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7777777" w:rsidR="001B3364" w:rsidRPr="000860D1" w:rsidRDefault="001B3364" w:rsidP="00B3337E">
            <w:pPr>
              <w:spacing w:line="360" w:lineRule="auto"/>
              <w:jc w:val="center"/>
              <w:rPr>
                <w:rFonts w:eastAsiaTheme="majorEastAsia" w:cstheme="minorHAnsi"/>
                <w:lang w:eastAsia="en-US"/>
              </w:rPr>
            </w:pPr>
            <w:r w:rsidRPr="000860D1">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0860D1" w:rsidRDefault="001B3364" w:rsidP="00B3337E">
            <w:pPr>
              <w:spacing w:line="480" w:lineRule="auto"/>
              <w:jc w:val="center"/>
              <w:rPr>
                <w:rFonts w:ascii="Palace Script MT" w:hAnsi="Palace Script MT"/>
                <w:b/>
                <w:bCs/>
                <w:smallCaps/>
                <w:spacing w:val="10"/>
                <w:sz w:val="44"/>
                <w:szCs w:val="44"/>
              </w:rPr>
            </w:pPr>
            <w:r w:rsidRPr="000860D1">
              <w:rPr>
                <w:rFonts w:ascii="Palace Script MT" w:hAnsi="Palace Script MT"/>
                <w:b/>
                <w:bCs/>
                <w:spacing w:val="30"/>
                <w:kern w:val="20"/>
                <w:sz w:val="72"/>
                <w:szCs w:val="72"/>
              </w:rPr>
              <w:t>Ministero della Giustizia</w:t>
            </w:r>
          </w:p>
          <w:p w14:paraId="15677816" w14:textId="77777777" w:rsidR="001B3364" w:rsidRPr="000860D1" w:rsidRDefault="001B3364" w:rsidP="00B3337E">
            <w:pPr>
              <w:spacing w:line="480" w:lineRule="auto"/>
              <w:jc w:val="center"/>
              <w:rPr>
                <w:rFonts w:ascii="Palace Script MT" w:hAnsi="Palace Script MT"/>
                <w:b/>
                <w:bCs/>
                <w:smallCaps/>
                <w:spacing w:val="10"/>
                <w:sz w:val="44"/>
                <w:szCs w:val="44"/>
              </w:rPr>
            </w:pPr>
            <w:r w:rsidRPr="000860D1">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0860D1">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0860D1">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23950999" w:displacedByCustomXml="next"/>
    <w:bookmarkStart w:id="2" w:name="_Hlk10713674" w:displacedByCustomXml="next"/>
    <w:bookmarkStart w:id="3" w:name="_Hlk15306111" w:displacedByCustomXml="next"/>
    <w:sdt>
      <w:sdtPr>
        <w:rPr>
          <w:rFonts w:cstheme="minorHAnsi"/>
        </w:rPr>
        <w:id w:val="824939676"/>
        <w:docPartObj>
          <w:docPartGallery w:val="Cover Pages"/>
          <w:docPartUnique/>
        </w:docPartObj>
      </w:sdtPr>
      <w:sdtContent>
        <w:p w14:paraId="10FFD0BF" w14:textId="6C336BC8" w:rsidR="002E0985" w:rsidRPr="000860D1" w:rsidRDefault="002E0985" w:rsidP="000860D1">
          <w:pPr>
            <w:rPr>
              <w:rFonts w:cstheme="minorHAnsi"/>
            </w:rPr>
          </w:pPr>
        </w:p>
        <w:p w14:paraId="6B377865" w14:textId="13ADBBA0" w:rsidR="00BB2E46" w:rsidRPr="000860D1" w:rsidRDefault="00EC5245" w:rsidP="000860D1">
          <w:pPr>
            <w:pStyle w:val="SIUT-Intestazione"/>
            <w:shd w:val="clear" w:color="auto" w:fill="auto"/>
          </w:pPr>
          <w:fldSimple w:instr=" DOCPROPERTY  Title  \* MERGEFORMAT ">
            <w:r w:rsidR="00254880">
              <w:t>Definizione Ambiente di sviluppo</w:t>
            </w:r>
          </w:fldSimple>
        </w:p>
        <w:p w14:paraId="40F7ECC1" w14:textId="2C775EAF" w:rsidR="002E0985" w:rsidRPr="000860D1" w:rsidRDefault="002E0985" w:rsidP="000860D1">
          <w:pPr>
            <w:pStyle w:val="SIUT-Intestazione"/>
            <w:shd w:val="clear" w:color="auto" w:fill="auto"/>
          </w:pPr>
        </w:p>
        <w:p w14:paraId="7DD2F98A" w14:textId="610017F1" w:rsidR="006C07C1" w:rsidRPr="000860D1" w:rsidRDefault="00D369C9" w:rsidP="000860D1">
          <w:pPr>
            <w:pStyle w:val="SIUT-Intestazione"/>
            <w:shd w:val="clear" w:color="auto" w:fill="auto"/>
          </w:pPr>
          <w:r w:rsidRPr="000860D1">
            <w:t>Avvocatura-SIUS</w:t>
          </w:r>
        </w:p>
        <w:p w14:paraId="4FC1ACAF" w14:textId="3DA326E7" w:rsidR="002E0985" w:rsidRPr="000860D1" w:rsidRDefault="002E0985" w:rsidP="000860D1">
          <w:pPr>
            <w:rPr>
              <w:rFonts w:cstheme="minorHAnsi"/>
            </w:rPr>
          </w:pPr>
        </w:p>
        <w:p w14:paraId="3718308E" w14:textId="360B79C0" w:rsidR="00FF0EC8" w:rsidRPr="000860D1" w:rsidRDefault="00FF0EC8" w:rsidP="000860D1">
          <w:pPr>
            <w:rPr>
              <w:rFonts w:cstheme="minorHAnsi"/>
            </w:rPr>
          </w:pPr>
        </w:p>
        <w:p w14:paraId="714A7D22" w14:textId="51AF7F01" w:rsidR="00FF0EC8" w:rsidRPr="000860D1" w:rsidRDefault="00FF0EC8" w:rsidP="000860D1">
          <w:pPr>
            <w:rPr>
              <w:rFonts w:cstheme="minorHAnsi"/>
            </w:rPr>
          </w:pPr>
        </w:p>
        <w:p w14:paraId="54A83ABB" w14:textId="77777777" w:rsidR="00FF0EC8" w:rsidRPr="000860D1" w:rsidRDefault="00FF0EC8" w:rsidP="000860D1">
          <w:pPr>
            <w:rPr>
              <w:rFonts w:cstheme="minorHAnsi"/>
            </w:rPr>
          </w:pPr>
        </w:p>
        <w:p w14:paraId="540A93D5" w14:textId="77777777" w:rsidR="002E0985" w:rsidRPr="000860D1" w:rsidRDefault="002E0985" w:rsidP="000860D1">
          <w:pPr>
            <w:rPr>
              <w:rFonts w:cstheme="minorHAnsi"/>
            </w:rPr>
          </w:pPr>
        </w:p>
        <w:p w14:paraId="34D63F8D" w14:textId="77777777" w:rsidR="002E0985" w:rsidRPr="000860D1" w:rsidRDefault="002E0985" w:rsidP="000860D1">
          <w:pPr>
            <w:jc w:val="right"/>
            <w:rPr>
              <w:rFonts w:cstheme="minorHAnsi"/>
              <w:sz w:val="28"/>
              <w:szCs w:val="28"/>
            </w:rPr>
          </w:pPr>
        </w:p>
        <w:bookmarkEnd w:id="1"/>
        <w:p w14:paraId="1A50D0A7" w14:textId="77777777" w:rsidR="002E0985" w:rsidRPr="000860D1" w:rsidRDefault="002E0985" w:rsidP="000860D1">
          <w:pPr>
            <w:jc w:val="right"/>
            <w:rPr>
              <w:rFonts w:cstheme="minorHAnsi"/>
              <w:sz w:val="28"/>
              <w:szCs w:val="28"/>
            </w:rPr>
          </w:pPr>
        </w:p>
        <w:p w14:paraId="296154A3" w14:textId="740AA2BA" w:rsidR="002E0985" w:rsidRPr="000860D1" w:rsidRDefault="002E0985" w:rsidP="000860D1">
          <w:pPr>
            <w:spacing w:after="160" w:line="252" w:lineRule="auto"/>
            <w:jc w:val="right"/>
            <w:rPr>
              <w:rFonts w:eastAsiaTheme="minorEastAsia" w:cstheme="minorHAnsi"/>
              <w:color w:val="1F497D" w:themeColor="text2"/>
              <w:sz w:val="28"/>
              <w:szCs w:val="28"/>
            </w:rPr>
          </w:pPr>
          <w:r w:rsidRPr="000860D1">
            <w:rPr>
              <w:rFonts w:eastAsiaTheme="minorEastAsia" w:cstheme="minorHAnsi"/>
              <w:color w:val="1F497D" w:themeColor="text2"/>
              <w:sz w:val="28"/>
              <w:szCs w:val="28"/>
            </w:rPr>
            <w:t xml:space="preserve">Versione </w:t>
          </w:r>
          <w:r w:rsidR="00FF0EC8" w:rsidRPr="000860D1">
            <w:rPr>
              <w:rFonts w:eastAsiaTheme="minorEastAsia" w:cstheme="minorHAnsi"/>
              <w:color w:val="1F497D" w:themeColor="text2"/>
              <w:sz w:val="28"/>
              <w:szCs w:val="28"/>
            </w:rPr>
            <w:fldChar w:fldCharType="begin"/>
          </w:r>
          <w:r w:rsidR="00FF0EC8" w:rsidRPr="000860D1">
            <w:rPr>
              <w:rFonts w:eastAsiaTheme="minorEastAsia" w:cstheme="minorHAnsi"/>
              <w:color w:val="1F497D" w:themeColor="text2"/>
              <w:sz w:val="28"/>
              <w:szCs w:val="28"/>
            </w:rPr>
            <w:instrText xml:space="preserve"> DOCPROPERTY  Versione  \* MERGEFORMAT </w:instrText>
          </w:r>
          <w:r w:rsidR="00FF0EC8" w:rsidRPr="000860D1">
            <w:rPr>
              <w:rFonts w:eastAsiaTheme="minorEastAsia" w:cstheme="minorHAnsi"/>
              <w:color w:val="1F497D" w:themeColor="text2"/>
              <w:sz w:val="28"/>
              <w:szCs w:val="28"/>
            </w:rPr>
            <w:fldChar w:fldCharType="separate"/>
          </w:r>
          <w:r w:rsidR="00C44784">
            <w:rPr>
              <w:rFonts w:eastAsiaTheme="minorEastAsia" w:cstheme="minorHAnsi"/>
              <w:color w:val="1F497D" w:themeColor="text2"/>
              <w:sz w:val="28"/>
              <w:szCs w:val="28"/>
            </w:rPr>
            <w:t>1.0</w:t>
          </w:r>
          <w:r w:rsidR="00FF0EC8" w:rsidRPr="000860D1">
            <w:rPr>
              <w:rFonts w:eastAsiaTheme="minorEastAsia" w:cstheme="minorHAnsi"/>
              <w:color w:val="1F497D" w:themeColor="text2"/>
              <w:sz w:val="28"/>
              <w:szCs w:val="28"/>
            </w:rPr>
            <w:fldChar w:fldCharType="end"/>
          </w:r>
          <w:r w:rsidR="004A3D29" w:rsidRPr="000860D1">
            <w:rPr>
              <w:rFonts w:eastAsiaTheme="minorEastAsia" w:cstheme="minorHAnsi"/>
              <w:color w:val="1F497D" w:themeColor="text2"/>
              <w:sz w:val="28"/>
              <w:szCs w:val="28"/>
            </w:rPr>
            <w:t xml:space="preserve"> </w:t>
          </w:r>
          <w:r w:rsidRPr="000860D1">
            <w:rPr>
              <w:rFonts w:eastAsiaTheme="minorEastAsia" w:cstheme="minorHAnsi"/>
              <w:color w:val="1F497D" w:themeColor="text2"/>
              <w:sz w:val="28"/>
              <w:szCs w:val="28"/>
            </w:rPr>
            <w:t xml:space="preserve">del </w:t>
          </w:r>
          <w:r w:rsidR="004A3D29" w:rsidRPr="000860D1">
            <w:rPr>
              <w:rFonts w:eastAsiaTheme="minorEastAsia" w:cstheme="minorHAnsi"/>
              <w:color w:val="1F497D" w:themeColor="text2"/>
              <w:sz w:val="28"/>
              <w:szCs w:val="28"/>
            </w:rPr>
            <w:fldChar w:fldCharType="begin"/>
          </w:r>
          <w:r w:rsidR="004A3D29" w:rsidRPr="000860D1">
            <w:rPr>
              <w:rFonts w:eastAsiaTheme="minorEastAsia" w:cstheme="minorHAnsi"/>
              <w:color w:val="1F497D" w:themeColor="text2"/>
              <w:sz w:val="28"/>
              <w:szCs w:val="28"/>
            </w:rPr>
            <w:instrText xml:space="preserve"> DOCPROPERTY  "Data Versione"  \* MERGEFORMAT </w:instrText>
          </w:r>
          <w:r w:rsidR="004A3D29" w:rsidRPr="000860D1">
            <w:rPr>
              <w:rFonts w:eastAsiaTheme="minorEastAsia" w:cstheme="minorHAnsi"/>
              <w:color w:val="1F497D" w:themeColor="text2"/>
              <w:sz w:val="28"/>
              <w:szCs w:val="28"/>
            </w:rPr>
            <w:fldChar w:fldCharType="separate"/>
          </w:r>
          <w:r w:rsidR="00C44784">
            <w:rPr>
              <w:rFonts w:eastAsiaTheme="minorEastAsia" w:cstheme="minorHAnsi"/>
              <w:color w:val="1F497D" w:themeColor="text2"/>
              <w:sz w:val="28"/>
              <w:szCs w:val="28"/>
            </w:rPr>
            <w:t>07/04/2020</w:t>
          </w:r>
          <w:r w:rsidR="004A3D29" w:rsidRPr="000860D1">
            <w:rPr>
              <w:rFonts w:eastAsiaTheme="minorEastAsia" w:cstheme="minorHAnsi"/>
              <w:color w:val="1F497D" w:themeColor="text2"/>
              <w:sz w:val="28"/>
              <w:szCs w:val="28"/>
            </w:rPr>
            <w:fldChar w:fldCharType="end"/>
          </w:r>
        </w:p>
        <w:p w14:paraId="15F8AD03" w14:textId="19444423" w:rsidR="002E0985" w:rsidRPr="00B15A46" w:rsidRDefault="00F5062C" w:rsidP="000860D1">
          <w:pPr>
            <w:rPr>
              <w:rFonts w:cstheme="minorHAnsi"/>
            </w:rPr>
          </w:pPr>
        </w:p>
      </w:sdtContent>
    </w:sdt>
    <w:p w14:paraId="71AAB7E9" w14:textId="7DE2794C" w:rsidR="002E0985" w:rsidRPr="00B15A46" w:rsidRDefault="002E0985">
      <w:pPr>
        <w:jc w:val="left"/>
        <w:rPr>
          <w:rFonts w:cstheme="minorHAnsi"/>
        </w:rPr>
      </w:pPr>
      <w:r w:rsidRPr="00B15A46">
        <w:rPr>
          <w:rFonts w:cstheme="minorHAnsi"/>
        </w:rPr>
        <w:br w:type="page"/>
      </w:r>
    </w:p>
    <w:p w14:paraId="6E04C8A2" w14:textId="77777777" w:rsidR="00BB2E46" w:rsidRPr="00B15A46" w:rsidRDefault="00BB2E46" w:rsidP="00BB2E46">
      <w:pPr>
        <w:pStyle w:val="Corpo"/>
        <w:tabs>
          <w:tab w:val="left" w:pos="3156"/>
        </w:tabs>
        <w:rPr>
          <w:rFonts w:cstheme="minorHAnsi"/>
          <w:b/>
          <w:color w:val="1F497D" w:themeColor="text2"/>
          <w:spacing w:val="24"/>
          <w:sz w:val="32"/>
          <w:szCs w:val="40"/>
        </w:rPr>
      </w:pPr>
      <w:r w:rsidRPr="00B15A46">
        <w:rPr>
          <w:rFonts w:cstheme="minorHAnsi"/>
          <w:b/>
          <w:color w:val="1F497D" w:themeColor="text2"/>
          <w:spacing w:val="24"/>
          <w:sz w:val="32"/>
          <w:szCs w:val="40"/>
        </w:rPr>
        <w:lastRenderedPageBreak/>
        <w:tab/>
      </w:r>
    </w:p>
    <w:bookmarkEnd w:id="2"/>
    <w:p w14:paraId="6D543F5C" w14:textId="77777777" w:rsidR="00BB2E46" w:rsidRDefault="00BB2E46" w:rsidP="000860D1">
      <w:pPr>
        <w:widowControl w:val="0"/>
        <w:spacing w:before="60" w:after="120"/>
        <w:ind w:left="709" w:right="566"/>
        <w:rPr>
          <w:rFonts w:cstheme="minorHAnsi"/>
          <w:b/>
          <w:i/>
          <w:color w:val="1F497D" w:themeColor="text2"/>
          <w:spacing w:val="24"/>
          <w:sz w:val="32"/>
          <w:szCs w:val="40"/>
          <w:lang w:eastAsia="ja-JP"/>
        </w:rPr>
      </w:pPr>
      <w:r w:rsidRPr="00106562">
        <w:rPr>
          <w:rFonts w:cstheme="minorHAnsi"/>
          <w:b/>
          <w:i/>
          <w:color w:val="1F497D" w:themeColor="text2"/>
          <w:spacing w:val="24"/>
          <w:sz w:val="32"/>
          <w:szCs w:val="40"/>
          <w:lang w:eastAsia="ja-JP"/>
        </w:rPr>
        <w:t xml:space="preserve">Il presente documento è stato redatto con la collaborazione del RTI Engineering Ingegneria Informatica S.p.A. &amp; </w:t>
      </w:r>
      <w:proofErr w:type="spellStart"/>
      <w:r w:rsidRPr="00106562">
        <w:rPr>
          <w:rFonts w:cstheme="minorHAnsi"/>
          <w:b/>
          <w:i/>
          <w:color w:val="1F497D" w:themeColor="text2"/>
          <w:spacing w:val="24"/>
          <w:sz w:val="32"/>
          <w:szCs w:val="40"/>
          <w:lang w:eastAsia="ja-JP"/>
        </w:rPr>
        <w:t>Sirfin</w:t>
      </w:r>
      <w:proofErr w:type="spellEnd"/>
      <w:r w:rsidRPr="00106562">
        <w:rPr>
          <w:rFonts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4" w:name="_Hlk24008890"/>
      <w:r w:rsidRPr="00106562">
        <w:rPr>
          <w:rFonts w:cstheme="minorHAnsi"/>
          <w:b/>
          <w:i/>
          <w:color w:val="1F497D" w:themeColor="text2"/>
          <w:spacing w:val="24"/>
          <w:sz w:val="32"/>
          <w:szCs w:val="40"/>
          <w:lang w:eastAsia="ja-JP"/>
        </w:rPr>
        <w:t>.</w:t>
      </w:r>
      <w:bookmarkEnd w:id="4"/>
    </w:p>
    <w:p w14:paraId="540F8CA1" w14:textId="77777777" w:rsidR="00BB2E46" w:rsidRPr="009C28D5" w:rsidRDefault="00BB2E46" w:rsidP="000860D1">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60"/>
        <w:gridCol w:w="3002"/>
        <w:gridCol w:w="3828"/>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C1FF3" w:rsidRPr="00697619" w14:paraId="39515B3E"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720E2AC" w14:textId="77777777" w:rsidR="00CC1FF3" w:rsidRPr="00697619" w:rsidRDefault="00CC1FF3" w:rsidP="0077191D">
            <w:pPr>
              <w:jc w:val="center"/>
              <w:rPr>
                <w:rFonts w:cstheme="minorHAnsi"/>
                <w:sz w:val="20"/>
              </w:rPr>
            </w:pPr>
            <w:r w:rsidRPr="00697619">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43A4C63D" w14:textId="78FB7ACB" w:rsidR="009D5E79" w:rsidRPr="00697619" w:rsidRDefault="00D369C9" w:rsidP="0077191D">
            <w:pPr>
              <w:jc w:val="center"/>
              <w:rPr>
                <w:rFonts w:cstheme="minorHAnsi"/>
                <w:sz w:val="20"/>
              </w:rPr>
            </w:pPr>
            <w:r>
              <w:rPr>
                <w:rFonts w:cstheme="minorHAnsi"/>
                <w:sz w:val="20"/>
              </w:rPr>
              <w:t>Monica Giraldi</w:t>
            </w:r>
            <w:r w:rsidR="00E6683A">
              <w:rPr>
                <w:rFonts w:cstheme="minorHAnsi"/>
                <w:sz w:val="20"/>
              </w:rPr>
              <w:t xml:space="preserve">, Simone </w:t>
            </w:r>
            <w:proofErr w:type="spellStart"/>
            <w:r w:rsidR="00E6683A">
              <w:rPr>
                <w:rFonts w:cstheme="minorHAnsi"/>
                <w:sz w:val="20"/>
              </w:rPr>
              <w:t>Gioggi</w:t>
            </w:r>
            <w:proofErr w:type="spellEnd"/>
          </w:p>
        </w:tc>
        <w:tc>
          <w:tcPr>
            <w:tcW w:w="1955" w:type="pct"/>
            <w:tcBorders>
              <w:top w:val="single" w:sz="4" w:space="0" w:color="auto"/>
              <w:left w:val="single" w:sz="4" w:space="0" w:color="auto"/>
              <w:bottom w:val="single" w:sz="4" w:space="0" w:color="auto"/>
              <w:right w:val="single" w:sz="4" w:space="0" w:color="auto"/>
            </w:tcBorders>
            <w:vAlign w:val="center"/>
          </w:tcPr>
          <w:p w14:paraId="1A9929E1" w14:textId="77777777" w:rsidR="00CC1FF3" w:rsidRPr="00697619" w:rsidRDefault="00B5205A" w:rsidP="00B5205A">
            <w:pPr>
              <w:pStyle w:val="Default"/>
              <w:jc w:val="center"/>
              <w:rPr>
                <w:rFonts w:asciiTheme="minorHAnsi" w:hAnsiTheme="minorHAnsi" w:cstheme="minorHAnsi"/>
                <w:color w:val="auto"/>
                <w:sz w:val="20"/>
                <w:szCs w:val="20"/>
              </w:rPr>
            </w:pPr>
            <w:r w:rsidRPr="00697619">
              <w:rPr>
                <w:rFonts w:asciiTheme="minorHAnsi" w:hAnsiTheme="minorHAnsi" w:cstheme="minorHAnsi"/>
                <w:color w:val="auto"/>
                <w:sz w:val="20"/>
                <w:szCs w:val="20"/>
              </w:rPr>
              <w:t>Analista programmatore</w:t>
            </w:r>
          </w:p>
          <w:p w14:paraId="2355DF6A" w14:textId="2CC7FA1B" w:rsidR="009D5E79" w:rsidRPr="00697619" w:rsidRDefault="008B6780" w:rsidP="00B5205A">
            <w:pPr>
              <w:pStyle w:val="Default"/>
              <w:jc w:val="center"/>
              <w:rPr>
                <w:rFonts w:asciiTheme="minorHAnsi" w:hAnsiTheme="minorHAnsi" w:cstheme="minorHAnsi"/>
                <w:color w:val="auto"/>
                <w:sz w:val="20"/>
                <w:szCs w:val="20"/>
              </w:rPr>
            </w:pPr>
            <w:r>
              <w:rPr>
                <w:rFonts w:asciiTheme="minorHAnsi" w:hAnsiTheme="minorHAnsi" w:cstheme="minorHAnsi"/>
                <w:color w:val="auto"/>
                <w:sz w:val="20"/>
                <w:szCs w:val="20"/>
              </w:rPr>
              <w:t>P</w:t>
            </w:r>
            <w:r w:rsidR="009D5E79" w:rsidRPr="00697619">
              <w:rPr>
                <w:rFonts w:asciiTheme="minorHAnsi" w:hAnsiTheme="minorHAnsi" w:cstheme="minorHAnsi"/>
                <w:color w:val="auto"/>
                <w:sz w:val="20"/>
                <w:szCs w:val="20"/>
              </w:rPr>
              <w:t>rogrammatore</w:t>
            </w:r>
          </w:p>
        </w:tc>
      </w:tr>
      <w:tr w:rsidR="00CC1FF3" w:rsidRPr="00697619" w14:paraId="03404A7A"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126358A" w14:textId="3E1F6A68" w:rsidR="00CC1FF3" w:rsidRPr="00697619" w:rsidRDefault="00CC1FF3" w:rsidP="0077191D">
            <w:pPr>
              <w:jc w:val="center"/>
              <w:rPr>
                <w:rFonts w:cstheme="minorHAnsi"/>
                <w:sz w:val="20"/>
              </w:rPr>
            </w:pPr>
            <w:bookmarkStart w:id="5" w:name="_Hlk10558887"/>
            <w:r w:rsidRPr="00697619">
              <w:rPr>
                <w:rFonts w:cstheme="minorHAnsi"/>
                <w:sz w:val="20"/>
              </w:rPr>
              <w:t>Verificato da</w:t>
            </w:r>
          </w:p>
        </w:tc>
        <w:tc>
          <w:tcPr>
            <w:tcW w:w="1533" w:type="pct"/>
            <w:tcBorders>
              <w:top w:val="single" w:sz="4" w:space="0" w:color="auto"/>
              <w:left w:val="single" w:sz="4" w:space="0" w:color="auto"/>
              <w:bottom w:val="single" w:sz="4" w:space="0" w:color="auto"/>
              <w:right w:val="single" w:sz="4" w:space="0" w:color="auto"/>
            </w:tcBorders>
            <w:vAlign w:val="center"/>
          </w:tcPr>
          <w:p w14:paraId="31E0A4B5" w14:textId="758637E2" w:rsidR="00CC1FF3" w:rsidRPr="00697619" w:rsidRDefault="00B5205A" w:rsidP="0077191D">
            <w:pPr>
              <w:jc w:val="center"/>
              <w:rPr>
                <w:rFonts w:cstheme="minorHAnsi"/>
                <w:sz w:val="20"/>
              </w:rPr>
            </w:pPr>
            <w:r w:rsidRPr="00697619">
              <w:rPr>
                <w:rFonts w:cstheme="minorHAnsi"/>
                <w:sz w:val="20"/>
              </w:rPr>
              <w:t>Vito Bufi</w:t>
            </w:r>
          </w:p>
        </w:tc>
        <w:tc>
          <w:tcPr>
            <w:tcW w:w="1955" w:type="pct"/>
            <w:tcBorders>
              <w:top w:val="single" w:sz="4" w:space="0" w:color="auto"/>
              <w:left w:val="single" w:sz="4" w:space="0" w:color="auto"/>
              <w:bottom w:val="single" w:sz="4" w:space="0" w:color="auto"/>
              <w:right w:val="single" w:sz="4" w:space="0" w:color="auto"/>
            </w:tcBorders>
            <w:vAlign w:val="center"/>
          </w:tcPr>
          <w:p w14:paraId="121B88BA" w14:textId="73D922D7" w:rsidR="00CC1FF3" w:rsidRPr="00697619" w:rsidRDefault="00B5205A" w:rsidP="0077191D">
            <w:pPr>
              <w:jc w:val="center"/>
              <w:rPr>
                <w:rFonts w:cstheme="minorHAnsi"/>
                <w:i/>
                <w:sz w:val="20"/>
              </w:rPr>
            </w:pPr>
            <w:r w:rsidRPr="00697619">
              <w:rPr>
                <w:rFonts w:cstheme="minorHAnsi"/>
                <w:sz w:val="20"/>
              </w:rPr>
              <w:t>Responsabile Manutenzione Sistemi attuali</w:t>
            </w:r>
          </w:p>
        </w:tc>
      </w:tr>
      <w:bookmarkEnd w:id="5"/>
      <w:tr w:rsidR="00CC1FF3" w:rsidRPr="00697619" w14:paraId="73FB9354"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75E091" w14:textId="77777777" w:rsidR="00CC1FF3" w:rsidRPr="00697619" w:rsidRDefault="00CC1FF3" w:rsidP="0077191D">
            <w:pPr>
              <w:jc w:val="center"/>
              <w:rPr>
                <w:rFonts w:cstheme="minorHAnsi"/>
                <w:sz w:val="20"/>
              </w:rPr>
            </w:pPr>
            <w:r w:rsidRPr="00697619">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49350800" w14:textId="72821D10" w:rsidR="00CC1FF3" w:rsidRPr="00697619" w:rsidRDefault="00B5205A" w:rsidP="0077191D">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1280B302" w14:textId="190F926D" w:rsidR="00CC1FF3" w:rsidRPr="00697619" w:rsidRDefault="00B5205A" w:rsidP="0077191D">
            <w:pPr>
              <w:jc w:val="center"/>
              <w:rPr>
                <w:rFonts w:cstheme="minorHAnsi"/>
                <w:i/>
                <w:sz w:val="20"/>
              </w:rPr>
            </w:pPr>
            <w:r w:rsidRPr="00697619">
              <w:rPr>
                <w:rFonts w:cstheme="minorHAnsi"/>
                <w:sz w:val="20"/>
              </w:rPr>
              <w:t>Responsabile Unico Fornitura</w:t>
            </w:r>
          </w:p>
        </w:tc>
      </w:tr>
      <w:tr w:rsidR="00CC1FF3" w:rsidRPr="00697619" w14:paraId="709ED5D6"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54FF4BB" w14:textId="77777777" w:rsidR="00CC1FF3" w:rsidRPr="00697619" w:rsidRDefault="00CC1FF3" w:rsidP="0077191D">
            <w:pPr>
              <w:jc w:val="center"/>
              <w:rPr>
                <w:rFonts w:cstheme="minorHAnsi"/>
                <w:sz w:val="20"/>
              </w:rPr>
            </w:pPr>
            <w:bookmarkStart w:id="6" w:name="_Hlk10558793"/>
            <w:r w:rsidRPr="00697619">
              <w:rPr>
                <w:rFonts w:cstheme="minorHAnsi"/>
                <w:sz w:val="20"/>
              </w:rPr>
              <w:t>Data approvazione</w:t>
            </w:r>
          </w:p>
        </w:tc>
        <w:tc>
          <w:tcPr>
            <w:tcW w:w="1533" w:type="pct"/>
            <w:tcBorders>
              <w:top w:val="single" w:sz="4" w:space="0" w:color="auto"/>
              <w:left w:val="single" w:sz="4" w:space="0" w:color="auto"/>
              <w:bottom w:val="single" w:sz="4" w:space="0" w:color="auto"/>
              <w:right w:val="single" w:sz="4" w:space="0" w:color="auto"/>
            </w:tcBorders>
            <w:vAlign w:val="center"/>
          </w:tcPr>
          <w:p w14:paraId="376C5D1C" w14:textId="74EE5C43" w:rsidR="00CC1FF3" w:rsidRPr="00697619" w:rsidRDefault="009D5E79" w:rsidP="0077191D">
            <w:pPr>
              <w:jc w:val="center"/>
              <w:rPr>
                <w:rFonts w:cstheme="minorHAnsi"/>
                <w:sz w:val="20"/>
              </w:rPr>
            </w:pPr>
            <w:r w:rsidRPr="00697619">
              <w:rPr>
                <w:rFonts w:cstheme="minorHAnsi"/>
                <w:sz w:val="20"/>
              </w:rPr>
              <w:fldChar w:fldCharType="begin"/>
            </w:r>
            <w:r w:rsidRPr="00697619">
              <w:rPr>
                <w:rFonts w:cstheme="minorHAnsi"/>
                <w:sz w:val="20"/>
              </w:rPr>
              <w:instrText xml:space="preserve"> DOCPROPERTY  "Data Versione"  \* MERGEFORMAT </w:instrText>
            </w:r>
            <w:r w:rsidRPr="00697619">
              <w:rPr>
                <w:rFonts w:cstheme="minorHAnsi"/>
                <w:sz w:val="20"/>
              </w:rPr>
              <w:fldChar w:fldCharType="separate"/>
            </w:r>
            <w:r w:rsidR="00C44784">
              <w:rPr>
                <w:rFonts w:cstheme="minorHAnsi"/>
                <w:sz w:val="20"/>
              </w:rPr>
              <w:t>07/04/2020</w:t>
            </w:r>
            <w:r w:rsidRPr="00697619">
              <w:rPr>
                <w:rFonts w:cstheme="minorHAnsi"/>
                <w:sz w:val="20"/>
              </w:rPr>
              <w:fldChar w:fldCharType="end"/>
            </w:r>
          </w:p>
        </w:tc>
        <w:tc>
          <w:tcPr>
            <w:tcW w:w="1955" w:type="pct"/>
            <w:tcBorders>
              <w:top w:val="single" w:sz="4" w:space="0" w:color="auto"/>
              <w:left w:val="single" w:sz="4" w:space="0" w:color="auto"/>
              <w:bottom w:val="single" w:sz="4" w:space="0" w:color="auto"/>
              <w:right w:val="single" w:sz="4" w:space="0" w:color="auto"/>
            </w:tcBorders>
            <w:vAlign w:val="center"/>
          </w:tcPr>
          <w:p w14:paraId="533CD755" w14:textId="77777777" w:rsidR="00CC1FF3" w:rsidRPr="00697619" w:rsidRDefault="00CC1FF3" w:rsidP="0077191D">
            <w:pPr>
              <w:jc w:val="center"/>
              <w:rPr>
                <w:rFonts w:cstheme="minorHAnsi"/>
                <w:i/>
                <w:sz w:val="20"/>
              </w:rPr>
            </w:pPr>
          </w:p>
        </w:tc>
      </w:tr>
      <w:tr w:rsidR="00CC1FF3" w:rsidRPr="00697619" w14:paraId="0A5BD479"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87E72F2" w14:textId="77777777" w:rsidR="00CC1FF3" w:rsidRPr="00697619" w:rsidRDefault="00CC1FF3" w:rsidP="0077191D">
            <w:pPr>
              <w:jc w:val="center"/>
              <w:rPr>
                <w:rFonts w:cstheme="minorHAnsi"/>
                <w:sz w:val="20"/>
              </w:rPr>
            </w:pPr>
            <w:bookmarkStart w:id="7" w:name="_Hlk10558777"/>
            <w:bookmarkEnd w:id="6"/>
            <w:r w:rsidRPr="00697619">
              <w:rPr>
                <w:rFonts w:cstheme="minorHAnsi"/>
                <w:sz w:val="20"/>
              </w:rPr>
              <w:t>Livello di riservatezza</w:t>
            </w:r>
          </w:p>
        </w:tc>
        <w:tc>
          <w:tcPr>
            <w:tcW w:w="1533" w:type="pct"/>
            <w:tcBorders>
              <w:top w:val="single" w:sz="4" w:space="0" w:color="auto"/>
              <w:left w:val="single" w:sz="4" w:space="0" w:color="auto"/>
              <w:bottom w:val="single" w:sz="4" w:space="0" w:color="auto"/>
              <w:right w:val="single" w:sz="4" w:space="0" w:color="auto"/>
            </w:tcBorders>
            <w:vAlign w:val="center"/>
          </w:tcPr>
          <w:p w14:paraId="460C7FA9" w14:textId="05BDFD00" w:rsidR="00CC1FF3" w:rsidRPr="00697619" w:rsidRDefault="00B5205A" w:rsidP="0077191D">
            <w:pPr>
              <w:jc w:val="center"/>
              <w:rPr>
                <w:rFonts w:cstheme="minorHAnsi"/>
                <w:sz w:val="20"/>
              </w:rPr>
            </w:pPr>
            <w:r w:rsidRPr="00697619">
              <w:rPr>
                <w:rFonts w:cstheme="minorHAnsi"/>
                <w:sz w:val="20"/>
              </w:rPr>
              <w:t>L</w:t>
            </w:r>
            <w:r w:rsidR="00697619">
              <w:rPr>
                <w:rFonts w:cstheme="minorHAnsi"/>
                <w:sz w:val="20"/>
              </w:rPr>
              <w:t>3</w:t>
            </w:r>
          </w:p>
        </w:tc>
        <w:tc>
          <w:tcPr>
            <w:tcW w:w="1955" w:type="pct"/>
            <w:tcBorders>
              <w:top w:val="single" w:sz="4" w:space="0" w:color="auto"/>
              <w:left w:val="single" w:sz="4" w:space="0" w:color="auto"/>
              <w:bottom w:val="single" w:sz="4" w:space="0" w:color="auto"/>
              <w:right w:val="single" w:sz="4" w:space="0" w:color="auto"/>
            </w:tcBorders>
            <w:vAlign w:val="center"/>
          </w:tcPr>
          <w:p w14:paraId="688A56C0" w14:textId="77777777" w:rsidR="00CC1FF3" w:rsidRPr="00697619" w:rsidRDefault="00CC1FF3" w:rsidP="0077191D">
            <w:pPr>
              <w:jc w:val="center"/>
              <w:rPr>
                <w:rFonts w:cstheme="minorHAnsi"/>
                <w:i/>
                <w:sz w:val="20"/>
              </w:rPr>
            </w:pPr>
          </w:p>
        </w:tc>
      </w:tr>
      <w:bookmarkEnd w:id="7"/>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40"/>
        <w:gridCol w:w="1940"/>
        <w:gridCol w:w="4519"/>
      </w:tblGrid>
      <w:tr w:rsidR="009716CC" w:rsidRPr="00697619" w14:paraId="11D34E13" w14:textId="77777777" w:rsidTr="009716CC">
        <w:trPr>
          <w:jc w:val="center"/>
        </w:trPr>
        <w:tc>
          <w:tcPr>
            <w:tcW w:w="710" w:type="pct"/>
            <w:shd w:val="clear" w:color="auto" w:fill="4F81BD" w:themeFill="accent1"/>
          </w:tcPr>
          <w:p w14:paraId="17DD0991" w14:textId="1A3A9B62" w:rsidR="009716CC" w:rsidRPr="00697619" w:rsidRDefault="009716CC" w:rsidP="009716CC">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991" w:type="pct"/>
            <w:shd w:val="clear" w:color="auto" w:fill="4F81BD" w:themeFill="accent1"/>
          </w:tcPr>
          <w:p w14:paraId="15C4AB49" w14:textId="060D9C1B" w:rsidR="009716CC" w:rsidRPr="00697619" w:rsidRDefault="009716CC" w:rsidP="009716CC">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991" w:type="pct"/>
            <w:shd w:val="clear" w:color="auto" w:fill="4F81BD" w:themeFill="accent1"/>
          </w:tcPr>
          <w:p w14:paraId="34EBDE6C" w14:textId="1D20842B" w:rsidR="009716CC" w:rsidRPr="00697619" w:rsidRDefault="009716CC" w:rsidP="009716CC">
            <w:pPr>
              <w:jc w:val="center"/>
              <w:rPr>
                <w:rFonts w:cstheme="minorHAnsi"/>
                <w:b/>
                <w:bCs/>
                <w:color w:val="FFFFFF" w:themeColor="background1"/>
                <w:sz w:val="20"/>
              </w:rPr>
            </w:pPr>
            <w:r w:rsidRPr="00697619">
              <w:rPr>
                <w:rFonts w:cstheme="minorHAnsi"/>
                <w:b/>
                <w:bCs/>
                <w:color w:val="FFFFFF" w:themeColor="background1"/>
                <w:sz w:val="20"/>
              </w:rPr>
              <w:t>Motivo</w:t>
            </w:r>
          </w:p>
        </w:tc>
        <w:tc>
          <w:tcPr>
            <w:tcW w:w="2308" w:type="pct"/>
            <w:shd w:val="clear" w:color="auto" w:fill="4F81BD" w:themeFill="accent1"/>
          </w:tcPr>
          <w:p w14:paraId="57C092F9" w14:textId="2722275D" w:rsidR="009716CC" w:rsidRPr="00697619" w:rsidRDefault="009716CC" w:rsidP="009716CC">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9716CC">
        <w:trPr>
          <w:jc w:val="center"/>
        </w:trPr>
        <w:tc>
          <w:tcPr>
            <w:tcW w:w="710" w:type="pct"/>
            <w:shd w:val="clear" w:color="auto" w:fill="auto"/>
            <w:vAlign w:val="center"/>
          </w:tcPr>
          <w:p w14:paraId="7266ECCA" w14:textId="77777777" w:rsidR="00BB2E46" w:rsidRPr="00697619" w:rsidRDefault="00BB2E46" w:rsidP="0077191D">
            <w:pPr>
              <w:jc w:val="center"/>
              <w:rPr>
                <w:rFonts w:cstheme="minorHAnsi"/>
                <w:sz w:val="20"/>
              </w:rPr>
            </w:pPr>
            <w:r w:rsidRPr="00697619">
              <w:rPr>
                <w:rFonts w:cstheme="minorHAnsi"/>
                <w:sz w:val="20"/>
              </w:rPr>
              <w:t>1.0</w:t>
            </w:r>
          </w:p>
        </w:tc>
        <w:tc>
          <w:tcPr>
            <w:tcW w:w="991" w:type="pct"/>
            <w:shd w:val="clear" w:color="auto" w:fill="auto"/>
            <w:vAlign w:val="center"/>
          </w:tcPr>
          <w:p w14:paraId="719702EE" w14:textId="2E11CC81" w:rsidR="00BB2E46" w:rsidRPr="00697619" w:rsidRDefault="009D5E79" w:rsidP="00D369C9">
            <w:pPr>
              <w:jc w:val="center"/>
              <w:rPr>
                <w:rFonts w:cstheme="minorHAnsi"/>
                <w:sz w:val="20"/>
              </w:rPr>
            </w:pPr>
            <w:r w:rsidRPr="00697619">
              <w:rPr>
                <w:rFonts w:cstheme="minorHAnsi"/>
                <w:sz w:val="20"/>
              </w:rPr>
              <w:fldChar w:fldCharType="begin"/>
            </w:r>
            <w:r w:rsidRPr="00697619">
              <w:rPr>
                <w:rFonts w:cstheme="minorHAnsi"/>
                <w:sz w:val="20"/>
              </w:rPr>
              <w:instrText xml:space="preserve"> DOCPROPERTY  "Data Versione"  \* MERGEFORMAT </w:instrText>
            </w:r>
            <w:r w:rsidRPr="00697619">
              <w:rPr>
                <w:rFonts w:cstheme="minorHAnsi"/>
                <w:sz w:val="20"/>
              </w:rPr>
              <w:fldChar w:fldCharType="separate"/>
            </w:r>
            <w:r w:rsidR="00C44784">
              <w:rPr>
                <w:rFonts w:cstheme="minorHAnsi"/>
                <w:sz w:val="20"/>
              </w:rPr>
              <w:t>07/04/2020</w:t>
            </w:r>
            <w:r w:rsidRPr="00697619">
              <w:rPr>
                <w:rFonts w:cstheme="minorHAnsi"/>
                <w:sz w:val="20"/>
              </w:rPr>
              <w:fldChar w:fldCharType="end"/>
            </w:r>
          </w:p>
        </w:tc>
        <w:tc>
          <w:tcPr>
            <w:tcW w:w="991" w:type="pct"/>
            <w:shd w:val="clear" w:color="auto" w:fill="auto"/>
            <w:vAlign w:val="center"/>
          </w:tcPr>
          <w:p w14:paraId="495866E9" w14:textId="77777777" w:rsidR="00BB2E46" w:rsidRPr="00697619" w:rsidRDefault="00BB2E46" w:rsidP="0077191D">
            <w:pPr>
              <w:jc w:val="center"/>
              <w:rPr>
                <w:rFonts w:cstheme="minorHAnsi"/>
                <w:sz w:val="20"/>
              </w:rPr>
            </w:pPr>
            <w:r w:rsidRPr="00697619">
              <w:rPr>
                <w:rFonts w:cstheme="minorHAnsi"/>
                <w:sz w:val="20"/>
              </w:rPr>
              <w:t>Prima Emissione</w:t>
            </w:r>
          </w:p>
        </w:tc>
        <w:tc>
          <w:tcPr>
            <w:tcW w:w="2308" w:type="pct"/>
            <w:shd w:val="clear" w:color="auto" w:fill="auto"/>
            <w:vAlign w:val="center"/>
          </w:tcPr>
          <w:p w14:paraId="5F70DBA0" w14:textId="77777777" w:rsidR="00BB2E46" w:rsidRPr="00697619" w:rsidRDefault="00BB2E46" w:rsidP="0077191D">
            <w:pPr>
              <w:jc w:val="center"/>
              <w:rPr>
                <w:rFonts w:cstheme="minorHAnsi"/>
                <w:sz w:val="20"/>
              </w:rPr>
            </w:pPr>
          </w:p>
        </w:tc>
      </w:tr>
    </w:tbl>
    <w:p w14:paraId="3C8498D3" w14:textId="77777777"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
        <w:gridCol w:w="2422"/>
        <w:gridCol w:w="1490"/>
        <w:gridCol w:w="1143"/>
        <w:gridCol w:w="4719"/>
        <w:gridCol w:w="6"/>
      </w:tblGrid>
      <w:tr w:rsidR="00BB2E46" w:rsidRPr="00697619" w14:paraId="40D34D0D" w14:textId="77777777" w:rsidTr="00F5062C">
        <w:trPr>
          <w:jc w:val="center"/>
        </w:trPr>
        <w:tc>
          <w:tcPr>
            <w:tcW w:w="1242" w:type="pct"/>
            <w:gridSpan w:val="2"/>
            <w:shd w:val="clear" w:color="auto" w:fill="4F81BD" w:themeFill="accent1"/>
          </w:tcPr>
          <w:p w14:paraId="6611306F"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Nominativo</w:t>
            </w:r>
          </w:p>
        </w:tc>
        <w:tc>
          <w:tcPr>
            <w:tcW w:w="761" w:type="pct"/>
            <w:shd w:val="clear" w:color="auto" w:fill="4F81BD" w:themeFill="accent1"/>
          </w:tcPr>
          <w:p w14:paraId="3C7BF3BB"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Organizzazione</w:t>
            </w:r>
          </w:p>
        </w:tc>
        <w:tc>
          <w:tcPr>
            <w:tcW w:w="584" w:type="pct"/>
            <w:shd w:val="clear" w:color="auto" w:fill="4F81BD" w:themeFill="accent1"/>
          </w:tcPr>
          <w:p w14:paraId="7A422BDD"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Ufficio</w:t>
            </w:r>
          </w:p>
        </w:tc>
        <w:tc>
          <w:tcPr>
            <w:tcW w:w="2413" w:type="pct"/>
            <w:gridSpan w:val="2"/>
            <w:shd w:val="clear" w:color="auto" w:fill="4F81BD" w:themeFill="accent1"/>
          </w:tcPr>
          <w:p w14:paraId="5799C2CE" w14:textId="77777777" w:rsidR="00BB2E46" w:rsidRPr="00697619" w:rsidRDefault="00BB2E46" w:rsidP="0077191D">
            <w:pPr>
              <w:ind w:left="83"/>
              <w:jc w:val="center"/>
              <w:rPr>
                <w:rFonts w:cstheme="minorHAnsi"/>
                <w:b/>
                <w:bCs/>
                <w:color w:val="FFFFFF" w:themeColor="background1"/>
                <w:sz w:val="20"/>
              </w:rPr>
            </w:pPr>
            <w:r w:rsidRPr="00697619">
              <w:rPr>
                <w:rFonts w:cstheme="minorHAnsi"/>
                <w:b/>
                <w:bCs/>
                <w:color w:val="FFFFFF" w:themeColor="background1"/>
                <w:sz w:val="20"/>
              </w:rPr>
              <w:t>Funzione</w:t>
            </w:r>
          </w:p>
        </w:tc>
      </w:tr>
      <w:tr w:rsidR="00697619" w:rsidRPr="00697619" w14:paraId="654AEA3B"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53FBB00" w14:textId="38534213" w:rsidR="00697619" w:rsidRPr="00697619" w:rsidRDefault="00697619" w:rsidP="00697619">
            <w:pPr>
              <w:jc w:val="center"/>
              <w:rPr>
                <w:rFonts w:cstheme="minorHAnsi"/>
                <w:sz w:val="20"/>
              </w:rPr>
            </w:pPr>
            <w:r w:rsidRPr="00697619">
              <w:rPr>
                <w:rFonts w:cstheme="minorHAnsi"/>
                <w:sz w:val="20"/>
              </w:rPr>
              <w:t>Ing. Giovanni Malesci</w:t>
            </w:r>
          </w:p>
        </w:tc>
        <w:tc>
          <w:tcPr>
            <w:tcW w:w="761" w:type="pct"/>
            <w:tcBorders>
              <w:top w:val="single" w:sz="4" w:space="0" w:color="auto"/>
              <w:left w:val="single" w:sz="4" w:space="0" w:color="auto"/>
              <w:bottom w:val="single" w:sz="4" w:space="0" w:color="auto"/>
              <w:right w:val="single" w:sz="4" w:space="0" w:color="auto"/>
            </w:tcBorders>
            <w:vAlign w:val="center"/>
          </w:tcPr>
          <w:p w14:paraId="78F5A937" w14:textId="324B0A3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0369A85B"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076C6AD4" w14:textId="15C7A414" w:rsidR="00697619" w:rsidRPr="00697619" w:rsidRDefault="00697619" w:rsidP="00697619">
            <w:pPr>
              <w:ind w:left="83"/>
              <w:jc w:val="left"/>
              <w:rPr>
                <w:rFonts w:cstheme="minorHAnsi"/>
                <w:sz w:val="20"/>
              </w:rPr>
            </w:pPr>
            <w:r w:rsidRPr="00697619">
              <w:rPr>
                <w:rFonts w:cstheme="minorHAnsi"/>
                <w:sz w:val="20"/>
              </w:rPr>
              <w:t>Responsabile Unico Procedimento</w:t>
            </w:r>
          </w:p>
        </w:tc>
      </w:tr>
      <w:tr w:rsidR="00697619" w:rsidRPr="00697619" w14:paraId="14AFAD1C"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608C183" w14:textId="21305543" w:rsidR="00697619" w:rsidRPr="00697619" w:rsidRDefault="00697619" w:rsidP="00697619">
            <w:pPr>
              <w:jc w:val="center"/>
              <w:rPr>
                <w:rFonts w:cstheme="minorHAnsi"/>
                <w:sz w:val="20"/>
              </w:rPr>
            </w:pPr>
            <w:r w:rsidRPr="00697619">
              <w:rPr>
                <w:rFonts w:cstheme="minorHAnsi"/>
                <w:sz w:val="20"/>
              </w:rPr>
              <w:t>Dr.ssa Annamaria Palmieri</w:t>
            </w:r>
          </w:p>
        </w:tc>
        <w:tc>
          <w:tcPr>
            <w:tcW w:w="761" w:type="pct"/>
            <w:tcBorders>
              <w:top w:val="single" w:sz="4" w:space="0" w:color="auto"/>
              <w:left w:val="single" w:sz="4" w:space="0" w:color="auto"/>
              <w:bottom w:val="single" w:sz="4" w:space="0" w:color="auto"/>
              <w:right w:val="single" w:sz="4" w:space="0" w:color="auto"/>
            </w:tcBorders>
            <w:vAlign w:val="center"/>
          </w:tcPr>
          <w:p w14:paraId="18F47D88" w14:textId="7E60E4D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7680940F"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3DBCF27E" w14:textId="347E9758" w:rsidR="00697619" w:rsidRPr="00697619" w:rsidRDefault="00697619" w:rsidP="00697619">
            <w:pPr>
              <w:ind w:left="83"/>
              <w:jc w:val="left"/>
              <w:rPr>
                <w:rFonts w:cstheme="minorHAnsi"/>
                <w:sz w:val="20"/>
              </w:rPr>
            </w:pPr>
            <w:r w:rsidRPr="00697619">
              <w:rPr>
                <w:rFonts w:cstheme="minorHAnsi"/>
                <w:sz w:val="20"/>
              </w:rPr>
              <w:t>Direttore Esecutivo Contratto</w:t>
            </w:r>
          </w:p>
        </w:tc>
      </w:tr>
      <w:tr w:rsidR="00697619" w:rsidRPr="00697619" w14:paraId="373FB5FF"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3290BCC7" w14:textId="255E1BD1" w:rsidR="00697619" w:rsidRPr="00697619" w:rsidRDefault="00697619" w:rsidP="00697619">
            <w:pPr>
              <w:jc w:val="center"/>
              <w:rPr>
                <w:rFonts w:cstheme="minorHAnsi"/>
                <w:sz w:val="20"/>
              </w:rPr>
            </w:pPr>
            <w:r w:rsidRPr="00697619">
              <w:rPr>
                <w:rFonts w:cstheme="minorHAnsi"/>
                <w:sz w:val="20"/>
              </w:rPr>
              <w:t>Paolo Ceccanti</w:t>
            </w:r>
          </w:p>
        </w:tc>
        <w:tc>
          <w:tcPr>
            <w:tcW w:w="761" w:type="pct"/>
            <w:tcBorders>
              <w:top w:val="single" w:sz="4" w:space="0" w:color="auto"/>
              <w:left w:val="single" w:sz="4" w:space="0" w:color="auto"/>
              <w:bottom w:val="single" w:sz="4" w:space="0" w:color="auto"/>
              <w:right w:val="single" w:sz="4" w:space="0" w:color="auto"/>
            </w:tcBorders>
            <w:vAlign w:val="center"/>
          </w:tcPr>
          <w:p w14:paraId="75A6DB35" w14:textId="790640F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D3473F2"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0050CFC7" w14:textId="3261E02D" w:rsidR="00697619" w:rsidRPr="00697619" w:rsidRDefault="00697619" w:rsidP="00697619">
            <w:pPr>
              <w:ind w:left="83"/>
              <w:jc w:val="left"/>
              <w:rPr>
                <w:rFonts w:cstheme="minorHAnsi"/>
                <w:sz w:val="20"/>
              </w:rPr>
            </w:pPr>
            <w:r w:rsidRPr="00697619">
              <w:rPr>
                <w:rFonts w:cstheme="minorHAnsi"/>
                <w:sz w:val="20"/>
              </w:rPr>
              <w:t>Responsabile Unico Fornitura</w:t>
            </w:r>
          </w:p>
        </w:tc>
      </w:tr>
      <w:tr w:rsidR="00697619" w:rsidRPr="00697619" w14:paraId="6C652AC6"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2235D407" w14:textId="4A48E321" w:rsidR="00697619" w:rsidRPr="00697619" w:rsidRDefault="00697619" w:rsidP="00697619">
            <w:pPr>
              <w:jc w:val="center"/>
              <w:rPr>
                <w:rFonts w:cstheme="minorHAnsi"/>
                <w:sz w:val="20"/>
              </w:rPr>
            </w:pPr>
            <w:r w:rsidRPr="00697619">
              <w:rPr>
                <w:rFonts w:cstheme="minorHAnsi"/>
                <w:sz w:val="20"/>
              </w:rPr>
              <w:t>Pasquale Lamattina</w:t>
            </w:r>
          </w:p>
        </w:tc>
        <w:tc>
          <w:tcPr>
            <w:tcW w:w="761" w:type="pct"/>
            <w:tcBorders>
              <w:top w:val="single" w:sz="4" w:space="0" w:color="auto"/>
              <w:left w:val="single" w:sz="4" w:space="0" w:color="auto"/>
              <w:bottom w:val="single" w:sz="4" w:space="0" w:color="auto"/>
              <w:right w:val="single" w:sz="4" w:space="0" w:color="auto"/>
            </w:tcBorders>
            <w:vAlign w:val="center"/>
          </w:tcPr>
          <w:p w14:paraId="0613D0FC" w14:textId="129127F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1450F1D"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1161B4E3" w14:textId="3BADC53E" w:rsidR="00697619" w:rsidRPr="00697619" w:rsidRDefault="00697619" w:rsidP="00697619">
            <w:pPr>
              <w:ind w:left="83"/>
              <w:jc w:val="left"/>
              <w:rPr>
                <w:rFonts w:cstheme="minorHAnsi"/>
                <w:sz w:val="20"/>
              </w:rPr>
            </w:pPr>
            <w:r w:rsidRPr="00697619">
              <w:rPr>
                <w:rFonts w:cstheme="minorHAnsi"/>
                <w:sz w:val="20"/>
              </w:rPr>
              <w:t>Referente Tecnico</w:t>
            </w:r>
          </w:p>
        </w:tc>
      </w:tr>
      <w:tr w:rsidR="00697619" w:rsidRPr="00697619" w14:paraId="278975C4"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026E49F" w14:textId="5D44781C" w:rsidR="00697619" w:rsidRPr="00697619" w:rsidRDefault="00697619" w:rsidP="00697619">
            <w:pPr>
              <w:jc w:val="center"/>
              <w:rPr>
                <w:rFonts w:cstheme="minorHAnsi"/>
                <w:sz w:val="20"/>
              </w:rPr>
            </w:pPr>
            <w:r w:rsidRPr="00697619">
              <w:rPr>
                <w:rFonts w:cstheme="minorHAnsi"/>
                <w:sz w:val="20"/>
              </w:rPr>
              <w:t>Vito Bufi</w:t>
            </w:r>
          </w:p>
        </w:tc>
        <w:tc>
          <w:tcPr>
            <w:tcW w:w="761" w:type="pct"/>
            <w:tcBorders>
              <w:top w:val="single" w:sz="4" w:space="0" w:color="auto"/>
              <w:left w:val="single" w:sz="4" w:space="0" w:color="auto"/>
              <w:bottom w:val="single" w:sz="4" w:space="0" w:color="auto"/>
              <w:right w:val="single" w:sz="4" w:space="0" w:color="auto"/>
            </w:tcBorders>
            <w:vAlign w:val="center"/>
          </w:tcPr>
          <w:p w14:paraId="6F1D5072" w14:textId="49A57EA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52A41775"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C24B6E5" w14:textId="04C3109F" w:rsidR="00697619" w:rsidRPr="00697619" w:rsidRDefault="00697619" w:rsidP="00697619">
            <w:pPr>
              <w:ind w:left="83"/>
              <w:jc w:val="left"/>
              <w:rPr>
                <w:rFonts w:cstheme="minorHAnsi"/>
                <w:sz w:val="20"/>
              </w:rPr>
            </w:pPr>
            <w:r w:rsidRPr="00697619">
              <w:rPr>
                <w:rFonts w:cstheme="minorHAnsi"/>
                <w:sz w:val="20"/>
              </w:rPr>
              <w:t>Responsabile Manutenzione Sistemi attuali</w:t>
            </w:r>
          </w:p>
        </w:tc>
      </w:tr>
      <w:tr w:rsidR="00697619" w:rsidRPr="00697619" w14:paraId="4B00788E"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5F779C5E" w14:textId="13E68AA1" w:rsidR="00697619" w:rsidRPr="00697619" w:rsidRDefault="00697619" w:rsidP="00697619">
            <w:pPr>
              <w:jc w:val="center"/>
              <w:rPr>
                <w:rFonts w:cstheme="minorHAnsi"/>
                <w:sz w:val="20"/>
              </w:rPr>
            </w:pPr>
            <w:r w:rsidRPr="00697619">
              <w:rPr>
                <w:rFonts w:cstheme="minorHAnsi"/>
                <w:sz w:val="20"/>
              </w:rPr>
              <w:t>Fabio Mazzocchi</w:t>
            </w:r>
          </w:p>
        </w:tc>
        <w:tc>
          <w:tcPr>
            <w:tcW w:w="761" w:type="pct"/>
            <w:tcBorders>
              <w:top w:val="single" w:sz="4" w:space="0" w:color="auto"/>
              <w:left w:val="single" w:sz="4" w:space="0" w:color="auto"/>
              <w:bottom w:val="single" w:sz="4" w:space="0" w:color="auto"/>
              <w:right w:val="single" w:sz="4" w:space="0" w:color="auto"/>
            </w:tcBorders>
            <w:vAlign w:val="center"/>
          </w:tcPr>
          <w:p w14:paraId="0AB6BCE2" w14:textId="37D1A18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F78F1CF"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DE16584" w14:textId="112D0FFD" w:rsidR="00697619" w:rsidRPr="00697619" w:rsidRDefault="00697619" w:rsidP="00697619">
            <w:pPr>
              <w:ind w:left="83"/>
              <w:jc w:val="left"/>
              <w:rPr>
                <w:rFonts w:cstheme="minorHAnsi"/>
                <w:sz w:val="20"/>
              </w:rPr>
            </w:pPr>
            <w:r w:rsidRPr="00697619">
              <w:rPr>
                <w:rFonts w:cstheme="minorHAnsi"/>
                <w:sz w:val="20"/>
              </w:rPr>
              <w:t>Responsabile Manutenzione Correttiva</w:t>
            </w:r>
          </w:p>
        </w:tc>
      </w:tr>
      <w:tr w:rsidR="00697619" w:rsidRPr="00697619" w14:paraId="46F112EF"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6C1DC64F" w14:textId="7448A315" w:rsidR="00697619" w:rsidRPr="00697619" w:rsidRDefault="00697619" w:rsidP="00697619">
            <w:pPr>
              <w:jc w:val="center"/>
              <w:rPr>
                <w:rFonts w:cstheme="minorHAnsi"/>
                <w:sz w:val="20"/>
              </w:rPr>
            </w:pPr>
            <w:r w:rsidRPr="00697619">
              <w:rPr>
                <w:rFonts w:cstheme="minorHAnsi"/>
                <w:sz w:val="20"/>
              </w:rPr>
              <w:t>Andrea Salvaggio</w:t>
            </w:r>
          </w:p>
        </w:tc>
        <w:tc>
          <w:tcPr>
            <w:tcW w:w="761" w:type="pct"/>
            <w:tcBorders>
              <w:top w:val="single" w:sz="4" w:space="0" w:color="auto"/>
              <w:left w:val="single" w:sz="4" w:space="0" w:color="auto"/>
              <w:bottom w:val="single" w:sz="4" w:space="0" w:color="auto"/>
              <w:right w:val="single" w:sz="4" w:space="0" w:color="auto"/>
            </w:tcBorders>
            <w:vAlign w:val="center"/>
          </w:tcPr>
          <w:p w14:paraId="4D4DC606" w14:textId="60454CE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BB2C1CD"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3C1A558" w14:textId="0458BAC5" w:rsidR="00697619" w:rsidRPr="00697619" w:rsidRDefault="00697619" w:rsidP="00697619">
            <w:pPr>
              <w:ind w:left="83"/>
              <w:jc w:val="left"/>
              <w:rPr>
                <w:rFonts w:cstheme="minorHAnsi"/>
                <w:sz w:val="20"/>
              </w:rPr>
            </w:pPr>
            <w:r w:rsidRPr="00697619">
              <w:rPr>
                <w:rFonts w:cstheme="minorHAnsi"/>
                <w:sz w:val="20"/>
              </w:rPr>
              <w:t>Responsabile Progetto Sistema Unitario</w:t>
            </w:r>
          </w:p>
        </w:tc>
      </w:tr>
      <w:tr w:rsidR="00697619" w:rsidRPr="00697619" w14:paraId="1AF65285"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29703F3B" w14:textId="6CC36E97" w:rsidR="00697619" w:rsidRPr="00697619" w:rsidRDefault="00697619" w:rsidP="00697619">
            <w:pPr>
              <w:jc w:val="center"/>
              <w:rPr>
                <w:rFonts w:cstheme="minorHAnsi"/>
                <w:sz w:val="20"/>
              </w:rPr>
            </w:pPr>
            <w:r w:rsidRPr="00697619">
              <w:rPr>
                <w:rFonts w:cstheme="minorHAnsi"/>
                <w:sz w:val="20"/>
              </w:rPr>
              <w:t>Antonio Iacobelli</w:t>
            </w:r>
          </w:p>
        </w:tc>
        <w:tc>
          <w:tcPr>
            <w:tcW w:w="761" w:type="pct"/>
            <w:tcBorders>
              <w:top w:val="single" w:sz="4" w:space="0" w:color="auto"/>
              <w:left w:val="single" w:sz="4" w:space="0" w:color="auto"/>
              <w:bottom w:val="single" w:sz="4" w:space="0" w:color="auto"/>
              <w:right w:val="single" w:sz="4" w:space="0" w:color="auto"/>
            </w:tcBorders>
            <w:vAlign w:val="center"/>
          </w:tcPr>
          <w:p w14:paraId="52367D32" w14:textId="7FC1D54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0F6DBAF0"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FA93F82" w14:textId="69B4A8A5" w:rsidR="00697619" w:rsidRPr="00697619" w:rsidRDefault="00697619" w:rsidP="00697619">
            <w:pPr>
              <w:ind w:left="83"/>
              <w:jc w:val="left"/>
              <w:rPr>
                <w:rFonts w:cstheme="minorHAnsi"/>
                <w:sz w:val="20"/>
              </w:rPr>
            </w:pPr>
            <w:r w:rsidRPr="00697619">
              <w:rPr>
                <w:rFonts w:cstheme="minorHAnsi"/>
                <w:sz w:val="20"/>
              </w:rPr>
              <w:t>Responsabile Supporto Specialistico</w:t>
            </w:r>
          </w:p>
        </w:tc>
      </w:tr>
      <w:tr w:rsidR="00697619" w:rsidRPr="00697619" w14:paraId="429779F6"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76C86831" w14:textId="45771751" w:rsidR="00697619" w:rsidRPr="00697619" w:rsidRDefault="00697619" w:rsidP="00697619">
            <w:pPr>
              <w:jc w:val="center"/>
              <w:rPr>
                <w:rFonts w:cstheme="minorHAnsi"/>
                <w:sz w:val="20"/>
              </w:rPr>
            </w:pPr>
            <w:r w:rsidRPr="00697619">
              <w:rPr>
                <w:rFonts w:cstheme="minorHAnsi"/>
                <w:sz w:val="20"/>
              </w:rPr>
              <w:t>Antonella Damiani</w:t>
            </w:r>
          </w:p>
        </w:tc>
        <w:tc>
          <w:tcPr>
            <w:tcW w:w="761" w:type="pct"/>
            <w:tcBorders>
              <w:top w:val="single" w:sz="4" w:space="0" w:color="auto"/>
              <w:left w:val="single" w:sz="4" w:space="0" w:color="auto"/>
              <w:bottom w:val="single" w:sz="4" w:space="0" w:color="auto"/>
              <w:right w:val="single" w:sz="4" w:space="0" w:color="auto"/>
            </w:tcBorders>
            <w:vAlign w:val="center"/>
          </w:tcPr>
          <w:p w14:paraId="015222A1" w14:textId="46B0EBD5"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70733A9"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A55A492" w14:textId="15CFC98F" w:rsidR="00697619" w:rsidRPr="00697619" w:rsidRDefault="00697619" w:rsidP="00697619">
            <w:pPr>
              <w:ind w:left="83"/>
              <w:jc w:val="left"/>
              <w:rPr>
                <w:rFonts w:cstheme="minorHAnsi"/>
                <w:sz w:val="20"/>
              </w:rPr>
            </w:pPr>
            <w:r w:rsidRPr="00697619">
              <w:rPr>
                <w:rFonts w:cstheme="minorHAnsi"/>
                <w:sz w:val="20"/>
              </w:rPr>
              <w:t>Responsabile Centro di Competenza</w:t>
            </w:r>
          </w:p>
        </w:tc>
      </w:tr>
      <w:tr w:rsidR="00697619" w:rsidRPr="00697619" w14:paraId="789F5EFA"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6EDCDAE3" w14:textId="06185398" w:rsidR="00697619" w:rsidRPr="00697619" w:rsidRDefault="00697619" w:rsidP="00697619">
            <w:pPr>
              <w:jc w:val="center"/>
              <w:rPr>
                <w:rFonts w:cstheme="minorHAnsi"/>
                <w:sz w:val="20"/>
              </w:rPr>
            </w:pPr>
            <w:r w:rsidRPr="00697619">
              <w:rPr>
                <w:rFonts w:cstheme="minorHAnsi"/>
                <w:sz w:val="20"/>
              </w:rPr>
              <w:t>Fabio Gattamorta</w:t>
            </w:r>
          </w:p>
        </w:tc>
        <w:tc>
          <w:tcPr>
            <w:tcW w:w="761" w:type="pct"/>
            <w:tcBorders>
              <w:top w:val="single" w:sz="4" w:space="0" w:color="auto"/>
              <w:left w:val="single" w:sz="4" w:space="0" w:color="auto"/>
              <w:bottom w:val="single" w:sz="4" w:space="0" w:color="auto"/>
              <w:right w:val="single" w:sz="4" w:space="0" w:color="auto"/>
            </w:tcBorders>
            <w:vAlign w:val="center"/>
          </w:tcPr>
          <w:p w14:paraId="29C624FC" w14:textId="642E365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185AE64"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07FF9CF" w14:textId="0065D993" w:rsidR="00697619" w:rsidRPr="00697619" w:rsidRDefault="00697619" w:rsidP="00697619">
            <w:pPr>
              <w:ind w:left="83"/>
              <w:jc w:val="left"/>
              <w:rPr>
                <w:rFonts w:cstheme="minorHAnsi"/>
                <w:sz w:val="20"/>
              </w:rPr>
            </w:pPr>
            <w:r w:rsidRPr="00697619">
              <w:rPr>
                <w:rFonts w:cstheme="minorHAnsi"/>
                <w:sz w:val="20"/>
              </w:rPr>
              <w:t xml:space="preserve">Responsabile PMO </w:t>
            </w:r>
          </w:p>
        </w:tc>
      </w:tr>
      <w:tr w:rsidR="00697619" w:rsidRPr="00697619" w14:paraId="0A3D2D40"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482EB533" w14:textId="04EB0F8E" w:rsidR="00697619" w:rsidRPr="00697619" w:rsidRDefault="00697619" w:rsidP="00697619">
            <w:pPr>
              <w:jc w:val="center"/>
              <w:rPr>
                <w:rFonts w:cstheme="minorHAnsi"/>
                <w:sz w:val="20"/>
              </w:rPr>
            </w:pPr>
            <w:r w:rsidRPr="00697619">
              <w:rPr>
                <w:rFonts w:cstheme="minorHAnsi"/>
                <w:sz w:val="20"/>
              </w:rPr>
              <w:t xml:space="preserve">Alessandro </w:t>
            </w:r>
            <w:proofErr w:type="spellStart"/>
            <w:r w:rsidRPr="00697619">
              <w:rPr>
                <w:rFonts w:cstheme="minorHAnsi"/>
                <w:sz w:val="20"/>
              </w:rPr>
              <w:t>Falleni</w:t>
            </w:r>
            <w:proofErr w:type="spellEnd"/>
          </w:p>
        </w:tc>
        <w:tc>
          <w:tcPr>
            <w:tcW w:w="761" w:type="pct"/>
            <w:tcBorders>
              <w:top w:val="single" w:sz="4" w:space="0" w:color="auto"/>
              <w:left w:val="single" w:sz="4" w:space="0" w:color="auto"/>
              <w:bottom w:val="single" w:sz="4" w:space="0" w:color="auto"/>
              <w:right w:val="single" w:sz="4" w:space="0" w:color="auto"/>
            </w:tcBorders>
            <w:vAlign w:val="center"/>
          </w:tcPr>
          <w:p w14:paraId="42EA2F68" w14:textId="1ACC5C2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D29865E"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2D1498F8" w14:textId="490DDD15" w:rsidR="00697619" w:rsidRPr="00697619" w:rsidRDefault="00697619" w:rsidP="00697619">
            <w:pPr>
              <w:ind w:left="83"/>
              <w:jc w:val="left"/>
              <w:rPr>
                <w:rFonts w:cstheme="minorHAnsi"/>
                <w:sz w:val="20"/>
              </w:rPr>
            </w:pPr>
            <w:r w:rsidRPr="00697619">
              <w:rPr>
                <w:rFonts w:cstheme="minorHAnsi"/>
                <w:sz w:val="20"/>
              </w:rPr>
              <w:t>Referente sicurezza</w:t>
            </w:r>
          </w:p>
        </w:tc>
      </w:tr>
      <w:tr w:rsidR="00697619" w:rsidRPr="00697619" w14:paraId="63A2DA91"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47CAD42F" w14:textId="4CBC9F48" w:rsidR="00697619" w:rsidRPr="00697619" w:rsidRDefault="00697619" w:rsidP="00697619">
            <w:pPr>
              <w:jc w:val="center"/>
              <w:rPr>
                <w:rFonts w:cstheme="minorHAnsi"/>
                <w:sz w:val="20"/>
              </w:rPr>
            </w:pPr>
            <w:r w:rsidRPr="00697619">
              <w:rPr>
                <w:rFonts w:cstheme="minorHAnsi"/>
                <w:sz w:val="20"/>
              </w:rPr>
              <w:t xml:space="preserve">Edoardo </w:t>
            </w:r>
            <w:proofErr w:type="spellStart"/>
            <w:r w:rsidRPr="00697619">
              <w:rPr>
                <w:rFonts w:cstheme="minorHAnsi"/>
                <w:sz w:val="20"/>
              </w:rPr>
              <w:t>Lamuraglia</w:t>
            </w:r>
            <w:proofErr w:type="spellEnd"/>
          </w:p>
        </w:tc>
        <w:tc>
          <w:tcPr>
            <w:tcW w:w="761" w:type="pct"/>
            <w:tcBorders>
              <w:top w:val="single" w:sz="4" w:space="0" w:color="auto"/>
              <w:left w:val="single" w:sz="4" w:space="0" w:color="auto"/>
              <w:bottom w:val="single" w:sz="4" w:space="0" w:color="auto"/>
              <w:right w:val="single" w:sz="4" w:space="0" w:color="auto"/>
            </w:tcBorders>
            <w:vAlign w:val="center"/>
          </w:tcPr>
          <w:p w14:paraId="4B3ADDF9" w14:textId="15E4A86B"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C627D90"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977CA90" w14:textId="113059F0"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5CFBA11B"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79A7C7DC" w14:textId="4E47AAF3" w:rsidR="00697619" w:rsidRPr="00697619" w:rsidRDefault="00697619" w:rsidP="00697619">
            <w:pPr>
              <w:jc w:val="center"/>
              <w:rPr>
                <w:rFonts w:cstheme="minorHAnsi"/>
                <w:sz w:val="20"/>
              </w:rPr>
            </w:pPr>
            <w:r w:rsidRPr="00697619">
              <w:rPr>
                <w:rFonts w:cstheme="minorHAnsi"/>
                <w:sz w:val="20"/>
              </w:rPr>
              <w:t>Francesco Rosati</w:t>
            </w:r>
          </w:p>
        </w:tc>
        <w:tc>
          <w:tcPr>
            <w:tcW w:w="761" w:type="pct"/>
            <w:tcBorders>
              <w:top w:val="single" w:sz="4" w:space="0" w:color="auto"/>
              <w:left w:val="single" w:sz="4" w:space="0" w:color="auto"/>
              <w:bottom w:val="single" w:sz="4" w:space="0" w:color="auto"/>
              <w:right w:val="single" w:sz="4" w:space="0" w:color="auto"/>
            </w:tcBorders>
            <w:vAlign w:val="center"/>
          </w:tcPr>
          <w:p w14:paraId="34AB454C" w14:textId="023C167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98E508C"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3B4DFD4" w14:textId="7CFE79F4"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63C90601"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2C71A16" w14:textId="31F842CF" w:rsidR="00697619" w:rsidRPr="00697619" w:rsidRDefault="00697619" w:rsidP="00697619">
            <w:pPr>
              <w:jc w:val="center"/>
              <w:rPr>
                <w:rFonts w:cstheme="minorHAnsi"/>
                <w:sz w:val="20"/>
              </w:rPr>
            </w:pPr>
            <w:r w:rsidRPr="00697619">
              <w:rPr>
                <w:rFonts w:cstheme="minorHAnsi"/>
                <w:sz w:val="20"/>
              </w:rPr>
              <w:t>Andrea Castorino</w:t>
            </w:r>
          </w:p>
        </w:tc>
        <w:tc>
          <w:tcPr>
            <w:tcW w:w="761" w:type="pct"/>
            <w:tcBorders>
              <w:top w:val="single" w:sz="4" w:space="0" w:color="auto"/>
              <w:left w:val="single" w:sz="4" w:space="0" w:color="auto"/>
              <w:bottom w:val="single" w:sz="4" w:space="0" w:color="auto"/>
              <w:right w:val="single" w:sz="4" w:space="0" w:color="auto"/>
            </w:tcBorders>
            <w:vAlign w:val="center"/>
          </w:tcPr>
          <w:p w14:paraId="2B407B5C" w14:textId="1C27CF00"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63C94932"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3C09ECAA" w14:textId="3E3CF7A2" w:rsidR="00697619" w:rsidRPr="00697619" w:rsidRDefault="00697619" w:rsidP="00697619">
            <w:pPr>
              <w:ind w:left="83"/>
              <w:jc w:val="left"/>
              <w:rPr>
                <w:rFonts w:cstheme="minorHAnsi"/>
                <w:sz w:val="20"/>
              </w:rPr>
            </w:pPr>
            <w:r w:rsidRPr="00697619">
              <w:rPr>
                <w:rFonts w:cstheme="minorHAnsi"/>
                <w:sz w:val="20"/>
              </w:rPr>
              <w:t>Referente Applicativo Gestore Fascicolo Documentale</w:t>
            </w:r>
          </w:p>
        </w:tc>
      </w:tr>
      <w:tr w:rsidR="00F5062C" w:rsidRPr="00697619" w14:paraId="7332FF89" w14:textId="77777777" w:rsidTr="00F506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5" w:type="pct"/>
          <w:wAfter w:w="3" w:type="pct"/>
          <w:jc w:val="center"/>
        </w:trPr>
        <w:tc>
          <w:tcPr>
            <w:tcW w:w="1237" w:type="pct"/>
            <w:tcBorders>
              <w:top w:val="single" w:sz="4" w:space="0" w:color="auto"/>
              <w:left w:val="single" w:sz="4" w:space="0" w:color="auto"/>
              <w:bottom w:val="single" w:sz="4" w:space="0" w:color="auto"/>
              <w:right w:val="single" w:sz="4" w:space="0" w:color="auto"/>
            </w:tcBorders>
            <w:vAlign w:val="center"/>
          </w:tcPr>
          <w:p w14:paraId="38DD1C71" w14:textId="77777777" w:rsidR="00F5062C" w:rsidRPr="00697619" w:rsidRDefault="00F5062C" w:rsidP="00F5062C">
            <w:pPr>
              <w:jc w:val="center"/>
              <w:rPr>
                <w:rFonts w:cstheme="minorHAnsi"/>
                <w:sz w:val="20"/>
              </w:rPr>
            </w:pPr>
            <w:r>
              <w:rPr>
                <w:rFonts w:cstheme="minorHAnsi"/>
                <w:sz w:val="20"/>
              </w:rPr>
              <w:t>Luigi Buglione</w:t>
            </w:r>
          </w:p>
        </w:tc>
        <w:tc>
          <w:tcPr>
            <w:tcW w:w="761" w:type="pct"/>
            <w:tcBorders>
              <w:top w:val="single" w:sz="4" w:space="0" w:color="auto"/>
              <w:left w:val="single" w:sz="4" w:space="0" w:color="auto"/>
              <w:bottom w:val="single" w:sz="4" w:space="0" w:color="auto"/>
              <w:right w:val="single" w:sz="4" w:space="0" w:color="auto"/>
            </w:tcBorders>
            <w:vAlign w:val="center"/>
          </w:tcPr>
          <w:p w14:paraId="1598E17C" w14:textId="77777777" w:rsidR="00F5062C" w:rsidRPr="00697619" w:rsidRDefault="00F5062C" w:rsidP="00F5062C">
            <w:pPr>
              <w:jc w:val="center"/>
              <w:rPr>
                <w:rFonts w:cstheme="minorHAnsi"/>
                <w:sz w:val="20"/>
              </w:rPr>
            </w:pPr>
            <w:r>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50F21FF" w14:textId="77777777" w:rsidR="00F5062C" w:rsidRPr="00697619" w:rsidRDefault="00F5062C" w:rsidP="00F5062C">
            <w:pPr>
              <w:jc w:val="center"/>
              <w:rPr>
                <w:rFonts w:cstheme="minorHAnsi"/>
                <w:sz w:val="20"/>
              </w:rPr>
            </w:pPr>
          </w:p>
        </w:tc>
        <w:tc>
          <w:tcPr>
            <w:tcW w:w="2410" w:type="pct"/>
            <w:tcBorders>
              <w:top w:val="single" w:sz="4" w:space="0" w:color="auto"/>
              <w:left w:val="single" w:sz="4" w:space="0" w:color="auto"/>
              <w:bottom w:val="single" w:sz="4" w:space="0" w:color="auto"/>
              <w:right w:val="single" w:sz="4" w:space="0" w:color="auto"/>
            </w:tcBorders>
            <w:vAlign w:val="center"/>
          </w:tcPr>
          <w:p w14:paraId="50980635" w14:textId="77777777" w:rsidR="00F5062C" w:rsidRPr="00697619" w:rsidRDefault="00F5062C" w:rsidP="00F5062C">
            <w:pPr>
              <w:ind w:left="83"/>
              <w:jc w:val="left"/>
              <w:rPr>
                <w:rFonts w:cstheme="minorHAnsi"/>
                <w:sz w:val="20"/>
              </w:rPr>
            </w:pPr>
            <w:r>
              <w:rPr>
                <w:rFonts w:cstheme="minorHAnsi"/>
                <w:sz w:val="20"/>
              </w:rPr>
              <w:t>Referente metrico</w:t>
            </w:r>
          </w:p>
        </w:tc>
      </w:tr>
    </w:tbl>
    <w:p w14:paraId="3C606186" w14:textId="77777777" w:rsidR="00BB2E46" w:rsidRPr="00C81570" w:rsidRDefault="00BB2E46" w:rsidP="00BB2E46">
      <w:pPr>
        <w:jc w:val="left"/>
        <w:rPr>
          <w:rFonts w:cstheme="minorHAnsi"/>
        </w:rPr>
      </w:pPr>
    </w:p>
    <w:p w14:paraId="46D4E616" w14:textId="77777777" w:rsidR="00E71062"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F63FDE" w:rsidRDefault="00BB2E46" w:rsidP="00BB2E46">
      <w:pPr>
        <w:pStyle w:val="Pidipagina"/>
        <w:widowControl w:val="0"/>
        <w:spacing w:before="0" w:after="120"/>
        <w:rPr>
          <w:rFonts w:cstheme="minorHAnsi"/>
          <w:szCs w:val="22"/>
        </w:rPr>
      </w:pPr>
      <w:r w:rsidRPr="00F63FDE">
        <w:rPr>
          <w:rFonts w:cstheme="minorHAnsi"/>
          <w:b/>
          <w:color w:val="365F91" w:themeColor="accent1" w:themeShade="BF"/>
          <w:szCs w:val="22"/>
        </w:rPr>
        <w:lastRenderedPageBreak/>
        <w:t>INDICE DEI CONTENUTI</w:t>
      </w:r>
    </w:p>
    <w:p w14:paraId="69621052" w14:textId="0C28E562" w:rsidR="00254880" w:rsidRDefault="00BB2E46">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r w:rsidRPr="00F63FDE">
        <w:rPr>
          <w:rFonts w:asciiTheme="minorHAnsi" w:hAnsiTheme="minorHAnsi" w:cstheme="minorHAnsi"/>
          <w:sz w:val="22"/>
          <w:szCs w:val="22"/>
          <w:lang w:val="en-GB"/>
        </w:rPr>
        <w:fldChar w:fldCharType="begin"/>
      </w:r>
      <w:r w:rsidRPr="00F63FDE">
        <w:rPr>
          <w:rFonts w:asciiTheme="minorHAnsi" w:hAnsiTheme="minorHAnsi" w:cstheme="minorHAnsi"/>
          <w:sz w:val="22"/>
          <w:szCs w:val="22"/>
        </w:rPr>
        <w:instrText xml:space="preserve"> TOC \o "1-3" \h \z \u </w:instrText>
      </w:r>
      <w:r w:rsidRPr="00F63FDE">
        <w:rPr>
          <w:rFonts w:asciiTheme="minorHAnsi" w:hAnsiTheme="minorHAnsi" w:cstheme="minorHAnsi"/>
          <w:sz w:val="22"/>
          <w:szCs w:val="22"/>
          <w:lang w:val="en-GB"/>
        </w:rPr>
        <w:fldChar w:fldCharType="separate"/>
      </w:r>
      <w:hyperlink w:anchor="_Toc37087718" w:history="1">
        <w:r w:rsidR="00254880" w:rsidRPr="00C904DF">
          <w:rPr>
            <w:rStyle w:val="Collegamentoipertestuale"/>
            <w:noProof/>
          </w:rPr>
          <w:t>1.</w:t>
        </w:r>
        <w:r w:rsidR="00254880">
          <w:rPr>
            <w:rFonts w:asciiTheme="minorHAnsi" w:eastAsiaTheme="minorEastAsia" w:hAnsiTheme="minorHAnsi" w:cstheme="minorBidi"/>
            <w:b w:val="0"/>
            <w:caps w:val="0"/>
            <w:noProof/>
            <w:sz w:val="22"/>
            <w:szCs w:val="22"/>
            <w:lang w:val="en-US" w:eastAsia="en-US"/>
          </w:rPr>
          <w:tab/>
        </w:r>
        <w:r w:rsidR="00254880" w:rsidRPr="00C904DF">
          <w:rPr>
            <w:rStyle w:val="Collegamentoipertestuale"/>
            <w:noProof/>
          </w:rPr>
          <w:t>Introduzione</w:t>
        </w:r>
        <w:r w:rsidR="00254880">
          <w:rPr>
            <w:noProof/>
            <w:webHidden/>
          </w:rPr>
          <w:tab/>
        </w:r>
        <w:r w:rsidR="00254880">
          <w:rPr>
            <w:noProof/>
            <w:webHidden/>
          </w:rPr>
          <w:fldChar w:fldCharType="begin"/>
        </w:r>
        <w:r w:rsidR="00254880">
          <w:rPr>
            <w:noProof/>
            <w:webHidden/>
          </w:rPr>
          <w:instrText xml:space="preserve"> PAGEREF _Toc37087718 \h </w:instrText>
        </w:r>
        <w:r w:rsidR="00254880">
          <w:rPr>
            <w:noProof/>
            <w:webHidden/>
          </w:rPr>
        </w:r>
        <w:r w:rsidR="00254880">
          <w:rPr>
            <w:noProof/>
            <w:webHidden/>
          </w:rPr>
          <w:fldChar w:fldCharType="separate"/>
        </w:r>
        <w:r w:rsidR="00254880">
          <w:rPr>
            <w:noProof/>
            <w:webHidden/>
          </w:rPr>
          <w:t>5</w:t>
        </w:r>
        <w:r w:rsidR="00254880">
          <w:rPr>
            <w:noProof/>
            <w:webHidden/>
          </w:rPr>
          <w:fldChar w:fldCharType="end"/>
        </w:r>
      </w:hyperlink>
    </w:p>
    <w:p w14:paraId="7218F619" w14:textId="7E846BA4"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19" w:history="1">
        <w:r w:rsidRPr="00C904DF">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C904DF">
          <w:rPr>
            <w:rStyle w:val="Collegamentoipertestuale"/>
            <w:rFonts w:cstheme="minorHAnsi"/>
          </w:rPr>
          <w:t>Scopo del documento</w:t>
        </w:r>
        <w:r>
          <w:rPr>
            <w:webHidden/>
          </w:rPr>
          <w:tab/>
        </w:r>
        <w:r>
          <w:rPr>
            <w:webHidden/>
          </w:rPr>
          <w:fldChar w:fldCharType="begin"/>
        </w:r>
        <w:r>
          <w:rPr>
            <w:webHidden/>
          </w:rPr>
          <w:instrText xml:space="preserve"> PAGEREF _Toc37087719 \h </w:instrText>
        </w:r>
        <w:r>
          <w:rPr>
            <w:webHidden/>
          </w:rPr>
        </w:r>
        <w:r>
          <w:rPr>
            <w:webHidden/>
          </w:rPr>
          <w:fldChar w:fldCharType="separate"/>
        </w:r>
        <w:r>
          <w:rPr>
            <w:webHidden/>
          </w:rPr>
          <w:t>5</w:t>
        </w:r>
        <w:r>
          <w:rPr>
            <w:webHidden/>
          </w:rPr>
          <w:fldChar w:fldCharType="end"/>
        </w:r>
      </w:hyperlink>
    </w:p>
    <w:p w14:paraId="42A614E4" w14:textId="31C4E915"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20" w:history="1">
        <w:r w:rsidRPr="00C904DF">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C904DF">
          <w:rPr>
            <w:rStyle w:val="Collegamentoipertestuale"/>
            <w:rFonts w:cstheme="minorHAnsi"/>
          </w:rPr>
          <w:t>Riferimenti</w:t>
        </w:r>
        <w:r>
          <w:rPr>
            <w:webHidden/>
          </w:rPr>
          <w:tab/>
        </w:r>
        <w:r>
          <w:rPr>
            <w:webHidden/>
          </w:rPr>
          <w:fldChar w:fldCharType="begin"/>
        </w:r>
        <w:r>
          <w:rPr>
            <w:webHidden/>
          </w:rPr>
          <w:instrText xml:space="preserve"> PAGEREF _Toc37087720 \h </w:instrText>
        </w:r>
        <w:r>
          <w:rPr>
            <w:webHidden/>
          </w:rPr>
        </w:r>
        <w:r>
          <w:rPr>
            <w:webHidden/>
          </w:rPr>
          <w:fldChar w:fldCharType="separate"/>
        </w:r>
        <w:r>
          <w:rPr>
            <w:webHidden/>
          </w:rPr>
          <w:t>5</w:t>
        </w:r>
        <w:r>
          <w:rPr>
            <w:webHidden/>
          </w:rPr>
          <w:fldChar w:fldCharType="end"/>
        </w:r>
      </w:hyperlink>
    </w:p>
    <w:p w14:paraId="787C59BF" w14:textId="0BFF2CF2"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21" w:history="1">
        <w:r w:rsidRPr="00C904DF">
          <w:rPr>
            <w:rStyle w:val="Collegamentoipertestuale"/>
            <w:rFonts w:cstheme="minorHAnsi"/>
          </w:rPr>
          <w:t>1.3</w:t>
        </w:r>
        <w:r>
          <w:rPr>
            <w:rFonts w:asciiTheme="minorHAnsi" w:eastAsiaTheme="minorEastAsia" w:hAnsiTheme="minorHAnsi" w:cstheme="minorBidi"/>
            <w:smallCaps w:val="0"/>
            <w:sz w:val="22"/>
            <w:szCs w:val="22"/>
            <w:lang w:val="en-US" w:eastAsia="en-US"/>
          </w:rPr>
          <w:tab/>
        </w:r>
        <w:r w:rsidRPr="00C904DF">
          <w:rPr>
            <w:rStyle w:val="Collegamentoipertestuale"/>
            <w:rFonts w:cstheme="minorHAnsi"/>
          </w:rPr>
          <w:t>Glossario</w:t>
        </w:r>
        <w:r>
          <w:rPr>
            <w:webHidden/>
          </w:rPr>
          <w:tab/>
        </w:r>
        <w:r>
          <w:rPr>
            <w:webHidden/>
          </w:rPr>
          <w:fldChar w:fldCharType="begin"/>
        </w:r>
        <w:r>
          <w:rPr>
            <w:webHidden/>
          </w:rPr>
          <w:instrText xml:space="preserve"> PAGEREF _Toc37087721 \h </w:instrText>
        </w:r>
        <w:r>
          <w:rPr>
            <w:webHidden/>
          </w:rPr>
        </w:r>
        <w:r>
          <w:rPr>
            <w:webHidden/>
          </w:rPr>
          <w:fldChar w:fldCharType="separate"/>
        </w:r>
        <w:r>
          <w:rPr>
            <w:webHidden/>
          </w:rPr>
          <w:t>5</w:t>
        </w:r>
        <w:r>
          <w:rPr>
            <w:webHidden/>
          </w:rPr>
          <w:fldChar w:fldCharType="end"/>
        </w:r>
      </w:hyperlink>
    </w:p>
    <w:p w14:paraId="558BFC4E" w14:textId="479F0297"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2" w:history="1">
        <w:r w:rsidRPr="00C904DF">
          <w:rPr>
            <w:rStyle w:val="Collegamentoipertestuale"/>
            <w:rFonts w:cstheme="minorHAnsi"/>
          </w:rPr>
          <w:t>1.3.1</w:t>
        </w:r>
        <w:r>
          <w:rPr>
            <w:rFonts w:asciiTheme="minorHAnsi" w:eastAsiaTheme="minorEastAsia" w:hAnsiTheme="minorHAnsi" w:cstheme="minorBidi"/>
            <w:i w:val="0"/>
            <w:sz w:val="22"/>
            <w:szCs w:val="22"/>
            <w:lang w:val="en-US" w:eastAsia="en-US"/>
          </w:rPr>
          <w:tab/>
        </w:r>
        <w:r w:rsidRPr="00C904DF">
          <w:rPr>
            <w:rStyle w:val="Collegamentoipertestuale"/>
            <w:rFonts w:cstheme="minorHAnsi"/>
          </w:rPr>
          <w:t>Definizioni</w:t>
        </w:r>
        <w:r>
          <w:rPr>
            <w:webHidden/>
          </w:rPr>
          <w:tab/>
        </w:r>
        <w:r>
          <w:rPr>
            <w:webHidden/>
          </w:rPr>
          <w:fldChar w:fldCharType="begin"/>
        </w:r>
        <w:r>
          <w:rPr>
            <w:webHidden/>
          </w:rPr>
          <w:instrText xml:space="preserve"> PAGEREF _Toc37087722 \h </w:instrText>
        </w:r>
        <w:r>
          <w:rPr>
            <w:webHidden/>
          </w:rPr>
        </w:r>
        <w:r>
          <w:rPr>
            <w:webHidden/>
          </w:rPr>
          <w:fldChar w:fldCharType="separate"/>
        </w:r>
        <w:r>
          <w:rPr>
            <w:webHidden/>
          </w:rPr>
          <w:t>5</w:t>
        </w:r>
        <w:r>
          <w:rPr>
            <w:webHidden/>
          </w:rPr>
          <w:fldChar w:fldCharType="end"/>
        </w:r>
      </w:hyperlink>
    </w:p>
    <w:p w14:paraId="765B295B" w14:textId="225F2B1A"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3" w:history="1">
        <w:r w:rsidRPr="00C904DF">
          <w:rPr>
            <w:rStyle w:val="Collegamentoipertestuale"/>
            <w:rFonts w:cstheme="minorHAnsi"/>
          </w:rPr>
          <w:t>1.3.2</w:t>
        </w:r>
        <w:r>
          <w:rPr>
            <w:rFonts w:asciiTheme="minorHAnsi" w:eastAsiaTheme="minorEastAsia" w:hAnsiTheme="minorHAnsi" w:cstheme="minorBidi"/>
            <w:i w:val="0"/>
            <w:sz w:val="22"/>
            <w:szCs w:val="22"/>
            <w:lang w:val="en-US" w:eastAsia="en-US"/>
          </w:rPr>
          <w:tab/>
        </w:r>
        <w:r w:rsidRPr="00C904DF">
          <w:rPr>
            <w:rStyle w:val="Collegamentoipertestuale"/>
            <w:rFonts w:cstheme="minorHAnsi"/>
          </w:rPr>
          <w:t>Acronimi e abbreviazioni</w:t>
        </w:r>
        <w:r>
          <w:rPr>
            <w:webHidden/>
          </w:rPr>
          <w:tab/>
        </w:r>
        <w:r>
          <w:rPr>
            <w:webHidden/>
          </w:rPr>
          <w:fldChar w:fldCharType="begin"/>
        </w:r>
        <w:r>
          <w:rPr>
            <w:webHidden/>
          </w:rPr>
          <w:instrText xml:space="preserve"> PAGEREF _Toc37087723 \h </w:instrText>
        </w:r>
        <w:r>
          <w:rPr>
            <w:webHidden/>
          </w:rPr>
        </w:r>
        <w:r>
          <w:rPr>
            <w:webHidden/>
          </w:rPr>
          <w:fldChar w:fldCharType="separate"/>
        </w:r>
        <w:r>
          <w:rPr>
            <w:webHidden/>
          </w:rPr>
          <w:t>5</w:t>
        </w:r>
        <w:r>
          <w:rPr>
            <w:webHidden/>
          </w:rPr>
          <w:fldChar w:fldCharType="end"/>
        </w:r>
      </w:hyperlink>
    </w:p>
    <w:p w14:paraId="224E6CEA" w14:textId="48A0E2E3" w:rsidR="00254880" w:rsidRDefault="00254880">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7724" w:history="1">
        <w:r w:rsidRPr="00C904DF">
          <w:rPr>
            <w:rStyle w:val="Collegamentoipertestuale"/>
            <w:noProof/>
          </w:rPr>
          <w:t>2.</w:t>
        </w:r>
        <w:r>
          <w:rPr>
            <w:rFonts w:asciiTheme="minorHAnsi" w:eastAsiaTheme="minorEastAsia" w:hAnsiTheme="minorHAnsi" w:cstheme="minorBidi"/>
            <w:b w:val="0"/>
            <w:caps w:val="0"/>
            <w:noProof/>
            <w:sz w:val="22"/>
            <w:szCs w:val="22"/>
            <w:lang w:val="en-US" w:eastAsia="en-US"/>
          </w:rPr>
          <w:tab/>
        </w:r>
        <w:r w:rsidRPr="00C904DF">
          <w:rPr>
            <w:rStyle w:val="Collegamentoipertestuale"/>
            <w:noProof/>
          </w:rPr>
          <w:t>Software ambiente di sviluppo</w:t>
        </w:r>
        <w:r>
          <w:rPr>
            <w:noProof/>
            <w:webHidden/>
          </w:rPr>
          <w:tab/>
        </w:r>
        <w:r>
          <w:rPr>
            <w:noProof/>
            <w:webHidden/>
          </w:rPr>
          <w:fldChar w:fldCharType="begin"/>
        </w:r>
        <w:r>
          <w:rPr>
            <w:noProof/>
            <w:webHidden/>
          </w:rPr>
          <w:instrText xml:space="preserve"> PAGEREF _Toc37087724 \h </w:instrText>
        </w:r>
        <w:r>
          <w:rPr>
            <w:noProof/>
            <w:webHidden/>
          </w:rPr>
        </w:r>
        <w:r>
          <w:rPr>
            <w:noProof/>
            <w:webHidden/>
          </w:rPr>
          <w:fldChar w:fldCharType="separate"/>
        </w:r>
        <w:r>
          <w:rPr>
            <w:noProof/>
            <w:webHidden/>
          </w:rPr>
          <w:t>7</w:t>
        </w:r>
        <w:r>
          <w:rPr>
            <w:noProof/>
            <w:webHidden/>
          </w:rPr>
          <w:fldChar w:fldCharType="end"/>
        </w:r>
      </w:hyperlink>
    </w:p>
    <w:p w14:paraId="35B5135E" w14:textId="7ED1C0E0"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25" w:history="1">
        <w:r w:rsidRPr="00C904DF">
          <w:rPr>
            <w:rStyle w:val="Collegamentoipertestuale"/>
          </w:rPr>
          <w:t>2.1.</w:t>
        </w:r>
        <w:r>
          <w:rPr>
            <w:rFonts w:asciiTheme="minorHAnsi" w:eastAsiaTheme="minorEastAsia" w:hAnsiTheme="minorHAnsi" w:cstheme="minorBidi"/>
            <w:smallCaps w:val="0"/>
            <w:sz w:val="22"/>
            <w:szCs w:val="22"/>
            <w:lang w:val="en-US" w:eastAsia="en-US"/>
          </w:rPr>
          <w:tab/>
        </w:r>
        <w:r w:rsidRPr="00C904DF">
          <w:rPr>
            <w:rStyle w:val="Collegamentoipertestuale"/>
          </w:rPr>
          <w:t>Eclipse Java EE IDE</w:t>
        </w:r>
        <w:r>
          <w:rPr>
            <w:webHidden/>
          </w:rPr>
          <w:tab/>
        </w:r>
        <w:r>
          <w:rPr>
            <w:webHidden/>
          </w:rPr>
          <w:fldChar w:fldCharType="begin"/>
        </w:r>
        <w:r>
          <w:rPr>
            <w:webHidden/>
          </w:rPr>
          <w:instrText xml:space="preserve"> PAGEREF _Toc37087725 \h </w:instrText>
        </w:r>
        <w:r>
          <w:rPr>
            <w:webHidden/>
          </w:rPr>
        </w:r>
        <w:r>
          <w:rPr>
            <w:webHidden/>
          </w:rPr>
          <w:fldChar w:fldCharType="separate"/>
        </w:r>
        <w:r>
          <w:rPr>
            <w:webHidden/>
          </w:rPr>
          <w:t>7</w:t>
        </w:r>
        <w:r>
          <w:rPr>
            <w:webHidden/>
          </w:rPr>
          <w:fldChar w:fldCharType="end"/>
        </w:r>
      </w:hyperlink>
    </w:p>
    <w:p w14:paraId="7EB4C620" w14:textId="0E0A4A19"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6" w:history="1">
        <w:r w:rsidRPr="00C904DF">
          <w:rPr>
            <w:rStyle w:val="Collegamentoipertestuale"/>
          </w:rPr>
          <w:t>2.1.1.</w:t>
        </w:r>
        <w:r>
          <w:rPr>
            <w:rFonts w:asciiTheme="minorHAnsi" w:eastAsiaTheme="minorEastAsia" w:hAnsiTheme="minorHAnsi" w:cstheme="minorBidi"/>
            <w:i w:val="0"/>
            <w:sz w:val="22"/>
            <w:szCs w:val="22"/>
            <w:lang w:val="en-US" w:eastAsia="en-US"/>
          </w:rPr>
          <w:tab/>
        </w:r>
        <w:r w:rsidRPr="00C904DF">
          <w:rPr>
            <w:rStyle w:val="Collegamentoipertestuale"/>
          </w:rPr>
          <w:t>Configurazione JDK</w:t>
        </w:r>
        <w:r>
          <w:rPr>
            <w:webHidden/>
          </w:rPr>
          <w:tab/>
        </w:r>
        <w:r>
          <w:rPr>
            <w:webHidden/>
          </w:rPr>
          <w:fldChar w:fldCharType="begin"/>
        </w:r>
        <w:r>
          <w:rPr>
            <w:webHidden/>
          </w:rPr>
          <w:instrText xml:space="preserve"> PAGEREF _Toc37087726 \h </w:instrText>
        </w:r>
        <w:r>
          <w:rPr>
            <w:webHidden/>
          </w:rPr>
        </w:r>
        <w:r>
          <w:rPr>
            <w:webHidden/>
          </w:rPr>
          <w:fldChar w:fldCharType="separate"/>
        </w:r>
        <w:r>
          <w:rPr>
            <w:webHidden/>
          </w:rPr>
          <w:t>7</w:t>
        </w:r>
        <w:r>
          <w:rPr>
            <w:webHidden/>
          </w:rPr>
          <w:fldChar w:fldCharType="end"/>
        </w:r>
      </w:hyperlink>
    </w:p>
    <w:p w14:paraId="7821B6AD" w14:textId="26995F51"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7" w:history="1">
        <w:r w:rsidRPr="00C904DF">
          <w:rPr>
            <w:rStyle w:val="Collegamentoipertestuale"/>
          </w:rPr>
          <w:t>2.1.2.</w:t>
        </w:r>
        <w:r>
          <w:rPr>
            <w:rFonts w:asciiTheme="minorHAnsi" w:eastAsiaTheme="minorEastAsia" w:hAnsiTheme="minorHAnsi" w:cstheme="minorBidi"/>
            <w:i w:val="0"/>
            <w:sz w:val="22"/>
            <w:szCs w:val="22"/>
            <w:lang w:val="en-US" w:eastAsia="en-US"/>
          </w:rPr>
          <w:tab/>
        </w:r>
        <w:r w:rsidRPr="00C904DF">
          <w:rPr>
            <w:rStyle w:val="Collegamentoipertestuale"/>
          </w:rPr>
          <w:t>Configurazione Runtime Environment</w:t>
        </w:r>
        <w:r>
          <w:rPr>
            <w:webHidden/>
          </w:rPr>
          <w:tab/>
        </w:r>
        <w:r>
          <w:rPr>
            <w:webHidden/>
          </w:rPr>
          <w:fldChar w:fldCharType="begin"/>
        </w:r>
        <w:r>
          <w:rPr>
            <w:webHidden/>
          </w:rPr>
          <w:instrText xml:space="preserve"> PAGEREF _Toc37087727 \h </w:instrText>
        </w:r>
        <w:r>
          <w:rPr>
            <w:webHidden/>
          </w:rPr>
        </w:r>
        <w:r>
          <w:rPr>
            <w:webHidden/>
          </w:rPr>
          <w:fldChar w:fldCharType="separate"/>
        </w:r>
        <w:r>
          <w:rPr>
            <w:webHidden/>
          </w:rPr>
          <w:t>8</w:t>
        </w:r>
        <w:r>
          <w:rPr>
            <w:webHidden/>
          </w:rPr>
          <w:fldChar w:fldCharType="end"/>
        </w:r>
      </w:hyperlink>
    </w:p>
    <w:p w14:paraId="406A1132" w14:textId="05803BD9"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8" w:history="1">
        <w:r w:rsidRPr="00C904DF">
          <w:rPr>
            <w:rStyle w:val="Collegamentoipertestuale"/>
          </w:rPr>
          <w:t>2.1.3.</w:t>
        </w:r>
        <w:r>
          <w:rPr>
            <w:rFonts w:asciiTheme="minorHAnsi" w:eastAsiaTheme="minorEastAsia" w:hAnsiTheme="minorHAnsi" w:cstheme="minorBidi"/>
            <w:i w:val="0"/>
            <w:sz w:val="22"/>
            <w:szCs w:val="22"/>
            <w:lang w:val="en-US" w:eastAsia="en-US"/>
          </w:rPr>
          <w:tab/>
        </w:r>
        <w:r w:rsidRPr="00C904DF">
          <w:rPr>
            <w:rStyle w:val="Collegamentoipertestuale"/>
          </w:rPr>
          <w:t>Configurazione USER LIBRARIES</w:t>
        </w:r>
        <w:r>
          <w:rPr>
            <w:webHidden/>
          </w:rPr>
          <w:tab/>
        </w:r>
        <w:r>
          <w:rPr>
            <w:webHidden/>
          </w:rPr>
          <w:fldChar w:fldCharType="begin"/>
        </w:r>
        <w:r>
          <w:rPr>
            <w:webHidden/>
          </w:rPr>
          <w:instrText xml:space="preserve"> PAGEREF _Toc37087728 \h </w:instrText>
        </w:r>
        <w:r>
          <w:rPr>
            <w:webHidden/>
          </w:rPr>
        </w:r>
        <w:r>
          <w:rPr>
            <w:webHidden/>
          </w:rPr>
          <w:fldChar w:fldCharType="separate"/>
        </w:r>
        <w:r>
          <w:rPr>
            <w:webHidden/>
          </w:rPr>
          <w:t>10</w:t>
        </w:r>
        <w:r>
          <w:rPr>
            <w:webHidden/>
          </w:rPr>
          <w:fldChar w:fldCharType="end"/>
        </w:r>
      </w:hyperlink>
    </w:p>
    <w:p w14:paraId="402278DD" w14:textId="0729695A"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29" w:history="1">
        <w:r w:rsidRPr="00C904DF">
          <w:rPr>
            <w:rStyle w:val="Collegamentoipertestuale"/>
            <w:lang w:val="en-US"/>
          </w:rPr>
          <w:t>2.1.4.</w:t>
        </w:r>
        <w:r>
          <w:rPr>
            <w:rFonts w:asciiTheme="minorHAnsi" w:eastAsiaTheme="minorEastAsia" w:hAnsiTheme="minorHAnsi" w:cstheme="minorBidi"/>
            <w:i w:val="0"/>
            <w:sz w:val="22"/>
            <w:szCs w:val="22"/>
            <w:lang w:val="en-US" w:eastAsia="en-US"/>
          </w:rPr>
          <w:tab/>
        </w:r>
        <w:r w:rsidRPr="00C904DF">
          <w:rPr>
            <w:rStyle w:val="Collegamentoipertestuale"/>
          </w:rPr>
          <w:t xml:space="preserve">Configurazione strumenti di delivery (es. </w:t>
        </w:r>
        <w:r w:rsidRPr="00C904DF">
          <w:rPr>
            <w:rStyle w:val="Collegamentoipertestuale"/>
            <w:lang w:val="en-US"/>
          </w:rPr>
          <w:t>ANT, JENKINS, MAVEN, GRADLE, etc.)</w:t>
        </w:r>
        <w:r>
          <w:rPr>
            <w:webHidden/>
          </w:rPr>
          <w:tab/>
        </w:r>
        <w:r>
          <w:rPr>
            <w:webHidden/>
          </w:rPr>
          <w:fldChar w:fldCharType="begin"/>
        </w:r>
        <w:r>
          <w:rPr>
            <w:webHidden/>
          </w:rPr>
          <w:instrText xml:space="preserve"> PAGEREF _Toc37087729 \h </w:instrText>
        </w:r>
        <w:r>
          <w:rPr>
            <w:webHidden/>
          </w:rPr>
        </w:r>
        <w:r>
          <w:rPr>
            <w:webHidden/>
          </w:rPr>
          <w:fldChar w:fldCharType="separate"/>
        </w:r>
        <w:r>
          <w:rPr>
            <w:webHidden/>
          </w:rPr>
          <w:t>10</w:t>
        </w:r>
        <w:r>
          <w:rPr>
            <w:webHidden/>
          </w:rPr>
          <w:fldChar w:fldCharType="end"/>
        </w:r>
      </w:hyperlink>
    </w:p>
    <w:p w14:paraId="05839DFD" w14:textId="189C3D9C"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0" w:history="1">
        <w:r w:rsidRPr="00C904DF">
          <w:rPr>
            <w:rStyle w:val="Collegamentoipertestuale"/>
          </w:rPr>
          <w:t>2.1.5.</w:t>
        </w:r>
        <w:r>
          <w:rPr>
            <w:rFonts w:asciiTheme="minorHAnsi" w:eastAsiaTheme="minorEastAsia" w:hAnsiTheme="minorHAnsi" w:cstheme="minorBidi"/>
            <w:i w:val="0"/>
            <w:sz w:val="22"/>
            <w:szCs w:val="22"/>
            <w:lang w:val="en-US" w:eastAsia="en-US"/>
          </w:rPr>
          <w:tab/>
        </w:r>
        <w:r w:rsidRPr="00C904DF">
          <w:rPr>
            <w:rStyle w:val="Collegamentoipertestuale"/>
          </w:rPr>
          <w:t>Configurazione generale</w:t>
        </w:r>
        <w:r>
          <w:rPr>
            <w:webHidden/>
          </w:rPr>
          <w:tab/>
        </w:r>
        <w:r>
          <w:rPr>
            <w:webHidden/>
          </w:rPr>
          <w:fldChar w:fldCharType="begin"/>
        </w:r>
        <w:r>
          <w:rPr>
            <w:webHidden/>
          </w:rPr>
          <w:instrText xml:space="preserve"> PAGEREF _Toc37087730 \h </w:instrText>
        </w:r>
        <w:r>
          <w:rPr>
            <w:webHidden/>
          </w:rPr>
        </w:r>
        <w:r>
          <w:rPr>
            <w:webHidden/>
          </w:rPr>
          <w:fldChar w:fldCharType="separate"/>
        </w:r>
        <w:r>
          <w:rPr>
            <w:webHidden/>
          </w:rPr>
          <w:t>11</w:t>
        </w:r>
        <w:r>
          <w:rPr>
            <w:webHidden/>
          </w:rPr>
          <w:fldChar w:fldCharType="end"/>
        </w:r>
      </w:hyperlink>
    </w:p>
    <w:p w14:paraId="2550B560" w14:textId="312E983B"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31" w:history="1">
        <w:r w:rsidRPr="00C904DF">
          <w:rPr>
            <w:rStyle w:val="Collegamentoipertestuale"/>
          </w:rPr>
          <w:t>2.2.</w:t>
        </w:r>
        <w:r>
          <w:rPr>
            <w:rFonts w:asciiTheme="minorHAnsi" w:eastAsiaTheme="minorEastAsia" w:hAnsiTheme="minorHAnsi" w:cstheme="minorBidi"/>
            <w:smallCaps w:val="0"/>
            <w:sz w:val="22"/>
            <w:szCs w:val="22"/>
            <w:lang w:val="en-US" w:eastAsia="en-US"/>
          </w:rPr>
          <w:tab/>
        </w:r>
        <w:r w:rsidRPr="00C904DF">
          <w:rPr>
            <w:rStyle w:val="Collegamentoipertestuale"/>
          </w:rPr>
          <w:t>Application Server</w:t>
        </w:r>
        <w:r>
          <w:rPr>
            <w:webHidden/>
          </w:rPr>
          <w:tab/>
        </w:r>
        <w:r>
          <w:rPr>
            <w:webHidden/>
          </w:rPr>
          <w:fldChar w:fldCharType="begin"/>
        </w:r>
        <w:r>
          <w:rPr>
            <w:webHidden/>
          </w:rPr>
          <w:instrText xml:space="preserve"> PAGEREF _Toc37087731 \h </w:instrText>
        </w:r>
        <w:r>
          <w:rPr>
            <w:webHidden/>
          </w:rPr>
        </w:r>
        <w:r>
          <w:rPr>
            <w:webHidden/>
          </w:rPr>
          <w:fldChar w:fldCharType="separate"/>
        </w:r>
        <w:r>
          <w:rPr>
            <w:webHidden/>
          </w:rPr>
          <w:t>12</w:t>
        </w:r>
        <w:r>
          <w:rPr>
            <w:webHidden/>
          </w:rPr>
          <w:fldChar w:fldCharType="end"/>
        </w:r>
      </w:hyperlink>
    </w:p>
    <w:p w14:paraId="244ADBC6" w14:textId="0AF1CD72"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2" w:history="1">
        <w:r w:rsidRPr="00C904DF">
          <w:rPr>
            <w:rStyle w:val="Collegamentoipertestuale"/>
          </w:rPr>
          <w:t>2.2.1.</w:t>
        </w:r>
        <w:r>
          <w:rPr>
            <w:rFonts w:asciiTheme="minorHAnsi" w:eastAsiaTheme="minorEastAsia" w:hAnsiTheme="minorHAnsi" w:cstheme="minorBidi"/>
            <w:i w:val="0"/>
            <w:sz w:val="22"/>
            <w:szCs w:val="22"/>
            <w:lang w:val="en-US" w:eastAsia="en-US"/>
          </w:rPr>
          <w:tab/>
        </w:r>
        <w:r w:rsidRPr="00C904DF">
          <w:rPr>
            <w:rStyle w:val="Collegamentoipertestuale"/>
          </w:rPr>
          <w:t>Configurazione librerie</w:t>
        </w:r>
        <w:r>
          <w:rPr>
            <w:webHidden/>
          </w:rPr>
          <w:tab/>
        </w:r>
        <w:r>
          <w:rPr>
            <w:webHidden/>
          </w:rPr>
          <w:fldChar w:fldCharType="begin"/>
        </w:r>
        <w:r>
          <w:rPr>
            <w:webHidden/>
          </w:rPr>
          <w:instrText xml:space="preserve"> PAGEREF _Toc37087732 \h </w:instrText>
        </w:r>
        <w:r>
          <w:rPr>
            <w:webHidden/>
          </w:rPr>
        </w:r>
        <w:r>
          <w:rPr>
            <w:webHidden/>
          </w:rPr>
          <w:fldChar w:fldCharType="separate"/>
        </w:r>
        <w:r>
          <w:rPr>
            <w:webHidden/>
          </w:rPr>
          <w:t>12</w:t>
        </w:r>
        <w:r>
          <w:rPr>
            <w:webHidden/>
          </w:rPr>
          <w:fldChar w:fldCharType="end"/>
        </w:r>
      </w:hyperlink>
    </w:p>
    <w:p w14:paraId="66DE01BC" w14:textId="30547DC5"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3" w:history="1">
        <w:r w:rsidRPr="00C904DF">
          <w:rPr>
            <w:rStyle w:val="Collegamentoipertestuale"/>
          </w:rPr>
          <w:t>2.2.2.</w:t>
        </w:r>
        <w:r>
          <w:rPr>
            <w:rFonts w:asciiTheme="minorHAnsi" w:eastAsiaTheme="minorEastAsia" w:hAnsiTheme="minorHAnsi" w:cstheme="minorBidi"/>
            <w:i w:val="0"/>
            <w:sz w:val="22"/>
            <w:szCs w:val="22"/>
            <w:lang w:val="en-US" w:eastAsia="en-US"/>
          </w:rPr>
          <w:tab/>
        </w:r>
        <w:r w:rsidRPr="00C904DF">
          <w:rPr>
            <w:rStyle w:val="Collegamentoipertestuale"/>
          </w:rPr>
          <w:t>Configurazione Datasource</w:t>
        </w:r>
        <w:r>
          <w:rPr>
            <w:webHidden/>
          </w:rPr>
          <w:tab/>
        </w:r>
        <w:r>
          <w:rPr>
            <w:webHidden/>
          </w:rPr>
          <w:fldChar w:fldCharType="begin"/>
        </w:r>
        <w:r>
          <w:rPr>
            <w:webHidden/>
          </w:rPr>
          <w:instrText xml:space="preserve"> PAGEREF _Toc37087733 \h </w:instrText>
        </w:r>
        <w:r>
          <w:rPr>
            <w:webHidden/>
          </w:rPr>
        </w:r>
        <w:r>
          <w:rPr>
            <w:webHidden/>
          </w:rPr>
          <w:fldChar w:fldCharType="separate"/>
        </w:r>
        <w:r>
          <w:rPr>
            <w:webHidden/>
          </w:rPr>
          <w:t>12</w:t>
        </w:r>
        <w:r>
          <w:rPr>
            <w:webHidden/>
          </w:rPr>
          <w:fldChar w:fldCharType="end"/>
        </w:r>
      </w:hyperlink>
    </w:p>
    <w:p w14:paraId="6DF57C16" w14:textId="46BCD40E"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4" w:history="1">
        <w:r w:rsidRPr="00C904DF">
          <w:rPr>
            <w:rStyle w:val="Collegamentoipertestuale"/>
          </w:rPr>
          <w:t>2.2.3.</w:t>
        </w:r>
        <w:r>
          <w:rPr>
            <w:rFonts w:asciiTheme="minorHAnsi" w:eastAsiaTheme="minorEastAsia" w:hAnsiTheme="minorHAnsi" w:cstheme="minorBidi"/>
            <w:i w:val="0"/>
            <w:sz w:val="22"/>
            <w:szCs w:val="22"/>
            <w:lang w:val="en-US" w:eastAsia="en-US"/>
          </w:rPr>
          <w:tab/>
        </w:r>
        <w:r w:rsidRPr="00C904DF">
          <w:rPr>
            <w:rStyle w:val="Collegamentoipertestuale"/>
          </w:rPr>
          <w:t>Installazione report</w:t>
        </w:r>
        <w:r>
          <w:rPr>
            <w:webHidden/>
          </w:rPr>
          <w:tab/>
        </w:r>
        <w:r>
          <w:rPr>
            <w:webHidden/>
          </w:rPr>
          <w:fldChar w:fldCharType="begin"/>
        </w:r>
        <w:r>
          <w:rPr>
            <w:webHidden/>
          </w:rPr>
          <w:instrText xml:space="preserve"> PAGEREF _Toc37087734 \h </w:instrText>
        </w:r>
        <w:r>
          <w:rPr>
            <w:webHidden/>
          </w:rPr>
        </w:r>
        <w:r>
          <w:rPr>
            <w:webHidden/>
          </w:rPr>
          <w:fldChar w:fldCharType="separate"/>
        </w:r>
        <w:r>
          <w:rPr>
            <w:webHidden/>
          </w:rPr>
          <w:t>13</w:t>
        </w:r>
        <w:r>
          <w:rPr>
            <w:webHidden/>
          </w:rPr>
          <w:fldChar w:fldCharType="end"/>
        </w:r>
      </w:hyperlink>
    </w:p>
    <w:p w14:paraId="7DA63C51" w14:textId="2828DF3B"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5" w:history="1">
        <w:r w:rsidRPr="00C904DF">
          <w:rPr>
            <w:rStyle w:val="Collegamentoipertestuale"/>
          </w:rPr>
          <w:t>2.2.4.</w:t>
        </w:r>
        <w:r>
          <w:rPr>
            <w:rFonts w:asciiTheme="minorHAnsi" w:eastAsiaTheme="minorEastAsia" w:hAnsiTheme="minorHAnsi" w:cstheme="minorBidi"/>
            <w:i w:val="0"/>
            <w:sz w:val="22"/>
            <w:szCs w:val="22"/>
            <w:lang w:val="en-US" w:eastAsia="en-US"/>
          </w:rPr>
          <w:tab/>
        </w:r>
        <w:r w:rsidRPr="00C904DF">
          <w:rPr>
            <w:rStyle w:val="Collegamentoipertestuale"/>
          </w:rPr>
          <w:t>Configurazione applicativa</w:t>
        </w:r>
        <w:r>
          <w:rPr>
            <w:webHidden/>
          </w:rPr>
          <w:tab/>
        </w:r>
        <w:r>
          <w:rPr>
            <w:webHidden/>
          </w:rPr>
          <w:fldChar w:fldCharType="begin"/>
        </w:r>
        <w:r>
          <w:rPr>
            <w:webHidden/>
          </w:rPr>
          <w:instrText xml:space="preserve"> PAGEREF _Toc37087735 \h </w:instrText>
        </w:r>
        <w:r>
          <w:rPr>
            <w:webHidden/>
          </w:rPr>
        </w:r>
        <w:r>
          <w:rPr>
            <w:webHidden/>
          </w:rPr>
          <w:fldChar w:fldCharType="separate"/>
        </w:r>
        <w:r>
          <w:rPr>
            <w:webHidden/>
          </w:rPr>
          <w:t>13</w:t>
        </w:r>
        <w:r>
          <w:rPr>
            <w:webHidden/>
          </w:rPr>
          <w:fldChar w:fldCharType="end"/>
        </w:r>
      </w:hyperlink>
    </w:p>
    <w:p w14:paraId="6D64F805" w14:textId="3FF7F5A1"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6" w:history="1">
        <w:r w:rsidRPr="00C904DF">
          <w:rPr>
            <w:rStyle w:val="Collegamentoipertestuale"/>
          </w:rPr>
          <w:t>2.2.5.</w:t>
        </w:r>
        <w:r>
          <w:rPr>
            <w:rFonts w:asciiTheme="minorHAnsi" w:eastAsiaTheme="minorEastAsia" w:hAnsiTheme="minorHAnsi" w:cstheme="minorBidi"/>
            <w:i w:val="0"/>
            <w:sz w:val="22"/>
            <w:szCs w:val="22"/>
            <w:lang w:val="en-US" w:eastAsia="en-US"/>
          </w:rPr>
          <w:tab/>
        </w:r>
        <w:r w:rsidRPr="00C904DF">
          <w:rPr>
            <w:rStyle w:val="Collegamentoipertestuale"/>
          </w:rPr>
          <w:t>Configurazione specifica</w:t>
        </w:r>
        <w:r>
          <w:rPr>
            <w:webHidden/>
          </w:rPr>
          <w:tab/>
        </w:r>
        <w:r>
          <w:rPr>
            <w:webHidden/>
          </w:rPr>
          <w:fldChar w:fldCharType="begin"/>
        </w:r>
        <w:r>
          <w:rPr>
            <w:webHidden/>
          </w:rPr>
          <w:instrText xml:space="preserve"> PAGEREF _Toc37087736 \h </w:instrText>
        </w:r>
        <w:r>
          <w:rPr>
            <w:webHidden/>
          </w:rPr>
        </w:r>
        <w:r>
          <w:rPr>
            <w:webHidden/>
          </w:rPr>
          <w:fldChar w:fldCharType="separate"/>
        </w:r>
        <w:r>
          <w:rPr>
            <w:webHidden/>
          </w:rPr>
          <w:t>13</w:t>
        </w:r>
        <w:r>
          <w:rPr>
            <w:webHidden/>
          </w:rPr>
          <w:fldChar w:fldCharType="end"/>
        </w:r>
      </w:hyperlink>
    </w:p>
    <w:p w14:paraId="558BB6C0" w14:textId="63A66646"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37" w:history="1">
        <w:r w:rsidRPr="00C904DF">
          <w:rPr>
            <w:rStyle w:val="Collegamentoipertestuale"/>
          </w:rPr>
          <w:t>2.3.</w:t>
        </w:r>
        <w:r>
          <w:rPr>
            <w:rFonts w:asciiTheme="minorHAnsi" w:eastAsiaTheme="minorEastAsia" w:hAnsiTheme="minorHAnsi" w:cstheme="minorBidi"/>
            <w:smallCaps w:val="0"/>
            <w:sz w:val="22"/>
            <w:szCs w:val="22"/>
            <w:lang w:val="en-US" w:eastAsia="en-US"/>
          </w:rPr>
          <w:tab/>
        </w:r>
        <w:r w:rsidRPr="00C904DF">
          <w:rPr>
            <w:rStyle w:val="Collegamentoipertestuale"/>
          </w:rPr>
          <w:t>Controllo del software</w:t>
        </w:r>
        <w:r>
          <w:rPr>
            <w:webHidden/>
          </w:rPr>
          <w:tab/>
        </w:r>
        <w:r>
          <w:rPr>
            <w:webHidden/>
          </w:rPr>
          <w:fldChar w:fldCharType="begin"/>
        </w:r>
        <w:r>
          <w:rPr>
            <w:webHidden/>
          </w:rPr>
          <w:instrText xml:space="preserve"> PAGEREF _Toc37087737 \h </w:instrText>
        </w:r>
        <w:r>
          <w:rPr>
            <w:webHidden/>
          </w:rPr>
        </w:r>
        <w:r>
          <w:rPr>
            <w:webHidden/>
          </w:rPr>
          <w:fldChar w:fldCharType="separate"/>
        </w:r>
        <w:r>
          <w:rPr>
            <w:webHidden/>
          </w:rPr>
          <w:t>13</w:t>
        </w:r>
        <w:r>
          <w:rPr>
            <w:webHidden/>
          </w:rPr>
          <w:fldChar w:fldCharType="end"/>
        </w:r>
      </w:hyperlink>
    </w:p>
    <w:p w14:paraId="6BEEC2FB" w14:textId="5BF54408"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8" w:history="1">
        <w:r w:rsidRPr="00C904DF">
          <w:rPr>
            <w:rStyle w:val="Collegamentoipertestuale"/>
          </w:rPr>
          <w:t>2.3.1.</w:t>
        </w:r>
        <w:r>
          <w:rPr>
            <w:rFonts w:asciiTheme="minorHAnsi" w:eastAsiaTheme="minorEastAsia" w:hAnsiTheme="minorHAnsi" w:cstheme="minorBidi"/>
            <w:i w:val="0"/>
            <w:sz w:val="22"/>
            <w:szCs w:val="22"/>
            <w:lang w:val="en-US" w:eastAsia="en-US"/>
          </w:rPr>
          <w:tab/>
        </w:r>
        <w:r w:rsidRPr="00C904DF">
          <w:rPr>
            <w:rStyle w:val="Collegamentoipertestuale"/>
          </w:rPr>
          <w:t>Repository remoto</w:t>
        </w:r>
        <w:r>
          <w:rPr>
            <w:webHidden/>
          </w:rPr>
          <w:tab/>
        </w:r>
        <w:r>
          <w:rPr>
            <w:webHidden/>
          </w:rPr>
          <w:fldChar w:fldCharType="begin"/>
        </w:r>
        <w:r>
          <w:rPr>
            <w:webHidden/>
          </w:rPr>
          <w:instrText xml:space="preserve"> PAGEREF _Toc37087738 \h </w:instrText>
        </w:r>
        <w:r>
          <w:rPr>
            <w:webHidden/>
          </w:rPr>
        </w:r>
        <w:r>
          <w:rPr>
            <w:webHidden/>
          </w:rPr>
          <w:fldChar w:fldCharType="separate"/>
        </w:r>
        <w:r>
          <w:rPr>
            <w:webHidden/>
          </w:rPr>
          <w:t>13</w:t>
        </w:r>
        <w:r>
          <w:rPr>
            <w:webHidden/>
          </w:rPr>
          <w:fldChar w:fldCharType="end"/>
        </w:r>
      </w:hyperlink>
    </w:p>
    <w:p w14:paraId="41BB1237" w14:textId="4E559D8A"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39" w:history="1">
        <w:r w:rsidRPr="00C904DF">
          <w:rPr>
            <w:rStyle w:val="Collegamentoipertestuale"/>
          </w:rPr>
          <w:t>2.3.2.</w:t>
        </w:r>
        <w:r>
          <w:rPr>
            <w:rFonts w:asciiTheme="minorHAnsi" w:eastAsiaTheme="minorEastAsia" w:hAnsiTheme="minorHAnsi" w:cstheme="minorBidi"/>
            <w:i w:val="0"/>
            <w:sz w:val="22"/>
            <w:szCs w:val="22"/>
            <w:lang w:val="en-US" w:eastAsia="en-US"/>
          </w:rPr>
          <w:tab/>
        </w:r>
        <w:r w:rsidRPr="00C904DF">
          <w:rPr>
            <w:rStyle w:val="Collegamentoipertestuale"/>
          </w:rPr>
          <w:t>Repository locale</w:t>
        </w:r>
        <w:r>
          <w:rPr>
            <w:webHidden/>
          </w:rPr>
          <w:tab/>
        </w:r>
        <w:r>
          <w:rPr>
            <w:webHidden/>
          </w:rPr>
          <w:fldChar w:fldCharType="begin"/>
        </w:r>
        <w:r>
          <w:rPr>
            <w:webHidden/>
          </w:rPr>
          <w:instrText xml:space="preserve"> PAGEREF _Toc37087739 \h </w:instrText>
        </w:r>
        <w:r>
          <w:rPr>
            <w:webHidden/>
          </w:rPr>
        </w:r>
        <w:r>
          <w:rPr>
            <w:webHidden/>
          </w:rPr>
          <w:fldChar w:fldCharType="separate"/>
        </w:r>
        <w:r>
          <w:rPr>
            <w:webHidden/>
          </w:rPr>
          <w:t>13</w:t>
        </w:r>
        <w:r>
          <w:rPr>
            <w:webHidden/>
          </w:rPr>
          <w:fldChar w:fldCharType="end"/>
        </w:r>
      </w:hyperlink>
    </w:p>
    <w:p w14:paraId="40B6ABB6" w14:textId="65FF5B58"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40" w:history="1">
        <w:r w:rsidRPr="00C904DF">
          <w:rPr>
            <w:rStyle w:val="Collegamentoipertestuale"/>
          </w:rPr>
          <w:t>2.3.3.</w:t>
        </w:r>
        <w:r>
          <w:rPr>
            <w:rFonts w:asciiTheme="minorHAnsi" w:eastAsiaTheme="minorEastAsia" w:hAnsiTheme="minorHAnsi" w:cstheme="minorBidi"/>
            <w:i w:val="0"/>
            <w:sz w:val="22"/>
            <w:szCs w:val="22"/>
            <w:lang w:val="en-US" w:eastAsia="en-US"/>
          </w:rPr>
          <w:tab/>
        </w:r>
        <w:r w:rsidRPr="00C904DF">
          <w:rPr>
            <w:rStyle w:val="Collegamentoipertestuale"/>
          </w:rPr>
          <w:t>Repository SVN in Eclipse</w:t>
        </w:r>
        <w:r>
          <w:rPr>
            <w:webHidden/>
          </w:rPr>
          <w:tab/>
        </w:r>
        <w:r>
          <w:rPr>
            <w:webHidden/>
          </w:rPr>
          <w:fldChar w:fldCharType="begin"/>
        </w:r>
        <w:r>
          <w:rPr>
            <w:webHidden/>
          </w:rPr>
          <w:instrText xml:space="preserve"> PAGEREF _Toc37087740 \h </w:instrText>
        </w:r>
        <w:r>
          <w:rPr>
            <w:webHidden/>
          </w:rPr>
        </w:r>
        <w:r>
          <w:rPr>
            <w:webHidden/>
          </w:rPr>
          <w:fldChar w:fldCharType="separate"/>
        </w:r>
        <w:r>
          <w:rPr>
            <w:webHidden/>
          </w:rPr>
          <w:t>14</w:t>
        </w:r>
        <w:r>
          <w:rPr>
            <w:webHidden/>
          </w:rPr>
          <w:fldChar w:fldCharType="end"/>
        </w:r>
      </w:hyperlink>
    </w:p>
    <w:p w14:paraId="3AE635E4" w14:textId="1ECBDAAC"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41" w:history="1">
        <w:r w:rsidRPr="00C904DF">
          <w:rPr>
            <w:rStyle w:val="Collegamentoipertestuale"/>
          </w:rPr>
          <w:t>2.3.4.</w:t>
        </w:r>
        <w:r>
          <w:rPr>
            <w:rFonts w:asciiTheme="minorHAnsi" w:eastAsiaTheme="minorEastAsia" w:hAnsiTheme="minorHAnsi" w:cstheme="minorBidi"/>
            <w:i w:val="0"/>
            <w:sz w:val="22"/>
            <w:szCs w:val="22"/>
            <w:lang w:val="en-US" w:eastAsia="en-US"/>
          </w:rPr>
          <w:tab/>
        </w:r>
        <w:r w:rsidRPr="00C904DF">
          <w:rPr>
            <w:rStyle w:val="Collegamentoipertestuale"/>
          </w:rPr>
          <w:t>Strumenti di lavoro</w:t>
        </w:r>
        <w:r>
          <w:rPr>
            <w:webHidden/>
          </w:rPr>
          <w:tab/>
        </w:r>
        <w:r>
          <w:rPr>
            <w:webHidden/>
          </w:rPr>
          <w:fldChar w:fldCharType="begin"/>
        </w:r>
        <w:r>
          <w:rPr>
            <w:webHidden/>
          </w:rPr>
          <w:instrText xml:space="preserve"> PAGEREF _Toc37087741 \h </w:instrText>
        </w:r>
        <w:r>
          <w:rPr>
            <w:webHidden/>
          </w:rPr>
        </w:r>
        <w:r>
          <w:rPr>
            <w:webHidden/>
          </w:rPr>
          <w:fldChar w:fldCharType="separate"/>
        </w:r>
        <w:r>
          <w:rPr>
            <w:webHidden/>
          </w:rPr>
          <w:t>15</w:t>
        </w:r>
        <w:r>
          <w:rPr>
            <w:webHidden/>
          </w:rPr>
          <w:fldChar w:fldCharType="end"/>
        </w:r>
      </w:hyperlink>
    </w:p>
    <w:p w14:paraId="2CAE3E53" w14:textId="17A5005D"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42" w:history="1">
        <w:r w:rsidRPr="00C904DF">
          <w:rPr>
            <w:rStyle w:val="Collegamentoipertestuale"/>
          </w:rPr>
          <w:t>2.3.5.</w:t>
        </w:r>
        <w:r>
          <w:rPr>
            <w:rFonts w:asciiTheme="minorHAnsi" w:eastAsiaTheme="minorEastAsia" w:hAnsiTheme="minorHAnsi" w:cstheme="minorBidi"/>
            <w:i w:val="0"/>
            <w:sz w:val="22"/>
            <w:szCs w:val="22"/>
            <w:lang w:val="en-US" w:eastAsia="en-US"/>
          </w:rPr>
          <w:tab/>
        </w:r>
        <w:r w:rsidRPr="00C904DF">
          <w:rPr>
            <w:rStyle w:val="Collegamentoipertestuale"/>
          </w:rPr>
          <w:t>Struttura repository</w:t>
        </w:r>
        <w:r>
          <w:rPr>
            <w:webHidden/>
          </w:rPr>
          <w:tab/>
        </w:r>
        <w:r>
          <w:rPr>
            <w:webHidden/>
          </w:rPr>
          <w:fldChar w:fldCharType="begin"/>
        </w:r>
        <w:r>
          <w:rPr>
            <w:webHidden/>
          </w:rPr>
          <w:instrText xml:space="preserve"> PAGEREF _Toc37087742 \h </w:instrText>
        </w:r>
        <w:r>
          <w:rPr>
            <w:webHidden/>
          </w:rPr>
        </w:r>
        <w:r>
          <w:rPr>
            <w:webHidden/>
          </w:rPr>
          <w:fldChar w:fldCharType="separate"/>
        </w:r>
        <w:r>
          <w:rPr>
            <w:webHidden/>
          </w:rPr>
          <w:t>15</w:t>
        </w:r>
        <w:r>
          <w:rPr>
            <w:webHidden/>
          </w:rPr>
          <w:fldChar w:fldCharType="end"/>
        </w:r>
      </w:hyperlink>
    </w:p>
    <w:p w14:paraId="3399CF78" w14:textId="0FDC13C1" w:rsidR="00254880" w:rsidRDefault="00254880">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7743" w:history="1">
        <w:r w:rsidRPr="00C904DF">
          <w:rPr>
            <w:rStyle w:val="Collegamentoipertestuale"/>
          </w:rPr>
          <w:t>2.3.6.</w:t>
        </w:r>
        <w:r>
          <w:rPr>
            <w:rFonts w:asciiTheme="minorHAnsi" w:eastAsiaTheme="minorEastAsia" w:hAnsiTheme="minorHAnsi" w:cstheme="minorBidi"/>
            <w:i w:val="0"/>
            <w:sz w:val="22"/>
            <w:szCs w:val="22"/>
            <w:lang w:val="en-US" w:eastAsia="en-US"/>
          </w:rPr>
          <w:tab/>
        </w:r>
        <w:r w:rsidRPr="00C904DF">
          <w:rPr>
            <w:rStyle w:val="Collegamentoipertestuale"/>
          </w:rPr>
          <w:t>Standard di nomenclatura e regole generali</w:t>
        </w:r>
        <w:r>
          <w:rPr>
            <w:webHidden/>
          </w:rPr>
          <w:tab/>
        </w:r>
        <w:r>
          <w:rPr>
            <w:webHidden/>
          </w:rPr>
          <w:fldChar w:fldCharType="begin"/>
        </w:r>
        <w:r>
          <w:rPr>
            <w:webHidden/>
          </w:rPr>
          <w:instrText xml:space="preserve"> PAGEREF _Toc37087743 \h </w:instrText>
        </w:r>
        <w:r>
          <w:rPr>
            <w:webHidden/>
          </w:rPr>
        </w:r>
        <w:r>
          <w:rPr>
            <w:webHidden/>
          </w:rPr>
          <w:fldChar w:fldCharType="separate"/>
        </w:r>
        <w:r>
          <w:rPr>
            <w:webHidden/>
          </w:rPr>
          <w:t>15</w:t>
        </w:r>
        <w:r>
          <w:rPr>
            <w:webHidden/>
          </w:rPr>
          <w:fldChar w:fldCharType="end"/>
        </w:r>
      </w:hyperlink>
    </w:p>
    <w:p w14:paraId="2EB8F5DA" w14:textId="33296323" w:rsidR="00254880" w:rsidRDefault="00254880">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7744" w:history="1">
        <w:r w:rsidRPr="00C904DF">
          <w:rPr>
            <w:rStyle w:val="Collegamentoipertestuale"/>
            <w:noProof/>
          </w:rPr>
          <w:t>3.</w:t>
        </w:r>
        <w:r>
          <w:rPr>
            <w:rFonts w:asciiTheme="minorHAnsi" w:eastAsiaTheme="minorEastAsia" w:hAnsiTheme="minorHAnsi" w:cstheme="minorBidi"/>
            <w:b w:val="0"/>
            <w:caps w:val="0"/>
            <w:noProof/>
            <w:sz w:val="22"/>
            <w:szCs w:val="22"/>
            <w:lang w:val="en-US" w:eastAsia="en-US"/>
          </w:rPr>
          <w:tab/>
        </w:r>
        <w:r w:rsidRPr="00C904DF">
          <w:rPr>
            <w:rStyle w:val="Collegamentoipertestuale"/>
            <w:noProof/>
          </w:rPr>
          <w:t>Compilatore e struttura di progetto</w:t>
        </w:r>
        <w:r>
          <w:rPr>
            <w:noProof/>
            <w:webHidden/>
          </w:rPr>
          <w:tab/>
        </w:r>
        <w:r>
          <w:rPr>
            <w:noProof/>
            <w:webHidden/>
          </w:rPr>
          <w:fldChar w:fldCharType="begin"/>
        </w:r>
        <w:r>
          <w:rPr>
            <w:noProof/>
            <w:webHidden/>
          </w:rPr>
          <w:instrText xml:space="preserve"> PAGEREF _Toc37087744 \h </w:instrText>
        </w:r>
        <w:r>
          <w:rPr>
            <w:noProof/>
            <w:webHidden/>
          </w:rPr>
        </w:r>
        <w:r>
          <w:rPr>
            <w:noProof/>
            <w:webHidden/>
          </w:rPr>
          <w:fldChar w:fldCharType="separate"/>
        </w:r>
        <w:r>
          <w:rPr>
            <w:noProof/>
            <w:webHidden/>
          </w:rPr>
          <w:t>16</w:t>
        </w:r>
        <w:r>
          <w:rPr>
            <w:noProof/>
            <w:webHidden/>
          </w:rPr>
          <w:fldChar w:fldCharType="end"/>
        </w:r>
      </w:hyperlink>
    </w:p>
    <w:p w14:paraId="08BC7C13" w14:textId="3D60FAFF"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45" w:history="1">
        <w:r w:rsidRPr="00C904DF">
          <w:rPr>
            <w:rStyle w:val="Collegamentoipertestuale"/>
          </w:rPr>
          <w:t>3.1.</w:t>
        </w:r>
        <w:r>
          <w:rPr>
            <w:rFonts w:asciiTheme="minorHAnsi" w:eastAsiaTheme="minorEastAsia" w:hAnsiTheme="minorHAnsi" w:cstheme="minorBidi"/>
            <w:smallCaps w:val="0"/>
            <w:sz w:val="22"/>
            <w:szCs w:val="22"/>
            <w:lang w:val="en-US" w:eastAsia="en-US"/>
          </w:rPr>
          <w:tab/>
        </w:r>
        <w:r w:rsidRPr="00C904DF">
          <w:rPr>
            <w:rStyle w:val="Collegamentoipertestuale"/>
          </w:rPr>
          <w:t>Struttura del progetto</w:t>
        </w:r>
        <w:r>
          <w:rPr>
            <w:webHidden/>
          </w:rPr>
          <w:tab/>
        </w:r>
        <w:r>
          <w:rPr>
            <w:webHidden/>
          </w:rPr>
          <w:fldChar w:fldCharType="begin"/>
        </w:r>
        <w:r>
          <w:rPr>
            <w:webHidden/>
          </w:rPr>
          <w:instrText xml:space="preserve"> PAGEREF _Toc37087745 \h </w:instrText>
        </w:r>
        <w:r>
          <w:rPr>
            <w:webHidden/>
          </w:rPr>
        </w:r>
        <w:r>
          <w:rPr>
            <w:webHidden/>
          </w:rPr>
          <w:fldChar w:fldCharType="separate"/>
        </w:r>
        <w:r>
          <w:rPr>
            <w:webHidden/>
          </w:rPr>
          <w:t>16</w:t>
        </w:r>
        <w:r>
          <w:rPr>
            <w:webHidden/>
          </w:rPr>
          <w:fldChar w:fldCharType="end"/>
        </w:r>
      </w:hyperlink>
    </w:p>
    <w:p w14:paraId="41F08A24" w14:textId="6BF1097C" w:rsidR="00254880" w:rsidRDefault="00254880">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7746" w:history="1">
        <w:r w:rsidRPr="00C904DF">
          <w:rPr>
            <w:rStyle w:val="Collegamentoipertestuale"/>
          </w:rPr>
          <w:t>3.2.</w:t>
        </w:r>
        <w:r>
          <w:rPr>
            <w:rFonts w:asciiTheme="minorHAnsi" w:eastAsiaTheme="minorEastAsia" w:hAnsiTheme="minorHAnsi" w:cstheme="minorBidi"/>
            <w:smallCaps w:val="0"/>
            <w:sz w:val="22"/>
            <w:szCs w:val="22"/>
            <w:lang w:val="en-US" w:eastAsia="en-US"/>
          </w:rPr>
          <w:tab/>
        </w:r>
        <w:r w:rsidRPr="00C904DF">
          <w:rPr>
            <w:rStyle w:val="Collegamentoipertestuale"/>
          </w:rPr>
          <w:t>Requisiti ambiente hardware di sviluppo</w:t>
        </w:r>
        <w:r>
          <w:rPr>
            <w:webHidden/>
          </w:rPr>
          <w:tab/>
        </w:r>
        <w:r>
          <w:rPr>
            <w:webHidden/>
          </w:rPr>
          <w:fldChar w:fldCharType="begin"/>
        </w:r>
        <w:r>
          <w:rPr>
            <w:webHidden/>
          </w:rPr>
          <w:instrText xml:space="preserve"> PAGEREF _Toc37087746 \h </w:instrText>
        </w:r>
        <w:r>
          <w:rPr>
            <w:webHidden/>
          </w:rPr>
        </w:r>
        <w:r>
          <w:rPr>
            <w:webHidden/>
          </w:rPr>
          <w:fldChar w:fldCharType="separate"/>
        </w:r>
        <w:r>
          <w:rPr>
            <w:webHidden/>
          </w:rPr>
          <w:t>16</w:t>
        </w:r>
        <w:r>
          <w:rPr>
            <w:webHidden/>
          </w:rPr>
          <w:fldChar w:fldCharType="end"/>
        </w:r>
      </w:hyperlink>
    </w:p>
    <w:p w14:paraId="43F06B7B" w14:textId="7BE6835F" w:rsidR="00254880" w:rsidRDefault="00254880">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7747" w:history="1">
        <w:r w:rsidRPr="00C904DF">
          <w:rPr>
            <w:rStyle w:val="Collegamentoipertestuale"/>
            <w:noProof/>
          </w:rPr>
          <w:t>4.</w:t>
        </w:r>
        <w:r>
          <w:rPr>
            <w:rFonts w:asciiTheme="minorHAnsi" w:eastAsiaTheme="minorEastAsia" w:hAnsiTheme="minorHAnsi" w:cstheme="minorBidi"/>
            <w:b w:val="0"/>
            <w:caps w:val="0"/>
            <w:noProof/>
            <w:sz w:val="22"/>
            <w:szCs w:val="22"/>
            <w:lang w:val="en-US" w:eastAsia="en-US"/>
          </w:rPr>
          <w:tab/>
        </w:r>
        <w:r w:rsidRPr="00C904DF">
          <w:rPr>
            <w:rStyle w:val="Collegamentoipertestuale"/>
            <w:noProof/>
          </w:rPr>
          <w:t>Standard adottati</w:t>
        </w:r>
        <w:r>
          <w:rPr>
            <w:noProof/>
            <w:webHidden/>
          </w:rPr>
          <w:tab/>
        </w:r>
        <w:r>
          <w:rPr>
            <w:noProof/>
            <w:webHidden/>
          </w:rPr>
          <w:fldChar w:fldCharType="begin"/>
        </w:r>
        <w:r>
          <w:rPr>
            <w:noProof/>
            <w:webHidden/>
          </w:rPr>
          <w:instrText xml:space="preserve"> PAGEREF _Toc37087747 \h </w:instrText>
        </w:r>
        <w:r>
          <w:rPr>
            <w:noProof/>
            <w:webHidden/>
          </w:rPr>
        </w:r>
        <w:r>
          <w:rPr>
            <w:noProof/>
            <w:webHidden/>
          </w:rPr>
          <w:fldChar w:fldCharType="separate"/>
        </w:r>
        <w:r>
          <w:rPr>
            <w:noProof/>
            <w:webHidden/>
          </w:rPr>
          <w:t>17</w:t>
        </w:r>
        <w:r>
          <w:rPr>
            <w:noProof/>
            <w:webHidden/>
          </w:rPr>
          <w:fldChar w:fldCharType="end"/>
        </w:r>
      </w:hyperlink>
    </w:p>
    <w:p w14:paraId="322F2799" w14:textId="795836CE" w:rsidR="00BB2E46" w:rsidRPr="00F63FDE" w:rsidRDefault="00BB2E46" w:rsidP="00BB2E46">
      <w:pPr>
        <w:rPr>
          <w:rFonts w:cstheme="minorHAnsi"/>
          <w:szCs w:val="22"/>
          <w:lang w:val="en-GB"/>
        </w:rPr>
      </w:pPr>
      <w:r w:rsidRPr="00F63FDE">
        <w:rPr>
          <w:rFonts w:cstheme="minorHAnsi"/>
          <w:szCs w:val="22"/>
          <w:lang w:val="en-GB"/>
        </w:rPr>
        <w:fldChar w:fldCharType="end"/>
      </w:r>
    </w:p>
    <w:p w14:paraId="560EE861" w14:textId="7DA57941" w:rsidR="00BB2E46" w:rsidRPr="00F63FDE" w:rsidRDefault="00BB2E46" w:rsidP="00BB2E46">
      <w:pPr>
        <w:jc w:val="left"/>
        <w:rPr>
          <w:rFonts w:cstheme="minorHAnsi"/>
          <w:b/>
          <w:bCs/>
          <w:i/>
          <w:iCs/>
          <w:kern w:val="28"/>
          <w:szCs w:val="22"/>
        </w:rPr>
      </w:pPr>
      <w:bookmarkStart w:id="8" w:name="_Hlk10713035"/>
    </w:p>
    <w:bookmarkEnd w:id="8"/>
    <w:p w14:paraId="1C5DACD5" w14:textId="77777777" w:rsidR="00BE3342" w:rsidRPr="00F63FDE" w:rsidRDefault="00BE3342">
      <w:pPr>
        <w:jc w:val="left"/>
        <w:rPr>
          <w:rFonts w:cstheme="minorHAnsi"/>
          <w:szCs w:val="22"/>
          <w:lang w:val="en-GB"/>
        </w:rPr>
      </w:pPr>
      <w:r w:rsidRPr="00F63FDE">
        <w:rPr>
          <w:rFonts w:cstheme="minorHAnsi"/>
          <w:szCs w:val="22"/>
          <w:lang w:val="en-GB"/>
        </w:rPr>
        <w:br w:type="page"/>
      </w:r>
    </w:p>
    <w:p w14:paraId="5428BD5E" w14:textId="77777777" w:rsidR="00086E0B" w:rsidRPr="00F63FDE" w:rsidRDefault="00086E0B" w:rsidP="00A64B01">
      <w:pPr>
        <w:pStyle w:val="SIUT-Titolo1"/>
      </w:pPr>
      <w:bookmarkStart w:id="9" w:name="_Toc330316535"/>
      <w:bookmarkStart w:id="10" w:name="_Toc8205263"/>
      <w:bookmarkStart w:id="11" w:name="_Toc24552157"/>
      <w:bookmarkStart w:id="12" w:name="_Toc25327818"/>
      <w:bookmarkStart w:id="13" w:name="_Toc37087718"/>
      <w:bookmarkEnd w:id="3"/>
      <w:r w:rsidRPr="00F63FDE">
        <w:lastRenderedPageBreak/>
        <w:t>Introduzione</w:t>
      </w:r>
      <w:bookmarkEnd w:id="9"/>
      <w:bookmarkEnd w:id="10"/>
      <w:bookmarkEnd w:id="11"/>
      <w:bookmarkEnd w:id="12"/>
      <w:bookmarkEnd w:id="13"/>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4" w:name="_Toc330316536"/>
      <w:bookmarkStart w:id="15" w:name="_Toc8205264"/>
      <w:bookmarkStart w:id="16" w:name="_Toc24552158"/>
      <w:bookmarkStart w:id="17" w:name="_Toc25327819"/>
      <w:bookmarkStart w:id="18" w:name="_Toc37087719"/>
      <w:r w:rsidRPr="00F63FDE">
        <w:rPr>
          <w:rFonts w:cstheme="minorHAnsi"/>
          <w:color w:val="365F91" w:themeColor="accent1" w:themeShade="BF"/>
          <w:sz w:val="22"/>
          <w:szCs w:val="22"/>
        </w:rPr>
        <w:t>Scopo del documento</w:t>
      </w:r>
      <w:bookmarkEnd w:id="14"/>
      <w:bookmarkEnd w:id="15"/>
      <w:bookmarkEnd w:id="16"/>
      <w:bookmarkEnd w:id="17"/>
      <w:bookmarkEnd w:id="18"/>
    </w:p>
    <w:p w14:paraId="7FBA49B2" w14:textId="60334EF5" w:rsidR="003A0403" w:rsidRPr="00F63FDE" w:rsidRDefault="003A0403" w:rsidP="003A0403">
      <w:pPr>
        <w:pStyle w:val="Corpotesto"/>
        <w:rPr>
          <w:rFonts w:cstheme="minorHAnsi"/>
          <w:szCs w:val="22"/>
        </w:rPr>
      </w:pPr>
      <w:r w:rsidRPr="00F63FDE">
        <w:rPr>
          <w:rFonts w:cstheme="minorHAnsi"/>
          <w:szCs w:val="22"/>
        </w:rPr>
        <w:t xml:space="preserve">Il presente documento riporta le </w:t>
      </w:r>
      <w:r w:rsidR="001E7BBF">
        <w:rPr>
          <w:rFonts w:cstheme="minorHAnsi"/>
          <w:szCs w:val="22"/>
        </w:rPr>
        <w:t>caratteristiche dell’ambiente di sviluppo utilizzato per la scrittura del codice sorgente, del controllo di versione dello stesso e delle procedure utilizzare per la produzione degli eseguibili</w:t>
      </w:r>
      <w:r w:rsidR="00C34556" w:rsidRPr="00F63FDE">
        <w:rPr>
          <w:rFonts w:cstheme="minorHAnsi"/>
          <w:szCs w:val="22"/>
        </w:rPr>
        <w:t>.</w:t>
      </w:r>
    </w:p>
    <w:p w14:paraId="1A83DEE1"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16251723"/>
      <w:bookmarkStart w:id="20" w:name="_Toc24707572"/>
      <w:bookmarkStart w:id="21" w:name="_Toc25327820"/>
      <w:bookmarkStart w:id="22" w:name="_Toc37087720"/>
      <w:r w:rsidRPr="00F63FDE">
        <w:rPr>
          <w:rFonts w:cstheme="minorHAnsi"/>
          <w:color w:val="365F91" w:themeColor="accent1" w:themeShade="BF"/>
          <w:sz w:val="22"/>
          <w:szCs w:val="22"/>
        </w:rPr>
        <w:t>Riferimenti</w:t>
      </w:r>
      <w:bookmarkEnd w:id="19"/>
      <w:bookmarkEnd w:id="20"/>
      <w:bookmarkEnd w:id="21"/>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2C2423" w14:paraId="051129C6" w14:textId="77777777" w:rsidTr="000A1B1D">
        <w:tc>
          <w:tcPr>
            <w:tcW w:w="814" w:type="pct"/>
            <w:vAlign w:val="center"/>
          </w:tcPr>
          <w:p w14:paraId="2E72AAB7" w14:textId="77777777" w:rsidR="0016103E" w:rsidRPr="002C2423" w:rsidRDefault="0016103E" w:rsidP="008A0CAD">
            <w:pPr>
              <w:numPr>
                <w:ilvl w:val="0"/>
                <w:numId w:val="15"/>
              </w:numPr>
              <w:ind w:left="0" w:right="41" w:firstLine="0"/>
              <w:jc w:val="center"/>
              <w:rPr>
                <w:rFonts w:eastAsia="Calibri" w:cstheme="minorHAnsi"/>
                <w:sz w:val="20"/>
                <w:lang w:val="en-US" w:eastAsia="ar-SA"/>
              </w:rPr>
            </w:pPr>
          </w:p>
        </w:tc>
        <w:tc>
          <w:tcPr>
            <w:tcW w:w="2637" w:type="pct"/>
            <w:vAlign w:val="center"/>
          </w:tcPr>
          <w:p w14:paraId="000BFD02" w14:textId="34A9A41C" w:rsidR="0016103E" w:rsidRPr="002C2423" w:rsidRDefault="0016103E" w:rsidP="000A1B1D">
            <w:pPr>
              <w:ind w:right="41"/>
              <w:jc w:val="center"/>
              <w:rPr>
                <w:rFonts w:eastAsia="Calibri" w:cstheme="minorHAnsi"/>
                <w:sz w:val="20"/>
                <w:lang w:eastAsia="ar-SA"/>
              </w:rPr>
            </w:pPr>
            <w:r w:rsidRPr="002C2423">
              <w:rPr>
                <w:rFonts w:eastAsia="Calibri" w:cstheme="minorHAnsi"/>
                <w:sz w:val="20"/>
                <w:lang w:eastAsia="ar-SA"/>
              </w:rPr>
              <w:t>SIUT-GEN-SN-2.2-20191023-Standard di nomenclatura</w:t>
            </w:r>
          </w:p>
        </w:tc>
        <w:tc>
          <w:tcPr>
            <w:tcW w:w="1549" w:type="pct"/>
          </w:tcPr>
          <w:p w14:paraId="66F5F6FD" w14:textId="6B09A40E" w:rsidR="0016103E" w:rsidRPr="002C2423" w:rsidRDefault="0016103E" w:rsidP="0016103E">
            <w:pPr>
              <w:ind w:right="41"/>
              <w:rPr>
                <w:rFonts w:eastAsia="Calibri" w:cstheme="minorHAnsi"/>
                <w:sz w:val="20"/>
                <w:lang w:eastAsia="ar-SA"/>
              </w:rPr>
            </w:pPr>
            <w:r w:rsidRPr="002C2423">
              <w:rPr>
                <w:rFonts w:eastAsia="Calibri" w:cstheme="minorHAnsi"/>
                <w:sz w:val="20"/>
                <w:lang w:eastAsia="ar-SA"/>
              </w:rPr>
              <w:t>Documento che contiene gli standard di nomenclatura dei vari sistemi</w:t>
            </w:r>
          </w:p>
        </w:tc>
      </w:tr>
    </w:tbl>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3" w:name="_Toc24707573"/>
      <w:bookmarkStart w:id="24" w:name="_Toc25327821"/>
      <w:bookmarkStart w:id="25" w:name="_Toc37087721"/>
      <w:r w:rsidRPr="00F63FDE">
        <w:rPr>
          <w:rFonts w:cstheme="minorHAnsi"/>
          <w:color w:val="365F91" w:themeColor="accent1" w:themeShade="BF"/>
          <w:sz w:val="22"/>
          <w:szCs w:val="22"/>
        </w:rPr>
        <w:t>Glossario</w:t>
      </w:r>
      <w:bookmarkEnd w:id="23"/>
      <w:bookmarkEnd w:id="24"/>
      <w:bookmarkEnd w:id="25"/>
    </w:p>
    <w:p w14:paraId="6FA10EC4" w14:textId="77777777" w:rsidR="00BB2E46" w:rsidRPr="00F63FDE" w:rsidRDefault="00BB2E46" w:rsidP="00F65AAA">
      <w:pPr>
        <w:pStyle w:val="Titolo3"/>
        <w:numPr>
          <w:ilvl w:val="2"/>
          <w:numId w:val="9"/>
        </w:numPr>
        <w:ind w:hanging="850"/>
        <w:rPr>
          <w:rFonts w:cstheme="minorHAnsi"/>
          <w:sz w:val="22"/>
          <w:szCs w:val="22"/>
        </w:rPr>
      </w:pPr>
      <w:bookmarkStart w:id="26" w:name="_Toc24707574"/>
      <w:bookmarkStart w:id="27" w:name="_Toc25327822"/>
      <w:bookmarkStart w:id="28" w:name="_Toc37087722"/>
      <w:r w:rsidRPr="00F63FDE">
        <w:rPr>
          <w:rFonts w:cstheme="minorHAnsi"/>
          <w:sz w:val="22"/>
          <w:szCs w:val="22"/>
        </w:rPr>
        <w:t>Definizioni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99"/>
        <w:gridCol w:w="7497"/>
      </w:tblGrid>
      <w:tr w:rsidR="00BB2E46" w:rsidRPr="002C2423" w14:paraId="10E2746C" w14:textId="77777777" w:rsidTr="0077191D">
        <w:tc>
          <w:tcPr>
            <w:tcW w:w="1250" w:type="pct"/>
            <w:shd w:val="solid" w:color="4F81BD" w:themeColor="accent1" w:fill="FFFFFF"/>
          </w:tcPr>
          <w:p w14:paraId="10C070B0"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Definizione</w:t>
            </w:r>
          </w:p>
        </w:tc>
        <w:tc>
          <w:tcPr>
            <w:tcW w:w="3750" w:type="pct"/>
            <w:shd w:val="solid" w:color="4F81BD" w:themeColor="accent1" w:fill="FFFFFF"/>
          </w:tcPr>
          <w:p w14:paraId="41AFD09A"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19468F2F" w14:textId="77777777" w:rsidTr="0077191D">
        <w:tc>
          <w:tcPr>
            <w:tcW w:w="1250" w:type="pct"/>
          </w:tcPr>
          <w:p w14:paraId="5A9909DB" w14:textId="77777777" w:rsidR="00BB2E46" w:rsidRPr="002C2423" w:rsidRDefault="00BB2E46" w:rsidP="0077191D">
            <w:pPr>
              <w:ind w:left="360"/>
              <w:rPr>
                <w:rFonts w:cstheme="minorHAnsi"/>
                <w:sz w:val="20"/>
                <w:lang w:eastAsia="ar-SA"/>
              </w:rPr>
            </w:pPr>
          </w:p>
        </w:tc>
        <w:tc>
          <w:tcPr>
            <w:tcW w:w="3750" w:type="pct"/>
          </w:tcPr>
          <w:p w14:paraId="3C1C005C" w14:textId="77777777" w:rsidR="00BB2E46" w:rsidRPr="002C2423" w:rsidRDefault="00BB2E46" w:rsidP="0077191D">
            <w:pPr>
              <w:suppressLineNumbers/>
              <w:suppressAutoHyphens/>
              <w:rPr>
                <w:rFonts w:cstheme="minorHAnsi"/>
                <w:sz w:val="20"/>
                <w:lang w:eastAsia="ar-SA"/>
              </w:rPr>
            </w:pPr>
          </w:p>
        </w:tc>
      </w:tr>
      <w:tr w:rsidR="00BB2E46" w:rsidRPr="002C2423" w14:paraId="446FCD91" w14:textId="77777777" w:rsidTr="0077191D">
        <w:tc>
          <w:tcPr>
            <w:tcW w:w="1250" w:type="pct"/>
          </w:tcPr>
          <w:p w14:paraId="42EFB5AC" w14:textId="77777777" w:rsidR="00BB2E46" w:rsidRPr="002C2423" w:rsidRDefault="00BB2E46" w:rsidP="0077191D">
            <w:pPr>
              <w:ind w:left="360"/>
              <w:rPr>
                <w:rFonts w:cstheme="minorHAnsi"/>
                <w:sz w:val="20"/>
                <w:lang w:eastAsia="ar-SA"/>
              </w:rPr>
            </w:pPr>
          </w:p>
        </w:tc>
        <w:tc>
          <w:tcPr>
            <w:tcW w:w="3750" w:type="pct"/>
          </w:tcPr>
          <w:p w14:paraId="011958C9" w14:textId="77777777" w:rsidR="00BB2E46" w:rsidRPr="002C2423" w:rsidRDefault="00BB2E46" w:rsidP="0077191D">
            <w:pPr>
              <w:suppressLineNumbers/>
              <w:suppressAutoHyphens/>
              <w:rPr>
                <w:rFonts w:cstheme="minorHAnsi"/>
                <w:sz w:val="20"/>
                <w:lang w:eastAsia="ar-SA"/>
              </w:rPr>
            </w:pPr>
          </w:p>
        </w:tc>
      </w:tr>
    </w:tbl>
    <w:p w14:paraId="102E1683" w14:textId="77777777" w:rsidR="00BB2E46" w:rsidRPr="00F63FDE" w:rsidRDefault="00BB2E46" w:rsidP="00F65AAA">
      <w:pPr>
        <w:pStyle w:val="Titolo3"/>
        <w:numPr>
          <w:ilvl w:val="2"/>
          <w:numId w:val="9"/>
        </w:numPr>
        <w:ind w:hanging="850"/>
        <w:rPr>
          <w:rFonts w:cstheme="minorHAnsi"/>
          <w:sz w:val="22"/>
          <w:szCs w:val="22"/>
        </w:rPr>
      </w:pPr>
      <w:bookmarkStart w:id="29" w:name="_Toc24707575"/>
      <w:bookmarkStart w:id="30" w:name="_Toc25327823"/>
      <w:bookmarkStart w:id="31" w:name="_Toc37087723"/>
      <w:r w:rsidRPr="00F63FDE">
        <w:rPr>
          <w:rFonts w:cstheme="minorHAnsi"/>
          <w:sz w:val="22"/>
          <w:szCs w:val="22"/>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proofErr w:type="spellStart"/>
            <w:r w:rsidRPr="002C2423">
              <w:rPr>
                <w:rFonts w:cstheme="minorHAnsi"/>
                <w:sz w:val="20"/>
              </w:rPr>
              <w:t>AgID</w:t>
            </w:r>
            <w:proofErr w:type="spellEnd"/>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Disaster</w:t>
            </w:r>
            <w:proofErr w:type="spellEnd"/>
            <w:r w:rsidRPr="002C2423">
              <w:rPr>
                <w:rFonts w:cstheme="minorHAnsi"/>
                <w:sz w:val="20"/>
              </w:rPr>
              <w:t xml:space="preserve">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European</w:t>
            </w:r>
            <w:proofErr w:type="spellEnd"/>
            <w:r w:rsidRPr="002C2423">
              <w:rPr>
                <w:rFonts w:cstheme="minorHAnsi"/>
                <w:sz w:val="20"/>
              </w:rPr>
              <w:t xml:space="preserve"> </w:t>
            </w:r>
            <w:proofErr w:type="spellStart"/>
            <w:r w:rsidRPr="002C2423">
              <w:rPr>
                <w:rFonts w:cstheme="minorHAnsi"/>
                <w:sz w:val="20"/>
              </w:rPr>
              <w:t>Telecommunications</w:t>
            </w:r>
            <w:proofErr w:type="spellEnd"/>
            <w:r w:rsidRPr="002C2423">
              <w:rPr>
                <w:rFonts w:cstheme="minorHAnsi"/>
                <w:sz w:val="20"/>
              </w:rPr>
              <w:t xml:space="preserve">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Function</w:t>
            </w:r>
            <w:proofErr w:type="spellEnd"/>
            <w:r w:rsidRPr="002C2423">
              <w:rPr>
                <w:rFonts w:cstheme="minorHAnsi"/>
                <w:sz w:val="20"/>
              </w:rPr>
              <w:t xml:space="preserve">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GdL</w:t>
            </w:r>
            <w:proofErr w:type="spellEnd"/>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General Data </w:t>
            </w:r>
            <w:proofErr w:type="spellStart"/>
            <w:r w:rsidRPr="002C2423">
              <w:rPr>
                <w:rFonts w:cstheme="minorHAnsi"/>
                <w:sz w:val="20"/>
              </w:rPr>
              <w:t>Protection</w:t>
            </w:r>
            <w:proofErr w:type="spellEnd"/>
            <w:r w:rsidRPr="002C2423">
              <w:rPr>
                <w:rFonts w:cstheme="minorHAnsi"/>
                <w:sz w:val="20"/>
              </w:rPr>
              <w:t xml:space="preserve"> </w:t>
            </w:r>
            <w:proofErr w:type="spellStart"/>
            <w:r w:rsidRPr="002C2423">
              <w:rPr>
                <w:rFonts w:cstheme="minorHAnsi"/>
                <w:sz w:val="20"/>
              </w:rPr>
              <w:t>Regulation</w:t>
            </w:r>
            <w:proofErr w:type="spellEnd"/>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HardWare</w:t>
            </w:r>
            <w:proofErr w:type="spellEnd"/>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Information &amp; </w:t>
            </w:r>
            <w:proofErr w:type="spellStart"/>
            <w:r w:rsidRPr="002C2423">
              <w:rPr>
                <w:rFonts w:cstheme="minorHAnsi"/>
                <w:sz w:val="20"/>
              </w:rPr>
              <w:t>Communication</w:t>
            </w:r>
            <w:proofErr w:type="spellEnd"/>
            <w:r w:rsidRPr="002C2423">
              <w:rPr>
                <w:rFonts w:cstheme="minorHAnsi"/>
                <w:sz w:val="20"/>
              </w:rPr>
              <w:t xml:space="preserve">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International Organization for </w:t>
            </w:r>
            <w:proofErr w:type="spellStart"/>
            <w:r w:rsidRPr="002C2423">
              <w:rPr>
                <w:rFonts w:cstheme="minorHAnsi"/>
                <w:sz w:val="20"/>
              </w:rPr>
              <w:t>Standardization</w:t>
            </w:r>
            <w:proofErr w:type="spellEnd"/>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Key Performance </w:t>
            </w:r>
            <w:proofErr w:type="spellStart"/>
            <w:r w:rsidRPr="002C2423">
              <w:rPr>
                <w:rFonts w:cstheme="minorHAnsi"/>
                <w:sz w:val="20"/>
              </w:rPr>
              <w:t>Indicator</w:t>
            </w:r>
            <w:proofErr w:type="spellEnd"/>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MAndatory</w:t>
            </w:r>
            <w:proofErr w:type="spellEnd"/>
            <w:r w:rsidRPr="002C2423">
              <w:rPr>
                <w:rFonts w:cstheme="minorHAnsi"/>
                <w:sz w:val="20"/>
              </w:rPr>
              <w:t xml:space="preserve">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MAnutenzione</w:t>
            </w:r>
            <w:proofErr w:type="spellEnd"/>
            <w:r w:rsidRPr="002C2423">
              <w:rPr>
                <w:rFonts w:cstheme="minorHAnsi"/>
                <w:sz w:val="20"/>
              </w:rPr>
              <w:t xml:space="preserv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Manutenzione </w:t>
            </w:r>
            <w:proofErr w:type="spellStart"/>
            <w:r w:rsidRPr="002C2423">
              <w:rPr>
                <w:rFonts w:cstheme="minorHAnsi"/>
                <w:sz w:val="20"/>
              </w:rPr>
              <w:t>EVolutiva</w:t>
            </w:r>
            <w:proofErr w:type="spellEnd"/>
          </w:p>
        </w:tc>
      </w:tr>
      <w:tr w:rsidR="00BB2E46" w:rsidRPr="00F5062C"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PdQ</w:t>
            </w:r>
            <w:proofErr w:type="spellEnd"/>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PdP</w:t>
            </w:r>
            <w:proofErr w:type="spellEnd"/>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PdS</w:t>
            </w:r>
            <w:proofErr w:type="spellEnd"/>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Risk </w:t>
            </w:r>
            <w:proofErr w:type="spellStart"/>
            <w:r w:rsidRPr="002C2423">
              <w:rPr>
                <w:rFonts w:cstheme="minorHAnsi"/>
                <w:sz w:val="20"/>
              </w:rPr>
              <w:t>Assessment</w:t>
            </w:r>
            <w:proofErr w:type="spellEnd"/>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Point </w:t>
            </w:r>
            <w:proofErr w:type="spellStart"/>
            <w:r w:rsidRPr="002C2423">
              <w:rPr>
                <w:rFonts w:cstheme="minorHAnsi"/>
                <w:sz w:val="20"/>
              </w:rPr>
              <w:t>Objective</w:t>
            </w:r>
            <w:proofErr w:type="spellEnd"/>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Time </w:t>
            </w:r>
            <w:proofErr w:type="spellStart"/>
            <w:r w:rsidRPr="002C2423">
              <w:rPr>
                <w:rFonts w:cstheme="minorHAnsi"/>
                <w:sz w:val="20"/>
              </w:rPr>
              <w:t>Objective</w:t>
            </w:r>
            <w:proofErr w:type="spellEnd"/>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Structured</w:t>
            </w:r>
            <w:proofErr w:type="spellEnd"/>
            <w:r w:rsidRPr="002C2423">
              <w:rPr>
                <w:rFonts w:cstheme="minorHAnsi"/>
                <w:sz w:val="20"/>
              </w:rPr>
              <w:t xml:space="preserve">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SoftWare</w:t>
            </w:r>
            <w:proofErr w:type="spellEnd"/>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BB2E46" w:rsidRPr="002C2423" w14:paraId="02EAA6C5" w14:textId="77777777" w:rsidTr="0077191D">
        <w:tc>
          <w:tcPr>
            <w:tcW w:w="1271" w:type="pct"/>
            <w:vAlign w:val="center"/>
          </w:tcPr>
          <w:p w14:paraId="2077C887" w14:textId="77777777" w:rsidR="00BB2E46" w:rsidRPr="002C2423" w:rsidRDefault="00BB2E46" w:rsidP="0077191D">
            <w:pPr>
              <w:suppressLineNumbers/>
              <w:suppressAutoHyphens/>
              <w:jc w:val="center"/>
              <w:rPr>
                <w:rFonts w:cstheme="minorHAnsi"/>
                <w:sz w:val="20"/>
              </w:rPr>
            </w:pPr>
            <w:r w:rsidRPr="002C2423">
              <w:rPr>
                <w:rFonts w:cstheme="minorHAnsi"/>
                <w:sz w:val="20"/>
              </w:rPr>
              <w:t>VPN</w:t>
            </w:r>
          </w:p>
        </w:tc>
        <w:tc>
          <w:tcPr>
            <w:tcW w:w="3729" w:type="pct"/>
            <w:vAlign w:val="center"/>
          </w:tcPr>
          <w:p w14:paraId="2E54B684" w14:textId="77777777" w:rsidR="00BB2E46" w:rsidRPr="002C2423" w:rsidRDefault="00BB2E46" w:rsidP="0077191D">
            <w:pPr>
              <w:suppressLineNumbers/>
              <w:suppressAutoHyphens/>
              <w:rPr>
                <w:rFonts w:cstheme="minorHAnsi"/>
                <w:sz w:val="20"/>
                <w:lang w:eastAsia="ar-SA"/>
              </w:rPr>
            </w:pPr>
            <w:r w:rsidRPr="002C2423">
              <w:rPr>
                <w:rFonts w:cstheme="minorHAnsi"/>
                <w:sz w:val="20"/>
              </w:rPr>
              <w:t>Virtual Private Network</w:t>
            </w:r>
          </w:p>
        </w:tc>
      </w:tr>
    </w:tbl>
    <w:p w14:paraId="5428BDA7" w14:textId="5DF2DAAC" w:rsidR="00972A67" w:rsidRPr="00F63FDE" w:rsidRDefault="00972A67" w:rsidP="008A39F0">
      <w:pPr>
        <w:rPr>
          <w:rFonts w:cstheme="minorHAnsi"/>
          <w:szCs w:val="22"/>
        </w:rPr>
      </w:pPr>
      <w:r w:rsidRPr="00F63FDE">
        <w:rPr>
          <w:rFonts w:cstheme="minorHAnsi"/>
          <w:szCs w:val="22"/>
        </w:rPr>
        <w:br w:type="page"/>
      </w:r>
    </w:p>
    <w:p w14:paraId="5832AD06" w14:textId="77777777" w:rsidR="00F5062C" w:rsidRDefault="00F5062C" w:rsidP="00F5062C">
      <w:pPr>
        <w:pStyle w:val="Titolo1SIUT"/>
        <w:numPr>
          <w:ilvl w:val="0"/>
          <w:numId w:val="13"/>
        </w:numPr>
      </w:pPr>
      <w:bookmarkStart w:id="32" w:name="_Toc159063166"/>
      <w:bookmarkStart w:id="33" w:name="_Toc6926146"/>
      <w:bookmarkStart w:id="34" w:name="_Toc380923969"/>
      <w:bookmarkStart w:id="35" w:name="_Toc380989372"/>
      <w:bookmarkStart w:id="36" w:name="_Toc381675895"/>
      <w:bookmarkStart w:id="37" w:name="_Toc50890418"/>
      <w:bookmarkStart w:id="38" w:name="_Hlk23953688"/>
      <w:bookmarkStart w:id="39" w:name="_Toc37063619"/>
      <w:bookmarkStart w:id="40" w:name="_Toc37087724"/>
      <w:r>
        <w:lastRenderedPageBreak/>
        <w:t>Software ambiente di sviluppo</w:t>
      </w:r>
      <w:bookmarkEnd w:id="39"/>
      <w:bookmarkEnd w:id="40"/>
      <w:r>
        <w:t xml:space="preserve"> </w:t>
      </w:r>
    </w:p>
    <w:p w14:paraId="4A0E4B2C" w14:textId="77777777" w:rsidR="00F5062C" w:rsidRPr="00F63FDE" w:rsidRDefault="00F5062C" w:rsidP="00F5062C">
      <w:pPr>
        <w:pStyle w:val="Titolo2SIUT"/>
        <w:numPr>
          <w:ilvl w:val="1"/>
          <w:numId w:val="13"/>
        </w:numPr>
        <w:tabs>
          <w:tab w:val="num" w:pos="851"/>
        </w:tabs>
        <w:ind w:left="851" w:hanging="851"/>
      </w:pPr>
      <w:bookmarkStart w:id="41" w:name="_Toc37063620"/>
      <w:bookmarkStart w:id="42" w:name="_Toc37087725"/>
      <w:r w:rsidRPr="00E80E94">
        <w:t>Eclipse Java EE IDE</w:t>
      </w:r>
      <w:bookmarkEnd w:id="41"/>
      <w:bookmarkEnd w:id="42"/>
    </w:p>
    <w:p w14:paraId="473053DF" w14:textId="0EC4B54A" w:rsidR="00FD7259" w:rsidRDefault="00FD7259" w:rsidP="00FD7259">
      <w:r>
        <w:t xml:space="preserve">Il tool utilizzato per la scrittura del codice sorgente è </w:t>
      </w:r>
      <w:r w:rsidRPr="00AC3A76">
        <w:rPr>
          <w:b/>
          <w:bCs/>
        </w:rPr>
        <w:t>Eclipse Java EE IDE for Web Developers</w:t>
      </w:r>
      <w:r>
        <w:t xml:space="preserve"> versione Luna Service Release 2 (4.4.2) o superiore</w:t>
      </w:r>
      <w:r w:rsidR="0056502F">
        <w:t>.</w:t>
      </w:r>
    </w:p>
    <w:p w14:paraId="3CDA81F9" w14:textId="3F9E5A38" w:rsidR="004649EA" w:rsidRDefault="004649EA" w:rsidP="004649EA">
      <w:r>
        <w:t>Esso è un ambiente di sviluppo integrato multi-linguaggio e multipiattaforma, che supporta i programmatori nello sviluppo del codice del programma, segnalando errori di sintassi del codice direttamente in fase di scrittura, oltre a tutta una serie di strumenti e funzionalità di supporto alla fase di sviluppo e debugging.</w:t>
      </w:r>
    </w:p>
    <w:p w14:paraId="2716A1E1" w14:textId="25B9129D" w:rsidR="004649EA" w:rsidRDefault="004649EA" w:rsidP="004649EA">
      <w:r>
        <w:t xml:space="preserve">È possibile scaricare l’ultima versione da </w:t>
      </w:r>
      <w:hyperlink r:id="rId9" w:history="1">
        <w:r>
          <w:rPr>
            <w:rStyle w:val="Collegamentoipertestuale"/>
          </w:rPr>
          <w:t>https://www.eclipse.org/downloads/</w:t>
        </w:r>
      </w:hyperlink>
      <w:r>
        <w:t>.</w:t>
      </w:r>
    </w:p>
    <w:p w14:paraId="0FEE838D" w14:textId="77777777" w:rsidR="00F14AEE" w:rsidRPr="00F14AEE" w:rsidRDefault="00F14AEE" w:rsidP="00F14AEE">
      <w:pPr>
        <w:pStyle w:val="SIUT-Titolo3"/>
      </w:pPr>
      <w:bookmarkStart w:id="43" w:name="_Toc37063621"/>
      <w:bookmarkStart w:id="44" w:name="_Toc37087726"/>
      <w:r w:rsidRPr="00F14AEE">
        <w:t>Configurazione JDK</w:t>
      </w:r>
      <w:bookmarkEnd w:id="43"/>
      <w:bookmarkEnd w:id="44"/>
    </w:p>
    <w:p w14:paraId="6A7F6A05" w14:textId="33D51267" w:rsidR="004649EA" w:rsidRPr="00235A9E" w:rsidRDefault="004649EA" w:rsidP="004649EA">
      <w:r w:rsidRPr="00235A9E">
        <w:t>Per la compilazione dei sorgenti è st</w:t>
      </w:r>
      <w:r w:rsidR="00235A9E" w:rsidRPr="00235A9E">
        <w:t>ata utilizzata la JDK 1.8.0_45</w:t>
      </w:r>
      <w:r w:rsidR="00235A9E">
        <w:t xml:space="preserve"> (</w:t>
      </w:r>
      <w:hyperlink r:id="rId10" w:history="1">
        <w:r w:rsidR="00235A9E">
          <w:rPr>
            <w:rStyle w:val="Collegamentoipertestuale"/>
          </w:rPr>
          <w:t>https://www.oracle.com/java/technologies/javase/javase8-archive-downloads.html</w:t>
        </w:r>
      </w:hyperlink>
      <w:r w:rsidR="00235A9E">
        <w:t>)</w:t>
      </w:r>
      <w:r w:rsidR="00235A9E" w:rsidRPr="00235A9E">
        <w:t>.</w:t>
      </w:r>
    </w:p>
    <w:p w14:paraId="30259EA0" w14:textId="77777777" w:rsidR="00FD7259" w:rsidRDefault="00FD7259" w:rsidP="004649EA"/>
    <w:p w14:paraId="3513429E" w14:textId="5979C91F" w:rsidR="004649EA" w:rsidRPr="00235A9E" w:rsidRDefault="00FD7259" w:rsidP="004649EA">
      <w:r>
        <w:t>Per configurare la JDK in Eclipse occorre</w:t>
      </w:r>
      <w:r w:rsidR="004649EA" w:rsidRPr="00235A9E">
        <w:t xml:space="preserve"> </w:t>
      </w:r>
      <w:r>
        <w:t>eseguire i seguenti step</w:t>
      </w:r>
      <w:r w:rsidR="004649EA" w:rsidRPr="00235A9E">
        <w:t>:</w:t>
      </w:r>
    </w:p>
    <w:p w14:paraId="069F62EE" w14:textId="6D6829E2" w:rsidR="004649EA" w:rsidRPr="00235A9E" w:rsidRDefault="00FD7259" w:rsidP="004649EA">
      <w:pPr>
        <w:numPr>
          <w:ilvl w:val="0"/>
          <w:numId w:val="33"/>
        </w:numPr>
        <w:suppressAutoHyphens/>
        <w:rPr>
          <w:rFonts w:ascii="Calibri" w:hAnsi="Calibri"/>
          <w:color w:val="000000"/>
          <w:szCs w:val="24"/>
        </w:rPr>
      </w:pPr>
      <w:r>
        <w:t>Posizionarsi</w:t>
      </w:r>
      <w:r w:rsidR="004649EA" w:rsidRPr="00235A9E">
        <w:t xml:space="preserve"> nel menu "</w:t>
      </w:r>
      <w:r w:rsidR="004649EA" w:rsidRPr="00FD7259">
        <w:rPr>
          <w:b/>
        </w:rPr>
        <w:t>Window"-&gt;"</w:t>
      </w:r>
      <w:proofErr w:type="spellStart"/>
      <w:r w:rsidR="004649EA" w:rsidRPr="00FD7259">
        <w:rPr>
          <w:b/>
        </w:rPr>
        <w:t>Preferences</w:t>
      </w:r>
      <w:proofErr w:type="spellEnd"/>
      <w:r w:rsidR="004649EA" w:rsidRPr="00235A9E">
        <w:t>"</w:t>
      </w:r>
      <w:r w:rsidR="00235A9E" w:rsidRPr="00235A9E">
        <w:t>;</w:t>
      </w:r>
    </w:p>
    <w:p w14:paraId="2BA2EF52" w14:textId="76288BE0" w:rsidR="004649EA" w:rsidRPr="00235A9E" w:rsidRDefault="00FD7259" w:rsidP="004649EA">
      <w:pPr>
        <w:numPr>
          <w:ilvl w:val="0"/>
          <w:numId w:val="33"/>
        </w:numPr>
        <w:suppressAutoHyphens/>
        <w:rPr>
          <w:rFonts w:ascii="Calibri" w:hAnsi="Calibri"/>
          <w:color w:val="000000"/>
          <w:szCs w:val="24"/>
        </w:rPr>
      </w:pPr>
      <w:r>
        <w:rPr>
          <w:rFonts w:ascii="Calibri" w:hAnsi="Calibri"/>
          <w:color w:val="000000"/>
          <w:szCs w:val="24"/>
        </w:rPr>
        <w:t>N</w:t>
      </w:r>
      <w:r w:rsidR="004649EA" w:rsidRPr="00235A9E">
        <w:rPr>
          <w:rFonts w:ascii="Calibri" w:hAnsi="Calibri"/>
          <w:color w:val="000000"/>
          <w:szCs w:val="24"/>
        </w:rPr>
        <w:t>ell'albero di navigazione sulla sinistra</w:t>
      </w:r>
      <w:r>
        <w:rPr>
          <w:rFonts w:ascii="Calibri" w:hAnsi="Calibri"/>
          <w:color w:val="000000"/>
          <w:szCs w:val="24"/>
        </w:rPr>
        <w:t>, selezionare</w:t>
      </w:r>
      <w:r w:rsidR="004649EA" w:rsidRPr="00235A9E">
        <w:rPr>
          <w:rFonts w:ascii="Calibri" w:hAnsi="Calibri"/>
          <w:color w:val="000000"/>
          <w:szCs w:val="24"/>
        </w:rPr>
        <w:t xml:space="preserve"> il ramo "Java → </w:t>
      </w:r>
      <w:proofErr w:type="spellStart"/>
      <w:r w:rsidR="004649EA" w:rsidRPr="00235A9E">
        <w:rPr>
          <w:rFonts w:ascii="Calibri" w:hAnsi="Calibri"/>
          <w:color w:val="000000"/>
          <w:szCs w:val="24"/>
        </w:rPr>
        <w:t>Installed</w:t>
      </w:r>
      <w:proofErr w:type="spellEnd"/>
      <w:r w:rsidR="004649EA" w:rsidRPr="00235A9E">
        <w:rPr>
          <w:rFonts w:ascii="Calibri" w:hAnsi="Calibri"/>
          <w:color w:val="000000"/>
          <w:szCs w:val="24"/>
        </w:rPr>
        <w:t xml:space="preserve"> </w:t>
      </w:r>
      <w:proofErr w:type="spellStart"/>
      <w:r w:rsidR="004649EA" w:rsidRPr="00235A9E">
        <w:rPr>
          <w:rFonts w:ascii="Calibri" w:hAnsi="Calibri"/>
          <w:color w:val="000000"/>
          <w:szCs w:val="24"/>
        </w:rPr>
        <w:t>JREs</w:t>
      </w:r>
      <w:proofErr w:type="spellEnd"/>
      <w:r w:rsidR="004649EA" w:rsidRPr="00235A9E">
        <w:rPr>
          <w:rFonts w:ascii="Calibri" w:hAnsi="Calibri"/>
          <w:color w:val="000000"/>
          <w:szCs w:val="24"/>
        </w:rPr>
        <w:t>"</w:t>
      </w:r>
      <w:r w:rsidR="00235A9E" w:rsidRPr="00235A9E">
        <w:rPr>
          <w:rFonts w:ascii="Calibri" w:hAnsi="Calibri"/>
          <w:color w:val="000000"/>
          <w:szCs w:val="24"/>
        </w:rPr>
        <w:t>;</w:t>
      </w:r>
    </w:p>
    <w:p w14:paraId="24C3F2BC" w14:textId="63752864" w:rsidR="004649EA" w:rsidRPr="00235A9E" w:rsidRDefault="00FD7259" w:rsidP="004649EA">
      <w:pPr>
        <w:numPr>
          <w:ilvl w:val="0"/>
          <w:numId w:val="33"/>
        </w:numPr>
        <w:suppressAutoHyphens/>
        <w:rPr>
          <w:rFonts w:ascii="Calibri" w:hAnsi="Calibri"/>
          <w:color w:val="000000"/>
          <w:szCs w:val="24"/>
        </w:rPr>
      </w:pPr>
      <w:r w:rsidRPr="00235A9E">
        <w:rPr>
          <w:rFonts w:ascii="Calibri" w:hAnsi="Calibri"/>
          <w:color w:val="000000"/>
          <w:szCs w:val="24"/>
        </w:rPr>
        <w:t>Cliccare</w:t>
      </w:r>
      <w:r w:rsidR="004649EA" w:rsidRPr="00235A9E">
        <w:rPr>
          <w:rFonts w:ascii="Calibri" w:hAnsi="Calibri"/>
          <w:color w:val="000000"/>
          <w:szCs w:val="24"/>
        </w:rPr>
        <w:t xml:space="preserve"> sul pulsante "</w:t>
      </w:r>
      <w:proofErr w:type="spellStart"/>
      <w:r w:rsidR="004649EA" w:rsidRPr="00235A9E">
        <w:rPr>
          <w:rFonts w:ascii="Calibri" w:hAnsi="Calibri"/>
          <w:color w:val="000000"/>
          <w:szCs w:val="24"/>
        </w:rPr>
        <w:t>Add</w:t>
      </w:r>
      <w:proofErr w:type="spellEnd"/>
      <w:r w:rsidR="004649EA" w:rsidRPr="00235A9E">
        <w:rPr>
          <w:rFonts w:ascii="Calibri" w:hAnsi="Calibri"/>
          <w:color w:val="000000"/>
          <w:szCs w:val="24"/>
        </w:rPr>
        <w:t>"</w:t>
      </w:r>
      <w:r w:rsidR="00235A9E" w:rsidRPr="00235A9E">
        <w:rPr>
          <w:rFonts w:ascii="Calibri" w:hAnsi="Calibri"/>
          <w:color w:val="000000"/>
          <w:szCs w:val="24"/>
        </w:rPr>
        <w:t>;</w:t>
      </w:r>
    </w:p>
    <w:p w14:paraId="0C43D6E3" w14:textId="4BF6E74F" w:rsidR="004649EA" w:rsidRPr="00235A9E" w:rsidRDefault="00FD7259" w:rsidP="004649EA">
      <w:pPr>
        <w:numPr>
          <w:ilvl w:val="0"/>
          <w:numId w:val="33"/>
        </w:numPr>
        <w:suppressAutoHyphens/>
        <w:rPr>
          <w:rFonts w:ascii="Calibri" w:hAnsi="Calibri"/>
          <w:color w:val="000000"/>
          <w:szCs w:val="24"/>
        </w:rPr>
      </w:pPr>
      <w:r w:rsidRPr="00235A9E">
        <w:rPr>
          <w:rFonts w:ascii="Calibri" w:hAnsi="Calibri"/>
          <w:color w:val="000000"/>
          <w:szCs w:val="24"/>
        </w:rPr>
        <w:t>Selezionare</w:t>
      </w:r>
      <w:r w:rsidR="004649EA" w:rsidRPr="00235A9E">
        <w:rPr>
          <w:rFonts w:ascii="Calibri" w:hAnsi="Calibri"/>
          <w:color w:val="000000"/>
          <w:szCs w:val="24"/>
        </w:rPr>
        <w:t xml:space="preserve"> la voce "Standard VM" e cliccare sul pulsante "Next"</w:t>
      </w:r>
      <w:r w:rsidR="00235A9E" w:rsidRPr="00235A9E">
        <w:rPr>
          <w:rFonts w:ascii="Calibri" w:hAnsi="Calibri"/>
          <w:color w:val="000000"/>
          <w:szCs w:val="24"/>
        </w:rPr>
        <w:t>;</w:t>
      </w:r>
    </w:p>
    <w:p w14:paraId="21978BF9" w14:textId="2519B460" w:rsidR="004649EA" w:rsidRPr="008F6E61" w:rsidRDefault="00FD7259" w:rsidP="004649EA">
      <w:pPr>
        <w:numPr>
          <w:ilvl w:val="0"/>
          <w:numId w:val="33"/>
        </w:numPr>
        <w:suppressAutoHyphens/>
        <w:rPr>
          <w:rFonts w:ascii="Calibri" w:hAnsi="Calibri"/>
          <w:color w:val="000000"/>
          <w:szCs w:val="24"/>
        </w:rPr>
      </w:pPr>
      <w:r w:rsidRPr="008F6E61">
        <w:rPr>
          <w:rFonts w:ascii="Calibri" w:hAnsi="Calibri"/>
          <w:color w:val="000000"/>
          <w:szCs w:val="24"/>
        </w:rPr>
        <w:t>Nel campo</w:t>
      </w:r>
      <w:r w:rsidR="004649EA" w:rsidRPr="008F6E61">
        <w:rPr>
          <w:rFonts w:ascii="Calibri" w:hAnsi="Calibri"/>
          <w:color w:val="000000"/>
          <w:szCs w:val="24"/>
        </w:rPr>
        <w:t xml:space="preserve"> "JRE home </w:t>
      </w:r>
      <w:proofErr w:type="spellStart"/>
      <w:r w:rsidR="004649EA" w:rsidRPr="008F6E61">
        <w:rPr>
          <w:rFonts w:ascii="Calibri" w:hAnsi="Calibri"/>
          <w:color w:val="000000"/>
          <w:szCs w:val="24"/>
        </w:rPr>
        <w:t>arguments</w:t>
      </w:r>
      <w:proofErr w:type="spellEnd"/>
      <w:r w:rsidR="004649EA" w:rsidRPr="004A0420">
        <w:rPr>
          <w:rFonts w:ascii="Calibri" w:hAnsi="Calibri"/>
          <w:color w:val="000000"/>
          <w:szCs w:val="24"/>
        </w:rPr>
        <w:t xml:space="preserve">" </w:t>
      </w:r>
      <w:r w:rsidRPr="004A0420">
        <w:rPr>
          <w:rFonts w:ascii="Calibri" w:hAnsi="Calibri"/>
          <w:color w:val="000000"/>
          <w:szCs w:val="24"/>
        </w:rPr>
        <w:t>inserire</w:t>
      </w:r>
      <w:r w:rsidR="004649EA" w:rsidRPr="004A0420">
        <w:rPr>
          <w:rFonts w:ascii="Calibri" w:hAnsi="Calibri"/>
          <w:color w:val="000000"/>
          <w:szCs w:val="24"/>
        </w:rPr>
        <w:t xml:space="preserve"> il </w:t>
      </w:r>
      <w:proofErr w:type="spellStart"/>
      <w:r w:rsidR="004649EA" w:rsidRPr="004A0420">
        <w:rPr>
          <w:rFonts w:ascii="Calibri" w:hAnsi="Calibri"/>
          <w:color w:val="000000"/>
          <w:szCs w:val="24"/>
        </w:rPr>
        <w:t>path</w:t>
      </w:r>
      <w:proofErr w:type="spellEnd"/>
      <w:r w:rsidR="004649EA" w:rsidRPr="004A0420">
        <w:rPr>
          <w:rFonts w:ascii="Calibri" w:hAnsi="Calibri"/>
          <w:color w:val="000000"/>
          <w:szCs w:val="24"/>
        </w:rPr>
        <w:t xml:space="preserve"> alla</w:t>
      </w:r>
      <w:r w:rsidR="00235A9E" w:rsidRPr="008F6E61">
        <w:rPr>
          <w:rFonts w:ascii="Calibri" w:hAnsi="Calibri"/>
          <w:color w:val="000000"/>
          <w:szCs w:val="24"/>
        </w:rPr>
        <w:t xml:space="preserve"> JDK;</w:t>
      </w:r>
    </w:p>
    <w:p w14:paraId="4DE18A33" w14:textId="63CB57E3" w:rsidR="004649EA" w:rsidRPr="00677814" w:rsidRDefault="00FD7259" w:rsidP="004649EA">
      <w:pPr>
        <w:numPr>
          <w:ilvl w:val="0"/>
          <w:numId w:val="33"/>
        </w:numPr>
        <w:suppressAutoHyphens/>
        <w:rPr>
          <w:rFonts w:ascii="Calibri" w:hAnsi="Calibri"/>
          <w:color w:val="000000"/>
          <w:szCs w:val="24"/>
        </w:rPr>
      </w:pPr>
      <w:r w:rsidRPr="00677814">
        <w:rPr>
          <w:rFonts w:ascii="Calibri" w:hAnsi="Calibri"/>
          <w:color w:val="000000"/>
          <w:szCs w:val="24"/>
        </w:rPr>
        <w:t>Dare</w:t>
      </w:r>
      <w:r w:rsidR="004649EA" w:rsidRPr="00677814">
        <w:rPr>
          <w:rFonts w:ascii="Calibri" w:hAnsi="Calibri"/>
          <w:color w:val="000000"/>
          <w:szCs w:val="24"/>
        </w:rPr>
        <w:t xml:space="preserve"> un nome a "JRE name</w:t>
      </w:r>
      <w:r w:rsidR="00235A9E" w:rsidRPr="00677814">
        <w:rPr>
          <w:rFonts w:ascii="Calibri" w:hAnsi="Calibri"/>
          <w:color w:val="000000"/>
          <w:szCs w:val="24"/>
        </w:rPr>
        <w:t>" e cliccare su "Finish";</w:t>
      </w:r>
    </w:p>
    <w:p w14:paraId="607FAFF3" w14:textId="1F41535E" w:rsidR="004649EA" w:rsidRPr="00677814" w:rsidRDefault="00FD7259" w:rsidP="004649EA">
      <w:pPr>
        <w:numPr>
          <w:ilvl w:val="0"/>
          <w:numId w:val="33"/>
        </w:numPr>
        <w:suppressAutoHyphens/>
      </w:pPr>
      <w:r w:rsidRPr="00677814">
        <w:rPr>
          <w:rFonts w:ascii="Calibri" w:hAnsi="Calibri"/>
          <w:color w:val="000000"/>
          <w:szCs w:val="24"/>
        </w:rPr>
        <w:t>Spuntare</w:t>
      </w:r>
      <w:r w:rsidR="004649EA" w:rsidRPr="00677814">
        <w:rPr>
          <w:rFonts w:ascii="Calibri" w:hAnsi="Calibri"/>
          <w:color w:val="000000"/>
          <w:szCs w:val="24"/>
        </w:rPr>
        <w:t xml:space="preserve"> dalla lista "</w:t>
      </w:r>
      <w:proofErr w:type="spellStart"/>
      <w:r w:rsidR="004649EA" w:rsidRPr="00677814">
        <w:rPr>
          <w:rFonts w:ascii="Calibri" w:hAnsi="Calibri"/>
          <w:color w:val="000000"/>
          <w:szCs w:val="24"/>
        </w:rPr>
        <w:t>Installed</w:t>
      </w:r>
      <w:proofErr w:type="spellEnd"/>
      <w:r w:rsidR="004649EA" w:rsidRPr="00677814">
        <w:rPr>
          <w:rFonts w:ascii="Calibri" w:hAnsi="Calibri"/>
          <w:color w:val="000000"/>
          <w:szCs w:val="24"/>
        </w:rPr>
        <w:t xml:space="preserve"> </w:t>
      </w:r>
      <w:proofErr w:type="spellStart"/>
      <w:r w:rsidR="004649EA" w:rsidRPr="00677814">
        <w:rPr>
          <w:rFonts w:ascii="Calibri" w:hAnsi="Calibri"/>
          <w:color w:val="000000"/>
          <w:szCs w:val="24"/>
        </w:rPr>
        <w:t>JREs</w:t>
      </w:r>
      <w:proofErr w:type="spellEnd"/>
      <w:r w:rsidR="004649EA" w:rsidRPr="00677814">
        <w:rPr>
          <w:rFonts w:ascii="Calibri" w:hAnsi="Calibri"/>
          <w:color w:val="000000"/>
          <w:szCs w:val="24"/>
        </w:rPr>
        <w:t xml:space="preserve">" il </w:t>
      </w:r>
      <w:proofErr w:type="spellStart"/>
      <w:r w:rsidR="004649EA" w:rsidRPr="00677814">
        <w:rPr>
          <w:rFonts w:ascii="Calibri" w:hAnsi="Calibri"/>
          <w:color w:val="000000"/>
          <w:szCs w:val="24"/>
        </w:rPr>
        <w:t>jre</w:t>
      </w:r>
      <w:proofErr w:type="spellEnd"/>
      <w:r w:rsidR="004649EA" w:rsidRPr="00677814">
        <w:rPr>
          <w:rFonts w:ascii="Calibri" w:hAnsi="Calibri"/>
          <w:color w:val="000000"/>
          <w:szCs w:val="24"/>
        </w:rPr>
        <w:t xml:space="preserve"> aggiunto e infine cliccare su "OK"</w:t>
      </w:r>
      <w:r w:rsidR="00235A9E" w:rsidRPr="00677814">
        <w:rPr>
          <w:rFonts w:ascii="Calibri" w:hAnsi="Calibri"/>
          <w:color w:val="000000"/>
          <w:szCs w:val="24"/>
        </w:rPr>
        <w:t>;</w:t>
      </w:r>
    </w:p>
    <w:p w14:paraId="1D8DECEC" w14:textId="3B52BAAC" w:rsidR="004649EA" w:rsidRPr="00677814" w:rsidRDefault="00FD7259" w:rsidP="004649EA">
      <w:pPr>
        <w:numPr>
          <w:ilvl w:val="0"/>
          <w:numId w:val="33"/>
        </w:numPr>
        <w:suppressAutoHyphens/>
      </w:pPr>
      <w:r>
        <w:t xml:space="preserve">Spostarsi </w:t>
      </w:r>
      <w:r w:rsidR="004649EA" w:rsidRPr="00677814">
        <w:t xml:space="preserve">sulla voce di </w:t>
      </w:r>
      <w:proofErr w:type="spellStart"/>
      <w:r w:rsidR="004649EA" w:rsidRPr="00677814">
        <w:t>menù</w:t>
      </w:r>
      <w:proofErr w:type="spellEnd"/>
      <w:r w:rsidR="004649EA" w:rsidRPr="00677814">
        <w:t xml:space="preserve"> "Project"-&gt;"</w:t>
      </w:r>
      <w:proofErr w:type="spellStart"/>
      <w:r w:rsidR="004649EA" w:rsidRPr="00677814">
        <w:t>Properties</w:t>
      </w:r>
      <w:proofErr w:type="spellEnd"/>
      <w:r w:rsidR="004649EA" w:rsidRPr="00677814">
        <w:t>"</w:t>
      </w:r>
      <w:r w:rsidR="00235A9E" w:rsidRPr="00677814">
        <w:t>;</w:t>
      </w:r>
    </w:p>
    <w:p w14:paraId="68C6E5EF" w14:textId="23D6074B" w:rsidR="004649EA" w:rsidRPr="00677814" w:rsidRDefault="00FD7259" w:rsidP="004649EA">
      <w:pPr>
        <w:numPr>
          <w:ilvl w:val="0"/>
          <w:numId w:val="33"/>
        </w:numPr>
        <w:suppressAutoHyphens/>
      </w:pPr>
      <w:r w:rsidRPr="00677814">
        <w:t>Selezionare</w:t>
      </w:r>
      <w:r w:rsidR="004649EA" w:rsidRPr="00677814">
        <w:t xml:space="preserve"> l'elemento "Java Build </w:t>
      </w:r>
      <w:proofErr w:type="spellStart"/>
      <w:r w:rsidR="004649EA" w:rsidRPr="00677814">
        <w:t>Path</w:t>
      </w:r>
      <w:proofErr w:type="spellEnd"/>
      <w:r w:rsidR="004649EA" w:rsidRPr="00677814">
        <w:t>"</w:t>
      </w:r>
      <w:r w:rsidR="00235A9E" w:rsidRPr="00677814">
        <w:t>;</w:t>
      </w:r>
    </w:p>
    <w:p w14:paraId="316FF79D" w14:textId="61D9210C" w:rsidR="004649EA" w:rsidRPr="00677814" w:rsidRDefault="00FD7259" w:rsidP="004649EA">
      <w:pPr>
        <w:numPr>
          <w:ilvl w:val="0"/>
          <w:numId w:val="33"/>
        </w:numPr>
        <w:suppressAutoHyphens/>
      </w:pPr>
      <w:r w:rsidRPr="00677814">
        <w:t>Posizionarsi</w:t>
      </w:r>
      <w:r w:rsidR="004649EA" w:rsidRPr="00677814">
        <w:t xml:space="preserve"> sul </w:t>
      </w:r>
      <w:proofErr w:type="spellStart"/>
      <w:r w:rsidR="004649EA" w:rsidRPr="00677814">
        <w:t>tab</w:t>
      </w:r>
      <w:proofErr w:type="spellEnd"/>
      <w:r w:rsidR="004649EA" w:rsidRPr="00677814">
        <w:t xml:space="preserve"> "Libraries"</w:t>
      </w:r>
      <w:r w:rsidR="00235A9E" w:rsidRPr="00677814">
        <w:t>;</w:t>
      </w:r>
    </w:p>
    <w:p w14:paraId="2F7B0A31" w14:textId="5DF95525" w:rsidR="004649EA" w:rsidRPr="00235A9E" w:rsidRDefault="00FD7259" w:rsidP="004649EA">
      <w:pPr>
        <w:numPr>
          <w:ilvl w:val="0"/>
          <w:numId w:val="33"/>
        </w:numPr>
        <w:suppressAutoHyphens/>
      </w:pPr>
      <w:r w:rsidRPr="00235A9E">
        <w:t>Selezionare</w:t>
      </w:r>
      <w:r w:rsidR="004649EA" w:rsidRPr="00235A9E">
        <w:t xml:space="preserve"> l'elemento "JRE System Library"</w:t>
      </w:r>
      <w:r w:rsidR="00235A9E">
        <w:t>;</w:t>
      </w:r>
    </w:p>
    <w:p w14:paraId="1E42D092" w14:textId="7354894F" w:rsidR="004649EA" w:rsidRPr="00235A9E" w:rsidRDefault="00FD7259" w:rsidP="004649EA">
      <w:pPr>
        <w:numPr>
          <w:ilvl w:val="0"/>
          <w:numId w:val="33"/>
        </w:numPr>
        <w:suppressAutoHyphens/>
      </w:pPr>
      <w:r w:rsidRPr="00235A9E">
        <w:t>Premere</w:t>
      </w:r>
      <w:r w:rsidR="004649EA" w:rsidRPr="00235A9E">
        <w:t xml:space="preserve"> il pulsante "</w:t>
      </w:r>
      <w:proofErr w:type="spellStart"/>
      <w:r w:rsidR="004649EA" w:rsidRPr="00235A9E">
        <w:t>Edit</w:t>
      </w:r>
      <w:proofErr w:type="spellEnd"/>
      <w:r w:rsidR="004649EA" w:rsidRPr="00235A9E">
        <w:t>..." posizionato sulla destra</w:t>
      </w:r>
      <w:r w:rsidR="00235A9E">
        <w:t>;</w:t>
      </w:r>
    </w:p>
    <w:p w14:paraId="0448318E" w14:textId="4DF41BE4" w:rsidR="004649EA" w:rsidRPr="00235A9E" w:rsidRDefault="00FD7259" w:rsidP="004649EA">
      <w:pPr>
        <w:numPr>
          <w:ilvl w:val="0"/>
          <w:numId w:val="33"/>
        </w:numPr>
        <w:suppressAutoHyphens/>
      </w:pPr>
      <w:r w:rsidRPr="00235A9E">
        <w:t>Selezionare</w:t>
      </w:r>
      <w:r w:rsidR="004649EA" w:rsidRPr="00235A9E">
        <w:t xml:space="preserve"> "Alternate JRE" </w:t>
      </w:r>
      <w:r w:rsidR="004649EA" w:rsidRPr="00235A9E">
        <w:rPr>
          <w:rFonts w:ascii="Calibri" w:hAnsi="Calibri"/>
          <w:color w:val="000000"/>
          <w:szCs w:val="24"/>
        </w:rPr>
        <w:t>e "jdk1.8_45"</w:t>
      </w:r>
      <w:r w:rsidR="00235A9E">
        <w:rPr>
          <w:rFonts w:ascii="Calibri" w:hAnsi="Calibri"/>
          <w:color w:val="000000"/>
          <w:szCs w:val="24"/>
        </w:rPr>
        <w:t>;</w:t>
      </w:r>
    </w:p>
    <w:p w14:paraId="7F27D5C7" w14:textId="09FD5B2E" w:rsidR="00447B7D" w:rsidRDefault="00FD7259" w:rsidP="004649EA">
      <w:pPr>
        <w:numPr>
          <w:ilvl w:val="0"/>
          <w:numId w:val="33"/>
        </w:numPr>
        <w:suppressAutoHyphens/>
      </w:pPr>
      <w:proofErr w:type="spellStart"/>
      <w:r w:rsidRPr="00235A9E">
        <w:t>Clicclare</w:t>
      </w:r>
      <w:proofErr w:type="spellEnd"/>
      <w:r w:rsidR="004649EA" w:rsidRPr="00235A9E">
        <w:t xml:space="preserve"> su "Finish" e infine su "OK"</w:t>
      </w:r>
      <w:r w:rsidR="00235A9E">
        <w:t>.</w:t>
      </w:r>
    </w:p>
    <w:p w14:paraId="2D964CA0" w14:textId="77777777" w:rsidR="008F6E61" w:rsidRDefault="008F6E61" w:rsidP="008F6E61">
      <w:pPr>
        <w:suppressAutoHyphens/>
      </w:pPr>
    </w:p>
    <w:p w14:paraId="447FEF69" w14:textId="7B106858" w:rsidR="00235A9E" w:rsidRDefault="00235A9E" w:rsidP="00235A9E">
      <w:pPr>
        <w:suppressAutoHyphens/>
      </w:pPr>
      <w:r>
        <w:rPr>
          <w:noProof/>
        </w:rPr>
        <w:lastRenderedPageBreak/>
        <w:drawing>
          <wp:inline distT="0" distB="0" distL="0" distR="0" wp14:anchorId="3F7FEE5B" wp14:editId="4BD96948">
            <wp:extent cx="6210300" cy="3930248"/>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300" cy="3930248"/>
                    </a:xfrm>
                    <a:prstGeom prst="rect">
                      <a:avLst/>
                    </a:prstGeom>
                    <a:noFill/>
                    <a:ln>
                      <a:noFill/>
                    </a:ln>
                  </pic:spPr>
                </pic:pic>
              </a:graphicData>
            </a:graphic>
          </wp:inline>
        </w:drawing>
      </w:r>
    </w:p>
    <w:p w14:paraId="7A065F07" w14:textId="77777777" w:rsidR="008F6E61" w:rsidRDefault="008F6E61" w:rsidP="00677814"/>
    <w:p w14:paraId="3C879764" w14:textId="77777777" w:rsidR="00677814" w:rsidRDefault="00677814" w:rsidP="00677814">
      <w:r>
        <w:t xml:space="preserve">Successivamente, selezionare la voce </w:t>
      </w:r>
      <w:r w:rsidRPr="00EC0B93">
        <w:rPr>
          <w:b/>
          <w:bCs/>
        </w:rPr>
        <w:t xml:space="preserve">Java &gt; </w:t>
      </w:r>
      <w:proofErr w:type="spellStart"/>
      <w:r w:rsidRPr="00EC0B93">
        <w:rPr>
          <w:b/>
          <w:bCs/>
        </w:rPr>
        <w:t>Installed</w:t>
      </w:r>
      <w:proofErr w:type="spellEnd"/>
      <w:r w:rsidRPr="00EC0B93">
        <w:rPr>
          <w:b/>
          <w:bCs/>
        </w:rPr>
        <w:t xml:space="preserve"> </w:t>
      </w:r>
      <w:proofErr w:type="spellStart"/>
      <w:r w:rsidRPr="00EC0B93">
        <w:rPr>
          <w:b/>
          <w:bCs/>
        </w:rPr>
        <w:t>JREs</w:t>
      </w:r>
      <w:proofErr w:type="spellEnd"/>
      <w:r>
        <w:t xml:space="preserve"> </w:t>
      </w:r>
      <w:r w:rsidRPr="00447B7D">
        <w:rPr>
          <w:b/>
          <w:bCs/>
        </w:rPr>
        <w:t xml:space="preserve">&gt; </w:t>
      </w:r>
      <w:proofErr w:type="spellStart"/>
      <w:r w:rsidRPr="00447B7D">
        <w:rPr>
          <w:b/>
          <w:bCs/>
        </w:rPr>
        <w:t>Execution</w:t>
      </w:r>
      <w:proofErr w:type="spellEnd"/>
      <w:r w:rsidRPr="00447B7D">
        <w:rPr>
          <w:b/>
          <w:bCs/>
        </w:rPr>
        <w:t xml:space="preserve"> </w:t>
      </w:r>
      <w:proofErr w:type="spellStart"/>
      <w:r w:rsidRPr="00447B7D">
        <w:rPr>
          <w:b/>
          <w:bCs/>
        </w:rPr>
        <w:t>Environments</w:t>
      </w:r>
      <w:proofErr w:type="spellEnd"/>
      <w:r>
        <w:t xml:space="preserve"> ed associare alla voce </w:t>
      </w:r>
      <w:r w:rsidRPr="00447B7D">
        <w:rPr>
          <w:b/>
          <w:bCs/>
        </w:rPr>
        <w:t>JAVA-SE1.</w:t>
      </w:r>
      <w:r>
        <w:rPr>
          <w:b/>
          <w:bCs/>
        </w:rPr>
        <w:t xml:space="preserve">8 </w:t>
      </w:r>
      <w:r>
        <w:t>la JDK precedentemente installata, come nell’immagine seguente:</w:t>
      </w:r>
    </w:p>
    <w:p w14:paraId="38C79E36" w14:textId="77777777" w:rsidR="00677814" w:rsidRDefault="00677814" w:rsidP="00677814"/>
    <w:p w14:paraId="5D0D5103" w14:textId="77777777" w:rsidR="00677814" w:rsidRDefault="00677814" w:rsidP="00677814">
      <w:pPr>
        <w:jc w:val="center"/>
      </w:pPr>
      <w:r>
        <w:rPr>
          <w:noProof/>
        </w:rPr>
        <w:drawing>
          <wp:inline distT="0" distB="0" distL="0" distR="0" wp14:anchorId="3C830624" wp14:editId="098F6773">
            <wp:extent cx="6210300" cy="218122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00" cy="2181225"/>
                    </a:xfrm>
                    <a:prstGeom prst="rect">
                      <a:avLst/>
                    </a:prstGeom>
                    <a:noFill/>
                    <a:ln>
                      <a:noFill/>
                    </a:ln>
                  </pic:spPr>
                </pic:pic>
              </a:graphicData>
            </a:graphic>
          </wp:inline>
        </w:drawing>
      </w:r>
    </w:p>
    <w:p w14:paraId="04E83FC7" w14:textId="671561DE" w:rsidR="00F14AEE" w:rsidRDefault="00F14AEE" w:rsidP="00F14AEE">
      <w:pPr>
        <w:pStyle w:val="SIUT-Titolo3"/>
      </w:pPr>
      <w:bookmarkStart w:id="45" w:name="_Toc37063622"/>
      <w:bookmarkStart w:id="46" w:name="_Toc37087727"/>
      <w:r>
        <w:t>Configurazione Runtime Environment</w:t>
      </w:r>
      <w:bookmarkEnd w:id="45"/>
      <w:bookmarkEnd w:id="46"/>
    </w:p>
    <w:p w14:paraId="0D4A9D3A" w14:textId="70D27D38" w:rsidR="004649EA" w:rsidRPr="00180F4F" w:rsidRDefault="00795A5A" w:rsidP="004649EA">
      <w:pPr>
        <w:rPr>
          <w:rFonts w:cstheme="minorHAnsi"/>
        </w:rPr>
      </w:pPr>
      <w:r w:rsidRPr="00180F4F">
        <w:rPr>
          <w:rFonts w:cstheme="minorHAnsi"/>
        </w:rPr>
        <w:t xml:space="preserve">È stato impostato un Server Runtime Environment denominato </w:t>
      </w:r>
      <w:proofErr w:type="spellStart"/>
      <w:r w:rsidRPr="00180F4F">
        <w:rPr>
          <w:rFonts w:cstheme="minorHAnsi"/>
          <w:b/>
          <w:bCs/>
        </w:rPr>
        <w:t>JBoss</w:t>
      </w:r>
      <w:proofErr w:type="spellEnd"/>
      <w:r w:rsidRPr="00180F4F">
        <w:rPr>
          <w:rFonts w:cstheme="minorHAnsi"/>
          <w:b/>
          <w:bCs/>
        </w:rPr>
        <w:t xml:space="preserve"> EAP 6.1+ Runtime</w:t>
      </w:r>
      <w:r w:rsidRPr="00180F4F">
        <w:rPr>
          <w:rFonts w:cstheme="minorHAnsi"/>
        </w:rPr>
        <w:t xml:space="preserve"> al quale è stata associata un’istanza di Red </w:t>
      </w:r>
      <w:proofErr w:type="spellStart"/>
      <w:r w:rsidRPr="00180F4F">
        <w:rPr>
          <w:rFonts w:cstheme="minorHAnsi"/>
        </w:rPr>
        <w:t>Hat</w:t>
      </w:r>
      <w:proofErr w:type="spellEnd"/>
      <w:r w:rsidRPr="00180F4F">
        <w:rPr>
          <w:rFonts w:cstheme="minorHAnsi"/>
        </w:rPr>
        <w:t xml:space="preserve"> </w:t>
      </w:r>
      <w:proofErr w:type="spellStart"/>
      <w:r w:rsidRPr="00180F4F">
        <w:rPr>
          <w:rFonts w:cstheme="minorHAnsi"/>
        </w:rPr>
        <w:t>JBoss</w:t>
      </w:r>
      <w:proofErr w:type="spellEnd"/>
      <w:r w:rsidRPr="00180F4F">
        <w:rPr>
          <w:rFonts w:cstheme="minorHAnsi"/>
        </w:rPr>
        <w:t xml:space="preserve"> Enterprise Application Platform - Version 6.4.0.GA, Server base directory </w:t>
      </w:r>
      <w:r w:rsidRPr="00180F4F">
        <w:rPr>
          <w:rFonts w:cstheme="minorHAnsi"/>
          <w:b/>
          <w:bCs/>
        </w:rPr>
        <w:t>standalone</w:t>
      </w:r>
      <w:r w:rsidRPr="00180F4F">
        <w:rPr>
          <w:rFonts w:cstheme="minorHAnsi"/>
          <w:bCs/>
        </w:rPr>
        <w:t xml:space="preserve"> e </w:t>
      </w:r>
      <w:proofErr w:type="spellStart"/>
      <w:r w:rsidRPr="00180F4F">
        <w:rPr>
          <w:rFonts w:cstheme="minorHAnsi"/>
          <w:bCs/>
        </w:rPr>
        <w:t>Configuration</w:t>
      </w:r>
      <w:proofErr w:type="spellEnd"/>
      <w:r w:rsidRPr="00180F4F">
        <w:rPr>
          <w:rFonts w:cstheme="minorHAnsi"/>
          <w:bCs/>
        </w:rPr>
        <w:t xml:space="preserve"> file </w:t>
      </w:r>
      <w:r w:rsidR="006F6418">
        <w:rPr>
          <w:rFonts w:cstheme="minorHAnsi"/>
          <w:b/>
          <w:bCs/>
        </w:rPr>
        <w:t>standalone</w:t>
      </w:r>
      <w:r w:rsidRPr="00180F4F">
        <w:rPr>
          <w:rFonts w:cstheme="minorHAnsi"/>
          <w:b/>
          <w:bCs/>
        </w:rPr>
        <w:t>.xml</w:t>
      </w:r>
      <w:r w:rsidRPr="00180F4F">
        <w:rPr>
          <w:rFonts w:cstheme="minorHAnsi"/>
        </w:rPr>
        <w:t xml:space="preserve">, con </w:t>
      </w:r>
      <w:proofErr w:type="spellStart"/>
      <w:r w:rsidRPr="00180F4F">
        <w:rPr>
          <w:rFonts w:cstheme="minorHAnsi"/>
        </w:rPr>
        <w:t>Execution</w:t>
      </w:r>
      <w:proofErr w:type="spellEnd"/>
      <w:r w:rsidRPr="00180F4F">
        <w:rPr>
          <w:rFonts w:cstheme="minorHAnsi"/>
        </w:rPr>
        <w:t xml:space="preserve"> Environment la JDK precedentemente installata.</w:t>
      </w:r>
    </w:p>
    <w:p w14:paraId="66415D7C" w14:textId="129A5B15" w:rsidR="00FD7259" w:rsidRPr="00235A9E" w:rsidRDefault="00FD7259" w:rsidP="00FD7259">
      <w:r>
        <w:lastRenderedPageBreak/>
        <w:t>Per configurare ed installare il server in Eclipse occorre</w:t>
      </w:r>
      <w:r w:rsidRPr="00235A9E">
        <w:t xml:space="preserve"> </w:t>
      </w:r>
      <w:r>
        <w:t>eseguire i seguenti step</w:t>
      </w:r>
      <w:r w:rsidRPr="00235A9E">
        <w:t>:</w:t>
      </w:r>
    </w:p>
    <w:p w14:paraId="654369DE" w14:textId="77777777" w:rsidR="00FD7259" w:rsidRPr="00180F4F" w:rsidRDefault="00FD7259" w:rsidP="004649EA">
      <w:pPr>
        <w:rPr>
          <w:rFonts w:cstheme="minorHAnsi"/>
        </w:rPr>
      </w:pPr>
    </w:p>
    <w:p w14:paraId="50809230" w14:textId="785F4848" w:rsidR="004649EA" w:rsidRPr="00180F4F" w:rsidRDefault="00FD7259" w:rsidP="004649EA">
      <w:pPr>
        <w:numPr>
          <w:ilvl w:val="0"/>
          <w:numId w:val="34"/>
        </w:numPr>
        <w:suppressAutoHyphens/>
        <w:rPr>
          <w:rFonts w:cstheme="minorHAnsi"/>
          <w:color w:val="000000"/>
          <w:szCs w:val="24"/>
        </w:rPr>
      </w:pPr>
      <w:r w:rsidRPr="00FD7259">
        <w:rPr>
          <w:rFonts w:cstheme="minorHAnsi"/>
        </w:rPr>
        <w:t xml:space="preserve">Posizionarsi </w:t>
      </w:r>
      <w:r w:rsidR="004649EA" w:rsidRPr="00180F4F">
        <w:rPr>
          <w:rFonts w:cstheme="minorHAnsi"/>
        </w:rPr>
        <w:t>nel menu "Window"-&gt;"</w:t>
      </w:r>
      <w:proofErr w:type="spellStart"/>
      <w:r w:rsidR="004649EA" w:rsidRPr="00180F4F">
        <w:rPr>
          <w:rFonts w:cstheme="minorHAnsi"/>
        </w:rPr>
        <w:t>Preferences</w:t>
      </w:r>
      <w:proofErr w:type="spellEnd"/>
      <w:r w:rsidR="004649EA" w:rsidRPr="00180F4F">
        <w:rPr>
          <w:rFonts w:cstheme="minorHAnsi"/>
        </w:rPr>
        <w:t>"</w:t>
      </w:r>
      <w:r w:rsidR="00795A5A" w:rsidRPr="00180F4F">
        <w:rPr>
          <w:rFonts w:cstheme="minorHAnsi"/>
        </w:rPr>
        <w:t>;</w:t>
      </w:r>
    </w:p>
    <w:p w14:paraId="6F752D07" w14:textId="00A1ECB4" w:rsidR="004649EA" w:rsidRPr="00180F4F" w:rsidRDefault="00FD7259" w:rsidP="004649EA">
      <w:pPr>
        <w:numPr>
          <w:ilvl w:val="0"/>
          <w:numId w:val="34"/>
        </w:numPr>
        <w:suppressAutoHyphens/>
        <w:rPr>
          <w:rFonts w:cstheme="minorHAnsi"/>
          <w:color w:val="000000"/>
          <w:szCs w:val="24"/>
        </w:rPr>
      </w:pPr>
      <w:r w:rsidRPr="00180F4F">
        <w:rPr>
          <w:rFonts w:cstheme="minorHAnsi"/>
          <w:color w:val="000000"/>
          <w:szCs w:val="24"/>
        </w:rPr>
        <w:t>Nell’albero</w:t>
      </w:r>
      <w:r w:rsidR="004649EA" w:rsidRPr="00180F4F">
        <w:rPr>
          <w:rFonts w:cstheme="minorHAnsi"/>
          <w:color w:val="000000"/>
          <w:szCs w:val="24"/>
        </w:rPr>
        <w:t xml:space="preserve"> di navigazione sulla sinistra</w:t>
      </w:r>
      <w:r>
        <w:rPr>
          <w:rFonts w:cstheme="minorHAnsi"/>
          <w:color w:val="000000"/>
          <w:szCs w:val="24"/>
        </w:rPr>
        <w:t xml:space="preserve"> selezionare</w:t>
      </w:r>
      <w:r w:rsidR="004649EA" w:rsidRPr="00180F4F">
        <w:rPr>
          <w:rFonts w:cstheme="minorHAnsi"/>
          <w:color w:val="000000"/>
          <w:szCs w:val="24"/>
        </w:rPr>
        <w:t xml:space="preserve"> il ramo "Server → </w:t>
      </w:r>
      <w:bookmarkStart w:id="47" w:name="InstNewRuntime"/>
      <w:bookmarkEnd w:id="47"/>
      <w:r w:rsidR="004649EA" w:rsidRPr="00180F4F">
        <w:rPr>
          <w:rStyle w:val="Enfasigrassetto"/>
          <w:rFonts w:cstheme="minorHAnsi"/>
          <w:color w:val="000000"/>
          <w:szCs w:val="24"/>
        </w:rPr>
        <w:t xml:space="preserve">Runtime </w:t>
      </w:r>
      <w:proofErr w:type="spellStart"/>
      <w:r w:rsidR="004649EA" w:rsidRPr="00180F4F">
        <w:rPr>
          <w:rStyle w:val="Enfasigrassetto"/>
          <w:rFonts w:cstheme="minorHAnsi"/>
          <w:color w:val="000000"/>
          <w:szCs w:val="24"/>
        </w:rPr>
        <w:t>Environments</w:t>
      </w:r>
      <w:proofErr w:type="spellEnd"/>
      <w:r w:rsidR="00795A5A" w:rsidRPr="00180F4F">
        <w:rPr>
          <w:rFonts w:cstheme="minorHAnsi"/>
          <w:color w:val="000000"/>
          <w:szCs w:val="24"/>
        </w:rPr>
        <w:t>";</w:t>
      </w:r>
    </w:p>
    <w:p w14:paraId="7D4D4D77" w14:textId="0B7F3935" w:rsidR="004649EA" w:rsidRPr="00180F4F" w:rsidRDefault="00017B8D" w:rsidP="004649EA">
      <w:pPr>
        <w:numPr>
          <w:ilvl w:val="0"/>
          <w:numId w:val="34"/>
        </w:numPr>
        <w:suppressAutoHyphens/>
        <w:rPr>
          <w:rFonts w:cstheme="minorHAnsi"/>
          <w:color w:val="000000"/>
          <w:szCs w:val="24"/>
        </w:rPr>
      </w:pPr>
      <w:r w:rsidRPr="00180F4F">
        <w:rPr>
          <w:rFonts w:cstheme="minorHAnsi"/>
          <w:color w:val="000000"/>
          <w:szCs w:val="24"/>
        </w:rPr>
        <w:t>Cliccare</w:t>
      </w:r>
      <w:r>
        <w:rPr>
          <w:rFonts w:cstheme="minorHAnsi"/>
          <w:color w:val="000000"/>
          <w:szCs w:val="24"/>
        </w:rPr>
        <w:t xml:space="preserve"> sul pulsante "</w:t>
      </w:r>
      <w:proofErr w:type="spellStart"/>
      <w:r>
        <w:rPr>
          <w:rFonts w:cstheme="minorHAnsi"/>
          <w:color w:val="000000"/>
          <w:szCs w:val="24"/>
        </w:rPr>
        <w:t>Add</w:t>
      </w:r>
      <w:proofErr w:type="spellEnd"/>
      <w:r>
        <w:rPr>
          <w:rFonts w:cstheme="minorHAnsi"/>
          <w:color w:val="000000"/>
          <w:szCs w:val="24"/>
        </w:rPr>
        <w:t>" e,</w:t>
      </w:r>
      <w:r w:rsidRPr="00180F4F">
        <w:rPr>
          <w:rFonts w:cstheme="minorHAnsi"/>
          <w:color w:val="000000"/>
          <w:szCs w:val="24"/>
        </w:rPr>
        <w:t xml:space="preserve"> dalla</w:t>
      </w:r>
      <w:r w:rsidR="004649EA" w:rsidRPr="00180F4F">
        <w:rPr>
          <w:rFonts w:cstheme="minorHAnsi"/>
          <w:color w:val="000000"/>
          <w:szCs w:val="24"/>
        </w:rPr>
        <w:t xml:space="preserve"> categoria </w:t>
      </w:r>
      <w:bookmarkStart w:id="48" w:name="tw-target-text"/>
      <w:bookmarkEnd w:id="48"/>
      <w:r>
        <w:rPr>
          <w:rFonts w:cstheme="minorHAnsi"/>
          <w:color w:val="000000"/>
          <w:szCs w:val="24"/>
        </w:rPr>
        <w:t xml:space="preserve">"Red </w:t>
      </w:r>
      <w:proofErr w:type="spellStart"/>
      <w:r>
        <w:rPr>
          <w:rFonts w:cstheme="minorHAnsi"/>
          <w:color w:val="000000"/>
          <w:szCs w:val="24"/>
        </w:rPr>
        <w:t>Hat</w:t>
      </w:r>
      <w:proofErr w:type="spellEnd"/>
      <w:r>
        <w:rPr>
          <w:rFonts w:cstheme="minorHAnsi"/>
          <w:color w:val="000000"/>
          <w:szCs w:val="24"/>
        </w:rPr>
        <w:t xml:space="preserve"> </w:t>
      </w:r>
      <w:proofErr w:type="spellStart"/>
      <w:r>
        <w:rPr>
          <w:rFonts w:cstheme="minorHAnsi"/>
          <w:color w:val="000000"/>
          <w:szCs w:val="24"/>
        </w:rPr>
        <w:t>JBoss</w:t>
      </w:r>
      <w:proofErr w:type="spellEnd"/>
      <w:r>
        <w:rPr>
          <w:rFonts w:cstheme="minorHAnsi"/>
          <w:color w:val="000000"/>
          <w:szCs w:val="24"/>
        </w:rPr>
        <w:t xml:space="preserve"> Middleware", scegliere come</w:t>
      </w:r>
      <w:r w:rsidR="004649EA" w:rsidRPr="00180F4F">
        <w:rPr>
          <w:rFonts w:cstheme="minorHAnsi"/>
          <w:color w:val="000000"/>
          <w:szCs w:val="24"/>
        </w:rPr>
        <w:t xml:space="preserve"> </w:t>
      </w:r>
      <w:proofErr w:type="spellStart"/>
      <w:r w:rsidR="004649EA" w:rsidRPr="00180F4F">
        <w:rPr>
          <w:rFonts w:cstheme="minorHAnsi"/>
          <w:color w:val="000000"/>
          <w:szCs w:val="24"/>
        </w:rPr>
        <w:t>runtime</w:t>
      </w:r>
      <w:proofErr w:type="spellEnd"/>
      <w:r w:rsidR="004649EA" w:rsidRPr="00180F4F">
        <w:rPr>
          <w:rFonts w:cstheme="minorHAnsi"/>
          <w:color w:val="000000"/>
          <w:szCs w:val="24"/>
        </w:rPr>
        <w:t xml:space="preserve"> </w:t>
      </w:r>
      <w:r>
        <w:rPr>
          <w:rFonts w:cstheme="minorHAnsi"/>
          <w:color w:val="000000"/>
          <w:szCs w:val="24"/>
        </w:rPr>
        <w:t xml:space="preserve">la voce </w:t>
      </w:r>
      <w:r w:rsidR="004649EA" w:rsidRPr="00180F4F">
        <w:rPr>
          <w:rFonts w:cstheme="minorHAnsi"/>
          <w:color w:val="000000"/>
          <w:szCs w:val="24"/>
        </w:rPr>
        <w:t>"</w:t>
      </w:r>
      <w:proofErr w:type="spellStart"/>
      <w:r w:rsidR="004649EA" w:rsidRPr="00180F4F">
        <w:rPr>
          <w:rFonts w:cstheme="minorHAnsi"/>
          <w:color w:val="000000"/>
          <w:szCs w:val="24"/>
        </w:rPr>
        <w:t>JBoss</w:t>
      </w:r>
      <w:proofErr w:type="spellEnd"/>
      <w:r w:rsidR="004649EA" w:rsidRPr="00180F4F">
        <w:rPr>
          <w:rFonts w:cstheme="minorHAnsi"/>
          <w:color w:val="000000"/>
          <w:szCs w:val="24"/>
        </w:rPr>
        <w:t xml:space="preserve"> Enterprise Application Platform 6.1 + Runtime" e premere il pulsante "Next"</w:t>
      </w:r>
      <w:r w:rsidR="00795A5A" w:rsidRPr="00180F4F">
        <w:rPr>
          <w:rFonts w:cstheme="minorHAnsi"/>
          <w:color w:val="000000"/>
          <w:szCs w:val="24"/>
        </w:rPr>
        <w:t>;</w:t>
      </w:r>
    </w:p>
    <w:p w14:paraId="19A1CC0A" w14:textId="7619C1EE" w:rsidR="004649EA" w:rsidRPr="00180F4F" w:rsidRDefault="00017B8D" w:rsidP="004649EA">
      <w:pPr>
        <w:numPr>
          <w:ilvl w:val="0"/>
          <w:numId w:val="34"/>
        </w:numPr>
        <w:suppressAutoHyphens/>
        <w:rPr>
          <w:rFonts w:cstheme="minorHAnsi"/>
          <w:color w:val="000000"/>
          <w:szCs w:val="24"/>
        </w:rPr>
      </w:pPr>
      <w:r>
        <w:rPr>
          <w:rFonts w:cstheme="minorHAnsi"/>
          <w:color w:val="000000"/>
          <w:szCs w:val="24"/>
        </w:rPr>
        <w:t>Nel campo</w:t>
      </w:r>
      <w:r w:rsidR="004649EA" w:rsidRPr="00180F4F">
        <w:rPr>
          <w:rFonts w:cstheme="minorHAnsi"/>
          <w:color w:val="000000"/>
          <w:szCs w:val="24"/>
        </w:rPr>
        <w:t xml:space="preserve"> "Home Directory</w:t>
      </w:r>
      <w:r w:rsidR="00B259D6" w:rsidRPr="00180F4F">
        <w:rPr>
          <w:rFonts w:cstheme="minorHAnsi"/>
          <w:color w:val="000000"/>
          <w:szCs w:val="24"/>
        </w:rPr>
        <w:t>” inserire</w:t>
      </w:r>
      <w:r w:rsidR="004649EA" w:rsidRPr="00180F4F">
        <w:rPr>
          <w:rFonts w:cstheme="minorHAnsi"/>
          <w:color w:val="000000"/>
          <w:szCs w:val="24"/>
        </w:rPr>
        <w:t xml:space="preserve"> il </w:t>
      </w:r>
      <w:r>
        <w:rPr>
          <w:rFonts w:cstheme="minorHAnsi"/>
          <w:color w:val="000000"/>
          <w:szCs w:val="24"/>
        </w:rPr>
        <w:t xml:space="preserve">percorso del file system </w:t>
      </w:r>
      <w:r w:rsidR="004649EA" w:rsidRPr="00180F4F">
        <w:rPr>
          <w:rFonts w:cstheme="minorHAnsi"/>
          <w:color w:val="000000"/>
          <w:szCs w:val="24"/>
        </w:rPr>
        <w:t xml:space="preserve">alla cartella di </w:t>
      </w:r>
      <w:r>
        <w:rPr>
          <w:rFonts w:cstheme="minorHAnsi"/>
          <w:color w:val="000000"/>
          <w:szCs w:val="24"/>
        </w:rPr>
        <w:t xml:space="preserve">installazione di </w:t>
      </w:r>
      <w:proofErr w:type="spellStart"/>
      <w:r w:rsidR="004649EA" w:rsidRPr="00180F4F">
        <w:rPr>
          <w:rFonts w:cstheme="minorHAnsi"/>
          <w:color w:val="000000"/>
          <w:szCs w:val="24"/>
        </w:rPr>
        <w:t>J</w:t>
      </w:r>
      <w:r w:rsidR="00795A5A" w:rsidRPr="00180F4F">
        <w:rPr>
          <w:rFonts w:cstheme="minorHAnsi"/>
          <w:color w:val="000000"/>
          <w:szCs w:val="24"/>
        </w:rPr>
        <w:t>b</w:t>
      </w:r>
      <w:r w:rsidR="004649EA" w:rsidRPr="00180F4F">
        <w:rPr>
          <w:rFonts w:cstheme="minorHAnsi"/>
          <w:color w:val="000000"/>
          <w:szCs w:val="24"/>
        </w:rPr>
        <w:t>oss</w:t>
      </w:r>
      <w:proofErr w:type="spellEnd"/>
      <w:r w:rsidR="00795A5A" w:rsidRPr="00180F4F">
        <w:rPr>
          <w:rFonts w:cstheme="minorHAnsi"/>
          <w:color w:val="000000"/>
          <w:szCs w:val="24"/>
        </w:rPr>
        <w:t>;</w:t>
      </w:r>
    </w:p>
    <w:p w14:paraId="6F1D4E35" w14:textId="6E393F5E" w:rsidR="004649EA" w:rsidRPr="00180F4F" w:rsidRDefault="00B259D6" w:rsidP="004649EA">
      <w:pPr>
        <w:numPr>
          <w:ilvl w:val="0"/>
          <w:numId w:val="34"/>
        </w:numPr>
        <w:suppressAutoHyphens/>
        <w:rPr>
          <w:rFonts w:cstheme="minorHAnsi"/>
          <w:szCs w:val="24"/>
        </w:rPr>
      </w:pPr>
      <w:r w:rsidRPr="00180F4F">
        <w:rPr>
          <w:rFonts w:cstheme="minorHAnsi"/>
          <w:color w:val="000000"/>
          <w:szCs w:val="24"/>
        </w:rPr>
        <w:t>Nel</w:t>
      </w:r>
      <w:r w:rsidR="004649EA" w:rsidRPr="00180F4F">
        <w:rPr>
          <w:rFonts w:cstheme="minorHAnsi"/>
          <w:color w:val="000000"/>
          <w:szCs w:val="24"/>
        </w:rPr>
        <w:t xml:space="preserve"> riquadro "Runtime JRE" selezionare "</w:t>
      </w:r>
      <w:proofErr w:type="spellStart"/>
      <w:r w:rsidR="004649EA" w:rsidRPr="00180F4F">
        <w:rPr>
          <w:rFonts w:cstheme="minorHAnsi"/>
          <w:color w:val="000000"/>
          <w:szCs w:val="24"/>
        </w:rPr>
        <w:t>Execution</w:t>
      </w:r>
      <w:proofErr w:type="spellEnd"/>
      <w:r w:rsidR="004649EA" w:rsidRPr="00180F4F">
        <w:rPr>
          <w:rFonts w:cstheme="minorHAnsi"/>
          <w:color w:val="000000"/>
          <w:szCs w:val="24"/>
        </w:rPr>
        <w:t xml:space="preserve"> Environment" e "JavaSE-1.8" come JDK</w:t>
      </w:r>
      <w:r w:rsidR="00795A5A" w:rsidRPr="00180F4F">
        <w:rPr>
          <w:rFonts w:cstheme="minorHAnsi"/>
          <w:color w:val="000000"/>
          <w:szCs w:val="24"/>
        </w:rPr>
        <w:t>;</w:t>
      </w:r>
    </w:p>
    <w:p w14:paraId="524E3865" w14:textId="590DB67D" w:rsidR="004649EA" w:rsidRPr="00180F4F" w:rsidRDefault="00B259D6" w:rsidP="004649EA">
      <w:pPr>
        <w:numPr>
          <w:ilvl w:val="0"/>
          <w:numId w:val="34"/>
        </w:numPr>
        <w:suppressAutoHyphens/>
        <w:rPr>
          <w:rFonts w:cstheme="minorHAnsi"/>
          <w:szCs w:val="24"/>
        </w:rPr>
      </w:pPr>
      <w:r>
        <w:rPr>
          <w:rFonts w:cstheme="minorHAnsi"/>
          <w:szCs w:val="24"/>
        </w:rPr>
        <w:t>Nel campo</w:t>
      </w:r>
      <w:r w:rsidR="004649EA" w:rsidRPr="00180F4F">
        <w:rPr>
          <w:rFonts w:cstheme="minorHAnsi"/>
          <w:szCs w:val="24"/>
        </w:rPr>
        <w:t xml:space="preserve"> "</w:t>
      </w:r>
      <w:proofErr w:type="spellStart"/>
      <w:r w:rsidR="004649EA" w:rsidRPr="00180F4F">
        <w:rPr>
          <w:rFonts w:cstheme="minorHAnsi"/>
          <w:szCs w:val="24"/>
        </w:rPr>
        <w:t>Configuration</w:t>
      </w:r>
      <w:proofErr w:type="spellEnd"/>
      <w:r w:rsidR="004649EA" w:rsidRPr="00180F4F">
        <w:rPr>
          <w:rFonts w:cstheme="minorHAnsi"/>
          <w:szCs w:val="24"/>
        </w:rPr>
        <w:t xml:space="preserve"> file" indicare il file di</w:t>
      </w:r>
      <w:r w:rsidR="006F6418">
        <w:rPr>
          <w:rFonts w:cstheme="minorHAnsi"/>
          <w:szCs w:val="24"/>
        </w:rPr>
        <w:t xml:space="preserve"> configurazione "standalone</w:t>
      </w:r>
      <w:r w:rsidR="004649EA" w:rsidRPr="00180F4F">
        <w:rPr>
          <w:rFonts w:cstheme="minorHAnsi"/>
          <w:szCs w:val="24"/>
        </w:rPr>
        <w:t xml:space="preserve">.xml" che si trova sotto </w:t>
      </w:r>
      <w:r w:rsidRPr="00180F4F">
        <w:rPr>
          <w:rFonts w:cstheme="minorHAnsi"/>
          <w:szCs w:val="24"/>
        </w:rPr>
        <w:t>la cartella</w:t>
      </w:r>
      <w:r w:rsidR="004649EA" w:rsidRPr="00180F4F">
        <w:rPr>
          <w:rFonts w:cstheme="minorHAnsi"/>
          <w:szCs w:val="24"/>
        </w:rPr>
        <w:t xml:space="preserve"> "</w:t>
      </w:r>
      <w:r w:rsidR="004649EA" w:rsidRPr="00180F4F">
        <w:rPr>
          <w:rFonts w:cstheme="minorHAnsi"/>
          <w:i/>
          <w:iCs/>
          <w:szCs w:val="24"/>
        </w:rPr>
        <w:t>&lt;Home Directory&gt;\</w:t>
      </w:r>
      <w:r w:rsidR="004649EA" w:rsidRPr="00180F4F">
        <w:rPr>
          <w:rFonts w:cstheme="minorHAnsi"/>
          <w:szCs w:val="24"/>
        </w:rPr>
        <w:t>standalone\</w:t>
      </w:r>
      <w:proofErr w:type="spellStart"/>
      <w:r w:rsidR="004649EA" w:rsidRPr="00180F4F">
        <w:rPr>
          <w:rFonts w:cstheme="minorHAnsi"/>
          <w:szCs w:val="24"/>
        </w:rPr>
        <w:t>configuration</w:t>
      </w:r>
      <w:proofErr w:type="spellEnd"/>
      <w:r w:rsidR="004649EA" w:rsidRPr="00180F4F">
        <w:rPr>
          <w:rFonts w:cstheme="minorHAnsi"/>
          <w:szCs w:val="24"/>
        </w:rPr>
        <w:t xml:space="preserve">" di </w:t>
      </w:r>
      <w:proofErr w:type="spellStart"/>
      <w:r w:rsidR="004649EA" w:rsidRPr="00180F4F">
        <w:rPr>
          <w:rFonts w:cstheme="minorHAnsi"/>
          <w:szCs w:val="24"/>
        </w:rPr>
        <w:t>J</w:t>
      </w:r>
      <w:r w:rsidR="00795A5A" w:rsidRPr="00180F4F">
        <w:rPr>
          <w:rFonts w:cstheme="minorHAnsi"/>
          <w:szCs w:val="24"/>
        </w:rPr>
        <w:t>b</w:t>
      </w:r>
      <w:r w:rsidR="004649EA" w:rsidRPr="00180F4F">
        <w:rPr>
          <w:rFonts w:cstheme="minorHAnsi"/>
          <w:szCs w:val="24"/>
        </w:rPr>
        <w:t>oss</w:t>
      </w:r>
      <w:proofErr w:type="spellEnd"/>
      <w:r w:rsidR="00795A5A" w:rsidRPr="00180F4F">
        <w:rPr>
          <w:rFonts w:cstheme="minorHAnsi"/>
          <w:szCs w:val="24"/>
        </w:rPr>
        <w:t>;</w:t>
      </w:r>
    </w:p>
    <w:p w14:paraId="4413A475" w14:textId="781DD5F1" w:rsidR="004649EA" w:rsidRPr="00AA2C35" w:rsidRDefault="00B259D6" w:rsidP="00995D78">
      <w:pPr>
        <w:numPr>
          <w:ilvl w:val="0"/>
          <w:numId w:val="34"/>
        </w:numPr>
        <w:suppressAutoHyphens/>
      </w:pPr>
      <w:r w:rsidRPr="00C52D6B">
        <w:rPr>
          <w:rFonts w:cstheme="minorHAnsi"/>
          <w:szCs w:val="24"/>
        </w:rPr>
        <w:t>Cliccare</w:t>
      </w:r>
      <w:r w:rsidR="004649EA" w:rsidRPr="00C52D6B">
        <w:rPr>
          <w:rFonts w:cstheme="minorHAnsi"/>
          <w:szCs w:val="24"/>
        </w:rPr>
        <w:t xml:space="preserve"> su "Finish" e infine su "OK"</w:t>
      </w:r>
      <w:r w:rsidR="00795A5A" w:rsidRPr="00C52D6B">
        <w:rPr>
          <w:rFonts w:cstheme="minorHAnsi"/>
          <w:szCs w:val="24"/>
        </w:rPr>
        <w:t>.</w:t>
      </w:r>
    </w:p>
    <w:p w14:paraId="0F2DCEB3" w14:textId="77777777" w:rsidR="00AA2C35" w:rsidRDefault="00AA2C35" w:rsidP="008F6E61">
      <w:pPr>
        <w:suppressAutoHyphens/>
      </w:pPr>
    </w:p>
    <w:p w14:paraId="08B64589" w14:textId="5F73B5E1" w:rsidR="00995D78" w:rsidRDefault="00334CCD" w:rsidP="00995D78">
      <w:pPr>
        <w:tabs>
          <w:tab w:val="left" w:pos="4436"/>
        </w:tabs>
        <w:jc w:val="center"/>
      </w:pPr>
      <w:r>
        <w:rPr>
          <w:noProof/>
        </w:rPr>
        <w:drawing>
          <wp:inline distT="0" distB="0" distL="0" distR="0" wp14:anchorId="7F284C03" wp14:editId="0D67BABE">
            <wp:extent cx="5534025" cy="4486275"/>
            <wp:effectExtent l="0" t="0" r="9525"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4025" cy="4486275"/>
                    </a:xfrm>
                    <a:prstGeom prst="rect">
                      <a:avLst/>
                    </a:prstGeom>
                    <a:noFill/>
                    <a:ln>
                      <a:noFill/>
                    </a:ln>
                  </pic:spPr>
                </pic:pic>
              </a:graphicData>
            </a:graphic>
          </wp:inline>
        </w:drawing>
      </w:r>
    </w:p>
    <w:p w14:paraId="745ACD00" w14:textId="77777777" w:rsidR="00AA2C35" w:rsidRDefault="00AA2C35" w:rsidP="00995D78">
      <w:pPr>
        <w:tabs>
          <w:tab w:val="left" w:pos="4436"/>
        </w:tabs>
        <w:jc w:val="center"/>
      </w:pPr>
    </w:p>
    <w:p w14:paraId="4098E3E9" w14:textId="014971BD" w:rsidR="004649EA" w:rsidRPr="00F74C4E" w:rsidRDefault="004649EA" w:rsidP="004649EA">
      <w:pPr>
        <w:rPr>
          <w:rFonts w:cstheme="minorHAnsi"/>
        </w:rPr>
      </w:pPr>
      <w:r w:rsidRPr="00F74C4E">
        <w:rPr>
          <w:rFonts w:cstheme="minorHAnsi"/>
          <w:szCs w:val="24"/>
        </w:rPr>
        <w:t xml:space="preserve">Per aggiungere il server </w:t>
      </w:r>
      <w:proofErr w:type="spellStart"/>
      <w:r w:rsidRPr="00F74C4E">
        <w:rPr>
          <w:rFonts w:cstheme="minorHAnsi"/>
          <w:szCs w:val="24"/>
        </w:rPr>
        <w:t>J</w:t>
      </w:r>
      <w:r w:rsidR="00F74C4E" w:rsidRPr="00F74C4E">
        <w:rPr>
          <w:rFonts w:cstheme="minorHAnsi"/>
          <w:szCs w:val="24"/>
        </w:rPr>
        <w:t>b</w:t>
      </w:r>
      <w:r w:rsidRPr="00F74C4E">
        <w:rPr>
          <w:rFonts w:cstheme="minorHAnsi"/>
          <w:szCs w:val="24"/>
        </w:rPr>
        <w:t>oss</w:t>
      </w:r>
      <w:proofErr w:type="spellEnd"/>
      <w:r w:rsidR="00F74C4E" w:rsidRPr="00F74C4E">
        <w:rPr>
          <w:rFonts w:cstheme="minorHAnsi"/>
          <w:szCs w:val="24"/>
        </w:rPr>
        <w:t xml:space="preserve"> all’ambiente id sviluppo, eseguire i seguenti step</w:t>
      </w:r>
      <w:r w:rsidRPr="00F74C4E">
        <w:rPr>
          <w:rFonts w:cstheme="minorHAnsi"/>
          <w:szCs w:val="24"/>
        </w:rPr>
        <w:t>:</w:t>
      </w:r>
    </w:p>
    <w:p w14:paraId="07CB2EDE" w14:textId="3CB07B0C" w:rsidR="004649EA" w:rsidRPr="00F74C4E" w:rsidRDefault="00F74C4E" w:rsidP="004649EA">
      <w:pPr>
        <w:numPr>
          <w:ilvl w:val="0"/>
          <w:numId w:val="35"/>
        </w:numPr>
        <w:suppressAutoHyphens/>
        <w:rPr>
          <w:rFonts w:cstheme="minorHAnsi"/>
        </w:rPr>
      </w:pPr>
      <w:r w:rsidRPr="00F74C4E">
        <w:rPr>
          <w:rFonts w:cstheme="minorHAnsi"/>
        </w:rPr>
        <w:t>Selezionare</w:t>
      </w:r>
      <w:r w:rsidR="004649EA" w:rsidRPr="00F74C4E">
        <w:rPr>
          <w:rFonts w:cstheme="minorHAnsi"/>
        </w:rPr>
        <w:t xml:space="preserve"> "Window"-&gt;"</w:t>
      </w:r>
      <w:proofErr w:type="spellStart"/>
      <w:r w:rsidR="004649EA" w:rsidRPr="00F74C4E">
        <w:rPr>
          <w:rFonts w:cstheme="minorHAnsi"/>
        </w:rPr>
        <w:t>View</w:t>
      </w:r>
      <w:proofErr w:type="spellEnd"/>
      <w:r w:rsidR="004649EA" w:rsidRPr="00F74C4E">
        <w:rPr>
          <w:rFonts w:cstheme="minorHAnsi"/>
        </w:rPr>
        <w:t>"-&gt;"Servers"</w:t>
      </w:r>
      <w:r w:rsidR="00180F4F" w:rsidRPr="00F74C4E">
        <w:rPr>
          <w:rFonts w:cstheme="minorHAnsi"/>
        </w:rPr>
        <w:t>;</w:t>
      </w:r>
    </w:p>
    <w:p w14:paraId="18D1B971" w14:textId="5230D9C9" w:rsidR="004649EA" w:rsidRPr="00F74C4E" w:rsidRDefault="00F74C4E" w:rsidP="004649EA">
      <w:pPr>
        <w:numPr>
          <w:ilvl w:val="0"/>
          <w:numId w:val="35"/>
        </w:numPr>
        <w:suppressAutoHyphens/>
        <w:rPr>
          <w:rFonts w:cstheme="minorHAnsi"/>
          <w:szCs w:val="24"/>
        </w:rPr>
      </w:pPr>
      <w:r w:rsidRPr="00F74C4E">
        <w:rPr>
          <w:rFonts w:cstheme="minorHAnsi"/>
        </w:rPr>
        <w:t>Nel</w:t>
      </w:r>
      <w:r w:rsidR="004649EA" w:rsidRPr="00F74C4E">
        <w:rPr>
          <w:rFonts w:cstheme="minorHAnsi"/>
        </w:rPr>
        <w:t xml:space="preserve"> </w:t>
      </w:r>
      <w:proofErr w:type="spellStart"/>
      <w:r w:rsidR="004649EA" w:rsidRPr="00F74C4E">
        <w:rPr>
          <w:rFonts w:cstheme="minorHAnsi"/>
        </w:rPr>
        <w:t>tab</w:t>
      </w:r>
      <w:proofErr w:type="spellEnd"/>
      <w:r w:rsidR="004649EA" w:rsidRPr="00F74C4E">
        <w:rPr>
          <w:rFonts w:cstheme="minorHAnsi"/>
        </w:rPr>
        <w:t xml:space="preserve"> Server cliccare il tasto destro del mouse, "New"-&gt;"Server"</w:t>
      </w:r>
      <w:r w:rsidR="00180F4F" w:rsidRPr="00F74C4E">
        <w:rPr>
          <w:rFonts w:cstheme="minorHAnsi"/>
        </w:rPr>
        <w:t>;</w:t>
      </w:r>
    </w:p>
    <w:p w14:paraId="40C3DFC5" w14:textId="232D8EF5" w:rsidR="004649EA" w:rsidRPr="00F74C4E" w:rsidRDefault="00F74C4E" w:rsidP="004649EA">
      <w:pPr>
        <w:numPr>
          <w:ilvl w:val="0"/>
          <w:numId w:val="35"/>
        </w:numPr>
        <w:suppressAutoHyphens/>
        <w:rPr>
          <w:rFonts w:cstheme="minorHAnsi"/>
          <w:color w:val="000000"/>
          <w:szCs w:val="24"/>
        </w:rPr>
      </w:pPr>
      <w:r w:rsidRPr="00F74C4E">
        <w:rPr>
          <w:rFonts w:cstheme="minorHAnsi"/>
          <w:szCs w:val="24"/>
        </w:rPr>
        <w:lastRenderedPageBreak/>
        <w:t>Aprire</w:t>
      </w:r>
      <w:r w:rsidR="004649EA" w:rsidRPr="00F74C4E">
        <w:rPr>
          <w:rFonts w:cstheme="minorHAnsi"/>
          <w:color w:val="333333"/>
          <w:szCs w:val="24"/>
        </w:rPr>
        <w:t xml:space="preserve"> </w:t>
      </w:r>
      <w:r w:rsidR="004649EA" w:rsidRPr="00F74C4E">
        <w:rPr>
          <w:rFonts w:cstheme="minorHAnsi"/>
          <w:color w:val="000000"/>
          <w:szCs w:val="24"/>
        </w:rPr>
        <w:t xml:space="preserve">"Red </w:t>
      </w:r>
      <w:proofErr w:type="spellStart"/>
      <w:r w:rsidR="004649EA" w:rsidRPr="00F74C4E">
        <w:rPr>
          <w:rFonts w:cstheme="minorHAnsi"/>
          <w:color w:val="000000"/>
          <w:szCs w:val="24"/>
        </w:rPr>
        <w:t>Hat</w:t>
      </w:r>
      <w:proofErr w:type="spellEnd"/>
      <w:r w:rsidR="004649EA" w:rsidRPr="00F74C4E">
        <w:rPr>
          <w:rFonts w:cstheme="minorHAnsi"/>
          <w:color w:val="000000"/>
          <w:szCs w:val="24"/>
        </w:rPr>
        <w:t xml:space="preserve"> </w:t>
      </w:r>
      <w:proofErr w:type="spellStart"/>
      <w:r w:rsidR="004649EA" w:rsidRPr="00F74C4E">
        <w:rPr>
          <w:rFonts w:cstheme="minorHAnsi"/>
          <w:color w:val="000000"/>
          <w:szCs w:val="24"/>
        </w:rPr>
        <w:t>JBoss</w:t>
      </w:r>
      <w:proofErr w:type="spellEnd"/>
      <w:r w:rsidR="004649EA" w:rsidRPr="00F74C4E">
        <w:rPr>
          <w:rFonts w:cstheme="minorHAnsi"/>
          <w:color w:val="000000"/>
          <w:szCs w:val="24"/>
        </w:rPr>
        <w:t xml:space="preserve"> Middleware"</w:t>
      </w:r>
      <w:r>
        <w:rPr>
          <w:rFonts w:cstheme="minorHAnsi"/>
          <w:color w:val="000000"/>
          <w:szCs w:val="24"/>
        </w:rPr>
        <w:t>,</w:t>
      </w:r>
      <w:r w:rsidR="004649EA" w:rsidRPr="00F74C4E">
        <w:rPr>
          <w:rFonts w:cstheme="minorHAnsi"/>
          <w:color w:val="000000"/>
          <w:szCs w:val="24"/>
        </w:rPr>
        <w:t xml:space="preserve"> sull'albero di selezione del server, selezionare "</w:t>
      </w:r>
      <w:proofErr w:type="spellStart"/>
      <w:r w:rsidR="004649EA" w:rsidRPr="00F74C4E">
        <w:rPr>
          <w:rFonts w:cstheme="minorHAnsi"/>
          <w:color w:val="000000"/>
          <w:szCs w:val="24"/>
        </w:rPr>
        <w:t>JBoss</w:t>
      </w:r>
      <w:proofErr w:type="spellEnd"/>
      <w:r w:rsidR="004649EA" w:rsidRPr="00F74C4E">
        <w:rPr>
          <w:rFonts w:cstheme="minorHAnsi"/>
          <w:color w:val="000000"/>
          <w:szCs w:val="24"/>
        </w:rPr>
        <w:t xml:space="preserve"> Enterprise Application Platform 6.1 + Runtime", cliccare su "Next", poi di nuovo "Next"</w:t>
      </w:r>
      <w:r w:rsidR="00180F4F" w:rsidRPr="00F74C4E">
        <w:rPr>
          <w:rFonts w:cstheme="minorHAnsi"/>
          <w:color w:val="000000"/>
          <w:szCs w:val="24"/>
        </w:rPr>
        <w:t>;</w:t>
      </w:r>
    </w:p>
    <w:p w14:paraId="3E277A79" w14:textId="1D93BC67" w:rsidR="00C141BC" w:rsidRDefault="00F74C4E" w:rsidP="00C141BC">
      <w:pPr>
        <w:numPr>
          <w:ilvl w:val="0"/>
          <w:numId w:val="35"/>
        </w:numPr>
        <w:suppressAutoHyphens/>
        <w:rPr>
          <w:rFonts w:cstheme="minorHAnsi"/>
        </w:rPr>
      </w:pPr>
      <w:r w:rsidRPr="00F74C4E">
        <w:rPr>
          <w:rFonts w:cstheme="minorHAnsi"/>
          <w:color w:val="000000"/>
          <w:szCs w:val="24"/>
        </w:rPr>
        <w:t>Aggiungere</w:t>
      </w:r>
      <w:r w:rsidR="004649EA" w:rsidRPr="00F74C4E">
        <w:rPr>
          <w:rFonts w:cstheme="minorHAnsi"/>
          <w:color w:val="000000"/>
          <w:szCs w:val="24"/>
        </w:rPr>
        <w:t xml:space="preserve"> l'</w:t>
      </w:r>
      <w:r>
        <w:rPr>
          <w:rFonts w:cstheme="minorHAnsi"/>
          <w:color w:val="000000"/>
          <w:szCs w:val="24"/>
        </w:rPr>
        <w:t>applicazione</w:t>
      </w:r>
      <w:r w:rsidR="004649EA" w:rsidRPr="00F74C4E">
        <w:rPr>
          <w:rFonts w:cstheme="minorHAnsi"/>
          <w:color w:val="000000"/>
          <w:szCs w:val="24"/>
        </w:rPr>
        <w:t xml:space="preserve"> alle risorse, premere "Finish".</w:t>
      </w:r>
    </w:p>
    <w:p w14:paraId="1B94F5E3" w14:textId="4E5144EA" w:rsidR="001E7BBF" w:rsidRDefault="001E7BBF" w:rsidP="00C141BC">
      <w:pPr>
        <w:pStyle w:val="SIUT-Titolo3"/>
      </w:pPr>
      <w:bookmarkStart w:id="49" w:name="_Toc37087728"/>
      <w:r>
        <w:t>Configurazione USER LIBRARIES</w:t>
      </w:r>
      <w:bookmarkEnd w:id="49"/>
    </w:p>
    <w:p w14:paraId="346260F3" w14:textId="57FED499" w:rsidR="007E5CA8" w:rsidRDefault="008F6E61" w:rsidP="008F6E61">
      <w:pPr>
        <w:rPr>
          <w:rFonts w:eastAsiaTheme="majorEastAsia" w:cstheme="minorHAnsi"/>
          <w:b/>
          <w:bCs/>
          <w:color w:val="365F91" w:themeColor="accent1" w:themeShade="BF"/>
          <w:sz w:val="22"/>
          <w:szCs w:val="22"/>
        </w:rPr>
      </w:pPr>
      <w:r>
        <w:t>Non sono state utilizzate USER LIBRARIES.</w:t>
      </w:r>
    </w:p>
    <w:p w14:paraId="0F7D9209" w14:textId="17D3D36B" w:rsidR="008B6780" w:rsidRPr="001E7BBF" w:rsidRDefault="008B6780" w:rsidP="00C141BC">
      <w:pPr>
        <w:pStyle w:val="SIUT-Titolo3"/>
        <w:rPr>
          <w:lang w:val="en-US"/>
        </w:rPr>
      </w:pPr>
      <w:bookmarkStart w:id="50" w:name="_Toc37087729"/>
      <w:r>
        <w:t xml:space="preserve">Configurazione </w:t>
      </w:r>
      <w:r w:rsidR="001E7BBF">
        <w:t xml:space="preserve">strumenti di delivery (es. </w:t>
      </w:r>
      <w:r w:rsidR="001E7BBF" w:rsidRPr="001E7BBF">
        <w:rPr>
          <w:lang w:val="en-US"/>
        </w:rPr>
        <w:t>ANT, JENKINS, M</w:t>
      </w:r>
      <w:r w:rsidR="00E46D43">
        <w:rPr>
          <w:lang w:val="en-US"/>
        </w:rPr>
        <w:t>A</w:t>
      </w:r>
      <w:r w:rsidR="001E7BBF" w:rsidRPr="001E7BBF">
        <w:rPr>
          <w:lang w:val="en-US"/>
        </w:rPr>
        <w:t>VEN, GRADLE, etc.)</w:t>
      </w:r>
      <w:bookmarkEnd w:id="50"/>
    </w:p>
    <w:p w14:paraId="454279AD" w14:textId="77777777" w:rsidR="004649EA" w:rsidRPr="00180F4F" w:rsidRDefault="004649EA" w:rsidP="004649EA">
      <w:pPr>
        <w:rPr>
          <w:rFonts w:cstheme="minorHAnsi"/>
          <w:bCs/>
          <w:color w:val="111111"/>
          <w:szCs w:val="24"/>
        </w:rPr>
      </w:pPr>
      <w:bookmarkStart w:id="51" w:name="_Toc273112575"/>
      <w:bookmarkStart w:id="52" w:name="_Toc10811943"/>
      <w:bookmarkStart w:id="53" w:name="_Toc11320661"/>
      <w:bookmarkEnd w:id="32"/>
      <w:bookmarkEnd w:id="33"/>
      <w:bookmarkEnd w:id="38"/>
      <w:r w:rsidRPr="00180F4F">
        <w:rPr>
          <w:rFonts w:cstheme="minorHAnsi"/>
        </w:rPr>
        <w:t xml:space="preserve">Per effettuare il packaging degli eseguibili e l’esportazione dei sorgenti è stato utilizzato </w:t>
      </w:r>
      <w:r w:rsidRPr="00180F4F">
        <w:rPr>
          <w:rFonts w:cstheme="minorHAnsi"/>
          <w:b/>
          <w:color w:val="222222"/>
          <w:szCs w:val="24"/>
        </w:rPr>
        <w:t>Apache</w:t>
      </w:r>
      <w:r w:rsidRPr="00180F4F">
        <w:rPr>
          <w:rFonts w:cstheme="minorHAnsi"/>
        </w:rPr>
        <w:t xml:space="preserve">  </w:t>
      </w:r>
      <w:proofErr w:type="spellStart"/>
      <w:r w:rsidRPr="00180F4F">
        <w:rPr>
          <w:rFonts w:cstheme="minorHAnsi"/>
          <w:b/>
          <w:bCs/>
        </w:rPr>
        <w:t>Maven</w:t>
      </w:r>
      <w:proofErr w:type="spellEnd"/>
      <w:r w:rsidRPr="00180F4F">
        <w:rPr>
          <w:rFonts w:cstheme="minorHAnsi"/>
          <w:b/>
          <w:bCs/>
        </w:rPr>
        <w:t>.</w:t>
      </w:r>
    </w:p>
    <w:p w14:paraId="59B3DC47" w14:textId="77777777" w:rsidR="00FA7F24" w:rsidRDefault="004649EA" w:rsidP="004649EA">
      <w:pPr>
        <w:pStyle w:val="Corpotesto"/>
        <w:rPr>
          <w:rFonts w:cstheme="minorHAnsi"/>
          <w:bCs/>
          <w:color w:val="111111"/>
          <w:szCs w:val="24"/>
        </w:rPr>
      </w:pPr>
      <w:proofErr w:type="spellStart"/>
      <w:r w:rsidRPr="00180F4F">
        <w:rPr>
          <w:rFonts w:cstheme="minorHAnsi"/>
          <w:bCs/>
          <w:color w:val="111111"/>
          <w:szCs w:val="24"/>
        </w:rPr>
        <w:t>Maven</w:t>
      </w:r>
      <w:proofErr w:type="spellEnd"/>
      <w:r w:rsidRPr="00180F4F">
        <w:rPr>
          <w:rFonts w:cstheme="minorHAnsi"/>
          <w:bCs/>
          <w:color w:val="111111"/>
          <w:szCs w:val="24"/>
        </w:rPr>
        <w:t xml:space="preserve"> utilizza un repository locale per risolvere le dipendenze definite nei progetti. Questo repository locale viene aggiornato e popolato ogni volta che una nuova dipendenza, non presente localmente, viene trovata nel pom.xml del progetto. </w:t>
      </w:r>
    </w:p>
    <w:p w14:paraId="2242C43B" w14:textId="7C7B4451" w:rsidR="004649EA" w:rsidRPr="00180F4F" w:rsidRDefault="004649EA" w:rsidP="004649EA">
      <w:pPr>
        <w:pStyle w:val="Corpotesto"/>
        <w:rPr>
          <w:rFonts w:cstheme="minorHAnsi"/>
        </w:rPr>
      </w:pPr>
      <w:r w:rsidRPr="00180F4F">
        <w:rPr>
          <w:rFonts w:cstheme="minorHAnsi"/>
          <w:bCs/>
          <w:color w:val="111111"/>
          <w:szCs w:val="24"/>
        </w:rPr>
        <w:t xml:space="preserve">Per far puntare </w:t>
      </w:r>
      <w:r w:rsidR="00FF26C6">
        <w:rPr>
          <w:rFonts w:cstheme="minorHAnsi"/>
          <w:bCs/>
          <w:color w:val="111111"/>
          <w:szCs w:val="24"/>
        </w:rPr>
        <w:t>Eclipse a</w:t>
      </w:r>
      <w:r w:rsidRPr="00180F4F">
        <w:rPr>
          <w:rFonts w:cstheme="minorHAnsi"/>
          <w:bCs/>
          <w:color w:val="111111"/>
          <w:szCs w:val="24"/>
        </w:rPr>
        <w:t xml:space="preserve">l file di configurazione (settings.xml) di </w:t>
      </w:r>
      <w:proofErr w:type="spellStart"/>
      <w:r w:rsidRPr="00180F4F">
        <w:rPr>
          <w:rFonts w:cstheme="minorHAnsi"/>
          <w:bCs/>
          <w:color w:val="111111"/>
          <w:szCs w:val="24"/>
        </w:rPr>
        <w:t>Maven</w:t>
      </w:r>
      <w:proofErr w:type="spellEnd"/>
      <w:r w:rsidRPr="00180F4F">
        <w:rPr>
          <w:rFonts w:cstheme="minorHAnsi"/>
          <w:bCs/>
          <w:color w:val="111111"/>
          <w:szCs w:val="24"/>
        </w:rPr>
        <w:t xml:space="preserve"> occorre</w:t>
      </w:r>
      <w:r w:rsidR="00FA7F24">
        <w:rPr>
          <w:rFonts w:cstheme="minorHAnsi"/>
          <w:bCs/>
          <w:color w:val="111111"/>
          <w:szCs w:val="24"/>
        </w:rPr>
        <w:t xml:space="preserve"> eseguire i seguenti step</w:t>
      </w:r>
      <w:r w:rsidRPr="00180F4F">
        <w:rPr>
          <w:rFonts w:cstheme="minorHAnsi"/>
          <w:bCs/>
          <w:color w:val="111111"/>
          <w:szCs w:val="24"/>
        </w:rPr>
        <w:t>:</w:t>
      </w:r>
    </w:p>
    <w:p w14:paraId="1476019A" w14:textId="6355D356" w:rsidR="004649EA" w:rsidRPr="00180F4F" w:rsidRDefault="00FA7F24" w:rsidP="004649EA">
      <w:pPr>
        <w:pStyle w:val="Corpotesto"/>
        <w:numPr>
          <w:ilvl w:val="0"/>
          <w:numId w:val="36"/>
        </w:numPr>
        <w:suppressAutoHyphens/>
        <w:rPr>
          <w:rFonts w:cstheme="minorHAnsi"/>
          <w:bCs/>
          <w:color w:val="000000"/>
          <w:szCs w:val="24"/>
        </w:rPr>
      </w:pPr>
      <w:r>
        <w:rPr>
          <w:rFonts w:cstheme="minorHAnsi"/>
          <w:bCs/>
          <w:color w:val="111111"/>
          <w:szCs w:val="24"/>
        </w:rPr>
        <w:t>Spostarsi</w:t>
      </w:r>
      <w:r w:rsidR="004649EA" w:rsidRPr="00180F4F">
        <w:rPr>
          <w:rFonts w:cstheme="minorHAnsi"/>
          <w:bCs/>
          <w:color w:val="111111"/>
          <w:szCs w:val="24"/>
        </w:rPr>
        <w:t xml:space="preserve"> </w:t>
      </w:r>
      <w:r>
        <w:rPr>
          <w:rFonts w:cstheme="minorHAnsi"/>
          <w:bCs/>
          <w:color w:val="111111"/>
          <w:szCs w:val="24"/>
        </w:rPr>
        <w:t>nel menù</w:t>
      </w:r>
      <w:r w:rsidR="004649EA" w:rsidRPr="00180F4F">
        <w:rPr>
          <w:rFonts w:cstheme="minorHAnsi"/>
          <w:bCs/>
          <w:color w:val="111111"/>
          <w:szCs w:val="24"/>
        </w:rPr>
        <w:t xml:space="preserve"> "Window"-&gt;"</w:t>
      </w:r>
      <w:proofErr w:type="spellStart"/>
      <w:r w:rsidR="004649EA" w:rsidRPr="00180F4F">
        <w:rPr>
          <w:rFonts w:cstheme="minorHAnsi"/>
          <w:bCs/>
          <w:color w:val="111111"/>
          <w:szCs w:val="24"/>
        </w:rPr>
        <w:t>Preferences</w:t>
      </w:r>
      <w:proofErr w:type="spellEnd"/>
      <w:r w:rsidR="004649EA" w:rsidRPr="00180F4F">
        <w:rPr>
          <w:rFonts w:cstheme="minorHAnsi"/>
          <w:bCs/>
          <w:color w:val="111111"/>
          <w:szCs w:val="24"/>
        </w:rPr>
        <w:t>"</w:t>
      </w:r>
      <w:r w:rsidR="00795A5A" w:rsidRPr="00180F4F">
        <w:rPr>
          <w:rFonts w:cstheme="minorHAnsi"/>
          <w:bCs/>
          <w:color w:val="111111"/>
          <w:szCs w:val="24"/>
        </w:rPr>
        <w:t>;</w:t>
      </w:r>
    </w:p>
    <w:p w14:paraId="0E281D3B" w14:textId="39CA1A89" w:rsidR="004649EA" w:rsidRPr="00180F4F" w:rsidRDefault="00FA7F24" w:rsidP="004649EA">
      <w:pPr>
        <w:numPr>
          <w:ilvl w:val="0"/>
          <w:numId w:val="36"/>
        </w:numPr>
        <w:suppressAutoHyphens/>
        <w:rPr>
          <w:rFonts w:cstheme="minorHAnsi"/>
          <w:bCs/>
          <w:color w:val="000000"/>
          <w:szCs w:val="24"/>
        </w:rPr>
      </w:pPr>
      <w:r>
        <w:rPr>
          <w:rFonts w:cstheme="minorHAnsi"/>
          <w:bCs/>
          <w:color w:val="000000"/>
          <w:szCs w:val="24"/>
        </w:rPr>
        <w:t>Dall’albero</w:t>
      </w:r>
      <w:r w:rsidRPr="00180F4F">
        <w:rPr>
          <w:rFonts w:cstheme="minorHAnsi"/>
          <w:bCs/>
          <w:color w:val="000000"/>
          <w:szCs w:val="24"/>
        </w:rPr>
        <w:t xml:space="preserve"> di navigazione</w:t>
      </w:r>
      <w:r>
        <w:rPr>
          <w:rFonts w:cstheme="minorHAnsi"/>
          <w:bCs/>
          <w:color w:val="000000"/>
          <w:szCs w:val="24"/>
        </w:rPr>
        <w:t>,</w:t>
      </w:r>
      <w:r w:rsidRPr="00180F4F">
        <w:rPr>
          <w:rFonts w:cstheme="minorHAnsi"/>
          <w:bCs/>
          <w:color w:val="000000"/>
          <w:szCs w:val="24"/>
        </w:rPr>
        <w:t xml:space="preserve"> </w:t>
      </w:r>
      <w:r>
        <w:rPr>
          <w:rFonts w:cstheme="minorHAnsi"/>
          <w:bCs/>
          <w:color w:val="000000"/>
          <w:szCs w:val="24"/>
        </w:rPr>
        <w:t>s</w:t>
      </w:r>
      <w:r w:rsidRPr="00180F4F">
        <w:rPr>
          <w:rFonts w:cstheme="minorHAnsi"/>
          <w:bCs/>
          <w:color w:val="000000"/>
          <w:szCs w:val="24"/>
        </w:rPr>
        <w:t>elezionare</w:t>
      </w:r>
      <w:r w:rsidR="004649EA" w:rsidRPr="00180F4F">
        <w:rPr>
          <w:rFonts w:cstheme="minorHAnsi"/>
          <w:bCs/>
          <w:color w:val="000000"/>
          <w:szCs w:val="24"/>
        </w:rPr>
        <w:t xml:space="preserve"> sulla sinistra il ramo "</w:t>
      </w:r>
      <w:proofErr w:type="spellStart"/>
      <w:r w:rsidR="004649EA" w:rsidRPr="00180F4F">
        <w:rPr>
          <w:rFonts w:cstheme="minorHAnsi"/>
          <w:bCs/>
          <w:color w:val="000000"/>
          <w:szCs w:val="24"/>
        </w:rPr>
        <w:t>Maven</w:t>
      </w:r>
      <w:proofErr w:type="spellEnd"/>
      <w:r w:rsidR="004649EA" w:rsidRPr="00180F4F">
        <w:rPr>
          <w:rFonts w:cstheme="minorHAnsi"/>
          <w:bCs/>
          <w:color w:val="000000"/>
          <w:szCs w:val="24"/>
        </w:rPr>
        <w:t xml:space="preserve"> → </w:t>
      </w:r>
      <w:r w:rsidR="004649EA" w:rsidRPr="00180F4F">
        <w:rPr>
          <w:rStyle w:val="Enfasigrassetto"/>
          <w:rFonts w:cstheme="minorHAnsi"/>
          <w:color w:val="000000"/>
          <w:szCs w:val="24"/>
        </w:rPr>
        <w:t>User Settings</w:t>
      </w:r>
      <w:r w:rsidR="00795A5A" w:rsidRPr="00180F4F">
        <w:rPr>
          <w:rFonts w:cstheme="minorHAnsi"/>
          <w:bCs/>
          <w:color w:val="000000"/>
          <w:szCs w:val="24"/>
        </w:rPr>
        <w:t>";</w:t>
      </w:r>
    </w:p>
    <w:p w14:paraId="33F62153" w14:textId="7E2EC6EB" w:rsidR="004649EA" w:rsidRPr="00180F4F" w:rsidRDefault="00FA7F24" w:rsidP="004649EA">
      <w:pPr>
        <w:numPr>
          <w:ilvl w:val="0"/>
          <w:numId w:val="36"/>
        </w:numPr>
        <w:suppressAutoHyphens/>
        <w:rPr>
          <w:rFonts w:cstheme="minorHAnsi"/>
          <w:bCs/>
          <w:color w:val="000000"/>
          <w:szCs w:val="24"/>
        </w:rPr>
      </w:pPr>
      <w:r>
        <w:rPr>
          <w:rFonts w:cstheme="minorHAnsi"/>
          <w:bCs/>
          <w:color w:val="000000"/>
          <w:szCs w:val="24"/>
        </w:rPr>
        <w:t xml:space="preserve">Nel campo "User Settings", </w:t>
      </w:r>
      <w:r w:rsidR="004649EA" w:rsidRPr="00180F4F">
        <w:rPr>
          <w:rFonts w:cstheme="minorHAnsi"/>
          <w:bCs/>
          <w:color w:val="000000"/>
          <w:szCs w:val="24"/>
        </w:rPr>
        <w:t>indicare il file di configurazione "</w:t>
      </w:r>
      <w:r w:rsidR="004649EA" w:rsidRPr="00180F4F">
        <w:rPr>
          <w:rFonts w:cstheme="minorHAnsi"/>
          <w:bCs/>
          <w:color w:val="111111"/>
          <w:szCs w:val="24"/>
        </w:rPr>
        <w:t>settings.xml</w:t>
      </w:r>
      <w:r w:rsidR="00795A5A" w:rsidRPr="00180F4F">
        <w:rPr>
          <w:rFonts w:cstheme="minorHAnsi"/>
          <w:bCs/>
          <w:color w:val="000000"/>
          <w:szCs w:val="24"/>
        </w:rPr>
        <w:t>";</w:t>
      </w:r>
    </w:p>
    <w:p w14:paraId="504E3FF1" w14:textId="5C8CC986" w:rsidR="0005107F" w:rsidRPr="00AA2C35" w:rsidRDefault="00FA7F24" w:rsidP="004649EA">
      <w:pPr>
        <w:numPr>
          <w:ilvl w:val="0"/>
          <w:numId w:val="36"/>
        </w:numPr>
        <w:suppressAutoHyphens/>
        <w:rPr>
          <w:rFonts w:cstheme="minorHAnsi"/>
        </w:rPr>
      </w:pPr>
      <w:r>
        <w:rPr>
          <w:rFonts w:cstheme="minorHAnsi"/>
          <w:bCs/>
          <w:color w:val="000000"/>
          <w:szCs w:val="24"/>
        </w:rPr>
        <w:t>Cliccare su</w:t>
      </w:r>
      <w:r w:rsidR="004649EA" w:rsidRPr="00180F4F">
        <w:rPr>
          <w:rFonts w:cstheme="minorHAnsi"/>
          <w:bCs/>
          <w:color w:val="000000"/>
          <w:szCs w:val="24"/>
        </w:rPr>
        <w:t xml:space="preserve"> "</w:t>
      </w:r>
      <w:proofErr w:type="spellStart"/>
      <w:r w:rsidR="004649EA" w:rsidRPr="00180F4F">
        <w:rPr>
          <w:rFonts w:cstheme="minorHAnsi"/>
          <w:bCs/>
          <w:color w:val="000000"/>
          <w:szCs w:val="24"/>
        </w:rPr>
        <w:t>Apply</w:t>
      </w:r>
      <w:proofErr w:type="spellEnd"/>
      <w:r w:rsidR="004649EA" w:rsidRPr="00180F4F">
        <w:rPr>
          <w:rFonts w:cstheme="minorHAnsi"/>
          <w:bCs/>
          <w:color w:val="000000"/>
          <w:szCs w:val="24"/>
        </w:rPr>
        <w:t>", infine premere "OK"</w:t>
      </w:r>
      <w:r w:rsidR="00795A5A" w:rsidRPr="00180F4F">
        <w:rPr>
          <w:rFonts w:cstheme="minorHAnsi"/>
          <w:bCs/>
          <w:color w:val="000000"/>
          <w:szCs w:val="24"/>
        </w:rPr>
        <w:t>.</w:t>
      </w:r>
    </w:p>
    <w:p w14:paraId="5A777B39" w14:textId="77777777" w:rsidR="00AA2C35" w:rsidRPr="00180F4F" w:rsidRDefault="00AA2C35" w:rsidP="00EC2903">
      <w:pPr>
        <w:suppressAutoHyphens/>
        <w:rPr>
          <w:rFonts w:cstheme="minorHAnsi"/>
        </w:rPr>
      </w:pPr>
    </w:p>
    <w:p w14:paraId="1F9EAD0D" w14:textId="5CE93665" w:rsidR="0005107F" w:rsidRDefault="00971FD6" w:rsidP="0005107F">
      <w:pPr>
        <w:jc w:val="center"/>
        <w:rPr>
          <w14:textOutline w14:w="9525" w14:cap="rnd" w14:cmpd="sng" w14:algn="ctr">
            <w14:solidFill>
              <w14:schemeClr w14:val="tx1"/>
            </w14:solidFill>
            <w14:prstDash w14:val="solid"/>
            <w14:bevel/>
          </w14:textOutline>
        </w:rPr>
      </w:pPr>
      <w:r>
        <w:rPr>
          <w:noProof/>
          <w14:textOutline w14:w="9525" w14:cap="rnd" w14:cmpd="sng" w14:algn="ctr">
            <w14:solidFill>
              <w14:schemeClr w14:val="tx1"/>
            </w14:solidFill>
            <w14:prstDash w14:val="solid"/>
            <w14:bevel/>
          </w14:textOutline>
        </w:rPr>
        <w:drawing>
          <wp:inline distT="0" distB="0" distL="0" distR="0" wp14:anchorId="1B56E70D" wp14:editId="5A1E7130">
            <wp:extent cx="6126480" cy="3200400"/>
            <wp:effectExtent l="0" t="0" r="762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3200400"/>
                    </a:xfrm>
                    <a:prstGeom prst="rect">
                      <a:avLst/>
                    </a:prstGeom>
                    <a:noFill/>
                    <a:ln>
                      <a:noFill/>
                    </a:ln>
                  </pic:spPr>
                </pic:pic>
              </a:graphicData>
            </a:graphic>
          </wp:inline>
        </w:drawing>
      </w:r>
    </w:p>
    <w:p w14:paraId="34BF2E39" w14:textId="77777777" w:rsidR="00AA2C35" w:rsidRDefault="00AA2C35" w:rsidP="00EC2903">
      <w:pPr>
        <w:rPr>
          <w14:textOutline w14:w="9525" w14:cap="rnd" w14:cmpd="sng" w14:algn="ctr">
            <w14:solidFill>
              <w14:schemeClr w14:val="tx1"/>
            </w14:solidFill>
            <w14:prstDash w14:val="solid"/>
            <w14:bevel/>
          </w14:textOutline>
        </w:rPr>
      </w:pPr>
    </w:p>
    <w:p w14:paraId="1ACAA4E6" w14:textId="4F5A82B5" w:rsidR="00E621BD" w:rsidRDefault="00180F4F" w:rsidP="00180F4F">
      <w:r w:rsidRPr="006642AE">
        <w:t>Per distribuire tutto l'applicativo software sviluppato</w:t>
      </w:r>
      <w:r>
        <w:t xml:space="preserve">, viene creato un file </w:t>
      </w:r>
      <w:r w:rsidRPr="006642AE">
        <w:t>con </w:t>
      </w:r>
      <w:hyperlink r:id="rId15" w:tooltip="Estensione (informatica)" w:history="1">
        <w:r w:rsidRPr="006642AE">
          <w:t>estensione</w:t>
        </w:r>
      </w:hyperlink>
      <w:r w:rsidR="00BD56B6">
        <w:t xml:space="preserve"> </w:t>
      </w:r>
      <w:r w:rsidRPr="006642AE">
        <w:t> .war, </w:t>
      </w:r>
      <w:hyperlink r:id="rId16" w:tooltip="Acronimo" w:history="1">
        <w:r w:rsidRPr="006642AE">
          <w:t>acronimo</w:t>
        </w:r>
      </w:hyperlink>
      <w:r w:rsidR="00AA2C35">
        <w:t> di Web A</w:t>
      </w:r>
      <w:r w:rsidRPr="00A833D4">
        <w:t>pplication</w:t>
      </w:r>
      <w:r w:rsidRPr="006642AE">
        <w:t> </w:t>
      </w:r>
      <w:r w:rsidR="00AA2C35" w:rsidRPr="006642AE">
        <w:t>Archive</w:t>
      </w:r>
      <w:r w:rsidR="00E621BD">
        <w:t>.</w:t>
      </w:r>
    </w:p>
    <w:p w14:paraId="00313382" w14:textId="7D7933CA" w:rsidR="00180F4F" w:rsidRDefault="00180F4F" w:rsidP="00180F4F">
      <w:r>
        <w:t xml:space="preserve">Per fare ciò, viene utilizzata la funzione </w:t>
      </w:r>
      <w:proofErr w:type="spellStart"/>
      <w:r>
        <w:rPr>
          <w:b/>
        </w:rPr>
        <w:t>Run</w:t>
      </w:r>
      <w:proofErr w:type="spellEnd"/>
      <w:r>
        <w:rPr>
          <w:b/>
        </w:rPr>
        <w:t xml:space="preserve"> </w:t>
      </w:r>
      <w:proofErr w:type="spellStart"/>
      <w:r>
        <w:rPr>
          <w:b/>
        </w:rPr>
        <w:t>As</w:t>
      </w:r>
      <w:proofErr w:type="spellEnd"/>
      <w:r>
        <w:rPr>
          <w:b/>
        </w:rPr>
        <w:t xml:space="preserve"> </w:t>
      </w:r>
      <w:r w:rsidRPr="00F21853">
        <w:rPr>
          <w:b/>
        </w:rPr>
        <w:sym w:font="Wingdings" w:char="F0E0"/>
      </w:r>
      <w:r>
        <w:rPr>
          <w:b/>
        </w:rPr>
        <w:t xml:space="preserve"> </w:t>
      </w:r>
      <w:proofErr w:type="spellStart"/>
      <w:r>
        <w:rPr>
          <w:b/>
        </w:rPr>
        <w:t>Maven</w:t>
      </w:r>
      <w:proofErr w:type="spellEnd"/>
      <w:r>
        <w:rPr>
          <w:b/>
        </w:rPr>
        <w:t xml:space="preserve"> </w:t>
      </w:r>
      <w:proofErr w:type="spellStart"/>
      <w:r>
        <w:rPr>
          <w:b/>
        </w:rPr>
        <w:t>ins</w:t>
      </w:r>
      <w:r w:rsidRPr="006642AE">
        <w:rPr>
          <w:b/>
        </w:rPr>
        <w:t>t</w:t>
      </w:r>
      <w:r>
        <w:rPr>
          <w:b/>
        </w:rPr>
        <w:t>all</w:t>
      </w:r>
      <w:proofErr w:type="spellEnd"/>
      <w:r>
        <w:t xml:space="preserve"> di Eclipse:</w:t>
      </w:r>
    </w:p>
    <w:p w14:paraId="7A91B938" w14:textId="77777777" w:rsidR="00180F4F" w:rsidRDefault="00180F4F" w:rsidP="00180F4F"/>
    <w:p w14:paraId="437BA5FC" w14:textId="4D4B892D" w:rsidR="00180F4F" w:rsidRDefault="00180F4F" w:rsidP="00180F4F">
      <w:pPr>
        <w:jc w:val="center"/>
      </w:pPr>
      <w:r>
        <w:rPr>
          <w:noProof/>
        </w:rPr>
        <w:lastRenderedPageBreak/>
        <w:drawing>
          <wp:inline distT="0" distB="0" distL="0" distR="0" wp14:anchorId="799B9A85" wp14:editId="53581C62">
            <wp:extent cx="5105400" cy="1571625"/>
            <wp:effectExtent l="0" t="0" r="0" b="952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1571625"/>
                    </a:xfrm>
                    <a:prstGeom prst="rect">
                      <a:avLst/>
                    </a:prstGeom>
                    <a:noFill/>
                    <a:ln>
                      <a:noFill/>
                    </a:ln>
                  </pic:spPr>
                </pic:pic>
              </a:graphicData>
            </a:graphic>
          </wp:inline>
        </w:drawing>
      </w:r>
    </w:p>
    <w:p w14:paraId="599467F1" w14:textId="77777777" w:rsidR="00AA7683" w:rsidRDefault="00AA7683" w:rsidP="00C141BC">
      <w:pPr>
        <w:pStyle w:val="SIUT-Titolo3"/>
      </w:pPr>
      <w:bookmarkStart w:id="54" w:name="_Toc37087730"/>
      <w:r>
        <w:t>Configurazione generale</w:t>
      </w:r>
      <w:bookmarkEnd w:id="54"/>
    </w:p>
    <w:p w14:paraId="2D278851" w14:textId="77777777" w:rsidR="00221D77" w:rsidRDefault="0005107F" w:rsidP="005F0C23">
      <w:r>
        <w:t xml:space="preserve">È </w:t>
      </w:r>
      <w:r w:rsidR="00221D77">
        <w:t>stato introdotto uno standard per i commenti utilizzati nel codice, sia per le MAC che per le MEV, secondo l’xml seguente:</w:t>
      </w:r>
    </w:p>
    <w:p w14:paraId="60A5566D" w14:textId="77777777" w:rsidR="00221D77" w:rsidRDefault="00221D77" w:rsidP="00221D77"/>
    <w:p w14:paraId="41F18CFB" w14:textId="77777777" w:rsidR="00221D77" w:rsidRDefault="00221D77" w:rsidP="00221D77">
      <w:r w:rsidRPr="00E621BD">
        <w:rPr>
          <w:b/>
        </w:rPr>
        <w:t>Per le MEV</w:t>
      </w:r>
      <w:r>
        <w:t>:</w:t>
      </w:r>
    </w:p>
    <w:p w14:paraId="6ABA5CE9" w14:textId="77777777" w:rsidR="00221D77" w:rsidRDefault="00221D77" w:rsidP="00221D77"/>
    <w:p w14:paraId="0A8B4DC9" w14:textId="77777777" w:rsidR="00221D77" w:rsidRPr="00E621BD" w:rsidRDefault="00221D77" w:rsidP="00221D77">
      <w:pPr>
        <w:rPr>
          <w:i/>
        </w:rPr>
      </w:pPr>
      <w:r w:rsidRPr="00E621BD">
        <w:rPr>
          <w:i/>
        </w:rPr>
        <w:t xml:space="preserve">&lt;?xml </w:t>
      </w:r>
      <w:proofErr w:type="spellStart"/>
      <w:r w:rsidRPr="00E621BD">
        <w:rPr>
          <w:i/>
        </w:rPr>
        <w:t>version</w:t>
      </w:r>
      <w:proofErr w:type="spellEnd"/>
      <w:r w:rsidRPr="00E621BD">
        <w:rPr>
          <w:i/>
        </w:rPr>
        <w:t xml:space="preserve">="1.0" </w:t>
      </w:r>
      <w:proofErr w:type="spellStart"/>
      <w:r w:rsidRPr="00E621BD">
        <w:rPr>
          <w:i/>
        </w:rPr>
        <w:t>encoding</w:t>
      </w:r>
      <w:proofErr w:type="spellEnd"/>
      <w:r w:rsidRPr="00E621BD">
        <w:rPr>
          <w:i/>
        </w:rPr>
        <w:t>="UTF-8"?&gt;</w:t>
      </w:r>
    </w:p>
    <w:p w14:paraId="1D33C428" w14:textId="77777777" w:rsidR="00221D77" w:rsidRPr="00E621BD" w:rsidRDefault="00221D77" w:rsidP="00221D77">
      <w:pPr>
        <w:rPr>
          <w:i/>
          <w:lang w:val="en-US"/>
        </w:rPr>
      </w:pPr>
      <w:r w:rsidRPr="00E621BD">
        <w:rPr>
          <w:i/>
          <w:lang w:val="en-US"/>
        </w:rPr>
        <w:t>&lt;templates&gt;</w:t>
      </w:r>
    </w:p>
    <w:p w14:paraId="65F8E57B" w14:textId="77777777" w:rsidR="00221D77" w:rsidRPr="00E621BD" w:rsidRDefault="00221D77" w:rsidP="00221D77">
      <w:pPr>
        <w:rPr>
          <w:i/>
          <w:lang w:val="en-US"/>
        </w:rPr>
      </w:pPr>
      <w:r w:rsidRPr="00E621BD">
        <w:rPr>
          <w:i/>
          <w:lang w:val="en-US"/>
        </w:rPr>
        <w:tab/>
        <w:t xml:space="preserve">&lt;template </w:t>
      </w:r>
      <w:proofErr w:type="spellStart"/>
      <w:r w:rsidRPr="00E621BD">
        <w:rPr>
          <w:i/>
          <w:lang w:val="en-US"/>
        </w:rPr>
        <w:t>autoinsert</w:t>
      </w:r>
      <w:proofErr w:type="spellEnd"/>
      <w:r w:rsidRPr="00E621BD">
        <w:rPr>
          <w:i/>
          <w:lang w:val="en-US"/>
        </w:rPr>
        <w:t>="true" context="java" deleted="false" description="comment on ISSUE MEV" enabled="true" name="MEV"&gt;</w:t>
      </w:r>
    </w:p>
    <w:p w14:paraId="18888D4E" w14:textId="77777777" w:rsidR="00221D77" w:rsidRPr="00E621BD" w:rsidRDefault="00221D77" w:rsidP="00221D77">
      <w:pPr>
        <w:rPr>
          <w:i/>
        </w:rPr>
      </w:pPr>
      <w:r w:rsidRPr="00E621BD">
        <w:rPr>
          <w:i/>
          <w:lang w:val="en-US"/>
        </w:rPr>
        <w:tab/>
      </w:r>
      <w:r w:rsidRPr="00E621BD">
        <w:rPr>
          <w:i/>
          <w:lang w:val="en-US"/>
        </w:rPr>
        <w:tab/>
      </w:r>
      <w:r w:rsidRPr="00E621BD">
        <w:rPr>
          <w:i/>
        </w:rPr>
        <w:t>/* &amp;#13;</w:t>
      </w:r>
    </w:p>
    <w:p w14:paraId="49A1B936" w14:textId="77777777" w:rsidR="00221D77" w:rsidRPr="00E621BD" w:rsidRDefault="00221D77" w:rsidP="00221D77">
      <w:pPr>
        <w:rPr>
          <w:i/>
        </w:rPr>
      </w:pPr>
      <w:r w:rsidRPr="00E621BD">
        <w:rPr>
          <w:i/>
        </w:rPr>
        <w:tab/>
      </w:r>
      <w:r w:rsidRPr="00E621BD">
        <w:rPr>
          <w:i/>
        </w:rPr>
        <w:tab/>
        <w:t xml:space="preserve"> * ISSUE MEV : ${</w:t>
      </w:r>
      <w:proofErr w:type="spellStart"/>
      <w:r w:rsidRPr="00E621BD">
        <w:rPr>
          <w:i/>
        </w:rPr>
        <w:t>descrizione_intervento</w:t>
      </w:r>
      <w:proofErr w:type="spellEnd"/>
      <w:r w:rsidRPr="00E621BD">
        <w:rPr>
          <w:i/>
        </w:rPr>
        <w:t>}&amp;#13;</w:t>
      </w:r>
    </w:p>
    <w:p w14:paraId="5C4B1838" w14:textId="77777777" w:rsidR="00221D77" w:rsidRPr="00E621BD" w:rsidRDefault="00221D77" w:rsidP="00221D77">
      <w:pPr>
        <w:rPr>
          <w:i/>
        </w:rPr>
      </w:pPr>
      <w:r w:rsidRPr="00E621BD">
        <w:rPr>
          <w:i/>
        </w:rPr>
        <w:tab/>
      </w:r>
      <w:r w:rsidRPr="00E621BD">
        <w:rPr>
          <w:i/>
        </w:rPr>
        <w:tab/>
        <w:t xml:space="preserve"> * Numero MEV : ${</w:t>
      </w:r>
      <w:proofErr w:type="spellStart"/>
      <w:r w:rsidRPr="00E621BD">
        <w:rPr>
          <w:i/>
        </w:rPr>
        <w:t>numero_MEV</w:t>
      </w:r>
      <w:proofErr w:type="spellEnd"/>
      <w:r w:rsidRPr="00E621BD">
        <w:rPr>
          <w:i/>
        </w:rPr>
        <w:t>}&amp;#13;</w:t>
      </w:r>
    </w:p>
    <w:p w14:paraId="47ED00BF" w14:textId="77777777" w:rsidR="00221D77" w:rsidRPr="00E621BD" w:rsidRDefault="00221D77" w:rsidP="00221D77">
      <w:pPr>
        <w:rPr>
          <w:i/>
        </w:rPr>
      </w:pPr>
      <w:r w:rsidRPr="00E621BD">
        <w:rPr>
          <w:i/>
        </w:rPr>
        <w:tab/>
      </w:r>
      <w:r w:rsidRPr="00E621BD">
        <w:rPr>
          <w:i/>
        </w:rPr>
        <w:tab/>
        <w:t xml:space="preserve"> * Autore    : ${user}&amp;#13;</w:t>
      </w:r>
    </w:p>
    <w:p w14:paraId="6A428882" w14:textId="77777777" w:rsidR="00221D77" w:rsidRPr="00E621BD" w:rsidRDefault="00221D77" w:rsidP="00221D77">
      <w:pPr>
        <w:rPr>
          <w:i/>
        </w:rPr>
      </w:pPr>
      <w:r w:rsidRPr="00E621BD">
        <w:rPr>
          <w:i/>
        </w:rPr>
        <w:tab/>
      </w:r>
      <w:r w:rsidRPr="00E621BD">
        <w:rPr>
          <w:i/>
        </w:rPr>
        <w:tab/>
        <w:t xml:space="preserve"> * Data      : ${date}&amp;#13;</w:t>
      </w:r>
    </w:p>
    <w:p w14:paraId="157BDD5D" w14:textId="77777777" w:rsidR="00221D77" w:rsidRPr="00E621BD" w:rsidRDefault="00221D77" w:rsidP="00221D77">
      <w:pPr>
        <w:rPr>
          <w:i/>
        </w:rPr>
      </w:pPr>
      <w:r w:rsidRPr="00E621BD">
        <w:rPr>
          <w:i/>
        </w:rPr>
        <w:tab/>
      </w:r>
      <w:r w:rsidRPr="00E621BD">
        <w:rPr>
          <w:i/>
        </w:rPr>
        <w:tab/>
        <w:t xml:space="preserve"> * </w:t>
      </w:r>
      <w:proofErr w:type="spellStart"/>
      <w:r w:rsidRPr="00E621BD">
        <w:rPr>
          <w:i/>
        </w:rPr>
        <w:t>Branch</w:t>
      </w:r>
      <w:proofErr w:type="spellEnd"/>
      <w:r w:rsidRPr="00E621BD">
        <w:rPr>
          <w:i/>
        </w:rPr>
        <w:t xml:space="preserve">    : MEV_${</w:t>
      </w:r>
      <w:proofErr w:type="spellStart"/>
      <w:r w:rsidRPr="00E621BD">
        <w:rPr>
          <w:i/>
        </w:rPr>
        <w:t>numero_MEV</w:t>
      </w:r>
      <w:proofErr w:type="spellEnd"/>
      <w:r w:rsidRPr="00E621BD">
        <w:rPr>
          <w:i/>
        </w:rPr>
        <w:t>}&amp;#13;</w:t>
      </w:r>
    </w:p>
    <w:p w14:paraId="4BE7EF1C" w14:textId="77777777" w:rsidR="00221D77" w:rsidRPr="00E621BD" w:rsidRDefault="00221D77" w:rsidP="00221D77">
      <w:pPr>
        <w:rPr>
          <w:i/>
        </w:rPr>
      </w:pPr>
      <w:r w:rsidRPr="00E621BD">
        <w:rPr>
          <w:i/>
        </w:rPr>
        <w:tab/>
      </w:r>
      <w:r w:rsidRPr="00E621BD">
        <w:rPr>
          <w:i/>
        </w:rPr>
        <w:tab/>
        <w:t xml:space="preserve"> */&amp;#13;</w:t>
      </w:r>
    </w:p>
    <w:p w14:paraId="1BCCD31A" w14:textId="77777777" w:rsidR="00221D77" w:rsidRPr="00E621BD" w:rsidRDefault="00221D77" w:rsidP="00221D77">
      <w:pPr>
        <w:rPr>
          <w:i/>
        </w:rPr>
      </w:pPr>
      <w:r w:rsidRPr="00E621BD">
        <w:rPr>
          <w:i/>
        </w:rPr>
        <w:tab/>
      </w:r>
      <w:r w:rsidRPr="00E621BD">
        <w:rPr>
          <w:i/>
        </w:rPr>
        <w:tab/>
        <w:t xml:space="preserve"> ${</w:t>
      </w:r>
      <w:proofErr w:type="spellStart"/>
      <w:r w:rsidRPr="00E621BD">
        <w:rPr>
          <w:i/>
        </w:rPr>
        <w:t>line_selection</w:t>
      </w:r>
      <w:proofErr w:type="spellEnd"/>
      <w:r w:rsidRPr="00E621BD">
        <w:rPr>
          <w:i/>
        </w:rPr>
        <w:t>}${</w:t>
      </w:r>
      <w:proofErr w:type="spellStart"/>
      <w:r w:rsidRPr="00E621BD">
        <w:rPr>
          <w:i/>
        </w:rPr>
        <w:t>cursor</w:t>
      </w:r>
      <w:proofErr w:type="spellEnd"/>
      <w:r w:rsidRPr="00E621BD">
        <w:rPr>
          <w:i/>
        </w:rPr>
        <w:t>}&amp;#13;</w:t>
      </w:r>
    </w:p>
    <w:p w14:paraId="1BCB3C54" w14:textId="77777777" w:rsidR="00221D77" w:rsidRPr="00E621BD" w:rsidRDefault="00221D77" w:rsidP="00221D77">
      <w:pPr>
        <w:rPr>
          <w:i/>
        </w:rPr>
      </w:pPr>
      <w:r w:rsidRPr="00E621BD">
        <w:rPr>
          <w:i/>
        </w:rPr>
        <w:tab/>
      </w:r>
      <w:r w:rsidRPr="00E621BD">
        <w:rPr>
          <w:i/>
        </w:rPr>
        <w:tab/>
        <w:t xml:space="preserve"> //***** FINE INTERVENTO MEV_${</w:t>
      </w:r>
      <w:proofErr w:type="spellStart"/>
      <w:r w:rsidRPr="00E621BD">
        <w:rPr>
          <w:i/>
        </w:rPr>
        <w:t>numero_MEV</w:t>
      </w:r>
      <w:proofErr w:type="spellEnd"/>
      <w:r w:rsidRPr="00E621BD">
        <w:rPr>
          <w:i/>
        </w:rPr>
        <w:t>} *****//&amp;#13;</w:t>
      </w:r>
    </w:p>
    <w:p w14:paraId="5ED6189D" w14:textId="77777777" w:rsidR="00221D77" w:rsidRPr="00E621BD" w:rsidRDefault="00221D77" w:rsidP="00221D77">
      <w:pPr>
        <w:rPr>
          <w:i/>
        </w:rPr>
      </w:pPr>
      <w:r w:rsidRPr="00E621BD">
        <w:rPr>
          <w:i/>
        </w:rPr>
        <w:tab/>
        <w:t>&lt;/template&gt;</w:t>
      </w:r>
    </w:p>
    <w:p w14:paraId="567B1E6B" w14:textId="77777777" w:rsidR="00221D77" w:rsidRPr="00E621BD" w:rsidRDefault="00221D77" w:rsidP="00221D77">
      <w:pPr>
        <w:rPr>
          <w:i/>
        </w:rPr>
      </w:pPr>
      <w:r w:rsidRPr="00E621BD">
        <w:rPr>
          <w:i/>
        </w:rPr>
        <w:t>&lt;/templates&gt;</w:t>
      </w:r>
    </w:p>
    <w:p w14:paraId="4C4AD17A" w14:textId="77777777" w:rsidR="00221D77" w:rsidRDefault="00221D77" w:rsidP="00221D77"/>
    <w:p w14:paraId="6D5310A8" w14:textId="77777777" w:rsidR="00221D77" w:rsidRPr="00E621BD" w:rsidRDefault="00221D77" w:rsidP="00221D77">
      <w:pPr>
        <w:rPr>
          <w:b/>
        </w:rPr>
      </w:pPr>
      <w:r w:rsidRPr="00E621BD">
        <w:rPr>
          <w:b/>
        </w:rPr>
        <w:t>Per le MAC:</w:t>
      </w:r>
    </w:p>
    <w:p w14:paraId="26B2E6FB" w14:textId="77777777" w:rsidR="00221D77" w:rsidRDefault="00221D77" w:rsidP="00221D77"/>
    <w:p w14:paraId="3853FF07" w14:textId="77777777" w:rsidR="00221D77" w:rsidRPr="00E621BD" w:rsidRDefault="00221D77" w:rsidP="00221D77">
      <w:pPr>
        <w:rPr>
          <w:i/>
          <w:lang w:val="en-US"/>
        </w:rPr>
      </w:pPr>
      <w:r w:rsidRPr="00E621BD">
        <w:rPr>
          <w:i/>
          <w:lang w:val="en-US"/>
        </w:rPr>
        <w:t>&lt;?xml version="1.0" encoding="UTF-8"?&gt;</w:t>
      </w:r>
    </w:p>
    <w:p w14:paraId="096B9334" w14:textId="77777777" w:rsidR="00221D77" w:rsidRPr="00E621BD" w:rsidRDefault="00221D77" w:rsidP="00221D77">
      <w:pPr>
        <w:rPr>
          <w:i/>
          <w:lang w:val="en-US"/>
        </w:rPr>
      </w:pPr>
      <w:r w:rsidRPr="00E621BD">
        <w:rPr>
          <w:i/>
          <w:lang w:val="en-US"/>
        </w:rPr>
        <w:t>&lt;templates&gt;</w:t>
      </w:r>
    </w:p>
    <w:p w14:paraId="7EFAD554" w14:textId="77777777" w:rsidR="00221D77" w:rsidRPr="00E621BD" w:rsidRDefault="00221D77" w:rsidP="00221D77">
      <w:pPr>
        <w:rPr>
          <w:i/>
          <w:lang w:val="en-US"/>
        </w:rPr>
      </w:pPr>
      <w:r w:rsidRPr="00E621BD">
        <w:rPr>
          <w:i/>
          <w:lang w:val="en-US"/>
        </w:rPr>
        <w:tab/>
        <w:t xml:space="preserve">&lt;template </w:t>
      </w:r>
      <w:proofErr w:type="spellStart"/>
      <w:r w:rsidRPr="00E621BD">
        <w:rPr>
          <w:i/>
          <w:lang w:val="en-US"/>
        </w:rPr>
        <w:t>autoinsert</w:t>
      </w:r>
      <w:proofErr w:type="spellEnd"/>
      <w:r w:rsidRPr="00E621BD">
        <w:rPr>
          <w:i/>
          <w:lang w:val="en-US"/>
        </w:rPr>
        <w:t>="true" context="java" deleted="false" description="comment on ISSUE MAC" enabled="true" name="MAC"&gt;</w:t>
      </w:r>
    </w:p>
    <w:p w14:paraId="77D6F47E" w14:textId="77777777" w:rsidR="00221D77" w:rsidRPr="00E621BD" w:rsidRDefault="00221D77" w:rsidP="00221D77">
      <w:pPr>
        <w:rPr>
          <w:i/>
        </w:rPr>
      </w:pPr>
      <w:r w:rsidRPr="00E621BD">
        <w:rPr>
          <w:i/>
          <w:lang w:val="en-US"/>
        </w:rPr>
        <w:tab/>
      </w:r>
      <w:r w:rsidRPr="00E621BD">
        <w:rPr>
          <w:i/>
          <w:lang w:val="en-US"/>
        </w:rPr>
        <w:tab/>
      </w:r>
      <w:r w:rsidRPr="00E621BD">
        <w:rPr>
          <w:i/>
        </w:rPr>
        <w:t>/* &amp;#13;</w:t>
      </w:r>
    </w:p>
    <w:p w14:paraId="0C6E8515" w14:textId="77777777" w:rsidR="00221D77" w:rsidRPr="00E621BD" w:rsidRDefault="00221D77" w:rsidP="00221D77">
      <w:pPr>
        <w:rPr>
          <w:i/>
        </w:rPr>
      </w:pPr>
      <w:r w:rsidRPr="00E621BD">
        <w:rPr>
          <w:i/>
        </w:rPr>
        <w:tab/>
      </w:r>
      <w:r w:rsidRPr="00E621BD">
        <w:rPr>
          <w:i/>
        </w:rPr>
        <w:tab/>
        <w:t xml:space="preserve"> * ISSUE MAC : ${</w:t>
      </w:r>
      <w:proofErr w:type="spellStart"/>
      <w:r w:rsidRPr="00E621BD">
        <w:rPr>
          <w:i/>
        </w:rPr>
        <w:t>descrizione_intervento</w:t>
      </w:r>
      <w:proofErr w:type="spellEnd"/>
      <w:r w:rsidRPr="00E621BD">
        <w:rPr>
          <w:i/>
        </w:rPr>
        <w:t>}&amp;#13;</w:t>
      </w:r>
    </w:p>
    <w:p w14:paraId="06F41B1F" w14:textId="77777777" w:rsidR="00221D77" w:rsidRPr="00E621BD" w:rsidRDefault="00221D77" w:rsidP="00221D77">
      <w:pPr>
        <w:rPr>
          <w:i/>
        </w:rPr>
      </w:pPr>
      <w:r w:rsidRPr="00E621BD">
        <w:rPr>
          <w:i/>
        </w:rPr>
        <w:tab/>
      </w:r>
      <w:r w:rsidRPr="00E621BD">
        <w:rPr>
          <w:i/>
        </w:rPr>
        <w:tab/>
        <w:t xml:space="preserve"> * Numero MAC : ${</w:t>
      </w:r>
      <w:proofErr w:type="spellStart"/>
      <w:r w:rsidRPr="00E621BD">
        <w:rPr>
          <w:i/>
        </w:rPr>
        <w:t>numero_MAC</w:t>
      </w:r>
      <w:proofErr w:type="spellEnd"/>
      <w:r w:rsidRPr="00E621BD">
        <w:rPr>
          <w:i/>
        </w:rPr>
        <w:t>}&amp;#13;</w:t>
      </w:r>
    </w:p>
    <w:p w14:paraId="5DC13958" w14:textId="77777777" w:rsidR="00221D77" w:rsidRPr="00E621BD" w:rsidRDefault="00221D77" w:rsidP="00221D77">
      <w:pPr>
        <w:rPr>
          <w:i/>
        </w:rPr>
      </w:pPr>
      <w:r w:rsidRPr="00E621BD">
        <w:rPr>
          <w:i/>
        </w:rPr>
        <w:tab/>
      </w:r>
      <w:r w:rsidRPr="00E621BD">
        <w:rPr>
          <w:i/>
        </w:rPr>
        <w:tab/>
        <w:t xml:space="preserve"> * Autore    : ${user}&amp;#13;</w:t>
      </w:r>
    </w:p>
    <w:p w14:paraId="58C1D0F0" w14:textId="77777777" w:rsidR="00221D77" w:rsidRPr="00E621BD" w:rsidRDefault="00221D77" w:rsidP="00221D77">
      <w:pPr>
        <w:rPr>
          <w:i/>
        </w:rPr>
      </w:pPr>
      <w:r w:rsidRPr="00E621BD">
        <w:rPr>
          <w:i/>
        </w:rPr>
        <w:tab/>
      </w:r>
      <w:r w:rsidRPr="00E621BD">
        <w:rPr>
          <w:i/>
        </w:rPr>
        <w:tab/>
        <w:t xml:space="preserve"> * Data      : ${date}&amp;#13;</w:t>
      </w:r>
    </w:p>
    <w:p w14:paraId="1E797D94" w14:textId="77777777" w:rsidR="00221D77" w:rsidRPr="00E621BD" w:rsidRDefault="00221D77" w:rsidP="00221D77">
      <w:pPr>
        <w:rPr>
          <w:i/>
        </w:rPr>
      </w:pPr>
      <w:r w:rsidRPr="00E621BD">
        <w:rPr>
          <w:i/>
        </w:rPr>
        <w:tab/>
      </w:r>
      <w:r w:rsidRPr="00E621BD">
        <w:rPr>
          <w:i/>
        </w:rPr>
        <w:tab/>
        <w:t xml:space="preserve"> * </w:t>
      </w:r>
      <w:proofErr w:type="spellStart"/>
      <w:r w:rsidRPr="00E621BD">
        <w:rPr>
          <w:i/>
        </w:rPr>
        <w:t>Branch</w:t>
      </w:r>
      <w:proofErr w:type="spellEnd"/>
      <w:r w:rsidRPr="00E621BD">
        <w:rPr>
          <w:i/>
        </w:rPr>
        <w:t xml:space="preserve">    : MAC_${</w:t>
      </w:r>
      <w:proofErr w:type="spellStart"/>
      <w:r w:rsidRPr="00E621BD">
        <w:rPr>
          <w:i/>
        </w:rPr>
        <w:t>numero_MAC</w:t>
      </w:r>
      <w:proofErr w:type="spellEnd"/>
      <w:r w:rsidRPr="00E621BD">
        <w:rPr>
          <w:i/>
        </w:rPr>
        <w:t>}&amp;#13;</w:t>
      </w:r>
    </w:p>
    <w:p w14:paraId="35D349F1" w14:textId="77777777" w:rsidR="00221D77" w:rsidRPr="00E621BD" w:rsidRDefault="00221D77" w:rsidP="00221D77">
      <w:pPr>
        <w:rPr>
          <w:i/>
        </w:rPr>
      </w:pPr>
      <w:r w:rsidRPr="00E621BD">
        <w:rPr>
          <w:i/>
        </w:rPr>
        <w:lastRenderedPageBreak/>
        <w:tab/>
      </w:r>
      <w:r w:rsidRPr="00E621BD">
        <w:rPr>
          <w:i/>
        </w:rPr>
        <w:tab/>
        <w:t xml:space="preserve"> */&amp;#13;</w:t>
      </w:r>
    </w:p>
    <w:p w14:paraId="05C87EB7" w14:textId="77777777" w:rsidR="00221D77" w:rsidRPr="00E621BD" w:rsidRDefault="00221D77" w:rsidP="00221D77">
      <w:pPr>
        <w:rPr>
          <w:i/>
        </w:rPr>
      </w:pPr>
      <w:r w:rsidRPr="00E621BD">
        <w:rPr>
          <w:i/>
        </w:rPr>
        <w:tab/>
      </w:r>
      <w:r w:rsidRPr="00E621BD">
        <w:rPr>
          <w:i/>
        </w:rPr>
        <w:tab/>
        <w:t xml:space="preserve"> ${</w:t>
      </w:r>
      <w:proofErr w:type="spellStart"/>
      <w:r w:rsidRPr="00E621BD">
        <w:rPr>
          <w:i/>
        </w:rPr>
        <w:t>line_selection</w:t>
      </w:r>
      <w:proofErr w:type="spellEnd"/>
      <w:r w:rsidRPr="00E621BD">
        <w:rPr>
          <w:i/>
        </w:rPr>
        <w:t>}${</w:t>
      </w:r>
      <w:proofErr w:type="spellStart"/>
      <w:r w:rsidRPr="00E621BD">
        <w:rPr>
          <w:i/>
        </w:rPr>
        <w:t>cursor</w:t>
      </w:r>
      <w:proofErr w:type="spellEnd"/>
      <w:r w:rsidRPr="00E621BD">
        <w:rPr>
          <w:i/>
        </w:rPr>
        <w:t>}&amp;#13;</w:t>
      </w:r>
    </w:p>
    <w:p w14:paraId="77B1F5FD" w14:textId="77777777" w:rsidR="00221D77" w:rsidRPr="00E621BD" w:rsidRDefault="00221D77" w:rsidP="00221D77">
      <w:pPr>
        <w:rPr>
          <w:i/>
        </w:rPr>
      </w:pPr>
      <w:r w:rsidRPr="00E621BD">
        <w:rPr>
          <w:i/>
        </w:rPr>
        <w:tab/>
      </w:r>
      <w:r w:rsidRPr="00E621BD">
        <w:rPr>
          <w:i/>
        </w:rPr>
        <w:tab/>
        <w:t xml:space="preserve"> //***** FINE INTERVENTO MAC_${</w:t>
      </w:r>
      <w:proofErr w:type="spellStart"/>
      <w:r w:rsidRPr="00E621BD">
        <w:rPr>
          <w:i/>
        </w:rPr>
        <w:t>numero_MAC</w:t>
      </w:r>
      <w:proofErr w:type="spellEnd"/>
      <w:r w:rsidRPr="00E621BD">
        <w:rPr>
          <w:i/>
        </w:rPr>
        <w:t>} *****//&amp;#13;</w:t>
      </w:r>
    </w:p>
    <w:p w14:paraId="0136DE01" w14:textId="77777777" w:rsidR="00221D77" w:rsidRPr="00E621BD" w:rsidRDefault="00221D77" w:rsidP="00221D77">
      <w:pPr>
        <w:rPr>
          <w:i/>
        </w:rPr>
      </w:pPr>
      <w:r w:rsidRPr="00E621BD">
        <w:rPr>
          <w:i/>
        </w:rPr>
        <w:tab/>
        <w:t>&lt;/template&gt;</w:t>
      </w:r>
    </w:p>
    <w:p w14:paraId="30EF7FD7" w14:textId="77777777" w:rsidR="00221D77" w:rsidRPr="00E621BD" w:rsidRDefault="00221D77" w:rsidP="00221D77">
      <w:pPr>
        <w:rPr>
          <w:i/>
        </w:rPr>
      </w:pPr>
      <w:r w:rsidRPr="00E621BD">
        <w:rPr>
          <w:i/>
        </w:rPr>
        <w:t>&lt;/templates&gt;</w:t>
      </w:r>
    </w:p>
    <w:p w14:paraId="6F082CC7" w14:textId="77777777" w:rsidR="00221D77" w:rsidRDefault="00221D77" w:rsidP="00221D77"/>
    <w:p w14:paraId="27AAB330" w14:textId="77777777" w:rsidR="00221D77" w:rsidRDefault="00221D77" w:rsidP="00221D77">
      <w:r>
        <w:t>In Eclipse per utilizzare i template comuni per la generazione dei commenti occorre caricare gli xml citati, precedentemente salvati in file .xml, nel seguente modo:</w:t>
      </w:r>
    </w:p>
    <w:p w14:paraId="11F45E43" w14:textId="77777777" w:rsidR="00AA2C35" w:rsidRDefault="00AA2C35" w:rsidP="00221D77"/>
    <w:p w14:paraId="3D6FD77E" w14:textId="687FADF0" w:rsidR="00731B29" w:rsidRPr="00E75F31" w:rsidRDefault="00E621BD" w:rsidP="00E75F31">
      <w:pPr>
        <w:numPr>
          <w:ilvl w:val="0"/>
          <w:numId w:val="37"/>
        </w:numPr>
        <w:suppressAutoHyphens/>
        <w:rPr>
          <w:rFonts w:ascii="Calibri" w:hAnsi="Calibri"/>
          <w:color w:val="000000"/>
          <w:szCs w:val="24"/>
        </w:rPr>
      </w:pPr>
      <w:r>
        <w:t>Selezionare</w:t>
      </w:r>
      <w:r w:rsidR="00221D77">
        <w:t xml:space="preserve"> "Window"-&gt;"</w:t>
      </w:r>
      <w:proofErr w:type="spellStart"/>
      <w:r w:rsidR="00221D77">
        <w:t>Preferences</w:t>
      </w:r>
      <w:proofErr w:type="spellEnd"/>
      <w:r w:rsidR="00221D77">
        <w:t>"</w:t>
      </w:r>
      <w:r w:rsidR="004236A9">
        <w:t>;</w:t>
      </w:r>
    </w:p>
    <w:p w14:paraId="67C4E902" w14:textId="0E25BC5A" w:rsidR="00221D77" w:rsidRDefault="00E621BD" w:rsidP="00221D77">
      <w:pPr>
        <w:numPr>
          <w:ilvl w:val="0"/>
          <w:numId w:val="37"/>
        </w:numPr>
        <w:suppressAutoHyphens/>
        <w:rPr>
          <w:rFonts w:ascii="Calibri" w:hAnsi="Calibri"/>
          <w:color w:val="000000"/>
          <w:szCs w:val="24"/>
        </w:rPr>
      </w:pPr>
      <w:r>
        <w:rPr>
          <w:rFonts w:ascii="Calibri" w:hAnsi="Calibri"/>
          <w:color w:val="000000"/>
          <w:szCs w:val="24"/>
        </w:rPr>
        <w:t>Dall’albero</w:t>
      </w:r>
      <w:r w:rsidR="00221D77">
        <w:rPr>
          <w:rFonts w:ascii="Calibri" w:hAnsi="Calibri"/>
          <w:color w:val="000000"/>
          <w:szCs w:val="24"/>
        </w:rPr>
        <w:t xml:space="preserve"> di navigazione sulla sinistra</w:t>
      </w:r>
      <w:r>
        <w:rPr>
          <w:rFonts w:ascii="Calibri" w:hAnsi="Calibri"/>
          <w:color w:val="000000"/>
          <w:szCs w:val="24"/>
        </w:rPr>
        <w:t>,</w:t>
      </w:r>
      <w:r w:rsidR="00FA79E5">
        <w:rPr>
          <w:rFonts w:ascii="Calibri" w:hAnsi="Calibri"/>
          <w:color w:val="000000"/>
          <w:szCs w:val="24"/>
        </w:rPr>
        <w:t xml:space="preserve"> </w:t>
      </w:r>
      <w:r>
        <w:rPr>
          <w:rFonts w:ascii="Calibri" w:hAnsi="Calibri"/>
          <w:color w:val="000000"/>
          <w:szCs w:val="24"/>
        </w:rPr>
        <w:t>selezionare</w:t>
      </w:r>
      <w:r w:rsidR="00221D77">
        <w:rPr>
          <w:rFonts w:ascii="Calibri" w:hAnsi="Calibri"/>
          <w:color w:val="000000"/>
          <w:szCs w:val="24"/>
        </w:rPr>
        <w:t xml:space="preserve"> il ramo "Java → </w:t>
      </w:r>
      <w:r w:rsidR="00221D77">
        <w:rPr>
          <w:rStyle w:val="Enfasigrassetto"/>
          <w:rFonts w:ascii="Calibri" w:hAnsi="Calibri"/>
          <w:color w:val="000000"/>
          <w:szCs w:val="24"/>
        </w:rPr>
        <w:t>Editor → Templates</w:t>
      </w:r>
      <w:r w:rsidR="004236A9">
        <w:rPr>
          <w:rFonts w:ascii="Calibri" w:hAnsi="Calibri"/>
          <w:color w:val="000000"/>
          <w:szCs w:val="24"/>
        </w:rPr>
        <w:t>";</w:t>
      </w:r>
    </w:p>
    <w:p w14:paraId="082BCFB1" w14:textId="1FF95A21" w:rsidR="00221D77" w:rsidRDefault="00E621BD" w:rsidP="00221D77">
      <w:pPr>
        <w:numPr>
          <w:ilvl w:val="0"/>
          <w:numId w:val="37"/>
        </w:numPr>
        <w:suppressAutoHyphens/>
        <w:rPr>
          <w:rFonts w:ascii="Calibri" w:hAnsi="Calibri"/>
          <w:color w:val="000000"/>
          <w:szCs w:val="24"/>
        </w:rPr>
      </w:pPr>
      <w:r>
        <w:rPr>
          <w:rFonts w:ascii="Calibri" w:hAnsi="Calibri"/>
          <w:color w:val="000000"/>
          <w:szCs w:val="24"/>
        </w:rPr>
        <w:t>Cliccare</w:t>
      </w:r>
      <w:r w:rsidR="00221D77">
        <w:rPr>
          <w:rFonts w:ascii="Calibri" w:hAnsi="Calibri"/>
          <w:color w:val="000000"/>
          <w:szCs w:val="24"/>
        </w:rPr>
        <w:t xml:space="preserve"> sul pulsante "Import", aggiungere il file .xml del template</w:t>
      </w:r>
      <w:r w:rsidR="004236A9">
        <w:rPr>
          <w:rFonts w:ascii="Calibri" w:hAnsi="Calibri"/>
          <w:color w:val="000000"/>
          <w:szCs w:val="24"/>
        </w:rPr>
        <w:t>;</w:t>
      </w:r>
    </w:p>
    <w:p w14:paraId="53C1A5C6" w14:textId="2C5BE5C7" w:rsidR="0005107F" w:rsidRPr="00AA2C35" w:rsidRDefault="00E621BD" w:rsidP="00A64B01">
      <w:pPr>
        <w:numPr>
          <w:ilvl w:val="0"/>
          <w:numId w:val="37"/>
        </w:numPr>
        <w:suppressAutoHyphens/>
      </w:pPr>
      <w:r>
        <w:rPr>
          <w:rFonts w:ascii="Calibri" w:hAnsi="Calibri"/>
          <w:color w:val="000000"/>
          <w:szCs w:val="24"/>
        </w:rPr>
        <w:t xml:space="preserve">Cliccare </w:t>
      </w:r>
      <w:r w:rsidR="00221D77" w:rsidRPr="004236A9">
        <w:rPr>
          <w:rFonts w:ascii="Calibri" w:hAnsi="Calibri"/>
          <w:color w:val="000000"/>
          <w:szCs w:val="24"/>
        </w:rPr>
        <w:t>"</w:t>
      </w:r>
      <w:proofErr w:type="spellStart"/>
      <w:r w:rsidR="00221D77" w:rsidRPr="004236A9">
        <w:rPr>
          <w:rFonts w:ascii="Calibri" w:hAnsi="Calibri"/>
          <w:color w:val="000000"/>
          <w:szCs w:val="24"/>
        </w:rPr>
        <w:t>Apply</w:t>
      </w:r>
      <w:proofErr w:type="spellEnd"/>
      <w:r w:rsidR="00221D77" w:rsidRPr="004236A9">
        <w:rPr>
          <w:rFonts w:ascii="Calibri" w:hAnsi="Calibri"/>
          <w:color w:val="000000"/>
          <w:szCs w:val="24"/>
        </w:rPr>
        <w:t>", infine premere "OK"</w:t>
      </w:r>
      <w:r w:rsidR="004236A9">
        <w:rPr>
          <w:rFonts w:ascii="Calibri" w:hAnsi="Calibri"/>
          <w:color w:val="000000"/>
          <w:szCs w:val="24"/>
        </w:rPr>
        <w:t>.</w:t>
      </w:r>
    </w:p>
    <w:p w14:paraId="66D0E51F" w14:textId="77777777" w:rsidR="00AA2C35" w:rsidRDefault="00AA2C35" w:rsidP="00E75F31">
      <w:pPr>
        <w:suppressAutoHyphens/>
      </w:pPr>
    </w:p>
    <w:p w14:paraId="211BD3E0" w14:textId="32136E7B" w:rsidR="0005107F" w:rsidRDefault="004236A9" w:rsidP="0005107F">
      <w:pPr>
        <w:jc w:val="center"/>
      </w:pPr>
      <w:r w:rsidRPr="00E632E1">
        <w:rPr>
          <w:rFonts w:ascii="Consolas" w:hAnsi="Consolas" w:cs="Consolas"/>
          <w:noProof/>
          <w:highlight w:val="yellow"/>
        </w:rPr>
        <w:drawing>
          <wp:inline distT="0" distB="0" distL="0" distR="0" wp14:anchorId="2E822533" wp14:editId="6334E960">
            <wp:extent cx="6210300" cy="2133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2133600"/>
                    </a:xfrm>
                    <a:prstGeom prst="rect">
                      <a:avLst/>
                    </a:prstGeom>
                    <a:noFill/>
                    <a:ln>
                      <a:noFill/>
                    </a:ln>
                  </pic:spPr>
                </pic:pic>
              </a:graphicData>
            </a:graphic>
          </wp:inline>
        </w:drawing>
      </w:r>
    </w:p>
    <w:p w14:paraId="6B4443F4" w14:textId="77777777" w:rsidR="00C141BC" w:rsidRDefault="00C141BC" w:rsidP="00C141BC">
      <w:pPr>
        <w:pStyle w:val="Titolo2SIUT"/>
        <w:numPr>
          <w:ilvl w:val="1"/>
          <w:numId w:val="13"/>
        </w:numPr>
      </w:pPr>
      <w:bookmarkStart w:id="55" w:name="_Toc37063626"/>
      <w:bookmarkStart w:id="56" w:name="_Toc37087731"/>
      <w:r>
        <w:t>Application Server</w:t>
      </w:r>
      <w:bookmarkEnd w:id="55"/>
      <w:bookmarkEnd w:id="56"/>
    </w:p>
    <w:p w14:paraId="473CCF34" w14:textId="70A170FE" w:rsidR="00A64B01" w:rsidRDefault="004236A9" w:rsidP="00A64B01">
      <w:proofErr w:type="spellStart"/>
      <w:r>
        <w:t>L’application</w:t>
      </w:r>
      <w:proofErr w:type="spellEnd"/>
      <w:r>
        <w:t xml:space="preserve"> server utilizzato è </w:t>
      </w:r>
      <w:r w:rsidRPr="00651D0D">
        <w:t xml:space="preserve">Red </w:t>
      </w:r>
      <w:proofErr w:type="spellStart"/>
      <w:r w:rsidRPr="00651D0D">
        <w:t>Hat</w:t>
      </w:r>
      <w:proofErr w:type="spellEnd"/>
      <w:r w:rsidRPr="008A24DC">
        <w:t xml:space="preserve"> </w:t>
      </w:r>
      <w:proofErr w:type="spellStart"/>
      <w:r w:rsidRPr="008A24DC">
        <w:t>JBoss</w:t>
      </w:r>
      <w:proofErr w:type="spellEnd"/>
      <w:r w:rsidRPr="008A24DC">
        <w:t xml:space="preserve"> Enterprise Application Platform - Version 6.4.0.GA</w:t>
      </w:r>
      <w:r>
        <w:t xml:space="preserve">, Server base directory </w:t>
      </w:r>
      <w:r>
        <w:rPr>
          <w:b/>
          <w:bCs/>
        </w:rPr>
        <w:t>standalone</w:t>
      </w:r>
      <w:r>
        <w:rPr>
          <w:bCs/>
        </w:rPr>
        <w:t xml:space="preserve"> e </w:t>
      </w:r>
      <w:proofErr w:type="spellStart"/>
      <w:r>
        <w:rPr>
          <w:bCs/>
        </w:rPr>
        <w:t>Configuration</w:t>
      </w:r>
      <w:proofErr w:type="spellEnd"/>
      <w:r>
        <w:rPr>
          <w:bCs/>
        </w:rPr>
        <w:t xml:space="preserve"> file </w:t>
      </w:r>
      <w:r>
        <w:rPr>
          <w:b/>
          <w:bCs/>
        </w:rPr>
        <w:t>standalone.xml</w:t>
      </w:r>
      <w:r>
        <w:t>.</w:t>
      </w:r>
    </w:p>
    <w:p w14:paraId="69366287" w14:textId="09B4D4C6" w:rsidR="0087790F" w:rsidRDefault="0087790F" w:rsidP="00C141BC">
      <w:pPr>
        <w:pStyle w:val="SIUT-Titolo3"/>
      </w:pPr>
      <w:bookmarkStart w:id="57" w:name="_Toc37087732"/>
      <w:r>
        <w:t>Configurazione librerie</w:t>
      </w:r>
      <w:bookmarkEnd w:id="57"/>
    </w:p>
    <w:p w14:paraId="33E7CBCE" w14:textId="4223A90E" w:rsidR="00AA2C35" w:rsidRPr="00B37AC5" w:rsidRDefault="00B37AC5" w:rsidP="00221D77">
      <w:pPr>
        <w:rPr>
          <w:rFonts w:cstheme="minorHAnsi"/>
          <w:szCs w:val="24"/>
        </w:rPr>
      </w:pPr>
      <w:r>
        <w:t>L’applicativo non necessita di librerie aggiuntive rispetto a quelle di base presenti nell’installazione di Jboss</w:t>
      </w:r>
      <w:r w:rsidRPr="008A24DC">
        <w:t>6.4.0.GA</w:t>
      </w:r>
      <w:r>
        <w:t>.</w:t>
      </w:r>
    </w:p>
    <w:p w14:paraId="42A1BE75" w14:textId="38CA0EA2" w:rsidR="0087790F" w:rsidRDefault="0087790F" w:rsidP="00C141BC">
      <w:pPr>
        <w:pStyle w:val="SIUT-Titolo3"/>
      </w:pPr>
      <w:bookmarkStart w:id="58" w:name="_Toc37087733"/>
      <w:r>
        <w:t xml:space="preserve">Configurazione </w:t>
      </w:r>
      <w:proofErr w:type="spellStart"/>
      <w:r>
        <w:t>Datasource</w:t>
      </w:r>
      <w:bookmarkEnd w:id="58"/>
      <w:proofErr w:type="spellEnd"/>
    </w:p>
    <w:p w14:paraId="52147514" w14:textId="34EA6C12" w:rsidR="0087790F" w:rsidRDefault="00C51ED0" w:rsidP="0087790F">
      <w:r>
        <w:t xml:space="preserve">Il </w:t>
      </w:r>
      <w:proofErr w:type="spellStart"/>
      <w:r>
        <w:t>datasource</w:t>
      </w:r>
      <w:proofErr w:type="spellEnd"/>
      <w:r>
        <w:t xml:space="preserve"> applicativo deve essere configurato nel file </w:t>
      </w:r>
      <w:r w:rsidR="006F6418">
        <w:rPr>
          <w:b/>
          <w:bCs/>
        </w:rPr>
        <w:t>standalone</w:t>
      </w:r>
      <w:r>
        <w:rPr>
          <w:b/>
          <w:bCs/>
        </w:rPr>
        <w:t>.xml</w:t>
      </w:r>
      <w:r>
        <w:t xml:space="preserve"> presente nella cartella di installazione del server </w:t>
      </w:r>
      <w:proofErr w:type="spellStart"/>
      <w:r>
        <w:t>JBoss</w:t>
      </w:r>
      <w:proofErr w:type="spellEnd"/>
      <w:r>
        <w:t xml:space="preserve">: </w:t>
      </w:r>
      <w:r w:rsidRPr="00DF11B2">
        <w:t>/home/SIES/jboss-eap-6.4.Alpha/standalone/</w:t>
      </w:r>
      <w:proofErr w:type="spellStart"/>
      <w:r w:rsidRPr="00DF11B2">
        <w:t>configuration</w:t>
      </w:r>
      <w:proofErr w:type="spellEnd"/>
      <w:r>
        <w:t>.</w:t>
      </w:r>
    </w:p>
    <w:p w14:paraId="078A3396" w14:textId="77777777" w:rsidR="005D519F" w:rsidRDefault="005D519F" w:rsidP="0087790F"/>
    <w:p w14:paraId="7716A7B6" w14:textId="77777777" w:rsidR="0079525C" w:rsidRPr="00E75F31" w:rsidRDefault="0079525C" w:rsidP="0079525C">
      <w:pPr>
        <w:rPr>
          <w:sz w:val="16"/>
          <w:szCs w:val="16"/>
          <w:lang w:val="en-US"/>
        </w:rPr>
      </w:pPr>
      <w:r w:rsidRPr="00E75F31">
        <w:rPr>
          <w:sz w:val="16"/>
          <w:szCs w:val="16"/>
          <w:lang w:val="en-US"/>
        </w:rPr>
        <w:t xml:space="preserve">&lt;subsystem </w:t>
      </w:r>
      <w:proofErr w:type="spellStart"/>
      <w:r w:rsidRPr="00E75F31">
        <w:rPr>
          <w:sz w:val="16"/>
          <w:szCs w:val="16"/>
          <w:lang w:val="en-US"/>
        </w:rPr>
        <w:t>xmlns</w:t>
      </w:r>
      <w:proofErr w:type="spellEnd"/>
      <w:r w:rsidRPr="00E75F31">
        <w:rPr>
          <w:sz w:val="16"/>
          <w:szCs w:val="16"/>
          <w:lang w:val="en-US"/>
        </w:rPr>
        <w:t>="</w:t>
      </w:r>
      <w:proofErr w:type="gramStart"/>
      <w:r w:rsidRPr="00E75F31">
        <w:rPr>
          <w:sz w:val="16"/>
          <w:szCs w:val="16"/>
          <w:lang w:val="en-US"/>
        </w:rPr>
        <w:t>urn:jboss</w:t>
      </w:r>
      <w:proofErr w:type="gramEnd"/>
      <w:r w:rsidRPr="00E75F31">
        <w:rPr>
          <w:sz w:val="16"/>
          <w:szCs w:val="16"/>
          <w:lang w:val="en-US"/>
        </w:rPr>
        <w:t>:domain:datasources:1.2"&gt;</w:t>
      </w:r>
    </w:p>
    <w:p w14:paraId="3B2CF79D" w14:textId="77777777" w:rsidR="0079525C" w:rsidRPr="00E75F31" w:rsidRDefault="0079525C" w:rsidP="0079525C">
      <w:pPr>
        <w:rPr>
          <w:sz w:val="16"/>
          <w:szCs w:val="16"/>
          <w:lang w:val="en-US"/>
        </w:rPr>
      </w:pPr>
      <w:r>
        <w:rPr>
          <w:sz w:val="16"/>
          <w:szCs w:val="16"/>
          <w:lang w:val="en-US"/>
        </w:rPr>
        <w:tab/>
      </w:r>
      <w:r w:rsidRPr="00E75F31">
        <w:rPr>
          <w:sz w:val="16"/>
          <w:szCs w:val="16"/>
          <w:lang w:val="en-US"/>
        </w:rPr>
        <w:t>&lt;</w:t>
      </w:r>
      <w:proofErr w:type="spellStart"/>
      <w:r w:rsidRPr="00E75F31">
        <w:rPr>
          <w:sz w:val="16"/>
          <w:szCs w:val="16"/>
          <w:lang w:val="en-US"/>
        </w:rPr>
        <w:t>datasources</w:t>
      </w:r>
      <w:proofErr w:type="spellEnd"/>
      <w:r w:rsidRPr="00E75F31">
        <w:rPr>
          <w:sz w:val="16"/>
          <w:szCs w:val="16"/>
          <w:lang w:val="en-US"/>
        </w:rPr>
        <w:t>&gt;</w:t>
      </w:r>
    </w:p>
    <w:p w14:paraId="47241DAC"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&lt;</w:t>
      </w:r>
      <w:proofErr w:type="spellStart"/>
      <w:r w:rsidRPr="00E75F31">
        <w:rPr>
          <w:sz w:val="16"/>
          <w:szCs w:val="16"/>
          <w:lang w:val="en-US"/>
        </w:rPr>
        <w:t>datasource</w:t>
      </w:r>
      <w:proofErr w:type="spellEnd"/>
      <w:r w:rsidRPr="00E75F31">
        <w:rPr>
          <w:sz w:val="16"/>
          <w:szCs w:val="16"/>
          <w:lang w:val="en-US"/>
        </w:rPr>
        <w:t xml:space="preserve"> </w:t>
      </w:r>
      <w:proofErr w:type="spellStart"/>
      <w:r w:rsidRPr="00E75F31">
        <w:rPr>
          <w:sz w:val="16"/>
          <w:szCs w:val="16"/>
          <w:lang w:val="en-US"/>
        </w:rPr>
        <w:t>jta</w:t>
      </w:r>
      <w:proofErr w:type="spellEnd"/>
      <w:r w:rsidRPr="00E75F31">
        <w:rPr>
          <w:sz w:val="16"/>
          <w:szCs w:val="16"/>
          <w:lang w:val="en-US"/>
        </w:rPr>
        <w:t xml:space="preserve">="true" </w:t>
      </w:r>
      <w:proofErr w:type="spellStart"/>
      <w:r w:rsidRPr="00E75F31">
        <w:rPr>
          <w:sz w:val="16"/>
          <w:szCs w:val="16"/>
          <w:lang w:val="en-US"/>
        </w:rPr>
        <w:t>jndi</w:t>
      </w:r>
      <w:proofErr w:type="spellEnd"/>
      <w:r w:rsidRPr="00E75F31">
        <w:rPr>
          <w:sz w:val="16"/>
          <w:szCs w:val="16"/>
          <w:lang w:val="en-US"/>
        </w:rPr>
        <w:t>-name="</w:t>
      </w:r>
      <w:proofErr w:type="spellStart"/>
      <w:proofErr w:type="gramStart"/>
      <w:r w:rsidRPr="00E75F31">
        <w:rPr>
          <w:sz w:val="16"/>
          <w:szCs w:val="16"/>
          <w:lang w:val="en-US"/>
        </w:rPr>
        <w:t>java:jboss</w:t>
      </w:r>
      <w:proofErr w:type="spellEnd"/>
      <w:proofErr w:type="gramEnd"/>
      <w:r w:rsidRPr="00E75F31">
        <w:rPr>
          <w:sz w:val="16"/>
          <w:szCs w:val="16"/>
          <w:lang w:val="en-US"/>
        </w:rPr>
        <w:t>/</w:t>
      </w:r>
      <w:proofErr w:type="spellStart"/>
      <w:r w:rsidRPr="00E75F31">
        <w:rPr>
          <w:sz w:val="16"/>
          <w:szCs w:val="16"/>
          <w:lang w:val="en-US"/>
        </w:rPr>
        <w:t>jdbc</w:t>
      </w:r>
      <w:proofErr w:type="spellEnd"/>
      <w:r w:rsidRPr="00E75F31">
        <w:rPr>
          <w:sz w:val="16"/>
          <w:szCs w:val="16"/>
          <w:lang w:val="en-US"/>
        </w:rPr>
        <w:t>/</w:t>
      </w:r>
      <w:proofErr w:type="spellStart"/>
      <w:r w:rsidRPr="00E75F31">
        <w:rPr>
          <w:sz w:val="16"/>
          <w:szCs w:val="16"/>
          <w:lang w:val="en-US"/>
        </w:rPr>
        <w:t>oracleds</w:t>
      </w:r>
      <w:proofErr w:type="spellEnd"/>
      <w:r w:rsidRPr="00E75F31">
        <w:rPr>
          <w:sz w:val="16"/>
          <w:szCs w:val="16"/>
          <w:lang w:val="en-US"/>
        </w:rPr>
        <w:t>" pool-name="</w:t>
      </w:r>
      <w:proofErr w:type="spellStart"/>
      <w:r w:rsidRPr="00E75F31">
        <w:rPr>
          <w:sz w:val="16"/>
          <w:szCs w:val="16"/>
          <w:lang w:val="en-US"/>
        </w:rPr>
        <w:t>oracleds</w:t>
      </w:r>
      <w:proofErr w:type="spellEnd"/>
      <w:r w:rsidRPr="00E75F31">
        <w:rPr>
          <w:sz w:val="16"/>
          <w:szCs w:val="16"/>
          <w:lang w:val="en-US"/>
        </w:rPr>
        <w:t>" enabled="true" use-java-context="true" use-</w:t>
      </w:r>
      <w:proofErr w:type="spellStart"/>
      <w:r w:rsidRPr="00E75F31">
        <w:rPr>
          <w:sz w:val="16"/>
          <w:szCs w:val="16"/>
          <w:lang w:val="en-US"/>
        </w:rPr>
        <w:t>ccm</w:t>
      </w:r>
      <w:proofErr w:type="spellEnd"/>
      <w:r w:rsidRPr="00E75F31">
        <w:rPr>
          <w:sz w:val="16"/>
          <w:szCs w:val="16"/>
          <w:lang w:val="en-US"/>
        </w:rPr>
        <w:t>="false"&gt;</w:t>
      </w:r>
    </w:p>
    <w:p w14:paraId="4F932EF1" w14:textId="77844E20"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&lt;connection-url&gt;</w:t>
      </w:r>
      <w:proofErr w:type="gramStart"/>
      <w:r w:rsidRPr="00E75F31">
        <w:rPr>
          <w:sz w:val="16"/>
          <w:szCs w:val="16"/>
          <w:lang w:val="en-US"/>
        </w:rPr>
        <w:t>jdbc:oracle</w:t>
      </w:r>
      <w:proofErr w:type="gramEnd"/>
      <w:r w:rsidRPr="00E75F31">
        <w:rPr>
          <w:sz w:val="16"/>
          <w:szCs w:val="16"/>
          <w:lang w:val="en-US"/>
        </w:rPr>
        <w:t>:thin:@</w:t>
      </w:r>
      <w:r w:rsidRPr="0079525C">
        <w:rPr>
          <w:b/>
          <w:sz w:val="16"/>
          <w:szCs w:val="16"/>
          <w:lang w:val="en-US"/>
        </w:rPr>
        <w:t>indirizzoServerDB:nomeServizio</w:t>
      </w:r>
      <w:r w:rsidRPr="00E75F31">
        <w:rPr>
          <w:sz w:val="16"/>
          <w:szCs w:val="16"/>
          <w:lang w:val="en-US"/>
        </w:rPr>
        <w:t>&lt;/connection-url&gt;</w:t>
      </w:r>
    </w:p>
    <w:p w14:paraId="5C7CBD20"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&lt;driver-class&gt;</w:t>
      </w:r>
      <w:proofErr w:type="spellStart"/>
      <w:proofErr w:type="gramStart"/>
      <w:r w:rsidRPr="00E75F31">
        <w:rPr>
          <w:sz w:val="16"/>
          <w:szCs w:val="16"/>
          <w:lang w:val="en-US"/>
        </w:rPr>
        <w:t>oracle.jdbc</w:t>
      </w:r>
      <w:proofErr w:type="gramEnd"/>
      <w:r w:rsidRPr="00E75F31">
        <w:rPr>
          <w:sz w:val="16"/>
          <w:szCs w:val="16"/>
          <w:lang w:val="en-US"/>
        </w:rPr>
        <w:t>.OracleDriver</w:t>
      </w:r>
      <w:proofErr w:type="spellEnd"/>
      <w:r w:rsidRPr="00E75F31">
        <w:rPr>
          <w:sz w:val="16"/>
          <w:szCs w:val="16"/>
          <w:lang w:val="en-US"/>
        </w:rPr>
        <w:t>&lt;/driver-class&gt;</w:t>
      </w:r>
    </w:p>
    <w:p w14:paraId="38704BD8"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&lt;driver&gt;</w:t>
      </w:r>
      <w:proofErr w:type="spellStart"/>
      <w:r w:rsidRPr="00E75F31">
        <w:rPr>
          <w:sz w:val="16"/>
          <w:szCs w:val="16"/>
          <w:lang w:val="en-US"/>
        </w:rPr>
        <w:t>OracleJDBCDriver</w:t>
      </w:r>
      <w:proofErr w:type="spellEnd"/>
      <w:r w:rsidRPr="00E75F31">
        <w:rPr>
          <w:sz w:val="16"/>
          <w:szCs w:val="16"/>
          <w:lang w:val="en-US"/>
        </w:rPr>
        <w:t>&lt;/driver&gt;</w:t>
      </w:r>
    </w:p>
    <w:p w14:paraId="471A616E" w14:textId="77777777" w:rsidR="0079525C" w:rsidRPr="00E75F31" w:rsidRDefault="0079525C" w:rsidP="0079525C">
      <w:pPr>
        <w:rPr>
          <w:sz w:val="16"/>
          <w:szCs w:val="16"/>
          <w:lang w:val="en-US"/>
        </w:rPr>
      </w:pPr>
      <w:r>
        <w:rPr>
          <w:sz w:val="16"/>
          <w:szCs w:val="16"/>
          <w:lang w:val="en-US"/>
        </w:rPr>
        <w:lastRenderedPageBreak/>
        <w:tab/>
      </w:r>
      <w:r>
        <w:rPr>
          <w:sz w:val="16"/>
          <w:szCs w:val="16"/>
          <w:lang w:val="en-US"/>
        </w:rPr>
        <w:tab/>
      </w:r>
      <w:r>
        <w:rPr>
          <w:sz w:val="16"/>
          <w:szCs w:val="16"/>
          <w:lang w:val="en-US"/>
        </w:rPr>
        <w:tab/>
      </w:r>
      <w:r w:rsidRPr="00E75F31">
        <w:rPr>
          <w:sz w:val="16"/>
          <w:szCs w:val="16"/>
          <w:lang w:val="en-US"/>
        </w:rPr>
        <w:t>&lt;pool&gt;</w:t>
      </w:r>
    </w:p>
    <w:p w14:paraId="5A188922"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Pr>
          <w:sz w:val="16"/>
          <w:szCs w:val="16"/>
          <w:lang w:val="en-US"/>
        </w:rPr>
        <w:tab/>
      </w:r>
      <w:r w:rsidRPr="00E75F31">
        <w:rPr>
          <w:sz w:val="16"/>
          <w:szCs w:val="16"/>
          <w:lang w:val="en-US"/>
        </w:rPr>
        <w:t>&lt;min-pool-size&gt;10&lt;/min-pool-size&gt;</w:t>
      </w:r>
    </w:p>
    <w:p w14:paraId="7A51C4D3"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Pr>
          <w:sz w:val="16"/>
          <w:szCs w:val="16"/>
          <w:lang w:val="en-US"/>
        </w:rPr>
        <w:tab/>
      </w:r>
      <w:r w:rsidRPr="00E75F31">
        <w:rPr>
          <w:sz w:val="16"/>
          <w:szCs w:val="16"/>
          <w:lang w:val="en-US"/>
        </w:rPr>
        <w:t>&lt;max-pool-size&gt;1024&lt;/max-pool-size&gt;</w:t>
      </w:r>
    </w:p>
    <w:p w14:paraId="2DF8CCF0"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ab/>
        <w:t>&lt;prefill&gt;false&lt;/prefill&gt;</w:t>
      </w:r>
    </w:p>
    <w:p w14:paraId="3CDAD773"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&lt;use-strict-min&gt;false&lt;/use-strict-min&gt;</w:t>
      </w:r>
    </w:p>
    <w:p w14:paraId="32881C76" w14:textId="77777777" w:rsidR="0079525C" w:rsidRPr="00E75F31" w:rsidRDefault="0079525C" w:rsidP="0079525C">
      <w:pPr>
        <w:rPr>
          <w:sz w:val="16"/>
          <w:szCs w:val="16"/>
          <w:lang w:val="en-US"/>
        </w:rPr>
      </w:pPr>
      <w:r>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t>&lt;flush-strategy&gt;</w:t>
      </w:r>
      <w:proofErr w:type="spellStart"/>
      <w:r w:rsidRPr="00E75F31">
        <w:rPr>
          <w:sz w:val="16"/>
          <w:szCs w:val="16"/>
          <w:lang w:val="en-US"/>
        </w:rPr>
        <w:t>FailingConnectionOnly</w:t>
      </w:r>
      <w:proofErr w:type="spellEnd"/>
      <w:r w:rsidRPr="00E75F31">
        <w:rPr>
          <w:sz w:val="16"/>
          <w:szCs w:val="16"/>
          <w:lang w:val="en-US"/>
        </w:rPr>
        <w:t>&lt;/flush-strategy&gt;</w:t>
      </w:r>
    </w:p>
    <w:p w14:paraId="2AB8B1DC" w14:textId="77777777" w:rsidR="0079525C" w:rsidRPr="0079525C" w:rsidRDefault="0079525C" w:rsidP="0079525C">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r>
      <w:r w:rsidRPr="0079525C">
        <w:rPr>
          <w:sz w:val="16"/>
          <w:szCs w:val="16"/>
          <w:lang w:val="en-US"/>
        </w:rPr>
        <w:t>&lt;/pool&gt;</w:t>
      </w:r>
    </w:p>
    <w:p w14:paraId="0A8C1A58" w14:textId="77777777" w:rsidR="0079525C" w:rsidRPr="0079525C" w:rsidRDefault="0079525C" w:rsidP="0079525C">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t>&lt;security&gt;</w:t>
      </w:r>
    </w:p>
    <w:p w14:paraId="3BDB5824" w14:textId="77777777" w:rsidR="0079525C" w:rsidRPr="00E75F31" w:rsidRDefault="0079525C" w:rsidP="0079525C">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r>
      <w:r w:rsidRPr="0079525C">
        <w:rPr>
          <w:sz w:val="16"/>
          <w:szCs w:val="16"/>
          <w:lang w:val="en-US"/>
        </w:rPr>
        <w:tab/>
      </w:r>
      <w:r w:rsidRPr="00E75F31">
        <w:rPr>
          <w:sz w:val="16"/>
          <w:szCs w:val="16"/>
          <w:lang w:val="en-US"/>
        </w:rPr>
        <w:t>&lt;</w:t>
      </w:r>
      <w:proofErr w:type="gramStart"/>
      <w:r w:rsidRPr="00E75F31">
        <w:rPr>
          <w:sz w:val="16"/>
          <w:szCs w:val="16"/>
          <w:lang w:val="en-US"/>
        </w:rPr>
        <w:t>user-name</w:t>
      </w:r>
      <w:proofErr w:type="gramEnd"/>
      <w:r w:rsidRPr="00E75F31">
        <w:rPr>
          <w:sz w:val="16"/>
          <w:szCs w:val="16"/>
          <w:lang w:val="en-US"/>
        </w:rPr>
        <w:t>&gt;</w:t>
      </w:r>
      <w:r w:rsidRPr="0079525C">
        <w:rPr>
          <w:b/>
          <w:sz w:val="16"/>
          <w:szCs w:val="16"/>
          <w:lang w:val="en-US"/>
        </w:rPr>
        <w:t>username</w:t>
      </w:r>
      <w:r w:rsidRPr="00E75F31">
        <w:rPr>
          <w:sz w:val="16"/>
          <w:szCs w:val="16"/>
          <w:lang w:val="en-US"/>
        </w:rPr>
        <w:t>&lt;/user-name&gt;</w:t>
      </w:r>
    </w:p>
    <w:p w14:paraId="68D1436E" w14:textId="77777777" w:rsidR="0079525C" w:rsidRPr="0079525C" w:rsidRDefault="0079525C" w:rsidP="0079525C">
      <w:pPr>
        <w:rPr>
          <w:sz w:val="16"/>
          <w:szCs w:val="16"/>
          <w:lang w:val="en-US"/>
        </w:rPr>
      </w:pPr>
      <w:r>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r>
      <w:r w:rsidRPr="0079525C">
        <w:rPr>
          <w:sz w:val="16"/>
          <w:szCs w:val="16"/>
          <w:lang w:val="en-US"/>
        </w:rPr>
        <w:t>&lt;password&gt;</w:t>
      </w:r>
      <w:proofErr w:type="spellStart"/>
      <w:r w:rsidRPr="0079525C">
        <w:rPr>
          <w:b/>
          <w:sz w:val="16"/>
          <w:szCs w:val="16"/>
          <w:lang w:val="en-US"/>
        </w:rPr>
        <w:t>psw</w:t>
      </w:r>
      <w:proofErr w:type="spellEnd"/>
      <w:r w:rsidRPr="0079525C">
        <w:rPr>
          <w:sz w:val="16"/>
          <w:szCs w:val="16"/>
          <w:lang w:val="en-US"/>
        </w:rPr>
        <w:t>&lt;/password&gt;</w:t>
      </w:r>
    </w:p>
    <w:p w14:paraId="3F14B172" w14:textId="77777777" w:rsidR="0079525C" w:rsidRPr="00E75F31" w:rsidRDefault="0079525C" w:rsidP="0079525C">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r>
      <w:r w:rsidRPr="00E75F31">
        <w:rPr>
          <w:sz w:val="16"/>
          <w:szCs w:val="16"/>
          <w:lang w:val="en-US"/>
        </w:rPr>
        <w:t>&lt;/security&gt;</w:t>
      </w:r>
    </w:p>
    <w:p w14:paraId="17E83E21" w14:textId="77777777" w:rsidR="0079525C" w:rsidRPr="00E75F31" w:rsidRDefault="0079525C" w:rsidP="0079525C">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t>&lt;validation&gt;</w:t>
      </w:r>
    </w:p>
    <w:p w14:paraId="43A4380D"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&lt;check-valid-connection-</w:t>
      </w:r>
      <w:proofErr w:type="spellStart"/>
      <w:r w:rsidRPr="00E75F31">
        <w:rPr>
          <w:sz w:val="16"/>
          <w:szCs w:val="16"/>
          <w:lang w:val="en-US"/>
        </w:rPr>
        <w:t>sql</w:t>
      </w:r>
      <w:proofErr w:type="spellEnd"/>
      <w:r w:rsidRPr="00E75F31">
        <w:rPr>
          <w:sz w:val="16"/>
          <w:szCs w:val="16"/>
          <w:lang w:val="en-US"/>
        </w:rPr>
        <w:t>&gt;SELECT 1 FROM DUAL&lt;/check-valid-connection-</w:t>
      </w:r>
      <w:proofErr w:type="spellStart"/>
      <w:r w:rsidRPr="00E75F31">
        <w:rPr>
          <w:sz w:val="16"/>
          <w:szCs w:val="16"/>
          <w:lang w:val="en-US"/>
        </w:rPr>
        <w:t>sql</w:t>
      </w:r>
      <w:proofErr w:type="spellEnd"/>
      <w:r w:rsidRPr="00E75F31">
        <w:rPr>
          <w:sz w:val="16"/>
          <w:szCs w:val="16"/>
          <w:lang w:val="en-US"/>
        </w:rPr>
        <w:t>&gt;</w:t>
      </w:r>
    </w:p>
    <w:p w14:paraId="0E07302E"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ab/>
        <w:t>&lt;validate-on-match&gt;false&lt;/validate-on-match&gt;</w:t>
      </w:r>
    </w:p>
    <w:p w14:paraId="44D005F0"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&lt;background-validation&gt;false&lt;/background-validation&gt;</w:t>
      </w:r>
    </w:p>
    <w:p w14:paraId="7B80AEFC"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ab/>
        <w:t>&lt;/validation&gt;</w:t>
      </w:r>
    </w:p>
    <w:p w14:paraId="12C601D8" w14:textId="77777777" w:rsidR="0079525C" w:rsidRPr="00E75F31" w:rsidRDefault="0079525C" w:rsidP="0079525C">
      <w:pPr>
        <w:rPr>
          <w:sz w:val="16"/>
          <w:szCs w:val="16"/>
          <w:lang w:val="en-US"/>
        </w:rPr>
      </w:pPr>
      <w:r>
        <w:rPr>
          <w:sz w:val="16"/>
          <w:szCs w:val="16"/>
          <w:lang w:val="en-US"/>
        </w:rPr>
        <w:tab/>
      </w:r>
      <w:r w:rsidRPr="00E75F31">
        <w:rPr>
          <w:sz w:val="16"/>
          <w:szCs w:val="16"/>
          <w:lang w:val="en-US"/>
        </w:rPr>
        <w:tab/>
      </w:r>
      <w:r w:rsidRPr="00E75F31">
        <w:rPr>
          <w:sz w:val="16"/>
          <w:szCs w:val="16"/>
          <w:lang w:val="en-US"/>
        </w:rPr>
        <w:tab/>
        <w:t>&lt;statement&gt;</w:t>
      </w:r>
    </w:p>
    <w:p w14:paraId="51417E87" w14:textId="77777777" w:rsidR="0079525C" w:rsidRPr="00E75F31" w:rsidRDefault="0079525C" w:rsidP="0079525C">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t>&lt;share-prepared-statements&gt;false&lt;/share-prepared-statements&gt;</w:t>
      </w:r>
    </w:p>
    <w:p w14:paraId="589FF0AF" w14:textId="77777777" w:rsidR="0079525C" w:rsidRPr="00E75F31" w:rsidRDefault="0079525C" w:rsidP="0079525C">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&lt;/statement&gt;</w:t>
      </w:r>
    </w:p>
    <w:p w14:paraId="0AE15C25" w14:textId="77777777" w:rsidR="0079525C" w:rsidRPr="00E75F31" w:rsidRDefault="0079525C" w:rsidP="0079525C">
      <w:pPr>
        <w:rPr>
          <w:sz w:val="16"/>
          <w:szCs w:val="16"/>
          <w:lang w:val="en-US"/>
        </w:rPr>
      </w:pPr>
      <w:r>
        <w:rPr>
          <w:sz w:val="16"/>
          <w:szCs w:val="16"/>
          <w:lang w:val="en-US"/>
        </w:rPr>
        <w:tab/>
      </w:r>
      <w:r>
        <w:rPr>
          <w:sz w:val="16"/>
          <w:szCs w:val="16"/>
          <w:lang w:val="en-US"/>
        </w:rPr>
        <w:tab/>
      </w:r>
      <w:r w:rsidRPr="00E75F31">
        <w:rPr>
          <w:sz w:val="16"/>
          <w:szCs w:val="16"/>
          <w:lang w:val="en-US"/>
        </w:rPr>
        <w:t>&lt;/</w:t>
      </w:r>
      <w:proofErr w:type="spellStart"/>
      <w:r w:rsidRPr="00E75F31">
        <w:rPr>
          <w:sz w:val="16"/>
          <w:szCs w:val="16"/>
          <w:lang w:val="en-US"/>
        </w:rPr>
        <w:t>datasource</w:t>
      </w:r>
      <w:proofErr w:type="spellEnd"/>
      <w:r w:rsidRPr="00E75F31">
        <w:rPr>
          <w:sz w:val="16"/>
          <w:szCs w:val="16"/>
          <w:lang w:val="en-US"/>
        </w:rPr>
        <w:t>&gt;</w:t>
      </w:r>
    </w:p>
    <w:p w14:paraId="0298A082" w14:textId="77777777" w:rsidR="0079525C" w:rsidRPr="00E75F31" w:rsidRDefault="0079525C" w:rsidP="0079525C">
      <w:pPr>
        <w:rPr>
          <w:sz w:val="16"/>
          <w:szCs w:val="16"/>
          <w:lang w:val="en-US"/>
        </w:rPr>
      </w:pPr>
      <w:r w:rsidRPr="00E75F31">
        <w:rPr>
          <w:sz w:val="16"/>
          <w:szCs w:val="16"/>
          <w:lang w:val="en-US"/>
        </w:rPr>
        <w:tab/>
      </w:r>
      <w:r>
        <w:rPr>
          <w:sz w:val="16"/>
          <w:szCs w:val="16"/>
          <w:lang w:val="en-US"/>
        </w:rPr>
        <w:tab/>
      </w:r>
      <w:r w:rsidRPr="00E75F31">
        <w:rPr>
          <w:sz w:val="16"/>
          <w:szCs w:val="16"/>
          <w:lang w:val="en-US"/>
        </w:rPr>
        <w:t>&lt;drivers&gt;</w:t>
      </w:r>
    </w:p>
    <w:p w14:paraId="34523D05" w14:textId="77777777" w:rsidR="0079525C" w:rsidRPr="00E75F31" w:rsidRDefault="0079525C" w:rsidP="0079525C">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t>&lt;driver name="</w:t>
      </w:r>
      <w:proofErr w:type="spellStart"/>
      <w:r w:rsidRPr="00E75F31">
        <w:rPr>
          <w:sz w:val="16"/>
          <w:szCs w:val="16"/>
          <w:lang w:val="en-US"/>
        </w:rPr>
        <w:t>OracleJDBCDriver</w:t>
      </w:r>
      <w:proofErr w:type="spellEnd"/>
      <w:r w:rsidRPr="00E75F31">
        <w:rPr>
          <w:sz w:val="16"/>
          <w:szCs w:val="16"/>
          <w:lang w:val="en-US"/>
        </w:rPr>
        <w:t>" module="</w:t>
      </w:r>
      <w:proofErr w:type="spellStart"/>
      <w:proofErr w:type="gramStart"/>
      <w:r w:rsidRPr="00E75F31">
        <w:rPr>
          <w:sz w:val="16"/>
          <w:szCs w:val="16"/>
          <w:lang w:val="en-US"/>
        </w:rPr>
        <w:t>oracle.jdbc</w:t>
      </w:r>
      <w:proofErr w:type="spellEnd"/>
      <w:proofErr w:type="gramEnd"/>
      <w:r w:rsidRPr="00E75F31">
        <w:rPr>
          <w:sz w:val="16"/>
          <w:szCs w:val="16"/>
          <w:lang w:val="en-US"/>
        </w:rPr>
        <w:t>"/&gt;</w:t>
      </w:r>
    </w:p>
    <w:p w14:paraId="51FBBF96" w14:textId="77777777" w:rsidR="0079525C" w:rsidRPr="00E75F31" w:rsidRDefault="0079525C" w:rsidP="0079525C">
      <w:pPr>
        <w:rPr>
          <w:sz w:val="16"/>
          <w:szCs w:val="16"/>
        </w:rPr>
      </w:pPr>
      <w:r w:rsidRPr="00E75F31">
        <w:rPr>
          <w:sz w:val="16"/>
          <w:szCs w:val="16"/>
          <w:lang w:val="en-US"/>
        </w:rPr>
        <w:tab/>
      </w:r>
      <w:r w:rsidRPr="00E75F31">
        <w:rPr>
          <w:sz w:val="16"/>
          <w:szCs w:val="16"/>
          <w:lang w:val="en-US"/>
        </w:rPr>
        <w:tab/>
      </w:r>
      <w:r w:rsidRPr="00E75F31">
        <w:rPr>
          <w:sz w:val="16"/>
          <w:szCs w:val="16"/>
        </w:rPr>
        <w:t>&lt;/drivers&gt;</w:t>
      </w:r>
    </w:p>
    <w:p w14:paraId="41F1B502" w14:textId="77777777" w:rsidR="0079525C" w:rsidRPr="00E75F31" w:rsidRDefault="0079525C" w:rsidP="0079525C">
      <w:pPr>
        <w:rPr>
          <w:sz w:val="16"/>
          <w:szCs w:val="16"/>
        </w:rPr>
      </w:pPr>
      <w:r>
        <w:rPr>
          <w:sz w:val="16"/>
          <w:szCs w:val="16"/>
        </w:rPr>
        <w:tab/>
      </w:r>
      <w:r w:rsidRPr="00E75F31">
        <w:rPr>
          <w:sz w:val="16"/>
          <w:szCs w:val="16"/>
        </w:rPr>
        <w:t>&lt;/</w:t>
      </w:r>
      <w:proofErr w:type="spellStart"/>
      <w:r w:rsidRPr="00E75F31">
        <w:rPr>
          <w:sz w:val="16"/>
          <w:szCs w:val="16"/>
        </w:rPr>
        <w:t>datasources</w:t>
      </w:r>
      <w:proofErr w:type="spellEnd"/>
      <w:r w:rsidRPr="00E75F31">
        <w:rPr>
          <w:sz w:val="16"/>
          <w:szCs w:val="16"/>
        </w:rPr>
        <w:t>&gt;</w:t>
      </w:r>
    </w:p>
    <w:p w14:paraId="209B0B8B" w14:textId="70B9ED8F" w:rsidR="0079525C" w:rsidRDefault="0079525C" w:rsidP="0079525C">
      <w:pPr>
        <w:rPr>
          <w:sz w:val="16"/>
          <w:szCs w:val="16"/>
        </w:rPr>
      </w:pPr>
      <w:r w:rsidRPr="00E75F31">
        <w:rPr>
          <w:sz w:val="16"/>
          <w:szCs w:val="16"/>
        </w:rPr>
        <w:t>&lt;/</w:t>
      </w:r>
      <w:proofErr w:type="spellStart"/>
      <w:r w:rsidRPr="00E75F31">
        <w:rPr>
          <w:sz w:val="16"/>
          <w:szCs w:val="16"/>
        </w:rPr>
        <w:t>subsystem</w:t>
      </w:r>
      <w:proofErr w:type="spellEnd"/>
      <w:r w:rsidRPr="00E75F31">
        <w:rPr>
          <w:sz w:val="16"/>
          <w:szCs w:val="16"/>
        </w:rPr>
        <w:t>&gt;</w:t>
      </w:r>
    </w:p>
    <w:p w14:paraId="5BE9B93D" w14:textId="6A153FA2" w:rsidR="005D519F" w:rsidRDefault="005D519F" w:rsidP="00C141BC">
      <w:pPr>
        <w:pStyle w:val="SIUT-Titolo3"/>
      </w:pPr>
      <w:bookmarkStart w:id="59" w:name="_Toc37087734"/>
      <w:r>
        <w:t>Installazione report</w:t>
      </w:r>
      <w:bookmarkEnd w:id="59"/>
    </w:p>
    <w:p w14:paraId="28928786" w14:textId="17AD20D2" w:rsidR="005D519F" w:rsidRPr="005D519F" w:rsidRDefault="005D519F" w:rsidP="005D519F">
      <w:r w:rsidRPr="005D519F">
        <w:t xml:space="preserve">Non </w:t>
      </w:r>
      <w:r>
        <w:t>Applicabile.</w:t>
      </w:r>
    </w:p>
    <w:p w14:paraId="5260E3F0" w14:textId="6363627D" w:rsidR="005D519F" w:rsidRPr="005D519F" w:rsidRDefault="005D519F" w:rsidP="00C141BC">
      <w:pPr>
        <w:pStyle w:val="SIUT-Titolo3"/>
      </w:pPr>
      <w:bookmarkStart w:id="60" w:name="_Toc37087735"/>
      <w:r w:rsidRPr="005D519F">
        <w:t>Configurazione applicativa</w:t>
      </w:r>
      <w:bookmarkEnd w:id="60"/>
    </w:p>
    <w:p w14:paraId="6FB961C9" w14:textId="35E94F2F" w:rsidR="005D519F" w:rsidRDefault="005D519F" w:rsidP="005D519F">
      <w:r w:rsidRPr="005D519F">
        <w:t xml:space="preserve">Non </w:t>
      </w:r>
      <w:r>
        <w:t>Applicabile.</w:t>
      </w:r>
    </w:p>
    <w:p w14:paraId="5254BDD4" w14:textId="5028E6C0" w:rsidR="005D519F" w:rsidRPr="00C141BC" w:rsidRDefault="005D519F" w:rsidP="00C141BC">
      <w:pPr>
        <w:pStyle w:val="SIUT-Titolo3"/>
      </w:pPr>
      <w:bookmarkStart w:id="61" w:name="_Toc37087736"/>
      <w:r w:rsidRPr="00C141BC">
        <w:t>Configurazione specifica</w:t>
      </w:r>
      <w:bookmarkEnd w:id="61"/>
    </w:p>
    <w:p w14:paraId="4C293DC6" w14:textId="4226165A" w:rsidR="005D519F" w:rsidRPr="005D519F" w:rsidRDefault="005D519F" w:rsidP="005D519F">
      <w:r w:rsidRPr="005D519F">
        <w:t xml:space="preserve">Non </w:t>
      </w:r>
      <w:r>
        <w:t>Applicabile.</w:t>
      </w:r>
    </w:p>
    <w:p w14:paraId="55B8EC16" w14:textId="77777777" w:rsidR="00C141BC" w:rsidRPr="00F63FDE" w:rsidRDefault="00C141BC" w:rsidP="00C141BC">
      <w:pPr>
        <w:pStyle w:val="Titolo2SIUT"/>
        <w:numPr>
          <w:ilvl w:val="1"/>
          <w:numId w:val="13"/>
        </w:numPr>
      </w:pPr>
      <w:bookmarkStart w:id="62" w:name="_Toc37063632"/>
      <w:bookmarkStart w:id="63" w:name="_Toc37087737"/>
      <w:r>
        <w:t>Controllo del software</w:t>
      </w:r>
      <w:bookmarkEnd w:id="62"/>
      <w:bookmarkEnd w:id="63"/>
    </w:p>
    <w:p w14:paraId="3409D617" w14:textId="7D4C5967" w:rsidR="00EA6DF2" w:rsidRDefault="002F2F25" w:rsidP="0087790F">
      <w:pPr>
        <w:rPr>
          <w:rFonts w:eastAsiaTheme="majorEastAsia"/>
        </w:rPr>
      </w:pPr>
      <w:r>
        <w:rPr>
          <w:rFonts w:eastAsiaTheme="majorEastAsia"/>
        </w:rPr>
        <w:t xml:space="preserve">Come </w:t>
      </w:r>
      <w:r w:rsidR="004D0400">
        <w:rPr>
          <w:rFonts w:eastAsiaTheme="majorEastAsia"/>
        </w:rPr>
        <w:t>strumento</w:t>
      </w:r>
      <w:r w:rsidR="00C95493">
        <w:rPr>
          <w:rFonts w:eastAsiaTheme="majorEastAsia"/>
        </w:rPr>
        <w:t xml:space="preserve"> di </w:t>
      </w:r>
      <w:proofErr w:type="spellStart"/>
      <w:r w:rsidR="00C95493">
        <w:rPr>
          <w:rFonts w:eastAsiaTheme="majorEastAsia"/>
        </w:rPr>
        <w:t>version</w:t>
      </w:r>
      <w:proofErr w:type="spellEnd"/>
      <w:r w:rsidR="00C95493">
        <w:rPr>
          <w:rFonts w:eastAsiaTheme="majorEastAsia"/>
        </w:rPr>
        <w:t xml:space="preserve"> control </w:t>
      </w:r>
      <w:r>
        <w:rPr>
          <w:rFonts w:eastAsiaTheme="majorEastAsia"/>
        </w:rPr>
        <w:t xml:space="preserve">viene usato </w:t>
      </w:r>
      <w:r w:rsidR="00DB4A0F">
        <w:rPr>
          <w:rFonts w:cs="font330"/>
        </w:rPr>
        <w:t>SVN</w:t>
      </w:r>
      <w:r w:rsidR="00C95493">
        <w:rPr>
          <w:rFonts w:eastAsiaTheme="majorEastAsia"/>
        </w:rPr>
        <w:t>.</w:t>
      </w:r>
    </w:p>
    <w:p w14:paraId="2BC0F242" w14:textId="77777777" w:rsidR="00C51ED0" w:rsidRDefault="00C51ED0" w:rsidP="00C141BC">
      <w:pPr>
        <w:pStyle w:val="SIUT-Titolo3"/>
      </w:pPr>
      <w:bookmarkStart w:id="64" w:name="_Toc36051756"/>
      <w:bookmarkStart w:id="65" w:name="_Toc37087738"/>
      <w:r>
        <w:t>Repository remoto</w:t>
      </w:r>
      <w:bookmarkEnd w:id="64"/>
      <w:bookmarkEnd w:id="65"/>
    </w:p>
    <w:p w14:paraId="241A916A" w14:textId="77777777" w:rsidR="00C51ED0" w:rsidRDefault="00C51ED0" w:rsidP="00C51ED0">
      <w:r>
        <w:t xml:space="preserve">Il repository remoto è raggiungibile all’indirizzo </w:t>
      </w:r>
      <w:hyperlink r:id="rId19" w:history="1">
        <w:r w:rsidRPr="00C825EF">
          <w:rPr>
            <w:rStyle w:val="Collegamentoipertestuale"/>
            <w:rFonts w:asciiTheme="minorHAnsi" w:hAnsiTheme="minorHAnsi"/>
          </w:rPr>
          <w:t>https://production.eng.it/scm/svnrepos/sigi/avvocatura-sies</w:t>
        </w:r>
      </w:hyperlink>
      <w:r>
        <w:t>, tramite autenticazione e autorizzazione. Soltanto gli utenti autorizzati potranno accedere al codice sorgente.</w:t>
      </w:r>
    </w:p>
    <w:p w14:paraId="61A92C50" w14:textId="77777777" w:rsidR="00C51ED0" w:rsidRDefault="00C51ED0" w:rsidP="00C141BC">
      <w:pPr>
        <w:pStyle w:val="SIUT-Titolo3"/>
      </w:pPr>
      <w:bookmarkStart w:id="66" w:name="_Toc36051757"/>
      <w:bookmarkStart w:id="67" w:name="_Toc37087739"/>
      <w:r>
        <w:t>Repository locale</w:t>
      </w:r>
      <w:bookmarkEnd w:id="66"/>
      <w:bookmarkEnd w:id="67"/>
    </w:p>
    <w:p w14:paraId="3215E316" w14:textId="77777777" w:rsidR="00C51ED0" w:rsidRDefault="00C51ED0" w:rsidP="00C51ED0">
      <w:r>
        <w:t xml:space="preserve">Per configurare il repository locale è necessario scaricare il programma </w:t>
      </w:r>
      <w:proofErr w:type="spellStart"/>
      <w:r w:rsidRPr="00CA7504">
        <w:rPr>
          <w:b/>
        </w:rPr>
        <w:t>TortoiseSVN</w:t>
      </w:r>
      <w:proofErr w:type="spellEnd"/>
      <w:r>
        <w:t xml:space="preserve"> (</w:t>
      </w:r>
      <w:hyperlink r:id="rId20" w:history="1">
        <w:r>
          <w:rPr>
            <w:rStyle w:val="Collegamentoipertestuale"/>
          </w:rPr>
          <w:t>https://tortoisesvn.net/downloads.html</w:t>
        </w:r>
      </w:hyperlink>
      <w:r>
        <w:t xml:space="preserve">) e scaricare il progetto nella posizione desiderata (es. </w:t>
      </w:r>
      <w:r w:rsidRPr="0041618F">
        <w:t>D:\workspaces\</w:t>
      </w:r>
      <w:r>
        <w:t>avvocatura</w:t>
      </w:r>
      <w:r w:rsidRPr="0041618F">
        <w:t>\sviluppo</w:t>
      </w:r>
      <w:r>
        <w:t xml:space="preserve">) tramite il comando </w:t>
      </w:r>
      <w:proofErr w:type="spellStart"/>
      <w:r>
        <w:t>TortoiseSVN</w:t>
      </w:r>
      <w:proofErr w:type="spellEnd"/>
      <w:r>
        <w:t xml:space="preserve"> &gt; Importa:</w:t>
      </w:r>
    </w:p>
    <w:p w14:paraId="0CB59DA9" w14:textId="77777777" w:rsidR="00C51ED0" w:rsidRPr="0041618F" w:rsidRDefault="00C51ED0" w:rsidP="00C51ED0">
      <w:pPr>
        <w:rPr>
          <w:rFonts w:ascii="Consolas" w:hAnsi="Consolas" w:cs="Consolas"/>
          <w:sz w:val="18"/>
          <w:szCs w:val="18"/>
        </w:rPr>
      </w:pPr>
    </w:p>
    <w:p w14:paraId="2E6E07A1" w14:textId="77777777" w:rsidR="00C51ED0" w:rsidRDefault="00C51ED0" w:rsidP="00C51ED0">
      <w:r>
        <w:rPr>
          <w:rFonts w:ascii="Consolas" w:hAnsi="Consolas" w:cs="Consolas"/>
          <w:noProof/>
          <w:sz w:val="18"/>
          <w:szCs w:val="18"/>
        </w:rPr>
        <w:lastRenderedPageBreak/>
        <w:drawing>
          <wp:inline distT="0" distB="0" distL="0" distR="0" wp14:anchorId="5C1625FD" wp14:editId="58BC4CA6">
            <wp:extent cx="4171950" cy="100965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1950" cy="1009650"/>
                    </a:xfrm>
                    <a:prstGeom prst="rect">
                      <a:avLst/>
                    </a:prstGeom>
                    <a:noFill/>
                    <a:ln>
                      <a:noFill/>
                    </a:ln>
                  </pic:spPr>
                </pic:pic>
              </a:graphicData>
            </a:graphic>
          </wp:inline>
        </w:drawing>
      </w:r>
    </w:p>
    <w:p w14:paraId="4CCEA9AF" w14:textId="77777777" w:rsidR="00AA2C35" w:rsidRDefault="00AA2C35" w:rsidP="00C51ED0"/>
    <w:p w14:paraId="05A0FE3C" w14:textId="0C4609C9" w:rsidR="00C51ED0" w:rsidRDefault="00C51ED0" w:rsidP="00C51ED0">
      <w:r>
        <w:t>Il comando scarica il progetto del repository remoto nella cartella corrente.</w:t>
      </w:r>
    </w:p>
    <w:p w14:paraId="59E2FA98" w14:textId="77777777" w:rsidR="00C51ED0" w:rsidRDefault="00C51ED0" w:rsidP="00C141BC">
      <w:pPr>
        <w:pStyle w:val="SIUT-Titolo3"/>
      </w:pPr>
      <w:bookmarkStart w:id="68" w:name="_Toc36051758"/>
      <w:bookmarkStart w:id="69" w:name="_Toc37087740"/>
      <w:r>
        <w:t>Repository SVN in Eclipse</w:t>
      </w:r>
      <w:bookmarkEnd w:id="68"/>
      <w:bookmarkEnd w:id="69"/>
    </w:p>
    <w:p w14:paraId="73B48C28" w14:textId="77777777" w:rsidR="00C51ED0" w:rsidRDefault="00C51ED0" w:rsidP="00C51ED0">
      <w:r>
        <w:t xml:space="preserve">Se il repository locale corrisponde al workspace di Eclipse, nella prospettiva </w:t>
      </w:r>
      <w:r>
        <w:rPr>
          <w:b/>
          <w:bCs/>
        </w:rPr>
        <w:t xml:space="preserve">SVN Repository </w:t>
      </w:r>
      <w:proofErr w:type="spellStart"/>
      <w:r>
        <w:rPr>
          <w:b/>
          <w:bCs/>
        </w:rPr>
        <w:t>Exploring</w:t>
      </w:r>
      <w:proofErr w:type="spellEnd"/>
      <w:r>
        <w:t xml:space="preserve"> (selezionabile e attivabile dal menù </w:t>
      </w:r>
      <w:r w:rsidRPr="00D06D27">
        <w:rPr>
          <w:b/>
          <w:bCs/>
        </w:rPr>
        <w:t xml:space="preserve">Window &gt; </w:t>
      </w:r>
      <w:proofErr w:type="spellStart"/>
      <w:r w:rsidRPr="00D06D27">
        <w:rPr>
          <w:b/>
          <w:bCs/>
        </w:rPr>
        <w:t>Perspective</w:t>
      </w:r>
      <w:proofErr w:type="spellEnd"/>
      <w:r w:rsidRPr="00D06D27">
        <w:rPr>
          <w:b/>
          <w:bCs/>
        </w:rPr>
        <w:t xml:space="preserve"> &gt; Open </w:t>
      </w:r>
      <w:proofErr w:type="spellStart"/>
      <w:r w:rsidRPr="00D06D27">
        <w:rPr>
          <w:b/>
          <w:bCs/>
        </w:rPr>
        <w:t>Perspective</w:t>
      </w:r>
      <w:proofErr w:type="spellEnd"/>
      <w:r w:rsidRPr="00D06D27">
        <w:rPr>
          <w:b/>
          <w:bCs/>
        </w:rPr>
        <w:t xml:space="preserve"> &gt; </w:t>
      </w:r>
      <w:proofErr w:type="spellStart"/>
      <w:r w:rsidRPr="00D06D27">
        <w:rPr>
          <w:b/>
          <w:bCs/>
        </w:rPr>
        <w:t>Other</w:t>
      </w:r>
      <w:proofErr w:type="spellEnd"/>
      <w:r w:rsidRPr="00D06D27">
        <w:rPr>
          <w:b/>
          <w:bCs/>
        </w:rPr>
        <w:t>…</w:t>
      </w:r>
      <w:r w:rsidRPr="00D06D27">
        <w:t>)</w:t>
      </w:r>
      <w:r>
        <w:t xml:space="preserve"> dal pannello </w:t>
      </w:r>
      <w:r>
        <w:rPr>
          <w:b/>
          <w:bCs/>
        </w:rPr>
        <w:t>SVN</w:t>
      </w:r>
      <w:r w:rsidRPr="0041618F">
        <w:rPr>
          <w:b/>
          <w:bCs/>
        </w:rPr>
        <w:t xml:space="preserve"> Repositories</w:t>
      </w:r>
      <w:r>
        <w:t xml:space="preserve"> risulterà già censito il repository locale, come nell’immagine seguente:</w:t>
      </w:r>
    </w:p>
    <w:p w14:paraId="491E2E00" w14:textId="77777777" w:rsidR="00317EE7" w:rsidRDefault="00317EE7" w:rsidP="00C51ED0"/>
    <w:p w14:paraId="7071CCCB" w14:textId="77777777" w:rsidR="00C51ED0" w:rsidRDefault="00C51ED0" w:rsidP="00C51ED0">
      <w:pPr>
        <w:jc w:val="center"/>
      </w:pPr>
      <w:r>
        <w:rPr>
          <w:noProof/>
        </w:rPr>
        <w:drawing>
          <wp:inline distT="0" distB="0" distL="0" distR="0" wp14:anchorId="1D146552" wp14:editId="327FC5A5">
            <wp:extent cx="3819525" cy="695325"/>
            <wp:effectExtent l="0" t="0" r="952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9525" cy="695325"/>
                    </a:xfrm>
                    <a:prstGeom prst="rect">
                      <a:avLst/>
                    </a:prstGeom>
                    <a:noFill/>
                    <a:ln>
                      <a:noFill/>
                    </a:ln>
                  </pic:spPr>
                </pic:pic>
              </a:graphicData>
            </a:graphic>
          </wp:inline>
        </w:drawing>
      </w:r>
    </w:p>
    <w:p w14:paraId="2F508860" w14:textId="77777777" w:rsidR="00AA2C35" w:rsidRDefault="00AA2C35" w:rsidP="00C51ED0">
      <w:pPr>
        <w:jc w:val="center"/>
      </w:pPr>
    </w:p>
    <w:p w14:paraId="58CA8819" w14:textId="77777777" w:rsidR="00C51ED0" w:rsidRDefault="00C51ED0" w:rsidP="00C51ED0">
      <w:r>
        <w:t xml:space="preserve">Se invece il workspace di Eclipse non corrisponde al repository locale, questo va definito, (New </w:t>
      </w:r>
      <w:r>
        <w:sym w:font="Wingdings" w:char="F0E0"/>
      </w:r>
      <w:r>
        <w:t xml:space="preserve"> Repository) cliccando sull’icona evidenziata nell’immagine seguente (sempre dal pannello SVN Repositories) e selezionando il percorso del repository locale:</w:t>
      </w:r>
    </w:p>
    <w:p w14:paraId="3F8C90A2" w14:textId="77777777" w:rsidR="00AA2C35" w:rsidRDefault="00AA2C35" w:rsidP="00C51ED0"/>
    <w:p w14:paraId="5692D42F" w14:textId="69DE8244" w:rsidR="00C51ED0" w:rsidRDefault="00C51ED0" w:rsidP="00C51ED0">
      <w:pPr>
        <w:jc w:val="center"/>
      </w:pPr>
      <w:r>
        <w:rPr>
          <w:noProof/>
        </w:rPr>
        <w:drawing>
          <wp:inline distT="0" distB="0" distL="0" distR="0" wp14:anchorId="6ACE1006" wp14:editId="7E49A226">
            <wp:extent cx="4848225" cy="3648075"/>
            <wp:effectExtent l="0" t="0" r="9525"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8225" cy="3648075"/>
                    </a:xfrm>
                    <a:prstGeom prst="rect">
                      <a:avLst/>
                    </a:prstGeom>
                    <a:noFill/>
                    <a:ln>
                      <a:noFill/>
                    </a:ln>
                  </pic:spPr>
                </pic:pic>
              </a:graphicData>
            </a:graphic>
          </wp:inline>
        </w:drawing>
      </w:r>
    </w:p>
    <w:p w14:paraId="0E9574D1" w14:textId="77777777" w:rsidR="00AA2C35" w:rsidRDefault="00AA2C35" w:rsidP="00C51ED0">
      <w:pPr>
        <w:jc w:val="center"/>
      </w:pPr>
    </w:p>
    <w:p w14:paraId="70385C90" w14:textId="578C74D5" w:rsidR="00C51ED0" w:rsidRPr="00C51ED0" w:rsidRDefault="00C51ED0" w:rsidP="00C51ED0">
      <w:pPr>
        <w:jc w:val="left"/>
        <w:rPr>
          <w:rFonts w:cstheme="minorHAnsi"/>
        </w:rPr>
      </w:pPr>
      <w:r w:rsidRPr="00C51ED0">
        <w:rPr>
          <w:rFonts w:cstheme="minorHAnsi"/>
          <w:szCs w:val="24"/>
        </w:rPr>
        <w:t xml:space="preserve">A questo punto selezionare all’interno del repository il progetto di cui si vuole fare il checkout, cliccare tasto dentro e selezionare la </w:t>
      </w:r>
      <w:r w:rsidR="00AA2C35" w:rsidRPr="00C51ED0">
        <w:rPr>
          <w:rFonts w:cstheme="minorHAnsi"/>
          <w:szCs w:val="24"/>
        </w:rPr>
        <w:t>voce “</w:t>
      </w:r>
      <w:r w:rsidRPr="00C51ED0">
        <w:rPr>
          <w:rFonts w:cstheme="minorHAnsi"/>
          <w:szCs w:val="24"/>
        </w:rPr>
        <w:t xml:space="preserve">Check out </w:t>
      </w:r>
      <w:proofErr w:type="spellStart"/>
      <w:r w:rsidRPr="00C51ED0">
        <w:rPr>
          <w:rFonts w:cstheme="minorHAnsi"/>
          <w:szCs w:val="24"/>
        </w:rPr>
        <w:t>as</w:t>
      </w:r>
      <w:proofErr w:type="spellEnd"/>
      <w:r w:rsidRPr="00C51ED0">
        <w:rPr>
          <w:rFonts w:cstheme="minorHAnsi"/>
          <w:szCs w:val="24"/>
        </w:rPr>
        <w:t xml:space="preserve"> </w:t>
      </w:r>
      <w:proofErr w:type="spellStart"/>
      <w:r w:rsidRPr="00C51ED0">
        <w:rPr>
          <w:rFonts w:cstheme="minorHAnsi"/>
          <w:szCs w:val="24"/>
        </w:rPr>
        <w:t>Maven</w:t>
      </w:r>
      <w:proofErr w:type="spellEnd"/>
      <w:r w:rsidRPr="00C51ED0">
        <w:rPr>
          <w:rFonts w:cstheme="minorHAnsi"/>
          <w:szCs w:val="24"/>
        </w:rPr>
        <w:t xml:space="preserve"> Project...".</w:t>
      </w:r>
    </w:p>
    <w:p w14:paraId="45EFF9D8" w14:textId="31683409" w:rsidR="004D0400" w:rsidRDefault="00DB4A0F" w:rsidP="00C141BC">
      <w:pPr>
        <w:pStyle w:val="SIUT-Titolo3"/>
      </w:pPr>
      <w:bookmarkStart w:id="70" w:name="_Toc37087741"/>
      <w:r>
        <w:t>Strumenti di lavoro</w:t>
      </w:r>
      <w:bookmarkEnd w:id="70"/>
    </w:p>
    <w:p w14:paraId="79837885" w14:textId="37FED04B" w:rsidR="00DB4A0F" w:rsidRPr="009F378E" w:rsidRDefault="00DB4A0F" w:rsidP="00DB4A0F">
      <w:r w:rsidRPr="009F378E">
        <w:t xml:space="preserve">Per le interazioni con il repository viene utilizzato il plug-in </w:t>
      </w:r>
      <w:proofErr w:type="spellStart"/>
      <w:r w:rsidRPr="009F378E">
        <w:t>Subversive</w:t>
      </w:r>
      <w:proofErr w:type="spellEnd"/>
      <w:r w:rsidRPr="009F378E">
        <w:t xml:space="preserve"> - SVN Team Provider versione 4.0.5 da integrare in Eclip</w:t>
      </w:r>
      <w:r w:rsidR="00C51ED0" w:rsidRPr="009F378E">
        <w:t>s</w:t>
      </w:r>
      <w:r w:rsidRPr="009F378E">
        <w:t>e nel seguente modo:</w:t>
      </w:r>
    </w:p>
    <w:p w14:paraId="57CF5E69" w14:textId="52EA5757" w:rsidR="00DB4A0F" w:rsidRPr="00677814" w:rsidRDefault="00583AC0" w:rsidP="00DB4A0F">
      <w:pPr>
        <w:numPr>
          <w:ilvl w:val="0"/>
          <w:numId w:val="39"/>
        </w:numPr>
        <w:suppressAutoHyphens/>
        <w:rPr>
          <w:rFonts w:ascii="Calibri" w:hAnsi="Calibri"/>
          <w:color w:val="000000"/>
          <w:szCs w:val="24"/>
          <w:lang w:val="en-US"/>
        </w:rPr>
      </w:pPr>
      <w:proofErr w:type="spellStart"/>
      <w:r>
        <w:rPr>
          <w:lang w:val="en-US"/>
        </w:rPr>
        <w:t>Spostarsi</w:t>
      </w:r>
      <w:proofErr w:type="spellEnd"/>
      <w:r>
        <w:rPr>
          <w:lang w:val="en-US"/>
        </w:rPr>
        <w:t xml:space="preserve"> </w:t>
      </w:r>
      <w:r w:rsidRPr="00884730">
        <w:t>nel</w:t>
      </w:r>
      <w:r w:rsidR="00DB4A0F" w:rsidRPr="00677814">
        <w:rPr>
          <w:lang w:val="en-US"/>
        </w:rPr>
        <w:t xml:space="preserve"> menu "Help"-&gt;"Eclipse Marketplace</w:t>
      </w:r>
      <w:proofErr w:type="gramStart"/>
      <w:r w:rsidR="00DB4A0F" w:rsidRPr="00677814">
        <w:rPr>
          <w:lang w:val="en-US"/>
        </w:rPr>
        <w:t>"</w:t>
      </w:r>
      <w:r w:rsidR="00884730">
        <w:rPr>
          <w:lang w:val="en-US"/>
        </w:rPr>
        <w:t>;</w:t>
      </w:r>
      <w:proofErr w:type="gramEnd"/>
    </w:p>
    <w:p w14:paraId="01558DC3" w14:textId="03257515" w:rsidR="004D0400" w:rsidRPr="009F378E" w:rsidRDefault="00583AC0" w:rsidP="00583AC0">
      <w:pPr>
        <w:pStyle w:val="Corpotesto"/>
        <w:numPr>
          <w:ilvl w:val="0"/>
          <w:numId w:val="39"/>
        </w:numPr>
        <w:suppressAutoHyphens/>
      </w:pPr>
      <w:r>
        <w:rPr>
          <w:rFonts w:ascii="Calibri" w:hAnsi="Calibri"/>
          <w:color w:val="000000"/>
          <w:szCs w:val="24"/>
        </w:rPr>
        <w:t>N</w:t>
      </w:r>
      <w:r w:rsidR="00DB4A0F" w:rsidRPr="009F378E">
        <w:rPr>
          <w:rFonts w:ascii="Calibri" w:hAnsi="Calibri"/>
          <w:color w:val="000000"/>
          <w:szCs w:val="24"/>
        </w:rPr>
        <w:t>ella barra di ricerca</w:t>
      </w:r>
      <w:r>
        <w:rPr>
          <w:rFonts w:ascii="Calibri" w:hAnsi="Calibri"/>
          <w:color w:val="000000"/>
          <w:szCs w:val="24"/>
        </w:rPr>
        <w:t xml:space="preserve">, digitare </w:t>
      </w:r>
      <w:proofErr w:type="spellStart"/>
      <w:r w:rsidR="00DB4A0F" w:rsidRPr="009F378E">
        <w:rPr>
          <w:rStyle w:val="Testosorgente"/>
          <w:rFonts w:ascii="Calibri" w:hAnsi="Calibri"/>
          <w:color w:val="000000"/>
          <w:szCs w:val="24"/>
        </w:rPr>
        <w:t>Subclipse</w:t>
      </w:r>
      <w:proofErr w:type="spellEnd"/>
      <w:r w:rsidR="00DB4A0F" w:rsidRPr="009F378E">
        <w:rPr>
          <w:rStyle w:val="Testosorgente"/>
          <w:rFonts w:ascii="Calibri" w:hAnsi="Calibri"/>
          <w:color w:val="000000"/>
          <w:szCs w:val="24"/>
        </w:rPr>
        <w:t xml:space="preserve"> </w:t>
      </w:r>
      <w:r w:rsidR="00DB4A0F" w:rsidRPr="009F378E">
        <w:rPr>
          <w:rFonts w:ascii="Calibri" w:hAnsi="Calibri"/>
          <w:color w:val="000000"/>
          <w:szCs w:val="24"/>
        </w:rPr>
        <w:t xml:space="preserve">e cliccare infine su </w:t>
      </w:r>
      <w:proofErr w:type="spellStart"/>
      <w:r w:rsidR="00DB4A0F" w:rsidRPr="009F378E">
        <w:rPr>
          <w:rStyle w:val="Testosorgente"/>
          <w:rFonts w:ascii="Calibri" w:hAnsi="Calibri"/>
          <w:color w:val="000000"/>
          <w:szCs w:val="24"/>
        </w:rPr>
        <w:t>Install</w:t>
      </w:r>
      <w:proofErr w:type="spellEnd"/>
      <w:r>
        <w:rPr>
          <w:rFonts w:ascii="Calibri" w:hAnsi="Calibri"/>
          <w:color w:val="000000"/>
          <w:szCs w:val="24"/>
        </w:rPr>
        <w:t xml:space="preserve"> </w:t>
      </w:r>
      <w:r>
        <w:rPr>
          <w:rFonts w:ascii="Calibri" w:hAnsi="Calibri" w:cs="font330"/>
          <w:color w:val="000000"/>
          <w:szCs w:val="24"/>
        </w:rPr>
        <w:t xml:space="preserve">(è necessario </w:t>
      </w:r>
      <w:r w:rsidR="00DB4A0F" w:rsidRPr="009F378E">
        <w:rPr>
          <w:rFonts w:ascii="Calibri" w:hAnsi="Calibri" w:cs="font330"/>
          <w:color w:val="000000"/>
          <w:szCs w:val="24"/>
        </w:rPr>
        <w:t>spuntare tutte le opzioni di installazione</w:t>
      </w:r>
      <w:r>
        <w:t>)</w:t>
      </w:r>
      <w:r w:rsidR="00884730">
        <w:t>.</w:t>
      </w:r>
    </w:p>
    <w:p w14:paraId="2BFDFE1C" w14:textId="759FAC32" w:rsidR="00D06D27" w:rsidRDefault="00DB4A0F" w:rsidP="00C141BC">
      <w:pPr>
        <w:pStyle w:val="SIUT-Titolo3"/>
      </w:pPr>
      <w:bookmarkStart w:id="71" w:name="_Toc37087742"/>
      <w:r>
        <w:t>Struttura repository</w:t>
      </w:r>
      <w:bookmarkEnd w:id="71"/>
    </w:p>
    <w:p w14:paraId="25185AD8" w14:textId="0C2CD733" w:rsidR="00C51ED0" w:rsidRPr="00BE5201" w:rsidRDefault="00C51ED0" w:rsidP="00C51ED0">
      <w:pPr>
        <w:rPr>
          <w:rFonts w:cstheme="minorHAnsi"/>
          <w:szCs w:val="24"/>
        </w:rPr>
      </w:pPr>
      <w:r w:rsidRPr="00BE5201">
        <w:rPr>
          <w:rFonts w:cstheme="minorHAnsi"/>
          <w:szCs w:val="24"/>
        </w:rPr>
        <w:t xml:space="preserve">Il repository presenta </w:t>
      </w:r>
      <w:r w:rsidR="00B87EAD">
        <w:rPr>
          <w:rFonts w:cstheme="minorHAnsi"/>
          <w:szCs w:val="24"/>
        </w:rPr>
        <w:t>un</w:t>
      </w:r>
      <w:r w:rsidRPr="00BE5201">
        <w:rPr>
          <w:rFonts w:cstheme="minorHAnsi"/>
          <w:szCs w:val="24"/>
        </w:rPr>
        <w:t xml:space="preserve"> </w:t>
      </w:r>
      <w:proofErr w:type="spellStart"/>
      <w:r w:rsidRPr="00BE5201">
        <w:rPr>
          <w:rFonts w:cstheme="minorHAnsi"/>
          <w:szCs w:val="24"/>
        </w:rPr>
        <w:t>branch</w:t>
      </w:r>
      <w:proofErr w:type="spellEnd"/>
      <w:r w:rsidRPr="00BE5201">
        <w:rPr>
          <w:rFonts w:cstheme="minorHAnsi"/>
          <w:szCs w:val="24"/>
        </w:rPr>
        <w:t xml:space="preserve"> perenne:</w:t>
      </w:r>
    </w:p>
    <w:p w14:paraId="3261C6CB" w14:textId="77777777" w:rsidR="00C51ED0" w:rsidRPr="00BE5201" w:rsidRDefault="00F5062C" w:rsidP="00C51ED0">
      <w:pPr>
        <w:pStyle w:val="Paragrafoelenco"/>
        <w:rPr>
          <w:rFonts w:cstheme="minorHAnsi"/>
          <w:szCs w:val="24"/>
        </w:rPr>
      </w:pPr>
      <w:hyperlink r:id="rId24" w:history="1">
        <w:proofErr w:type="spellStart"/>
        <w:r w:rsidR="00C51ED0" w:rsidRPr="00BE5201">
          <w:rPr>
            <w:rStyle w:val="Collegamentoipertestuale"/>
            <w:rFonts w:asciiTheme="minorHAnsi" w:hAnsiTheme="minorHAnsi" w:cstheme="minorHAnsi"/>
            <w:szCs w:val="24"/>
          </w:rPr>
          <w:t>trunk</w:t>
        </w:r>
        <w:proofErr w:type="spellEnd"/>
      </w:hyperlink>
      <w:r w:rsidR="00C51ED0">
        <w:rPr>
          <w:rFonts w:cstheme="minorHAnsi"/>
          <w:szCs w:val="24"/>
        </w:rPr>
        <w:tab/>
      </w:r>
      <w:r w:rsidR="00C51ED0">
        <w:rPr>
          <w:rFonts w:cstheme="minorHAnsi"/>
          <w:szCs w:val="24"/>
        </w:rPr>
        <w:tab/>
        <w:t>contiene l</w:t>
      </w:r>
      <w:r w:rsidR="00C51ED0" w:rsidRPr="00BE5201">
        <w:rPr>
          <w:rFonts w:cstheme="minorHAnsi"/>
          <w:szCs w:val="24"/>
        </w:rPr>
        <w:t>a</w:t>
      </w:r>
      <w:r w:rsidR="00C51ED0">
        <w:rPr>
          <w:rFonts w:cstheme="minorHAnsi"/>
          <w:szCs w:val="24"/>
        </w:rPr>
        <w:t xml:space="preserve"> prima</w:t>
      </w:r>
      <w:r w:rsidR="00C51ED0" w:rsidRPr="00BE5201">
        <w:rPr>
          <w:rFonts w:cstheme="minorHAnsi"/>
          <w:szCs w:val="24"/>
        </w:rPr>
        <w:t xml:space="preserve"> release consegnata</w:t>
      </w:r>
      <w:r w:rsidR="00C51ED0">
        <w:rPr>
          <w:rFonts w:cstheme="minorHAnsi"/>
          <w:szCs w:val="24"/>
        </w:rPr>
        <w:t>.</w:t>
      </w:r>
    </w:p>
    <w:p w14:paraId="6C1427AB" w14:textId="77777777" w:rsidR="00C51ED0" w:rsidRPr="00BE5201" w:rsidRDefault="00C51ED0" w:rsidP="00C51ED0">
      <w:pPr>
        <w:rPr>
          <w:rFonts w:cstheme="minorHAnsi"/>
          <w:szCs w:val="24"/>
        </w:rPr>
      </w:pPr>
    </w:p>
    <w:p w14:paraId="5C42C7BA" w14:textId="77777777" w:rsidR="00C51ED0" w:rsidRPr="00BE5201" w:rsidRDefault="00C51ED0" w:rsidP="00C51ED0">
      <w:pPr>
        <w:rPr>
          <w:rFonts w:cstheme="minorHAnsi"/>
          <w:szCs w:val="24"/>
        </w:rPr>
      </w:pPr>
      <w:r w:rsidRPr="00BE5201">
        <w:rPr>
          <w:rFonts w:cstheme="minorHAnsi"/>
          <w:szCs w:val="24"/>
        </w:rPr>
        <w:t>Il repository presenta anche</w:t>
      </w:r>
      <w:r>
        <w:rPr>
          <w:rFonts w:cstheme="minorHAnsi"/>
          <w:szCs w:val="24"/>
        </w:rPr>
        <w:t xml:space="preserve"> </w:t>
      </w:r>
      <w:proofErr w:type="spellStart"/>
      <w:r w:rsidRPr="00BE5201">
        <w:rPr>
          <w:rFonts w:cstheme="minorHAnsi"/>
          <w:szCs w:val="24"/>
        </w:rPr>
        <w:t>branch</w:t>
      </w:r>
      <w:r>
        <w:rPr>
          <w:rFonts w:cstheme="minorHAnsi"/>
          <w:szCs w:val="24"/>
        </w:rPr>
        <w:t>es</w:t>
      </w:r>
      <w:proofErr w:type="spellEnd"/>
      <w:r w:rsidRPr="00BE5201">
        <w:rPr>
          <w:rFonts w:cstheme="minorHAnsi"/>
          <w:szCs w:val="24"/>
        </w:rPr>
        <w:t xml:space="preserve"> temporane</w:t>
      </w:r>
      <w:r>
        <w:rPr>
          <w:rFonts w:cstheme="minorHAnsi"/>
          <w:szCs w:val="24"/>
        </w:rPr>
        <w:t>i</w:t>
      </w:r>
      <w:r w:rsidRPr="00BE5201">
        <w:rPr>
          <w:rFonts w:cstheme="minorHAnsi"/>
          <w:szCs w:val="24"/>
        </w:rPr>
        <w:t>:</w:t>
      </w:r>
    </w:p>
    <w:p w14:paraId="08F5071C" w14:textId="77777777" w:rsidR="00C51ED0" w:rsidRPr="00BE5201" w:rsidRDefault="00F5062C" w:rsidP="00C51ED0">
      <w:pPr>
        <w:pStyle w:val="Paragrafoelenco"/>
        <w:rPr>
          <w:rFonts w:cstheme="minorHAnsi"/>
          <w:szCs w:val="24"/>
        </w:rPr>
      </w:pPr>
      <w:hyperlink r:id="rId25" w:history="1">
        <w:proofErr w:type="spellStart"/>
        <w:r w:rsidR="00C51ED0" w:rsidRPr="00BE5201">
          <w:rPr>
            <w:rStyle w:val="Collegamentoipertestuale"/>
            <w:rFonts w:asciiTheme="minorHAnsi" w:hAnsiTheme="minorHAnsi" w:cstheme="minorHAnsi"/>
            <w:szCs w:val="24"/>
          </w:rPr>
          <w:t>branches</w:t>
        </w:r>
        <w:proofErr w:type="spellEnd"/>
      </w:hyperlink>
      <w:r w:rsidR="00C51ED0" w:rsidRPr="00BE5201">
        <w:rPr>
          <w:rFonts w:cstheme="minorHAnsi"/>
          <w:szCs w:val="24"/>
        </w:rPr>
        <w:tab/>
      </w:r>
      <w:r w:rsidR="00C51ED0">
        <w:rPr>
          <w:rFonts w:cstheme="minorHAnsi"/>
          <w:szCs w:val="24"/>
        </w:rPr>
        <w:t>per la realizzazione delle varie MEV.</w:t>
      </w:r>
    </w:p>
    <w:p w14:paraId="3B1E7D29" w14:textId="77777777" w:rsidR="00C51ED0" w:rsidRPr="00BE5201" w:rsidRDefault="00C51ED0" w:rsidP="00C51ED0">
      <w:pPr>
        <w:rPr>
          <w:rFonts w:cstheme="minorHAnsi"/>
          <w:szCs w:val="24"/>
        </w:rPr>
      </w:pPr>
    </w:p>
    <w:p w14:paraId="5D6E5B81" w14:textId="1BB46C62" w:rsidR="0041618F" w:rsidRDefault="00C51ED0" w:rsidP="00C51ED0">
      <w:pPr>
        <w:jc w:val="left"/>
      </w:pPr>
      <w:r w:rsidRPr="00CD78F9">
        <w:rPr>
          <w:rFonts w:cstheme="minorHAnsi"/>
          <w:szCs w:val="24"/>
        </w:rPr>
        <w:t xml:space="preserve">I singoli sviluppi per MAC e MEV vengono effettuati su </w:t>
      </w:r>
      <w:proofErr w:type="spellStart"/>
      <w:r w:rsidRPr="00CD78F9">
        <w:rPr>
          <w:rFonts w:cstheme="minorHAnsi"/>
          <w:szCs w:val="24"/>
        </w:rPr>
        <w:t>branch</w:t>
      </w:r>
      <w:proofErr w:type="spellEnd"/>
      <w:r w:rsidRPr="00CD78F9">
        <w:rPr>
          <w:rFonts w:cstheme="minorHAnsi"/>
          <w:szCs w:val="24"/>
        </w:rPr>
        <w:t xml:space="preserve"> distinti, che una volta testati e collaudati vanno integrati (SVN merge) nel </w:t>
      </w:r>
      <w:proofErr w:type="spellStart"/>
      <w:r w:rsidRPr="00CD78F9">
        <w:rPr>
          <w:rFonts w:cstheme="minorHAnsi"/>
          <w:szCs w:val="24"/>
        </w:rPr>
        <w:t>branch</w:t>
      </w:r>
      <w:proofErr w:type="spellEnd"/>
      <w:r w:rsidRPr="00CD78F9">
        <w:rPr>
          <w:rFonts w:cstheme="minorHAnsi"/>
          <w:szCs w:val="24"/>
        </w:rPr>
        <w:t xml:space="preserve"> </w:t>
      </w:r>
      <w:proofErr w:type="spellStart"/>
      <w:r w:rsidRPr="00CD78F9">
        <w:rPr>
          <w:rFonts w:cstheme="minorHAnsi"/>
          <w:b/>
          <w:szCs w:val="24"/>
        </w:rPr>
        <w:t>trunk</w:t>
      </w:r>
      <w:proofErr w:type="spellEnd"/>
      <w:r w:rsidRPr="00CD78F9">
        <w:rPr>
          <w:rFonts w:cstheme="minorHAnsi"/>
          <w:szCs w:val="24"/>
        </w:rPr>
        <w:t xml:space="preserve">. Alla fine della fase di test e dopo il rilascio del software viene eseguito il merge del </w:t>
      </w:r>
      <w:proofErr w:type="spellStart"/>
      <w:r w:rsidRPr="00CD78F9">
        <w:rPr>
          <w:rFonts w:cstheme="minorHAnsi"/>
          <w:szCs w:val="24"/>
        </w:rPr>
        <w:t>branch</w:t>
      </w:r>
      <w:proofErr w:type="spellEnd"/>
      <w:r w:rsidRPr="00CD78F9">
        <w:rPr>
          <w:rFonts w:cstheme="minorHAnsi"/>
          <w:szCs w:val="24"/>
        </w:rPr>
        <w:t xml:space="preserve"> di release sui </w:t>
      </w:r>
      <w:proofErr w:type="spellStart"/>
      <w:r w:rsidRPr="00CD78F9">
        <w:rPr>
          <w:rFonts w:cstheme="minorHAnsi"/>
          <w:szCs w:val="24"/>
        </w:rPr>
        <w:t>branch</w:t>
      </w:r>
      <w:proofErr w:type="spellEnd"/>
      <w:r w:rsidRPr="00CD78F9">
        <w:rPr>
          <w:rFonts w:cstheme="minorHAnsi"/>
          <w:szCs w:val="24"/>
        </w:rPr>
        <w:t xml:space="preserve"> </w:t>
      </w:r>
      <w:proofErr w:type="spellStart"/>
      <w:r w:rsidRPr="00CD78F9">
        <w:rPr>
          <w:rFonts w:cstheme="minorHAnsi"/>
          <w:b/>
          <w:szCs w:val="24"/>
        </w:rPr>
        <w:t>trunk</w:t>
      </w:r>
      <w:proofErr w:type="spellEnd"/>
      <w:r w:rsidRPr="00CD78F9">
        <w:rPr>
          <w:rFonts w:cstheme="minorHAnsi"/>
          <w:szCs w:val="24"/>
        </w:rPr>
        <w:t>.</w:t>
      </w:r>
    </w:p>
    <w:p w14:paraId="2B43DF21" w14:textId="29129DDE" w:rsidR="00A64B01" w:rsidRDefault="00A64B01" w:rsidP="00C141BC">
      <w:pPr>
        <w:pStyle w:val="SIUT-Titolo3"/>
      </w:pPr>
      <w:bookmarkStart w:id="72" w:name="_Toc37087743"/>
      <w:r>
        <w:t xml:space="preserve">Standard di nomenclatura e </w:t>
      </w:r>
      <w:r w:rsidR="007E5CA8">
        <w:t xml:space="preserve">regole </w:t>
      </w:r>
      <w:r>
        <w:t>generali</w:t>
      </w:r>
      <w:bookmarkEnd w:id="72"/>
    </w:p>
    <w:p w14:paraId="2D7E6128" w14:textId="77777777" w:rsidR="00DB4A0F" w:rsidRPr="009F378E" w:rsidRDefault="00DB4A0F" w:rsidP="00DB4A0F">
      <w:pPr>
        <w:rPr>
          <w:rFonts w:cstheme="minorHAnsi"/>
          <w:szCs w:val="24"/>
        </w:rPr>
      </w:pPr>
      <w:r w:rsidRPr="009F378E">
        <w:rPr>
          <w:rFonts w:cstheme="minorHAnsi"/>
          <w:szCs w:val="24"/>
        </w:rPr>
        <w:t>È stata adottata la seguente convenzione:</w:t>
      </w:r>
    </w:p>
    <w:p w14:paraId="64620389" w14:textId="77777777" w:rsidR="00DB4A0F" w:rsidRPr="00884730" w:rsidRDefault="00DB4A0F" w:rsidP="00DB4A0F">
      <w:pPr>
        <w:pStyle w:val="Paragrafoelenco"/>
        <w:rPr>
          <w:rFonts w:cstheme="minorHAnsi"/>
          <w:szCs w:val="24"/>
        </w:rPr>
      </w:pPr>
      <w:r w:rsidRPr="009F378E">
        <w:rPr>
          <w:rFonts w:cstheme="minorHAnsi"/>
          <w:szCs w:val="24"/>
        </w:rPr>
        <w:t xml:space="preserve">i </w:t>
      </w:r>
      <w:proofErr w:type="spellStart"/>
      <w:r w:rsidRPr="009F378E">
        <w:rPr>
          <w:rFonts w:cstheme="minorHAnsi"/>
          <w:szCs w:val="24"/>
        </w:rPr>
        <w:t>branch</w:t>
      </w:r>
      <w:proofErr w:type="spellEnd"/>
      <w:r w:rsidRPr="009F378E">
        <w:rPr>
          <w:rFonts w:cstheme="minorHAnsi"/>
          <w:szCs w:val="24"/>
        </w:rPr>
        <w:t xml:space="preserve"> per gli sviluppi delle MAC sono denominati </w:t>
      </w:r>
      <w:proofErr w:type="spellStart"/>
      <w:r w:rsidRPr="009F378E">
        <w:rPr>
          <w:rFonts w:cstheme="minorHAnsi"/>
          <w:szCs w:val="24"/>
        </w:rPr>
        <w:t>mac</w:t>
      </w:r>
      <w:proofErr w:type="spellEnd"/>
      <w:r w:rsidRPr="009F378E">
        <w:rPr>
          <w:rFonts w:cstheme="minorHAnsi"/>
          <w:szCs w:val="24"/>
        </w:rPr>
        <w:t>-</w:t>
      </w:r>
      <w:proofErr w:type="spellStart"/>
      <w:r w:rsidRPr="009F378E">
        <w:rPr>
          <w:rFonts w:cstheme="minorHAnsi"/>
          <w:szCs w:val="24"/>
        </w:rPr>
        <w:t>otrs</w:t>
      </w:r>
      <w:proofErr w:type="spellEnd"/>
      <w:r w:rsidRPr="009F378E">
        <w:rPr>
          <w:rFonts w:cstheme="minorHAnsi"/>
          <w:szCs w:val="24"/>
        </w:rPr>
        <w:t xml:space="preserve">-numero, dove numero corrisponde al numero del ticket su OTRS, es. </w:t>
      </w:r>
      <w:r w:rsidRPr="00884730">
        <w:rPr>
          <w:rFonts w:cstheme="minorHAnsi"/>
          <w:szCs w:val="24"/>
        </w:rPr>
        <w:t>mac-otrs-20200310016</w:t>
      </w:r>
    </w:p>
    <w:p w14:paraId="1F2E8DF7" w14:textId="77777777" w:rsidR="00DB4A0F" w:rsidRPr="009F378E" w:rsidRDefault="00DB4A0F" w:rsidP="00DB4A0F">
      <w:pPr>
        <w:pStyle w:val="Paragrafoelenco"/>
        <w:rPr>
          <w:rFonts w:cstheme="minorHAnsi"/>
          <w:szCs w:val="24"/>
        </w:rPr>
      </w:pPr>
      <w:r w:rsidRPr="00884730">
        <w:rPr>
          <w:rFonts w:cstheme="minorHAnsi"/>
          <w:szCs w:val="24"/>
        </w:rPr>
        <w:t xml:space="preserve">i </w:t>
      </w:r>
      <w:proofErr w:type="spellStart"/>
      <w:r w:rsidRPr="00884730">
        <w:rPr>
          <w:rFonts w:cstheme="minorHAnsi"/>
          <w:szCs w:val="24"/>
        </w:rPr>
        <w:t>branch</w:t>
      </w:r>
      <w:proofErr w:type="spellEnd"/>
      <w:r w:rsidRPr="00884730">
        <w:rPr>
          <w:rFonts w:cstheme="minorHAnsi"/>
          <w:szCs w:val="24"/>
        </w:rPr>
        <w:t xml:space="preserve"> per gli sviluppi delle MEV sono denominati </w:t>
      </w:r>
      <w:proofErr w:type="spellStart"/>
      <w:r w:rsidRPr="00884730">
        <w:rPr>
          <w:rFonts w:cstheme="minorHAnsi"/>
          <w:szCs w:val="24"/>
        </w:rPr>
        <w:t>MEV_numero</w:t>
      </w:r>
      <w:proofErr w:type="spellEnd"/>
      <w:r w:rsidRPr="009F378E">
        <w:rPr>
          <w:rFonts w:cstheme="minorHAnsi"/>
          <w:szCs w:val="24"/>
        </w:rPr>
        <w:t>, dove numero corrisponde al numero della scheda, es. MEV_20</w:t>
      </w:r>
    </w:p>
    <w:p w14:paraId="5809057C" w14:textId="77777777" w:rsidR="00DB4A0F" w:rsidRPr="009F378E" w:rsidRDefault="00DB4A0F" w:rsidP="00DB4A0F">
      <w:pPr>
        <w:pStyle w:val="Paragrafoelenco"/>
        <w:rPr>
          <w:rFonts w:cstheme="minorHAnsi"/>
          <w:szCs w:val="24"/>
        </w:rPr>
      </w:pPr>
      <w:r w:rsidRPr="009F378E">
        <w:rPr>
          <w:rFonts w:cstheme="minorHAnsi"/>
          <w:szCs w:val="24"/>
        </w:rPr>
        <w:t xml:space="preserve">i </w:t>
      </w:r>
      <w:proofErr w:type="spellStart"/>
      <w:r w:rsidRPr="009F378E">
        <w:rPr>
          <w:rFonts w:cstheme="minorHAnsi"/>
          <w:szCs w:val="24"/>
        </w:rPr>
        <w:t>branch</w:t>
      </w:r>
      <w:proofErr w:type="spellEnd"/>
      <w:r w:rsidRPr="009F378E">
        <w:rPr>
          <w:rFonts w:cstheme="minorHAnsi"/>
          <w:szCs w:val="24"/>
        </w:rPr>
        <w:t xml:space="preserve"> per i rilasci sono denominati </w:t>
      </w:r>
      <w:proofErr w:type="spellStart"/>
      <w:r w:rsidRPr="009F378E">
        <w:rPr>
          <w:rFonts w:cstheme="minorHAnsi"/>
          <w:szCs w:val="24"/>
        </w:rPr>
        <w:t>major.minor.patch</w:t>
      </w:r>
      <w:proofErr w:type="spellEnd"/>
      <w:r w:rsidRPr="009F378E">
        <w:rPr>
          <w:rFonts w:cstheme="minorHAnsi"/>
          <w:szCs w:val="24"/>
        </w:rPr>
        <w:t xml:space="preserve">, dove </w:t>
      </w:r>
      <w:proofErr w:type="spellStart"/>
      <w:r w:rsidRPr="009F378E">
        <w:rPr>
          <w:rFonts w:cstheme="minorHAnsi"/>
          <w:szCs w:val="24"/>
        </w:rPr>
        <w:t>major.minor.patch</w:t>
      </w:r>
      <w:proofErr w:type="spellEnd"/>
      <w:r w:rsidRPr="009F378E">
        <w:rPr>
          <w:rFonts w:cstheme="minorHAnsi"/>
          <w:szCs w:val="24"/>
        </w:rPr>
        <w:t xml:space="preserve"> corrisponde al numero di versione del software, es. 3.0.6.</w:t>
      </w:r>
    </w:p>
    <w:p w14:paraId="6D244E32" w14:textId="77777777" w:rsidR="00DB4A0F" w:rsidRPr="009F378E" w:rsidRDefault="00DB4A0F" w:rsidP="00DB4A0F">
      <w:pPr>
        <w:rPr>
          <w:rFonts w:cstheme="minorHAnsi"/>
          <w:szCs w:val="24"/>
        </w:rPr>
      </w:pPr>
    </w:p>
    <w:p w14:paraId="24D8C070" w14:textId="77777777" w:rsidR="00DB4A0F" w:rsidRPr="009F378E" w:rsidRDefault="00DB4A0F" w:rsidP="00DB4A0F">
      <w:pPr>
        <w:rPr>
          <w:rFonts w:cstheme="minorHAnsi"/>
          <w:szCs w:val="24"/>
        </w:rPr>
      </w:pPr>
      <w:r w:rsidRPr="009F378E">
        <w:rPr>
          <w:rFonts w:cstheme="minorHAnsi"/>
          <w:szCs w:val="24"/>
        </w:rPr>
        <w:t xml:space="preserve">I </w:t>
      </w:r>
      <w:proofErr w:type="spellStart"/>
      <w:r w:rsidRPr="009F378E">
        <w:rPr>
          <w:rFonts w:cstheme="minorHAnsi"/>
          <w:szCs w:val="24"/>
        </w:rPr>
        <w:t>commit</w:t>
      </w:r>
      <w:proofErr w:type="spellEnd"/>
      <w:r w:rsidRPr="009F378E">
        <w:rPr>
          <w:rFonts w:cstheme="minorHAnsi"/>
          <w:szCs w:val="24"/>
        </w:rPr>
        <w:t xml:space="preserve"> effettuati sui </w:t>
      </w:r>
      <w:proofErr w:type="spellStart"/>
      <w:r w:rsidRPr="009F378E">
        <w:rPr>
          <w:rFonts w:cstheme="minorHAnsi"/>
          <w:szCs w:val="24"/>
        </w:rPr>
        <w:t>branch</w:t>
      </w:r>
      <w:proofErr w:type="spellEnd"/>
      <w:r w:rsidRPr="009F378E">
        <w:rPr>
          <w:rFonts w:cstheme="minorHAnsi"/>
          <w:szCs w:val="24"/>
        </w:rPr>
        <w:t xml:space="preserve"> di </w:t>
      </w:r>
      <w:proofErr w:type="spellStart"/>
      <w:r w:rsidRPr="009F378E">
        <w:rPr>
          <w:rFonts w:cstheme="minorHAnsi"/>
          <w:szCs w:val="24"/>
        </w:rPr>
        <w:t>mac</w:t>
      </w:r>
      <w:proofErr w:type="spellEnd"/>
      <w:r w:rsidRPr="009F378E">
        <w:rPr>
          <w:rFonts w:cstheme="minorHAnsi"/>
          <w:szCs w:val="24"/>
        </w:rPr>
        <w:t xml:space="preserve"> e di </w:t>
      </w:r>
      <w:proofErr w:type="spellStart"/>
      <w:r w:rsidRPr="009F378E">
        <w:rPr>
          <w:rFonts w:cstheme="minorHAnsi"/>
          <w:szCs w:val="24"/>
        </w:rPr>
        <w:t>mev</w:t>
      </w:r>
      <w:proofErr w:type="spellEnd"/>
      <w:r w:rsidRPr="009F378E">
        <w:rPr>
          <w:rFonts w:cstheme="minorHAnsi"/>
          <w:szCs w:val="24"/>
        </w:rPr>
        <w:t xml:space="preserve"> devono assumere per convenzione il seguente formato:</w:t>
      </w:r>
    </w:p>
    <w:p w14:paraId="2A5B4E4C" w14:textId="77777777" w:rsidR="00DB4A0F" w:rsidRPr="009F378E" w:rsidRDefault="00DB4A0F" w:rsidP="00DB4A0F">
      <w:pPr>
        <w:rPr>
          <w:rFonts w:cstheme="minorHAnsi"/>
          <w:szCs w:val="24"/>
        </w:rPr>
      </w:pPr>
    </w:p>
    <w:p w14:paraId="0BD789A3" w14:textId="77777777" w:rsidR="00DB4A0F" w:rsidRPr="009F378E" w:rsidRDefault="00DB4A0F" w:rsidP="00DB4A0F">
      <w:pPr>
        <w:ind w:firstLine="709"/>
        <w:rPr>
          <w:rFonts w:cstheme="minorHAnsi"/>
          <w:szCs w:val="24"/>
        </w:rPr>
      </w:pPr>
      <w:r w:rsidRPr="009F378E">
        <w:rPr>
          <w:rFonts w:cstheme="minorHAnsi"/>
          <w:szCs w:val="24"/>
        </w:rPr>
        <w:t>&lt;nome-</w:t>
      </w:r>
      <w:proofErr w:type="spellStart"/>
      <w:r w:rsidRPr="009F378E">
        <w:rPr>
          <w:rFonts w:cstheme="minorHAnsi"/>
          <w:szCs w:val="24"/>
        </w:rPr>
        <w:t>branch</w:t>
      </w:r>
      <w:proofErr w:type="spellEnd"/>
      <w:r w:rsidRPr="009F378E">
        <w:rPr>
          <w:rFonts w:cstheme="minorHAnsi"/>
          <w:szCs w:val="24"/>
        </w:rPr>
        <w:t>&gt;: &lt;testo&gt;</w:t>
      </w:r>
    </w:p>
    <w:p w14:paraId="66C7E564" w14:textId="77777777" w:rsidR="00DB4A0F" w:rsidRPr="009F378E" w:rsidRDefault="00DB4A0F" w:rsidP="00DB4A0F">
      <w:pPr>
        <w:rPr>
          <w:rFonts w:cstheme="minorHAnsi"/>
          <w:szCs w:val="24"/>
        </w:rPr>
      </w:pPr>
    </w:p>
    <w:p w14:paraId="1DB8097E" w14:textId="77777777" w:rsidR="00DB4A0F" w:rsidRPr="009F378E" w:rsidRDefault="00DB4A0F" w:rsidP="00DB4A0F">
      <w:pPr>
        <w:rPr>
          <w:rFonts w:cstheme="minorHAnsi"/>
          <w:szCs w:val="24"/>
        </w:rPr>
      </w:pPr>
      <w:r w:rsidRPr="009F378E">
        <w:rPr>
          <w:rFonts w:cstheme="minorHAnsi"/>
          <w:szCs w:val="24"/>
        </w:rPr>
        <w:t>Di seguito alcuni esempi:</w:t>
      </w:r>
    </w:p>
    <w:p w14:paraId="3850EA49" w14:textId="695BE73C" w:rsidR="00DB4A0F" w:rsidRPr="009F378E" w:rsidRDefault="00DB4A0F" w:rsidP="00DB4A0F">
      <w:pPr>
        <w:pStyle w:val="Paragrafoelenco1"/>
        <w:rPr>
          <w:rFonts w:asciiTheme="minorHAnsi" w:hAnsiTheme="minorHAnsi" w:cstheme="minorHAnsi"/>
          <w:szCs w:val="24"/>
        </w:rPr>
      </w:pPr>
      <w:r w:rsidRPr="009F378E">
        <w:rPr>
          <w:rFonts w:asciiTheme="minorHAnsi" w:hAnsiTheme="minorHAnsi" w:cstheme="minorHAnsi"/>
          <w:szCs w:val="24"/>
        </w:rPr>
        <w:t>mac-otrs-20200114013: modificata query ricerca provvedimenti</w:t>
      </w:r>
      <w:r w:rsidR="009F378E" w:rsidRPr="009F378E">
        <w:rPr>
          <w:rFonts w:asciiTheme="minorHAnsi" w:hAnsiTheme="minorHAnsi" w:cstheme="minorHAnsi"/>
          <w:szCs w:val="24"/>
        </w:rPr>
        <w:t>;</w:t>
      </w:r>
    </w:p>
    <w:p w14:paraId="11758B4D" w14:textId="68B4E81D" w:rsidR="00C141BC" w:rsidRDefault="00DB4A0F" w:rsidP="00753570">
      <w:pPr>
        <w:rPr>
          <w:rFonts w:cstheme="minorHAnsi"/>
          <w:szCs w:val="24"/>
        </w:rPr>
      </w:pPr>
      <w:r w:rsidRPr="009F378E">
        <w:rPr>
          <w:rFonts w:cstheme="minorHAnsi"/>
          <w:szCs w:val="24"/>
        </w:rPr>
        <w:t>MEV_20: aggiunto campo Sede nella ricerca dei provvedimenti</w:t>
      </w:r>
      <w:bookmarkEnd w:id="34"/>
      <w:bookmarkEnd w:id="35"/>
      <w:bookmarkEnd w:id="36"/>
      <w:bookmarkEnd w:id="37"/>
      <w:bookmarkEnd w:id="51"/>
      <w:bookmarkEnd w:id="52"/>
      <w:bookmarkEnd w:id="53"/>
      <w:r w:rsidR="009F378E" w:rsidRPr="009F378E">
        <w:rPr>
          <w:rFonts w:cstheme="minorHAnsi"/>
          <w:szCs w:val="24"/>
        </w:rPr>
        <w:t>.</w:t>
      </w:r>
    </w:p>
    <w:p w14:paraId="7F397C52" w14:textId="77777777" w:rsidR="00C141BC" w:rsidRDefault="00C141BC">
      <w:pPr>
        <w:jc w:val="left"/>
        <w:rPr>
          <w:rFonts w:cstheme="minorHAnsi"/>
          <w:szCs w:val="24"/>
        </w:rPr>
      </w:pPr>
      <w:r>
        <w:rPr>
          <w:rFonts w:cstheme="minorHAnsi"/>
          <w:szCs w:val="24"/>
        </w:rPr>
        <w:br w:type="page"/>
      </w:r>
    </w:p>
    <w:p w14:paraId="7FAE7DCC" w14:textId="77777777" w:rsidR="00C141BC" w:rsidRPr="00BA2BE6" w:rsidRDefault="00C141BC" w:rsidP="00C141BC">
      <w:pPr>
        <w:pStyle w:val="Titolo1SIUT"/>
        <w:numPr>
          <w:ilvl w:val="0"/>
          <w:numId w:val="13"/>
        </w:numPr>
      </w:pPr>
      <w:bookmarkStart w:id="73" w:name="_Toc33427912"/>
      <w:bookmarkStart w:id="74" w:name="_Toc37063639"/>
      <w:bookmarkStart w:id="75" w:name="_Toc37087744"/>
      <w:r>
        <w:lastRenderedPageBreak/>
        <w:t>Compilatore e struttura di progetto</w:t>
      </w:r>
      <w:bookmarkEnd w:id="73"/>
      <w:bookmarkEnd w:id="74"/>
      <w:bookmarkEnd w:id="75"/>
    </w:p>
    <w:p w14:paraId="22363FC5" w14:textId="605A810C" w:rsidR="00C141BC" w:rsidRPr="00F80141" w:rsidRDefault="00C141BC" w:rsidP="00C141BC">
      <w:pPr>
        <w:pStyle w:val="NormaleSIUT"/>
        <w:rPr>
          <w:lang w:val="it-IT"/>
        </w:rPr>
      </w:pPr>
      <w:r>
        <w:rPr>
          <w:lang w:val="it-IT"/>
        </w:rPr>
        <w:t>N.A.</w:t>
      </w:r>
    </w:p>
    <w:p w14:paraId="16392FFA" w14:textId="77777777" w:rsidR="00C141BC" w:rsidRDefault="00C141BC" w:rsidP="00C141BC">
      <w:pPr>
        <w:pStyle w:val="Titolo2SIUT"/>
        <w:numPr>
          <w:ilvl w:val="1"/>
          <w:numId w:val="13"/>
        </w:numPr>
      </w:pPr>
      <w:bookmarkStart w:id="76" w:name="_Toc33427913"/>
      <w:bookmarkStart w:id="77" w:name="_Toc37063640"/>
      <w:bookmarkStart w:id="78" w:name="_Toc37087745"/>
      <w:r>
        <w:t>Struttura del progetto</w:t>
      </w:r>
      <w:bookmarkEnd w:id="76"/>
      <w:bookmarkEnd w:id="77"/>
      <w:bookmarkEnd w:id="78"/>
    </w:p>
    <w:p w14:paraId="718FB5C0" w14:textId="2E5CA05A" w:rsidR="00C141BC" w:rsidRDefault="00C141BC" w:rsidP="00C141BC">
      <w:pPr>
        <w:pStyle w:val="NormaleSIUT"/>
      </w:pPr>
      <w:r>
        <w:t>N.A.</w:t>
      </w:r>
    </w:p>
    <w:p w14:paraId="313C68D5" w14:textId="77777777" w:rsidR="00C141BC" w:rsidRDefault="00C141BC" w:rsidP="00C141BC">
      <w:pPr>
        <w:pStyle w:val="Titolo2SIUT"/>
        <w:numPr>
          <w:ilvl w:val="1"/>
          <w:numId w:val="13"/>
        </w:numPr>
        <w:tabs>
          <w:tab w:val="num" w:pos="851"/>
        </w:tabs>
      </w:pPr>
      <w:bookmarkStart w:id="79" w:name="_Toc33427914"/>
      <w:bookmarkStart w:id="80" w:name="_Toc37063641"/>
      <w:bookmarkStart w:id="81" w:name="_Toc37087746"/>
      <w:r>
        <w:t>Requisiti ambiente hardware di sviluppo</w:t>
      </w:r>
      <w:bookmarkEnd w:id="79"/>
      <w:bookmarkEnd w:id="80"/>
      <w:bookmarkEnd w:id="81"/>
    </w:p>
    <w:p w14:paraId="0156F6C0" w14:textId="13044B42" w:rsidR="00C141BC" w:rsidRDefault="00C141BC" w:rsidP="00C141BC">
      <w:pPr>
        <w:pStyle w:val="NormaleSIUT"/>
      </w:pPr>
      <w:r>
        <w:t>N.A.</w:t>
      </w:r>
    </w:p>
    <w:p w14:paraId="0044C5D9" w14:textId="77777777" w:rsidR="00C141BC" w:rsidRDefault="00C141BC" w:rsidP="00C141BC">
      <w:pPr>
        <w:pStyle w:val="Titolo1SIUT"/>
        <w:numPr>
          <w:ilvl w:val="0"/>
          <w:numId w:val="13"/>
        </w:numPr>
      </w:pPr>
      <w:bookmarkStart w:id="82" w:name="_Toc33427915"/>
      <w:bookmarkStart w:id="83" w:name="_Toc37063642"/>
      <w:bookmarkStart w:id="84" w:name="_Toc37087747"/>
      <w:r>
        <w:lastRenderedPageBreak/>
        <w:t>Standard adottati</w:t>
      </w:r>
      <w:bookmarkEnd w:id="82"/>
      <w:bookmarkEnd w:id="83"/>
      <w:bookmarkEnd w:id="84"/>
    </w:p>
    <w:p w14:paraId="2ECC2504" w14:textId="5A6B00AE" w:rsidR="00753570" w:rsidRPr="009F378E" w:rsidRDefault="00C141BC" w:rsidP="00753570">
      <w:pPr>
        <w:rPr>
          <w:rFonts w:cstheme="minorHAnsi"/>
          <w:szCs w:val="24"/>
        </w:rPr>
      </w:pPr>
      <w:r>
        <w:rPr>
          <w:rFonts w:cstheme="minorHAnsi"/>
          <w:szCs w:val="24"/>
        </w:rPr>
        <w:t>N.A.</w:t>
      </w:r>
    </w:p>
    <w:sectPr w:rsidR="00753570" w:rsidRPr="009F378E" w:rsidSect="00EA6DF2">
      <w:headerReference w:type="default" r:id="rId26"/>
      <w:footerReference w:type="default" r:id="rId27"/>
      <w:pgSz w:w="11906" w:h="16838" w:code="9"/>
      <w:pgMar w:top="1135"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F7C71C" w14:textId="77777777" w:rsidR="00094331" w:rsidRDefault="00094331">
      <w:r>
        <w:separator/>
      </w:r>
    </w:p>
  </w:endnote>
  <w:endnote w:type="continuationSeparator" w:id="0">
    <w:p w14:paraId="7378CF65" w14:textId="77777777" w:rsidR="00094331" w:rsidRDefault="00094331">
      <w:r>
        <w:continuationSeparator/>
      </w:r>
    </w:p>
  </w:endnote>
  <w:endnote w:type="continuationNotice" w:id="1">
    <w:p w14:paraId="69698EAB" w14:textId="77777777" w:rsidR="00094331" w:rsidRDefault="000943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IN">
    <w:altName w:val="Calibri"/>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ont330">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58" w:type="pct"/>
      <w:tblBorders>
        <w:top w:val="thinThickSmallGap" w:sz="24" w:space="0" w:color="CC0000"/>
      </w:tblBorders>
      <w:tblLook w:val="01E0" w:firstRow="1" w:lastRow="1" w:firstColumn="1" w:lastColumn="1" w:noHBand="0" w:noVBand="0"/>
    </w:tblPr>
    <w:tblGrid>
      <w:gridCol w:w="6231"/>
      <w:gridCol w:w="2615"/>
      <w:gridCol w:w="1466"/>
    </w:tblGrid>
    <w:tr w:rsidR="00F5062C" w:rsidRPr="00F55613" w14:paraId="0D8077BB" w14:textId="77777777" w:rsidTr="00E30CE3">
      <w:trPr>
        <w:trHeight w:val="476"/>
      </w:trPr>
      <w:tc>
        <w:tcPr>
          <w:tcW w:w="3021" w:type="pct"/>
          <w:vAlign w:val="bottom"/>
        </w:tcPr>
        <w:p w14:paraId="0AA9858A" w14:textId="2BB99893" w:rsidR="00F5062C" w:rsidRPr="005166C8" w:rsidRDefault="00F5062C" w:rsidP="00731852">
          <w:pPr>
            <w:pStyle w:val="Pidipagina"/>
            <w:widowControl w:val="0"/>
            <w:tabs>
              <w:tab w:val="clear" w:pos="4819"/>
              <w:tab w:val="clear" w:pos="9638"/>
            </w:tabs>
            <w:spacing w:before="0" w:after="120"/>
            <w:ind w:left="37"/>
            <w:rPr>
              <w:rFonts w:cstheme="minorHAnsi"/>
              <w:color w:val="404040"/>
              <w:szCs w:val="22"/>
            </w:rPr>
          </w:pPr>
          <w:r w:rsidRPr="005166C8">
            <w:rPr>
              <w:rFonts w:cstheme="minorHAnsi"/>
              <w:noProof/>
              <w:color w:val="7F7F7F"/>
              <w:szCs w:val="22"/>
            </w:rPr>
            <w:fldChar w:fldCharType="begin"/>
          </w:r>
          <w:r w:rsidRPr="005166C8">
            <w:rPr>
              <w:rFonts w:cstheme="minorHAnsi"/>
              <w:noProof/>
              <w:color w:val="7F7F7F"/>
              <w:szCs w:val="22"/>
            </w:rPr>
            <w:instrText xml:space="preserve"> DOCPROPERTY  Riferimento  \* MERGEFORMAT </w:instrText>
          </w:r>
          <w:r w:rsidRPr="005166C8">
            <w:rPr>
              <w:rFonts w:cstheme="minorHAnsi"/>
              <w:noProof/>
              <w:color w:val="7F7F7F"/>
              <w:szCs w:val="22"/>
            </w:rPr>
            <w:fldChar w:fldCharType="separate"/>
          </w:r>
          <w:r w:rsidR="00220038">
            <w:rPr>
              <w:rFonts w:cstheme="minorHAnsi"/>
              <w:noProof/>
              <w:color w:val="7F7F7F"/>
              <w:szCs w:val="22"/>
            </w:rPr>
            <w:t>SIUT-SIE-MG-1.0-20200407- Definizione Ambiente Sviluppo AVVOCATURA</w:t>
          </w:r>
          <w:r w:rsidRPr="005166C8">
            <w:rPr>
              <w:rFonts w:cstheme="minorHAnsi"/>
              <w:noProof/>
              <w:color w:val="7F7F7F"/>
              <w:szCs w:val="22"/>
            </w:rPr>
            <w:fldChar w:fldCharType="end"/>
          </w:r>
        </w:p>
      </w:tc>
      <w:tc>
        <w:tcPr>
          <w:tcW w:w="1268" w:type="pct"/>
          <w:vAlign w:val="bottom"/>
        </w:tcPr>
        <w:p w14:paraId="2474A606" w14:textId="7E4E9377" w:rsidR="00F5062C" w:rsidRPr="005166C8" w:rsidRDefault="00F5062C" w:rsidP="00731852">
          <w:pPr>
            <w:pStyle w:val="Pidipagina"/>
            <w:widowControl w:val="0"/>
            <w:spacing w:before="0" w:after="120"/>
            <w:ind w:left="39"/>
            <w:rPr>
              <w:rFonts w:cstheme="minorHAnsi"/>
              <w:color w:val="7F7F7F"/>
              <w:szCs w:val="22"/>
            </w:rPr>
          </w:pPr>
          <w:r w:rsidRPr="005166C8">
            <w:rPr>
              <w:rFonts w:cstheme="minorHAnsi"/>
              <w:noProof/>
              <w:color w:val="7F7F7F"/>
              <w:szCs w:val="22"/>
            </w:rPr>
            <w:t xml:space="preserve">Ver. </w:t>
          </w:r>
          <w:r w:rsidRPr="005166C8">
            <w:rPr>
              <w:rFonts w:cstheme="minorHAnsi"/>
              <w:noProof/>
              <w:color w:val="7F7F7F"/>
              <w:szCs w:val="22"/>
            </w:rPr>
            <w:fldChar w:fldCharType="begin"/>
          </w:r>
          <w:r w:rsidRPr="005166C8">
            <w:rPr>
              <w:rFonts w:cstheme="minorHAnsi"/>
              <w:noProof/>
              <w:color w:val="7F7F7F"/>
              <w:szCs w:val="22"/>
            </w:rPr>
            <w:instrText xml:space="preserve"> DOCPROPERTY  Versione  \* MERGEFORMAT </w:instrText>
          </w:r>
          <w:r w:rsidRPr="005166C8">
            <w:rPr>
              <w:rFonts w:cstheme="minorHAnsi"/>
              <w:noProof/>
              <w:color w:val="7F7F7F"/>
              <w:szCs w:val="22"/>
            </w:rPr>
            <w:fldChar w:fldCharType="separate"/>
          </w:r>
          <w:r w:rsidR="00220038">
            <w:rPr>
              <w:rFonts w:cstheme="minorHAnsi"/>
              <w:noProof/>
              <w:color w:val="7F7F7F"/>
              <w:szCs w:val="22"/>
            </w:rPr>
            <w:t>1.0</w:t>
          </w:r>
          <w:r w:rsidRPr="005166C8">
            <w:rPr>
              <w:rFonts w:cstheme="minorHAnsi"/>
              <w:noProof/>
              <w:color w:val="7F7F7F"/>
              <w:szCs w:val="22"/>
            </w:rPr>
            <w:fldChar w:fldCharType="end"/>
          </w:r>
          <w:r w:rsidRPr="005166C8">
            <w:rPr>
              <w:rFonts w:cstheme="minorHAnsi"/>
              <w:noProof/>
              <w:color w:val="7F7F7F"/>
              <w:szCs w:val="22"/>
            </w:rPr>
            <w:t xml:space="preserve"> del </w:t>
          </w:r>
          <w:r w:rsidRPr="005166C8">
            <w:rPr>
              <w:rFonts w:cstheme="minorHAnsi"/>
              <w:noProof/>
              <w:color w:val="7F7F7F"/>
              <w:szCs w:val="22"/>
            </w:rPr>
            <w:fldChar w:fldCharType="begin"/>
          </w:r>
          <w:r w:rsidRPr="005166C8">
            <w:rPr>
              <w:rFonts w:cstheme="minorHAnsi"/>
              <w:noProof/>
              <w:color w:val="7F7F7F"/>
              <w:szCs w:val="22"/>
            </w:rPr>
            <w:instrText xml:space="preserve"> DOCPROPERTY  "Data Versione"  \* MERGEFORMAT </w:instrText>
          </w:r>
          <w:r w:rsidRPr="005166C8">
            <w:rPr>
              <w:rFonts w:cstheme="minorHAnsi"/>
              <w:noProof/>
              <w:color w:val="7F7F7F"/>
              <w:szCs w:val="22"/>
            </w:rPr>
            <w:fldChar w:fldCharType="separate"/>
          </w:r>
          <w:r>
            <w:rPr>
              <w:rFonts w:cstheme="minorHAnsi"/>
              <w:noProof/>
              <w:color w:val="7F7F7F"/>
              <w:szCs w:val="22"/>
            </w:rPr>
            <w:t>07/04/2020</w:t>
          </w:r>
          <w:r w:rsidRPr="005166C8">
            <w:rPr>
              <w:rFonts w:cstheme="minorHAnsi"/>
              <w:noProof/>
              <w:color w:val="7F7F7F"/>
              <w:szCs w:val="22"/>
            </w:rPr>
            <w:fldChar w:fldCharType="end"/>
          </w:r>
        </w:p>
      </w:tc>
      <w:tc>
        <w:tcPr>
          <w:tcW w:w="711" w:type="pct"/>
          <w:vAlign w:val="bottom"/>
        </w:tcPr>
        <w:p w14:paraId="2A11F212" w14:textId="77777777" w:rsidR="00F5062C" w:rsidRPr="007F2EC2" w:rsidRDefault="00F5062C" w:rsidP="00731852">
          <w:pPr>
            <w:pStyle w:val="Pidipagina"/>
            <w:widowControl w:val="0"/>
            <w:spacing w:before="0" w:after="120"/>
            <w:ind w:left="124"/>
            <w:rPr>
              <w:rFonts w:eastAsiaTheme="majorEastAsia" w:cstheme="minorHAnsi"/>
              <w:szCs w:val="22"/>
            </w:rPr>
          </w:pPr>
          <w:r w:rsidRPr="007F2EC2">
            <w:rPr>
              <w:rFonts w:cstheme="minorHAnsi"/>
              <w:color w:val="7F7F7F"/>
              <w:szCs w:val="22"/>
            </w:rPr>
            <w:t xml:space="preserve">Pag. </w:t>
          </w:r>
          <w:r w:rsidRPr="007F2EC2">
            <w:rPr>
              <w:rFonts w:cstheme="minorHAnsi"/>
              <w:color w:val="7F7F7F"/>
              <w:szCs w:val="22"/>
            </w:rPr>
            <w:fldChar w:fldCharType="begin"/>
          </w:r>
          <w:r w:rsidRPr="007F2EC2">
            <w:rPr>
              <w:rFonts w:cstheme="minorHAnsi"/>
              <w:color w:val="7F7F7F"/>
              <w:szCs w:val="22"/>
            </w:rPr>
            <w:instrText xml:space="preserve"> PAGE   \* MERGEFORMAT </w:instrText>
          </w:r>
          <w:r w:rsidRPr="007F2EC2">
            <w:rPr>
              <w:rFonts w:cstheme="minorHAnsi"/>
              <w:color w:val="7F7F7F"/>
              <w:szCs w:val="22"/>
            </w:rPr>
            <w:fldChar w:fldCharType="separate"/>
          </w:r>
          <w:r>
            <w:rPr>
              <w:rFonts w:cstheme="minorHAnsi"/>
              <w:noProof/>
              <w:color w:val="7F7F7F"/>
              <w:szCs w:val="22"/>
            </w:rPr>
            <w:t>13</w:t>
          </w:r>
          <w:r w:rsidRPr="007F2EC2">
            <w:rPr>
              <w:rFonts w:cstheme="minorHAnsi"/>
              <w:color w:val="7F7F7F"/>
              <w:szCs w:val="22"/>
            </w:rPr>
            <w:fldChar w:fldCharType="end"/>
          </w:r>
          <w:r w:rsidRPr="007F2EC2">
            <w:rPr>
              <w:rFonts w:cstheme="minorHAnsi"/>
              <w:color w:val="7F7F7F"/>
              <w:szCs w:val="22"/>
            </w:rPr>
            <w:t>/</w:t>
          </w:r>
          <w:r w:rsidRPr="007F2EC2">
            <w:rPr>
              <w:rFonts w:cstheme="minorHAnsi"/>
              <w:color w:val="7F7F7F"/>
              <w:szCs w:val="22"/>
            </w:rPr>
            <w:fldChar w:fldCharType="begin"/>
          </w:r>
          <w:r w:rsidRPr="007F2EC2">
            <w:rPr>
              <w:rFonts w:cstheme="minorHAnsi"/>
              <w:color w:val="7F7F7F"/>
              <w:szCs w:val="22"/>
            </w:rPr>
            <w:instrText xml:space="preserve"> NUMPAGES   \* MERGEFORMAT </w:instrText>
          </w:r>
          <w:r w:rsidRPr="007F2EC2">
            <w:rPr>
              <w:rFonts w:cstheme="minorHAnsi"/>
              <w:color w:val="7F7F7F"/>
              <w:szCs w:val="22"/>
            </w:rPr>
            <w:fldChar w:fldCharType="separate"/>
          </w:r>
          <w:r>
            <w:rPr>
              <w:rFonts w:cstheme="minorHAnsi"/>
              <w:noProof/>
              <w:color w:val="7F7F7F"/>
              <w:szCs w:val="22"/>
            </w:rPr>
            <w:t>15</w:t>
          </w:r>
          <w:r w:rsidRPr="007F2EC2">
            <w:rPr>
              <w:rFonts w:cstheme="minorHAnsi"/>
              <w:color w:val="7F7F7F"/>
              <w:szCs w:val="22"/>
            </w:rPr>
            <w:fldChar w:fldCharType="end"/>
          </w:r>
        </w:p>
      </w:tc>
    </w:tr>
  </w:tbl>
  <w:p w14:paraId="5428BDCC" w14:textId="69CB34B9" w:rsidR="00F5062C" w:rsidRPr="0016553B" w:rsidRDefault="00F5062C"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2E5E85" w14:textId="77777777" w:rsidR="00094331" w:rsidRDefault="00094331">
      <w:r>
        <w:separator/>
      </w:r>
    </w:p>
  </w:footnote>
  <w:footnote w:type="continuationSeparator" w:id="0">
    <w:p w14:paraId="16B6FF92" w14:textId="77777777" w:rsidR="00094331" w:rsidRDefault="00094331">
      <w:r>
        <w:continuationSeparator/>
      </w:r>
    </w:p>
  </w:footnote>
  <w:footnote w:type="continuationNotice" w:id="1">
    <w:p w14:paraId="4C963239" w14:textId="77777777" w:rsidR="00094331" w:rsidRDefault="000943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5000" w:type="pct"/>
      <w:jc w:val="center"/>
      <w:tblLook w:val="04A0" w:firstRow="1" w:lastRow="0" w:firstColumn="1" w:lastColumn="0" w:noHBand="0" w:noVBand="1"/>
    </w:tblPr>
    <w:tblGrid>
      <w:gridCol w:w="1521"/>
      <w:gridCol w:w="8475"/>
    </w:tblGrid>
    <w:tr w:rsidR="00F5062C" w14:paraId="5BFDBEBD" w14:textId="77777777" w:rsidTr="0077191D">
      <w:trPr>
        <w:trHeight w:val="1555"/>
        <w:jc w:val="center"/>
      </w:trPr>
      <w:tc>
        <w:tcPr>
          <w:tcW w:w="755" w:type="pct"/>
        </w:tcPr>
        <w:p w14:paraId="5C57E020" w14:textId="77777777" w:rsidR="00F5062C" w:rsidRDefault="00F5062C" w:rsidP="00BB2E46">
          <w:pPr>
            <w:pStyle w:val="Intestazione"/>
            <w:spacing w:after="240"/>
          </w:pPr>
          <w:r>
            <w:t xml:space="preserve">  </w:t>
          </w:r>
          <w:r>
            <w:rPr>
              <w:noProof/>
            </w:rPr>
            <w:drawing>
              <wp:inline distT="0" distB="0" distL="0" distR="0" wp14:anchorId="308B44A2" wp14:editId="69D4CADF">
                <wp:extent cx="828675" cy="936401"/>
                <wp:effectExtent l="0" t="0" r="0" b="0"/>
                <wp:docPr id="20" name="Immagine 20"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4245" w:type="pct"/>
        </w:tcPr>
        <w:p w14:paraId="323E0B4F" w14:textId="77777777" w:rsidR="00F5062C" w:rsidRPr="00D039AD" w:rsidRDefault="00F5062C" w:rsidP="00BB2E46">
          <w:pPr>
            <w:pStyle w:val="Intestazione"/>
            <w:tabs>
              <w:tab w:val="clear" w:pos="9638"/>
              <w:tab w:val="right" w:pos="8647"/>
            </w:tabs>
            <w:spacing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144ADD1" w14:textId="77777777" w:rsidR="00F5062C" w:rsidRPr="00B71B30" w:rsidRDefault="00F5062C" w:rsidP="00BB2E46">
          <w:pPr>
            <w:pStyle w:val="Intestazione"/>
            <w:spacing w:after="120"/>
            <w:ind w:firstLine="394"/>
            <w:jc w:val="center"/>
            <w:rPr>
              <w:rFonts w:ascii="Palace Script MT" w:hAnsi="Palace Script MT"/>
              <w:b/>
              <w:spacing w:val="10"/>
              <w:sz w:val="32"/>
              <w:szCs w:val="32"/>
            </w:rPr>
          </w:pPr>
          <w:r w:rsidRPr="00B71B30">
            <w:rPr>
              <w:rFonts w:ascii="Palace Script MT" w:hAnsi="Palace Script MT"/>
              <w:b/>
              <w:spacing w:val="10"/>
              <w:sz w:val="32"/>
              <w:szCs w:val="32"/>
            </w:rPr>
            <w:t>Dipartimento dell’Organizzazione Giudiziaria, del Personale e dei Servizi</w:t>
          </w:r>
        </w:p>
        <w:p w14:paraId="12CCF5C8" w14:textId="77777777" w:rsidR="00F5062C" w:rsidRDefault="00F5062C" w:rsidP="00BB2E46">
          <w:pPr>
            <w:pStyle w:val="Intestazione"/>
            <w:spacing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F5062C" w:rsidRDefault="00F5062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056F29E"/>
    <w:multiLevelType w:val="hybridMultilevel"/>
    <w:tmpl w:val="6D2C35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0CB8F66"/>
    <w:multiLevelType w:val="hybridMultilevel"/>
    <w:tmpl w:val="298DA3D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A"/>
    <w:multiLevelType w:val="multilevel"/>
    <w:tmpl w:val="0000000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B"/>
    <w:multiLevelType w:val="multilevel"/>
    <w:tmpl w:val="0000000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1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BDF14EE"/>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7" w15:restartNumberingAfterBreak="0">
    <w:nsid w:val="12172098"/>
    <w:multiLevelType w:val="hybridMultilevel"/>
    <w:tmpl w:val="CE807E6E"/>
    <w:lvl w:ilvl="0" w:tplc="BC66336E">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9" w15:restartNumberingAfterBreak="0">
    <w:nsid w:val="16823E5B"/>
    <w:multiLevelType w:val="hybridMultilevel"/>
    <w:tmpl w:val="D638B378"/>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20"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2" w15:restartNumberingAfterBreak="0">
    <w:nsid w:val="1C577346"/>
    <w:multiLevelType w:val="hybridMultilevel"/>
    <w:tmpl w:val="4CC8F32E"/>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D962AC2"/>
    <w:multiLevelType w:val="multilevel"/>
    <w:tmpl w:val="58FC3B20"/>
    <w:styleLink w:val="ArticleSection"/>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SIUT-titolo4"/>
      <w:lvlText w:val="%1.%2.%3.%4."/>
      <w:lvlJc w:val="left"/>
      <w:pPr>
        <w:ind w:left="1728" w:hanging="648"/>
      </w:pPr>
      <w:rPr>
        <w:rFonts w:hint="default"/>
      </w:rPr>
    </w:lvl>
    <w:lvl w:ilvl="4">
      <w:start w:val="1"/>
      <w:numFmt w:val="decimal"/>
      <w:pStyle w:val="Titolo4"/>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5ED0C9F"/>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8"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02A4305"/>
    <w:multiLevelType w:val="hybridMultilevel"/>
    <w:tmpl w:val="BB10E712"/>
    <w:lvl w:ilvl="0" w:tplc="1BCA7C4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15:restartNumberingAfterBreak="0">
    <w:nsid w:val="4F733A78"/>
    <w:multiLevelType w:val="hybridMultilevel"/>
    <w:tmpl w:val="01F09A5E"/>
    <w:lvl w:ilvl="0" w:tplc="96C0B532">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C527441"/>
    <w:multiLevelType w:val="hybridMultilevel"/>
    <w:tmpl w:val="AB382548"/>
    <w:lvl w:ilvl="0" w:tplc="95C40CDA">
      <w:start w:val="1"/>
      <w:numFmt w:val="bullet"/>
      <w:pStyle w:val="Paragrafoelenco"/>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6200E657"/>
    <w:multiLevelType w:val="hybridMultilevel"/>
    <w:tmpl w:val="4C53CDA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57D0CD2"/>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3"/>
  </w:num>
  <w:num w:numId="3">
    <w:abstractNumId w:val="23"/>
  </w:num>
  <w:num w:numId="4">
    <w:abstractNumId w:val="16"/>
  </w:num>
  <w:num w:numId="5">
    <w:abstractNumId w:val="24"/>
  </w:num>
  <w:num w:numId="6">
    <w:abstractNumId w:val="18"/>
  </w:num>
  <w:num w:numId="7">
    <w:abstractNumId w:val="15"/>
  </w:num>
  <w:num w:numId="8">
    <w:abstractNumId w:val="33"/>
  </w:num>
  <w:num w:numId="9">
    <w:abstractNumId w:val="28"/>
  </w:num>
  <w:num w:numId="10">
    <w:abstractNumId w:val="30"/>
  </w:num>
  <w:num w:numId="11">
    <w:abstractNumId w:val="13"/>
  </w:num>
  <w:num w:numId="12">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asciiTheme="minorHAnsi" w:hAnsiTheme="minorHAnsi" w:cstheme="minorHAnsi"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abstractNumId w:val="27"/>
  </w:num>
  <w:num w:numId="15">
    <w:abstractNumId w:val="20"/>
  </w:num>
  <w:num w:numId="16">
    <w:abstractNumId w:val="35"/>
  </w:num>
  <w:num w:numId="17">
    <w:abstractNumId w:val="25"/>
    <w:lvlOverride w:ilvl="0">
      <w:lvl w:ilvl="0">
        <w:start w:val="1"/>
        <w:numFmt w:val="decimal"/>
        <w:pStyle w:val="SIUT-Titolo1"/>
        <w:lvlText w:val="%1."/>
        <w:lvlJc w:val="left"/>
        <w:pPr>
          <w:ind w:left="360" w:hanging="360"/>
        </w:pPr>
        <w:rPr>
          <w:rFonts w:ascii="DIN" w:hAnsi="DIN" w:hint="default"/>
        </w:rPr>
      </w:lvl>
    </w:lvlOverride>
    <w:lvlOverride w:ilvl="1">
      <w:lvl w:ilvl="1">
        <w:start w:val="1"/>
        <w:numFmt w:val="decimal"/>
        <w:pStyle w:val="SIUT-Titolo2"/>
        <w:lvlText w:val="%1.%2."/>
        <w:lvlJc w:val="left"/>
        <w:pPr>
          <w:ind w:left="709" w:hanging="567"/>
        </w:pPr>
        <w:rPr>
          <w:rFonts w:ascii="DIN" w:hAnsi="DIN"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abstractNumId w:val="19"/>
  </w:num>
  <w:num w:numId="19">
    <w:abstractNumId w:val="26"/>
  </w:num>
  <w:num w:numId="20">
    <w:abstractNumId w:val="31"/>
  </w:num>
  <w:num w:numId="21">
    <w:abstractNumId w:val="14"/>
  </w:num>
  <w:num w:numId="22">
    <w:abstractNumId w:val="25"/>
  </w:num>
  <w:num w:numId="23">
    <w:abstractNumId w:val="17"/>
  </w:num>
  <w:num w:numId="24">
    <w:abstractNumId w:val="29"/>
  </w:num>
  <w:num w:numId="25">
    <w:abstractNumId w:val="34"/>
  </w:num>
  <w:num w:numId="26">
    <w:abstractNumId w:val="0"/>
  </w:num>
  <w:num w:numId="27">
    <w:abstractNumId w:val="1"/>
  </w:num>
  <w:num w:numId="28">
    <w:abstractNumId w:val="22"/>
  </w:num>
  <w:num w:numId="29">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abstractNumId w:val="32"/>
  </w:num>
  <w:num w:numId="33">
    <w:abstractNumId w:val="2"/>
  </w:num>
  <w:num w:numId="34">
    <w:abstractNumId w:val="3"/>
  </w:num>
  <w:num w:numId="35">
    <w:abstractNumId w:val="7"/>
  </w:num>
  <w:num w:numId="36">
    <w:abstractNumId w:val="5"/>
  </w:num>
  <w:num w:numId="37">
    <w:abstractNumId w:val="8"/>
  </w:num>
  <w:num w:numId="38">
    <w:abstractNumId w:val="4"/>
  </w:num>
  <w:num w:numId="39">
    <w:abstractNumId w:val="9"/>
  </w:num>
  <w:num w:numId="40">
    <w:abstractNumId w:val="6"/>
  </w:num>
  <w:num w:numId="41">
    <w:abstractNumId w:val="10"/>
  </w:num>
  <w:num w:numId="42">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3">
    <w:abstractNumId w:val="25"/>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44F2"/>
    <w:rsid w:val="00004ECE"/>
    <w:rsid w:val="00005582"/>
    <w:rsid w:val="0001121D"/>
    <w:rsid w:val="00011E5B"/>
    <w:rsid w:val="00017B8D"/>
    <w:rsid w:val="000235B6"/>
    <w:rsid w:val="00024778"/>
    <w:rsid w:val="000269A3"/>
    <w:rsid w:val="0002733A"/>
    <w:rsid w:val="00031606"/>
    <w:rsid w:val="000347CD"/>
    <w:rsid w:val="000440F9"/>
    <w:rsid w:val="000507B6"/>
    <w:rsid w:val="0005107F"/>
    <w:rsid w:val="00052CB8"/>
    <w:rsid w:val="000540BB"/>
    <w:rsid w:val="000554B2"/>
    <w:rsid w:val="00056A1F"/>
    <w:rsid w:val="000625FB"/>
    <w:rsid w:val="000704D8"/>
    <w:rsid w:val="000719EE"/>
    <w:rsid w:val="000748A8"/>
    <w:rsid w:val="0008208F"/>
    <w:rsid w:val="000860D1"/>
    <w:rsid w:val="00086167"/>
    <w:rsid w:val="00086E0B"/>
    <w:rsid w:val="00093C87"/>
    <w:rsid w:val="00094331"/>
    <w:rsid w:val="000945C5"/>
    <w:rsid w:val="0009485D"/>
    <w:rsid w:val="0009492A"/>
    <w:rsid w:val="00095B13"/>
    <w:rsid w:val="00096F3F"/>
    <w:rsid w:val="000A1B1D"/>
    <w:rsid w:val="000B065B"/>
    <w:rsid w:val="000B53DB"/>
    <w:rsid w:val="000B6B8F"/>
    <w:rsid w:val="000C0BD4"/>
    <w:rsid w:val="000C0E5A"/>
    <w:rsid w:val="000C3403"/>
    <w:rsid w:val="000C3738"/>
    <w:rsid w:val="000C527A"/>
    <w:rsid w:val="000C5B28"/>
    <w:rsid w:val="000D0449"/>
    <w:rsid w:val="000D4595"/>
    <w:rsid w:val="000D5CAC"/>
    <w:rsid w:val="000E1EF5"/>
    <w:rsid w:val="000E5614"/>
    <w:rsid w:val="000E5EF1"/>
    <w:rsid w:val="000F4BD7"/>
    <w:rsid w:val="000F4D7B"/>
    <w:rsid w:val="00104762"/>
    <w:rsid w:val="00106562"/>
    <w:rsid w:val="001066DC"/>
    <w:rsid w:val="0011319D"/>
    <w:rsid w:val="00114851"/>
    <w:rsid w:val="001170FF"/>
    <w:rsid w:val="001222B7"/>
    <w:rsid w:val="001227D4"/>
    <w:rsid w:val="00133700"/>
    <w:rsid w:val="00134C20"/>
    <w:rsid w:val="00136AD5"/>
    <w:rsid w:val="0013742C"/>
    <w:rsid w:val="00146B01"/>
    <w:rsid w:val="0016103E"/>
    <w:rsid w:val="0016553B"/>
    <w:rsid w:val="001708D6"/>
    <w:rsid w:val="0017185F"/>
    <w:rsid w:val="001805B4"/>
    <w:rsid w:val="00180F4F"/>
    <w:rsid w:val="00187FBD"/>
    <w:rsid w:val="001904DE"/>
    <w:rsid w:val="0019082D"/>
    <w:rsid w:val="00193D73"/>
    <w:rsid w:val="00195BDC"/>
    <w:rsid w:val="0019621C"/>
    <w:rsid w:val="001976CC"/>
    <w:rsid w:val="00197E1C"/>
    <w:rsid w:val="001A0141"/>
    <w:rsid w:val="001A07E3"/>
    <w:rsid w:val="001A487F"/>
    <w:rsid w:val="001A76D2"/>
    <w:rsid w:val="001B3364"/>
    <w:rsid w:val="001B3D62"/>
    <w:rsid w:val="001B41AB"/>
    <w:rsid w:val="001B587A"/>
    <w:rsid w:val="001B6BD0"/>
    <w:rsid w:val="001C51CF"/>
    <w:rsid w:val="001C7428"/>
    <w:rsid w:val="001D1467"/>
    <w:rsid w:val="001D1D80"/>
    <w:rsid w:val="001D1F89"/>
    <w:rsid w:val="001E0592"/>
    <w:rsid w:val="001E1FFB"/>
    <w:rsid w:val="001E686F"/>
    <w:rsid w:val="001E7BBF"/>
    <w:rsid w:val="001F28B5"/>
    <w:rsid w:val="001F2A0B"/>
    <w:rsid w:val="001F2E83"/>
    <w:rsid w:val="001F7465"/>
    <w:rsid w:val="001F74CE"/>
    <w:rsid w:val="001F76AB"/>
    <w:rsid w:val="001F76FD"/>
    <w:rsid w:val="00203142"/>
    <w:rsid w:val="0021056E"/>
    <w:rsid w:val="002157AC"/>
    <w:rsid w:val="00220038"/>
    <w:rsid w:val="00221D77"/>
    <w:rsid w:val="002272F6"/>
    <w:rsid w:val="00235A9E"/>
    <w:rsid w:val="00237EB7"/>
    <w:rsid w:val="002406DE"/>
    <w:rsid w:val="0024500D"/>
    <w:rsid w:val="00247545"/>
    <w:rsid w:val="00253964"/>
    <w:rsid w:val="00254431"/>
    <w:rsid w:val="00254880"/>
    <w:rsid w:val="00255A6C"/>
    <w:rsid w:val="00260C5E"/>
    <w:rsid w:val="002726D6"/>
    <w:rsid w:val="002735C0"/>
    <w:rsid w:val="00274DC1"/>
    <w:rsid w:val="002824D5"/>
    <w:rsid w:val="00284E2A"/>
    <w:rsid w:val="00285DDD"/>
    <w:rsid w:val="00287473"/>
    <w:rsid w:val="00290F94"/>
    <w:rsid w:val="00297AA5"/>
    <w:rsid w:val="002A361B"/>
    <w:rsid w:val="002A3B0E"/>
    <w:rsid w:val="002C0683"/>
    <w:rsid w:val="002C1949"/>
    <w:rsid w:val="002C1C41"/>
    <w:rsid w:val="002C2423"/>
    <w:rsid w:val="002C245E"/>
    <w:rsid w:val="002C48CF"/>
    <w:rsid w:val="002C7B5C"/>
    <w:rsid w:val="002D3B5E"/>
    <w:rsid w:val="002D41E5"/>
    <w:rsid w:val="002D4F5E"/>
    <w:rsid w:val="002D586E"/>
    <w:rsid w:val="002E0985"/>
    <w:rsid w:val="002E2D41"/>
    <w:rsid w:val="002E341B"/>
    <w:rsid w:val="002E54E9"/>
    <w:rsid w:val="002F27D2"/>
    <w:rsid w:val="002F2F25"/>
    <w:rsid w:val="002F71BF"/>
    <w:rsid w:val="00300BC8"/>
    <w:rsid w:val="00301472"/>
    <w:rsid w:val="0030374C"/>
    <w:rsid w:val="00303E77"/>
    <w:rsid w:val="0030411B"/>
    <w:rsid w:val="0030590B"/>
    <w:rsid w:val="0031347D"/>
    <w:rsid w:val="003140C3"/>
    <w:rsid w:val="003140F4"/>
    <w:rsid w:val="00314328"/>
    <w:rsid w:val="00317EE7"/>
    <w:rsid w:val="00320DCC"/>
    <w:rsid w:val="00323215"/>
    <w:rsid w:val="003243D0"/>
    <w:rsid w:val="0032564F"/>
    <w:rsid w:val="00325CCF"/>
    <w:rsid w:val="00327D5B"/>
    <w:rsid w:val="00333275"/>
    <w:rsid w:val="00334CCD"/>
    <w:rsid w:val="00335508"/>
    <w:rsid w:val="003360A9"/>
    <w:rsid w:val="00336974"/>
    <w:rsid w:val="00336A06"/>
    <w:rsid w:val="003439D7"/>
    <w:rsid w:val="0034495E"/>
    <w:rsid w:val="00345FA3"/>
    <w:rsid w:val="0034634A"/>
    <w:rsid w:val="00346BD8"/>
    <w:rsid w:val="00350EA6"/>
    <w:rsid w:val="00352AEF"/>
    <w:rsid w:val="003569BA"/>
    <w:rsid w:val="003572D8"/>
    <w:rsid w:val="0036023D"/>
    <w:rsid w:val="0036092B"/>
    <w:rsid w:val="0036229E"/>
    <w:rsid w:val="0036363D"/>
    <w:rsid w:val="003642EB"/>
    <w:rsid w:val="00365F6E"/>
    <w:rsid w:val="0037079E"/>
    <w:rsid w:val="00373A78"/>
    <w:rsid w:val="00376144"/>
    <w:rsid w:val="00376172"/>
    <w:rsid w:val="00376FED"/>
    <w:rsid w:val="00382200"/>
    <w:rsid w:val="00385360"/>
    <w:rsid w:val="00387917"/>
    <w:rsid w:val="00387A96"/>
    <w:rsid w:val="0039408A"/>
    <w:rsid w:val="003A0403"/>
    <w:rsid w:val="003A5BD9"/>
    <w:rsid w:val="003A7912"/>
    <w:rsid w:val="003B2DFF"/>
    <w:rsid w:val="003B3DCC"/>
    <w:rsid w:val="003C2450"/>
    <w:rsid w:val="003C2CCB"/>
    <w:rsid w:val="003C300F"/>
    <w:rsid w:val="003D289A"/>
    <w:rsid w:val="003D2D8E"/>
    <w:rsid w:val="003D7245"/>
    <w:rsid w:val="003E0FE5"/>
    <w:rsid w:val="003E1616"/>
    <w:rsid w:val="003E6D76"/>
    <w:rsid w:val="003F7447"/>
    <w:rsid w:val="0040070B"/>
    <w:rsid w:val="00403A9E"/>
    <w:rsid w:val="00405CF0"/>
    <w:rsid w:val="00407977"/>
    <w:rsid w:val="00412B0B"/>
    <w:rsid w:val="004143B1"/>
    <w:rsid w:val="00415607"/>
    <w:rsid w:val="0041618F"/>
    <w:rsid w:val="0042038F"/>
    <w:rsid w:val="00422658"/>
    <w:rsid w:val="004236A9"/>
    <w:rsid w:val="004261BC"/>
    <w:rsid w:val="00431AB4"/>
    <w:rsid w:val="00435FC9"/>
    <w:rsid w:val="004414EF"/>
    <w:rsid w:val="00442BBB"/>
    <w:rsid w:val="004455B9"/>
    <w:rsid w:val="00447B7D"/>
    <w:rsid w:val="00450C15"/>
    <w:rsid w:val="00450DB7"/>
    <w:rsid w:val="00451BD0"/>
    <w:rsid w:val="004523E4"/>
    <w:rsid w:val="00454C0E"/>
    <w:rsid w:val="00455E0B"/>
    <w:rsid w:val="00456D71"/>
    <w:rsid w:val="00460A2D"/>
    <w:rsid w:val="00462212"/>
    <w:rsid w:val="004649EA"/>
    <w:rsid w:val="00467157"/>
    <w:rsid w:val="004743B9"/>
    <w:rsid w:val="004809C2"/>
    <w:rsid w:val="0048187E"/>
    <w:rsid w:val="0048410C"/>
    <w:rsid w:val="00485288"/>
    <w:rsid w:val="0049109A"/>
    <w:rsid w:val="0049181C"/>
    <w:rsid w:val="00493641"/>
    <w:rsid w:val="00495024"/>
    <w:rsid w:val="00495C81"/>
    <w:rsid w:val="00495D30"/>
    <w:rsid w:val="00495F8D"/>
    <w:rsid w:val="00496406"/>
    <w:rsid w:val="0049758A"/>
    <w:rsid w:val="004A0420"/>
    <w:rsid w:val="004A2330"/>
    <w:rsid w:val="004A3D29"/>
    <w:rsid w:val="004A761D"/>
    <w:rsid w:val="004B3F43"/>
    <w:rsid w:val="004B4C2F"/>
    <w:rsid w:val="004C1F18"/>
    <w:rsid w:val="004C4386"/>
    <w:rsid w:val="004C6E91"/>
    <w:rsid w:val="004C7B85"/>
    <w:rsid w:val="004D0400"/>
    <w:rsid w:val="004D3DA2"/>
    <w:rsid w:val="004E0877"/>
    <w:rsid w:val="004E22AB"/>
    <w:rsid w:val="004F4033"/>
    <w:rsid w:val="004F4E94"/>
    <w:rsid w:val="004F7136"/>
    <w:rsid w:val="004F72A0"/>
    <w:rsid w:val="004F77A3"/>
    <w:rsid w:val="00507128"/>
    <w:rsid w:val="00515F07"/>
    <w:rsid w:val="005166C8"/>
    <w:rsid w:val="00521EAD"/>
    <w:rsid w:val="005224F2"/>
    <w:rsid w:val="00523963"/>
    <w:rsid w:val="00523D56"/>
    <w:rsid w:val="005241E9"/>
    <w:rsid w:val="0052744E"/>
    <w:rsid w:val="00527A99"/>
    <w:rsid w:val="00530025"/>
    <w:rsid w:val="00530F4C"/>
    <w:rsid w:val="00534812"/>
    <w:rsid w:val="00534FB8"/>
    <w:rsid w:val="00537D3D"/>
    <w:rsid w:val="00541E5F"/>
    <w:rsid w:val="0054306C"/>
    <w:rsid w:val="00544DCB"/>
    <w:rsid w:val="00547E18"/>
    <w:rsid w:val="005501A0"/>
    <w:rsid w:val="00552A29"/>
    <w:rsid w:val="00552EBE"/>
    <w:rsid w:val="00555EA1"/>
    <w:rsid w:val="0056420A"/>
    <w:rsid w:val="00564FA3"/>
    <w:rsid w:val="0056502F"/>
    <w:rsid w:val="00565FFA"/>
    <w:rsid w:val="00577AB4"/>
    <w:rsid w:val="00583AC0"/>
    <w:rsid w:val="005901D7"/>
    <w:rsid w:val="00590E50"/>
    <w:rsid w:val="00592194"/>
    <w:rsid w:val="0059387D"/>
    <w:rsid w:val="00595367"/>
    <w:rsid w:val="005A2841"/>
    <w:rsid w:val="005A2A60"/>
    <w:rsid w:val="005A41B9"/>
    <w:rsid w:val="005B0A78"/>
    <w:rsid w:val="005B24D1"/>
    <w:rsid w:val="005B5466"/>
    <w:rsid w:val="005B7E6A"/>
    <w:rsid w:val="005C2945"/>
    <w:rsid w:val="005C3C71"/>
    <w:rsid w:val="005D0E59"/>
    <w:rsid w:val="005D1DCB"/>
    <w:rsid w:val="005D2337"/>
    <w:rsid w:val="005D519F"/>
    <w:rsid w:val="005D60B3"/>
    <w:rsid w:val="005D7642"/>
    <w:rsid w:val="005E1BC7"/>
    <w:rsid w:val="005F0C23"/>
    <w:rsid w:val="005F0F00"/>
    <w:rsid w:val="005F1225"/>
    <w:rsid w:val="005F2F5D"/>
    <w:rsid w:val="005F3CDE"/>
    <w:rsid w:val="005F50C1"/>
    <w:rsid w:val="006063D6"/>
    <w:rsid w:val="006105A9"/>
    <w:rsid w:val="006109BF"/>
    <w:rsid w:val="00611505"/>
    <w:rsid w:val="00613C43"/>
    <w:rsid w:val="00620DA5"/>
    <w:rsid w:val="00622164"/>
    <w:rsid w:val="0062500F"/>
    <w:rsid w:val="006309E5"/>
    <w:rsid w:val="00634484"/>
    <w:rsid w:val="006413E6"/>
    <w:rsid w:val="006426F3"/>
    <w:rsid w:val="00646A46"/>
    <w:rsid w:val="00647BD9"/>
    <w:rsid w:val="00654A81"/>
    <w:rsid w:val="00657B2F"/>
    <w:rsid w:val="00661A1D"/>
    <w:rsid w:val="00661EF6"/>
    <w:rsid w:val="00664BA7"/>
    <w:rsid w:val="00664E11"/>
    <w:rsid w:val="006666CA"/>
    <w:rsid w:val="00666CCC"/>
    <w:rsid w:val="00670391"/>
    <w:rsid w:val="00677814"/>
    <w:rsid w:val="00680DE9"/>
    <w:rsid w:val="0068171E"/>
    <w:rsid w:val="006913DF"/>
    <w:rsid w:val="00693BDD"/>
    <w:rsid w:val="00694650"/>
    <w:rsid w:val="00695CF0"/>
    <w:rsid w:val="00697619"/>
    <w:rsid w:val="006A1268"/>
    <w:rsid w:val="006A17AF"/>
    <w:rsid w:val="006A2FF0"/>
    <w:rsid w:val="006A341D"/>
    <w:rsid w:val="006A620A"/>
    <w:rsid w:val="006C07C1"/>
    <w:rsid w:val="006C2450"/>
    <w:rsid w:val="006C279D"/>
    <w:rsid w:val="006D11D4"/>
    <w:rsid w:val="006D332B"/>
    <w:rsid w:val="006D7528"/>
    <w:rsid w:val="006E307E"/>
    <w:rsid w:val="006E4717"/>
    <w:rsid w:val="006E668E"/>
    <w:rsid w:val="006E672F"/>
    <w:rsid w:val="006F1BAF"/>
    <w:rsid w:val="006F3341"/>
    <w:rsid w:val="006F47CA"/>
    <w:rsid w:val="006F6418"/>
    <w:rsid w:val="00703649"/>
    <w:rsid w:val="00705406"/>
    <w:rsid w:val="00711BDE"/>
    <w:rsid w:val="00723BA6"/>
    <w:rsid w:val="007272C5"/>
    <w:rsid w:val="007275CA"/>
    <w:rsid w:val="00731852"/>
    <w:rsid w:val="00731B29"/>
    <w:rsid w:val="00733164"/>
    <w:rsid w:val="00733699"/>
    <w:rsid w:val="0074057C"/>
    <w:rsid w:val="00745AA3"/>
    <w:rsid w:val="00745FB7"/>
    <w:rsid w:val="007466AB"/>
    <w:rsid w:val="00746A92"/>
    <w:rsid w:val="00751133"/>
    <w:rsid w:val="00753570"/>
    <w:rsid w:val="00753C4A"/>
    <w:rsid w:val="007547F7"/>
    <w:rsid w:val="00757643"/>
    <w:rsid w:val="007617D8"/>
    <w:rsid w:val="007659CE"/>
    <w:rsid w:val="007677EE"/>
    <w:rsid w:val="0077053F"/>
    <w:rsid w:val="00771746"/>
    <w:rsid w:val="0077191D"/>
    <w:rsid w:val="0077546D"/>
    <w:rsid w:val="00776106"/>
    <w:rsid w:val="00776D44"/>
    <w:rsid w:val="00780914"/>
    <w:rsid w:val="007853AA"/>
    <w:rsid w:val="00786748"/>
    <w:rsid w:val="00791809"/>
    <w:rsid w:val="00793116"/>
    <w:rsid w:val="0079525C"/>
    <w:rsid w:val="00795A5A"/>
    <w:rsid w:val="00797F78"/>
    <w:rsid w:val="007A0849"/>
    <w:rsid w:val="007A4111"/>
    <w:rsid w:val="007A4E51"/>
    <w:rsid w:val="007A55F3"/>
    <w:rsid w:val="007A635C"/>
    <w:rsid w:val="007B1FC7"/>
    <w:rsid w:val="007B52A0"/>
    <w:rsid w:val="007C0F49"/>
    <w:rsid w:val="007C1B4E"/>
    <w:rsid w:val="007C7FA8"/>
    <w:rsid w:val="007D0170"/>
    <w:rsid w:val="007D282E"/>
    <w:rsid w:val="007D2E31"/>
    <w:rsid w:val="007D3CED"/>
    <w:rsid w:val="007E5CA8"/>
    <w:rsid w:val="007F2EC2"/>
    <w:rsid w:val="007F6F60"/>
    <w:rsid w:val="007F799E"/>
    <w:rsid w:val="00803297"/>
    <w:rsid w:val="00804EE8"/>
    <w:rsid w:val="00805A35"/>
    <w:rsid w:val="00806962"/>
    <w:rsid w:val="00806FB0"/>
    <w:rsid w:val="00807EAE"/>
    <w:rsid w:val="00812C19"/>
    <w:rsid w:val="00813BA4"/>
    <w:rsid w:val="008154A9"/>
    <w:rsid w:val="008169C0"/>
    <w:rsid w:val="00820D34"/>
    <w:rsid w:val="00822D48"/>
    <w:rsid w:val="008269E9"/>
    <w:rsid w:val="00830F8E"/>
    <w:rsid w:val="00834CAF"/>
    <w:rsid w:val="00834F94"/>
    <w:rsid w:val="008418F8"/>
    <w:rsid w:val="0084679D"/>
    <w:rsid w:val="00846F83"/>
    <w:rsid w:val="00847D95"/>
    <w:rsid w:val="008534E8"/>
    <w:rsid w:val="0086068C"/>
    <w:rsid w:val="00861DC7"/>
    <w:rsid w:val="00864FCF"/>
    <w:rsid w:val="00874052"/>
    <w:rsid w:val="00876192"/>
    <w:rsid w:val="008775A9"/>
    <w:rsid w:val="0087790F"/>
    <w:rsid w:val="00884730"/>
    <w:rsid w:val="00887160"/>
    <w:rsid w:val="008939C0"/>
    <w:rsid w:val="0089584F"/>
    <w:rsid w:val="008A0563"/>
    <w:rsid w:val="008A0CAD"/>
    <w:rsid w:val="008A335A"/>
    <w:rsid w:val="008A354E"/>
    <w:rsid w:val="008A39F0"/>
    <w:rsid w:val="008A77A3"/>
    <w:rsid w:val="008A7A89"/>
    <w:rsid w:val="008B3428"/>
    <w:rsid w:val="008B6780"/>
    <w:rsid w:val="008B7536"/>
    <w:rsid w:val="008C0983"/>
    <w:rsid w:val="008C0B42"/>
    <w:rsid w:val="008C24C5"/>
    <w:rsid w:val="008C4229"/>
    <w:rsid w:val="008C4ADE"/>
    <w:rsid w:val="008C5ED2"/>
    <w:rsid w:val="008C73D8"/>
    <w:rsid w:val="008D1900"/>
    <w:rsid w:val="008D2501"/>
    <w:rsid w:val="008D2C29"/>
    <w:rsid w:val="008D47F8"/>
    <w:rsid w:val="008D4BB5"/>
    <w:rsid w:val="008D55BA"/>
    <w:rsid w:val="008D59FA"/>
    <w:rsid w:val="008E28E0"/>
    <w:rsid w:val="008E5D07"/>
    <w:rsid w:val="008E7E72"/>
    <w:rsid w:val="008F1184"/>
    <w:rsid w:val="008F147C"/>
    <w:rsid w:val="008F1627"/>
    <w:rsid w:val="008F67C8"/>
    <w:rsid w:val="008F6E61"/>
    <w:rsid w:val="00902D19"/>
    <w:rsid w:val="00903EF3"/>
    <w:rsid w:val="00907F3C"/>
    <w:rsid w:val="00910B6D"/>
    <w:rsid w:val="00910BB0"/>
    <w:rsid w:val="00916751"/>
    <w:rsid w:val="009205F6"/>
    <w:rsid w:val="00924981"/>
    <w:rsid w:val="00926377"/>
    <w:rsid w:val="00933F61"/>
    <w:rsid w:val="00935DE2"/>
    <w:rsid w:val="00936FF8"/>
    <w:rsid w:val="00937360"/>
    <w:rsid w:val="009428A6"/>
    <w:rsid w:val="00943282"/>
    <w:rsid w:val="00947456"/>
    <w:rsid w:val="00951D81"/>
    <w:rsid w:val="00953266"/>
    <w:rsid w:val="00957C88"/>
    <w:rsid w:val="00961176"/>
    <w:rsid w:val="00961CF0"/>
    <w:rsid w:val="0096388F"/>
    <w:rsid w:val="0096626C"/>
    <w:rsid w:val="009716CC"/>
    <w:rsid w:val="00971FD6"/>
    <w:rsid w:val="00972A67"/>
    <w:rsid w:val="00972CE8"/>
    <w:rsid w:val="009739B8"/>
    <w:rsid w:val="009739FF"/>
    <w:rsid w:val="0098086A"/>
    <w:rsid w:val="00981853"/>
    <w:rsid w:val="00982589"/>
    <w:rsid w:val="00982920"/>
    <w:rsid w:val="00985EC5"/>
    <w:rsid w:val="00990DCF"/>
    <w:rsid w:val="00992B49"/>
    <w:rsid w:val="00995D78"/>
    <w:rsid w:val="009A6E94"/>
    <w:rsid w:val="009B2AA8"/>
    <w:rsid w:val="009B2E81"/>
    <w:rsid w:val="009C1DCE"/>
    <w:rsid w:val="009C33A7"/>
    <w:rsid w:val="009C6D94"/>
    <w:rsid w:val="009D1847"/>
    <w:rsid w:val="009D331F"/>
    <w:rsid w:val="009D4F15"/>
    <w:rsid w:val="009D566A"/>
    <w:rsid w:val="009D588F"/>
    <w:rsid w:val="009D5E79"/>
    <w:rsid w:val="009E3191"/>
    <w:rsid w:val="009E3A29"/>
    <w:rsid w:val="009E491C"/>
    <w:rsid w:val="009E4C62"/>
    <w:rsid w:val="009E5B10"/>
    <w:rsid w:val="009E61B4"/>
    <w:rsid w:val="009F0D35"/>
    <w:rsid w:val="009F0E9B"/>
    <w:rsid w:val="009F1BD8"/>
    <w:rsid w:val="009F320F"/>
    <w:rsid w:val="009F378E"/>
    <w:rsid w:val="00A00EC0"/>
    <w:rsid w:val="00A0134E"/>
    <w:rsid w:val="00A10783"/>
    <w:rsid w:val="00A108F1"/>
    <w:rsid w:val="00A11675"/>
    <w:rsid w:val="00A15905"/>
    <w:rsid w:val="00A15D8C"/>
    <w:rsid w:val="00A21903"/>
    <w:rsid w:val="00A2301B"/>
    <w:rsid w:val="00A2637C"/>
    <w:rsid w:val="00A3731D"/>
    <w:rsid w:val="00A37BED"/>
    <w:rsid w:val="00A40E79"/>
    <w:rsid w:val="00A43865"/>
    <w:rsid w:val="00A43A24"/>
    <w:rsid w:val="00A43B32"/>
    <w:rsid w:val="00A44F45"/>
    <w:rsid w:val="00A51D6D"/>
    <w:rsid w:val="00A5636F"/>
    <w:rsid w:val="00A57EC9"/>
    <w:rsid w:val="00A64A09"/>
    <w:rsid w:val="00A64B01"/>
    <w:rsid w:val="00A6540E"/>
    <w:rsid w:val="00A67E38"/>
    <w:rsid w:val="00A70BC7"/>
    <w:rsid w:val="00A71F71"/>
    <w:rsid w:val="00A76354"/>
    <w:rsid w:val="00A8458B"/>
    <w:rsid w:val="00A84B4C"/>
    <w:rsid w:val="00A8522C"/>
    <w:rsid w:val="00A86775"/>
    <w:rsid w:val="00A871A8"/>
    <w:rsid w:val="00A92A94"/>
    <w:rsid w:val="00A9623D"/>
    <w:rsid w:val="00A979E7"/>
    <w:rsid w:val="00AA0A4B"/>
    <w:rsid w:val="00AA159C"/>
    <w:rsid w:val="00AA2587"/>
    <w:rsid w:val="00AA2C35"/>
    <w:rsid w:val="00AA3DFF"/>
    <w:rsid w:val="00AA5342"/>
    <w:rsid w:val="00AA7683"/>
    <w:rsid w:val="00AA7F3A"/>
    <w:rsid w:val="00AB1DFE"/>
    <w:rsid w:val="00AB3614"/>
    <w:rsid w:val="00AB404D"/>
    <w:rsid w:val="00AB5CAD"/>
    <w:rsid w:val="00AC3A76"/>
    <w:rsid w:val="00AC464D"/>
    <w:rsid w:val="00AC5040"/>
    <w:rsid w:val="00AE0AB1"/>
    <w:rsid w:val="00AE38A8"/>
    <w:rsid w:val="00AE731F"/>
    <w:rsid w:val="00AF33AD"/>
    <w:rsid w:val="00AF6321"/>
    <w:rsid w:val="00AF6B0D"/>
    <w:rsid w:val="00AF6D19"/>
    <w:rsid w:val="00B000E3"/>
    <w:rsid w:val="00B01B2D"/>
    <w:rsid w:val="00B03C59"/>
    <w:rsid w:val="00B0455D"/>
    <w:rsid w:val="00B063B3"/>
    <w:rsid w:val="00B12C43"/>
    <w:rsid w:val="00B15420"/>
    <w:rsid w:val="00B15A46"/>
    <w:rsid w:val="00B22F30"/>
    <w:rsid w:val="00B259D6"/>
    <w:rsid w:val="00B26A2B"/>
    <w:rsid w:val="00B311BA"/>
    <w:rsid w:val="00B31471"/>
    <w:rsid w:val="00B31673"/>
    <w:rsid w:val="00B3337E"/>
    <w:rsid w:val="00B36AE6"/>
    <w:rsid w:val="00B37AC5"/>
    <w:rsid w:val="00B47F41"/>
    <w:rsid w:val="00B5205A"/>
    <w:rsid w:val="00B52378"/>
    <w:rsid w:val="00B54A6E"/>
    <w:rsid w:val="00B5704E"/>
    <w:rsid w:val="00B57976"/>
    <w:rsid w:val="00B60E66"/>
    <w:rsid w:val="00B65CEE"/>
    <w:rsid w:val="00B74FAD"/>
    <w:rsid w:val="00B76A5E"/>
    <w:rsid w:val="00B858FE"/>
    <w:rsid w:val="00B85F9F"/>
    <w:rsid w:val="00B867CB"/>
    <w:rsid w:val="00B87EAD"/>
    <w:rsid w:val="00B93234"/>
    <w:rsid w:val="00B97B9A"/>
    <w:rsid w:val="00BA24CE"/>
    <w:rsid w:val="00BA4E10"/>
    <w:rsid w:val="00BA5240"/>
    <w:rsid w:val="00BA631E"/>
    <w:rsid w:val="00BA6DA3"/>
    <w:rsid w:val="00BA79D9"/>
    <w:rsid w:val="00BB2E46"/>
    <w:rsid w:val="00BB2E60"/>
    <w:rsid w:val="00BB5060"/>
    <w:rsid w:val="00BC2EE1"/>
    <w:rsid w:val="00BC3318"/>
    <w:rsid w:val="00BC56A7"/>
    <w:rsid w:val="00BC62F9"/>
    <w:rsid w:val="00BC7A27"/>
    <w:rsid w:val="00BD0CF0"/>
    <w:rsid w:val="00BD1544"/>
    <w:rsid w:val="00BD1774"/>
    <w:rsid w:val="00BD1909"/>
    <w:rsid w:val="00BD56B6"/>
    <w:rsid w:val="00BD6C7F"/>
    <w:rsid w:val="00BD7135"/>
    <w:rsid w:val="00BE24A3"/>
    <w:rsid w:val="00BE3342"/>
    <w:rsid w:val="00BE46E0"/>
    <w:rsid w:val="00BE580A"/>
    <w:rsid w:val="00BF1484"/>
    <w:rsid w:val="00BF3547"/>
    <w:rsid w:val="00C05C4F"/>
    <w:rsid w:val="00C06BE3"/>
    <w:rsid w:val="00C111C0"/>
    <w:rsid w:val="00C112E8"/>
    <w:rsid w:val="00C11D1F"/>
    <w:rsid w:val="00C130BF"/>
    <w:rsid w:val="00C141BC"/>
    <w:rsid w:val="00C16079"/>
    <w:rsid w:val="00C20104"/>
    <w:rsid w:val="00C2711F"/>
    <w:rsid w:val="00C276FE"/>
    <w:rsid w:val="00C334E8"/>
    <w:rsid w:val="00C34556"/>
    <w:rsid w:val="00C3519C"/>
    <w:rsid w:val="00C4109C"/>
    <w:rsid w:val="00C44784"/>
    <w:rsid w:val="00C452C1"/>
    <w:rsid w:val="00C47454"/>
    <w:rsid w:val="00C5041A"/>
    <w:rsid w:val="00C51ED0"/>
    <w:rsid w:val="00C52D6B"/>
    <w:rsid w:val="00C549A2"/>
    <w:rsid w:val="00C54C6B"/>
    <w:rsid w:val="00C607ED"/>
    <w:rsid w:val="00C63B6A"/>
    <w:rsid w:val="00C71A23"/>
    <w:rsid w:val="00C72C52"/>
    <w:rsid w:val="00C7695A"/>
    <w:rsid w:val="00C805B6"/>
    <w:rsid w:val="00C91661"/>
    <w:rsid w:val="00C921B0"/>
    <w:rsid w:val="00C94165"/>
    <w:rsid w:val="00C95493"/>
    <w:rsid w:val="00CA18E5"/>
    <w:rsid w:val="00CA3A1C"/>
    <w:rsid w:val="00CA69EC"/>
    <w:rsid w:val="00CB072B"/>
    <w:rsid w:val="00CB0ED7"/>
    <w:rsid w:val="00CB1C8E"/>
    <w:rsid w:val="00CB1DE1"/>
    <w:rsid w:val="00CB4903"/>
    <w:rsid w:val="00CB5360"/>
    <w:rsid w:val="00CB6004"/>
    <w:rsid w:val="00CB6FBC"/>
    <w:rsid w:val="00CC1FF3"/>
    <w:rsid w:val="00CC54FE"/>
    <w:rsid w:val="00CC5DD8"/>
    <w:rsid w:val="00CC63C1"/>
    <w:rsid w:val="00CD0F81"/>
    <w:rsid w:val="00CD48E5"/>
    <w:rsid w:val="00CD71E4"/>
    <w:rsid w:val="00CE6DB9"/>
    <w:rsid w:val="00CF0F65"/>
    <w:rsid w:val="00D00ED8"/>
    <w:rsid w:val="00D057B1"/>
    <w:rsid w:val="00D06D27"/>
    <w:rsid w:val="00D10843"/>
    <w:rsid w:val="00D157CB"/>
    <w:rsid w:val="00D16AB1"/>
    <w:rsid w:val="00D20500"/>
    <w:rsid w:val="00D20CE8"/>
    <w:rsid w:val="00D223ED"/>
    <w:rsid w:val="00D227F7"/>
    <w:rsid w:val="00D245BD"/>
    <w:rsid w:val="00D30F3F"/>
    <w:rsid w:val="00D31FE7"/>
    <w:rsid w:val="00D3240A"/>
    <w:rsid w:val="00D32DFA"/>
    <w:rsid w:val="00D3315D"/>
    <w:rsid w:val="00D3327C"/>
    <w:rsid w:val="00D34551"/>
    <w:rsid w:val="00D349AA"/>
    <w:rsid w:val="00D351D3"/>
    <w:rsid w:val="00D369C9"/>
    <w:rsid w:val="00D376DC"/>
    <w:rsid w:val="00D40814"/>
    <w:rsid w:val="00D43105"/>
    <w:rsid w:val="00D4470B"/>
    <w:rsid w:val="00D44C09"/>
    <w:rsid w:val="00D508B9"/>
    <w:rsid w:val="00D552FC"/>
    <w:rsid w:val="00D60454"/>
    <w:rsid w:val="00D60639"/>
    <w:rsid w:val="00D6121A"/>
    <w:rsid w:val="00D61697"/>
    <w:rsid w:val="00D654FB"/>
    <w:rsid w:val="00D71923"/>
    <w:rsid w:val="00D72496"/>
    <w:rsid w:val="00D76B72"/>
    <w:rsid w:val="00D80605"/>
    <w:rsid w:val="00D839CF"/>
    <w:rsid w:val="00D8610B"/>
    <w:rsid w:val="00D878BD"/>
    <w:rsid w:val="00D940D4"/>
    <w:rsid w:val="00D957B9"/>
    <w:rsid w:val="00D95C1E"/>
    <w:rsid w:val="00D974F6"/>
    <w:rsid w:val="00DA2E8E"/>
    <w:rsid w:val="00DB01DE"/>
    <w:rsid w:val="00DB09DB"/>
    <w:rsid w:val="00DB3079"/>
    <w:rsid w:val="00DB3820"/>
    <w:rsid w:val="00DB4A0F"/>
    <w:rsid w:val="00DC084C"/>
    <w:rsid w:val="00DC0E12"/>
    <w:rsid w:val="00DC4A43"/>
    <w:rsid w:val="00DC5372"/>
    <w:rsid w:val="00DD034D"/>
    <w:rsid w:val="00DD202A"/>
    <w:rsid w:val="00DD31C2"/>
    <w:rsid w:val="00DD4883"/>
    <w:rsid w:val="00DD5575"/>
    <w:rsid w:val="00DD6D82"/>
    <w:rsid w:val="00DE17DE"/>
    <w:rsid w:val="00E0370B"/>
    <w:rsid w:val="00E04792"/>
    <w:rsid w:val="00E04ED9"/>
    <w:rsid w:val="00E0590D"/>
    <w:rsid w:val="00E05D30"/>
    <w:rsid w:val="00E06142"/>
    <w:rsid w:val="00E0760B"/>
    <w:rsid w:val="00E127BC"/>
    <w:rsid w:val="00E13637"/>
    <w:rsid w:val="00E156F7"/>
    <w:rsid w:val="00E15C9C"/>
    <w:rsid w:val="00E20623"/>
    <w:rsid w:val="00E218DE"/>
    <w:rsid w:val="00E24497"/>
    <w:rsid w:val="00E30CE3"/>
    <w:rsid w:val="00E31732"/>
    <w:rsid w:val="00E32A83"/>
    <w:rsid w:val="00E33B6E"/>
    <w:rsid w:val="00E3566E"/>
    <w:rsid w:val="00E36F4D"/>
    <w:rsid w:val="00E4256A"/>
    <w:rsid w:val="00E46D43"/>
    <w:rsid w:val="00E50032"/>
    <w:rsid w:val="00E60B16"/>
    <w:rsid w:val="00E61395"/>
    <w:rsid w:val="00E61A85"/>
    <w:rsid w:val="00E621BD"/>
    <w:rsid w:val="00E62689"/>
    <w:rsid w:val="00E62805"/>
    <w:rsid w:val="00E63AD4"/>
    <w:rsid w:val="00E6683A"/>
    <w:rsid w:val="00E71062"/>
    <w:rsid w:val="00E73CEF"/>
    <w:rsid w:val="00E75F31"/>
    <w:rsid w:val="00E775FA"/>
    <w:rsid w:val="00E801E7"/>
    <w:rsid w:val="00E817CF"/>
    <w:rsid w:val="00E82AEF"/>
    <w:rsid w:val="00E83EC2"/>
    <w:rsid w:val="00E84D58"/>
    <w:rsid w:val="00E8634D"/>
    <w:rsid w:val="00E920AC"/>
    <w:rsid w:val="00E95E28"/>
    <w:rsid w:val="00E97B32"/>
    <w:rsid w:val="00EA3708"/>
    <w:rsid w:val="00EA6971"/>
    <w:rsid w:val="00EA6DF2"/>
    <w:rsid w:val="00EB054E"/>
    <w:rsid w:val="00EB0FFF"/>
    <w:rsid w:val="00EB52C3"/>
    <w:rsid w:val="00EB54FE"/>
    <w:rsid w:val="00EB6DD1"/>
    <w:rsid w:val="00EB7A5D"/>
    <w:rsid w:val="00EC0B93"/>
    <w:rsid w:val="00EC14FB"/>
    <w:rsid w:val="00EC2903"/>
    <w:rsid w:val="00EC3DEF"/>
    <w:rsid w:val="00EC4E9A"/>
    <w:rsid w:val="00EC5245"/>
    <w:rsid w:val="00EC5D3B"/>
    <w:rsid w:val="00ED63F0"/>
    <w:rsid w:val="00EE5A47"/>
    <w:rsid w:val="00EE6D0D"/>
    <w:rsid w:val="00EF650D"/>
    <w:rsid w:val="00EF67B7"/>
    <w:rsid w:val="00F00A2E"/>
    <w:rsid w:val="00F01016"/>
    <w:rsid w:val="00F04866"/>
    <w:rsid w:val="00F05A32"/>
    <w:rsid w:val="00F0728B"/>
    <w:rsid w:val="00F117DB"/>
    <w:rsid w:val="00F14AEE"/>
    <w:rsid w:val="00F17580"/>
    <w:rsid w:val="00F218B8"/>
    <w:rsid w:val="00F22376"/>
    <w:rsid w:val="00F261A6"/>
    <w:rsid w:val="00F2726D"/>
    <w:rsid w:val="00F35865"/>
    <w:rsid w:val="00F35E77"/>
    <w:rsid w:val="00F40000"/>
    <w:rsid w:val="00F41557"/>
    <w:rsid w:val="00F419F6"/>
    <w:rsid w:val="00F475F2"/>
    <w:rsid w:val="00F5062C"/>
    <w:rsid w:val="00F51475"/>
    <w:rsid w:val="00F55164"/>
    <w:rsid w:val="00F55613"/>
    <w:rsid w:val="00F60AFE"/>
    <w:rsid w:val="00F63B99"/>
    <w:rsid w:val="00F63FDE"/>
    <w:rsid w:val="00F65AAA"/>
    <w:rsid w:val="00F73439"/>
    <w:rsid w:val="00F7360F"/>
    <w:rsid w:val="00F74C4E"/>
    <w:rsid w:val="00F76CBB"/>
    <w:rsid w:val="00F77279"/>
    <w:rsid w:val="00F77B57"/>
    <w:rsid w:val="00F80750"/>
    <w:rsid w:val="00F80A2C"/>
    <w:rsid w:val="00F81294"/>
    <w:rsid w:val="00F81801"/>
    <w:rsid w:val="00F83632"/>
    <w:rsid w:val="00F84370"/>
    <w:rsid w:val="00F844E7"/>
    <w:rsid w:val="00F857C6"/>
    <w:rsid w:val="00F85C6A"/>
    <w:rsid w:val="00F875FA"/>
    <w:rsid w:val="00F87D44"/>
    <w:rsid w:val="00F928F1"/>
    <w:rsid w:val="00FA0FC3"/>
    <w:rsid w:val="00FA2D09"/>
    <w:rsid w:val="00FA66DC"/>
    <w:rsid w:val="00FA7769"/>
    <w:rsid w:val="00FA79E5"/>
    <w:rsid w:val="00FA7F24"/>
    <w:rsid w:val="00FB05C5"/>
    <w:rsid w:val="00FB56F4"/>
    <w:rsid w:val="00FB69C7"/>
    <w:rsid w:val="00FB7A4C"/>
    <w:rsid w:val="00FC1F5A"/>
    <w:rsid w:val="00FC29B2"/>
    <w:rsid w:val="00FC40AB"/>
    <w:rsid w:val="00FC5962"/>
    <w:rsid w:val="00FC63A8"/>
    <w:rsid w:val="00FD5CE2"/>
    <w:rsid w:val="00FD7259"/>
    <w:rsid w:val="00FE05E0"/>
    <w:rsid w:val="00FE53F6"/>
    <w:rsid w:val="00FE6B66"/>
    <w:rsid w:val="00FF0EC8"/>
    <w:rsid w:val="00FF26C6"/>
    <w:rsid w:val="00FF3EC0"/>
    <w:rsid w:val="00FF422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3954F5CB-B681-4162-B2F2-9462DD327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
    <w:basedOn w:val="Normale"/>
    <w:next w:val="Normale"/>
    <w:qFormat/>
    <w:rsid w:val="00086E0B"/>
    <w:pPr>
      <w:keepNext/>
      <w:keepLines/>
      <w:spacing w:before="240" w:after="240"/>
      <w:outlineLvl w:val="2"/>
    </w:pPr>
    <w:rPr>
      <w:b/>
    </w:rPr>
  </w:style>
  <w:style w:type="paragraph" w:styleId="Titolo4">
    <w:name w:val="heading 4"/>
    <w:aliases w:val="Titolo 4 SIUT"/>
    <w:basedOn w:val="Normale"/>
    <w:next w:val="Normale"/>
    <w:link w:val="Titolo4Carattere"/>
    <w:autoRedefine/>
    <w:qFormat/>
    <w:rsid w:val="00BA79D9"/>
    <w:pPr>
      <w:keepNext/>
      <w:keepLines/>
      <w:numPr>
        <w:ilvl w:val="4"/>
        <w:numId w:val="12"/>
      </w:numPr>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
    <w:basedOn w:val="Normale"/>
    <w:autoRedefine/>
    <w:uiPriority w:val="34"/>
    <w:qFormat/>
    <w:rsid w:val="008F1184"/>
    <w:pPr>
      <w:numPr>
        <w:numId w:val="32"/>
      </w:numPr>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507128"/>
    <w:rPr>
      <w:rFonts w:eastAsiaTheme="minorEastAsia" w:cstheme="minorHAnsi"/>
      <w:szCs w:val="24"/>
    </w:rPr>
  </w:style>
  <w:style w:type="character" w:customStyle="1" w:styleId="SIUT-CorpodeltestoCarattere">
    <w:name w:val="SIUT - Corpo del testo Carattere"/>
    <w:basedOn w:val="Carpredefinitoparagrafo"/>
    <w:link w:val="SIUT-Corpodeltesto"/>
    <w:rsid w:val="00431AB4"/>
    <w:rPr>
      <w:rFonts w:asciiTheme="minorHAnsi" w:eastAsiaTheme="minorEastAsia" w:hAnsiTheme="minorHAnsi" w:cstheme="minorHAnsi"/>
      <w:sz w:val="24"/>
      <w:szCs w:val="24"/>
    </w:rPr>
  </w:style>
  <w:style w:type="paragraph" w:customStyle="1" w:styleId="SIUT-Intestazione">
    <w:name w:val="SIUT - Intestazione"/>
    <w:basedOn w:val="Normale"/>
    <w:link w:val="SIUT-IntestazioneCarattere"/>
    <w:autoRedefine/>
    <w:qFormat/>
    <w:rsid w:val="00D369C9"/>
    <w:pPr>
      <w:shd w:val="clear" w:color="auto" w:fill="FFFF00"/>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D369C9"/>
    <w:rPr>
      <w:rFonts w:ascii="Calibri" w:eastAsiaTheme="minorEastAsia" w:hAnsi="Calibri" w:cstheme="minorBidi"/>
      <w:b/>
      <w:i/>
      <w:color w:val="1F497D" w:themeColor="text2"/>
      <w:spacing w:val="24"/>
      <w:sz w:val="48"/>
      <w:szCs w:val="48"/>
      <w:shd w:val="clear" w:color="auto" w:fill="FFFF00"/>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6913DF"/>
    <w:pPr>
      <w:spacing w:line="252" w:lineRule="auto"/>
    </w:pPr>
    <w:rPr>
      <w:rFonts w:eastAsiaTheme="minorEastAsia" w:cstheme="minorBidi"/>
      <w:szCs w:val="22"/>
    </w:rPr>
  </w:style>
  <w:style w:type="character" w:customStyle="1" w:styleId="SIUT-TabellacorpoCarattere">
    <w:name w:val="SIUT - Tabella corpo Carattere"/>
    <w:basedOn w:val="Carpredefinitoparagrafo"/>
    <w:link w:val="SIUT-Tabellacorpo"/>
    <w:rsid w:val="006913DF"/>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A64B01"/>
    <w:pPr>
      <w:keepLines w:val="0"/>
      <w:pageBreakBefore w:val="0"/>
      <w:numPr>
        <w:numId w:val="12"/>
      </w:numPr>
      <w:tabs>
        <w:tab w:val="left" w:pos="567"/>
      </w:tabs>
      <w:spacing w:before="320" w:after="0" w:line="252" w:lineRule="auto"/>
      <w:ind w:left="357" w:hanging="357"/>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A64B01"/>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5D519F"/>
    <w:pPr>
      <w:keepLines w:val="0"/>
      <w:numPr>
        <w:ilvl w:val="1"/>
        <w:numId w:val="12"/>
      </w:numPr>
      <w:tabs>
        <w:tab w:val="left" w:pos="567"/>
      </w:tabs>
      <w:spacing w:before="300" w:after="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5D519F"/>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C141BC"/>
    <w:pPr>
      <w:numPr>
        <w:ilvl w:val="2"/>
        <w:numId w:val="13"/>
      </w:numPr>
      <w:spacing w:before="300" w:after="0" w:line="252" w:lineRule="auto"/>
    </w:pPr>
    <w:rPr>
      <w:rFonts w:ascii="Calibri" w:eastAsiaTheme="majorEastAsia" w:hAnsi="Calibri" w:cstheme="majorBidi"/>
      <w:bCs/>
      <w:color w:val="365F91" w:themeColor="accent1" w:themeShade="BF"/>
      <w:spacing w:val="4"/>
      <w:szCs w:val="24"/>
    </w:rPr>
  </w:style>
  <w:style w:type="character" w:customStyle="1" w:styleId="SIUT-Titolo3Carattere">
    <w:name w:val="SIUT - Titolo 3 Carattere"/>
    <w:basedOn w:val="Carpredefinitoparagrafo"/>
    <w:link w:val="SIUT-Titolo3"/>
    <w:rsid w:val="00C141BC"/>
    <w:rPr>
      <w:rFonts w:ascii="Calibri" w:eastAsiaTheme="majorEastAsia" w:hAnsi="Calibri" w:cstheme="majorBidi"/>
      <w:b/>
      <w:bCs/>
      <w:color w:val="365F91" w:themeColor="accent1" w:themeShade="BF"/>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972CE8"/>
    <w:pPr>
      <w:numPr>
        <w:numId w:val="14"/>
      </w:numPr>
      <w:spacing w:after="160" w:line="252" w:lineRule="auto"/>
      <w:contextualSpacing/>
    </w:pPr>
    <w:rPr>
      <w:rFonts w:ascii="Calibri" w:eastAsiaTheme="minorEastAsia" w:hAnsi="Calibri" w:cstheme="minorBidi"/>
      <w:szCs w:val="22"/>
    </w:rPr>
  </w:style>
  <w:style w:type="character" w:customStyle="1" w:styleId="SIUTpuntoelencoCarattere">
    <w:name w:val="SIUT: punto elenco Carattere"/>
    <w:basedOn w:val="Carpredefinitoparagrafo"/>
    <w:link w:val="SIUTpuntoelenco"/>
    <w:rsid w:val="00972CE8"/>
    <w:rPr>
      <w:rFonts w:ascii="Calibri" w:eastAsiaTheme="minorEastAsia" w:hAnsi="Calibri" w:cstheme="minorBidi"/>
      <w:sz w:val="22"/>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numPr>
        <w:ilvl w:val="0"/>
        <w:numId w:val="0"/>
      </w:num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Id w:val="0"/>
      </w:numPr>
      <w:ind w:left="2232" w:hanging="792"/>
    </w:pPr>
    <w:rPr>
      <w:i/>
    </w:rPr>
  </w:style>
  <w:style w:type="character" w:customStyle="1" w:styleId="Titolo4Carattere">
    <w:name w:val="Titolo 4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22"/>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sorgente">
    <w:name w:val="Testo sorgente"/>
    <w:rsid w:val="00DB4A0F"/>
    <w:rPr>
      <w:rFonts w:ascii="Courier New" w:eastAsia="Courier New" w:hAnsi="Courier New" w:cs="Courier New"/>
    </w:rPr>
  </w:style>
  <w:style w:type="paragraph" w:customStyle="1" w:styleId="Paragrafoelenco1">
    <w:name w:val="Paragrafo elenco1"/>
    <w:basedOn w:val="Normale"/>
    <w:rsid w:val="00DB4A0F"/>
    <w:pPr>
      <w:suppressAutoHyphens/>
      <w:jc w:val="left"/>
    </w:pPr>
    <w:rPr>
      <w:rFonts w:ascii="Calibri" w:hAnsi="Calibri" w:cs="Calibri"/>
      <w:lang w:eastAsia="ar-SA"/>
    </w:rPr>
  </w:style>
  <w:style w:type="paragraph" w:customStyle="1" w:styleId="Titolo1SIUT">
    <w:name w:val="Titolo 1 SIUT"/>
    <w:basedOn w:val="Titolo1"/>
    <w:next w:val="Normale"/>
    <w:link w:val="Titolo1SIUTCarattere"/>
    <w:qFormat/>
    <w:rsid w:val="00F5062C"/>
    <w:pPr>
      <w:keepLines w:val="0"/>
      <w:tabs>
        <w:tab w:val="left" w:pos="567"/>
      </w:tabs>
      <w:spacing w:after="180"/>
    </w:pPr>
    <w:rPr>
      <w:rFonts w:cstheme="minorHAnsi"/>
      <w:color w:val="365F91" w:themeColor="accent1" w:themeShade="BF"/>
      <w:sz w:val="24"/>
      <w:szCs w:val="24"/>
    </w:rPr>
  </w:style>
  <w:style w:type="character" w:customStyle="1" w:styleId="Titolo1SIUTCarattere">
    <w:name w:val="Titolo 1 SIUT Carattere"/>
    <w:basedOn w:val="Titolo1Carattere"/>
    <w:link w:val="Titolo1SIUT"/>
    <w:rsid w:val="00F5062C"/>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
    <w:link w:val="Titolo2SIUTCarattere"/>
    <w:qFormat/>
    <w:rsid w:val="00F5062C"/>
    <w:pPr>
      <w:keepLines w:val="0"/>
      <w:tabs>
        <w:tab w:val="left" w:pos="567"/>
      </w:tabs>
      <w:spacing w:before="180" w:after="120"/>
      <w:ind w:left="567" w:hanging="567"/>
    </w:pPr>
    <w:rPr>
      <w:rFonts w:cstheme="minorHAnsi"/>
      <w:color w:val="365F91" w:themeColor="accent1" w:themeShade="BF"/>
      <w:szCs w:val="24"/>
    </w:rPr>
  </w:style>
  <w:style w:type="character" w:customStyle="1" w:styleId="Titolo2SIUTCarattere">
    <w:name w:val="Titolo 2 SIUT Carattere"/>
    <w:basedOn w:val="Titolo2Carattere"/>
    <w:link w:val="Titolo2SIUT"/>
    <w:rsid w:val="00F5062C"/>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C141BC"/>
    <w:pPr>
      <w:spacing w:before="120"/>
    </w:pPr>
    <w:rPr>
      <w:rFonts w:cstheme="minorHAnsi"/>
      <w:sz w:val="22"/>
      <w:szCs w:val="22"/>
      <w:lang w:val="en-US"/>
    </w:rPr>
  </w:style>
  <w:style w:type="character" w:customStyle="1" w:styleId="NormaleSIUTCarattere">
    <w:name w:val="Normale SIUT Carattere"/>
    <w:basedOn w:val="Carpredefinitoparagrafo"/>
    <w:link w:val="NormaleSIUT"/>
    <w:rsid w:val="00C141BC"/>
    <w:rPr>
      <w:rFonts w:asciiTheme="minorHAnsi" w:hAnsiTheme="minorHAnsi" w:cs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production.eng.it/scm/svnrepos/sigi/avvocatura-sies/branches" TargetMode="External"/><Relationship Id="rId2" Type="http://schemas.openxmlformats.org/officeDocument/2006/relationships/numbering" Target="numbering.xml"/><Relationship Id="rId16" Type="http://schemas.openxmlformats.org/officeDocument/2006/relationships/hyperlink" Target="https://it.wikipedia.org/wiki/Acronimo" TargetMode="External"/><Relationship Id="rId20" Type="http://schemas.openxmlformats.org/officeDocument/2006/relationships/hyperlink" Target="https://tortoisesvn.net/downloads.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duction.eng.it/scm/svnrepos/sigi/avvocatura-sies/trunk" TargetMode="External"/><Relationship Id="rId5" Type="http://schemas.openxmlformats.org/officeDocument/2006/relationships/webSettings" Target="webSettings.xml"/><Relationship Id="rId15" Type="http://schemas.openxmlformats.org/officeDocument/2006/relationships/hyperlink" Target="https://it.wikipedia.org/wiki/Estensione_(informatica)"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www.oracle.com/java/technologies/javase/javase8-archive-downloads.html" TargetMode="External"/><Relationship Id="rId19" Type="http://schemas.openxmlformats.org/officeDocument/2006/relationships/hyperlink" Target="https://production.eng.it/scm/svnrepos/sigi/avvocatura-sies" TargetMode="External"/><Relationship Id="rId4" Type="http://schemas.openxmlformats.org/officeDocument/2006/relationships/settings" Target="settings.xml"/><Relationship Id="rId9" Type="http://schemas.openxmlformats.org/officeDocument/2006/relationships/hyperlink" Target="https://www.eclipse.org/downloads/"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30E4A-A095-4F8B-9858-A05ED99C5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17</Pages>
  <Words>1804</Words>
  <Characters>17050</Characters>
  <Application>Microsoft Office Word</Application>
  <DocSecurity>0</DocSecurity>
  <Lines>897</Lines>
  <Paragraphs>897</Paragraphs>
  <ScaleCrop>false</ScaleCrop>
  <HeadingPairs>
    <vt:vector size="2" baseType="variant">
      <vt:variant>
        <vt:lpstr>Titolo</vt:lpstr>
      </vt:variant>
      <vt:variant>
        <vt:i4>1</vt:i4>
      </vt:variant>
    </vt:vector>
  </HeadingPairs>
  <TitlesOfParts>
    <vt:vector size="1" baseType="lpstr">
      <vt:lpstr>Definizione Ambiente di sviluppo</vt:lpstr>
    </vt:vector>
  </TitlesOfParts>
  <Company>Engineering</Company>
  <LinksUpToDate>false</LinksUpToDate>
  <CharactersWithSpaces>17957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Definizione Ambiente di sviluppo</dc:title>
  <dc:subject/>
  <dc:creator>Engineering Ingegneria Informatica s.p.a.</dc:creator>
  <cp:lastModifiedBy>Monia Grippa</cp:lastModifiedBy>
  <cp:revision>53</cp:revision>
  <cp:lastPrinted>2009-06-29T12:35:00Z</cp:lastPrinted>
  <dcterms:created xsi:type="dcterms:W3CDTF">2020-03-23T09:59:00Z</dcterms:created>
  <dcterms:modified xsi:type="dcterms:W3CDTF">2020-04-06T15:48:00Z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2020-04-06T23:00:00Z</vt:filetime>
  </property>
  <property fmtid="{D5CDD505-2E9C-101B-9397-08002B2CF9AE}" pid="5" name="Riferimento">
    <vt:lpwstr>SIUT-SIE-MG-1.0-20200407- Definizione Ambiente Sviluppo AVVOCATURA</vt:lpwstr>
  </property>
  <property fmtid="{D5CDD505-2E9C-101B-9397-08002B2CF9AE}" pid="6" name="Sottotitolo">
    <vt:lpwstr>SIUS - Avvocatura</vt:lpwstr>
  </property>
</Properties>
</file>