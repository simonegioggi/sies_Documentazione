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0ABD" w:rsidRDefault="00880ABD">
      <w:pPr>
        <w:jc w:val="center"/>
        <w:rPr>
          <w:rFonts w:ascii="Calibri" w:hAnsi="Calibri" w:cs="Calibri"/>
          <w:sz w:val="56"/>
          <w:szCs w:val="56"/>
        </w:rPr>
      </w:pPr>
      <w:bookmarkStart w:id="0" w:name="_GoBack"/>
      <w:bookmarkEnd w:id="0"/>
      <w:r>
        <w:rPr>
          <w:rFonts w:ascii="Calibri" w:hAnsi="Calibri" w:cs="Calibri"/>
          <w:sz w:val="56"/>
          <w:szCs w:val="56"/>
        </w:rPr>
        <w:t>Ministero della Giustizia</w:t>
      </w:r>
    </w:p>
    <w:p w:rsidR="00880ABD" w:rsidRDefault="00880ABD">
      <w:pPr>
        <w:jc w:val="center"/>
        <w:rPr>
          <w:rFonts w:ascii="Calibri" w:hAnsi="Calibri" w:cs="Calibri"/>
          <w:sz w:val="56"/>
          <w:szCs w:val="56"/>
        </w:rPr>
      </w:pPr>
    </w:p>
    <w:p w:rsidR="00880ABD" w:rsidRDefault="00880ABD">
      <w:pPr>
        <w:jc w:val="center"/>
        <w:rPr>
          <w:rFonts w:ascii="Calibri" w:hAnsi="Calibri" w:cs="Calibri"/>
          <w:sz w:val="56"/>
          <w:szCs w:val="56"/>
        </w:rPr>
      </w:pPr>
    </w:p>
    <w:p w:rsidR="00880ABD" w:rsidRDefault="00880ABD">
      <w:pPr>
        <w:jc w:val="center"/>
        <w:rPr>
          <w:rFonts w:ascii="Tahoma" w:hAnsi="Tahoma" w:cs="Tahoma"/>
          <w:color w:val="000000"/>
          <w:sz w:val="26"/>
        </w:rPr>
      </w:pPr>
      <w:r>
        <w:rPr>
          <w:rFonts w:cs="Candara"/>
          <w:b/>
          <w:sz w:val="52"/>
          <w:szCs w:val="52"/>
        </w:rPr>
        <w:fldChar w:fldCharType="begin"/>
      </w:r>
      <w:r>
        <w:rPr>
          <w:rFonts w:cs="Candara"/>
          <w:b/>
          <w:sz w:val="52"/>
          <w:szCs w:val="52"/>
        </w:rPr>
        <w:instrText xml:space="preserve"> TITLE </w:instrText>
      </w:r>
      <w:r>
        <w:rPr>
          <w:rFonts w:cs="Candara"/>
          <w:b/>
          <w:sz w:val="52"/>
          <w:szCs w:val="52"/>
        </w:rPr>
        <w:fldChar w:fldCharType="separate"/>
      </w:r>
      <w:r w:rsidR="006473DF">
        <w:rPr>
          <w:rFonts w:cs="Candara"/>
          <w:b/>
          <w:sz w:val="52"/>
          <w:szCs w:val="52"/>
        </w:rPr>
        <w:t>Modello dei Dati</w:t>
      </w:r>
      <w:r>
        <w:rPr>
          <w:rFonts w:cs="Candara"/>
          <w:b/>
          <w:sz w:val="52"/>
          <w:szCs w:val="52"/>
        </w:rPr>
        <w:fldChar w:fldCharType="end"/>
      </w:r>
    </w:p>
    <w:p w:rsidR="00880ABD" w:rsidRDefault="00880ABD">
      <w:pPr>
        <w:jc w:val="center"/>
        <w:rPr>
          <w:rFonts w:ascii="Tahoma" w:hAnsi="Tahoma" w:cs="Tahoma"/>
          <w:color w:val="000000"/>
          <w:sz w:val="26"/>
        </w:rPr>
      </w:pPr>
    </w:p>
    <w:p w:rsidR="00880ABD" w:rsidRDefault="00880ABD">
      <w:pPr>
        <w:jc w:val="center"/>
        <w:rPr>
          <w:rFonts w:ascii="Candara" w:hAnsi="Candara" w:cs="Candara"/>
          <w:i/>
        </w:rPr>
      </w:pPr>
      <w:r>
        <w:rPr>
          <w:rFonts w:cs="Tahoma"/>
          <w:color w:val="000000"/>
          <w:sz w:val="26"/>
        </w:rPr>
        <w:fldChar w:fldCharType="begin"/>
      </w:r>
      <w:r>
        <w:rPr>
          <w:rFonts w:cs="Tahoma"/>
          <w:color w:val="000000"/>
          <w:sz w:val="26"/>
        </w:rPr>
        <w:instrText xml:space="preserve"> DOCPROPERTY "Subject"</w:instrText>
      </w:r>
      <w:r>
        <w:rPr>
          <w:rFonts w:cs="Tahoma"/>
          <w:color w:val="000000"/>
          <w:sz w:val="26"/>
        </w:rPr>
        <w:fldChar w:fldCharType="separate"/>
      </w:r>
      <w:r w:rsidR="006473DF">
        <w:rPr>
          <w:rFonts w:cs="Tahoma"/>
          <w:color w:val="000000"/>
          <w:sz w:val="26"/>
        </w:rPr>
        <w:t>SIES</w:t>
      </w:r>
      <w:r>
        <w:rPr>
          <w:rFonts w:cs="Tahoma"/>
          <w:color w:val="000000"/>
          <w:sz w:val="26"/>
        </w:rPr>
        <w:fldChar w:fldCharType="end"/>
      </w:r>
      <w:r>
        <w:rPr>
          <w:rFonts w:ascii="Tahoma" w:hAnsi="Tahoma" w:cs="Tahoma"/>
          <w:color w:val="000000"/>
          <w:sz w:val="26"/>
        </w:rPr>
        <w:t xml:space="preserve"> </w:t>
      </w:r>
    </w:p>
    <w:p w:rsidR="00880ABD" w:rsidRDefault="00880ABD">
      <w:pPr>
        <w:pStyle w:val="Frontespizio-Autoredocu"/>
        <w:tabs>
          <w:tab w:val="left" w:pos="6946"/>
        </w:tabs>
        <w:rPr>
          <w:rFonts w:ascii="Candara" w:hAnsi="Candara" w:cs="Candara"/>
          <w:i/>
          <w:lang w:val="it-IT"/>
        </w:rPr>
      </w:pPr>
    </w:p>
    <w:p w:rsidR="00880ABD" w:rsidRDefault="00880ABD">
      <w:pPr>
        <w:pStyle w:val="Frontespizio-Autoredocu"/>
        <w:tabs>
          <w:tab w:val="left" w:pos="6946"/>
        </w:tabs>
        <w:rPr>
          <w:rFonts w:ascii="Candara" w:hAnsi="Candara" w:cs="Candara"/>
          <w:i/>
          <w:lang w:val="it-IT"/>
        </w:rPr>
      </w:pPr>
    </w:p>
    <w:p w:rsidR="00880ABD" w:rsidRDefault="00880ABD">
      <w:pPr>
        <w:pStyle w:val="Frontespizio-Autoredocu"/>
        <w:tabs>
          <w:tab w:val="left" w:pos="6946"/>
        </w:tabs>
        <w:rPr>
          <w:rFonts w:ascii="Candara" w:hAnsi="Candara" w:cs="Candara"/>
          <w:i/>
          <w:lang w:val="it-IT"/>
        </w:rPr>
      </w:pPr>
    </w:p>
    <w:p w:rsidR="00880ABD" w:rsidRDefault="00880ABD">
      <w:pPr>
        <w:pStyle w:val="Frontespizio-Autoredocu"/>
        <w:tabs>
          <w:tab w:val="left" w:pos="6946"/>
        </w:tabs>
        <w:rPr>
          <w:rFonts w:ascii="Candara" w:hAnsi="Candara" w:cs="Candara"/>
          <w:i/>
          <w:lang w:val="it-IT"/>
        </w:rPr>
      </w:pPr>
    </w:p>
    <w:p w:rsidR="00880ABD" w:rsidRDefault="00880ABD">
      <w:pPr>
        <w:pStyle w:val="Frontespizio-Autoredocu"/>
        <w:tabs>
          <w:tab w:val="left" w:pos="6946"/>
        </w:tabs>
        <w:rPr>
          <w:rFonts w:ascii="Candara" w:hAnsi="Candara" w:cs="Candara"/>
          <w:i/>
          <w:lang w:val="it-IT"/>
        </w:rPr>
      </w:pPr>
    </w:p>
    <w:p w:rsidR="00880ABD" w:rsidRDefault="00880ABD">
      <w:pPr>
        <w:pStyle w:val="Frontespizio-Autoredocu"/>
        <w:tabs>
          <w:tab w:val="left" w:pos="6946"/>
        </w:tabs>
        <w:rPr>
          <w:rFonts w:ascii="Candara" w:hAnsi="Candara" w:cs="Candara"/>
          <w:i/>
          <w:lang w:val="it-IT"/>
        </w:rPr>
      </w:pPr>
    </w:p>
    <w:p w:rsidR="00880ABD" w:rsidRDefault="00880ABD">
      <w:pPr>
        <w:pStyle w:val="Frontespizio-Autoredocu"/>
        <w:tabs>
          <w:tab w:val="left" w:pos="6946"/>
        </w:tabs>
        <w:rPr>
          <w:rFonts w:ascii="Candara" w:hAnsi="Candara" w:cs="Candara"/>
          <w:i/>
          <w:lang w:val="it-IT"/>
        </w:rPr>
      </w:pPr>
    </w:p>
    <w:p w:rsidR="00880ABD" w:rsidRDefault="00880ABD">
      <w:pPr>
        <w:pStyle w:val="Frontespizio-Autoredocu"/>
        <w:tabs>
          <w:tab w:val="left" w:pos="6946"/>
        </w:tabs>
        <w:rPr>
          <w:rFonts w:ascii="Candara" w:hAnsi="Candara" w:cs="Candara"/>
          <w:i/>
          <w:lang w:val="it-IT"/>
        </w:rPr>
      </w:pPr>
    </w:p>
    <w:p w:rsidR="00880ABD" w:rsidRDefault="00880ABD">
      <w:pPr>
        <w:pStyle w:val="Frontespizio-Autoredocu"/>
        <w:tabs>
          <w:tab w:val="left" w:pos="6946"/>
        </w:tabs>
        <w:rPr>
          <w:rFonts w:ascii="Candara" w:hAnsi="Candara" w:cs="Candara"/>
          <w:i/>
          <w:lang w:val="it-IT"/>
        </w:rPr>
      </w:pPr>
    </w:p>
    <w:p w:rsidR="00880ABD" w:rsidRDefault="00880ABD">
      <w:pPr>
        <w:pStyle w:val="Frontespizio-Autoredocu"/>
        <w:tabs>
          <w:tab w:val="left" w:pos="6946"/>
        </w:tabs>
        <w:rPr>
          <w:rFonts w:ascii="Candara" w:hAnsi="Candara" w:cs="Candara"/>
          <w:i/>
          <w:lang w:val="it-IT"/>
        </w:rPr>
      </w:pPr>
    </w:p>
    <w:p w:rsidR="00880ABD" w:rsidRDefault="00880ABD">
      <w:pPr>
        <w:pStyle w:val="Frontespizio-Autoredocu"/>
        <w:tabs>
          <w:tab w:val="left" w:pos="6946"/>
        </w:tabs>
        <w:rPr>
          <w:rFonts w:ascii="Candara" w:hAnsi="Candara" w:cs="Candara"/>
          <w:i/>
          <w:lang w:val="it-IT"/>
        </w:rPr>
      </w:pPr>
    </w:p>
    <w:p w:rsidR="00880ABD" w:rsidRDefault="00880ABD">
      <w:pPr>
        <w:pStyle w:val="Frontespizio-Autoredocu"/>
        <w:tabs>
          <w:tab w:val="left" w:pos="6946"/>
        </w:tabs>
        <w:rPr>
          <w:rFonts w:ascii="Candara" w:hAnsi="Candara" w:cs="Candara"/>
          <w:i/>
          <w:lang w:val="it-IT"/>
        </w:rPr>
      </w:pPr>
    </w:p>
    <w:p w:rsidR="00880ABD" w:rsidRDefault="00880ABD">
      <w:pPr>
        <w:pStyle w:val="Frontespizio-Autoredocu"/>
        <w:tabs>
          <w:tab w:val="left" w:pos="6946"/>
        </w:tabs>
        <w:rPr>
          <w:rFonts w:ascii="Candara" w:hAnsi="Candara" w:cs="Candara"/>
          <w:i/>
          <w:lang w:val="it-IT"/>
        </w:rPr>
      </w:pPr>
    </w:p>
    <w:p w:rsidR="00880ABD" w:rsidRDefault="00880ABD">
      <w:pPr>
        <w:pStyle w:val="Frontespizio-Autoredocu"/>
        <w:tabs>
          <w:tab w:val="left" w:pos="6946"/>
        </w:tabs>
        <w:rPr>
          <w:rFonts w:ascii="Candara" w:hAnsi="Candara" w:cs="Candara"/>
          <w:i/>
          <w:lang w:val="it-IT"/>
        </w:rPr>
      </w:pPr>
    </w:p>
    <w:p w:rsidR="00880ABD" w:rsidRDefault="00880ABD">
      <w:pPr>
        <w:pStyle w:val="Frontespizio-Autoredocu"/>
        <w:tabs>
          <w:tab w:val="left" w:pos="6946"/>
        </w:tabs>
        <w:rPr>
          <w:rFonts w:ascii="Candara" w:hAnsi="Candara" w:cs="Candara"/>
          <w:i/>
          <w:lang w:val="it-IT"/>
        </w:rPr>
      </w:pPr>
    </w:p>
    <w:p w:rsidR="00880ABD" w:rsidRDefault="00880ABD">
      <w:pPr>
        <w:pStyle w:val="Frontespizio-Autoredocu"/>
        <w:tabs>
          <w:tab w:val="left" w:pos="6946"/>
        </w:tabs>
        <w:rPr>
          <w:rFonts w:ascii="Candara" w:hAnsi="Candara" w:cs="Candara"/>
          <w:i/>
          <w:lang w:val="it-IT"/>
        </w:rPr>
      </w:pPr>
    </w:p>
    <w:p w:rsidR="00880ABD" w:rsidRDefault="00880ABD">
      <w:pPr>
        <w:pStyle w:val="Frontespizio-Autoredocu"/>
        <w:tabs>
          <w:tab w:val="left" w:pos="6946"/>
        </w:tabs>
        <w:rPr>
          <w:rFonts w:ascii="Candara" w:hAnsi="Candara" w:cs="Candara"/>
          <w:i/>
          <w:lang w:val="it-IT"/>
        </w:rPr>
      </w:pPr>
    </w:p>
    <w:p w:rsidR="00880ABD" w:rsidRDefault="00880ABD">
      <w:pPr>
        <w:pStyle w:val="Frontespizio-Autoredocu"/>
        <w:tabs>
          <w:tab w:val="left" w:pos="6946"/>
        </w:tabs>
        <w:rPr>
          <w:rFonts w:ascii="Candara" w:hAnsi="Candara" w:cs="Candara"/>
          <w:i/>
          <w:lang w:val="it-IT"/>
        </w:rPr>
      </w:pPr>
    </w:p>
    <w:p w:rsidR="00880ABD" w:rsidRDefault="00880ABD">
      <w:pPr>
        <w:pStyle w:val="Frontespizio-Autoredocu"/>
        <w:tabs>
          <w:tab w:val="left" w:pos="6946"/>
        </w:tabs>
        <w:rPr>
          <w:rFonts w:ascii="Candara" w:hAnsi="Candara" w:cs="Candara"/>
          <w:i/>
          <w:lang w:val="it-IT"/>
        </w:rPr>
      </w:pPr>
    </w:p>
    <w:p w:rsidR="00880ABD" w:rsidRDefault="00880ABD">
      <w:pPr>
        <w:pStyle w:val="Frontespizio-Autoredocu"/>
        <w:tabs>
          <w:tab w:val="left" w:pos="6946"/>
        </w:tabs>
        <w:rPr>
          <w:rFonts w:ascii="Candara" w:hAnsi="Candara" w:cs="Candara"/>
          <w:i/>
          <w:lang w:val="it-IT"/>
        </w:rPr>
      </w:pPr>
    </w:p>
    <w:p w:rsidR="00880ABD" w:rsidRDefault="00880ABD">
      <w:pPr>
        <w:pStyle w:val="Frontespizio-Autoredocu"/>
        <w:tabs>
          <w:tab w:val="left" w:pos="6946"/>
        </w:tabs>
        <w:rPr>
          <w:rFonts w:ascii="Candara" w:hAnsi="Candara" w:cs="Candara"/>
          <w:i/>
          <w:lang w:val="it-IT"/>
        </w:rPr>
      </w:pPr>
    </w:p>
    <w:p w:rsidR="00880ABD" w:rsidRDefault="00880ABD">
      <w:pPr>
        <w:pStyle w:val="Frontespizio-Autoredocu"/>
        <w:tabs>
          <w:tab w:val="left" w:pos="6946"/>
        </w:tabs>
        <w:rPr>
          <w:rFonts w:ascii="Candara" w:hAnsi="Candara" w:cs="Candara"/>
          <w:i/>
          <w:lang w:val="it-IT"/>
        </w:rPr>
      </w:pPr>
    </w:p>
    <w:p w:rsidR="00880ABD" w:rsidRPr="00241299" w:rsidRDefault="00880ABD">
      <w:pPr>
        <w:pStyle w:val="Frontespizio-Autoredocu"/>
        <w:tabs>
          <w:tab w:val="left" w:pos="6946"/>
        </w:tabs>
        <w:rPr>
          <w:rFonts w:ascii="Candara" w:hAnsi="Candara" w:cs="Candara"/>
          <w:i/>
          <w:lang w:val="it-IT"/>
        </w:rPr>
      </w:pPr>
      <w:r>
        <w:rPr>
          <w:rFonts w:ascii="Candara" w:hAnsi="Candara" w:cs="Candara"/>
          <w:i/>
          <w:lang w:val="it-IT"/>
        </w:rPr>
        <w:t>Codice documento:</w:t>
      </w:r>
      <w:r>
        <w:rPr>
          <w:rFonts w:cs="Arial"/>
          <w:i/>
          <w:lang w:val="it-IT"/>
        </w:rPr>
        <w:fldChar w:fldCharType="begin"/>
      </w:r>
      <w:r>
        <w:rPr>
          <w:rFonts w:cs="Arial"/>
          <w:i/>
          <w:lang w:val="it-IT"/>
        </w:rPr>
        <w:instrText xml:space="preserve"> DOCPROPERTY "Codice Documento"</w:instrText>
      </w:r>
      <w:r>
        <w:rPr>
          <w:rFonts w:cs="Arial"/>
          <w:i/>
          <w:lang w:val="it-IT"/>
        </w:rPr>
        <w:fldChar w:fldCharType="separate"/>
      </w:r>
      <w:r w:rsidR="006473DF">
        <w:rPr>
          <w:rFonts w:cs="Arial"/>
          <w:i/>
          <w:lang w:val="it-IT"/>
        </w:rPr>
        <w:t>SIGI_PNL_ML</w:t>
      </w:r>
      <w:r>
        <w:rPr>
          <w:rFonts w:cs="Arial"/>
          <w:i/>
          <w:lang w:val="it-IT"/>
        </w:rPr>
        <w:fldChar w:fldCharType="end"/>
      </w:r>
    </w:p>
    <w:p w:rsidR="00880ABD" w:rsidRDefault="00880ABD">
      <w:pPr>
        <w:pStyle w:val="bullet0"/>
        <w:snapToGrid w:val="0"/>
        <w:jc w:val="right"/>
        <w:rPr>
          <w:rFonts w:ascii="Candara" w:hAnsi="Candara" w:cs="Candara"/>
          <w:i/>
        </w:rPr>
      </w:pPr>
      <w:r>
        <w:rPr>
          <w:rFonts w:ascii="Candara" w:hAnsi="Candara" w:cs="Candara"/>
          <w:i/>
        </w:rPr>
        <w:t xml:space="preserve">Versione </w:t>
      </w:r>
      <w:r>
        <w:rPr>
          <w:rFonts w:cs="Arial"/>
          <w:i/>
        </w:rPr>
        <w:fldChar w:fldCharType="begin"/>
      </w:r>
      <w:r>
        <w:rPr>
          <w:rFonts w:cs="Arial"/>
          <w:i/>
        </w:rPr>
        <w:instrText xml:space="preserve"> DOCPROPERTY "Versione"</w:instrText>
      </w:r>
      <w:r>
        <w:rPr>
          <w:rFonts w:cs="Arial"/>
          <w:i/>
        </w:rPr>
        <w:fldChar w:fldCharType="separate"/>
      </w:r>
      <w:r w:rsidR="006473DF">
        <w:rPr>
          <w:rFonts w:cs="Arial"/>
          <w:i/>
        </w:rPr>
        <w:t>1.8</w:t>
      </w:r>
      <w:r>
        <w:rPr>
          <w:rFonts w:cs="Arial"/>
          <w:i/>
        </w:rPr>
        <w:fldChar w:fldCharType="end"/>
      </w:r>
    </w:p>
    <w:p w:rsidR="00880ABD" w:rsidRDefault="00880ABD">
      <w:pPr>
        <w:pStyle w:val="bullet0"/>
        <w:snapToGrid w:val="0"/>
        <w:jc w:val="right"/>
        <w:rPr>
          <w:rFonts w:ascii="Tahoma" w:hAnsi="Tahoma" w:cs="Tahoma"/>
          <w:color w:val="999999"/>
          <w:sz w:val="14"/>
          <w:szCs w:val="14"/>
          <w:lang w:val="it-IT"/>
        </w:rPr>
      </w:pPr>
      <w:r>
        <w:rPr>
          <w:rFonts w:ascii="Candara" w:hAnsi="Candara" w:cs="Candara"/>
          <w:i/>
        </w:rPr>
        <w:t xml:space="preserve">Data </w:t>
      </w:r>
      <w:r>
        <w:rPr>
          <w:rFonts w:cs="Arial"/>
          <w:i/>
        </w:rPr>
        <w:fldChar w:fldCharType="begin"/>
      </w:r>
      <w:r>
        <w:rPr>
          <w:rFonts w:cs="Arial"/>
          <w:i/>
        </w:rPr>
        <w:instrText xml:space="preserve"> DOCPROPERTY "Data Versione"</w:instrText>
      </w:r>
      <w:r>
        <w:rPr>
          <w:rFonts w:cs="Arial"/>
          <w:i/>
        </w:rPr>
        <w:fldChar w:fldCharType="separate"/>
      </w:r>
      <w:r w:rsidR="006473DF">
        <w:rPr>
          <w:rFonts w:cs="Arial"/>
          <w:i/>
        </w:rPr>
        <w:t>30/07/2021</w:t>
      </w:r>
      <w:r>
        <w:rPr>
          <w:rFonts w:cs="Arial"/>
          <w:i/>
        </w:rPr>
        <w:fldChar w:fldCharType="end"/>
      </w:r>
    </w:p>
    <w:p w:rsidR="00880ABD" w:rsidRDefault="00880ABD">
      <w:pPr>
        <w:pStyle w:val="Titoloindice"/>
        <w:jc w:val="right"/>
        <w:rPr>
          <w:rFonts w:ascii="Tahoma" w:hAnsi="Tahoma" w:cs="Tahoma"/>
          <w:color w:val="999999"/>
          <w:sz w:val="14"/>
          <w:szCs w:val="14"/>
          <w:lang w:val="it-IT"/>
        </w:rPr>
      </w:pPr>
    </w:p>
    <w:p w:rsidR="00880ABD" w:rsidRDefault="00880ABD">
      <w:pPr>
        <w:pStyle w:val="Indice1"/>
        <w:jc w:val="right"/>
      </w:pPr>
    </w:p>
    <w:p w:rsidR="00880ABD" w:rsidRDefault="00880ABD">
      <w:pPr>
        <w:jc w:val="right"/>
      </w:pPr>
    </w:p>
    <w:p w:rsidR="00880ABD" w:rsidRDefault="00992030">
      <w:pPr>
        <w:jc w:val="right"/>
        <w:rPr>
          <w:rFonts w:ascii="Calibri" w:hAnsi="Calibri" w:cs="Calibri"/>
          <w:sz w:val="40"/>
          <w:szCs w:val="40"/>
        </w:rPr>
      </w:pPr>
      <w:r>
        <w:rPr>
          <w:rFonts w:ascii="Tahoma" w:hAnsi="Tahoma" w:cs="Tahoma"/>
          <w:noProof/>
          <w:color w:val="999999"/>
          <w:sz w:val="14"/>
          <w:szCs w:val="14"/>
          <w:lang w:eastAsia="it-IT"/>
        </w:rPr>
        <w:drawing>
          <wp:inline distT="0" distB="0" distL="0" distR="0">
            <wp:extent cx="1143000" cy="257175"/>
            <wp:effectExtent l="0" t="0" r="0" b="9525"/>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257175"/>
                    </a:xfrm>
                    <a:prstGeom prst="rect">
                      <a:avLst/>
                    </a:prstGeom>
                    <a:solidFill>
                      <a:srgbClr val="FFFFFF"/>
                    </a:solidFill>
                    <a:ln>
                      <a:noFill/>
                    </a:ln>
                  </pic:spPr>
                </pic:pic>
              </a:graphicData>
            </a:graphic>
          </wp:inline>
        </w:drawing>
      </w:r>
    </w:p>
    <w:p w:rsidR="00880ABD" w:rsidRDefault="00880ABD">
      <w:pPr>
        <w:pStyle w:val="Titoloindice"/>
        <w:pageBreakBefore/>
        <w:jc w:val="left"/>
        <w:rPr>
          <w:rFonts w:ascii="Calibri" w:hAnsi="Calibri" w:cs="Calibri"/>
          <w:sz w:val="40"/>
          <w:szCs w:val="40"/>
        </w:rPr>
      </w:pPr>
    </w:p>
    <w:p w:rsidR="00880ABD" w:rsidRDefault="00880ABD">
      <w:pPr>
        <w:pStyle w:val="Titolosommario"/>
      </w:pPr>
      <w:bookmarkStart w:id="1" w:name="_Toc78536561"/>
      <w:r>
        <w:t>Sommario</w:t>
      </w:r>
      <w:bookmarkEnd w:id="1"/>
    </w:p>
    <w:p w:rsidR="006473DF" w:rsidRPr="00617DD6" w:rsidRDefault="00880ABD">
      <w:pPr>
        <w:pStyle w:val="Sommario1"/>
        <w:rPr>
          <w:rFonts w:cs="Times New Roman"/>
          <w:b w:val="0"/>
          <w:bCs w:val="0"/>
          <w:caps w:val="0"/>
          <w:noProof/>
          <w:kern w:val="0"/>
          <w:sz w:val="22"/>
          <w:szCs w:val="22"/>
          <w:lang w:eastAsia="it-IT"/>
        </w:rPr>
      </w:pPr>
      <w:r>
        <w:fldChar w:fldCharType="begin"/>
      </w:r>
      <w:r>
        <w:instrText xml:space="preserve"> TOC \o "1-3" \h \z \u </w:instrText>
      </w:r>
      <w:r>
        <w:fldChar w:fldCharType="separate"/>
      </w:r>
      <w:hyperlink w:anchor="_Toc78536561" w:history="1">
        <w:r w:rsidR="006473DF" w:rsidRPr="00510781">
          <w:rPr>
            <w:rStyle w:val="Collegamentoipertestuale"/>
            <w:noProof/>
          </w:rPr>
          <w:t>Sommario</w:t>
        </w:r>
        <w:r w:rsidR="006473DF">
          <w:rPr>
            <w:noProof/>
            <w:webHidden/>
          </w:rPr>
          <w:tab/>
        </w:r>
        <w:r w:rsidR="006473DF">
          <w:rPr>
            <w:noProof/>
            <w:webHidden/>
          </w:rPr>
          <w:fldChar w:fldCharType="begin"/>
        </w:r>
        <w:r w:rsidR="006473DF">
          <w:rPr>
            <w:noProof/>
            <w:webHidden/>
          </w:rPr>
          <w:instrText xml:space="preserve"> PAGEREF _Toc78536561 \h </w:instrText>
        </w:r>
        <w:r w:rsidR="006473DF">
          <w:rPr>
            <w:noProof/>
            <w:webHidden/>
          </w:rPr>
        </w:r>
        <w:r w:rsidR="006473DF">
          <w:rPr>
            <w:noProof/>
            <w:webHidden/>
          </w:rPr>
          <w:fldChar w:fldCharType="separate"/>
        </w:r>
        <w:r w:rsidR="006473DF">
          <w:rPr>
            <w:noProof/>
            <w:webHidden/>
          </w:rPr>
          <w:t>2</w:t>
        </w:r>
        <w:r w:rsidR="006473DF">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62" w:history="1">
        <w:r w:rsidRPr="00510781">
          <w:rPr>
            <w:rStyle w:val="Collegamentoipertestuale"/>
            <w:noProof/>
          </w:rPr>
          <w:t>INTRODUZIONE</w:t>
        </w:r>
        <w:r>
          <w:rPr>
            <w:noProof/>
            <w:webHidden/>
          </w:rPr>
          <w:tab/>
        </w:r>
        <w:r>
          <w:rPr>
            <w:noProof/>
            <w:webHidden/>
          </w:rPr>
          <w:fldChar w:fldCharType="begin"/>
        </w:r>
        <w:r>
          <w:rPr>
            <w:noProof/>
            <w:webHidden/>
          </w:rPr>
          <w:instrText xml:space="preserve"> PAGEREF _Toc78536562 \h </w:instrText>
        </w:r>
        <w:r>
          <w:rPr>
            <w:noProof/>
            <w:webHidden/>
          </w:rPr>
        </w:r>
        <w:r>
          <w:rPr>
            <w:noProof/>
            <w:webHidden/>
          </w:rPr>
          <w:fldChar w:fldCharType="separate"/>
        </w:r>
        <w:r>
          <w:rPr>
            <w:noProof/>
            <w:webHidden/>
          </w:rPr>
          <w:t>9</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63" w:history="1">
        <w:r w:rsidRPr="00510781">
          <w:rPr>
            <w:rStyle w:val="Collegamentoipertestuale"/>
            <w:rFonts w:ascii="Symbol" w:hAnsi="Symbol" w:cs="Symbol"/>
            <w:noProof/>
          </w:rPr>
          <w:t>1.</w:t>
        </w:r>
        <w:r w:rsidRPr="00617DD6">
          <w:rPr>
            <w:rFonts w:cs="Times New Roman"/>
            <w:b w:val="0"/>
            <w:bCs w:val="0"/>
            <w:caps w:val="0"/>
            <w:noProof/>
            <w:kern w:val="0"/>
            <w:sz w:val="22"/>
            <w:szCs w:val="22"/>
            <w:lang w:eastAsia="it-IT"/>
          </w:rPr>
          <w:tab/>
        </w:r>
        <w:r w:rsidRPr="00510781">
          <w:rPr>
            <w:rStyle w:val="Collegamentoipertestuale"/>
            <w:noProof/>
          </w:rPr>
          <w:t>Disegno DB</w:t>
        </w:r>
        <w:r>
          <w:rPr>
            <w:noProof/>
            <w:webHidden/>
          </w:rPr>
          <w:tab/>
        </w:r>
        <w:r>
          <w:rPr>
            <w:noProof/>
            <w:webHidden/>
          </w:rPr>
          <w:fldChar w:fldCharType="begin"/>
        </w:r>
        <w:r>
          <w:rPr>
            <w:noProof/>
            <w:webHidden/>
          </w:rPr>
          <w:instrText xml:space="preserve"> PAGEREF _Toc78536563 \h </w:instrText>
        </w:r>
        <w:r>
          <w:rPr>
            <w:noProof/>
            <w:webHidden/>
          </w:rPr>
        </w:r>
        <w:r>
          <w:rPr>
            <w:noProof/>
            <w:webHidden/>
          </w:rPr>
          <w:fldChar w:fldCharType="separate"/>
        </w:r>
        <w:r>
          <w:rPr>
            <w:noProof/>
            <w:webHidden/>
          </w:rPr>
          <w:t>10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64" w:history="1">
        <w:r w:rsidRPr="00510781">
          <w:rPr>
            <w:rStyle w:val="Collegamentoipertestuale"/>
            <w:rFonts w:ascii="Symbol" w:hAnsi="Symbol" w:cs="Symbol"/>
            <w:noProof/>
          </w:rPr>
          <w:t>2.</w:t>
        </w:r>
        <w:r w:rsidRPr="00617DD6">
          <w:rPr>
            <w:rFonts w:cs="Times New Roman"/>
            <w:b w:val="0"/>
            <w:bCs w:val="0"/>
            <w:caps w:val="0"/>
            <w:noProof/>
            <w:kern w:val="0"/>
            <w:sz w:val="22"/>
            <w:szCs w:val="22"/>
            <w:lang w:eastAsia="it-IT"/>
          </w:rPr>
          <w:tab/>
        </w:r>
        <w:r w:rsidRPr="00510781">
          <w:rPr>
            <w:rStyle w:val="Collegamentoipertestuale"/>
            <w:noProof/>
          </w:rPr>
          <w:t>AGDG_FASCICOLO_SIEP</w:t>
        </w:r>
        <w:r>
          <w:rPr>
            <w:noProof/>
            <w:webHidden/>
          </w:rPr>
          <w:tab/>
        </w:r>
        <w:r>
          <w:rPr>
            <w:noProof/>
            <w:webHidden/>
          </w:rPr>
          <w:fldChar w:fldCharType="begin"/>
        </w:r>
        <w:r>
          <w:rPr>
            <w:noProof/>
            <w:webHidden/>
          </w:rPr>
          <w:instrText xml:space="preserve"> PAGEREF _Toc78536564 \h </w:instrText>
        </w:r>
        <w:r>
          <w:rPr>
            <w:noProof/>
            <w:webHidden/>
          </w:rPr>
        </w:r>
        <w:r>
          <w:rPr>
            <w:noProof/>
            <w:webHidden/>
          </w:rPr>
          <w:fldChar w:fldCharType="separate"/>
        </w:r>
        <w:r>
          <w:rPr>
            <w:noProof/>
            <w:webHidden/>
          </w:rPr>
          <w:t>13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65" w:history="1">
        <w:r w:rsidRPr="00510781">
          <w:rPr>
            <w:rStyle w:val="Collegamentoipertestuale"/>
            <w:rFonts w:ascii="Symbol" w:hAnsi="Symbol" w:cs="Symbol"/>
            <w:smallCaps/>
            <w:noProof/>
          </w:rPr>
          <w:t>3.</w:t>
        </w:r>
        <w:r w:rsidRPr="00617DD6">
          <w:rPr>
            <w:rFonts w:cs="Times New Roman"/>
            <w:b w:val="0"/>
            <w:bCs w:val="0"/>
            <w:caps w:val="0"/>
            <w:noProof/>
            <w:kern w:val="0"/>
            <w:sz w:val="22"/>
            <w:szCs w:val="22"/>
            <w:lang w:eastAsia="it-IT"/>
          </w:rPr>
          <w:tab/>
        </w:r>
        <w:r w:rsidRPr="00510781">
          <w:rPr>
            <w:rStyle w:val="Collegamentoipertestuale"/>
            <w:noProof/>
          </w:rPr>
          <w:t>ALIAS</w:t>
        </w:r>
        <w:r>
          <w:rPr>
            <w:noProof/>
            <w:webHidden/>
          </w:rPr>
          <w:tab/>
        </w:r>
        <w:r>
          <w:rPr>
            <w:noProof/>
            <w:webHidden/>
          </w:rPr>
          <w:fldChar w:fldCharType="begin"/>
        </w:r>
        <w:r>
          <w:rPr>
            <w:noProof/>
            <w:webHidden/>
          </w:rPr>
          <w:instrText xml:space="preserve"> PAGEREF _Toc78536565 \h </w:instrText>
        </w:r>
        <w:r>
          <w:rPr>
            <w:noProof/>
            <w:webHidden/>
          </w:rPr>
        </w:r>
        <w:r>
          <w:rPr>
            <w:noProof/>
            <w:webHidden/>
          </w:rPr>
          <w:fldChar w:fldCharType="separate"/>
        </w:r>
        <w:r>
          <w:rPr>
            <w:noProof/>
            <w:webHidden/>
          </w:rPr>
          <w:t>14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66" w:history="1">
        <w:r w:rsidRPr="00510781">
          <w:rPr>
            <w:rStyle w:val="Collegamentoipertestuale"/>
            <w:rFonts w:ascii="Symbol" w:hAnsi="Symbol" w:cs="Symbol"/>
            <w:smallCaps/>
            <w:noProof/>
          </w:rPr>
          <w:t>4.</w:t>
        </w:r>
        <w:r w:rsidRPr="00617DD6">
          <w:rPr>
            <w:rFonts w:cs="Times New Roman"/>
            <w:b w:val="0"/>
            <w:bCs w:val="0"/>
            <w:caps w:val="0"/>
            <w:noProof/>
            <w:kern w:val="0"/>
            <w:sz w:val="22"/>
            <w:szCs w:val="22"/>
            <w:lang w:eastAsia="it-IT"/>
          </w:rPr>
          <w:tab/>
        </w:r>
        <w:r w:rsidRPr="00510781">
          <w:rPr>
            <w:rStyle w:val="Collegamentoipertestuale"/>
            <w:noProof/>
          </w:rPr>
          <w:t>ALTRA_CAUSA</w:t>
        </w:r>
        <w:r>
          <w:rPr>
            <w:noProof/>
            <w:webHidden/>
          </w:rPr>
          <w:tab/>
        </w:r>
        <w:r>
          <w:rPr>
            <w:noProof/>
            <w:webHidden/>
          </w:rPr>
          <w:fldChar w:fldCharType="begin"/>
        </w:r>
        <w:r>
          <w:rPr>
            <w:noProof/>
            <w:webHidden/>
          </w:rPr>
          <w:instrText xml:space="preserve"> PAGEREF _Toc78536566 \h </w:instrText>
        </w:r>
        <w:r>
          <w:rPr>
            <w:noProof/>
            <w:webHidden/>
          </w:rPr>
        </w:r>
        <w:r>
          <w:rPr>
            <w:noProof/>
            <w:webHidden/>
          </w:rPr>
          <w:fldChar w:fldCharType="separate"/>
        </w:r>
        <w:r>
          <w:rPr>
            <w:noProof/>
            <w:webHidden/>
          </w:rPr>
          <w:t>16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67" w:history="1">
        <w:r w:rsidRPr="00510781">
          <w:rPr>
            <w:rStyle w:val="Collegamentoipertestuale"/>
            <w:rFonts w:ascii="Symbol" w:hAnsi="Symbol" w:cs="Symbol"/>
            <w:smallCaps/>
            <w:noProof/>
          </w:rPr>
          <w:t>5.</w:t>
        </w:r>
        <w:r w:rsidRPr="00617DD6">
          <w:rPr>
            <w:rFonts w:cs="Times New Roman"/>
            <w:b w:val="0"/>
            <w:bCs w:val="0"/>
            <w:caps w:val="0"/>
            <w:noProof/>
            <w:kern w:val="0"/>
            <w:sz w:val="22"/>
            <w:szCs w:val="22"/>
            <w:lang w:eastAsia="it-IT"/>
          </w:rPr>
          <w:tab/>
        </w:r>
        <w:r w:rsidRPr="00510781">
          <w:rPr>
            <w:rStyle w:val="Collegamentoipertestuale"/>
            <w:noProof/>
            <w:spacing w:val="-6"/>
          </w:rPr>
          <w:t>A</w:t>
        </w:r>
        <w:r w:rsidRPr="00510781">
          <w:rPr>
            <w:rStyle w:val="Collegamentoipertestuale"/>
            <w:noProof/>
          </w:rPr>
          <w:t>L</w:t>
        </w:r>
        <w:r w:rsidRPr="00510781">
          <w:rPr>
            <w:rStyle w:val="Collegamentoipertestuale"/>
            <w:noProof/>
            <w:spacing w:val="3"/>
          </w:rPr>
          <w:t>T</w:t>
        </w:r>
        <w:r w:rsidRPr="00510781">
          <w:rPr>
            <w:rStyle w:val="Collegamentoipertestuale"/>
            <w:noProof/>
          </w:rPr>
          <w:t>R</w:t>
        </w:r>
        <w:r w:rsidRPr="00510781">
          <w:rPr>
            <w:rStyle w:val="Collegamentoipertestuale"/>
            <w:noProof/>
            <w:spacing w:val="-1"/>
          </w:rPr>
          <w:t>I_</w:t>
        </w:r>
        <w:r w:rsidRPr="00510781">
          <w:rPr>
            <w:rStyle w:val="Collegamentoipertestuale"/>
            <w:noProof/>
            <w:spacing w:val="1"/>
          </w:rPr>
          <w:t>G</w:t>
        </w:r>
        <w:r w:rsidRPr="00510781">
          <w:rPr>
            <w:rStyle w:val="Collegamentoipertestuale"/>
            <w:noProof/>
            <w:spacing w:val="2"/>
          </w:rPr>
          <w:t>R</w:t>
        </w:r>
        <w:r w:rsidRPr="00510781">
          <w:rPr>
            <w:rStyle w:val="Collegamentoipertestuale"/>
            <w:noProof/>
            <w:spacing w:val="-3"/>
          </w:rPr>
          <w:t>A</w:t>
        </w:r>
        <w:r w:rsidRPr="00510781">
          <w:rPr>
            <w:rStyle w:val="Collegamentoipertestuale"/>
            <w:noProof/>
          </w:rPr>
          <w:t>D</w:t>
        </w:r>
        <w:r w:rsidRPr="00510781">
          <w:rPr>
            <w:rStyle w:val="Collegamentoipertestuale"/>
            <w:noProof/>
            <w:spacing w:val="-1"/>
          </w:rPr>
          <w:t>I_</w:t>
        </w:r>
        <w:r w:rsidRPr="00510781">
          <w:rPr>
            <w:rStyle w:val="Collegamentoipertestuale"/>
            <w:noProof/>
            <w:spacing w:val="1"/>
          </w:rPr>
          <w:t>G</w:t>
        </w:r>
        <w:r w:rsidRPr="00510781">
          <w:rPr>
            <w:rStyle w:val="Collegamentoipertestuale"/>
            <w:noProof/>
            <w:spacing w:val="-1"/>
          </w:rPr>
          <w:t>I</w:t>
        </w:r>
        <w:r w:rsidRPr="00510781">
          <w:rPr>
            <w:rStyle w:val="Collegamentoipertestuale"/>
            <w:noProof/>
          </w:rPr>
          <w:t>UD</w:t>
        </w:r>
        <w:r w:rsidRPr="00510781">
          <w:rPr>
            <w:rStyle w:val="Collegamentoipertestuale"/>
            <w:noProof/>
            <w:spacing w:val="-1"/>
          </w:rPr>
          <w:t>I</w:t>
        </w:r>
        <w:r w:rsidRPr="00510781">
          <w:rPr>
            <w:rStyle w:val="Collegamentoipertestuale"/>
            <w:noProof/>
          </w:rPr>
          <w:t>Z</w:t>
        </w:r>
        <w:r w:rsidRPr="00510781">
          <w:rPr>
            <w:rStyle w:val="Collegamentoipertestuale"/>
            <w:noProof/>
            <w:spacing w:val="-1"/>
          </w:rPr>
          <w:t>I</w:t>
        </w:r>
        <w:r w:rsidRPr="00510781">
          <w:rPr>
            <w:rStyle w:val="Collegamentoipertestuale"/>
            <w:noProof/>
          </w:rPr>
          <w:t>O</w:t>
        </w:r>
        <w:r>
          <w:rPr>
            <w:noProof/>
            <w:webHidden/>
          </w:rPr>
          <w:tab/>
        </w:r>
        <w:r>
          <w:rPr>
            <w:noProof/>
            <w:webHidden/>
          </w:rPr>
          <w:fldChar w:fldCharType="begin"/>
        </w:r>
        <w:r>
          <w:rPr>
            <w:noProof/>
            <w:webHidden/>
          </w:rPr>
          <w:instrText xml:space="preserve"> PAGEREF _Toc78536567 \h </w:instrText>
        </w:r>
        <w:r>
          <w:rPr>
            <w:noProof/>
            <w:webHidden/>
          </w:rPr>
        </w:r>
        <w:r>
          <w:rPr>
            <w:noProof/>
            <w:webHidden/>
          </w:rPr>
          <w:fldChar w:fldCharType="separate"/>
        </w:r>
        <w:r>
          <w:rPr>
            <w:noProof/>
            <w:webHidden/>
          </w:rPr>
          <w:t>17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68" w:history="1">
        <w:r w:rsidRPr="00510781">
          <w:rPr>
            <w:rStyle w:val="Collegamentoipertestuale"/>
            <w:rFonts w:ascii="Symbol" w:hAnsi="Symbol" w:cs="Symbol"/>
            <w:smallCaps/>
            <w:noProof/>
          </w:rPr>
          <w:t>6.</w:t>
        </w:r>
        <w:r w:rsidRPr="00617DD6">
          <w:rPr>
            <w:rFonts w:cs="Times New Roman"/>
            <w:b w:val="0"/>
            <w:bCs w:val="0"/>
            <w:caps w:val="0"/>
            <w:noProof/>
            <w:kern w:val="0"/>
            <w:sz w:val="22"/>
            <w:szCs w:val="22"/>
            <w:lang w:eastAsia="it-IT"/>
          </w:rPr>
          <w:tab/>
        </w:r>
        <w:r w:rsidRPr="00510781">
          <w:rPr>
            <w:rStyle w:val="Collegamentoipertestuale"/>
            <w:noProof/>
            <w:spacing w:val="-6"/>
          </w:rPr>
          <w:t>ANAGRAFICA_PARTI_UDIENZA</w:t>
        </w:r>
        <w:r>
          <w:rPr>
            <w:noProof/>
            <w:webHidden/>
          </w:rPr>
          <w:tab/>
        </w:r>
        <w:r>
          <w:rPr>
            <w:noProof/>
            <w:webHidden/>
          </w:rPr>
          <w:fldChar w:fldCharType="begin"/>
        </w:r>
        <w:r>
          <w:rPr>
            <w:noProof/>
            <w:webHidden/>
          </w:rPr>
          <w:instrText xml:space="preserve"> PAGEREF _Toc78536568 \h </w:instrText>
        </w:r>
        <w:r>
          <w:rPr>
            <w:noProof/>
            <w:webHidden/>
          </w:rPr>
        </w:r>
        <w:r>
          <w:rPr>
            <w:noProof/>
            <w:webHidden/>
          </w:rPr>
          <w:fldChar w:fldCharType="separate"/>
        </w:r>
        <w:r>
          <w:rPr>
            <w:noProof/>
            <w:webHidden/>
          </w:rPr>
          <w:t>18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69" w:history="1">
        <w:r w:rsidRPr="00510781">
          <w:rPr>
            <w:rStyle w:val="Collegamentoipertestuale"/>
            <w:rFonts w:ascii="Symbol" w:hAnsi="Symbol" w:cs="Symbol"/>
            <w:noProof/>
            <w:spacing w:val="-6"/>
          </w:rPr>
          <w:t>7.</w:t>
        </w:r>
        <w:r w:rsidRPr="00617DD6">
          <w:rPr>
            <w:rFonts w:cs="Times New Roman"/>
            <w:b w:val="0"/>
            <w:bCs w:val="0"/>
            <w:caps w:val="0"/>
            <w:noProof/>
            <w:kern w:val="0"/>
            <w:sz w:val="22"/>
            <w:szCs w:val="22"/>
            <w:lang w:eastAsia="it-IT"/>
          </w:rPr>
          <w:tab/>
        </w:r>
        <w:r w:rsidRPr="00510781">
          <w:rPr>
            <w:rStyle w:val="Collegamentoipertestuale"/>
            <w:noProof/>
            <w:spacing w:val="-6"/>
          </w:rPr>
          <w:t>ANNMAN_PENACOMPL</w:t>
        </w:r>
        <w:r>
          <w:rPr>
            <w:noProof/>
            <w:webHidden/>
          </w:rPr>
          <w:tab/>
        </w:r>
        <w:r>
          <w:rPr>
            <w:noProof/>
            <w:webHidden/>
          </w:rPr>
          <w:fldChar w:fldCharType="begin"/>
        </w:r>
        <w:r>
          <w:rPr>
            <w:noProof/>
            <w:webHidden/>
          </w:rPr>
          <w:instrText xml:space="preserve"> PAGEREF _Toc78536569 \h </w:instrText>
        </w:r>
        <w:r>
          <w:rPr>
            <w:noProof/>
            <w:webHidden/>
          </w:rPr>
        </w:r>
        <w:r>
          <w:rPr>
            <w:noProof/>
            <w:webHidden/>
          </w:rPr>
          <w:fldChar w:fldCharType="separate"/>
        </w:r>
        <w:r>
          <w:rPr>
            <w:noProof/>
            <w:webHidden/>
          </w:rPr>
          <w:t>19</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70" w:history="1">
        <w:r w:rsidRPr="00510781">
          <w:rPr>
            <w:rStyle w:val="Collegamentoipertestuale"/>
            <w:rFonts w:ascii="Symbol" w:hAnsi="Symbol" w:cs="Symbol"/>
            <w:smallCaps/>
            <w:noProof/>
          </w:rPr>
          <w:t>8.</w:t>
        </w:r>
        <w:r w:rsidRPr="00617DD6">
          <w:rPr>
            <w:rFonts w:cs="Times New Roman"/>
            <w:b w:val="0"/>
            <w:bCs w:val="0"/>
            <w:caps w:val="0"/>
            <w:noProof/>
            <w:kern w:val="0"/>
            <w:sz w:val="22"/>
            <w:szCs w:val="22"/>
            <w:lang w:eastAsia="it-IT"/>
          </w:rPr>
          <w:tab/>
        </w:r>
        <w:r w:rsidRPr="00510781">
          <w:rPr>
            <w:rStyle w:val="Collegamentoipertestuale"/>
            <w:noProof/>
            <w:spacing w:val="-6"/>
          </w:rPr>
          <w:t>ANNMAN_REATO</w:t>
        </w:r>
        <w:r>
          <w:rPr>
            <w:noProof/>
            <w:webHidden/>
          </w:rPr>
          <w:tab/>
        </w:r>
        <w:r>
          <w:rPr>
            <w:noProof/>
            <w:webHidden/>
          </w:rPr>
          <w:fldChar w:fldCharType="begin"/>
        </w:r>
        <w:r>
          <w:rPr>
            <w:noProof/>
            <w:webHidden/>
          </w:rPr>
          <w:instrText xml:space="preserve"> PAGEREF _Toc78536570 \h </w:instrText>
        </w:r>
        <w:r>
          <w:rPr>
            <w:noProof/>
            <w:webHidden/>
          </w:rPr>
        </w:r>
        <w:r>
          <w:rPr>
            <w:noProof/>
            <w:webHidden/>
          </w:rPr>
          <w:fldChar w:fldCharType="separate"/>
        </w:r>
        <w:r>
          <w:rPr>
            <w:noProof/>
            <w:webHidden/>
          </w:rPr>
          <w:t>20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71" w:history="1">
        <w:r w:rsidRPr="00510781">
          <w:rPr>
            <w:rStyle w:val="Collegamentoipertestuale"/>
            <w:rFonts w:ascii="Symbol" w:hAnsi="Symbol" w:cs="Symbol"/>
            <w:smallCaps/>
            <w:noProof/>
          </w:rPr>
          <w:t>9.</w:t>
        </w:r>
        <w:r w:rsidRPr="00617DD6">
          <w:rPr>
            <w:rFonts w:cs="Times New Roman"/>
            <w:b w:val="0"/>
            <w:bCs w:val="0"/>
            <w:caps w:val="0"/>
            <w:noProof/>
            <w:kern w:val="0"/>
            <w:sz w:val="22"/>
            <w:szCs w:val="22"/>
            <w:lang w:eastAsia="it-IT"/>
          </w:rPr>
          <w:tab/>
        </w:r>
        <w:r w:rsidRPr="00510781">
          <w:rPr>
            <w:rStyle w:val="Collegamentoipertestuale"/>
            <w:noProof/>
            <w:spacing w:val="-6"/>
          </w:rPr>
          <w:t>ANNOTAZIONE_MANUALE</w:t>
        </w:r>
        <w:r>
          <w:rPr>
            <w:noProof/>
            <w:webHidden/>
          </w:rPr>
          <w:tab/>
        </w:r>
        <w:r>
          <w:rPr>
            <w:noProof/>
            <w:webHidden/>
          </w:rPr>
          <w:fldChar w:fldCharType="begin"/>
        </w:r>
        <w:r>
          <w:rPr>
            <w:noProof/>
            <w:webHidden/>
          </w:rPr>
          <w:instrText xml:space="preserve"> PAGEREF _Toc78536571 \h </w:instrText>
        </w:r>
        <w:r>
          <w:rPr>
            <w:noProof/>
            <w:webHidden/>
          </w:rPr>
        </w:r>
        <w:r>
          <w:rPr>
            <w:noProof/>
            <w:webHidden/>
          </w:rPr>
          <w:fldChar w:fldCharType="separate"/>
        </w:r>
        <w:r>
          <w:rPr>
            <w:noProof/>
            <w:webHidden/>
          </w:rPr>
          <w:t>21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72" w:history="1">
        <w:r w:rsidRPr="00510781">
          <w:rPr>
            <w:rStyle w:val="Collegamentoipertestuale"/>
            <w:rFonts w:ascii="Symbol" w:hAnsi="Symbol" w:cs="Symbol"/>
            <w:noProof/>
          </w:rPr>
          <w:t>10.</w:t>
        </w:r>
        <w:r w:rsidRPr="00617DD6">
          <w:rPr>
            <w:rFonts w:cs="Times New Roman"/>
            <w:b w:val="0"/>
            <w:bCs w:val="0"/>
            <w:caps w:val="0"/>
            <w:noProof/>
            <w:kern w:val="0"/>
            <w:sz w:val="22"/>
            <w:szCs w:val="22"/>
            <w:lang w:eastAsia="it-IT"/>
          </w:rPr>
          <w:tab/>
        </w:r>
        <w:r w:rsidRPr="00510781">
          <w:rPr>
            <w:rStyle w:val="Collegamentoipertestuale"/>
            <w:noProof/>
            <w:spacing w:val="-6"/>
          </w:rPr>
          <w:t>ANNOTAZIONE_ESITO_TRASMISSIONE</w:t>
        </w:r>
        <w:r>
          <w:rPr>
            <w:noProof/>
            <w:webHidden/>
          </w:rPr>
          <w:tab/>
        </w:r>
        <w:r>
          <w:rPr>
            <w:noProof/>
            <w:webHidden/>
          </w:rPr>
          <w:fldChar w:fldCharType="begin"/>
        </w:r>
        <w:r>
          <w:rPr>
            <w:noProof/>
            <w:webHidden/>
          </w:rPr>
          <w:instrText xml:space="preserve"> PAGEREF _Toc78536572 \h </w:instrText>
        </w:r>
        <w:r>
          <w:rPr>
            <w:noProof/>
            <w:webHidden/>
          </w:rPr>
        </w:r>
        <w:r>
          <w:rPr>
            <w:noProof/>
            <w:webHidden/>
          </w:rPr>
          <w:fldChar w:fldCharType="separate"/>
        </w:r>
        <w:r>
          <w:rPr>
            <w:noProof/>
            <w:webHidden/>
          </w:rPr>
          <w:t>24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73" w:history="1">
        <w:r w:rsidRPr="00510781">
          <w:rPr>
            <w:rStyle w:val="Collegamentoipertestuale"/>
            <w:rFonts w:ascii="Symbol" w:hAnsi="Symbol" w:cs="Symbol"/>
            <w:noProof/>
          </w:rPr>
          <w:t>11.</w:t>
        </w:r>
        <w:r w:rsidRPr="00617DD6">
          <w:rPr>
            <w:rFonts w:cs="Times New Roman"/>
            <w:b w:val="0"/>
            <w:bCs w:val="0"/>
            <w:caps w:val="0"/>
            <w:noProof/>
            <w:kern w:val="0"/>
            <w:sz w:val="22"/>
            <w:szCs w:val="22"/>
            <w:lang w:eastAsia="it-IT"/>
          </w:rPr>
          <w:tab/>
        </w:r>
        <w:r w:rsidRPr="00510781">
          <w:rPr>
            <w:rStyle w:val="Collegamentoipertestuale"/>
            <w:noProof/>
            <w:spacing w:val="-6"/>
          </w:rPr>
          <w:t>ARCHIVIAZIONE</w:t>
        </w:r>
        <w:r>
          <w:rPr>
            <w:noProof/>
            <w:webHidden/>
          </w:rPr>
          <w:tab/>
        </w:r>
        <w:r>
          <w:rPr>
            <w:noProof/>
            <w:webHidden/>
          </w:rPr>
          <w:fldChar w:fldCharType="begin"/>
        </w:r>
        <w:r>
          <w:rPr>
            <w:noProof/>
            <w:webHidden/>
          </w:rPr>
          <w:instrText xml:space="preserve"> PAGEREF _Toc78536573 \h </w:instrText>
        </w:r>
        <w:r>
          <w:rPr>
            <w:noProof/>
            <w:webHidden/>
          </w:rPr>
        </w:r>
        <w:r>
          <w:rPr>
            <w:noProof/>
            <w:webHidden/>
          </w:rPr>
          <w:fldChar w:fldCharType="separate"/>
        </w:r>
        <w:r>
          <w:rPr>
            <w:noProof/>
            <w:webHidden/>
          </w:rPr>
          <w:t>25</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74" w:history="1">
        <w:r w:rsidRPr="00510781">
          <w:rPr>
            <w:rStyle w:val="Collegamentoipertestuale"/>
            <w:rFonts w:ascii="Symbol" w:hAnsi="Symbol" w:cs="Symbol"/>
            <w:noProof/>
          </w:rPr>
          <w:t>12.</w:t>
        </w:r>
        <w:r w:rsidRPr="00617DD6">
          <w:rPr>
            <w:rFonts w:cs="Times New Roman"/>
            <w:b w:val="0"/>
            <w:bCs w:val="0"/>
            <w:caps w:val="0"/>
            <w:noProof/>
            <w:kern w:val="0"/>
            <w:sz w:val="22"/>
            <w:szCs w:val="22"/>
            <w:lang w:eastAsia="it-IT"/>
          </w:rPr>
          <w:tab/>
        </w:r>
        <w:r w:rsidRPr="00510781">
          <w:rPr>
            <w:rStyle w:val="Collegamentoipertestuale"/>
            <w:noProof/>
            <w:spacing w:val="-6"/>
          </w:rPr>
          <w:t>ASSISTENTE_GIUDIZIARIO</w:t>
        </w:r>
        <w:r>
          <w:rPr>
            <w:noProof/>
            <w:webHidden/>
          </w:rPr>
          <w:tab/>
        </w:r>
        <w:r>
          <w:rPr>
            <w:noProof/>
            <w:webHidden/>
          </w:rPr>
          <w:fldChar w:fldCharType="begin"/>
        </w:r>
        <w:r>
          <w:rPr>
            <w:noProof/>
            <w:webHidden/>
          </w:rPr>
          <w:instrText xml:space="preserve"> PAGEREF _Toc78536574 \h </w:instrText>
        </w:r>
        <w:r>
          <w:rPr>
            <w:noProof/>
            <w:webHidden/>
          </w:rPr>
        </w:r>
        <w:r>
          <w:rPr>
            <w:noProof/>
            <w:webHidden/>
          </w:rPr>
          <w:fldChar w:fldCharType="separate"/>
        </w:r>
        <w:r>
          <w:rPr>
            <w:noProof/>
            <w:webHidden/>
          </w:rPr>
          <w:t>27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75" w:history="1">
        <w:r w:rsidRPr="00510781">
          <w:rPr>
            <w:rStyle w:val="Collegamentoipertestuale"/>
            <w:rFonts w:ascii="Symbol" w:hAnsi="Symbol" w:cs="Symbol"/>
            <w:noProof/>
          </w:rPr>
          <w:t>13.</w:t>
        </w:r>
        <w:r w:rsidRPr="00617DD6">
          <w:rPr>
            <w:rFonts w:cs="Times New Roman"/>
            <w:b w:val="0"/>
            <w:bCs w:val="0"/>
            <w:caps w:val="0"/>
            <w:noProof/>
            <w:kern w:val="0"/>
            <w:sz w:val="22"/>
            <w:szCs w:val="22"/>
            <w:lang w:eastAsia="it-IT"/>
          </w:rPr>
          <w:tab/>
        </w:r>
        <w:r w:rsidRPr="00510781">
          <w:rPr>
            <w:rStyle w:val="Collegamentoipertestuale"/>
            <w:noProof/>
            <w:spacing w:val="-6"/>
          </w:rPr>
          <w:t>ASSISTENTE_SOCIALE</w:t>
        </w:r>
        <w:r>
          <w:rPr>
            <w:noProof/>
            <w:webHidden/>
          </w:rPr>
          <w:tab/>
        </w:r>
        <w:r>
          <w:rPr>
            <w:noProof/>
            <w:webHidden/>
          </w:rPr>
          <w:fldChar w:fldCharType="begin"/>
        </w:r>
        <w:r>
          <w:rPr>
            <w:noProof/>
            <w:webHidden/>
          </w:rPr>
          <w:instrText xml:space="preserve"> PAGEREF _Toc78536575 \h </w:instrText>
        </w:r>
        <w:r>
          <w:rPr>
            <w:noProof/>
            <w:webHidden/>
          </w:rPr>
        </w:r>
        <w:r>
          <w:rPr>
            <w:noProof/>
            <w:webHidden/>
          </w:rPr>
          <w:fldChar w:fldCharType="separate"/>
        </w:r>
        <w:r>
          <w:rPr>
            <w:noProof/>
            <w:webHidden/>
          </w:rPr>
          <w:t>28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76" w:history="1">
        <w:r w:rsidRPr="00510781">
          <w:rPr>
            <w:rStyle w:val="Collegamentoipertestuale"/>
            <w:rFonts w:ascii="Symbol" w:hAnsi="Symbol" w:cs="Symbol"/>
            <w:noProof/>
            <w:spacing w:val="-6"/>
          </w:rPr>
          <w:t>14.</w:t>
        </w:r>
        <w:r w:rsidRPr="00617DD6">
          <w:rPr>
            <w:rFonts w:cs="Times New Roman"/>
            <w:b w:val="0"/>
            <w:bCs w:val="0"/>
            <w:caps w:val="0"/>
            <w:noProof/>
            <w:kern w:val="0"/>
            <w:sz w:val="22"/>
            <w:szCs w:val="22"/>
            <w:lang w:eastAsia="it-IT"/>
          </w:rPr>
          <w:tab/>
        </w:r>
        <w:r w:rsidRPr="00510781">
          <w:rPr>
            <w:rStyle w:val="Collegamentoipertestuale"/>
            <w:noProof/>
            <w:spacing w:val="-6"/>
          </w:rPr>
          <w:t>ASSISTENTE_SOCIALE_ATTIVITA</w:t>
        </w:r>
        <w:r>
          <w:rPr>
            <w:noProof/>
            <w:webHidden/>
          </w:rPr>
          <w:tab/>
        </w:r>
        <w:r>
          <w:rPr>
            <w:noProof/>
            <w:webHidden/>
          </w:rPr>
          <w:fldChar w:fldCharType="begin"/>
        </w:r>
        <w:r>
          <w:rPr>
            <w:noProof/>
            <w:webHidden/>
          </w:rPr>
          <w:instrText xml:space="preserve"> PAGEREF _Toc78536576 \h </w:instrText>
        </w:r>
        <w:r>
          <w:rPr>
            <w:noProof/>
            <w:webHidden/>
          </w:rPr>
        </w:r>
        <w:r>
          <w:rPr>
            <w:noProof/>
            <w:webHidden/>
          </w:rPr>
          <w:fldChar w:fldCharType="separate"/>
        </w:r>
        <w:r>
          <w:rPr>
            <w:noProof/>
            <w:webHidden/>
          </w:rPr>
          <w:t>29</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77" w:history="1">
        <w:r w:rsidRPr="00510781">
          <w:rPr>
            <w:rStyle w:val="Collegamentoipertestuale"/>
            <w:rFonts w:ascii="Symbol" w:hAnsi="Symbol" w:cs="Symbol"/>
            <w:noProof/>
            <w:spacing w:val="-6"/>
          </w:rPr>
          <w:t>15.</w:t>
        </w:r>
        <w:r w:rsidRPr="00617DD6">
          <w:rPr>
            <w:rFonts w:cs="Times New Roman"/>
            <w:b w:val="0"/>
            <w:bCs w:val="0"/>
            <w:caps w:val="0"/>
            <w:noProof/>
            <w:kern w:val="0"/>
            <w:sz w:val="22"/>
            <w:szCs w:val="22"/>
            <w:lang w:eastAsia="it-IT"/>
          </w:rPr>
          <w:tab/>
        </w:r>
        <w:r w:rsidRPr="00510781">
          <w:rPr>
            <w:rStyle w:val="Collegamentoipertestuale"/>
            <w:noProof/>
            <w:spacing w:val="-6"/>
          </w:rPr>
          <w:t>ASSOC_UTENTE_SIES_ADN</w:t>
        </w:r>
        <w:r>
          <w:rPr>
            <w:noProof/>
            <w:webHidden/>
          </w:rPr>
          <w:tab/>
        </w:r>
        <w:r>
          <w:rPr>
            <w:noProof/>
            <w:webHidden/>
          </w:rPr>
          <w:fldChar w:fldCharType="begin"/>
        </w:r>
        <w:r>
          <w:rPr>
            <w:noProof/>
            <w:webHidden/>
          </w:rPr>
          <w:instrText xml:space="preserve"> PAGEREF _Toc78536577 \h </w:instrText>
        </w:r>
        <w:r>
          <w:rPr>
            <w:noProof/>
            <w:webHidden/>
          </w:rPr>
        </w:r>
        <w:r>
          <w:rPr>
            <w:noProof/>
            <w:webHidden/>
          </w:rPr>
          <w:fldChar w:fldCharType="separate"/>
        </w:r>
        <w:r>
          <w:rPr>
            <w:noProof/>
            <w:webHidden/>
          </w:rPr>
          <w:t>31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78" w:history="1">
        <w:r w:rsidRPr="00510781">
          <w:rPr>
            <w:rStyle w:val="Collegamentoipertestuale"/>
            <w:rFonts w:ascii="Symbol" w:hAnsi="Symbol" w:cs="Symbol"/>
            <w:noProof/>
          </w:rPr>
          <w:t>16.</w:t>
        </w:r>
        <w:r w:rsidRPr="00617DD6">
          <w:rPr>
            <w:rFonts w:cs="Times New Roman"/>
            <w:b w:val="0"/>
            <w:bCs w:val="0"/>
            <w:caps w:val="0"/>
            <w:noProof/>
            <w:kern w:val="0"/>
            <w:sz w:val="22"/>
            <w:szCs w:val="22"/>
            <w:lang w:eastAsia="it-IT"/>
          </w:rPr>
          <w:tab/>
        </w:r>
        <w:r w:rsidRPr="00510781">
          <w:rPr>
            <w:rStyle w:val="Collegamentoipertestuale"/>
            <w:noProof/>
            <w:spacing w:val="-6"/>
          </w:rPr>
          <w:t>AULA_UDIENZA</w:t>
        </w:r>
        <w:r>
          <w:rPr>
            <w:noProof/>
            <w:webHidden/>
          </w:rPr>
          <w:tab/>
        </w:r>
        <w:r>
          <w:rPr>
            <w:noProof/>
            <w:webHidden/>
          </w:rPr>
          <w:fldChar w:fldCharType="begin"/>
        </w:r>
        <w:r>
          <w:rPr>
            <w:noProof/>
            <w:webHidden/>
          </w:rPr>
          <w:instrText xml:space="preserve"> PAGEREF _Toc78536578 \h </w:instrText>
        </w:r>
        <w:r>
          <w:rPr>
            <w:noProof/>
            <w:webHidden/>
          </w:rPr>
        </w:r>
        <w:r>
          <w:rPr>
            <w:noProof/>
            <w:webHidden/>
          </w:rPr>
          <w:fldChar w:fldCharType="separate"/>
        </w:r>
        <w:r>
          <w:rPr>
            <w:noProof/>
            <w:webHidden/>
          </w:rPr>
          <w:t>32</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79" w:history="1">
        <w:r w:rsidRPr="00510781">
          <w:rPr>
            <w:rStyle w:val="Collegamentoipertestuale"/>
            <w:rFonts w:ascii="Symbol" w:hAnsi="Symbol" w:cs="Symbol"/>
            <w:noProof/>
          </w:rPr>
          <w:t>17.</w:t>
        </w:r>
        <w:r w:rsidRPr="00617DD6">
          <w:rPr>
            <w:rFonts w:cs="Times New Roman"/>
            <w:b w:val="0"/>
            <w:bCs w:val="0"/>
            <w:caps w:val="0"/>
            <w:noProof/>
            <w:kern w:val="0"/>
            <w:sz w:val="22"/>
            <w:szCs w:val="22"/>
            <w:lang w:eastAsia="it-IT"/>
          </w:rPr>
          <w:tab/>
        </w:r>
        <w:r w:rsidRPr="00510781">
          <w:rPr>
            <w:rStyle w:val="Collegamentoipertestuale"/>
            <w:noProof/>
            <w:spacing w:val="-6"/>
          </w:rPr>
          <w:t>ATTIVITA</w:t>
        </w:r>
        <w:r>
          <w:rPr>
            <w:noProof/>
            <w:webHidden/>
          </w:rPr>
          <w:tab/>
        </w:r>
        <w:r>
          <w:rPr>
            <w:noProof/>
            <w:webHidden/>
          </w:rPr>
          <w:fldChar w:fldCharType="begin"/>
        </w:r>
        <w:r>
          <w:rPr>
            <w:noProof/>
            <w:webHidden/>
          </w:rPr>
          <w:instrText xml:space="preserve"> PAGEREF _Toc78536579 \h </w:instrText>
        </w:r>
        <w:r>
          <w:rPr>
            <w:noProof/>
            <w:webHidden/>
          </w:rPr>
        </w:r>
        <w:r>
          <w:rPr>
            <w:noProof/>
            <w:webHidden/>
          </w:rPr>
          <w:fldChar w:fldCharType="separate"/>
        </w:r>
        <w:r>
          <w:rPr>
            <w:noProof/>
            <w:webHidden/>
          </w:rPr>
          <w:t>33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80" w:history="1">
        <w:r w:rsidRPr="00510781">
          <w:rPr>
            <w:rStyle w:val="Collegamentoipertestuale"/>
            <w:rFonts w:ascii="Symbol" w:hAnsi="Symbol" w:cs="Symbol"/>
            <w:noProof/>
          </w:rPr>
          <w:t>18.</w:t>
        </w:r>
        <w:r w:rsidRPr="00617DD6">
          <w:rPr>
            <w:rFonts w:cs="Times New Roman"/>
            <w:b w:val="0"/>
            <w:bCs w:val="0"/>
            <w:caps w:val="0"/>
            <w:noProof/>
            <w:kern w:val="0"/>
            <w:sz w:val="22"/>
            <w:szCs w:val="22"/>
            <w:lang w:eastAsia="it-IT"/>
          </w:rPr>
          <w:tab/>
        </w:r>
        <w:r w:rsidRPr="00510781">
          <w:rPr>
            <w:rStyle w:val="Collegamentoipertestuale"/>
            <w:noProof/>
            <w:spacing w:val="-6"/>
          </w:rPr>
          <w:t>AUTORITA_ESTERNA</w:t>
        </w:r>
        <w:r>
          <w:rPr>
            <w:noProof/>
            <w:webHidden/>
          </w:rPr>
          <w:tab/>
        </w:r>
        <w:r>
          <w:rPr>
            <w:noProof/>
            <w:webHidden/>
          </w:rPr>
          <w:fldChar w:fldCharType="begin"/>
        </w:r>
        <w:r>
          <w:rPr>
            <w:noProof/>
            <w:webHidden/>
          </w:rPr>
          <w:instrText xml:space="preserve"> PAGEREF _Toc78536580 \h </w:instrText>
        </w:r>
        <w:r>
          <w:rPr>
            <w:noProof/>
            <w:webHidden/>
          </w:rPr>
        </w:r>
        <w:r>
          <w:rPr>
            <w:noProof/>
            <w:webHidden/>
          </w:rPr>
          <w:fldChar w:fldCharType="separate"/>
        </w:r>
        <w:r>
          <w:rPr>
            <w:noProof/>
            <w:webHidden/>
          </w:rPr>
          <w:t>34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81" w:history="1">
        <w:r w:rsidRPr="00510781">
          <w:rPr>
            <w:rStyle w:val="Collegamentoipertestuale"/>
            <w:rFonts w:ascii="Symbol" w:hAnsi="Symbol" w:cs="Symbol"/>
            <w:noProof/>
          </w:rPr>
          <w:t>19.</w:t>
        </w:r>
        <w:r w:rsidRPr="00617DD6">
          <w:rPr>
            <w:rFonts w:cs="Times New Roman"/>
            <w:b w:val="0"/>
            <w:bCs w:val="0"/>
            <w:caps w:val="0"/>
            <w:noProof/>
            <w:kern w:val="0"/>
            <w:sz w:val="22"/>
            <w:szCs w:val="22"/>
            <w:lang w:eastAsia="it-IT"/>
          </w:rPr>
          <w:tab/>
        </w:r>
        <w:r w:rsidRPr="00510781">
          <w:rPr>
            <w:rStyle w:val="Collegamentoipertestuale"/>
            <w:noProof/>
            <w:spacing w:val="-6"/>
          </w:rPr>
          <w:t>AVVISI_AVVOCATO</w:t>
        </w:r>
        <w:r>
          <w:rPr>
            <w:noProof/>
            <w:webHidden/>
          </w:rPr>
          <w:tab/>
        </w:r>
        <w:r>
          <w:rPr>
            <w:noProof/>
            <w:webHidden/>
          </w:rPr>
          <w:fldChar w:fldCharType="begin"/>
        </w:r>
        <w:r>
          <w:rPr>
            <w:noProof/>
            <w:webHidden/>
          </w:rPr>
          <w:instrText xml:space="preserve"> PAGEREF _Toc78536581 \h </w:instrText>
        </w:r>
        <w:r>
          <w:rPr>
            <w:noProof/>
            <w:webHidden/>
          </w:rPr>
        </w:r>
        <w:r>
          <w:rPr>
            <w:noProof/>
            <w:webHidden/>
          </w:rPr>
          <w:fldChar w:fldCharType="separate"/>
        </w:r>
        <w:r>
          <w:rPr>
            <w:noProof/>
            <w:webHidden/>
          </w:rPr>
          <w:t>35</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82" w:history="1">
        <w:r w:rsidRPr="00510781">
          <w:rPr>
            <w:rStyle w:val="Collegamentoipertestuale"/>
            <w:rFonts w:ascii="Symbol" w:hAnsi="Symbol" w:cs="Symbol"/>
            <w:noProof/>
            <w:spacing w:val="-6"/>
          </w:rPr>
          <w:t>20.</w:t>
        </w:r>
        <w:r w:rsidRPr="00617DD6">
          <w:rPr>
            <w:rFonts w:cs="Times New Roman"/>
            <w:b w:val="0"/>
            <w:bCs w:val="0"/>
            <w:caps w:val="0"/>
            <w:noProof/>
            <w:kern w:val="0"/>
            <w:sz w:val="22"/>
            <w:szCs w:val="22"/>
            <w:lang w:eastAsia="it-IT"/>
          </w:rPr>
          <w:tab/>
        </w:r>
        <w:r w:rsidRPr="00510781">
          <w:rPr>
            <w:rStyle w:val="Collegamentoipertestuale"/>
            <w:noProof/>
            <w:spacing w:val="-6"/>
          </w:rPr>
          <w:t>AVVOCATO</w:t>
        </w:r>
        <w:r>
          <w:rPr>
            <w:noProof/>
            <w:webHidden/>
          </w:rPr>
          <w:tab/>
        </w:r>
        <w:r>
          <w:rPr>
            <w:noProof/>
            <w:webHidden/>
          </w:rPr>
          <w:fldChar w:fldCharType="begin"/>
        </w:r>
        <w:r>
          <w:rPr>
            <w:noProof/>
            <w:webHidden/>
          </w:rPr>
          <w:instrText xml:space="preserve"> PAGEREF _Toc78536582 \h </w:instrText>
        </w:r>
        <w:r>
          <w:rPr>
            <w:noProof/>
            <w:webHidden/>
          </w:rPr>
        </w:r>
        <w:r>
          <w:rPr>
            <w:noProof/>
            <w:webHidden/>
          </w:rPr>
          <w:fldChar w:fldCharType="separate"/>
        </w:r>
        <w:r>
          <w:rPr>
            <w:noProof/>
            <w:webHidden/>
          </w:rPr>
          <w:t>36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83" w:history="1">
        <w:r w:rsidRPr="00510781">
          <w:rPr>
            <w:rStyle w:val="Collegamentoipertestuale"/>
            <w:rFonts w:ascii="Symbol" w:hAnsi="Symbol" w:cs="Symbol"/>
            <w:noProof/>
            <w:spacing w:val="-6"/>
          </w:rPr>
          <w:t>21.</w:t>
        </w:r>
        <w:r w:rsidRPr="00617DD6">
          <w:rPr>
            <w:rFonts w:cs="Times New Roman"/>
            <w:b w:val="0"/>
            <w:bCs w:val="0"/>
            <w:caps w:val="0"/>
            <w:noProof/>
            <w:kern w:val="0"/>
            <w:sz w:val="22"/>
            <w:szCs w:val="22"/>
            <w:lang w:eastAsia="it-IT"/>
          </w:rPr>
          <w:tab/>
        </w:r>
        <w:r w:rsidRPr="00510781">
          <w:rPr>
            <w:rStyle w:val="Collegamentoipertestuale"/>
            <w:noProof/>
            <w:spacing w:val="-6"/>
          </w:rPr>
          <w:t>AVVOCATO_FASCICOLO_SIEP</w:t>
        </w:r>
        <w:r>
          <w:rPr>
            <w:noProof/>
            <w:webHidden/>
          </w:rPr>
          <w:tab/>
        </w:r>
        <w:r>
          <w:rPr>
            <w:noProof/>
            <w:webHidden/>
          </w:rPr>
          <w:fldChar w:fldCharType="begin"/>
        </w:r>
        <w:r>
          <w:rPr>
            <w:noProof/>
            <w:webHidden/>
          </w:rPr>
          <w:instrText xml:space="preserve"> PAGEREF _Toc78536583 \h </w:instrText>
        </w:r>
        <w:r>
          <w:rPr>
            <w:noProof/>
            <w:webHidden/>
          </w:rPr>
        </w:r>
        <w:r>
          <w:rPr>
            <w:noProof/>
            <w:webHidden/>
          </w:rPr>
          <w:fldChar w:fldCharType="separate"/>
        </w:r>
        <w:r>
          <w:rPr>
            <w:noProof/>
            <w:webHidden/>
          </w:rPr>
          <w:t>38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84" w:history="1">
        <w:r w:rsidRPr="00510781">
          <w:rPr>
            <w:rStyle w:val="Collegamentoipertestuale"/>
            <w:rFonts w:ascii="Symbol" w:hAnsi="Symbol" w:cs="Symbol"/>
            <w:noProof/>
          </w:rPr>
          <w:t>22.</w:t>
        </w:r>
        <w:r w:rsidRPr="00617DD6">
          <w:rPr>
            <w:rFonts w:cs="Times New Roman"/>
            <w:b w:val="0"/>
            <w:bCs w:val="0"/>
            <w:caps w:val="0"/>
            <w:noProof/>
            <w:kern w:val="0"/>
            <w:sz w:val="22"/>
            <w:szCs w:val="22"/>
            <w:lang w:eastAsia="it-IT"/>
          </w:rPr>
          <w:tab/>
        </w:r>
        <w:r w:rsidRPr="00510781">
          <w:rPr>
            <w:rStyle w:val="Collegamentoipertestuale"/>
            <w:noProof/>
          </w:rPr>
          <w:t>AVVOCATO_FASCICOLO_SIGE</w:t>
        </w:r>
        <w:r>
          <w:rPr>
            <w:noProof/>
            <w:webHidden/>
          </w:rPr>
          <w:tab/>
        </w:r>
        <w:r>
          <w:rPr>
            <w:noProof/>
            <w:webHidden/>
          </w:rPr>
          <w:fldChar w:fldCharType="begin"/>
        </w:r>
        <w:r>
          <w:rPr>
            <w:noProof/>
            <w:webHidden/>
          </w:rPr>
          <w:instrText xml:space="preserve"> PAGEREF _Toc78536584 \h </w:instrText>
        </w:r>
        <w:r>
          <w:rPr>
            <w:noProof/>
            <w:webHidden/>
          </w:rPr>
        </w:r>
        <w:r>
          <w:rPr>
            <w:noProof/>
            <w:webHidden/>
          </w:rPr>
          <w:fldChar w:fldCharType="separate"/>
        </w:r>
        <w:r>
          <w:rPr>
            <w:noProof/>
            <w:webHidden/>
          </w:rPr>
          <w:t>40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85" w:history="1">
        <w:r w:rsidRPr="00510781">
          <w:rPr>
            <w:rStyle w:val="Collegamentoipertestuale"/>
            <w:rFonts w:ascii="Symbol" w:hAnsi="Symbol" w:cs="Symbol"/>
            <w:noProof/>
          </w:rPr>
          <w:t>23.</w:t>
        </w:r>
        <w:r w:rsidRPr="00617DD6">
          <w:rPr>
            <w:rFonts w:cs="Times New Roman"/>
            <w:b w:val="0"/>
            <w:bCs w:val="0"/>
            <w:caps w:val="0"/>
            <w:noProof/>
            <w:kern w:val="0"/>
            <w:sz w:val="22"/>
            <w:szCs w:val="22"/>
            <w:lang w:eastAsia="it-IT"/>
          </w:rPr>
          <w:tab/>
        </w:r>
        <w:r w:rsidRPr="00510781">
          <w:rPr>
            <w:rStyle w:val="Collegamentoipertestuale"/>
            <w:noProof/>
            <w:spacing w:val="-6"/>
          </w:rPr>
          <w:t>AVVOCATO_FASCICOLO_SIUS</w:t>
        </w:r>
        <w:r>
          <w:rPr>
            <w:noProof/>
            <w:webHidden/>
          </w:rPr>
          <w:tab/>
        </w:r>
        <w:r>
          <w:rPr>
            <w:noProof/>
            <w:webHidden/>
          </w:rPr>
          <w:fldChar w:fldCharType="begin"/>
        </w:r>
        <w:r>
          <w:rPr>
            <w:noProof/>
            <w:webHidden/>
          </w:rPr>
          <w:instrText xml:space="preserve"> PAGEREF _Toc78536585 \h </w:instrText>
        </w:r>
        <w:r>
          <w:rPr>
            <w:noProof/>
            <w:webHidden/>
          </w:rPr>
        </w:r>
        <w:r>
          <w:rPr>
            <w:noProof/>
            <w:webHidden/>
          </w:rPr>
          <w:fldChar w:fldCharType="separate"/>
        </w:r>
        <w:r>
          <w:rPr>
            <w:noProof/>
            <w:webHidden/>
          </w:rPr>
          <w:t>40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86" w:history="1">
        <w:r w:rsidRPr="00510781">
          <w:rPr>
            <w:rStyle w:val="Collegamentoipertestuale"/>
            <w:rFonts w:ascii="Symbol" w:hAnsi="Symbol" w:cs="Symbol"/>
            <w:noProof/>
          </w:rPr>
          <w:t>24.</w:t>
        </w:r>
        <w:r w:rsidRPr="00617DD6">
          <w:rPr>
            <w:rFonts w:cs="Times New Roman"/>
            <w:b w:val="0"/>
            <w:bCs w:val="0"/>
            <w:caps w:val="0"/>
            <w:noProof/>
            <w:kern w:val="0"/>
            <w:sz w:val="22"/>
            <w:szCs w:val="22"/>
            <w:lang w:eastAsia="it-IT"/>
          </w:rPr>
          <w:tab/>
        </w:r>
        <w:r w:rsidRPr="00510781">
          <w:rPr>
            <w:rStyle w:val="Collegamentoipertestuale"/>
            <w:noProof/>
            <w:spacing w:val="-6"/>
          </w:rPr>
          <w:t>BENEFICIO</w:t>
        </w:r>
        <w:r>
          <w:rPr>
            <w:noProof/>
            <w:webHidden/>
          </w:rPr>
          <w:tab/>
        </w:r>
        <w:r>
          <w:rPr>
            <w:noProof/>
            <w:webHidden/>
          </w:rPr>
          <w:fldChar w:fldCharType="begin"/>
        </w:r>
        <w:r>
          <w:rPr>
            <w:noProof/>
            <w:webHidden/>
          </w:rPr>
          <w:instrText xml:space="preserve"> PAGEREF _Toc78536586 \h </w:instrText>
        </w:r>
        <w:r>
          <w:rPr>
            <w:noProof/>
            <w:webHidden/>
          </w:rPr>
        </w:r>
        <w:r>
          <w:rPr>
            <w:noProof/>
            <w:webHidden/>
          </w:rPr>
          <w:fldChar w:fldCharType="separate"/>
        </w:r>
        <w:r>
          <w:rPr>
            <w:noProof/>
            <w:webHidden/>
          </w:rPr>
          <w:t>41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87" w:history="1">
        <w:r w:rsidRPr="00510781">
          <w:rPr>
            <w:rStyle w:val="Collegamentoipertestuale"/>
            <w:rFonts w:ascii="Symbol" w:hAnsi="Symbol" w:cs="Symbol"/>
            <w:noProof/>
            <w:spacing w:val="-6"/>
          </w:rPr>
          <w:t>25.</w:t>
        </w:r>
        <w:r w:rsidRPr="00617DD6">
          <w:rPr>
            <w:rFonts w:cs="Times New Roman"/>
            <w:b w:val="0"/>
            <w:bCs w:val="0"/>
            <w:caps w:val="0"/>
            <w:noProof/>
            <w:kern w:val="0"/>
            <w:sz w:val="22"/>
            <w:szCs w:val="22"/>
            <w:lang w:eastAsia="it-IT"/>
          </w:rPr>
          <w:tab/>
        </w:r>
        <w:r w:rsidRPr="00510781">
          <w:rPr>
            <w:rStyle w:val="Collegamentoipertestuale"/>
            <w:noProof/>
            <w:spacing w:val="-6"/>
          </w:rPr>
          <w:t>BENEFICIO_CUMULO</w:t>
        </w:r>
        <w:r>
          <w:rPr>
            <w:noProof/>
            <w:webHidden/>
          </w:rPr>
          <w:tab/>
        </w:r>
        <w:r>
          <w:rPr>
            <w:noProof/>
            <w:webHidden/>
          </w:rPr>
          <w:fldChar w:fldCharType="begin"/>
        </w:r>
        <w:r>
          <w:rPr>
            <w:noProof/>
            <w:webHidden/>
          </w:rPr>
          <w:instrText xml:space="preserve"> PAGEREF _Toc78536587 \h </w:instrText>
        </w:r>
        <w:r>
          <w:rPr>
            <w:noProof/>
            <w:webHidden/>
          </w:rPr>
        </w:r>
        <w:r>
          <w:rPr>
            <w:noProof/>
            <w:webHidden/>
          </w:rPr>
          <w:fldChar w:fldCharType="separate"/>
        </w:r>
        <w:r>
          <w:rPr>
            <w:noProof/>
            <w:webHidden/>
          </w:rPr>
          <w:t>44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88" w:history="1">
        <w:r w:rsidRPr="00510781">
          <w:rPr>
            <w:rStyle w:val="Collegamentoipertestuale"/>
            <w:rFonts w:ascii="Symbol" w:hAnsi="Symbol" w:cs="Symbol"/>
            <w:noProof/>
          </w:rPr>
          <w:t>26.</w:t>
        </w:r>
        <w:r w:rsidRPr="00617DD6">
          <w:rPr>
            <w:rFonts w:cs="Times New Roman"/>
            <w:b w:val="0"/>
            <w:bCs w:val="0"/>
            <w:caps w:val="0"/>
            <w:noProof/>
            <w:kern w:val="0"/>
            <w:sz w:val="22"/>
            <w:szCs w:val="22"/>
            <w:lang w:eastAsia="it-IT"/>
          </w:rPr>
          <w:tab/>
        </w:r>
        <w:r w:rsidRPr="00510781">
          <w:rPr>
            <w:rStyle w:val="Collegamentoipertestuale"/>
            <w:noProof/>
            <w:spacing w:val="-6"/>
          </w:rPr>
          <w:t>BENEFICIO_SENTENZA_SIGE</w:t>
        </w:r>
        <w:r>
          <w:rPr>
            <w:noProof/>
            <w:webHidden/>
          </w:rPr>
          <w:tab/>
        </w:r>
        <w:r>
          <w:rPr>
            <w:noProof/>
            <w:webHidden/>
          </w:rPr>
          <w:fldChar w:fldCharType="begin"/>
        </w:r>
        <w:r>
          <w:rPr>
            <w:noProof/>
            <w:webHidden/>
          </w:rPr>
          <w:instrText xml:space="preserve"> PAGEREF _Toc78536588 \h </w:instrText>
        </w:r>
        <w:r>
          <w:rPr>
            <w:noProof/>
            <w:webHidden/>
          </w:rPr>
        </w:r>
        <w:r>
          <w:rPr>
            <w:noProof/>
            <w:webHidden/>
          </w:rPr>
          <w:fldChar w:fldCharType="separate"/>
        </w:r>
        <w:r>
          <w:rPr>
            <w:noProof/>
            <w:webHidden/>
          </w:rPr>
          <w:t>46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89" w:history="1">
        <w:r w:rsidRPr="00510781">
          <w:rPr>
            <w:rStyle w:val="Collegamentoipertestuale"/>
            <w:rFonts w:ascii="Symbol" w:hAnsi="Symbol" w:cs="Symbol"/>
            <w:noProof/>
          </w:rPr>
          <w:t>27.</w:t>
        </w:r>
        <w:r w:rsidRPr="00617DD6">
          <w:rPr>
            <w:rFonts w:cs="Times New Roman"/>
            <w:b w:val="0"/>
            <w:bCs w:val="0"/>
            <w:caps w:val="0"/>
            <w:noProof/>
            <w:kern w:val="0"/>
            <w:sz w:val="22"/>
            <w:szCs w:val="22"/>
            <w:lang w:eastAsia="it-IT"/>
          </w:rPr>
          <w:tab/>
        </w:r>
        <w:r w:rsidRPr="00510781">
          <w:rPr>
            <w:rStyle w:val="Collegamentoipertestuale"/>
            <w:noProof/>
            <w:spacing w:val="-6"/>
          </w:rPr>
          <w:t>CAMPO_NOTA</w:t>
        </w:r>
        <w:r>
          <w:rPr>
            <w:noProof/>
            <w:webHidden/>
          </w:rPr>
          <w:tab/>
        </w:r>
        <w:r>
          <w:rPr>
            <w:noProof/>
            <w:webHidden/>
          </w:rPr>
          <w:fldChar w:fldCharType="begin"/>
        </w:r>
        <w:r>
          <w:rPr>
            <w:noProof/>
            <w:webHidden/>
          </w:rPr>
          <w:instrText xml:space="preserve"> PAGEREF _Toc78536589 \h </w:instrText>
        </w:r>
        <w:r>
          <w:rPr>
            <w:noProof/>
            <w:webHidden/>
          </w:rPr>
        </w:r>
        <w:r>
          <w:rPr>
            <w:noProof/>
            <w:webHidden/>
          </w:rPr>
          <w:fldChar w:fldCharType="separate"/>
        </w:r>
        <w:r>
          <w:rPr>
            <w:noProof/>
            <w:webHidden/>
          </w:rPr>
          <w:t>47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90" w:history="1">
        <w:r w:rsidRPr="00510781">
          <w:rPr>
            <w:rStyle w:val="Collegamentoipertestuale"/>
            <w:rFonts w:ascii="Symbol" w:hAnsi="Symbol" w:cs="Symbol"/>
            <w:noProof/>
          </w:rPr>
          <w:t>28.</w:t>
        </w:r>
        <w:r w:rsidRPr="00617DD6">
          <w:rPr>
            <w:rFonts w:cs="Times New Roman"/>
            <w:b w:val="0"/>
            <w:bCs w:val="0"/>
            <w:caps w:val="0"/>
            <w:noProof/>
            <w:kern w:val="0"/>
            <w:sz w:val="22"/>
            <w:szCs w:val="22"/>
            <w:lang w:eastAsia="it-IT"/>
          </w:rPr>
          <w:tab/>
        </w:r>
        <w:r w:rsidRPr="00510781">
          <w:rPr>
            <w:rStyle w:val="Collegamentoipertestuale"/>
            <w:noProof/>
            <w:spacing w:val="-6"/>
          </w:rPr>
          <w:t>CANCELLERIA_ASSEGNATARIA</w:t>
        </w:r>
        <w:r>
          <w:rPr>
            <w:noProof/>
            <w:webHidden/>
          </w:rPr>
          <w:tab/>
        </w:r>
        <w:r>
          <w:rPr>
            <w:noProof/>
            <w:webHidden/>
          </w:rPr>
          <w:fldChar w:fldCharType="begin"/>
        </w:r>
        <w:r>
          <w:rPr>
            <w:noProof/>
            <w:webHidden/>
          </w:rPr>
          <w:instrText xml:space="preserve"> PAGEREF _Toc78536590 \h </w:instrText>
        </w:r>
        <w:r>
          <w:rPr>
            <w:noProof/>
            <w:webHidden/>
          </w:rPr>
        </w:r>
        <w:r>
          <w:rPr>
            <w:noProof/>
            <w:webHidden/>
          </w:rPr>
          <w:fldChar w:fldCharType="separate"/>
        </w:r>
        <w:r>
          <w:rPr>
            <w:noProof/>
            <w:webHidden/>
          </w:rPr>
          <w:t>48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91" w:history="1">
        <w:r w:rsidRPr="00510781">
          <w:rPr>
            <w:rStyle w:val="Collegamentoipertestuale"/>
            <w:rFonts w:ascii="Symbol" w:hAnsi="Symbol" w:cs="Symbol"/>
            <w:noProof/>
          </w:rPr>
          <w:t>29.</w:t>
        </w:r>
        <w:r w:rsidRPr="00617DD6">
          <w:rPr>
            <w:rFonts w:cs="Times New Roman"/>
            <w:b w:val="0"/>
            <w:bCs w:val="0"/>
            <w:caps w:val="0"/>
            <w:noProof/>
            <w:kern w:val="0"/>
            <w:sz w:val="22"/>
            <w:szCs w:val="22"/>
            <w:lang w:eastAsia="it-IT"/>
          </w:rPr>
          <w:tab/>
        </w:r>
        <w:r w:rsidRPr="00510781">
          <w:rPr>
            <w:rStyle w:val="Collegamentoipertestuale"/>
            <w:noProof/>
            <w:spacing w:val="-6"/>
          </w:rPr>
          <w:t>CANC_ASS_FASC_SIUS</w:t>
        </w:r>
        <w:r>
          <w:rPr>
            <w:noProof/>
            <w:webHidden/>
          </w:rPr>
          <w:tab/>
        </w:r>
        <w:r>
          <w:rPr>
            <w:noProof/>
            <w:webHidden/>
          </w:rPr>
          <w:fldChar w:fldCharType="begin"/>
        </w:r>
        <w:r>
          <w:rPr>
            <w:noProof/>
            <w:webHidden/>
          </w:rPr>
          <w:instrText xml:space="preserve"> PAGEREF _Toc78536591 \h </w:instrText>
        </w:r>
        <w:r>
          <w:rPr>
            <w:noProof/>
            <w:webHidden/>
          </w:rPr>
        </w:r>
        <w:r>
          <w:rPr>
            <w:noProof/>
            <w:webHidden/>
          </w:rPr>
          <w:fldChar w:fldCharType="separate"/>
        </w:r>
        <w:r>
          <w:rPr>
            <w:noProof/>
            <w:webHidden/>
          </w:rPr>
          <w:t>49</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92" w:history="1">
        <w:r w:rsidRPr="00510781">
          <w:rPr>
            <w:rStyle w:val="Collegamentoipertestuale"/>
            <w:rFonts w:ascii="Symbol" w:hAnsi="Symbol" w:cs="Symbol"/>
            <w:noProof/>
          </w:rPr>
          <w:t>30.</w:t>
        </w:r>
        <w:r w:rsidRPr="00617DD6">
          <w:rPr>
            <w:rFonts w:cs="Times New Roman"/>
            <w:b w:val="0"/>
            <w:bCs w:val="0"/>
            <w:caps w:val="0"/>
            <w:noProof/>
            <w:kern w:val="0"/>
            <w:sz w:val="22"/>
            <w:szCs w:val="22"/>
            <w:lang w:eastAsia="it-IT"/>
          </w:rPr>
          <w:tab/>
        </w:r>
        <w:r w:rsidRPr="00510781">
          <w:rPr>
            <w:rStyle w:val="Collegamentoipertestuale"/>
            <w:noProof/>
            <w:spacing w:val="-6"/>
          </w:rPr>
          <w:t>CERTIFICATO_OMONIMI_NSC</w:t>
        </w:r>
        <w:r>
          <w:rPr>
            <w:noProof/>
            <w:webHidden/>
          </w:rPr>
          <w:tab/>
        </w:r>
        <w:r>
          <w:rPr>
            <w:noProof/>
            <w:webHidden/>
          </w:rPr>
          <w:fldChar w:fldCharType="begin"/>
        </w:r>
        <w:r>
          <w:rPr>
            <w:noProof/>
            <w:webHidden/>
          </w:rPr>
          <w:instrText xml:space="preserve"> PAGEREF _Toc78536592 \h </w:instrText>
        </w:r>
        <w:r>
          <w:rPr>
            <w:noProof/>
            <w:webHidden/>
          </w:rPr>
        </w:r>
        <w:r>
          <w:rPr>
            <w:noProof/>
            <w:webHidden/>
          </w:rPr>
          <w:fldChar w:fldCharType="separate"/>
        </w:r>
        <w:r>
          <w:rPr>
            <w:noProof/>
            <w:webHidden/>
          </w:rPr>
          <w:t>50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93" w:history="1">
        <w:r w:rsidRPr="00510781">
          <w:rPr>
            <w:rStyle w:val="Collegamentoipertestuale"/>
            <w:rFonts w:ascii="Symbol" w:hAnsi="Symbol" w:cs="Symbol"/>
            <w:noProof/>
          </w:rPr>
          <w:t>31.</w:t>
        </w:r>
        <w:r w:rsidRPr="00617DD6">
          <w:rPr>
            <w:rFonts w:cs="Times New Roman"/>
            <w:b w:val="0"/>
            <w:bCs w:val="0"/>
            <w:caps w:val="0"/>
            <w:noProof/>
            <w:kern w:val="0"/>
            <w:sz w:val="22"/>
            <w:szCs w:val="22"/>
            <w:lang w:eastAsia="it-IT"/>
          </w:rPr>
          <w:tab/>
        </w:r>
        <w:r w:rsidRPr="00510781">
          <w:rPr>
            <w:rStyle w:val="Collegamentoipertestuale"/>
            <w:noProof/>
            <w:spacing w:val="-6"/>
          </w:rPr>
          <w:t>CERTIFICATO_STATO_ESEC</w:t>
        </w:r>
        <w:r>
          <w:rPr>
            <w:noProof/>
            <w:webHidden/>
          </w:rPr>
          <w:tab/>
        </w:r>
        <w:r>
          <w:rPr>
            <w:noProof/>
            <w:webHidden/>
          </w:rPr>
          <w:fldChar w:fldCharType="begin"/>
        </w:r>
        <w:r>
          <w:rPr>
            <w:noProof/>
            <w:webHidden/>
          </w:rPr>
          <w:instrText xml:space="preserve"> PAGEREF _Toc78536593 \h </w:instrText>
        </w:r>
        <w:r>
          <w:rPr>
            <w:noProof/>
            <w:webHidden/>
          </w:rPr>
        </w:r>
        <w:r>
          <w:rPr>
            <w:noProof/>
            <w:webHidden/>
          </w:rPr>
          <w:fldChar w:fldCharType="separate"/>
        </w:r>
        <w:r>
          <w:rPr>
            <w:noProof/>
            <w:webHidden/>
          </w:rPr>
          <w:t>51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94" w:history="1">
        <w:r w:rsidRPr="00510781">
          <w:rPr>
            <w:rStyle w:val="Collegamentoipertestuale"/>
            <w:rFonts w:ascii="Symbol" w:hAnsi="Symbol" w:cs="Symbol"/>
            <w:noProof/>
          </w:rPr>
          <w:t>32.</w:t>
        </w:r>
        <w:r w:rsidRPr="00617DD6">
          <w:rPr>
            <w:rFonts w:cs="Times New Roman"/>
            <w:b w:val="0"/>
            <w:bCs w:val="0"/>
            <w:caps w:val="0"/>
            <w:noProof/>
            <w:kern w:val="0"/>
            <w:sz w:val="22"/>
            <w:szCs w:val="22"/>
            <w:lang w:eastAsia="it-IT"/>
          </w:rPr>
          <w:tab/>
        </w:r>
        <w:r w:rsidRPr="00510781">
          <w:rPr>
            <w:rStyle w:val="Collegamentoipertestuale"/>
            <w:noProof/>
            <w:spacing w:val="-6"/>
          </w:rPr>
          <w:t>CG_REF_CODES</w:t>
        </w:r>
        <w:r>
          <w:rPr>
            <w:noProof/>
            <w:webHidden/>
          </w:rPr>
          <w:tab/>
        </w:r>
        <w:r>
          <w:rPr>
            <w:noProof/>
            <w:webHidden/>
          </w:rPr>
          <w:fldChar w:fldCharType="begin"/>
        </w:r>
        <w:r>
          <w:rPr>
            <w:noProof/>
            <w:webHidden/>
          </w:rPr>
          <w:instrText xml:space="preserve"> PAGEREF _Toc78536594 \h </w:instrText>
        </w:r>
        <w:r>
          <w:rPr>
            <w:noProof/>
            <w:webHidden/>
          </w:rPr>
        </w:r>
        <w:r>
          <w:rPr>
            <w:noProof/>
            <w:webHidden/>
          </w:rPr>
          <w:fldChar w:fldCharType="separate"/>
        </w:r>
        <w:r>
          <w:rPr>
            <w:noProof/>
            <w:webHidden/>
          </w:rPr>
          <w:t>52</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95" w:history="1">
        <w:r w:rsidRPr="00510781">
          <w:rPr>
            <w:rStyle w:val="Collegamentoipertestuale"/>
            <w:rFonts w:ascii="Symbol" w:hAnsi="Symbol" w:cs="Symbol"/>
            <w:noProof/>
            <w:spacing w:val="-6"/>
          </w:rPr>
          <w:t>33.</w:t>
        </w:r>
        <w:r w:rsidRPr="00617DD6">
          <w:rPr>
            <w:rFonts w:cs="Times New Roman"/>
            <w:b w:val="0"/>
            <w:bCs w:val="0"/>
            <w:caps w:val="0"/>
            <w:noProof/>
            <w:kern w:val="0"/>
            <w:sz w:val="22"/>
            <w:szCs w:val="22"/>
            <w:lang w:eastAsia="it-IT"/>
          </w:rPr>
          <w:tab/>
        </w:r>
        <w:r w:rsidRPr="00510781">
          <w:rPr>
            <w:rStyle w:val="Collegamentoipertestuale"/>
            <w:noProof/>
            <w:spacing w:val="-6"/>
          </w:rPr>
          <w:t>CIRCOSTANZA</w:t>
        </w:r>
        <w:r>
          <w:rPr>
            <w:noProof/>
            <w:webHidden/>
          </w:rPr>
          <w:tab/>
        </w:r>
        <w:r>
          <w:rPr>
            <w:noProof/>
            <w:webHidden/>
          </w:rPr>
          <w:fldChar w:fldCharType="begin"/>
        </w:r>
        <w:r>
          <w:rPr>
            <w:noProof/>
            <w:webHidden/>
          </w:rPr>
          <w:instrText xml:space="preserve"> PAGEREF _Toc78536595 \h </w:instrText>
        </w:r>
        <w:r>
          <w:rPr>
            <w:noProof/>
            <w:webHidden/>
          </w:rPr>
        </w:r>
        <w:r>
          <w:rPr>
            <w:noProof/>
            <w:webHidden/>
          </w:rPr>
          <w:fldChar w:fldCharType="separate"/>
        </w:r>
        <w:r>
          <w:rPr>
            <w:noProof/>
            <w:webHidden/>
          </w:rPr>
          <w:t>53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96" w:history="1">
        <w:r w:rsidRPr="00510781">
          <w:rPr>
            <w:rStyle w:val="Collegamentoipertestuale"/>
            <w:rFonts w:ascii="Symbol" w:hAnsi="Symbol" w:cs="Symbol"/>
            <w:noProof/>
            <w:spacing w:val="-6"/>
          </w:rPr>
          <w:t>34.</w:t>
        </w:r>
        <w:r w:rsidRPr="00617DD6">
          <w:rPr>
            <w:rFonts w:cs="Times New Roman"/>
            <w:b w:val="0"/>
            <w:bCs w:val="0"/>
            <w:caps w:val="0"/>
            <w:noProof/>
            <w:kern w:val="0"/>
            <w:sz w:val="22"/>
            <w:szCs w:val="22"/>
            <w:lang w:eastAsia="it-IT"/>
          </w:rPr>
          <w:tab/>
        </w:r>
        <w:r w:rsidRPr="00510781">
          <w:rPr>
            <w:rStyle w:val="Collegamentoipertestuale"/>
            <w:noProof/>
            <w:spacing w:val="-6"/>
          </w:rPr>
          <w:t>CIRCOSTANZA_CUMULO</w:t>
        </w:r>
        <w:r>
          <w:rPr>
            <w:noProof/>
            <w:webHidden/>
          </w:rPr>
          <w:tab/>
        </w:r>
        <w:r>
          <w:rPr>
            <w:noProof/>
            <w:webHidden/>
          </w:rPr>
          <w:fldChar w:fldCharType="begin"/>
        </w:r>
        <w:r>
          <w:rPr>
            <w:noProof/>
            <w:webHidden/>
          </w:rPr>
          <w:instrText xml:space="preserve"> PAGEREF _Toc78536596 \h </w:instrText>
        </w:r>
        <w:r>
          <w:rPr>
            <w:noProof/>
            <w:webHidden/>
          </w:rPr>
        </w:r>
        <w:r>
          <w:rPr>
            <w:noProof/>
            <w:webHidden/>
          </w:rPr>
          <w:fldChar w:fldCharType="separate"/>
        </w:r>
        <w:r>
          <w:rPr>
            <w:noProof/>
            <w:webHidden/>
          </w:rPr>
          <w:t>53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97" w:history="1">
        <w:r w:rsidRPr="00510781">
          <w:rPr>
            <w:rStyle w:val="Collegamentoipertestuale"/>
            <w:rFonts w:ascii="Symbol" w:hAnsi="Symbol" w:cs="Symbol"/>
            <w:noProof/>
            <w:spacing w:val="-6"/>
          </w:rPr>
          <w:t>35.</w:t>
        </w:r>
        <w:r w:rsidRPr="00617DD6">
          <w:rPr>
            <w:rFonts w:cs="Times New Roman"/>
            <w:b w:val="0"/>
            <w:bCs w:val="0"/>
            <w:caps w:val="0"/>
            <w:noProof/>
            <w:kern w:val="0"/>
            <w:sz w:val="22"/>
            <w:szCs w:val="22"/>
            <w:lang w:eastAsia="it-IT"/>
          </w:rPr>
          <w:tab/>
        </w:r>
        <w:r w:rsidRPr="00510781">
          <w:rPr>
            <w:rStyle w:val="Collegamentoipertestuale"/>
            <w:noProof/>
            <w:spacing w:val="-6"/>
          </w:rPr>
          <w:t>CIRCOSTANZA_SENTENZA_SIGE</w:t>
        </w:r>
        <w:r>
          <w:rPr>
            <w:noProof/>
            <w:webHidden/>
          </w:rPr>
          <w:tab/>
        </w:r>
        <w:r>
          <w:rPr>
            <w:noProof/>
            <w:webHidden/>
          </w:rPr>
          <w:fldChar w:fldCharType="begin"/>
        </w:r>
        <w:r>
          <w:rPr>
            <w:noProof/>
            <w:webHidden/>
          </w:rPr>
          <w:instrText xml:space="preserve"> PAGEREF _Toc78536597 \h </w:instrText>
        </w:r>
        <w:r>
          <w:rPr>
            <w:noProof/>
            <w:webHidden/>
          </w:rPr>
        </w:r>
        <w:r>
          <w:rPr>
            <w:noProof/>
            <w:webHidden/>
          </w:rPr>
          <w:fldChar w:fldCharType="separate"/>
        </w:r>
        <w:r>
          <w:rPr>
            <w:noProof/>
            <w:webHidden/>
          </w:rPr>
          <w:t>54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98" w:history="1">
        <w:r w:rsidRPr="00510781">
          <w:rPr>
            <w:rStyle w:val="Collegamentoipertestuale"/>
            <w:rFonts w:ascii="Symbol" w:hAnsi="Symbol" w:cs="Symbol"/>
            <w:noProof/>
          </w:rPr>
          <w:t>36.</w:t>
        </w:r>
        <w:r w:rsidRPr="00617DD6">
          <w:rPr>
            <w:rFonts w:cs="Times New Roman"/>
            <w:b w:val="0"/>
            <w:bCs w:val="0"/>
            <w:caps w:val="0"/>
            <w:noProof/>
            <w:kern w:val="0"/>
            <w:sz w:val="22"/>
            <w:szCs w:val="22"/>
            <w:lang w:eastAsia="it-IT"/>
          </w:rPr>
          <w:tab/>
        </w:r>
        <w:r w:rsidRPr="00510781">
          <w:rPr>
            <w:rStyle w:val="Collegamentoipertestuale"/>
            <w:noProof/>
            <w:spacing w:val="-6"/>
          </w:rPr>
          <w:t>CODICI_UNIVOCI_MAPPATI</w:t>
        </w:r>
        <w:r>
          <w:rPr>
            <w:noProof/>
            <w:webHidden/>
          </w:rPr>
          <w:tab/>
        </w:r>
        <w:r>
          <w:rPr>
            <w:noProof/>
            <w:webHidden/>
          </w:rPr>
          <w:fldChar w:fldCharType="begin"/>
        </w:r>
        <w:r>
          <w:rPr>
            <w:noProof/>
            <w:webHidden/>
          </w:rPr>
          <w:instrText xml:space="preserve"> PAGEREF _Toc78536598 \h </w:instrText>
        </w:r>
        <w:r>
          <w:rPr>
            <w:noProof/>
            <w:webHidden/>
          </w:rPr>
        </w:r>
        <w:r>
          <w:rPr>
            <w:noProof/>
            <w:webHidden/>
          </w:rPr>
          <w:fldChar w:fldCharType="separate"/>
        </w:r>
        <w:r>
          <w:rPr>
            <w:noProof/>
            <w:webHidden/>
          </w:rPr>
          <w:t>56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599" w:history="1">
        <w:r w:rsidRPr="00510781">
          <w:rPr>
            <w:rStyle w:val="Collegamentoipertestuale"/>
            <w:rFonts w:ascii="Symbol" w:hAnsi="Symbol" w:cs="Symbol"/>
            <w:noProof/>
            <w:spacing w:val="-6"/>
          </w:rPr>
          <w:t>37.</w:t>
        </w:r>
        <w:r w:rsidRPr="00617DD6">
          <w:rPr>
            <w:rFonts w:cs="Times New Roman"/>
            <w:b w:val="0"/>
            <w:bCs w:val="0"/>
            <w:caps w:val="0"/>
            <w:noProof/>
            <w:kern w:val="0"/>
            <w:sz w:val="22"/>
            <w:szCs w:val="22"/>
            <w:lang w:eastAsia="it-IT"/>
          </w:rPr>
          <w:tab/>
        </w:r>
        <w:r w:rsidRPr="00510781">
          <w:rPr>
            <w:rStyle w:val="Collegamentoipertestuale"/>
            <w:noProof/>
            <w:spacing w:val="-6"/>
          </w:rPr>
          <w:t>CODICI_SIES_NSC</w:t>
        </w:r>
        <w:r>
          <w:rPr>
            <w:noProof/>
            <w:webHidden/>
          </w:rPr>
          <w:tab/>
        </w:r>
        <w:r>
          <w:rPr>
            <w:noProof/>
            <w:webHidden/>
          </w:rPr>
          <w:fldChar w:fldCharType="begin"/>
        </w:r>
        <w:r>
          <w:rPr>
            <w:noProof/>
            <w:webHidden/>
          </w:rPr>
          <w:instrText xml:space="preserve"> PAGEREF _Toc78536599 \h </w:instrText>
        </w:r>
        <w:r>
          <w:rPr>
            <w:noProof/>
            <w:webHidden/>
          </w:rPr>
        </w:r>
        <w:r>
          <w:rPr>
            <w:noProof/>
            <w:webHidden/>
          </w:rPr>
          <w:fldChar w:fldCharType="separate"/>
        </w:r>
        <w:r>
          <w:rPr>
            <w:noProof/>
            <w:webHidden/>
          </w:rPr>
          <w:t>57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00" w:history="1">
        <w:r w:rsidRPr="00510781">
          <w:rPr>
            <w:rStyle w:val="Collegamentoipertestuale"/>
            <w:rFonts w:ascii="Symbol" w:hAnsi="Symbol" w:cs="Symbol"/>
            <w:noProof/>
            <w:spacing w:val="-6"/>
          </w:rPr>
          <w:t>38.</w:t>
        </w:r>
        <w:r w:rsidRPr="00617DD6">
          <w:rPr>
            <w:rFonts w:cs="Times New Roman"/>
            <w:b w:val="0"/>
            <w:bCs w:val="0"/>
            <w:caps w:val="0"/>
            <w:noProof/>
            <w:kern w:val="0"/>
            <w:sz w:val="22"/>
            <w:szCs w:val="22"/>
            <w:lang w:eastAsia="it-IT"/>
          </w:rPr>
          <w:tab/>
        </w:r>
        <w:r w:rsidRPr="00510781">
          <w:rPr>
            <w:rStyle w:val="Collegamentoipertestuale"/>
            <w:noProof/>
            <w:spacing w:val="-6"/>
          </w:rPr>
          <w:t>COLLEGIO</w:t>
        </w:r>
        <w:r>
          <w:rPr>
            <w:noProof/>
            <w:webHidden/>
          </w:rPr>
          <w:tab/>
        </w:r>
        <w:r>
          <w:rPr>
            <w:noProof/>
            <w:webHidden/>
          </w:rPr>
          <w:fldChar w:fldCharType="begin"/>
        </w:r>
        <w:r>
          <w:rPr>
            <w:noProof/>
            <w:webHidden/>
          </w:rPr>
          <w:instrText xml:space="preserve"> PAGEREF _Toc78536600 \h </w:instrText>
        </w:r>
        <w:r>
          <w:rPr>
            <w:noProof/>
            <w:webHidden/>
          </w:rPr>
        </w:r>
        <w:r>
          <w:rPr>
            <w:noProof/>
            <w:webHidden/>
          </w:rPr>
          <w:fldChar w:fldCharType="separate"/>
        </w:r>
        <w:r>
          <w:rPr>
            <w:noProof/>
            <w:webHidden/>
          </w:rPr>
          <w:t>58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01" w:history="1">
        <w:r w:rsidRPr="00510781">
          <w:rPr>
            <w:rStyle w:val="Collegamentoipertestuale"/>
            <w:rFonts w:ascii="Symbol" w:hAnsi="Symbol" w:cs="Symbol"/>
            <w:noProof/>
            <w:spacing w:val="-6"/>
          </w:rPr>
          <w:t>39.</w:t>
        </w:r>
        <w:r w:rsidRPr="00617DD6">
          <w:rPr>
            <w:rFonts w:cs="Times New Roman"/>
            <w:b w:val="0"/>
            <w:bCs w:val="0"/>
            <w:caps w:val="0"/>
            <w:noProof/>
            <w:kern w:val="0"/>
            <w:sz w:val="22"/>
            <w:szCs w:val="22"/>
            <w:lang w:eastAsia="it-IT"/>
          </w:rPr>
          <w:tab/>
        </w:r>
        <w:r w:rsidRPr="00510781">
          <w:rPr>
            <w:rStyle w:val="Collegamentoipertestuale"/>
            <w:noProof/>
            <w:spacing w:val="-6"/>
          </w:rPr>
          <w:t>COLLEGIO_ESPERTO</w:t>
        </w:r>
        <w:r>
          <w:rPr>
            <w:noProof/>
            <w:webHidden/>
          </w:rPr>
          <w:tab/>
        </w:r>
        <w:r>
          <w:rPr>
            <w:noProof/>
            <w:webHidden/>
          </w:rPr>
          <w:fldChar w:fldCharType="begin"/>
        </w:r>
        <w:r>
          <w:rPr>
            <w:noProof/>
            <w:webHidden/>
          </w:rPr>
          <w:instrText xml:space="preserve"> PAGEREF _Toc78536601 \h </w:instrText>
        </w:r>
        <w:r>
          <w:rPr>
            <w:noProof/>
            <w:webHidden/>
          </w:rPr>
        </w:r>
        <w:r>
          <w:rPr>
            <w:noProof/>
            <w:webHidden/>
          </w:rPr>
          <w:fldChar w:fldCharType="separate"/>
        </w:r>
        <w:r>
          <w:rPr>
            <w:noProof/>
            <w:webHidden/>
          </w:rPr>
          <w:t>59</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02" w:history="1">
        <w:r w:rsidRPr="00510781">
          <w:rPr>
            <w:rStyle w:val="Collegamentoipertestuale"/>
            <w:rFonts w:ascii="Symbol" w:hAnsi="Symbol" w:cs="Symbol"/>
            <w:noProof/>
            <w:spacing w:val="-6"/>
          </w:rPr>
          <w:t>40.</w:t>
        </w:r>
        <w:r w:rsidRPr="00617DD6">
          <w:rPr>
            <w:rFonts w:cs="Times New Roman"/>
            <w:b w:val="0"/>
            <w:bCs w:val="0"/>
            <w:caps w:val="0"/>
            <w:noProof/>
            <w:kern w:val="0"/>
            <w:sz w:val="22"/>
            <w:szCs w:val="22"/>
            <w:lang w:eastAsia="it-IT"/>
          </w:rPr>
          <w:tab/>
        </w:r>
        <w:r w:rsidRPr="00510781">
          <w:rPr>
            <w:rStyle w:val="Collegamentoipertestuale"/>
            <w:noProof/>
            <w:spacing w:val="-6"/>
          </w:rPr>
          <w:t>COLLEGIO_GIUDICE_POPOLARE</w:t>
        </w:r>
        <w:r>
          <w:rPr>
            <w:noProof/>
            <w:webHidden/>
          </w:rPr>
          <w:tab/>
        </w:r>
        <w:r>
          <w:rPr>
            <w:noProof/>
            <w:webHidden/>
          </w:rPr>
          <w:fldChar w:fldCharType="begin"/>
        </w:r>
        <w:r>
          <w:rPr>
            <w:noProof/>
            <w:webHidden/>
          </w:rPr>
          <w:instrText xml:space="preserve"> PAGEREF _Toc78536602 \h </w:instrText>
        </w:r>
        <w:r>
          <w:rPr>
            <w:noProof/>
            <w:webHidden/>
          </w:rPr>
        </w:r>
        <w:r>
          <w:rPr>
            <w:noProof/>
            <w:webHidden/>
          </w:rPr>
          <w:fldChar w:fldCharType="separate"/>
        </w:r>
        <w:r>
          <w:rPr>
            <w:noProof/>
            <w:webHidden/>
          </w:rPr>
          <w:t>60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03" w:history="1">
        <w:r w:rsidRPr="00510781">
          <w:rPr>
            <w:rStyle w:val="Collegamentoipertestuale"/>
            <w:rFonts w:ascii="Symbol" w:hAnsi="Symbol" w:cs="Symbol"/>
            <w:noProof/>
          </w:rPr>
          <w:t>41.</w:t>
        </w:r>
        <w:r w:rsidRPr="00617DD6">
          <w:rPr>
            <w:rFonts w:cs="Times New Roman"/>
            <w:b w:val="0"/>
            <w:bCs w:val="0"/>
            <w:caps w:val="0"/>
            <w:noProof/>
            <w:kern w:val="0"/>
            <w:sz w:val="22"/>
            <w:szCs w:val="22"/>
            <w:lang w:eastAsia="it-IT"/>
          </w:rPr>
          <w:tab/>
        </w:r>
        <w:r w:rsidRPr="00510781">
          <w:rPr>
            <w:rStyle w:val="Collegamentoipertestuale"/>
            <w:noProof/>
            <w:spacing w:val="-6"/>
          </w:rPr>
          <w:t>COLLEGIO_MAGISTRATO</w:t>
        </w:r>
        <w:r>
          <w:rPr>
            <w:noProof/>
            <w:webHidden/>
          </w:rPr>
          <w:tab/>
        </w:r>
        <w:r>
          <w:rPr>
            <w:noProof/>
            <w:webHidden/>
          </w:rPr>
          <w:fldChar w:fldCharType="begin"/>
        </w:r>
        <w:r>
          <w:rPr>
            <w:noProof/>
            <w:webHidden/>
          </w:rPr>
          <w:instrText xml:space="preserve"> PAGEREF _Toc78536603 \h </w:instrText>
        </w:r>
        <w:r>
          <w:rPr>
            <w:noProof/>
            <w:webHidden/>
          </w:rPr>
        </w:r>
        <w:r>
          <w:rPr>
            <w:noProof/>
            <w:webHidden/>
          </w:rPr>
          <w:fldChar w:fldCharType="separate"/>
        </w:r>
        <w:r>
          <w:rPr>
            <w:noProof/>
            <w:webHidden/>
          </w:rPr>
          <w:t>61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04" w:history="1">
        <w:r w:rsidRPr="00510781">
          <w:rPr>
            <w:rStyle w:val="Collegamentoipertestuale"/>
            <w:rFonts w:ascii="Symbol" w:hAnsi="Symbol" w:cs="Symbol"/>
            <w:noProof/>
          </w:rPr>
          <w:t>42.</w:t>
        </w:r>
        <w:r w:rsidRPr="00617DD6">
          <w:rPr>
            <w:rFonts w:cs="Times New Roman"/>
            <w:b w:val="0"/>
            <w:bCs w:val="0"/>
            <w:caps w:val="0"/>
            <w:noProof/>
            <w:kern w:val="0"/>
            <w:sz w:val="22"/>
            <w:szCs w:val="22"/>
            <w:lang w:eastAsia="it-IT"/>
          </w:rPr>
          <w:tab/>
        </w:r>
        <w:r w:rsidRPr="00510781">
          <w:rPr>
            <w:rStyle w:val="Collegamentoipertestuale"/>
            <w:noProof/>
            <w:spacing w:val="-6"/>
          </w:rPr>
          <w:t>COMPETENZA</w:t>
        </w:r>
        <w:r>
          <w:rPr>
            <w:noProof/>
            <w:webHidden/>
          </w:rPr>
          <w:tab/>
        </w:r>
        <w:r>
          <w:rPr>
            <w:noProof/>
            <w:webHidden/>
          </w:rPr>
          <w:fldChar w:fldCharType="begin"/>
        </w:r>
        <w:r>
          <w:rPr>
            <w:noProof/>
            <w:webHidden/>
          </w:rPr>
          <w:instrText xml:space="preserve"> PAGEREF _Toc78536604 \h </w:instrText>
        </w:r>
        <w:r>
          <w:rPr>
            <w:noProof/>
            <w:webHidden/>
          </w:rPr>
        </w:r>
        <w:r>
          <w:rPr>
            <w:noProof/>
            <w:webHidden/>
          </w:rPr>
          <w:fldChar w:fldCharType="separate"/>
        </w:r>
        <w:r>
          <w:rPr>
            <w:noProof/>
            <w:webHidden/>
          </w:rPr>
          <w:t>62</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05" w:history="1">
        <w:r w:rsidRPr="00510781">
          <w:rPr>
            <w:rStyle w:val="Collegamentoipertestuale"/>
            <w:rFonts w:ascii="Symbol" w:hAnsi="Symbol" w:cs="Symbol"/>
            <w:noProof/>
          </w:rPr>
          <w:t>43.</w:t>
        </w:r>
        <w:r w:rsidRPr="00617DD6">
          <w:rPr>
            <w:rFonts w:cs="Times New Roman"/>
            <w:b w:val="0"/>
            <w:bCs w:val="0"/>
            <w:caps w:val="0"/>
            <w:noProof/>
            <w:kern w:val="0"/>
            <w:sz w:val="22"/>
            <w:szCs w:val="22"/>
            <w:lang w:eastAsia="it-IT"/>
          </w:rPr>
          <w:tab/>
        </w:r>
        <w:r w:rsidRPr="00510781">
          <w:rPr>
            <w:rStyle w:val="Collegamentoipertestuale"/>
            <w:noProof/>
            <w:spacing w:val="-6"/>
          </w:rPr>
          <w:t>COMPUTI_CUMULO</w:t>
        </w:r>
        <w:r>
          <w:rPr>
            <w:noProof/>
            <w:webHidden/>
          </w:rPr>
          <w:tab/>
        </w:r>
        <w:r>
          <w:rPr>
            <w:noProof/>
            <w:webHidden/>
          </w:rPr>
          <w:fldChar w:fldCharType="begin"/>
        </w:r>
        <w:r>
          <w:rPr>
            <w:noProof/>
            <w:webHidden/>
          </w:rPr>
          <w:instrText xml:space="preserve"> PAGEREF _Toc78536605 \h </w:instrText>
        </w:r>
        <w:r>
          <w:rPr>
            <w:noProof/>
            <w:webHidden/>
          </w:rPr>
        </w:r>
        <w:r>
          <w:rPr>
            <w:noProof/>
            <w:webHidden/>
          </w:rPr>
          <w:fldChar w:fldCharType="separate"/>
        </w:r>
        <w:r>
          <w:rPr>
            <w:noProof/>
            <w:webHidden/>
          </w:rPr>
          <w:t>63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06" w:history="1">
        <w:r w:rsidRPr="00510781">
          <w:rPr>
            <w:rStyle w:val="Collegamentoipertestuale"/>
            <w:rFonts w:ascii="Symbol" w:hAnsi="Symbol" w:cs="Symbol"/>
            <w:noProof/>
          </w:rPr>
          <w:t>44.</w:t>
        </w:r>
        <w:r w:rsidRPr="00617DD6">
          <w:rPr>
            <w:rFonts w:cs="Times New Roman"/>
            <w:b w:val="0"/>
            <w:bCs w:val="0"/>
            <w:caps w:val="0"/>
            <w:noProof/>
            <w:kern w:val="0"/>
            <w:sz w:val="22"/>
            <w:szCs w:val="22"/>
            <w:lang w:eastAsia="it-IT"/>
          </w:rPr>
          <w:tab/>
        </w:r>
        <w:r w:rsidRPr="00510781">
          <w:rPr>
            <w:rStyle w:val="Collegamentoipertestuale"/>
            <w:noProof/>
            <w:spacing w:val="-6"/>
          </w:rPr>
          <w:t>COMUNE</w:t>
        </w:r>
        <w:r>
          <w:rPr>
            <w:noProof/>
            <w:webHidden/>
          </w:rPr>
          <w:tab/>
        </w:r>
        <w:r>
          <w:rPr>
            <w:noProof/>
            <w:webHidden/>
          </w:rPr>
          <w:fldChar w:fldCharType="begin"/>
        </w:r>
        <w:r>
          <w:rPr>
            <w:noProof/>
            <w:webHidden/>
          </w:rPr>
          <w:instrText xml:space="preserve"> PAGEREF _Toc78536606 \h </w:instrText>
        </w:r>
        <w:r>
          <w:rPr>
            <w:noProof/>
            <w:webHidden/>
          </w:rPr>
        </w:r>
        <w:r>
          <w:rPr>
            <w:noProof/>
            <w:webHidden/>
          </w:rPr>
          <w:fldChar w:fldCharType="separate"/>
        </w:r>
        <w:r>
          <w:rPr>
            <w:noProof/>
            <w:webHidden/>
          </w:rPr>
          <w:t>66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07" w:history="1">
        <w:r w:rsidRPr="00510781">
          <w:rPr>
            <w:rStyle w:val="Collegamentoipertestuale"/>
            <w:rFonts w:ascii="Symbol" w:hAnsi="Symbol" w:cs="Symbol"/>
            <w:noProof/>
            <w:spacing w:val="-6"/>
          </w:rPr>
          <w:t>45.</w:t>
        </w:r>
        <w:r w:rsidRPr="00617DD6">
          <w:rPr>
            <w:rFonts w:cs="Times New Roman"/>
            <w:b w:val="0"/>
            <w:bCs w:val="0"/>
            <w:caps w:val="0"/>
            <w:noProof/>
            <w:kern w:val="0"/>
            <w:sz w:val="22"/>
            <w:szCs w:val="22"/>
            <w:lang w:eastAsia="it-IT"/>
          </w:rPr>
          <w:tab/>
        </w:r>
        <w:r w:rsidRPr="00510781">
          <w:rPr>
            <w:rStyle w:val="Collegamentoipertestuale"/>
            <w:noProof/>
            <w:spacing w:val="-6"/>
          </w:rPr>
          <w:t>CONTINUAZIONE</w:t>
        </w:r>
        <w:r>
          <w:rPr>
            <w:noProof/>
            <w:webHidden/>
          </w:rPr>
          <w:tab/>
        </w:r>
        <w:r>
          <w:rPr>
            <w:noProof/>
            <w:webHidden/>
          </w:rPr>
          <w:fldChar w:fldCharType="begin"/>
        </w:r>
        <w:r>
          <w:rPr>
            <w:noProof/>
            <w:webHidden/>
          </w:rPr>
          <w:instrText xml:space="preserve"> PAGEREF _Toc78536607 \h </w:instrText>
        </w:r>
        <w:r>
          <w:rPr>
            <w:noProof/>
            <w:webHidden/>
          </w:rPr>
        </w:r>
        <w:r>
          <w:rPr>
            <w:noProof/>
            <w:webHidden/>
          </w:rPr>
          <w:fldChar w:fldCharType="separate"/>
        </w:r>
        <w:r>
          <w:rPr>
            <w:noProof/>
            <w:webHidden/>
          </w:rPr>
          <w:t>67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08" w:history="1">
        <w:r w:rsidRPr="00510781">
          <w:rPr>
            <w:rStyle w:val="Collegamentoipertestuale"/>
            <w:rFonts w:ascii="Symbol" w:hAnsi="Symbol" w:cs="Symbol"/>
            <w:noProof/>
            <w:spacing w:val="-6"/>
          </w:rPr>
          <w:t>46.</w:t>
        </w:r>
        <w:r w:rsidRPr="00617DD6">
          <w:rPr>
            <w:rFonts w:cs="Times New Roman"/>
            <w:b w:val="0"/>
            <w:bCs w:val="0"/>
            <w:caps w:val="0"/>
            <w:noProof/>
            <w:kern w:val="0"/>
            <w:sz w:val="22"/>
            <w:szCs w:val="22"/>
            <w:lang w:eastAsia="it-IT"/>
          </w:rPr>
          <w:tab/>
        </w:r>
        <w:r w:rsidRPr="00510781">
          <w:rPr>
            <w:rStyle w:val="Collegamentoipertestuale"/>
            <w:noProof/>
            <w:spacing w:val="-6"/>
          </w:rPr>
          <w:t>CONTINUAZIONE_CUMULO</w:t>
        </w:r>
        <w:r>
          <w:rPr>
            <w:noProof/>
            <w:webHidden/>
          </w:rPr>
          <w:tab/>
        </w:r>
        <w:r>
          <w:rPr>
            <w:noProof/>
            <w:webHidden/>
          </w:rPr>
          <w:fldChar w:fldCharType="begin"/>
        </w:r>
        <w:r>
          <w:rPr>
            <w:noProof/>
            <w:webHidden/>
          </w:rPr>
          <w:instrText xml:space="preserve"> PAGEREF _Toc78536608 \h </w:instrText>
        </w:r>
        <w:r>
          <w:rPr>
            <w:noProof/>
            <w:webHidden/>
          </w:rPr>
        </w:r>
        <w:r>
          <w:rPr>
            <w:noProof/>
            <w:webHidden/>
          </w:rPr>
          <w:fldChar w:fldCharType="separate"/>
        </w:r>
        <w:r>
          <w:rPr>
            <w:noProof/>
            <w:webHidden/>
          </w:rPr>
          <w:t>69</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09" w:history="1">
        <w:r w:rsidRPr="00510781">
          <w:rPr>
            <w:rStyle w:val="Collegamentoipertestuale"/>
            <w:rFonts w:ascii="Symbol" w:hAnsi="Symbol" w:cs="Symbol"/>
            <w:noProof/>
            <w:spacing w:val="-6"/>
          </w:rPr>
          <w:t>47.</w:t>
        </w:r>
        <w:r w:rsidRPr="00617DD6">
          <w:rPr>
            <w:rFonts w:cs="Times New Roman"/>
            <w:b w:val="0"/>
            <w:bCs w:val="0"/>
            <w:caps w:val="0"/>
            <w:noProof/>
            <w:kern w:val="0"/>
            <w:sz w:val="22"/>
            <w:szCs w:val="22"/>
            <w:lang w:eastAsia="it-IT"/>
          </w:rPr>
          <w:tab/>
        </w:r>
        <w:r w:rsidRPr="00510781">
          <w:rPr>
            <w:rStyle w:val="Collegamentoipertestuale"/>
            <w:noProof/>
            <w:spacing w:val="-6"/>
          </w:rPr>
          <w:t>CSSA</w:t>
        </w:r>
        <w:r>
          <w:rPr>
            <w:noProof/>
            <w:webHidden/>
          </w:rPr>
          <w:tab/>
        </w:r>
        <w:r>
          <w:rPr>
            <w:noProof/>
            <w:webHidden/>
          </w:rPr>
          <w:fldChar w:fldCharType="begin"/>
        </w:r>
        <w:r>
          <w:rPr>
            <w:noProof/>
            <w:webHidden/>
          </w:rPr>
          <w:instrText xml:space="preserve"> PAGEREF _Toc78536609 \h </w:instrText>
        </w:r>
        <w:r>
          <w:rPr>
            <w:noProof/>
            <w:webHidden/>
          </w:rPr>
        </w:r>
        <w:r>
          <w:rPr>
            <w:noProof/>
            <w:webHidden/>
          </w:rPr>
          <w:fldChar w:fldCharType="separate"/>
        </w:r>
        <w:r>
          <w:rPr>
            <w:noProof/>
            <w:webHidden/>
          </w:rPr>
          <w:t>70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10" w:history="1">
        <w:r w:rsidRPr="00510781">
          <w:rPr>
            <w:rStyle w:val="Collegamentoipertestuale"/>
            <w:rFonts w:ascii="Symbol" w:hAnsi="Symbol" w:cs="Symbol"/>
            <w:noProof/>
          </w:rPr>
          <w:t>48.</w:t>
        </w:r>
        <w:r w:rsidRPr="00617DD6">
          <w:rPr>
            <w:rFonts w:cs="Times New Roman"/>
            <w:b w:val="0"/>
            <w:bCs w:val="0"/>
            <w:caps w:val="0"/>
            <w:noProof/>
            <w:kern w:val="0"/>
            <w:sz w:val="22"/>
            <w:szCs w:val="22"/>
            <w:lang w:eastAsia="it-IT"/>
          </w:rPr>
          <w:tab/>
        </w:r>
        <w:r w:rsidRPr="00510781">
          <w:rPr>
            <w:rStyle w:val="Collegamentoipertestuale"/>
            <w:noProof/>
            <w:spacing w:val="-6"/>
          </w:rPr>
          <w:t>CUMULO</w:t>
        </w:r>
        <w:r>
          <w:rPr>
            <w:noProof/>
            <w:webHidden/>
          </w:rPr>
          <w:tab/>
        </w:r>
        <w:r>
          <w:rPr>
            <w:noProof/>
            <w:webHidden/>
          </w:rPr>
          <w:fldChar w:fldCharType="begin"/>
        </w:r>
        <w:r>
          <w:rPr>
            <w:noProof/>
            <w:webHidden/>
          </w:rPr>
          <w:instrText xml:space="preserve"> PAGEREF _Toc78536610 \h </w:instrText>
        </w:r>
        <w:r>
          <w:rPr>
            <w:noProof/>
            <w:webHidden/>
          </w:rPr>
        </w:r>
        <w:r>
          <w:rPr>
            <w:noProof/>
            <w:webHidden/>
          </w:rPr>
          <w:fldChar w:fldCharType="separate"/>
        </w:r>
        <w:r>
          <w:rPr>
            <w:noProof/>
            <w:webHidden/>
          </w:rPr>
          <w:t>71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11" w:history="1">
        <w:r w:rsidRPr="00510781">
          <w:rPr>
            <w:rStyle w:val="Collegamentoipertestuale"/>
            <w:rFonts w:ascii="Symbol" w:hAnsi="Symbol" w:cs="Symbol"/>
            <w:noProof/>
            <w:spacing w:val="-6"/>
          </w:rPr>
          <w:t>49.</w:t>
        </w:r>
        <w:r w:rsidRPr="00617DD6">
          <w:rPr>
            <w:rFonts w:cs="Times New Roman"/>
            <w:b w:val="0"/>
            <w:bCs w:val="0"/>
            <w:caps w:val="0"/>
            <w:noProof/>
            <w:kern w:val="0"/>
            <w:sz w:val="22"/>
            <w:szCs w:val="22"/>
            <w:lang w:eastAsia="it-IT"/>
          </w:rPr>
          <w:tab/>
        </w:r>
        <w:r w:rsidRPr="00510781">
          <w:rPr>
            <w:rStyle w:val="Collegamentoipertestuale"/>
            <w:noProof/>
            <w:spacing w:val="-6"/>
          </w:rPr>
          <w:t>CURATORE</w:t>
        </w:r>
        <w:r>
          <w:rPr>
            <w:noProof/>
            <w:webHidden/>
          </w:rPr>
          <w:tab/>
        </w:r>
        <w:r>
          <w:rPr>
            <w:noProof/>
            <w:webHidden/>
          </w:rPr>
          <w:fldChar w:fldCharType="begin"/>
        </w:r>
        <w:r>
          <w:rPr>
            <w:noProof/>
            <w:webHidden/>
          </w:rPr>
          <w:instrText xml:space="preserve"> PAGEREF _Toc78536611 \h </w:instrText>
        </w:r>
        <w:r>
          <w:rPr>
            <w:noProof/>
            <w:webHidden/>
          </w:rPr>
        </w:r>
        <w:r>
          <w:rPr>
            <w:noProof/>
            <w:webHidden/>
          </w:rPr>
          <w:fldChar w:fldCharType="separate"/>
        </w:r>
        <w:r>
          <w:rPr>
            <w:noProof/>
            <w:webHidden/>
          </w:rPr>
          <w:t>73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12" w:history="1">
        <w:r w:rsidRPr="00510781">
          <w:rPr>
            <w:rStyle w:val="Collegamentoipertestuale"/>
            <w:rFonts w:ascii="Symbol" w:hAnsi="Symbol" w:cs="Symbol"/>
            <w:noProof/>
            <w:spacing w:val="-6"/>
          </w:rPr>
          <w:t>50.</w:t>
        </w:r>
        <w:r w:rsidRPr="00617DD6">
          <w:rPr>
            <w:rFonts w:cs="Times New Roman"/>
            <w:b w:val="0"/>
            <w:bCs w:val="0"/>
            <w:caps w:val="0"/>
            <w:noProof/>
            <w:kern w:val="0"/>
            <w:sz w:val="22"/>
            <w:szCs w:val="22"/>
            <w:lang w:eastAsia="it-IT"/>
          </w:rPr>
          <w:tab/>
        </w:r>
        <w:r w:rsidRPr="00510781">
          <w:rPr>
            <w:rStyle w:val="Collegamentoipertestuale"/>
            <w:noProof/>
            <w:spacing w:val="-6"/>
          </w:rPr>
          <w:t>CURATORE_SIUS</w:t>
        </w:r>
        <w:r>
          <w:rPr>
            <w:noProof/>
            <w:webHidden/>
          </w:rPr>
          <w:tab/>
        </w:r>
        <w:r>
          <w:rPr>
            <w:noProof/>
            <w:webHidden/>
          </w:rPr>
          <w:fldChar w:fldCharType="begin"/>
        </w:r>
        <w:r>
          <w:rPr>
            <w:noProof/>
            <w:webHidden/>
          </w:rPr>
          <w:instrText xml:space="preserve"> PAGEREF _Toc78536612 \h </w:instrText>
        </w:r>
        <w:r>
          <w:rPr>
            <w:noProof/>
            <w:webHidden/>
          </w:rPr>
        </w:r>
        <w:r>
          <w:rPr>
            <w:noProof/>
            <w:webHidden/>
          </w:rPr>
          <w:fldChar w:fldCharType="separate"/>
        </w:r>
        <w:r>
          <w:rPr>
            <w:noProof/>
            <w:webHidden/>
          </w:rPr>
          <w:t>74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13" w:history="1">
        <w:r w:rsidRPr="00510781">
          <w:rPr>
            <w:rStyle w:val="Collegamentoipertestuale"/>
            <w:rFonts w:ascii="Symbol" w:hAnsi="Symbol" w:cs="Symbol"/>
            <w:noProof/>
          </w:rPr>
          <w:t>51.</w:t>
        </w:r>
        <w:r w:rsidRPr="00617DD6">
          <w:rPr>
            <w:rFonts w:cs="Times New Roman"/>
            <w:b w:val="0"/>
            <w:bCs w:val="0"/>
            <w:caps w:val="0"/>
            <w:noProof/>
            <w:kern w:val="0"/>
            <w:sz w:val="22"/>
            <w:szCs w:val="22"/>
            <w:lang w:eastAsia="it-IT"/>
          </w:rPr>
          <w:tab/>
        </w:r>
        <w:r w:rsidRPr="00510781">
          <w:rPr>
            <w:rStyle w:val="Collegamentoipertestuale"/>
            <w:noProof/>
            <w:spacing w:val="-6"/>
          </w:rPr>
          <w:t>DATI_FINALI_CUMULO</w:t>
        </w:r>
        <w:r>
          <w:rPr>
            <w:noProof/>
            <w:webHidden/>
          </w:rPr>
          <w:tab/>
        </w:r>
        <w:r>
          <w:rPr>
            <w:noProof/>
            <w:webHidden/>
          </w:rPr>
          <w:fldChar w:fldCharType="begin"/>
        </w:r>
        <w:r>
          <w:rPr>
            <w:noProof/>
            <w:webHidden/>
          </w:rPr>
          <w:instrText xml:space="preserve"> PAGEREF _Toc78536613 \h </w:instrText>
        </w:r>
        <w:r>
          <w:rPr>
            <w:noProof/>
            <w:webHidden/>
          </w:rPr>
        </w:r>
        <w:r>
          <w:rPr>
            <w:noProof/>
            <w:webHidden/>
          </w:rPr>
          <w:fldChar w:fldCharType="separate"/>
        </w:r>
        <w:r>
          <w:rPr>
            <w:noProof/>
            <w:webHidden/>
          </w:rPr>
          <w:t>75</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14" w:history="1">
        <w:r w:rsidRPr="00510781">
          <w:rPr>
            <w:rStyle w:val="Collegamentoipertestuale"/>
            <w:rFonts w:ascii="Symbol" w:hAnsi="Symbol" w:cs="Symbol"/>
            <w:noProof/>
            <w:spacing w:val="-6"/>
          </w:rPr>
          <w:t>52.</w:t>
        </w:r>
        <w:r w:rsidRPr="00617DD6">
          <w:rPr>
            <w:rFonts w:cs="Times New Roman"/>
            <w:b w:val="0"/>
            <w:bCs w:val="0"/>
            <w:caps w:val="0"/>
            <w:noProof/>
            <w:kern w:val="0"/>
            <w:sz w:val="22"/>
            <w:szCs w:val="22"/>
            <w:lang w:eastAsia="it-IT"/>
          </w:rPr>
          <w:tab/>
        </w:r>
        <w:r w:rsidRPr="00510781">
          <w:rPr>
            <w:rStyle w:val="Collegamentoipertestuale"/>
            <w:noProof/>
            <w:spacing w:val="-6"/>
          </w:rPr>
          <w:t>DATI_FINALI_ULTERIORI_SANZIONI</w:t>
        </w:r>
        <w:r>
          <w:rPr>
            <w:noProof/>
            <w:webHidden/>
          </w:rPr>
          <w:tab/>
        </w:r>
        <w:r>
          <w:rPr>
            <w:noProof/>
            <w:webHidden/>
          </w:rPr>
          <w:fldChar w:fldCharType="begin"/>
        </w:r>
        <w:r>
          <w:rPr>
            <w:noProof/>
            <w:webHidden/>
          </w:rPr>
          <w:instrText xml:space="preserve"> PAGEREF _Toc78536614 \h </w:instrText>
        </w:r>
        <w:r>
          <w:rPr>
            <w:noProof/>
            <w:webHidden/>
          </w:rPr>
        </w:r>
        <w:r>
          <w:rPr>
            <w:noProof/>
            <w:webHidden/>
          </w:rPr>
          <w:fldChar w:fldCharType="separate"/>
        </w:r>
        <w:r>
          <w:rPr>
            <w:noProof/>
            <w:webHidden/>
          </w:rPr>
          <w:t>76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15" w:history="1">
        <w:r w:rsidRPr="00510781">
          <w:rPr>
            <w:rStyle w:val="Collegamentoipertestuale"/>
            <w:rFonts w:ascii="Symbol" w:hAnsi="Symbol" w:cs="Symbol"/>
            <w:noProof/>
            <w:spacing w:val="-6"/>
          </w:rPr>
          <w:t>53.</w:t>
        </w:r>
        <w:r w:rsidRPr="00617DD6">
          <w:rPr>
            <w:rFonts w:cs="Times New Roman"/>
            <w:b w:val="0"/>
            <w:bCs w:val="0"/>
            <w:caps w:val="0"/>
            <w:noProof/>
            <w:kern w:val="0"/>
            <w:sz w:val="22"/>
            <w:szCs w:val="22"/>
            <w:lang w:eastAsia="it-IT"/>
          </w:rPr>
          <w:tab/>
        </w:r>
        <w:r w:rsidRPr="00510781">
          <w:rPr>
            <w:rStyle w:val="Collegamentoipertestuale"/>
            <w:noProof/>
            <w:spacing w:val="-6"/>
          </w:rPr>
          <w:t>DATI_PROVVEDIMENTO_SIGE</w:t>
        </w:r>
        <w:r>
          <w:rPr>
            <w:noProof/>
            <w:webHidden/>
          </w:rPr>
          <w:tab/>
        </w:r>
        <w:r>
          <w:rPr>
            <w:noProof/>
            <w:webHidden/>
          </w:rPr>
          <w:fldChar w:fldCharType="begin"/>
        </w:r>
        <w:r>
          <w:rPr>
            <w:noProof/>
            <w:webHidden/>
          </w:rPr>
          <w:instrText xml:space="preserve"> PAGEREF _Toc78536615 \h </w:instrText>
        </w:r>
        <w:r>
          <w:rPr>
            <w:noProof/>
            <w:webHidden/>
          </w:rPr>
        </w:r>
        <w:r>
          <w:rPr>
            <w:noProof/>
            <w:webHidden/>
          </w:rPr>
          <w:fldChar w:fldCharType="separate"/>
        </w:r>
        <w:r>
          <w:rPr>
            <w:noProof/>
            <w:webHidden/>
          </w:rPr>
          <w:t>77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16" w:history="1">
        <w:r w:rsidRPr="00510781">
          <w:rPr>
            <w:rStyle w:val="Collegamentoipertestuale"/>
            <w:rFonts w:ascii="Symbol" w:hAnsi="Symbol" w:cs="Symbol"/>
            <w:noProof/>
            <w:spacing w:val="-6"/>
          </w:rPr>
          <w:t>54.</w:t>
        </w:r>
        <w:r w:rsidRPr="00617DD6">
          <w:rPr>
            <w:rFonts w:cs="Times New Roman"/>
            <w:b w:val="0"/>
            <w:bCs w:val="0"/>
            <w:caps w:val="0"/>
            <w:noProof/>
            <w:kern w:val="0"/>
            <w:sz w:val="22"/>
            <w:szCs w:val="22"/>
            <w:lang w:eastAsia="it-IT"/>
          </w:rPr>
          <w:tab/>
        </w:r>
        <w:r w:rsidRPr="00510781">
          <w:rPr>
            <w:rStyle w:val="Collegamentoipertestuale"/>
            <w:noProof/>
            <w:spacing w:val="-6"/>
          </w:rPr>
          <w:t>DECRETO_ORDINANZA_SIEP</w:t>
        </w:r>
        <w:r>
          <w:rPr>
            <w:noProof/>
            <w:webHidden/>
          </w:rPr>
          <w:tab/>
        </w:r>
        <w:r>
          <w:rPr>
            <w:noProof/>
            <w:webHidden/>
          </w:rPr>
          <w:fldChar w:fldCharType="begin"/>
        </w:r>
        <w:r>
          <w:rPr>
            <w:noProof/>
            <w:webHidden/>
          </w:rPr>
          <w:instrText xml:space="preserve"> PAGEREF _Toc78536616 \h </w:instrText>
        </w:r>
        <w:r>
          <w:rPr>
            <w:noProof/>
            <w:webHidden/>
          </w:rPr>
        </w:r>
        <w:r>
          <w:rPr>
            <w:noProof/>
            <w:webHidden/>
          </w:rPr>
          <w:fldChar w:fldCharType="separate"/>
        </w:r>
        <w:r>
          <w:rPr>
            <w:noProof/>
            <w:webHidden/>
          </w:rPr>
          <w:t>78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17" w:history="1">
        <w:r w:rsidRPr="00510781">
          <w:rPr>
            <w:rStyle w:val="Collegamentoipertestuale"/>
            <w:rFonts w:ascii="Symbol" w:hAnsi="Symbol" w:cs="Symbol"/>
            <w:noProof/>
            <w:spacing w:val="-6"/>
          </w:rPr>
          <w:t>55.</w:t>
        </w:r>
        <w:r w:rsidRPr="00617DD6">
          <w:rPr>
            <w:rFonts w:cs="Times New Roman"/>
            <w:b w:val="0"/>
            <w:bCs w:val="0"/>
            <w:caps w:val="0"/>
            <w:noProof/>
            <w:kern w:val="0"/>
            <w:sz w:val="22"/>
            <w:szCs w:val="22"/>
            <w:lang w:eastAsia="it-IT"/>
          </w:rPr>
          <w:tab/>
        </w:r>
        <w:r w:rsidRPr="00510781">
          <w:rPr>
            <w:rStyle w:val="Collegamentoipertestuale"/>
            <w:noProof/>
            <w:spacing w:val="-6"/>
          </w:rPr>
          <w:t>DEPOSITO_DECRETO</w:t>
        </w:r>
        <w:r>
          <w:rPr>
            <w:noProof/>
            <w:webHidden/>
          </w:rPr>
          <w:tab/>
        </w:r>
        <w:r>
          <w:rPr>
            <w:noProof/>
            <w:webHidden/>
          </w:rPr>
          <w:fldChar w:fldCharType="begin"/>
        </w:r>
        <w:r>
          <w:rPr>
            <w:noProof/>
            <w:webHidden/>
          </w:rPr>
          <w:instrText xml:space="preserve"> PAGEREF _Toc78536617 \h </w:instrText>
        </w:r>
        <w:r>
          <w:rPr>
            <w:noProof/>
            <w:webHidden/>
          </w:rPr>
        </w:r>
        <w:r>
          <w:rPr>
            <w:noProof/>
            <w:webHidden/>
          </w:rPr>
          <w:fldChar w:fldCharType="separate"/>
        </w:r>
        <w:r>
          <w:rPr>
            <w:noProof/>
            <w:webHidden/>
          </w:rPr>
          <w:t>80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18" w:history="1">
        <w:r w:rsidRPr="00510781">
          <w:rPr>
            <w:rStyle w:val="Collegamentoipertestuale"/>
            <w:rFonts w:ascii="Symbol" w:hAnsi="Symbol" w:cs="Symbol"/>
            <w:smallCaps/>
            <w:noProof/>
          </w:rPr>
          <w:t>56.</w:t>
        </w:r>
        <w:r w:rsidRPr="00617DD6">
          <w:rPr>
            <w:rFonts w:cs="Times New Roman"/>
            <w:b w:val="0"/>
            <w:bCs w:val="0"/>
            <w:caps w:val="0"/>
            <w:noProof/>
            <w:kern w:val="0"/>
            <w:sz w:val="22"/>
            <w:szCs w:val="22"/>
            <w:lang w:eastAsia="it-IT"/>
          </w:rPr>
          <w:tab/>
        </w:r>
        <w:r w:rsidRPr="00510781">
          <w:rPr>
            <w:rStyle w:val="Collegamentoipertestuale"/>
            <w:noProof/>
          </w:rPr>
          <w:t>DEPOSITO_ORDINANZA_PC</w:t>
        </w:r>
        <w:r>
          <w:rPr>
            <w:noProof/>
            <w:webHidden/>
          </w:rPr>
          <w:tab/>
        </w:r>
        <w:r>
          <w:rPr>
            <w:noProof/>
            <w:webHidden/>
          </w:rPr>
          <w:fldChar w:fldCharType="begin"/>
        </w:r>
        <w:r>
          <w:rPr>
            <w:noProof/>
            <w:webHidden/>
          </w:rPr>
          <w:instrText xml:space="preserve"> PAGEREF _Toc78536618 \h </w:instrText>
        </w:r>
        <w:r>
          <w:rPr>
            <w:noProof/>
            <w:webHidden/>
          </w:rPr>
        </w:r>
        <w:r>
          <w:rPr>
            <w:noProof/>
            <w:webHidden/>
          </w:rPr>
          <w:fldChar w:fldCharType="separate"/>
        </w:r>
        <w:r>
          <w:rPr>
            <w:noProof/>
            <w:webHidden/>
          </w:rPr>
          <w:t>82</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19" w:history="1">
        <w:r w:rsidRPr="00510781">
          <w:rPr>
            <w:rStyle w:val="Collegamentoipertestuale"/>
            <w:rFonts w:ascii="Symbol" w:hAnsi="Symbol" w:cs="Symbol"/>
            <w:noProof/>
          </w:rPr>
          <w:t>57.</w:t>
        </w:r>
        <w:r w:rsidRPr="00617DD6">
          <w:rPr>
            <w:rFonts w:cs="Times New Roman"/>
            <w:b w:val="0"/>
            <w:bCs w:val="0"/>
            <w:caps w:val="0"/>
            <w:noProof/>
            <w:kern w:val="0"/>
            <w:sz w:val="22"/>
            <w:szCs w:val="22"/>
            <w:lang w:eastAsia="it-IT"/>
          </w:rPr>
          <w:tab/>
        </w:r>
        <w:r w:rsidRPr="00510781">
          <w:rPr>
            <w:rStyle w:val="Collegamentoipertestuale"/>
            <w:noProof/>
            <w:spacing w:val="-6"/>
          </w:rPr>
          <w:t>DEPOSITO_SENTENZA</w:t>
        </w:r>
        <w:r>
          <w:rPr>
            <w:noProof/>
            <w:webHidden/>
          </w:rPr>
          <w:tab/>
        </w:r>
        <w:r>
          <w:rPr>
            <w:noProof/>
            <w:webHidden/>
          </w:rPr>
          <w:fldChar w:fldCharType="begin"/>
        </w:r>
        <w:r>
          <w:rPr>
            <w:noProof/>
            <w:webHidden/>
          </w:rPr>
          <w:instrText xml:space="preserve"> PAGEREF _Toc78536619 \h </w:instrText>
        </w:r>
        <w:r>
          <w:rPr>
            <w:noProof/>
            <w:webHidden/>
          </w:rPr>
        </w:r>
        <w:r>
          <w:rPr>
            <w:noProof/>
            <w:webHidden/>
          </w:rPr>
          <w:fldChar w:fldCharType="separate"/>
        </w:r>
        <w:r>
          <w:rPr>
            <w:noProof/>
            <w:webHidden/>
          </w:rPr>
          <w:t>84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20" w:history="1">
        <w:r w:rsidRPr="00510781">
          <w:rPr>
            <w:rStyle w:val="Collegamentoipertestuale"/>
            <w:rFonts w:ascii="Symbol" w:hAnsi="Symbol" w:cs="Symbol"/>
            <w:noProof/>
          </w:rPr>
          <w:t>58.</w:t>
        </w:r>
        <w:r w:rsidRPr="00617DD6">
          <w:rPr>
            <w:rFonts w:cs="Times New Roman"/>
            <w:b w:val="0"/>
            <w:bCs w:val="0"/>
            <w:caps w:val="0"/>
            <w:noProof/>
            <w:kern w:val="0"/>
            <w:sz w:val="22"/>
            <w:szCs w:val="22"/>
            <w:lang w:eastAsia="it-IT"/>
          </w:rPr>
          <w:tab/>
        </w:r>
        <w:r w:rsidRPr="00510781">
          <w:rPr>
            <w:rStyle w:val="Collegamentoipertestuale"/>
            <w:noProof/>
          </w:rPr>
          <w:t>DE</w:t>
        </w:r>
        <w:r w:rsidRPr="00510781">
          <w:rPr>
            <w:rStyle w:val="Collegamentoipertestuale"/>
            <w:noProof/>
            <w:spacing w:val="3"/>
          </w:rPr>
          <w:t>T</w:t>
        </w:r>
        <w:r w:rsidRPr="00510781">
          <w:rPr>
            <w:rStyle w:val="Collegamentoipertestuale"/>
            <w:noProof/>
            <w:spacing w:val="5"/>
          </w:rPr>
          <w:t>T</w:t>
        </w:r>
        <w:r w:rsidRPr="00510781">
          <w:rPr>
            <w:rStyle w:val="Collegamentoipertestuale"/>
            <w:noProof/>
            <w:spacing w:val="-8"/>
          </w:rPr>
          <w:t>A</w:t>
        </w:r>
        <w:r w:rsidRPr="00510781">
          <w:rPr>
            <w:rStyle w:val="Collegamentoipertestuale"/>
            <w:noProof/>
            <w:spacing w:val="1"/>
          </w:rPr>
          <w:t>G</w:t>
        </w:r>
        <w:r w:rsidRPr="00510781">
          <w:rPr>
            <w:rStyle w:val="Collegamentoipertestuale"/>
            <w:noProof/>
          </w:rPr>
          <w:t>LI</w:t>
        </w:r>
        <w:r w:rsidRPr="00510781">
          <w:rPr>
            <w:rStyle w:val="Collegamentoipertestuale"/>
            <w:noProof/>
            <w:spacing w:val="3"/>
          </w:rPr>
          <w:t>O</w:t>
        </w:r>
        <w:r w:rsidRPr="00510781">
          <w:rPr>
            <w:rStyle w:val="Collegamentoipertestuale"/>
            <w:noProof/>
          </w:rPr>
          <w:t>_PR</w:t>
        </w:r>
        <w:r w:rsidRPr="00510781">
          <w:rPr>
            <w:rStyle w:val="Collegamentoipertestuale"/>
            <w:noProof/>
            <w:spacing w:val="3"/>
          </w:rPr>
          <w:t>O</w:t>
        </w:r>
        <w:r w:rsidRPr="00510781">
          <w:rPr>
            <w:rStyle w:val="Collegamentoipertestuale"/>
            <w:noProof/>
          </w:rPr>
          <w:t>V</w:t>
        </w:r>
        <w:r w:rsidRPr="00510781">
          <w:rPr>
            <w:rStyle w:val="Collegamentoipertestuale"/>
            <w:noProof/>
            <w:spacing w:val="1"/>
          </w:rPr>
          <w:t>V</w:t>
        </w:r>
        <w:r w:rsidRPr="00510781">
          <w:rPr>
            <w:rStyle w:val="Collegamentoipertestuale"/>
            <w:noProof/>
          </w:rPr>
          <w:t>EDI</w:t>
        </w:r>
        <w:r w:rsidRPr="00510781">
          <w:rPr>
            <w:rStyle w:val="Collegamentoipertestuale"/>
            <w:noProof/>
            <w:spacing w:val="4"/>
          </w:rPr>
          <w:t>M</w:t>
        </w:r>
        <w:r w:rsidRPr="00510781">
          <w:rPr>
            <w:rStyle w:val="Collegamentoipertestuale"/>
            <w:noProof/>
          </w:rPr>
          <w:t>EN</w:t>
        </w:r>
        <w:r w:rsidRPr="00510781">
          <w:rPr>
            <w:rStyle w:val="Collegamentoipertestuale"/>
            <w:noProof/>
            <w:spacing w:val="3"/>
          </w:rPr>
          <w:t>T</w:t>
        </w:r>
        <w:r w:rsidRPr="00510781">
          <w:rPr>
            <w:rStyle w:val="Collegamentoipertestuale"/>
            <w:noProof/>
          </w:rPr>
          <w:t>O</w:t>
        </w:r>
        <w:r>
          <w:rPr>
            <w:noProof/>
            <w:webHidden/>
          </w:rPr>
          <w:tab/>
        </w:r>
        <w:r>
          <w:rPr>
            <w:noProof/>
            <w:webHidden/>
          </w:rPr>
          <w:fldChar w:fldCharType="begin"/>
        </w:r>
        <w:r>
          <w:rPr>
            <w:noProof/>
            <w:webHidden/>
          </w:rPr>
          <w:instrText xml:space="preserve"> PAGEREF _Toc78536620 \h </w:instrText>
        </w:r>
        <w:r>
          <w:rPr>
            <w:noProof/>
            <w:webHidden/>
          </w:rPr>
        </w:r>
        <w:r>
          <w:rPr>
            <w:noProof/>
            <w:webHidden/>
          </w:rPr>
          <w:fldChar w:fldCharType="separate"/>
        </w:r>
        <w:r>
          <w:rPr>
            <w:noProof/>
            <w:webHidden/>
          </w:rPr>
          <w:t>85</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21" w:history="1">
        <w:r w:rsidRPr="00510781">
          <w:rPr>
            <w:rStyle w:val="Collegamentoipertestuale"/>
            <w:rFonts w:ascii="Symbol" w:hAnsi="Symbol" w:cs="Symbol"/>
            <w:noProof/>
          </w:rPr>
          <w:t>59.</w:t>
        </w:r>
        <w:r w:rsidRPr="00617DD6">
          <w:rPr>
            <w:rFonts w:cs="Times New Roman"/>
            <w:b w:val="0"/>
            <w:bCs w:val="0"/>
            <w:caps w:val="0"/>
            <w:noProof/>
            <w:kern w:val="0"/>
            <w:sz w:val="22"/>
            <w:szCs w:val="22"/>
            <w:lang w:eastAsia="it-IT"/>
          </w:rPr>
          <w:tab/>
        </w:r>
        <w:r w:rsidRPr="00510781">
          <w:rPr>
            <w:rStyle w:val="Collegamentoipertestuale"/>
            <w:noProof/>
          </w:rPr>
          <w:t>D</w:t>
        </w:r>
        <w:r w:rsidRPr="00510781">
          <w:rPr>
            <w:rStyle w:val="Collegamentoipertestuale"/>
            <w:noProof/>
            <w:spacing w:val="1"/>
          </w:rPr>
          <w:t>O</w:t>
        </w:r>
        <w:r w:rsidRPr="00510781">
          <w:rPr>
            <w:rStyle w:val="Collegamentoipertestuale"/>
            <w:noProof/>
          </w:rPr>
          <w:t>CU</w:t>
        </w:r>
        <w:r w:rsidRPr="00510781">
          <w:rPr>
            <w:rStyle w:val="Collegamentoipertestuale"/>
            <w:noProof/>
            <w:spacing w:val="4"/>
          </w:rPr>
          <w:t>M</w:t>
        </w:r>
        <w:r w:rsidRPr="00510781">
          <w:rPr>
            <w:rStyle w:val="Collegamentoipertestuale"/>
            <w:noProof/>
            <w:spacing w:val="-1"/>
          </w:rPr>
          <w:t>E</w:t>
        </w:r>
        <w:r w:rsidRPr="00510781">
          <w:rPr>
            <w:rStyle w:val="Collegamentoipertestuale"/>
            <w:noProof/>
          </w:rPr>
          <w:t>NT</w:t>
        </w:r>
        <w:r w:rsidRPr="00510781">
          <w:rPr>
            <w:rStyle w:val="Collegamentoipertestuale"/>
            <w:noProof/>
            <w:spacing w:val="1"/>
          </w:rPr>
          <w:t>O</w:t>
        </w:r>
        <w:r w:rsidRPr="00510781">
          <w:rPr>
            <w:rStyle w:val="Collegamentoipertestuale"/>
            <w:noProof/>
            <w:spacing w:val="2"/>
          </w:rPr>
          <w:t>_</w:t>
        </w:r>
        <w:r w:rsidRPr="00510781">
          <w:rPr>
            <w:rStyle w:val="Collegamentoipertestuale"/>
            <w:noProof/>
          </w:rPr>
          <w:t>AL</w:t>
        </w:r>
        <w:r w:rsidRPr="00510781">
          <w:rPr>
            <w:rStyle w:val="Collegamentoipertestuale"/>
            <w:noProof/>
            <w:spacing w:val="3"/>
          </w:rPr>
          <w:t>L</w:t>
        </w:r>
        <w:r w:rsidRPr="00510781">
          <w:rPr>
            <w:rStyle w:val="Collegamentoipertestuale"/>
            <w:noProof/>
            <w:spacing w:val="-1"/>
          </w:rPr>
          <w:t>E</w:t>
        </w:r>
        <w:r w:rsidRPr="00510781">
          <w:rPr>
            <w:rStyle w:val="Collegamentoipertestuale"/>
            <w:noProof/>
            <w:spacing w:val="5"/>
          </w:rPr>
          <w:t>G</w:t>
        </w:r>
        <w:r w:rsidRPr="00510781">
          <w:rPr>
            <w:rStyle w:val="Collegamentoipertestuale"/>
            <w:noProof/>
            <w:spacing w:val="-8"/>
          </w:rPr>
          <w:t>A</w:t>
        </w:r>
        <w:r w:rsidRPr="00510781">
          <w:rPr>
            <w:rStyle w:val="Collegamentoipertestuale"/>
            <w:noProof/>
            <w:spacing w:val="3"/>
          </w:rPr>
          <w:t>T</w:t>
        </w:r>
        <w:r w:rsidRPr="00510781">
          <w:rPr>
            <w:rStyle w:val="Collegamentoipertestuale"/>
            <w:noProof/>
          </w:rPr>
          <w:t>O</w:t>
        </w:r>
        <w:r>
          <w:rPr>
            <w:noProof/>
            <w:webHidden/>
          </w:rPr>
          <w:tab/>
        </w:r>
        <w:r>
          <w:rPr>
            <w:noProof/>
            <w:webHidden/>
          </w:rPr>
          <w:fldChar w:fldCharType="begin"/>
        </w:r>
        <w:r>
          <w:rPr>
            <w:noProof/>
            <w:webHidden/>
          </w:rPr>
          <w:instrText xml:space="preserve"> PAGEREF _Toc78536621 \h </w:instrText>
        </w:r>
        <w:r>
          <w:rPr>
            <w:noProof/>
            <w:webHidden/>
          </w:rPr>
        </w:r>
        <w:r>
          <w:rPr>
            <w:noProof/>
            <w:webHidden/>
          </w:rPr>
          <w:fldChar w:fldCharType="separate"/>
        </w:r>
        <w:r>
          <w:rPr>
            <w:noProof/>
            <w:webHidden/>
          </w:rPr>
          <w:t>86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22" w:history="1">
        <w:r w:rsidRPr="00510781">
          <w:rPr>
            <w:rStyle w:val="Collegamentoipertestuale"/>
            <w:rFonts w:ascii="Symbol" w:hAnsi="Symbol" w:cs="Symbol"/>
            <w:noProof/>
          </w:rPr>
          <w:t>60.</w:t>
        </w:r>
        <w:r w:rsidRPr="00617DD6">
          <w:rPr>
            <w:rFonts w:cs="Times New Roman"/>
            <w:b w:val="0"/>
            <w:bCs w:val="0"/>
            <w:caps w:val="0"/>
            <w:noProof/>
            <w:kern w:val="0"/>
            <w:sz w:val="22"/>
            <w:szCs w:val="22"/>
            <w:lang w:eastAsia="it-IT"/>
          </w:rPr>
          <w:tab/>
        </w:r>
        <w:r w:rsidRPr="00510781">
          <w:rPr>
            <w:rStyle w:val="Collegamentoipertestuale"/>
            <w:noProof/>
            <w:lang w:val="en-US"/>
          </w:rPr>
          <w:t>ERRORI_TRIGGER</w:t>
        </w:r>
        <w:r>
          <w:rPr>
            <w:noProof/>
            <w:webHidden/>
          </w:rPr>
          <w:tab/>
        </w:r>
        <w:r>
          <w:rPr>
            <w:noProof/>
            <w:webHidden/>
          </w:rPr>
          <w:fldChar w:fldCharType="begin"/>
        </w:r>
        <w:r>
          <w:rPr>
            <w:noProof/>
            <w:webHidden/>
          </w:rPr>
          <w:instrText xml:space="preserve"> PAGEREF _Toc78536622 \h </w:instrText>
        </w:r>
        <w:r>
          <w:rPr>
            <w:noProof/>
            <w:webHidden/>
          </w:rPr>
        </w:r>
        <w:r>
          <w:rPr>
            <w:noProof/>
            <w:webHidden/>
          </w:rPr>
          <w:fldChar w:fldCharType="separate"/>
        </w:r>
        <w:r>
          <w:rPr>
            <w:noProof/>
            <w:webHidden/>
          </w:rPr>
          <w:t>87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23" w:history="1">
        <w:r w:rsidRPr="00510781">
          <w:rPr>
            <w:rStyle w:val="Collegamentoipertestuale"/>
            <w:rFonts w:ascii="Symbol" w:hAnsi="Symbol" w:cs="Symbol"/>
            <w:noProof/>
          </w:rPr>
          <w:t>61.</w:t>
        </w:r>
        <w:r w:rsidRPr="00617DD6">
          <w:rPr>
            <w:rFonts w:cs="Times New Roman"/>
            <w:b w:val="0"/>
            <w:bCs w:val="0"/>
            <w:caps w:val="0"/>
            <w:noProof/>
            <w:kern w:val="0"/>
            <w:sz w:val="22"/>
            <w:szCs w:val="22"/>
            <w:lang w:eastAsia="it-IT"/>
          </w:rPr>
          <w:tab/>
        </w:r>
        <w:r w:rsidRPr="00510781">
          <w:rPr>
            <w:rStyle w:val="Collegamentoipertestuale"/>
            <w:noProof/>
            <w:spacing w:val="1"/>
          </w:rPr>
          <w:t>E</w:t>
        </w:r>
        <w:r w:rsidRPr="00510781">
          <w:rPr>
            <w:rStyle w:val="Collegamentoipertestuale"/>
            <w:noProof/>
          </w:rPr>
          <w:t>S</w:t>
        </w:r>
        <w:r w:rsidRPr="00510781">
          <w:rPr>
            <w:rStyle w:val="Collegamentoipertestuale"/>
            <w:noProof/>
            <w:spacing w:val="1"/>
          </w:rPr>
          <w:t>E</w:t>
        </w:r>
        <w:r w:rsidRPr="00510781">
          <w:rPr>
            <w:rStyle w:val="Collegamentoipertestuale"/>
            <w:noProof/>
          </w:rPr>
          <w:t>CUZI</w:t>
        </w:r>
        <w:r w:rsidRPr="00510781">
          <w:rPr>
            <w:rStyle w:val="Collegamentoipertestuale"/>
            <w:noProof/>
            <w:spacing w:val="1"/>
          </w:rPr>
          <w:t>O</w:t>
        </w:r>
        <w:r w:rsidRPr="00510781">
          <w:rPr>
            <w:rStyle w:val="Collegamentoipertestuale"/>
            <w:noProof/>
            <w:spacing w:val="2"/>
          </w:rPr>
          <w:t>N</w:t>
        </w:r>
        <w:r w:rsidRPr="00510781">
          <w:rPr>
            <w:rStyle w:val="Collegamentoipertestuale"/>
            <w:noProof/>
          </w:rPr>
          <w:t>E_</w:t>
        </w:r>
        <w:r w:rsidRPr="00510781">
          <w:rPr>
            <w:rStyle w:val="Collegamentoipertestuale"/>
            <w:noProof/>
            <w:spacing w:val="4"/>
          </w:rPr>
          <w:t>M</w:t>
        </w:r>
        <w:r w:rsidRPr="00510781">
          <w:rPr>
            <w:rStyle w:val="Collegamentoipertestuale"/>
            <w:noProof/>
          </w:rPr>
          <w:t>ISU</w:t>
        </w:r>
        <w:r w:rsidRPr="00510781">
          <w:rPr>
            <w:rStyle w:val="Collegamentoipertestuale"/>
            <w:noProof/>
            <w:spacing w:val="5"/>
          </w:rPr>
          <w:t>R</w:t>
        </w:r>
        <w:r w:rsidRPr="00510781">
          <w:rPr>
            <w:rStyle w:val="Collegamentoipertestuale"/>
            <w:noProof/>
          </w:rPr>
          <w:t>A</w:t>
        </w:r>
        <w:r w:rsidRPr="00510781">
          <w:rPr>
            <w:rStyle w:val="Collegamentoipertestuale"/>
            <w:noProof/>
            <w:spacing w:val="4"/>
          </w:rPr>
          <w:t>_</w:t>
        </w:r>
        <w:r w:rsidRPr="00510781">
          <w:rPr>
            <w:rStyle w:val="Collegamentoipertestuale"/>
            <w:noProof/>
          </w:rPr>
          <w:t>AL</w:t>
        </w:r>
        <w:r w:rsidRPr="00510781">
          <w:rPr>
            <w:rStyle w:val="Collegamentoipertestuale"/>
            <w:noProof/>
            <w:spacing w:val="3"/>
          </w:rPr>
          <w:t>T</w:t>
        </w:r>
        <w:r w:rsidRPr="00510781">
          <w:rPr>
            <w:rStyle w:val="Collegamentoipertestuale"/>
            <w:noProof/>
          </w:rPr>
          <w:t>ER</w:t>
        </w:r>
        <w:r w:rsidRPr="00510781">
          <w:rPr>
            <w:rStyle w:val="Collegamentoipertestuale"/>
            <w:noProof/>
            <w:spacing w:val="5"/>
          </w:rPr>
          <w:t>N</w:t>
        </w:r>
        <w:r w:rsidRPr="00510781">
          <w:rPr>
            <w:rStyle w:val="Collegamentoipertestuale"/>
            <w:noProof/>
            <w:spacing w:val="-8"/>
          </w:rPr>
          <w:t>A</w:t>
        </w:r>
        <w:r w:rsidRPr="00510781">
          <w:rPr>
            <w:rStyle w:val="Collegamentoipertestuale"/>
            <w:noProof/>
            <w:spacing w:val="3"/>
          </w:rPr>
          <w:t>T</w:t>
        </w:r>
        <w:r w:rsidRPr="00510781">
          <w:rPr>
            <w:rStyle w:val="Collegamentoipertestuale"/>
            <w:noProof/>
            <w:spacing w:val="2"/>
          </w:rPr>
          <w:t>I</w:t>
        </w:r>
        <w:r w:rsidRPr="00510781">
          <w:rPr>
            <w:rStyle w:val="Collegamentoipertestuale"/>
            <w:noProof/>
            <w:spacing w:val="1"/>
          </w:rPr>
          <w:t>V</w:t>
        </w:r>
        <w:r w:rsidRPr="00510781">
          <w:rPr>
            <w:rStyle w:val="Collegamentoipertestuale"/>
            <w:noProof/>
          </w:rPr>
          <w:t>A</w:t>
        </w:r>
        <w:r>
          <w:rPr>
            <w:noProof/>
            <w:webHidden/>
          </w:rPr>
          <w:tab/>
        </w:r>
        <w:r>
          <w:rPr>
            <w:noProof/>
            <w:webHidden/>
          </w:rPr>
          <w:fldChar w:fldCharType="begin"/>
        </w:r>
        <w:r>
          <w:rPr>
            <w:noProof/>
            <w:webHidden/>
          </w:rPr>
          <w:instrText xml:space="preserve"> PAGEREF _Toc78536623 \h </w:instrText>
        </w:r>
        <w:r>
          <w:rPr>
            <w:noProof/>
            <w:webHidden/>
          </w:rPr>
        </w:r>
        <w:r>
          <w:rPr>
            <w:noProof/>
            <w:webHidden/>
          </w:rPr>
          <w:fldChar w:fldCharType="separate"/>
        </w:r>
        <w:r>
          <w:rPr>
            <w:noProof/>
            <w:webHidden/>
          </w:rPr>
          <w:t>88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24" w:history="1">
        <w:r w:rsidRPr="00510781">
          <w:rPr>
            <w:rStyle w:val="Collegamentoipertestuale"/>
            <w:rFonts w:ascii="Symbol" w:hAnsi="Symbol" w:cs="Symbol"/>
            <w:noProof/>
          </w:rPr>
          <w:t>62.</w:t>
        </w:r>
        <w:r w:rsidRPr="00617DD6">
          <w:rPr>
            <w:rFonts w:cs="Times New Roman"/>
            <w:b w:val="0"/>
            <w:bCs w:val="0"/>
            <w:caps w:val="0"/>
            <w:noProof/>
            <w:kern w:val="0"/>
            <w:sz w:val="22"/>
            <w:szCs w:val="22"/>
            <w:lang w:eastAsia="it-IT"/>
          </w:rPr>
          <w:tab/>
        </w:r>
        <w:r w:rsidRPr="00510781">
          <w:rPr>
            <w:rStyle w:val="Collegamentoipertestuale"/>
            <w:noProof/>
            <w:spacing w:val="1"/>
          </w:rPr>
          <w:t>E</w:t>
        </w:r>
        <w:r w:rsidRPr="00510781">
          <w:rPr>
            <w:rStyle w:val="Collegamentoipertestuale"/>
            <w:noProof/>
          </w:rPr>
          <w:t>S</w:t>
        </w:r>
        <w:r w:rsidRPr="00510781">
          <w:rPr>
            <w:rStyle w:val="Collegamentoipertestuale"/>
            <w:noProof/>
            <w:spacing w:val="1"/>
          </w:rPr>
          <w:t>E</w:t>
        </w:r>
        <w:r w:rsidRPr="00510781">
          <w:rPr>
            <w:rStyle w:val="Collegamentoipertestuale"/>
            <w:noProof/>
          </w:rPr>
          <w:t>CUZI</w:t>
        </w:r>
        <w:r w:rsidRPr="00510781">
          <w:rPr>
            <w:rStyle w:val="Collegamentoipertestuale"/>
            <w:noProof/>
            <w:spacing w:val="1"/>
          </w:rPr>
          <w:t>O</w:t>
        </w:r>
        <w:r w:rsidRPr="00510781">
          <w:rPr>
            <w:rStyle w:val="Collegamentoipertestuale"/>
            <w:noProof/>
            <w:spacing w:val="2"/>
          </w:rPr>
          <w:t>N</w:t>
        </w:r>
        <w:r w:rsidRPr="00510781">
          <w:rPr>
            <w:rStyle w:val="Collegamentoipertestuale"/>
            <w:noProof/>
          </w:rPr>
          <w:t>E_</w:t>
        </w:r>
        <w:r w:rsidRPr="00510781">
          <w:rPr>
            <w:rStyle w:val="Collegamentoipertestuale"/>
            <w:noProof/>
            <w:spacing w:val="4"/>
          </w:rPr>
          <w:t>M</w:t>
        </w:r>
        <w:r w:rsidRPr="00510781">
          <w:rPr>
            <w:rStyle w:val="Collegamentoipertestuale"/>
            <w:noProof/>
          </w:rPr>
          <w:t>ISU</w:t>
        </w:r>
        <w:r w:rsidRPr="00510781">
          <w:rPr>
            <w:rStyle w:val="Collegamentoipertestuale"/>
            <w:noProof/>
            <w:spacing w:val="5"/>
          </w:rPr>
          <w:t>R</w:t>
        </w:r>
        <w:r w:rsidRPr="00510781">
          <w:rPr>
            <w:rStyle w:val="Collegamentoipertestuale"/>
            <w:noProof/>
          </w:rPr>
          <w:t>A</w:t>
        </w:r>
        <w:r w:rsidRPr="00510781">
          <w:rPr>
            <w:rStyle w:val="Collegamentoipertestuale"/>
            <w:noProof/>
            <w:spacing w:val="2"/>
          </w:rPr>
          <w:t>_</w:t>
        </w:r>
        <w:r w:rsidRPr="00510781">
          <w:rPr>
            <w:rStyle w:val="Collegamentoipertestuale"/>
            <w:noProof/>
          </w:rPr>
          <w:t>SICU</w:t>
        </w:r>
        <w:r w:rsidRPr="00510781">
          <w:rPr>
            <w:rStyle w:val="Collegamentoipertestuale"/>
            <w:noProof/>
            <w:spacing w:val="2"/>
          </w:rPr>
          <w:t>R</w:t>
        </w:r>
        <w:r w:rsidRPr="00510781">
          <w:rPr>
            <w:rStyle w:val="Collegamentoipertestuale"/>
            <w:noProof/>
          </w:rPr>
          <w:t>EZ</w:t>
        </w:r>
        <w:r w:rsidRPr="00510781">
          <w:rPr>
            <w:rStyle w:val="Collegamentoipertestuale"/>
            <w:noProof/>
            <w:spacing w:val="5"/>
          </w:rPr>
          <w:t>Z</w:t>
        </w:r>
        <w:r w:rsidRPr="00510781">
          <w:rPr>
            <w:rStyle w:val="Collegamentoipertestuale"/>
            <w:noProof/>
          </w:rPr>
          <w:t>A</w:t>
        </w:r>
        <w:r>
          <w:rPr>
            <w:noProof/>
            <w:webHidden/>
          </w:rPr>
          <w:tab/>
        </w:r>
        <w:r>
          <w:rPr>
            <w:noProof/>
            <w:webHidden/>
          </w:rPr>
          <w:fldChar w:fldCharType="begin"/>
        </w:r>
        <w:r>
          <w:rPr>
            <w:noProof/>
            <w:webHidden/>
          </w:rPr>
          <w:instrText xml:space="preserve"> PAGEREF _Toc78536624 \h </w:instrText>
        </w:r>
        <w:r>
          <w:rPr>
            <w:noProof/>
            <w:webHidden/>
          </w:rPr>
        </w:r>
        <w:r>
          <w:rPr>
            <w:noProof/>
            <w:webHidden/>
          </w:rPr>
          <w:fldChar w:fldCharType="separate"/>
        </w:r>
        <w:r>
          <w:rPr>
            <w:noProof/>
            <w:webHidden/>
          </w:rPr>
          <w:t>89</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25" w:history="1">
        <w:r w:rsidRPr="00510781">
          <w:rPr>
            <w:rStyle w:val="Collegamentoipertestuale"/>
            <w:rFonts w:ascii="Symbol" w:hAnsi="Symbol" w:cs="Symbol"/>
            <w:noProof/>
          </w:rPr>
          <w:t>63.</w:t>
        </w:r>
        <w:r w:rsidRPr="00617DD6">
          <w:rPr>
            <w:rFonts w:cs="Times New Roman"/>
            <w:b w:val="0"/>
            <w:bCs w:val="0"/>
            <w:caps w:val="0"/>
            <w:noProof/>
            <w:kern w:val="0"/>
            <w:sz w:val="22"/>
            <w:szCs w:val="22"/>
            <w:lang w:eastAsia="it-IT"/>
          </w:rPr>
          <w:tab/>
        </w:r>
        <w:r w:rsidRPr="00510781">
          <w:rPr>
            <w:rStyle w:val="Collegamentoipertestuale"/>
            <w:noProof/>
            <w:spacing w:val="1"/>
          </w:rPr>
          <w:t>E</w:t>
        </w:r>
        <w:r w:rsidRPr="00510781">
          <w:rPr>
            <w:rStyle w:val="Collegamentoipertestuale"/>
            <w:noProof/>
          </w:rPr>
          <w:t>S</w:t>
        </w:r>
        <w:r w:rsidRPr="00510781">
          <w:rPr>
            <w:rStyle w:val="Collegamentoipertestuale"/>
            <w:noProof/>
            <w:spacing w:val="1"/>
          </w:rPr>
          <w:t>E</w:t>
        </w:r>
        <w:r w:rsidRPr="00510781">
          <w:rPr>
            <w:rStyle w:val="Collegamentoipertestuale"/>
            <w:noProof/>
          </w:rPr>
          <w:t>CUZI</w:t>
        </w:r>
        <w:r w:rsidRPr="00510781">
          <w:rPr>
            <w:rStyle w:val="Collegamentoipertestuale"/>
            <w:noProof/>
            <w:spacing w:val="1"/>
          </w:rPr>
          <w:t>O</w:t>
        </w:r>
        <w:r w:rsidRPr="00510781">
          <w:rPr>
            <w:rStyle w:val="Collegamentoipertestuale"/>
            <w:noProof/>
            <w:spacing w:val="2"/>
          </w:rPr>
          <w:t>N</w:t>
        </w:r>
        <w:r w:rsidRPr="00510781">
          <w:rPr>
            <w:rStyle w:val="Collegamentoipertestuale"/>
            <w:noProof/>
          </w:rPr>
          <w:t>E</w:t>
        </w:r>
        <w:r w:rsidRPr="00510781">
          <w:rPr>
            <w:rStyle w:val="Collegamentoipertestuale"/>
            <w:noProof/>
            <w:spacing w:val="2"/>
          </w:rPr>
          <w:t>_</w:t>
        </w:r>
        <w:r w:rsidRPr="00510781">
          <w:rPr>
            <w:rStyle w:val="Collegamentoipertestuale"/>
            <w:noProof/>
            <w:spacing w:val="4"/>
          </w:rPr>
          <w:t>S</w:t>
        </w:r>
        <w:r w:rsidRPr="00510781">
          <w:rPr>
            <w:rStyle w:val="Collegamentoipertestuale"/>
            <w:noProof/>
          </w:rPr>
          <w:t>ANZI</w:t>
        </w:r>
        <w:r w:rsidRPr="00510781">
          <w:rPr>
            <w:rStyle w:val="Collegamentoipertestuale"/>
            <w:noProof/>
            <w:spacing w:val="1"/>
          </w:rPr>
          <w:t>O</w:t>
        </w:r>
        <w:r w:rsidRPr="00510781">
          <w:rPr>
            <w:rStyle w:val="Collegamentoipertestuale"/>
            <w:noProof/>
            <w:spacing w:val="2"/>
          </w:rPr>
          <w:t>N</w:t>
        </w:r>
        <w:r w:rsidRPr="00510781">
          <w:rPr>
            <w:rStyle w:val="Collegamentoipertestuale"/>
            <w:noProof/>
          </w:rPr>
          <w:t>E_S</w:t>
        </w:r>
        <w:r w:rsidRPr="00510781">
          <w:rPr>
            <w:rStyle w:val="Collegamentoipertestuale"/>
            <w:noProof/>
            <w:spacing w:val="3"/>
          </w:rPr>
          <w:t>O</w:t>
        </w:r>
        <w:r w:rsidRPr="00510781">
          <w:rPr>
            <w:rStyle w:val="Collegamentoipertestuale"/>
            <w:noProof/>
          </w:rPr>
          <w:t>ST</w:t>
        </w:r>
        <w:r>
          <w:rPr>
            <w:noProof/>
            <w:webHidden/>
          </w:rPr>
          <w:tab/>
        </w:r>
        <w:r>
          <w:rPr>
            <w:noProof/>
            <w:webHidden/>
          </w:rPr>
          <w:fldChar w:fldCharType="begin"/>
        </w:r>
        <w:r>
          <w:rPr>
            <w:noProof/>
            <w:webHidden/>
          </w:rPr>
          <w:instrText xml:space="preserve"> PAGEREF _Toc78536625 \h </w:instrText>
        </w:r>
        <w:r>
          <w:rPr>
            <w:noProof/>
            <w:webHidden/>
          </w:rPr>
        </w:r>
        <w:r>
          <w:rPr>
            <w:noProof/>
            <w:webHidden/>
          </w:rPr>
          <w:fldChar w:fldCharType="separate"/>
        </w:r>
        <w:r>
          <w:rPr>
            <w:noProof/>
            <w:webHidden/>
          </w:rPr>
          <w:t>89</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26" w:history="1">
        <w:r w:rsidRPr="00510781">
          <w:rPr>
            <w:rStyle w:val="Collegamentoipertestuale"/>
            <w:rFonts w:ascii="Symbol" w:hAnsi="Symbol" w:cs="Symbol"/>
            <w:noProof/>
          </w:rPr>
          <w:t>64.</w:t>
        </w:r>
        <w:r w:rsidRPr="00617DD6">
          <w:rPr>
            <w:rFonts w:cs="Times New Roman"/>
            <w:b w:val="0"/>
            <w:bCs w:val="0"/>
            <w:caps w:val="0"/>
            <w:noProof/>
            <w:kern w:val="0"/>
            <w:sz w:val="22"/>
            <w:szCs w:val="22"/>
            <w:lang w:eastAsia="it-IT"/>
          </w:rPr>
          <w:tab/>
        </w:r>
        <w:r w:rsidRPr="00510781">
          <w:rPr>
            <w:rStyle w:val="Collegamentoipertestuale"/>
            <w:noProof/>
            <w:spacing w:val="1"/>
          </w:rPr>
          <w:t>ESITO_ARCHIVIAZIONE_CUMULO</w:t>
        </w:r>
        <w:r>
          <w:rPr>
            <w:noProof/>
            <w:webHidden/>
          </w:rPr>
          <w:tab/>
        </w:r>
        <w:r>
          <w:rPr>
            <w:noProof/>
            <w:webHidden/>
          </w:rPr>
          <w:fldChar w:fldCharType="begin"/>
        </w:r>
        <w:r>
          <w:rPr>
            <w:noProof/>
            <w:webHidden/>
          </w:rPr>
          <w:instrText xml:space="preserve"> PAGEREF _Toc78536626 \h </w:instrText>
        </w:r>
        <w:r>
          <w:rPr>
            <w:noProof/>
            <w:webHidden/>
          </w:rPr>
        </w:r>
        <w:r>
          <w:rPr>
            <w:noProof/>
            <w:webHidden/>
          </w:rPr>
          <w:fldChar w:fldCharType="separate"/>
        </w:r>
        <w:r>
          <w:rPr>
            <w:noProof/>
            <w:webHidden/>
          </w:rPr>
          <w:t>90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27" w:history="1">
        <w:r w:rsidRPr="00510781">
          <w:rPr>
            <w:rStyle w:val="Collegamentoipertestuale"/>
            <w:rFonts w:ascii="Symbol" w:hAnsi="Symbol" w:cs="Symbol"/>
            <w:noProof/>
          </w:rPr>
          <w:t>65.</w:t>
        </w:r>
        <w:r w:rsidRPr="00617DD6">
          <w:rPr>
            <w:rFonts w:cs="Times New Roman"/>
            <w:b w:val="0"/>
            <w:bCs w:val="0"/>
            <w:caps w:val="0"/>
            <w:noProof/>
            <w:kern w:val="0"/>
            <w:sz w:val="22"/>
            <w:szCs w:val="22"/>
            <w:lang w:eastAsia="it-IT"/>
          </w:rPr>
          <w:tab/>
        </w:r>
        <w:r w:rsidRPr="00510781">
          <w:rPr>
            <w:rStyle w:val="Collegamentoipertestuale"/>
            <w:noProof/>
          </w:rPr>
          <w:t>E</w:t>
        </w:r>
        <w:r w:rsidRPr="00510781">
          <w:rPr>
            <w:rStyle w:val="Collegamentoipertestuale"/>
            <w:noProof/>
            <w:spacing w:val="-1"/>
          </w:rPr>
          <w:t>S</w:t>
        </w:r>
        <w:r w:rsidRPr="00510781">
          <w:rPr>
            <w:rStyle w:val="Collegamentoipertestuale"/>
            <w:noProof/>
          </w:rPr>
          <w:t>P</w:t>
        </w:r>
        <w:r w:rsidRPr="00510781">
          <w:rPr>
            <w:rStyle w:val="Collegamentoipertestuale"/>
            <w:noProof/>
            <w:spacing w:val="-1"/>
          </w:rPr>
          <w:t>E</w:t>
        </w:r>
        <w:r w:rsidRPr="00510781">
          <w:rPr>
            <w:rStyle w:val="Collegamentoipertestuale"/>
            <w:noProof/>
          </w:rPr>
          <w:t>R</w:t>
        </w:r>
        <w:r w:rsidRPr="00510781">
          <w:rPr>
            <w:rStyle w:val="Collegamentoipertestuale"/>
            <w:noProof/>
            <w:spacing w:val="3"/>
          </w:rPr>
          <w:t>T</w:t>
        </w:r>
        <w:r w:rsidRPr="00510781">
          <w:rPr>
            <w:rStyle w:val="Collegamentoipertestuale"/>
            <w:noProof/>
          </w:rPr>
          <w:t>O</w:t>
        </w:r>
        <w:r>
          <w:rPr>
            <w:noProof/>
            <w:webHidden/>
          </w:rPr>
          <w:tab/>
        </w:r>
        <w:r>
          <w:rPr>
            <w:noProof/>
            <w:webHidden/>
          </w:rPr>
          <w:fldChar w:fldCharType="begin"/>
        </w:r>
        <w:r>
          <w:rPr>
            <w:noProof/>
            <w:webHidden/>
          </w:rPr>
          <w:instrText xml:space="preserve"> PAGEREF _Toc78536627 \h </w:instrText>
        </w:r>
        <w:r>
          <w:rPr>
            <w:noProof/>
            <w:webHidden/>
          </w:rPr>
        </w:r>
        <w:r>
          <w:rPr>
            <w:noProof/>
            <w:webHidden/>
          </w:rPr>
          <w:fldChar w:fldCharType="separate"/>
        </w:r>
        <w:r>
          <w:rPr>
            <w:noProof/>
            <w:webHidden/>
          </w:rPr>
          <w:t>92</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28" w:history="1">
        <w:r w:rsidRPr="00510781">
          <w:rPr>
            <w:rStyle w:val="Collegamentoipertestuale"/>
            <w:rFonts w:ascii="Symbol" w:hAnsi="Symbol" w:cs="Symbol"/>
            <w:noProof/>
          </w:rPr>
          <w:t>66.</w:t>
        </w:r>
        <w:r w:rsidRPr="00617DD6">
          <w:rPr>
            <w:rFonts w:cs="Times New Roman"/>
            <w:b w:val="0"/>
            <w:bCs w:val="0"/>
            <w:caps w:val="0"/>
            <w:noProof/>
            <w:kern w:val="0"/>
            <w:sz w:val="22"/>
            <w:szCs w:val="22"/>
            <w:lang w:eastAsia="it-IT"/>
          </w:rPr>
          <w:tab/>
        </w:r>
        <w:r w:rsidRPr="00510781">
          <w:rPr>
            <w:rStyle w:val="Collegamentoipertestuale"/>
            <w:noProof/>
            <w:spacing w:val="1"/>
          </w:rPr>
          <w:t>E</w:t>
        </w:r>
        <w:r w:rsidRPr="00510781">
          <w:rPr>
            <w:rStyle w:val="Collegamentoipertestuale"/>
            <w:noProof/>
          </w:rPr>
          <w:t>S</w:t>
        </w:r>
        <w:r w:rsidRPr="00510781">
          <w:rPr>
            <w:rStyle w:val="Collegamentoipertestuale"/>
            <w:noProof/>
            <w:spacing w:val="1"/>
          </w:rPr>
          <w:t>P</w:t>
        </w:r>
        <w:r w:rsidRPr="00510781">
          <w:rPr>
            <w:rStyle w:val="Collegamentoipertestuale"/>
            <w:noProof/>
          </w:rPr>
          <w:t>ER</w:t>
        </w:r>
        <w:r w:rsidRPr="00510781">
          <w:rPr>
            <w:rStyle w:val="Collegamentoipertestuale"/>
            <w:noProof/>
            <w:spacing w:val="3"/>
          </w:rPr>
          <w:t>T</w:t>
        </w:r>
        <w:r w:rsidRPr="00510781">
          <w:rPr>
            <w:rStyle w:val="Collegamentoipertestuale"/>
            <w:noProof/>
            <w:spacing w:val="1"/>
          </w:rPr>
          <w:t>O</w:t>
        </w:r>
        <w:r w:rsidRPr="00510781">
          <w:rPr>
            <w:rStyle w:val="Collegamentoipertestuale"/>
            <w:noProof/>
            <w:spacing w:val="2"/>
          </w:rPr>
          <w:t>_</w:t>
        </w:r>
        <w:r w:rsidRPr="00510781">
          <w:rPr>
            <w:rStyle w:val="Collegamentoipertestuale"/>
            <w:noProof/>
            <w:spacing w:val="-3"/>
          </w:rPr>
          <w:t>A</w:t>
        </w:r>
        <w:r w:rsidRPr="00510781">
          <w:rPr>
            <w:rStyle w:val="Collegamentoipertestuale"/>
            <w:noProof/>
          </w:rPr>
          <w:t>T</w:t>
        </w:r>
        <w:r w:rsidRPr="00510781">
          <w:rPr>
            <w:rStyle w:val="Collegamentoipertestuale"/>
            <w:noProof/>
            <w:spacing w:val="3"/>
          </w:rPr>
          <w:t>T</w:t>
        </w:r>
        <w:r w:rsidRPr="00510781">
          <w:rPr>
            <w:rStyle w:val="Collegamentoipertestuale"/>
            <w:noProof/>
          </w:rPr>
          <w:t>IVI</w:t>
        </w:r>
        <w:r w:rsidRPr="00510781">
          <w:rPr>
            <w:rStyle w:val="Collegamentoipertestuale"/>
            <w:noProof/>
            <w:spacing w:val="5"/>
          </w:rPr>
          <w:t>T</w:t>
        </w:r>
        <w:r w:rsidRPr="00510781">
          <w:rPr>
            <w:rStyle w:val="Collegamentoipertestuale"/>
            <w:noProof/>
          </w:rPr>
          <w:t>A</w:t>
        </w:r>
        <w:r>
          <w:rPr>
            <w:noProof/>
            <w:webHidden/>
          </w:rPr>
          <w:tab/>
        </w:r>
        <w:r>
          <w:rPr>
            <w:noProof/>
            <w:webHidden/>
          </w:rPr>
          <w:fldChar w:fldCharType="begin"/>
        </w:r>
        <w:r>
          <w:rPr>
            <w:noProof/>
            <w:webHidden/>
          </w:rPr>
          <w:instrText xml:space="preserve"> PAGEREF _Toc78536628 \h </w:instrText>
        </w:r>
        <w:r>
          <w:rPr>
            <w:noProof/>
            <w:webHidden/>
          </w:rPr>
        </w:r>
        <w:r>
          <w:rPr>
            <w:noProof/>
            <w:webHidden/>
          </w:rPr>
          <w:fldChar w:fldCharType="separate"/>
        </w:r>
        <w:r>
          <w:rPr>
            <w:noProof/>
            <w:webHidden/>
          </w:rPr>
          <w:t>92</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29" w:history="1">
        <w:r w:rsidRPr="00510781">
          <w:rPr>
            <w:rStyle w:val="Collegamentoipertestuale"/>
            <w:rFonts w:ascii="Symbol" w:hAnsi="Symbol" w:cs="Symbol"/>
            <w:noProof/>
          </w:rPr>
          <w:t>67.</w:t>
        </w:r>
        <w:r w:rsidRPr="00617DD6">
          <w:rPr>
            <w:rFonts w:cs="Times New Roman"/>
            <w:b w:val="0"/>
            <w:bCs w:val="0"/>
            <w:caps w:val="0"/>
            <w:noProof/>
            <w:kern w:val="0"/>
            <w:sz w:val="22"/>
            <w:szCs w:val="22"/>
            <w:lang w:eastAsia="it-IT"/>
          </w:rPr>
          <w:tab/>
        </w:r>
        <w:r w:rsidRPr="00510781">
          <w:rPr>
            <w:rStyle w:val="Collegamentoipertestuale"/>
            <w:noProof/>
          </w:rPr>
          <w:t>EVENTO</w:t>
        </w:r>
        <w:r>
          <w:rPr>
            <w:noProof/>
            <w:webHidden/>
          </w:rPr>
          <w:tab/>
        </w:r>
        <w:r>
          <w:rPr>
            <w:noProof/>
            <w:webHidden/>
          </w:rPr>
          <w:fldChar w:fldCharType="begin"/>
        </w:r>
        <w:r>
          <w:rPr>
            <w:noProof/>
            <w:webHidden/>
          </w:rPr>
          <w:instrText xml:space="preserve"> PAGEREF _Toc78536629 \h </w:instrText>
        </w:r>
        <w:r>
          <w:rPr>
            <w:noProof/>
            <w:webHidden/>
          </w:rPr>
        </w:r>
        <w:r>
          <w:rPr>
            <w:noProof/>
            <w:webHidden/>
          </w:rPr>
          <w:fldChar w:fldCharType="separate"/>
        </w:r>
        <w:r>
          <w:rPr>
            <w:noProof/>
            <w:webHidden/>
          </w:rPr>
          <w:t>94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30" w:history="1">
        <w:r w:rsidRPr="00510781">
          <w:rPr>
            <w:rStyle w:val="Collegamentoipertestuale"/>
            <w:rFonts w:ascii="Symbol" w:hAnsi="Symbol" w:cs="Symbol"/>
            <w:noProof/>
          </w:rPr>
          <w:t>68.</w:t>
        </w:r>
        <w:r w:rsidRPr="00617DD6">
          <w:rPr>
            <w:rFonts w:cs="Times New Roman"/>
            <w:b w:val="0"/>
            <w:bCs w:val="0"/>
            <w:caps w:val="0"/>
            <w:noProof/>
            <w:kern w:val="0"/>
            <w:sz w:val="22"/>
            <w:szCs w:val="22"/>
            <w:lang w:eastAsia="it-IT"/>
          </w:rPr>
          <w:tab/>
        </w:r>
        <w:r w:rsidRPr="00510781">
          <w:rPr>
            <w:rStyle w:val="Collegamentoipertestuale"/>
            <w:noProof/>
            <w:spacing w:val="1"/>
          </w:rPr>
          <w:t>E</w:t>
        </w:r>
        <w:r w:rsidRPr="00510781">
          <w:rPr>
            <w:rStyle w:val="Collegamentoipertestuale"/>
            <w:noProof/>
          </w:rPr>
          <w:t>V</w:t>
        </w:r>
        <w:r w:rsidRPr="00510781">
          <w:rPr>
            <w:rStyle w:val="Collegamentoipertestuale"/>
            <w:noProof/>
            <w:spacing w:val="1"/>
          </w:rPr>
          <w:t>E</w:t>
        </w:r>
        <w:r w:rsidRPr="00510781">
          <w:rPr>
            <w:rStyle w:val="Collegamentoipertestuale"/>
            <w:noProof/>
          </w:rPr>
          <w:t>N</w:t>
        </w:r>
        <w:r w:rsidRPr="00510781">
          <w:rPr>
            <w:rStyle w:val="Collegamentoipertestuale"/>
            <w:noProof/>
            <w:spacing w:val="3"/>
          </w:rPr>
          <w:t>T</w:t>
        </w:r>
        <w:r w:rsidRPr="00510781">
          <w:rPr>
            <w:rStyle w:val="Collegamentoipertestuale"/>
            <w:noProof/>
            <w:spacing w:val="1"/>
          </w:rPr>
          <w:t>O</w:t>
        </w:r>
        <w:r w:rsidRPr="00510781">
          <w:rPr>
            <w:rStyle w:val="Collegamentoipertestuale"/>
            <w:noProof/>
          </w:rPr>
          <w:t>_P</w:t>
        </w:r>
        <w:r w:rsidRPr="00510781">
          <w:rPr>
            <w:rStyle w:val="Collegamentoipertestuale"/>
            <w:noProof/>
            <w:spacing w:val="1"/>
          </w:rPr>
          <w:t>E</w:t>
        </w:r>
        <w:r w:rsidRPr="00510781">
          <w:rPr>
            <w:rStyle w:val="Collegamentoipertestuale"/>
            <w:noProof/>
          </w:rPr>
          <w:t>R</w:t>
        </w:r>
        <w:r w:rsidRPr="00510781">
          <w:rPr>
            <w:rStyle w:val="Collegamentoipertestuale"/>
            <w:noProof/>
            <w:spacing w:val="4"/>
          </w:rPr>
          <w:t>M</w:t>
        </w:r>
        <w:r w:rsidRPr="00510781">
          <w:rPr>
            <w:rStyle w:val="Collegamentoipertestuale"/>
            <w:noProof/>
          </w:rPr>
          <w:t>ESS</w:t>
        </w:r>
        <w:r w:rsidRPr="00510781">
          <w:rPr>
            <w:rStyle w:val="Collegamentoipertestuale"/>
            <w:noProof/>
            <w:spacing w:val="1"/>
          </w:rPr>
          <w:t>O</w:t>
        </w:r>
        <w:r w:rsidRPr="00510781">
          <w:rPr>
            <w:rStyle w:val="Collegamentoipertestuale"/>
            <w:noProof/>
          </w:rPr>
          <w:t>_LIC</w:t>
        </w:r>
        <w:r w:rsidRPr="00510781">
          <w:rPr>
            <w:rStyle w:val="Collegamentoipertestuale"/>
            <w:noProof/>
            <w:spacing w:val="1"/>
          </w:rPr>
          <w:t>E</w:t>
        </w:r>
        <w:r w:rsidRPr="00510781">
          <w:rPr>
            <w:rStyle w:val="Collegamentoipertestuale"/>
            <w:noProof/>
          </w:rPr>
          <w:t>N</w:t>
        </w:r>
        <w:r w:rsidRPr="00510781">
          <w:rPr>
            <w:rStyle w:val="Collegamentoipertestuale"/>
            <w:noProof/>
            <w:spacing w:val="5"/>
          </w:rPr>
          <w:t>Z</w:t>
        </w:r>
        <w:r w:rsidRPr="00510781">
          <w:rPr>
            <w:rStyle w:val="Collegamentoipertestuale"/>
            <w:noProof/>
          </w:rPr>
          <w:t>A</w:t>
        </w:r>
        <w:r>
          <w:rPr>
            <w:noProof/>
            <w:webHidden/>
          </w:rPr>
          <w:tab/>
        </w:r>
        <w:r>
          <w:rPr>
            <w:noProof/>
            <w:webHidden/>
          </w:rPr>
          <w:fldChar w:fldCharType="begin"/>
        </w:r>
        <w:r>
          <w:rPr>
            <w:noProof/>
            <w:webHidden/>
          </w:rPr>
          <w:instrText xml:space="preserve"> PAGEREF _Toc78536630 \h </w:instrText>
        </w:r>
        <w:r>
          <w:rPr>
            <w:noProof/>
            <w:webHidden/>
          </w:rPr>
        </w:r>
        <w:r>
          <w:rPr>
            <w:noProof/>
            <w:webHidden/>
          </w:rPr>
          <w:fldChar w:fldCharType="separate"/>
        </w:r>
        <w:r>
          <w:rPr>
            <w:noProof/>
            <w:webHidden/>
          </w:rPr>
          <w:t>97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31" w:history="1">
        <w:r w:rsidRPr="00510781">
          <w:rPr>
            <w:rStyle w:val="Collegamentoipertestuale"/>
            <w:rFonts w:ascii="Symbol" w:hAnsi="Symbol" w:cs="Symbol"/>
            <w:noProof/>
            <w:lang w:val="en-US"/>
          </w:rPr>
          <w:t>69.</w:t>
        </w:r>
        <w:r w:rsidRPr="00617DD6">
          <w:rPr>
            <w:rFonts w:cs="Times New Roman"/>
            <w:b w:val="0"/>
            <w:bCs w:val="0"/>
            <w:caps w:val="0"/>
            <w:noProof/>
            <w:kern w:val="0"/>
            <w:sz w:val="22"/>
            <w:szCs w:val="22"/>
            <w:lang w:eastAsia="it-IT"/>
          </w:rPr>
          <w:tab/>
        </w:r>
        <w:r w:rsidRPr="00510781">
          <w:rPr>
            <w:rStyle w:val="Collegamentoipertestuale"/>
            <w:noProof/>
            <w:lang w:val="en-US"/>
          </w:rPr>
          <w:t>FASC_MS_TO_FASC_SIEP</w:t>
        </w:r>
        <w:r>
          <w:rPr>
            <w:noProof/>
            <w:webHidden/>
          </w:rPr>
          <w:tab/>
        </w:r>
        <w:r>
          <w:rPr>
            <w:noProof/>
            <w:webHidden/>
          </w:rPr>
          <w:fldChar w:fldCharType="begin"/>
        </w:r>
        <w:r>
          <w:rPr>
            <w:noProof/>
            <w:webHidden/>
          </w:rPr>
          <w:instrText xml:space="preserve"> PAGEREF _Toc78536631 \h </w:instrText>
        </w:r>
        <w:r>
          <w:rPr>
            <w:noProof/>
            <w:webHidden/>
          </w:rPr>
        </w:r>
        <w:r>
          <w:rPr>
            <w:noProof/>
            <w:webHidden/>
          </w:rPr>
          <w:fldChar w:fldCharType="separate"/>
        </w:r>
        <w:r>
          <w:rPr>
            <w:noProof/>
            <w:webHidden/>
          </w:rPr>
          <w:t>98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32" w:history="1">
        <w:r w:rsidRPr="00510781">
          <w:rPr>
            <w:rStyle w:val="Collegamentoipertestuale"/>
            <w:rFonts w:ascii="Symbol" w:hAnsi="Symbol" w:cs="Symbol"/>
            <w:noProof/>
          </w:rPr>
          <w:t>70.</w:t>
        </w:r>
        <w:r w:rsidRPr="00617DD6">
          <w:rPr>
            <w:rFonts w:cs="Times New Roman"/>
            <w:b w:val="0"/>
            <w:bCs w:val="0"/>
            <w:caps w:val="0"/>
            <w:noProof/>
            <w:kern w:val="0"/>
            <w:sz w:val="22"/>
            <w:szCs w:val="22"/>
            <w:lang w:eastAsia="it-IT"/>
          </w:rPr>
          <w:tab/>
        </w:r>
        <w:r w:rsidRPr="00510781">
          <w:rPr>
            <w:rStyle w:val="Collegamentoipertestuale"/>
            <w:noProof/>
          </w:rPr>
          <w:t>FASCICOLO_SIEP</w:t>
        </w:r>
        <w:r>
          <w:rPr>
            <w:noProof/>
            <w:webHidden/>
          </w:rPr>
          <w:tab/>
        </w:r>
        <w:r>
          <w:rPr>
            <w:noProof/>
            <w:webHidden/>
          </w:rPr>
          <w:fldChar w:fldCharType="begin"/>
        </w:r>
        <w:r>
          <w:rPr>
            <w:noProof/>
            <w:webHidden/>
          </w:rPr>
          <w:instrText xml:space="preserve"> PAGEREF _Toc78536632 \h </w:instrText>
        </w:r>
        <w:r>
          <w:rPr>
            <w:noProof/>
            <w:webHidden/>
          </w:rPr>
        </w:r>
        <w:r>
          <w:rPr>
            <w:noProof/>
            <w:webHidden/>
          </w:rPr>
          <w:fldChar w:fldCharType="separate"/>
        </w:r>
        <w:r>
          <w:rPr>
            <w:noProof/>
            <w:webHidden/>
          </w:rPr>
          <w:t>98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33" w:history="1">
        <w:r w:rsidRPr="00510781">
          <w:rPr>
            <w:rStyle w:val="Collegamentoipertestuale"/>
            <w:rFonts w:ascii="Symbol" w:hAnsi="Symbol" w:cs="Symbol"/>
            <w:noProof/>
          </w:rPr>
          <w:t>71.</w:t>
        </w:r>
        <w:r w:rsidRPr="00617DD6">
          <w:rPr>
            <w:rFonts w:cs="Times New Roman"/>
            <w:b w:val="0"/>
            <w:bCs w:val="0"/>
            <w:caps w:val="0"/>
            <w:noProof/>
            <w:kern w:val="0"/>
            <w:sz w:val="22"/>
            <w:szCs w:val="22"/>
            <w:lang w:eastAsia="it-IT"/>
          </w:rPr>
          <w:tab/>
        </w:r>
        <w:r w:rsidRPr="00510781">
          <w:rPr>
            <w:rStyle w:val="Collegamentoipertestuale"/>
            <w:noProof/>
          </w:rPr>
          <w:t>FASCICOLO_SIEPE</w:t>
        </w:r>
        <w:r>
          <w:rPr>
            <w:noProof/>
            <w:webHidden/>
          </w:rPr>
          <w:tab/>
        </w:r>
        <w:r>
          <w:rPr>
            <w:noProof/>
            <w:webHidden/>
          </w:rPr>
          <w:fldChar w:fldCharType="begin"/>
        </w:r>
        <w:r>
          <w:rPr>
            <w:noProof/>
            <w:webHidden/>
          </w:rPr>
          <w:instrText xml:space="preserve"> PAGEREF _Toc78536633 \h </w:instrText>
        </w:r>
        <w:r>
          <w:rPr>
            <w:noProof/>
            <w:webHidden/>
          </w:rPr>
        </w:r>
        <w:r>
          <w:rPr>
            <w:noProof/>
            <w:webHidden/>
          </w:rPr>
          <w:fldChar w:fldCharType="separate"/>
        </w:r>
        <w:r>
          <w:rPr>
            <w:noProof/>
            <w:webHidden/>
          </w:rPr>
          <w:t>102</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34" w:history="1">
        <w:r w:rsidRPr="00510781">
          <w:rPr>
            <w:rStyle w:val="Collegamentoipertestuale"/>
            <w:rFonts w:ascii="Symbol" w:hAnsi="Symbol" w:cs="Symbol"/>
            <w:noProof/>
          </w:rPr>
          <w:t>72.</w:t>
        </w:r>
        <w:r w:rsidRPr="00617DD6">
          <w:rPr>
            <w:rFonts w:cs="Times New Roman"/>
            <w:b w:val="0"/>
            <w:bCs w:val="0"/>
            <w:caps w:val="0"/>
            <w:noProof/>
            <w:kern w:val="0"/>
            <w:sz w:val="22"/>
            <w:szCs w:val="22"/>
            <w:lang w:eastAsia="it-IT"/>
          </w:rPr>
          <w:tab/>
        </w:r>
        <w:r w:rsidRPr="00510781">
          <w:rPr>
            <w:rStyle w:val="Collegamentoipertestuale"/>
            <w:noProof/>
            <w:spacing w:val="5"/>
          </w:rPr>
          <w:t>F</w:t>
        </w:r>
        <w:r w:rsidRPr="00510781">
          <w:rPr>
            <w:rStyle w:val="Collegamentoipertestuale"/>
            <w:noProof/>
          </w:rPr>
          <w:t>A</w:t>
        </w:r>
        <w:r w:rsidRPr="00510781">
          <w:rPr>
            <w:rStyle w:val="Collegamentoipertestuale"/>
            <w:noProof/>
            <w:spacing w:val="-1"/>
          </w:rPr>
          <w:t>S</w:t>
        </w:r>
        <w:r w:rsidRPr="00510781">
          <w:rPr>
            <w:rStyle w:val="Collegamentoipertestuale"/>
            <w:noProof/>
            <w:spacing w:val="2"/>
          </w:rPr>
          <w:t>C</w:t>
        </w:r>
        <w:r w:rsidRPr="00510781">
          <w:rPr>
            <w:rStyle w:val="Collegamentoipertestuale"/>
            <w:noProof/>
            <w:spacing w:val="-1"/>
          </w:rPr>
          <w:t>I</w:t>
        </w:r>
        <w:r w:rsidRPr="00510781">
          <w:rPr>
            <w:rStyle w:val="Collegamentoipertestuale"/>
            <w:noProof/>
          </w:rPr>
          <w:t>C</w:t>
        </w:r>
        <w:r w:rsidRPr="00510781">
          <w:rPr>
            <w:rStyle w:val="Collegamentoipertestuale"/>
            <w:noProof/>
            <w:spacing w:val="1"/>
          </w:rPr>
          <w:t>O</w:t>
        </w:r>
        <w:r w:rsidRPr="00510781">
          <w:rPr>
            <w:rStyle w:val="Collegamentoipertestuale"/>
            <w:noProof/>
          </w:rPr>
          <w:t>L</w:t>
        </w:r>
        <w:r w:rsidRPr="00510781">
          <w:rPr>
            <w:rStyle w:val="Collegamentoipertestuale"/>
            <w:noProof/>
            <w:spacing w:val="1"/>
          </w:rPr>
          <w:t>O</w:t>
        </w:r>
        <w:r w:rsidRPr="00510781">
          <w:rPr>
            <w:rStyle w:val="Collegamentoipertestuale"/>
            <w:noProof/>
            <w:spacing w:val="-1"/>
          </w:rPr>
          <w:t>_S</w:t>
        </w:r>
        <w:r w:rsidRPr="00510781">
          <w:rPr>
            <w:rStyle w:val="Collegamentoipertestuale"/>
            <w:noProof/>
            <w:spacing w:val="2"/>
          </w:rPr>
          <w:t>I</w:t>
        </w:r>
        <w:r w:rsidRPr="00510781">
          <w:rPr>
            <w:rStyle w:val="Collegamentoipertestuale"/>
            <w:noProof/>
            <w:spacing w:val="-1"/>
          </w:rPr>
          <w:t>E</w:t>
        </w:r>
        <w:r w:rsidRPr="00510781">
          <w:rPr>
            <w:rStyle w:val="Collegamentoipertestuale"/>
            <w:noProof/>
            <w:spacing w:val="1"/>
          </w:rPr>
          <w:t>P</w:t>
        </w:r>
        <w:r w:rsidRPr="00510781">
          <w:rPr>
            <w:rStyle w:val="Collegamentoipertestuale"/>
            <w:noProof/>
            <w:spacing w:val="-1"/>
          </w:rPr>
          <w:t>_</w:t>
        </w:r>
        <w:r w:rsidRPr="00510781">
          <w:rPr>
            <w:rStyle w:val="Collegamentoipertestuale"/>
            <w:noProof/>
          </w:rPr>
          <w:t>BD</w:t>
        </w:r>
        <w:r w:rsidRPr="00510781">
          <w:rPr>
            <w:rStyle w:val="Collegamentoipertestuale"/>
            <w:noProof/>
            <w:spacing w:val="4"/>
          </w:rPr>
          <w:t>M</w:t>
        </w:r>
        <w:r w:rsidRPr="00510781">
          <w:rPr>
            <w:rStyle w:val="Collegamentoipertestuale"/>
            <w:noProof/>
          </w:rPr>
          <w:t>C</w:t>
        </w:r>
        <w:r>
          <w:rPr>
            <w:noProof/>
            <w:webHidden/>
          </w:rPr>
          <w:tab/>
        </w:r>
        <w:r>
          <w:rPr>
            <w:noProof/>
            <w:webHidden/>
          </w:rPr>
          <w:fldChar w:fldCharType="begin"/>
        </w:r>
        <w:r>
          <w:rPr>
            <w:noProof/>
            <w:webHidden/>
          </w:rPr>
          <w:instrText xml:space="preserve"> PAGEREF _Toc78536634 \h </w:instrText>
        </w:r>
        <w:r>
          <w:rPr>
            <w:noProof/>
            <w:webHidden/>
          </w:rPr>
        </w:r>
        <w:r>
          <w:rPr>
            <w:noProof/>
            <w:webHidden/>
          </w:rPr>
          <w:fldChar w:fldCharType="separate"/>
        </w:r>
        <w:r>
          <w:rPr>
            <w:noProof/>
            <w:webHidden/>
          </w:rPr>
          <w:t>103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35" w:history="1">
        <w:r w:rsidRPr="00510781">
          <w:rPr>
            <w:rStyle w:val="Collegamentoipertestuale"/>
            <w:rFonts w:ascii="Symbol" w:hAnsi="Symbol" w:cs="Symbol"/>
            <w:noProof/>
          </w:rPr>
          <w:t>73.</w:t>
        </w:r>
        <w:r w:rsidRPr="00617DD6">
          <w:rPr>
            <w:rFonts w:cs="Times New Roman"/>
            <w:b w:val="0"/>
            <w:bCs w:val="0"/>
            <w:caps w:val="0"/>
            <w:noProof/>
            <w:kern w:val="0"/>
            <w:sz w:val="22"/>
            <w:szCs w:val="22"/>
            <w:lang w:eastAsia="it-IT"/>
          </w:rPr>
          <w:tab/>
        </w:r>
        <w:r w:rsidRPr="00510781">
          <w:rPr>
            <w:rStyle w:val="Collegamentoipertestuale"/>
            <w:noProof/>
            <w:spacing w:val="5"/>
          </w:rPr>
          <w:t>F</w:t>
        </w:r>
        <w:r w:rsidRPr="00510781">
          <w:rPr>
            <w:rStyle w:val="Collegamentoipertestuale"/>
            <w:noProof/>
          </w:rPr>
          <w:t>A</w:t>
        </w:r>
        <w:r w:rsidRPr="00510781">
          <w:rPr>
            <w:rStyle w:val="Collegamentoipertestuale"/>
            <w:noProof/>
            <w:spacing w:val="-1"/>
          </w:rPr>
          <w:t>S</w:t>
        </w:r>
        <w:r w:rsidRPr="00510781">
          <w:rPr>
            <w:rStyle w:val="Collegamentoipertestuale"/>
            <w:noProof/>
            <w:spacing w:val="2"/>
          </w:rPr>
          <w:t>C</w:t>
        </w:r>
        <w:r w:rsidRPr="00510781">
          <w:rPr>
            <w:rStyle w:val="Collegamentoipertestuale"/>
            <w:noProof/>
            <w:spacing w:val="-1"/>
          </w:rPr>
          <w:t>I</w:t>
        </w:r>
        <w:r w:rsidRPr="00510781">
          <w:rPr>
            <w:rStyle w:val="Collegamentoipertestuale"/>
            <w:noProof/>
          </w:rPr>
          <w:t>C</w:t>
        </w:r>
        <w:r w:rsidRPr="00510781">
          <w:rPr>
            <w:rStyle w:val="Collegamentoipertestuale"/>
            <w:noProof/>
            <w:spacing w:val="1"/>
          </w:rPr>
          <w:t>O</w:t>
        </w:r>
        <w:r w:rsidRPr="00510781">
          <w:rPr>
            <w:rStyle w:val="Collegamentoipertestuale"/>
            <w:noProof/>
          </w:rPr>
          <w:t>L</w:t>
        </w:r>
        <w:r w:rsidRPr="00510781">
          <w:rPr>
            <w:rStyle w:val="Collegamentoipertestuale"/>
            <w:noProof/>
            <w:spacing w:val="1"/>
          </w:rPr>
          <w:t>O</w:t>
        </w:r>
        <w:r w:rsidRPr="00510781">
          <w:rPr>
            <w:rStyle w:val="Collegamentoipertestuale"/>
            <w:noProof/>
            <w:spacing w:val="-1"/>
          </w:rPr>
          <w:t>_SI</w:t>
        </w:r>
        <w:r w:rsidRPr="00510781">
          <w:rPr>
            <w:rStyle w:val="Collegamentoipertestuale"/>
            <w:noProof/>
            <w:spacing w:val="3"/>
          </w:rPr>
          <w:t>G</w:t>
        </w:r>
        <w:r w:rsidRPr="00510781">
          <w:rPr>
            <w:rStyle w:val="Collegamentoipertestuale"/>
            <w:noProof/>
          </w:rPr>
          <w:t>E</w:t>
        </w:r>
        <w:r>
          <w:rPr>
            <w:noProof/>
            <w:webHidden/>
          </w:rPr>
          <w:tab/>
        </w:r>
        <w:r>
          <w:rPr>
            <w:noProof/>
            <w:webHidden/>
          </w:rPr>
          <w:fldChar w:fldCharType="begin"/>
        </w:r>
        <w:r>
          <w:rPr>
            <w:noProof/>
            <w:webHidden/>
          </w:rPr>
          <w:instrText xml:space="preserve"> PAGEREF _Toc78536635 \h </w:instrText>
        </w:r>
        <w:r>
          <w:rPr>
            <w:noProof/>
            <w:webHidden/>
          </w:rPr>
        </w:r>
        <w:r>
          <w:rPr>
            <w:noProof/>
            <w:webHidden/>
          </w:rPr>
          <w:fldChar w:fldCharType="separate"/>
        </w:r>
        <w:r>
          <w:rPr>
            <w:noProof/>
            <w:webHidden/>
          </w:rPr>
          <w:t>104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36" w:history="1">
        <w:r w:rsidRPr="00510781">
          <w:rPr>
            <w:rStyle w:val="Collegamentoipertestuale"/>
            <w:rFonts w:ascii="Symbol" w:hAnsi="Symbol" w:cs="Symbol"/>
            <w:noProof/>
            <w:spacing w:val="3"/>
          </w:rPr>
          <w:t>74.</w:t>
        </w:r>
        <w:r w:rsidRPr="00617DD6">
          <w:rPr>
            <w:rFonts w:cs="Times New Roman"/>
            <w:b w:val="0"/>
            <w:bCs w:val="0"/>
            <w:caps w:val="0"/>
            <w:noProof/>
            <w:kern w:val="0"/>
            <w:sz w:val="22"/>
            <w:szCs w:val="22"/>
            <w:lang w:eastAsia="it-IT"/>
          </w:rPr>
          <w:tab/>
        </w:r>
        <w:r w:rsidRPr="00510781">
          <w:rPr>
            <w:rStyle w:val="Collegamentoipertestuale"/>
            <w:noProof/>
            <w:spacing w:val="5"/>
          </w:rPr>
          <w:t>F</w:t>
        </w:r>
        <w:r w:rsidRPr="00510781">
          <w:rPr>
            <w:rStyle w:val="Collegamentoipertestuale"/>
            <w:noProof/>
          </w:rPr>
          <w:t>A</w:t>
        </w:r>
        <w:r w:rsidRPr="00510781">
          <w:rPr>
            <w:rStyle w:val="Collegamentoipertestuale"/>
            <w:noProof/>
            <w:spacing w:val="-1"/>
          </w:rPr>
          <w:t>S</w:t>
        </w:r>
        <w:r w:rsidRPr="00510781">
          <w:rPr>
            <w:rStyle w:val="Collegamentoipertestuale"/>
            <w:noProof/>
            <w:spacing w:val="2"/>
          </w:rPr>
          <w:t>C</w:t>
        </w:r>
        <w:r w:rsidRPr="00510781">
          <w:rPr>
            <w:rStyle w:val="Collegamentoipertestuale"/>
            <w:noProof/>
            <w:spacing w:val="-1"/>
          </w:rPr>
          <w:t>I</w:t>
        </w:r>
        <w:r w:rsidRPr="00510781">
          <w:rPr>
            <w:rStyle w:val="Collegamentoipertestuale"/>
            <w:noProof/>
          </w:rPr>
          <w:t>C</w:t>
        </w:r>
        <w:r w:rsidRPr="00510781">
          <w:rPr>
            <w:rStyle w:val="Collegamentoipertestuale"/>
            <w:noProof/>
            <w:spacing w:val="1"/>
          </w:rPr>
          <w:t>O</w:t>
        </w:r>
        <w:r w:rsidRPr="00510781">
          <w:rPr>
            <w:rStyle w:val="Collegamentoipertestuale"/>
            <w:noProof/>
          </w:rPr>
          <w:t>L</w:t>
        </w:r>
        <w:r w:rsidRPr="00510781">
          <w:rPr>
            <w:rStyle w:val="Collegamentoipertestuale"/>
            <w:noProof/>
            <w:spacing w:val="1"/>
          </w:rPr>
          <w:t>O</w:t>
        </w:r>
        <w:r w:rsidRPr="00510781">
          <w:rPr>
            <w:rStyle w:val="Collegamentoipertestuale"/>
            <w:noProof/>
            <w:spacing w:val="-1"/>
          </w:rPr>
          <w:t>_SI</w:t>
        </w:r>
        <w:r w:rsidRPr="00510781">
          <w:rPr>
            <w:rStyle w:val="Collegamentoipertestuale"/>
            <w:noProof/>
            <w:spacing w:val="3"/>
          </w:rPr>
          <w:t>US</w:t>
        </w:r>
        <w:r>
          <w:rPr>
            <w:noProof/>
            <w:webHidden/>
          </w:rPr>
          <w:tab/>
        </w:r>
        <w:r>
          <w:rPr>
            <w:noProof/>
            <w:webHidden/>
          </w:rPr>
          <w:fldChar w:fldCharType="begin"/>
        </w:r>
        <w:r>
          <w:rPr>
            <w:noProof/>
            <w:webHidden/>
          </w:rPr>
          <w:instrText xml:space="preserve"> PAGEREF _Toc78536636 \h </w:instrText>
        </w:r>
        <w:r>
          <w:rPr>
            <w:noProof/>
            <w:webHidden/>
          </w:rPr>
        </w:r>
        <w:r>
          <w:rPr>
            <w:noProof/>
            <w:webHidden/>
          </w:rPr>
          <w:fldChar w:fldCharType="separate"/>
        </w:r>
        <w:r>
          <w:rPr>
            <w:noProof/>
            <w:webHidden/>
          </w:rPr>
          <w:t>106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37" w:history="1">
        <w:r w:rsidRPr="00510781">
          <w:rPr>
            <w:rStyle w:val="Collegamentoipertestuale"/>
            <w:rFonts w:ascii="Symbol" w:hAnsi="Symbol" w:cs="Symbol"/>
            <w:noProof/>
          </w:rPr>
          <w:t>75.</w:t>
        </w:r>
        <w:r w:rsidRPr="00617DD6">
          <w:rPr>
            <w:rFonts w:cs="Times New Roman"/>
            <w:b w:val="0"/>
            <w:bCs w:val="0"/>
            <w:caps w:val="0"/>
            <w:noProof/>
            <w:kern w:val="0"/>
            <w:sz w:val="22"/>
            <w:szCs w:val="22"/>
            <w:lang w:eastAsia="it-IT"/>
          </w:rPr>
          <w:tab/>
        </w:r>
        <w:r w:rsidRPr="00510781">
          <w:rPr>
            <w:rStyle w:val="Collegamentoipertestuale"/>
            <w:noProof/>
            <w:spacing w:val="5"/>
          </w:rPr>
          <w:t>F</w:t>
        </w:r>
        <w:r w:rsidRPr="00510781">
          <w:rPr>
            <w:rStyle w:val="Collegamentoipertestuale"/>
            <w:noProof/>
          </w:rPr>
          <w:t>A</w:t>
        </w:r>
        <w:r w:rsidRPr="00510781">
          <w:rPr>
            <w:rStyle w:val="Collegamentoipertestuale"/>
            <w:noProof/>
            <w:spacing w:val="1"/>
          </w:rPr>
          <w:t>S</w:t>
        </w:r>
        <w:r w:rsidRPr="00510781">
          <w:rPr>
            <w:rStyle w:val="Collegamentoipertestuale"/>
            <w:noProof/>
            <w:spacing w:val="-1"/>
          </w:rPr>
          <w:t>_SI</w:t>
        </w:r>
        <w:r w:rsidRPr="00510781">
          <w:rPr>
            <w:rStyle w:val="Collegamentoipertestuale"/>
            <w:noProof/>
            <w:spacing w:val="3"/>
          </w:rPr>
          <w:t>G</w:t>
        </w:r>
        <w:r w:rsidRPr="00510781">
          <w:rPr>
            <w:rStyle w:val="Collegamentoipertestuale"/>
            <w:noProof/>
            <w:spacing w:val="-1"/>
          </w:rPr>
          <w:t>E</w:t>
        </w:r>
        <w:r w:rsidRPr="00510781">
          <w:rPr>
            <w:rStyle w:val="Collegamentoipertestuale"/>
            <w:noProof/>
            <w:spacing w:val="2"/>
          </w:rPr>
          <w:t>_</w:t>
        </w:r>
        <w:r w:rsidRPr="00510781">
          <w:rPr>
            <w:rStyle w:val="Collegamentoipertestuale"/>
            <w:noProof/>
          </w:rPr>
          <w:t>D</w:t>
        </w:r>
        <w:r w:rsidRPr="00510781">
          <w:rPr>
            <w:rStyle w:val="Collegamentoipertestuale"/>
            <w:noProof/>
            <w:spacing w:val="-1"/>
          </w:rPr>
          <w:t>E</w:t>
        </w:r>
        <w:r w:rsidRPr="00510781">
          <w:rPr>
            <w:rStyle w:val="Collegamentoipertestuale"/>
            <w:noProof/>
            <w:spacing w:val="3"/>
          </w:rPr>
          <w:t>T</w:t>
        </w:r>
        <w:r w:rsidRPr="00510781">
          <w:rPr>
            <w:rStyle w:val="Collegamentoipertestuale"/>
            <w:noProof/>
            <w:spacing w:val="-1"/>
          </w:rPr>
          <w:t>E</w:t>
        </w:r>
        <w:r w:rsidRPr="00510781">
          <w:rPr>
            <w:rStyle w:val="Collegamentoipertestuale"/>
            <w:noProof/>
          </w:rPr>
          <w:t>NZ</w:t>
        </w:r>
        <w:r w:rsidRPr="00510781">
          <w:rPr>
            <w:rStyle w:val="Collegamentoipertestuale"/>
            <w:noProof/>
            <w:spacing w:val="-1"/>
          </w:rPr>
          <w:t>I</w:t>
        </w:r>
        <w:r w:rsidRPr="00510781">
          <w:rPr>
            <w:rStyle w:val="Collegamentoipertestuale"/>
            <w:noProof/>
            <w:spacing w:val="1"/>
          </w:rPr>
          <w:t>O</w:t>
        </w:r>
        <w:r w:rsidRPr="00510781">
          <w:rPr>
            <w:rStyle w:val="Collegamentoipertestuale"/>
            <w:noProof/>
          </w:rPr>
          <w:t>NE</w:t>
        </w:r>
        <w:r>
          <w:rPr>
            <w:noProof/>
            <w:webHidden/>
          </w:rPr>
          <w:tab/>
        </w:r>
        <w:r>
          <w:rPr>
            <w:noProof/>
            <w:webHidden/>
          </w:rPr>
          <w:fldChar w:fldCharType="begin"/>
        </w:r>
        <w:r>
          <w:rPr>
            <w:noProof/>
            <w:webHidden/>
          </w:rPr>
          <w:instrText xml:space="preserve"> PAGEREF _Toc78536637 \h </w:instrText>
        </w:r>
        <w:r>
          <w:rPr>
            <w:noProof/>
            <w:webHidden/>
          </w:rPr>
        </w:r>
        <w:r>
          <w:rPr>
            <w:noProof/>
            <w:webHidden/>
          </w:rPr>
          <w:fldChar w:fldCharType="separate"/>
        </w:r>
        <w:r>
          <w:rPr>
            <w:noProof/>
            <w:webHidden/>
          </w:rPr>
          <w:t>108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38" w:history="1">
        <w:r w:rsidRPr="00510781">
          <w:rPr>
            <w:rStyle w:val="Collegamentoipertestuale"/>
            <w:rFonts w:ascii="Symbol" w:hAnsi="Symbol" w:cs="Symbol"/>
            <w:noProof/>
          </w:rPr>
          <w:t>76.</w:t>
        </w:r>
        <w:r w:rsidRPr="00617DD6">
          <w:rPr>
            <w:rFonts w:cs="Times New Roman"/>
            <w:b w:val="0"/>
            <w:bCs w:val="0"/>
            <w:caps w:val="0"/>
            <w:noProof/>
            <w:kern w:val="0"/>
            <w:sz w:val="22"/>
            <w:szCs w:val="22"/>
            <w:lang w:eastAsia="it-IT"/>
          </w:rPr>
          <w:tab/>
        </w:r>
        <w:r w:rsidRPr="00510781">
          <w:rPr>
            <w:rStyle w:val="Collegamentoipertestuale"/>
            <w:noProof/>
            <w:spacing w:val="5"/>
          </w:rPr>
          <w:t>F</w:t>
        </w:r>
        <w:r w:rsidRPr="00510781">
          <w:rPr>
            <w:rStyle w:val="Collegamentoipertestuale"/>
            <w:noProof/>
          </w:rPr>
          <w:t>A</w:t>
        </w:r>
        <w:r w:rsidRPr="00510781">
          <w:rPr>
            <w:rStyle w:val="Collegamentoipertestuale"/>
            <w:noProof/>
            <w:spacing w:val="1"/>
          </w:rPr>
          <w:t>S</w:t>
        </w:r>
        <w:r w:rsidRPr="00510781">
          <w:rPr>
            <w:rStyle w:val="Collegamentoipertestuale"/>
            <w:noProof/>
            <w:spacing w:val="-1"/>
          </w:rPr>
          <w:t>_SI</w:t>
        </w:r>
        <w:r w:rsidRPr="00510781">
          <w:rPr>
            <w:rStyle w:val="Collegamentoipertestuale"/>
            <w:noProof/>
            <w:spacing w:val="3"/>
          </w:rPr>
          <w:t>G</w:t>
        </w:r>
        <w:r w:rsidRPr="00510781">
          <w:rPr>
            <w:rStyle w:val="Collegamentoipertestuale"/>
            <w:noProof/>
            <w:spacing w:val="-1"/>
          </w:rPr>
          <w:t>E</w:t>
        </w:r>
        <w:r w:rsidRPr="00510781">
          <w:rPr>
            <w:rStyle w:val="Collegamentoipertestuale"/>
            <w:noProof/>
            <w:spacing w:val="2"/>
          </w:rPr>
          <w:t>_</w:t>
        </w:r>
        <w:r w:rsidRPr="00510781">
          <w:rPr>
            <w:rStyle w:val="Collegamentoipertestuale"/>
            <w:noProof/>
            <w:spacing w:val="-1"/>
          </w:rPr>
          <w:t>SE</w:t>
        </w:r>
        <w:r w:rsidRPr="00510781">
          <w:rPr>
            <w:rStyle w:val="Collegamentoipertestuale"/>
            <w:noProof/>
          </w:rPr>
          <w:t>N</w:t>
        </w:r>
        <w:r w:rsidRPr="00510781">
          <w:rPr>
            <w:rStyle w:val="Collegamentoipertestuale"/>
            <w:noProof/>
            <w:spacing w:val="3"/>
          </w:rPr>
          <w:t>T</w:t>
        </w:r>
        <w:r w:rsidRPr="00510781">
          <w:rPr>
            <w:rStyle w:val="Collegamentoipertestuale"/>
            <w:noProof/>
            <w:spacing w:val="-1"/>
          </w:rPr>
          <w:t>E</w:t>
        </w:r>
        <w:r w:rsidRPr="00510781">
          <w:rPr>
            <w:rStyle w:val="Collegamentoipertestuale"/>
            <w:noProof/>
          </w:rPr>
          <w:t>N</w:t>
        </w:r>
        <w:r w:rsidRPr="00510781">
          <w:rPr>
            <w:rStyle w:val="Collegamentoipertestuale"/>
            <w:noProof/>
            <w:spacing w:val="5"/>
          </w:rPr>
          <w:t>Z</w:t>
        </w:r>
        <w:r w:rsidRPr="00510781">
          <w:rPr>
            <w:rStyle w:val="Collegamentoipertestuale"/>
            <w:noProof/>
          </w:rPr>
          <w:t>A</w:t>
        </w:r>
        <w:r>
          <w:rPr>
            <w:noProof/>
            <w:webHidden/>
          </w:rPr>
          <w:tab/>
        </w:r>
        <w:r>
          <w:rPr>
            <w:noProof/>
            <w:webHidden/>
          </w:rPr>
          <w:fldChar w:fldCharType="begin"/>
        </w:r>
        <w:r>
          <w:rPr>
            <w:noProof/>
            <w:webHidden/>
          </w:rPr>
          <w:instrText xml:space="preserve"> PAGEREF _Toc78536638 \h </w:instrText>
        </w:r>
        <w:r>
          <w:rPr>
            <w:noProof/>
            <w:webHidden/>
          </w:rPr>
        </w:r>
        <w:r>
          <w:rPr>
            <w:noProof/>
            <w:webHidden/>
          </w:rPr>
          <w:fldChar w:fldCharType="separate"/>
        </w:r>
        <w:r>
          <w:rPr>
            <w:noProof/>
            <w:webHidden/>
          </w:rPr>
          <w:t>109</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39" w:history="1">
        <w:r w:rsidRPr="00510781">
          <w:rPr>
            <w:rStyle w:val="Collegamentoipertestuale"/>
            <w:rFonts w:ascii="Symbol" w:hAnsi="Symbol" w:cs="Symbol"/>
            <w:noProof/>
          </w:rPr>
          <w:t>77.</w:t>
        </w:r>
        <w:r w:rsidRPr="00617DD6">
          <w:rPr>
            <w:rFonts w:cs="Times New Roman"/>
            <w:b w:val="0"/>
            <w:bCs w:val="0"/>
            <w:caps w:val="0"/>
            <w:noProof/>
            <w:kern w:val="0"/>
            <w:sz w:val="22"/>
            <w:szCs w:val="22"/>
            <w:lang w:eastAsia="it-IT"/>
          </w:rPr>
          <w:tab/>
        </w:r>
        <w:r w:rsidRPr="00510781">
          <w:rPr>
            <w:rStyle w:val="Collegamentoipertestuale"/>
            <w:noProof/>
          </w:rPr>
          <w:t>FUN</w:t>
        </w:r>
        <w:r w:rsidRPr="00510781">
          <w:rPr>
            <w:rStyle w:val="Collegamentoipertestuale"/>
            <w:noProof/>
            <w:spacing w:val="1"/>
          </w:rPr>
          <w:t>G</w:t>
        </w:r>
        <w:r w:rsidRPr="00510781">
          <w:rPr>
            <w:rStyle w:val="Collegamentoipertestuale"/>
            <w:noProof/>
            <w:spacing w:val="-1"/>
          </w:rPr>
          <w:t>I</w:t>
        </w:r>
        <w:r w:rsidRPr="00510781">
          <w:rPr>
            <w:rStyle w:val="Collegamentoipertestuale"/>
            <w:noProof/>
          </w:rPr>
          <w:t>B</w:t>
        </w:r>
        <w:r w:rsidRPr="00510781">
          <w:rPr>
            <w:rStyle w:val="Collegamentoipertestuale"/>
            <w:noProof/>
            <w:spacing w:val="-1"/>
          </w:rPr>
          <w:t>I</w:t>
        </w:r>
        <w:r w:rsidRPr="00510781">
          <w:rPr>
            <w:rStyle w:val="Collegamentoipertestuale"/>
            <w:noProof/>
          </w:rPr>
          <w:t>L</w:t>
        </w:r>
        <w:r w:rsidRPr="00510781">
          <w:rPr>
            <w:rStyle w:val="Collegamentoipertestuale"/>
            <w:noProof/>
            <w:spacing w:val="-1"/>
          </w:rPr>
          <w:t>I</w:t>
        </w:r>
        <w:r w:rsidRPr="00510781">
          <w:rPr>
            <w:rStyle w:val="Collegamentoipertestuale"/>
            <w:noProof/>
            <w:spacing w:val="3"/>
          </w:rPr>
          <w:t>T</w:t>
        </w:r>
        <w:r w:rsidRPr="00510781">
          <w:rPr>
            <w:rStyle w:val="Collegamentoipertestuale"/>
            <w:noProof/>
          </w:rPr>
          <w:t>A</w:t>
        </w:r>
        <w:r>
          <w:rPr>
            <w:noProof/>
            <w:webHidden/>
          </w:rPr>
          <w:tab/>
        </w:r>
        <w:r>
          <w:rPr>
            <w:noProof/>
            <w:webHidden/>
          </w:rPr>
          <w:fldChar w:fldCharType="begin"/>
        </w:r>
        <w:r>
          <w:rPr>
            <w:noProof/>
            <w:webHidden/>
          </w:rPr>
          <w:instrText xml:space="preserve"> PAGEREF _Toc78536639 \h </w:instrText>
        </w:r>
        <w:r>
          <w:rPr>
            <w:noProof/>
            <w:webHidden/>
          </w:rPr>
        </w:r>
        <w:r>
          <w:rPr>
            <w:noProof/>
            <w:webHidden/>
          </w:rPr>
          <w:fldChar w:fldCharType="separate"/>
        </w:r>
        <w:r>
          <w:rPr>
            <w:noProof/>
            <w:webHidden/>
          </w:rPr>
          <w:t>110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40" w:history="1">
        <w:r w:rsidRPr="00510781">
          <w:rPr>
            <w:rStyle w:val="Collegamentoipertestuale"/>
            <w:rFonts w:ascii="Symbol" w:hAnsi="Symbol" w:cs="Symbol"/>
            <w:noProof/>
          </w:rPr>
          <w:t>78.</w:t>
        </w:r>
        <w:r w:rsidRPr="00617DD6">
          <w:rPr>
            <w:rFonts w:cs="Times New Roman"/>
            <w:b w:val="0"/>
            <w:bCs w:val="0"/>
            <w:caps w:val="0"/>
            <w:noProof/>
            <w:kern w:val="0"/>
            <w:sz w:val="22"/>
            <w:szCs w:val="22"/>
            <w:lang w:eastAsia="it-IT"/>
          </w:rPr>
          <w:tab/>
        </w:r>
        <w:r w:rsidRPr="00510781">
          <w:rPr>
            <w:rStyle w:val="Collegamentoipertestuale"/>
            <w:noProof/>
          </w:rPr>
          <w:t>FUNZ</w:t>
        </w:r>
        <w:r w:rsidRPr="00510781">
          <w:rPr>
            <w:rStyle w:val="Collegamentoipertestuale"/>
            <w:noProof/>
            <w:spacing w:val="-1"/>
          </w:rPr>
          <w:t>I</w:t>
        </w:r>
        <w:r w:rsidRPr="00510781">
          <w:rPr>
            <w:rStyle w:val="Collegamentoipertestuale"/>
            <w:noProof/>
            <w:spacing w:val="1"/>
          </w:rPr>
          <w:t>O</w:t>
        </w:r>
        <w:r w:rsidRPr="00510781">
          <w:rPr>
            <w:rStyle w:val="Collegamentoipertestuale"/>
            <w:noProof/>
            <w:spacing w:val="2"/>
          </w:rPr>
          <w:t>N</w:t>
        </w:r>
        <w:r w:rsidRPr="00510781">
          <w:rPr>
            <w:rStyle w:val="Collegamentoipertestuale"/>
            <w:noProof/>
          </w:rPr>
          <w:t>E</w:t>
        </w:r>
        <w:r>
          <w:rPr>
            <w:noProof/>
            <w:webHidden/>
          </w:rPr>
          <w:tab/>
        </w:r>
        <w:r>
          <w:rPr>
            <w:noProof/>
            <w:webHidden/>
          </w:rPr>
          <w:fldChar w:fldCharType="begin"/>
        </w:r>
        <w:r>
          <w:rPr>
            <w:noProof/>
            <w:webHidden/>
          </w:rPr>
          <w:instrText xml:space="preserve"> PAGEREF _Toc78536640 \h </w:instrText>
        </w:r>
        <w:r>
          <w:rPr>
            <w:noProof/>
            <w:webHidden/>
          </w:rPr>
        </w:r>
        <w:r>
          <w:rPr>
            <w:noProof/>
            <w:webHidden/>
          </w:rPr>
          <w:fldChar w:fldCharType="separate"/>
        </w:r>
        <w:r>
          <w:rPr>
            <w:noProof/>
            <w:webHidden/>
          </w:rPr>
          <w:t>111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41" w:history="1">
        <w:r w:rsidRPr="00510781">
          <w:rPr>
            <w:rStyle w:val="Collegamentoipertestuale"/>
            <w:rFonts w:ascii="Symbol" w:hAnsi="Symbol" w:cs="Symbol"/>
            <w:noProof/>
          </w:rPr>
          <w:t>79.</w:t>
        </w:r>
        <w:r w:rsidRPr="00617DD6">
          <w:rPr>
            <w:rFonts w:cs="Times New Roman"/>
            <w:b w:val="0"/>
            <w:bCs w:val="0"/>
            <w:caps w:val="0"/>
            <w:noProof/>
            <w:kern w:val="0"/>
            <w:sz w:val="22"/>
            <w:szCs w:val="22"/>
            <w:lang w:eastAsia="it-IT"/>
          </w:rPr>
          <w:tab/>
        </w:r>
        <w:r w:rsidRPr="00510781">
          <w:rPr>
            <w:rStyle w:val="Collegamentoipertestuale"/>
            <w:noProof/>
          </w:rPr>
          <w:t>FUNZ</w:t>
        </w:r>
        <w:r w:rsidRPr="00510781">
          <w:rPr>
            <w:rStyle w:val="Collegamentoipertestuale"/>
            <w:noProof/>
            <w:spacing w:val="-1"/>
          </w:rPr>
          <w:t>I</w:t>
        </w:r>
        <w:r w:rsidRPr="00510781">
          <w:rPr>
            <w:rStyle w:val="Collegamentoipertestuale"/>
            <w:noProof/>
            <w:spacing w:val="1"/>
          </w:rPr>
          <w:t>O</w:t>
        </w:r>
        <w:r w:rsidRPr="00510781">
          <w:rPr>
            <w:rStyle w:val="Collegamentoipertestuale"/>
            <w:noProof/>
            <w:spacing w:val="2"/>
          </w:rPr>
          <w:t>N</w:t>
        </w:r>
        <w:r w:rsidRPr="00510781">
          <w:rPr>
            <w:rStyle w:val="Collegamentoipertestuale"/>
            <w:noProof/>
            <w:spacing w:val="-1"/>
          </w:rPr>
          <w:t>E</w:t>
        </w:r>
        <w:r w:rsidRPr="00510781">
          <w:rPr>
            <w:rStyle w:val="Collegamentoipertestuale"/>
            <w:noProof/>
            <w:spacing w:val="2"/>
          </w:rPr>
          <w:t>_</w:t>
        </w:r>
        <w:r w:rsidRPr="00510781">
          <w:rPr>
            <w:rStyle w:val="Collegamentoipertestuale"/>
            <w:noProof/>
            <w:spacing w:val="-1"/>
          </w:rPr>
          <w:t>P</w:t>
        </w:r>
        <w:r w:rsidRPr="00510781">
          <w:rPr>
            <w:rStyle w:val="Collegamentoipertestuale"/>
            <w:noProof/>
          </w:rPr>
          <w:t>R</w:t>
        </w:r>
        <w:r w:rsidRPr="00510781">
          <w:rPr>
            <w:rStyle w:val="Collegamentoipertestuale"/>
            <w:noProof/>
            <w:spacing w:val="1"/>
          </w:rPr>
          <w:t>O</w:t>
        </w:r>
        <w:r w:rsidRPr="00510781">
          <w:rPr>
            <w:rStyle w:val="Collegamentoipertestuale"/>
            <w:noProof/>
          </w:rPr>
          <w:t>F</w:t>
        </w:r>
        <w:r w:rsidRPr="00510781">
          <w:rPr>
            <w:rStyle w:val="Collegamentoipertestuale"/>
            <w:noProof/>
            <w:spacing w:val="-1"/>
          </w:rPr>
          <w:t>I</w:t>
        </w:r>
        <w:r w:rsidRPr="00510781">
          <w:rPr>
            <w:rStyle w:val="Collegamentoipertestuale"/>
            <w:noProof/>
          </w:rPr>
          <w:t>LO</w:t>
        </w:r>
        <w:r>
          <w:rPr>
            <w:noProof/>
            <w:webHidden/>
          </w:rPr>
          <w:tab/>
        </w:r>
        <w:r>
          <w:rPr>
            <w:noProof/>
            <w:webHidden/>
          </w:rPr>
          <w:fldChar w:fldCharType="begin"/>
        </w:r>
        <w:r>
          <w:rPr>
            <w:noProof/>
            <w:webHidden/>
          </w:rPr>
          <w:instrText xml:space="preserve"> PAGEREF _Toc78536641 \h </w:instrText>
        </w:r>
        <w:r>
          <w:rPr>
            <w:noProof/>
            <w:webHidden/>
          </w:rPr>
        </w:r>
        <w:r>
          <w:rPr>
            <w:noProof/>
            <w:webHidden/>
          </w:rPr>
          <w:fldChar w:fldCharType="separate"/>
        </w:r>
        <w:r>
          <w:rPr>
            <w:noProof/>
            <w:webHidden/>
          </w:rPr>
          <w:t>112</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42" w:history="1">
        <w:r w:rsidRPr="00510781">
          <w:rPr>
            <w:rStyle w:val="Collegamentoipertestuale"/>
            <w:rFonts w:ascii="Symbol" w:hAnsi="Symbol" w:cs="Symbol"/>
            <w:noProof/>
          </w:rPr>
          <w:t>80.</w:t>
        </w:r>
        <w:r w:rsidRPr="00617DD6">
          <w:rPr>
            <w:rFonts w:cs="Times New Roman"/>
            <w:b w:val="0"/>
            <w:bCs w:val="0"/>
            <w:caps w:val="0"/>
            <w:noProof/>
            <w:kern w:val="0"/>
            <w:sz w:val="22"/>
            <w:szCs w:val="22"/>
            <w:lang w:eastAsia="it-IT"/>
          </w:rPr>
          <w:tab/>
        </w:r>
        <w:r w:rsidRPr="00510781">
          <w:rPr>
            <w:rStyle w:val="Collegamentoipertestuale"/>
            <w:noProof/>
          </w:rPr>
          <w:t>FUNZ</w:t>
        </w:r>
        <w:r w:rsidRPr="00510781">
          <w:rPr>
            <w:rStyle w:val="Collegamentoipertestuale"/>
            <w:noProof/>
            <w:spacing w:val="-1"/>
          </w:rPr>
          <w:t>I</w:t>
        </w:r>
        <w:r w:rsidRPr="00510781">
          <w:rPr>
            <w:rStyle w:val="Collegamentoipertestuale"/>
            <w:noProof/>
            <w:spacing w:val="1"/>
          </w:rPr>
          <w:t>O</w:t>
        </w:r>
        <w:r w:rsidRPr="00510781">
          <w:rPr>
            <w:rStyle w:val="Collegamentoipertestuale"/>
            <w:noProof/>
          </w:rPr>
          <w:t>N</w:t>
        </w:r>
        <w:r w:rsidRPr="00510781">
          <w:rPr>
            <w:rStyle w:val="Collegamentoipertestuale"/>
            <w:noProof/>
            <w:spacing w:val="-1"/>
          </w:rPr>
          <w:t>I_</w:t>
        </w:r>
        <w:r w:rsidRPr="00510781">
          <w:rPr>
            <w:rStyle w:val="Collegamentoipertestuale"/>
            <w:noProof/>
            <w:spacing w:val="3"/>
          </w:rPr>
          <w:t>T</w:t>
        </w:r>
        <w:r w:rsidRPr="00510781">
          <w:rPr>
            <w:rStyle w:val="Collegamentoipertestuale"/>
            <w:noProof/>
            <w:spacing w:val="-1"/>
          </w:rPr>
          <w:t>ES</w:t>
        </w:r>
        <w:r w:rsidRPr="00510781">
          <w:rPr>
            <w:rStyle w:val="Collegamentoipertestuale"/>
            <w:noProof/>
            <w:spacing w:val="5"/>
          </w:rPr>
          <w:t>T</w:t>
        </w:r>
        <w:r w:rsidRPr="00510781">
          <w:rPr>
            <w:rStyle w:val="Collegamentoipertestuale"/>
            <w:noProof/>
            <w:spacing w:val="-8"/>
          </w:rPr>
          <w:t>A</w:t>
        </w:r>
        <w:r w:rsidRPr="00510781">
          <w:rPr>
            <w:rStyle w:val="Collegamentoipertestuale"/>
            <w:noProof/>
            <w:spacing w:val="5"/>
          </w:rPr>
          <w:t>T</w:t>
        </w:r>
        <w:r w:rsidRPr="00510781">
          <w:rPr>
            <w:rStyle w:val="Collegamentoipertestuale"/>
            <w:noProof/>
          </w:rPr>
          <w:t>E</w:t>
        </w:r>
        <w:r>
          <w:rPr>
            <w:noProof/>
            <w:webHidden/>
          </w:rPr>
          <w:tab/>
        </w:r>
        <w:r>
          <w:rPr>
            <w:noProof/>
            <w:webHidden/>
          </w:rPr>
          <w:fldChar w:fldCharType="begin"/>
        </w:r>
        <w:r>
          <w:rPr>
            <w:noProof/>
            <w:webHidden/>
          </w:rPr>
          <w:instrText xml:space="preserve"> PAGEREF _Toc78536642 \h </w:instrText>
        </w:r>
        <w:r>
          <w:rPr>
            <w:noProof/>
            <w:webHidden/>
          </w:rPr>
        </w:r>
        <w:r>
          <w:rPr>
            <w:noProof/>
            <w:webHidden/>
          </w:rPr>
          <w:fldChar w:fldCharType="separate"/>
        </w:r>
        <w:r>
          <w:rPr>
            <w:noProof/>
            <w:webHidden/>
          </w:rPr>
          <w:t>113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43" w:history="1">
        <w:r w:rsidRPr="00510781">
          <w:rPr>
            <w:rStyle w:val="Collegamentoipertestuale"/>
            <w:rFonts w:ascii="Symbol" w:hAnsi="Symbol" w:cs="Symbol"/>
            <w:noProof/>
          </w:rPr>
          <w:t>81.</w:t>
        </w:r>
        <w:r w:rsidRPr="00617DD6">
          <w:rPr>
            <w:rFonts w:cs="Times New Roman"/>
            <w:b w:val="0"/>
            <w:bCs w:val="0"/>
            <w:caps w:val="0"/>
            <w:noProof/>
            <w:kern w:val="0"/>
            <w:sz w:val="22"/>
            <w:szCs w:val="22"/>
            <w:lang w:eastAsia="it-IT"/>
          </w:rPr>
          <w:tab/>
        </w:r>
        <w:r w:rsidRPr="00510781">
          <w:rPr>
            <w:rStyle w:val="Collegamentoipertestuale"/>
            <w:noProof/>
            <w:spacing w:val="1"/>
          </w:rPr>
          <w:t>G</w:t>
        </w:r>
        <w:r w:rsidRPr="00510781">
          <w:rPr>
            <w:rStyle w:val="Collegamentoipertestuale"/>
            <w:noProof/>
          </w:rPr>
          <w:t>E</w:t>
        </w:r>
        <w:r w:rsidRPr="00510781">
          <w:rPr>
            <w:rStyle w:val="Collegamentoipertestuale"/>
            <w:noProof/>
            <w:spacing w:val="2"/>
          </w:rPr>
          <w:t>N</w:t>
        </w:r>
        <w:r w:rsidRPr="00510781">
          <w:rPr>
            <w:rStyle w:val="Collegamentoipertestuale"/>
            <w:noProof/>
          </w:rPr>
          <w:t>E</w:t>
        </w:r>
        <w:r w:rsidRPr="00510781">
          <w:rPr>
            <w:rStyle w:val="Collegamentoipertestuale"/>
            <w:noProof/>
            <w:spacing w:val="5"/>
          </w:rPr>
          <w:t>R</w:t>
        </w:r>
        <w:r w:rsidRPr="00510781">
          <w:rPr>
            <w:rStyle w:val="Collegamentoipertestuale"/>
            <w:noProof/>
          </w:rPr>
          <w:t>A</w:t>
        </w:r>
        <w:r w:rsidRPr="00510781">
          <w:rPr>
            <w:rStyle w:val="Collegamentoipertestuale"/>
            <w:noProof/>
            <w:spacing w:val="3"/>
          </w:rPr>
          <w:t>L</w:t>
        </w:r>
        <w:r w:rsidRPr="00510781">
          <w:rPr>
            <w:rStyle w:val="Collegamentoipertestuale"/>
            <w:noProof/>
            <w:spacing w:val="1"/>
          </w:rPr>
          <w:t>E</w:t>
        </w:r>
        <w:r w:rsidRPr="00510781">
          <w:rPr>
            <w:rStyle w:val="Collegamentoipertestuale"/>
            <w:noProof/>
          </w:rPr>
          <w:t>_PR</w:t>
        </w:r>
        <w:r w:rsidRPr="00510781">
          <w:rPr>
            <w:rStyle w:val="Collegamentoipertestuale"/>
            <w:noProof/>
            <w:spacing w:val="1"/>
          </w:rPr>
          <w:t>O</w:t>
        </w:r>
        <w:r w:rsidRPr="00510781">
          <w:rPr>
            <w:rStyle w:val="Collegamentoipertestuale"/>
            <w:noProof/>
            <w:spacing w:val="2"/>
          </w:rPr>
          <w:t>C</w:t>
        </w:r>
        <w:r w:rsidRPr="00510781">
          <w:rPr>
            <w:rStyle w:val="Collegamentoipertestuale"/>
            <w:noProof/>
          </w:rPr>
          <w:t>EDI</w:t>
        </w:r>
        <w:r w:rsidRPr="00510781">
          <w:rPr>
            <w:rStyle w:val="Collegamentoipertestuale"/>
            <w:noProof/>
            <w:spacing w:val="4"/>
          </w:rPr>
          <w:t>M</w:t>
        </w:r>
        <w:r w:rsidRPr="00510781">
          <w:rPr>
            <w:rStyle w:val="Collegamentoipertestuale"/>
            <w:noProof/>
          </w:rPr>
          <w:t>EN</w:t>
        </w:r>
        <w:r w:rsidRPr="00510781">
          <w:rPr>
            <w:rStyle w:val="Collegamentoipertestuale"/>
            <w:noProof/>
            <w:spacing w:val="3"/>
          </w:rPr>
          <w:t>T</w:t>
        </w:r>
        <w:r w:rsidRPr="00510781">
          <w:rPr>
            <w:rStyle w:val="Collegamentoipertestuale"/>
            <w:noProof/>
          </w:rPr>
          <w:t>O</w:t>
        </w:r>
        <w:r>
          <w:rPr>
            <w:noProof/>
            <w:webHidden/>
          </w:rPr>
          <w:tab/>
        </w:r>
        <w:r>
          <w:rPr>
            <w:noProof/>
            <w:webHidden/>
          </w:rPr>
          <w:fldChar w:fldCharType="begin"/>
        </w:r>
        <w:r>
          <w:rPr>
            <w:noProof/>
            <w:webHidden/>
          </w:rPr>
          <w:instrText xml:space="preserve"> PAGEREF _Toc78536643 \h </w:instrText>
        </w:r>
        <w:r>
          <w:rPr>
            <w:noProof/>
            <w:webHidden/>
          </w:rPr>
        </w:r>
        <w:r>
          <w:rPr>
            <w:noProof/>
            <w:webHidden/>
          </w:rPr>
          <w:fldChar w:fldCharType="separate"/>
        </w:r>
        <w:r>
          <w:rPr>
            <w:noProof/>
            <w:webHidden/>
          </w:rPr>
          <w:t>114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44" w:history="1">
        <w:r w:rsidRPr="00510781">
          <w:rPr>
            <w:rStyle w:val="Collegamentoipertestuale"/>
            <w:rFonts w:ascii="Symbol" w:hAnsi="Symbol" w:cs="Symbol"/>
            <w:noProof/>
          </w:rPr>
          <w:t>82.</w:t>
        </w:r>
        <w:r w:rsidRPr="00617DD6">
          <w:rPr>
            <w:rFonts w:cs="Times New Roman"/>
            <w:b w:val="0"/>
            <w:bCs w:val="0"/>
            <w:caps w:val="0"/>
            <w:noProof/>
            <w:kern w:val="0"/>
            <w:sz w:val="22"/>
            <w:szCs w:val="22"/>
            <w:lang w:eastAsia="it-IT"/>
          </w:rPr>
          <w:tab/>
        </w:r>
        <w:r w:rsidRPr="00510781">
          <w:rPr>
            <w:rStyle w:val="Collegamentoipertestuale"/>
            <w:noProof/>
          </w:rPr>
          <w:t>G</w:t>
        </w:r>
        <w:r w:rsidRPr="00510781">
          <w:rPr>
            <w:rStyle w:val="Collegamentoipertestuale"/>
            <w:noProof/>
            <w:spacing w:val="-1"/>
          </w:rPr>
          <w:t>I</w:t>
        </w:r>
        <w:r w:rsidRPr="00510781">
          <w:rPr>
            <w:rStyle w:val="Collegamentoipertestuale"/>
            <w:noProof/>
          </w:rPr>
          <w:t>UD</w:t>
        </w:r>
        <w:r w:rsidRPr="00510781">
          <w:rPr>
            <w:rStyle w:val="Collegamentoipertestuale"/>
            <w:noProof/>
            <w:spacing w:val="-1"/>
          </w:rPr>
          <w:t>I</w:t>
        </w:r>
        <w:r w:rsidRPr="00510781">
          <w:rPr>
            <w:rStyle w:val="Collegamentoipertestuale"/>
            <w:noProof/>
            <w:spacing w:val="2"/>
          </w:rPr>
          <w:t>C</w:t>
        </w:r>
        <w:r w:rsidRPr="00510781">
          <w:rPr>
            <w:rStyle w:val="Collegamentoipertestuale"/>
            <w:noProof/>
            <w:spacing w:val="-1"/>
          </w:rPr>
          <w:t>E</w:t>
        </w:r>
        <w:r w:rsidRPr="00510781">
          <w:rPr>
            <w:rStyle w:val="Collegamentoipertestuale"/>
            <w:noProof/>
            <w:spacing w:val="2"/>
          </w:rPr>
          <w:t>_</w:t>
        </w:r>
        <w:r w:rsidRPr="00510781">
          <w:rPr>
            <w:rStyle w:val="Collegamentoipertestuale"/>
            <w:noProof/>
          </w:rPr>
          <w:t>PO</w:t>
        </w:r>
        <w:r w:rsidRPr="00510781">
          <w:rPr>
            <w:rStyle w:val="Collegamentoipertestuale"/>
            <w:noProof/>
            <w:spacing w:val="-1"/>
          </w:rPr>
          <w:t>P</w:t>
        </w:r>
        <w:r w:rsidRPr="00510781">
          <w:rPr>
            <w:rStyle w:val="Collegamentoipertestuale"/>
            <w:noProof/>
          </w:rPr>
          <w:t>O</w:t>
        </w:r>
        <w:r w:rsidRPr="00510781">
          <w:rPr>
            <w:rStyle w:val="Collegamentoipertestuale"/>
            <w:noProof/>
            <w:spacing w:val="3"/>
          </w:rPr>
          <w:t>L</w:t>
        </w:r>
        <w:r w:rsidRPr="00510781">
          <w:rPr>
            <w:rStyle w:val="Collegamentoipertestuale"/>
            <w:noProof/>
          </w:rPr>
          <w:t>A</w:t>
        </w:r>
        <w:r w:rsidRPr="00510781">
          <w:rPr>
            <w:rStyle w:val="Collegamentoipertestuale"/>
            <w:noProof/>
            <w:spacing w:val="2"/>
          </w:rPr>
          <w:t>R</w:t>
        </w:r>
        <w:r w:rsidRPr="00510781">
          <w:rPr>
            <w:rStyle w:val="Collegamentoipertestuale"/>
            <w:noProof/>
          </w:rPr>
          <w:t>E</w:t>
        </w:r>
        <w:r>
          <w:rPr>
            <w:noProof/>
            <w:webHidden/>
          </w:rPr>
          <w:tab/>
        </w:r>
        <w:r>
          <w:rPr>
            <w:noProof/>
            <w:webHidden/>
          </w:rPr>
          <w:fldChar w:fldCharType="begin"/>
        </w:r>
        <w:r>
          <w:rPr>
            <w:noProof/>
            <w:webHidden/>
          </w:rPr>
          <w:instrText xml:space="preserve"> PAGEREF _Toc78536644 \h </w:instrText>
        </w:r>
        <w:r>
          <w:rPr>
            <w:noProof/>
            <w:webHidden/>
          </w:rPr>
        </w:r>
        <w:r>
          <w:rPr>
            <w:noProof/>
            <w:webHidden/>
          </w:rPr>
          <w:fldChar w:fldCharType="separate"/>
        </w:r>
        <w:r>
          <w:rPr>
            <w:noProof/>
            <w:webHidden/>
          </w:rPr>
          <w:t>116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45" w:history="1">
        <w:r w:rsidRPr="00510781">
          <w:rPr>
            <w:rStyle w:val="Collegamentoipertestuale"/>
            <w:rFonts w:ascii="Symbol" w:hAnsi="Symbol" w:cs="Symbol"/>
            <w:noProof/>
          </w:rPr>
          <w:t>83.</w:t>
        </w:r>
        <w:r w:rsidRPr="00617DD6">
          <w:rPr>
            <w:rFonts w:cs="Times New Roman"/>
            <w:b w:val="0"/>
            <w:bCs w:val="0"/>
            <w:caps w:val="0"/>
            <w:noProof/>
            <w:kern w:val="0"/>
            <w:sz w:val="22"/>
            <w:szCs w:val="22"/>
            <w:lang w:eastAsia="it-IT"/>
          </w:rPr>
          <w:tab/>
        </w:r>
        <w:r w:rsidRPr="00510781">
          <w:rPr>
            <w:rStyle w:val="Collegamentoipertestuale"/>
            <w:noProof/>
          </w:rPr>
          <w:t>H</w:t>
        </w:r>
        <w:r w:rsidRPr="00510781">
          <w:rPr>
            <w:rStyle w:val="Collegamentoipertestuale"/>
            <w:noProof/>
            <w:spacing w:val="-1"/>
          </w:rPr>
          <w:t>E</w:t>
        </w:r>
        <w:r w:rsidRPr="00510781">
          <w:rPr>
            <w:rStyle w:val="Collegamentoipertestuale"/>
            <w:noProof/>
            <w:spacing w:val="3"/>
          </w:rPr>
          <w:t>L</w:t>
        </w:r>
        <w:r w:rsidRPr="00510781">
          <w:rPr>
            <w:rStyle w:val="Collegamentoipertestuale"/>
            <w:noProof/>
            <w:spacing w:val="-1"/>
          </w:rPr>
          <w:t>P</w:t>
        </w:r>
        <w:r w:rsidRPr="00510781">
          <w:rPr>
            <w:rStyle w:val="Collegamentoipertestuale"/>
            <w:noProof/>
            <w:spacing w:val="1"/>
          </w:rPr>
          <w:t>O</w:t>
        </w:r>
        <w:r w:rsidRPr="00510781">
          <w:rPr>
            <w:rStyle w:val="Collegamentoipertestuale"/>
            <w:noProof/>
          </w:rPr>
          <w:t>NL</w:t>
        </w:r>
        <w:r w:rsidRPr="00510781">
          <w:rPr>
            <w:rStyle w:val="Collegamentoipertestuale"/>
            <w:noProof/>
            <w:spacing w:val="-1"/>
          </w:rPr>
          <w:t>I</w:t>
        </w:r>
        <w:r w:rsidRPr="00510781">
          <w:rPr>
            <w:rStyle w:val="Collegamentoipertestuale"/>
            <w:noProof/>
            <w:spacing w:val="2"/>
          </w:rPr>
          <w:t>N</w:t>
        </w:r>
        <w:r w:rsidRPr="00510781">
          <w:rPr>
            <w:rStyle w:val="Collegamentoipertestuale"/>
            <w:noProof/>
          </w:rPr>
          <w:t>E</w:t>
        </w:r>
        <w:r>
          <w:rPr>
            <w:noProof/>
            <w:webHidden/>
          </w:rPr>
          <w:tab/>
        </w:r>
        <w:r>
          <w:rPr>
            <w:noProof/>
            <w:webHidden/>
          </w:rPr>
          <w:fldChar w:fldCharType="begin"/>
        </w:r>
        <w:r>
          <w:rPr>
            <w:noProof/>
            <w:webHidden/>
          </w:rPr>
          <w:instrText xml:space="preserve"> PAGEREF _Toc78536645 \h </w:instrText>
        </w:r>
        <w:r>
          <w:rPr>
            <w:noProof/>
            <w:webHidden/>
          </w:rPr>
        </w:r>
        <w:r>
          <w:rPr>
            <w:noProof/>
            <w:webHidden/>
          </w:rPr>
          <w:fldChar w:fldCharType="separate"/>
        </w:r>
        <w:r>
          <w:rPr>
            <w:noProof/>
            <w:webHidden/>
          </w:rPr>
          <w:t>117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46" w:history="1">
        <w:r w:rsidRPr="00510781">
          <w:rPr>
            <w:rStyle w:val="Collegamentoipertestuale"/>
            <w:rFonts w:ascii="Symbol" w:hAnsi="Symbol" w:cs="Symbol"/>
            <w:noProof/>
          </w:rPr>
          <w:t>84.</w:t>
        </w:r>
        <w:r w:rsidRPr="00617DD6">
          <w:rPr>
            <w:rFonts w:cs="Times New Roman"/>
            <w:b w:val="0"/>
            <w:bCs w:val="0"/>
            <w:caps w:val="0"/>
            <w:noProof/>
            <w:kern w:val="0"/>
            <w:sz w:val="22"/>
            <w:szCs w:val="22"/>
            <w:lang w:eastAsia="it-IT"/>
          </w:rPr>
          <w:tab/>
        </w:r>
        <w:r w:rsidRPr="00510781">
          <w:rPr>
            <w:rStyle w:val="Collegamentoipertestuale"/>
            <w:noProof/>
          </w:rPr>
          <w:t>I</w:t>
        </w:r>
        <w:r w:rsidRPr="00510781">
          <w:rPr>
            <w:rStyle w:val="Collegamentoipertestuale"/>
            <w:noProof/>
            <w:spacing w:val="4"/>
          </w:rPr>
          <w:t>M</w:t>
        </w:r>
        <w:r w:rsidRPr="00510781">
          <w:rPr>
            <w:rStyle w:val="Collegamentoipertestuale"/>
            <w:noProof/>
          </w:rPr>
          <w:t>PU</w:t>
        </w:r>
        <w:r w:rsidRPr="00510781">
          <w:rPr>
            <w:rStyle w:val="Collegamentoipertestuale"/>
            <w:noProof/>
            <w:spacing w:val="1"/>
          </w:rPr>
          <w:t>G</w:t>
        </w:r>
        <w:r w:rsidRPr="00510781">
          <w:rPr>
            <w:rStyle w:val="Collegamentoipertestuale"/>
            <w:noProof/>
            <w:spacing w:val="2"/>
          </w:rPr>
          <w:t>N</w:t>
        </w:r>
        <w:r w:rsidRPr="00510781">
          <w:rPr>
            <w:rStyle w:val="Collegamentoipertestuale"/>
            <w:noProof/>
          </w:rPr>
          <w:t>AZ</w:t>
        </w:r>
        <w:r w:rsidRPr="00510781">
          <w:rPr>
            <w:rStyle w:val="Collegamentoipertestuale"/>
            <w:noProof/>
            <w:spacing w:val="2"/>
          </w:rPr>
          <w:t>I</w:t>
        </w:r>
        <w:r w:rsidRPr="00510781">
          <w:rPr>
            <w:rStyle w:val="Collegamentoipertestuale"/>
            <w:noProof/>
            <w:spacing w:val="1"/>
          </w:rPr>
          <w:t>O</w:t>
        </w:r>
        <w:r w:rsidRPr="00510781">
          <w:rPr>
            <w:rStyle w:val="Collegamentoipertestuale"/>
            <w:noProof/>
          </w:rPr>
          <w:t>NE</w:t>
        </w:r>
        <w:r>
          <w:rPr>
            <w:noProof/>
            <w:webHidden/>
          </w:rPr>
          <w:tab/>
        </w:r>
        <w:r>
          <w:rPr>
            <w:noProof/>
            <w:webHidden/>
          </w:rPr>
          <w:fldChar w:fldCharType="begin"/>
        </w:r>
        <w:r>
          <w:rPr>
            <w:noProof/>
            <w:webHidden/>
          </w:rPr>
          <w:instrText xml:space="preserve"> PAGEREF _Toc78536646 \h </w:instrText>
        </w:r>
        <w:r>
          <w:rPr>
            <w:noProof/>
            <w:webHidden/>
          </w:rPr>
        </w:r>
        <w:r>
          <w:rPr>
            <w:noProof/>
            <w:webHidden/>
          </w:rPr>
          <w:fldChar w:fldCharType="separate"/>
        </w:r>
        <w:r>
          <w:rPr>
            <w:noProof/>
            <w:webHidden/>
          </w:rPr>
          <w:t>118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47" w:history="1">
        <w:r w:rsidRPr="00510781">
          <w:rPr>
            <w:rStyle w:val="Collegamentoipertestuale"/>
            <w:rFonts w:ascii="Symbol" w:hAnsi="Symbol" w:cs="Symbol"/>
            <w:noProof/>
          </w:rPr>
          <w:t>85.</w:t>
        </w:r>
        <w:r w:rsidRPr="00617DD6">
          <w:rPr>
            <w:rFonts w:cs="Times New Roman"/>
            <w:b w:val="0"/>
            <w:bCs w:val="0"/>
            <w:caps w:val="0"/>
            <w:noProof/>
            <w:kern w:val="0"/>
            <w:sz w:val="22"/>
            <w:szCs w:val="22"/>
            <w:lang w:eastAsia="it-IT"/>
          </w:rPr>
          <w:tab/>
        </w:r>
        <w:r w:rsidRPr="00510781">
          <w:rPr>
            <w:rStyle w:val="Collegamentoipertestuale"/>
            <w:noProof/>
          </w:rPr>
          <w:t>I</w:t>
        </w:r>
        <w:r w:rsidRPr="00510781">
          <w:rPr>
            <w:rStyle w:val="Collegamentoipertestuale"/>
            <w:noProof/>
            <w:spacing w:val="4"/>
          </w:rPr>
          <w:t>M</w:t>
        </w:r>
        <w:r w:rsidRPr="00510781">
          <w:rPr>
            <w:rStyle w:val="Collegamentoipertestuale"/>
            <w:noProof/>
          </w:rPr>
          <w:t>PU</w:t>
        </w:r>
        <w:r w:rsidRPr="00510781">
          <w:rPr>
            <w:rStyle w:val="Collegamentoipertestuale"/>
            <w:noProof/>
            <w:spacing w:val="1"/>
          </w:rPr>
          <w:t>G</w:t>
        </w:r>
        <w:r w:rsidRPr="00510781">
          <w:rPr>
            <w:rStyle w:val="Collegamentoipertestuale"/>
            <w:noProof/>
            <w:spacing w:val="2"/>
          </w:rPr>
          <w:t>N</w:t>
        </w:r>
        <w:r w:rsidRPr="00510781">
          <w:rPr>
            <w:rStyle w:val="Collegamentoipertestuale"/>
            <w:noProof/>
          </w:rPr>
          <w:t>AZ</w:t>
        </w:r>
        <w:r w:rsidRPr="00510781">
          <w:rPr>
            <w:rStyle w:val="Collegamentoipertestuale"/>
            <w:noProof/>
            <w:spacing w:val="2"/>
          </w:rPr>
          <w:t>I</w:t>
        </w:r>
        <w:r w:rsidRPr="00510781">
          <w:rPr>
            <w:rStyle w:val="Collegamentoipertestuale"/>
            <w:noProof/>
            <w:spacing w:val="1"/>
          </w:rPr>
          <w:t>O</w:t>
        </w:r>
        <w:r w:rsidRPr="00510781">
          <w:rPr>
            <w:rStyle w:val="Collegamentoipertestuale"/>
            <w:noProof/>
          </w:rPr>
          <w:t>NE_SIGE</w:t>
        </w:r>
        <w:r>
          <w:rPr>
            <w:noProof/>
            <w:webHidden/>
          </w:rPr>
          <w:tab/>
        </w:r>
        <w:r>
          <w:rPr>
            <w:noProof/>
            <w:webHidden/>
          </w:rPr>
          <w:fldChar w:fldCharType="begin"/>
        </w:r>
        <w:r>
          <w:rPr>
            <w:noProof/>
            <w:webHidden/>
          </w:rPr>
          <w:instrText xml:space="preserve"> PAGEREF _Toc78536647 \h </w:instrText>
        </w:r>
        <w:r>
          <w:rPr>
            <w:noProof/>
            <w:webHidden/>
          </w:rPr>
        </w:r>
        <w:r>
          <w:rPr>
            <w:noProof/>
            <w:webHidden/>
          </w:rPr>
          <w:fldChar w:fldCharType="separate"/>
        </w:r>
        <w:r>
          <w:rPr>
            <w:noProof/>
            <w:webHidden/>
          </w:rPr>
          <w:t>118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48" w:history="1">
        <w:r w:rsidRPr="00510781">
          <w:rPr>
            <w:rStyle w:val="Collegamentoipertestuale"/>
            <w:rFonts w:ascii="Symbol" w:hAnsi="Symbol" w:cs="Symbol"/>
            <w:noProof/>
          </w:rPr>
          <w:t>86.</w:t>
        </w:r>
        <w:r w:rsidRPr="00617DD6">
          <w:rPr>
            <w:rFonts w:cs="Times New Roman"/>
            <w:b w:val="0"/>
            <w:bCs w:val="0"/>
            <w:caps w:val="0"/>
            <w:noProof/>
            <w:kern w:val="0"/>
            <w:sz w:val="22"/>
            <w:szCs w:val="22"/>
            <w:lang w:eastAsia="it-IT"/>
          </w:rPr>
          <w:tab/>
        </w:r>
        <w:r w:rsidRPr="00510781">
          <w:rPr>
            <w:rStyle w:val="Collegamentoipertestuale"/>
            <w:noProof/>
          </w:rPr>
          <w:t>INCARICO_ATTIVITA</w:t>
        </w:r>
        <w:r>
          <w:rPr>
            <w:noProof/>
            <w:webHidden/>
          </w:rPr>
          <w:tab/>
        </w:r>
        <w:r>
          <w:rPr>
            <w:noProof/>
            <w:webHidden/>
          </w:rPr>
          <w:fldChar w:fldCharType="begin"/>
        </w:r>
        <w:r>
          <w:rPr>
            <w:noProof/>
            <w:webHidden/>
          </w:rPr>
          <w:instrText xml:space="preserve"> PAGEREF _Toc78536648 \h </w:instrText>
        </w:r>
        <w:r>
          <w:rPr>
            <w:noProof/>
            <w:webHidden/>
          </w:rPr>
        </w:r>
        <w:r>
          <w:rPr>
            <w:noProof/>
            <w:webHidden/>
          </w:rPr>
          <w:fldChar w:fldCharType="separate"/>
        </w:r>
        <w:r>
          <w:rPr>
            <w:noProof/>
            <w:webHidden/>
          </w:rPr>
          <w:t>120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49" w:history="1">
        <w:r w:rsidRPr="00510781">
          <w:rPr>
            <w:rStyle w:val="Collegamentoipertestuale"/>
            <w:rFonts w:ascii="Symbol" w:hAnsi="Symbol" w:cs="Symbol"/>
            <w:noProof/>
          </w:rPr>
          <w:t>87.</w:t>
        </w:r>
        <w:r w:rsidRPr="00617DD6">
          <w:rPr>
            <w:rFonts w:cs="Times New Roman"/>
            <w:b w:val="0"/>
            <w:bCs w:val="0"/>
            <w:caps w:val="0"/>
            <w:noProof/>
            <w:kern w:val="0"/>
            <w:sz w:val="22"/>
            <w:szCs w:val="22"/>
            <w:lang w:eastAsia="it-IT"/>
          </w:rPr>
          <w:tab/>
        </w:r>
        <w:r w:rsidRPr="00510781">
          <w:rPr>
            <w:rStyle w:val="Collegamentoipertestuale"/>
            <w:noProof/>
            <w:lang w:val="en-US"/>
          </w:rPr>
          <w:t>ISP_ATTIVITA_MAGISTRATI_MS</w:t>
        </w:r>
        <w:r>
          <w:rPr>
            <w:noProof/>
            <w:webHidden/>
          </w:rPr>
          <w:tab/>
        </w:r>
        <w:r>
          <w:rPr>
            <w:noProof/>
            <w:webHidden/>
          </w:rPr>
          <w:fldChar w:fldCharType="begin"/>
        </w:r>
        <w:r>
          <w:rPr>
            <w:noProof/>
            <w:webHidden/>
          </w:rPr>
          <w:instrText xml:space="preserve"> PAGEREF _Toc78536649 \h </w:instrText>
        </w:r>
        <w:r>
          <w:rPr>
            <w:noProof/>
            <w:webHidden/>
          </w:rPr>
        </w:r>
        <w:r>
          <w:rPr>
            <w:noProof/>
            <w:webHidden/>
          </w:rPr>
          <w:fldChar w:fldCharType="separate"/>
        </w:r>
        <w:r>
          <w:rPr>
            <w:noProof/>
            <w:webHidden/>
          </w:rPr>
          <w:t>121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50" w:history="1">
        <w:r w:rsidRPr="00510781">
          <w:rPr>
            <w:rStyle w:val="Collegamentoipertestuale"/>
            <w:rFonts w:ascii="Symbol" w:hAnsi="Symbol" w:cs="Symbol"/>
            <w:noProof/>
          </w:rPr>
          <w:t>88.</w:t>
        </w:r>
        <w:r w:rsidRPr="00617DD6">
          <w:rPr>
            <w:rFonts w:cs="Times New Roman"/>
            <w:b w:val="0"/>
            <w:bCs w:val="0"/>
            <w:caps w:val="0"/>
            <w:noProof/>
            <w:kern w:val="0"/>
            <w:sz w:val="22"/>
            <w:szCs w:val="22"/>
            <w:lang w:eastAsia="it-IT"/>
          </w:rPr>
          <w:tab/>
        </w:r>
        <w:r w:rsidRPr="00510781">
          <w:rPr>
            <w:rStyle w:val="Collegamentoipertestuale"/>
            <w:noProof/>
          </w:rPr>
          <w:t>I</w:t>
        </w:r>
        <w:r w:rsidRPr="00510781">
          <w:rPr>
            <w:rStyle w:val="Collegamentoipertestuale"/>
            <w:noProof/>
            <w:spacing w:val="1"/>
          </w:rPr>
          <w:t>S</w:t>
        </w:r>
        <w:r w:rsidRPr="00510781">
          <w:rPr>
            <w:rStyle w:val="Collegamentoipertestuale"/>
            <w:noProof/>
          </w:rPr>
          <w:t>P</w:t>
        </w:r>
        <w:r w:rsidRPr="00510781">
          <w:rPr>
            <w:rStyle w:val="Collegamentoipertestuale"/>
            <w:noProof/>
            <w:spacing w:val="2"/>
          </w:rPr>
          <w:t>_</w:t>
        </w:r>
        <w:r w:rsidRPr="00510781">
          <w:rPr>
            <w:rStyle w:val="Collegamentoipertestuale"/>
            <w:noProof/>
          </w:rPr>
          <w:t>E</w:t>
        </w:r>
        <w:r w:rsidRPr="00510781">
          <w:rPr>
            <w:rStyle w:val="Collegamentoipertestuale"/>
            <w:noProof/>
            <w:spacing w:val="1"/>
          </w:rPr>
          <w:t>S</w:t>
        </w:r>
        <w:r w:rsidRPr="00510781">
          <w:rPr>
            <w:rStyle w:val="Collegamentoipertestuale"/>
            <w:noProof/>
          </w:rPr>
          <w:t>I</w:t>
        </w:r>
        <w:r w:rsidRPr="00510781">
          <w:rPr>
            <w:rStyle w:val="Collegamentoipertestuale"/>
            <w:noProof/>
            <w:spacing w:val="3"/>
          </w:rPr>
          <w:t>T</w:t>
        </w:r>
        <w:r w:rsidRPr="00510781">
          <w:rPr>
            <w:rStyle w:val="Collegamentoipertestuale"/>
            <w:noProof/>
            <w:spacing w:val="1"/>
          </w:rPr>
          <w:t>O</w:t>
        </w:r>
        <w:r w:rsidRPr="00510781">
          <w:rPr>
            <w:rStyle w:val="Collegamentoipertestuale"/>
            <w:noProof/>
          </w:rPr>
          <w:t>_PR</w:t>
        </w:r>
        <w:r w:rsidRPr="00510781">
          <w:rPr>
            <w:rStyle w:val="Collegamentoipertestuale"/>
            <w:noProof/>
            <w:spacing w:val="1"/>
          </w:rPr>
          <w:t>OV</w:t>
        </w:r>
        <w:r w:rsidRPr="00510781">
          <w:rPr>
            <w:rStyle w:val="Collegamentoipertestuale"/>
            <w:noProof/>
          </w:rPr>
          <w:t>V</w:t>
        </w:r>
        <w:r w:rsidRPr="00510781">
          <w:rPr>
            <w:rStyle w:val="Collegamentoipertestuale"/>
            <w:noProof/>
            <w:spacing w:val="1"/>
          </w:rPr>
          <w:t>E</w:t>
        </w:r>
        <w:r w:rsidRPr="00510781">
          <w:rPr>
            <w:rStyle w:val="Collegamentoipertestuale"/>
            <w:noProof/>
          </w:rPr>
          <w:t>DI</w:t>
        </w:r>
        <w:r w:rsidRPr="00510781">
          <w:rPr>
            <w:rStyle w:val="Collegamentoipertestuale"/>
            <w:noProof/>
            <w:spacing w:val="4"/>
          </w:rPr>
          <w:t>M</w:t>
        </w:r>
        <w:r w:rsidRPr="00510781">
          <w:rPr>
            <w:rStyle w:val="Collegamentoipertestuale"/>
            <w:noProof/>
          </w:rPr>
          <w:t>EN</w:t>
        </w:r>
        <w:r w:rsidRPr="00510781">
          <w:rPr>
            <w:rStyle w:val="Collegamentoipertestuale"/>
            <w:noProof/>
            <w:spacing w:val="3"/>
          </w:rPr>
          <w:t>T</w:t>
        </w:r>
        <w:r w:rsidRPr="00510781">
          <w:rPr>
            <w:rStyle w:val="Collegamentoipertestuale"/>
            <w:noProof/>
          </w:rPr>
          <w:t>O</w:t>
        </w:r>
        <w:r>
          <w:rPr>
            <w:noProof/>
            <w:webHidden/>
          </w:rPr>
          <w:tab/>
        </w:r>
        <w:r>
          <w:rPr>
            <w:noProof/>
            <w:webHidden/>
          </w:rPr>
          <w:fldChar w:fldCharType="begin"/>
        </w:r>
        <w:r>
          <w:rPr>
            <w:noProof/>
            <w:webHidden/>
          </w:rPr>
          <w:instrText xml:space="preserve"> PAGEREF _Toc78536650 \h </w:instrText>
        </w:r>
        <w:r>
          <w:rPr>
            <w:noProof/>
            <w:webHidden/>
          </w:rPr>
        </w:r>
        <w:r>
          <w:rPr>
            <w:noProof/>
            <w:webHidden/>
          </w:rPr>
          <w:fldChar w:fldCharType="separate"/>
        </w:r>
        <w:r>
          <w:rPr>
            <w:noProof/>
            <w:webHidden/>
          </w:rPr>
          <w:t>122</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51" w:history="1">
        <w:r w:rsidRPr="00510781">
          <w:rPr>
            <w:rStyle w:val="Collegamentoipertestuale"/>
            <w:rFonts w:ascii="Symbol" w:hAnsi="Symbol" w:cs="Symbol"/>
            <w:noProof/>
          </w:rPr>
          <w:t>89.</w:t>
        </w:r>
        <w:r w:rsidRPr="00617DD6">
          <w:rPr>
            <w:rFonts w:cs="Times New Roman"/>
            <w:b w:val="0"/>
            <w:bCs w:val="0"/>
            <w:caps w:val="0"/>
            <w:noProof/>
            <w:kern w:val="0"/>
            <w:sz w:val="22"/>
            <w:szCs w:val="22"/>
            <w:lang w:eastAsia="it-IT"/>
          </w:rPr>
          <w:tab/>
        </w:r>
        <w:r w:rsidRPr="00510781">
          <w:rPr>
            <w:rStyle w:val="Collegamentoipertestuale"/>
            <w:noProof/>
            <w:lang w:val="en-US"/>
          </w:rPr>
          <w:t>ISP_MOTIVO_ATTIVITA_MS</w:t>
        </w:r>
        <w:r>
          <w:rPr>
            <w:noProof/>
            <w:webHidden/>
          </w:rPr>
          <w:tab/>
        </w:r>
        <w:r>
          <w:rPr>
            <w:noProof/>
            <w:webHidden/>
          </w:rPr>
          <w:fldChar w:fldCharType="begin"/>
        </w:r>
        <w:r>
          <w:rPr>
            <w:noProof/>
            <w:webHidden/>
          </w:rPr>
          <w:instrText xml:space="preserve"> PAGEREF _Toc78536651 \h </w:instrText>
        </w:r>
        <w:r>
          <w:rPr>
            <w:noProof/>
            <w:webHidden/>
          </w:rPr>
        </w:r>
        <w:r>
          <w:rPr>
            <w:noProof/>
            <w:webHidden/>
          </w:rPr>
          <w:fldChar w:fldCharType="separate"/>
        </w:r>
        <w:r>
          <w:rPr>
            <w:noProof/>
            <w:webHidden/>
          </w:rPr>
          <w:t>123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52" w:history="1">
        <w:r w:rsidRPr="00510781">
          <w:rPr>
            <w:rStyle w:val="Collegamentoipertestuale"/>
            <w:rFonts w:ascii="Symbol" w:hAnsi="Symbol" w:cs="Symbol"/>
            <w:noProof/>
          </w:rPr>
          <w:t>90.</w:t>
        </w:r>
        <w:r w:rsidRPr="00617DD6">
          <w:rPr>
            <w:rFonts w:cs="Times New Roman"/>
            <w:b w:val="0"/>
            <w:bCs w:val="0"/>
            <w:caps w:val="0"/>
            <w:noProof/>
            <w:kern w:val="0"/>
            <w:sz w:val="22"/>
            <w:szCs w:val="22"/>
            <w:lang w:eastAsia="it-IT"/>
          </w:rPr>
          <w:tab/>
        </w:r>
        <w:r w:rsidRPr="00510781">
          <w:rPr>
            <w:rStyle w:val="Collegamentoipertestuale"/>
            <w:noProof/>
          </w:rPr>
          <w:t>I</w:t>
        </w:r>
        <w:r w:rsidRPr="00510781">
          <w:rPr>
            <w:rStyle w:val="Collegamentoipertestuale"/>
            <w:noProof/>
            <w:spacing w:val="1"/>
          </w:rPr>
          <w:t>S</w:t>
        </w:r>
        <w:r w:rsidRPr="00510781">
          <w:rPr>
            <w:rStyle w:val="Collegamentoipertestuale"/>
            <w:noProof/>
          </w:rPr>
          <w:t>P_</w:t>
        </w:r>
        <w:r w:rsidRPr="00510781">
          <w:rPr>
            <w:rStyle w:val="Collegamentoipertestuale"/>
            <w:noProof/>
            <w:spacing w:val="1"/>
          </w:rPr>
          <w:t>OGG</w:t>
        </w:r>
        <w:r w:rsidRPr="00510781">
          <w:rPr>
            <w:rStyle w:val="Collegamentoipertestuale"/>
            <w:noProof/>
          </w:rPr>
          <w:t>E</w:t>
        </w:r>
        <w:r w:rsidRPr="00510781">
          <w:rPr>
            <w:rStyle w:val="Collegamentoipertestuale"/>
            <w:noProof/>
            <w:spacing w:val="3"/>
          </w:rPr>
          <w:t>TT</w:t>
        </w:r>
        <w:r w:rsidRPr="00510781">
          <w:rPr>
            <w:rStyle w:val="Collegamentoipertestuale"/>
            <w:noProof/>
            <w:spacing w:val="1"/>
          </w:rPr>
          <w:t>O</w:t>
        </w:r>
        <w:r w:rsidRPr="00510781">
          <w:rPr>
            <w:rStyle w:val="Collegamentoipertestuale"/>
            <w:noProof/>
          </w:rPr>
          <w:t>_PR</w:t>
        </w:r>
        <w:r w:rsidRPr="00510781">
          <w:rPr>
            <w:rStyle w:val="Collegamentoipertestuale"/>
            <w:noProof/>
            <w:spacing w:val="1"/>
          </w:rPr>
          <w:t>O</w:t>
        </w:r>
        <w:r w:rsidRPr="00510781">
          <w:rPr>
            <w:rStyle w:val="Collegamentoipertestuale"/>
            <w:noProof/>
          </w:rPr>
          <w:t>CEDI</w:t>
        </w:r>
        <w:r w:rsidRPr="00510781">
          <w:rPr>
            <w:rStyle w:val="Collegamentoipertestuale"/>
            <w:noProof/>
            <w:spacing w:val="4"/>
          </w:rPr>
          <w:t>M</w:t>
        </w:r>
        <w:r w:rsidRPr="00510781">
          <w:rPr>
            <w:rStyle w:val="Collegamentoipertestuale"/>
            <w:noProof/>
          </w:rPr>
          <w:t>EN</w:t>
        </w:r>
        <w:r w:rsidRPr="00510781">
          <w:rPr>
            <w:rStyle w:val="Collegamentoipertestuale"/>
            <w:noProof/>
            <w:spacing w:val="3"/>
          </w:rPr>
          <w:t>T</w:t>
        </w:r>
        <w:r w:rsidRPr="00510781">
          <w:rPr>
            <w:rStyle w:val="Collegamentoipertestuale"/>
            <w:noProof/>
          </w:rPr>
          <w:t>O</w:t>
        </w:r>
        <w:r>
          <w:rPr>
            <w:noProof/>
            <w:webHidden/>
          </w:rPr>
          <w:tab/>
        </w:r>
        <w:r>
          <w:rPr>
            <w:noProof/>
            <w:webHidden/>
          </w:rPr>
          <w:fldChar w:fldCharType="begin"/>
        </w:r>
        <w:r>
          <w:rPr>
            <w:noProof/>
            <w:webHidden/>
          </w:rPr>
          <w:instrText xml:space="preserve"> PAGEREF _Toc78536652 \h </w:instrText>
        </w:r>
        <w:r>
          <w:rPr>
            <w:noProof/>
            <w:webHidden/>
          </w:rPr>
        </w:r>
        <w:r>
          <w:rPr>
            <w:noProof/>
            <w:webHidden/>
          </w:rPr>
          <w:fldChar w:fldCharType="separate"/>
        </w:r>
        <w:r>
          <w:rPr>
            <w:noProof/>
            <w:webHidden/>
          </w:rPr>
          <w:t>124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53" w:history="1">
        <w:r w:rsidRPr="00510781">
          <w:rPr>
            <w:rStyle w:val="Collegamentoipertestuale"/>
            <w:rFonts w:ascii="Symbol" w:hAnsi="Symbol" w:cs="Symbol"/>
            <w:noProof/>
          </w:rPr>
          <w:t>91.</w:t>
        </w:r>
        <w:r w:rsidRPr="00617DD6">
          <w:rPr>
            <w:rFonts w:cs="Times New Roman"/>
            <w:b w:val="0"/>
            <w:bCs w:val="0"/>
            <w:caps w:val="0"/>
            <w:noProof/>
            <w:kern w:val="0"/>
            <w:sz w:val="22"/>
            <w:szCs w:val="22"/>
            <w:lang w:eastAsia="it-IT"/>
          </w:rPr>
          <w:tab/>
        </w:r>
        <w:r w:rsidRPr="00510781">
          <w:rPr>
            <w:rStyle w:val="Collegamentoipertestuale"/>
            <w:noProof/>
            <w:spacing w:val="-1"/>
          </w:rPr>
          <w:t>I</w:t>
        </w:r>
        <w:r w:rsidRPr="00510781">
          <w:rPr>
            <w:rStyle w:val="Collegamentoipertestuale"/>
            <w:noProof/>
          </w:rPr>
          <w:t>S</w:t>
        </w:r>
        <w:r w:rsidRPr="00510781">
          <w:rPr>
            <w:rStyle w:val="Collegamentoipertestuale"/>
            <w:noProof/>
            <w:spacing w:val="-1"/>
          </w:rPr>
          <w:t>P_</w:t>
        </w:r>
        <w:r w:rsidRPr="00510781">
          <w:rPr>
            <w:rStyle w:val="Collegamentoipertestuale"/>
            <w:noProof/>
          </w:rPr>
          <w:t>POSIZIONE_GIURIDICA</w:t>
        </w:r>
        <w:r>
          <w:rPr>
            <w:noProof/>
            <w:webHidden/>
          </w:rPr>
          <w:tab/>
        </w:r>
        <w:r>
          <w:rPr>
            <w:noProof/>
            <w:webHidden/>
          </w:rPr>
          <w:fldChar w:fldCharType="begin"/>
        </w:r>
        <w:r>
          <w:rPr>
            <w:noProof/>
            <w:webHidden/>
          </w:rPr>
          <w:instrText xml:space="preserve"> PAGEREF _Toc78536653 \h </w:instrText>
        </w:r>
        <w:r>
          <w:rPr>
            <w:noProof/>
            <w:webHidden/>
          </w:rPr>
        </w:r>
        <w:r>
          <w:rPr>
            <w:noProof/>
            <w:webHidden/>
          </w:rPr>
          <w:fldChar w:fldCharType="separate"/>
        </w:r>
        <w:r>
          <w:rPr>
            <w:noProof/>
            <w:webHidden/>
          </w:rPr>
          <w:t>125</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54" w:history="1">
        <w:r w:rsidRPr="00510781">
          <w:rPr>
            <w:rStyle w:val="Collegamentoipertestuale"/>
            <w:rFonts w:ascii="Symbol" w:hAnsi="Symbol" w:cs="Symbol"/>
            <w:noProof/>
          </w:rPr>
          <w:t>92.</w:t>
        </w:r>
        <w:r w:rsidRPr="00617DD6">
          <w:rPr>
            <w:rFonts w:cs="Times New Roman"/>
            <w:b w:val="0"/>
            <w:bCs w:val="0"/>
            <w:caps w:val="0"/>
            <w:noProof/>
            <w:kern w:val="0"/>
            <w:sz w:val="22"/>
            <w:szCs w:val="22"/>
            <w:lang w:eastAsia="it-IT"/>
          </w:rPr>
          <w:tab/>
        </w:r>
        <w:r w:rsidRPr="00510781">
          <w:rPr>
            <w:rStyle w:val="Collegamentoipertestuale"/>
            <w:noProof/>
            <w:lang w:val="en-US"/>
          </w:rPr>
          <w:t>I</w:t>
        </w:r>
        <w:r w:rsidRPr="00510781">
          <w:rPr>
            <w:rStyle w:val="Collegamentoipertestuale"/>
            <w:noProof/>
            <w:spacing w:val="1"/>
            <w:lang w:val="en-US"/>
          </w:rPr>
          <w:t>S</w:t>
        </w:r>
        <w:r w:rsidRPr="00510781">
          <w:rPr>
            <w:rStyle w:val="Collegamentoipertestuale"/>
            <w:noProof/>
            <w:lang w:val="en-US"/>
          </w:rPr>
          <w:t>P</w:t>
        </w:r>
        <w:r w:rsidRPr="00510781">
          <w:rPr>
            <w:rStyle w:val="Collegamentoipertestuale"/>
            <w:noProof/>
            <w:spacing w:val="2"/>
            <w:lang w:val="en-US"/>
          </w:rPr>
          <w:t>_PROVVEDIMENTI_MS</w:t>
        </w:r>
        <w:r>
          <w:rPr>
            <w:noProof/>
            <w:webHidden/>
          </w:rPr>
          <w:tab/>
        </w:r>
        <w:r>
          <w:rPr>
            <w:noProof/>
            <w:webHidden/>
          </w:rPr>
          <w:fldChar w:fldCharType="begin"/>
        </w:r>
        <w:r>
          <w:rPr>
            <w:noProof/>
            <w:webHidden/>
          </w:rPr>
          <w:instrText xml:space="preserve"> PAGEREF _Toc78536654 \h </w:instrText>
        </w:r>
        <w:r>
          <w:rPr>
            <w:noProof/>
            <w:webHidden/>
          </w:rPr>
        </w:r>
        <w:r>
          <w:rPr>
            <w:noProof/>
            <w:webHidden/>
          </w:rPr>
          <w:fldChar w:fldCharType="separate"/>
        </w:r>
        <w:r>
          <w:rPr>
            <w:noProof/>
            <w:webHidden/>
          </w:rPr>
          <w:t>126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55" w:history="1">
        <w:r w:rsidRPr="00510781">
          <w:rPr>
            <w:rStyle w:val="Collegamentoipertestuale"/>
            <w:rFonts w:ascii="Symbol" w:hAnsi="Symbol" w:cs="Symbol"/>
            <w:noProof/>
          </w:rPr>
          <w:t>93.</w:t>
        </w:r>
        <w:r w:rsidRPr="00617DD6">
          <w:rPr>
            <w:rFonts w:cs="Times New Roman"/>
            <w:b w:val="0"/>
            <w:bCs w:val="0"/>
            <w:caps w:val="0"/>
            <w:noProof/>
            <w:kern w:val="0"/>
            <w:sz w:val="22"/>
            <w:szCs w:val="22"/>
            <w:lang w:eastAsia="it-IT"/>
          </w:rPr>
          <w:tab/>
        </w:r>
        <w:r w:rsidRPr="00510781">
          <w:rPr>
            <w:rStyle w:val="Collegamentoipertestuale"/>
            <w:noProof/>
            <w:lang w:val="en-US"/>
          </w:rPr>
          <w:t>I</w:t>
        </w:r>
        <w:r w:rsidRPr="00510781">
          <w:rPr>
            <w:rStyle w:val="Collegamentoipertestuale"/>
            <w:noProof/>
            <w:spacing w:val="1"/>
            <w:lang w:val="en-US"/>
          </w:rPr>
          <w:t>S</w:t>
        </w:r>
        <w:r w:rsidRPr="00510781">
          <w:rPr>
            <w:rStyle w:val="Collegamentoipertestuale"/>
            <w:noProof/>
            <w:lang w:val="en-US"/>
          </w:rPr>
          <w:t>P</w:t>
        </w:r>
        <w:r w:rsidRPr="00510781">
          <w:rPr>
            <w:rStyle w:val="Collegamentoipertestuale"/>
            <w:noProof/>
            <w:spacing w:val="2"/>
            <w:lang w:val="en-US"/>
          </w:rPr>
          <w:t>_SCARTI_MS</w:t>
        </w:r>
        <w:r>
          <w:rPr>
            <w:noProof/>
            <w:webHidden/>
          </w:rPr>
          <w:tab/>
        </w:r>
        <w:r>
          <w:rPr>
            <w:noProof/>
            <w:webHidden/>
          </w:rPr>
          <w:fldChar w:fldCharType="begin"/>
        </w:r>
        <w:r>
          <w:rPr>
            <w:noProof/>
            <w:webHidden/>
          </w:rPr>
          <w:instrText xml:space="preserve"> PAGEREF _Toc78536655 \h </w:instrText>
        </w:r>
        <w:r>
          <w:rPr>
            <w:noProof/>
            <w:webHidden/>
          </w:rPr>
        </w:r>
        <w:r>
          <w:rPr>
            <w:noProof/>
            <w:webHidden/>
          </w:rPr>
          <w:fldChar w:fldCharType="separate"/>
        </w:r>
        <w:r>
          <w:rPr>
            <w:noProof/>
            <w:webHidden/>
          </w:rPr>
          <w:t>127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56" w:history="1">
        <w:r w:rsidRPr="00510781">
          <w:rPr>
            <w:rStyle w:val="Collegamentoipertestuale"/>
            <w:rFonts w:ascii="Symbol" w:hAnsi="Symbol" w:cs="Symbol"/>
            <w:noProof/>
          </w:rPr>
          <w:t>94.</w:t>
        </w:r>
        <w:r w:rsidRPr="00617DD6">
          <w:rPr>
            <w:rFonts w:cs="Times New Roman"/>
            <w:b w:val="0"/>
            <w:bCs w:val="0"/>
            <w:caps w:val="0"/>
            <w:noProof/>
            <w:kern w:val="0"/>
            <w:sz w:val="22"/>
            <w:szCs w:val="22"/>
            <w:lang w:eastAsia="it-IT"/>
          </w:rPr>
          <w:tab/>
        </w:r>
        <w:r w:rsidRPr="00510781">
          <w:rPr>
            <w:rStyle w:val="Collegamentoipertestuale"/>
            <w:noProof/>
            <w:lang w:val="en-US"/>
          </w:rPr>
          <w:t>I</w:t>
        </w:r>
        <w:r w:rsidRPr="00510781">
          <w:rPr>
            <w:rStyle w:val="Collegamentoipertestuale"/>
            <w:noProof/>
            <w:spacing w:val="1"/>
            <w:lang w:val="en-US"/>
          </w:rPr>
          <w:t>S</w:t>
        </w:r>
        <w:r w:rsidRPr="00510781">
          <w:rPr>
            <w:rStyle w:val="Collegamentoipertestuale"/>
            <w:noProof/>
            <w:lang w:val="en-US"/>
          </w:rPr>
          <w:t>P</w:t>
        </w:r>
        <w:r w:rsidRPr="00510781">
          <w:rPr>
            <w:rStyle w:val="Collegamentoipertestuale"/>
            <w:noProof/>
            <w:spacing w:val="2"/>
            <w:lang w:val="en-US"/>
          </w:rPr>
          <w:t>_</w:t>
        </w:r>
        <w:r w:rsidRPr="00510781">
          <w:rPr>
            <w:rStyle w:val="Collegamentoipertestuale"/>
            <w:noProof/>
            <w:lang w:val="en-US"/>
          </w:rPr>
          <w:t>S</w:t>
        </w:r>
        <w:r w:rsidRPr="00510781">
          <w:rPr>
            <w:rStyle w:val="Collegamentoipertestuale"/>
            <w:noProof/>
            <w:spacing w:val="5"/>
            <w:lang w:val="en-US"/>
          </w:rPr>
          <w:t>T</w:t>
        </w:r>
        <w:r w:rsidRPr="00510781">
          <w:rPr>
            <w:rStyle w:val="Collegamentoipertestuale"/>
            <w:noProof/>
            <w:spacing w:val="-8"/>
            <w:lang w:val="en-US"/>
          </w:rPr>
          <w:t>A</w:t>
        </w:r>
        <w:r w:rsidRPr="00510781">
          <w:rPr>
            <w:rStyle w:val="Collegamentoipertestuale"/>
            <w:noProof/>
            <w:spacing w:val="3"/>
            <w:lang w:val="en-US"/>
          </w:rPr>
          <w:t>T</w:t>
        </w:r>
        <w:r w:rsidRPr="00510781">
          <w:rPr>
            <w:rStyle w:val="Collegamentoipertestuale"/>
            <w:noProof/>
            <w:lang w:val="en-US"/>
          </w:rPr>
          <w:t>_</w:t>
        </w:r>
        <w:r w:rsidRPr="00510781">
          <w:rPr>
            <w:rStyle w:val="Collegamentoipertestuale"/>
            <w:noProof/>
            <w:spacing w:val="2"/>
            <w:lang w:val="en-US"/>
          </w:rPr>
          <w:t>R</w:t>
        </w:r>
        <w:r w:rsidRPr="00510781">
          <w:rPr>
            <w:rStyle w:val="Collegamentoipertestuale"/>
            <w:noProof/>
            <w:lang w:val="en-US"/>
          </w:rPr>
          <w:t>IS</w:t>
        </w:r>
        <w:r w:rsidRPr="00510781">
          <w:rPr>
            <w:rStyle w:val="Collegamentoipertestuale"/>
            <w:noProof/>
            <w:spacing w:val="2"/>
            <w:lang w:val="en-US"/>
          </w:rPr>
          <w:t>_</w:t>
        </w:r>
        <w:r w:rsidRPr="00510781">
          <w:rPr>
            <w:rStyle w:val="Collegamentoipertestuale"/>
            <w:noProof/>
            <w:lang w:val="en-US"/>
          </w:rPr>
          <w:t>SI</w:t>
        </w:r>
        <w:r w:rsidRPr="00510781">
          <w:rPr>
            <w:rStyle w:val="Collegamentoipertestuale"/>
            <w:noProof/>
            <w:spacing w:val="1"/>
            <w:lang w:val="en-US"/>
          </w:rPr>
          <w:t>E</w:t>
        </w:r>
        <w:r w:rsidRPr="00510781">
          <w:rPr>
            <w:rStyle w:val="Collegamentoipertestuale"/>
            <w:noProof/>
            <w:lang w:val="en-US"/>
          </w:rPr>
          <w:t>S</w:t>
        </w:r>
        <w:r>
          <w:rPr>
            <w:noProof/>
            <w:webHidden/>
          </w:rPr>
          <w:tab/>
        </w:r>
        <w:r>
          <w:rPr>
            <w:noProof/>
            <w:webHidden/>
          </w:rPr>
          <w:fldChar w:fldCharType="begin"/>
        </w:r>
        <w:r>
          <w:rPr>
            <w:noProof/>
            <w:webHidden/>
          </w:rPr>
          <w:instrText xml:space="preserve"> PAGEREF _Toc78536656 \h </w:instrText>
        </w:r>
        <w:r>
          <w:rPr>
            <w:noProof/>
            <w:webHidden/>
          </w:rPr>
        </w:r>
        <w:r>
          <w:rPr>
            <w:noProof/>
            <w:webHidden/>
          </w:rPr>
          <w:fldChar w:fldCharType="separate"/>
        </w:r>
        <w:r>
          <w:rPr>
            <w:noProof/>
            <w:webHidden/>
          </w:rPr>
          <w:t>128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57" w:history="1">
        <w:r w:rsidRPr="00510781">
          <w:rPr>
            <w:rStyle w:val="Collegamentoipertestuale"/>
            <w:rFonts w:ascii="Symbol" w:hAnsi="Symbol" w:cs="Symbol"/>
            <w:noProof/>
          </w:rPr>
          <w:t>95.</w:t>
        </w:r>
        <w:r w:rsidRPr="00617DD6">
          <w:rPr>
            <w:rFonts w:cs="Times New Roman"/>
            <w:b w:val="0"/>
            <w:bCs w:val="0"/>
            <w:caps w:val="0"/>
            <w:noProof/>
            <w:kern w:val="0"/>
            <w:sz w:val="22"/>
            <w:szCs w:val="22"/>
            <w:lang w:eastAsia="it-IT"/>
          </w:rPr>
          <w:tab/>
        </w:r>
        <w:r w:rsidRPr="00510781">
          <w:rPr>
            <w:rStyle w:val="Collegamentoipertestuale"/>
            <w:noProof/>
            <w:lang w:val="en-US"/>
          </w:rPr>
          <w:t>I</w:t>
        </w:r>
        <w:r w:rsidRPr="00510781">
          <w:rPr>
            <w:rStyle w:val="Collegamentoipertestuale"/>
            <w:noProof/>
            <w:spacing w:val="1"/>
            <w:lang w:val="en-US"/>
          </w:rPr>
          <w:t>S</w:t>
        </w:r>
        <w:r w:rsidRPr="00510781">
          <w:rPr>
            <w:rStyle w:val="Collegamentoipertestuale"/>
            <w:noProof/>
            <w:lang w:val="en-US"/>
          </w:rPr>
          <w:t>P</w:t>
        </w:r>
        <w:r w:rsidRPr="00510781">
          <w:rPr>
            <w:rStyle w:val="Collegamentoipertestuale"/>
            <w:noProof/>
            <w:spacing w:val="2"/>
            <w:lang w:val="en-US"/>
          </w:rPr>
          <w:t>_TEMPI_ISCRIZIONE_MS</w:t>
        </w:r>
        <w:r>
          <w:rPr>
            <w:noProof/>
            <w:webHidden/>
          </w:rPr>
          <w:tab/>
        </w:r>
        <w:r>
          <w:rPr>
            <w:noProof/>
            <w:webHidden/>
          </w:rPr>
          <w:fldChar w:fldCharType="begin"/>
        </w:r>
        <w:r>
          <w:rPr>
            <w:noProof/>
            <w:webHidden/>
          </w:rPr>
          <w:instrText xml:space="preserve"> PAGEREF _Toc78536657 \h </w:instrText>
        </w:r>
        <w:r>
          <w:rPr>
            <w:noProof/>
            <w:webHidden/>
          </w:rPr>
        </w:r>
        <w:r>
          <w:rPr>
            <w:noProof/>
            <w:webHidden/>
          </w:rPr>
          <w:fldChar w:fldCharType="separate"/>
        </w:r>
        <w:r>
          <w:rPr>
            <w:noProof/>
            <w:webHidden/>
          </w:rPr>
          <w:t>129</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58" w:history="1">
        <w:r w:rsidRPr="00510781">
          <w:rPr>
            <w:rStyle w:val="Collegamentoipertestuale"/>
            <w:rFonts w:ascii="Symbol" w:hAnsi="Symbol" w:cs="Symbol"/>
            <w:noProof/>
          </w:rPr>
          <w:t>96.</w:t>
        </w:r>
        <w:r w:rsidRPr="00617DD6">
          <w:rPr>
            <w:rFonts w:cs="Times New Roman"/>
            <w:b w:val="0"/>
            <w:bCs w:val="0"/>
            <w:caps w:val="0"/>
            <w:noProof/>
            <w:kern w:val="0"/>
            <w:sz w:val="22"/>
            <w:szCs w:val="22"/>
            <w:lang w:eastAsia="it-IT"/>
          </w:rPr>
          <w:tab/>
        </w:r>
        <w:r w:rsidRPr="00510781">
          <w:rPr>
            <w:rStyle w:val="Collegamentoipertestuale"/>
            <w:noProof/>
            <w:lang w:val="en-US"/>
          </w:rPr>
          <w:t>I</w:t>
        </w:r>
        <w:r w:rsidRPr="00510781">
          <w:rPr>
            <w:rStyle w:val="Collegamentoipertestuale"/>
            <w:noProof/>
            <w:spacing w:val="1"/>
            <w:lang w:val="en-US"/>
          </w:rPr>
          <w:t>S</w:t>
        </w:r>
        <w:r w:rsidRPr="00510781">
          <w:rPr>
            <w:rStyle w:val="Collegamentoipertestuale"/>
            <w:noProof/>
            <w:lang w:val="en-US"/>
          </w:rPr>
          <w:t>P</w:t>
        </w:r>
        <w:r w:rsidRPr="00510781">
          <w:rPr>
            <w:rStyle w:val="Collegamentoipertestuale"/>
            <w:noProof/>
            <w:spacing w:val="2"/>
            <w:lang w:val="en-US"/>
          </w:rPr>
          <w:t>_TEMPI_RICEZIONE_MS</w:t>
        </w:r>
        <w:r>
          <w:rPr>
            <w:noProof/>
            <w:webHidden/>
          </w:rPr>
          <w:tab/>
        </w:r>
        <w:r>
          <w:rPr>
            <w:noProof/>
            <w:webHidden/>
          </w:rPr>
          <w:fldChar w:fldCharType="begin"/>
        </w:r>
        <w:r>
          <w:rPr>
            <w:noProof/>
            <w:webHidden/>
          </w:rPr>
          <w:instrText xml:space="preserve"> PAGEREF _Toc78536658 \h </w:instrText>
        </w:r>
        <w:r>
          <w:rPr>
            <w:noProof/>
            <w:webHidden/>
          </w:rPr>
        </w:r>
        <w:r>
          <w:rPr>
            <w:noProof/>
            <w:webHidden/>
          </w:rPr>
          <w:fldChar w:fldCharType="separate"/>
        </w:r>
        <w:r>
          <w:rPr>
            <w:noProof/>
            <w:webHidden/>
          </w:rPr>
          <w:t>130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59" w:history="1">
        <w:r w:rsidRPr="00510781">
          <w:rPr>
            <w:rStyle w:val="Collegamentoipertestuale"/>
            <w:rFonts w:ascii="Symbol" w:hAnsi="Symbol" w:cs="Symbol"/>
            <w:noProof/>
          </w:rPr>
          <w:t>97.</w:t>
        </w:r>
        <w:r w:rsidRPr="00617DD6">
          <w:rPr>
            <w:rFonts w:cs="Times New Roman"/>
            <w:b w:val="0"/>
            <w:bCs w:val="0"/>
            <w:caps w:val="0"/>
            <w:noProof/>
            <w:kern w:val="0"/>
            <w:sz w:val="22"/>
            <w:szCs w:val="22"/>
            <w:lang w:eastAsia="it-IT"/>
          </w:rPr>
          <w:tab/>
        </w:r>
        <w:r w:rsidRPr="00510781">
          <w:rPr>
            <w:rStyle w:val="Collegamentoipertestuale"/>
            <w:noProof/>
            <w:lang w:val="en-US"/>
          </w:rPr>
          <w:t>I</w:t>
        </w:r>
        <w:r w:rsidRPr="00510781">
          <w:rPr>
            <w:rStyle w:val="Collegamentoipertestuale"/>
            <w:noProof/>
            <w:spacing w:val="1"/>
            <w:lang w:val="en-US"/>
          </w:rPr>
          <w:t>S</w:t>
        </w:r>
        <w:r w:rsidRPr="00510781">
          <w:rPr>
            <w:rStyle w:val="Collegamentoipertestuale"/>
            <w:noProof/>
            <w:lang w:val="en-US"/>
          </w:rPr>
          <w:t>P</w:t>
        </w:r>
        <w:r w:rsidRPr="00510781">
          <w:rPr>
            <w:rStyle w:val="Collegamentoipertestuale"/>
            <w:noProof/>
            <w:spacing w:val="2"/>
            <w:lang w:val="en-US"/>
          </w:rPr>
          <w:t>_</w:t>
        </w:r>
        <w:r w:rsidRPr="00510781">
          <w:rPr>
            <w:rStyle w:val="Collegamentoipertestuale"/>
            <w:noProof/>
            <w:lang w:val="en-US"/>
          </w:rPr>
          <w:t>TIPOLOGIA_ATTIVITA</w:t>
        </w:r>
        <w:r>
          <w:rPr>
            <w:noProof/>
            <w:webHidden/>
          </w:rPr>
          <w:tab/>
        </w:r>
        <w:r>
          <w:rPr>
            <w:noProof/>
            <w:webHidden/>
          </w:rPr>
          <w:fldChar w:fldCharType="begin"/>
        </w:r>
        <w:r>
          <w:rPr>
            <w:noProof/>
            <w:webHidden/>
          </w:rPr>
          <w:instrText xml:space="preserve"> PAGEREF _Toc78536659 \h </w:instrText>
        </w:r>
        <w:r>
          <w:rPr>
            <w:noProof/>
            <w:webHidden/>
          </w:rPr>
        </w:r>
        <w:r>
          <w:rPr>
            <w:noProof/>
            <w:webHidden/>
          </w:rPr>
          <w:fldChar w:fldCharType="separate"/>
        </w:r>
        <w:r>
          <w:rPr>
            <w:noProof/>
            <w:webHidden/>
          </w:rPr>
          <w:t>131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60" w:history="1">
        <w:r w:rsidRPr="00510781">
          <w:rPr>
            <w:rStyle w:val="Collegamentoipertestuale"/>
            <w:rFonts w:ascii="Symbol" w:hAnsi="Symbol" w:cs="Symbol"/>
            <w:noProof/>
          </w:rPr>
          <w:t>98.</w:t>
        </w:r>
        <w:r w:rsidRPr="00617DD6">
          <w:rPr>
            <w:rFonts w:cs="Times New Roman"/>
            <w:b w:val="0"/>
            <w:bCs w:val="0"/>
            <w:caps w:val="0"/>
            <w:noProof/>
            <w:kern w:val="0"/>
            <w:sz w:val="22"/>
            <w:szCs w:val="22"/>
            <w:lang w:eastAsia="it-IT"/>
          </w:rPr>
          <w:tab/>
        </w:r>
        <w:r w:rsidRPr="00510781">
          <w:rPr>
            <w:rStyle w:val="Collegamentoipertestuale"/>
            <w:noProof/>
            <w:lang w:val="en-US"/>
          </w:rPr>
          <w:t>I</w:t>
        </w:r>
        <w:r w:rsidRPr="00510781">
          <w:rPr>
            <w:rStyle w:val="Collegamentoipertestuale"/>
            <w:noProof/>
            <w:spacing w:val="1"/>
            <w:lang w:val="en-US"/>
          </w:rPr>
          <w:t>S</w:t>
        </w:r>
        <w:r w:rsidRPr="00510781">
          <w:rPr>
            <w:rStyle w:val="Collegamentoipertestuale"/>
            <w:noProof/>
            <w:lang w:val="en-US"/>
          </w:rPr>
          <w:t>P</w:t>
        </w:r>
        <w:r w:rsidRPr="00510781">
          <w:rPr>
            <w:rStyle w:val="Collegamentoipertestuale"/>
            <w:noProof/>
            <w:spacing w:val="2"/>
            <w:lang w:val="en-US"/>
          </w:rPr>
          <w:t>_</w:t>
        </w:r>
        <w:r w:rsidRPr="00510781">
          <w:rPr>
            <w:rStyle w:val="Collegamentoipertestuale"/>
            <w:noProof/>
            <w:lang w:val="en-US"/>
          </w:rPr>
          <w:t>TIPOLOGIA_ATTIVITA_MS</w:t>
        </w:r>
        <w:r>
          <w:rPr>
            <w:noProof/>
            <w:webHidden/>
          </w:rPr>
          <w:tab/>
        </w:r>
        <w:r>
          <w:rPr>
            <w:noProof/>
            <w:webHidden/>
          </w:rPr>
          <w:fldChar w:fldCharType="begin"/>
        </w:r>
        <w:r>
          <w:rPr>
            <w:noProof/>
            <w:webHidden/>
          </w:rPr>
          <w:instrText xml:space="preserve"> PAGEREF _Toc78536660 \h </w:instrText>
        </w:r>
        <w:r>
          <w:rPr>
            <w:noProof/>
            <w:webHidden/>
          </w:rPr>
        </w:r>
        <w:r>
          <w:rPr>
            <w:noProof/>
            <w:webHidden/>
          </w:rPr>
          <w:fldChar w:fldCharType="separate"/>
        </w:r>
        <w:r>
          <w:rPr>
            <w:noProof/>
            <w:webHidden/>
          </w:rPr>
          <w:t>132</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61" w:history="1">
        <w:r w:rsidRPr="00510781">
          <w:rPr>
            <w:rStyle w:val="Collegamentoipertestuale"/>
            <w:rFonts w:ascii="Symbol" w:hAnsi="Symbol" w:cs="Symbol"/>
            <w:noProof/>
          </w:rPr>
          <w:t>99.</w:t>
        </w:r>
        <w:r w:rsidRPr="00617DD6">
          <w:rPr>
            <w:rFonts w:cs="Times New Roman"/>
            <w:b w:val="0"/>
            <w:bCs w:val="0"/>
            <w:caps w:val="0"/>
            <w:noProof/>
            <w:kern w:val="0"/>
            <w:sz w:val="22"/>
            <w:szCs w:val="22"/>
            <w:lang w:eastAsia="it-IT"/>
          </w:rPr>
          <w:tab/>
        </w:r>
        <w:r w:rsidRPr="00510781">
          <w:rPr>
            <w:rStyle w:val="Collegamentoipertestuale"/>
            <w:noProof/>
            <w:lang w:val="en-US"/>
          </w:rPr>
          <w:t>I</w:t>
        </w:r>
        <w:r w:rsidRPr="00510781">
          <w:rPr>
            <w:rStyle w:val="Collegamentoipertestuale"/>
            <w:noProof/>
            <w:spacing w:val="1"/>
            <w:lang w:val="en-US"/>
          </w:rPr>
          <w:t>S</w:t>
        </w:r>
        <w:r w:rsidRPr="00510781">
          <w:rPr>
            <w:rStyle w:val="Collegamentoipertestuale"/>
            <w:noProof/>
            <w:lang w:val="en-US"/>
          </w:rPr>
          <w:t>P</w:t>
        </w:r>
        <w:r w:rsidRPr="00510781">
          <w:rPr>
            <w:rStyle w:val="Collegamentoipertestuale"/>
            <w:noProof/>
            <w:spacing w:val="2"/>
            <w:lang w:val="en-US"/>
          </w:rPr>
          <w:t>_</w:t>
        </w:r>
        <w:r w:rsidRPr="00510781">
          <w:rPr>
            <w:rStyle w:val="Collegamentoipertestuale"/>
            <w:noProof/>
            <w:lang w:val="en-US"/>
          </w:rPr>
          <w:t>TIPOLOGIA_ISTANZA</w:t>
        </w:r>
        <w:r>
          <w:rPr>
            <w:noProof/>
            <w:webHidden/>
          </w:rPr>
          <w:tab/>
        </w:r>
        <w:r>
          <w:rPr>
            <w:noProof/>
            <w:webHidden/>
          </w:rPr>
          <w:fldChar w:fldCharType="begin"/>
        </w:r>
        <w:r>
          <w:rPr>
            <w:noProof/>
            <w:webHidden/>
          </w:rPr>
          <w:instrText xml:space="preserve"> PAGEREF _Toc78536661 \h </w:instrText>
        </w:r>
        <w:r>
          <w:rPr>
            <w:noProof/>
            <w:webHidden/>
          </w:rPr>
        </w:r>
        <w:r>
          <w:rPr>
            <w:noProof/>
            <w:webHidden/>
          </w:rPr>
          <w:fldChar w:fldCharType="separate"/>
        </w:r>
        <w:r>
          <w:rPr>
            <w:noProof/>
            <w:webHidden/>
          </w:rPr>
          <w:t>133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62" w:history="1">
        <w:r w:rsidRPr="00510781">
          <w:rPr>
            <w:rStyle w:val="Collegamentoipertestuale"/>
            <w:rFonts w:ascii="Symbol" w:hAnsi="Symbol" w:cs="Symbol"/>
            <w:noProof/>
          </w:rPr>
          <w:t>100.</w:t>
        </w:r>
        <w:r w:rsidRPr="00617DD6">
          <w:rPr>
            <w:rFonts w:cs="Times New Roman"/>
            <w:b w:val="0"/>
            <w:bCs w:val="0"/>
            <w:caps w:val="0"/>
            <w:noProof/>
            <w:kern w:val="0"/>
            <w:sz w:val="22"/>
            <w:szCs w:val="22"/>
            <w:lang w:eastAsia="it-IT"/>
          </w:rPr>
          <w:tab/>
        </w:r>
        <w:r w:rsidRPr="00510781">
          <w:rPr>
            <w:rStyle w:val="Collegamentoipertestuale"/>
            <w:noProof/>
          </w:rPr>
          <w:t>ISTANZA</w:t>
        </w:r>
        <w:r>
          <w:rPr>
            <w:noProof/>
            <w:webHidden/>
          </w:rPr>
          <w:tab/>
        </w:r>
        <w:r>
          <w:rPr>
            <w:noProof/>
            <w:webHidden/>
          </w:rPr>
          <w:fldChar w:fldCharType="begin"/>
        </w:r>
        <w:r>
          <w:rPr>
            <w:noProof/>
            <w:webHidden/>
          </w:rPr>
          <w:instrText xml:space="preserve"> PAGEREF _Toc78536662 \h </w:instrText>
        </w:r>
        <w:r>
          <w:rPr>
            <w:noProof/>
            <w:webHidden/>
          </w:rPr>
        </w:r>
        <w:r>
          <w:rPr>
            <w:noProof/>
            <w:webHidden/>
          </w:rPr>
          <w:fldChar w:fldCharType="separate"/>
        </w:r>
        <w:r>
          <w:rPr>
            <w:noProof/>
            <w:webHidden/>
          </w:rPr>
          <w:t>135</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63" w:history="1">
        <w:r w:rsidRPr="00510781">
          <w:rPr>
            <w:rStyle w:val="Collegamentoipertestuale"/>
            <w:rFonts w:ascii="Symbol" w:hAnsi="Symbol" w:cs="Symbol"/>
            <w:noProof/>
            <w:lang w:val="en-US"/>
          </w:rPr>
          <w:t>101.</w:t>
        </w:r>
        <w:r w:rsidRPr="00617DD6">
          <w:rPr>
            <w:rFonts w:cs="Times New Roman"/>
            <w:b w:val="0"/>
            <w:bCs w:val="0"/>
            <w:caps w:val="0"/>
            <w:noProof/>
            <w:kern w:val="0"/>
            <w:sz w:val="22"/>
            <w:szCs w:val="22"/>
            <w:lang w:eastAsia="it-IT"/>
          </w:rPr>
          <w:tab/>
        </w:r>
        <w:r w:rsidRPr="00510781">
          <w:rPr>
            <w:rStyle w:val="Collegamentoipertestuale"/>
            <w:noProof/>
          </w:rPr>
          <w:t>ISTITUTO_DETENZIONE</w:t>
        </w:r>
        <w:r>
          <w:rPr>
            <w:noProof/>
            <w:webHidden/>
          </w:rPr>
          <w:tab/>
        </w:r>
        <w:r>
          <w:rPr>
            <w:noProof/>
            <w:webHidden/>
          </w:rPr>
          <w:fldChar w:fldCharType="begin"/>
        </w:r>
        <w:r>
          <w:rPr>
            <w:noProof/>
            <w:webHidden/>
          </w:rPr>
          <w:instrText xml:space="preserve"> PAGEREF _Toc78536663 \h </w:instrText>
        </w:r>
        <w:r>
          <w:rPr>
            <w:noProof/>
            <w:webHidden/>
          </w:rPr>
        </w:r>
        <w:r>
          <w:rPr>
            <w:noProof/>
            <w:webHidden/>
          </w:rPr>
          <w:fldChar w:fldCharType="separate"/>
        </w:r>
        <w:r>
          <w:rPr>
            <w:noProof/>
            <w:webHidden/>
          </w:rPr>
          <w:t>136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64" w:history="1">
        <w:r w:rsidRPr="00510781">
          <w:rPr>
            <w:rStyle w:val="Collegamentoipertestuale"/>
            <w:rFonts w:ascii="Symbol" w:hAnsi="Symbol" w:cs="Symbol"/>
            <w:noProof/>
          </w:rPr>
          <w:t>102.</w:t>
        </w:r>
        <w:r w:rsidRPr="00617DD6">
          <w:rPr>
            <w:rFonts w:cs="Times New Roman"/>
            <w:b w:val="0"/>
            <w:bCs w:val="0"/>
            <w:caps w:val="0"/>
            <w:noProof/>
            <w:kern w:val="0"/>
            <w:sz w:val="22"/>
            <w:szCs w:val="22"/>
            <w:lang w:eastAsia="it-IT"/>
          </w:rPr>
          <w:tab/>
        </w:r>
        <w:r w:rsidRPr="00510781">
          <w:rPr>
            <w:rStyle w:val="Collegamentoipertestuale"/>
            <w:noProof/>
          </w:rPr>
          <w:t>IS</w:t>
        </w:r>
        <w:r w:rsidRPr="00510781">
          <w:rPr>
            <w:rStyle w:val="Collegamentoipertestuale"/>
            <w:noProof/>
            <w:spacing w:val="3"/>
          </w:rPr>
          <w:t>T</w:t>
        </w:r>
        <w:r w:rsidRPr="00510781">
          <w:rPr>
            <w:rStyle w:val="Collegamentoipertestuale"/>
            <w:noProof/>
          </w:rPr>
          <w:t>RUT</w:t>
        </w:r>
        <w:r w:rsidRPr="00510781">
          <w:rPr>
            <w:rStyle w:val="Collegamentoipertestuale"/>
            <w:noProof/>
            <w:spacing w:val="3"/>
          </w:rPr>
          <w:t>T</w:t>
        </w:r>
        <w:r w:rsidRPr="00510781">
          <w:rPr>
            <w:rStyle w:val="Collegamentoipertestuale"/>
            <w:noProof/>
            <w:spacing w:val="1"/>
          </w:rPr>
          <w:t>O</w:t>
        </w:r>
        <w:r w:rsidRPr="00510781">
          <w:rPr>
            <w:rStyle w:val="Collegamentoipertestuale"/>
            <w:noProof/>
          </w:rPr>
          <w:t>RI</w:t>
        </w:r>
        <w:r w:rsidRPr="00510781">
          <w:rPr>
            <w:rStyle w:val="Collegamentoipertestuale"/>
            <w:noProof/>
            <w:spacing w:val="-3"/>
          </w:rPr>
          <w:t>A</w:t>
        </w:r>
        <w:r w:rsidRPr="00510781">
          <w:rPr>
            <w:rStyle w:val="Collegamentoipertestuale"/>
            <w:noProof/>
            <w:spacing w:val="2"/>
          </w:rPr>
          <w:t>_</w:t>
        </w:r>
        <w:r w:rsidRPr="00510781">
          <w:rPr>
            <w:rStyle w:val="Collegamentoipertestuale"/>
            <w:noProof/>
          </w:rPr>
          <w:t>CU</w:t>
        </w:r>
        <w:r w:rsidRPr="00510781">
          <w:rPr>
            <w:rStyle w:val="Collegamentoipertestuale"/>
            <w:noProof/>
            <w:spacing w:val="4"/>
          </w:rPr>
          <w:t>M</w:t>
        </w:r>
        <w:r w:rsidRPr="00510781">
          <w:rPr>
            <w:rStyle w:val="Collegamentoipertestuale"/>
            <w:noProof/>
          </w:rPr>
          <w:t>ULO</w:t>
        </w:r>
        <w:r>
          <w:rPr>
            <w:noProof/>
            <w:webHidden/>
          </w:rPr>
          <w:tab/>
        </w:r>
        <w:r>
          <w:rPr>
            <w:noProof/>
            <w:webHidden/>
          </w:rPr>
          <w:fldChar w:fldCharType="begin"/>
        </w:r>
        <w:r>
          <w:rPr>
            <w:noProof/>
            <w:webHidden/>
          </w:rPr>
          <w:instrText xml:space="preserve"> PAGEREF _Toc78536664 \h </w:instrText>
        </w:r>
        <w:r>
          <w:rPr>
            <w:noProof/>
            <w:webHidden/>
          </w:rPr>
        </w:r>
        <w:r>
          <w:rPr>
            <w:noProof/>
            <w:webHidden/>
          </w:rPr>
          <w:fldChar w:fldCharType="separate"/>
        </w:r>
        <w:r>
          <w:rPr>
            <w:noProof/>
            <w:webHidden/>
          </w:rPr>
          <w:t>137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65" w:history="1">
        <w:r w:rsidRPr="00510781">
          <w:rPr>
            <w:rStyle w:val="Collegamentoipertestuale"/>
            <w:rFonts w:ascii="Symbol" w:hAnsi="Symbol" w:cs="Symbol"/>
            <w:noProof/>
          </w:rPr>
          <w:t>103.</w:t>
        </w:r>
        <w:r w:rsidRPr="00617DD6">
          <w:rPr>
            <w:rFonts w:cs="Times New Roman"/>
            <w:b w:val="0"/>
            <w:bCs w:val="0"/>
            <w:caps w:val="0"/>
            <w:noProof/>
            <w:kern w:val="0"/>
            <w:sz w:val="22"/>
            <w:szCs w:val="22"/>
            <w:lang w:eastAsia="it-IT"/>
          </w:rPr>
          <w:tab/>
        </w:r>
        <w:r w:rsidRPr="00510781">
          <w:rPr>
            <w:rStyle w:val="Collegamentoipertestuale"/>
            <w:noProof/>
          </w:rPr>
          <w:t>JMS_CODE</w:t>
        </w:r>
        <w:r>
          <w:rPr>
            <w:noProof/>
            <w:webHidden/>
          </w:rPr>
          <w:tab/>
        </w:r>
        <w:r>
          <w:rPr>
            <w:noProof/>
            <w:webHidden/>
          </w:rPr>
          <w:fldChar w:fldCharType="begin"/>
        </w:r>
        <w:r>
          <w:rPr>
            <w:noProof/>
            <w:webHidden/>
          </w:rPr>
          <w:instrText xml:space="preserve"> PAGEREF _Toc78536665 \h </w:instrText>
        </w:r>
        <w:r>
          <w:rPr>
            <w:noProof/>
            <w:webHidden/>
          </w:rPr>
        </w:r>
        <w:r>
          <w:rPr>
            <w:noProof/>
            <w:webHidden/>
          </w:rPr>
          <w:fldChar w:fldCharType="separate"/>
        </w:r>
        <w:r>
          <w:rPr>
            <w:noProof/>
            <w:webHidden/>
          </w:rPr>
          <w:t>138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66" w:history="1">
        <w:r w:rsidRPr="00510781">
          <w:rPr>
            <w:rStyle w:val="Collegamentoipertestuale"/>
            <w:rFonts w:ascii="Symbol" w:hAnsi="Symbol" w:cs="Symbol"/>
            <w:noProof/>
          </w:rPr>
          <w:t>104.</w:t>
        </w:r>
        <w:r w:rsidRPr="00617DD6">
          <w:rPr>
            <w:rFonts w:cs="Times New Roman"/>
            <w:b w:val="0"/>
            <w:bCs w:val="0"/>
            <w:caps w:val="0"/>
            <w:noProof/>
            <w:kern w:val="0"/>
            <w:sz w:val="22"/>
            <w:szCs w:val="22"/>
            <w:lang w:eastAsia="it-IT"/>
          </w:rPr>
          <w:tab/>
        </w:r>
        <w:r w:rsidRPr="00510781">
          <w:rPr>
            <w:rStyle w:val="Collegamentoipertestuale"/>
            <w:noProof/>
          </w:rPr>
          <w:t>L</w:t>
        </w:r>
        <w:r w:rsidRPr="00510781">
          <w:rPr>
            <w:rStyle w:val="Collegamentoipertestuale"/>
            <w:noProof/>
            <w:spacing w:val="-1"/>
          </w:rPr>
          <w:t>I</w:t>
        </w:r>
        <w:r w:rsidRPr="00510781">
          <w:rPr>
            <w:rStyle w:val="Collegamentoipertestuale"/>
            <w:noProof/>
          </w:rPr>
          <w:t>C</w:t>
        </w:r>
        <w:r w:rsidRPr="00510781">
          <w:rPr>
            <w:rStyle w:val="Collegamentoipertestuale"/>
            <w:noProof/>
            <w:spacing w:val="1"/>
          </w:rPr>
          <w:t>E</w:t>
        </w:r>
        <w:r w:rsidRPr="00510781">
          <w:rPr>
            <w:rStyle w:val="Collegamentoipertestuale"/>
            <w:noProof/>
          </w:rPr>
          <w:t>N</w:t>
        </w:r>
        <w:r w:rsidRPr="00510781">
          <w:rPr>
            <w:rStyle w:val="Collegamentoipertestuale"/>
            <w:noProof/>
            <w:spacing w:val="5"/>
          </w:rPr>
          <w:t>Z</w:t>
        </w:r>
        <w:r w:rsidRPr="00510781">
          <w:rPr>
            <w:rStyle w:val="Collegamentoipertestuale"/>
            <w:noProof/>
          </w:rPr>
          <w:t>A</w:t>
        </w:r>
        <w:r w:rsidRPr="00510781">
          <w:rPr>
            <w:rStyle w:val="Collegamentoipertestuale"/>
            <w:noProof/>
            <w:spacing w:val="-1"/>
          </w:rPr>
          <w:t>_</w:t>
        </w:r>
        <w:r w:rsidRPr="00510781">
          <w:rPr>
            <w:rStyle w:val="Collegamentoipertestuale"/>
            <w:noProof/>
          </w:rPr>
          <w:t>L</w:t>
        </w:r>
        <w:r w:rsidRPr="00510781">
          <w:rPr>
            <w:rStyle w:val="Collegamentoipertestuale"/>
            <w:noProof/>
            <w:spacing w:val="2"/>
          </w:rPr>
          <w:t>IB</w:t>
        </w:r>
        <w:r w:rsidRPr="00510781">
          <w:rPr>
            <w:rStyle w:val="Collegamentoipertestuale"/>
            <w:noProof/>
          </w:rPr>
          <w:t>AN</w:t>
        </w:r>
        <w:r w:rsidRPr="00510781">
          <w:rPr>
            <w:rStyle w:val="Collegamentoipertestuale"/>
            <w:noProof/>
            <w:spacing w:val="3"/>
          </w:rPr>
          <w:t>T</w:t>
        </w:r>
        <w:r w:rsidRPr="00510781">
          <w:rPr>
            <w:rStyle w:val="Collegamentoipertestuale"/>
            <w:noProof/>
            <w:spacing w:val="-1"/>
          </w:rPr>
          <w:t>I</w:t>
        </w:r>
        <w:r w:rsidRPr="00510781">
          <w:rPr>
            <w:rStyle w:val="Collegamentoipertestuale"/>
            <w:noProof/>
          </w:rPr>
          <w:t>C</w:t>
        </w:r>
        <w:r w:rsidRPr="00510781">
          <w:rPr>
            <w:rStyle w:val="Collegamentoipertestuale"/>
            <w:noProof/>
            <w:spacing w:val="2"/>
          </w:rPr>
          <w:t>I</w:t>
        </w:r>
        <w:r w:rsidRPr="00510781">
          <w:rPr>
            <w:rStyle w:val="Collegamentoipertestuale"/>
            <w:noProof/>
            <w:spacing w:val="4"/>
          </w:rPr>
          <w:t>P</w:t>
        </w:r>
        <w:r w:rsidRPr="00510781">
          <w:rPr>
            <w:rStyle w:val="Collegamentoipertestuale"/>
            <w:noProof/>
            <w:spacing w:val="-8"/>
          </w:rPr>
          <w:t>A</w:t>
        </w:r>
        <w:r w:rsidRPr="00510781">
          <w:rPr>
            <w:rStyle w:val="Collegamentoipertestuale"/>
            <w:noProof/>
            <w:spacing w:val="7"/>
          </w:rPr>
          <w:t>T</w:t>
        </w:r>
        <w:r w:rsidRPr="00510781">
          <w:rPr>
            <w:rStyle w:val="Collegamentoipertestuale"/>
            <w:noProof/>
          </w:rPr>
          <w:t>A</w:t>
        </w:r>
        <w:r>
          <w:rPr>
            <w:noProof/>
            <w:webHidden/>
          </w:rPr>
          <w:tab/>
        </w:r>
        <w:r>
          <w:rPr>
            <w:noProof/>
            <w:webHidden/>
          </w:rPr>
          <w:fldChar w:fldCharType="begin"/>
        </w:r>
        <w:r>
          <w:rPr>
            <w:noProof/>
            <w:webHidden/>
          </w:rPr>
          <w:instrText xml:space="preserve"> PAGEREF _Toc78536666 \h </w:instrText>
        </w:r>
        <w:r>
          <w:rPr>
            <w:noProof/>
            <w:webHidden/>
          </w:rPr>
        </w:r>
        <w:r>
          <w:rPr>
            <w:noProof/>
            <w:webHidden/>
          </w:rPr>
          <w:fldChar w:fldCharType="separate"/>
        </w:r>
        <w:r>
          <w:rPr>
            <w:noProof/>
            <w:webHidden/>
          </w:rPr>
          <w:t>139</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67" w:history="1">
        <w:r w:rsidRPr="00510781">
          <w:rPr>
            <w:rStyle w:val="Collegamentoipertestuale"/>
            <w:rFonts w:ascii="Symbol" w:hAnsi="Symbol" w:cs="Symbol"/>
            <w:noProof/>
          </w:rPr>
          <w:t>105.</w:t>
        </w:r>
        <w:r w:rsidRPr="00617DD6">
          <w:rPr>
            <w:rFonts w:cs="Times New Roman"/>
            <w:b w:val="0"/>
            <w:bCs w:val="0"/>
            <w:caps w:val="0"/>
            <w:noProof/>
            <w:kern w:val="0"/>
            <w:sz w:val="22"/>
            <w:szCs w:val="22"/>
            <w:lang w:eastAsia="it-IT"/>
          </w:rPr>
          <w:tab/>
        </w:r>
        <w:r w:rsidRPr="00510781">
          <w:rPr>
            <w:rStyle w:val="Collegamentoipertestuale"/>
            <w:noProof/>
          </w:rPr>
          <w:t>L</w:t>
        </w:r>
        <w:r w:rsidRPr="00510781">
          <w:rPr>
            <w:rStyle w:val="Collegamentoipertestuale"/>
            <w:noProof/>
            <w:spacing w:val="-1"/>
          </w:rPr>
          <w:t>I</w:t>
        </w:r>
        <w:r w:rsidRPr="00510781">
          <w:rPr>
            <w:rStyle w:val="Collegamentoipertestuale"/>
            <w:noProof/>
          </w:rPr>
          <w:t>C</w:t>
        </w:r>
        <w:r w:rsidRPr="00510781">
          <w:rPr>
            <w:rStyle w:val="Collegamentoipertestuale"/>
            <w:noProof/>
            <w:spacing w:val="1"/>
          </w:rPr>
          <w:t>E</w:t>
        </w:r>
        <w:r w:rsidRPr="00510781">
          <w:rPr>
            <w:rStyle w:val="Collegamentoipertestuale"/>
            <w:noProof/>
          </w:rPr>
          <w:t>N</w:t>
        </w:r>
        <w:r w:rsidRPr="00510781">
          <w:rPr>
            <w:rStyle w:val="Collegamentoipertestuale"/>
            <w:noProof/>
            <w:spacing w:val="5"/>
          </w:rPr>
          <w:t>Z</w:t>
        </w:r>
        <w:r w:rsidRPr="00510781">
          <w:rPr>
            <w:rStyle w:val="Collegamentoipertestuale"/>
            <w:noProof/>
          </w:rPr>
          <w:t>A</w:t>
        </w:r>
        <w:r w:rsidRPr="00510781">
          <w:rPr>
            <w:rStyle w:val="Collegamentoipertestuale"/>
            <w:noProof/>
            <w:spacing w:val="-1"/>
          </w:rPr>
          <w:t>_</w:t>
        </w:r>
        <w:r w:rsidRPr="00510781">
          <w:rPr>
            <w:rStyle w:val="Collegamentoipertestuale"/>
            <w:noProof/>
          </w:rPr>
          <w:t>L</w:t>
        </w:r>
        <w:r w:rsidRPr="00510781">
          <w:rPr>
            <w:rStyle w:val="Collegamentoipertestuale"/>
            <w:noProof/>
            <w:spacing w:val="2"/>
          </w:rPr>
          <w:t>IB</w:t>
        </w:r>
        <w:r w:rsidRPr="00510781">
          <w:rPr>
            <w:rStyle w:val="Collegamentoipertestuale"/>
            <w:noProof/>
          </w:rPr>
          <w:t>AN</w:t>
        </w:r>
        <w:r w:rsidRPr="00510781">
          <w:rPr>
            <w:rStyle w:val="Collegamentoipertestuale"/>
            <w:noProof/>
            <w:spacing w:val="3"/>
          </w:rPr>
          <w:t>T</w:t>
        </w:r>
        <w:r w:rsidRPr="00510781">
          <w:rPr>
            <w:rStyle w:val="Collegamentoipertestuale"/>
            <w:noProof/>
            <w:spacing w:val="-1"/>
          </w:rPr>
          <w:t>I</w:t>
        </w:r>
        <w:r w:rsidRPr="00510781">
          <w:rPr>
            <w:rStyle w:val="Collegamentoipertestuale"/>
            <w:noProof/>
          </w:rPr>
          <w:t>C</w:t>
        </w:r>
        <w:r w:rsidRPr="00510781">
          <w:rPr>
            <w:rStyle w:val="Collegamentoipertestuale"/>
            <w:noProof/>
            <w:spacing w:val="2"/>
          </w:rPr>
          <w:t>I</w:t>
        </w:r>
        <w:r w:rsidRPr="00510781">
          <w:rPr>
            <w:rStyle w:val="Collegamentoipertestuale"/>
            <w:noProof/>
            <w:spacing w:val="4"/>
          </w:rPr>
          <w:t>P</w:t>
        </w:r>
        <w:r w:rsidRPr="00510781">
          <w:rPr>
            <w:rStyle w:val="Collegamentoipertestuale"/>
            <w:noProof/>
            <w:spacing w:val="-8"/>
          </w:rPr>
          <w:t>A</w:t>
        </w:r>
        <w:r w:rsidRPr="00510781">
          <w:rPr>
            <w:rStyle w:val="Collegamentoipertestuale"/>
            <w:noProof/>
            <w:spacing w:val="7"/>
          </w:rPr>
          <w:t>T</w:t>
        </w:r>
        <w:r w:rsidRPr="00510781">
          <w:rPr>
            <w:rStyle w:val="Collegamentoipertestuale"/>
            <w:noProof/>
          </w:rPr>
          <w:t>A_CUMULO</w:t>
        </w:r>
        <w:r>
          <w:rPr>
            <w:noProof/>
            <w:webHidden/>
          </w:rPr>
          <w:tab/>
        </w:r>
        <w:r>
          <w:rPr>
            <w:noProof/>
            <w:webHidden/>
          </w:rPr>
          <w:fldChar w:fldCharType="begin"/>
        </w:r>
        <w:r>
          <w:rPr>
            <w:noProof/>
            <w:webHidden/>
          </w:rPr>
          <w:instrText xml:space="preserve"> PAGEREF _Toc78536667 \h </w:instrText>
        </w:r>
        <w:r>
          <w:rPr>
            <w:noProof/>
            <w:webHidden/>
          </w:rPr>
        </w:r>
        <w:r>
          <w:rPr>
            <w:noProof/>
            <w:webHidden/>
          </w:rPr>
          <w:fldChar w:fldCharType="separate"/>
        </w:r>
        <w:r>
          <w:rPr>
            <w:noProof/>
            <w:webHidden/>
          </w:rPr>
          <w:t>140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68" w:history="1">
        <w:r w:rsidRPr="00510781">
          <w:rPr>
            <w:rStyle w:val="Collegamentoipertestuale"/>
            <w:rFonts w:ascii="Symbol" w:hAnsi="Symbol" w:cs="Symbol"/>
            <w:noProof/>
          </w:rPr>
          <w:t>106.</w:t>
        </w:r>
        <w:r w:rsidRPr="00617DD6">
          <w:rPr>
            <w:rFonts w:cs="Times New Roman"/>
            <w:b w:val="0"/>
            <w:bCs w:val="0"/>
            <w:caps w:val="0"/>
            <w:noProof/>
            <w:kern w:val="0"/>
            <w:sz w:val="22"/>
            <w:szCs w:val="22"/>
            <w:lang w:eastAsia="it-IT"/>
          </w:rPr>
          <w:tab/>
        </w:r>
        <w:r w:rsidRPr="00510781">
          <w:rPr>
            <w:rStyle w:val="Collegamentoipertestuale"/>
            <w:noProof/>
          </w:rPr>
          <w:t>LOG_ATTIVITA</w:t>
        </w:r>
        <w:r>
          <w:rPr>
            <w:noProof/>
            <w:webHidden/>
          </w:rPr>
          <w:tab/>
        </w:r>
        <w:r>
          <w:rPr>
            <w:noProof/>
            <w:webHidden/>
          </w:rPr>
          <w:fldChar w:fldCharType="begin"/>
        </w:r>
        <w:r>
          <w:rPr>
            <w:noProof/>
            <w:webHidden/>
          </w:rPr>
          <w:instrText xml:space="preserve"> PAGEREF _Toc78536668 \h </w:instrText>
        </w:r>
        <w:r>
          <w:rPr>
            <w:noProof/>
            <w:webHidden/>
          </w:rPr>
        </w:r>
        <w:r>
          <w:rPr>
            <w:noProof/>
            <w:webHidden/>
          </w:rPr>
          <w:fldChar w:fldCharType="separate"/>
        </w:r>
        <w:r>
          <w:rPr>
            <w:noProof/>
            <w:webHidden/>
          </w:rPr>
          <w:t>142</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69" w:history="1">
        <w:r w:rsidRPr="00510781">
          <w:rPr>
            <w:rStyle w:val="Collegamentoipertestuale"/>
            <w:rFonts w:ascii="Symbol" w:hAnsi="Symbol" w:cs="Symbol"/>
            <w:noProof/>
          </w:rPr>
          <w:t>107.</w:t>
        </w:r>
        <w:r w:rsidRPr="00617DD6">
          <w:rPr>
            <w:rFonts w:cs="Times New Roman"/>
            <w:b w:val="0"/>
            <w:bCs w:val="0"/>
            <w:caps w:val="0"/>
            <w:noProof/>
            <w:kern w:val="0"/>
            <w:sz w:val="22"/>
            <w:szCs w:val="22"/>
            <w:lang w:eastAsia="it-IT"/>
          </w:rPr>
          <w:tab/>
        </w:r>
        <w:r w:rsidRPr="00510781">
          <w:rPr>
            <w:rStyle w:val="Collegamentoipertestuale"/>
            <w:noProof/>
          </w:rPr>
          <w:t>LOG_TRASFERIMENTO_ESECUZIONE</w:t>
        </w:r>
        <w:r>
          <w:rPr>
            <w:noProof/>
            <w:webHidden/>
          </w:rPr>
          <w:tab/>
        </w:r>
        <w:r>
          <w:rPr>
            <w:noProof/>
            <w:webHidden/>
          </w:rPr>
          <w:fldChar w:fldCharType="begin"/>
        </w:r>
        <w:r>
          <w:rPr>
            <w:noProof/>
            <w:webHidden/>
          </w:rPr>
          <w:instrText xml:space="preserve"> PAGEREF _Toc78536669 \h </w:instrText>
        </w:r>
        <w:r>
          <w:rPr>
            <w:noProof/>
            <w:webHidden/>
          </w:rPr>
        </w:r>
        <w:r>
          <w:rPr>
            <w:noProof/>
            <w:webHidden/>
          </w:rPr>
          <w:fldChar w:fldCharType="separate"/>
        </w:r>
        <w:r>
          <w:rPr>
            <w:noProof/>
            <w:webHidden/>
          </w:rPr>
          <w:t>143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70" w:history="1">
        <w:r w:rsidRPr="00510781">
          <w:rPr>
            <w:rStyle w:val="Collegamentoipertestuale"/>
            <w:rFonts w:ascii="Symbol" w:hAnsi="Symbol" w:cs="Symbol"/>
            <w:noProof/>
          </w:rPr>
          <w:t>108.</w:t>
        </w:r>
        <w:r w:rsidRPr="00617DD6">
          <w:rPr>
            <w:rFonts w:cs="Times New Roman"/>
            <w:b w:val="0"/>
            <w:bCs w:val="0"/>
            <w:caps w:val="0"/>
            <w:noProof/>
            <w:kern w:val="0"/>
            <w:sz w:val="22"/>
            <w:szCs w:val="22"/>
            <w:lang w:eastAsia="it-IT"/>
          </w:rPr>
          <w:tab/>
        </w:r>
        <w:r w:rsidRPr="00510781">
          <w:rPr>
            <w:rStyle w:val="Collegamentoipertestuale"/>
            <w:noProof/>
          </w:rPr>
          <w:t>LUOGO_DETENZIONE</w:t>
        </w:r>
        <w:r>
          <w:rPr>
            <w:noProof/>
            <w:webHidden/>
          </w:rPr>
          <w:tab/>
        </w:r>
        <w:r>
          <w:rPr>
            <w:noProof/>
            <w:webHidden/>
          </w:rPr>
          <w:fldChar w:fldCharType="begin"/>
        </w:r>
        <w:r>
          <w:rPr>
            <w:noProof/>
            <w:webHidden/>
          </w:rPr>
          <w:instrText xml:space="preserve"> PAGEREF _Toc78536670 \h </w:instrText>
        </w:r>
        <w:r>
          <w:rPr>
            <w:noProof/>
            <w:webHidden/>
          </w:rPr>
        </w:r>
        <w:r>
          <w:rPr>
            <w:noProof/>
            <w:webHidden/>
          </w:rPr>
          <w:fldChar w:fldCharType="separate"/>
        </w:r>
        <w:r>
          <w:rPr>
            <w:noProof/>
            <w:webHidden/>
          </w:rPr>
          <w:t>144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71" w:history="1">
        <w:r w:rsidRPr="00510781">
          <w:rPr>
            <w:rStyle w:val="Collegamentoipertestuale"/>
            <w:rFonts w:ascii="Symbol" w:hAnsi="Symbol" w:cs="Symbol"/>
            <w:noProof/>
            <w:spacing w:val="-1"/>
            <w:lang w:val="en-US"/>
          </w:rPr>
          <w:t>109.</w:t>
        </w:r>
        <w:r w:rsidRPr="00617DD6">
          <w:rPr>
            <w:rFonts w:cs="Times New Roman"/>
            <w:b w:val="0"/>
            <w:bCs w:val="0"/>
            <w:caps w:val="0"/>
            <w:noProof/>
            <w:kern w:val="0"/>
            <w:sz w:val="22"/>
            <w:szCs w:val="22"/>
            <w:lang w:eastAsia="it-IT"/>
          </w:rPr>
          <w:tab/>
        </w:r>
        <w:r w:rsidRPr="00510781">
          <w:rPr>
            <w:rStyle w:val="Collegamentoipertestuale"/>
            <w:noProof/>
          </w:rPr>
          <w:t>MAGISTRATO</w:t>
        </w:r>
        <w:r>
          <w:rPr>
            <w:noProof/>
            <w:webHidden/>
          </w:rPr>
          <w:tab/>
        </w:r>
        <w:r>
          <w:rPr>
            <w:noProof/>
            <w:webHidden/>
          </w:rPr>
          <w:fldChar w:fldCharType="begin"/>
        </w:r>
        <w:r>
          <w:rPr>
            <w:noProof/>
            <w:webHidden/>
          </w:rPr>
          <w:instrText xml:space="preserve"> PAGEREF _Toc78536671 \h </w:instrText>
        </w:r>
        <w:r>
          <w:rPr>
            <w:noProof/>
            <w:webHidden/>
          </w:rPr>
        </w:r>
        <w:r>
          <w:rPr>
            <w:noProof/>
            <w:webHidden/>
          </w:rPr>
          <w:fldChar w:fldCharType="separate"/>
        </w:r>
        <w:r>
          <w:rPr>
            <w:noProof/>
            <w:webHidden/>
          </w:rPr>
          <w:t>145</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72" w:history="1">
        <w:r w:rsidRPr="00510781">
          <w:rPr>
            <w:rStyle w:val="Collegamentoipertestuale"/>
            <w:rFonts w:ascii="Symbol" w:hAnsi="Symbol" w:cs="Symbol"/>
            <w:noProof/>
          </w:rPr>
          <w:t>110.</w:t>
        </w:r>
        <w:r w:rsidRPr="00617DD6">
          <w:rPr>
            <w:rFonts w:cs="Times New Roman"/>
            <w:b w:val="0"/>
            <w:bCs w:val="0"/>
            <w:caps w:val="0"/>
            <w:noProof/>
            <w:kern w:val="0"/>
            <w:sz w:val="22"/>
            <w:szCs w:val="22"/>
            <w:lang w:eastAsia="it-IT"/>
          </w:rPr>
          <w:tab/>
        </w:r>
        <w:r w:rsidRPr="00510781">
          <w:rPr>
            <w:rStyle w:val="Collegamentoipertestuale"/>
            <w:noProof/>
          </w:rPr>
          <w:t>MAGISTRATO_ASSEGNATARIO</w:t>
        </w:r>
        <w:r>
          <w:rPr>
            <w:noProof/>
            <w:webHidden/>
          </w:rPr>
          <w:tab/>
        </w:r>
        <w:r>
          <w:rPr>
            <w:noProof/>
            <w:webHidden/>
          </w:rPr>
          <w:fldChar w:fldCharType="begin"/>
        </w:r>
        <w:r>
          <w:rPr>
            <w:noProof/>
            <w:webHidden/>
          </w:rPr>
          <w:instrText xml:space="preserve"> PAGEREF _Toc78536672 \h </w:instrText>
        </w:r>
        <w:r>
          <w:rPr>
            <w:noProof/>
            <w:webHidden/>
          </w:rPr>
        </w:r>
        <w:r>
          <w:rPr>
            <w:noProof/>
            <w:webHidden/>
          </w:rPr>
          <w:fldChar w:fldCharType="separate"/>
        </w:r>
        <w:r>
          <w:rPr>
            <w:noProof/>
            <w:webHidden/>
          </w:rPr>
          <w:t>146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73" w:history="1">
        <w:r w:rsidRPr="00510781">
          <w:rPr>
            <w:rStyle w:val="Collegamentoipertestuale"/>
            <w:rFonts w:ascii="Symbol" w:hAnsi="Symbol" w:cs="Symbol"/>
            <w:noProof/>
          </w:rPr>
          <w:t>111.</w:t>
        </w:r>
        <w:r w:rsidRPr="00617DD6">
          <w:rPr>
            <w:rFonts w:cs="Times New Roman"/>
            <w:b w:val="0"/>
            <w:bCs w:val="0"/>
            <w:caps w:val="0"/>
            <w:noProof/>
            <w:kern w:val="0"/>
            <w:sz w:val="22"/>
            <w:szCs w:val="22"/>
            <w:lang w:eastAsia="it-IT"/>
          </w:rPr>
          <w:tab/>
        </w:r>
        <w:r w:rsidRPr="00510781">
          <w:rPr>
            <w:rStyle w:val="Collegamentoipertestuale"/>
            <w:noProof/>
          </w:rPr>
          <w:t>MAGISTRATO_COMPETENTE</w:t>
        </w:r>
        <w:r>
          <w:rPr>
            <w:noProof/>
            <w:webHidden/>
          </w:rPr>
          <w:tab/>
        </w:r>
        <w:r>
          <w:rPr>
            <w:noProof/>
            <w:webHidden/>
          </w:rPr>
          <w:fldChar w:fldCharType="begin"/>
        </w:r>
        <w:r>
          <w:rPr>
            <w:noProof/>
            <w:webHidden/>
          </w:rPr>
          <w:instrText xml:space="preserve"> PAGEREF _Toc78536673 \h </w:instrText>
        </w:r>
        <w:r>
          <w:rPr>
            <w:noProof/>
            <w:webHidden/>
          </w:rPr>
        </w:r>
        <w:r>
          <w:rPr>
            <w:noProof/>
            <w:webHidden/>
          </w:rPr>
          <w:fldChar w:fldCharType="separate"/>
        </w:r>
        <w:r>
          <w:rPr>
            <w:noProof/>
            <w:webHidden/>
          </w:rPr>
          <w:t>147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74" w:history="1">
        <w:r w:rsidRPr="00510781">
          <w:rPr>
            <w:rStyle w:val="Collegamentoipertestuale"/>
            <w:rFonts w:ascii="Symbol" w:hAnsi="Symbol" w:cs="Symbol"/>
            <w:noProof/>
          </w:rPr>
          <w:t>112.</w:t>
        </w:r>
        <w:r w:rsidRPr="00617DD6">
          <w:rPr>
            <w:rFonts w:cs="Times New Roman"/>
            <w:b w:val="0"/>
            <w:bCs w:val="0"/>
            <w:caps w:val="0"/>
            <w:noProof/>
            <w:kern w:val="0"/>
            <w:sz w:val="22"/>
            <w:szCs w:val="22"/>
            <w:lang w:eastAsia="it-IT"/>
          </w:rPr>
          <w:tab/>
        </w:r>
        <w:r w:rsidRPr="00510781">
          <w:rPr>
            <w:rStyle w:val="Collegamentoipertestuale"/>
            <w:noProof/>
          </w:rPr>
          <w:t>MAGISTRATO_RELATORE</w:t>
        </w:r>
        <w:r>
          <w:rPr>
            <w:noProof/>
            <w:webHidden/>
          </w:rPr>
          <w:tab/>
        </w:r>
        <w:r>
          <w:rPr>
            <w:noProof/>
            <w:webHidden/>
          </w:rPr>
          <w:fldChar w:fldCharType="begin"/>
        </w:r>
        <w:r>
          <w:rPr>
            <w:noProof/>
            <w:webHidden/>
          </w:rPr>
          <w:instrText xml:space="preserve"> PAGEREF _Toc78536674 \h </w:instrText>
        </w:r>
        <w:r>
          <w:rPr>
            <w:noProof/>
            <w:webHidden/>
          </w:rPr>
        </w:r>
        <w:r>
          <w:rPr>
            <w:noProof/>
            <w:webHidden/>
          </w:rPr>
          <w:fldChar w:fldCharType="separate"/>
        </w:r>
        <w:r>
          <w:rPr>
            <w:noProof/>
            <w:webHidden/>
          </w:rPr>
          <w:t>148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75" w:history="1">
        <w:r w:rsidRPr="00510781">
          <w:rPr>
            <w:rStyle w:val="Collegamentoipertestuale"/>
            <w:rFonts w:ascii="Symbol" w:hAnsi="Symbol" w:cs="Symbol"/>
            <w:noProof/>
          </w:rPr>
          <w:t>113.</w:t>
        </w:r>
        <w:r w:rsidRPr="00617DD6">
          <w:rPr>
            <w:rFonts w:cs="Times New Roman"/>
            <w:b w:val="0"/>
            <w:bCs w:val="0"/>
            <w:caps w:val="0"/>
            <w:noProof/>
            <w:kern w:val="0"/>
            <w:sz w:val="22"/>
            <w:szCs w:val="22"/>
            <w:lang w:eastAsia="it-IT"/>
          </w:rPr>
          <w:tab/>
        </w:r>
        <w:r w:rsidRPr="00510781">
          <w:rPr>
            <w:rStyle w:val="Collegamentoipertestuale"/>
            <w:noProof/>
          </w:rPr>
          <w:t>MAGISTRATO_SEZIONE</w:t>
        </w:r>
        <w:r>
          <w:rPr>
            <w:noProof/>
            <w:webHidden/>
          </w:rPr>
          <w:tab/>
        </w:r>
        <w:r>
          <w:rPr>
            <w:noProof/>
            <w:webHidden/>
          </w:rPr>
          <w:fldChar w:fldCharType="begin"/>
        </w:r>
        <w:r>
          <w:rPr>
            <w:noProof/>
            <w:webHidden/>
          </w:rPr>
          <w:instrText xml:space="preserve"> PAGEREF _Toc78536675 \h </w:instrText>
        </w:r>
        <w:r>
          <w:rPr>
            <w:noProof/>
            <w:webHidden/>
          </w:rPr>
        </w:r>
        <w:r>
          <w:rPr>
            <w:noProof/>
            <w:webHidden/>
          </w:rPr>
          <w:fldChar w:fldCharType="separate"/>
        </w:r>
        <w:r>
          <w:rPr>
            <w:noProof/>
            <w:webHidden/>
          </w:rPr>
          <w:t>149</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76" w:history="1">
        <w:r w:rsidRPr="00510781">
          <w:rPr>
            <w:rStyle w:val="Collegamentoipertestuale"/>
            <w:rFonts w:ascii="Symbol" w:hAnsi="Symbol" w:cs="Symbol"/>
            <w:noProof/>
          </w:rPr>
          <w:t>114.</w:t>
        </w:r>
        <w:r w:rsidRPr="00617DD6">
          <w:rPr>
            <w:rFonts w:cs="Times New Roman"/>
            <w:b w:val="0"/>
            <w:bCs w:val="0"/>
            <w:caps w:val="0"/>
            <w:noProof/>
            <w:kern w:val="0"/>
            <w:sz w:val="22"/>
            <w:szCs w:val="22"/>
            <w:lang w:eastAsia="it-IT"/>
          </w:rPr>
          <w:tab/>
        </w:r>
        <w:r w:rsidRPr="00510781">
          <w:rPr>
            <w:rStyle w:val="Collegamentoipertestuale"/>
            <w:noProof/>
            <w:spacing w:val="6"/>
          </w:rPr>
          <w:t>M</w:t>
        </w:r>
        <w:r w:rsidRPr="00510781">
          <w:rPr>
            <w:rStyle w:val="Collegamentoipertestuale"/>
            <w:noProof/>
          </w:rPr>
          <w:t>A</w:t>
        </w:r>
        <w:r w:rsidRPr="00510781">
          <w:rPr>
            <w:rStyle w:val="Collegamentoipertestuale"/>
            <w:noProof/>
            <w:spacing w:val="-1"/>
          </w:rPr>
          <w:t>X</w:t>
        </w:r>
        <w:r w:rsidRPr="00510781">
          <w:rPr>
            <w:rStyle w:val="Collegamentoipertestuale"/>
            <w:noProof/>
            <w:spacing w:val="2"/>
          </w:rPr>
          <w:t>_</w:t>
        </w:r>
        <w:r w:rsidRPr="00510781">
          <w:rPr>
            <w:rStyle w:val="Collegamentoipertestuale"/>
            <w:noProof/>
            <w:spacing w:val="-1"/>
          </w:rPr>
          <w:t>S</w:t>
        </w:r>
        <w:r w:rsidRPr="00510781">
          <w:rPr>
            <w:rStyle w:val="Collegamentoipertestuale"/>
            <w:noProof/>
            <w:spacing w:val="5"/>
          </w:rPr>
          <w:t>T</w:t>
        </w:r>
        <w:r w:rsidRPr="00510781">
          <w:rPr>
            <w:rStyle w:val="Collegamentoipertestuale"/>
            <w:noProof/>
            <w:spacing w:val="-8"/>
          </w:rPr>
          <w:t>A</w:t>
        </w:r>
        <w:r w:rsidRPr="00510781">
          <w:rPr>
            <w:rStyle w:val="Collegamentoipertestuale"/>
            <w:noProof/>
            <w:spacing w:val="5"/>
          </w:rPr>
          <w:t>T</w:t>
        </w:r>
        <w:r w:rsidRPr="00510781">
          <w:rPr>
            <w:rStyle w:val="Collegamentoipertestuale"/>
            <w:noProof/>
            <w:spacing w:val="1"/>
          </w:rPr>
          <w:t>O</w:t>
        </w:r>
        <w:r w:rsidRPr="00510781">
          <w:rPr>
            <w:rStyle w:val="Collegamentoipertestuale"/>
            <w:noProof/>
            <w:spacing w:val="-1"/>
          </w:rPr>
          <w:t>_P</w:t>
        </w:r>
        <w:r w:rsidRPr="00510781">
          <w:rPr>
            <w:rStyle w:val="Collegamentoipertestuale"/>
            <w:noProof/>
          </w:rPr>
          <w:t>R</w:t>
        </w:r>
        <w:r w:rsidRPr="00510781">
          <w:rPr>
            <w:rStyle w:val="Collegamentoipertestuale"/>
            <w:noProof/>
            <w:spacing w:val="1"/>
          </w:rPr>
          <w:t>O</w:t>
        </w:r>
        <w:r w:rsidRPr="00510781">
          <w:rPr>
            <w:rStyle w:val="Collegamentoipertestuale"/>
            <w:noProof/>
            <w:spacing w:val="2"/>
          </w:rPr>
          <w:t>C</w:t>
        </w:r>
        <w:r w:rsidRPr="00510781">
          <w:rPr>
            <w:rStyle w:val="Collegamentoipertestuale"/>
            <w:noProof/>
            <w:spacing w:val="-1"/>
          </w:rPr>
          <w:t>E</w:t>
        </w:r>
        <w:r w:rsidRPr="00510781">
          <w:rPr>
            <w:rStyle w:val="Collegamentoipertestuale"/>
            <w:noProof/>
          </w:rPr>
          <w:t>D</w:t>
        </w:r>
        <w:r w:rsidRPr="00510781">
          <w:rPr>
            <w:rStyle w:val="Collegamentoipertestuale"/>
            <w:noProof/>
            <w:spacing w:val="-1"/>
          </w:rPr>
          <w:t>I</w:t>
        </w:r>
        <w:r w:rsidRPr="00510781">
          <w:rPr>
            <w:rStyle w:val="Collegamentoipertestuale"/>
            <w:noProof/>
            <w:spacing w:val="4"/>
          </w:rPr>
          <w:t>M</w:t>
        </w:r>
        <w:r w:rsidRPr="00510781">
          <w:rPr>
            <w:rStyle w:val="Collegamentoipertestuale"/>
            <w:noProof/>
            <w:spacing w:val="-1"/>
          </w:rPr>
          <w:t>E</w:t>
        </w:r>
        <w:r w:rsidRPr="00510781">
          <w:rPr>
            <w:rStyle w:val="Collegamentoipertestuale"/>
            <w:noProof/>
          </w:rPr>
          <w:t>N</w:t>
        </w:r>
        <w:r w:rsidRPr="00510781">
          <w:rPr>
            <w:rStyle w:val="Collegamentoipertestuale"/>
            <w:noProof/>
            <w:spacing w:val="3"/>
          </w:rPr>
          <w:t>T</w:t>
        </w:r>
        <w:r w:rsidRPr="00510781">
          <w:rPr>
            <w:rStyle w:val="Collegamentoipertestuale"/>
            <w:noProof/>
          </w:rPr>
          <w:t>O</w:t>
        </w:r>
        <w:r>
          <w:rPr>
            <w:noProof/>
            <w:webHidden/>
          </w:rPr>
          <w:tab/>
        </w:r>
        <w:r>
          <w:rPr>
            <w:noProof/>
            <w:webHidden/>
          </w:rPr>
          <w:fldChar w:fldCharType="begin"/>
        </w:r>
        <w:r>
          <w:rPr>
            <w:noProof/>
            <w:webHidden/>
          </w:rPr>
          <w:instrText xml:space="preserve"> PAGEREF _Toc78536676 \h </w:instrText>
        </w:r>
        <w:r>
          <w:rPr>
            <w:noProof/>
            <w:webHidden/>
          </w:rPr>
        </w:r>
        <w:r>
          <w:rPr>
            <w:noProof/>
            <w:webHidden/>
          </w:rPr>
          <w:fldChar w:fldCharType="separate"/>
        </w:r>
        <w:r>
          <w:rPr>
            <w:noProof/>
            <w:webHidden/>
          </w:rPr>
          <w:t>150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77" w:history="1">
        <w:r w:rsidRPr="00510781">
          <w:rPr>
            <w:rStyle w:val="Collegamentoipertestuale"/>
            <w:rFonts w:ascii="Symbol" w:hAnsi="Symbol" w:cs="Symbol"/>
            <w:noProof/>
          </w:rPr>
          <w:t>115.</w:t>
        </w:r>
        <w:r w:rsidRPr="00617DD6">
          <w:rPr>
            <w:rFonts w:cs="Times New Roman"/>
            <w:b w:val="0"/>
            <w:bCs w:val="0"/>
            <w:caps w:val="0"/>
            <w:noProof/>
            <w:kern w:val="0"/>
            <w:sz w:val="22"/>
            <w:szCs w:val="22"/>
            <w:lang w:eastAsia="it-IT"/>
          </w:rPr>
          <w:tab/>
        </w:r>
        <w:r w:rsidRPr="00510781">
          <w:rPr>
            <w:rStyle w:val="Collegamentoipertestuale"/>
            <w:noProof/>
          </w:rPr>
          <w:t>MESSAGGIO</w:t>
        </w:r>
        <w:r>
          <w:rPr>
            <w:noProof/>
            <w:webHidden/>
          </w:rPr>
          <w:tab/>
        </w:r>
        <w:r>
          <w:rPr>
            <w:noProof/>
            <w:webHidden/>
          </w:rPr>
          <w:fldChar w:fldCharType="begin"/>
        </w:r>
        <w:r>
          <w:rPr>
            <w:noProof/>
            <w:webHidden/>
          </w:rPr>
          <w:instrText xml:space="preserve"> PAGEREF _Toc78536677 \h </w:instrText>
        </w:r>
        <w:r>
          <w:rPr>
            <w:noProof/>
            <w:webHidden/>
          </w:rPr>
        </w:r>
        <w:r>
          <w:rPr>
            <w:noProof/>
            <w:webHidden/>
          </w:rPr>
          <w:fldChar w:fldCharType="separate"/>
        </w:r>
        <w:r>
          <w:rPr>
            <w:noProof/>
            <w:webHidden/>
          </w:rPr>
          <w:t>151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78" w:history="1">
        <w:r w:rsidRPr="00510781">
          <w:rPr>
            <w:rStyle w:val="Collegamentoipertestuale"/>
            <w:rFonts w:ascii="Symbol" w:hAnsi="Symbol" w:cs="Symbol"/>
            <w:noProof/>
          </w:rPr>
          <w:t>116.</w:t>
        </w:r>
        <w:r w:rsidRPr="00617DD6">
          <w:rPr>
            <w:rFonts w:cs="Times New Roman"/>
            <w:b w:val="0"/>
            <w:bCs w:val="0"/>
            <w:caps w:val="0"/>
            <w:noProof/>
            <w:kern w:val="0"/>
            <w:sz w:val="22"/>
            <w:szCs w:val="22"/>
            <w:lang w:eastAsia="it-IT"/>
          </w:rPr>
          <w:tab/>
        </w:r>
        <w:r w:rsidRPr="00510781">
          <w:rPr>
            <w:rStyle w:val="Collegamentoipertestuale"/>
            <w:noProof/>
          </w:rPr>
          <w:t>M</w:t>
        </w:r>
        <w:r w:rsidRPr="00510781">
          <w:rPr>
            <w:rStyle w:val="Collegamentoipertestuale"/>
            <w:noProof/>
            <w:spacing w:val="-1"/>
          </w:rPr>
          <w:t>IS</w:t>
        </w:r>
        <w:r w:rsidRPr="00510781">
          <w:rPr>
            <w:rStyle w:val="Collegamentoipertestuale"/>
            <w:noProof/>
          </w:rPr>
          <w:t>U</w:t>
        </w:r>
        <w:r w:rsidRPr="00510781">
          <w:rPr>
            <w:rStyle w:val="Collegamentoipertestuale"/>
            <w:noProof/>
            <w:spacing w:val="2"/>
          </w:rPr>
          <w:t>R</w:t>
        </w:r>
        <w:r w:rsidRPr="00510781">
          <w:rPr>
            <w:rStyle w:val="Collegamentoipertestuale"/>
            <w:noProof/>
          </w:rPr>
          <w:t>A_A</w:t>
        </w:r>
        <w:r w:rsidRPr="00510781">
          <w:rPr>
            <w:rStyle w:val="Collegamentoipertestuale"/>
            <w:noProof/>
            <w:spacing w:val="5"/>
          </w:rPr>
          <w:t>L</w:t>
        </w:r>
        <w:r w:rsidRPr="00510781">
          <w:rPr>
            <w:rStyle w:val="Collegamentoipertestuale"/>
            <w:noProof/>
            <w:spacing w:val="3"/>
          </w:rPr>
          <w:t>T</w:t>
        </w:r>
        <w:r w:rsidRPr="00510781">
          <w:rPr>
            <w:rStyle w:val="Collegamentoipertestuale"/>
            <w:noProof/>
            <w:spacing w:val="-1"/>
          </w:rPr>
          <w:t>E</w:t>
        </w:r>
        <w:r w:rsidRPr="00510781">
          <w:rPr>
            <w:rStyle w:val="Collegamentoipertestuale"/>
            <w:noProof/>
          </w:rPr>
          <w:t>R</w:t>
        </w:r>
        <w:r w:rsidRPr="00510781">
          <w:rPr>
            <w:rStyle w:val="Collegamentoipertestuale"/>
            <w:noProof/>
            <w:spacing w:val="2"/>
          </w:rPr>
          <w:t>N</w:t>
        </w:r>
        <w:r w:rsidRPr="00510781">
          <w:rPr>
            <w:rStyle w:val="Collegamentoipertestuale"/>
            <w:noProof/>
            <w:spacing w:val="-8"/>
          </w:rPr>
          <w:t>A</w:t>
        </w:r>
        <w:r w:rsidRPr="00510781">
          <w:rPr>
            <w:rStyle w:val="Collegamentoipertestuale"/>
            <w:noProof/>
            <w:spacing w:val="3"/>
          </w:rPr>
          <w:t>T</w:t>
        </w:r>
        <w:r w:rsidRPr="00510781">
          <w:rPr>
            <w:rStyle w:val="Collegamentoipertestuale"/>
            <w:noProof/>
            <w:spacing w:val="2"/>
          </w:rPr>
          <w:t>I</w:t>
        </w:r>
        <w:r w:rsidRPr="00510781">
          <w:rPr>
            <w:rStyle w:val="Collegamentoipertestuale"/>
            <w:noProof/>
          </w:rPr>
          <w:t>VA</w:t>
        </w:r>
        <w:r>
          <w:rPr>
            <w:noProof/>
            <w:webHidden/>
          </w:rPr>
          <w:tab/>
        </w:r>
        <w:r>
          <w:rPr>
            <w:noProof/>
            <w:webHidden/>
          </w:rPr>
          <w:fldChar w:fldCharType="begin"/>
        </w:r>
        <w:r>
          <w:rPr>
            <w:noProof/>
            <w:webHidden/>
          </w:rPr>
          <w:instrText xml:space="preserve"> PAGEREF _Toc78536678 \h </w:instrText>
        </w:r>
        <w:r>
          <w:rPr>
            <w:noProof/>
            <w:webHidden/>
          </w:rPr>
        </w:r>
        <w:r>
          <w:rPr>
            <w:noProof/>
            <w:webHidden/>
          </w:rPr>
          <w:fldChar w:fldCharType="separate"/>
        </w:r>
        <w:r>
          <w:rPr>
            <w:noProof/>
            <w:webHidden/>
          </w:rPr>
          <w:t>153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79" w:history="1">
        <w:r w:rsidRPr="00510781">
          <w:rPr>
            <w:rStyle w:val="Collegamentoipertestuale"/>
            <w:rFonts w:ascii="Symbol" w:hAnsi="Symbol" w:cs="Symbol"/>
            <w:noProof/>
          </w:rPr>
          <w:t>117.</w:t>
        </w:r>
        <w:r w:rsidRPr="00617DD6">
          <w:rPr>
            <w:rFonts w:cs="Times New Roman"/>
            <w:b w:val="0"/>
            <w:bCs w:val="0"/>
            <w:caps w:val="0"/>
            <w:noProof/>
            <w:kern w:val="0"/>
            <w:sz w:val="22"/>
            <w:szCs w:val="22"/>
            <w:lang w:eastAsia="it-IT"/>
          </w:rPr>
          <w:tab/>
        </w:r>
        <w:r w:rsidRPr="00510781">
          <w:rPr>
            <w:rStyle w:val="Collegamentoipertestuale"/>
            <w:noProof/>
          </w:rPr>
          <w:t>M</w:t>
        </w:r>
        <w:r w:rsidRPr="00510781">
          <w:rPr>
            <w:rStyle w:val="Collegamentoipertestuale"/>
            <w:noProof/>
            <w:spacing w:val="-1"/>
          </w:rPr>
          <w:t>IS</w:t>
        </w:r>
        <w:r w:rsidRPr="00510781">
          <w:rPr>
            <w:rStyle w:val="Collegamentoipertestuale"/>
            <w:noProof/>
          </w:rPr>
          <w:t>U</w:t>
        </w:r>
        <w:r w:rsidRPr="00510781">
          <w:rPr>
            <w:rStyle w:val="Collegamentoipertestuale"/>
            <w:noProof/>
            <w:spacing w:val="2"/>
          </w:rPr>
          <w:t>R</w:t>
        </w:r>
        <w:r w:rsidRPr="00510781">
          <w:rPr>
            <w:rStyle w:val="Collegamentoipertestuale"/>
            <w:noProof/>
          </w:rPr>
          <w:t>A_CAUTELARE</w:t>
        </w:r>
        <w:r>
          <w:rPr>
            <w:noProof/>
            <w:webHidden/>
          </w:rPr>
          <w:tab/>
        </w:r>
        <w:r>
          <w:rPr>
            <w:noProof/>
            <w:webHidden/>
          </w:rPr>
          <w:fldChar w:fldCharType="begin"/>
        </w:r>
        <w:r>
          <w:rPr>
            <w:noProof/>
            <w:webHidden/>
          </w:rPr>
          <w:instrText xml:space="preserve"> PAGEREF _Toc78536679 \h </w:instrText>
        </w:r>
        <w:r>
          <w:rPr>
            <w:noProof/>
            <w:webHidden/>
          </w:rPr>
        </w:r>
        <w:r>
          <w:rPr>
            <w:noProof/>
            <w:webHidden/>
          </w:rPr>
          <w:fldChar w:fldCharType="separate"/>
        </w:r>
        <w:r>
          <w:rPr>
            <w:noProof/>
            <w:webHidden/>
          </w:rPr>
          <w:t>156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80" w:history="1">
        <w:r w:rsidRPr="00510781">
          <w:rPr>
            <w:rStyle w:val="Collegamentoipertestuale"/>
            <w:rFonts w:ascii="Symbol" w:hAnsi="Symbol" w:cs="Symbol"/>
            <w:noProof/>
          </w:rPr>
          <w:t>118.</w:t>
        </w:r>
        <w:r w:rsidRPr="00617DD6">
          <w:rPr>
            <w:rFonts w:cs="Times New Roman"/>
            <w:b w:val="0"/>
            <w:bCs w:val="0"/>
            <w:caps w:val="0"/>
            <w:noProof/>
            <w:kern w:val="0"/>
            <w:sz w:val="22"/>
            <w:szCs w:val="22"/>
            <w:lang w:eastAsia="it-IT"/>
          </w:rPr>
          <w:tab/>
        </w:r>
        <w:r w:rsidRPr="00510781">
          <w:rPr>
            <w:rStyle w:val="Collegamentoipertestuale"/>
            <w:noProof/>
          </w:rPr>
          <w:t>M</w:t>
        </w:r>
        <w:r w:rsidRPr="00510781">
          <w:rPr>
            <w:rStyle w:val="Collegamentoipertestuale"/>
            <w:noProof/>
            <w:spacing w:val="-1"/>
          </w:rPr>
          <w:t>IS</w:t>
        </w:r>
        <w:r w:rsidRPr="00510781">
          <w:rPr>
            <w:rStyle w:val="Collegamentoipertestuale"/>
            <w:noProof/>
          </w:rPr>
          <w:t>U</w:t>
        </w:r>
        <w:r w:rsidRPr="00510781">
          <w:rPr>
            <w:rStyle w:val="Collegamentoipertestuale"/>
            <w:noProof/>
            <w:spacing w:val="2"/>
          </w:rPr>
          <w:t>R</w:t>
        </w:r>
        <w:r w:rsidRPr="00510781">
          <w:rPr>
            <w:rStyle w:val="Collegamentoipertestuale"/>
            <w:noProof/>
          </w:rPr>
          <w:t>A_CAUTELARE_BDMC</w:t>
        </w:r>
        <w:r>
          <w:rPr>
            <w:noProof/>
            <w:webHidden/>
          </w:rPr>
          <w:tab/>
        </w:r>
        <w:r>
          <w:rPr>
            <w:noProof/>
            <w:webHidden/>
          </w:rPr>
          <w:fldChar w:fldCharType="begin"/>
        </w:r>
        <w:r>
          <w:rPr>
            <w:noProof/>
            <w:webHidden/>
          </w:rPr>
          <w:instrText xml:space="preserve"> PAGEREF _Toc78536680 \h </w:instrText>
        </w:r>
        <w:r>
          <w:rPr>
            <w:noProof/>
            <w:webHidden/>
          </w:rPr>
        </w:r>
        <w:r>
          <w:rPr>
            <w:noProof/>
            <w:webHidden/>
          </w:rPr>
          <w:fldChar w:fldCharType="separate"/>
        </w:r>
        <w:r>
          <w:rPr>
            <w:noProof/>
            <w:webHidden/>
          </w:rPr>
          <w:t>158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81" w:history="1">
        <w:r w:rsidRPr="00510781">
          <w:rPr>
            <w:rStyle w:val="Collegamentoipertestuale"/>
            <w:rFonts w:ascii="Symbol" w:hAnsi="Symbol" w:cs="Symbol"/>
            <w:noProof/>
          </w:rPr>
          <w:t>119.</w:t>
        </w:r>
        <w:r w:rsidRPr="00617DD6">
          <w:rPr>
            <w:rFonts w:cs="Times New Roman"/>
            <w:b w:val="0"/>
            <w:bCs w:val="0"/>
            <w:caps w:val="0"/>
            <w:noProof/>
            <w:kern w:val="0"/>
            <w:sz w:val="22"/>
            <w:szCs w:val="22"/>
            <w:lang w:eastAsia="it-IT"/>
          </w:rPr>
          <w:tab/>
        </w:r>
        <w:r w:rsidRPr="00510781">
          <w:rPr>
            <w:rStyle w:val="Collegamentoipertestuale"/>
            <w:noProof/>
          </w:rPr>
          <w:t>M</w:t>
        </w:r>
        <w:r w:rsidRPr="00510781">
          <w:rPr>
            <w:rStyle w:val="Collegamentoipertestuale"/>
            <w:noProof/>
            <w:spacing w:val="-1"/>
          </w:rPr>
          <w:t>IS</w:t>
        </w:r>
        <w:r w:rsidRPr="00510781">
          <w:rPr>
            <w:rStyle w:val="Collegamentoipertestuale"/>
            <w:noProof/>
          </w:rPr>
          <w:t>U</w:t>
        </w:r>
        <w:r w:rsidRPr="00510781">
          <w:rPr>
            <w:rStyle w:val="Collegamentoipertestuale"/>
            <w:noProof/>
            <w:spacing w:val="2"/>
          </w:rPr>
          <w:t>R</w:t>
        </w:r>
        <w:r w:rsidRPr="00510781">
          <w:rPr>
            <w:rStyle w:val="Collegamentoipertestuale"/>
            <w:noProof/>
          </w:rPr>
          <w:t>A_CAUTELARE_CUMULO</w:t>
        </w:r>
        <w:r>
          <w:rPr>
            <w:noProof/>
            <w:webHidden/>
          </w:rPr>
          <w:tab/>
        </w:r>
        <w:r>
          <w:rPr>
            <w:noProof/>
            <w:webHidden/>
          </w:rPr>
          <w:fldChar w:fldCharType="begin"/>
        </w:r>
        <w:r>
          <w:rPr>
            <w:noProof/>
            <w:webHidden/>
          </w:rPr>
          <w:instrText xml:space="preserve"> PAGEREF _Toc78536681 \h </w:instrText>
        </w:r>
        <w:r>
          <w:rPr>
            <w:noProof/>
            <w:webHidden/>
          </w:rPr>
        </w:r>
        <w:r>
          <w:rPr>
            <w:noProof/>
            <w:webHidden/>
          </w:rPr>
          <w:fldChar w:fldCharType="separate"/>
        </w:r>
        <w:r>
          <w:rPr>
            <w:noProof/>
            <w:webHidden/>
          </w:rPr>
          <w:t>160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82" w:history="1">
        <w:r w:rsidRPr="00510781">
          <w:rPr>
            <w:rStyle w:val="Collegamentoipertestuale"/>
            <w:rFonts w:ascii="Symbol" w:hAnsi="Symbol" w:cs="Symbol"/>
            <w:noProof/>
          </w:rPr>
          <w:t>120.</w:t>
        </w:r>
        <w:r w:rsidRPr="00617DD6">
          <w:rPr>
            <w:rFonts w:cs="Times New Roman"/>
            <w:b w:val="0"/>
            <w:bCs w:val="0"/>
            <w:caps w:val="0"/>
            <w:noProof/>
            <w:kern w:val="0"/>
            <w:sz w:val="22"/>
            <w:szCs w:val="22"/>
            <w:lang w:eastAsia="it-IT"/>
          </w:rPr>
          <w:tab/>
        </w:r>
        <w:r w:rsidRPr="00510781">
          <w:rPr>
            <w:rStyle w:val="Collegamentoipertestuale"/>
            <w:noProof/>
          </w:rPr>
          <w:t>M</w:t>
        </w:r>
        <w:r w:rsidRPr="00510781">
          <w:rPr>
            <w:rStyle w:val="Collegamentoipertestuale"/>
            <w:noProof/>
            <w:spacing w:val="-1"/>
          </w:rPr>
          <w:t>IS</w:t>
        </w:r>
        <w:r w:rsidRPr="00510781">
          <w:rPr>
            <w:rStyle w:val="Collegamentoipertestuale"/>
            <w:noProof/>
          </w:rPr>
          <w:t>U</w:t>
        </w:r>
        <w:r w:rsidRPr="00510781">
          <w:rPr>
            <w:rStyle w:val="Collegamentoipertestuale"/>
            <w:noProof/>
            <w:spacing w:val="2"/>
          </w:rPr>
          <w:t>R</w:t>
        </w:r>
        <w:r w:rsidRPr="00510781">
          <w:rPr>
            <w:rStyle w:val="Collegamentoipertestuale"/>
            <w:noProof/>
          </w:rPr>
          <w:t>A_SICUREZZA</w:t>
        </w:r>
        <w:r>
          <w:rPr>
            <w:noProof/>
            <w:webHidden/>
          </w:rPr>
          <w:tab/>
        </w:r>
        <w:r>
          <w:rPr>
            <w:noProof/>
            <w:webHidden/>
          </w:rPr>
          <w:fldChar w:fldCharType="begin"/>
        </w:r>
        <w:r>
          <w:rPr>
            <w:noProof/>
            <w:webHidden/>
          </w:rPr>
          <w:instrText xml:space="preserve"> PAGEREF _Toc78536682 \h </w:instrText>
        </w:r>
        <w:r>
          <w:rPr>
            <w:noProof/>
            <w:webHidden/>
          </w:rPr>
        </w:r>
        <w:r>
          <w:rPr>
            <w:noProof/>
            <w:webHidden/>
          </w:rPr>
          <w:fldChar w:fldCharType="separate"/>
        </w:r>
        <w:r>
          <w:rPr>
            <w:noProof/>
            <w:webHidden/>
          </w:rPr>
          <w:t>161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83" w:history="1">
        <w:r w:rsidRPr="00510781">
          <w:rPr>
            <w:rStyle w:val="Collegamentoipertestuale"/>
            <w:rFonts w:ascii="Symbol" w:hAnsi="Symbol" w:cs="Symbol"/>
            <w:noProof/>
          </w:rPr>
          <w:t>121.</w:t>
        </w:r>
        <w:r w:rsidRPr="00617DD6">
          <w:rPr>
            <w:rFonts w:cs="Times New Roman"/>
            <w:b w:val="0"/>
            <w:bCs w:val="0"/>
            <w:caps w:val="0"/>
            <w:noProof/>
            <w:kern w:val="0"/>
            <w:sz w:val="22"/>
            <w:szCs w:val="22"/>
            <w:lang w:eastAsia="it-IT"/>
          </w:rPr>
          <w:tab/>
        </w:r>
        <w:r w:rsidRPr="00510781">
          <w:rPr>
            <w:rStyle w:val="Collegamentoipertestuale"/>
            <w:noProof/>
          </w:rPr>
          <w:t>M</w:t>
        </w:r>
        <w:r w:rsidRPr="00510781">
          <w:rPr>
            <w:rStyle w:val="Collegamentoipertestuale"/>
            <w:noProof/>
            <w:spacing w:val="-1"/>
          </w:rPr>
          <w:t>IS</w:t>
        </w:r>
        <w:r w:rsidRPr="00510781">
          <w:rPr>
            <w:rStyle w:val="Collegamentoipertestuale"/>
            <w:noProof/>
          </w:rPr>
          <w:t>U</w:t>
        </w:r>
        <w:r w:rsidRPr="00510781">
          <w:rPr>
            <w:rStyle w:val="Collegamentoipertestuale"/>
            <w:noProof/>
            <w:spacing w:val="2"/>
          </w:rPr>
          <w:t>R</w:t>
        </w:r>
        <w:r w:rsidRPr="00510781">
          <w:rPr>
            <w:rStyle w:val="Collegamentoipertestuale"/>
            <w:noProof/>
          </w:rPr>
          <w:t>A_SICUREZZA_CUMULO</w:t>
        </w:r>
        <w:r>
          <w:rPr>
            <w:noProof/>
            <w:webHidden/>
          </w:rPr>
          <w:tab/>
        </w:r>
        <w:r>
          <w:rPr>
            <w:noProof/>
            <w:webHidden/>
          </w:rPr>
          <w:fldChar w:fldCharType="begin"/>
        </w:r>
        <w:r>
          <w:rPr>
            <w:noProof/>
            <w:webHidden/>
          </w:rPr>
          <w:instrText xml:space="preserve"> PAGEREF _Toc78536683 \h </w:instrText>
        </w:r>
        <w:r>
          <w:rPr>
            <w:noProof/>
            <w:webHidden/>
          </w:rPr>
        </w:r>
        <w:r>
          <w:rPr>
            <w:noProof/>
            <w:webHidden/>
          </w:rPr>
          <w:fldChar w:fldCharType="separate"/>
        </w:r>
        <w:r>
          <w:rPr>
            <w:noProof/>
            <w:webHidden/>
          </w:rPr>
          <w:t>163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84" w:history="1">
        <w:r w:rsidRPr="00510781">
          <w:rPr>
            <w:rStyle w:val="Collegamentoipertestuale"/>
            <w:rFonts w:ascii="Symbol" w:hAnsi="Symbol" w:cs="Symbol"/>
            <w:noProof/>
          </w:rPr>
          <w:t>122.</w:t>
        </w:r>
        <w:r w:rsidRPr="00617DD6">
          <w:rPr>
            <w:rFonts w:cs="Times New Roman"/>
            <w:b w:val="0"/>
            <w:bCs w:val="0"/>
            <w:caps w:val="0"/>
            <w:noProof/>
            <w:kern w:val="0"/>
            <w:sz w:val="22"/>
            <w:szCs w:val="22"/>
            <w:lang w:eastAsia="it-IT"/>
          </w:rPr>
          <w:tab/>
        </w:r>
        <w:r w:rsidRPr="00510781">
          <w:rPr>
            <w:rStyle w:val="Collegamentoipertestuale"/>
            <w:noProof/>
          </w:rPr>
          <w:t>M</w:t>
        </w:r>
        <w:r w:rsidRPr="00510781">
          <w:rPr>
            <w:rStyle w:val="Collegamentoipertestuale"/>
            <w:noProof/>
            <w:spacing w:val="-1"/>
          </w:rPr>
          <w:t>IS</w:t>
        </w:r>
        <w:r w:rsidRPr="00510781">
          <w:rPr>
            <w:rStyle w:val="Collegamentoipertestuale"/>
            <w:noProof/>
          </w:rPr>
          <w:t>U</w:t>
        </w:r>
        <w:r w:rsidRPr="00510781">
          <w:rPr>
            <w:rStyle w:val="Collegamentoipertestuale"/>
            <w:noProof/>
            <w:spacing w:val="2"/>
          </w:rPr>
          <w:t>R</w:t>
        </w:r>
        <w:r w:rsidRPr="00510781">
          <w:rPr>
            <w:rStyle w:val="Collegamentoipertestuale"/>
            <w:noProof/>
          </w:rPr>
          <w:t>A_SICUREZZA_SENTENZA_SIGE</w:t>
        </w:r>
        <w:r>
          <w:rPr>
            <w:noProof/>
            <w:webHidden/>
          </w:rPr>
          <w:tab/>
        </w:r>
        <w:r>
          <w:rPr>
            <w:noProof/>
            <w:webHidden/>
          </w:rPr>
          <w:fldChar w:fldCharType="begin"/>
        </w:r>
        <w:r>
          <w:rPr>
            <w:noProof/>
            <w:webHidden/>
          </w:rPr>
          <w:instrText xml:space="preserve"> PAGEREF _Toc78536684 \h </w:instrText>
        </w:r>
        <w:r>
          <w:rPr>
            <w:noProof/>
            <w:webHidden/>
          </w:rPr>
        </w:r>
        <w:r>
          <w:rPr>
            <w:noProof/>
            <w:webHidden/>
          </w:rPr>
          <w:fldChar w:fldCharType="separate"/>
        </w:r>
        <w:r>
          <w:rPr>
            <w:noProof/>
            <w:webHidden/>
          </w:rPr>
          <w:t>165</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85" w:history="1">
        <w:r w:rsidRPr="00510781">
          <w:rPr>
            <w:rStyle w:val="Collegamentoipertestuale"/>
            <w:rFonts w:ascii="Symbol" w:hAnsi="Symbol" w:cs="Symbol"/>
            <w:noProof/>
          </w:rPr>
          <w:t>123.</w:t>
        </w:r>
        <w:r w:rsidRPr="00617DD6">
          <w:rPr>
            <w:rFonts w:cs="Times New Roman"/>
            <w:b w:val="0"/>
            <w:bCs w:val="0"/>
            <w:caps w:val="0"/>
            <w:noProof/>
            <w:kern w:val="0"/>
            <w:sz w:val="22"/>
            <w:szCs w:val="22"/>
            <w:lang w:eastAsia="it-IT"/>
          </w:rPr>
          <w:tab/>
        </w:r>
        <w:r w:rsidRPr="00510781">
          <w:rPr>
            <w:rStyle w:val="Collegamentoipertestuale"/>
            <w:noProof/>
          </w:rPr>
          <w:t>MOTIVAZIONE_DECRETO</w:t>
        </w:r>
        <w:r>
          <w:rPr>
            <w:noProof/>
            <w:webHidden/>
          </w:rPr>
          <w:tab/>
        </w:r>
        <w:r>
          <w:rPr>
            <w:noProof/>
            <w:webHidden/>
          </w:rPr>
          <w:fldChar w:fldCharType="begin"/>
        </w:r>
        <w:r>
          <w:rPr>
            <w:noProof/>
            <w:webHidden/>
          </w:rPr>
          <w:instrText xml:space="preserve"> PAGEREF _Toc78536685 \h </w:instrText>
        </w:r>
        <w:r>
          <w:rPr>
            <w:noProof/>
            <w:webHidden/>
          </w:rPr>
        </w:r>
        <w:r>
          <w:rPr>
            <w:noProof/>
            <w:webHidden/>
          </w:rPr>
          <w:fldChar w:fldCharType="separate"/>
        </w:r>
        <w:r>
          <w:rPr>
            <w:noProof/>
            <w:webHidden/>
          </w:rPr>
          <w:t>166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86" w:history="1">
        <w:r w:rsidRPr="00510781">
          <w:rPr>
            <w:rStyle w:val="Collegamentoipertestuale"/>
            <w:rFonts w:ascii="Symbol" w:hAnsi="Symbol" w:cs="Symbol"/>
            <w:noProof/>
          </w:rPr>
          <w:t>124.</w:t>
        </w:r>
        <w:r w:rsidRPr="00617DD6">
          <w:rPr>
            <w:rFonts w:cs="Times New Roman"/>
            <w:b w:val="0"/>
            <w:bCs w:val="0"/>
            <w:caps w:val="0"/>
            <w:noProof/>
            <w:kern w:val="0"/>
            <w:sz w:val="22"/>
            <w:szCs w:val="22"/>
            <w:lang w:eastAsia="it-IT"/>
          </w:rPr>
          <w:tab/>
        </w:r>
        <w:r w:rsidRPr="00510781">
          <w:rPr>
            <w:rStyle w:val="Collegamentoipertestuale"/>
            <w:noProof/>
          </w:rPr>
          <w:t>M</w:t>
        </w:r>
        <w:r w:rsidRPr="00510781">
          <w:rPr>
            <w:rStyle w:val="Collegamentoipertestuale"/>
            <w:noProof/>
            <w:spacing w:val="-2"/>
          </w:rPr>
          <w:t>O</w:t>
        </w:r>
        <w:r w:rsidRPr="00510781">
          <w:rPr>
            <w:rStyle w:val="Collegamentoipertestuale"/>
            <w:noProof/>
            <w:spacing w:val="3"/>
          </w:rPr>
          <w:t>T</w:t>
        </w:r>
        <w:r w:rsidRPr="00510781">
          <w:rPr>
            <w:rStyle w:val="Collegamentoipertestuale"/>
            <w:noProof/>
            <w:spacing w:val="-1"/>
          </w:rPr>
          <w:t>I</w:t>
        </w:r>
        <w:r w:rsidRPr="00510781">
          <w:rPr>
            <w:rStyle w:val="Collegamentoipertestuale"/>
            <w:noProof/>
            <w:spacing w:val="1"/>
          </w:rPr>
          <w:t>V</w:t>
        </w:r>
        <w:r w:rsidRPr="00510781">
          <w:rPr>
            <w:rStyle w:val="Collegamentoipertestuale"/>
            <w:noProof/>
          </w:rPr>
          <w:t>AZ</w:t>
        </w:r>
        <w:r w:rsidRPr="00510781">
          <w:rPr>
            <w:rStyle w:val="Collegamentoipertestuale"/>
            <w:noProof/>
            <w:spacing w:val="-1"/>
          </w:rPr>
          <w:t>I</w:t>
        </w:r>
        <w:r w:rsidRPr="00510781">
          <w:rPr>
            <w:rStyle w:val="Collegamentoipertestuale"/>
            <w:noProof/>
            <w:spacing w:val="3"/>
          </w:rPr>
          <w:t>O</w:t>
        </w:r>
        <w:r w:rsidRPr="00510781">
          <w:rPr>
            <w:rStyle w:val="Collegamentoipertestuale"/>
            <w:noProof/>
          </w:rPr>
          <w:t>N</w:t>
        </w:r>
        <w:r w:rsidRPr="00510781">
          <w:rPr>
            <w:rStyle w:val="Collegamentoipertestuale"/>
            <w:noProof/>
            <w:spacing w:val="-1"/>
          </w:rPr>
          <w:t>E</w:t>
        </w:r>
        <w:r w:rsidRPr="00510781">
          <w:rPr>
            <w:rStyle w:val="Collegamentoipertestuale"/>
            <w:noProof/>
            <w:spacing w:val="2"/>
          </w:rPr>
          <w:t>_</w:t>
        </w:r>
        <w:r w:rsidRPr="00510781">
          <w:rPr>
            <w:rStyle w:val="Collegamentoipertestuale"/>
            <w:noProof/>
            <w:spacing w:val="-1"/>
          </w:rPr>
          <w:t>P</w:t>
        </w:r>
        <w:r w:rsidRPr="00510781">
          <w:rPr>
            <w:rStyle w:val="Collegamentoipertestuale"/>
            <w:noProof/>
          </w:rPr>
          <w:t>R</w:t>
        </w:r>
        <w:r w:rsidRPr="00510781">
          <w:rPr>
            <w:rStyle w:val="Collegamentoipertestuale"/>
            <w:noProof/>
            <w:spacing w:val="1"/>
          </w:rPr>
          <w:t>OV</w:t>
        </w:r>
        <w:r w:rsidRPr="00510781">
          <w:rPr>
            <w:rStyle w:val="Collegamentoipertestuale"/>
            <w:noProof/>
            <w:spacing w:val="-1"/>
          </w:rPr>
          <w:t>V</w:t>
        </w:r>
        <w:r w:rsidRPr="00510781">
          <w:rPr>
            <w:rStyle w:val="Collegamentoipertestuale"/>
            <w:noProof/>
            <w:spacing w:val="1"/>
          </w:rPr>
          <w:t>E</w:t>
        </w:r>
        <w:r w:rsidRPr="00510781">
          <w:rPr>
            <w:rStyle w:val="Collegamentoipertestuale"/>
            <w:noProof/>
          </w:rPr>
          <w:t>D</w:t>
        </w:r>
        <w:r w:rsidRPr="00510781">
          <w:rPr>
            <w:rStyle w:val="Collegamentoipertestuale"/>
            <w:noProof/>
            <w:spacing w:val="2"/>
          </w:rPr>
          <w:t>_</w:t>
        </w:r>
        <w:r w:rsidRPr="00510781">
          <w:rPr>
            <w:rStyle w:val="Collegamentoipertestuale"/>
            <w:noProof/>
            <w:spacing w:val="-1"/>
          </w:rPr>
          <w:t>SI</w:t>
        </w:r>
        <w:r w:rsidRPr="00510781">
          <w:rPr>
            <w:rStyle w:val="Collegamentoipertestuale"/>
            <w:noProof/>
            <w:spacing w:val="1"/>
          </w:rPr>
          <w:t>G</w:t>
        </w:r>
        <w:r w:rsidRPr="00510781">
          <w:rPr>
            <w:rStyle w:val="Collegamentoipertestuale"/>
            <w:noProof/>
          </w:rPr>
          <w:t>E</w:t>
        </w:r>
        <w:r>
          <w:rPr>
            <w:noProof/>
            <w:webHidden/>
          </w:rPr>
          <w:tab/>
        </w:r>
        <w:r>
          <w:rPr>
            <w:noProof/>
            <w:webHidden/>
          </w:rPr>
          <w:fldChar w:fldCharType="begin"/>
        </w:r>
        <w:r>
          <w:rPr>
            <w:noProof/>
            <w:webHidden/>
          </w:rPr>
          <w:instrText xml:space="preserve"> PAGEREF _Toc78536686 \h </w:instrText>
        </w:r>
        <w:r>
          <w:rPr>
            <w:noProof/>
            <w:webHidden/>
          </w:rPr>
        </w:r>
        <w:r>
          <w:rPr>
            <w:noProof/>
            <w:webHidden/>
          </w:rPr>
          <w:fldChar w:fldCharType="separate"/>
        </w:r>
        <w:r>
          <w:rPr>
            <w:noProof/>
            <w:webHidden/>
          </w:rPr>
          <w:t>167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87" w:history="1">
        <w:r w:rsidRPr="00510781">
          <w:rPr>
            <w:rStyle w:val="Collegamentoipertestuale"/>
            <w:rFonts w:ascii="Symbol" w:hAnsi="Symbol" w:cs="Symbol"/>
            <w:noProof/>
          </w:rPr>
          <w:t>125.</w:t>
        </w:r>
        <w:r w:rsidRPr="00617DD6">
          <w:rPr>
            <w:rFonts w:cs="Times New Roman"/>
            <w:b w:val="0"/>
            <w:bCs w:val="0"/>
            <w:caps w:val="0"/>
            <w:noProof/>
            <w:kern w:val="0"/>
            <w:sz w:val="22"/>
            <w:szCs w:val="22"/>
            <w:lang w:eastAsia="it-IT"/>
          </w:rPr>
          <w:tab/>
        </w:r>
        <w:r w:rsidRPr="00510781">
          <w:rPr>
            <w:rStyle w:val="Collegamentoipertestuale"/>
            <w:noProof/>
          </w:rPr>
          <w:t>MOTIVO_EVENTO</w:t>
        </w:r>
        <w:r>
          <w:rPr>
            <w:noProof/>
            <w:webHidden/>
          </w:rPr>
          <w:tab/>
        </w:r>
        <w:r>
          <w:rPr>
            <w:noProof/>
            <w:webHidden/>
          </w:rPr>
          <w:fldChar w:fldCharType="begin"/>
        </w:r>
        <w:r>
          <w:rPr>
            <w:noProof/>
            <w:webHidden/>
          </w:rPr>
          <w:instrText xml:space="preserve"> PAGEREF _Toc78536687 \h </w:instrText>
        </w:r>
        <w:r>
          <w:rPr>
            <w:noProof/>
            <w:webHidden/>
          </w:rPr>
        </w:r>
        <w:r>
          <w:rPr>
            <w:noProof/>
            <w:webHidden/>
          </w:rPr>
          <w:fldChar w:fldCharType="separate"/>
        </w:r>
        <w:r>
          <w:rPr>
            <w:noProof/>
            <w:webHidden/>
          </w:rPr>
          <w:t>168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88" w:history="1">
        <w:r w:rsidRPr="00510781">
          <w:rPr>
            <w:rStyle w:val="Collegamentoipertestuale"/>
            <w:rFonts w:ascii="Symbol" w:hAnsi="Symbol" w:cs="Symbol"/>
            <w:noProof/>
          </w:rPr>
          <w:t>126.</w:t>
        </w:r>
        <w:r w:rsidRPr="00617DD6">
          <w:rPr>
            <w:rFonts w:cs="Times New Roman"/>
            <w:b w:val="0"/>
            <w:bCs w:val="0"/>
            <w:caps w:val="0"/>
            <w:noProof/>
            <w:kern w:val="0"/>
            <w:sz w:val="22"/>
            <w:szCs w:val="22"/>
            <w:lang w:eastAsia="it-IT"/>
          </w:rPr>
          <w:tab/>
        </w:r>
        <w:r w:rsidRPr="00510781">
          <w:rPr>
            <w:rStyle w:val="Collegamentoipertestuale"/>
            <w:noProof/>
            <w:spacing w:val="4"/>
          </w:rPr>
          <w:t>M</w:t>
        </w:r>
        <w:r w:rsidRPr="00510781">
          <w:rPr>
            <w:rStyle w:val="Collegamentoipertestuale"/>
            <w:noProof/>
          </w:rPr>
          <w:t>O</w:t>
        </w:r>
        <w:r w:rsidRPr="00510781">
          <w:rPr>
            <w:rStyle w:val="Collegamentoipertestuale"/>
            <w:noProof/>
            <w:spacing w:val="-1"/>
          </w:rPr>
          <w:t>V</w:t>
        </w:r>
        <w:r w:rsidRPr="00510781">
          <w:rPr>
            <w:rStyle w:val="Collegamentoipertestuale"/>
            <w:noProof/>
            <w:spacing w:val="-3"/>
          </w:rPr>
          <w:t>I</w:t>
        </w:r>
        <w:r w:rsidRPr="00510781">
          <w:rPr>
            <w:rStyle w:val="Collegamentoipertestuale"/>
            <w:noProof/>
            <w:spacing w:val="4"/>
          </w:rPr>
          <w:t>M</w:t>
        </w:r>
        <w:r w:rsidRPr="00510781">
          <w:rPr>
            <w:rStyle w:val="Collegamentoipertestuale"/>
            <w:noProof/>
            <w:spacing w:val="-1"/>
          </w:rPr>
          <w:t>E</w:t>
        </w:r>
        <w:r w:rsidRPr="00510781">
          <w:rPr>
            <w:rStyle w:val="Collegamentoipertestuale"/>
            <w:noProof/>
          </w:rPr>
          <w:t>NTO</w:t>
        </w:r>
        <w:r w:rsidRPr="00510781">
          <w:rPr>
            <w:rStyle w:val="Collegamentoipertestuale"/>
            <w:noProof/>
            <w:spacing w:val="-1"/>
          </w:rPr>
          <w:t>_</w:t>
        </w:r>
        <w:r w:rsidRPr="00510781">
          <w:rPr>
            <w:rStyle w:val="Collegamentoipertestuale"/>
            <w:noProof/>
          </w:rPr>
          <w:t>R</w:t>
        </w:r>
        <w:r w:rsidRPr="00510781">
          <w:rPr>
            <w:rStyle w:val="Collegamentoipertestuale"/>
            <w:noProof/>
            <w:spacing w:val="-1"/>
          </w:rPr>
          <w:t>E</w:t>
        </w:r>
        <w:r w:rsidRPr="00510781">
          <w:rPr>
            <w:rStyle w:val="Collegamentoipertestuale"/>
            <w:noProof/>
          </w:rPr>
          <w:t>G</w:t>
        </w:r>
        <w:r w:rsidRPr="00510781">
          <w:rPr>
            <w:rStyle w:val="Collegamentoipertestuale"/>
            <w:noProof/>
            <w:spacing w:val="2"/>
          </w:rPr>
          <w:t>_</w:t>
        </w:r>
        <w:r w:rsidRPr="00510781">
          <w:rPr>
            <w:rStyle w:val="Collegamentoipertestuale"/>
            <w:noProof/>
            <w:spacing w:val="-1"/>
          </w:rPr>
          <w:t>E</w:t>
        </w:r>
        <w:r w:rsidRPr="00510781">
          <w:rPr>
            <w:rStyle w:val="Collegamentoipertestuale"/>
            <w:noProof/>
          </w:rPr>
          <w:t>S</w:t>
        </w:r>
        <w:r w:rsidRPr="00510781">
          <w:rPr>
            <w:rStyle w:val="Collegamentoipertestuale"/>
            <w:noProof/>
            <w:spacing w:val="-1"/>
          </w:rPr>
          <w:t>E</w:t>
        </w:r>
        <w:r w:rsidRPr="00510781">
          <w:rPr>
            <w:rStyle w:val="Collegamentoipertestuale"/>
            <w:noProof/>
          </w:rPr>
          <w:t>CUZ</w:t>
        </w:r>
        <w:r w:rsidRPr="00510781">
          <w:rPr>
            <w:rStyle w:val="Collegamentoipertestuale"/>
            <w:noProof/>
            <w:spacing w:val="-1"/>
          </w:rPr>
          <w:t>I</w:t>
        </w:r>
        <w:r w:rsidRPr="00510781">
          <w:rPr>
            <w:rStyle w:val="Collegamentoipertestuale"/>
            <w:noProof/>
          </w:rPr>
          <w:t>O</w:t>
        </w:r>
        <w:r w:rsidRPr="00510781">
          <w:rPr>
            <w:rStyle w:val="Collegamentoipertestuale"/>
            <w:noProof/>
            <w:spacing w:val="2"/>
          </w:rPr>
          <w:t>N</w:t>
        </w:r>
        <w:r w:rsidRPr="00510781">
          <w:rPr>
            <w:rStyle w:val="Collegamentoipertestuale"/>
            <w:noProof/>
          </w:rPr>
          <w:t>E</w:t>
        </w:r>
        <w:r>
          <w:rPr>
            <w:noProof/>
            <w:webHidden/>
          </w:rPr>
          <w:tab/>
        </w:r>
        <w:r>
          <w:rPr>
            <w:noProof/>
            <w:webHidden/>
          </w:rPr>
          <w:fldChar w:fldCharType="begin"/>
        </w:r>
        <w:r>
          <w:rPr>
            <w:noProof/>
            <w:webHidden/>
          </w:rPr>
          <w:instrText xml:space="preserve"> PAGEREF _Toc78536688 \h </w:instrText>
        </w:r>
        <w:r>
          <w:rPr>
            <w:noProof/>
            <w:webHidden/>
          </w:rPr>
        </w:r>
        <w:r>
          <w:rPr>
            <w:noProof/>
            <w:webHidden/>
          </w:rPr>
          <w:fldChar w:fldCharType="separate"/>
        </w:r>
        <w:r>
          <w:rPr>
            <w:noProof/>
            <w:webHidden/>
          </w:rPr>
          <w:t>169</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89" w:history="1">
        <w:r w:rsidRPr="00510781">
          <w:rPr>
            <w:rStyle w:val="Collegamentoipertestuale"/>
            <w:rFonts w:ascii="Symbol" w:hAnsi="Symbol" w:cs="Symbol"/>
            <w:noProof/>
          </w:rPr>
          <w:t>127.</w:t>
        </w:r>
        <w:r w:rsidRPr="00617DD6">
          <w:rPr>
            <w:rFonts w:cs="Times New Roman"/>
            <w:b w:val="0"/>
            <w:bCs w:val="0"/>
            <w:caps w:val="0"/>
            <w:noProof/>
            <w:kern w:val="0"/>
            <w:sz w:val="22"/>
            <w:szCs w:val="22"/>
            <w:lang w:eastAsia="it-IT"/>
          </w:rPr>
          <w:tab/>
        </w:r>
        <w:r w:rsidRPr="00510781">
          <w:rPr>
            <w:rStyle w:val="Collegamentoipertestuale"/>
            <w:noProof/>
          </w:rPr>
          <w:t>NOME_PROVVEDIMENTO</w:t>
        </w:r>
        <w:r>
          <w:rPr>
            <w:noProof/>
            <w:webHidden/>
          </w:rPr>
          <w:tab/>
        </w:r>
        <w:r>
          <w:rPr>
            <w:noProof/>
            <w:webHidden/>
          </w:rPr>
          <w:fldChar w:fldCharType="begin"/>
        </w:r>
        <w:r>
          <w:rPr>
            <w:noProof/>
            <w:webHidden/>
          </w:rPr>
          <w:instrText xml:space="preserve"> PAGEREF _Toc78536689 \h </w:instrText>
        </w:r>
        <w:r>
          <w:rPr>
            <w:noProof/>
            <w:webHidden/>
          </w:rPr>
        </w:r>
        <w:r>
          <w:rPr>
            <w:noProof/>
            <w:webHidden/>
          </w:rPr>
          <w:fldChar w:fldCharType="separate"/>
        </w:r>
        <w:r>
          <w:rPr>
            <w:noProof/>
            <w:webHidden/>
          </w:rPr>
          <w:t>171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90" w:history="1">
        <w:r w:rsidRPr="00510781">
          <w:rPr>
            <w:rStyle w:val="Collegamentoipertestuale"/>
            <w:rFonts w:ascii="Symbol" w:hAnsi="Symbol" w:cs="Symbol"/>
            <w:noProof/>
          </w:rPr>
          <w:t>128.</w:t>
        </w:r>
        <w:r w:rsidRPr="00617DD6">
          <w:rPr>
            <w:rFonts w:cs="Times New Roman"/>
            <w:b w:val="0"/>
            <w:bCs w:val="0"/>
            <w:caps w:val="0"/>
            <w:noProof/>
            <w:kern w:val="0"/>
            <w:sz w:val="22"/>
            <w:szCs w:val="22"/>
            <w:lang w:eastAsia="it-IT"/>
          </w:rPr>
          <w:tab/>
        </w:r>
        <w:r w:rsidRPr="00510781">
          <w:rPr>
            <w:rStyle w:val="Collegamentoipertestuale"/>
            <w:noProof/>
          </w:rPr>
          <w:t>NOTE</w:t>
        </w:r>
        <w:r>
          <w:rPr>
            <w:noProof/>
            <w:webHidden/>
          </w:rPr>
          <w:tab/>
        </w:r>
        <w:r>
          <w:rPr>
            <w:noProof/>
            <w:webHidden/>
          </w:rPr>
          <w:fldChar w:fldCharType="begin"/>
        </w:r>
        <w:r>
          <w:rPr>
            <w:noProof/>
            <w:webHidden/>
          </w:rPr>
          <w:instrText xml:space="preserve"> PAGEREF _Toc78536690 \h </w:instrText>
        </w:r>
        <w:r>
          <w:rPr>
            <w:noProof/>
            <w:webHidden/>
          </w:rPr>
        </w:r>
        <w:r>
          <w:rPr>
            <w:noProof/>
            <w:webHidden/>
          </w:rPr>
          <w:fldChar w:fldCharType="separate"/>
        </w:r>
        <w:r>
          <w:rPr>
            <w:noProof/>
            <w:webHidden/>
          </w:rPr>
          <w:t>172</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91" w:history="1">
        <w:r w:rsidRPr="00510781">
          <w:rPr>
            <w:rStyle w:val="Collegamentoipertestuale"/>
            <w:rFonts w:ascii="Symbol" w:hAnsi="Symbol" w:cs="Symbol"/>
            <w:noProof/>
          </w:rPr>
          <w:t>129.</w:t>
        </w:r>
        <w:r w:rsidRPr="00617DD6">
          <w:rPr>
            <w:rFonts w:cs="Times New Roman"/>
            <w:b w:val="0"/>
            <w:bCs w:val="0"/>
            <w:caps w:val="0"/>
            <w:noProof/>
            <w:kern w:val="0"/>
            <w:sz w:val="22"/>
            <w:szCs w:val="22"/>
            <w:lang w:eastAsia="it-IT"/>
          </w:rPr>
          <w:tab/>
        </w:r>
        <w:r w:rsidRPr="00510781">
          <w:rPr>
            <w:rStyle w:val="Collegamentoipertestuale"/>
            <w:noProof/>
          </w:rPr>
          <w:t>NOTE_FASCICOLO</w:t>
        </w:r>
        <w:r>
          <w:rPr>
            <w:noProof/>
            <w:webHidden/>
          </w:rPr>
          <w:tab/>
        </w:r>
        <w:r>
          <w:rPr>
            <w:noProof/>
            <w:webHidden/>
          </w:rPr>
          <w:fldChar w:fldCharType="begin"/>
        </w:r>
        <w:r>
          <w:rPr>
            <w:noProof/>
            <w:webHidden/>
          </w:rPr>
          <w:instrText xml:space="preserve"> PAGEREF _Toc78536691 \h </w:instrText>
        </w:r>
        <w:r>
          <w:rPr>
            <w:noProof/>
            <w:webHidden/>
          </w:rPr>
        </w:r>
        <w:r>
          <w:rPr>
            <w:noProof/>
            <w:webHidden/>
          </w:rPr>
          <w:fldChar w:fldCharType="separate"/>
        </w:r>
        <w:r>
          <w:rPr>
            <w:noProof/>
            <w:webHidden/>
          </w:rPr>
          <w:t>173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92" w:history="1">
        <w:r w:rsidRPr="00510781">
          <w:rPr>
            <w:rStyle w:val="Collegamentoipertestuale"/>
            <w:rFonts w:ascii="Symbol" w:hAnsi="Symbol" w:cs="Symbol"/>
            <w:noProof/>
          </w:rPr>
          <w:t>130.</w:t>
        </w:r>
        <w:r w:rsidRPr="00617DD6">
          <w:rPr>
            <w:rFonts w:cs="Times New Roman"/>
            <w:b w:val="0"/>
            <w:bCs w:val="0"/>
            <w:caps w:val="0"/>
            <w:noProof/>
            <w:kern w:val="0"/>
            <w:sz w:val="22"/>
            <w:szCs w:val="22"/>
            <w:lang w:eastAsia="it-IT"/>
          </w:rPr>
          <w:tab/>
        </w:r>
        <w:r w:rsidRPr="00510781">
          <w:rPr>
            <w:rStyle w:val="Collegamentoipertestuale"/>
            <w:noProof/>
          </w:rPr>
          <w:t>NOTIFICA</w:t>
        </w:r>
        <w:r>
          <w:rPr>
            <w:noProof/>
            <w:webHidden/>
          </w:rPr>
          <w:tab/>
        </w:r>
        <w:r>
          <w:rPr>
            <w:noProof/>
            <w:webHidden/>
          </w:rPr>
          <w:fldChar w:fldCharType="begin"/>
        </w:r>
        <w:r>
          <w:rPr>
            <w:noProof/>
            <w:webHidden/>
          </w:rPr>
          <w:instrText xml:space="preserve"> PAGEREF _Toc78536692 \h </w:instrText>
        </w:r>
        <w:r>
          <w:rPr>
            <w:noProof/>
            <w:webHidden/>
          </w:rPr>
        </w:r>
        <w:r>
          <w:rPr>
            <w:noProof/>
            <w:webHidden/>
          </w:rPr>
          <w:fldChar w:fldCharType="separate"/>
        </w:r>
        <w:r>
          <w:rPr>
            <w:noProof/>
            <w:webHidden/>
          </w:rPr>
          <w:t>174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93" w:history="1">
        <w:r w:rsidRPr="00510781">
          <w:rPr>
            <w:rStyle w:val="Collegamentoipertestuale"/>
            <w:rFonts w:ascii="Symbol" w:hAnsi="Symbol" w:cs="Symbol"/>
            <w:noProof/>
          </w:rPr>
          <w:t>131.</w:t>
        </w:r>
        <w:r w:rsidRPr="00617DD6">
          <w:rPr>
            <w:rFonts w:cs="Times New Roman"/>
            <w:b w:val="0"/>
            <w:bCs w:val="0"/>
            <w:caps w:val="0"/>
            <w:noProof/>
            <w:kern w:val="0"/>
            <w:sz w:val="22"/>
            <w:szCs w:val="22"/>
            <w:lang w:eastAsia="it-IT"/>
          </w:rPr>
          <w:tab/>
        </w:r>
        <w:r w:rsidRPr="00510781">
          <w:rPr>
            <w:rStyle w:val="Collegamentoipertestuale"/>
            <w:noProof/>
          </w:rPr>
          <w:t>NOTIFICA_CUMULO</w:t>
        </w:r>
        <w:r>
          <w:rPr>
            <w:noProof/>
            <w:webHidden/>
          </w:rPr>
          <w:tab/>
        </w:r>
        <w:r>
          <w:rPr>
            <w:noProof/>
            <w:webHidden/>
          </w:rPr>
          <w:fldChar w:fldCharType="begin"/>
        </w:r>
        <w:r>
          <w:rPr>
            <w:noProof/>
            <w:webHidden/>
          </w:rPr>
          <w:instrText xml:space="preserve"> PAGEREF _Toc78536693 \h </w:instrText>
        </w:r>
        <w:r>
          <w:rPr>
            <w:noProof/>
            <w:webHidden/>
          </w:rPr>
        </w:r>
        <w:r>
          <w:rPr>
            <w:noProof/>
            <w:webHidden/>
          </w:rPr>
          <w:fldChar w:fldCharType="separate"/>
        </w:r>
        <w:r>
          <w:rPr>
            <w:noProof/>
            <w:webHidden/>
          </w:rPr>
          <w:t>175</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94" w:history="1">
        <w:r w:rsidRPr="00510781">
          <w:rPr>
            <w:rStyle w:val="Collegamentoipertestuale"/>
            <w:rFonts w:ascii="Symbol" w:hAnsi="Symbol" w:cs="Symbol"/>
            <w:noProof/>
          </w:rPr>
          <w:t>132.</w:t>
        </w:r>
        <w:r w:rsidRPr="00617DD6">
          <w:rPr>
            <w:rFonts w:cs="Times New Roman"/>
            <w:b w:val="0"/>
            <w:bCs w:val="0"/>
            <w:caps w:val="0"/>
            <w:noProof/>
            <w:kern w:val="0"/>
            <w:sz w:val="22"/>
            <w:szCs w:val="22"/>
            <w:lang w:eastAsia="it-IT"/>
          </w:rPr>
          <w:tab/>
        </w:r>
        <w:r w:rsidRPr="00510781">
          <w:rPr>
            <w:rStyle w:val="Collegamentoipertestuale"/>
            <w:noProof/>
          </w:rPr>
          <w:t>NOTIFICHE_SIES</w:t>
        </w:r>
        <w:r>
          <w:rPr>
            <w:noProof/>
            <w:webHidden/>
          </w:rPr>
          <w:tab/>
        </w:r>
        <w:r>
          <w:rPr>
            <w:noProof/>
            <w:webHidden/>
          </w:rPr>
          <w:fldChar w:fldCharType="begin"/>
        </w:r>
        <w:r>
          <w:rPr>
            <w:noProof/>
            <w:webHidden/>
          </w:rPr>
          <w:instrText xml:space="preserve"> PAGEREF _Toc78536694 \h </w:instrText>
        </w:r>
        <w:r>
          <w:rPr>
            <w:noProof/>
            <w:webHidden/>
          </w:rPr>
        </w:r>
        <w:r>
          <w:rPr>
            <w:noProof/>
            <w:webHidden/>
          </w:rPr>
          <w:fldChar w:fldCharType="separate"/>
        </w:r>
        <w:r>
          <w:rPr>
            <w:noProof/>
            <w:webHidden/>
          </w:rPr>
          <w:t>177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95" w:history="1">
        <w:r w:rsidRPr="00510781">
          <w:rPr>
            <w:rStyle w:val="Collegamentoipertestuale"/>
            <w:rFonts w:ascii="Symbol" w:hAnsi="Symbol" w:cs="Symbol"/>
            <w:noProof/>
          </w:rPr>
          <w:t>133.</w:t>
        </w:r>
        <w:r w:rsidRPr="00617DD6">
          <w:rPr>
            <w:rFonts w:cs="Times New Roman"/>
            <w:b w:val="0"/>
            <w:bCs w:val="0"/>
            <w:caps w:val="0"/>
            <w:noProof/>
            <w:kern w:val="0"/>
            <w:sz w:val="22"/>
            <w:szCs w:val="22"/>
            <w:lang w:eastAsia="it-IT"/>
          </w:rPr>
          <w:tab/>
        </w:r>
        <w:r w:rsidRPr="00510781">
          <w:rPr>
            <w:rStyle w:val="Collegamentoipertestuale"/>
            <w:noProof/>
          </w:rPr>
          <w:t>NOTIZIA_REATO</w:t>
        </w:r>
        <w:r>
          <w:rPr>
            <w:noProof/>
            <w:webHidden/>
          </w:rPr>
          <w:tab/>
        </w:r>
        <w:r>
          <w:rPr>
            <w:noProof/>
            <w:webHidden/>
          </w:rPr>
          <w:fldChar w:fldCharType="begin"/>
        </w:r>
        <w:r>
          <w:rPr>
            <w:noProof/>
            <w:webHidden/>
          </w:rPr>
          <w:instrText xml:space="preserve"> PAGEREF _Toc78536695 \h </w:instrText>
        </w:r>
        <w:r>
          <w:rPr>
            <w:noProof/>
            <w:webHidden/>
          </w:rPr>
        </w:r>
        <w:r>
          <w:rPr>
            <w:noProof/>
            <w:webHidden/>
          </w:rPr>
          <w:fldChar w:fldCharType="separate"/>
        </w:r>
        <w:r>
          <w:rPr>
            <w:noProof/>
            <w:webHidden/>
          </w:rPr>
          <w:t>178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96" w:history="1">
        <w:r w:rsidRPr="00510781">
          <w:rPr>
            <w:rStyle w:val="Collegamentoipertestuale"/>
            <w:rFonts w:ascii="Symbol" w:hAnsi="Symbol" w:cs="Symbol"/>
            <w:noProof/>
          </w:rPr>
          <w:t>134.</w:t>
        </w:r>
        <w:r w:rsidRPr="00617DD6">
          <w:rPr>
            <w:rFonts w:cs="Times New Roman"/>
            <w:b w:val="0"/>
            <w:bCs w:val="0"/>
            <w:caps w:val="0"/>
            <w:noProof/>
            <w:kern w:val="0"/>
            <w:sz w:val="22"/>
            <w:szCs w:val="22"/>
            <w:lang w:eastAsia="it-IT"/>
          </w:rPr>
          <w:tab/>
        </w:r>
        <w:r w:rsidRPr="00510781">
          <w:rPr>
            <w:rStyle w:val="Collegamentoipertestuale"/>
            <w:noProof/>
          </w:rPr>
          <w:t>NUOVA_ISTANZA</w:t>
        </w:r>
        <w:r>
          <w:rPr>
            <w:noProof/>
            <w:webHidden/>
          </w:rPr>
          <w:tab/>
        </w:r>
        <w:r>
          <w:rPr>
            <w:noProof/>
            <w:webHidden/>
          </w:rPr>
          <w:fldChar w:fldCharType="begin"/>
        </w:r>
        <w:r>
          <w:rPr>
            <w:noProof/>
            <w:webHidden/>
          </w:rPr>
          <w:instrText xml:space="preserve"> PAGEREF _Toc78536696 \h </w:instrText>
        </w:r>
        <w:r>
          <w:rPr>
            <w:noProof/>
            <w:webHidden/>
          </w:rPr>
        </w:r>
        <w:r>
          <w:rPr>
            <w:noProof/>
            <w:webHidden/>
          </w:rPr>
          <w:fldChar w:fldCharType="separate"/>
        </w:r>
        <w:r>
          <w:rPr>
            <w:noProof/>
            <w:webHidden/>
          </w:rPr>
          <w:t>178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97" w:history="1">
        <w:r w:rsidRPr="00510781">
          <w:rPr>
            <w:rStyle w:val="Collegamentoipertestuale"/>
            <w:rFonts w:ascii="Symbol" w:hAnsi="Symbol" w:cs="Symbol"/>
            <w:noProof/>
          </w:rPr>
          <w:t>135.</w:t>
        </w:r>
        <w:r w:rsidRPr="00617DD6">
          <w:rPr>
            <w:rFonts w:cs="Times New Roman"/>
            <w:b w:val="0"/>
            <w:bCs w:val="0"/>
            <w:caps w:val="0"/>
            <w:noProof/>
            <w:kern w:val="0"/>
            <w:sz w:val="22"/>
            <w:szCs w:val="22"/>
            <w:lang w:eastAsia="it-IT"/>
          </w:rPr>
          <w:tab/>
        </w:r>
        <w:r w:rsidRPr="00510781">
          <w:rPr>
            <w:rStyle w:val="Collegamentoipertestuale"/>
            <w:noProof/>
          </w:rPr>
          <w:t>PARAMETRO</w:t>
        </w:r>
        <w:r>
          <w:rPr>
            <w:noProof/>
            <w:webHidden/>
          </w:rPr>
          <w:tab/>
        </w:r>
        <w:r>
          <w:rPr>
            <w:noProof/>
            <w:webHidden/>
          </w:rPr>
          <w:fldChar w:fldCharType="begin"/>
        </w:r>
        <w:r>
          <w:rPr>
            <w:noProof/>
            <w:webHidden/>
          </w:rPr>
          <w:instrText xml:space="preserve"> PAGEREF _Toc78536697 \h </w:instrText>
        </w:r>
        <w:r>
          <w:rPr>
            <w:noProof/>
            <w:webHidden/>
          </w:rPr>
        </w:r>
        <w:r>
          <w:rPr>
            <w:noProof/>
            <w:webHidden/>
          </w:rPr>
          <w:fldChar w:fldCharType="separate"/>
        </w:r>
        <w:r>
          <w:rPr>
            <w:noProof/>
            <w:webHidden/>
          </w:rPr>
          <w:t>180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98" w:history="1">
        <w:r w:rsidRPr="00510781">
          <w:rPr>
            <w:rStyle w:val="Collegamentoipertestuale"/>
            <w:rFonts w:ascii="Symbol" w:hAnsi="Symbol" w:cs="Symbol"/>
            <w:noProof/>
          </w:rPr>
          <w:t>136.</w:t>
        </w:r>
        <w:r w:rsidRPr="00617DD6">
          <w:rPr>
            <w:rFonts w:cs="Times New Roman"/>
            <w:b w:val="0"/>
            <w:bCs w:val="0"/>
            <w:caps w:val="0"/>
            <w:noProof/>
            <w:kern w:val="0"/>
            <w:sz w:val="22"/>
            <w:szCs w:val="22"/>
            <w:lang w:eastAsia="it-IT"/>
          </w:rPr>
          <w:tab/>
        </w:r>
        <w:r w:rsidRPr="00510781">
          <w:rPr>
            <w:rStyle w:val="Collegamentoipertestuale"/>
            <w:noProof/>
          </w:rPr>
          <w:t>PARTI_UDIENZA_DIFENSORE</w:t>
        </w:r>
        <w:r>
          <w:rPr>
            <w:noProof/>
            <w:webHidden/>
          </w:rPr>
          <w:tab/>
        </w:r>
        <w:r>
          <w:rPr>
            <w:noProof/>
            <w:webHidden/>
          </w:rPr>
          <w:fldChar w:fldCharType="begin"/>
        </w:r>
        <w:r>
          <w:rPr>
            <w:noProof/>
            <w:webHidden/>
          </w:rPr>
          <w:instrText xml:space="preserve"> PAGEREF _Toc78536698 \h </w:instrText>
        </w:r>
        <w:r>
          <w:rPr>
            <w:noProof/>
            <w:webHidden/>
          </w:rPr>
        </w:r>
        <w:r>
          <w:rPr>
            <w:noProof/>
            <w:webHidden/>
          </w:rPr>
          <w:fldChar w:fldCharType="separate"/>
        </w:r>
        <w:r>
          <w:rPr>
            <w:noProof/>
            <w:webHidden/>
          </w:rPr>
          <w:t>181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699" w:history="1">
        <w:r w:rsidRPr="00510781">
          <w:rPr>
            <w:rStyle w:val="Collegamentoipertestuale"/>
            <w:rFonts w:ascii="Symbol" w:hAnsi="Symbol" w:cs="Symbol"/>
            <w:noProof/>
          </w:rPr>
          <w:t>137.</w:t>
        </w:r>
        <w:r w:rsidRPr="00617DD6">
          <w:rPr>
            <w:rFonts w:cs="Times New Roman"/>
            <w:b w:val="0"/>
            <w:bCs w:val="0"/>
            <w:caps w:val="0"/>
            <w:noProof/>
            <w:kern w:val="0"/>
            <w:sz w:val="22"/>
            <w:szCs w:val="22"/>
            <w:lang w:eastAsia="it-IT"/>
          </w:rPr>
          <w:tab/>
        </w:r>
        <w:r w:rsidRPr="00510781">
          <w:rPr>
            <w:rStyle w:val="Collegamentoipertestuale"/>
            <w:noProof/>
          </w:rPr>
          <w:t>PENA_ACCESSORIA</w:t>
        </w:r>
        <w:r>
          <w:rPr>
            <w:noProof/>
            <w:webHidden/>
          </w:rPr>
          <w:tab/>
        </w:r>
        <w:r>
          <w:rPr>
            <w:noProof/>
            <w:webHidden/>
          </w:rPr>
          <w:fldChar w:fldCharType="begin"/>
        </w:r>
        <w:r>
          <w:rPr>
            <w:noProof/>
            <w:webHidden/>
          </w:rPr>
          <w:instrText xml:space="preserve"> PAGEREF _Toc78536699 \h </w:instrText>
        </w:r>
        <w:r>
          <w:rPr>
            <w:noProof/>
            <w:webHidden/>
          </w:rPr>
        </w:r>
        <w:r>
          <w:rPr>
            <w:noProof/>
            <w:webHidden/>
          </w:rPr>
          <w:fldChar w:fldCharType="separate"/>
        </w:r>
        <w:r>
          <w:rPr>
            <w:noProof/>
            <w:webHidden/>
          </w:rPr>
          <w:t>181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00" w:history="1">
        <w:r w:rsidRPr="00510781">
          <w:rPr>
            <w:rStyle w:val="Collegamentoipertestuale"/>
            <w:rFonts w:ascii="Symbol" w:hAnsi="Symbol" w:cs="Symbol"/>
            <w:noProof/>
          </w:rPr>
          <w:t>138.</w:t>
        </w:r>
        <w:r w:rsidRPr="00617DD6">
          <w:rPr>
            <w:rFonts w:cs="Times New Roman"/>
            <w:b w:val="0"/>
            <w:bCs w:val="0"/>
            <w:caps w:val="0"/>
            <w:noProof/>
            <w:kern w:val="0"/>
            <w:sz w:val="22"/>
            <w:szCs w:val="22"/>
            <w:lang w:eastAsia="it-IT"/>
          </w:rPr>
          <w:tab/>
        </w:r>
        <w:r w:rsidRPr="00510781">
          <w:rPr>
            <w:rStyle w:val="Collegamentoipertestuale"/>
            <w:noProof/>
          </w:rPr>
          <w:t>PENA_ACCESSORIA_CUMULO</w:t>
        </w:r>
        <w:r>
          <w:rPr>
            <w:noProof/>
            <w:webHidden/>
          </w:rPr>
          <w:tab/>
        </w:r>
        <w:r>
          <w:rPr>
            <w:noProof/>
            <w:webHidden/>
          </w:rPr>
          <w:fldChar w:fldCharType="begin"/>
        </w:r>
        <w:r>
          <w:rPr>
            <w:noProof/>
            <w:webHidden/>
          </w:rPr>
          <w:instrText xml:space="preserve"> PAGEREF _Toc78536700 \h </w:instrText>
        </w:r>
        <w:r>
          <w:rPr>
            <w:noProof/>
            <w:webHidden/>
          </w:rPr>
        </w:r>
        <w:r>
          <w:rPr>
            <w:noProof/>
            <w:webHidden/>
          </w:rPr>
          <w:fldChar w:fldCharType="separate"/>
        </w:r>
        <w:r>
          <w:rPr>
            <w:noProof/>
            <w:webHidden/>
          </w:rPr>
          <w:t>185</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01" w:history="1">
        <w:r w:rsidRPr="00510781">
          <w:rPr>
            <w:rStyle w:val="Collegamentoipertestuale"/>
            <w:rFonts w:ascii="Symbol" w:hAnsi="Symbol" w:cs="Symbol"/>
            <w:noProof/>
          </w:rPr>
          <w:t>139.</w:t>
        </w:r>
        <w:r w:rsidRPr="00617DD6">
          <w:rPr>
            <w:rFonts w:cs="Times New Roman"/>
            <w:b w:val="0"/>
            <w:bCs w:val="0"/>
            <w:caps w:val="0"/>
            <w:noProof/>
            <w:kern w:val="0"/>
            <w:sz w:val="22"/>
            <w:szCs w:val="22"/>
            <w:lang w:eastAsia="it-IT"/>
          </w:rPr>
          <w:tab/>
        </w:r>
        <w:r w:rsidRPr="00510781">
          <w:rPr>
            <w:rStyle w:val="Collegamentoipertestuale"/>
            <w:noProof/>
          </w:rPr>
          <w:t>PENA_ACCESSORIA_</w:t>
        </w:r>
        <w:r w:rsidRPr="00510781">
          <w:rPr>
            <w:rStyle w:val="Collegamentoipertestuale"/>
            <w:noProof/>
            <w:spacing w:val="1"/>
          </w:rPr>
          <w:t>S</w:t>
        </w:r>
        <w:r w:rsidRPr="00510781">
          <w:rPr>
            <w:rStyle w:val="Collegamentoipertestuale"/>
            <w:noProof/>
            <w:spacing w:val="-1"/>
          </w:rPr>
          <w:t>E</w:t>
        </w:r>
        <w:r w:rsidRPr="00510781">
          <w:rPr>
            <w:rStyle w:val="Collegamentoipertestuale"/>
            <w:noProof/>
          </w:rPr>
          <w:t>N</w:t>
        </w:r>
        <w:r w:rsidRPr="00510781">
          <w:rPr>
            <w:rStyle w:val="Collegamentoipertestuale"/>
            <w:noProof/>
            <w:spacing w:val="3"/>
          </w:rPr>
          <w:t>T</w:t>
        </w:r>
        <w:r w:rsidRPr="00510781">
          <w:rPr>
            <w:rStyle w:val="Collegamentoipertestuale"/>
            <w:noProof/>
            <w:spacing w:val="-1"/>
          </w:rPr>
          <w:t>E</w:t>
        </w:r>
        <w:r w:rsidRPr="00510781">
          <w:rPr>
            <w:rStyle w:val="Collegamentoipertestuale"/>
            <w:noProof/>
          </w:rPr>
          <w:t>N</w:t>
        </w:r>
        <w:r w:rsidRPr="00510781">
          <w:rPr>
            <w:rStyle w:val="Collegamentoipertestuale"/>
            <w:noProof/>
            <w:spacing w:val="5"/>
          </w:rPr>
          <w:t>Z</w:t>
        </w:r>
        <w:r w:rsidRPr="00510781">
          <w:rPr>
            <w:rStyle w:val="Collegamentoipertestuale"/>
            <w:noProof/>
          </w:rPr>
          <w:t>A</w:t>
        </w:r>
        <w:r w:rsidRPr="00510781">
          <w:rPr>
            <w:rStyle w:val="Collegamentoipertestuale"/>
            <w:noProof/>
            <w:spacing w:val="2"/>
          </w:rPr>
          <w:t>_</w:t>
        </w:r>
        <w:r w:rsidRPr="00510781">
          <w:rPr>
            <w:rStyle w:val="Collegamentoipertestuale"/>
            <w:noProof/>
            <w:spacing w:val="-1"/>
          </w:rPr>
          <w:t>S</w:t>
        </w:r>
        <w:r w:rsidRPr="00510781">
          <w:rPr>
            <w:rStyle w:val="Collegamentoipertestuale"/>
            <w:noProof/>
            <w:spacing w:val="2"/>
          </w:rPr>
          <w:t>I</w:t>
        </w:r>
        <w:r w:rsidRPr="00510781">
          <w:rPr>
            <w:rStyle w:val="Collegamentoipertestuale"/>
            <w:noProof/>
            <w:spacing w:val="1"/>
          </w:rPr>
          <w:t>G</w:t>
        </w:r>
        <w:r w:rsidRPr="00510781">
          <w:rPr>
            <w:rStyle w:val="Collegamentoipertestuale"/>
            <w:noProof/>
          </w:rPr>
          <w:t>E</w:t>
        </w:r>
        <w:r>
          <w:rPr>
            <w:noProof/>
            <w:webHidden/>
          </w:rPr>
          <w:tab/>
        </w:r>
        <w:r>
          <w:rPr>
            <w:noProof/>
            <w:webHidden/>
          </w:rPr>
          <w:fldChar w:fldCharType="begin"/>
        </w:r>
        <w:r>
          <w:rPr>
            <w:noProof/>
            <w:webHidden/>
          </w:rPr>
          <w:instrText xml:space="preserve"> PAGEREF _Toc78536701 \h </w:instrText>
        </w:r>
        <w:r>
          <w:rPr>
            <w:noProof/>
            <w:webHidden/>
          </w:rPr>
        </w:r>
        <w:r>
          <w:rPr>
            <w:noProof/>
            <w:webHidden/>
          </w:rPr>
          <w:fldChar w:fldCharType="separate"/>
        </w:r>
        <w:r>
          <w:rPr>
            <w:noProof/>
            <w:webHidden/>
          </w:rPr>
          <w:t>186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02" w:history="1">
        <w:r w:rsidRPr="00510781">
          <w:rPr>
            <w:rStyle w:val="Collegamentoipertestuale"/>
            <w:rFonts w:ascii="Symbol" w:hAnsi="Symbol" w:cs="Symbol"/>
            <w:noProof/>
          </w:rPr>
          <w:t>140.</w:t>
        </w:r>
        <w:r w:rsidRPr="00617DD6">
          <w:rPr>
            <w:rFonts w:cs="Times New Roman"/>
            <w:b w:val="0"/>
            <w:bCs w:val="0"/>
            <w:caps w:val="0"/>
            <w:noProof/>
            <w:kern w:val="0"/>
            <w:sz w:val="22"/>
            <w:szCs w:val="22"/>
            <w:lang w:eastAsia="it-IT"/>
          </w:rPr>
          <w:tab/>
        </w:r>
        <w:r w:rsidRPr="00510781">
          <w:rPr>
            <w:rStyle w:val="Collegamentoipertestuale"/>
            <w:noProof/>
          </w:rPr>
          <w:t>PENA_COMPLESSIVA</w:t>
        </w:r>
        <w:r>
          <w:rPr>
            <w:noProof/>
            <w:webHidden/>
          </w:rPr>
          <w:tab/>
        </w:r>
        <w:r>
          <w:rPr>
            <w:noProof/>
            <w:webHidden/>
          </w:rPr>
          <w:fldChar w:fldCharType="begin"/>
        </w:r>
        <w:r>
          <w:rPr>
            <w:noProof/>
            <w:webHidden/>
          </w:rPr>
          <w:instrText xml:space="preserve"> PAGEREF _Toc78536702 \h </w:instrText>
        </w:r>
        <w:r>
          <w:rPr>
            <w:noProof/>
            <w:webHidden/>
          </w:rPr>
        </w:r>
        <w:r>
          <w:rPr>
            <w:noProof/>
            <w:webHidden/>
          </w:rPr>
          <w:fldChar w:fldCharType="separate"/>
        </w:r>
        <w:r>
          <w:rPr>
            <w:noProof/>
            <w:webHidden/>
          </w:rPr>
          <w:t>187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03" w:history="1">
        <w:r w:rsidRPr="00510781">
          <w:rPr>
            <w:rStyle w:val="Collegamentoipertestuale"/>
            <w:rFonts w:ascii="Symbol" w:hAnsi="Symbol" w:cs="Symbol"/>
            <w:noProof/>
          </w:rPr>
          <w:t>141.</w:t>
        </w:r>
        <w:r w:rsidRPr="00617DD6">
          <w:rPr>
            <w:rFonts w:cs="Times New Roman"/>
            <w:b w:val="0"/>
            <w:bCs w:val="0"/>
            <w:caps w:val="0"/>
            <w:noProof/>
            <w:kern w:val="0"/>
            <w:sz w:val="22"/>
            <w:szCs w:val="22"/>
            <w:lang w:eastAsia="it-IT"/>
          </w:rPr>
          <w:tab/>
        </w:r>
        <w:r w:rsidRPr="00510781">
          <w:rPr>
            <w:rStyle w:val="Collegamentoipertestuale"/>
            <w:noProof/>
          </w:rPr>
          <w:t>PENA_COMPLESSIVA_CUMULO</w:t>
        </w:r>
        <w:r>
          <w:rPr>
            <w:noProof/>
            <w:webHidden/>
          </w:rPr>
          <w:tab/>
        </w:r>
        <w:r>
          <w:rPr>
            <w:noProof/>
            <w:webHidden/>
          </w:rPr>
          <w:fldChar w:fldCharType="begin"/>
        </w:r>
        <w:r>
          <w:rPr>
            <w:noProof/>
            <w:webHidden/>
          </w:rPr>
          <w:instrText xml:space="preserve"> PAGEREF _Toc78536703 \h </w:instrText>
        </w:r>
        <w:r>
          <w:rPr>
            <w:noProof/>
            <w:webHidden/>
          </w:rPr>
        </w:r>
        <w:r>
          <w:rPr>
            <w:noProof/>
            <w:webHidden/>
          </w:rPr>
          <w:fldChar w:fldCharType="separate"/>
        </w:r>
        <w:r>
          <w:rPr>
            <w:noProof/>
            <w:webHidden/>
          </w:rPr>
          <w:t>189</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04" w:history="1">
        <w:r w:rsidRPr="00510781">
          <w:rPr>
            <w:rStyle w:val="Collegamentoipertestuale"/>
            <w:rFonts w:ascii="Symbol" w:hAnsi="Symbol" w:cs="Symbol"/>
            <w:noProof/>
          </w:rPr>
          <w:t>142.</w:t>
        </w:r>
        <w:r w:rsidRPr="00617DD6">
          <w:rPr>
            <w:rFonts w:cs="Times New Roman"/>
            <w:b w:val="0"/>
            <w:bCs w:val="0"/>
            <w:caps w:val="0"/>
            <w:noProof/>
            <w:kern w:val="0"/>
            <w:sz w:val="22"/>
            <w:szCs w:val="22"/>
            <w:lang w:eastAsia="it-IT"/>
          </w:rPr>
          <w:tab/>
        </w:r>
        <w:r w:rsidRPr="00510781">
          <w:rPr>
            <w:rStyle w:val="Collegamentoipertestuale"/>
            <w:noProof/>
          </w:rPr>
          <w:t>PENA_COMPLESSIVA_SENTENZA_SIGE</w:t>
        </w:r>
        <w:r>
          <w:rPr>
            <w:noProof/>
            <w:webHidden/>
          </w:rPr>
          <w:tab/>
        </w:r>
        <w:r>
          <w:rPr>
            <w:noProof/>
            <w:webHidden/>
          </w:rPr>
          <w:fldChar w:fldCharType="begin"/>
        </w:r>
        <w:r>
          <w:rPr>
            <w:noProof/>
            <w:webHidden/>
          </w:rPr>
          <w:instrText xml:space="preserve"> PAGEREF _Toc78536704 \h </w:instrText>
        </w:r>
        <w:r>
          <w:rPr>
            <w:noProof/>
            <w:webHidden/>
          </w:rPr>
        </w:r>
        <w:r>
          <w:rPr>
            <w:noProof/>
            <w:webHidden/>
          </w:rPr>
          <w:fldChar w:fldCharType="separate"/>
        </w:r>
        <w:r>
          <w:rPr>
            <w:noProof/>
            <w:webHidden/>
          </w:rPr>
          <w:t>190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05" w:history="1">
        <w:r w:rsidRPr="00510781">
          <w:rPr>
            <w:rStyle w:val="Collegamentoipertestuale"/>
            <w:rFonts w:ascii="Symbol" w:hAnsi="Symbol" w:cs="Symbol"/>
            <w:noProof/>
          </w:rPr>
          <w:t>143.</w:t>
        </w:r>
        <w:r w:rsidRPr="00617DD6">
          <w:rPr>
            <w:rFonts w:cs="Times New Roman"/>
            <w:b w:val="0"/>
            <w:bCs w:val="0"/>
            <w:caps w:val="0"/>
            <w:noProof/>
            <w:kern w:val="0"/>
            <w:sz w:val="22"/>
            <w:szCs w:val="22"/>
            <w:lang w:eastAsia="it-IT"/>
          </w:rPr>
          <w:tab/>
        </w:r>
        <w:r w:rsidRPr="00510781">
          <w:rPr>
            <w:rStyle w:val="Collegamentoipertestuale"/>
            <w:noProof/>
          </w:rPr>
          <w:t>PENA_CUMULO</w:t>
        </w:r>
        <w:r>
          <w:rPr>
            <w:noProof/>
            <w:webHidden/>
          </w:rPr>
          <w:tab/>
        </w:r>
        <w:r>
          <w:rPr>
            <w:noProof/>
            <w:webHidden/>
          </w:rPr>
          <w:fldChar w:fldCharType="begin"/>
        </w:r>
        <w:r>
          <w:rPr>
            <w:noProof/>
            <w:webHidden/>
          </w:rPr>
          <w:instrText xml:space="preserve"> PAGEREF _Toc78536705 \h </w:instrText>
        </w:r>
        <w:r>
          <w:rPr>
            <w:noProof/>
            <w:webHidden/>
          </w:rPr>
        </w:r>
        <w:r>
          <w:rPr>
            <w:noProof/>
            <w:webHidden/>
          </w:rPr>
          <w:fldChar w:fldCharType="separate"/>
        </w:r>
        <w:r>
          <w:rPr>
            <w:noProof/>
            <w:webHidden/>
          </w:rPr>
          <w:t>191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06" w:history="1">
        <w:r w:rsidRPr="00510781">
          <w:rPr>
            <w:rStyle w:val="Collegamentoipertestuale"/>
            <w:rFonts w:ascii="Symbol" w:hAnsi="Symbol" w:cs="Symbol"/>
            <w:noProof/>
          </w:rPr>
          <w:t>144.</w:t>
        </w:r>
        <w:r w:rsidRPr="00617DD6">
          <w:rPr>
            <w:rFonts w:cs="Times New Roman"/>
            <w:b w:val="0"/>
            <w:bCs w:val="0"/>
            <w:caps w:val="0"/>
            <w:noProof/>
            <w:kern w:val="0"/>
            <w:sz w:val="22"/>
            <w:szCs w:val="22"/>
            <w:lang w:eastAsia="it-IT"/>
          </w:rPr>
          <w:tab/>
        </w:r>
        <w:r w:rsidRPr="00510781">
          <w:rPr>
            <w:rStyle w:val="Collegamentoipertestuale"/>
            <w:noProof/>
          </w:rPr>
          <w:t>PENA_PECUNIARIA</w:t>
        </w:r>
        <w:r>
          <w:rPr>
            <w:noProof/>
            <w:webHidden/>
          </w:rPr>
          <w:tab/>
        </w:r>
        <w:r>
          <w:rPr>
            <w:noProof/>
            <w:webHidden/>
          </w:rPr>
          <w:fldChar w:fldCharType="begin"/>
        </w:r>
        <w:r>
          <w:rPr>
            <w:noProof/>
            <w:webHidden/>
          </w:rPr>
          <w:instrText xml:space="preserve"> PAGEREF _Toc78536706 \h </w:instrText>
        </w:r>
        <w:r>
          <w:rPr>
            <w:noProof/>
            <w:webHidden/>
          </w:rPr>
        </w:r>
        <w:r>
          <w:rPr>
            <w:noProof/>
            <w:webHidden/>
          </w:rPr>
          <w:fldChar w:fldCharType="separate"/>
        </w:r>
        <w:r>
          <w:rPr>
            <w:noProof/>
            <w:webHidden/>
          </w:rPr>
          <w:t>193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07" w:history="1">
        <w:r w:rsidRPr="00510781">
          <w:rPr>
            <w:rStyle w:val="Collegamentoipertestuale"/>
            <w:rFonts w:ascii="Symbol" w:hAnsi="Symbol" w:cs="Symbol"/>
            <w:noProof/>
          </w:rPr>
          <w:t>145.</w:t>
        </w:r>
        <w:r w:rsidRPr="00617DD6">
          <w:rPr>
            <w:rFonts w:cs="Times New Roman"/>
            <w:b w:val="0"/>
            <w:bCs w:val="0"/>
            <w:caps w:val="0"/>
            <w:noProof/>
            <w:kern w:val="0"/>
            <w:sz w:val="22"/>
            <w:szCs w:val="22"/>
            <w:lang w:eastAsia="it-IT"/>
          </w:rPr>
          <w:tab/>
        </w:r>
        <w:r w:rsidRPr="00510781">
          <w:rPr>
            <w:rStyle w:val="Collegamentoipertestuale"/>
            <w:noProof/>
          </w:rPr>
          <w:t>PENA_PRESUNTA</w:t>
        </w:r>
        <w:r>
          <w:rPr>
            <w:noProof/>
            <w:webHidden/>
          </w:rPr>
          <w:tab/>
        </w:r>
        <w:r>
          <w:rPr>
            <w:noProof/>
            <w:webHidden/>
          </w:rPr>
          <w:fldChar w:fldCharType="begin"/>
        </w:r>
        <w:r>
          <w:rPr>
            <w:noProof/>
            <w:webHidden/>
          </w:rPr>
          <w:instrText xml:space="preserve"> PAGEREF _Toc78536707 \h </w:instrText>
        </w:r>
        <w:r>
          <w:rPr>
            <w:noProof/>
            <w:webHidden/>
          </w:rPr>
        </w:r>
        <w:r>
          <w:rPr>
            <w:noProof/>
            <w:webHidden/>
          </w:rPr>
          <w:fldChar w:fldCharType="separate"/>
        </w:r>
        <w:r>
          <w:rPr>
            <w:noProof/>
            <w:webHidden/>
          </w:rPr>
          <w:t>194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08" w:history="1">
        <w:r w:rsidRPr="00510781">
          <w:rPr>
            <w:rStyle w:val="Collegamentoipertestuale"/>
            <w:rFonts w:ascii="Symbol" w:hAnsi="Symbol" w:cs="Symbol"/>
            <w:noProof/>
          </w:rPr>
          <w:t>146.</w:t>
        </w:r>
        <w:r w:rsidRPr="00617DD6">
          <w:rPr>
            <w:rFonts w:cs="Times New Roman"/>
            <w:b w:val="0"/>
            <w:bCs w:val="0"/>
            <w:caps w:val="0"/>
            <w:noProof/>
            <w:kern w:val="0"/>
            <w:sz w:val="22"/>
            <w:szCs w:val="22"/>
            <w:lang w:eastAsia="it-IT"/>
          </w:rPr>
          <w:tab/>
        </w:r>
        <w:r w:rsidRPr="00510781">
          <w:rPr>
            <w:rStyle w:val="Collegamentoipertestuale"/>
            <w:noProof/>
          </w:rPr>
          <w:t>PENA_RESIDUA</w:t>
        </w:r>
        <w:r>
          <w:rPr>
            <w:noProof/>
            <w:webHidden/>
          </w:rPr>
          <w:tab/>
        </w:r>
        <w:r>
          <w:rPr>
            <w:noProof/>
            <w:webHidden/>
          </w:rPr>
          <w:fldChar w:fldCharType="begin"/>
        </w:r>
        <w:r>
          <w:rPr>
            <w:noProof/>
            <w:webHidden/>
          </w:rPr>
          <w:instrText xml:space="preserve"> PAGEREF _Toc78536708 \h </w:instrText>
        </w:r>
        <w:r>
          <w:rPr>
            <w:noProof/>
            <w:webHidden/>
          </w:rPr>
        </w:r>
        <w:r>
          <w:rPr>
            <w:noProof/>
            <w:webHidden/>
          </w:rPr>
          <w:fldChar w:fldCharType="separate"/>
        </w:r>
        <w:r>
          <w:rPr>
            <w:noProof/>
            <w:webHidden/>
          </w:rPr>
          <w:t>195</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09" w:history="1">
        <w:r w:rsidRPr="00510781">
          <w:rPr>
            <w:rStyle w:val="Collegamentoipertestuale"/>
            <w:rFonts w:ascii="Symbol" w:hAnsi="Symbol" w:cs="Symbol"/>
            <w:noProof/>
          </w:rPr>
          <w:t>147.</w:t>
        </w:r>
        <w:r w:rsidRPr="00617DD6">
          <w:rPr>
            <w:rFonts w:cs="Times New Roman"/>
            <w:b w:val="0"/>
            <w:bCs w:val="0"/>
            <w:caps w:val="0"/>
            <w:noProof/>
            <w:kern w:val="0"/>
            <w:sz w:val="22"/>
            <w:szCs w:val="22"/>
            <w:lang w:eastAsia="it-IT"/>
          </w:rPr>
          <w:tab/>
        </w:r>
        <w:r w:rsidRPr="00510781">
          <w:rPr>
            <w:rStyle w:val="Collegamentoipertestuale"/>
            <w:noProof/>
          </w:rPr>
          <w:t>PENA_RIDETERMINATA_CUMULO</w:t>
        </w:r>
        <w:r>
          <w:rPr>
            <w:noProof/>
            <w:webHidden/>
          </w:rPr>
          <w:tab/>
        </w:r>
        <w:r>
          <w:rPr>
            <w:noProof/>
            <w:webHidden/>
          </w:rPr>
          <w:fldChar w:fldCharType="begin"/>
        </w:r>
        <w:r>
          <w:rPr>
            <w:noProof/>
            <w:webHidden/>
          </w:rPr>
          <w:instrText xml:space="preserve"> PAGEREF _Toc78536709 \h </w:instrText>
        </w:r>
        <w:r>
          <w:rPr>
            <w:noProof/>
            <w:webHidden/>
          </w:rPr>
        </w:r>
        <w:r>
          <w:rPr>
            <w:noProof/>
            <w:webHidden/>
          </w:rPr>
          <w:fldChar w:fldCharType="separate"/>
        </w:r>
        <w:r>
          <w:rPr>
            <w:noProof/>
            <w:webHidden/>
          </w:rPr>
          <w:t>197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10" w:history="1">
        <w:r w:rsidRPr="00510781">
          <w:rPr>
            <w:rStyle w:val="Collegamentoipertestuale"/>
            <w:rFonts w:ascii="Symbol" w:hAnsi="Symbol" w:cs="Symbol"/>
            <w:noProof/>
          </w:rPr>
          <w:t>148.</w:t>
        </w:r>
        <w:r w:rsidRPr="00617DD6">
          <w:rPr>
            <w:rFonts w:cs="Times New Roman"/>
            <w:b w:val="0"/>
            <w:bCs w:val="0"/>
            <w:caps w:val="0"/>
            <w:noProof/>
            <w:kern w:val="0"/>
            <w:sz w:val="22"/>
            <w:szCs w:val="22"/>
            <w:lang w:eastAsia="it-IT"/>
          </w:rPr>
          <w:tab/>
        </w:r>
        <w:r w:rsidRPr="00510781">
          <w:rPr>
            <w:rStyle w:val="Collegamentoipertestuale"/>
            <w:noProof/>
            <w:spacing w:val="1"/>
          </w:rPr>
          <w:t>P</w:t>
        </w:r>
        <w:r w:rsidRPr="00510781">
          <w:rPr>
            <w:rStyle w:val="Collegamentoipertestuale"/>
            <w:noProof/>
          </w:rPr>
          <w:t>ERI</w:t>
        </w:r>
        <w:r w:rsidRPr="00510781">
          <w:rPr>
            <w:rStyle w:val="Collegamentoipertestuale"/>
            <w:noProof/>
            <w:spacing w:val="1"/>
          </w:rPr>
          <w:t>O</w:t>
        </w:r>
        <w:r w:rsidRPr="00510781">
          <w:rPr>
            <w:rStyle w:val="Collegamentoipertestuale"/>
            <w:noProof/>
          </w:rPr>
          <w:t>D</w:t>
        </w:r>
        <w:r w:rsidRPr="00510781">
          <w:rPr>
            <w:rStyle w:val="Collegamentoipertestuale"/>
            <w:noProof/>
            <w:spacing w:val="1"/>
          </w:rPr>
          <w:t>O</w:t>
        </w:r>
        <w:r w:rsidRPr="00510781">
          <w:rPr>
            <w:rStyle w:val="Collegamentoipertestuale"/>
            <w:noProof/>
            <w:spacing w:val="4"/>
          </w:rPr>
          <w:t>_</w:t>
        </w:r>
        <w:r w:rsidRPr="00510781">
          <w:rPr>
            <w:rStyle w:val="Collegamentoipertestuale"/>
            <w:noProof/>
            <w:spacing w:val="-3"/>
          </w:rPr>
          <w:t>A</w:t>
        </w:r>
        <w:r w:rsidRPr="00510781">
          <w:rPr>
            <w:rStyle w:val="Collegamentoipertestuale"/>
            <w:noProof/>
          </w:rPr>
          <w:t>L</w:t>
        </w:r>
        <w:r w:rsidRPr="00510781">
          <w:rPr>
            <w:rStyle w:val="Collegamentoipertestuale"/>
            <w:noProof/>
            <w:spacing w:val="3"/>
          </w:rPr>
          <w:t>T</w:t>
        </w:r>
        <w:r w:rsidRPr="00510781">
          <w:rPr>
            <w:rStyle w:val="Collegamentoipertestuale"/>
            <w:noProof/>
            <w:spacing w:val="2"/>
          </w:rPr>
          <w:t>R</w:t>
        </w:r>
        <w:r w:rsidRPr="00510781">
          <w:rPr>
            <w:rStyle w:val="Collegamentoipertestuale"/>
            <w:noProof/>
          </w:rPr>
          <w:t>A_</w:t>
        </w:r>
        <w:r w:rsidRPr="00510781">
          <w:rPr>
            <w:rStyle w:val="Collegamentoipertestuale"/>
            <w:noProof/>
            <w:spacing w:val="4"/>
          </w:rPr>
          <w:t>M</w:t>
        </w:r>
        <w:r w:rsidRPr="00510781">
          <w:rPr>
            <w:rStyle w:val="Collegamentoipertestuale"/>
            <w:noProof/>
          </w:rPr>
          <w:t>ISU</w:t>
        </w:r>
        <w:r w:rsidRPr="00510781">
          <w:rPr>
            <w:rStyle w:val="Collegamentoipertestuale"/>
            <w:noProof/>
            <w:spacing w:val="2"/>
          </w:rPr>
          <w:t>R</w:t>
        </w:r>
        <w:r w:rsidRPr="00510781">
          <w:rPr>
            <w:rStyle w:val="Collegamentoipertestuale"/>
            <w:noProof/>
          </w:rPr>
          <w:t>A</w:t>
        </w:r>
        <w:r>
          <w:rPr>
            <w:noProof/>
            <w:webHidden/>
          </w:rPr>
          <w:tab/>
        </w:r>
        <w:r>
          <w:rPr>
            <w:noProof/>
            <w:webHidden/>
          </w:rPr>
          <w:fldChar w:fldCharType="begin"/>
        </w:r>
        <w:r>
          <w:rPr>
            <w:noProof/>
            <w:webHidden/>
          </w:rPr>
          <w:instrText xml:space="preserve"> PAGEREF _Toc78536710 \h </w:instrText>
        </w:r>
        <w:r>
          <w:rPr>
            <w:noProof/>
            <w:webHidden/>
          </w:rPr>
        </w:r>
        <w:r>
          <w:rPr>
            <w:noProof/>
            <w:webHidden/>
          </w:rPr>
          <w:fldChar w:fldCharType="separate"/>
        </w:r>
        <w:r>
          <w:rPr>
            <w:noProof/>
            <w:webHidden/>
          </w:rPr>
          <w:t>198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11" w:history="1">
        <w:r w:rsidRPr="00510781">
          <w:rPr>
            <w:rStyle w:val="Collegamentoipertestuale"/>
            <w:rFonts w:ascii="Symbol" w:hAnsi="Symbol" w:cs="Symbol"/>
            <w:noProof/>
          </w:rPr>
          <w:t>149.</w:t>
        </w:r>
        <w:r w:rsidRPr="00617DD6">
          <w:rPr>
            <w:rFonts w:cs="Times New Roman"/>
            <w:b w:val="0"/>
            <w:bCs w:val="0"/>
            <w:caps w:val="0"/>
            <w:noProof/>
            <w:kern w:val="0"/>
            <w:sz w:val="22"/>
            <w:szCs w:val="22"/>
            <w:lang w:eastAsia="it-IT"/>
          </w:rPr>
          <w:tab/>
        </w:r>
        <w:r w:rsidRPr="00510781">
          <w:rPr>
            <w:rStyle w:val="Collegamentoipertestuale"/>
            <w:noProof/>
          </w:rPr>
          <w:t>P</w:t>
        </w:r>
        <w:r w:rsidRPr="00510781">
          <w:rPr>
            <w:rStyle w:val="Collegamentoipertestuale"/>
            <w:noProof/>
            <w:spacing w:val="-1"/>
          </w:rPr>
          <w:t>E</w:t>
        </w:r>
        <w:r w:rsidRPr="00510781">
          <w:rPr>
            <w:rStyle w:val="Collegamentoipertestuale"/>
            <w:noProof/>
          </w:rPr>
          <w:t>R</w:t>
        </w:r>
        <w:r w:rsidRPr="00510781">
          <w:rPr>
            <w:rStyle w:val="Collegamentoipertestuale"/>
            <w:noProof/>
            <w:spacing w:val="-1"/>
          </w:rPr>
          <w:t>I</w:t>
        </w:r>
        <w:r w:rsidRPr="00510781">
          <w:rPr>
            <w:rStyle w:val="Collegamentoipertestuale"/>
            <w:noProof/>
          </w:rPr>
          <w:t>ODO</w:t>
        </w:r>
        <w:r w:rsidRPr="00510781">
          <w:rPr>
            <w:rStyle w:val="Collegamentoipertestuale"/>
            <w:noProof/>
            <w:spacing w:val="4"/>
          </w:rPr>
          <w:t>_</w:t>
        </w:r>
        <w:r w:rsidRPr="00510781">
          <w:rPr>
            <w:rStyle w:val="Collegamentoipertestuale"/>
            <w:noProof/>
            <w:spacing w:val="-3"/>
          </w:rPr>
          <w:t>A</w:t>
        </w:r>
        <w:r w:rsidRPr="00510781">
          <w:rPr>
            <w:rStyle w:val="Collegamentoipertestuale"/>
            <w:noProof/>
          </w:rPr>
          <w:t>L</w:t>
        </w:r>
        <w:r w:rsidRPr="00510781">
          <w:rPr>
            <w:rStyle w:val="Collegamentoipertestuale"/>
            <w:noProof/>
            <w:spacing w:val="3"/>
          </w:rPr>
          <w:t>T</w:t>
        </w:r>
        <w:r w:rsidRPr="00510781">
          <w:rPr>
            <w:rStyle w:val="Collegamentoipertestuale"/>
            <w:noProof/>
            <w:spacing w:val="2"/>
          </w:rPr>
          <w:t>R</w:t>
        </w:r>
        <w:r w:rsidRPr="00510781">
          <w:rPr>
            <w:rStyle w:val="Collegamentoipertestuale"/>
            <w:noProof/>
          </w:rPr>
          <w:t>A</w:t>
        </w:r>
        <w:r w:rsidRPr="00510781">
          <w:rPr>
            <w:rStyle w:val="Collegamentoipertestuale"/>
            <w:noProof/>
            <w:spacing w:val="-1"/>
          </w:rPr>
          <w:t>_</w:t>
        </w:r>
        <w:r w:rsidRPr="00510781">
          <w:rPr>
            <w:rStyle w:val="Collegamentoipertestuale"/>
            <w:noProof/>
            <w:spacing w:val="4"/>
          </w:rPr>
          <w:t>SANZIONE</w:t>
        </w:r>
        <w:r>
          <w:rPr>
            <w:noProof/>
            <w:webHidden/>
          </w:rPr>
          <w:tab/>
        </w:r>
        <w:r>
          <w:rPr>
            <w:noProof/>
            <w:webHidden/>
          </w:rPr>
          <w:fldChar w:fldCharType="begin"/>
        </w:r>
        <w:r>
          <w:rPr>
            <w:noProof/>
            <w:webHidden/>
          </w:rPr>
          <w:instrText xml:space="preserve"> PAGEREF _Toc78536711 \h </w:instrText>
        </w:r>
        <w:r>
          <w:rPr>
            <w:noProof/>
            <w:webHidden/>
          </w:rPr>
        </w:r>
        <w:r>
          <w:rPr>
            <w:noProof/>
            <w:webHidden/>
          </w:rPr>
          <w:fldChar w:fldCharType="separate"/>
        </w:r>
        <w:r>
          <w:rPr>
            <w:noProof/>
            <w:webHidden/>
          </w:rPr>
          <w:t>200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12" w:history="1">
        <w:r w:rsidRPr="00510781">
          <w:rPr>
            <w:rStyle w:val="Collegamentoipertestuale"/>
            <w:rFonts w:ascii="Symbol" w:hAnsi="Symbol" w:cs="Symbol"/>
            <w:noProof/>
          </w:rPr>
          <w:t>150.</w:t>
        </w:r>
        <w:r w:rsidRPr="00617DD6">
          <w:rPr>
            <w:rFonts w:cs="Times New Roman"/>
            <w:b w:val="0"/>
            <w:bCs w:val="0"/>
            <w:caps w:val="0"/>
            <w:noProof/>
            <w:kern w:val="0"/>
            <w:sz w:val="22"/>
            <w:szCs w:val="22"/>
            <w:lang w:eastAsia="it-IT"/>
          </w:rPr>
          <w:tab/>
        </w:r>
        <w:r w:rsidRPr="00510781">
          <w:rPr>
            <w:rStyle w:val="Collegamentoipertestuale"/>
            <w:noProof/>
          </w:rPr>
          <w:t>P</w:t>
        </w:r>
        <w:r w:rsidRPr="00510781">
          <w:rPr>
            <w:rStyle w:val="Collegamentoipertestuale"/>
            <w:noProof/>
            <w:spacing w:val="-1"/>
          </w:rPr>
          <w:t>E</w:t>
        </w:r>
        <w:r w:rsidRPr="00510781">
          <w:rPr>
            <w:rStyle w:val="Collegamentoipertestuale"/>
            <w:noProof/>
          </w:rPr>
          <w:t>R</w:t>
        </w:r>
        <w:r w:rsidRPr="00510781">
          <w:rPr>
            <w:rStyle w:val="Collegamentoipertestuale"/>
            <w:noProof/>
            <w:spacing w:val="-1"/>
          </w:rPr>
          <w:t>I</w:t>
        </w:r>
        <w:r w:rsidRPr="00510781">
          <w:rPr>
            <w:rStyle w:val="Collegamentoipertestuale"/>
            <w:noProof/>
          </w:rPr>
          <w:t>ODO</w:t>
        </w:r>
        <w:r w:rsidRPr="00510781">
          <w:rPr>
            <w:rStyle w:val="Collegamentoipertestuale"/>
            <w:noProof/>
            <w:spacing w:val="4"/>
          </w:rPr>
          <w:t>_</w:t>
        </w:r>
        <w:r w:rsidRPr="00510781">
          <w:rPr>
            <w:rStyle w:val="Collegamentoipertestuale"/>
            <w:noProof/>
            <w:spacing w:val="-3"/>
          </w:rPr>
          <w:t>LIB_ANTICIPATA</w:t>
        </w:r>
        <w:r>
          <w:rPr>
            <w:noProof/>
            <w:webHidden/>
          </w:rPr>
          <w:tab/>
        </w:r>
        <w:r>
          <w:rPr>
            <w:noProof/>
            <w:webHidden/>
          </w:rPr>
          <w:fldChar w:fldCharType="begin"/>
        </w:r>
        <w:r>
          <w:rPr>
            <w:noProof/>
            <w:webHidden/>
          </w:rPr>
          <w:instrText xml:space="preserve"> PAGEREF _Toc78536712 \h </w:instrText>
        </w:r>
        <w:r>
          <w:rPr>
            <w:noProof/>
            <w:webHidden/>
          </w:rPr>
        </w:r>
        <w:r>
          <w:rPr>
            <w:noProof/>
            <w:webHidden/>
          </w:rPr>
          <w:fldChar w:fldCharType="separate"/>
        </w:r>
        <w:r>
          <w:rPr>
            <w:noProof/>
            <w:webHidden/>
          </w:rPr>
          <w:t>202</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13" w:history="1">
        <w:r w:rsidRPr="00510781">
          <w:rPr>
            <w:rStyle w:val="Collegamentoipertestuale"/>
            <w:rFonts w:ascii="Symbol" w:hAnsi="Symbol" w:cs="Symbol"/>
            <w:noProof/>
          </w:rPr>
          <w:t>151.</w:t>
        </w:r>
        <w:r w:rsidRPr="00617DD6">
          <w:rPr>
            <w:rFonts w:cs="Times New Roman"/>
            <w:b w:val="0"/>
            <w:bCs w:val="0"/>
            <w:caps w:val="0"/>
            <w:noProof/>
            <w:kern w:val="0"/>
            <w:sz w:val="22"/>
            <w:szCs w:val="22"/>
            <w:lang w:eastAsia="it-IT"/>
          </w:rPr>
          <w:tab/>
        </w:r>
        <w:r w:rsidRPr="00510781">
          <w:rPr>
            <w:rStyle w:val="Collegamentoipertestuale"/>
            <w:noProof/>
          </w:rPr>
          <w:t>P</w:t>
        </w:r>
        <w:r w:rsidRPr="00510781">
          <w:rPr>
            <w:rStyle w:val="Collegamentoipertestuale"/>
            <w:noProof/>
            <w:spacing w:val="-1"/>
          </w:rPr>
          <w:t>E</w:t>
        </w:r>
        <w:r w:rsidRPr="00510781">
          <w:rPr>
            <w:rStyle w:val="Collegamentoipertestuale"/>
            <w:noProof/>
          </w:rPr>
          <w:t>R</w:t>
        </w:r>
        <w:r w:rsidRPr="00510781">
          <w:rPr>
            <w:rStyle w:val="Collegamentoipertestuale"/>
            <w:noProof/>
            <w:spacing w:val="-1"/>
          </w:rPr>
          <w:t>I</w:t>
        </w:r>
        <w:r w:rsidRPr="00510781">
          <w:rPr>
            <w:rStyle w:val="Collegamentoipertestuale"/>
            <w:noProof/>
          </w:rPr>
          <w:t>ODO</w:t>
        </w:r>
        <w:r w:rsidRPr="00510781">
          <w:rPr>
            <w:rStyle w:val="Collegamentoipertestuale"/>
            <w:noProof/>
            <w:spacing w:val="4"/>
          </w:rPr>
          <w:t>_</w:t>
        </w:r>
        <w:r w:rsidRPr="00510781">
          <w:rPr>
            <w:rStyle w:val="Collegamentoipertestuale"/>
            <w:noProof/>
            <w:spacing w:val="-3"/>
          </w:rPr>
          <w:t>LIB_ANTICIPATA_CUMULO</w:t>
        </w:r>
        <w:r>
          <w:rPr>
            <w:noProof/>
            <w:webHidden/>
          </w:rPr>
          <w:tab/>
        </w:r>
        <w:r>
          <w:rPr>
            <w:noProof/>
            <w:webHidden/>
          </w:rPr>
          <w:fldChar w:fldCharType="begin"/>
        </w:r>
        <w:r>
          <w:rPr>
            <w:noProof/>
            <w:webHidden/>
          </w:rPr>
          <w:instrText xml:space="preserve"> PAGEREF _Toc78536713 \h </w:instrText>
        </w:r>
        <w:r>
          <w:rPr>
            <w:noProof/>
            <w:webHidden/>
          </w:rPr>
        </w:r>
        <w:r>
          <w:rPr>
            <w:noProof/>
            <w:webHidden/>
          </w:rPr>
          <w:fldChar w:fldCharType="separate"/>
        </w:r>
        <w:r>
          <w:rPr>
            <w:noProof/>
            <w:webHidden/>
          </w:rPr>
          <w:t>202</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14" w:history="1">
        <w:r w:rsidRPr="00510781">
          <w:rPr>
            <w:rStyle w:val="Collegamentoipertestuale"/>
            <w:rFonts w:ascii="Symbol" w:hAnsi="Symbol" w:cs="Symbol"/>
            <w:noProof/>
          </w:rPr>
          <w:t>152.</w:t>
        </w:r>
        <w:r w:rsidRPr="00617DD6">
          <w:rPr>
            <w:rFonts w:cs="Times New Roman"/>
            <w:b w:val="0"/>
            <w:bCs w:val="0"/>
            <w:caps w:val="0"/>
            <w:noProof/>
            <w:kern w:val="0"/>
            <w:sz w:val="22"/>
            <w:szCs w:val="22"/>
            <w:lang w:eastAsia="it-IT"/>
          </w:rPr>
          <w:tab/>
        </w:r>
        <w:r w:rsidRPr="00510781">
          <w:rPr>
            <w:rStyle w:val="Collegamentoipertestuale"/>
            <w:noProof/>
          </w:rPr>
          <w:t>POSIZIONE_GIURIDICA</w:t>
        </w:r>
        <w:r>
          <w:rPr>
            <w:noProof/>
            <w:webHidden/>
          </w:rPr>
          <w:tab/>
        </w:r>
        <w:r>
          <w:rPr>
            <w:noProof/>
            <w:webHidden/>
          </w:rPr>
          <w:fldChar w:fldCharType="begin"/>
        </w:r>
        <w:r>
          <w:rPr>
            <w:noProof/>
            <w:webHidden/>
          </w:rPr>
          <w:instrText xml:space="preserve"> PAGEREF _Toc78536714 \h </w:instrText>
        </w:r>
        <w:r>
          <w:rPr>
            <w:noProof/>
            <w:webHidden/>
          </w:rPr>
        </w:r>
        <w:r>
          <w:rPr>
            <w:noProof/>
            <w:webHidden/>
          </w:rPr>
          <w:fldChar w:fldCharType="separate"/>
        </w:r>
        <w:r>
          <w:rPr>
            <w:noProof/>
            <w:webHidden/>
          </w:rPr>
          <w:t>204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15" w:history="1">
        <w:r w:rsidRPr="00510781">
          <w:rPr>
            <w:rStyle w:val="Collegamentoipertestuale"/>
            <w:rFonts w:ascii="Symbol" w:hAnsi="Symbol" w:cs="Symbol"/>
            <w:noProof/>
          </w:rPr>
          <w:t>153.</w:t>
        </w:r>
        <w:r w:rsidRPr="00617DD6">
          <w:rPr>
            <w:rFonts w:cs="Times New Roman"/>
            <w:b w:val="0"/>
            <w:bCs w:val="0"/>
            <w:caps w:val="0"/>
            <w:noProof/>
            <w:kern w:val="0"/>
            <w:sz w:val="22"/>
            <w:szCs w:val="22"/>
            <w:lang w:eastAsia="it-IT"/>
          </w:rPr>
          <w:tab/>
        </w:r>
        <w:r w:rsidRPr="00510781">
          <w:rPr>
            <w:rStyle w:val="Collegamentoipertestuale"/>
            <w:noProof/>
          </w:rPr>
          <w:t>POSIZIONE_GIURIDICA_CUMULO</w:t>
        </w:r>
        <w:r>
          <w:rPr>
            <w:noProof/>
            <w:webHidden/>
          </w:rPr>
          <w:tab/>
        </w:r>
        <w:r>
          <w:rPr>
            <w:noProof/>
            <w:webHidden/>
          </w:rPr>
          <w:fldChar w:fldCharType="begin"/>
        </w:r>
        <w:r>
          <w:rPr>
            <w:noProof/>
            <w:webHidden/>
          </w:rPr>
          <w:instrText xml:space="preserve"> PAGEREF _Toc78536715 \h </w:instrText>
        </w:r>
        <w:r>
          <w:rPr>
            <w:noProof/>
            <w:webHidden/>
          </w:rPr>
        </w:r>
        <w:r>
          <w:rPr>
            <w:noProof/>
            <w:webHidden/>
          </w:rPr>
          <w:fldChar w:fldCharType="separate"/>
        </w:r>
        <w:r>
          <w:rPr>
            <w:noProof/>
            <w:webHidden/>
          </w:rPr>
          <w:t>206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16" w:history="1">
        <w:r w:rsidRPr="00510781">
          <w:rPr>
            <w:rStyle w:val="Collegamentoipertestuale"/>
            <w:rFonts w:ascii="Symbol" w:hAnsi="Symbol" w:cs="Symbol"/>
            <w:noProof/>
          </w:rPr>
          <w:t>154.</w:t>
        </w:r>
        <w:r w:rsidRPr="00617DD6">
          <w:rPr>
            <w:rFonts w:cs="Times New Roman"/>
            <w:b w:val="0"/>
            <w:bCs w:val="0"/>
            <w:caps w:val="0"/>
            <w:noProof/>
            <w:kern w:val="0"/>
            <w:sz w:val="22"/>
            <w:szCs w:val="22"/>
            <w:lang w:eastAsia="it-IT"/>
          </w:rPr>
          <w:tab/>
        </w:r>
        <w:r w:rsidRPr="00510781">
          <w:rPr>
            <w:rStyle w:val="Collegamentoipertestuale"/>
            <w:noProof/>
          </w:rPr>
          <w:t>POSIZIONE_MATERIALE</w:t>
        </w:r>
        <w:r>
          <w:rPr>
            <w:noProof/>
            <w:webHidden/>
          </w:rPr>
          <w:tab/>
        </w:r>
        <w:r>
          <w:rPr>
            <w:noProof/>
            <w:webHidden/>
          </w:rPr>
          <w:fldChar w:fldCharType="begin"/>
        </w:r>
        <w:r>
          <w:rPr>
            <w:noProof/>
            <w:webHidden/>
          </w:rPr>
          <w:instrText xml:space="preserve"> PAGEREF _Toc78536716 \h </w:instrText>
        </w:r>
        <w:r>
          <w:rPr>
            <w:noProof/>
            <w:webHidden/>
          </w:rPr>
        </w:r>
        <w:r>
          <w:rPr>
            <w:noProof/>
            <w:webHidden/>
          </w:rPr>
          <w:fldChar w:fldCharType="separate"/>
        </w:r>
        <w:r>
          <w:rPr>
            <w:noProof/>
            <w:webHidden/>
          </w:rPr>
          <w:t>207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17" w:history="1">
        <w:r w:rsidRPr="00510781">
          <w:rPr>
            <w:rStyle w:val="Collegamentoipertestuale"/>
            <w:rFonts w:ascii="Symbol" w:hAnsi="Symbol" w:cs="Symbol"/>
            <w:noProof/>
          </w:rPr>
          <w:t>155.</w:t>
        </w:r>
        <w:r w:rsidRPr="00617DD6">
          <w:rPr>
            <w:rFonts w:cs="Times New Roman"/>
            <w:b w:val="0"/>
            <w:bCs w:val="0"/>
            <w:caps w:val="0"/>
            <w:noProof/>
            <w:kern w:val="0"/>
            <w:sz w:val="22"/>
            <w:szCs w:val="22"/>
            <w:lang w:eastAsia="it-IT"/>
          </w:rPr>
          <w:tab/>
        </w:r>
        <w:r w:rsidRPr="00510781">
          <w:rPr>
            <w:rStyle w:val="Collegamentoipertestuale"/>
            <w:noProof/>
          </w:rPr>
          <w:t>POSIZIONE_MATERIALE_FASC</w:t>
        </w:r>
        <w:r>
          <w:rPr>
            <w:noProof/>
            <w:webHidden/>
          </w:rPr>
          <w:tab/>
        </w:r>
        <w:r>
          <w:rPr>
            <w:noProof/>
            <w:webHidden/>
          </w:rPr>
          <w:fldChar w:fldCharType="begin"/>
        </w:r>
        <w:r>
          <w:rPr>
            <w:noProof/>
            <w:webHidden/>
          </w:rPr>
          <w:instrText xml:space="preserve"> PAGEREF _Toc78536717 \h </w:instrText>
        </w:r>
        <w:r>
          <w:rPr>
            <w:noProof/>
            <w:webHidden/>
          </w:rPr>
        </w:r>
        <w:r>
          <w:rPr>
            <w:noProof/>
            <w:webHidden/>
          </w:rPr>
          <w:fldChar w:fldCharType="separate"/>
        </w:r>
        <w:r>
          <w:rPr>
            <w:noProof/>
            <w:webHidden/>
          </w:rPr>
          <w:t>208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18" w:history="1">
        <w:r w:rsidRPr="00510781">
          <w:rPr>
            <w:rStyle w:val="Collegamentoipertestuale"/>
            <w:rFonts w:ascii="Symbol" w:hAnsi="Symbol" w:cs="Symbol"/>
            <w:noProof/>
          </w:rPr>
          <w:t>156.</w:t>
        </w:r>
        <w:r w:rsidRPr="00617DD6">
          <w:rPr>
            <w:rFonts w:cs="Times New Roman"/>
            <w:b w:val="0"/>
            <w:bCs w:val="0"/>
            <w:caps w:val="0"/>
            <w:noProof/>
            <w:kern w:val="0"/>
            <w:sz w:val="22"/>
            <w:szCs w:val="22"/>
            <w:lang w:eastAsia="it-IT"/>
          </w:rPr>
          <w:tab/>
        </w:r>
        <w:r w:rsidRPr="00510781">
          <w:rPr>
            <w:rStyle w:val="Collegamentoipertestuale"/>
            <w:noProof/>
          </w:rPr>
          <w:t>POSIZIONE_MATERIALE_FASC_SIGE</w:t>
        </w:r>
        <w:r>
          <w:rPr>
            <w:noProof/>
            <w:webHidden/>
          </w:rPr>
          <w:tab/>
        </w:r>
        <w:r>
          <w:rPr>
            <w:noProof/>
            <w:webHidden/>
          </w:rPr>
          <w:fldChar w:fldCharType="begin"/>
        </w:r>
        <w:r>
          <w:rPr>
            <w:noProof/>
            <w:webHidden/>
          </w:rPr>
          <w:instrText xml:space="preserve"> PAGEREF _Toc78536718 \h </w:instrText>
        </w:r>
        <w:r>
          <w:rPr>
            <w:noProof/>
            <w:webHidden/>
          </w:rPr>
        </w:r>
        <w:r>
          <w:rPr>
            <w:noProof/>
            <w:webHidden/>
          </w:rPr>
          <w:fldChar w:fldCharType="separate"/>
        </w:r>
        <w:r>
          <w:rPr>
            <w:noProof/>
            <w:webHidden/>
          </w:rPr>
          <w:t>209</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19" w:history="1">
        <w:r w:rsidRPr="00510781">
          <w:rPr>
            <w:rStyle w:val="Collegamentoipertestuale"/>
            <w:rFonts w:ascii="Symbol" w:hAnsi="Symbol" w:cs="Symbol"/>
            <w:noProof/>
          </w:rPr>
          <w:t>157.</w:t>
        </w:r>
        <w:r w:rsidRPr="00617DD6">
          <w:rPr>
            <w:rFonts w:cs="Times New Roman"/>
            <w:b w:val="0"/>
            <w:bCs w:val="0"/>
            <w:caps w:val="0"/>
            <w:noProof/>
            <w:kern w:val="0"/>
            <w:sz w:val="22"/>
            <w:szCs w:val="22"/>
            <w:lang w:eastAsia="it-IT"/>
          </w:rPr>
          <w:tab/>
        </w:r>
        <w:r w:rsidRPr="00510781">
          <w:rPr>
            <w:rStyle w:val="Collegamentoipertestuale"/>
            <w:noProof/>
          </w:rPr>
          <w:t>POSIZIONE_MATERIALE_FASC_SIUS</w:t>
        </w:r>
        <w:r>
          <w:rPr>
            <w:noProof/>
            <w:webHidden/>
          </w:rPr>
          <w:tab/>
        </w:r>
        <w:r>
          <w:rPr>
            <w:noProof/>
            <w:webHidden/>
          </w:rPr>
          <w:fldChar w:fldCharType="begin"/>
        </w:r>
        <w:r>
          <w:rPr>
            <w:noProof/>
            <w:webHidden/>
          </w:rPr>
          <w:instrText xml:space="preserve"> PAGEREF _Toc78536719 \h </w:instrText>
        </w:r>
        <w:r>
          <w:rPr>
            <w:noProof/>
            <w:webHidden/>
          </w:rPr>
        </w:r>
        <w:r>
          <w:rPr>
            <w:noProof/>
            <w:webHidden/>
          </w:rPr>
          <w:fldChar w:fldCharType="separate"/>
        </w:r>
        <w:r>
          <w:rPr>
            <w:noProof/>
            <w:webHidden/>
          </w:rPr>
          <w:t>210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20" w:history="1">
        <w:r w:rsidRPr="00510781">
          <w:rPr>
            <w:rStyle w:val="Collegamentoipertestuale"/>
            <w:rFonts w:ascii="Symbol" w:hAnsi="Symbol" w:cs="Symbol"/>
            <w:noProof/>
          </w:rPr>
          <w:t>158.</w:t>
        </w:r>
        <w:r w:rsidRPr="00617DD6">
          <w:rPr>
            <w:rFonts w:cs="Times New Roman"/>
            <w:b w:val="0"/>
            <w:bCs w:val="0"/>
            <w:caps w:val="0"/>
            <w:noProof/>
            <w:kern w:val="0"/>
            <w:sz w:val="22"/>
            <w:szCs w:val="22"/>
            <w:lang w:eastAsia="it-IT"/>
          </w:rPr>
          <w:tab/>
        </w:r>
        <w:r w:rsidRPr="00510781">
          <w:rPr>
            <w:rStyle w:val="Collegamentoipertestuale"/>
            <w:noProof/>
          </w:rPr>
          <w:t>PRESCRIZIONE</w:t>
        </w:r>
        <w:r>
          <w:rPr>
            <w:noProof/>
            <w:webHidden/>
          </w:rPr>
          <w:tab/>
        </w:r>
        <w:r>
          <w:rPr>
            <w:noProof/>
            <w:webHidden/>
          </w:rPr>
          <w:fldChar w:fldCharType="begin"/>
        </w:r>
        <w:r>
          <w:rPr>
            <w:noProof/>
            <w:webHidden/>
          </w:rPr>
          <w:instrText xml:space="preserve"> PAGEREF _Toc78536720 \h </w:instrText>
        </w:r>
        <w:r>
          <w:rPr>
            <w:noProof/>
            <w:webHidden/>
          </w:rPr>
        </w:r>
        <w:r>
          <w:rPr>
            <w:noProof/>
            <w:webHidden/>
          </w:rPr>
          <w:fldChar w:fldCharType="separate"/>
        </w:r>
        <w:r>
          <w:rPr>
            <w:noProof/>
            <w:webHidden/>
          </w:rPr>
          <w:t>211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21" w:history="1">
        <w:r w:rsidRPr="00510781">
          <w:rPr>
            <w:rStyle w:val="Collegamentoipertestuale"/>
            <w:rFonts w:ascii="Symbol" w:hAnsi="Symbol" w:cs="Symbol"/>
            <w:noProof/>
          </w:rPr>
          <w:t>159.</w:t>
        </w:r>
        <w:r w:rsidRPr="00617DD6">
          <w:rPr>
            <w:rFonts w:cs="Times New Roman"/>
            <w:b w:val="0"/>
            <w:bCs w:val="0"/>
            <w:caps w:val="0"/>
            <w:noProof/>
            <w:kern w:val="0"/>
            <w:sz w:val="22"/>
            <w:szCs w:val="22"/>
            <w:lang w:eastAsia="it-IT"/>
          </w:rPr>
          <w:tab/>
        </w:r>
        <w:r w:rsidRPr="00510781">
          <w:rPr>
            <w:rStyle w:val="Collegamentoipertestuale"/>
            <w:noProof/>
          </w:rPr>
          <w:t>PROCEDIMENTO_CUMULATO</w:t>
        </w:r>
        <w:r>
          <w:rPr>
            <w:noProof/>
            <w:webHidden/>
          </w:rPr>
          <w:tab/>
        </w:r>
        <w:r>
          <w:rPr>
            <w:noProof/>
            <w:webHidden/>
          </w:rPr>
          <w:fldChar w:fldCharType="begin"/>
        </w:r>
        <w:r>
          <w:rPr>
            <w:noProof/>
            <w:webHidden/>
          </w:rPr>
          <w:instrText xml:space="preserve"> PAGEREF _Toc78536721 \h </w:instrText>
        </w:r>
        <w:r>
          <w:rPr>
            <w:noProof/>
            <w:webHidden/>
          </w:rPr>
        </w:r>
        <w:r>
          <w:rPr>
            <w:noProof/>
            <w:webHidden/>
          </w:rPr>
          <w:fldChar w:fldCharType="separate"/>
        </w:r>
        <w:r>
          <w:rPr>
            <w:noProof/>
            <w:webHidden/>
          </w:rPr>
          <w:t>213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22" w:history="1">
        <w:r w:rsidRPr="00510781">
          <w:rPr>
            <w:rStyle w:val="Collegamentoipertestuale"/>
            <w:rFonts w:ascii="Symbol" w:hAnsi="Symbol" w:cs="Symbol"/>
            <w:noProof/>
          </w:rPr>
          <w:t>160.</w:t>
        </w:r>
        <w:r w:rsidRPr="00617DD6">
          <w:rPr>
            <w:rFonts w:cs="Times New Roman"/>
            <w:b w:val="0"/>
            <w:bCs w:val="0"/>
            <w:caps w:val="0"/>
            <w:noProof/>
            <w:kern w:val="0"/>
            <w:sz w:val="22"/>
            <w:szCs w:val="22"/>
            <w:lang w:eastAsia="it-IT"/>
          </w:rPr>
          <w:tab/>
        </w:r>
        <w:r w:rsidRPr="00510781">
          <w:rPr>
            <w:rStyle w:val="Collegamentoipertestuale"/>
            <w:noProof/>
          </w:rPr>
          <w:t>PROFILO</w:t>
        </w:r>
        <w:r>
          <w:rPr>
            <w:noProof/>
            <w:webHidden/>
          </w:rPr>
          <w:tab/>
        </w:r>
        <w:r>
          <w:rPr>
            <w:noProof/>
            <w:webHidden/>
          </w:rPr>
          <w:fldChar w:fldCharType="begin"/>
        </w:r>
        <w:r>
          <w:rPr>
            <w:noProof/>
            <w:webHidden/>
          </w:rPr>
          <w:instrText xml:space="preserve"> PAGEREF _Toc78536722 \h </w:instrText>
        </w:r>
        <w:r>
          <w:rPr>
            <w:noProof/>
            <w:webHidden/>
          </w:rPr>
        </w:r>
        <w:r>
          <w:rPr>
            <w:noProof/>
            <w:webHidden/>
          </w:rPr>
          <w:fldChar w:fldCharType="separate"/>
        </w:r>
        <w:r>
          <w:rPr>
            <w:noProof/>
            <w:webHidden/>
          </w:rPr>
          <w:t>214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23" w:history="1">
        <w:r w:rsidRPr="00510781">
          <w:rPr>
            <w:rStyle w:val="Collegamentoipertestuale"/>
            <w:rFonts w:ascii="Symbol" w:hAnsi="Symbol" w:cs="Symbol"/>
            <w:noProof/>
          </w:rPr>
          <w:t>161.</w:t>
        </w:r>
        <w:r w:rsidRPr="00617DD6">
          <w:rPr>
            <w:rFonts w:cs="Times New Roman"/>
            <w:b w:val="0"/>
            <w:bCs w:val="0"/>
            <w:caps w:val="0"/>
            <w:noProof/>
            <w:kern w:val="0"/>
            <w:sz w:val="22"/>
            <w:szCs w:val="22"/>
            <w:lang w:eastAsia="it-IT"/>
          </w:rPr>
          <w:tab/>
        </w:r>
        <w:r w:rsidRPr="00510781">
          <w:rPr>
            <w:rStyle w:val="Collegamentoipertestuale"/>
            <w:noProof/>
          </w:rPr>
          <w:t>PROFILO_TIPOUFFICIO</w:t>
        </w:r>
        <w:r>
          <w:rPr>
            <w:noProof/>
            <w:webHidden/>
          </w:rPr>
          <w:tab/>
        </w:r>
        <w:r>
          <w:rPr>
            <w:noProof/>
            <w:webHidden/>
          </w:rPr>
          <w:fldChar w:fldCharType="begin"/>
        </w:r>
        <w:r>
          <w:rPr>
            <w:noProof/>
            <w:webHidden/>
          </w:rPr>
          <w:instrText xml:space="preserve"> PAGEREF _Toc78536723 \h </w:instrText>
        </w:r>
        <w:r>
          <w:rPr>
            <w:noProof/>
            <w:webHidden/>
          </w:rPr>
        </w:r>
        <w:r>
          <w:rPr>
            <w:noProof/>
            <w:webHidden/>
          </w:rPr>
          <w:fldChar w:fldCharType="separate"/>
        </w:r>
        <w:r>
          <w:rPr>
            <w:noProof/>
            <w:webHidden/>
          </w:rPr>
          <w:t>215</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24" w:history="1">
        <w:r w:rsidRPr="00510781">
          <w:rPr>
            <w:rStyle w:val="Collegamentoipertestuale"/>
            <w:rFonts w:ascii="Symbol" w:hAnsi="Symbol" w:cs="Symbol"/>
            <w:noProof/>
          </w:rPr>
          <w:t>162.</w:t>
        </w:r>
        <w:r w:rsidRPr="00617DD6">
          <w:rPr>
            <w:rFonts w:cs="Times New Roman"/>
            <w:b w:val="0"/>
            <w:bCs w:val="0"/>
            <w:caps w:val="0"/>
            <w:noProof/>
            <w:kern w:val="0"/>
            <w:sz w:val="22"/>
            <w:szCs w:val="22"/>
            <w:lang w:eastAsia="it-IT"/>
          </w:rPr>
          <w:tab/>
        </w:r>
        <w:r w:rsidRPr="00510781">
          <w:rPr>
            <w:rStyle w:val="Collegamentoipertestuale"/>
            <w:noProof/>
          </w:rPr>
          <w:t>PROVVEDIMENTO_SIGE</w:t>
        </w:r>
        <w:r>
          <w:rPr>
            <w:noProof/>
            <w:webHidden/>
          </w:rPr>
          <w:tab/>
        </w:r>
        <w:r>
          <w:rPr>
            <w:noProof/>
            <w:webHidden/>
          </w:rPr>
          <w:fldChar w:fldCharType="begin"/>
        </w:r>
        <w:r>
          <w:rPr>
            <w:noProof/>
            <w:webHidden/>
          </w:rPr>
          <w:instrText xml:space="preserve"> PAGEREF _Toc78536724 \h </w:instrText>
        </w:r>
        <w:r>
          <w:rPr>
            <w:noProof/>
            <w:webHidden/>
          </w:rPr>
        </w:r>
        <w:r>
          <w:rPr>
            <w:noProof/>
            <w:webHidden/>
          </w:rPr>
          <w:fldChar w:fldCharType="separate"/>
        </w:r>
        <w:r>
          <w:rPr>
            <w:noProof/>
            <w:webHidden/>
          </w:rPr>
          <w:t>216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25" w:history="1">
        <w:r w:rsidRPr="00510781">
          <w:rPr>
            <w:rStyle w:val="Collegamentoipertestuale"/>
            <w:rFonts w:ascii="Symbol" w:hAnsi="Symbol" w:cs="Symbol"/>
            <w:noProof/>
          </w:rPr>
          <w:t>163.</w:t>
        </w:r>
        <w:r w:rsidRPr="00617DD6">
          <w:rPr>
            <w:rFonts w:cs="Times New Roman"/>
            <w:b w:val="0"/>
            <w:bCs w:val="0"/>
            <w:caps w:val="0"/>
            <w:noProof/>
            <w:kern w:val="0"/>
            <w:sz w:val="22"/>
            <w:szCs w:val="22"/>
            <w:lang w:eastAsia="it-IT"/>
          </w:rPr>
          <w:tab/>
        </w:r>
        <w:r w:rsidRPr="00510781">
          <w:rPr>
            <w:rStyle w:val="Collegamentoipertestuale"/>
            <w:noProof/>
          </w:rPr>
          <w:t>PROVVEDIMENTO_SIES_NSC</w:t>
        </w:r>
        <w:r>
          <w:rPr>
            <w:noProof/>
            <w:webHidden/>
          </w:rPr>
          <w:tab/>
        </w:r>
        <w:r>
          <w:rPr>
            <w:noProof/>
            <w:webHidden/>
          </w:rPr>
          <w:fldChar w:fldCharType="begin"/>
        </w:r>
        <w:r>
          <w:rPr>
            <w:noProof/>
            <w:webHidden/>
          </w:rPr>
          <w:instrText xml:space="preserve"> PAGEREF _Toc78536725 \h </w:instrText>
        </w:r>
        <w:r>
          <w:rPr>
            <w:noProof/>
            <w:webHidden/>
          </w:rPr>
        </w:r>
        <w:r>
          <w:rPr>
            <w:noProof/>
            <w:webHidden/>
          </w:rPr>
          <w:fldChar w:fldCharType="separate"/>
        </w:r>
        <w:r>
          <w:rPr>
            <w:noProof/>
            <w:webHidden/>
          </w:rPr>
          <w:t>218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26" w:history="1">
        <w:r w:rsidRPr="00510781">
          <w:rPr>
            <w:rStyle w:val="Collegamentoipertestuale"/>
            <w:rFonts w:ascii="Symbol" w:hAnsi="Symbol" w:cs="Symbol"/>
            <w:noProof/>
          </w:rPr>
          <w:t>164.</w:t>
        </w:r>
        <w:r w:rsidRPr="00617DD6">
          <w:rPr>
            <w:rFonts w:cs="Times New Roman"/>
            <w:b w:val="0"/>
            <w:bCs w:val="0"/>
            <w:caps w:val="0"/>
            <w:noProof/>
            <w:kern w:val="0"/>
            <w:sz w:val="22"/>
            <w:szCs w:val="22"/>
            <w:lang w:eastAsia="it-IT"/>
          </w:rPr>
          <w:tab/>
        </w:r>
        <w:r w:rsidRPr="00510781">
          <w:rPr>
            <w:rStyle w:val="Collegamentoipertestuale"/>
            <w:noProof/>
          </w:rPr>
          <w:t>PROVVEDIMENTO_GE_SORV_CUM</w:t>
        </w:r>
        <w:r>
          <w:rPr>
            <w:noProof/>
            <w:webHidden/>
          </w:rPr>
          <w:tab/>
        </w:r>
        <w:r>
          <w:rPr>
            <w:noProof/>
            <w:webHidden/>
          </w:rPr>
          <w:fldChar w:fldCharType="begin"/>
        </w:r>
        <w:r>
          <w:rPr>
            <w:noProof/>
            <w:webHidden/>
          </w:rPr>
          <w:instrText xml:space="preserve"> PAGEREF _Toc78536726 \h </w:instrText>
        </w:r>
        <w:r>
          <w:rPr>
            <w:noProof/>
            <w:webHidden/>
          </w:rPr>
        </w:r>
        <w:r>
          <w:rPr>
            <w:noProof/>
            <w:webHidden/>
          </w:rPr>
          <w:fldChar w:fldCharType="separate"/>
        </w:r>
        <w:r>
          <w:rPr>
            <w:noProof/>
            <w:webHidden/>
          </w:rPr>
          <w:t>218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27" w:history="1">
        <w:r w:rsidRPr="00510781">
          <w:rPr>
            <w:rStyle w:val="Collegamentoipertestuale"/>
            <w:rFonts w:ascii="Symbol" w:hAnsi="Symbol" w:cs="Symbol"/>
            <w:noProof/>
          </w:rPr>
          <w:t>165.</w:t>
        </w:r>
        <w:r w:rsidRPr="00617DD6">
          <w:rPr>
            <w:rFonts w:cs="Times New Roman"/>
            <w:b w:val="0"/>
            <w:bCs w:val="0"/>
            <w:caps w:val="0"/>
            <w:noProof/>
            <w:kern w:val="0"/>
            <w:sz w:val="22"/>
            <w:szCs w:val="22"/>
            <w:lang w:eastAsia="it-IT"/>
          </w:rPr>
          <w:tab/>
        </w:r>
        <w:r w:rsidRPr="00510781">
          <w:rPr>
            <w:rStyle w:val="Collegamentoipertestuale"/>
            <w:noProof/>
          </w:rPr>
          <w:t>REATO</w:t>
        </w:r>
        <w:r>
          <w:rPr>
            <w:noProof/>
            <w:webHidden/>
          </w:rPr>
          <w:tab/>
        </w:r>
        <w:r>
          <w:rPr>
            <w:noProof/>
            <w:webHidden/>
          </w:rPr>
          <w:fldChar w:fldCharType="begin"/>
        </w:r>
        <w:r>
          <w:rPr>
            <w:noProof/>
            <w:webHidden/>
          </w:rPr>
          <w:instrText xml:space="preserve"> PAGEREF _Toc78536727 \h </w:instrText>
        </w:r>
        <w:r>
          <w:rPr>
            <w:noProof/>
            <w:webHidden/>
          </w:rPr>
        </w:r>
        <w:r>
          <w:rPr>
            <w:noProof/>
            <w:webHidden/>
          </w:rPr>
          <w:fldChar w:fldCharType="separate"/>
        </w:r>
        <w:r>
          <w:rPr>
            <w:noProof/>
            <w:webHidden/>
          </w:rPr>
          <w:t>221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28" w:history="1">
        <w:r w:rsidRPr="00510781">
          <w:rPr>
            <w:rStyle w:val="Collegamentoipertestuale"/>
            <w:rFonts w:ascii="Symbol" w:hAnsi="Symbol" w:cs="Symbol"/>
            <w:noProof/>
          </w:rPr>
          <w:t>166.</w:t>
        </w:r>
        <w:r w:rsidRPr="00617DD6">
          <w:rPr>
            <w:rFonts w:cs="Times New Roman"/>
            <w:b w:val="0"/>
            <w:bCs w:val="0"/>
            <w:caps w:val="0"/>
            <w:noProof/>
            <w:kern w:val="0"/>
            <w:sz w:val="22"/>
            <w:szCs w:val="22"/>
            <w:lang w:eastAsia="it-IT"/>
          </w:rPr>
          <w:tab/>
        </w:r>
        <w:r w:rsidRPr="00510781">
          <w:rPr>
            <w:rStyle w:val="Collegamentoipertestuale"/>
            <w:noProof/>
          </w:rPr>
          <w:t>REATO_CUMULATO</w:t>
        </w:r>
        <w:r>
          <w:rPr>
            <w:noProof/>
            <w:webHidden/>
          </w:rPr>
          <w:tab/>
        </w:r>
        <w:r>
          <w:rPr>
            <w:noProof/>
            <w:webHidden/>
          </w:rPr>
          <w:fldChar w:fldCharType="begin"/>
        </w:r>
        <w:r>
          <w:rPr>
            <w:noProof/>
            <w:webHidden/>
          </w:rPr>
          <w:instrText xml:space="preserve"> PAGEREF _Toc78536728 \h </w:instrText>
        </w:r>
        <w:r>
          <w:rPr>
            <w:noProof/>
            <w:webHidden/>
          </w:rPr>
        </w:r>
        <w:r>
          <w:rPr>
            <w:noProof/>
            <w:webHidden/>
          </w:rPr>
          <w:fldChar w:fldCharType="separate"/>
        </w:r>
        <w:r>
          <w:rPr>
            <w:noProof/>
            <w:webHidden/>
          </w:rPr>
          <w:t>224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29" w:history="1">
        <w:r w:rsidRPr="00510781">
          <w:rPr>
            <w:rStyle w:val="Collegamentoipertestuale"/>
            <w:rFonts w:ascii="Symbol" w:hAnsi="Symbol" w:cs="Symbol"/>
            <w:noProof/>
          </w:rPr>
          <w:t>167.</w:t>
        </w:r>
        <w:r w:rsidRPr="00617DD6">
          <w:rPr>
            <w:rFonts w:cs="Times New Roman"/>
            <w:b w:val="0"/>
            <w:bCs w:val="0"/>
            <w:caps w:val="0"/>
            <w:noProof/>
            <w:kern w:val="0"/>
            <w:sz w:val="22"/>
            <w:szCs w:val="22"/>
            <w:lang w:eastAsia="it-IT"/>
          </w:rPr>
          <w:tab/>
        </w:r>
        <w:r w:rsidRPr="00510781">
          <w:rPr>
            <w:rStyle w:val="Collegamentoipertestuale"/>
            <w:noProof/>
          </w:rPr>
          <w:t>REATO_PREDISPOSTO</w:t>
        </w:r>
        <w:r>
          <w:rPr>
            <w:noProof/>
            <w:webHidden/>
          </w:rPr>
          <w:tab/>
        </w:r>
        <w:r>
          <w:rPr>
            <w:noProof/>
            <w:webHidden/>
          </w:rPr>
          <w:fldChar w:fldCharType="begin"/>
        </w:r>
        <w:r>
          <w:rPr>
            <w:noProof/>
            <w:webHidden/>
          </w:rPr>
          <w:instrText xml:space="preserve"> PAGEREF _Toc78536729 \h </w:instrText>
        </w:r>
        <w:r>
          <w:rPr>
            <w:noProof/>
            <w:webHidden/>
          </w:rPr>
        </w:r>
        <w:r>
          <w:rPr>
            <w:noProof/>
            <w:webHidden/>
          </w:rPr>
          <w:fldChar w:fldCharType="separate"/>
        </w:r>
        <w:r>
          <w:rPr>
            <w:noProof/>
            <w:webHidden/>
          </w:rPr>
          <w:t>226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30" w:history="1">
        <w:r w:rsidRPr="00510781">
          <w:rPr>
            <w:rStyle w:val="Collegamentoipertestuale"/>
            <w:rFonts w:ascii="Symbol" w:hAnsi="Symbol" w:cs="Symbol"/>
            <w:noProof/>
          </w:rPr>
          <w:t>168.</w:t>
        </w:r>
        <w:r w:rsidRPr="00617DD6">
          <w:rPr>
            <w:rFonts w:cs="Times New Roman"/>
            <w:b w:val="0"/>
            <w:bCs w:val="0"/>
            <w:caps w:val="0"/>
            <w:noProof/>
            <w:kern w:val="0"/>
            <w:sz w:val="22"/>
            <w:szCs w:val="22"/>
            <w:lang w:eastAsia="it-IT"/>
          </w:rPr>
          <w:tab/>
        </w:r>
        <w:r w:rsidRPr="00510781">
          <w:rPr>
            <w:rStyle w:val="Collegamentoipertestuale"/>
            <w:noProof/>
          </w:rPr>
          <w:t>REATO_SENTENZA_SIGE</w:t>
        </w:r>
        <w:r>
          <w:rPr>
            <w:noProof/>
            <w:webHidden/>
          </w:rPr>
          <w:tab/>
        </w:r>
        <w:r>
          <w:rPr>
            <w:noProof/>
            <w:webHidden/>
          </w:rPr>
          <w:fldChar w:fldCharType="begin"/>
        </w:r>
        <w:r>
          <w:rPr>
            <w:noProof/>
            <w:webHidden/>
          </w:rPr>
          <w:instrText xml:space="preserve"> PAGEREF _Toc78536730 \h </w:instrText>
        </w:r>
        <w:r>
          <w:rPr>
            <w:noProof/>
            <w:webHidden/>
          </w:rPr>
        </w:r>
        <w:r>
          <w:rPr>
            <w:noProof/>
            <w:webHidden/>
          </w:rPr>
          <w:fldChar w:fldCharType="separate"/>
        </w:r>
        <w:r>
          <w:rPr>
            <w:noProof/>
            <w:webHidden/>
          </w:rPr>
          <w:t>227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31" w:history="1">
        <w:r w:rsidRPr="00510781">
          <w:rPr>
            <w:rStyle w:val="Collegamentoipertestuale"/>
            <w:rFonts w:ascii="Symbol" w:hAnsi="Symbol" w:cs="Symbol"/>
            <w:noProof/>
          </w:rPr>
          <w:t>169.</w:t>
        </w:r>
        <w:r w:rsidRPr="00617DD6">
          <w:rPr>
            <w:rFonts w:cs="Times New Roman"/>
            <w:b w:val="0"/>
            <w:bCs w:val="0"/>
            <w:caps w:val="0"/>
            <w:noProof/>
            <w:kern w:val="0"/>
            <w:sz w:val="22"/>
            <w:szCs w:val="22"/>
            <w:lang w:eastAsia="it-IT"/>
          </w:rPr>
          <w:tab/>
        </w:r>
        <w:r w:rsidRPr="00510781">
          <w:rPr>
            <w:rStyle w:val="Collegamentoipertestuale"/>
            <w:noProof/>
          </w:rPr>
          <w:t>REFERTO_SCARCERAZIONE</w:t>
        </w:r>
        <w:r>
          <w:rPr>
            <w:noProof/>
            <w:webHidden/>
          </w:rPr>
          <w:tab/>
        </w:r>
        <w:r>
          <w:rPr>
            <w:noProof/>
            <w:webHidden/>
          </w:rPr>
          <w:fldChar w:fldCharType="begin"/>
        </w:r>
        <w:r>
          <w:rPr>
            <w:noProof/>
            <w:webHidden/>
          </w:rPr>
          <w:instrText xml:space="preserve"> PAGEREF _Toc78536731 \h </w:instrText>
        </w:r>
        <w:r>
          <w:rPr>
            <w:noProof/>
            <w:webHidden/>
          </w:rPr>
        </w:r>
        <w:r>
          <w:rPr>
            <w:noProof/>
            <w:webHidden/>
          </w:rPr>
          <w:fldChar w:fldCharType="separate"/>
        </w:r>
        <w:r>
          <w:rPr>
            <w:noProof/>
            <w:webHidden/>
          </w:rPr>
          <w:t>228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32" w:history="1">
        <w:r w:rsidRPr="00510781">
          <w:rPr>
            <w:rStyle w:val="Collegamentoipertestuale"/>
            <w:rFonts w:ascii="Symbol" w:hAnsi="Symbol" w:cs="Symbol"/>
            <w:noProof/>
          </w:rPr>
          <w:t>170.</w:t>
        </w:r>
        <w:r w:rsidRPr="00617DD6">
          <w:rPr>
            <w:rFonts w:cs="Times New Roman"/>
            <w:b w:val="0"/>
            <w:bCs w:val="0"/>
            <w:caps w:val="0"/>
            <w:noProof/>
            <w:kern w:val="0"/>
            <w:sz w:val="22"/>
            <w:szCs w:val="22"/>
            <w:lang w:eastAsia="it-IT"/>
          </w:rPr>
          <w:tab/>
        </w:r>
        <w:r w:rsidRPr="00510781">
          <w:rPr>
            <w:rStyle w:val="Collegamentoipertestuale"/>
            <w:noProof/>
          </w:rPr>
          <w:t>RELAZIONE</w:t>
        </w:r>
        <w:r>
          <w:rPr>
            <w:noProof/>
            <w:webHidden/>
          </w:rPr>
          <w:tab/>
        </w:r>
        <w:r>
          <w:rPr>
            <w:noProof/>
            <w:webHidden/>
          </w:rPr>
          <w:fldChar w:fldCharType="begin"/>
        </w:r>
        <w:r>
          <w:rPr>
            <w:noProof/>
            <w:webHidden/>
          </w:rPr>
          <w:instrText xml:space="preserve"> PAGEREF _Toc78536732 \h </w:instrText>
        </w:r>
        <w:r>
          <w:rPr>
            <w:noProof/>
            <w:webHidden/>
          </w:rPr>
        </w:r>
        <w:r>
          <w:rPr>
            <w:noProof/>
            <w:webHidden/>
          </w:rPr>
          <w:fldChar w:fldCharType="separate"/>
        </w:r>
        <w:r>
          <w:rPr>
            <w:noProof/>
            <w:webHidden/>
          </w:rPr>
          <w:t>229</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33" w:history="1">
        <w:r w:rsidRPr="00510781">
          <w:rPr>
            <w:rStyle w:val="Collegamentoipertestuale"/>
            <w:rFonts w:ascii="Symbol" w:hAnsi="Symbol" w:cs="Symbol"/>
            <w:noProof/>
          </w:rPr>
          <w:t>171.</w:t>
        </w:r>
        <w:r w:rsidRPr="00617DD6">
          <w:rPr>
            <w:rFonts w:cs="Times New Roman"/>
            <w:b w:val="0"/>
            <w:bCs w:val="0"/>
            <w:caps w:val="0"/>
            <w:noProof/>
            <w:kern w:val="0"/>
            <w:sz w:val="22"/>
            <w:szCs w:val="22"/>
            <w:lang w:eastAsia="it-IT"/>
          </w:rPr>
          <w:tab/>
        </w:r>
        <w:r w:rsidRPr="00510781">
          <w:rPr>
            <w:rStyle w:val="Collegamentoipertestuale"/>
            <w:noProof/>
          </w:rPr>
          <w:t>RELAZIONE_FUNZIONE</w:t>
        </w:r>
        <w:r>
          <w:rPr>
            <w:noProof/>
            <w:webHidden/>
          </w:rPr>
          <w:tab/>
        </w:r>
        <w:r>
          <w:rPr>
            <w:noProof/>
            <w:webHidden/>
          </w:rPr>
          <w:fldChar w:fldCharType="begin"/>
        </w:r>
        <w:r>
          <w:rPr>
            <w:noProof/>
            <w:webHidden/>
          </w:rPr>
          <w:instrText xml:space="preserve"> PAGEREF _Toc78536733 \h </w:instrText>
        </w:r>
        <w:r>
          <w:rPr>
            <w:noProof/>
            <w:webHidden/>
          </w:rPr>
        </w:r>
        <w:r>
          <w:rPr>
            <w:noProof/>
            <w:webHidden/>
          </w:rPr>
          <w:fldChar w:fldCharType="separate"/>
        </w:r>
        <w:r>
          <w:rPr>
            <w:noProof/>
            <w:webHidden/>
          </w:rPr>
          <w:t>230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34" w:history="1">
        <w:r w:rsidRPr="00510781">
          <w:rPr>
            <w:rStyle w:val="Collegamentoipertestuale"/>
            <w:rFonts w:ascii="Symbol" w:hAnsi="Symbol" w:cs="Symbol"/>
            <w:noProof/>
          </w:rPr>
          <w:t>172.</w:t>
        </w:r>
        <w:r w:rsidRPr="00617DD6">
          <w:rPr>
            <w:rFonts w:cs="Times New Roman"/>
            <w:b w:val="0"/>
            <w:bCs w:val="0"/>
            <w:caps w:val="0"/>
            <w:noProof/>
            <w:kern w:val="0"/>
            <w:sz w:val="22"/>
            <w:szCs w:val="22"/>
            <w:lang w:eastAsia="it-IT"/>
          </w:rPr>
          <w:tab/>
        </w:r>
        <w:r w:rsidRPr="00510781">
          <w:rPr>
            <w:rStyle w:val="Collegamentoipertestuale"/>
            <w:noProof/>
          </w:rPr>
          <w:t>REMOTE_LOGIN</w:t>
        </w:r>
        <w:r>
          <w:rPr>
            <w:noProof/>
            <w:webHidden/>
          </w:rPr>
          <w:tab/>
        </w:r>
        <w:r>
          <w:rPr>
            <w:noProof/>
            <w:webHidden/>
          </w:rPr>
          <w:fldChar w:fldCharType="begin"/>
        </w:r>
        <w:r>
          <w:rPr>
            <w:noProof/>
            <w:webHidden/>
          </w:rPr>
          <w:instrText xml:space="preserve"> PAGEREF _Toc78536734 \h </w:instrText>
        </w:r>
        <w:r>
          <w:rPr>
            <w:noProof/>
            <w:webHidden/>
          </w:rPr>
        </w:r>
        <w:r>
          <w:rPr>
            <w:noProof/>
            <w:webHidden/>
          </w:rPr>
          <w:fldChar w:fldCharType="separate"/>
        </w:r>
        <w:r>
          <w:rPr>
            <w:noProof/>
            <w:webHidden/>
          </w:rPr>
          <w:t>231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35" w:history="1">
        <w:r w:rsidRPr="00510781">
          <w:rPr>
            <w:rStyle w:val="Collegamentoipertestuale"/>
            <w:rFonts w:ascii="Symbol" w:hAnsi="Symbol" w:cs="Symbol"/>
            <w:noProof/>
          </w:rPr>
          <w:t>173.</w:t>
        </w:r>
        <w:r w:rsidRPr="00617DD6">
          <w:rPr>
            <w:rFonts w:cs="Times New Roman"/>
            <w:b w:val="0"/>
            <w:bCs w:val="0"/>
            <w:caps w:val="0"/>
            <w:noProof/>
            <w:kern w:val="0"/>
            <w:sz w:val="22"/>
            <w:szCs w:val="22"/>
            <w:lang w:eastAsia="it-IT"/>
          </w:rPr>
          <w:tab/>
        </w:r>
        <w:r w:rsidRPr="00510781">
          <w:rPr>
            <w:rStyle w:val="Collegamentoipertestuale"/>
            <w:noProof/>
          </w:rPr>
          <w:t>RESIDENZA</w:t>
        </w:r>
        <w:r>
          <w:rPr>
            <w:noProof/>
            <w:webHidden/>
          </w:rPr>
          <w:tab/>
        </w:r>
        <w:r>
          <w:rPr>
            <w:noProof/>
            <w:webHidden/>
          </w:rPr>
          <w:fldChar w:fldCharType="begin"/>
        </w:r>
        <w:r>
          <w:rPr>
            <w:noProof/>
            <w:webHidden/>
          </w:rPr>
          <w:instrText xml:space="preserve"> PAGEREF _Toc78536735 \h </w:instrText>
        </w:r>
        <w:r>
          <w:rPr>
            <w:noProof/>
            <w:webHidden/>
          </w:rPr>
        </w:r>
        <w:r>
          <w:rPr>
            <w:noProof/>
            <w:webHidden/>
          </w:rPr>
          <w:fldChar w:fldCharType="separate"/>
        </w:r>
        <w:r>
          <w:rPr>
            <w:noProof/>
            <w:webHidden/>
          </w:rPr>
          <w:t>232</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36" w:history="1">
        <w:r w:rsidRPr="00510781">
          <w:rPr>
            <w:rStyle w:val="Collegamentoipertestuale"/>
            <w:rFonts w:ascii="Symbol" w:hAnsi="Symbol" w:cs="Symbol"/>
            <w:noProof/>
          </w:rPr>
          <w:t>174.</w:t>
        </w:r>
        <w:r w:rsidRPr="00617DD6">
          <w:rPr>
            <w:rFonts w:cs="Times New Roman"/>
            <w:b w:val="0"/>
            <w:bCs w:val="0"/>
            <w:caps w:val="0"/>
            <w:noProof/>
            <w:kern w:val="0"/>
            <w:sz w:val="22"/>
            <w:szCs w:val="22"/>
            <w:lang w:eastAsia="it-IT"/>
          </w:rPr>
          <w:tab/>
        </w:r>
        <w:r w:rsidRPr="00510781">
          <w:rPr>
            <w:rStyle w:val="Collegamentoipertestuale"/>
            <w:noProof/>
          </w:rPr>
          <w:t>RESIDENZA_FASCICOLO_SIEP</w:t>
        </w:r>
        <w:r>
          <w:rPr>
            <w:noProof/>
            <w:webHidden/>
          </w:rPr>
          <w:tab/>
        </w:r>
        <w:r>
          <w:rPr>
            <w:noProof/>
            <w:webHidden/>
          </w:rPr>
          <w:fldChar w:fldCharType="begin"/>
        </w:r>
        <w:r>
          <w:rPr>
            <w:noProof/>
            <w:webHidden/>
          </w:rPr>
          <w:instrText xml:space="preserve"> PAGEREF _Toc78536736 \h </w:instrText>
        </w:r>
        <w:r>
          <w:rPr>
            <w:noProof/>
            <w:webHidden/>
          </w:rPr>
        </w:r>
        <w:r>
          <w:rPr>
            <w:noProof/>
            <w:webHidden/>
          </w:rPr>
          <w:fldChar w:fldCharType="separate"/>
        </w:r>
        <w:r>
          <w:rPr>
            <w:noProof/>
            <w:webHidden/>
          </w:rPr>
          <w:t>233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37" w:history="1">
        <w:r w:rsidRPr="00510781">
          <w:rPr>
            <w:rStyle w:val="Collegamentoipertestuale"/>
            <w:rFonts w:ascii="Symbol" w:hAnsi="Symbol" w:cs="Symbol"/>
            <w:noProof/>
          </w:rPr>
          <w:t>175.</w:t>
        </w:r>
        <w:r w:rsidRPr="00617DD6">
          <w:rPr>
            <w:rFonts w:cs="Times New Roman"/>
            <w:b w:val="0"/>
            <w:bCs w:val="0"/>
            <w:caps w:val="0"/>
            <w:noProof/>
            <w:kern w:val="0"/>
            <w:sz w:val="22"/>
            <w:szCs w:val="22"/>
            <w:lang w:eastAsia="it-IT"/>
          </w:rPr>
          <w:tab/>
        </w:r>
        <w:r w:rsidRPr="00510781">
          <w:rPr>
            <w:rStyle w:val="Collegamentoipertestuale"/>
            <w:noProof/>
          </w:rPr>
          <w:t>RESIDENZA_FASCICOLO_SIGE</w:t>
        </w:r>
        <w:r>
          <w:rPr>
            <w:noProof/>
            <w:webHidden/>
          </w:rPr>
          <w:tab/>
        </w:r>
        <w:r>
          <w:rPr>
            <w:noProof/>
            <w:webHidden/>
          </w:rPr>
          <w:fldChar w:fldCharType="begin"/>
        </w:r>
        <w:r>
          <w:rPr>
            <w:noProof/>
            <w:webHidden/>
          </w:rPr>
          <w:instrText xml:space="preserve"> PAGEREF _Toc78536737 \h </w:instrText>
        </w:r>
        <w:r>
          <w:rPr>
            <w:noProof/>
            <w:webHidden/>
          </w:rPr>
        </w:r>
        <w:r>
          <w:rPr>
            <w:noProof/>
            <w:webHidden/>
          </w:rPr>
          <w:fldChar w:fldCharType="separate"/>
        </w:r>
        <w:r>
          <w:rPr>
            <w:noProof/>
            <w:webHidden/>
          </w:rPr>
          <w:t>234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38" w:history="1">
        <w:r w:rsidRPr="00510781">
          <w:rPr>
            <w:rStyle w:val="Collegamentoipertestuale"/>
            <w:rFonts w:ascii="Symbol" w:hAnsi="Symbol" w:cs="Symbol"/>
            <w:noProof/>
          </w:rPr>
          <w:t>176.</w:t>
        </w:r>
        <w:r w:rsidRPr="00617DD6">
          <w:rPr>
            <w:rFonts w:cs="Times New Roman"/>
            <w:b w:val="0"/>
            <w:bCs w:val="0"/>
            <w:caps w:val="0"/>
            <w:noProof/>
            <w:kern w:val="0"/>
            <w:sz w:val="22"/>
            <w:szCs w:val="22"/>
            <w:lang w:eastAsia="it-IT"/>
          </w:rPr>
          <w:tab/>
        </w:r>
        <w:r w:rsidRPr="00510781">
          <w:rPr>
            <w:rStyle w:val="Collegamentoipertestuale"/>
            <w:noProof/>
          </w:rPr>
          <w:t>RESIDENZA_FASCICOLO_SIUS</w:t>
        </w:r>
        <w:r>
          <w:rPr>
            <w:noProof/>
            <w:webHidden/>
          </w:rPr>
          <w:tab/>
        </w:r>
        <w:r>
          <w:rPr>
            <w:noProof/>
            <w:webHidden/>
          </w:rPr>
          <w:fldChar w:fldCharType="begin"/>
        </w:r>
        <w:r>
          <w:rPr>
            <w:noProof/>
            <w:webHidden/>
          </w:rPr>
          <w:instrText xml:space="preserve"> PAGEREF _Toc78536738 \h </w:instrText>
        </w:r>
        <w:r>
          <w:rPr>
            <w:noProof/>
            <w:webHidden/>
          </w:rPr>
        </w:r>
        <w:r>
          <w:rPr>
            <w:noProof/>
            <w:webHidden/>
          </w:rPr>
          <w:fldChar w:fldCharType="separate"/>
        </w:r>
        <w:r>
          <w:rPr>
            <w:noProof/>
            <w:webHidden/>
          </w:rPr>
          <w:t>235</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39" w:history="1">
        <w:r w:rsidRPr="00510781">
          <w:rPr>
            <w:rStyle w:val="Collegamentoipertestuale"/>
            <w:rFonts w:ascii="Symbol" w:hAnsi="Symbol" w:cs="Symbol"/>
            <w:noProof/>
          </w:rPr>
          <w:t>177.</w:t>
        </w:r>
        <w:r w:rsidRPr="00617DD6">
          <w:rPr>
            <w:rFonts w:cs="Times New Roman"/>
            <w:b w:val="0"/>
            <w:bCs w:val="0"/>
            <w:caps w:val="0"/>
            <w:noProof/>
            <w:kern w:val="0"/>
            <w:sz w:val="22"/>
            <w:szCs w:val="22"/>
            <w:lang w:eastAsia="it-IT"/>
          </w:rPr>
          <w:tab/>
        </w:r>
        <w:r w:rsidRPr="00510781">
          <w:rPr>
            <w:rStyle w:val="Collegamentoipertestuale"/>
            <w:noProof/>
          </w:rPr>
          <w:t>RIAPERTURA_FASCICOLO_SIEP</w:t>
        </w:r>
        <w:r>
          <w:rPr>
            <w:noProof/>
            <w:webHidden/>
          </w:rPr>
          <w:tab/>
        </w:r>
        <w:r>
          <w:rPr>
            <w:noProof/>
            <w:webHidden/>
          </w:rPr>
          <w:fldChar w:fldCharType="begin"/>
        </w:r>
        <w:r>
          <w:rPr>
            <w:noProof/>
            <w:webHidden/>
          </w:rPr>
          <w:instrText xml:space="preserve"> PAGEREF _Toc78536739 \h </w:instrText>
        </w:r>
        <w:r>
          <w:rPr>
            <w:noProof/>
            <w:webHidden/>
          </w:rPr>
        </w:r>
        <w:r>
          <w:rPr>
            <w:noProof/>
            <w:webHidden/>
          </w:rPr>
          <w:fldChar w:fldCharType="separate"/>
        </w:r>
        <w:r>
          <w:rPr>
            <w:noProof/>
            <w:webHidden/>
          </w:rPr>
          <w:t>236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40" w:history="1">
        <w:r w:rsidRPr="00510781">
          <w:rPr>
            <w:rStyle w:val="Collegamentoipertestuale"/>
            <w:rFonts w:ascii="Symbol" w:hAnsi="Symbol" w:cs="Symbol"/>
            <w:noProof/>
          </w:rPr>
          <w:t>178.</w:t>
        </w:r>
        <w:r w:rsidRPr="00617DD6">
          <w:rPr>
            <w:rFonts w:cs="Times New Roman"/>
            <w:b w:val="0"/>
            <w:bCs w:val="0"/>
            <w:caps w:val="0"/>
            <w:noProof/>
            <w:kern w:val="0"/>
            <w:sz w:val="22"/>
            <w:szCs w:val="22"/>
            <w:lang w:eastAsia="it-IT"/>
          </w:rPr>
          <w:tab/>
        </w:r>
        <w:r w:rsidRPr="00510781">
          <w:rPr>
            <w:rStyle w:val="Collegamentoipertestuale"/>
            <w:noProof/>
          </w:rPr>
          <w:t>RICHIESTA</w:t>
        </w:r>
        <w:r>
          <w:rPr>
            <w:noProof/>
            <w:webHidden/>
          </w:rPr>
          <w:tab/>
        </w:r>
        <w:r>
          <w:rPr>
            <w:noProof/>
            <w:webHidden/>
          </w:rPr>
          <w:fldChar w:fldCharType="begin"/>
        </w:r>
        <w:r>
          <w:rPr>
            <w:noProof/>
            <w:webHidden/>
          </w:rPr>
          <w:instrText xml:space="preserve"> PAGEREF _Toc78536740 \h </w:instrText>
        </w:r>
        <w:r>
          <w:rPr>
            <w:noProof/>
            <w:webHidden/>
          </w:rPr>
        </w:r>
        <w:r>
          <w:rPr>
            <w:noProof/>
            <w:webHidden/>
          </w:rPr>
          <w:fldChar w:fldCharType="separate"/>
        </w:r>
        <w:r>
          <w:rPr>
            <w:noProof/>
            <w:webHidden/>
          </w:rPr>
          <w:t>237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41" w:history="1">
        <w:r w:rsidRPr="00510781">
          <w:rPr>
            <w:rStyle w:val="Collegamentoipertestuale"/>
            <w:rFonts w:ascii="Symbol" w:hAnsi="Symbol" w:cs="Symbol"/>
            <w:noProof/>
          </w:rPr>
          <w:t>179.</w:t>
        </w:r>
        <w:r w:rsidRPr="00617DD6">
          <w:rPr>
            <w:rFonts w:cs="Times New Roman"/>
            <w:b w:val="0"/>
            <w:bCs w:val="0"/>
            <w:caps w:val="0"/>
            <w:noProof/>
            <w:kern w:val="0"/>
            <w:sz w:val="22"/>
            <w:szCs w:val="22"/>
            <w:lang w:eastAsia="it-IT"/>
          </w:rPr>
          <w:tab/>
        </w:r>
        <w:r w:rsidRPr="00510781">
          <w:rPr>
            <w:rStyle w:val="Collegamentoipertestuale"/>
            <w:noProof/>
          </w:rPr>
          <w:t>RICHPM_BENEFICIO_CUM</w:t>
        </w:r>
        <w:r>
          <w:rPr>
            <w:noProof/>
            <w:webHidden/>
          </w:rPr>
          <w:tab/>
        </w:r>
        <w:r>
          <w:rPr>
            <w:noProof/>
            <w:webHidden/>
          </w:rPr>
          <w:fldChar w:fldCharType="begin"/>
        </w:r>
        <w:r>
          <w:rPr>
            <w:noProof/>
            <w:webHidden/>
          </w:rPr>
          <w:instrText xml:space="preserve"> PAGEREF _Toc78536741 \h </w:instrText>
        </w:r>
        <w:r>
          <w:rPr>
            <w:noProof/>
            <w:webHidden/>
          </w:rPr>
        </w:r>
        <w:r>
          <w:rPr>
            <w:noProof/>
            <w:webHidden/>
          </w:rPr>
          <w:fldChar w:fldCharType="separate"/>
        </w:r>
        <w:r>
          <w:rPr>
            <w:noProof/>
            <w:webHidden/>
          </w:rPr>
          <w:t>237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42" w:history="1">
        <w:r w:rsidRPr="00510781">
          <w:rPr>
            <w:rStyle w:val="Collegamentoipertestuale"/>
            <w:rFonts w:ascii="Symbol" w:hAnsi="Symbol" w:cs="Symbol"/>
            <w:noProof/>
          </w:rPr>
          <w:t>180.</w:t>
        </w:r>
        <w:r w:rsidRPr="00617DD6">
          <w:rPr>
            <w:rFonts w:cs="Times New Roman"/>
            <w:b w:val="0"/>
            <w:bCs w:val="0"/>
            <w:caps w:val="0"/>
            <w:noProof/>
            <w:kern w:val="0"/>
            <w:sz w:val="22"/>
            <w:szCs w:val="22"/>
            <w:lang w:eastAsia="it-IT"/>
          </w:rPr>
          <w:tab/>
        </w:r>
        <w:r w:rsidRPr="00510781">
          <w:rPr>
            <w:rStyle w:val="Collegamentoipertestuale"/>
            <w:noProof/>
          </w:rPr>
          <w:t>RICHPM_ MISSICUR_CUM</w:t>
        </w:r>
        <w:r>
          <w:rPr>
            <w:noProof/>
            <w:webHidden/>
          </w:rPr>
          <w:tab/>
        </w:r>
        <w:r>
          <w:rPr>
            <w:noProof/>
            <w:webHidden/>
          </w:rPr>
          <w:fldChar w:fldCharType="begin"/>
        </w:r>
        <w:r>
          <w:rPr>
            <w:noProof/>
            <w:webHidden/>
          </w:rPr>
          <w:instrText xml:space="preserve"> PAGEREF _Toc78536742 \h </w:instrText>
        </w:r>
        <w:r>
          <w:rPr>
            <w:noProof/>
            <w:webHidden/>
          </w:rPr>
        </w:r>
        <w:r>
          <w:rPr>
            <w:noProof/>
            <w:webHidden/>
          </w:rPr>
          <w:fldChar w:fldCharType="separate"/>
        </w:r>
        <w:r>
          <w:rPr>
            <w:noProof/>
            <w:webHidden/>
          </w:rPr>
          <w:t>238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43" w:history="1">
        <w:r w:rsidRPr="00510781">
          <w:rPr>
            <w:rStyle w:val="Collegamentoipertestuale"/>
            <w:rFonts w:ascii="Symbol" w:hAnsi="Symbol" w:cs="Symbol"/>
            <w:noProof/>
          </w:rPr>
          <w:t>181.</w:t>
        </w:r>
        <w:r w:rsidRPr="00617DD6">
          <w:rPr>
            <w:rFonts w:cs="Times New Roman"/>
            <w:b w:val="0"/>
            <w:bCs w:val="0"/>
            <w:caps w:val="0"/>
            <w:noProof/>
            <w:kern w:val="0"/>
            <w:sz w:val="22"/>
            <w:szCs w:val="22"/>
            <w:lang w:eastAsia="it-IT"/>
          </w:rPr>
          <w:tab/>
        </w:r>
        <w:r w:rsidRPr="00510781">
          <w:rPr>
            <w:rStyle w:val="Collegamentoipertestuale"/>
            <w:noProof/>
          </w:rPr>
          <w:t>RICHPM_ PENACC_CUM</w:t>
        </w:r>
        <w:r>
          <w:rPr>
            <w:noProof/>
            <w:webHidden/>
          </w:rPr>
          <w:tab/>
        </w:r>
        <w:r>
          <w:rPr>
            <w:noProof/>
            <w:webHidden/>
          </w:rPr>
          <w:fldChar w:fldCharType="begin"/>
        </w:r>
        <w:r>
          <w:rPr>
            <w:noProof/>
            <w:webHidden/>
          </w:rPr>
          <w:instrText xml:space="preserve"> PAGEREF _Toc78536743 \h </w:instrText>
        </w:r>
        <w:r>
          <w:rPr>
            <w:noProof/>
            <w:webHidden/>
          </w:rPr>
        </w:r>
        <w:r>
          <w:rPr>
            <w:noProof/>
            <w:webHidden/>
          </w:rPr>
          <w:fldChar w:fldCharType="separate"/>
        </w:r>
        <w:r>
          <w:rPr>
            <w:noProof/>
            <w:webHidden/>
          </w:rPr>
          <w:t>238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44" w:history="1">
        <w:r w:rsidRPr="00510781">
          <w:rPr>
            <w:rStyle w:val="Collegamentoipertestuale"/>
            <w:rFonts w:ascii="Symbol" w:hAnsi="Symbol" w:cs="Symbol"/>
            <w:noProof/>
          </w:rPr>
          <w:t>182.</w:t>
        </w:r>
        <w:r w:rsidRPr="00617DD6">
          <w:rPr>
            <w:rFonts w:cs="Times New Roman"/>
            <w:b w:val="0"/>
            <w:bCs w:val="0"/>
            <w:caps w:val="0"/>
            <w:noProof/>
            <w:kern w:val="0"/>
            <w:sz w:val="22"/>
            <w:szCs w:val="22"/>
            <w:lang w:eastAsia="it-IT"/>
          </w:rPr>
          <w:tab/>
        </w:r>
        <w:r w:rsidRPr="00510781">
          <w:rPr>
            <w:rStyle w:val="Collegamentoipertestuale"/>
            <w:noProof/>
          </w:rPr>
          <w:t>RICHPM_ REATO_CUM</w:t>
        </w:r>
        <w:r>
          <w:rPr>
            <w:noProof/>
            <w:webHidden/>
          </w:rPr>
          <w:tab/>
        </w:r>
        <w:r>
          <w:rPr>
            <w:noProof/>
            <w:webHidden/>
          </w:rPr>
          <w:fldChar w:fldCharType="begin"/>
        </w:r>
        <w:r>
          <w:rPr>
            <w:noProof/>
            <w:webHidden/>
          </w:rPr>
          <w:instrText xml:space="preserve"> PAGEREF _Toc78536744 \h </w:instrText>
        </w:r>
        <w:r>
          <w:rPr>
            <w:noProof/>
            <w:webHidden/>
          </w:rPr>
        </w:r>
        <w:r>
          <w:rPr>
            <w:noProof/>
            <w:webHidden/>
          </w:rPr>
          <w:fldChar w:fldCharType="separate"/>
        </w:r>
        <w:r>
          <w:rPr>
            <w:noProof/>
            <w:webHidden/>
          </w:rPr>
          <w:t>238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45" w:history="1">
        <w:r w:rsidRPr="00510781">
          <w:rPr>
            <w:rStyle w:val="Collegamentoipertestuale"/>
            <w:rFonts w:ascii="Symbol" w:hAnsi="Symbol" w:cs="Symbol"/>
            <w:noProof/>
          </w:rPr>
          <w:t>183.</w:t>
        </w:r>
        <w:r w:rsidRPr="00617DD6">
          <w:rPr>
            <w:rFonts w:cs="Times New Roman"/>
            <w:b w:val="0"/>
            <w:bCs w:val="0"/>
            <w:caps w:val="0"/>
            <w:noProof/>
            <w:kern w:val="0"/>
            <w:sz w:val="22"/>
            <w:szCs w:val="22"/>
            <w:lang w:eastAsia="it-IT"/>
          </w:rPr>
          <w:tab/>
        </w:r>
        <w:r w:rsidRPr="00510781">
          <w:rPr>
            <w:rStyle w:val="Collegamentoipertestuale"/>
            <w:noProof/>
          </w:rPr>
          <w:t>RICHPM_ SANZIONE_SOST_CUM</w:t>
        </w:r>
        <w:r>
          <w:rPr>
            <w:noProof/>
            <w:webHidden/>
          </w:rPr>
          <w:tab/>
        </w:r>
        <w:r>
          <w:rPr>
            <w:noProof/>
            <w:webHidden/>
          </w:rPr>
          <w:fldChar w:fldCharType="begin"/>
        </w:r>
        <w:r>
          <w:rPr>
            <w:noProof/>
            <w:webHidden/>
          </w:rPr>
          <w:instrText xml:space="preserve"> PAGEREF _Toc78536745 \h </w:instrText>
        </w:r>
        <w:r>
          <w:rPr>
            <w:noProof/>
            <w:webHidden/>
          </w:rPr>
        </w:r>
        <w:r>
          <w:rPr>
            <w:noProof/>
            <w:webHidden/>
          </w:rPr>
          <w:fldChar w:fldCharType="separate"/>
        </w:r>
        <w:r>
          <w:rPr>
            <w:noProof/>
            <w:webHidden/>
          </w:rPr>
          <w:t>238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46" w:history="1">
        <w:r w:rsidRPr="00510781">
          <w:rPr>
            <w:rStyle w:val="Collegamentoipertestuale"/>
            <w:rFonts w:ascii="Symbol" w:hAnsi="Symbol" w:cs="Symbol"/>
            <w:noProof/>
          </w:rPr>
          <w:t>184.</w:t>
        </w:r>
        <w:r w:rsidRPr="00617DD6">
          <w:rPr>
            <w:rFonts w:cs="Times New Roman"/>
            <w:b w:val="0"/>
            <w:bCs w:val="0"/>
            <w:caps w:val="0"/>
            <w:noProof/>
            <w:kern w:val="0"/>
            <w:sz w:val="22"/>
            <w:szCs w:val="22"/>
            <w:lang w:eastAsia="it-IT"/>
          </w:rPr>
          <w:tab/>
        </w:r>
        <w:r w:rsidRPr="00510781">
          <w:rPr>
            <w:rStyle w:val="Collegamentoipertestuale"/>
            <w:noProof/>
          </w:rPr>
          <w:t>RICHPM_ STATO_ESEC_CUM</w:t>
        </w:r>
        <w:r>
          <w:rPr>
            <w:noProof/>
            <w:webHidden/>
          </w:rPr>
          <w:tab/>
        </w:r>
        <w:r>
          <w:rPr>
            <w:noProof/>
            <w:webHidden/>
          </w:rPr>
          <w:fldChar w:fldCharType="begin"/>
        </w:r>
        <w:r>
          <w:rPr>
            <w:noProof/>
            <w:webHidden/>
          </w:rPr>
          <w:instrText xml:space="preserve"> PAGEREF _Toc78536746 \h </w:instrText>
        </w:r>
        <w:r>
          <w:rPr>
            <w:noProof/>
            <w:webHidden/>
          </w:rPr>
        </w:r>
        <w:r>
          <w:rPr>
            <w:noProof/>
            <w:webHidden/>
          </w:rPr>
          <w:fldChar w:fldCharType="separate"/>
        </w:r>
        <w:r>
          <w:rPr>
            <w:noProof/>
            <w:webHidden/>
          </w:rPr>
          <w:t>240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47" w:history="1">
        <w:r w:rsidRPr="00510781">
          <w:rPr>
            <w:rStyle w:val="Collegamentoipertestuale"/>
            <w:rFonts w:ascii="Symbol" w:hAnsi="Symbol" w:cs="Symbol"/>
            <w:noProof/>
          </w:rPr>
          <w:t>185.</w:t>
        </w:r>
        <w:r w:rsidRPr="00617DD6">
          <w:rPr>
            <w:rFonts w:cs="Times New Roman"/>
            <w:b w:val="0"/>
            <w:bCs w:val="0"/>
            <w:caps w:val="0"/>
            <w:noProof/>
            <w:kern w:val="0"/>
            <w:sz w:val="22"/>
            <w:szCs w:val="22"/>
            <w:lang w:eastAsia="it-IT"/>
          </w:rPr>
          <w:tab/>
        </w:r>
        <w:r w:rsidRPr="00510781">
          <w:rPr>
            <w:rStyle w:val="Collegamentoipertestuale"/>
            <w:noProof/>
          </w:rPr>
          <w:t>RICHPM_ TITOLO_CUM</w:t>
        </w:r>
        <w:r>
          <w:rPr>
            <w:noProof/>
            <w:webHidden/>
          </w:rPr>
          <w:tab/>
        </w:r>
        <w:r>
          <w:rPr>
            <w:noProof/>
            <w:webHidden/>
          </w:rPr>
          <w:fldChar w:fldCharType="begin"/>
        </w:r>
        <w:r>
          <w:rPr>
            <w:noProof/>
            <w:webHidden/>
          </w:rPr>
          <w:instrText xml:space="preserve"> PAGEREF _Toc78536747 \h </w:instrText>
        </w:r>
        <w:r>
          <w:rPr>
            <w:noProof/>
            <w:webHidden/>
          </w:rPr>
        </w:r>
        <w:r>
          <w:rPr>
            <w:noProof/>
            <w:webHidden/>
          </w:rPr>
          <w:fldChar w:fldCharType="separate"/>
        </w:r>
        <w:r>
          <w:rPr>
            <w:noProof/>
            <w:webHidden/>
          </w:rPr>
          <w:t>240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48" w:history="1">
        <w:r w:rsidRPr="00510781">
          <w:rPr>
            <w:rStyle w:val="Collegamentoipertestuale"/>
            <w:rFonts w:ascii="Symbol" w:hAnsi="Symbol" w:cs="Symbol"/>
            <w:noProof/>
          </w:rPr>
          <w:t>186.</w:t>
        </w:r>
        <w:r w:rsidRPr="00617DD6">
          <w:rPr>
            <w:rFonts w:cs="Times New Roman"/>
            <w:b w:val="0"/>
            <w:bCs w:val="0"/>
            <w:caps w:val="0"/>
            <w:noProof/>
            <w:kern w:val="0"/>
            <w:sz w:val="22"/>
            <w:szCs w:val="22"/>
            <w:lang w:eastAsia="it-IT"/>
          </w:rPr>
          <w:tab/>
        </w:r>
        <w:r w:rsidRPr="00510781">
          <w:rPr>
            <w:rStyle w:val="Collegamentoipertestuale"/>
            <w:noProof/>
          </w:rPr>
          <w:t>RICHIESTA_CONVERSIONE</w:t>
        </w:r>
        <w:r>
          <w:rPr>
            <w:noProof/>
            <w:webHidden/>
          </w:rPr>
          <w:tab/>
        </w:r>
        <w:r>
          <w:rPr>
            <w:noProof/>
            <w:webHidden/>
          </w:rPr>
          <w:fldChar w:fldCharType="begin"/>
        </w:r>
        <w:r>
          <w:rPr>
            <w:noProof/>
            <w:webHidden/>
          </w:rPr>
          <w:instrText xml:space="preserve"> PAGEREF _Toc78536748 \h </w:instrText>
        </w:r>
        <w:r>
          <w:rPr>
            <w:noProof/>
            <w:webHidden/>
          </w:rPr>
        </w:r>
        <w:r>
          <w:rPr>
            <w:noProof/>
            <w:webHidden/>
          </w:rPr>
          <w:fldChar w:fldCharType="separate"/>
        </w:r>
        <w:r>
          <w:rPr>
            <w:noProof/>
            <w:webHidden/>
          </w:rPr>
          <w:t>241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49" w:history="1">
        <w:r w:rsidRPr="00510781">
          <w:rPr>
            <w:rStyle w:val="Collegamentoipertestuale"/>
            <w:rFonts w:ascii="Symbol" w:hAnsi="Symbol" w:cs="Symbol"/>
            <w:noProof/>
          </w:rPr>
          <w:t>187.</w:t>
        </w:r>
        <w:r w:rsidRPr="00617DD6">
          <w:rPr>
            <w:rFonts w:cs="Times New Roman"/>
            <w:b w:val="0"/>
            <w:bCs w:val="0"/>
            <w:caps w:val="0"/>
            <w:noProof/>
            <w:kern w:val="0"/>
            <w:sz w:val="22"/>
            <w:szCs w:val="22"/>
            <w:lang w:eastAsia="it-IT"/>
          </w:rPr>
          <w:tab/>
        </w:r>
        <w:r w:rsidRPr="00510781">
          <w:rPr>
            <w:rStyle w:val="Collegamentoipertestuale"/>
            <w:noProof/>
          </w:rPr>
          <w:t>RICHIESTA_EMISSIONE</w:t>
        </w:r>
        <w:r>
          <w:rPr>
            <w:noProof/>
            <w:webHidden/>
          </w:rPr>
          <w:tab/>
        </w:r>
        <w:r>
          <w:rPr>
            <w:noProof/>
            <w:webHidden/>
          </w:rPr>
          <w:fldChar w:fldCharType="begin"/>
        </w:r>
        <w:r>
          <w:rPr>
            <w:noProof/>
            <w:webHidden/>
          </w:rPr>
          <w:instrText xml:space="preserve"> PAGEREF _Toc78536749 \h </w:instrText>
        </w:r>
        <w:r>
          <w:rPr>
            <w:noProof/>
            <w:webHidden/>
          </w:rPr>
        </w:r>
        <w:r>
          <w:rPr>
            <w:noProof/>
            <w:webHidden/>
          </w:rPr>
          <w:fldChar w:fldCharType="separate"/>
        </w:r>
        <w:r>
          <w:rPr>
            <w:noProof/>
            <w:webHidden/>
          </w:rPr>
          <w:t>243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50" w:history="1">
        <w:r w:rsidRPr="00510781">
          <w:rPr>
            <w:rStyle w:val="Collegamentoipertestuale"/>
            <w:rFonts w:ascii="Symbol" w:hAnsi="Symbol" w:cs="Symbol"/>
            <w:noProof/>
          </w:rPr>
          <w:t>188.</w:t>
        </w:r>
        <w:r w:rsidRPr="00617DD6">
          <w:rPr>
            <w:rFonts w:cs="Times New Roman"/>
            <w:b w:val="0"/>
            <w:bCs w:val="0"/>
            <w:caps w:val="0"/>
            <w:noProof/>
            <w:kern w:val="0"/>
            <w:sz w:val="22"/>
            <w:szCs w:val="22"/>
            <w:lang w:eastAsia="it-IT"/>
          </w:rPr>
          <w:tab/>
        </w:r>
        <w:r w:rsidRPr="00510781">
          <w:rPr>
            <w:rStyle w:val="Collegamentoipertestuale"/>
            <w:noProof/>
          </w:rPr>
          <w:t>RICHIESTA_INVIATA_CUMULO</w:t>
        </w:r>
        <w:r>
          <w:rPr>
            <w:noProof/>
            <w:webHidden/>
          </w:rPr>
          <w:tab/>
        </w:r>
        <w:r>
          <w:rPr>
            <w:noProof/>
            <w:webHidden/>
          </w:rPr>
          <w:fldChar w:fldCharType="begin"/>
        </w:r>
        <w:r>
          <w:rPr>
            <w:noProof/>
            <w:webHidden/>
          </w:rPr>
          <w:instrText xml:space="preserve"> PAGEREF _Toc78536750 \h </w:instrText>
        </w:r>
        <w:r>
          <w:rPr>
            <w:noProof/>
            <w:webHidden/>
          </w:rPr>
        </w:r>
        <w:r>
          <w:rPr>
            <w:noProof/>
            <w:webHidden/>
          </w:rPr>
          <w:fldChar w:fldCharType="separate"/>
        </w:r>
        <w:r>
          <w:rPr>
            <w:noProof/>
            <w:webHidden/>
          </w:rPr>
          <w:t>244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51" w:history="1">
        <w:r w:rsidRPr="00510781">
          <w:rPr>
            <w:rStyle w:val="Collegamentoipertestuale"/>
            <w:rFonts w:ascii="Symbol" w:hAnsi="Symbol" w:cs="Symbol"/>
            <w:noProof/>
          </w:rPr>
          <w:t>189.</w:t>
        </w:r>
        <w:r w:rsidRPr="00617DD6">
          <w:rPr>
            <w:rFonts w:cs="Times New Roman"/>
            <w:b w:val="0"/>
            <w:bCs w:val="0"/>
            <w:caps w:val="0"/>
            <w:noProof/>
            <w:kern w:val="0"/>
            <w:sz w:val="22"/>
            <w:szCs w:val="22"/>
            <w:lang w:eastAsia="it-IT"/>
          </w:rPr>
          <w:tab/>
        </w:r>
        <w:r w:rsidRPr="00510781">
          <w:rPr>
            <w:rStyle w:val="Collegamentoipertestuale"/>
            <w:noProof/>
          </w:rPr>
          <w:t>RICHIESTA_PM_IN_CUMULO</w:t>
        </w:r>
        <w:r>
          <w:rPr>
            <w:noProof/>
            <w:webHidden/>
          </w:rPr>
          <w:tab/>
        </w:r>
        <w:r>
          <w:rPr>
            <w:noProof/>
            <w:webHidden/>
          </w:rPr>
          <w:fldChar w:fldCharType="begin"/>
        </w:r>
        <w:r>
          <w:rPr>
            <w:noProof/>
            <w:webHidden/>
          </w:rPr>
          <w:instrText xml:space="preserve"> PAGEREF _Toc78536751 \h </w:instrText>
        </w:r>
        <w:r>
          <w:rPr>
            <w:noProof/>
            <w:webHidden/>
          </w:rPr>
        </w:r>
        <w:r>
          <w:rPr>
            <w:noProof/>
            <w:webHidden/>
          </w:rPr>
          <w:fldChar w:fldCharType="separate"/>
        </w:r>
        <w:r>
          <w:rPr>
            <w:noProof/>
            <w:webHidden/>
          </w:rPr>
          <w:t>244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52" w:history="1">
        <w:r w:rsidRPr="00510781">
          <w:rPr>
            <w:rStyle w:val="Collegamentoipertestuale"/>
            <w:rFonts w:ascii="Symbol" w:hAnsi="Symbol" w:cs="Symbol"/>
            <w:noProof/>
          </w:rPr>
          <w:t>190.</w:t>
        </w:r>
        <w:r w:rsidRPr="00617DD6">
          <w:rPr>
            <w:rFonts w:cs="Times New Roman"/>
            <w:b w:val="0"/>
            <w:bCs w:val="0"/>
            <w:caps w:val="0"/>
            <w:noProof/>
            <w:kern w:val="0"/>
            <w:sz w:val="22"/>
            <w:szCs w:val="22"/>
            <w:lang w:eastAsia="it-IT"/>
          </w:rPr>
          <w:tab/>
        </w:r>
        <w:r w:rsidRPr="00510781">
          <w:rPr>
            <w:rStyle w:val="Collegamentoipertestuale"/>
            <w:noProof/>
          </w:rPr>
          <w:t>RICHIESTA_SIGE</w:t>
        </w:r>
        <w:r>
          <w:rPr>
            <w:noProof/>
            <w:webHidden/>
          </w:rPr>
          <w:tab/>
        </w:r>
        <w:r>
          <w:rPr>
            <w:noProof/>
            <w:webHidden/>
          </w:rPr>
          <w:fldChar w:fldCharType="begin"/>
        </w:r>
        <w:r>
          <w:rPr>
            <w:noProof/>
            <w:webHidden/>
          </w:rPr>
          <w:instrText xml:space="preserve"> PAGEREF _Toc78536752 \h </w:instrText>
        </w:r>
        <w:r>
          <w:rPr>
            <w:noProof/>
            <w:webHidden/>
          </w:rPr>
        </w:r>
        <w:r>
          <w:rPr>
            <w:noProof/>
            <w:webHidden/>
          </w:rPr>
          <w:fldChar w:fldCharType="separate"/>
        </w:r>
        <w:r>
          <w:rPr>
            <w:noProof/>
            <w:webHidden/>
          </w:rPr>
          <w:t>247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53" w:history="1">
        <w:r w:rsidRPr="00510781">
          <w:rPr>
            <w:rStyle w:val="Collegamentoipertestuale"/>
            <w:rFonts w:ascii="Symbol" w:hAnsi="Symbol" w:cs="Symbol"/>
            <w:noProof/>
          </w:rPr>
          <w:t>191.</w:t>
        </w:r>
        <w:r w:rsidRPr="00617DD6">
          <w:rPr>
            <w:rFonts w:cs="Times New Roman"/>
            <w:b w:val="0"/>
            <w:bCs w:val="0"/>
            <w:caps w:val="0"/>
            <w:noProof/>
            <w:kern w:val="0"/>
            <w:sz w:val="22"/>
            <w:szCs w:val="22"/>
            <w:lang w:eastAsia="it-IT"/>
          </w:rPr>
          <w:tab/>
        </w:r>
        <w:r w:rsidRPr="00510781">
          <w:rPr>
            <w:rStyle w:val="Collegamentoipertestuale"/>
            <w:noProof/>
          </w:rPr>
          <w:t>RIEPILOGO_PROVVEDIMENTO</w:t>
        </w:r>
        <w:r>
          <w:rPr>
            <w:noProof/>
            <w:webHidden/>
          </w:rPr>
          <w:tab/>
        </w:r>
        <w:r>
          <w:rPr>
            <w:noProof/>
            <w:webHidden/>
          </w:rPr>
          <w:fldChar w:fldCharType="begin"/>
        </w:r>
        <w:r>
          <w:rPr>
            <w:noProof/>
            <w:webHidden/>
          </w:rPr>
          <w:instrText xml:space="preserve"> PAGEREF _Toc78536753 \h </w:instrText>
        </w:r>
        <w:r>
          <w:rPr>
            <w:noProof/>
            <w:webHidden/>
          </w:rPr>
        </w:r>
        <w:r>
          <w:rPr>
            <w:noProof/>
            <w:webHidden/>
          </w:rPr>
          <w:fldChar w:fldCharType="separate"/>
        </w:r>
        <w:r>
          <w:rPr>
            <w:noProof/>
            <w:webHidden/>
          </w:rPr>
          <w:t>248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54" w:history="1">
        <w:r w:rsidRPr="00510781">
          <w:rPr>
            <w:rStyle w:val="Collegamentoipertestuale"/>
            <w:rFonts w:ascii="Symbol" w:hAnsi="Symbol" w:cs="Symbol"/>
            <w:noProof/>
          </w:rPr>
          <w:t>192.</w:t>
        </w:r>
        <w:r w:rsidRPr="00617DD6">
          <w:rPr>
            <w:rFonts w:cs="Times New Roman"/>
            <w:b w:val="0"/>
            <w:bCs w:val="0"/>
            <w:caps w:val="0"/>
            <w:noProof/>
            <w:kern w:val="0"/>
            <w:sz w:val="22"/>
            <w:szCs w:val="22"/>
            <w:lang w:eastAsia="it-IT"/>
          </w:rPr>
          <w:tab/>
        </w:r>
        <w:r w:rsidRPr="00510781">
          <w:rPr>
            <w:rStyle w:val="Collegamentoipertestuale"/>
            <w:noProof/>
          </w:rPr>
          <w:t>RIFERIMENTO_FASCICOLO_SIEP</w:t>
        </w:r>
        <w:r>
          <w:rPr>
            <w:noProof/>
            <w:webHidden/>
          </w:rPr>
          <w:tab/>
        </w:r>
        <w:r>
          <w:rPr>
            <w:noProof/>
            <w:webHidden/>
          </w:rPr>
          <w:fldChar w:fldCharType="begin"/>
        </w:r>
        <w:r>
          <w:rPr>
            <w:noProof/>
            <w:webHidden/>
          </w:rPr>
          <w:instrText xml:space="preserve"> PAGEREF _Toc78536754 \h </w:instrText>
        </w:r>
        <w:r>
          <w:rPr>
            <w:noProof/>
            <w:webHidden/>
          </w:rPr>
        </w:r>
        <w:r>
          <w:rPr>
            <w:noProof/>
            <w:webHidden/>
          </w:rPr>
          <w:fldChar w:fldCharType="separate"/>
        </w:r>
        <w:r>
          <w:rPr>
            <w:noProof/>
            <w:webHidden/>
          </w:rPr>
          <w:t>250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55" w:history="1">
        <w:r w:rsidRPr="00510781">
          <w:rPr>
            <w:rStyle w:val="Collegamentoipertestuale"/>
            <w:rFonts w:ascii="Symbol" w:hAnsi="Symbol" w:cs="Symbol"/>
            <w:noProof/>
          </w:rPr>
          <w:t>193.</w:t>
        </w:r>
        <w:r w:rsidRPr="00617DD6">
          <w:rPr>
            <w:rFonts w:cs="Times New Roman"/>
            <w:b w:val="0"/>
            <w:bCs w:val="0"/>
            <w:caps w:val="0"/>
            <w:noProof/>
            <w:kern w:val="0"/>
            <w:sz w:val="22"/>
            <w:szCs w:val="22"/>
            <w:lang w:eastAsia="it-IT"/>
          </w:rPr>
          <w:tab/>
        </w:r>
        <w:r w:rsidRPr="00510781">
          <w:rPr>
            <w:rStyle w:val="Collegamentoipertestuale"/>
            <w:noProof/>
          </w:rPr>
          <w:t>RIFERIMENTO_FASCICOLO_SIUS</w:t>
        </w:r>
        <w:r>
          <w:rPr>
            <w:noProof/>
            <w:webHidden/>
          </w:rPr>
          <w:tab/>
        </w:r>
        <w:r>
          <w:rPr>
            <w:noProof/>
            <w:webHidden/>
          </w:rPr>
          <w:fldChar w:fldCharType="begin"/>
        </w:r>
        <w:r>
          <w:rPr>
            <w:noProof/>
            <w:webHidden/>
          </w:rPr>
          <w:instrText xml:space="preserve"> PAGEREF _Toc78536755 \h </w:instrText>
        </w:r>
        <w:r>
          <w:rPr>
            <w:noProof/>
            <w:webHidden/>
          </w:rPr>
        </w:r>
        <w:r>
          <w:rPr>
            <w:noProof/>
            <w:webHidden/>
          </w:rPr>
          <w:fldChar w:fldCharType="separate"/>
        </w:r>
        <w:r>
          <w:rPr>
            <w:noProof/>
            <w:webHidden/>
          </w:rPr>
          <w:t>251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56" w:history="1">
        <w:r w:rsidRPr="00510781">
          <w:rPr>
            <w:rStyle w:val="Collegamentoipertestuale"/>
            <w:rFonts w:ascii="Symbol" w:hAnsi="Symbol" w:cs="Symbol"/>
            <w:noProof/>
          </w:rPr>
          <w:t>194.</w:t>
        </w:r>
        <w:r w:rsidRPr="00617DD6">
          <w:rPr>
            <w:rFonts w:cs="Times New Roman"/>
            <w:b w:val="0"/>
            <w:bCs w:val="0"/>
            <w:caps w:val="0"/>
            <w:noProof/>
            <w:kern w:val="0"/>
            <w:sz w:val="22"/>
            <w:szCs w:val="22"/>
            <w:lang w:eastAsia="it-IT"/>
          </w:rPr>
          <w:tab/>
        </w:r>
        <w:r w:rsidRPr="00510781">
          <w:rPr>
            <w:rStyle w:val="Collegamentoipertestuale"/>
            <w:noProof/>
          </w:rPr>
          <w:t>RINNOVO</w:t>
        </w:r>
        <w:r>
          <w:rPr>
            <w:noProof/>
            <w:webHidden/>
          </w:rPr>
          <w:tab/>
        </w:r>
        <w:r>
          <w:rPr>
            <w:noProof/>
            <w:webHidden/>
          </w:rPr>
          <w:fldChar w:fldCharType="begin"/>
        </w:r>
        <w:r>
          <w:rPr>
            <w:noProof/>
            <w:webHidden/>
          </w:rPr>
          <w:instrText xml:space="preserve"> PAGEREF _Toc78536756 \h </w:instrText>
        </w:r>
        <w:r>
          <w:rPr>
            <w:noProof/>
            <w:webHidden/>
          </w:rPr>
        </w:r>
        <w:r>
          <w:rPr>
            <w:noProof/>
            <w:webHidden/>
          </w:rPr>
          <w:fldChar w:fldCharType="separate"/>
        </w:r>
        <w:r>
          <w:rPr>
            <w:noProof/>
            <w:webHidden/>
          </w:rPr>
          <w:t>252</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57" w:history="1">
        <w:r w:rsidRPr="00510781">
          <w:rPr>
            <w:rStyle w:val="Collegamentoipertestuale"/>
            <w:rFonts w:ascii="Symbol" w:hAnsi="Symbol" w:cs="Symbol"/>
            <w:noProof/>
          </w:rPr>
          <w:t>195.</w:t>
        </w:r>
        <w:r w:rsidRPr="00617DD6">
          <w:rPr>
            <w:rFonts w:cs="Times New Roman"/>
            <w:b w:val="0"/>
            <w:bCs w:val="0"/>
            <w:caps w:val="0"/>
            <w:noProof/>
            <w:kern w:val="0"/>
            <w:sz w:val="22"/>
            <w:szCs w:val="22"/>
            <w:lang w:eastAsia="it-IT"/>
          </w:rPr>
          <w:tab/>
        </w:r>
        <w:r w:rsidRPr="00510781">
          <w:rPr>
            <w:rStyle w:val="Collegamentoipertestuale"/>
            <w:noProof/>
          </w:rPr>
          <w:t>RINVIO_PROVVEDIMENTO</w:t>
        </w:r>
        <w:r>
          <w:rPr>
            <w:noProof/>
            <w:webHidden/>
          </w:rPr>
          <w:tab/>
        </w:r>
        <w:r>
          <w:rPr>
            <w:noProof/>
            <w:webHidden/>
          </w:rPr>
          <w:fldChar w:fldCharType="begin"/>
        </w:r>
        <w:r>
          <w:rPr>
            <w:noProof/>
            <w:webHidden/>
          </w:rPr>
          <w:instrText xml:space="preserve"> PAGEREF _Toc78536757 \h </w:instrText>
        </w:r>
        <w:r>
          <w:rPr>
            <w:noProof/>
            <w:webHidden/>
          </w:rPr>
        </w:r>
        <w:r>
          <w:rPr>
            <w:noProof/>
            <w:webHidden/>
          </w:rPr>
          <w:fldChar w:fldCharType="separate"/>
        </w:r>
        <w:r>
          <w:rPr>
            <w:noProof/>
            <w:webHidden/>
          </w:rPr>
          <w:t>253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58" w:history="1">
        <w:r w:rsidRPr="00510781">
          <w:rPr>
            <w:rStyle w:val="Collegamentoipertestuale"/>
            <w:rFonts w:ascii="Symbol" w:hAnsi="Symbol" w:cs="Symbol"/>
            <w:noProof/>
          </w:rPr>
          <w:t>196.</w:t>
        </w:r>
        <w:r w:rsidRPr="00617DD6">
          <w:rPr>
            <w:rFonts w:cs="Times New Roman"/>
            <w:b w:val="0"/>
            <w:bCs w:val="0"/>
            <w:caps w:val="0"/>
            <w:noProof/>
            <w:kern w:val="0"/>
            <w:sz w:val="22"/>
            <w:szCs w:val="22"/>
            <w:lang w:eastAsia="it-IT"/>
          </w:rPr>
          <w:tab/>
        </w:r>
        <w:r w:rsidRPr="00510781">
          <w:rPr>
            <w:rStyle w:val="Collegamentoipertestuale"/>
            <w:noProof/>
          </w:rPr>
          <w:t>RISULTATO_RICERCA</w:t>
        </w:r>
        <w:r>
          <w:rPr>
            <w:noProof/>
            <w:webHidden/>
          </w:rPr>
          <w:tab/>
        </w:r>
        <w:r>
          <w:rPr>
            <w:noProof/>
            <w:webHidden/>
          </w:rPr>
          <w:fldChar w:fldCharType="begin"/>
        </w:r>
        <w:r>
          <w:rPr>
            <w:noProof/>
            <w:webHidden/>
          </w:rPr>
          <w:instrText xml:space="preserve"> PAGEREF _Toc78536758 \h </w:instrText>
        </w:r>
        <w:r>
          <w:rPr>
            <w:noProof/>
            <w:webHidden/>
          </w:rPr>
        </w:r>
        <w:r>
          <w:rPr>
            <w:noProof/>
            <w:webHidden/>
          </w:rPr>
          <w:fldChar w:fldCharType="separate"/>
        </w:r>
        <w:r>
          <w:rPr>
            <w:noProof/>
            <w:webHidden/>
          </w:rPr>
          <w:t>254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59" w:history="1">
        <w:r w:rsidRPr="00510781">
          <w:rPr>
            <w:rStyle w:val="Collegamentoipertestuale"/>
            <w:rFonts w:ascii="Symbol" w:hAnsi="Symbol" w:cs="Symbol"/>
            <w:noProof/>
          </w:rPr>
          <w:t>197.</w:t>
        </w:r>
        <w:r w:rsidRPr="00617DD6">
          <w:rPr>
            <w:rFonts w:cs="Times New Roman"/>
            <w:b w:val="0"/>
            <w:bCs w:val="0"/>
            <w:caps w:val="0"/>
            <w:noProof/>
            <w:kern w:val="0"/>
            <w:sz w:val="22"/>
            <w:szCs w:val="22"/>
            <w:lang w:eastAsia="it-IT"/>
          </w:rPr>
          <w:tab/>
        </w:r>
        <w:r w:rsidRPr="00510781">
          <w:rPr>
            <w:rStyle w:val="Collegamentoipertestuale"/>
            <w:noProof/>
          </w:rPr>
          <w:t>SANZIONE_AMMINISTRATIVA</w:t>
        </w:r>
        <w:r>
          <w:rPr>
            <w:noProof/>
            <w:webHidden/>
          </w:rPr>
          <w:tab/>
        </w:r>
        <w:r>
          <w:rPr>
            <w:noProof/>
            <w:webHidden/>
          </w:rPr>
          <w:fldChar w:fldCharType="begin"/>
        </w:r>
        <w:r>
          <w:rPr>
            <w:noProof/>
            <w:webHidden/>
          </w:rPr>
          <w:instrText xml:space="preserve"> PAGEREF _Toc78536759 \h </w:instrText>
        </w:r>
        <w:r>
          <w:rPr>
            <w:noProof/>
            <w:webHidden/>
          </w:rPr>
        </w:r>
        <w:r>
          <w:rPr>
            <w:noProof/>
            <w:webHidden/>
          </w:rPr>
          <w:fldChar w:fldCharType="separate"/>
        </w:r>
        <w:r>
          <w:rPr>
            <w:noProof/>
            <w:webHidden/>
          </w:rPr>
          <w:t>255</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60" w:history="1">
        <w:r w:rsidRPr="00510781">
          <w:rPr>
            <w:rStyle w:val="Collegamentoipertestuale"/>
            <w:rFonts w:ascii="Symbol" w:hAnsi="Symbol" w:cs="Symbol"/>
            <w:noProof/>
          </w:rPr>
          <w:t>198.</w:t>
        </w:r>
        <w:r w:rsidRPr="00617DD6">
          <w:rPr>
            <w:rFonts w:cs="Times New Roman"/>
            <w:b w:val="0"/>
            <w:bCs w:val="0"/>
            <w:caps w:val="0"/>
            <w:noProof/>
            <w:kern w:val="0"/>
            <w:sz w:val="22"/>
            <w:szCs w:val="22"/>
            <w:lang w:eastAsia="it-IT"/>
          </w:rPr>
          <w:tab/>
        </w:r>
        <w:r w:rsidRPr="00510781">
          <w:rPr>
            <w:rStyle w:val="Collegamentoipertestuale"/>
            <w:noProof/>
          </w:rPr>
          <w:t>SANZIONE_SOSTITUTIVA</w:t>
        </w:r>
        <w:r>
          <w:rPr>
            <w:noProof/>
            <w:webHidden/>
          </w:rPr>
          <w:tab/>
        </w:r>
        <w:r>
          <w:rPr>
            <w:noProof/>
            <w:webHidden/>
          </w:rPr>
          <w:fldChar w:fldCharType="begin"/>
        </w:r>
        <w:r>
          <w:rPr>
            <w:noProof/>
            <w:webHidden/>
          </w:rPr>
          <w:instrText xml:space="preserve"> PAGEREF _Toc78536760 \h </w:instrText>
        </w:r>
        <w:r>
          <w:rPr>
            <w:noProof/>
            <w:webHidden/>
          </w:rPr>
        </w:r>
        <w:r>
          <w:rPr>
            <w:noProof/>
            <w:webHidden/>
          </w:rPr>
          <w:fldChar w:fldCharType="separate"/>
        </w:r>
        <w:r>
          <w:rPr>
            <w:noProof/>
            <w:webHidden/>
          </w:rPr>
          <w:t>256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61" w:history="1">
        <w:r w:rsidRPr="00510781">
          <w:rPr>
            <w:rStyle w:val="Collegamentoipertestuale"/>
            <w:rFonts w:ascii="Symbol" w:hAnsi="Symbol" w:cs="Symbol"/>
            <w:noProof/>
          </w:rPr>
          <w:t>199.</w:t>
        </w:r>
        <w:r w:rsidRPr="00617DD6">
          <w:rPr>
            <w:rFonts w:cs="Times New Roman"/>
            <w:b w:val="0"/>
            <w:bCs w:val="0"/>
            <w:caps w:val="0"/>
            <w:noProof/>
            <w:kern w:val="0"/>
            <w:sz w:val="22"/>
            <w:szCs w:val="22"/>
            <w:lang w:eastAsia="it-IT"/>
          </w:rPr>
          <w:tab/>
        </w:r>
        <w:r w:rsidRPr="00510781">
          <w:rPr>
            <w:rStyle w:val="Collegamentoipertestuale"/>
            <w:noProof/>
          </w:rPr>
          <w:t>SANZIONE_SOST_CUM</w:t>
        </w:r>
        <w:r>
          <w:rPr>
            <w:noProof/>
            <w:webHidden/>
          </w:rPr>
          <w:tab/>
        </w:r>
        <w:r>
          <w:rPr>
            <w:noProof/>
            <w:webHidden/>
          </w:rPr>
          <w:fldChar w:fldCharType="begin"/>
        </w:r>
        <w:r>
          <w:rPr>
            <w:noProof/>
            <w:webHidden/>
          </w:rPr>
          <w:instrText xml:space="preserve"> PAGEREF _Toc78536761 \h </w:instrText>
        </w:r>
        <w:r>
          <w:rPr>
            <w:noProof/>
            <w:webHidden/>
          </w:rPr>
        </w:r>
        <w:r>
          <w:rPr>
            <w:noProof/>
            <w:webHidden/>
          </w:rPr>
          <w:fldChar w:fldCharType="separate"/>
        </w:r>
        <w:r>
          <w:rPr>
            <w:noProof/>
            <w:webHidden/>
          </w:rPr>
          <w:t>257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62" w:history="1">
        <w:r w:rsidRPr="00510781">
          <w:rPr>
            <w:rStyle w:val="Collegamentoipertestuale"/>
            <w:rFonts w:ascii="Symbol" w:hAnsi="Symbol" w:cs="Symbol"/>
            <w:noProof/>
          </w:rPr>
          <w:t>200.</w:t>
        </w:r>
        <w:r w:rsidRPr="00617DD6">
          <w:rPr>
            <w:rFonts w:cs="Times New Roman"/>
            <w:b w:val="0"/>
            <w:bCs w:val="0"/>
            <w:caps w:val="0"/>
            <w:noProof/>
            <w:kern w:val="0"/>
            <w:sz w:val="22"/>
            <w:szCs w:val="22"/>
            <w:lang w:eastAsia="it-IT"/>
          </w:rPr>
          <w:tab/>
        </w:r>
        <w:r w:rsidRPr="00510781">
          <w:rPr>
            <w:rStyle w:val="Collegamentoipertestuale"/>
            <w:noProof/>
          </w:rPr>
          <w:t>SANZIONE_SOST_RESIDUA</w:t>
        </w:r>
        <w:r>
          <w:rPr>
            <w:noProof/>
            <w:webHidden/>
          </w:rPr>
          <w:tab/>
        </w:r>
        <w:r>
          <w:rPr>
            <w:noProof/>
            <w:webHidden/>
          </w:rPr>
          <w:fldChar w:fldCharType="begin"/>
        </w:r>
        <w:r>
          <w:rPr>
            <w:noProof/>
            <w:webHidden/>
          </w:rPr>
          <w:instrText xml:space="preserve"> PAGEREF _Toc78536762 \h </w:instrText>
        </w:r>
        <w:r>
          <w:rPr>
            <w:noProof/>
            <w:webHidden/>
          </w:rPr>
        </w:r>
        <w:r>
          <w:rPr>
            <w:noProof/>
            <w:webHidden/>
          </w:rPr>
          <w:fldChar w:fldCharType="separate"/>
        </w:r>
        <w:r>
          <w:rPr>
            <w:noProof/>
            <w:webHidden/>
          </w:rPr>
          <w:t>258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63" w:history="1">
        <w:r w:rsidRPr="00510781">
          <w:rPr>
            <w:rStyle w:val="Collegamentoipertestuale"/>
            <w:rFonts w:ascii="Symbol" w:hAnsi="Symbol" w:cs="Symbol"/>
            <w:noProof/>
          </w:rPr>
          <w:t>201.</w:t>
        </w:r>
        <w:r w:rsidRPr="00617DD6">
          <w:rPr>
            <w:rFonts w:cs="Times New Roman"/>
            <w:b w:val="0"/>
            <w:bCs w:val="0"/>
            <w:caps w:val="0"/>
            <w:noProof/>
            <w:kern w:val="0"/>
            <w:sz w:val="22"/>
            <w:szCs w:val="22"/>
            <w:lang w:eastAsia="it-IT"/>
          </w:rPr>
          <w:tab/>
        </w:r>
        <w:r w:rsidRPr="00510781">
          <w:rPr>
            <w:rStyle w:val="Collegamentoipertestuale"/>
            <w:noProof/>
          </w:rPr>
          <w:t>SCADENZARIO_SIEP</w:t>
        </w:r>
        <w:r>
          <w:rPr>
            <w:noProof/>
            <w:webHidden/>
          </w:rPr>
          <w:tab/>
        </w:r>
        <w:r>
          <w:rPr>
            <w:noProof/>
            <w:webHidden/>
          </w:rPr>
          <w:fldChar w:fldCharType="begin"/>
        </w:r>
        <w:r>
          <w:rPr>
            <w:noProof/>
            <w:webHidden/>
          </w:rPr>
          <w:instrText xml:space="preserve"> PAGEREF _Toc78536763 \h </w:instrText>
        </w:r>
        <w:r>
          <w:rPr>
            <w:noProof/>
            <w:webHidden/>
          </w:rPr>
        </w:r>
        <w:r>
          <w:rPr>
            <w:noProof/>
            <w:webHidden/>
          </w:rPr>
          <w:fldChar w:fldCharType="separate"/>
        </w:r>
        <w:r>
          <w:rPr>
            <w:noProof/>
            <w:webHidden/>
          </w:rPr>
          <w:t>259</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64" w:history="1">
        <w:r w:rsidRPr="00510781">
          <w:rPr>
            <w:rStyle w:val="Collegamentoipertestuale"/>
            <w:rFonts w:ascii="Symbol" w:hAnsi="Symbol" w:cs="Symbol"/>
            <w:noProof/>
          </w:rPr>
          <w:t>202.</w:t>
        </w:r>
        <w:r w:rsidRPr="00617DD6">
          <w:rPr>
            <w:rFonts w:cs="Times New Roman"/>
            <w:b w:val="0"/>
            <w:bCs w:val="0"/>
            <w:caps w:val="0"/>
            <w:noProof/>
            <w:kern w:val="0"/>
            <w:sz w:val="22"/>
            <w:szCs w:val="22"/>
            <w:lang w:eastAsia="it-IT"/>
          </w:rPr>
          <w:tab/>
        </w:r>
        <w:r w:rsidRPr="00510781">
          <w:rPr>
            <w:rStyle w:val="Collegamentoipertestuale"/>
            <w:noProof/>
          </w:rPr>
          <w:t>SCADENZARIO_SIGE</w:t>
        </w:r>
        <w:r>
          <w:rPr>
            <w:noProof/>
            <w:webHidden/>
          </w:rPr>
          <w:tab/>
        </w:r>
        <w:r>
          <w:rPr>
            <w:noProof/>
            <w:webHidden/>
          </w:rPr>
          <w:fldChar w:fldCharType="begin"/>
        </w:r>
        <w:r>
          <w:rPr>
            <w:noProof/>
            <w:webHidden/>
          </w:rPr>
          <w:instrText xml:space="preserve"> PAGEREF _Toc78536764 \h </w:instrText>
        </w:r>
        <w:r>
          <w:rPr>
            <w:noProof/>
            <w:webHidden/>
          </w:rPr>
        </w:r>
        <w:r>
          <w:rPr>
            <w:noProof/>
            <w:webHidden/>
          </w:rPr>
          <w:fldChar w:fldCharType="separate"/>
        </w:r>
        <w:r>
          <w:rPr>
            <w:noProof/>
            <w:webHidden/>
          </w:rPr>
          <w:t>261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65" w:history="1">
        <w:r w:rsidRPr="00510781">
          <w:rPr>
            <w:rStyle w:val="Collegamentoipertestuale"/>
            <w:rFonts w:ascii="Symbol" w:hAnsi="Symbol" w:cs="Symbol"/>
            <w:noProof/>
          </w:rPr>
          <w:t>203.</w:t>
        </w:r>
        <w:r w:rsidRPr="00617DD6">
          <w:rPr>
            <w:rFonts w:cs="Times New Roman"/>
            <w:b w:val="0"/>
            <w:bCs w:val="0"/>
            <w:caps w:val="0"/>
            <w:noProof/>
            <w:kern w:val="0"/>
            <w:sz w:val="22"/>
            <w:szCs w:val="22"/>
            <w:lang w:eastAsia="it-IT"/>
          </w:rPr>
          <w:tab/>
        </w:r>
        <w:r w:rsidRPr="00510781">
          <w:rPr>
            <w:rStyle w:val="Collegamentoipertestuale"/>
            <w:noProof/>
          </w:rPr>
          <w:t>SCADENZARIO_SIUS</w:t>
        </w:r>
        <w:r>
          <w:rPr>
            <w:noProof/>
            <w:webHidden/>
          </w:rPr>
          <w:tab/>
        </w:r>
        <w:r>
          <w:rPr>
            <w:noProof/>
            <w:webHidden/>
          </w:rPr>
          <w:fldChar w:fldCharType="begin"/>
        </w:r>
        <w:r>
          <w:rPr>
            <w:noProof/>
            <w:webHidden/>
          </w:rPr>
          <w:instrText xml:space="preserve"> PAGEREF _Toc78536765 \h </w:instrText>
        </w:r>
        <w:r>
          <w:rPr>
            <w:noProof/>
            <w:webHidden/>
          </w:rPr>
        </w:r>
        <w:r>
          <w:rPr>
            <w:noProof/>
            <w:webHidden/>
          </w:rPr>
          <w:fldChar w:fldCharType="separate"/>
        </w:r>
        <w:r>
          <w:rPr>
            <w:noProof/>
            <w:webHidden/>
          </w:rPr>
          <w:t>262</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66" w:history="1">
        <w:r w:rsidRPr="00510781">
          <w:rPr>
            <w:rStyle w:val="Collegamentoipertestuale"/>
            <w:rFonts w:ascii="Symbol" w:hAnsi="Symbol" w:cs="Symbol"/>
            <w:noProof/>
          </w:rPr>
          <w:t>204.</w:t>
        </w:r>
        <w:r w:rsidRPr="00617DD6">
          <w:rPr>
            <w:rFonts w:cs="Times New Roman"/>
            <w:b w:val="0"/>
            <w:bCs w:val="0"/>
            <w:caps w:val="0"/>
            <w:noProof/>
            <w:kern w:val="0"/>
            <w:sz w:val="22"/>
            <w:szCs w:val="22"/>
            <w:lang w:eastAsia="it-IT"/>
          </w:rPr>
          <w:tab/>
        </w:r>
        <w:r w:rsidRPr="00510781">
          <w:rPr>
            <w:rStyle w:val="Collegamentoipertestuale"/>
            <w:noProof/>
          </w:rPr>
          <w:t>SCAMBIO_SANZIONE</w:t>
        </w:r>
        <w:r>
          <w:rPr>
            <w:noProof/>
            <w:webHidden/>
          </w:rPr>
          <w:tab/>
        </w:r>
        <w:r>
          <w:rPr>
            <w:noProof/>
            <w:webHidden/>
          </w:rPr>
          <w:fldChar w:fldCharType="begin"/>
        </w:r>
        <w:r>
          <w:rPr>
            <w:noProof/>
            <w:webHidden/>
          </w:rPr>
          <w:instrText xml:space="preserve"> PAGEREF _Toc78536766 \h </w:instrText>
        </w:r>
        <w:r>
          <w:rPr>
            <w:noProof/>
            <w:webHidden/>
          </w:rPr>
        </w:r>
        <w:r>
          <w:rPr>
            <w:noProof/>
            <w:webHidden/>
          </w:rPr>
          <w:fldChar w:fldCharType="separate"/>
        </w:r>
        <w:r>
          <w:rPr>
            <w:noProof/>
            <w:webHidden/>
          </w:rPr>
          <w:t>263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67" w:history="1">
        <w:r w:rsidRPr="00510781">
          <w:rPr>
            <w:rStyle w:val="Collegamentoipertestuale"/>
            <w:rFonts w:ascii="Symbol" w:hAnsi="Symbol" w:cs="Symbol"/>
            <w:noProof/>
          </w:rPr>
          <w:t>205.</w:t>
        </w:r>
        <w:r w:rsidRPr="00617DD6">
          <w:rPr>
            <w:rFonts w:cs="Times New Roman"/>
            <w:b w:val="0"/>
            <w:bCs w:val="0"/>
            <w:caps w:val="0"/>
            <w:noProof/>
            <w:kern w:val="0"/>
            <w:sz w:val="22"/>
            <w:szCs w:val="22"/>
            <w:lang w:eastAsia="it-IT"/>
          </w:rPr>
          <w:tab/>
        </w:r>
        <w:r w:rsidRPr="00510781">
          <w:rPr>
            <w:rStyle w:val="Collegamentoipertestuale"/>
            <w:noProof/>
          </w:rPr>
          <w:t>SEDE_GIUDIZIARIA</w:t>
        </w:r>
        <w:r>
          <w:rPr>
            <w:noProof/>
            <w:webHidden/>
          </w:rPr>
          <w:tab/>
        </w:r>
        <w:r>
          <w:rPr>
            <w:noProof/>
            <w:webHidden/>
          </w:rPr>
          <w:fldChar w:fldCharType="begin"/>
        </w:r>
        <w:r>
          <w:rPr>
            <w:noProof/>
            <w:webHidden/>
          </w:rPr>
          <w:instrText xml:space="preserve"> PAGEREF _Toc78536767 \h </w:instrText>
        </w:r>
        <w:r>
          <w:rPr>
            <w:noProof/>
            <w:webHidden/>
          </w:rPr>
        </w:r>
        <w:r>
          <w:rPr>
            <w:noProof/>
            <w:webHidden/>
          </w:rPr>
          <w:fldChar w:fldCharType="separate"/>
        </w:r>
        <w:r>
          <w:rPr>
            <w:noProof/>
            <w:webHidden/>
          </w:rPr>
          <w:t>264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68" w:history="1">
        <w:r w:rsidRPr="00510781">
          <w:rPr>
            <w:rStyle w:val="Collegamentoipertestuale"/>
            <w:rFonts w:ascii="Symbol" w:hAnsi="Symbol" w:cs="Symbol"/>
            <w:noProof/>
          </w:rPr>
          <w:t>206.</w:t>
        </w:r>
        <w:r w:rsidRPr="00617DD6">
          <w:rPr>
            <w:rFonts w:cs="Times New Roman"/>
            <w:b w:val="0"/>
            <w:bCs w:val="0"/>
            <w:caps w:val="0"/>
            <w:noProof/>
            <w:kern w:val="0"/>
            <w:sz w:val="22"/>
            <w:szCs w:val="22"/>
            <w:lang w:eastAsia="it-IT"/>
          </w:rPr>
          <w:tab/>
        </w:r>
        <w:r w:rsidRPr="00510781">
          <w:rPr>
            <w:rStyle w:val="Collegamentoipertestuale"/>
            <w:noProof/>
          </w:rPr>
          <w:t>SENTENZA</w:t>
        </w:r>
        <w:r>
          <w:rPr>
            <w:noProof/>
            <w:webHidden/>
          </w:rPr>
          <w:tab/>
        </w:r>
        <w:r>
          <w:rPr>
            <w:noProof/>
            <w:webHidden/>
          </w:rPr>
          <w:fldChar w:fldCharType="begin"/>
        </w:r>
        <w:r>
          <w:rPr>
            <w:noProof/>
            <w:webHidden/>
          </w:rPr>
          <w:instrText xml:space="preserve"> PAGEREF _Toc78536768 \h </w:instrText>
        </w:r>
        <w:r>
          <w:rPr>
            <w:noProof/>
            <w:webHidden/>
          </w:rPr>
        </w:r>
        <w:r>
          <w:rPr>
            <w:noProof/>
            <w:webHidden/>
          </w:rPr>
          <w:fldChar w:fldCharType="separate"/>
        </w:r>
        <w:r>
          <w:rPr>
            <w:noProof/>
            <w:webHidden/>
          </w:rPr>
          <w:t>265</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69" w:history="1">
        <w:r w:rsidRPr="00510781">
          <w:rPr>
            <w:rStyle w:val="Collegamentoipertestuale"/>
            <w:rFonts w:ascii="Symbol" w:hAnsi="Symbol" w:cs="Symbol"/>
            <w:noProof/>
          </w:rPr>
          <w:t>207.</w:t>
        </w:r>
        <w:r w:rsidRPr="00617DD6">
          <w:rPr>
            <w:rFonts w:cs="Times New Roman"/>
            <w:b w:val="0"/>
            <w:bCs w:val="0"/>
            <w:caps w:val="0"/>
            <w:noProof/>
            <w:kern w:val="0"/>
            <w:sz w:val="22"/>
            <w:szCs w:val="22"/>
            <w:lang w:eastAsia="it-IT"/>
          </w:rPr>
          <w:tab/>
        </w:r>
        <w:r w:rsidRPr="00510781">
          <w:rPr>
            <w:rStyle w:val="Collegamentoipertestuale"/>
            <w:noProof/>
            <w:spacing w:val="1"/>
          </w:rPr>
          <w:t>S</w:t>
        </w:r>
        <w:r w:rsidRPr="00510781">
          <w:rPr>
            <w:rStyle w:val="Collegamentoipertestuale"/>
            <w:noProof/>
          </w:rPr>
          <w:t>EN</w:t>
        </w:r>
        <w:r w:rsidRPr="00510781">
          <w:rPr>
            <w:rStyle w:val="Collegamentoipertestuale"/>
            <w:noProof/>
            <w:spacing w:val="3"/>
          </w:rPr>
          <w:t>T</w:t>
        </w:r>
        <w:r w:rsidRPr="00510781">
          <w:rPr>
            <w:rStyle w:val="Collegamentoipertestuale"/>
            <w:noProof/>
          </w:rPr>
          <w:t>EN</w:t>
        </w:r>
        <w:r w:rsidRPr="00510781">
          <w:rPr>
            <w:rStyle w:val="Collegamentoipertestuale"/>
            <w:noProof/>
            <w:spacing w:val="5"/>
          </w:rPr>
          <w:t>Z</w:t>
        </w:r>
        <w:r w:rsidRPr="00510781">
          <w:rPr>
            <w:rStyle w:val="Collegamentoipertestuale"/>
            <w:noProof/>
            <w:spacing w:val="-3"/>
          </w:rPr>
          <w:t>A</w:t>
        </w:r>
        <w:r w:rsidRPr="00510781">
          <w:rPr>
            <w:rStyle w:val="Collegamentoipertestuale"/>
            <w:noProof/>
          </w:rPr>
          <w:t>RIUNI</w:t>
        </w:r>
        <w:r w:rsidRPr="00510781">
          <w:rPr>
            <w:rStyle w:val="Collegamentoipertestuale"/>
            <w:noProof/>
            <w:spacing w:val="5"/>
          </w:rPr>
          <w:t>T</w:t>
        </w:r>
        <w:r w:rsidRPr="00510781">
          <w:rPr>
            <w:rStyle w:val="Collegamentoipertestuale"/>
            <w:noProof/>
          </w:rPr>
          <w:t>A_</w:t>
        </w:r>
        <w:r w:rsidRPr="00510781">
          <w:rPr>
            <w:rStyle w:val="Collegamentoipertestuale"/>
            <w:noProof/>
            <w:spacing w:val="5"/>
          </w:rPr>
          <w:t>F</w:t>
        </w:r>
        <w:r w:rsidRPr="00510781">
          <w:rPr>
            <w:rStyle w:val="Collegamentoipertestuale"/>
            <w:noProof/>
          </w:rPr>
          <w:t>A</w:t>
        </w:r>
        <w:r w:rsidRPr="00510781">
          <w:rPr>
            <w:rStyle w:val="Collegamentoipertestuale"/>
            <w:noProof/>
            <w:spacing w:val="1"/>
          </w:rPr>
          <w:t>S</w:t>
        </w:r>
        <w:r w:rsidRPr="00510781">
          <w:rPr>
            <w:rStyle w:val="Collegamentoipertestuale"/>
            <w:noProof/>
            <w:spacing w:val="2"/>
          </w:rPr>
          <w:t>C</w:t>
        </w:r>
        <w:r w:rsidRPr="00510781">
          <w:rPr>
            <w:rStyle w:val="Collegamentoipertestuale"/>
            <w:noProof/>
          </w:rPr>
          <w:t>_S</w:t>
        </w:r>
        <w:r w:rsidRPr="00510781">
          <w:rPr>
            <w:rStyle w:val="Collegamentoipertestuale"/>
            <w:noProof/>
            <w:spacing w:val="2"/>
          </w:rPr>
          <w:t>I</w:t>
        </w:r>
        <w:r w:rsidRPr="00510781">
          <w:rPr>
            <w:rStyle w:val="Collegamentoipertestuale"/>
            <w:noProof/>
          </w:rPr>
          <w:t>EP</w:t>
        </w:r>
        <w:r>
          <w:rPr>
            <w:noProof/>
            <w:webHidden/>
          </w:rPr>
          <w:tab/>
        </w:r>
        <w:r>
          <w:rPr>
            <w:noProof/>
            <w:webHidden/>
          </w:rPr>
          <w:fldChar w:fldCharType="begin"/>
        </w:r>
        <w:r>
          <w:rPr>
            <w:noProof/>
            <w:webHidden/>
          </w:rPr>
          <w:instrText xml:space="preserve"> PAGEREF _Toc78536769 \h </w:instrText>
        </w:r>
        <w:r>
          <w:rPr>
            <w:noProof/>
            <w:webHidden/>
          </w:rPr>
        </w:r>
        <w:r>
          <w:rPr>
            <w:noProof/>
            <w:webHidden/>
          </w:rPr>
          <w:fldChar w:fldCharType="separate"/>
        </w:r>
        <w:r>
          <w:rPr>
            <w:noProof/>
            <w:webHidden/>
          </w:rPr>
          <w:t>268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70" w:history="1">
        <w:r w:rsidRPr="00510781">
          <w:rPr>
            <w:rStyle w:val="Collegamentoipertestuale"/>
            <w:rFonts w:ascii="Symbol" w:hAnsi="Symbol" w:cs="Symbol"/>
            <w:noProof/>
          </w:rPr>
          <w:t>208.</w:t>
        </w:r>
        <w:r w:rsidRPr="00617DD6">
          <w:rPr>
            <w:rFonts w:cs="Times New Roman"/>
            <w:b w:val="0"/>
            <w:bCs w:val="0"/>
            <w:caps w:val="0"/>
            <w:noProof/>
            <w:kern w:val="0"/>
            <w:sz w:val="22"/>
            <w:szCs w:val="22"/>
            <w:lang w:eastAsia="it-IT"/>
          </w:rPr>
          <w:tab/>
        </w:r>
        <w:r w:rsidRPr="00510781">
          <w:rPr>
            <w:rStyle w:val="Collegamentoipertestuale"/>
            <w:noProof/>
            <w:spacing w:val="1"/>
          </w:rPr>
          <w:t>S</w:t>
        </w:r>
        <w:r w:rsidRPr="00510781">
          <w:rPr>
            <w:rStyle w:val="Collegamentoipertestuale"/>
            <w:noProof/>
          </w:rPr>
          <w:t>EN</w:t>
        </w:r>
        <w:r w:rsidRPr="00510781">
          <w:rPr>
            <w:rStyle w:val="Collegamentoipertestuale"/>
            <w:noProof/>
            <w:spacing w:val="3"/>
          </w:rPr>
          <w:t>T</w:t>
        </w:r>
        <w:r w:rsidRPr="00510781">
          <w:rPr>
            <w:rStyle w:val="Collegamentoipertestuale"/>
            <w:noProof/>
          </w:rPr>
          <w:t>EN</w:t>
        </w:r>
        <w:r w:rsidRPr="00510781">
          <w:rPr>
            <w:rStyle w:val="Collegamentoipertestuale"/>
            <w:noProof/>
            <w:spacing w:val="5"/>
          </w:rPr>
          <w:t>Z</w:t>
        </w:r>
        <w:r w:rsidRPr="00510781">
          <w:rPr>
            <w:rStyle w:val="Collegamentoipertestuale"/>
            <w:noProof/>
            <w:spacing w:val="-3"/>
          </w:rPr>
          <w:t>A_</w:t>
        </w:r>
        <w:r w:rsidRPr="00510781">
          <w:rPr>
            <w:rStyle w:val="Collegamentoipertestuale"/>
            <w:noProof/>
          </w:rPr>
          <w:t>RIUNI</w:t>
        </w:r>
        <w:r w:rsidRPr="00510781">
          <w:rPr>
            <w:rStyle w:val="Collegamentoipertestuale"/>
            <w:noProof/>
            <w:spacing w:val="5"/>
          </w:rPr>
          <w:t>T</w:t>
        </w:r>
        <w:r w:rsidRPr="00510781">
          <w:rPr>
            <w:rStyle w:val="Collegamentoipertestuale"/>
            <w:noProof/>
          </w:rPr>
          <w:t>A</w:t>
        </w:r>
        <w:r>
          <w:rPr>
            <w:noProof/>
            <w:webHidden/>
          </w:rPr>
          <w:tab/>
        </w:r>
        <w:r>
          <w:rPr>
            <w:noProof/>
            <w:webHidden/>
          </w:rPr>
          <w:fldChar w:fldCharType="begin"/>
        </w:r>
        <w:r>
          <w:rPr>
            <w:noProof/>
            <w:webHidden/>
          </w:rPr>
          <w:instrText xml:space="preserve"> PAGEREF _Toc78536770 \h </w:instrText>
        </w:r>
        <w:r>
          <w:rPr>
            <w:noProof/>
            <w:webHidden/>
          </w:rPr>
        </w:r>
        <w:r>
          <w:rPr>
            <w:noProof/>
            <w:webHidden/>
          </w:rPr>
          <w:fldChar w:fldCharType="separate"/>
        </w:r>
        <w:r>
          <w:rPr>
            <w:noProof/>
            <w:webHidden/>
          </w:rPr>
          <w:t>269</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71" w:history="1">
        <w:r w:rsidRPr="00510781">
          <w:rPr>
            <w:rStyle w:val="Collegamentoipertestuale"/>
            <w:rFonts w:ascii="Symbol" w:hAnsi="Symbol" w:cs="Symbol"/>
            <w:noProof/>
          </w:rPr>
          <w:t>209.</w:t>
        </w:r>
        <w:r w:rsidRPr="00617DD6">
          <w:rPr>
            <w:rFonts w:cs="Times New Roman"/>
            <w:b w:val="0"/>
            <w:bCs w:val="0"/>
            <w:caps w:val="0"/>
            <w:noProof/>
            <w:kern w:val="0"/>
            <w:sz w:val="22"/>
            <w:szCs w:val="22"/>
            <w:lang w:eastAsia="it-IT"/>
          </w:rPr>
          <w:tab/>
        </w:r>
        <w:r w:rsidRPr="00510781">
          <w:rPr>
            <w:rStyle w:val="Collegamentoipertestuale"/>
            <w:noProof/>
          </w:rPr>
          <w:t>SEZIONE</w:t>
        </w:r>
        <w:r>
          <w:rPr>
            <w:noProof/>
            <w:webHidden/>
          </w:rPr>
          <w:tab/>
        </w:r>
        <w:r>
          <w:rPr>
            <w:noProof/>
            <w:webHidden/>
          </w:rPr>
          <w:fldChar w:fldCharType="begin"/>
        </w:r>
        <w:r>
          <w:rPr>
            <w:noProof/>
            <w:webHidden/>
          </w:rPr>
          <w:instrText xml:space="preserve"> PAGEREF _Toc78536771 \h </w:instrText>
        </w:r>
        <w:r>
          <w:rPr>
            <w:noProof/>
            <w:webHidden/>
          </w:rPr>
        </w:r>
        <w:r>
          <w:rPr>
            <w:noProof/>
            <w:webHidden/>
          </w:rPr>
          <w:fldChar w:fldCharType="separate"/>
        </w:r>
        <w:r>
          <w:rPr>
            <w:noProof/>
            <w:webHidden/>
          </w:rPr>
          <w:t>270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72" w:history="1">
        <w:r w:rsidRPr="00510781">
          <w:rPr>
            <w:rStyle w:val="Collegamentoipertestuale"/>
            <w:rFonts w:ascii="Symbol" w:hAnsi="Symbol" w:cs="Symbol"/>
            <w:noProof/>
          </w:rPr>
          <w:t>210.</w:t>
        </w:r>
        <w:r w:rsidRPr="00617DD6">
          <w:rPr>
            <w:rFonts w:cs="Times New Roman"/>
            <w:b w:val="0"/>
            <w:bCs w:val="0"/>
            <w:caps w:val="0"/>
            <w:noProof/>
            <w:kern w:val="0"/>
            <w:sz w:val="22"/>
            <w:szCs w:val="22"/>
            <w:lang w:eastAsia="it-IT"/>
          </w:rPr>
          <w:tab/>
        </w:r>
        <w:r w:rsidRPr="00510781">
          <w:rPr>
            <w:rStyle w:val="Collegamentoipertestuale"/>
            <w:noProof/>
          </w:rPr>
          <w:t>SOGGETTO</w:t>
        </w:r>
        <w:r>
          <w:rPr>
            <w:noProof/>
            <w:webHidden/>
          </w:rPr>
          <w:tab/>
        </w:r>
        <w:r>
          <w:rPr>
            <w:noProof/>
            <w:webHidden/>
          </w:rPr>
          <w:fldChar w:fldCharType="begin"/>
        </w:r>
        <w:r>
          <w:rPr>
            <w:noProof/>
            <w:webHidden/>
          </w:rPr>
          <w:instrText xml:space="preserve"> PAGEREF _Toc78536772 \h </w:instrText>
        </w:r>
        <w:r>
          <w:rPr>
            <w:noProof/>
            <w:webHidden/>
          </w:rPr>
        </w:r>
        <w:r>
          <w:rPr>
            <w:noProof/>
            <w:webHidden/>
          </w:rPr>
          <w:fldChar w:fldCharType="separate"/>
        </w:r>
        <w:r>
          <w:rPr>
            <w:noProof/>
            <w:webHidden/>
          </w:rPr>
          <w:t>271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73" w:history="1">
        <w:r w:rsidRPr="00510781">
          <w:rPr>
            <w:rStyle w:val="Collegamentoipertestuale"/>
            <w:rFonts w:ascii="Symbol" w:hAnsi="Symbol" w:cs="Symbol"/>
            <w:noProof/>
          </w:rPr>
          <w:t>211.</w:t>
        </w:r>
        <w:r w:rsidRPr="00617DD6">
          <w:rPr>
            <w:rFonts w:cs="Times New Roman"/>
            <w:b w:val="0"/>
            <w:bCs w:val="0"/>
            <w:caps w:val="0"/>
            <w:noProof/>
            <w:kern w:val="0"/>
            <w:sz w:val="22"/>
            <w:szCs w:val="22"/>
            <w:lang w:eastAsia="it-IT"/>
          </w:rPr>
          <w:tab/>
        </w:r>
        <w:r w:rsidRPr="00510781">
          <w:rPr>
            <w:rStyle w:val="Collegamentoipertestuale"/>
            <w:noProof/>
          </w:rPr>
          <w:t>SOGGETTO_CERTIFICATO</w:t>
        </w:r>
        <w:r>
          <w:rPr>
            <w:noProof/>
            <w:webHidden/>
          </w:rPr>
          <w:tab/>
        </w:r>
        <w:r>
          <w:rPr>
            <w:noProof/>
            <w:webHidden/>
          </w:rPr>
          <w:fldChar w:fldCharType="begin"/>
        </w:r>
        <w:r>
          <w:rPr>
            <w:noProof/>
            <w:webHidden/>
          </w:rPr>
          <w:instrText xml:space="preserve"> PAGEREF _Toc78536773 \h </w:instrText>
        </w:r>
        <w:r>
          <w:rPr>
            <w:noProof/>
            <w:webHidden/>
          </w:rPr>
        </w:r>
        <w:r>
          <w:rPr>
            <w:noProof/>
            <w:webHidden/>
          </w:rPr>
          <w:fldChar w:fldCharType="separate"/>
        </w:r>
        <w:r>
          <w:rPr>
            <w:noProof/>
            <w:webHidden/>
          </w:rPr>
          <w:t>273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74" w:history="1">
        <w:r w:rsidRPr="00510781">
          <w:rPr>
            <w:rStyle w:val="Collegamentoipertestuale"/>
            <w:rFonts w:ascii="Symbol" w:hAnsi="Symbol" w:cs="Symbol"/>
            <w:noProof/>
          </w:rPr>
          <w:t>212.</w:t>
        </w:r>
        <w:r w:rsidRPr="00617DD6">
          <w:rPr>
            <w:rFonts w:cs="Times New Roman"/>
            <w:b w:val="0"/>
            <w:bCs w:val="0"/>
            <w:caps w:val="0"/>
            <w:noProof/>
            <w:kern w:val="0"/>
            <w:sz w:val="22"/>
            <w:szCs w:val="22"/>
            <w:lang w:eastAsia="it-IT"/>
          </w:rPr>
          <w:tab/>
        </w:r>
        <w:r w:rsidRPr="00510781">
          <w:rPr>
            <w:rStyle w:val="Collegamentoipertestuale"/>
            <w:noProof/>
          </w:rPr>
          <w:t>SOGGETTO_CUMULATO</w:t>
        </w:r>
        <w:r>
          <w:rPr>
            <w:noProof/>
            <w:webHidden/>
          </w:rPr>
          <w:tab/>
        </w:r>
        <w:r>
          <w:rPr>
            <w:noProof/>
            <w:webHidden/>
          </w:rPr>
          <w:fldChar w:fldCharType="begin"/>
        </w:r>
        <w:r>
          <w:rPr>
            <w:noProof/>
            <w:webHidden/>
          </w:rPr>
          <w:instrText xml:space="preserve"> PAGEREF _Toc78536774 \h </w:instrText>
        </w:r>
        <w:r>
          <w:rPr>
            <w:noProof/>
            <w:webHidden/>
          </w:rPr>
        </w:r>
        <w:r>
          <w:rPr>
            <w:noProof/>
            <w:webHidden/>
          </w:rPr>
          <w:fldChar w:fldCharType="separate"/>
        </w:r>
        <w:r>
          <w:rPr>
            <w:noProof/>
            <w:webHidden/>
          </w:rPr>
          <w:t>274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75" w:history="1">
        <w:r w:rsidRPr="00510781">
          <w:rPr>
            <w:rStyle w:val="Collegamentoipertestuale"/>
            <w:rFonts w:ascii="Symbol" w:hAnsi="Symbol" w:cs="Symbol"/>
            <w:noProof/>
          </w:rPr>
          <w:t>213.</w:t>
        </w:r>
        <w:r w:rsidRPr="00617DD6">
          <w:rPr>
            <w:rFonts w:cs="Times New Roman"/>
            <w:b w:val="0"/>
            <w:bCs w:val="0"/>
            <w:caps w:val="0"/>
            <w:noProof/>
            <w:kern w:val="0"/>
            <w:sz w:val="22"/>
            <w:szCs w:val="22"/>
            <w:lang w:eastAsia="it-IT"/>
          </w:rPr>
          <w:tab/>
        </w:r>
        <w:r w:rsidRPr="00510781">
          <w:rPr>
            <w:rStyle w:val="Collegamentoipertestuale"/>
            <w:noProof/>
          </w:rPr>
          <w:t>SOGGETTO_DATTILO</w:t>
        </w:r>
        <w:r>
          <w:rPr>
            <w:noProof/>
            <w:webHidden/>
          </w:rPr>
          <w:tab/>
        </w:r>
        <w:r>
          <w:rPr>
            <w:noProof/>
            <w:webHidden/>
          </w:rPr>
          <w:fldChar w:fldCharType="begin"/>
        </w:r>
        <w:r>
          <w:rPr>
            <w:noProof/>
            <w:webHidden/>
          </w:rPr>
          <w:instrText xml:space="preserve"> PAGEREF _Toc78536775 \h </w:instrText>
        </w:r>
        <w:r>
          <w:rPr>
            <w:noProof/>
            <w:webHidden/>
          </w:rPr>
        </w:r>
        <w:r>
          <w:rPr>
            <w:noProof/>
            <w:webHidden/>
          </w:rPr>
          <w:fldChar w:fldCharType="separate"/>
        </w:r>
        <w:r>
          <w:rPr>
            <w:noProof/>
            <w:webHidden/>
          </w:rPr>
          <w:t>275</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76" w:history="1">
        <w:r w:rsidRPr="00510781">
          <w:rPr>
            <w:rStyle w:val="Collegamentoipertestuale"/>
            <w:rFonts w:ascii="Symbol" w:hAnsi="Symbol" w:cs="Symbol"/>
            <w:noProof/>
          </w:rPr>
          <w:t>214.</w:t>
        </w:r>
        <w:r w:rsidRPr="00617DD6">
          <w:rPr>
            <w:rFonts w:cs="Times New Roman"/>
            <w:b w:val="0"/>
            <w:bCs w:val="0"/>
            <w:caps w:val="0"/>
            <w:noProof/>
            <w:kern w:val="0"/>
            <w:sz w:val="22"/>
            <w:szCs w:val="22"/>
            <w:lang w:eastAsia="it-IT"/>
          </w:rPr>
          <w:tab/>
        </w:r>
        <w:r w:rsidRPr="00510781">
          <w:rPr>
            <w:rStyle w:val="Collegamentoipertestuale"/>
            <w:noProof/>
          </w:rPr>
          <w:t>SOLLECITO_ESITO_TRASMISSIONE</w:t>
        </w:r>
        <w:r>
          <w:rPr>
            <w:noProof/>
            <w:webHidden/>
          </w:rPr>
          <w:tab/>
        </w:r>
        <w:r>
          <w:rPr>
            <w:noProof/>
            <w:webHidden/>
          </w:rPr>
          <w:fldChar w:fldCharType="begin"/>
        </w:r>
        <w:r>
          <w:rPr>
            <w:noProof/>
            <w:webHidden/>
          </w:rPr>
          <w:instrText xml:space="preserve"> PAGEREF _Toc78536776 \h </w:instrText>
        </w:r>
        <w:r>
          <w:rPr>
            <w:noProof/>
            <w:webHidden/>
          </w:rPr>
        </w:r>
        <w:r>
          <w:rPr>
            <w:noProof/>
            <w:webHidden/>
          </w:rPr>
          <w:fldChar w:fldCharType="separate"/>
        </w:r>
        <w:r>
          <w:rPr>
            <w:noProof/>
            <w:webHidden/>
          </w:rPr>
          <w:t>276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77" w:history="1">
        <w:r w:rsidRPr="00510781">
          <w:rPr>
            <w:rStyle w:val="Collegamentoipertestuale"/>
            <w:rFonts w:ascii="Symbol" w:hAnsi="Symbol" w:cs="Symbol"/>
            <w:noProof/>
          </w:rPr>
          <w:t>215.</w:t>
        </w:r>
        <w:r w:rsidRPr="00617DD6">
          <w:rPr>
            <w:rFonts w:cs="Times New Roman"/>
            <w:b w:val="0"/>
            <w:bCs w:val="0"/>
            <w:caps w:val="0"/>
            <w:noProof/>
            <w:kern w:val="0"/>
            <w:sz w:val="22"/>
            <w:szCs w:val="22"/>
            <w:lang w:eastAsia="it-IT"/>
          </w:rPr>
          <w:tab/>
        </w:r>
        <w:r w:rsidRPr="00510781">
          <w:rPr>
            <w:rStyle w:val="Collegamentoipertestuale"/>
            <w:noProof/>
          </w:rPr>
          <w:t>SOSPENSIONE</w:t>
        </w:r>
        <w:r>
          <w:rPr>
            <w:noProof/>
            <w:webHidden/>
          </w:rPr>
          <w:tab/>
        </w:r>
        <w:r>
          <w:rPr>
            <w:noProof/>
            <w:webHidden/>
          </w:rPr>
          <w:fldChar w:fldCharType="begin"/>
        </w:r>
        <w:r>
          <w:rPr>
            <w:noProof/>
            <w:webHidden/>
          </w:rPr>
          <w:instrText xml:space="preserve"> PAGEREF _Toc78536777 \h </w:instrText>
        </w:r>
        <w:r>
          <w:rPr>
            <w:noProof/>
            <w:webHidden/>
          </w:rPr>
        </w:r>
        <w:r>
          <w:rPr>
            <w:noProof/>
            <w:webHidden/>
          </w:rPr>
          <w:fldChar w:fldCharType="separate"/>
        </w:r>
        <w:r>
          <w:rPr>
            <w:noProof/>
            <w:webHidden/>
          </w:rPr>
          <w:t>277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78" w:history="1">
        <w:r w:rsidRPr="00510781">
          <w:rPr>
            <w:rStyle w:val="Collegamentoipertestuale"/>
            <w:rFonts w:ascii="Symbol" w:hAnsi="Symbol" w:cs="Symbol"/>
            <w:noProof/>
          </w:rPr>
          <w:t>216.</w:t>
        </w:r>
        <w:r w:rsidRPr="00617DD6">
          <w:rPr>
            <w:rFonts w:cs="Times New Roman"/>
            <w:b w:val="0"/>
            <w:bCs w:val="0"/>
            <w:caps w:val="0"/>
            <w:noProof/>
            <w:kern w:val="0"/>
            <w:sz w:val="22"/>
            <w:szCs w:val="22"/>
            <w:lang w:eastAsia="it-IT"/>
          </w:rPr>
          <w:tab/>
        </w:r>
        <w:r w:rsidRPr="00510781">
          <w:rPr>
            <w:rStyle w:val="Collegamentoipertestuale"/>
            <w:noProof/>
          </w:rPr>
          <w:t>STAMPA_DOCUMENTI</w:t>
        </w:r>
        <w:r>
          <w:rPr>
            <w:noProof/>
            <w:webHidden/>
          </w:rPr>
          <w:tab/>
        </w:r>
        <w:r>
          <w:rPr>
            <w:noProof/>
            <w:webHidden/>
          </w:rPr>
          <w:fldChar w:fldCharType="begin"/>
        </w:r>
        <w:r>
          <w:rPr>
            <w:noProof/>
            <w:webHidden/>
          </w:rPr>
          <w:instrText xml:space="preserve"> PAGEREF _Toc78536778 \h </w:instrText>
        </w:r>
        <w:r>
          <w:rPr>
            <w:noProof/>
            <w:webHidden/>
          </w:rPr>
        </w:r>
        <w:r>
          <w:rPr>
            <w:noProof/>
            <w:webHidden/>
          </w:rPr>
          <w:fldChar w:fldCharType="separate"/>
        </w:r>
        <w:r>
          <w:rPr>
            <w:noProof/>
            <w:webHidden/>
          </w:rPr>
          <w:t>279</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79" w:history="1">
        <w:r w:rsidRPr="00510781">
          <w:rPr>
            <w:rStyle w:val="Collegamentoipertestuale"/>
            <w:rFonts w:ascii="Symbol" w:hAnsi="Symbol" w:cs="Symbol"/>
            <w:noProof/>
          </w:rPr>
          <w:t>217.</w:t>
        </w:r>
        <w:r w:rsidRPr="00617DD6">
          <w:rPr>
            <w:rFonts w:cs="Times New Roman"/>
            <w:b w:val="0"/>
            <w:bCs w:val="0"/>
            <w:caps w:val="0"/>
            <w:noProof/>
            <w:kern w:val="0"/>
            <w:sz w:val="22"/>
            <w:szCs w:val="22"/>
            <w:lang w:eastAsia="it-IT"/>
          </w:rPr>
          <w:tab/>
        </w:r>
        <w:r w:rsidRPr="00510781">
          <w:rPr>
            <w:rStyle w:val="Collegamentoipertestuale"/>
            <w:noProof/>
          </w:rPr>
          <w:t>STATO_ESECUZIONE_PROCEDIMENTO</w:t>
        </w:r>
        <w:r>
          <w:rPr>
            <w:noProof/>
            <w:webHidden/>
          </w:rPr>
          <w:tab/>
        </w:r>
        <w:r>
          <w:rPr>
            <w:noProof/>
            <w:webHidden/>
          </w:rPr>
          <w:fldChar w:fldCharType="begin"/>
        </w:r>
        <w:r>
          <w:rPr>
            <w:noProof/>
            <w:webHidden/>
          </w:rPr>
          <w:instrText xml:space="preserve"> PAGEREF _Toc78536779 \h </w:instrText>
        </w:r>
        <w:r>
          <w:rPr>
            <w:noProof/>
            <w:webHidden/>
          </w:rPr>
        </w:r>
        <w:r>
          <w:rPr>
            <w:noProof/>
            <w:webHidden/>
          </w:rPr>
          <w:fldChar w:fldCharType="separate"/>
        </w:r>
        <w:r>
          <w:rPr>
            <w:noProof/>
            <w:webHidden/>
          </w:rPr>
          <w:t>280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80" w:history="1">
        <w:r w:rsidRPr="00510781">
          <w:rPr>
            <w:rStyle w:val="Collegamentoipertestuale"/>
            <w:rFonts w:ascii="Symbol" w:hAnsi="Symbol" w:cs="Symbol"/>
            <w:noProof/>
          </w:rPr>
          <w:t>218.</w:t>
        </w:r>
        <w:r w:rsidRPr="00617DD6">
          <w:rPr>
            <w:rFonts w:cs="Times New Roman"/>
            <w:b w:val="0"/>
            <w:bCs w:val="0"/>
            <w:caps w:val="0"/>
            <w:noProof/>
            <w:kern w:val="0"/>
            <w:sz w:val="22"/>
            <w:szCs w:val="22"/>
            <w:lang w:eastAsia="it-IT"/>
          </w:rPr>
          <w:tab/>
        </w:r>
        <w:r w:rsidRPr="00510781">
          <w:rPr>
            <w:rStyle w:val="Collegamentoipertestuale"/>
            <w:noProof/>
          </w:rPr>
          <w:t>STATO_ESEC_TITOLO_CUMULATO</w:t>
        </w:r>
        <w:r>
          <w:rPr>
            <w:noProof/>
            <w:webHidden/>
          </w:rPr>
          <w:tab/>
        </w:r>
        <w:r>
          <w:rPr>
            <w:noProof/>
            <w:webHidden/>
          </w:rPr>
          <w:fldChar w:fldCharType="begin"/>
        </w:r>
        <w:r>
          <w:rPr>
            <w:noProof/>
            <w:webHidden/>
          </w:rPr>
          <w:instrText xml:space="preserve"> PAGEREF _Toc78536780 \h </w:instrText>
        </w:r>
        <w:r>
          <w:rPr>
            <w:noProof/>
            <w:webHidden/>
          </w:rPr>
        </w:r>
        <w:r>
          <w:rPr>
            <w:noProof/>
            <w:webHidden/>
          </w:rPr>
          <w:fldChar w:fldCharType="separate"/>
        </w:r>
        <w:r>
          <w:rPr>
            <w:noProof/>
            <w:webHidden/>
          </w:rPr>
          <w:t>280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81" w:history="1">
        <w:r w:rsidRPr="00510781">
          <w:rPr>
            <w:rStyle w:val="Collegamentoipertestuale"/>
            <w:rFonts w:ascii="Symbol" w:hAnsi="Symbol" w:cs="Symbol"/>
            <w:noProof/>
          </w:rPr>
          <w:t>219.</w:t>
        </w:r>
        <w:r w:rsidRPr="00617DD6">
          <w:rPr>
            <w:rFonts w:cs="Times New Roman"/>
            <w:b w:val="0"/>
            <w:bCs w:val="0"/>
            <w:caps w:val="0"/>
            <w:noProof/>
            <w:kern w:val="0"/>
            <w:sz w:val="22"/>
            <w:szCs w:val="22"/>
            <w:lang w:eastAsia="it-IT"/>
          </w:rPr>
          <w:tab/>
        </w:r>
        <w:r w:rsidRPr="00510781">
          <w:rPr>
            <w:rStyle w:val="Collegamentoipertestuale"/>
            <w:noProof/>
          </w:rPr>
          <w:t>STATO_FASCICOLO_RES</w:t>
        </w:r>
        <w:r>
          <w:rPr>
            <w:noProof/>
            <w:webHidden/>
          </w:rPr>
          <w:tab/>
        </w:r>
        <w:r>
          <w:rPr>
            <w:noProof/>
            <w:webHidden/>
          </w:rPr>
          <w:fldChar w:fldCharType="begin"/>
        </w:r>
        <w:r>
          <w:rPr>
            <w:noProof/>
            <w:webHidden/>
          </w:rPr>
          <w:instrText xml:space="preserve"> PAGEREF _Toc78536781 \h </w:instrText>
        </w:r>
        <w:r>
          <w:rPr>
            <w:noProof/>
            <w:webHidden/>
          </w:rPr>
        </w:r>
        <w:r>
          <w:rPr>
            <w:noProof/>
            <w:webHidden/>
          </w:rPr>
          <w:fldChar w:fldCharType="separate"/>
        </w:r>
        <w:r>
          <w:rPr>
            <w:noProof/>
            <w:webHidden/>
          </w:rPr>
          <w:t>282</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82" w:history="1">
        <w:r w:rsidRPr="00510781">
          <w:rPr>
            <w:rStyle w:val="Collegamentoipertestuale"/>
            <w:rFonts w:ascii="Symbol" w:hAnsi="Symbol" w:cs="Symbol"/>
            <w:noProof/>
          </w:rPr>
          <w:t>220.</w:t>
        </w:r>
        <w:r w:rsidRPr="00617DD6">
          <w:rPr>
            <w:rFonts w:cs="Times New Roman"/>
            <w:b w:val="0"/>
            <w:bCs w:val="0"/>
            <w:caps w:val="0"/>
            <w:noProof/>
            <w:kern w:val="0"/>
            <w:sz w:val="22"/>
            <w:szCs w:val="22"/>
            <w:lang w:eastAsia="it-IT"/>
          </w:rPr>
          <w:tab/>
        </w:r>
        <w:r w:rsidRPr="00510781">
          <w:rPr>
            <w:rStyle w:val="Collegamentoipertestuale"/>
            <w:noProof/>
            <w:lang w:val="en-US"/>
          </w:rPr>
          <w:t>STATO_FASCICOLO_RES_MS</w:t>
        </w:r>
        <w:r>
          <w:rPr>
            <w:noProof/>
            <w:webHidden/>
          </w:rPr>
          <w:tab/>
        </w:r>
        <w:r>
          <w:rPr>
            <w:noProof/>
            <w:webHidden/>
          </w:rPr>
          <w:fldChar w:fldCharType="begin"/>
        </w:r>
        <w:r>
          <w:rPr>
            <w:noProof/>
            <w:webHidden/>
          </w:rPr>
          <w:instrText xml:space="preserve"> PAGEREF _Toc78536782 \h </w:instrText>
        </w:r>
        <w:r>
          <w:rPr>
            <w:noProof/>
            <w:webHidden/>
          </w:rPr>
        </w:r>
        <w:r>
          <w:rPr>
            <w:noProof/>
            <w:webHidden/>
          </w:rPr>
          <w:fldChar w:fldCharType="separate"/>
        </w:r>
        <w:r>
          <w:rPr>
            <w:noProof/>
            <w:webHidden/>
          </w:rPr>
          <w:t>283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83" w:history="1">
        <w:r w:rsidRPr="00510781">
          <w:rPr>
            <w:rStyle w:val="Collegamentoipertestuale"/>
            <w:rFonts w:ascii="Symbol" w:hAnsi="Symbol" w:cs="Symbol"/>
            <w:noProof/>
          </w:rPr>
          <w:t>221.</w:t>
        </w:r>
        <w:r w:rsidRPr="00617DD6">
          <w:rPr>
            <w:rFonts w:cs="Times New Roman"/>
            <w:b w:val="0"/>
            <w:bCs w:val="0"/>
            <w:caps w:val="0"/>
            <w:noProof/>
            <w:kern w:val="0"/>
            <w:sz w:val="22"/>
            <w:szCs w:val="22"/>
            <w:lang w:eastAsia="it-IT"/>
          </w:rPr>
          <w:tab/>
        </w:r>
        <w:r w:rsidRPr="00510781">
          <w:rPr>
            <w:rStyle w:val="Collegamentoipertestuale"/>
            <w:noProof/>
          </w:rPr>
          <w:t>STATO_PRENOTAZIONI_BDMC</w:t>
        </w:r>
        <w:r>
          <w:rPr>
            <w:noProof/>
            <w:webHidden/>
          </w:rPr>
          <w:tab/>
        </w:r>
        <w:r>
          <w:rPr>
            <w:noProof/>
            <w:webHidden/>
          </w:rPr>
          <w:fldChar w:fldCharType="begin"/>
        </w:r>
        <w:r>
          <w:rPr>
            <w:noProof/>
            <w:webHidden/>
          </w:rPr>
          <w:instrText xml:space="preserve"> PAGEREF _Toc78536783 \h </w:instrText>
        </w:r>
        <w:r>
          <w:rPr>
            <w:noProof/>
            <w:webHidden/>
          </w:rPr>
        </w:r>
        <w:r>
          <w:rPr>
            <w:noProof/>
            <w:webHidden/>
          </w:rPr>
          <w:fldChar w:fldCharType="separate"/>
        </w:r>
        <w:r>
          <w:rPr>
            <w:noProof/>
            <w:webHidden/>
          </w:rPr>
          <w:t>284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84" w:history="1">
        <w:r w:rsidRPr="00510781">
          <w:rPr>
            <w:rStyle w:val="Collegamentoipertestuale"/>
            <w:rFonts w:ascii="Symbol" w:hAnsi="Symbol" w:cs="Symbol"/>
            <w:noProof/>
          </w:rPr>
          <w:t>222.</w:t>
        </w:r>
        <w:r w:rsidRPr="00617DD6">
          <w:rPr>
            <w:rFonts w:cs="Times New Roman"/>
            <w:b w:val="0"/>
            <w:bCs w:val="0"/>
            <w:caps w:val="0"/>
            <w:noProof/>
            <w:kern w:val="0"/>
            <w:sz w:val="22"/>
            <w:szCs w:val="22"/>
            <w:lang w:eastAsia="it-IT"/>
          </w:rPr>
          <w:tab/>
        </w:r>
        <w:r w:rsidRPr="00510781">
          <w:rPr>
            <w:rStyle w:val="Collegamentoipertestuale"/>
            <w:noProof/>
          </w:rPr>
          <w:t>STATO_PROCEDIMENTO</w:t>
        </w:r>
        <w:r>
          <w:rPr>
            <w:noProof/>
            <w:webHidden/>
          </w:rPr>
          <w:tab/>
        </w:r>
        <w:r>
          <w:rPr>
            <w:noProof/>
            <w:webHidden/>
          </w:rPr>
          <w:fldChar w:fldCharType="begin"/>
        </w:r>
        <w:r>
          <w:rPr>
            <w:noProof/>
            <w:webHidden/>
          </w:rPr>
          <w:instrText xml:space="preserve"> PAGEREF _Toc78536784 \h </w:instrText>
        </w:r>
        <w:r>
          <w:rPr>
            <w:noProof/>
            <w:webHidden/>
          </w:rPr>
        </w:r>
        <w:r>
          <w:rPr>
            <w:noProof/>
            <w:webHidden/>
          </w:rPr>
          <w:fldChar w:fldCharType="separate"/>
        </w:r>
        <w:r>
          <w:rPr>
            <w:noProof/>
            <w:webHidden/>
          </w:rPr>
          <w:t>285</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85" w:history="1">
        <w:r w:rsidRPr="00510781">
          <w:rPr>
            <w:rStyle w:val="Collegamentoipertestuale"/>
            <w:rFonts w:ascii="Symbol" w:hAnsi="Symbol" w:cs="Symbol"/>
            <w:noProof/>
          </w:rPr>
          <w:t>223.</w:t>
        </w:r>
        <w:r w:rsidRPr="00617DD6">
          <w:rPr>
            <w:rFonts w:cs="Times New Roman"/>
            <w:b w:val="0"/>
            <w:bCs w:val="0"/>
            <w:caps w:val="0"/>
            <w:noProof/>
            <w:kern w:val="0"/>
            <w:sz w:val="22"/>
            <w:szCs w:val="22"/>
            <w:lang w:eastAsia="it-IT"/>
          </w:rPr>
          <w:tab/>
        </w:r>
        <w:r w:rsidRPr="00510781">
          <w:rPr>
            <w:rStyle w:val="Collegamentoipertestuale"/>
            <w:noProof/>
          </w:rPr>
          <w:t>STORICO_AVVOCATO</w:t>
        </w:r>
        <w:r>
          <w:rPr>
            <w:noProof/>
            <w:webHidden/>
          </w:rPr>
          <w:tab/>
        </w:r>
        <w:r>
          <w:rPr>
            <w:noProof/>
            <w:webHidden/>
          </w:rPr>
          <w:fldChar w:fldCharType="begin"/>
        </w:r>
        <w:r>
          <w:rPr>
            <w:noProof/>
            <w:webHidden/>
          </w:rPr>
          <w:instrText xml:space="preserve"> PAGEREF _Toc78536785 \h </w:instrText>
        </w:r>
        <w:r>
          <w:rPr>
            <w:noProof/>
            <w:webHidden/>
          </w:rPr>
        </w:r>
        <w:r>
          <w:rPr>
            <w:noProof/>
            <w:webHidden/>
          </w:rPr>
          <w:fldChar w:fldCharType="separate"/>
        </w:r>
        <w:r>
          <w:rPr>
            <w:noProof/>
            <w:webHidden/>
          </w:rPr>
          <w:t>286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86" w:history="1">
        <w:r w:rsidRPr="00510781">
          <w:rPr>
            <w:rStyle w:val="Collegamentoipertestuale"/>
            <w:rFonts w:ascii="Symbol" w:hAnsi="Symbol" w:cs="Symbol"/>
            <w:noProof/>
          </w:rPr>
          <w:t>224.</w:t>
        </w:r>
        <w:r w:rsidRPr="00617DD6">
          <w:rPr>
            <w:rFonts w:cs="Times New Roman"/>
            <w:b w:val="0"/>
            <w:bCs w:val="0"/>
            <w:caps w:val="0"/>
            <w:noProof/>
            <w:kern w:val="0"/>
            <w:sz w:val="22"/>
            <w:szCs w:val="22"/>
            <w:lang w:eastAsia="it-IT"/>
          </w:rPr>
          <w:tab/>
        </w:r>
        <w:r w:rsidRPr="00510781">
          <w:rPr>
            <w:rStyle w:val="Collegamentoipertestuale"/>
            <w:noProof/>
          </w:rPr>
          <w:t>STORICO_SOGGETTO</w:t>
        </w:r>
        <w:r>
          <w:rPr>
            <w:noProof/>
            <w:webHidden/>
          </w:rPr>
          <w:tab/>
        </w:r>
        <w:r>
          <w:rPr>
            <w:noProof/>
            <w:webHidden/>
          </w:rPr>
          <w:fldChar w:fldCharType="begin"/>
        </w:r>
        <w:r>
          <w:rPr>
            <w:noProof/>
            <w:webHidden/>
          </w:rPr>
          <w:instrText xml:space="preserve"> PAGEREF _Toc78536786 \h </w:instrText>
        </w:r>
        <w:r>
          <w:rPr>
            <w:noProof/>
            <w:webHidden/>
          </w:rPr>
        </w:r>
        <w:r>
          <w:rPr>
            <w:noProof/>
            <w:webHidden/>
          </w:rPr>
          <w:fldChar w:fldCharType="separate"/>
        </w:r>
        <w:r>
          <w:rPr>
            <w:noProof/>
            <w:webHidden/>
          </w:rPr>
          <w:t>288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87" w:history="1">
        <w:r w:rsidRPr="00510781">
          <w:rPr>
            <w:rStyle w:val="Collegamentoipertestuale"/>
            <w:rFonts w:ascii="Symbol" w:hAnsi="Symbol" w:cs="Symbol"/>
            <w:noProof/>
          </w:rPr>
          <w:t>225.</w:t>
        </w:r>
        <w:r w:rsidRPr="00617DD6">
          <w:rPr>
            <w:rFonts w:cs="Times New Roman"/>
            <w:b w:val="0"/>
            <w:bCs w:val="0"/>
            <w:caps w:val="0"/>
            <w:noProof/>
            <w:kern w:val="0"/>
            <w:sz w:val="22"/>
            <w:szCs w:val="22"/>
            <w:lang w:eastAsia="it-IT"/>
          </w:rPr>
          <w:tab/>
        </w:r>
        <w:r w:rsidRPr="00510781">
          <w:rPr>
            <w:rStyle w:val="Collegamentoipertestuale"/>
            <w:noProof/>
          </w:rPr>
          <w:t>TEMPLATE</w:t>
        </w:r>
        <w:r>
          <w:rPr>
            <w:noProof/>
            <w:webHidden/>
          </w:rPr>
          <w:tab/>
        </w:r>
        <w:r>
          <w:rPr>
            <w:noProof/>
            <w:webHidden/>
          </w:rPr>
          <w:fldChar w:fldCharType="begin"/>
        </w:r>
        <w:r>
          <w:rPr>
            <w:noProof/>
            <w:webHidden/>
          </w:rPr>
          <w:instrText xml:space="preserve"> PAGEREF _Toc78536787 \h </w:instrText>
        </w:r>
        <w:r>
          <w:rPr>
            <w:noProof/>
            <w:webHidden/>
          </w:rPr>
        </w:r>
        <w:r>
          <w:rPr>
            <w:noProof/>
            <w:webHidden/>
          </w:rPr>
          <w:fldChar w:fldCharType="separate"/>
        </w:r>
        <w:r>
          <w:rPr>
            <w:noProof/>
            <w:webHidden/>
          </w:rPr>
          <w:t>290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88" w:history="1">
        <w:r w:rsidRPr="00510781">
          <w:rPr>
            <w:rStyle w:val="Collegamentoipertestuale"/>
            <w:rFonts w:ascii="Symbol" w:hAnsi="Symbol" w:cs="Symbol"/>
            <w:noProof/>
          </w:rPr>
          <w:t>226.</w:t>
        </w:r>
        <w:r w:rsidRPr="00617DD6">
          <w:rPr>
            <w:rFonts w:cs="Times New Roman"/>
            <w:b w:val="0"/>
            <w:bCs w:val="0"/>
            <w:caps w:val="0"/>
            <w:noProof/>
            <w:kern w:val="0"/>
            <w:sz w:val="22"/>
            <w:szCs w:val="22"/>
            <w:lang w:eastAsia="it-IT"/>
          </w:rPr>
          <w:tab/>
        </w:r>
        <w:r w:rsidRPr="00510781">
          <w:rPr>
            <w:rStyle w:val="Collegamentoipertestuale"/>
            <w:noProof/>
          </w:rPr>
          <w:t>TENORE</w:t>
        </w:r>
        <w:r>
          <w:rPr>
            <w:noProof/>
            <w:webHidden/>
          </w:rPr>
          <w:tab/>
        </w:r>
        <w:r>
          <w:rPr>
            <w:noProof/>
            <w:webHidden/>
          </w:rPr>
          <w:fldChar w:fldCharType="begin"/>
        </w:r>
        <w:r>
          <w:rPr>
            <w:noProof/>
            <w:webHidden/>
          </w:rPr>
          <w:instrText xml:space="preserve"> PAGEREF _Toc78536788 \h </w:instrText>
        </w:r>
        <w:r>
          <w:rPr>
            <w:noProof/>
            <w:webHidden/>
          </w:rPr>
        </w:r>
        <w:r>
          <w:rPr>
            <w:noProof/>
            <w:webHidden/>
          </w:rPr>
          <w:fldChar w:fldCharType="separate"/>
        </w:r>
        <w:r>
          <w:rPr>
            <w:noProof/>
            <w:webHidden/>
          </w:rPr>
          <w:t>291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89" w:history="1">
        <w:r w:rsidRPr="00510781">
          <w:rPr>
            <w:rStyle w:val="Collegamentoipertestuale"/>
            <w:rFonts w:ascii="Symbol" w:hAnsi="Symbol" w:cs="Symbol"/>
            <w:noProof/>
          </w:rPr>
          <w:t>227.</w:t>
        </w:r>
        <w:r w:rsidRPr="00617DD6">
          <w:rPr>
            <w:rFonts w:cs="Times New Roman"/>
            <w:b w:val="0"/>
            <w:bCs w:val="0"/>
            <w:caps w:val="0"/>
            <w:noProof/>
            <w:kern w:val="0"/>
            <w:sz w:val="22"/>
            <w:szCs w:val="22"/>
            <w:lang w:eastAsia="it-IT"/>
          </w:rPr>
          <w:tab/>
        </w:r>
        <w:r w:rsidRPr="00510781">
          <w:rPr>
            <w:rStyle w:val="Collegamentoipertestuale"/>
            <w:noProof/>
          </w:rPr>
          <w:t>TENORE_SENTENZA_REATO</w:t>
        </w:r>
        <w:r>
          <w:rPr>
            <w:noProof/>
            <w:webHidden/>
          </w:rPr>
          <w:tab/>
        </w:r>
        <w:r>
          <w:rPr>
            <w:noProof/>
            <w:webHidden/>
          </w:rPr>
          <w:fldChar w:fldCharType="begin"/>
        </w:r>
        <w:r>
          <w:rPr>
            <w:noProof/>
            <w:webHidden/>
          </w:rPr>
          <w:instrText xml:space="preserve"> PAGEREF _Toc78536789 \h </w:instrText>
        </w:r>
        <w:r>
          <w:rPr>
            <w:noProof/>
            <w:webHidden/>
          </w:rPr>
        </w:r>
        <w:r>
          <w:rPr>
            <w:noProof/>
            <w:webHidden/>
          </w:rPr>
          <w:fldChar w:fldCharType="separate"/>
        </w:r>
        <w:r>
          <w:rPr>
            <w:noProof/>
            <w:webHidden/>
          </w:rPr>
          <w:t>292</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90" w:history="1">
        <w:r w:rsidRPr="00510781">
          <w:rPr>
            <w:rStyle w:val="Collegamentoipertestuale"/>
            <w:rFonts w:ascii="Symbol" w:hAnsi="Symbol" w:cs="Symbol"/>
            <w:noProof/>
          </w:rPr>
          <w:t>228.</w:t>
        </w:r>
        <w:r w:rsidRPr="00617DD6">
          <w:rPr>
            <w:rFonts w:cs="Times New Roman"/>
            <w:b w:val="0"/>
            <w:bCs w:val="0"/>
            <w:caps w:val="0"/>
            <w:noProof/>
            <w:kern w:val="0"/>
            <w:sz w:val="22"/>
            <w:szCs w:val="22"/>
            <w:lang w:eastAsia="it-IT"/>
          </w:rPr>
          <w:tab/>
        </w:r>
        <w:r w:rsidRPr="00510781">
          <w:rPr>
            <w:rStyle w:val="Collegamentoipertestuale"/>
            <w:noProof/>
          </w:rPr>
          <w:t>TENORE_SIGE</w:t>
        </w:r>
        <w:r>
          <w:rPr>
            <w:noProof/>
            <w:webHidden/>
          </w:rPr>
          <w:tab/>
        </w:r>
        <w:r>
          <w:rPr>
            <w:noProof/>
            <w:webHidden/>
          </w:rPr>
          <w:fldChar w:fldCharType="begin"/>
        </w:r>
        <w:r>
          <w:rPr>
            <w:noProof/>
            <w:webHidden/>
          </w:rPr>
          <w:instrText xml:space="preserve"> PAGEREF _Toc78536790 \h </w:instrText>
        </w:r>
        <w:r>
          <w:rPr>
            <w:noProof/>
            <w:webHidden/>
          </w:rPr>
        </w:r>
        <w:r>
          <w:rPr>
            <w:noProof/>
            <w:webHidden/>
          </w:rPr>
          <w:fldChar w:fldCharType="separate"/>
        </w:r>
        <w:r>
          <w:rPr>
            <w:noProof/>
            <w:webHidden/>
          </w:rPr>
          <w:t>293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91" w:history="1">
        <w:r w:rsidRPr="00510781">
          <w:rPr>
            <w:rStyle w:val="Collegamentoipertestuale"/>
            <w:rFonts w:ascii="Symbol" w:hAnsi="Symbol" w:cs="Symbol"/>
            <w:noProof/>
          </w:rPr>
          <w:t>229.</w:t>
        </w:r>
        <w:r w:rsidRPr="00617DD6">
          <w:rPr>
            <w:rFonts w:cs="Times New Roman"/>
            <w:b w:val="0"/>
            <w:bCs w:val="0"/>
            <w:caps w:val="0"/>
            <w:noProof/>
            <w:kern w:val="0"/>
            <w:sz w:val="22"/>
            <w:szCs w:val="22"/>
            <w:lang w:eastAsia="it-IT"/>
          </w:rPr>
          <w:tab/>
        </w:r>
        <w:r w:rsidRPr="00510781">
          <w:rPr>
            <w:rStyle w:val="Collegamentoipertestuale"/>
            <w:noProof/>
          </w:rPr>
          <w:t>TIPOLOGIA_ORARIO</w:t>
        </w:r>
        <w:r>
          <w:rPr>
            <w:noProof/>
            <w:webHidden/>
          </w:rPr>
          <w:tab/>
        </w:r>
        <w:r>
          <w:rPr>
            <w:noProof/>
            <w:webHidden/>
          </w:rPr>
          <w:fldChar w:fldCharType="begin"/>
        </w:r>
        <w:r>
          <w:rPr>
            <w:noProof/>
            <w:webHidden/>
          </w:rPr>
          <w:instrText xml:space="preserve"> PAGEREF _Toc78536791 \h </w:instrText>
        </w:r>
        <w:r>
          <w:rPr>
            <w:noProof/>
            <w:webHidden/>
          </w:rPr>
        </w:r>
        <w:r>
          <w:rPr>
            <w:noProof/>
            <w:webHidden/>
          </w:rPr>
          <w:fldChar w:fldCharType="separate"/>
        </w:r>
        <w:r>
          <w:rPr>
            <w:noProof/>
            <w:webHidden/>
          </w:rPr>
          <w:t>295</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92" w:history="1">
        <w:r w:rsidRPr="00510781">
          <w:rPr>
            <w:rStyle w:val="Collegamentoipertestuale"/>
            <w:rFonts w:ascii="Symbol" w:hAnsi="Symbol" w:cs="Symbol"/>
            <w:noProof/>
          </w:rPr>
          <w:t>230.</w:t>
        </w:r>
        <w:r w:rsidRPr="00617DD6">
          <w:rPr>
            <w:rFonts w:cs="Times New Roman"/>
            <w:b w:val="0"/>
            <w:bCs w:val="0"/>
            <w:caps w:val="0"/>
            <w:noProof/>
            <w:kern w:val="0"/>
            <w:sz w:val="22"/>
            <w:szCs w:val="22"/>
            <w:lang w:eastAsia="it-IT"/>
          </w:rPr>
          <w:tab/>
        </w:r>
        <w:r w:rsidRPr="00510781">
          <w:rPr>
            <w:rStyle w:val="Collegamentoipertestuale"/>
            <w:noProof/>
          </w:rPr>
          <w:t>TIPO_EVENTI_BDMC</w:t>
        </w:r>
        <w:r>
          <w:rPr>
            <w:noProof/>
            <w:webHidden/>
          </w:rPr>
          <w:tab/>
        </w:r>
        <w:r>
          <w:rPr>
            <w:noProof/>
            <w:webHidden/>
          </w:rPr>
          <w:fldChar w:fldCharType="begin"/>
        </w:r>
        <w:r>
          <w:rPr>
            <w:noProof/>
            <w:webHidden/>
          </w:rPr>
          <w:instrText xml:space="preserve"> PAGEREF _Toc78536792 \h </w:instrText>
        </w:r>
        <w:r>
          <w:rPr>
            <w:noProof/>
            <w:webHidden/>
          </w:rPr>
        </w:r>
        <w:r>
          <w:rPr>
            <w:noProof/>
            <w:webHidden/>
          </w:rPr>
          <w:fldChar w:fldCharType="separate"/>
        </w:r>
        <w:r>
          <w:rPr>
            <w:noProof/>
            <w:webHidden/>
          </w:rPr>
          <w:t>296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93" w:history="1">
        <w:r w:rsidRPr="00510781">
          <w:rPr>
            <w:rStyle w:val="Collegamentoipertestuale"/>
            <w:rFonts w:ascii="Symbol" w:hAnsi="Symbol" w:cs="Symbol"/>
            <w:noProof/>
          </w:rPr>
          <w:t>231.</w:t>
        </w:r>
        <w:r w:rsidRPr="00617DD6">
          <w:rPr>
            <w:rFonts w:cs="Times New Roman"/>
            <w:b w:val="0"/>
            <w:bCs w:val="0"/>
            <w:caps w:val="0"/>
            <w:noProof/>
            <w:kern w:val="0"/>
            <w:sz w:val="22"/>
            <w:szCs w:val="22"/>
            <w:lang w:eastAsia="it-IT"/>
          </w:rPr>
          <w:tab/>
        </w:r>
        <w:r w:rsidRPr="00510781">
          <w:rPr>
            <w:rStyle w:val="Collegamentoipertestuale"/>
            <w:noProof/>
          </w:rPr>
          <w:t>TITOLO_CUMULATO</w:t>
        </w:r>
        <w:r>
          <w:rPr>
            <w:noProof/>
            <w:webHidden/>
          </w:rPr>
          <w:tab/>
        </w:r>
        <w:r>
          <w:rPr>
            <w:noProof/>
            <w:webHidden/>
          </w:rPr>
          <w:fldChar w:fldCharType="begin"/>
        </w:r>
        <w:r>
          <w:rPr>
            <w:noProof/>
            <w:webHidden/>
          </w:rPr>
          <w:instrText xml:space="preserve"> PAGEREF _Toc78536793 \h </w:instrText>
        </w:r>
        <w:r>
          <w:rPr>
            <w:noProof/>
            <w:webHidden/>
          </w:rPr>
        </w:r>
        <w:r>
          <w:rPr>
            <w:noProof/>
            <w:webHidden/>
          </w:rPr>
          <w:fldChar w:fldCharType="separate"/>
        </w:r>
        <w:r>
          <w:rPr>
            <w:noProof/>
            <w:webHidden/>
          </w:rPr>
          <w:t>297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94" w:history="1">
        <w:r w:rsidRPr="00510781">
          <w:rPr>
            <w:rStyle w:val="Collegamentoipertestuale"/>
            <w:rFonts w:ascii="Symbol" w:hAnsi="Symbol" w:cs="Symbol"/>
            <w:noProof/>
          </w:rPr>
          <w:t>232.</w:t>
        </w:r>
        <w:r w:rsidRPr="00617DD6">
          <w:rPr>
            <w:rFonts w:cs="Times New Roman"/>
            <w:b w:val="0"/>
            <w:bCs w:val="0"/>
            <w:caps w:val="0"/>
            <w:noProof/>
            <w:kern w:val="0"/>
            <w:sz w:val="22"/>
            <w:szCs w:val="22"/>
            <w:lang w:eastAsia="it-IT"/>
          </w:rPr>
          <w:tab/>
        </w:r>
        <w:r w:rsidRPr="00510781">
          <w:rPr>
            <w:rStyle w:val="Collegamentoipertestuale"/>
            <w:noProof/>
          </w:rPr>
          <w:t>TRASMISSIONI</w:t>
        </w:r>
        <w:r>
          <w:rPr>
            <w:noProof/>
            <w:webHidden/>
          </w:rPr>
          <w:tab/>
        </w:r>
        <w:r>
          <w:rPr>
            <w:noProof/>
            <w:webHidden/>
          </w:rPr>
          <w:fldChar w:fldCharType="begin"/>
        </w:r>
        <w:r>
          <w:rPr>
            <w:noProof/>
            <w:webHidden/>
          </w:rPr>
          <w:instrText xml:space="preserve"> PAGEREF _Toc78536794 \h </w:instrText>
        </w:r>
        <w:r>
          <w:rPr>
            <w:noProof/>
            <w:webHidden/>
          </w:rPr>
        </w:r>
        <w:r>
          <w:rPr>
            <w:noProof/>
            <w:webHidden/>
          </w:rPr>
          <w:fldChar w:fldCharType="separate"/>
        </w:r>
        <w:r>
          <w:rPr>
            <w:noProof/>
            <w:webHidden/>
          </w:rPr>
          <w:t>299</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95" w:history="1">
        <w:r w:rsidRPr="00510781">
          <w:rPr>
            <w:rStyle w:val="Collegamentoipertestuale"/>
            <w:rFonts w:ascii="Symbol" w:hAnsi="Symbol" w:cs="Symbol"/>
            <w:noProof/>
          </w:rPr>
          <w:t>233.</w:t>
        </w:r>
        <w:r w:rsidRPr="00617DD6">
          <w:rPr>
            <w:rFonts w:cs="Times New Roman"/>
            <w:b w:val="0"/>
            <w:bCs w:val="0"/>
            <w:caps w:val="0"/>
            <w:noProof/>
            <w:kern w:val="0"/>
            <w:sz w:val="22"/>
            <w:szCs w:val="22"/>
            <w:lang w:eastAsia="it-IT"/>
          </w:rPr>
          <w:tab/>
        </w:r>
        <w:r w:rsidRPr="00510781">
          <w:rPr>
            <w:rStyle w:val="Collegamentoipertestuale"/>
            <w:noProof/>
          </w:rPr>
          <w:t>UDIENZA</w:t>
        </w:r>
        <w:r>
          <w:rPr>
            <w:noProof/>
            <w:webHidden/>
          </w:rPr>
          <w:tab/>
        </w:r>
        <w:r>
          <w:rPr>
            <w:noProof/>
            <w:webHidden/>
          </w:rPr>
          <w:fldChar w:fldCharType="begin"/>
        </w:r>
        <w:r>
          <w:rPr>
            <w:noProof/>
            <w:webHidden/>
          </w:rPr>
          <w:instrText xml:space="preserve"> PAGEREF _Toc78536795 \h </w:instrText>
        </w:r>
        <w:r>
          <w:rPr>
            <w:noProof/>
            <w:webHidden/>
          </w:rPr>
        </w:r>
        <w:r>
          <w:rPr>
            <w:noProof/>
            <w:webHidden/>
          </w:rPr>
          <w:fldChar w:fldCharType="separate"/>
        </w:r>
        <w:r>
          <w:rPr>
            <w:noProof/>
            <w:webHidden/>
          </w:rPr>
          <w:t>300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96" w:history="1">
        <w:r w:rsidRPr="00510781">
          <w:rPr>
            <w:rStyle w:val="Collegamentoipertestuale"/>
            <w:rFonts w:ascii="Symbol" w:hAnsi="Symbol" w:cs="Symbol"/>
            <w:noProof/>
          </w:rPr>
          <w:t>234.</w:t>
        </w:r>
        <w:r w:rsidRPr="00617DD6">
          <w:rPr>
            <w:rFonts w:cs="Times New Roman"/>
            <w:b w:val="0"/>
            <w:bCs w:val="0"/>
            <w:caps w:val="0"/>
            <w:noProof/>
            <w:kern w:val="0"/>
            <w:sz w:val="22"/>
            <w:szCs w:val="22"/>
            <w:lang w:eastAsia="it-IT"/>
          </w:rPr>
          <w:tab/>
        </w:r>
        <w:r w:rsidRPr="00510781">
          <w:rPr>
            <w:rStyle w:val="Collegamentoipertestuale"/>
            <w:noProof/>
          </w:rPr>
          <w:t>UDIENZA_PARTI</w:t>
        </w:r>
        <w:r>
          <w:rPr>
            <w:noProof/>
            <w:webHidden/>
          </w:rPr>
          <w:tab/>
        </w:r>
        <w:r>
          <w:rPr>
            <w:noProof/>
            <w:webHidden/>
          </w:rPr>
          <w:fldChar w:fldCharType="begin"/>
        </w:r>
        <w:r>
          <w:rPr>
            <w:noProof/>
            <w:webHidden/>
          </w:rPr>
          <w:instrText xml:space="preserve"> PAGEREF _Toc78536796 \h </w:instrText>
        </w:r>
        <w:r>
          <w:rPr>
            <w:noProof/>
            <w:webHidden/>
          </w:rPr>
        </w:r>
        <w:r>
          <w:rPr>
            <w:noProof/>
            <w:webHidden/>
          </w:rPr>
          <w:fldChar w:fldCharType="separate"/>
        </w:r>
        <w:r>
          <w:rPr>
            <w:noProof/>
            <w:webHidden/>
          </w:rPr>
          <w:t>302</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97" w:history="1">
        <w:r w:rsidRPr="00510781">
          <w:rPr>
            <w:rStyle w:val="Collegamentoipertestuale"/>
            <w:rFonts w:ascii="Symbol" w:hAnsi="Symbol" w:cs="Symbol"/>
            <w:noProof/>
          </w:rPr>
          <w:t>235.</w:t>
        </w:r>
        <w:r w:rsidRPr="00617DD6">
          <w:rPr>
            <w:rFonts w:cs="Times New Roman"/>
            <w:b w:val="0"/>
            <w:bCs w:val="0"/>
            <w:caps w:val="0"/>
            <w:noProof/>
            <w:kern w:val="0"/>
            <w:sz w:val="22"/>
            <w:szCs w:val="22"/>
            <w:lang w:eastAsia="it-IT"/>
          </w:rPr>
          <w:tab/>
        </w:r>
        <w:r w:rsidRPr="00510781">
          <w:rPr>
            <w:rStyle w:val="Collegamentoipertestuale"/>
            <w:noProof/>
          </w:rPr>
          <w:t>UDIENZA_PROCEDIMENTO</w:t>
        </w:r>
        <w:r>
          <w:rPr>
            <w:noProof/>
            <w:webHidden/>
          </w:rPr>
          <w:tab/>
        </w:r>
        <w:r>
          <w:rPr>
            <w:noProof/>
            <w:webHidden/>
          </w:rPr>
          <w:fldChar w:fldCharType="begin"/>
        </w:r>
        <w:r>
          <w:rPr>
            <w:noProof/>
            <w:webHidden/>
          </w:rPr>
          <w:instrText xml:space="preserve"> PAGEREF _Toc78536797 \h </w:instrText>
        </w:r>
        <w:r>
          <w:rPr>
            <w:noProof/>
            <w:webHidden/>
          </w:rPr>
        </w:r>
        <w:r>
          <w:rPr>
            <w:noProof/>
            <w:webHidden/>
          </w:rPr>
          <w:fldChar w:fldCharType="separate"/>
        </w:r>
        <w:r>
          <w:rPr>
            <w:noProof/>
            <w:webHidden/>
          </w:rPr>
          <w:t>303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98" w:history="1">
        <w:r w:rsidRPr="00510781">
          <w:rPr>
            <w:rStyle w:val="Collegamentoipertestuale"/>
            <w:rFonts w:ascii="Symbol" w:hAnsi="Symbol" w:cs="Symbol"/>
            <w:noProof/>
          </w:rPr>
          <w:t>236.</w:t>
        </w:r>
        <w:r w:rsidRPr="00617DD6">
          <w:rPr>
            <w:rFonts w:cs="Times New Roman"/>
            <w:b w:val="0"/>
            <w:bCs w:val="0"/>
            <w:caps w:val="0"/>
            <w:noProof/>
            <w:kern w:val="0"/>
            <w:sz w:val="22"/>
            <w:szCs w:val="22"/>
            <w:lang w:eastAsia="it-IT"/>
          </w:rPr>
          <w:tab/>
        </w:r>
        <w:r w:rsidRPr="00510781">
          <w:rPr>
            <w:rStyle w:val="Collegamentoipertestuale"/>
            <w:noProof/>
          </w:rPr>
          <w:t>UDIENZA_PROCEDIMENTO_SIGE</w:t>
        </w:r>
        <w:r>
          <w:rPr>
            <w:noProof/>
            <w:webHidden/>
          </w:rPr>
          <w:tab/>
        </w:r>
        <w:r>
          <w:rPr>
            <w:noProof/>
            <w:webHidden/>
          </w:rPr>
          <w:fldChar w:fldCharType="begin"/>
        </w:r>
        <w:r>
          <w:rPr>
            <w:noProof/>
            <w:webHidden/>
          </w:rPr>
          <w:instrText xml:space="preserve"> PAGEREF _Toc78536798 \h </w:instrText>
        </w:r>
        <w:r>
          <w:rPr>
            <w:noProof/>
            <w:webHidden/>
          </w:rPr>
        </w:r>
        <w:r>
          <w:rPr>
            <w:noProof/>
            <w:webHidden/>
          </w:rPr>
          <w:fldChar w:fldCharType="separate"/>
        </w:r>
        <w:r>
          <w:rPr>
            <w:noProof/>
            <w:webHidden/>
          </w:rPr>
          <w:t>304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799" w:history="1">
        <w:r w:rsidRPr="00510781">
          <w:rPr>
            <w:rStyle w:val="Collegamentoipertestuale"/>
            <w:rFonts w:ascii="Symbol" w:hAnsi="Symbol" w:cs="Symbol"/>
            <w:noProof/>
          </w:rPr>
          <w:t>237.</w:t>
        </w:r>
        <w:r w:rsidRPr="00617DD6">
          <w:rPr>
            <w:rFonts w:cs="Times New Roman"/>
            <w:b w:val="0"/>
            <w:bCs w:val="0"/>
            <w:caps w:val="0"/>
            <w:noProof/>
            <w:kern w:val="0"/>
            <w:sz w:val="22"/>
            <w:szCs w:val="22"/>
            <w:lang w:eastAsia="it-IT"/>
          </w:rPr>
          <w:tab/>
        </w:r>
        <w:r w:rsidRPr="00510781">
          <w:rPr>
            <w:rStyle w:val="Collegamentoipertestuale"/>
            <w:noProof/>
          </w:rPr>
          <w:t>UDIENZA_SIGE</w:t>
        </w:r>
        <w:r>
          <w:rPr>
            <w:noProof/>
            <w:webHidden/>
          </w:rPr>
          <w:tab/>
        </w:r>
        <w:r>
          <w:rPr>
            <w:noProof/>
            <w:webHidden/>
          </w:rPr>
          <w:fldChar w:fldCharType="begin"/>
        </w:r>
        <w:r>
          <w:rPr>
            <w:noProof/>
            <w:webHidden/>
          </w:rPr>
          <w:instrText xml:space="preserve"> PAGEREF _Toc78536799 \h </w:instrText>
        </w:r>
        <w:r>
          <w:rPr>
            <w:noProof/>
            <w:webHidden/>
          </w:rPr>
        </w:r>
        <w:r>
          <w:rPr>
            <w:noProof/>
            <w:webHidden/>
          </w:rPr>
          <w:fldChar w:fldCharType="separate"/>
        </w:r>
        <w:r>
          <w:rPr>
            <w:noProof/>
            <w:webHidden/>
          </w:rPr>
          <w:t>305</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800" w:history="1">
        <w:r w:rsidRPr="00510781">
          <w:rPr>
            <w:rStyle w:val="Collegamentoipertestuale"/>
            <w:rFonts w:ascii="Symbol" w:hAnsi="Symbol" w:cs="Symbol"/>
            <w:noProof/>
          </w:rPr>
          <w:t>238.</w:t>
        </w:r>
        <w:r w:rsidRPr="00617DD6">
          <w:rPr>
            <w:rFonts w:cs="Times New Roman"/>
            <w:b w:val="0"/>
            <w:bCs w:val="0"/>
            <w:caps w:val="0"/>
            <w:noProof/>
            <w:kern w:val="0"/>
            <w:sz w:val="22"/>
            <w:szCs w:val="22"/>
            <w:lang w:eastAsia="it-IT"/>
          </w:rPr>
          <w:tab/>
        </w:r>
        <w:r w:rsidRPr="00510781">
          <w:rPr>
            <w:rStyle w:val="Collegamentoipertestuale"/>
            <w:noProof/>
          </w:rPr>
          <w:t>UFFICIO</w:t>
        </w:r>
        <w:r>
          <w:rPr>
            <w:noProof/>
            <w:webHidden/>
          </w:rPr>
          <w:tab/>
        </w:r>
        <w:r>
          <w:rPr>
            <w:noProof/>
            <w:webHidden/>
          </w:rPr>
          <w:fldChar w:fldCharType="begin"/>
        </w:r>
        <w:r>
          <w:rPr>
            <w:noProof/>
            <w:webHidden/>
          </w:rPr>
          <w:instrText xml:space="preserve"> PAGEREF _Toc78536800 \h </w:instrText>
        </w:r>
        <w:r>
          <w:rPr>
            <w:noProof/>
            <w:webHidden/>
          </w:rPr>
        </w:r>
        <w:r>
          <w:rPr>
            <w:noProof/>
            <w:webHidden/>
          </w:rPr>
          <w:fldChar w:fldCharType="separate"/>
        </w:r>
        <w:r>
          <w:rPr>
            <w:noProof/>
            <w:webHidden/>
          </w:rPr>
          <w:t>305</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801" w:history="1">
        <w:r w:rsidRPr="00510781">
          <w:rPr>
            <w:rStyle w:val="Collegamentoipertestuale"/>
            <w:rFonts w:ascii="Symbol" w:hAnsi="Symbol" w:cs="Symbol"/>
            <w:noProof/>
          </w:rPr>
          <w:t>239.</w:t>
        </w:r>
        <w:r w:rsidRPr="00617DD6">
          <w:rPr>
            <w:rFonts w:cs="Times New Roman"/>
            <w:b w:val="0"/>
            <w:bCs w:val="0"/>
            <w:caps w:val="0"/>
            <w:noProof/>
            <w:kern w:val="0"/>
            <w:sz w:val="22"/>
            <w:szCs w:val="22"/>
            <w:lang w:eastAsia="it-IT"/>
          </w:rPr>
          <w:tab/>
        </w:r>
        <w:r w:rsidRPr="00510781">
          <w:rPr>
            <w:rStyle w:val="Collegamentoipertestuale"/>
            <w:noProof/>
          </w:rPr>
          <w:t>UFFICIO_ACCORPATO</w:t>
        </w:r>
        <w:r>
          <w:rPr>
            <w:noProof/>
            <w:webHidden/>
          </w:rPr>
          <w:tab/>
        </w:r>
        <w:r>
          <w:rPr>
            <w:noProof/>
            <w:webHidden/>
          </w:rPr>
          <w:fldChar w:fldCharType="begin"/>
        </w:r>
        <w:r>
          <w:rPr>
            <w:noProof/>
            <w:webHidden/>
          </w:rPr>
          <w:instrText xml:space="preserve"> PAGEREF _Toc78536801 \h </w:instrText>
        </w:r>
        <w:r>
          <w:rPr>
            <w:noProof/>
            <w:webHidden/>
          </w:rPr>
        </w:r>
        <w:r>
          <w:rPr>
            <w:noProof/>
            <w:webHidden/>
          </w:rPr>
          <w:fldChar w:fldCharType="separate"/>
        </w:r>
        <w:r>
          <w:rPr>
            <w:noProof/>
            <w:webHidden/>
          </w:rPr>
          <w:t>307</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802" w:history="1">
        <w:r w:rsidRPr="00510781">
          <w:rPr>
            <w:rStyle w:val="Collegamentoipertestuale"/>
            <w:rFonts w:ascii="Symbol" w:hAnsi="Symbol" w:cs="Symbol"/>
            <w:noProof/>
          </w:rPr>
          <w:t>240.</w:t>
        </w:r>
        <w:r w:rsidRPr="00617DD6">
          <w:rPr>
            <w:rFonts w:cs="Times New Roman"/>
            <w:b w:val="0"/>
            <w:bCs w:val="0"/>
            <w:caps w:val="0"/>
            <w:noProof/>
            <w:kern w:val="0"/>
            <w:sz w:val="22"/>
            <w:szCs w:val="22"/>
            <w:lang w:eastAsia="it-IT"/>
          </w:rPr>
          <w:tab/>
        </w:r>
        <w:r w:rsidRPr="00510781">
          <w:rPr>
            <w:rStyle w:val="Collegamentoipertestuale"/>
            <w:noProof/>
          </w:rPr>
          <w:t>UFFICIO_DESC</w:t>
        </w:r>
        <w:r>
          <w:rPr>
            <w:noProof/>
            <w:webHidden/>
          </w:rPr>
          <w:tab/>
        </w:r>
        <w:r>
          <w:rPr>
            <w:noProof/>
            <w:webHidden/>
          </w:rPr>
          <w:fldChar w:fldCharType="begin"/>
        </w:r>
        <w:r>
          <w:rPr>
            <w:noProof/>
            <w:webHidden/>
          </w:rPr>
          <w:instrText xml:space="preserve"> PAGEREF _Toc78536802 \h </w:instrText>
        </w:r>
        <w:r>
          <w:rPr>
            <w:noProof/>
            <w:webHidden/>
          </w:rPr>
        </w:r>
        <w:r>
          <w:rPr>
            <w:noProof/>
            <w:webHidden/>
          </w:rPr>
          <w:fldChar w:fldCharType="separate"/>
        </w:r>
        <w:r>
          <w:rPr>
            <w:noProof/>
            <w:webHidden/>
          </w:rPr>
          <w:t>308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803" w:history="1">
        <w:r w:rsidRPr="00510781">
          <w:rPr>
            <w:rStyle w:val="Collegamentoipertestuale"/>
            <w:rFonts w:ascii="Symbol" w:hAnsi="Symbol" w:cs="Symbol"/>
            <w:noProof/>
          </w:rPr>
          <w:t>241.</w:t>
        </w:r>
        <w:r w:rsidRPr="00617DD6">
          <w:rPr>
            <w:rFonts w:cs="Times New Roman"/>
            <w:b w:val="0"/>
            <w:bCs w:val="0"/>
            <w:caps w:val="0"/>
            <w:noProof/>
            <w:kern w:val="0"/>
            <w:sz w:val="22"/>
            <w:szCs w:val="22"/>
            <w:lang w:eastAsia="it-IT"/>
          </w:rPr>
          <w:tab/>
        </w:r>
        <w:r w:rsidRPr="00510781">
          <w:rPr>
            <w:rStyle w:val="Collegamentoipertestuale"/>
            <w:noProof/>
          </w:rPr>
          <w:t>ULTERIORE_ISTANZA</w:t>
        </w:r>
        <w:r>
          <w:rPr>
            <w:noProof/>
            <w:webHidden/>
          </w:rPr>
          <w:tab/>
        </w:r>
        <w:r>
          <w:rPr>
            <w:noProof/>
            <w:webHidden/>
          </w:rPr>
          <w:fldChar w:fldCharType="begin"/>
        </w:r>
        <w:r>
          <w:rPr>
            <w:noProof/>
            <w:webHidden/>
          </w:rPr>
          <w:instrText xml:space="preserve"> PAGEREF _Toc78536803 \h </w:instrText>
        </w:r>
        <w:r>
          <w:rPr>
            <w:noProof/>
            <w:webHidden/>
          </w:rPr>
        </w:r>
        <w:r>
          <w:rPr>
            <w:noProof/>
            <w:webHidden/>
          </w:rPr>
          <w:fldChar w:fldCharType="separate"/>
        </w:r>
        <w:r>
          <w:rPr>
            <w:noProof/>
            <w:webHidden/>
          </w:rPr>
          <w:t>309</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804" w:history="1">
        <w:r w:rsidRPr="00510781">
          <w:rPr>
            <w:rStyle w:val="Collegamentoipertestuale"/>
            <w:rFonts w:ascii="Symbol" w:hAnsi="Symbol" w:cs="Symbol"/>
            <w:noProof/>
          </w:rPr>
          <w:t>242.</w:t>
        </w:r>
        <w:r w:rsidRPr="00617DD6">
          <w:rPr>
            <w:rFonts w:cs="Times New Roman"/>
            <w:b w:val="0"/>
            <w:bCs w:val="0"/>
            <w:caps w:val="0"/>
            <w:noProof/>
            <w:kern w:val="0"/>
            <w:sz w:val="22"/>
            <w:szCs w:val="22"/>
            <w:lang w:eastAsia="it-IT"/>
          </w:rPr>
          <w:tab/>
        </w:r>
        <w:r w:rsidRPr="00510781">
          <w:rPr>
            <w:rStyle w:val="Collegamentoipertestuale"/>
            <w:noProof/>
          </w:rPr>
          <w:t>ULTERIORE_ISTANZA_TENORE</w:t>
        </w:r>
        <w:r>
          <w:rPr>
            <w:noProof/>
            <w:webHidden/>
          </w:rPr>
          <w:tab/>
        </w:r>
        <w:r>
          <w:rPr>
            <w:noProof/>
            <w:webHidden/>
          </w:rPr>
          <w:fldChar w:fldCharType="begin"/>
        </w:r>
        <w:r>
          <w:rPr>
            <w:noProof/>
            <w:webHidden/>
          </w:rPr>
          <w:instrText xml:space="preserve"> PAGEREF _Toc78536804 \h </w:instrText>
        </w:r>
        <w:r>
          <w:rPr>
            <w:noProof/>
            <w:webHidden/>
          </w:rPr>
        </w:r>
        <w:r>
          <w:rPr>
            <w:noProof/>
            <w:webHidden/>
          </w:rPr>
          <w:fldChar w:fldCharType="separate"/>
        </w:r>
        <w:r>
          <w:rPr>
            <w:noProof/>
            <w:webHidden/>
          </w:rPr>
          <w:t>310</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805" w:history="1">
        <w:r w:rsidRPr="00510781">
          <w:rPr>
            <w:rStyle w:val="Collegamentoipertestuale"/>
            <w:rFonts w:ascii="Symbol" w:hAnsi="Symbol" w:cs="Symbol"/>
            <w:noProof/>
          </w:rPr>
          <w:t>243.</w:t>
        </w:r>
        <w:r w:rsidRPr="00617DD6">
          <w:rPr>
            <w:rFonts w:cs="Times New Roman"/>
            <w:b w:val="0"/>
            <w:bCs w:val="0"/>
            <w:caps w:val="0"/>
            <w:noProof/>
            <w:kern w:val="0"/>
            <w:sz w:val="22"/>
            <w:szCs w:val="22"/>
            <w:lang w:eastAsia="it-IT"/>
          </w:rPr>
          <w:tab/>
        </w:r>
        <w:r w:rsidRPr="00510781">
          <w:rPr>
            <w:rStyle w:val="Collegamentoipertestuale"/>
            <w:noProof/>
          </w:rPr>
          <w:t>ULTERIORE_SANZIONE_CUMULO</w:t>
        </w:r>
        <w:r>
          <w:rPr>
            <w:noProof/>
            <w:webHidden/>
          </w:rPr>
          <w:tab/>
        </w:r>
        <w:r>
          <w:rPr>
            <w:noProof/>
            <w:webHidden/>
          </w:rPr>
          <w:fldChar w:fldCharType="begin"/>
        </w:r>
        <w:r>
          <w:rPr>
            <w:noProof/>
            <w:webHidden/>
          </w:rPr>
          <w:instrText xml:space="preserve"> PAGEREF _Toc78536805 \h </w:instrText>
        </w:r>
        <w:r>
          <w:rPr>
            <w:noProof/>
            <w:webHidden/>
          </w:rPr>
        </w:r>
        <w:r>
          <w:rPr>
            <w:noProof/>
            <w:webHidden/>
          </w:rPr>
          <w:fldChar w:fldCharType="separate"/>
        </w:r>
        <w:r>
          <w:rPr>
            <w:noProof/>
            <w:webHidden/>
          </w:rPr>
          <w:t>311</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806" w:history="1">
        <w:r w:rsidRPr="00510781">
          <w:rPr>
            <w:rStyle w:val="Collegamentoipertestuale"/>
            <w:rFonts w:ascii="Symbol" w:hAnsi="Symbol" w:cs="Symbol"/>
            <w:noProof/>
          </w:rPr>
          <w:t>244.</w:t>
        </w:r>
        <w:r w:rsidRPr="00617DD6">
          <w:rPr>
            <w:rFonts w:cs="Times New Roman"/>
            <w:b w:val="0"/>
            <w:bCs w:val="0"/>
            <w:caps w:val="0"/>
            <w:noProof/>
            <w:kern w:val="0"/>
            <w:sz w:val="22"/>
            <w:szCs w:val="22"/>
            <w:lang w:eastAsia="it-IT"/>
          </w:rPr>
          <w:tab/>
        </w:r>
        <w:r w:rsidRPr="00510781">
          <w:rPr>
            <w:rStyle w:val="Collegamentoipertestuale"/>
            <w:noProof/>
          </w:rPr>
          <w:t>UTENTE</w:t>
        </w:r>
        <w:r>
          <w:rPr>
            <w:noProof/>
            <w:webHidden/>
          </w:rPr>
          <w:tab/>
        </w:r>
        <w:r>
          <w:rPr>
            <w:noProof/>
            <w:webHidden/>
          </w:rPr>
          <w:fldChar w:fldCharType="begin"/>
        </w:r>
        <w:r>
          <w:rPr>
            <w:noProof/>
            <w:webHidden/>
          </w:rPr>
          <w:instrText xml:space="preserve"> PAGEREF _Toc78536806 \h </w:instrText>
        </w:r>
        <w:r>
          <w:rPr>
            <w:noProof/>
            <w:webHidden/>
          </w:rPr>
        </w:r>
        <w:r>
          <w:rPr>
            <w:noProof/>
            <w:webHidden/>
          </w:rPr>
          <w:fldChar w:fldCharType="separate"/>
        </w:r>
        <w:r>
          <w:rPr>
            <w:noProof/>
            <w:webHidden/>
          </w:rPr>
          <w:t>312</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807" w:history="1">
        <w:r w:rsidRPr="00510781">
          <w:rPr>
            <w:rStyle w:val="Collegamentoipertestuale"/>
            <w:rFonts w:ascii="Symbol" w:hAnsi="Symbol" w:cs="Symbol"/>
            <w:noProof/>
          </w:rPr>
          <w:t>245.</w:t>
        </w:r>
        <w:r w:rsidRPr="00617DD6">
          <w:rPr>
            <w:rFonts w:cs="Times New Roman"/>
            <w:b w:val="0"/>
            <w:bCs w:val="0"/>
            <w:caps w:val="0"/>
            <w:noProof/>
            <w:kern w:val="0"/>
            <w:sz w:val="22"/>
            <w:szCs w:val="22"/>
            <w:lang w:eastAsia="it-IT"/>
          </w:rPr>
          <w:tab/>
        </w:r>
        <w:r w:rsidRPr="00510781">
          <w:rPr>
            <w:rStyle w:val="Collegamentoipertestuale"/>
            <w:noProof/>
          </w:rPr>
          <w:t>UTENTE_PROFILO</w:t>
        </w:r>
        <w:r>
          <w:rPr>
            <w:noProof/>
            <w:webHidden/>
          </w:rPr>
          <w:tab/>
        </w:r>
        <w:r>
          <w:rPr>
            <w:noProof/>
            <w:webHidden/>
          </w:rPr>
          <w:fldChar w:fldCharType="begin"/>
        </w:r>
        <w:r>
          <w:rPr>
            <w:noProof/>
            <w:webHidden/>
          </w:rPr>
          <w:instrText xml:space="preserve"> PAGEREF _Toc78536807 \h </w:instrText>
        </w:r>
        <w:r>
          <w:rPr>
            <w:noProof/>
            <w:webHidden/>
          </w:rPr>
        </w:r>
        <w:r>
          <w:rPr>
            <w:noProof/>
            <w:webHidden/>
          </w:rPr>
          <w:fldChar w:fldCharType="separate"/>
        </w:r>
        <w:r>
          <w:rPr>
            <w:noProof/>
            <w:webHidden/>
          </w:rPr>
          <w:t>313</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808" w:history="1">
        <w:r w:rsidRPr="00510781">
          <w:rPr>
            <w:rStyle w:val="Collegamentoipertestuale"/>
            <w:rFonts w:ascii="Symbol" w:hAnsi="Symbol" w:cs="Symbol"/>
            <w:noProof/>
          </w:rPr>
          <w:t>246.</w:t>
        </w:r>
        <w:r w:rsidRPr="00617DD6">
          <w:rPr>
            <w:rFonts w:cs="Times New Roman"/>
            <w:b w:val="0"/>
            <w:bCs w:val="0"/>
            <w:caps w:val="0"/>
            <w:noProof/>
            <w:kern w:val="0"/>
            <w:sz w:val="22"/>
            <w:szCs w:val="22"/>
            <w:lang w:eastAsia="it-IT"/>
          </w:rPr>
          <w:tab/>
        </w:r>
        <w:r w:rsidRPr="00510781">
          <w:rPr>
            <w:rStyle w:val="Collegamentoipertestuale"/>
            <w:noProof/>
          </w:rPr>
          <w:t>UTENTE_UFFICIO</w:t>
        </w:r>
        <w:r>
          <w:rPr>
            <w:noProof/>
            <w:webHidden/>
          </w:rPr>
          <w:tab/>
        </w:r>
        <w:r>
          <w:rPr>
            <w:noProof/>
            <w:webHidden/>
          </w:rPr>
          <w:fldChar w:fldCharType="begin"/>
        </w:r>
        <w:r>
          <w:rPr>
            <w:noProof/>
            <w:webHidden/>
          </w:rPr>
          <w:instrText xml:space="preserve"> PAGEREF _Toc78536808 \h </w:instrText>
        </w:r>
        <w:r>
          <w:rPr>
            <w:noProof/>
            <w:webHidden/>
          </w:rPr>
        </w:r>
        <w:r>
          <w:rPr>
            <w:noProof/>
            <w:webHidden/>
          </w:rPr>
          <w:fldChar w:fldCharType="separate"/>
        </w:r>
        <w:r>
          <w:rPr>
            <w:noProof/>
            <w:webHidden/>
          </w:rPr>
          <w:t>314</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809" w:history="1">
        <w:r w:rsidRPr="00510781">
          <w:rPr>
            <w:rStyle w:val="Collegamentoipertestuale"/>
            <w:rFonts w:ascii="Symbol" w:hAnsi="Symbol" w:cs="Symbol"/>
            <w:noProof/>
          </w:rPr>
          <w:t>247.</w:t>
        </w:r>
        <w:r w:rsidRPr="00617DD6">
          <w:rPr>
            <w:rFonts w:cs="Times New Roman"/>
            <w:b w:val="0"/>
            <w:bCs w:val="0"/>
            <w:caps w:val="0"/>
            <w:noProof/>
            <w:kern w:val="0"/>
            <w:sz w:val="22"/>
            <w:szCs w:val="22"/>
            <w:lang w:eastAsia="it-IT"/>
          </w:rPr>
          <w:tab/>
        </w:r>
        <w:r w:rsidRPr="00510781">
          <w:rPr>
            <w:rStyle w:val="Collegamentoipertestuale"/>
            <w:noProof/>
          </w:rPr>
          <w:t>UTENZA_ADN</w:t>
        </w:r>
        <w:r>
          <w:rPr>
            <w:noProof/>
            <w:webHidden/>
          </w:rPr>
          <w:tab/>
        </w:r>
        <w:r>
          <w:rPr>
            <w:noProof/>
            <w:webHidden/>
          </w:rPr>
          <w:fldChar w:fldCharType="begin"/>
        </w:r>
        <w:r>
          <w:rPr>
            <w:noProof/>
            <w:webHidden/>
          </w:rPr>
          <w:instrText xml:space="preserve"> PAGEREF _Toc78536809 \h </w:instrText>
        </w:r>
        <w:r>
          <w:rPr>
            <w:noProof/>
            <w:webHidden/>
          </w:rPr>
        </w:r>
        <w:r>
          <w:rPr>
            <w:noProof/>
            <w:webHidden/>
          </w:rPr>
          <w:fldChar w:fldCharType="separate"/>
        </w:r>
        <w:r>
          <w:rPr>
            <w:noProof/>
            <w:webHidden/>
          </w:rPr>
          <w:t>315</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810" w:history="1">
        <w:r w:rsidRPr="00510781">
          <w:rPr>
            <w:rStyle w:val="Collegamentoipertestuale"/>
            <w:rFonts w:ascii="Symbol" w:hAnsi="Symbol" w:cs="Symbol"/>
            <w:noProof/>
          </w:rPr>
          <w:t>248.</w:t>
        </w:r>
        <w:r w:rsidRPr="00617DD6">
          <w:rPr>
            <w:rFonts w:cs="Times New Roman"/>
            <w:b w:val="0"/>
            <w:bCs w:val="0"/>
            <w:caps w:val="0"/>
            <w:noProof/>
            <w:kern w:val="0"/>
            <w:sz w:val="22"/>
            <w:szCs w:val="22"/>
            <w:lang w:eastAsia="it-IT"/>
          </w:rPr>
          <w:tab/>
        </w:r>
        <w:r w:rsidRPr="00510781">
          <w:rPr>
            <w:rStyle w:val="Collegamentoipertestuale"/>
            <w:noProof/>
          </w:rPr>
          <w:t>VERBALE</w:t>
        </w:r>
        <w:r>
          <w:rPr>
            <w:noProof/>
            <w:webHidden/>
          </w:rPr>
          <w:tab/>
        </w:r>
        <w:r>
          <w:rPr>
            <w:noProof/>
            <w:webHidden/>
          </w:rPr>
          <w:fldChar w:fldCharType="begin"/>
        </w:r>
        <w:r>
          <w:rPr>
            <w:noProof/>
            <w:webHidden/>
          </w:rPr>
          <w:instrText xml:space="preserve"> PAGEREF _Toc78536810 \h </w:instrText>
        </w:r>
        <w:r>
          <w:rPr>
            <w:noProof/>
            <w:webHidden/>
          </w:rPr>
        </w:r>
        <w:r>
          <w:rPr>
            <w:noProof/>
            <w:webHidden/>
          </w:rPr>
          <w:fldChar w:fldCharType="separate"/>
        </w:r>
        <w:r>
          <w:rPr>
            <w:noProof/>
            <w:webHidden/>
          </w:rPr>
          <w:t>316</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811" w:history="1">
        <w:r w:rsidRPr="00510781">
          <w:rPr>
            <w:rStyle w:val="Collegamentoipertestuale"/>
            <w:rFonts w:ascii="Symbol" w:hAnsi="Symbol" w:cs="Symbol"/>
            <w:noProof/>
          </w:rPr>
          <w:t>249.</w:t>
        </w:r>
        <w:r w:rsidRPr="00617DD6">
          <w:rPr>
            <w:rFonts w:cs="Times New Roman"/>
            <w:b w:val="0"/>
            <w:bCs w:val="0"/>
            <w:caps w:val="0"/>
            <w:noProof/>
            <w:kern w:val="0"/>
            <w:sz w:val="22"/>
            <w:szCs w:val="22"/>
            <w:lang w:eastAsia="it-IT"/>
          </w:rPr>
          <w:tab/>
        </w:r>
        <w:r w:rsidRPr="00510781">
          <w:rPr>
            <w:rStyle w:val="Collegamentoipertestuale"/>
            <w:noProof/>
          </w:rPr>
          <w:t>VERSIONE</w:t>
        </w:r>
        <w:r>
          <w:rPr>
            <w:noProof/>
            <w:webHidden/>
          </w:rPr>
          <w:tab/>
        </w:r>
        <w:r>
          <w:rPr>
            <w:noProof/>
            <w:webHidden/>
          </w:rPr>
          <w:fldChar w:fldCharType="begin"/>
        </w:r>
        <w:r>
          <w:rPr>
            <w:noProof/>
            <w:webHidden/>
          </w:rPr>
          <w:instrText xml:space="preserve"> PAGEREF _Toc78536811 \h </w:instrText>
        </w:r>
        <w:r>
          <w:rPr>
            <w:noProof/>
            <w:webHidden/>
          </w:rPr>
        </w:r>
        <w:r>
          <w:rPr>
            <w:noProof/>
            <w:webHidden/>
          </w:rPr>
          <w:fldChar w:fldCharType="separate"/>
        </w:r>
        <w:r>
          <w:rPr>
            <w:noProof/>
            <w:webHidden/>
          </w:rPr>
          <w:t>318</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812" w:history="1">
        <w:r w:rsidRPr="00510781">
          <w:rPr>
            <w:rStyle w:val="Collegamentoipertestuale"/>
            <w:rFonts w:ascii="Symbol" w:hAnsi="Symbol" w:cs="Symbol"/>
            <w:noProof/>
          </w:rPr>
          <w:t>250.</w:t>
        </w:r>
        <w:r w:rsidRPr="00617DD6">
          <w:rPr>
            <w:rFonts w:cs="Times New Roman"/>
            <w:b w:val="0"/>
            <w:bCs w:val="0"/>
            <w:caps w:val="0"/>
            <w:noProof/>
            <w:kern w:val="0"/>
            <w:sz w:val="22"/>
            <w:szCs w:val="22"/>
            <w:lang w:eastAsia="it-IT"/>
          </w:rPr>
          <w:tab/>
        </w:r>
        <w:r w:rsidRPr="00510781">
          <w:rPr>
            <w:rStyle w:val="Collegamentoipertestuale"/>
            <w:noProof/>
          </w:rPr>
          <w:t>COLLA.COLLABORATORE</w:t>
        </w:r>
        <w:r>
          <w:rPr>
            <w:noProof/>
            <w:webHidden/>
          </w:rPr>
          <w:tab/>
        </w:r>
        <w:r>
          <w:rPr>
            <w:noProof/>
            <w:webHidden/>
          </w:rPr>
          <w:fldChar w:fldCharType="begin"/>
        </w:r>
        <w:r>
          <w:rPr>
            <w:noProof/>
            <w:webHidden/>
          </w:rPr>
          <w:instrText xml:space="preserve"> PAGEREF _Toc78536812 \h </w:instrText>
        </w:r>
        <w:r>
          <w:rPr>
            <w:noProof/>
            <w:webHidden/>
          </w:rPr>
        </w:r>
        <w:r>
          <w:rPr>
            <w:noProof/>
            <w:webHidden/>
          </w:rPr>
          <w:fldChar w:fldCharType="separate"/>
        </w:r>
        <w:r>
          <w:rPr>
            <w:noProof/>
            <w:webHidden/>
          </w:rPr>
          <w:t>319</w:t>
        </w:r>
        <w:r>
          <w:rPr>
            <w:noProof/>
            <w:webHidden/>
          </w:rPr>
          <w:fldChar w:fldCharType="end"/>
        </w:r>
      </w:hyperlink>
    </w:p>
    <w:p w:rsidR="006473DF" w:rsidRPr="00617DD6" w:rsidRDefault="006473DF">
      <w:pPr>
        <w:pStyle w:val="Sommario1"/>
        <w:rPr>
          <w:rFonts w:cs="Times New Roman"/>
          <w:b w:val="0"/>
          <w:bCs w:val="0"/>
          <w:caps w:val="0"/>
          <w:noProof/>
          <w:kern w:val="0"/>
          <w:sz w:val="22"/>
          <w:szCs w:val="22"/>
          <w:lang w:eastAsia="it-IT"/>
        </w:rPr>
      </w:pPr>
      <w:hyperlink w:anchor="_Toc78536813" w:history="1">
        <w:r w:rsidRPr="00510781">
          <w:rPr>
            <w:rStyle w:val="Collegamentoipertestuale"/>
            <w:rFonts w:ascii="Symbol" w:hAnsi="Symbol" w:cs="Symbol"/>
            <w:noProof/>
          </w:rPr>
          <w:t>251.</w:t>
        </w:r>
        <w:r w:rsidRPr="00617DD6">
          <w:rPr>
            <w:rFonts w:cs="Times New Roman"/>
            <w:b w:val="0"/>
            <w:bCs w:val="0"/>
            <w:caps w:val="0"/>
            <w:noProof/>
            <w:kern w:val="0"/>
            <w:sz w:val="22"/>
            <w:szCs w:val="22"/>
            <w:lang w:eastAsia="it-IT"/>
          </w:rPr>
          <w:tab/>
        </w:r>
        <w:r w:rsidRPr="00510781">
          <w:rPr>
            <w:rStyle w:val="Collegamentoipertestuale"/>
            <w:noProof/>
          </w:rPr>
          <w:t>Viste utilizzate dallo schema SIESXX</w:t>
        </w:r>
        <w:r>
          <w:rPr>
            <w:noProof/>
            <w:webHidden/>
          </w:rPr>
          <w:tab/>
        </w:r>
        <w:r>
          <w:rPr>
            <w:noProof/>
            <w:webHidden/>
          </w:rPr>
          <w:fldChar w:fldCharType="begin"/>
        </w:r>
        <w:r>
          <w:rPr>
            <w:noProof/>
            <w:webHidden/>
          </w:rPr>
          <w:instrText xml:space="preserve"> PAGEREF _Toc78536813 \h </w:instrText>
        </w:r>
        <w:r>
          <w:rPr>
            <w:noProof/>
            <w:webHidden/>
          </w:rPr>
        </w:r>
        <w:r>
          <w:rPr>
            <w:noProof/>
            <w:webHidden/>
          </w:rPr>
          <w:fldChar w:fldCharType="separate"/>
        </w:r>
        <w:r>
          <w:rPr>
            <w:noProof/>
            <w:webHidden/>
          </w:rPr>
          <w:t>320</w:t>
        </w:r>
        <w:r>
          <w:rPr>
            <w:noProof/>
            <w:webHidden/>
          </w:rPr>
          <w:fldChar w:fldCharType="end"/>
        </w:r>
      </w:hyperlink>
    </w:p>
    <w:p w:rsidR="00880ABD" w:rsidRDefault="00880ABD">
      <w:r>
        <w:fldChar w:fldCharType="end"/>
      </w:r>
    </w:p>
    <w:p w:rsidR="00880ABD" w:rsidRDefault="00880ABD">
      <w:pPr>
        <w:pStyle w:val="Titoloindice"/>
        <w:jc w:val="left"/>
      </w:pPr>
    </w:p>
    <w:p w:rsidR="00880ABD" w:rsidRDefault="00880ABD">
      <w:pPr>
        <w:pStyle w:val="Titoloindice"/>
        <w:jc w:val="left"/>
      </w:pPr>
    </w:p>
    <w:p w:rsidR="00880ABD" w:rsidRDefault="00880ABD">
      <w:pPr>
        <w:spacing w:before="120" w:after="120"/>
      </w:pPr>
    </w:p>
    <w:p w:rsidR="00880ABD" w:rsidRDefault="00880ABD">
      <w:pPr>
        <w:pStyle w:val="Sommario3"/>
      </w:pPr>
    </w:p>
    <w:p w:rsidR="00880ABD" w:rsidRDefault="00880ABD">
      <w:pPr>
        <w:pStyle w:val="Sommario3"/>
      </w:pPr>
    </w:p>
    <w:p w:rsidR="00880ABD" w:rsidRDefault="00880ABD"/>
    <w:p w:rsidR="00880ABD" w:rsidRDefault="00880ABD"/>
    <w:p w:rsidR="00880ABD" w:rsidRDefault="00880ABD">
      <w:pPr>
        <w:pageBreakBefore/>
      </w:pPr>
    </w:p>
    <w:p w:rsidR="00880ABD" w:rsidRDefault="00880ABD">
      <w:pPr>
        <w:spacing w:before="120" w:after="120"/>
        <w:jc w:val="right"/>
        <w:rPr>
          <w:rFonts w:ascii="Calibri" w:hAnsi="Calibri" w:cs="Calibri"/>
          <w:sz w:val="40"/>
          <w:szCs w:val="40"/>
        </w:rPr>
      </w:pPr>
      <w:r>
        <w:rPr>
          <w:rFonts w:ascii="Calibri" w:hAnsi="Calibri" w:cs="Calibri"/>
          <w:sz w:val="16"/>
          <w:szCs w:val="16"/>
          <w:u w:val="single"/>
        </w:rPr>
        <w:t>Informazioni documento</w:t>
      </w:r>
      <w:r>
        <w:rPr>
          <w:rFonts w:ascii="Calibri" w:hAnsi="Calibri" w:cs="Calibri"/>
          <w:sz w:val="16"/>
          <w:szCs w:val="16"/>
        </w:rPr>
        <w:br/>
        <w:t xml:space="preserve">Creato il : </w:t>
      </w:r>
      <w:r w:rsidR="00EE4D65">
        <w:rPr>
          <w:rFonts w:cs="Calibri"/>
          <w:sz w:val="16"/>
          <w:szCs w:val="16"/>
        </w:rPr>
        <w:fldChar w:fldCharType="begin"/>
      </w:r>
      <w:r w:rsidR="00EE4D65">
        <w:rPr>
          <w:rFonts w:cs="Calibri"/>
          <w:sz w:val="16"/>
          <w:szCs w:val="16"/>
        </w:rPr>
        <w:instrText xml:space="preserve"> DOCPROPERTY  "data registrazione" </w:instrText>
      </w:r>
      <w:r w:rsidR="00EE4D65">
        <w:rPr>
          <w:rFonts w:cs="Calibri"/>
          <w:sz w:val="16"/>
          <w:szCs w:val="16"/>
        </w:rPr>
        <w:fldChar w:fldCharType="separate"/>
      </w:r>
      <w:r w:rsidR="006473DF">
        <w:rPr>
          <w:rFonts w:cs="Calibri"/>
          <w:sz w:val="16"/>
          <w:szCs w:val="16"/>
        </w:rPr>
        <w:t>30/07/2021</w:t>
      </w:r>
      <w:r w:rsidR="00EE4D65">
        <w:rPr>
          <w:rFonts w:cs="Calibri"/>
          <w:sz w:val="16"/>
          <w:szCs w:val="16"/>
        </w:rPr>
        <w:fldChar w:fldCharType="end"/>
      </w:r>
      <w:r>
        <w:rPr>
          <w:rFonts w:ascii="Calibri" w:hAnsi="Calibri" w:cs="Calibri"/>
          <w:sz w:val="16"/>
          <w:szCs w:val="16"/>
        </w:rPr>
        <w:br/>
        <w:t xml:space="preserve">Nome file : </w:t>
      </w:r>
      <w:r>
        <w:rPr>
          <w:rFonts w:cs="Calibri"/>
          <w:sz w:val="16"/>
          <w:szCs w:val="16"/>
        </w:rPr>
        <w:fldChar w:fldCharType="begin"/>
      </w:r>
      <w:r>
        <w:rPr>
          <w:rFonts w:cs="Calibri"/>
          <w:sz w:val="16"/>
          <w:szCs w:val="16"/>
        </w:rPr>
        <w:instrText xml:space="preserve"> FILENAME </w:instrText>
      </w:r>
      <w:r>
        <w:rPr>
          <w:rFonts w:cs="Calibri"/>
          <w:sz w:val="16"/>
          <w:szCs w:val="16"/>
        </w:rPr>
        <w:fldChar w:fldCharType="separate"/>
      </w:r>
      <w:r w:rsidR="006473DF">
        <w:rPr>
          <w:rFonts w:cs="Calibri"/>
          <w:noProof/>
          <w:sz w:val="16"/>
          <w:szCs w:val="16"/>
        </w:rPr>
        <w:t>SIGI_PNL_ML_20210730_1.8_Modello dei Dati_SIES.doc</w:t>
      </w:r>
      <w:r>
        <w:rPr>
          <w:rFonts w:cs="Calibri"/>
          <w:sz w:val="16"/>
          <w:szCs w:val="16"/>
        </w:rPr>
        <w:fldChar w:fldCharType="end"/>
      </w:r>
      <w:r>
        <w:rPr>
          <w:rFonts w:ascii="Calibri" w:hAnsi="Calibri" w:cs="Calibri"/>
          <w:sz w:val="16"/>
          <w:szCs w:val="16"/>
        </w:rPr>
        <w:br/>
        <w:t xml:space="preserve">Stampato il : </w:t>
      </w:r>
      <w:r w:rsidR="00EE4D65">
        <w:rPr>
          <w:rFonts w:cs="Calibri"/>
          <w:sz w:val="16"/>
          <w:szCs w:val="16"/>
        </w:rPr>
        <w:fldChar w:fldCharType="begin"/>
      </w:r>
      <w:r w:rsidR="00EE4D65">
        <w:rPr>
          <w:rFonts w:cs="Calibri"/>
          <w:sz w:val="16"/>
          <w:szCs w:val="16"/>
        </w:rPr>
        <w:instrText xml:space="preserve"> DOCPROPERTY  "data registrazione" </w:instrText>
      </w:r>
      <w:r w:rsidR="00EE4D65">
        <w:rPr>
          <w:rFonts w:cs="Calibri"/>
          <w:sz w:val="16"/>
          <w:szCs w:val="16"/>
        </w:rPr>
        <w:fldChar w:fldCharType="separate"/>
      </w:r>
      <w:r w:rsidR="006473DF">
        <w:rPr>
          <w:rFonts w:cs="Calibri"/>
          <w:sz w:val="16"/>
          <w:szCs w:val="16"/>
        </w:rPr>
        <w:t>30/07/2021</w:t>
      </w:r>
      <w:r w:rsidR="00EE4D65">
        <w:rPr>
          <w:rFonts w:cs="Calibri"/>
          <w:sz w:val="16"/>
          <w:szCs w:val="16"/>
        </w:rPr>
        <w:fldChar w:fldCharType="end"/>
      </w:r>
      <w:r>
        <w:rPr>
          <w:rFonts w:ascii="Calibri" w:hAnsi="Calibri" w:cs="Calibri"/>
          <w:sz w:val="16"/>
          <w:szCs w:val="16"/>
        </w:rPr>
        <w:br/>
        <w:t xml:space="preserve">Versione n° </w:t>
      </w:r>
      <w:r>
        <w:rPr>
          <w:rFonts w:cs="Calibri"/>
          <w:sz w:val="16"/>
          <w:szCs w:val="16"/>
        </w:rPr>
        <w:fldChar w:fldCharType="begin"/>
      </w:r>
      <w:r>
        <w:rPr>
          <w:rFonts w:cs="Calibri"/>
          <w:sz w:val="16"/>
          <w:szCs w:val="16"/>
        </w:rPr>
        <w:instrText xml:space="preserve"> DOCPROPERTY "Versione"</w:instrText>
      </w:r>
      <w:r>
        <w:rPr>
          <w:rFonts w:cs="Calibri"/>
          <w:sz w:val="16"/>
          <w:szCs w:val="16"/>
        </w:rPr>
        <w:fldChar w:fldCharType="separate"/>
      </w:r>
      <w:r w:rsidR="006473DF">
        <w:rPr>
          <w:rFonts w:cs="Calibri"/>
          <w:sz w:val="16"/>
          <w:szCs w:val="16"/>
        </w:rPr>
        <w:t>1.8</w:t>
      </w:r>
      <w:r>
        <w:rPr>
          <w:rFonts w:cs="Calibri"/>
          <w:sz w:val="16"/>
          <w:szCs w:val="16"/>
        </w:rPr>
        <w:fldChar w:fldCharType="end"/>
      </w:r>
      <w:r>
        <w:rPr>
          <w:rFonts w:ascii="Calibri" w:hAnsi="Calibri" w:cs="Calibri"/>
          <w:sz w:val="16"/>
          <w:szCs w:val="16"/>
        </w:rPr>
        <w:t xml:space="preserve"> del </w:t>
      </w:r>
      <w:r w:rsidR="00EE4D65">
        <w:rPr>
          <w:rFonts w:cs="Calibri"/>
          <w:sz w:val="16"/>
          <w:szCs w:val="16"/>
        </w:rPr>
        <w:fldChar w:fldCharType="begin"/>
      </w:r>
      <w:r w:rsidR="00EE4D65">
        <w:rPr>
          <w:rFonts w:cs="Calibri"/>
          <w:sz w:val="16"/>
          <w:szCs w:val="16"/>
        </w:rPr>
        <w:instrText xml:space="preserve"> DOCPROPERTY  "Data versione" </w:instrText>
      </w:r>
      <w:r w:rsidR="00EE4D65">
        <w:rPr>
          <w:rFonts w:cs="Calibri"/>
          <w:sz w:val="16"/>
          <w:szCs w:val="16"/>
        </w:rPr>
        <w:fldChar w:fldCharType="separate"/>
      </w:r>
      <w:r w:rsidR="006473DF">
        <w:rPr>
          <w:rFonts w:cs="Calibri"/>
          <w:sz w:val="16"/>
          <w:szCs w:val="16"/>
        </w:rPr>
        <w:t>30/07/2021</w:t>
      </w:r>
      <w:r w:rsidR="00EE4D65">
        <w:rPr>
          <w:rFonts w:cs="Calibri"/>
          <w:sz w:val="16"/>
          <w:szCs w:val="16"/>
        </w:rPr>
        <w:fldChar w:fldCharType="end"/>
      </w:r>
    </w:p>
    <w:p w:rsidR="00880ABD" w:rsidRDefault="00880ABD">
      <w:pPr>
        <w:rPr>
          <w:rFonts w:ascii="Calibri" w:hAnsi="Calibri" w:cs="Calibri"/>
          <w:sz w:val="16"/>
          <w:szCs w:val="16"/>
        </w:rPr>
      </w:pPr>
      <w:r>
        <w:rPr>
          <w:rFonts w:ascii="Calibri" w:hAnsi="Calibri" w:cs="Calibri"/>
          <w:sz w:val="40"/>
          <w:szCs w:val="40"/>
        </w:rPr>
        <w:t>Approvazione</w:t>
      </w:r>
    </w:p>
    <w:p w:rsidR="00880ABD" w:rsidRDefault="00880ABD">
      <w:pPr>
        <w:ind w:right="112"/>
        <w:jc w:val="right"/>
        <w:rPr>
          <w:rFonts w:ascii="Calibri" w:hAnsi="Calibri" w:cs="Calibri"/>
          <w:sz w:val="16"/>
          <w:szCs w:val="16"/>
        </w:rPr>
      </w:pPr>
    </w:p>
    <w:tbl>
      <w:tblPr>
        <w:tblW w:w="0" w:type="auto"/>
        <w:tblInd w:w="-91" w:type="dxa"/>
        <w:tblLayout w:type="fixed"/>
        <w:tblLook w:val="0000" w:firstRow="0" w:lastRow="0" w:firstColumn="0" w:lastColumn="0" w:noHBand="0" w:noVBand="0"/>
      </w:tblPr>
      <w:tblGrid>
        <w:gridCol w:w="2232"/>
        <w:gridCol w:w="7805"/>
      </w:tblGrid>
      <w:tr w:rsidR="00880ABD">
        <w:trPr>
          <w:trHeight w:val="300"/>
        </w:trPr>
        <w:tc>
          <w:tcPr>
            <w:tcW w:w="2232" w:type="dxa"/>
            <w:tcBorders>
              <w:top w:val="double" w:sz="1" w:space="0" w:color="C0C0C0"/>
              <w:left w:val="double" w:sz="1" w:space="0" w:color="C0C0C0"/>
              <w:bottom w:val="double" w:sz="1" w:space="0" w:color="C0C0C0"/>
            </w:tcBorders>
            <w:shd w:val="clear" w:color="auto" w:fill="95B3D7"/>
            <w:vAlign w:val="center"/>
          </w:tcPr>
          <w:p w:rsidR="00880ABD" w:rsidRDefault="00880ABD">
            <w:pPr>
              <w:jc w:val="center"/>
            </w:pPr>
            <w:r>
              <w:rPr>
                <w:rFonts w:ascii="Copperplate Gothic Light" w:hAnsi="Copperplate Gothic Light" w:cs="Copperplate Gothic Light"/>
                <w:b/>
                <w:color w:val="FFFFFF"/>
                <w:sz w:val="18"/>
                <w:szCs w:val="18"/>
              </w:rPr>
              <w:t>Titolo</w:t>
            </w:r>
          </w:p>
        </w:tc>
        <w:tc>
          <w:tcPr>
            <w:tcW w:w="7805" w:type="dxa"/>
            <w:tcBorders>
              <w:top w:val="double" w:sz="1" w:space="0" w:color="C0C0C0"/>
              <w:left w:val="double" w:sz="1" w:space="0" w:color="C0C0C0"/>
              <w:bottom w:val="double" w:sz="1" w:space="0" w:color="C0C0C0"/>
              <w:right w:val="double" w:sz="1" w:space="0" w:color="C0C0C0"/>
            </w:tcBorders>
            <w:shd w:val="clear" w:color="auto" w:fill="95B3D7"/>
            <w:vAlign w:val="center"/>
          </w:tcPr>
          <w:p w:rsidR="00880ABD" w:rsidRDefault="00880ABD">
            <w:pPr>
              <w:jc w:val="center"/>
            </w:pPr>
            <w:r>
              <w:rPr>
                <w:rFonts w:cs="Arial"/>
                <w:b/>
                <w:color w:val="FFFFFF"/>
                <w:sz w:val="18"/>
                <w:szCs w:val="18"/>
              </w:rPr>
              <w:fldChar w:fldCharType="begin"/>
            </w:r>
            <w:r>
              <w:rPr>
                <w:rFonts w:cs="Arial"/>
                <w:b/>
                <w:color w:val="FFFFFF"/>
                <w:sz w:val="18"/>
                <w:szCs w:val="18"/>
              </w:rPr>
              <w:instrText xml:space="preserve"> TITLE </w:instrText>
            </w:r>
            <w:r>
              <w:rPr>
                <w:rFonts w:cs="Arial"/>
                <w:b/>
                <w:color w:val="FFFFFF"/>
                <w:sz w:val="18"/>
                <w:szCs w:val="18"/>
              </w:rPr>
              <w:fldChar w:fldCharType="separate"/>
            </w:r>
            <w:r w:rsidR="006473DF">
              <w:rPr>
                <w:rFonts w:cs="Arial"/>
                <w:b/>
                <w:color w:val="FFFFFF"/>
                <w:sz w:val="18"/>
                <w:szCs w:val="18"/>
              </w:rPr>
              <w:t>Modello dei Dati</w:t>
            </w:r>
            <w:r>
              <w:rPr>
                <w:rFonts w:cs="Arial"/>
                <w:b/>
                <w:color w:val="FFFFFF"/>
                <w:sz w:val="18"/>
                <w:szCs w:val="18"/>
              </w:rPr>
              <w:fldChar w:fldCharType="end"/>
            </w:r>
          </w:p>
        </w:tc>
      </w:tr>
      <w:tr w:rsidR="00880ABD">
        <w:trPr>
          <w:trHeight w:val="335"/>
        </w:trPr>
        <w:tc>
          <w:tcPr>
            <w:tcW w:w="2232" w:type="dxa"/>
            <w:tcBorders>
              <w:top w:val="double" w:sz="1" w:space="0" w:color="C0C0C0"/>
              <w:left w:val="double" w:sz="1" w:space="0" w:color="C0C0C0"/>
              <w:bottom w:val="double" w:sz="1" w:space="0" w:color="C0C0C0"/>
            </w:tcBorders>
            <w:shd w:val="clear" w:color="auto" w:fill="auto"/>
          </w:tcPr>
          <w:p w:rsidR="00880ABD" w:rsidRDefault="00880ABD">
            <w:pPr>
              <w:spacing w:before="240"/>
              <w:ind w:right="-14"/>
            </w:pPr>
            <w:r>
              <w:rPr>
                <w:rFonts w:ascii="Calibri" w:hAnsi="Calibri" w:cs="Calibri"/>
                <w:b/>
                <w:sz w:val="18"/>
                <w:szCs w:val="18"/>
              </w:rPr>
              <w:t>Codice doc</w:t>
            </w:r>
          </w:p>
        </w:tc>
        <w:tc>
          <w:tcPr>
            <w:tcW w:w="780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240"/>
              <w:ind w:right="-14"/>
            </w:pPr>
            <w:r>
              <w:rPr>
                <w:rFonts w:cs="Calibri"/>
                <w:sz w:val="18"/>
                <w:szCs w:val="18"/>
              </w:rPr>
              <w:fldChar w:fldCharType="begin"/>
            </w:r>
            <w:r>
              <w:rPr>
                <w:rFonts w:cs="Calibri"/>
                <w:sz w:val="18"/>
                <w:szCs w:val="18"/>
              </w:rPr>
              <w:instrText xml:space="preserve"> DOCPROPERTY "Codice Documento"</w:instrText>
            </w:r>
            <w:r>
              <w:rPr>
                <w:rFonts w:cs="Calibri"/>
                <w:sz w:val="18"/>
                <w:szCs w:val="18"/>
              </w:rPr>
              <w:fldChar w:fldCharType="separate"/>
            </w:r>
            <w:r w:rsidR="006473DF">
              <w:rPr>
                <w:rFonts w:cs="Calibri"/>
                <w:sz w:val="18"/>
                <w:szCs w:val="18"/>
              </w:rPr>
              <w:t>SIGI_PNL_ML</w:t>
            </w:r>
            <w:r>
              <w:rPr>
                <w:rFonts w:cs="Calibri"/>
                <w:sz w:val="18"/>
                <w:szCs w:val="18"/>
              </w:rPr>
              <w:fldChar w:fldCharType="end"/>
            </w:r>
            <w:r>
              <w:rPr>
                <w:rFonts w:ascii="Calibri" w:hAnsi="Calibri" w:cs="Calibri"/>
                <w:sz w:val="18"/>
                <w:szCs w:val="18"/>
              </w:rPr>
              <w:t xml:space="preserve"> – REL. </w:t>
            </w:r>
            <w:r w:rsidR="00261338">
              <w:rPr>
                <w:rFonts w:cs="Calibri"/>
                <w:sz w:val="18"/>
                <w:szCs w:val="18"/>
              </w:rPr>
              <w:t>1.</w:t>
            </w:r>
            <w:r w:rsidR="008C46EB">
              <w:rPr>
                <w:rFonts w:cs="Calibri"/>
                <w:sz w:val="18"/>
                <w:szCs w:val="18"/>
              </w:rPr>
              <w:t>6</w:t>
            </w:r>
          </w:p>
        </w:tc>
      </w:tr>
    </w:tbl>
    <w:p w:rsidR="00880ABD" w:rsidRDefault="00880ABD">
      <w:pPr>
        <w:rPr>
          <w:rFonts w:ascii="Calibri" w:hAnsi="Calibri" w:cs="Calibri"/>
        </w:rPr>
      </w:pPr>
    </w:p>
    <w:p w:rsidR="00880ABD" w:rsidRDefault="00880ABD">
      <w:pPr>
        <w:rPr>
          <w:rFonts w:ascii="Calibri" w:hAnsi="Calibri" w:cs="Calibri"/>
        </w:rPr>
      </w:pPr>
    </w:p>
    <w:tbl>
      <w:tblPr>
        <w:tblW w:w="0" w:type="auto"/>
        <w:tblInd w:w="-91" w:type="dxa"/>
        <w:tblLayout w:type="fixed"/>
        <w:tblLook w:val="0000" w:firstRow="0" w:lastRow="0" w:firstColumn="0" w:lastColumn="0" w:noHBand="0" w:noVBand="0"/>
      </w:tblPr>
      <w:tblGrid>
        <w:gridCol w:w="2223"/>
        <w:gridCol w:w="3897"/>
        <w:gridCol w:w="3917"/>
      </w:tblGrid>
      <w:tr w:rsidR="00880ABD">
        <w:trPr>
          <w:trHeight w:val="291"/>
        </w:trPr>
        <w:tc>
          <w:tcPr>
            <w:tcW w:w="2223" w:type="dxa"/>
            <w:tcBorders>
              <w:top w:val="double" w:sz="1" w:space="0" w:color="C0C0C0"/>
              <w:left w:val="double" w:sz="1" w:space="0" w:color="C0C0C0"/>
              <w:bottom w:val="double" w:sz="1" w:space="0" w:color="C0C0C0"/>
            </w:tcBorders>
            <w:shd w:val="clear" w:color="auto" w:fill="auto"/>
            <w:vAlign w:val="center"/>
          </w:tcPr>
          <w:p w:rsidR="00880ABD" w:rsidRDefault="00880ABD">
            <w:pPr>
              <w:snapToGrid w:val="0"/>
              <w:jc w:val="center"/>
              <w:rPr>
                <w:rFonts w:ascii="Calibri" w:hAnsi="Calibri" w:cs="Calibri"/>
                <w:b/>
                <w:sz w:val="18"/>
                <w:szCs w:val="18"/>
              </w:rPr>
            </w:pPr>
          </w:p>
        </w:tc>
        <w:tc>
          <w:tcPr>
            <w:tcW w:w="3897" w:type="dxa"/>
            <w:tcBorders>
              <w:top w:val="double" w:sz="1" w:space="0" w:color="C0C0C0"/>
              <w:left w:val="double" w:sz="1" w:space="0" w:color="C0C0C0"/>
              <w:bottom w:val="double" w:sz="1" w:space="0" w:color="C0C0C0"/>
            </w:tcBorders>
            <w:shd w:val="clear" w:color="auto" w:fill="95B3D7"/>
            <w:vAlign w:val="center"/>
          </w:tcPr>
          <w:p w:rsidR="00880ABD" w:rsidRDefault="00880ABD">
            <w:pPr>
              <w:jc w:val="center"/>
              <w:rPr>
                <w:rFonts w:ascii="Copperplate Gothic Light" w:hAnsi="Copperplate Gothic Light" w:cs="Copperplate Gothic Light"/>
                <w:b/>
                <w:color w:val="FFFFFF"/>
                <w:sz w:val="20"/>
              </w:rPr>
            </w:pPr>
            <w:r>
              <w:rPr>
                <w:rFonts w:ascii="Copperplate Gothic Light" w:hAnsi="Copperplate Gothic Light" w:cs="Copperplate Gothic Light"/>
                <w:b/>
                <w:color w:val="FFFFFF"/>
                <w:sz w:val="20"/>
              </w:rPr>
              <w:t>Nome</w:t>
            </w:r>
          </w:p>
        </w:tc>
        <w:tc>
          <w:tcPr>
            <w:tcW w:w="3917" w:type="dxa"/>
            <w:tcBorders>
              <w:top w:val="double" w:sz="1" w:space="0" w:color="C0C0C0"/>
              <w:left w:val="double" w:sz="1" w:space="0" w:color="C0C0C0"/>
              <w:bottom w:val="double" w:sz="1" w:space="0" w:color="C0C0C0"/>
              <w:right w:val="double" w:sz="1" w:space="0" w:color="C0C0C0"/>
            </w:tcBorders>
            <w:shd w:val="clear" w:color="auto" w:fill="95B3D7"/>
            <w:vAlign w:val="center"/>
          </w:tcPr>
          <w:p w:rsidR="00880ABD" w:rsidRDefault="00880ABD">
            <w:pPr>
              <w:jc w:val="center"/>
            </w:pPr>
            <w:r>
              <w:rPr>
                <w:rFonts w:ascii="Copperplate Gothic Light" w:hAnsi="Copperplate Gothic Light" w:cs="Copperplate Gothic Light"/>
                <w:b/>
                <w:color w:val="FFFFFF"/>
                <w:sz w:val="20"/>
              </w:rPr>
              <w:t>Data</w:t>
            </w:r>
          </w:p>
        </w:tc>
      </w:tr>
      <w:tr w:rsidR="00880ABD">
        <w:trPr>
          <w:trHeight w:val="291"/>
        </w:trPr>
        <w:tc>
          <w:tcPr>
            <w:tcW w:w="2223" w:type="dxa"/>
            <w:tcBorders>
              <w:top w:val="double" w:sz="1" w:space="0" w:color="C0C0C0"/>
              <w:left w:val="double" w:sz="1" w:space="0" w:color="C0C0C0"/>
              <w:bottom w:val="double" w:sz="1" w:space="0" w:color="C0C0C0"/>
            </w:tcBorders>
            <w:shd w:val="clear" w:color="auto" w:fill="auto"/>
          </w:tcPr>
          <w:p w:rsidR="00880ABD" w:rsidRDefault="00880ABD">
            <w:pPr>
              <w:rPr>
                <w:rFonts w:ascii="Calibri" w:hAnsi="Calibri" w:cs="Calibri"/>
                <w:bCs/>
                <w:sz w:val="18"/>
                <w:szCs w:val="18"/>
              </w:rPr>
            </w:pPr>
            <w:r>
              <w:rPr>
                <w:rFonts w:ascii="Calibri" w:hAnsi="Calibri" w:cs="Calibri"/>
                <w:b/>
                <w:sz w:val="18"/>
                <w:szCs w:val="18"/>
              </w:rPr>
              <w:t>Autore/i</w:t>
            </w:r>
          </w:p>
        </w:tc>
        <w:tc>
          <w:tcPr>
            <w:tcW w:w="3897" w:type="dxa"/>
            <w:tcBorders>
              <w:top w:val="double" w:sz="1" w:space="0" w:color="C0C0C0"/>
              <w:left w:val="double" w:sz="1" w:space="0" w:color="C0C0C0"/>
              <w:bottom w:val="double" w:sz="1" w:space="0" w:color="C0C0C0"/>
            </w:tcBorders>
            <w:shd w:val="clear" w:color="auto" w:fill="auto"/>
          </w:tcPr>
          <w:p w:rsidR="00880ABD" w:rsidRDefault="00880ABD">
            <w:r>
              <w:rPr>
                <w:rFonts w:ascii="Calibri" w:hAnsi="Calibri" w:cs="Calibri"/>
                <w:bCs/>
                <w:sz w:val="18"/>
                <w:szCs w:val="18"/>
              </w:rPr>
              <w:t>V. Bufi</w:t>
            </w:r>
          </w:p>
        </w:tc>
        <w:tc>
          <w:tcPr>
            <w:tcW w:w="391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ind w:right="-11"/>
              <w:jc w:val="center"/>
            </w:pPr>
            <w:r>
              <w:rPr>
                <w:sz w:val="18"/>
                <w:szCs w:val="18"/>
              </w:rPr>
              <w:fldChar w:fldCharType="begin"/>
            </w:r>
            <w:r>
              <w:rPr>
                <w:sz w:val="18"/>
                <w:szCs w:val="18"/>
              </w:rPr>
              <w:instrText xml:space="preserve"> DOCPROPERTY "Data Versione"</w:instrText>
            </w:r>
            <w:r>
              <w:rPr>
                <w:sz w:val="18"/>
                <w:szCs w:val="18"/>
              </w:rPr>
              <w:fldChar w:fldCharType="separate"/>
            </w:r>
            <w:r w:rsidR="006473DF">
              <w:rPr>
                <w:sz w:val="18"/>
                <w:szCs w:val="18"/>
              </w:rPr>
              <w:t>30/07/2021</w:t>
            </w:r>
            <w:r>
              <w:rPr>
                <w:sz w:val="18"/>
                <w:szCs w:val="18"/>
              </w:rPr>
              <w:fldChar w:fldCharType="end"/>
            </w:r>
          </w:p>
        </w:tc>
      </w:tr>
      <w:tr w:rsidR="00880ABD">
        <w:trPr>
          <w:trHeight w:val="291"/>
        </w:trPr>
        <w:tc>
          <w:tcPr>
            <w:tcW w:w="2223" w:type="dxa"/>
            <w:tcBorders>
              <w:top w:val="double" w:sz="1" w:space="0" w:color="C0C0C0"/>
              <w:left w:val="double" w:sz="1" w:space="0" w:color="C0C0C0"/>
              <w:bottom w:val="double" w:sz="1" w:space="0" w:color="C0C0C0"/>
            </w:tcBorders>
            <w:shd w:val="clear" w:color="auto" w:fill="auto"/>
          </w:tcPr>
          <w:p w:rsidR="00880ABD" w:rsidRDefault="00880ABD">
            <w:pPr>
              <w:rPr>
                <w:rFonts w:ascii="Calibri" w:hAnsi="Calibri" w:cs="Calibri"/>
                <w:bCs/>
                <w:sz w:val="18"/>
                <w:szCs w:val="18"/>
              </w:rPr>
            </w:pPr>
            <w:r>
              <w:rPr>
                <w:rFonts w:ascii="Calibri" w:hAnsi="Calibri" w:cs="Calibri"/>
                <w:b/>
                <w:sz w:val="18"/>
                <w:szCs w:val="18"/>
              </w:rPr>
              <w:t>Verificato</w:t>
            </w:r>
          </w:p>
        </w:tc>
        <w:tc>
          <w:tcPr>
            <w:tcW w:w="3897" w:type="dxa"/>
            <w:tcBorders>
              <w:top w:val="double" w:sz="1" w:space="0" w:color="C0C0C0"/>
              <w:left w:val="double" w:sz="1" w:space="0" w:color="C0C0C0"/>
              <w:bottom w:val="double" w:sz="1" w:space="0" w:color="C0C0C0"/>
            </w:tcBorders>
            <w:shd w:val="clear" w:color="auto" w:fill="auto"/>
          </w:tcPr>
          <w:p w:rsidR="00880ABD" w:rsidRDefault="00575C16">
            <w:r>
              <w:rPr>
                <w:rFonts w:ascii="Calibri" w:hAnsi="Calibri" w:cs="Calibri"/>
                <w:bCs/>
                <w:sz w:val="18"/>
                <w:szCs w:val="18"/>
              </w:rPr>
              <w:t>V. Bufi</w:t>
            </w:r>
            <w:r w:rsidR="00880ABD">
              <w:rPr>
                <w:rFonts w:ascii="Calibri" w:hAnsi="Calibri" w:cs="Calibri"/>
                <w:bCs/>
                <w:sz w:val="18"/>
                <w:szCs w:val="18"/>
              </w:rPr>
              <w:t xml:space="preserve"> </w:t>
            </w:r>
          </w:p>
        </w:tc>
        <w:tc>
          <w:tcPr>
            <w:tcW w:w="391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ind w:right="-11"/>
              <w:jc w:val="center"/>
            </w:pPr>
            <w:r>
              <w:rPr>
                <w:sz w:val="18"/>
                <w:szCs w:val="18"/>
              </w:rPr>
              <w:fldChar w:fldCharType="begin"/>
            </w:r>
            <w:r>
              <w:rPr>
                <w:sz w:val="18"/>
                <w:szCs w:val="18"/>
              </w:rPr>
              <w:instrText xml:space="preserve"> DOCPROPERTY "Data Versione"</w:instrText>
            </w:r>
            <w:r>
              <w:rPr>
                <w:sz w:val="18"/>
                <w:szCs w:val="18"/>
              </w:rPr>
              <w:fldChar w:fldCharType="separate"/>
            </w:r>
            <w:r w:rsidR="006473DF">
              <w:rPr>
                <w:sz w:val="18"/>
                <w:szCs w:val="18"/>
              </w:rPr>
              <w:t>30/07/2021</w:t>
            </w:r>
            <w:r>
              <w:rPr>
                <w:sz w:val="18"/>
                <w:szCs w:val="18"/>
              </w:rPr>
              <w:fldChar w:fldCharType="end"/>
            </w:r>
          </w:p>
        </w:tc>
      </w:tr>
      <w:tr w:rsidR="00880ABD">
        <w:trPr>
          <w:trHeight w:val="291"/>
        </w:trPr>
        <w:tc>
          <w:tcPr>
            <w:tcW w:w="2223" w:type="dxa"/>
            <w:tcBorders>
              <w:top w:val="double" w:sz="1" w:space="0" w:color="C0C0C0"/>
              <w:left w:val="double" w:sz="1" w:space="0" w:color="C0C0C0"/>
              <w:bottom w:val="double" w:sz="1" w:space="0" w:color="C0C0C0"/>
            </w:tcBorders>
            <w:shd w:val="clear" w:color="auto" w:fill="auto"/>
          </w:tcPr>
          <w:p w:rsidR="00880ABD" w:rsidRDefault="00880ABD">
            <w:pPr>
              <w:rPr>
                <w:rFonts w:ascii="Calibri" w:hAnsi="Calibri" w:cs="Calibri"/>
                <w:sz w:val="18"/>
                <w:szCs w:val="18"/>
              </w:rPr>
            </w:pPr>
            <w:r>
              <w:rPr>
                <w:rFonts w:ascii="Calibri" w:hAnsi="Calibri" w:cs="Calibri"/>
                <w:b/>
                <w:sz w:val="18"/>
                <w:szCs w:val="18"/>
              </w:rPr>
              <w:t>Responsabile</w:t>
            </w:r>
          </w:p>
        </w:tc>
        <w:tc>
          <w:tcPr>
            <w:tcW w:w="3897" w:type="dxa"/>
            <w:tcBorders>
              <w:top w:val="double" w:sz="1" w:space="0" w:color="C0C0C0"/>
              <w:left w:val="double" w:sz="1" w:space="0" w:color="C0C0C0"/>
              <w:bottom w:val="double" w:sz="1" w:space="0" w:color="C0C0C0"/>
            </w:tcBorders>
            <w:shd w:val="clear" w:color="auto" w:fill="auto"/>
          </w:tcPr>
          <w:p w:rsidR="00880ABD" w:rsidRDefault="00880ABD">
            <w:r>
              <w:rPr>
                <w:rFonts w:ascii="Calibri" w:hAnsi="Calibri" w:cs="Calibri"/>
                <w:sz w:val="18"/>
                <w:szCs w:val="18"/>
              </w:rPr>
              <w:t>P. Ceccanti</w:t>
            </w:r>
          </w:p>
        </w:tc>
        <w:tc>
          <w:tcPr>
            <w:tcW w:w="391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jc w:val="center"/>
            </w:pPr>
            <w:r>
              <w:rPr>
                <w:sz w:val="18"/>
                <w:szCs w:val="18"/>
              </w:rPr>
              <w:fldChar w:fldCharType="begin"/>
            </w:r>
            <w:r>
              <w:rPr>
                <w:sz w:val="18"/>
                <w:szCs w:val="18"/>
              </w:rPr>
              <w:instrText xml:space="preserve"> DOCPROPERTY "Data Versione"</w:instrText>
            </w:r>
            <w:r>
              <w:rPr>
                <w:sz w:val="18"/>
                <w:szCs w:val="18"/>
              </w:rPr>
              <w:fldChar w:fldCharType="separate"/>
            </w:r>
            <w:r w:rsidR="006473DF">
              <w:rPr>
                <w:sz w:val="18"/>
                <w:szCs w:val="18"/>
              </w:rPr>
              <w:t>30/07/2021</w:t>
            </w:r>
            <w:r>
              <w:rPr>
                <w:sz w:val="18"/>
                <w:szCs w:val="18"/>
              </w:rPr>
              <w:fldChar w:fldCharType="end"/>
            </w:r>
          </w:p>
        </w:tc>
      </w:tr>
      <w:tr w:rsidR="00880ABD">
        <w:trPr>
          <w:trHeight w:val="291"/>
        </w:trPr>
        <w:tc>
          <w:tcPr>
            <w:tcW w:w="2223" w:type="dxa"/>
            <w:tcBorders>
              <w:top w:val="double" w:sz="1" w:space="0" w:color="C0C0C0"/>
              <w:left w:val="double" w:sz="1" w:space="0" w:color="C0C0C0"/>
              <w:bottom w:val="double" w:sz="1" w:space="0" w:color="C0C0C0"/>
            </w:tcBorders>
            <w:shd w:val="clear" w:color="auto" w:fill="auto"/>
          </w:tcPr>
          <w:p w:rsidR="00880ABD" w:rsidRDefault="00880ABD">
            <w:pPr>
              <w:rPr>
                <w:rFonts w:ascii="Calibri" w:hAnsi="Calibri" w:cs="Calibri"/>
                <w:sz w:val="18"/>
                <w:szCs w:val="18"/>
              </w:rPr>
            </w:pPr>
            <w:r>
              <w:rPr>
                <w:rFonts w:ascii="Calibri" w:hAnsi="Calibri" w:cs="Calibri"/>
                <w:b/>
                <w:sz w:val="18"/>
                <w:szCs w:val="18"/>
              </w:rPr>
              <w:t>Cliente e/o utenti</w:t>
            </w:r>
          </w:p>
        </w:tc>
        <w:tc>
          <w:tcPr>
            <w:tcW w:w="3897" w:type="dxa"/>
            <w:tcBorders>
              <w:top w:val="double" w:sz="1" w:space="0" w:color="C0C0C0"/>
              <w:left w:val="double" w:sz="1" w:space="0" w:color="C0C0C0"/>
              <w:bottom w:val="double" w:sz="1" w:space="0" w:color="C0C0C0"/>
            </w:tcBorders>
            <w:shd w:val="clear" w:color="auto" w:fill="auto"/>
          </w:tcPr>
          <w:p w:rsidR="00880ABD" w:rsidRDefault="00880ABD">
            <w:pPr>
              <w:rPr>
                <w:rFonts w:ascii="Calibri" w:hAnsi="Calibri" w:cs="Calibri"/>
                <w:sz w:val="18"/>
                <w:szCs w:val="18"/>
              </w:rPr>
            </w:pPr>
            <w:r>
              <w:rPr>
                <w:rFonts w:ascii="Calibri" w:hAnsi="Calibri" w:cs="Calibri"/>
                <w:sz w:val="18"/>
                <w:szCs w:val="18"/>
              </w:rPr>
              <w:t>Ministero della Giustizia</w:t>
            </w:r>
          </w:p>
        </w:tc>
        <w:tc>
          <w:tcPr>
            <w:tcW w:w="391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jc w:val="center"/>
            </w:pPr>
            <w:r>
              <w:rPr>
                <w:rFonts w:ascii="Calibri" w:hAnsi="Calibri" w:cs="Calibri"/>
                <w:sz w:val="18"/>
                <w:szCs w:val="18"/>
              </w:rPr>
              <w:t>n.a.</w:t>
            </w:r>
          </w:p>
        </w:tc>
      </w:tr>
      <w:tr w:rsidR="00880ABD">
        <w:trPr>
          <w:trHeight w:val="291"/>
        </w:trPr>
        <w:tc>
          <w:tcPr>
            <w:tcW w:w="2223" w:type="dxa"/>
            <w:tcBorders>
              <w:top w:val="double" w:sz="1" w:space="0" w:color="C0C0C0"/>
              <w:left w:val="double" w:sz="1" w:space="0" w:color="C0C0C0"/>
              <w:bottom w:val="double" w:sz="1" w:space="0" w:color="C0C0C0"/>
            </w:tcBorders>
            <w:shd w:val="clear" w:color="auto" w:fill="auto"/>
          </w:tcPr>
          <w:p w:rsidR="00880ABD" w:rsidRDefault="00880ABD">
            <w:pPr>
              <w:rPr>
                <w:rFonts w:ascii="Calibri" w:hAnsi="Calibri" w:cs="Calibri"/>
                <w:sz w:val="18"/>
                <w:szCs w:val="18"/>
              </w:rPr>
            </w:pPr>
            <w:r>
              <w:rPr>
                <w:rFonts w:ascii="Calibri" w:hAnsi="Calibri" w:cs="Calibri"/>
                <w:b/>
                <w:sz w:val="18"/>
                <w:szCs w:val="18"/>
              </w:rPr>
              <w:t>Direzione</w:t>
            </w:r>
          </w:p>
        </w:tc>
        <w:tc>
          <w:tcPr>
            <w:tcW w:w="3897" w:type="dxa"/>
            <w:tcBorders>
              <w:top w:val="double" w:sz="1" w:space="0" w:color="C0C0C0"/>
              <w:left w:val="double" w:sz="1" w:space="0" w:color="C0C0C0"/>
              <w:bottom w:val="double" w:sz="1" w:space="0" w:color="C0C0C0"/>
            </w:tcBorders>
            <w:shd w:val="clear" w:color="auto" w:fill="auto"/>
          </w:tcPr>
          <w:p w:rsidR="00880ABD" w:rsidRDefault="00880ABD">
            <w:pPr>
              <w:rPr>
                <w:rFonts w:ascii="Calibri" w:hAnsi="Calibri" w:cs="Calibri"/>
                <w:sz w:val="18"/>
                <w:szCs w:val="18"/>
              </w:rPr>
            </w:pPr>
            <w:r>
              <w:rPr>
                <w:rFonts w:ascii="Calibri" w:hAnsi="Calibri" w:cs="Calibri"/>
                <w:sz w:val="18"/>
                <w:szCs w:val="18"/>
              </w:rPr>
              <w:t>ENGINEERING P.A.C.</w:t>
            </w:r>
          </w:p>
        </w:tc>
        <w:tc>
          <w:tcPr>
            <w:tcW w:w="391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jc w:val="center"/>
            </w:pPr>
            <w:r>
              <w:rPr>
                <w:rFonts w:ascii="Calibri" w:hAnsi="Calibri" w:cs="Calibri"/>
                <w:sz w:val="18"/>
                <w:szCs w:val="18"/>
              </w:rPr>
              <w:t>n.a.</w:t>
            </w:r>
          </w:p>
        </w:tc>
      </w:tr>
    </w:tbl>
    <w:p w:rsidR="00880ABD" w:rsidRDefault="00880ABD">
      <w:pPr>
        <w:rPr>
          <w:rFonts w:ascii="Calibri" w:hAnsi="Calibri" w:cs="Calibri"/>
          <w:sz w:val="40"/>
          <w:szCs w:val="40"/>
        </w:rPr>
      </w:pPr>
    </w:p>
    <w:p w:rsidR="00880ABD" w:rsidRDefault="00880ABD">
      <w:pPr>
        <w:rPr>
          <w:rFonts w:ascii="Calibri" w:hAnsi="Calibri" w:cs="Calibri"/>
          <w:sz w:val="40"/>
          <w:szCs w:val="40"/>
        </w:rPr>
      </w:pPr>
    </w:p>
    <w:p w:rsidR="00880ABD" w:rsidRDefault="00880ABD">
      <w:pPr>
        <w:rPr>
          <w:rFonts w:ascii="Copperplate Gothic Light" w:hAnsi="Copperplate Gothic Light" w:cs="Copperplate Gothic Light"/>
          <w:b/>
          <w:color w:val="FFFFFF"/>
          <w:sz w:val="18"/>
          <w:szCs w:val="18"/>
        </w:rPr>
      </w:pPr>
      <w:r>
        <w:rPr>
          <w:rFonts w:ascii="Calibri" w:hAnsi="Calibri" w:cs="Calibri"/>
          <w:sz w:val="40"/>
          <w:szCs w:val="40"/>
        </w:rPr>
        <w:t>Revisioni</w:t>
      </w:r>
    </w:p>
    <w:tbl>
      <w:tblPr>
        <w:tblW w:w="0" w:type="auto"/>
        <w:tblInd w:w="-91" w:type="dxa"/>
        <w:tblLayout w:type="fixed"/>
        <w:tblLook w:val="0000" w:firstRow="0" w:lastRow="0" w:firstColumn="0" w:lastColumn="0" w:noHBand="0" w:noVBand="0"/>
      </w:tblPr>
      <w:tblGrid>
        <w:gridCol w:w="1539"/>
        <w:gridCol w:w="1227"/>
        <w:gridCol w:w="1575"/>
        <w:gridCol w:w="5696"/>
      </w:tblGrid>
      <w:tr w:rsidR="00880ABD">
        <w:trPr>
          <w:trHeight w:val="332"/>
        </w:trPr>
        <w:tc>
          <w:tcPr>
            <w:tcW w:w="1539" w:type="dxa"/>
            <w:tcBorders>
              <w:top w:val="double" w:sz="1" w:space="0" w:color="C0C0C0"/>
              <w:left w:val="double" w:sz="1" w:space="0" w:color="C0C0C0"/>
              <w:bottom w:val="double" w:sz="1" w:space="0" w:color="C0C0C0"/>
            </w:tcBorders>
            <w:shd w:val="clear" w:color="auto" w:fill="95B3D7"/>
            <w:vAlign w:val="center"/>
          </w:tcPr>
          <w:p w:rsidR="00880ABD" w:rsidRDefault="00880ABD">
            <w:pPr>
              <w:jc w:val="center"/>
              <w:rPr>
                <w:rFonts w:ascii="Copperplate Gothic Light" w:hAnsi="Copperplate Gothic Light" w:cs="Copperplate Gothic Light"/>
                <w:b/>
                <w:color w:val="FFFFFF"/>
                <w:sz w:val="18"/>
                <w:szCs w:val="18"/>
              </w:rPr>
            </w:pPr>
            <w:r>
              <w:rPr>
                <w:rFonts w:ascii="Copperplate Gothic Light" w:hAnsi="Copperplate Gothic Light" w:cs="Copperplate Gothic Light"/>
                <w:b/>
                <w:color w:val="FFFFFF"/>
                <w:sz w:val="18"/>
                <w:szCs w:val="18"/>
              </w:rPr>
              <w:t>Data</w:t>
            </w:r>
          </w:p>
        </w:tc>
        <w:tc>
          <w:tcPr>
            <w:tcW w:w="1227" w:type="dxa"/>
            <w:tcBorders>
              <w:top w:val="double" w:sz="1" w:space="0" w:color="C0C0C0"/>
              <w:left w:val="double" w:sz="1" w:space="0" w:color="C0C0C0"/>
              <w:bottom w:val="double" w:sz="1" w:space="0" w:color="C0C0C0"/>
            </w:tcBorders>
            <w:shd w:val="clear" w:color="auto" w:fill="95B3D7"/>
            <w:vAlign w:val="center"/>
          </w:tcPr>
          <w:p w:rsidR="00880ABD" w:rsidRDefault="00880ABD">
            <w:pPr>
              <w:jc w:val="center"/>
              <w:rPr>
                <w:rFonts w:ascii="Copperplate Gothic Light" w:hAnsi="Copperplate Gothic Light" w:cs="Copperplate Gothic Light"/>
                <w:b/>
                <w:color w:val="FFFFFF"/>
                <w:sz w:val="18"/>
                <w:szCs w:val="18"/>
              </w:rPr>
            </w:pPr>
            <w:r>
              <w:rPr>
                <w:rFonts w:ascii="Copperplate Gothic Light" w:hAnsi="Copperplate Gothic Light" w:cs="Copperplate Gothic Light"/>
                <w:b/>
                <w:color w:val="FFFFFF"/>
                <w:sz w:val="18"/>
                <w:szCs w:val="18"/>
              </w:rPr>
              <w:t>Versione</w:t>
            </w:r>
          </w:p>
        </w:tc>
        <w:tc>
          <w:tcPr>
            <w:tcW w:w="1575" w:type="dxa"/>
            <w:tcBorders>
              <w:top w:val="double" w:sz="1" w:space="0" w:color="C0C0C0"/>
              <w:left w:val="double" w:sz="1" w:space="0" w:color="C0C0C0"/>
              <w:bottom w:val="double" w:sz="1" w:space="0" w:color="C0C0C0"/>
            </w:tcBorders>
            <w:shd w:val="clear" w:color="auto" w:fill="95B3D7"/>
            <w:vAlign w:val="center"/>
          </w:tcPr>
          <w:p w:rsidR="00880ABD" w:rsidRDefault="00880ABD">
            <w:pPr>
              <w:jc w:val="center"/>
              <w:rPr>
                <w:rFonts w:ascii="Copperplate Gothic Light" w:hAnsi="Copperplate Gothic Light" w:cs="Copperplate Gothic Light"/>
                <w:b/>
                <w:color w:val="FFFFFF"/>
                <w:sz w:val="18"/>
                <w:szCs w:val="18"/>
              </w:rPr>
            </w:pPr>
            <w:r>
              <w:rPr>
                <w:rFonts w:ascii="Copperplate Gothic Light" w:hAnsi="Copperplate Gothic Light" w:cs="Copperplate Gothic Light"/>
                <w:b/>
                <w:color w:val="FFFFFF"/>
                <w:sz w:val="18"/>
                <w:szCs w:val="18"/>
              </w:rPr>
              <w:t>Autore/i</w:t>
            </w:r>
          </w:p>
        </w:tc>
        <w:tc>
          <w:tcPr>
            <w:tcW w:w="5696" w:type="dxa"/>
            <w:tcBorders>
              <w:top w:val="double" w:sz="1" w:space="0" w:color="C0C0C0"/>
              <w:left w:val="double" w:sz="1" w:space="0" w:color="C0C0C0"/>
              <w:bottom w:val="double" w:sz="1" w:space="0" w:color="C0C0C0"/>
              <w:right w:val="double" w:sz="1" w:space="0" w:color="C0C0C0"/>
            </w:tcBorders>
            <w:shd w:val="clear" w:color="auto" w:fill="95B3D7"/>
            <w:vAlign w:val="center"/>
          </w:tcPr>
          <w:p w:rsidR="00880ABD" w:rsidRDefault="00880ABD">
            <w:pPr>
              <w:jc w:val="center"/>
            </w:pPr>
            <w:r>
              <w:rPr>
                <w:rFonts w:ascii="Copperplate Gothic Light" w:hAnsi="Copperplate Gothic Light" w:cs="Copperplate Gothic Light"/>
                <w:b/>
                <w:color w:val="FFFFFF"/>
                <w:sz w:val="18"/>
                <w:szCs w:val="18"/>
              </w:rPr>
              <w:t>Descrizione</w:t>
            </w:r>
          </w:p>
        </w:tc>
      </w:tr>
      <w:tr w:rsidR="00880ABD">
        <w:trPr>
          <w:trHeight w:val="427"/>
        </w:trPr>
        <w:tc>
          <w:tcPr>
            <w:tcW w:w="1539" w:type="dxa"/>
            <w:tcBorders>
              <w:top w:val="double" w:sz="1" w:space="0" w:color="C0C0C0"/>
              <w:left w:val="double" w:sz="1" w:space="0" w:color="C0C0C0"/>
              <w:bottom w:val="double" w:sz="1" w:space="0" w:color="C0C0C0"/>
            </w:tcBorders>
            <w:shd w:val="clear" w:color="auto" w:fill="auto"/>
            <w:vAlign w:val="center"/>
          </w:tcPr>
          <w:p w:rsidR="00880ABD" w:rsidRDefault="00880ABD">
            <w:pPr>
              <w:jc w:val="center"/>
              <w:rPr>
                <w:rFonts w:ascii="Calibri" w:hAnsi="Calibri" w:cs="Calibri"/>
                <w:sz w:val="18"/>
                <w:szCs w:val="18"/>
              </w:rPr>
            </w:pPr>
            <w:r>
              <w:rPr>
                <w:rFonts w:ascii="Calibri" w:hAnsi="Calibri" w:cs="Calibri"/>
                <w:sz w:val="18"/>
                <w:szCs w:val="18"/>
              </w:rPr>
              <w:t>13/11/2016</w:t>
            </w:r>
          </w:p>
        </w:tc>
        <w:tc>
          <w:tcPr>
            <w:tcW w:w="1227" w:type="dxa"/>
            <w:tcBorders>
              <w:top w:val="double" w:sz="1" w:space="0" w:color="C0C0C0"/>
              <w:left w:val="double" w:sz="1" w:space="0" w:color="C0C0C0"/>
              <w:bottom w:val="double" w:sz="1" w:space="0" w:color="C0C0C0"/>
            </w:tcBorders>
            <w:shd w:val="clear" w:color="auto" w:fill="auto"/>
            <w:vAlign w:val="center"/>
          </w:tcPr>
          <w:p w:rsidR="00880ABD" w:rsidRDefault="00880ABD">
            <w:pPr>
              <w:jc w:val="center"/>
              <w:rPr>
                <w:rFonts w:ascii="Calibri" w:hAnsi="Calibri" w:cs="Calibri"/>
                <w:sz w:val="18"/>
                <w:szCs w:val="18"/>
              </w:rPr>
            </w:pPr>
            <w:r>
              <w:rPr>
                <w:rFonts w:ascii="Calibri" w:hAnsi="Calibri" w:cs="Calibri"/>
                <w:sz w:val="18"/>
                <w:szCs w:val="18"/>
              </w:rPr>
              <w:t>1.0</w:t>
            </w:r>
          </w:p>
        </w:tc>
        <w:tc>
          <w:tcPr>
            <w:tcW w:w="1575" w:type="dxa"/>
            <w:tcBorders>
              <w:top w:val="double" w:sz="1" w:space="0" w:color="C0C0C0"/>
              <w:left w:val="double" w:sz="1" w:space="0" w:color="C0C0C0"/>
              <w:bottom w:val="double" w:sz="1" w:space="0" w:color="C0C0C0"/>
            </w:tcBorders>
            <w:shd w:val="clear" w:color="auto" w:fill="auto"/>
            <w:vAlign w:val="center"/>
          </w:tcPr>
          <w:p w:rsidR="00880ABD" w:rsidRDefault="00880ABD">
            <w:pPr>
              <w:jc w:val="center"/>
              <w:rPr>
                <w:rFonts w:ascii="Calibri" w:hAnsi="Calibri" w:cs="Calibri"/>
                <w:sz w:val="18"/>
                <w:szCs w:val="18"/>
              </w:rPr>
            </w:pPr>
            <w:r>
              <w:rPr>
                <w:rFonts w:ascii="Calibri" w:hAnsi="Calibri" w:cs="Calibri"/>
                <w:sz w:val="18"/>
                <w:szCs w:val="18"/>
              </w:rPr>
              <w:t>V. Bufi</w:t>
            </w:r>
          </w:p>
        </w:tc>
        <w:tc>
          <w:tcPr>
            <w:tcW w:w="5696" w:type="dxa"/>
            <w:tcBorders>
              <w:top w:val="double" w:sz="1" w:space="0" w:color="C0C0C0"/>
              <w:left w:val="double" w:sz="1" w:space="0" w:color="C0C0C0"/>
              <w:bottom w:val="double" w:sz="1" w:space="0" w:color="C0C0C0"/>
              <w:right w:val="double" w:sz="1" w:space="0" w:color="C0C0C0"/>
            </w:tcBorders>
            <w:shd w:val="clear" w:color="auto" w:fill="auto"/>
            <w:vAlign w:val="center"/>
          </w:tcPr>
          <w:p w:rsidR="00880ABD" w:rsidRDefault="00880ABD">
            <w:pPr>
              <w:jc w:val="center"/>
            </w:pPr>
            <w:r>
              <w:rPr>
                <w:rFonts w:ascii="Calibri" w:hAnsi="Calibri" w:cs="Calibri"/>
                <w:sz w:val="18"/>
                <w:szCs w:val="18"/>
              </w:rPr>
              <w:t>Prima emissione</w:t>
            </w:r>
          </w:p>
        </w:tc>
      </w:tr>
      <w:tr w:rsidR="00880ABD">
        <w:trPr>
          <w:trHeight w:val="427"/>
        </w:trPr>
        <w:tc>
          <w:tcPr>
            <w:tcW w:w="1539" w:type="dxa"/>
            <w:tcBorders>
              <w:top w:val="double" w:sz="1" w:space="0" w:color="C0C0C0"/>
              <w:left w:val="double" w:sz="1" w:space="0" w:color="C0C0C0"/>
              <w:bottom w:val="double" w:sz="1" w:space="0" w:color="C0C0C0"/>
            </w:tcBorders>
            <w:shd w:val="clear" w:color="auto" w:fill="auto"/>
            <w:vAlign w:val="center"/>
          </w:tcPr>
          <w:p w:rsidR="00880ABD" w:rsidRDefault="00880ABD">
            <w:pPr>
              <w:jc w:val="center"/>
              <w:rPr>
                <w:rFonts w:ascii="Calibri" w:hAnsi="Calibri" w:cs="Calibri"/>
                <w:sz w:val="18"/>
                <w:szCs w:val="18"/>
              </w:rPr>
            </w:pPr>
            <w:r>
              <w:rPr>
                <w:rFonts w:ascii="Calibri" w:hAnsi="Calibri" w:cs="Calibri"/>
                <w:sz w:val="18"/>
                <w:szCs w:val="18"/>
              </w:rPr>
              <w:t>06/03/2017</w:t>
            </w:r>
          </w:p>
        </w:tc>
        <w:tc>
          <w:tcPr>
            <w:tcW w:w="1227" w:type="dxa"/>
            <w:tcBorders>
              <w:top w:val="double" w:sz="1" w:space="0" w:color="C0C0C0"/>
              <w:left w:val="double" w:sz="1" w:space="0" w:color="C0C0C0"/>
              <w:bottom w:val="double" w:sz="1" w:space="0" w:color="C0C0C0"/>
            </w:tcBorders>
            <w:shd w:val="clear" w:color="auto" w:fill="auto"/>
            <w:vAlign w:val="center"/>
          </w:tcPr>
          <w:p w:rsidR="00880ABD" w:rsidRDefault="00880ABD">
            <w:pPr>
              <w:jc w:val="center"/>
              <w:rPr>
                <w:rFonts w:ascii="Calibri" w:hAnsi="Calibri" w:cs="Calibri"/>
                <w:sz w:val="18"/>
                <w:szCs w:val="18"/>
              </w:rPr>
            </w:pPr>
            <w:r>
              <w:rPr>
                <w:rFonts w:ascii="Calibri" w:hAnsi="Calibri" w:cs="Calibri"/>
                <w:sz w:val="18"/>
                <w:szCs w:val="18"/>
              </w:rPr>
              <w:t>1.1</w:t>
            </w:r>
          </w:p>
        </w:tc>
        <w:tc>
          <w:tcPr>
            <w:tcW w:w="1575" w:type="dxa"/>
            <w:tcBorders>
              <w:top w:val="double" w:sz="1" w:space="0" w:color="C0C0C0"/>
              <w:left w:val="double" w:sz="1" w:space="0" w:color="C0C0C0"/>
              <w:bottom w:val="double" w:sz="1" w:space="0" w:color="C0C0C0"/>
            </w:tcBorders>
            <w:shd w:val="clear" w:color="auto" w:fill="auto"/>
            <w:vAlign w:val="center"/>
          </w:tcPr>
          <w:p w:rsidR="00880ABD" w:rsidRDefault="00880ABD">
            <w:pPr>
              <w:jc w:val="center"/>
              <w:rPr>
                <w:rFonts w:ascii="Calibri" w:hAnsi="Calibri" w:cs="Calibri"/>
                <w:sz w:val="18"/>
                <w:szCs w:val="18"/>
              </w:rPr>
            </w:pPr>
            <w:r>
              <w:rPr>
                <w:rFonts w:ascii="Calibri" w:hAnsi="Calibri" w:cs="Calibri"/>
                <w:sz w:val="18"/>
                <w:szCs w:val="18"/>
              </w:rPr>
              <w:t>V. Bufi</w:t>
            </w:r>
          </w:p>
        </w:tc>
        <w:tc>
          <w:tcPr>
            <w:tcW w:w="5696" w:type="dxa"/>
            <w:tcBorders>
              <w:top w:val="double" w:sz="1" w:space="0" w:color="C0C0C0"/>
              <w:left w:val="double" w:sz="1" w:space="0" w:color="C0C0C0"/>
              <w:bottom w:val="double" w:sz="1" w:space="0" w:color="C0C0C0"/>
              <w:right w:val="double" w:sz="1" w:space="0" w:color="C0C0C0"/>
            </w:tcBorders>
            <w:shd w:val="clear" w:color="auto" w:fill="auto"/>
            <w:vAlign w:val="center"/>
          </w:tcPr>
          <w:p w:rsidR="00880ABD" w:rsidRDefault="00880ABD">
            <w:pPr>
              <w:jc w:val="center"/>
            </w:pPr>
            <w:r>
              <w:rPr>
                <w:rFonts w:ascii="Calibri" w:hAnsi="Calibri" w:cs="Calibri"/>
                <w:sz w:val="18"/>
                <w:szCs w:val="18"/>
              </w:rPr>
              <w:t>Introdotte le informazioni sullo schema COLL</w:t>
            </w:r>
          </w:p>
        </w:tc>
      </w:tr>
      <w:tr w:rsidR="00880ABD">
        <w:trPr>
          <w:trHeight w:val="427"/>
        </w:trPr>
        <w:tc>
          <w:tcPr>
            <w:tcW w:w="1539" w:type="dxa"/>
            <w:tcBorders>
              <w:top w:val="double" w:sz="1" w:space="0" w:color="C0C0C0"/>
              <w:left w:val="double" w:sz="1" w:space="0" w:color="C0C0C0"/>
              <w:bottom w:val="double" w:sz="1" w:space="0" w:color="C0C0C0"/>
            </w:tcBorders>
            <w:shd w:val="clear" w:color="auto" w:fill="auto"/>
            <w:vAlign w:val="center"/>
          </w:tcPr>
          <w:p w:rsidR="00880ABD" w:rsidRDefault="00880ABD">
            <w:pPr>
              <w:snapToGrid w:val="0"/>
              <w:jc w:val="center"/>
              <w:rPr>
                <w:rFonts w:ascii="Calibri" w:hAnsi="Calibri" w:cs="Calibri"/>
                <w:sz w:val="18"/>
                <w:szCs w:val="18"/>
              </w:rPr>
            </w:pPr>
          </w:p>
        </w:tc>
        <w:tc>
          <w:tcPr>
            <w:tcW w:w="1227" w:type="dxa"/>
            <w:tcBorders>
              <w:top w:val="double" w:sz="1" w:space="0" w:color="C0C0C0"/>
              <w:left w:val="double" w:sz="1" w:space="0" w:color="C0C0C0"/>
              <w:bottom w:val="double" w:sz="1" w:space="0" w:color="C0C0C0"/>
            </w:tcBorders>
            <w:shd w:val="clear" w:color="auto" w:fill="auto"/>
            <w:vAlign w:val="center"/>
          </w:tcPr>
          <w:p w:rsidR="00880ABD" w:rsidRDefault="00880ABD">
            <w:pPr>
              <w:jc w:val="center"/>
              <w:rPr>
                <w:rFonts w:ascii="Calibri" w:hAnsi="Calibri" w:cs="Calibri"/>
                <w:sz w:val="18"/>
                <w:szCs w:val="18"/>
              </w:rPr>
            </w:pPr>
            <w:r>
              <w:rPr>
                <w:rFonts w:ascii="Calibri" w:hAnsi="Calibri" w:cs="Calibri"/>
                <w:sz w:val="18"/>
                <w:szCs w:val="18"/>
              </w:rPr>
              <w:t>1.2</w:t>
            </w: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tc>
        <w:tc>
          <w:tcPr>
            <w:tcW w:w="1575" w:type="dxa"/>
            <w:tcBorders>
              <w:top w:val="double" w:sz="1" w:space="0" w:color="C0C0C0"/>
              <w:left w:val="double" w:sz="1" w:space="0" w:color="C0C0C0"/>
              <w:bottom w:val="double" w:sz="1" w:space="0" w:color="C0C0C0"/>
            </w:tcBorders>
            <w:shd w:val="clear" w:color="auto" w:fill="auto"/>
            <w:vAlign w:val="center"/>
          </w:tcPr>
          <w:p w:rsidR="00880ABD" w:rsidRDefault="00880ABD">
            <w:pPr>
              <w:jc w:val="center"/>
              <w:rPr>
                <w:rFonts w:ascii="Calibri" w:hAnsi="Calibri" w:cs="Calibri"/>
                <w:sz w:val="18"/>
                <w:szCs w:val="18"/>
              </w:rPr>
            </w:pPr>
            <w:r>
              <w:rPr>
                <w:rFonts w:ascii="Calibri" w:hAnsi="Calibri" w:cs="Calibri"/>
                <w:sz w:val="18"/>
                <w:szCs w:val="18"/>
              </w:rPr>
              <w:lastRenderedPageBreak/>
              <w:t>V. Bufi</w:t>
            </w:r>
          </w:p>
        </w:tc>
        <w:tc>
          <w:tcPr>
            <w:tcW w:w="5696" w:type="dxa"/>
            <w:tcBorders>
              <w:top w:val="double" w:sz="1" w:space="0" w:color="C0C0C0"/>
              <w:left w:val="double" w:sz="1" w:space="0" w:color="C0C0C0"/>
              <w:bottom w:val="double" w:sz="1" w:space="0" w:color="C0C0C0"/>
              <w:right w:val="double" w:sz="1" w:space="0" w:color="C0C0C0"/>
            </w:tcBorders>
            <w:shd w:val="clear" w:color="auto" w:fill="auto"/>
            <w:vAlign w:val="center"/>
          </w:tcPr>
          <w:p w:rsidR="00880ABD" w:rsidRDefault="00880ABD">
            <w:pPr>
              <w:jc w:val="center"/>
              <w:rPr>
                <w:rFonts w:ascii="Calibri" w:hAnsi="Calibri" w:cs="Calibri"/>
                <w:sz w:val="16"/>
                <w:szCs w:val="16"/>
              </w:rPr>
            </w:pPr>
            <w:r>
              <w:rPr>
                <w:rFonts w:ascii="Calibri" w:hAnsi="Calibri" w:cs="Calibri"/>
                <w:sz w:val="18"/>
                <w:szCs w:val="18"/>
              </w:rPr>
              <w:t>Modif</w:t>
            </w:r>
            <w:r w:rsidR="00861B1E">
              <w:rPr>
                <w:rFonts w:ascii="Calibri" w:hAnsi="Calibri" w:cs="Calibri"/>
                <w:sz w:val="18"/>
                <w:szCs w:val="18"/>
              </w:rPr>
              <w:t>i</w:t>
            </w:r>
            <w:r>
              <w:rPr>
                <w:rFonts w:ascii="Calibri" w:hAnsi="Calibri" w:cs="Calibri"/>
                <w:sz w:val="18"/>
                <w:szCs w:val="18"/>
              </w:rPr>
              <w:t>cate/Introdotte le seguenti tabelle:</w:t>
            </w:r>
          </w:p>
          <w:p w:rsidR="00880ABD" w:rsidRDefault="00880ABD">
            <w:pPr>
              <w:jc w:val="center"/>
              <w:rPr>
                <w:rFonts w:ascii="Calibri" w:hAnsi="Calibri" w:cs="Calibri"/>
                <w:sz w:val="16"/>
                <w:szCs w:val="16"/>
              </w:rPr>
            </w:pPr>
            <w:r>
              <w:rPr>
                <w:rFonts w:ascii="Calibri" w:hAnsi="Calibri" w:cs="Calibri"/>
                <w:sz w:val="16"/>
                <w:szCs w:val="16"/>
              </w:rPr>
              <w:t>ISTRUTTORIA_CUMULO</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CIRCOSTANZA_CUMULO</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PROCEDIMENTO_CUMULATO</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STATO_ESEC_TITOLO_CUMULATO</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NOTIFICA_CUMULO</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LIB_ANTICIPATA_CUMULO</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PERIODO_LIB_ANT_CUMULO</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CONTINUAZIONE_CUMULO</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RICHIESTE_INVIATE_CUMULO</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RICHIESTE_PM_IN_CUMULO</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BENEFICIO_CUMULO</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PROVVEDIMENTO_GE_SORV_CUM</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ESITO_ARCHIVIAZIONI_CUMULO</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RICHPM_BENEFICIO _CUM</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RICHPM_MISSICUR_CUM</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RICHPM_PENACC_CUM</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RICHPM_PENACC_CUM</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RICHPM_REATO_CUM</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RICHPM_SANZIONE_SOST_CUM</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RICHPM_STATO_ESEC_CUM</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RICHPM_TITOLO_CUM</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COMPUTI_CUMULO</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POSIZIONE_GIURIDICA_CUMULO</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EVENTO</w:t>
            </w:r>
            <w:r>
              <w:rPr>
                <w:rFonts w:ascii="Calibri" w:hAnsi="Calibri" w:cs="Calibri"/>
                <w:sz w:val="16"/>
                <w:szCs w:val="16"/>
              </w:rPr>
              <w:tab/>
            </w:r>
          </w:p>
          <w:p w:rsidR="00880ABD" w:rsidRDefault="00880ABD">
            <w:pPr>
              <w:jc w:val="center"/>
              <w:rPr>
                <w:rFonts w:ascii="Calibri" w:hAnsi="Calibri" w:cs="Calibri"/>
                <w:sz w:val="16"/>
                <w:szCs w:val="16"/>
              </w:rPr>
            </w:pPr>
            <w:r>
              <w:rPr>
                <w:rFonts w:ascii="Calibri" w:hAnsi="Calibri" w:cs="Calibri"/>
                <w:sz w:val="16"/>
                <w:szCs w:val="16"/>
              </w:rPr>
              <w:t>COMPETENZA</w:t>
            </w:r>
          </w:p>
          <w:p w:rsidR="00880ABD" w:rsidRDefault="00880ABD">
            <w:pPr>
              <w:jc w:val="center"/>
              <w:rPr>
                <w:rFonts w:ascii="Calibri" w:hAnsi="Calibri" w:cs="Calibri"/>
                <w:sz w:val="16"/>
                <w:szCs w:val="16"/>
              </w:rPr>
            </w:pPr>
            <w:r>
              <w:rPr>
                <w:rFonts w:ascii="Calibri" w:hAnsi="Calibri" w:cs="Calibri"/>
                <w:sz w:val="16"/>
                <w:szCs w:val="16"/>
              </w:rPr>
              <w:t>IMPUGNAZIONE_SIGE</w:t>
            </w:r>
          </w:p>
          <w:p w:rsidR="00880ABD" w:rsidRDefault="00880ABD">
            <w:pPr>
              <w:jc w:val="center"/>
              <w:rPr>
                <w:rFonts w:ascii="Calibri" w:hAnsi="Calibri" w:cs="Calibri"/>
                <w:sz w:val="16"/>
                <w:szCs w:val="16"/>
              </w:rPr>
            </w:pPr>
            <w:r>
              <w:rPr>
                <w:rFonts w:ascii="Calibri" w:hAnsi="Calibri" w:cs="Calibri"/>
                <w:sz w:val="16"/>
                <w:szCs w:val="16"/>
              </w:rPr>
              <w:t>AULA_UDIENZA</w:t>
            </w:r>
          </w:p>
          <w:p w:rsidR="00880ABD" w:rsidRDefault="00880ABD">
            <w:pPr>
              <w:jc w:val="center"/>
              <w:rPr>
                <w:rFonts w:ascii="Calibri" w:hAnsi="Calibri" w:cs="Calibri"/>
                <w:sz w:val="16"/>
                <w:szCs w:val="16"/>
              </w:rPr>
            </w:pPr>
            <w:r>
              <w:rPr>
                <w:rFonts w:ascii="Calibri" w:hAnsi="Calibri" w:cs="Calibri"/>
                <w:sz w:val="16"/>
                <w:szCs w:val="16"/>
              </w:rPr>
              <w:t>FASCICOLO_SIGE</w:t>
            </w:r>
          </w:p>
          <w:p w:rsidR="00880ABD" w:rsidRDefault="00880ABD">
            <w:pPr>
              <w:jc w:val="center"/>
              <w:rPr>
                <w:rFonts w:ascii="Calibri" w:hAnsi="Calibri" w:cs="Calibri"/>
                <w:sz w:val="16"/>
                <w:szCs w:val="16"/>
              </w:rPr>
            </w:pPr>
            <w:r>
              <w:rPr>
                <w:rFonts w:ascii="Calibri" w:hAnsi="Calibri" w:cs="Calibri"/>
                <w:sz w:val="16"/>
                <w:szCs w:val="16"/>
              </w:rPr>
              <w:t>SENTENZA</w:t>
            </w:r>
          </w:p>
          <w:p w:rsidR="00880ABD" w:rsidRDefault="00880ABD">
            <w:pPr>
              <w:jc w:val="center"/>
              <w:rPr>
                <w:rFonts w:ascii="Calibri" w:hAnsi="Calibri" w:cs="Calibri"/>
                <w:sz w:val="18"/>
                <w:szCs w:val="18"/>
              </w:rPr>
            </w:pPr>
            <w:r>
              <w:rPr>
                <w:rFonts w:ascii="Calibri" w:hAnsi="Calibri" w:cs="Calibri"/>
                <w:sz w:val="16"/>
                <w:szCs w:val="16"/>
              </w:rPr>
              <w:lastRenderedPageBreak/>
              <w:t>IMPUGNAZIONE</w:t>
            </w:r>
          </w:p>
          <w:p w:rsidR="00880ABD" w:rsidRDefault="00880ABD">
            <w:pPr>
              <w:jc w:val="center"/>
              <w:rPr>
                <w:rFonts w:ascii="Calibri" w:hAnsi="Calibri" w:cs="Calibri"/>
                <w:sz w:val="18"/>
                <w:szCs w:val="18"/>
              </w:rPr>
            </w:pPr>
          </w:p>
        </w:tc>
      </w:tr>
      <w:tr w:rsidR="00880ABD" w:rsidTr="001A6F28">
        <w:trPr>
          <w:trHeight w:val="1002"/>
        </w:trPr>
        <w:tc>
          <w:tcPr>
            <w:tcW w:w="1539" w:type="dxa"/>
            <w:tcBorders>
              <w:top w:val="double" w:sz="1" w:space="0" w:color="C0C0C0"/>
              <w:left w:val="double" w:sz="1" w:space="0" w:color="C0C0C0"/>
              <w:bottom w:val="double" w:sz="2" w:space="0" w:color="C0C0C0"/>
            </w:tcBorders>
            <w:shd w:val="clear" w:color="auto" w:fill="auto"/>
            <w:vAlign w:val="center"/>
          </w:tcPr>
          <w:p w:rsidR="00880ABD" w:rsidRDefault="00880ABD">
            <w:pPr>
              <w:snapToGrid w:val="0"/>
              <w:jc w:val="center"/>
              <w:rPr>
                <w:rFonts w:ascii="Calibri" w:hAnsi="Calibri" w:cs="Calibri"/>
                <w:sz w:val="18"/>
                <w:szCs w:val="18"/>
              </w:rPr>
            </w:pPr>
          </w:p>
        </w:tc>
        <w:tc>
          <w:tcPr>
            <w:tcW w:w="1227" w:type="dxa"/>
            <w:tcBorders>
              <w:top w:val="double" w:sz="1" w:space="0" w:color="C0C0C0"/>
              <w:left w:val="double" w:sz="1" w:space="0" w:color="C0C0C0"/>
              <w:bottom w:val="double" w:sz="2" w:space="0" w:color="C0C0C0"/>
            </w:tcBorders>
            <w:shd w:val="clear" w:color="auto" w:fill="auto"/>
            <w:vAlign w:val="center"/>
          </w:tcPr>
          <w:p w:rsidR="00880ABD" w:rsidRDefault="00880ABD">
            <w:pPr>
              <w:jc w:val="center"/>
              <w:rPr>
                <w:rFonts w:ascii="Calibri" w:hAnsi="Calibri" w:cs="Calibri"/>
                <w:sz w:val="18"/>
                <w:szCs w:val="18"/>
              </w:rPr>
            </w:pPr>
            <w:r>
              <w:rPr>
                <w:rFonts w:ascii="Calibri" w:hAnsi="Calibri" w:cs="Calibri"/>
                <w:sz w:val="18"/>
                <w:szCs w:val="18"/>
              </w:rPr>
              <w:t>1.3</w:t>
            </w:r>
          </w:p>
          <w:p w:rsidR="00880ABD" w:rsidRDefault="00880ABD">
            <w:pPr>
              <w:rPr>
                <w:rFonts w:ascii="Calibri" w:hAnsi="Calibri" w:cs="Calibri"/>
                <w:sz w:val="18"/>
                <w:szCs w:val="18"/>
              </w:rPr>
            </w:pPr>
          </w:p>
          <w:p w:rsidR="00880ABD" w:rsidRDefault="00880ABD">
            <w:pPr>
              <w:rPr>
                <w:rFonts w:ascii="Calibri" w:hAnsi="Calibri" w:cs="Calibri"/>
                <w:sz w:val="18"/>
                <w:szCs w:val="18"/>
              </w:rPr>
            </w:pPr>
          </w:p>
          <w:p w:rsidR="00880ABD" w:rsidRDefault="00880ABD">
            <w:pPr>
              <w:rPr>
                <w:rFonts w:ascii="Calibri" w:hAnsi="Calibri" w:cs="Calibri"/>
                <w:sz w:val="18"/>
                <w:szCs w:val="18"/>
              </w:rPr>
            </w:pPr>
          </w:p>
        </w:tc>
        <w:tc>
          <w:tcPr>
            <w:tcW w:w="1575" w:type="dxa"/>
            <w:tcBorders>
              <w:top w:val="double" w:sz="1" w:space="0" w:color="C0C0C0"/>
              <w:left w:val="double" w:sz="1" w:space="0" w:color="C0C0C0"/>
              <w:bottom w:val="double" w:sz="2" w:space="0" w:color="C0C0C0"/>
            </w:tcBorders>
            <w:shd w:val="clear" w:color="auto" w:fill="auto"/>
            <w:vAlign w:val="center"/>
          </w:tcPr>
          <w:p w:rsidR="00880ABD" w:rsidRDefault="00880ABD">
            <w:pPr>
              <w:jc w:val="center"/>
              <w:rPr>
                <w:rFonts w:ascii="Calibri" w:hAnsi="Calibri" w:cs="Calibri"/>
                <w:sz w:val="18"/>
                <w:szCs w:val="18"/>
              </w:rPr>
            </w:pPr>
            <w:r>
              <w:rPr>
                <w:rFonts w:ascii="Calibri" w:hAnsi="Calibri" w:cs="Calibri"/>
                <w:sz w:val="18"/>
                <w:szCs w:val="18"/>
              </w:rPr>
              <w:t>V. Bufi</w:t>
            </w:r>
          </w:p>
        </w:tc>
        <w:tc>
          <w:tcPr>
            <w:tcW w:w="5696" w:type="dxa"/>
            <w:tcBorders>
              <w:top w:val="double" w:sz="1" w:space="0" w:color="C0C0C0"/>
              <w:left w:val="double" w:sz="1" w:space="0" w:color="C0C0C0"/>
              <w:bottom w:val="double" w:sz="2" w:space="0" w:color="C0C0C0"/>
              <w:right w:val="double" w:sz="1" w:space="0" w:color="C0C0C0"/>
            </w:tcBorders>
            <w:shd w:val="clear" w:color="auto" w:fill="auto"/>
            <w:vAlign w:val="center"/>
          </w:tcPr>
          <w:p w:rsidR="00880ABD" w:rsidRDefault="00880ABD">
            <w:pPr>
              <w:jc w:val="center"/>
              <w:rPr>
                <w:rFonts w:ascii="Calibri" w:hAnsi="Calibri" w:cs="Calibri"/>
                <w:sz w:val="16"/>
                <w:szCs w:val="16"/>
              </w:rPr>
            </w:pPr>
            <w:r>
              <w:rPr>
                <w:rFonts w:ascii="Calibri" w:hAnsi="Calibri" w:cs="Calibri"/>
                <w:sz w:val="18"/>
                <w:szCs w:val="18"/>
              </w:rPr>
              <w:t>Modif</w:t>
            </w:r>
            <w:r w:rsidR="00861B1E">
              <w:rPr>
                <w:rFonts w:ascii="Calibri" w:hAnsi="Calibri" w:cs="Calibri"/>
                <w:sz w:val="18"/>
                <w:szCs w:val="18"/>
              </w:rPr>
              <w:t>i</w:t>
            </w:r>
            <w:r>
              <w:rPr>
                <w:rFonts w:ascii="Calibri" w:hAnsi="Calibri" w:cs="Calibri"/>
                <w:sz w:val="18"/>
                <w:szCs w:val="18"/>
              </w:rPr>
              <w:t>cate/Introdotte le seguenti tabelle:</w:t>
            </w:r>
          </w:p>
          <w:p w:rsidR="00880ABD" w:rsidRDefault="00880ABD">
            <w:pPr>
              <w:jc w:val="center"/>
              <w:rPr>
                <w:rFonts w:ascii="Calibri" w:hAnsi="Calibri" w:cs="Calibri"/>
                <w:sz w:val="16"/>
                <w:szCs w:val="16"/>
              </w:rPr>
            </w:pPr>
            <w:r>
              <w:rPr>
                <w:rFonts w:ascii="Calibri" w:hAnsi="Calibri" w:cs="Calibri"/>
                <w:sz w:val="16"/>
                <w:szCs w:val="16"/>
              </w:rPr>
              <w:t>RICHPM_TITOLO_CUM</w:t>
            </w:r>
          </w:p>
          <w:p w:rsidR="00880ABD" w:rsidRDefault="00880ABD">
            <w:pPr>
              <w:jc w:val="center"/>
              <w:rPr>
                <w:rFonts w:ascii="Calibri" w:hAnsi="Calibri" w:cs="Calibri"/>
                <w:sz w:val="16"/>
                <w:szCs w:val="16"/>
              </w:rPr>
            </w:pPr>
            <w:r>
              <w:rPr>
                <w:rFonts w:ascii="Calibri" w:hAnsi="Calibri" w:cs="Calibri"/>
                <w:sz w:val="16"/>
                <w:szCs w:val="16"/>
              </w:rPr>
              <w:t>COMPUTI_CUMULO</w:t>
            </w:r>
          </w:p>
          <w:p w:rsidR="00880ABD" w:rsidRDefault="00880ABD">
            <w:pPr>
              <w:jc w:val="center"/>
              <w:rPr>
                <w:rFonts w:ascii="Calibri" w:hAnsi="Calibri" w:cs="Calibri"/>
                <w:sz w:val="18"/>
                <w:szCs w:val="18"/>
              </w:rPr>
            </w:pPr>
            <w:r>
              <w:rPr>
                <w:rFonts w:ascii="Calibri" w:hAnsi="Calibri" w:cs="Calibri"/>
                <w:sz w:val="16"/>
                <w:szCs w:val="16"/>
              </w:rPr>
              <w:t>MAGISTRATO_ASSEGNATARIO</w:t>
            </w:r>
            <w:r>
              <w:rPr>
                <w:rFonts w:ascii="Calibri" w:hAnsi="Calibri" w:cs="Calibri"/>
                <w:sz w:val="16"/>
                <w:szCs w:val="16"/>
              </w:rPr>
              <w:tab/>
            </w:r>
          </w:p>
          <w:p w:rsidR="00880ABD" w:rsidRDefault="00880ABD">
            <w:pPr>
              <w:jc w:val="center"/>
            </w:pPr>
            <w:r>
              <w:rPr>
                <w:rFonts w:ascii="Calibri" w:hAnsi="Calibri" w:cs="Calibri"/>
                <w:sz w:val="18"/>
                <w:szCs w:val="18"/>
              </w:rPr>
              <w:t>COLLEGIO</w:t>
            </w:r>
          </w:p>
        </w:tc>
      </w:tr>
      <w:tr w:rsidR="00880ABD" w:rsidTr="001A6F28">
        <w:trPr>
          <w:trHeight w:val="1002"/>
        </w:trPr>
        <w:tc>
          <w:tcPr>
            <w:tcW w:w="1539" w:type="dxa"/>
            <w:tcBorders>
              <w:top w:val="double" w:sz="2" w:space="0" w:color="C0C0C0"/>
              <w:left w:val="double" w:sz="2" w:space="0" w:color="C0C0C0"/>
              <w:bottom w:val="double" w:sz="2" w:space="0" w:color="C0C0C0"/>
              <w:right w:val="double" w:sz="2" w:space="0" w:color="C0C0C0"/>
            </w:tcBorders>
            <w:shd w:val="clear" w:color="auto" w:fill="auto"/>
            <w:vAlign w:val="center"/>
          </w:tcPr>
          <w:p w:rsidR="00880ABD" w:rsidRDefault="00880ABD">
            <w:pPr>
              <w:snapToGrid w:val="0"/>
              <w:jc w:val="center"/>
              <w:rPr>
                <w:rFonts w:ascii="Calibri" w:hAnsi="Calibri" w:cs="Calibri"/>
                <w:sz w:val="18"/>
                <w:szCs w:val="18"/>
              </w:rPr>
            </w:pPr>
          </w:p>
        </w:tc>
        <w:tc>
          <w:tcPr>
            <w:tcW w:w="1227" w:type="dxa"/>
            <w:tcBorders>
              <w:top w:val="double" w:sz="2" w:space="0" w:color="C0C0C0"/>
              <w:left w:val="double" w:sz="2" w:space="0" w:color="C0C0C0"/>
              <w:bottom w:val="double" w:sz="2" w:space="0" w:color="C0C0C0"/>
              <w:right w:val="double" w:sz="2" w:space="0" w:color="C0C0C0"/>
            </w:tcBorders>
            <w:shd w:val="clear" w:color="auto" w:fill="auto"/>
            <w:vAlign w:val="center"/>
          </w:tcPr>
          <w:p w:rsidR="00880ABD" w:rsidRDefault="00880ABD">
            <w:pPr>
              <w:jc w:val="center"/>
              <w:rPr>
                <w:rFonts w:ascii="Calibri" w:hAnsi="Calibri" w:cs="Calibri"/>
                <w:sz w:val="18"/>
                <w:szCs w:val="18"/>
              </w:rPr>
            </w:pPr>
            <w:r>
              <w:rPr>
                <w:rFonts w:ascii="Calibri" w:hAnsi="Calibri" w:cs="Calibri"/>
                <w:sz w:val="18"/>
                <w:szCs w:val="18"/>
              </w:rPr>
              <w:t>1.4</w:t>
            </w:r>
          </w:p>
        </w:tc>
        <w:tc>
          <w:tcPr>
            <w:tcW w:w="1575" w:type="dxa"/>
            <w:tcBorders>
              <w:top w:val="double" w:sz="2" w:space="0" w:color="C0C0C0"/>
              <w:left w:val="double" w:sz="2" w:space="0" w:color="C0C0C0"/>
              <w:bottom w:val="double" w:sz="2" w:space="0" w:color="C0C0C0"/>
              <w:right w:val="double" w:sz="2" w:space="0" w:color="C0C0C0"/>
            </w:tcBorders>
            <w:shd w:val="clear" w:color="auto" w:fill="auto"/>
            <w:vAlign w:val="center"/>
          </w:tcPr>
          <w:p w:rsidR="00880ABD" w:rsidRDefault="00880ABD">
            <w:pPr>
              <w:jc w:val="center"/>
              <w:rPr>
                <w:rFonts w:ascii="Calibri" w:hAnsi="Calibri" w:cs="Calibri"/>
                <w:sz w:val="18"/>
                <w:szCs w:val="18"/>
              </w:rPr>
            </w:pPr>
            <w:r>
              <w:rPr>
                <w:rFonts w:ascii="Calibri" w:hAnsi="Calibri" w:cs="Calibri"/>
                <w:sz w:val="18"/>
                <w:szCs w:val="18"/>
              </w:rPr>
              <w:t>V. Bufi</w:t>
            </w:r>
          </w:p>
        </w:tc>
        <w:tc>
          <w:tcPr>
            <w:tcW w:w="5696" w:type="dxa"/>
            <w:tcBorders>
              <w:top w:val="double" w:sz="2" w:space="0" w:color="C0C0C0"/>
              <w:left w:val="double" w:sz="2" w:space="0" w:color="C0C0C0"/>
              <w:bottom w:val="double" w:sz="2" w:space="0" w:color="C0C0C0"/>
              <w:right w:val="double" w:sz="2" w:space="0" w:color="C0C0C0"/>
            </w:tcBorders>
            <w:shd w:val="clear" w:color="auto" w:fill="auto"/>
            <w:vAlign w:val="center"/>
          </w:tcPr>
          <w:p w:rsidR="00880ABD" w:rsidRDefault="00880ABD">
            <w:pPr>
              <w:jc w:val="center"/>
              <w:rPr>
                <w:rFonts w:ascii="Calibri" w:hAnsi="Calibri" w:cs="Calibri"/>
                <w:sz w:val="16"/>
                <w:szCs w:val="16"/>
              </w:rPr>
            </w:pPr>
            <w:r>
              <w:rPr>
                <w:rFonts w:ascii="Calibri" w:hAnsi="Calibri" w:cs="Calibri"/>
                <w:sz w:val="18"/>
                <w:szCs w:val="18"/>
              </w:rPr>
              <w:t>Modif</w:t>
            </w:r>
            <w:r w:rsidR="00861B1E">
              <w:rPr>
                <w:rFonts w:ascii="Calibri" w:hAnsi="Calibri" w:cs="Calibri"/>
                <w:sz w:val="18"/>
                <w:szCs w:val="18"/>
              </w:rPr>
              <w:t>i</w:t>
            </w:r>
            <w:r>
              <w:rPr>
                <w:rFonts w:ascii="Calibri" w:hAnsi="Calibri" w:cs="Calibri"/>
                <w:sz w:val="18"/>
                <w:szCs w:val="18"/>
              </w:rPr>
              <w:t>cate/Introdotte le seguenti tabelle:</w:t>
            </w:r>
          </w:p>
          <w:p w:rsidR="004814CC" w:rsidRDefault="004814CC" w:rsidP="004814CC">
            <w:pPr>
              <w:jc w:val="center"/>
              <w:rPr>
                <w:rFonts w:ascii="Calibri" w:hAnsi="Calibri" w:cs="Calibri"/>
                <w:sz w:val="16"/>
                <w:szCs w:val="16"/>
              </w:rPr>
            </w:pPr>
            <w:r>
              <w:rPr>
                <w:rFonts w:ascii="Calibri" w:hAnsi="Calibri" w:cs="Calibri"/>
                <w:sz w:val="16"/>
                <w:szCs w:val="16"/>
              </w:rPr>
              <w:t>ERRORI_TRIGGER</w:t>
            </w:r>
          </w:p>
          <w:p w:rsidR="004814CC" w:rsidRDefault="004814CC" w:rsidP="004814CC">
            <w:pPr>
              <w:jc w:val="center"/>
              <w:rPr>
                <w:rFonts w:ascii="Calibri" w:hAnsi="Calibri" w:cs="Calibri"/>
                <w:sz w:val="16"/>
                <w:szCs w:val="16"/>
              </w:rPr>
            </w:pPr>
            <w:r>
              <w:rPr>
                <w:rFonts w:ascii="Calibri" w:hAnsi="Calibri" w:cs="Calibri"/>
                <w:sz w:val="16"/>
                <w:szCs w:val="16"/>
              </w:rPr>
              <w:t>ISP_ATTIVITA_MAGISTRATI_MS</w:t>
            </w:r>
          </w:p>
          <w:p w:rsidR="004814CC" w:rsidRDefault="004814CC" w:rsidP="004814CC">
            <w:pPr>
              <w:jc w:val="center"/>
              <w:rPr>
                <w:rFonts w:ascii="Calibri" w:hAnsi="Calibri" w:cs="Calibri"/>
                <w:sz w:val="16"/>
                <w:szCs w:val="16"/>
              </w:rPr>
            </w:pPr>
            <w:r>
              <w:rPr>
                <w:rFonts w:ascii="Calibri" w:hAnsi="Calibri" w:cs="Calibri"/>
                <w:sz w:val="16"/>
                <w:szCs w:val="16"/>
              </w:rPr>
              <w:t>ISP_MOTIVO_ATTIVITA_MS</w:t>
            </w:r>
          </w:p>
          <w:p w:rsidR="00880ABD" w:rsidRDefault="00880ABD">
            <w:pPr>
              <w:jc w:val="center"/>
              <w:rPr>
                <w:rFonts w:ascii="Calibri" w:hAnsi="Calibri" w:cs="Calibri"/>
                <w:sz w:val="16"/>
                <w:szCs w:val="16"/>
              </w:rPr>
            </w:pPr>
            <w:r>
              <w:rPr>
                <w:rFonts w:ascii="Calibri" w:hAnsi="Calibri" w:cs="Calibri"/>
                <w:sz w:val="16"/>
                <w:szCs w:val="16"/>
              </w:rPr>
              <w:t>ISP_</w:t>
            </w:r>
            <w:r w:rsidR="00146646">
              <w:rPr>
                <w:rFonts w:ascii="Calibri" w:hAnsi="Calibri" w:cs="Calibri"/>
                <w:sz w:val="16"/>
                <w:szCs w:val="16"/>
              </w:rPr>
              <w:t>PROVVEDIMEN</w:t>
            </w:r>
            <w:r>
              <w:rPr>
                <w:rFonts w:ascii="Calibri" w:hAnsi="Calibri" w:cs="Calibri"/>
                <w:sz w:val="16"/>
                <w:szCs w:val="16"/>
              </w:rPr>
              <w:t>TI_MS</w:t>
            </w:r>
          </w:p>
          <w:p w:rsidR="00880ABD" w:rsidRDefault="00880ABD">
            <w:pPr>
              <w:jc w:val="center"/>
              <w:rPr>
                <w:rFonts w:ascii="Calibri" w:hAnsi="Calibri" w:cs="Calibri"/>
                <w:sz w:val="16"/>
                <w:szCs w:val="16"/>
              </w:rPr>
            </w:pPr>
            <w:r>
              <w:rPr>
                <w:rFonts w:ascii="Calibri" w:hAnsi="Calibri" w:cs="Calibri"/>
                <w:sz w:val="16"/>
                <w:szCs w:val="16"/>
              </w:rPr>
              <w:t>ISP_SCARTI_MS</w:t>
            </w:r>
          </w:p>
          <w:p w:rsidR="00880ABD" w:rsidRDefault="00146646">
            <w:pPr>
              <w:jc w:val="center"/>
              <w:rPr>
                <w:rFonts w:ascii="Calibri" w:hAnsi="Calibri" w:cs="Calibri"/>
                <w:sz w:val="16"/>
                <w:szCs w:val="16"/>
              </w:rPr>
            </w:pPr>
            <w:r>
              <w:rPr>
                <w:rFonts w:ascii="Calibri" w:hAnsi="Calibri" w:cs="Calibri"/>
                <w:sz w:val="16"/>
                <w:szCs w:val="16"/>
              </w:rPr>
              <w:t>ISP_</w:t>
            </w:r>
            <w:r w:rsidR="00880ABD">
              <w:rPr>
                <w:rFonts w:ascii="Calibri" w:hAnsi="Calibri" w:cs="Calibri"/>
                <w:sz w:val="16"/>
                <w:szCs w:val="16"/>
              </w:rPr>
              <w:t>T</w:t>
            </w:r>
            <w:r>
              <w:rPr>
                <w:rFonts w:ascii="Calibri" w:hAnsi="Calibri" w:cs="Calibri"/>
                <w:sz w:val="16"/>
                <w:szCs w:val="16"/>
              </w:rPr>
              <w:t>EMP</w:t>
            </w:r>
            <w:r w:rsidR="00880ABD">
              <w:rPr>
                <w:rFonts w:ascii="Calibri" w:hAnsi="Calibri" w:cs="Calibri"/>
                <w:sz w:val="16"/>
                <w:szCs w:val="16"/>
              </w:rPr>
              <w:t>I</w:t>
            </w:r>
            <w:r>
              <w:rPr>
                <w:rFonts w:ascii="Calibri" w:hAnsi="Calibri" w:cs="Calibri"/>
                <w:sz w:val="16"/>
                <w:szCs w:val="16"/>
              </w:rPr>
              <w:t>_ISCRIZIONE</w:t>
            </w:r>
            <w:r w:rsidR="00880ABD">
              <w:rPr>
                <w:rFonts w:ascii="Calibri" w:hAnsi="Calibri" w:cs="Calibri"/>
                <w:sz w:val="16"/>
                <w:szCs w:val="16"/>
              </w:rPr>
              <w:t>_MS</w:t>
            </w:r>
          </w:p>
          <w:p w:rsidR="00880ABD" w:rsidRDefault="00880ABD">
            <w:pPr>
              <w:jc w:val="center"/>
              <w:rPr>
                <w:rFonts w:ascii="Calibri" w:hAnsi="Calibri" w:cs="Calibri"/>
                <w:sz w:val="16"/>
                <w:szCs w:val="16"/>
              </w:rPr>
            </w:pPr>
            <w:r>
              <w:rPr>
                <w:rFonts w:ascii="Calibri" w:hAnsi="Calibri" w:cs="Calibri"/>
                <w:sz w:val="16"/>
                <w:szCs w:val="16"/>
              </w:rPr>
              <w:t>ISP_T</w:t>
            </w:r>
            <w:r w:rsidR="00146646">
              <w:rPr>
                <w:rFonts w:ascii="Calibri" w:hAnsi="Calibri" w:cs="Calibri"/>
                <w:sz w:val="16"/>
                <w:szCs w:val="16"/>
              </w:rPr>
              <w:t>EMP</w:t>
            </w:r>
            <w:r>
              <w:rPr>
                <w:rFonts w:ascii="Calibri" w:hAnsi="Calibri" w:cs="Calibri"/>
                <w:sz w:val="16"/>
                <w:szCs w:val="16"/>
              </w:rPr>
              <w:t>I</w:t>
            </w:r>
            <w:r w:rsidR="00146646">
              <w:rPr>
                <w:rFonts w:ascii="Calibri" w:hAnsi="Calibri" w:cs="Calibri"/>
                <w:sz w:val="16"/>
                <w:szCs w:val="16"/>
              </w:rPr>
              <w:t>_RICEZIONE</w:t>
            </w:r>
            <w:r>
              <w:rPr>
                <w:rFonts w:ascii="Calibri" w:hAnsi="Calibri" w:cs="Calibri"/>
                <w:sz w:val="16"/>
                <w:szCs w:val="16"/>
              </w:rPr>
              <w:t>_MS</w:t>
            </w:r>
          </w:p>
          <w:p w:rsidR="00861B1E" w:rsidRDefault="00861B1E">
            <w:pPr>
              <w:jc w:val="center"/>
              <w:rPr>
                <w:rFonts w:ascii="Calibri" w:hAnsi="Calibri" w:cs="Calibri"/>
                <w:sz w:val="16"/>
                <w:szCs w:val="16"/>
              </w:rPr>
            </w:pPr>
            <w:r>
              <w:rPr>
                <w:rFonts w:ascii="Calibri" w:hAnsi="Calibri" w:cs="Calibri"/>
                <w:sz w:val="16"/>
                <w:szCs w:val="16"/>
              </w:rPr>
              <w:t>ISP_</w:t>
            </w:r>
            <w:r w:rsidR="00146646">
              <w:rPr>
                <w:rFonts w:ascii="Calibri" w:hAnsi="Calibri" w:cs="Calibri"/>
                <w:sz w:val="16"/>
                <w:szCs w:val="16"/>
              </w:rPr>
              <w:t>TIPOLOGIA_ATTIVITA</w:t>
            </w:r>
            <w:r>
              <w:rPr>
                <w:rFonts w:ascii="Calibri" w:hAnsi="Calibri" w:cs="Calibri"/>
                <w:sz w:val="16"/>
                <w:szCs w:val="16"/>
              </w:rPr>
              <w:t>_MS</w:t>
            </w:r>
          </w:p>
          <w:p w:rsidR="004814CC" w:rsidRDefault="004814CC" w:rsidP="004814CC">
            <w:pPr>
              <w:jc w:val="center"/>
              <w:rPr>
                <w:rFonts w:ascii="Calibri" w:hAnsi="Calibri" w:cs="Calibri"/>
                <w:sz w:val="16"/>
                <w:szCs w:val="16"/>
              </w:rPr>
            </w:pPr>
            <w:r>
              <w:rPr>
                <w:rFonts w:ascii="Calibri" w:hAnsi="Calibri" w:cs="Calibri"/>
                <w:sz w:val="16"/>
                <w:szCs w:val="16"/>
              </w:rPr>
              <w:t>SCADENZARIO_SIEP</w:t>
            </w:r>
          </w:p>
          <w:p w:rsidR="004814CC" w:rsidRDefault="004814CC" w:rsidP="00146646">
            <w:pPr>
              <w:jc w:val="center"/>
              <w:rPr>
                <w:rFonts w:ascii="Calibri" w:hAnsi="Calibri" w:cs="Calibri"/>
                <w:sz w:val="16"/>
                <w:szCs w:val="16"/>
              </w:rPr>
            </w:pPr>
            <w:r>
              <w:rPr>
                <w:rFonts w:ascii="Calibri" w:hAnsi="Calibri" w:cs="Calibri"/>
                <w:sz w:val="16"/>
                <w:szCs w:val="16"/>
              </w:rPr>
              <w:t>SENTENZA</w:t>
            </w:r>
          </w:p>
          <w:p w:rsidR="00146646" w:rsidRDefault="00146646" w:rsidP="00146646">
            <w:pPr>
              <w:jc w:val="center"/>
            </w:pPr>
            <w:r>
              <w:rPr>
                <w:rFonts w:ascii="Calibri" w:hAnsi="Calibri" w:cs="Calibri"/>
                <w:sz w:val="16"/>
                <w:szCs w:val="16"/>
              </w:rPr>
              <w:t>STATO_FASCICOLO_RES_MS</w:t>
            </w:r>
          </w:p>
        </w:tc>
      </w:tr>
      <w:tr w:rsidR="00592425" w:rsidTr="008C46EB">
        <w:trPr>
          <w:trHeight w:val="1002"/>
        </w:trPr>
        <w:tc>
          <w:tcPr>
            <w:tcW w:w="1539" w:type="dxa"/>
            <w:tcBorders>
              <w:top w:val="double" w:sz="2" w:space="0" w:color="C0C0C0"/>
              <w:left w:val="double" w:sz="1" w:space="0" w:color="C0C0C0"/>
              <w:bottom w:val="double" w:sz="2" w:space="0" w:color="C0C0C0"/>
            </w:tcBorders>
            <w:shd w:val="clear" w:color="auto" w:fill="auto"/>
            <w:vAlign w:val="center"/>
          </w:tcPr>
          <w:p w:rsidR="00592425" w:rsidRDefault="001A6F28">
            <w:pPr>
              <w:snapToGrid w:val="0"/>
              <w:jc w:val="center"/>
              <w:rPr>
                <w:rFonts w:ascii="Calibri" w:hAnsi="Calibri" w:cs="Calibri"/>
                <w:sz w:val="18"/>
                <w:szCs w:val="18"/>
              </w:rPr>
            </w:pPr>
            <w:r>
              <w:rPr>
                <w:rFonts w:ascii="Calibri" w:hAnsi="Calibri" w:cs="Calibri"/>
                <w:sz w:val="18"/>
                <w:szCs w:val="18"/>
              </w:rPr>
              <w:t>12/03/2021</w:t>
            </w:r>
          </w:p>
        </w:tc>
        <w:tc>
          <w:tcPr>
            <w:tcW w:w="1227" w:type="dxa"/>
            <w:tcBorders>
              <w:top w:val="double" w:sz="2" w:space="0" w:color="C0C0C0"/>
              <w:left w:val="double" w:sz="1" w:space="0" w:color="C0C0C0"/>
              <w:bottom w:val="double" w:sz="2" w:space="0" w:color="C0C0C0"/>
            </w:tcBorders>
            <w:shd w:val="clear" w:color="auto" w:fill="auto"/>
            <w:vAlign w:val="center"/>
          </w:tcPr>
          <w:p w:rsidR="00592425" w:rsidRDefault="00592425">
            <w:pPr>
              <w:jc w:val="center"/>
              <w:rPr>
                <w:rFonts w:ascii="Calibri" w:hAnsi="Calibri" w:cs="Calibri"/>
                <w:sz w:val="18"/>
                <w:szCs w:val="18"/>
              </w:rPr>
            </w:pPr>
            <w:r>
              <w:rPr>
                <w:rFonts w:ascii="Calibri" w:hAnsi="Calibri" w:cs="Calibri"/>
                <w:sz w:val="18"/>
                <w:szCs w:val="18"/>
              </w:rPr>
              <w:t>1.5</w:t>
            </w:r>
          </w:p>
        </w:tc>
        <w:tc>
          <w:tcPr>
            <w:tcW w:w="1575" w:type="dxa"/>
            <w:tcBorders>
              <w:top w:val="double" w:sz="2" w:space="0" w:color="C0C0C0"/>
              <w:left w:val="double" w:sz="1" w:space="0" w:color="C0C0C0"/>
              <w:bottom w:val="double" w:sz="2" w:space="0" w:color="C0C0C0"/>
            </w:tcBorders>
            <w:shd w:val="clear" w:color="auto" w:fill="auto"/>
            <w:vAlign w:val="center"/>
          </w:tcPr>
          <w:p w:rsidR="00592425" w:rsidRDefault="00592425">
            <w:pPr>
              <w:jc w:val="center"/>
              <w:rPr>
                <w:rFonts w:ascii="Calibri" w:hAnsi="Calibri" w:cs="Calibri"/>
                <w:sz w:val="18"/>
                <w:szCs w:val="18"/>
              </w:rPr>
            </w:pPr>
            <w:r>
              <w:rPr>
                <w:rFonts w:ascii="Calibri" w:hAnsi="Calibri" w:cs="Calibri"/>
                <w:sz w:val="18"/>
                <w:szCs w:val="18"/>
              </w:rPr>
              <w:t>D. Nania</w:t>
            </w:r>
          </w:p>
        </w:tc>
        <w:tc>
          <w:tcPr>
            <w:tcW w:w="5696" w:type="dxa"/>
            <w:tcBorders>
              <w:top w:val="double" w:sz="2" w:space="0" w:color="C0C0C0"/>
              <w:left w:val="double" w:sz="1" w:space="0" w:color="C0C0C0"/>
              <w:bottom w:val="double" w:sz="2" w:space="0" w:color="C0C0C0"/>
              <w:right w:val="double" w:sz="1" w:space="0" w:color="C0C0C0"/>
            </w:tcBorders>
            <w:shd w:val="clear" w:color="auto" w:fill="auto"/>
            <w:vAlign w:val="center"/>
          </w:tcPr>
          <w:p w:rsidR="00592425" w:rsidRDefault="00592425">
            <w:pPr>
              <w:jc w:val="center"/>
              <w:rPr>
                <w:rFonts w:ascii="Calibri" w:hAnsi="Calibri" w:cs="Calibri"/>
                <w:sz w:val="18"/>
                <w:szCs w:val="18"/>
              </w:rPr>
            </w:pPr>
            <w:r>
              <w:rPr>
                <w:rFonts w:ascii="Calibri" w:hAnsi="Calibri" w:cs="Calibri"/>
                <w:sz w:val="18"/>
                <w:szCs w:val="18"/>
              </w:rPr>
              <w:t>Introdotte le seguenti tabelle:</w:t>
            </w:r>
          </w:p>
          <w:p w:rsidR="00592425" w:rsidRDefault="00592425">
            <w:pPr>
              <w:jc w:val="center"/>
              <w:rPr>
                <w:rFonts w:ascii="Calibri" w:hAnsi="Calibri" w:cs="Calibri"/>
                <w:sz w:val="18"/>
                <w:szCs w:val="18"/>
              </w:rPr>
            </w:pPr>
            <w:r>
              <w:rPr>
                <w:rFonts w:ascii="Calibri" w:hAnsi="Calibri" w:cs="Calibri"/>
                <w:sz w:val="18"/>
                <w:szCs w:val="18"/>
              </w:rPr>
              <w:t>ASSOC_UTENTE_SIES_ADN</w:t>
            </w:r>
          </w:p>
          <w:p w:rsidR="00592425" w:rsidRDefault="00592425">
            <w:pPr>
              <w:jc w:val="center"/>
              <w:rPr>
                <w:rFonts w:ascii="Calibri" w:hAnsi="Calibri" w:cs="Calibri"/>
                <w:sz w:val="18"/>
                <w:szCs w:val="18"/>
              </w:rPr>
            </w:pPr>
            <w:r>
              <w:rPr>
                <w:rFonts w:ascii="Calibri" w:hAnsi="Calibri" w:cs="Calibri"/>
                <w:sz w:val="18"/>
                <w:szCs w:val="18"/>
              </w:rPr>
              <w:t>UTENZA_ADN</w:t>
            </w:r>
          </w:p>
        </w:tc>
      </w:tr>
      <w:tr w:rsidR="008C46EB" w:rsidTr="00AE0BF6">
        <w:trPr>
          <w:trHeight w:val="1002"/>
        </w:trPr>
        <w:tc>
          <w:tcPr>
            <w:tcW w:w="1539" w:type="dxa"/>
            <w:tcBorders>
              <w:top w:val="double" w:sz="2" w:space="0" w:color="C0C0C0"/>
              <w:left w:val="double" w:sz="1" w:space="0" w:color="C0C0C0"/>
              <w:bottom w:val="double" w:sz="2" w:space="0" w:color="C0C0C0"/>
            </w:tcBorders>
            <w:shd w:val="clear" w:color="auto" w:fill="auto"/>
            <w:vAlign w:val="center"/>
          </w:tcPr>
          <w:p w:rsidR="008C46EB" w:rsidRDefault="008C46EB">
            <w:pPr>
              <w:snapToGrid w:val="0"/>
              <w:jc w:val="center"/>
              <w:rPr>
                <w:rFonts w:ascii="Calibri" w:hAnsi="Calibri" w:cs="Calibri"/>
                <w:sz w:val="18"/>
                <w:szCs w:val="18"/>
              </w:rPr>
            </w:pPr>
            <w:r>
              <w:rPr>
                <w:rFonts w:ascii="Calibri" w:hAnsi="Calibri" w:cs="Calibri"/>
                <w:sz w:val="18"/>
                <w:szCs w:val="18"/>
              </w:rPr>
              <w:t>24/03/2021</w:t>
            </w:r>
          </w:p>
        </w:tc>
        <w:tc>
          <w:tcPr>
            <w:tcW w:w="1227" w:type="dxa"/>
            <w:tcBorders>
              <w:top w:val="double" w:sz="2" w:space="0" w:color="C0C0C0"/>
              <w:left w:val="double" w:sz="1" w:space="0" w:color="C0C0C0"/>
              <w:bottom w:val="double" w:sz="2" w:space="0" w:color="C0C0C0"/>
            </w:tcBorders>
            <w:shd w:val="clear" w:color="auto" w:fill="auto"/>
            <w:vAlign w:val="center"/>
          </w:tcPr>
          <w:p w:rsidR="008C46EB" w:rsidRDefault="008C46EB">
            <w:pPr>
              <w:jc w:val="center"/>
              <w:rPr>
                <w:rFonts w:ascii="Calibri" w:hAnsi="Calibri" w:cs="Calibri"/>
                <w:sz w:val="18"/>
                <w:szCs w:val="18"/>
              </w:rPr>
            </w:pPr>
            <w:r>
              <w:rPr>
                <w:rFonts w:ascii="Calibri" w:hAnsi="Calibri" w:cs="Calibri"/>
                <w:sz w:val="18"/>
                <w:szCs w:val="18"/>
              </w:rPr>
              <w:t>1.6</w:t>
            </w:r>
          </w:p>
        </w:tc>
        <w:tc>
          <w:tcPr>
            <w:tcW w:w="1575" w:type="dxa"/>
            <w:tcBorders>
              <w:top w:val="double" w:sz="2" w:space="0" w:color="C0C0C0"/>
              <w:left w:val="double" w:sz="1" w:space="0" w:color="C0C0C0"/>
              <w:bottom w:val="double" w:sz="2" w:space="0" w:color="C0C0C0"/>
            </w:tcBorders>
            <w:shd w:val="clear" w:color="auto" w:fill="auto"/>
            <w:vAlign w:val="center"/>
          </w:tcPr>
          <w:p w:rsidR="008C46EB" w:rsidRDefault="008C46EB">
            <w:pPr>
              <w:jc w:val="center"/>
              <w:rPr>
                <w:rFonts w:ascii="Calibri" w:hAnsi="Calibri" w:cs="Calibri"/>
                <w:sz w:val="18"/>
                <w:szCs w:val="18"/>
              </w:rPr>
            </w:pPr>
            <w:r>
              <w:rPr>
                <w:rFonts w:ascii="Calibri" w:hAnsi="Calibri" w:cs="Calibri"/>
                <w:sz w:val="18"/>
                <w:szCs w:val="18"/>
              </w:rPr>
              <w:t>D. Nania</w:t>
            </w:r>
          </w:p>
        </w:tc>
        <w:tc>
          <w:tcPr>
            <w:tcW w:w="5696" w:type="dxa"/>
            <w:tcBorders>
              <w:top w:val="double" w:sz="2" w:space="0" w:color="C0C0C0"/>
              <w:left w:val="double" w:sz="1" w:space="0" w:color="C0C0C0"/>
              <w:bottom w:val="double" w:sz="2" w:space="0" w:color="C0C0C0"/>
              <w:right w:val="double" w:sz="1" w:space="0" w:color="C0C0C0"/>
            </w:tcBorders>
            <w:shd w:val="clear" w:color="auto" w:fill="auto"/>
            <w:vAlign w:val="center"/>
          </w:tcPr>
          <w:p w:rsidR="008C46EB" w:rsidRDefault="008C46EB" w:rsidP="00EE5D18">
            <w:pPr>
              <w:jc w:val="center"/>
              <w:rPr>
                <w:rFonts w:ascii="Calibri" w:hAnsi="Calibri" w:cs="Calibri"/>
                <w:sz w:val="18"/>
                <w:szCs w:val="18"/>
              </w:rPr>
            </w:pPr>
            <w:r>
              <w:rPr>
                <w:rFonts w:ascii="Calibri" w:hAnsi="Calibri" w:cs="Calibri"/>
                <w:sz w:val="18"/>
                <w:szCs w:val="18"/>
              </w:rPr>
              <w:t>Aggiornate le descrizioni COD_TIPO_FUNZIONE della tabella FUNZIONE e</w:t>
            </w:r>
            <w:r w:rsidR="00EE5D18">
              <w:rPr>
                <w:rFonts w:ascii="Calibri" w:hAnsi="Calibri" w:cs="Calibri"/>
                <w:sz w:val="18"/>
                <w:szCs w:val="18"/>
              </w:rPr>
              <w:t xml:space="preserve"> COD_TIPO_VISUALIZZAZIONE </w:t>
            </w:r>
            <w:r>
              <w:rPr>
                <w:rFonts w:ascii="Calibri" w:hAnsi="Calibri" w:cs="Calibri"/>
                <w:sz w:val="18"/>
                <w:szCs w:val="18"/>
              </w:rPr>
              <w:t xml:space="preserve">della tabella </w:t>
            </w:r>
            <w:r w:rsidR="00EE5D18">
              <w:rPr>
                <w:rFonts w:ascii="Calibri" w:hAnsi="Calibri" w:cs="Calibri"/>
                <w:sz w:val="18"/>
                <w:szCs w:val="18"/>
              </w:rPr>
              <w:t>RELAZIONE_FUNZIONE</w:t>
            </w:r>
          </w:p>
        </w:tc>
      </w:tr>
      <w:tr w:rsidR="00AE0BF6" w:rsidTr="001A6F28">
        <w:trPr>
          <w:trHeight w:val="1002"/>
        </w:trPr>
        <w:tc>
          <w:tcPr>
            <w:tcW w:w="1539" w:type="dxa"/>
            <w:tcBorders>
              <w:top w:val="double" w:sz="2" w:space="0" w:color="C0C0C0"/>
              <w:left w:val="double" w:sz="1" w:space="0" w:color="C0C0C0"/>
              <w:bottom w:val="double" w:sz="1" w:space="0" w:color="C0C0C0"/>
            </w:tcBorders>
            <w:shd w:val="clear" w:color="auto" w:fill="auto"/>
            <w:vAlign w:val="center"/>
          </w:tcPr>
          <w:p w:rsidR="00AE0BF6" w:rsidRDefault="00AE0BF6">
            <w:pPr>
              <w:snapToGrid w:val="0"/>
              <w:jc w:val="center"/>
              <w:rPr>
                <w:rFonts w:ascii="Calibri" w:hAnsi="Calibri" w:cs="Calibri"/>
                <w:sz w:val="18"/>
                <w:szCs w:val="18"/>
              </w:rPr>
            </w:pPr>
            <w:r>
              <w:rPr>
                <w:rFonts w:ascii="Calibri" w:hAnsi="Calibri" w:cs="Calibri"/>
                <w:sz w:val="18"/>
                <w:szCs w:val="18"/>
              </w:rPr>
              <w:t>21/05/2021</w:t>
            </w:r>
          </w:p>
        </w:tc>
        <w:tc>
          <w:tcPr>
            <w:tcW w:w="1227" w:type="dxa"/>
            <w:tcBorders>
              <w:top w:val="double" w:sz="2" w:space="0" w:color="C0C0C0"/>
              <w:left w:val="double" w:sz="1" w:space="0" w:color="C0C0C0"/>
              <w:bottom w:val="double" w:sz="1" w:space="0" w:color="C0C0C0"/>
            </w:tcBorders>
            <w:shd w:val="clear" w:color="auto" w:fill="auto"/>
            <w:vAlign w:val="center"/>
          </w:tcPr>
          <w:p w:rsidR="00AE0BF6" w:rsidRDefault="00AE0BF6">
            <w:pPr>
              <w:jc w:val="center"/>
              <w:rPr>
                <w:rFonts w:ascii="Calibri" w:hAnsi="Calibri" w:cs="Calibri"/>
                <w:sz w:val="18"/>
                <w:szCs w:val="18"/>
              </w:rPr>
            </w:pPr>
            <w:r>
              <w:rPr>
                <w:rFonts w:ascii="Calibri" w:hAnsi="Calibri" w:cs="Calibri"/>
                <w:sz w:val="18"/>
                <w:szCs w:val="18"/>
              </w:rPr>
              <w:t>1.7</w:t>
            </w:r>
          </w:p>
        </w:tc>
        <w:tc>
          <w:tcPr>
            <w:tcW w:w="1575" w:type="dxa"/>
            <w:tcBorders>
              <w:top w:val="double" w:sz="2" w:space="0" w:color="C0C0C0"/>
              <w:left w:val="double" w:sz="1" w:space="0" w:color="C0C0C0"/>
              <w:bottom w:val="double" w:sz="1" w:space="0" w:color="C0C0C0"/>
            </w:tcBorders>
            <w:shd w:val="clear" w:color="auto" w:fill="auto"/>
            <w:vAlign w:val="center"/>
          </w:tcPr>
          <w:p w:rsidR="00AE0BF6" w:rsidRDefault="00AE0BF6">
            <w:pPr>
              <w:jc w:val="center"/>
              <w:rPr>
                <w:rFonts w:ascii="Calibri" w:hAnsi="Calibri" w:cs="Calibri"/>
                <w:sz w:val="18"/>
                <w:szCs w:val="18"/>
              </w:rPr>
            </w:pPr>
            <w:r>
              <w:rPr>
                <w:rFonts w:ascii="Calibri" w:hAnsi="Calibri" w:cs="Calibri"/>
                <w:sz w:val="18"/>
                <w:szCs w:val="18"/>
              </w:rPr>
              <w:t>D. Nania</w:t>
            </w:r>
          </w:p>
        </w:tc>
        <w:tc>
          <w:tcPr>
            <w:tcW w:w="5696" w:type="dxa"/>
            <w:tcBorders>
              <w:top w:val="double" w:sz="2" w:space="0" w:color="C0C0C0"/>
              <w:left w:val="double" w:sz="1" w:space="0" w:color="C0C0C0"/>
              <w:bottom w:val="double" w:sz="1" w:space="0" w:color="C0C0C0"/>
              <w:right w:val="double" w:sz="1" w:space="0" w:color="C0C0C0"/>
            </w:tcBorders>
            <w:shd w:val="clear" w:color="auto" w:fill="auto"/>
            <w:vAlign w:val="center"/>
          </w:tcPr>
          <w:p w:rsidR="00AE0BF6" w:rsidRDefault="00AE0BF6" w:rsidP="00EE5D18">
            <w:pPr>
              <w:jc w:val="center"/>
              <w:rPr>
                <w:rFonts w:ascii="Calibri" w:hAnsi="Calibri" w:cs="Calibri"/>
                <w:sz w:val="18"/>
                <w:szCs w:val="18"/>
              </w:rPr>
            </w:pPr>
            <w:r>
              <w:rPr>
                <w:rFonts w:ascii="Calibri" w:hAnsi="Calibri" w:cs="Calibri"/>
                <w:sz w:val="18"/>
                <w:szCs w:val="18"/>
              </w:rPr>
              <w:t xml:space="preserve">Aggiornate le descrizioni </w:t>
            </w:r>
            <w:r w:rsidRPr="00AE0BF6">
              <w:rPr>
                <w:rFonts w:ascii="Calibri" w:hAnsi="Calibri" w:cs="Calibri"/>
                <w:sz w:val="18"/>
                <w:szCs w:val="18"/>
              </w:rPr>
              <w:t xml:space="preserve">COGNOME_SOGGETTO e NOME_SOGGETTO </w:t>
            </w:r>
            <w:r>
              <w:rPr>
                <w:rFonts w:ascii="Calibri" w:hAnsi="Calibri" w:cs="Calibri"/>
                <w:sz w:val="18"/>
                <w:szCs w:val="18"/>
              </w:rPr>
              <w:t>della tabella AVVISI_AVVOCATO</w:t>
            </w:r>
          </w:p>
        </w:tc>
      </w:tr>
    </w:tbl>
    <w:p w:rsidR="00880ABD" w:rsidRDefault="00880ABD">
      <w:pPr>
        <w:rPr>
          <w:rFonts w:ascii="Calibri" w:hAnsi="Calibri" w:cs="Calibri"/>
        </w:rPr>
      </w:pPr>
    </w:p>
    <w:p w:rsidR="00880ABD" w:rsidRDefault="00880ABD">
      <w:pPr>
        <w:rPr>
          <w:rFonts w:ascii="Calibri" w:hAnsi="Calibri" w:cs="Calibri"/>
        </w:rPr>
      </w:pPr>
    </w:p>
    <w:p w:rsidR="00880ABD" w:rsidRDefault="00880ABD">
      <w:pPr>
        <w:pStyle w:val="Colophon-Aggiornamenti"/>
      </w:pPr>
    </w:p>
    <w:p w:rsidR="00880ABD" w:rsidRDefault="00880ABD">
      <w:pPr>
        <w:pStyle w:val="Colophon-Aggiornamenti"/>
      </w:pPr>
    </w:p>
    <w:p w:rsidR="00880ABD" w:rsidRDefault="00880ABD">
      <w:pPr>
        <w:pStyle w:val="Colophon-Aggiornamenti"/>
        <w:rPr>
          <w:rFonts w:ascii="Times New Roman" w:hAnsi="Times New Roman" w:cs="Times New Roman"/>
          <w:b w:val="0"/>
          <w:kern w:val="1"/>
          <w:sz w:val="24"/>
        </w:rPr>
      </w:pPr>
    </w:p>
    <w:p w:rsidR="00880ABD" w:rsidRDefault="00880ABD">
      <w:pPr>
        <w:pStyle w:val="Cap1"/>
        <w:pageBreakBefore/>
      </w:pPr>
      <w:bookmarkStart w:id="2" w:name="_Toc78536562"/>
      <w:r>
        <w:lastRenderedPageBreak/>
        <w:t>INTRODUZIONE</w:t>
      </w:r>
      <w:bookmarkEnd w:id="2"/>
    </w:p>
    <w:p w:rsidR="00880ABD" w:rsidRDefault="00880ABD">
      <w:pPr>
        <w:spacing w:after="280"/>
        <w:jc w:val="both"/>
      </w:pPr>
      <w:r>
        <w:t>Il presente documento descrive la banca dati del sistema SIES relativamente allo schema SIESXX. Si sottolinea che la tabella COLLABORATORE dello schema COLLA è presente solo nel distretto di ROMA.</w:t>
      </w:r>
    </w:p>
    <w:p w:rsidR="00880ABD" w:rsidRDefault="00880ABD">
      <w:pPr>
        <w:spacing w:after="280"/>
        <w:jc w:val="both"/>
      </w:pPr>
      <w:r>
        <w:t>Si fa presente che le tutte tabelle “tipologiche” sono aggiornabili solo tramite script eseguibili direttamente sulla banca dati.</w:t>
      </w:r>
    </w:p>
    <w:p w:rsidR="00880ABD" w:rsidRDefault="00880ABD">
      <w:pPr>
        <w:pStyle w:val="BVN1"/>
        <w:pageBreakBefore/>
      </w:pPr>
      <w:bookmarkStart w:id="3" w:name="_Toc78536563"/>
      <w:r>
        <w:lastRenderedPageBreak/>
        <w:t>Disegno DB</w:t>
      </w:r>
      <w:bookmarkEnd w:id="3"/>
    </w:p>
    <w:p w:rsidR="00880ABD" w:rsidRDefault="00880ABD">
      <w:pPr>
        <w:pStyle w:val="DescrizioneRequisito"/>
      </w:pPr>
      <w:r>
        <w:t>Si riporta di seguito il disegno delle principali tabelle dello schema SIESXX:</w:t>
      </w:r>
    </w:p>
    <w:p w:rsidR="00880ABD" w:rsidRDefault="00880ABD">
      <w:pPr>
        <w:sectPr w:rsidR="00880ABD">
          <w:headerReference w:type="default" r:id="rId9"/>
          <w:footerReference w:type="default" r:id="rId10"/>
          <w:pgSz w:w="11906" w:h="16838"/>
          <w:pgMar w:top="1252" w:right="1134" w:bottom="1247" w:left="1134" w:header="567" w:footer="567" w:gutter="0"/>
          <w:pgBorders>
            <w:top w:val="single" w:sz="4" w:space="4" w:color="000000"/>
            <w:left w:val="single" w:sz="4" w:space="31" w:color="000000"/>
            <w:bottom w:val="single" w:sz="4" w:space="4" w:color="000000"/>
            <w:right w:val="single" w:sz="4" w:space="31" w:color="000000"/>
          </w:pgBorders>
          <w:cols w:space="720"/>
          <w:docGrid w:linePitch="600" w:charSpace="32768"/>
        </w:sectPr>
      </w:pPr>
    </w:p>
    <w:p w:rsidR="00880ABD" w:rsidRDefault="00992030">
      <w:r>
        <w:rPr>
          <w:noProof/>
          <w:lang w:eastAsia="it-IT"/>
        </w:rPr>
        <w:lastRenderedPageBreak/>
        <w:drawing>
          <wp:inline distT="0" distB="0" distL="0" distR="0">
            <wp:extent cx="13306425" cy="5981700"/>
            <wp:effectExtent l="0" t="0" r="9525"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06425" cy="5981700"/>
                    </a:xfrm>
                    <a:prstGeom prst="rect">
                      <a:avLst/>
                    </a:prstGeom>
                    <a:solidFill>
                      <a:srgbClr val="FFFFFF"/>
                    </a:solidFill>
                    <a:ln>
                      <a:noFill/>
                    </a:ln>
                  </pic:spPr>
                </pic:pic>
              </a:graphicData>
            </a:graphic>
          </wp:inline>
        </w:drawing>
      </w:r>
    </w:p>
    <w:p w:rsidR="00880ABD" w:rsidRDefault="00880ABD"/>
    <w:p w:rsidR="00880ABD" w:rsidRDefault="00992030">
      <w:pPr>
        <w:pageBreakBefore/>
        <w:sectPr w:rsidR="00880ABD">
          <w:headerReference w:type="even" r:id="rId12"/>
          <w:headerReference w:type="default" r:id="rId13"/>
          <w:footerReference w:type="even" r:id="rId14"/>
          <w:footerReference w:type="default" r:id="rId15"/>
          <w:headerReference w:type="first" r:id="rId16"/>
          <w:footerReference w:type="first" r:id="rId17"/>
          <w:pgSz w:w="23811" w:h="16838" w:orient="landscape"/>
          <w:pgMar w:top="1134" w:right="1247" w:bottom="1134" w:left="1252" w:header="567" w:footer="567" w:gutter="0"/>
          <w:pgBorders>
            <w:top w:val="single" w:sz="4" w:space="4" w:color="000000"/>
            <w:left w:val="single" w:sz="4" w:space="31" w:color="000000"/>
            <w:bottom w:val="single" w:sz="4" w:space="4" w:color="000000"/>
            <w:right w:val="single" w:sz="4" w:space="31" w:color="000000"/>
          </w:pgBorders>
          <w:cols w:space="720"/>
          <w:docGrid w:linePitch="600" w:charSpace="32768"/>
        </w:sectPr>
      </w:pPr>
      <w:r>
        <w:rPr>
          <w:noProof/>
          <w:lang w:eastAsia="it-IT"/>
        </w:rPr>
        <w:lastRenderedPageBreak/>
        <w:drawing>
          <wp:inline distT="0" distB="0" distL="0" distR="0">
            <wp:extent cx="13306425" cy="6505575"/>
            <wp:effectExtent l="0" t="0" r="9525" b="952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306425" cy="6505575"/>
                    </a:xfrm>
                    <a:prstGeom prst="rect">
                      <a:avLst/>
                    </a:prstGeom>
                    <a:solidFill>
                      <a:srgbClr val="FFFFFF"/>
                    </a:solidFill>
                    <a:ln>
                      <a:noFill/>
                    </a:ln>
                  </pic:spPr>
                </pic:pic>
              </a:graphicData>
            </a:graphic>
          </wp:inline>
        </w:drawing>
      </w:r>
    </w:p>
    <w:p w:rsidR="00880ABD" w:rsidRDefault="00880ABD">
      <w:pPr>
        <w:pStyle w:val="BVN1"/>
      </w:pPr>
      <w:bookmarkStart w:id="4" w:name="_Toc78536564"/>
      <w:r>
        <w:lastRenderedPageBreak/>
        <w:t>AGDG_FASCICOLO_SIEP</w:t>
      </w:r>
      <w:bookmarkEnd w:id="4"/>
    </w:p>
    <w:p w:rsidR="00880ABD" w:rsidRDefault="00880ABD">
      <w:pPr>
        <w:pStyle w:val="BVN1"/>
        <w:numPr>
          <w:ilvl w:val="0"/>
          <w:numId w:val="0"/>
        </w:numPr>
      </w:pPr>
    </w:p>
    <w:p w:rsidR="00880ABD" w:rsidRDefault="00880ABD">
      <w:pPr>
        <w:pStyle w:val="normal"/>
      </w:pPr>
      <w:r>
        <w:rPr>
          <w:rFonts w:ascii="Calibri" w:hAnsi="Calibri" w:cs="Calibri"/>
          <w:smallCaps/>
        </w:rPr>
        <w:t>La tabella è un’associativa tra la tabella altri_gradi_giudizio e fascicolo siep. utilizzata dal sottositema siep.</w:t>
      </w:r>
    </w:p>
    <w:p w:rsidR="00880ABD" w:rsidRDefault="00880ABD">
      <w:pPr>
        <w:pStyle w:val="BVN1"/>
        <w:numPr>
          <w:ilvl w:val="0"/>
          <w:numId w:val="0"/>
        </w:numPr>
      </w:pPr>
    </w:p>
    <w:tbl>
      <w:tblPr>
        <w:tblW w:w="9639" w:type="dxa"/>
        <w:jc w:val="center"/>
        <w:tblLayout w:type="fixed"/>
        <w:tblLook w:val="0000" w:firstRow="0" w:lastRow="0" w:firstColumn="0" w:lastColumn="0" w:noHBand="0" w:noVBand="0"/>
      </w:tblPr>
      <w:tblGrid>
        <w:gridCol w:w="3102"/>
        <w:gridCol w:w="3085"/>
        <w:gridCol w:w="3452"/>
      </w:tblGrid>
      <w:tr w:rsidR="00880ABD" w:rsidTr="00241299">
        <w:trPr>
          <w:tblHeader/>
          <w:jc w:val="center"/>
        </w:trPr>
        <w:tc>
          <w:tcPr>
            <w:tcW w:w="331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3300"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369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rsidTr="00241299">
        <w:trPr>
          <w:jc w:val="center"/>
        </w:trPr>
        <w:tc>
          <w:tcPr>
            <w:tcW w:w="331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49"/>
              <w:rPr>
                <w:spacing w:val="-1"/>
                <w:sz w:val="18"/>
                <w:szCs w:val="18"/>
              </w:rPr>
            </w:pPr>
            <w:r>
              <w:rPr>
                <w:sz w:val="18"/>
                <w:szCs w:val="18"/>
              </w:rPr>
              <w:t>I</w:t>
            </w:r>
            <w:r>
              <w:rPr>
                <w:spacing w:val="-1"/>
                <w:sz w:val="18"/>
                <w:szCs w:val="18"/>
              </w:rPr>
              <w:t>D</w:t>
            </w:r>
            <w:r>
              <w:rPr>
                <w:spacing w:val="1"/>
                <w:sz w:val="18"/>
                <w:szCs w:val="18"/>
              </w:rPr>
              <w:t>_</w:t>
            </w:r>
            <w:r>
              <w:rPr>
                <w:spacing w:val="-1"/>
                <w:sz w:val="18"/>
                <w:szCs w:val="18"/>
              </w:rPr>
              <w:t>A</w:t>
            </w:r>
            <w:r>
              <w:rPr>
                <w:spacing w:val="-3"/>
                <w:sz w:val="18"/>
                <w:szCs w:val="18"/>
              </w:rPr>
              <w:t>G</w:t>
            </w:r>
            <w:r>
              <w:rPr>
                <w:spacing w:val="2"/>
                <w:sz w:val="18"/>
                <w:szCs w:val="18"/>
              </w:rPr>
              <w:t>D</w:t>
            </w:r>
            <w:r>
              <w:rPr>
                <w:spacing w:val="-3"/>
                <w:sz w:val="18"/>
                <w:szCs w:val="18"/>
              </w:rPr>
              <w:t>G</w:t>
            </w:r>
            <w:r>
              <w:rPr>
                <w:spacing w:val="1"/>
                <w:sz w:val="18"/>
                <w:szCs w:val="18"/>
              </w:rPr>
              <w:t>_</w:t>
            </w:r>
            <w:r>
              <w:rPr>
                <w:spacing w:val="3"/>
                <w:sz w:val="18"/>
                <w:szCs w:val="18"/>
              </w:rPr>
              <w:t>F</w:t>
            </w:r>
            <w:r>
              <w:rPr>
                <w:spacing w:val="-3"/>
                <w:sz w:val="18"/>
                <w:szCs w:val="18"/>
              </w:rPr>
              <w:t>A</w:t>
            </w:r>
            <w:r>
              <w:rPr>
                <w:sz w:val="18"/>
                <w:szCs w:val="18"/>
              </w:rPr>
              <w:t>SCIC</w:t>
            </w:r>
            <w:r>
              <w:rPr>
                <w:spacing w:val="-1"/>
                <w:sz w:val="18"/>
                <w:szCs w:val="18"/>
              </w:rPr>
              <w:t>O</w:t>
            </w:r>
            <w:r>
              <w:rPr>
                <w:sz w:val="18"/>
                <w:szCs w:val="18"/>
              </w:rPr>
              <w:t>L</w:t>
            </w:r>
            <w:r>
              <w:rPr>
                <w:spacing w:val="-1"/>
                <w:sz w:val="18"/>
                <w:szCs w:val="18"/>
              </w:rPr>
              <w:t>O</w:t>
            </w:r>
            <w:r>
              <w:rPr>
                <w:spacing w:val="1"/>
                <w:sz w:val="18"/>
                <w:szCs w:val="18"/>
              </w:rPr>
              <w:t>_</w:t>
            </w:r>
            <w:r>
              <w:rPr>
                <w:sz w:val="18"/>
                <w:szCs w:val="18"/>
              </w:rPr>
              <w:t>SI</w:t>
            </w:r>
            <w:r>
              <w:rPr>
                <w:spacing w:val="-2"/>
                <w:sz w:val="18"/>
                <w:szCs w:val="18"/>
              </w:rPr>
              <w:t>E</w:t>
            </w:r>
            <w:r>
              <w:rPr>
                <w:sz w:val="18"/>
                <w:szCs w:val="18"/>
              </w:rPr>
              <w:t>P</w:t>
            </w:r>
          </w:p>
        </w:tc>
        <w:tc>
          <w:tcPr>
            <w:tcW w:w="33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36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5"/>
              <w:ind w:left="54"/>
            </w:pPr>
            <w:r>
              <w:rPr>
                <w:spacing w:val="-1"/>
                <w:sz w:val="18"/>
                <w:szCs w:val="18"/>
              </w:rPr>
              <w:t>C</w:t>
            </w:r>
            <w:r>
              <w:rPr>
                <w:spacing w:val="-2"/>
                <w:sz w:val="18"/>
                <w:szCs w:val="18"/>
              </w:rPr>
              <w:t>h</w:t>
            </w:r>
            <w:r>
              <w:rPr>
                <w:spacing w:val="-1"/>
                <w:sz w:val="18"/>
                <w:szCs w:val="18"/>
              </w:rPr>
              <w:t>i</w:t>
            </w:r>
            <w:r>
              <w:rPr>
                <w:spacing w:val="2"/>
                <w:sz w:val="18"/>
                <w:szCs w:val="18"/>
              </w:rPr>
              <w:t>a</w:t>
            </w:r>
            <w:r>
              <w:rPr>
                <w:spacing w:val="-2"/>
                <w:sz w:val="18"/>
                <w:szCs w:val="18"/>
              </w:rPr>
              <w:t>v</w:t>
            </w:r>
            <w:r>
              <w:rPr>
                <w:sz w:val="18"/>
                <w:szCs w:val="18"/>
              </w:rPr>
              <w:t>e</w:t>
            </w:r>
            <w:r>
              <w:rPr>
                <w:spacing w:val="-7"/>
                <w:sz w:val="18"/>
                <w:szCs w:val="18"/>
              </w:rPr>
              <w:t xml:space="preserve"> </w:t>
            </w:r>
            <w:r>
              <w:rPr>
                <w:spacing w:val="1"/>
                <w:sz w:val="18"/>
                <w:szCs w:val="18"/>
              </w:rPr>
              <w:t>d</w:t>
            </w:r>
            <w:r>
              <w:rPr>
                <w:sz w:val="18"/>
                <w:szCs w:val="18"/>
              </w:rPr>
              <w:t>e</w:t>
            </w:r>
            <w:r>
              <w:rPr>
                <w:spacing w:val="-1"/>
                <w:sz w:val="18"/>
                <w:szCs w:val="18"/>
              </w:rPr>
              <w:t>ll</w:t>
            </w:r>
            <w:r>
              <w:rPr>
                <w:sz w:val="18"/>
                <w:szCs w:val="18"/>
              </w:rPr>
              <w:t>a</w:t>
            </w:r>
            <w:r>
              <w:rPr>
                <w:spacing w:val="-6"/>
                <w:sz w:val="18"/>
                <w:szCs w:val="18"/>
              </w:rPr>
              <w:t xml:space="preserve"> </w:t>
            </w:r>
            <w:r>
              <w:rPr>
                <w:spacing w:val="3"/>
                <w:sz w:val="18"/>
                <w:szCs w:val="18"/>
              </w:rPr>
              <w:t>T</w:t>
            </w:r>
            <w:r>
              <w:rPr>
                <w:sz w:val="18"/>
                <w:szCs w:val="18"/>
              </w:rPr>
              <w:t>a</w:t>
            </w:r>
            <w:r>
              <w:rPr>
                <w:spacing w:val="1"/>
                <w:sz w:val="18"/>
                <w:szCs w:val="18"/>
              </w:rPr>
              <w:t>b</w:t>
            </w:r>
            <w:r>
              <w:rPr>
                <w:sz w:val="18"/>
                <w:szCs w:val="18"/>
              </w:rPr>
              <w:t>e</w:t>
            </w:r>
            <w:r>
              <w:rPr>
                <w:spacing w:val="-1"/>
                <w:sz w:val="18"/>
                <w:szCs w:val="18"/>
              </w:rPr>
              <w:t>ll</w:t>
            </w:r>
            <w:r>
              <w:rPr>
                <w:sz w:val="18"/>
                <w:szCs w:val="18"/>
              </w:rPr>
              <w:t>a</w:t>
            </w:r>
            <w:r>
              <w:rPr>
                <w:spacing w:val="-6"/>
                <w:sz w:val="18"/>
                <w:szCs w:val="18"/>
              </w:rPr>
              <w:t xml:space="preserve"> </w:t>
            </w:r>
            <w:r>
              <w:rPr>
                <w:spacing w:val="1"/>
                <w:sz w:val="18"/>
                <w:szCs w:val="18"/>
              </w:rPr>
              <w:t>d</w:t>
            </w:r>
            <w:r>
              <w:rPr>
                <w:sz w:val="18"/>
                <w:szCs w:val="18"/>
              </w:rPr>
              <w:t>i</w:t>
            </w:r>
            <w:r>
              <w:rPr>
                <w:spacing w:val="-7"/>
                <w:sz w:val="18"/>
                <w:szCs w:val="18"/>
              </w:rPr>
              <w:t xml:space="preserve"> </w:t>
            </w:r>
            <w:r>
              <w:rPr>
                <w:spacing w:val="-1"/>
                <w:sz w:val="18"/>
                <w:szCs w:val="18"/>
              </w:rPr>
              <w:t>R</w:t>
            </w:r>
            <w:r>
              <w:rPr>
                <w:sz w:val="18"/>
                <w:szCs w:val="18"/>
              </w:rPr>
              <w:t>e</w:t>
            </w:r>
            <w:r>
              <w:rPr>
                <w:spacing w:val="-1"/>
                <w:sz w:val="18"/>
                <w:szCs w:val="18"/>
              </w:rPr>
              <w:t>l</w:t>
            </w:r>
            <w:r>
              <w:rPr>
                <w:sz w:val="18"/>
                <w:szCs w:val="18"/>
              </w:rPr>
              <w:t>az</w:t>
            </w:r>
            <w:r>
              <w:rPr>
                <w:spacing w:val="-1"/>
                <w:sz w:val="18"/>
                <w:szCs w:val="18"/>
              </w:rPr>
              <w:t>i</w:t>
            </w:r>
            <w:r>
              <w:rPr>
                <w:spacing w:val="1"/>
                <w:sz w:val="18"/>
                <w:szCs w:val="18"/>
              </w:rPr>
              <w:t>o</w:t>
            </w:r>
            <w:r>
              <w:rPr>
                <w:spacing w:val="-2"/>
                <w:sz w:val="18"/>
                <w:szCs w:val="18"/>
              </w:rPr>
              <w:t>n</w:t>
            </w:r>
            <w:r>
              <w:rPr>
                <w:sz w:val="18"/>
                <w:szCs w:val="18"/>
              </w:rPr>
              <w:t>e</w:t>
            </w:r>
          </w:p>
        </w:tc>
      </w:tr>
      <w:tr w:rsidR="00880ABD" w:rsidTr="00241299">
        <w:trPr>
          <w:jc w:val="center"/>
        </w:trPr>
        <w:tc>
          <w:tcPr>
            <w:tcW w:w="331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49"/>
              <w:rPr>
                <w:spacing w:val="-1"/>
                <w:sz w:val="18"/>
                <w:szCs w:val="18"/>
              </w:rPr>
            </w:pPr>
            <w:r>
              <w:rPr>
                <w:spacing w:val="-1"/>
                <w:sz w:val="18"/>
                <w:szCs w:val="18"/>
              </w:rPr>
              <w:t>AG</w:t>
            </w:r>
            <w:r>
              <w:rPr>
                <w:spacing w:val="2"/>
                <w:sz w:val="18"/>
                <w:szCs w:val="18"/>
              </w:rPr>
              <w:t>D</w:t>
            </w:r>
            <w:r>
              <w:rPr>
                <w:spacing w:val="-3"/>
                <w:sz w:val="18"/>
                <w:szCs w:val="18"/>
              </w:rPr>
              <w:t>G</w:t>
            </w:r>
            <w:r>
              <w:rPr>
                <w:spacing w:val="1"/>
                <w:sz w:val="18"/>
                <w:szCs w:val="18"/>
              </w:rPr>
              <w:t>_</w:t>
            </w:r>
            <w:r>
              <w:rPr>
                <w:sz w:val="18"/>
                <w:szCs w:val="18"/>
              </w:rPr>
              <w:t>I</w:t>
            </w:r>
            <w:r>
              <w:rPr>
                <w:spacing w:val="-1"/>
                <w:sz w:val="18"/>
                <w:szCs w:val="18"/>
              </w:rPr>
              <w:t>D</w:t>
            </w:r>
            <w:r>
              <w:rPr>
                <w:spacing w:val="1"/>
                <w:sz w:val="18"/>
                <w:szCs w:val="18"/>
              </w:rPr>
              <w:t>_</w:t>
            </w:r>
            <w:r>
              <w:rPr>
                <w:spacing w:val="-1"/>
                <w:sz w:val="18"/>
                <w:szCs w:val="18"/>
              </w:rPr>
              <w:t>A</w:t>
            </w:r>
            <w:r>
              <w:rPr>
                <w:sz w:val="18"/>
                <w:szCs w:val="18"/>
              </w:rPr>
              <w:t>L</w:t>
            </w:r>
            <w:r>
              <w:rPr>
                <w:spacing w:val="-2"/>
                <w:sz w:val="18"/>
                <w:szCs w:val="18"/>
              </w:rPr>
              <w:t>T</w:t>
            </w:r>
            <w:r>
              <w:rPr>
                <w:sz w:val="18"/>
                <w:szCs w:val="18"/>
              </w:rPr>
              <w:t>R</w:t>
            </w:r>
            <w:r>
              <w:rPr>
                <w:spacing w:val="2"/>
                <w:sz w:val="18"/>
                <w:szCs w:val="18"/>
              </w:rPr>
              <w:t>I</w:t>
            </w:r>
            <w:r>
              <w:rPr>
                <w:spacing w:val="-3"/>
                <w:sz w:val="18"/>
                <w:szCs w:val="18"/>
              </w:rPr>
              <w:t>G</w:t>
            </w:r>
            <w:r>
              <w:rPr>
                <w:spacing w:val="2"/>
                <w:sz w:val="18"/>
                <w:szCs w:val="18"/>
              </w:rPr>
              <w:t>R</w:t>
            </w:r>
            <w:r>
              <w:rPr>
                <w:spacing w:val="-3"/>
                <w:sz w:val="18"/>
                <w:szCs w:val="18"/>
              </w:rPr>
              <w:t>A</w:t>
            </w:r>
            <w:r>
              <w:rPr>
                <w:spacing w:val="-1"/>
                <w:sz w:val="18"/>
                <w:szCs w:val="18"/>
              </w:rPr>
              <w:t>D</w:t>
            </w:r>
            <w:r>
              <w:rPr>
                <w:spacing w:val="2"/>
                <w:sz w:val="18"/>
                <w:szCs w:val="18"/>
              </w:rPr>
              <w:t>I</w:t>
            </w:r>
            <w:r>
              <w:rPr>
                <w:spacing w:val="-3"/>
                <w:sz w:val="18"/>
                <w:szCs w:val="18"/>
              </w:rPr>
              <w:t>G</w:t>
            </w:r>
            <w:r>
              <w:rPr>
                <w:sz w:val="18"/>
                <w:szCs w:val="18"/>
              </w:rPr>
              <w:t>I</w:t>
            </w:r>
            <w:r>
              <w:rPr>
                <w:spacing w:val="2"/>
                <w:sz w:val="18"/>
                <w:szCs w:val="18"/>
              </w:rPr>
              <w:t>UD</w:t>
            </w:r>
            <w:r>
              <w:rPr>
                <w:sz w:val="18"/>
                <w:szCs w:val="18"/>
              </w:rPr>
              <w:t>IZIO</w:t>
            </w:r>
          </w:p>
        </w:tc>
        <w:tc>
          <w:tcPr>
            <w:tcW w:w="33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36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5"/>
              <w:ind w:left="54"/>
            </w:pPr>
            <w:r>
              <w:rPr>
                <w:sz w:val="18"/>
                <w:szCs w:val="18"/>
              </w:rPr>
              <w:t>ID</w:t>
            </w:r>
            <w:r>
              <w:rPr>
                <w:spacing w:val="-26"/>
                <w:sz w:val="18"/>
                <w:szCs w:val="18"/>
              </w:rPr>
              <w:t xml:space="preserve"> </w:t>
            </w:r>
            <w:r>
              <w:rPr>
                <w:spacing w:val="-3"/>
                <w:sz w:val="18"/>
                <w:szCs w:val="18"/>
              </w:rPr>
              <w:t>A</w:t>
            </w:r>
            <w:r>
              <w:rPr>
                <w:sz w:val="18"/>
                <w:szCs w:val="18"/>
              </w:rPr>
              <w:t>G</w:t>
            </w:r>
            <w:r>
              <w:rPr>
                <w:spacing w:val="2"/>
                <w:sz w:val="18"/>
                <w:szCs w:val="18"/>
              </w:rPr>
              <w:t>D</w:t>
            </w:r>
            <w:r>
              <w:rPr>
                <w:sz w:val="18"/>
                <w:szCs w:val="18"/>
              </w:rPr>
              <w:t>G</w:t>
            </w:r>
            <w:r>
              <w:rPr>
                <w:spacing w:val="1"/>
                <w:sz w:val="18"/>
                <w:szCs w:val="18"/>
              </w:rPr>
              <w:t>_</w:t>
            </w:r>
            <w:r>
              <w:rPr>
                <w:spacing w:val="2"/>
                <w:sz w:val="18"/>
                <w:szCs w:val="18"/>
              </w:rPr>
              <w:t>F</w:t>
            </w:r>
            <w:r>
              <w:rPr>
                <w:spacing w:val="-3"/>
                <w:sz w:val="18"/>
                <w:szCs w:val="18"/>
              </w:rPr>
              <w:t>A</w:t>
            </w:r>
            <w:r>
              <w:rPr>
                <w:spacing w:val="2"/>
                <w:sz w:val="18"/>
                <w:szCs w:val="18"/>
              </w:rPr>
              <w:t>S</w:t>
            </w:r>
            <w:r>
              <w:rPr>
                <w:spacing w:val="-1"/>
                <w:sz w:val="18"/>
                <w:szCs w:val="18"/>
              </w:rPr>
              <w:t>C</w:t>
            </w:r>
            <w:r>
              <w:rPr>
                <w:sz w:val="18"/>
                <w:szCs w:val="18"/>
              </w:rPr>
              <w:t>I</w:t>
            </w:r>
            <w:r>
              <w:rPr>
                <w:spacing w:val="-1"/>
                <w:sz w:val="18"/>
                <w:szCs w:val="18"/>
              </w:rPr>
              <w:t>C</w:t>
            </w:r>
            <w:r>
              <w:rPr>
                <w:spacing w:val="2"/>
                <w:sz w:val="18"/>
                <w:szCs w:val="18"/>
              </w:rPr>
              <w:t>O</w:t>
            </w:r>
            <w:r>
              <w:rPr>
                <w:spacing w:val="-2"/>
                <w:sz w:val="18"/>
                <w:szCs w:val="18"/>
              </w:rPr>
              <w:t>L</w:t>
            </w:r>
            <w:r>
              <w:rPr>
                <w:sz w:val="18"/>
                <w:szCs w:val="18"/>
              </w:rPr>
              <w:t>O</w:t>
            </w:r>
            <w:r>
              <w:rPr>
                <w:spacing w:val="1"/>
                <w:sz w:val="18"/>
                <w:szCs w:val="18"/>
              </w:rPr>
              <w:t>_</w:t>
            </w:r>
            <w:r>
              <w:rPr>
                <w:spacing w:val="-1"/>
                <w:sz w:val="18"/>
                <w:szCs w:val="18"/>
              </w:rPr>
              <w:t>S</w:t>
            </w:r>
            <w:r>
              <w:rPr>
                <w:sz w:val="18"/>
                <w:szCs w:val="18"/>
              </w:rPr>
              <w:t>I</w:t>
            </w:r>
            <w:r>
              <w:rPr>
                <w:spacing w:val="3"/>
                <w:sz w:val="18"/>
                <w:szCs w:val="18"/>
              </w:rPr>
              <w:t>E</w:t>
            </w:r>
            <w:r>
              <w:rPr>
                <w:sz w:val="18"/>
                <w:szCs w:val="18"/>
              </w:rPr>
              <w:t>P</w:t>
            </w:r>
          </w:p>
        </w:tc>
      </w:tr>
      <w:tr w:rsidR="00880ABD" w:rsidTr="00241299">
        <w:trPr>
          <w:jc w:val="center"/>
        </w:trPr>
        <w:tc>
          <w:tcPr>
            <w:tcW w:w="331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49"/>
              <w:rPr>
                <w:spacing w:val="-1"/>
                <w:sz w:val="18"/>
                <w:szCs w:val="18"/>
              </w:rPr>
            </w:pPr>
            <w:r>
              <w:rPr>
                <w:sz w:val="18"/>
                <w:szCs w:val="18"/>
              </w:rPr>
              <w:t>F</w:t>
            </w:r>
            <w:r>
              <w:rPr>
                <w:spacing w:val="-3"/>
                <w:sz w:val="18"/>
                <w:szCs w:val="18"/>
              </w:rPr>
              <w:t>A</w:t>
            </w:r>
            <w:r>
              <w:rPr>
                <w:sz w:val="18"/>
                <w:szCs w:val="18"/>
              </w:rPr>
              <w:t>S</w:t>
            </w:r>
            <w:r>
              <w:rPr>
                <w:spacing w:val="1"/>
                <w:sz w:val="18"/>
                <w:szCs w:val="18"/>
              </w:rPr>
              <w:t>_</w:t>
            </w:r>
            <w:r>
              <w:rPr>
                <w:sz w:val="18"/>
                <w:szCs w:val="18"/>
              </w:rPr>
              <w:t>SIE</w:t>
            </w:r>
            <w:r>
              <w:rPr>
                <w:spacing w:val="1"/>
                <w:sz w:val="18"/>
                <w:szCs w:val="18"/>
              </w:rPr>
              <w:t>_</w:t>
            </w:r>
            <w:r>
              <w:rPr>
                <w:sz w:val="18"/>
                <w:szCs w:val="18"/>
              </w:rPr>
              <w:t>I</w:t>
            </w:r>
            <w:r>
              <w:rPr>
                <w:spacing w:val="-1"/>
                <w:sz w:val="18"/>
                <w:szCs w:val="18"/>
              </w:rPr>
              <w:t>D</w:t>
            </w:r>
            <w:r>
              <w:rPr>
                <w:spacing w:val="-2"/>
                <w:sz w:val="18"/>
                <w:szCs w:val="18"/>
              </w:rPr>
              <w:t>_</w:t>
            </w:r>
            <w:r>
              <w:rPr>
                <w:sz w:val="18"/>
                <w:szCs w:val="18"/>
              </w:rPr>
              <w:t>F</w:t>
            </w:r>
            <w:r>
              <w:rPr>
                <w:spacing w:val="-3"/>
                <w:sz w:val="18"/>
                <w:szCs w:val="18"/>
              </w:rPr>
              <w:t>A</w:t>
            </w:r>
            <w:r>
              <w:rPr>
                <w:sz w:val="18"/>
                <w:szCs w:val="18"/>
              </w:rPr>
              <w:t>SCIC</w:t>
            </w:r>
            <w:r>
              <w:rPr>
                <w:spacing w:val="-1"/>
                <w:sz w:val="18"/>
                <w:szCs w:val="18"/>
              </w:rPr>
              <w:t>O</w:t>
            </w:r>
            <w:r>
              <w:rPr>
                <w:sz w:val="18"/>
                <w:szCs w:val="18"/>
              </w:rPr>
              <w:t>L</w:t>
            </w:r>
            <w:r>
              <w:rPr>
                <w:spacing w:val="-1"/>
                <w:sz w:val="18"/>
                <w:szCs w:val="18"/>
              </w:rPr>
              <w:t>O</w:t>
            </w:r>
            <w:r>
              <w:rPr>
                <w:spacing w:val="1"/>
                <w:sz w:val="18"/>
                <w:szCs w:val="18"/>
              </w:rPr>
              <w:t>_</w:t>
            </w:r>
            <w:r>
              <w:rPr>
                <w:sz w:val="18"/>
                <w:szCs w:val="18"/>
              </w:rPr>
              <w:t>SIEP</w:t>
            </w:r>
          </w:p>
        </w:tc>
        <w:tc>
          <w:tcPr>
            <w:tcW w:w="33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0"/>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w:t>
            </w:r>
            <w:r>
              <w:rPr>
                <w:spacing w:val="-2"/>
                <w:sz w:val="18"/>
                <w:szCs w:val="18"/>
              </w:rPr>
              <w:t>L</w:t>
            </w:r>
            <w:r>
              <w:rPr>
                <w:sz w:val="18"/>
                <w:szCs w:val="18"/>
              </w:rPr>
              <w:t>.</w:t>
            </w:r>
          </w:p>
        </w:tc>
        <w:tc>
          <w:tcPr>
            <w:tcW w:w="36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5"/>
              <w:ind w:left="54"/>
            </w:pPr>
            <w:r>
              <w:rPr>
                <w:sz w:val="18"/>
                <w:szCs w:val="18"/>
              </w:rPr>
              <w:t>ID</w:t>
            </w:r>
            <w:r>
              <w:rPr>
                <w:spacing w:val="-7"/>
                <w:sz w:val="18"/>
                <w:szCs w:val="18"/>
              </w:rPr>
              <w:t xml:space="preserve"> </w:t>
            </w:r>
            <w:r>
              <w:rPr>
                <w:spacing w:val="-1"/>
                <w:sz w:val="18"/>
                <w:szCs w:val="18"/>
              </w:rPr>
              <w:t>F</w:t>
            </w:r>
            <w:r>
              <w:rPr>
                <w:sz w:val="18"/>
                <w:szCs w:val="18"/>
              </w:rPr>
              <w:t>a</w:t>
            </w:r>
            <w:r>
              <w:rPr>
                <w:spacing w:val="-1"/>
                <w:sz w:val="18"/>
                <w:szCs w:val="18"/>
              </w:rPr>
              <w:t>s</w:t>
            </w:r>
            <w:r>
              <w:rPr>
                <w:sz w:val="18"/>
                <w:szCs w:val="18"/>
              </w:rPr>
              <w:t>c</w:t>
            </w:r>
            <w:r>
              <w:rPr>
                <w:spacing w:val="-1"/>
                <w:sz w:val="18"/>
                <w:szCs w:val="18"/>
              </w:rPr>
              <w:t>i</w:t>
            </w:r>
            <w:r>
              <w:rPr>
                <w:sz w:val="18"/>
                <w:szCs w:val="18"/>
              </w:rPr>
              <w:t>c</w:t>
            </w:r>
            <w:r>
              <w:rPr>
                <w:spacing w:val="1"/>
                <w:sz w:val="18"/>
                <w:szCs w:val="18"/>
              </w:rPr>
              <w:t>o</w:t>
            </w:r>
            <w:r>
              <w:rPr>
                <w:spacing w:val="-1"/>
                <w:sz w:val="18"/>
                <w:szCs w:val="18"/>
              </w:rPr>
              <w:t>l</w:t>
            </w:r>
            <w:r>
              <w:rPr>
                <w:sz w:val="18"/>
                <w:szCs w:val="18"/>
              </w:rPr>
              <w:t>o</w:t>
            </w:r>
            <w:r>
              <w:rPr>
                <w:spacing w:val="-6"/>
                <w:sz w:val="18"/>
                <w:szCs w:val="18"/>
              </w:rPr>
              <w:t xml:space="preserve"> </w:t>
            </w:r>
            <w:r>
              <w:rPr>
                <w:spacing w:val="-1"/>
                <w:sz w:val="18"/>
                <w:szCs w:val="18"/>
              </w:rPr>
              <w:t>S</w:t>
            </w:r>
            <w:r>
              <w:rPr>
                <w:sz w:val="18"/>
                <w:szCs w:val="18"/>
              </w:rPr>
              <w:t>IEP</w:t>
            </w:r>
          </w:p>
        </w:tc>
      </w:tr>
    </w:tbl>
    <w:p w:rsidR="00880ABD" w:rsidRDefault="00880ABD">
      <w:pPr>
        <w:pStyle w:val="normal"/>
      </w:pPr>
    </w:p>
    <w:p w:rsidR="00880ABD" w:rsidRDefault="00880ABD">
      <w:pPr>
        <w:pStyle w:val="normal"/>
      </w:pPr>
    </w:p>
    <w:p w:rsidR="00880ABD" w:rsidRDefault="00880ABD">
      <w:pPr>
        <w:pStyle w:val="BVNBluSottolineato"/>
        <w:rPr>
          <w:rFonts w:cs="Copperplate Gothic Light"/>
          <w:smallCaps/>
        </w:rPr>
      </w:pPr>
      <w:r>
        <w:t>Chiavi Esterne</w:t>
      </w:r>
    </w:p>
    <w:p w:rsidR="00880ABD" w:rsidRDefault="00880ABD">
      <w:pPr>
        <w:pStyle w:val="normal"/>
        <w:rPr>
          <w:rFonts w:ascii="Copperplate Gothic Light" w:hAnsi="Copperplate Gothic Light" w:cs="Copperplate Gothic Light"/>
          <w:smallCaps/>
          <w:u w:val="single"/>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22"/>
        <w:gridCol w:w="2744"/>
        <w:gridCol w:w="4189"/>
      </w:tblGrid>
      <w:tr w:rsidR="00880ABD">
        <w:tc>
          <w:tcPr>
            <w:tcW w:w="2922"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74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418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22" w:type="dxa"/>
            <w:tcBorders>
              <w:top w:val="single" w:sz="4" w:space="0" w:color="000000"/>
              <w:bottom w:val="single" w:sz="4" w:space="0" w:color="000000"/>
            </w:tcBorders>
            <w:shd w:val="clear" w:color="auto" w:fill="auto"/>
            <w:vAlign w:val="bottom"/>
          </w:tcPr>
          <w:p w:rsidR="00880ABD" w:rsidRPr="00861B1E" w:rsidRDefault="00880ABD">
            <w:pPr>
              <w:rPr>
                <w:rFonts w:ascii="Segoe UI" w:hAnsi="Segoe UI" w:cs="Segoe UI"/>
                <w:color w:val="000000"/>
                <w:sz w:val="18"/>
                <w:szCs w:val="18"/>
                <w:lang w:val="en-US"/>
              </w:rPr>
            </w:pPr>
            <w:r>
              <w:rPr>
                <w:rFonts w:ascii="Segoe UI" w:hAnsi="Segoe UI" w:cs="Segoe UI"/>
                <w:color w:val="000000"/>
                <w:sz w:val="18"/>
                <w:szCs w:val="18"/>
                <w:lang w:val="en-US"/>
              </w:rPr>
              <w:t>AGDG_FAS_SIE_AGDG_FK</w:t>
            </w:r>
          </w:p>
        </w:tc>
        <w:tc>
          <w:tcPr>
            <w:tcW w:w="274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AGDG_ID_ALTRIGRADIGIUDIZIO</w:t>
            </w:r>
          </w:p>
        </w:tc>
        <w:tc>
          <w:tcPr>
            <w:tcW w:w="4189"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(ALTRI_GRADI_GIUDIZIO.ID_ALTRIGRADIGIUDIZIO)</w:t>
            </w:r>
          </w:p>
        </w:tc>
      </w:tr>
      <w:tr w:rsidR="00880ABD">
        <w:tc>
          <w:tcPr>
            <w:tcW w:w="2922" w:type="dxa"/>
            <w:tcBorders>
              <w:top w:val="single" w:sz="4" w:space="0" w:color="000000"/>
              <w:bottom w:val="single" w:sz="8" w:space="0" w:color="000000"/>
            </w:tcBorders>
            <w:shd w:val="clear" w:color="auto" w:fill="auto"/>
            <w:vAlign w:val="bottom"/>
          </w:tcPr>
          <w:p w:rsidR="00880ABD" w:rsidRPr="00861B1E" w:rsidRDefault="00880ABD">
            <w:pPr>
              <w:rPr>
                <w:rFonts w:ascii="Segoe UI" w:hAnsi="Segoe UI" w:cs="Segoe UI"/>
                <w:color w:val="000000"/>
                <w:sz w:val="18"/>
                <w:szCs w:val="18"/>
                <w:lang w:val="en-US"/>
              </w:rPr>
            </w:pPr>
            <w:r>
              <w:rPr>
                <w:rFonts w:ascii="Segoe UI" w:hAnsi="Segoe UI" w:cs="Segoe UI"/>
                <w:color w:val="000000"/>
                <w:sz w:val="18"/>
                <w:szCs w:val="18"/>
                <w:lang w:val="es-AR"/>
              </w:rPr>
              <w:t>AGDG_FAS_SIE_FAS_FK</w:t>
            </w:r>
          </w:p>
        </w:tc>
        <w:tc>
          <w:tcPr>
            <w:tcW w:w="2744"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4189"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BVN1"/>
        <w:pageBreakBefore/>
        <w:rPr>
          <w:rFonts w:ascii="Calibri" w:hAnsi="Calibri" w:cs="Calibri"/>
          <w:smallCaps/>
        </w:rPr>
      </w:pPr>
      <w:bookmarkStart w:id="5" w:name="_Toc78536565"/>
      <w:r>
        <w:lastRenderedPageBreak/>
        <w:t>ALIAS</w:t>
      </w:r>
      <w:bookmarkEnd w:id="5"/>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r>
        <w:rPr>
          <w:rFonts w:ascii="Calibri" w:hAnsi="Calibri" w:cs="Calibri"/>
          <w:smallCaps/>
        </w:rPr>
        <w:t>La tabella identifica gli alias di un soggetto. La tabella è utilizzata dai sottosistemi SIEP-SIUP-SIGE</w:t>
      </w:r>
    </w:p>
    <w:p w:rsidR="00880ABD" w:rsidRDefault="00880ABD">
      <w:pPr>
        <w:pStyle w:val="normal"/>
        <w:rPr>
          <w:rFonts w:ascii="Calibri" w:hAnsi="Calibri" w:cs="Calibri"/>
          <w:smallCaps/>
        </w:rPr>
      </w:pPr>
    </w:p>
    <w:tbl>
      <w:tblPr>
        <w:tblW w:w="0" w:type="auto"/>
        <w:tblInd w:w="-365" w:type="dxa"/>
        <w:tblLayout w:type="fixed"/>
        <w:tblLook w:val="0000" w:firstRow="0" w:lastRow="0" w:firstColumn="0" w:lastColumn="0" w:noHBand="0" w:noVBand="0"/>
      </w:tblPr>
      <w:tblGrid>
        <w:gridCol w:w="3729"/>
        <w:gridCol w:w="3143"/>
        <w:gridCol w:w="3558"/>
      </w:tblGrid>
      <w:tr w:rsidR="00880ABD">
        <w:trPr>
          <w:tblHeader/>
        </w:trPr>
        <w:tc>
          <w:tcPr>
            <w:tcW w:w="37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3143"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355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w:t>
            </w:r>
            <w:r>
              <w:rPr>
                <w:spacing w:val="-1"/>
                <w:sz w:val="18"/>
                <w:szCs w:val="18"/>
              </w:rPr>
              <w:t>D</w:t>
            </w:r>
            <w:r>
              <w:rPr>
                <w:spacing w:val="1"/>
                <w:sz w:val="18"/>
                <w:szCs w:val="18"/>
              </w:rPr>
              <w:t>_</w:t>
            </w:r>
            <w:r>
              <w:rPr>
                <w:spacing w:val="-1"/>
                <w:sz w:val="18"/>
                <w:szCs w:val="18"/>
              </w:rPr>
              <w:t>A</w:t>
            </w:r>
            <w:r>
              <w:rPr>
                <w:spacing w:val="-2"/>
                <w:sz w:val="18"/>
                <w:szCs w:val="18"/>
              </w:rPr>
              <w:t>L</w:t>
            </w:r>
            <w:r>
              <w:rPr>
                <w:spacing w:val="2"/>
                <w:sz w:val="18"/>
                <w:szCs w:val="18"/>
              </w:rPr>
              <w:t>I</w:t>
            </w:r>
            <w:r>
              <w:rPr>
                <w:spacing w:val="-3"/>
                <w:sz w:val="18"/>
                <w:szCs w:val="18"/>
              </w:rPr>
              <w:t>A</w:t>
            </w:r>
            <w:r>
              <w:rPr>
                <w:sz w:val="18"/>
                <w:szCs w:val="18"/>
              </w:rPr>
              <w:t>S</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z w:val="18"/>
                <w:szCs w:val="18"/>
              </w:rPr>
              <w:t>NUMBER NOT NULL</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5"/>
              <w:ind w:left="54" w:right="154"/>
            </w:pPr>
            <w:r>
              <w:rPr>
                <w:spacing w:val="2"/>
                <w:sz w:val="18"/>
                <w:szCs w:val="18"/>
              </w:rPr>
              <w:t>P</w:t>
            </w:r>
            <w:r>
              <w:rPr>
                <w:sz w:val="18"/>
                <w:szCs w:val="18"/>
              </w:rPr>
              <w:t>r</w:t>
            </w:r>
            <w:r>
              <w:rPr>
                <w:spacing w:val="1"/>
                <w:sz w:val="18"/>
                <w:szCs w:val="18"/>
              </w:rPr>
              <w:t>o</w:t>
            </w:r>
            <w:r>
              <w:rPr>
                <w:spacing w:val="-2"/>
                <w:sz w:val="18"/>
                <w:szCs w:val="18"/>
              </w:rPr>
              <w:t>g</w:t>
            </w:r>
            <w:r>
              <w:rPr>
                <w:sz w:val="18"/>
                <w:szCs w:val="18"/>
              </w:rPr>
              <w:t>re</w:t>
            </w:r>
            <w:r>
              <w:rPr>
                <w:spacing w:val="-1"/>
                <w:sz w:val="18"/>
                <w:szCs w:val="18"/>
              </w:rPr>
              <w:t>ssi</w:t>
            </w:r>
            <w:r>
              <w:rPr>
                <w:spacing w:val="-2"/>
                <w:sz w:val="18"/>
                <w:szCs w:val="18"/>
              </w:rPr>
              <w:t>v</w:t>
            </w:r>
            <w:r>
              <w:rPr>
                <w:sz w:val="18"/>
                <w:szCs w:val="18"/>
              </w:rPr>
              <w:t>o</w:t>
            </w:r>
            <w:r>
              <w:rPr>
                <w:spacing w:val="-6"/>
                <w:sz w:val="18"/>
                <w:szCs w:val="18"/>
              </w:rPr>
              <w:t xml:space="preserve"> </w:t>
            </w:r>
            <w:r>
              <w:rPr>
                <w:spacing w:val="-2"/>
                <w:sz w:val="18"/>
                <w:szCs w:val="18"/>
              </w:rPr>
              <w:t>n</w:t>
            </w:r>
            <w:r>
              <w:rPr>
                <w:sz w:val="18"/>
                <w:szCs w:val="18"/>
              </w:rPr>
              <w:t>e</w:t>
            </w:r>
            <w:r>
              <w:rPr>
                <w:spacing w:val="-1"/>
                <w:sz w:val="18"/>
                <w:szCs w:val="18"/>
              </w:rPr>
              <w:t>l</w:t>
            </w:r>
            <w:r>
              <w:rPr>
                <w:spacing w:val="2"/>
                <w:sz w:val="18"/>
                <w:szCs w:val="18"/>
              </w:rPr>
              <w:t>l</w:t>
            </w:r>
            <w:r>
              <w:rPr>
                <w:spacing w:val="-3"/>
                <w:sz w:val="18"/>
                <w:szCs w:val="18"/>
              </w:rPr>
              <w:t>'</w:t>
            </w:r>
            <w:r>
              <w:rPr>
                <w:spacing w:val="2"/>
                <w:sz w:val="18"/>
                <w:szCs w:val="18"/>
              </w:rPr>
              <w:t>a</w:t>
            </w:r>
            <w:r>
              <w:rPr>
                <w:spacing w:val="-2"/>
                <w:sz w:val="18"/>
                <w:szCs w:val="18"/>
              </w:rPr>
              <w:t>m</w:t>
            </w:r>
            <w:r>
              <w:rPr>
                <w:spacing w:val="1"/>
                <w:sz w:val="18"/>
                <w:szCs w:val="18"/>
              </w:rPr>
              <w:t>b</w:t>
            </w:r>
            <w:r>
              <w:rPr>
                <w:spacing w:val="-1"/>
                <w:sz w:val="18"/>
                <w:szCs w:val="18"/>
              </w:rPr>
              <w:t>it</w:t>
            </w:r>
            <w:r>
              <w:rPr>
                <w:sz w:val="18"/>
                <w:szCs w:val="18"/>
              </w:rPr>
              <w:t>o</w:t>
            </w:r>
            <w:r>
              <w:rPr>
                <w:spacing w:val="-6"/>
                <w:sz w:val="18"/>
                <w:szCs w:val="18"/>
              </w:rPr>
              <w:t xml:space="preserve"> </w:t>
            </w:r>
            <w:r>
              <w:rPr>
                <w:spacing w:val="1"/>
                <w:sz w:val="18"/>
                <w:szCs w:val="18"/>
              </w:rPr>
              <w:t>d</w:t>
            </w:r>
            <w:r>
              <w:rPr>
                <w:sz w:val="18"/>
                <w:szCs w:val="18"/>
              </w:rPr>
              <w:t>el</w:t>
            </w:r>
            <w:r>
              <w:rPr>
                <w:spacing w:val="-7"/>
                <w:sz w:val="18"/>
                <w:szCs w:val="18"/>
              </w:rPr>
              <w:t xml:space="preserve"> </w:t>
            </w:r>
            <w:r>
              <w:rPr>
                <w:spacing w:val="-1"/>
                <w:sz w:val="18"/>
                <w:szCs w:val="18"/>
              </w:rPr>
              <w:t>s</w:t>
            </w:r>
            <w:r>
              <w:rPr>
                <w:spacing w:val="2"/>
                <w:sz w:val="18"/>
                <w:szCs w:val="18"/>
              </w:rPr>
              <w:t>i</w:t>
            </w:r>
            <w:r>
              <w:rPr>
                <w:spacing w:val="-2"/>
                <w:sz w:val="18"/>
                <w:szCs w:val="18"/>
              </w:rPr>
              <w:t>ng</w:t>
            </w:r>
            <w:r>
              <w:rPr>
                <w:spacing w:val="1"/>
                <w:sz w:val="18"/>
                <w:szCs w:val="18"/>
              </w:rPr>
              <w:t>o</w:t>
            </w:r>
            <w:r>
              <w:rPr>
                <w:spacing w:val="-1"/>
                <w:sz w:val="18"/>
                <w:szCs w:val="18"/>
              </w:rPr>
              <w:t>l</w:t>
            </w:r>
            <w:r>
              <w:rPr>
                <w:sz w:val="18"/>
                <w:szCs w:val="18"/>
              </w:rPr>
              <w:t>o</w:t>
            </w:r>
            <w:r>
              <w:rPr>
                <w:spacing w:val="-6"/>
                <w:sz w:val="18"/>
                <w:szCs w:val="18"/>
              </w:rPr>
              <w:t xml:space="preserve"> </w:t>
            </w:r>
            <w:r>
              <w:rPr>
                <w:spacing w:val="-1"/>
                <w:sz w:val="18"/>
                <w:szCs w:val="18"/>
              </w:rPr>
              <w:t>s</w:t>
            </w:r>
            <w:r>
              <w:rPr>
                <w:spacing w:val="1"/>
                <w:sz w:val="18"/>
                <w:szCs w:val="18"/>
              </w:rPr>
              <w:t>og</w:t>
            </w:r>
            <w:r>
              <w:rPr>
                <w:spacing w:val="-2"/>
                <w:sz w:val="18"/>
                <w:szCs w:val="18"/>
              </w:rPr>
              <w:t>g</w:t>
            </w:r>
            <w:r>
              <w:rPr>
                <w:sz w:val="18"/>
                <w:szCs w:val="18"/>
              </w:rPr>
              <w:t>e</w:t>
            </w:r>
            <w:r>
              <w:rPr>
                <w:spacing w:val="-1"/>
                <w:sz w:val="18"/>
                <w:szCs w:val="18"/>
              </w:rPr>
              <w:t>tt</w:t>
            </w:r>
            <w:r>
              <w:rPr>
                <w:spacing w:val="1"/>
                <w:sz w:val="18"/>
                <w:szCs w:val="18"/>
              </w:rPr>
              <w:t>o</w:t>
            </w:r>
            <w:r>
              <w:rPr>
                <w:sz w:val="18"/>
                <w:szCs w:val="18"/>
              </w:rPr>
              <w:t>.</w:t>
            </w:r>
            <w:r>
              <w:rPr>
                <w:spacing w:val="-6"/>
                <w:sz w:val="18"/>
                <w:szCs w:val="18"/>
              </w:rPr>
              <w:t xml:space="preserve"> </w:t>
            </w:r>
            <w:r>
              <w:rPr>
                <w:sz w:val="18"/>
                <w:szCs w:val="18"/>
              </w:rPr>
              <w:t>I</w:t>
            </w:r>
            <w:r>
              <w:rPr>
                <w:spacing w:val="1"/>
                <w:sz w:val="18"/>
                <w:szCs w:val="18"/>
              </w:rPr>
              <w:t>n</w:t>
            </w:r>
            <w:r>
              <w:rPr>
                <w:spacing w:val="-1"/>
                <w:sz w:val="18"/>
                <w:szCs w:val="18"/>
              </w:rPr>
              <w:t>si</w:t>
            </w:r>
            <w:r>
              <w:rPr>
                <w:spacing w:val="2"/>
                <w:sz w:val="18"/>
                <w:szCs w:val="18"/>
              </w:rPr>
              <w:t>e</w:t>
            </w:r>
            <w:r>
              <w:rPr>
                <w:spacing w:val="-2"/>
                <w:sz w:val="18"/>
                <w:szCs w:val="18"/>
              </w:rPr>
              <w:t>m</w:t>
            </w:r>
            <w:r>
              <w:rPr>
                <w:sz w:val="18"/>
                <w:szCs w:val="18"/>
              </w:rPr>
              <w:t>e</w:t>
            </w:r>
            <w:r>
              <w:rPr>
                <w:spacing w:val="-7"/>
                <w:sz w:val="18"/>
                <w:szCs w:val="18"/>
              </w:rPr>
              <w:t xml:space="preserve"> </w:t>
            </w:r>
            <w:r>
              <w:rPr>
                <w:sz w:val="18"/>
                <w:szCs w:val="18"/>
              </w:rPr>
              <w:t>al</w:t>
            </w:r>
            <w:r>
              <w:rPr>
                <w:w w:val="99"/>
                <w:sz w:val="18"/>
                <w:szCs w:val="18"/>
              </w:rPr>
              <w:t xml:space="preserve"> </w:t>
            </w:r>
            <w:r>
              <w:rPr>
                <w:sz w:val="18"/>
                <w:szCs w:val="18"/>
              </w:rPr>
              <w:t>c</w:t>
            </w:r>
            <w:r>
              <w:rPr>
                <w:spacing w:val="1"/>
                <w:sz w:val="18"/>
                <w:szCs w:val="18"/>
              </w:rPr>
              <w:t>od</w:t>
            </w:r>
            <w:r>
              <w:rPr>
                <w:spacing w:val="-1"/>
                <w:sz w:val="18"/>
                <w:szCs w:val="18"/>
              </w:rPr>
              <w:t>i</w:t>
            </w:r>
            <w:r>
              <w:rPr>
                <w:sz w:val="18"/>
                <w:szCs w:val="18"/>
              </w:rPr>
              <w:t>ce</w:t>
            </w:r>
            <w:r>
              <w:rPr>
                <w:spacing w:val="1"/>
                <w:sz w:val="18"/>
                <w:szCs w:val="18"/>
              </w:rPr>
              <w:t>_</w:t>
            </w:r>
            <w:r>
              <w:rPr>
                <w:spacing w:val="-1"/>
                <w:sz w:val="18"/>
                <w:szCs w:val="18"/>
              </w:rPr>
              <w:t>s</w:t>
            </w:r>
            <w:r>
              <w:rPr>
                <w:spacing w:val="1"/>
                <w:sz w:val="18"/>
                <w:szCs w:val="18"/>
              </w:rPr>
              <w:t>o</w:t>
            </w:r>
            <w:r>
              <w:rPr>
                <w:spacing w:val="-2"/>
                <w:sz w:val="18"/>
                <w:szCs w:val="18"/>
              </w:rPr>
              <w:t>gg</w:t>
            </w:r>
            <w:r>
              <w:rPr>
                <w:sz w:val="18"/>
                <w:szCs w:val="18"/>
              </w:rPr>
              <w:t>e</w:t>
            </w:r>
            <w:r>
              <w:rPr>
                <w:spacing w:val="-1"/>
                <w:sz w:val="18"/>
                <w:szCs w:val="18"/>
              </w:rPr>
              <w:t>tt</w:t>
            </w:r>
            <w:r>
              <w:rPr>
                <w:sz w:val="18"/>
                <w:szCs w:val="18"/>
              </w:rPr>
              <w:t>o</w:t>
            </w:r>
            <w:r>
              <w:rPr>
                <w:spacing w:val="-6"/>
                <w:sz w:val="18"/>
                <w:szCs w:val="18"/>
              </w:rPr>
              <w:t xml:space="preserve"> </w:t>
            </w:r>
            <w:r>
              <w:rPr>
                <w:sz w:val="18"/>
                <w:szCs w:val="18"/>
              </w:rPr>
              <w:t>(e</w:t>
            </w:r>
            <w:r>
              <w:rPr>
                <w:spacing w:val="-2"/>
                <w:sz w:val="18"/>
                <w:szCs w:val="18"/>
              </w:rPr>
              <w:t>n</w:t>
            </w:r>
            <w:r>
              <w:rPr>
                <w:spacing w:val="-1"/>
                <w:sz w:val="18"/>
                <w:szCs w:val="18"/>
              </w:rPr>
              <w:t>tit</w:t>
            </w:r>
            <w:r>
              <w:rPr>
                <w:sz w:val="18"/>
                <w:szCs w:val="18"/>
              </w:rPr>
              <w:t>à</w:t>
            </w:r>
            <w:r>
              <w:rPr>
                <w:spacing w:val="-3"/>
                <w:sz w:val="18"/>
                <w:szCs w:val="18"/>
              </w:rPr>
              <w:t xml:space="preserve"> </w:t>
            </w:r>
            <w:r>
              <w:rPr>
                <w:spacing w:val="-1"/>
                <w:sz w:val="18"/>
                <w:szCs w:val="18"/>
              </w:rPr>
              <w:t>s</w:t>
            </w:r>
            <w:r>
              <w:rPr>
                <w:spacing w:val="1"/>
                <w:sz w:val="18"/>
                <w:szCs w:val="18"/>
              </w:rPr>
              <w:t>og</w:t>
            </w:r>
            <w:r>
              <w:rPr>
                <w:spacing w:val="-2"/>
                <w:sz w:val="18"/>
                <w:szCs w:val="18"/>
              </w:rPr>
              <w:t>g</w:t>
            </w:r>
            <w:r>
              <w:rPr>
                <w:sz w:val="18"/>
                <w:szCs w:val="18"/>
              </w:rPr>
              <w:t>e</w:t>
            </w:r>
            <w:r>
              <w:rPr>
                <w:spacing w:val="2"/>
                <w:sz w:val="18"/>
                <w:szCs w:val="18"/>
              </w:rPr>
              <w:t>t</w:t>
            </w:r>
            <w:r>
              <w:rPr>
                <w:spacing w:val="-1"/>
                <w:sz w:val="18"/>
                <w:szCs w:val="18"/>
              </w:rPr>
              <w:t>t</w:t>
            </w:r>
            <w:r>
              <w:rPr>
                <w:spacing w:val="1"/>
                <w:sz w:val="18"/>
                <w:szCs w:val="18"/>
              </w:rPr>
              <w:t>o</w:t>
            </w:r>
            <w:r>
              <w:rPr>
                <w:sz w:val="18"/>
                <w:szCs w:val="18"/>
              </w:rPr>
              <w:t>)</w:t>
            </w:r>
            <w:r>
              <w:rPr>
                <w:spacing w:val="-6"/>
                <w:sz w:val="18"/>
                <w:szCs w:val="18"/>
              </w:rPr>
              <w:t xml:space="preserve"> </w:t>
            </w:r>
            <w:r>
              <w:rPr>
                <w:spacing w:val="-1"/>
                <w:sz w:val="18"/>
                <w:szCs w:val="18"/>
              </w:rPr>
              <w:t>i</w:t>
            </w:r>
            <w:r>
              <w:rPr>
                <w:spacing w:val="1"/>
                <w:sz w:val="18"/>
                <w:szCs w:val="18"/>
              </w:rPr>
              <w:t>d</w:t>
            </w:r>
            <w:r>
              <w:rPr>
                <w:sz w:val="18"/>
                <w:szCs w:val="18"/>
              </w:rPr>
              <w:t>e</w:t>
            </w:r>
            <w:r>
              <w:rPr>
                <w:spacing w:val="-2"/>
                <w:sz w:val="18"/>
                <w:szCs w:val="18"/>
              </w:rPr>
              <w:t>n</w:t>
            </w:r>
            <w:r>
              <w:rPr>
                <w:spacing w:val="-1"/>
                <w:sz w:val="18"/>
                <w:szCs w:val="18"/>
              </w:rPr>
              <w:t>ti</w:t>
            </w:r>
            <w:r>
              <w:rPr>
                <w:spacing w:val="-2"/>
                <w:sz w:val="18"/>
                <w:szCs w:val="18"/>
              </w:rPr>
              <w:t>f</w:t>
            </w:r>
            <w:r>
              <w:rPr>
                <w:spacing w:val="-1"/>
                <w:sz w:val="18"/>
                <w:szCs w:val="18"/>
              </w:rPr>
              <w:t>i</w:t>
            </w:r>
            <w:r>
              <w:rPr>
                <w:sz w:val="18"/>
                <w:szCs w:val="18"/>
              </w:rPr>
              <w:t>ca</w:t>
            </w:r>
            <w:r>
              <w:rPr>
                <w:spacing w:val="-6"/>
                <w:sz w:val="18"/>
                <w:szCs w:val="18"/>
              </w:rPr>
              <w:t xml:space="preserve"> </w:t>
            </w:r>
            <w:r>
              <w:rPr>
                <w:spacing w:val="2"/>
                <w:sz w:val="18"/>
                <w:szCs w:val="18"/>
              </w:rPr>
              <w:t>t</w:t>
            </w:r>
            <w:r>
              <w:rPr>
                <w:spacing w:val="-2"/>
                <w:sz w:val="18"/>
                <w:szCs w:val="18"/>
              </w:rPr>
              <w:t>u</w:t>
            </w:r>
            <w:r>
              <w:rPr>
                <w:spacing w:val="-1"/>
                <w:sz w:val="18"/>
                <w:szCs w:val="18"/>
              </w:rPr>
              <w:t>tt</w:t>
            </w:r>
            <w:r>
              <w:rPr>
                <w:sz w:val="18"/>
                <w:szCs w:val="18"/>
              </w:rPr>
              <w:t>i</w:t>
            </w:r>
            <w:r>
              <w:rPr>
                <w:spacing w:val="-5"/>
                <w:sz w:val="18"/>
                <w:szCs w:val="18"/>
              </w:rPr>
              <w:t xml:space="preserve"> </w:t>
            </w:r>
            <w:r>
              <w:rPr>
                <w:spacing w:val="-2"/>
                <w:sz w:val="18"/>
                <w:szCs w:val="18"/>
              </w:rPr>
              <w:t>g</w:t>
            </w:r>
            <w:r>
              <w:rPr>
                <w:spacing w:val="-1"/>
                <w:sz w:val="18"/>
                <w:szCs w:val="18"/>
              </w:rPr>
              <w:t>l</w:t>
            </w:r>
            <w:r>
              <w:rPr>
                <w:sz w:val="18"/>
                <w:szCs w:val="18"/>
              </w:rPr>
              <w:t>i</w:t>
            </w:r>
            <w:r>
              <w:rPr>
                <w:spacing w:val="-6"/>
                <w:sz w:val="18"/>
                <w:szCs w:val="18"/>
              </w:rPr>
              <w:t xml:space="preserve"> </w:t>
            </w:r>
            <w:r>
              <w:rPr>
                <w:sz w:val="18"/>
                <w:szCs w:val="18"/>
              </w:rPr>
              <w:t>a</w:t>
            </w:r>
            <w:r>
              <w:rPr>
                <w:spacing w:val="-1"/>
                <w:sz w:val="18"/>
                <w:szCs w:val="18"/>
              </w:rPr>
              <w:t>li</w:t>
            </w:r>
            <w:r>
              <w:rPr>
                <w:spacing w:val="2"/>
                <w:sz w:val="18"/>
                <w:szCs w:val="18"/>
              </w:rPr>
              <w:t>a</w:t>
            </w:r>
            <w:r>
              <w:rPr>
                <w:sz w:val="18"/>
                <w:szCs w:val="18"/>
              </w:rPr>
              <w:t>s</w:t>
            </w:r>
            <w:r>
              <w:rPr>
                <w:spacing w:val="-7"/>
                <w:sz w:val="18"/>
                <w:szCs w:val="18"/>
              </w:rPr>
              <w:t xml:space="preserve"> </w:t>
            </w:r>
            <w:r>
              <w:rPr>
                <w:spacing w:val="1"/>
                <w:sz w:val="18"/>
                <w:szCs w:val="18"/>
              </w:rPr>
              <w:t>d</w:t>
            </w:r>
            <w:r>
              <w:rPr>
                <w:sz w:val="18"/>
                <w:szCs w:val="18"/>
              </w:rPr>
              <w:t>el</w:t>
            </w:r>
            <w:r>
              <w:rPr>
                <w:w w:val="99"/>
                <w:sz w:val="18"/>
                <w:szCs w:val="18"/>
              </w:rPr>
              <w:t xml:space="preserve"> </w:t>
            </w:r>
            <w:r>
              <w:rPr>
                <w:spacing w:val="-1"/>
                <w:sz w:val="18"/>
                <w:szCs w:val="18"/>
              </w:rPr>
              <w:t>s</w:t>
            </w:r>
            <w:r>
              <w:rPr>
                <w:spacing w:val="1"/>
                <w:sz w:val="18"/>
                <w:szCs w:val="18"/>
              </w:rPr>
              <w:t>o</w:t>
            </w:r>
            <w:r>
              <w:rPr>
                <w:spacing w:val="-2"/>
                <w:sz w:val="18"/>
                <w:szCs w:val="18"/>
              </w:rPr>
              <w:t>gg</w:t>
            </w:r>
            <w:r>
              <w:rPr>
                <w:spacing w:val="2"/>
                <w:sz w:val="18"/>
                <w:szCs w:val="18"/>
              </w:rPr>
              <w:t>e</w:t>
            </w:r>
            <w:r>
              <w:rPr>
                <w:spacing w:val="-1"/>
                <w:sz w:val="18"/>
                <w:szCs w:val="18"/>
              </w:rPr>
              <w:t>tt</w:t>
            </w:r>
            <w:r>
              <w:rPr>
                <w:spacing w:val="1"/>
                <w:sz w:val="18"/>
                <w:szCs w:val="18"/>
              </w:rPr>
              <w:t>o</w:t>
            </w:r>
            <w:r>
              <w:rPr>
                <w:sz w:val="18"/>
                <w:szCs w:val="18"/>
              </w:rPr>
              <w:t>.</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OGNO</w:t>
            </w:r>
            <w:r>
              <w:rPr>
                <w:sz w:val="18"/>
                <w:szCs w:val="18"/>
              </w:rPr>
              <w:t>ME</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z w:val="18"/>
                <w:szCs w:val="18"/>
              </w:rPr>
              <w:t>VARCHAR2 (100 CHAR)</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5"/>
              <w:ind w:left="54" w:right="112"/>
            </w:pPr>
            <w:r>
              <w:rPr>
                <w:spacing w:val="-1"/>
                <w:sz w:val="18"/>
                <w:szCs w:val="18"/>
              </w:rPr>
              <w:t>C</w:t>
            </w:r>
            <w:r>
              <w:rPr>
                <w:spacing w:val="1"/>
                <w:sz w:val="18"/>
                <w:szCs w:val="18"/>
              </w:rPr>
              <w:t>og</w:t>
            </w:r>
            <w:r>
              <w:rPr>
                <w:spacing w:val="-2"/>
                <w:sz w:val="18"/>
                <w:szCs w:val="18"/>
              </w:rPr>
              <w:t>n</w:t>
            </w:r>
            <w:r>
              <w:rPr>
                <w:spacing w:val="3"/>
                <w:sz w:val="18"/>
                <w:szCs w:val="18"/>
              </w:rPr>
              <w:t>o</w:t>
            </w:r>
            <w:r>
              <w:rPr>
                <w:spacing w:val="-5"/>
                <w:sz w:val="18"/>
                <w:szCs w:val="18"/>
              </w:rPr>
              <w:t>m</w:t>
            </w:r>
            <w:r>
              <w:rPr>
                <w:sz w:val="18"/>
                <w:szCs w:val="18"/>
              </w:rPr>
              <w:t>e</w:t>
            </w:r>
            <w:r>
              <w:rPr>
                <w:spacing w:val="-3"/>
                <w:sz w:val="18"/>
                <w:szCs w:val="18"/>
              </w:rPr>
              <w:t xml:space="preserve"> A</w:t>
            </w:r>
            <w:r>
              <w:rPr>
                <w:spacing w:val="-1"/>
                <w:sz w:val="18"/>
                <w:szCs w:val="18"/>
              </w:rPr>
              <w:t>li</w:t>
            </w:r>
            <w:r>
              <w:rPr>
                <w:spacing w:val="2"/>
                <w:sz w:val="18"/>
                <w:szCs w:val="18"/>
              </w:rPr>
              <w:t>a</w:t>
            </w:r>
            <w:r>
              <w:rPr>
                <w:spacing w:val="-1"/>
                <w:sz w:val="18"/>
                <w:szCs w:val="18"/>
              </w:rPr>
              <w:t>s</w:t>
            </w:r>
            <w:r>
              <w:rPr>
                <w:sz w:val="18"/>
                <w:szCs w:val="18"/>
              </w:rPr>
              <w:t>.</w:t>
            </w:r>
            <w:r>
              <w:rPr>
                <w:spacing w:val="-5"/>
                <w:sz w:val="18"/>
                <w:szCs w:val="18"/>
              </w:rPr>
              <w:t xml:space="preserve"> </w:t>
            </w:r>
            <w:r>
              <w:rPr>
                <w:spacing w:val="2"/>
                <w:sz w:val="18"/>
                <w:szCs w:val="18"/>
              </w:rPr>
              <w:t>P</w:t>
            </w:r>
            <w:r>
              <w:rPr>
                <w:spacing w:val="1"/>
                <w:sz w:val="18"/>
                <w:szCs w:val="18"/>
              </w:rPr>
              <w:t>o</w:t>
            </w:r>
            <w:r>
              <w:rPr>
                <w:spacing w:val="-1"/>
                <w:sz w:val="18"/>
                <w:szCs w:val="18"/>
              </w:rPr>
              <w:t>t</w:t>
            </w:r>
            <w:r>
              <w:rPr>
                <w:sz w:val="18"/>
                <w:szCs w:val="18"/>
              </w:rPr>
              <w:t>re</w:t>
            </w:r>
            <w:r>
              <w:rPr>
                <w:spacing w:val="1"/>
                <w:sz w:val="18"/>
                <w:szCs w:val="18"/>
              </w:rPr>
              <w:t>bb</w:t>
            </w:r>
            <w:r>
              <w:rPr>
                <w:sz w:val="18"/>
                <w:szCs w:val="18"/>
              </w:rPr>
              <w:t>e</w:t>
            </w:r>
            <w:r>
              <w:rPr>
                <w:spacing w:val="-5"/>
                <w:sz w:val="18"/>
                <w:szCs w:val="18"/>
              </w:rPr>
              <w:t xml:space="preserve"> </w:t>
            </w:r>
            <w:r>
              <w:rPr>
                <w:spacing w:val="-2"/>
                <w:sz w:val="18"/>
                <w:szCs w:val="18"/>
              </w:rPr>
              <w:t>n</w:t>
            </w:r>
            <w:r>
              <w:rPr>
                <w:spacing w:val="1"/>
                <w:sz w:val="18"/>
                <w:szCs w:val="18"/>
              </w:rPr>
              <w:t>o</w:t>
            </w:r>
            <w:r>
              <w:rPr>
                <w:sz w:val="18"/>
                <w:szCs w:val="18"/>
              </w:rPr>
              <w:t>n</w:t>
            </w:r>
            <w:r>
              <w:rPr>
                <w:spacing w:val="-6"/>
                <w:sz w:val="18"/>
                <w:szCs w:val="18"/>
              </w:rPr>
              <w:t xml:space="preserve"> </w:t>
            </w:r>
            <w:r>
              <w:rPr>
                <w:sz w:val="18"/>
                <w:szCs w:val="18"/>
              </w:rPr>
              <w:t>c</w:t>
            </w:r>
            <w:r>
              <w:rPr>
                <w:spacing w:val="1"/>
                <w:sz w:val="18"/>
                <w:szCs w:val="18"/>
              </w:rPr>
              <w:t>o</w:t>
            </w:r>
            <w:r>
              <w:rPr>
                <w:spacing w:val="-1"/>
                <w:sz w:val="18"/>
                <w:szCs w:val="18"/>
              </w:rPr>
              <w:t>i</w:t>
            </w:r>
            <w:r>
              <w:rPr>
                <w:spacing w:val="-2"/>
                <w:sz w:val="18"/>
                <w:szCs w:val="18"/>
              </w:rPr>
              <w:t>n</w:t>
            </w:r>
            <w:r>
              <w:rPr>
                <w:sz w:val="18"/>
                <w:szCs w:val="18"/>
              </w:rPr>
              <w:t>c</w:t>
            </w:r>
            <w:r>
              <w:rPr>
                <w:spacing w:val="-1"/>
                <w:sz w:val="18"/>
                <w:szCs w:val="18"/>
              </w:rPr>
              <w:t>i</w:t>
            </w:r>
            <w:r>
              <w:rPr>
                <w:spacing w:val="1"/>
                <w:sz w:val="18"/>
                <w:szCs w:val="18"/>
              </w:rPr>
              <w:t>d</w:t>
            </w:r>
            <w:r>
              <w:rPr>
                <w:sz w:val="18"/>
                <w:szCs w:val="18"/>
              </w:rPr>
              <w:t>ere</w:t>
            </w:r>
            <w:r>
              <w:rPr>
                <w:spacing w:val="-6"/>
                <w:sz w:val="18"/>
                <w:szCs w:val="18"/>
              </w:rPr>
              <w:t xml:space="preserve"> </w:t>
            </w:r>
            <w:r>
              <w:rPr>
                <w:sz w:val="18"/>
                <w:szCs w:val="18"/>
              </w:rPr>
              <w:t>c</w:t>
            </w:r>
            <w:r>
              <w:rPr>
                <w:spacing w:val="1"/>
                <w:sz w:val="18"/>
                <w:szCs w:val="18"/>
              </w:rPr>
              <w:t>o</w:t>
            </w:r>
            <w:r>
              <w:rPr>
                <w:sz w:val="18"/>
                <w:szCs w:val="18"/>
              </w:rPr>
              <w:t>n</w:t>
            </w:r>
            <w:r>
              <w:rPr>
                <w:spacing w:val="-6"/>
                <w:sz w:val="18"/>
                <w:szCs w:val="18"/>
              </w:rPr>
              <w:t xml:space="preserve"> </w:t>
            </w:r>
            <w:r>
              <w:rPr>
                <w:spacing w:val="-1"/>
                <w:sz w:val="18"/>
                <w:szCs w:val="18"/>
              </w:rPr>
              <w:t>i</w:t>
            </w:r>
            <w:r>
              <w:rPr>
                <w:sz w:val="18"/>
                <w:szCs w:val="18"/>
              </w:rPr>
              <w:t>l</w:t>
            </w:r>
            <w:r>
              <w:rPr>
                <w:spacing w:val="-5"/>
                <w:sz w:val="18"/>
                <w:szCs w:val="18"/>
              </w:rPr>
              <w:t xml:space="preserve"> </w:t>
            </w:r>
            <w:r>
              <w:rPr>
                <w:spacing w:val="-1"/>
                <w:sz w:val="18"/>
                <w:szCs w:val="18"/>
              </w:rPr>
              <w:t>C</w:t>
            </w:r>
            <w:r>
              <w:rPr>
                <w:spacing w:val="1"/>
                <w:sz w:val="18"/>
                <w:szCs w:val="18"/>
              </w:rPr>
              <w:t>og</w:t>
            </w:r>
            <w:r>
              <w:rPr>
                <w:spacing w:val="-2"/>
                <w:sz w:val="18"/>
                <w:szCs w:val="18"/>
              </w:rPr>
              <w:t>n</w:t>
            </w:r>
            <w:r>
              <w:rPr>
                <w:spacing w:val="3"/>
                <w:sz w:val="18"/>
                <w:szCs w:val="18"/>
              </w:rPr>
              <w:t>o</w:t>
            </w:r>
            <w:r>
              <w:rPr>
                <w:spacing w:val="-5"/>
                <w:sz w:val="18"/>
                <w:szCs w:val="18"/>
              </w:rPr>
              <w:t>m</w:t>
            </w:r>
            <w:r>
              <w:rPr>
                <w:sz w:val="18"/>
                <w:szCs w:val="18"/>
              </w:rPr>
              <w:t>e</w:t>
            </w:r>
            <w:r>
              <w:rPr>
                <w:spacing w:val="-6"/>
                <w:sz w:val="18"/>
                <w:szCs w:val="18"/>
              </w:rPr>
              <w:t xml:space="preserve"> </w:t>
            </w:r>
            <w:r>
              <w:rPr>
                <w:spacing w:val="1"/>
                <w:sz w:val="18"/>
                <w:szCs w:val="18"/>
              </w:rPr>
              <w:t>d</w:t>
            </w:r>
            <w:r>
              <w:rPr>
                <w:spacing w:val="2"/>
                <w:sz w:val="18"/>
                <w:szCs w:val="18"/>
              </w:rPr>
              <w:t>e</w:t>
            </w:r>
            <w:r>
              <w:rPr>
                <w:sz w:val="18"/>
                <w:szCs w:val="18"/>
              </w:rPr>
              <w:t>l</w:t>
            </w:r>
            <w:r>
              <w:rPr>
                <w:w w:val="99"/>
                <w:sz w:val="18"/>
                <w:szCs w:val="18"/>
              </w:rPr>
              <w:t xml:space="preserve"> </w:t>
            </w:r>
            <w:r>
              <w:rPr>
                <w:spacing w:val="-1"/>
                <w:sz w:val="18"/>
                <w:szCs w:val="18"/>
              </w:rPr>
              <w:t>S</w:t>
            </w:r>
            <w:r>
              <w:rPr>
                <w:spacing w:val="1"/>
                <w:sz w:val="18"/>
                <w:szCs w:val="18"/>
              </w:rPr>
              <w:t>o</w:t>
            </w:r>
            <w:r>
              <w:rPr>
                <w:spacing w:val="-2"/>
                <w:sz w:val="18"/>
                <w:szCs w:val="18"/>
              </w:rPr>
              <w:t>gg</w:t>
            </w:r>
            <w:r>
              <w:rPr>
                <w:spacing w:val="2"/>
                <w:sz w:val="18"/>
                <w:szCs w:val="18"/>
              </w:rPr>
              <w:t>e</w:t>
            </w:r>
            <w:r>
              <w:rPr>
                <w:spacing w:val="-1"/>
                <w:sz w:val="18"/>
                <w:szCs w:val="18"/>
              </w:rPr>
              <w:t>tt</w:t>
            </w:r>
            <w:r>
              <w:rPr>
                <w:spacing w:val="1"/>
                <w:sz w:val="18"/>
                <w:szCs w:val="18"/>
              </w:rPr>
              <w:t>o</w:t>
            </w:r>
            <w:r>
              <w:rPr>
                <w:sz w:val="18"/>
                <w:szCs w:val="18"/>
              </w:rPr>
              <w:t>.</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NO</w:t>
            </w:r>
            <w:r>
              <w:rPr>
                <w:sz w:val="18"/>
                <w:szCs w:val="18"/>
              </w:rPr>
              <w:t>ME</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5"/>
              <w:ind w:left="54" w:right="154"/>
            </w:pPr>
            <w:r>
              <w:rPr>
                <w:sz w:val="18"/>
                <w:szCs w:val="18"/>
              </w:rPr>
              <w:t>N</w:t>
            </w:r>
            <w:r>
              <w:rPr>
                <w:spacing w:val="3"/>
                <w:sz w:val="18"/>
                <w:szCs w:val="18"/>
              </w:rPr>
              <w:t>o</w:t>
            </w:r>
            <w:r>
              <w:rPr>
                <w:spacing w:val="-5"/>
                <w:sz w:val="18"/>
                <w:szCs w:val="18"/>
              </w:rPr>
              <w:t>m</w:t>
            </w:r>
            <w:r>
              <w:rPr>
                <w:sz w:val="18"/>
                <w:szCs w:val="18"/>
              </w:rPr>
              <w:t>e</w:t>
            </w:r>
            <w:r>
              <w:rPr>
                <w:spacing w:val="-2"/>
                <w:sz w:val="18"/>
                <w:szCs w:val="18"/>
              </w:rPr>
              <w:t xml:space="preserve"> </w:t>
            </w:r>
            <w:r>
              <w:rPr>
                <w:spacing w:val="-3"/>
                <w:sz w:val="18"/>
                <w:szCs w:val="18"/>
              </w:rPr>
              <w:t>A</w:t>
            </w:r>
            <w:r>
              <w:rPr>
                <w:spacing w:val="-1"/>
                <w:sz w:val="18"/>
                <w:szCs w:val="18"/>
              </w:rPr>
              <w:t>li</w:t>
            </w:r>
            <w:r>
              <w:rPr>
                <w:sz w:val="18"/>
                <w:szCs w:val="18"/>
              </w:rPr>
              <w:t>a</w:t>
            </w:r>
            <w:r>
              <w:rPr>
                <w:spacing w:val="-1"/>
                <w:sz w:val="18"/>
                <w:szCs w:val="18"/>
              </w:rPr>
              <w:t>s</w:t>
            </w:r>
            <w:r>
              <w:rPr>
                <w:sz w:val="18"/>
                <w:szCs w:val="18"/>
              </w:rPr>
              <w:t>.</w:t>
            </w:r>
            <w:r>
              <w:rPr>
                <w:spacing w:val="-4"/>
                <w:sz w:val="18"/>
                <w:szCs w:val="18"/>
              </w:rPr>
              <w:t xml:space="preserve"> </w:t>
            </w:r>
            <w:r>
              <w:rPr>
                <w:spacing w:val="2"/>
                <w:sz w:val="18"/>
                <w:szCs w:val="18"/>
              </w:rPr>
              <w:t>P</w:t>
            </w:r>
            <w:r>
              <w:rPr>
                <w:spacing w:val="1"/>
                <w:sz w:val="18"/>
                <w:szCs w:val="18"/>
              </w:rPr>
              <w:t>o</w:t>
            </w:r>
            <w:r>
              <w:rPr>
                <w:spacing w:val="-1"/>
                <w:sz w:val="18"/>
                <w:szCs w:val="18"/>
              </w:rPr>
              <w:t>t</w:t>
            </w:r>
            <w:r>
              <w:rPr>
                <w:sz w:val="18"/>
                <w:szCs w:val="18"/>
              </w:rPr>
              <w:t>re</w:t>
            </w:r>
            <w:r>
              <w:rPr>
                <w:spacing w:val="1"/>
                <w:sz w:val="18"/>
                <w:szCs w:val="18"/>
              </w:rPr>
              <w:t>bb</w:t>
            </w:r>
            <w:r>
              <w:rPr>
                <w:sz w:val="18"/>
                <w:szCs w:val="18"/>
              </w:rPr>
              <w:t>e</w:t>
            </w:r>
            <w:r>
              <w:rPr>
                <w:spacing w:val="-5"/>
                <w:sz w:val="18"/>
                <w:szCs w:val="18"/>
              </w:rPr>
              <w:t xml:space="preserve"> </w:t>
            </w:r>
            <w:r>
              <w:rPr>
                <w:spacing w:val="-2"/>
                <w:sz w:val="18"/>
                <w:szCs w:val="18"/>
              </w:rPr>
              <w:t>n</w:t>
            </w:r>
            <w:r>
              <w:rPr>
                <w:spacing w:val="1"/>
                <w:sz w:val="18"/>
                <w:szCs w:val="18"/>
              </w:rPr>
              <w:t>o</w:t>
            </w:r>
            <w:r>
              <w:rPr>
                <w:sz w:val="18"/>
                <w:szCs w:val="18"/>
              </w:rPr>
              <w:t>n</w:t>
            </w:r>
            <w:r>
              <w:rPr>
                <w:spacing w:val="-5"/>
                <w:sz w:val="18"/>
                <w:szCs w:val="18"/>
              </w:rPr>
              <w:t xml:space="preserve"> </w:t>
            </w:r>
            <w:r>
              <w:rPr>
                <w:sz w:val="18"/>
                <w:szCs w:val="18"/>
              </w:rPr>
              <w:t>c</w:t>
            </w:r>
            <w:r>
              <w:rPr>
                <w:spacing w:val="1"/>
                <w:sz w:val="18"/>
                <w:szCs w:val="18"/>
              </w:rPr>
              <w:t>o</w:t>
            </w:r>
            <w:r>
              <w:rPr>
                <w:spacing w:val="-1"/>
                <w:sz w:val="18"/>
                <w:szCs w:val="18"/>
              </w:rPr>
              <w:t>i</w:t>
            </w:r>
            <w:r>
              <w:rPr>
                <w:spacing w:val="-2"/>
                <w:sz w:val="18"/>
                <w:szCs w:val="18"/>
              </w:rPr>
              <w:t>n</w:t>
            </w:r>
            <w:r>
              <w:rPr>
                <w:sz w:val="18"/>
                <w:szCs w:val="18"/>
              </w:rPr>
              <w:t>c</w:t>
            </w:r>
            <w:r>
              <w:rPr>
                <w:spacing w:val="-1"/>
                <w:sz w:val="18"/>
                <w:szCs w:val="18"/>
              </w:rPr>
              <w:t>i</w:t>
            </w:r>
            <w:r>
              <w:rPr>
                <w:spacing w:val="1"/>
                <w:sz w:val="18"/>
                <w:szCs w:val="18"/>
              </w:rPr>
              <w:t>d</w:t>
            </w:r>
            <w:r>
              <w:rPr>
                <w:sz w:val="18"/>
                <w:szCs w:val="18"/>
              </w:rPr>
              <w:t>ere</w:t>
            </w:r>
            <w:r>
              <w:rPr>
                <w:spacing w:val="-5"/>
                <w:sz w:val="18"/>
                <w:szCs w:val="18"/>
              </w:rPr>
              <w:t xml:space="preserve"> </w:t>
            </w:r>
            <w:r>
              <w:rPr>
                <w:sz w:val="18"/>
                <w:szCs w:val="18"/>
              </w:rPr>
              <w:t>c</w:t>
            </w:r>
            <w:r>
              <w:rPr>
                <w:spacing w:val="1"/>
                <w:sz w:val="18"/>
                <w:szCs w:val="18"/>
              </w:rPr>
              <w:t>o</w:t>
            </w:r>
            <w:r>
              <w:rPr>
                <w:sz w:val="18"/>
                <w:szCs w:val="18"/>
              </w:rPr>
              <w:t>n</w:t>
            </w:r>
            <w:r>
              <w:rPr>
                <w:spacing w:val="-6"/>
                <w:sz w:val="18"/>
                <w:szCs w:val="18"/>
              </w:rPr>
              <w:t xml:space="preserve"> </w:t>
            </w:r>
            <w:r>
              <w:rPr>
                <w:spacing w:val="-1"/>
                <w:sz w:val="18"/>
                <w:szCs w:val="18"/>
              </w:rPr>
              <w:t>i</w:t>
            </w:r>
            <w:r>
              <w:rPr>
                <w:sz w:val="18"/>
                <w:szCs w:val="18"/>
              </w:rPr>
              <w:t>l</w:t>
            </w:r>
            <w:r>
              <w:rPr>
                <w:spacing w:val="-4"/>
                <w:sz w:val="18"/>
                <w:szCs w:val="18"/>
              </w:rPr>
              <w:t xml:space="preserve"> </w:t>
            </w:r>
            <w:r>
              <w:rPr>
                <w:sz w:val="18"/>
                <w:szCs w:val="18"/>
              </w:rPr>
              <w:t>N</w:t>
            </w:r>
            <w:r>
              <w:rPr>
                <w:spacing w:val="3"/>
                <w:sz w:val="18"/>
                <w:szCs w:val="18"/>
              </w:rPr>
              <w:t>o</w:t>
            </w:r>
            <w:r>
              <w:rPr>
                <w:spacing w:val="-5"/>
                <w:sz w:val="18"/>
                <w:szCs w:val="18"/>
              </w:rPr>
              <w:t>m</w:t>
            </w:r>
            <w:r>
              <w:rPr>
                <w:sz w:val="18"/>
                <w:szCs w:val="18"/>
              </w:rPr>
              <w:t>e</w:t>
            </w:r>
            <w:r>
              <w:rPr>
                <w:spacing w:val="-5"/>
                <w:sz w:val="18"/>
                <w:szCs w:val="18"/>
              </w:rPr>
              <w:t xml:space="preserve"> </w:t>
            </w:r>
            <w:r>
              <w:rPr>
                <w:spacing w:val="1"/>
                <w:sz w:val="18"/>
                <w:szCs w:val="18"/>
              </w:rPr>
              <w:t>d</w:t>
            </w:r>
            <w:r>
              <w:rPr>
                <w:sz w:val="18"/>
                <w:szCs w:val="18"/>
              </w:rPr>
              <w:t>el</w:t>
            </w:r>
            <w:r>
              <w:rPr>
                <w:w w:val="99"/>
                <w:sz w:val="18"/>
                <w:szCs w:val="18"/>
              </w:rPr>
              <w:t xml:space="preserve"> </w:t>
            </w:r>
            <w:r>
              <w:rPr>
                <w:spacing w:val="-1"/>
                <w:sz w:val="18"/>
                <w:szCs w:val="18"/>
              </w:rPr>
              <w:t>S</w:t>
            </w:r>
            <w:r>
              <w:rPr>
                <w:spacing w:val="1"/>
                <w:sz w:val="18"/>
                <w:szCs w:val="18"/>
              </w:rPr>
              <w:t>o</w:t>
            </w:r>
            <w:r>
              <w:rPr>
                <w:spacing w:val="-2"/>
                <w:sz w:val="18"/>
                <w:szCs w:val="18"/>
              </w:rPr>
              <w:t>gg</w:t>
            </w:r>
            <w:r>
              <w:rPr>
                <w:spacing w:val="2"/>
                <w:sz w:val="18"/>
                <w:szCs w:val="18"/>
              </w:rPr>
              <w:t>e</w:t>
            </w:r>
            <w:r>
              <w:rPr>
                <w:spacing w:val="-1"/>
                <w:sz w:val="18"/>
                <w:szCs w:val="18"/>
              </w:rPr>
              <w:t>tt</w:t>
            </w:r>
            <w:r>
              <w:rPr>
                <w:spacing w:val="1"/>
                <w:sz w:val="18"/>
                <w:szCs w:val="18"/>
              </w:rPr>
              <w:t>o</w:t>
            </w:r>
            <w:r>
              <w:rPr>
                <w:sz w:val="18"/>
                <w:szCs w:val="18"/>
              </w:rPr>
              <w:t>.</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P</w:t>
            </w:r>
            <w:r>
              <w:rPr>
                <w:spacing w:val="-3"/>
                <w:sz w:val="18"/>
                <w:szCs w:val="18"/>
              </w:rPr>
              <w:t>A</w:t>
            </w:r>
            <w:r>
              <w:rPr>
                <w:spacing w:val="-2"/>
                <w:sz w:val="18"/>
                <w:szCs w:val="18"/>
              </w:rPr>
              <w:t>T</w:t>
            </w:r>
            <w:r>
              <w:rPr>
                <w:sz w:val="18"/>
                <w:szCs w:val="18"/>
              </w:rPr>
              <w:t>ER</w:t>
            </w:r>
            <w:r>
              <w:rPr>
                <w:spacing w:val="-1"/>
                <w:sz w:val="18"/>
                <w:szCs w:val="18"/>
              </w:rPr>
              <w:t>N</w:t>
            </w:r>
            <w:r>
              <w:rPr>
                <w:spacing w:val="2"/>
                <w:sz w:val="18"/>
                <w:szCs w:val="18"/>
              </w:rPr>
              <w:t>I</w:t>
            </w:r>
            <w:r>
              <w:rPr>
                <w:sz w:val="18"/>
                <w:szCs w:val="18"/>
              </w:rPr>
              <w:t>TA</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(35 CHAR)</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5"/>
              <w:ind w:left="54" w:right="71"/>
            </w:pPr>
            <w:r>
              <w:rPr>
                <w:sz w:val="18"/>
                <w:szCs w:val="18"/>
              </w:rPr>
              <w:t>De</w:t>
            </w:r>
            <w:r>
              <w:rPr>
                <w:spacing w:val="-1"/>
                <w:sz w:val="18"/>
                <w:szCs w:val="18"/>
              </w:rPr>
              <w:t>s</w:t>
            </w:r>
            <w:r>
              <w:rPr>
                <w:sz w:val="18"/>
                <w:szCs w:val="18"/>
              </w:rPr>
              <w:t>cr</w:t>
            </w:r>
            <w:r>
              <w:rPr>
                <w:spacing w:val="-1"/>
                <w:sz w:val="18"/>
                <w:szCs w:val="18"/>
              </w:rPr>
              <w:t>i</w:t>
            </w:r>
            <w:r>
              <w:rPr>
                <w:sz w:val="18"/>
                <w:szCs w:val="18"/>
              </w:rPr>
              <w:t>z</w:t>
            </w:r>
            <w:r>
              <w:rPr>
                <w:spacing w:val="-1"/>
                <w:sz w:val="18"/>
                <w:szCs w:val="18"/>
              </w:rPr>
              <w:t>i</w:t>
            </w:r>
            <w:r>
              <w:rPr>
                <w:spacing w:val="1"/>
                <w:sz w:val="18"/>
                <w:szCs w:val="18"/>
              </w:rPr>
              <w:t>o</w:t>
            </w:r>
            <w:r>
              <w:rPr>
                <w:spacing w:val="-2"/>
                <w:sz w:val="18"/>
                <w:szCs w:val="18"/>
              </w:rPr>
              <w:t>n</w:t>
            </w:r>
            <w:r>
              <w:rPr>
                <w:sz w:val="18"/>
                <w:szCs w:val="18"/>
              </w:rPr>
              <w:t>e</w:t>
            </w:r>
            <w:r>
              <w:rPr>
                <w:spacing w:val="-6"/>
                <w:sz w:val="18"/>
                <w:szCs w:val="18"/>
              </w:rPr>
              <w:t xml:space="preserve"> </w:t>
            </w:r>
            <w:r>
              <w:rPr>
                <w:spacing w:val="1"/>
                <w:sz w:val="18"/>
                <w:szCs w:val="18"/>
              </w:rPr>
              <w:t>d</w:t>
            </w:r>
            <w:r>
              <w:rPr>
                <w:sz w:val="18"/>
                <w:szCs w:val="18"/>
              </w:rPr>
              <w:t>el</w:t>
            </w:r>
            <w:r>
              <w:rPr>
                <w:spacing w:val="-5"/>
                <w:sz w:val="18"/>
                <w:szCs w:val="18"/>
              </w:rPr>
              <w:t xml:space="preserve"> </w:t>
            </w:r>
            <w:r>
              <w:rPr>
                <w:spacing w:val="-2"/>
                <w:sz w:val="18"/>
                <w:szCs w:val="18"/>
              </w:rPr>
              <w:t>n</w:t>
            </w:r>
            <w:r>
              <w:rPr>
                <w:spacing w:val="3"/>
                <w:sz w:val="18"/>
                <w:szCs w:val="18"/>
              </w:rPr>
              <w:t>o</w:t>
            </w:r>
            <w:r>
              <w:rPr>
                <w:spacing w:val="-2"/>
                <w:sz w:val="18"/>
                <w:szCs w:val="18"/>
              </w:rPr>
              <w:t>m</w:t>
            </w:r>
            <w:r>
              <w:rPr>
                <w:sz w:val="18"/>
                <w:szCs w:val="18"/>
              </w:rPr>
              <w:t>e</w:t>
            </w:r>
            <w:r>
              <w:rPr>
                <w:spacing w:val="-6"/>
                <w:sz w:val="18"/>
                <w:szCs w:val="18"/>
              </w:rPr>
              <w:t xml:space="preserve"> </w:t>
            </w:r>
            <w:r>
              <w:rPr>
                <w:spacing w:val="1"/>
                <w:sz w:val="18"/>
                <w:szCs w:val="18"/>
              </w:rPr>
              <w:t>d</w:t>
            </w:r>
            <w:r>
              <w:rPr>
                <w:sz w:val="18"/>
                <w:szCs w:val="18"/>
              </w:rPr>
              <w:t>el</w:t>
            </w:r>
            <w:r>
              <w:rPr>
                <w:spacing w:val="-5"/>
                <w:sz w:val="18"/>
                <w:szCs w:val="18"/>
              </w:rPr>
              <w:t xml:space="preserve"> </w:t>
            </w:r>
            <w:r>
              <w:rPr>
                <w:spacing w:val="1"/>
                <w:sz w:val="18"/>
                <w:szCs w:val="18"/>
              </w:rPr>
              <w:t>p</w:t>
            </w:r>
            <w:r>
              <w:rPr>
                <w:sz w:val="18"/>
                <w:szCs w:val="18"/>
              </w:rPr>
              <w:t>a</w:t>
            </w:r>
            <w:r>
              <w:rPr>
                <w:spacing w:val="1"/>
                <w:sz w:val="18"/>
                <w:szCs w:val="18"/>
              </w:rPr>
              <w:t>d</w:t>
            </w:r>
            <w:r>
              <w:rPr>
                <w:spacing w:val="-2"/>
                <w:sz w:val="18"/>
                <w:szCs w:val="18"/>
              </w:rPr>
              <w:t>r</w:t>
            </w:r>
            <w:r>
              <w:rPr>
                <w:sz w:val="18"/>
                <w:szCs w:val="18"/>
              </w:rPr>
              <w:t>e</w:t>
            </w:r>
            <w:r>
              <w:rPr>
                <w:spacing w:val="-5"/>
                <w:sz w:val="18"/>
                <w:szCs w:val="18"/>
              </w:rPr>
              <w:t xml:space="preserve"> </w:t>
            </w:r>
            <w:r>
              <w:rPr>
                <w:spacing w:val="-1"/>
                <w:sz w:val="18"/>
                <w:szCs w:val="18"/>
              </w:rPr>
              <w:t>s</w:t>
            </w:r>
            <w:r>
              <w:rPr>
                <w:sz w:val="18"/>
                <w:szCs w:val="18"/>
              </w:rPr>
              <w:t>e</w:t>
            </w:r>
            <w:r>
              <w:rPr>
                <w:spacing w:val="-5"/>
                <w:sz w:val="18"/>
                <w:szCs w:val="18"/>
              </w:rPr>
              <w:t xml:space="preserve"> </w:t>
            </w:r>
            <w:r>
              <w:rPr>
                <w:spacing w:val="1"/>
                <w:sz w:val="18"/>
                <w:szCs w:val="18"/>
              </w:rPr>
              <w:t>p</w:t>
            </w:r>
            <w:r>
              <w:rPr>
                <w:sz w:val="18"/>
                <w:szCs w:val="18"/>
              </w:rPr>
              <w:t>re</w:t>
            </w:r>
            <w:r>
              <w:rPr>
                <w:spacing w:val="-1"/>
                <w:sz w:val="18"/>
                <w:szCs w:val="18"/>
              </w:rPr>
              <w:t>s</w:t>
            </w:r>
            <w:r>
              <w:rPr>
                <w:sz w:val="18"/>
                <w:szCs w:val="18"/>
              </w:rPr>
              <w:t>e</w:t>
            </w:r>
            <w:r>
              <w:rPr>
                <w:spacing w:val="-2"/>
                <w:sz w:val="18"/>
                <w:szCs w:val="18"/>
              </w:rPr>
              <w:t>n</w:t>
            </w:r>
            <w:r>
              <w:rPr>
                <w:spacing w:val="-1"/>
                <w:sz w:val="18"/>
                <w:szCs w:val="18"/>
              </w:rPr>
              <w:t>t</w:t>
            </w:r>
            <w:r>
              <w:rPr>
                <w:sz w:val="18"/>
                <w:szCs w:val="18"/>
              </w:rPr>
              <w:t>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OD</w:t>
            </w:r>
            <w:r>
              <w:rPr>
                <w:spacing w:val="1"/>
                <w:sz w:val="18"/>
                <w:szCs w:val="18"/>
              </w:rPr>
              <w:t>_</w:t>
            </w:r>
            <w:r>
              <w:rPr>
                <w:sz w:val="18"/>
                <w:szCs w:val="18"/>
              </w:rPr>
              <w:t>FISC</w:t>
            </w:r>
            <w:r>
              <w:rPr>
                <w:spacing w:val="-3"/>
                <w:sz w:val="18"/>
                <w:szCs w:val="18"/>
              </w:rPr>
              <w:t>A</w:t>
            </w:r>
            <w:r>
              <w:rPr>
                <w:spacing w:val="-2"/>
                <w:sz w:val="18"/>
                <w:szCs w:val="18"/>
              </w:rPr>
              <w:t>L</w:t>
            </w:r>
            <w:r>
              <w:rPr>
                <w:sz w:val="18"/>
                <w:szCs w:val="18"/>
              </w:rPr>
              <w:t>E</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(16 CHAR)</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5"/>
              <w:ind w:left="54" w:right="71"/>
            </w:pPr>
            <w:r>
              <w:rPr>
                <w:sz w:val="18"/>
                <w:szCs w:val="18"/>
              </w:rPr>
              <w:t>E</w:t>
            </w:r>
            <w:r>
              <w:rPr>
                <w:spacing w:val="-2"/>
                <w:sz w:val="18"/>
                <w:szCs w:val="18"/>
              </w:rPr>
              <w:t>v</w:t>
            </w:r>
            <w:r>
              <w:rPr>
                <w:sz w:val="18"/>
                <w:szCs w:val="18"/>
              </w:rPr>
              <w:t>e</w:t>
            </w:r>
            <w:r>
              <w:rPr>
                <w:spacing w:val="-2"/>
                <w:sz w:val="18"/>
                <w:szCs w:val="18"/>
              </w:rPr>
              <w:t>n</w:t>
            </w:r>
            <w:r>
              <w:rPr>
                <w:spacing w:val="2"/>
                <w:sz w:val="18"/>
                <w:szCs w:val="18"/>
              </w:rPr>
              <w:t>t</w:t>
            </w:r>
            <w:r>
              <w:rPr>
                <w:spacing w:val="-2"/>
                <w:sz w:val="18"/>
                <w:szCs w:val="18"/>
              </w:rPr>
              <w:t>u</w:t>
            </w:r>
            <w:r>
              <w:rPr>
                <w:sz w:val="18"/>
                <w:szCs w:val="18"/>
              </w:rPr>
              <w:t>a</w:t>
            </w:r>
            <w:r>
              <w:rPr>
                <w:spacing w:val="-1"/>
                <w:sz w:val="18"/>
                <w:szCs w:val="18"/>
              </w:rPr>
              <w:t>l</w:t>
            </w:r>
            <w:r>
              <w:rPr>
                <w:sz w:val="18"/>
                <w:szCs w:val="18"/>
              </w:rPr>
              <w:t>e</w:t>
            </w:r>
            <w:r>
              <w:rPr>
                <w:spacing w:val="-7"/>
                <w:sz w:val="18"/>
                <w:szCs w:val="18"/>
              </w:rPr>
              <w:t xml:space="preserve"> </w:t>
            </w:r>
            <w:r>
              <w:rPr>
                <w:spacing w:val="-1"/>
                <w:sz w:val="18"/>
                <w:szCs w:val="18"/>
              </w:rPr>
              <w:t>C</w:t>
            </w:r>
            <w:r>
              <w:rPr>
                <w:spacing w:val="1"/>
                <w:sz w:val="18"/>
                <w:szCs w:val="18"/>
              </w:rPr>
              <w:t>od</w:t>
            </w:r>
            <w:r>
              <w:rPr>
                <w:spacing w:val="-1"/>
                <w:sz w:val="18"/>
                <w:szCs w:val="18"/>
              </w:rPr>
              <w:t>i</w:t>
            </w:r>
            <w:r>
              <w:rPr>
                <w:sz w:val="18"/>
                <w:szCs w:val="18"/>
              </w:rPr>
              <w:t>ce</w:t>
            </w:r>
            <w:r>
              <w:rPr>
                <w:spacing w:val="-10"/>
                <w:sz w:val="18"/>
                <w:szCs w:val="18"/>
              </w:rPr>
              <w:t xml:space="preserve"> </w:t>
            </w:r>
            <w:r>
              <w:rPr>
                <w:spacing w:val="-2"/>
                <w:sz w:val="18"/>
                <w:szCs w:val="18"/>
              </w:rPr>
              <w:t>f</w:t>
            </w:r>
            <w:r>
              <w:rPr>
                <w:spacing w:val="-1"/>
                <w:sz w:val="18"/>
                <w:szCs w:val="18"/>
              </w:rPr>
              <w:t>is</w:t>
            </w:r>
            <w:r>
              <w:rPr>
                <w:sz w:val="18"/>
                <w:szCs w:val="18"/>
              </w:rPr>
              <w:t>ca</w:t>
            </w:r>
            <w:r>
              <w:rPr>
                <w:spacing w:val="-1"/>
                <w:sz w:val="18"/>
                <w:szCs w:val="18"/>
              </w:rPr>
              <w:t>l</w:t>
            </w:r>
            <w:r>
              <w:rPr>
                <w:sz w:val="18"/>
                <w:szCs w:val="18"/>
              </w:rPr>
              <w:t>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OD</w:t>
            </w:r>
            <w:r>
              <w:rPr>
                <w:spacing w:val="1"/>
                <w:sz w:val="18"/>
                <w:szCs w:val="18"/>
              </w:rPr>
              <w:t>_</w:t>
            </w:r>
            <w:r>
              <w:rPr>
                <w:sz w:val="18"/>
                <w:szCs w:val="18"/>
              </w:rPr>
              <w:t>CS</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z w:val="18"/>
                <w:szCs w:val="18"/>
              </w:rPr>
              <w:t>VARCHAR2 (18 CHAR)</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5"/>
              <w:ind w:left="54" w:right="132"/>
            </w:pPr>
            <w:r>
              <w:rPr>
                <w:spacing w:val="-1"/>
                <w:sz w:val="18"/>
                <w:szCs w:val="18"/>
              </w:rPr>
              <w:t>C</w:t>
            </w:r>
            <w:r>
              <w:rPr>
                <w:spacing w:val="1"/>
                <w:sz w:val="18"/>
                <w:szCs w:val="18"/>
              </w:rPr>
              <w:t>od</w:t>
            </w:r>
            <w:r>
              <w:rPr>
                <w:spacing w:val="-1"/>
                <w:sz w:val="18"/>
                <w:szCs w:val="18"/>
              </w:rPr>
              <w:t>i</w:t>
            </w:r>
            <w:r>
              <w:rPr>
                <w:sz w:val="18"/>
                <w:szCs w:val="18"/>
              </w:rPr>
              <w:t>ce</w:t>
            </w:r>
            <w:r>
              <w:rPr>
                <w:spacing w:val="-8"/>
                <w:sz w:val="18"/>
                <w:szCs w:val="18"/>
              </w:rPr>
              <w:t xml:space="preserve"> </w:t>
            </w:r>
            <w:r>
              <w:rPr>
                <w:sz w:val="18"/>
                <w:szCs w:val="18"/>
              </w:rPr>
              <w:t>re</w:t>
            </w:r>
            <w:r>
              <w:rPr>
                <w:spacing w:val="-1"/>
                <w:sz w:val="18"/>
                <w:szCs w:val="18"/>
              </w:rPr>
              <w:t>l</w:t>
            </w:r>
            <w:r>
              <w:rPr>
                <w:sz w:val="18"/>
                <w:szCs w:val="18"/>
              </w:rPr>
              <w:t>a</w:t>
            </w:r>
            <w:r>
              <w:rPr>
                <w:spacing w:val="-1"/>
                <w:sz w:val="18"/>
                <w:szCs w:val="18"/>
              </w:rPr>
              <w:t>ti</w:t>
            </w:r>
            <w:r>
              <w:rPr>
                <w:spacing w:val="-2"/>
                <w:sz w:val="18"/>
                <w:szCs w:val="18"/>
              </w:rPr>
              <w:t>v</w:t>
            </w:r>
            <w:r>
              <w:rPr>
                <w:sz w:val="18"/>
                <w:szCs w:val="18"/>
              </w:rPr>
              <w:t>o</w:t>
            </w:r>
            <w:r>
              <w:rPr>
                <w:spacing w:val="-7"/>
                <w:sz w:val="18"/>
                <w:szCs w:val="18"/>
              </w:rPr>
              <w:t xml:space="preserve"> </w:t>
            </w:r>
            <w:r>
              <w:rPr>
                <w:sz w:val="18"/>
                <w:szCs w:val="18"/>
              </w:rPr>
              <w:t>a</w:t>
            </w:r>
            <w:r>
              <w:rPr>
                <w:spacing w:val="-1"/>
                <w:sz w:val="18"/>
                <w:szCs w:val="18"/>
              </w:rPr>
              <w:t>ll</w:t>
            </w:r>
            <w:r>
              <w:rPr>
                <w:spacing w:val="-2"/>
                <w:sz w:val="18"/>
                <w:szCs w:val="18"/>
              </w:rPr>
              <w:t>’</w:t>
            </w:r>
            <w:r>
              <w:rPr>
                <w:sz w:val="18"/>
                <w:szCs w:val="18"/>
              </w:rPr>
              <w:t>ac</w:t>
            </w:r>
            <w:r>
              <w:rPr>
                <w:spacing w:val="3"/>
                <w:sz w:val="18"/>
                <w:szCs w:val="18"/>
              </w:rPr>
              <w:t>q</w:t>
            </w:r>
            <w:r>
              <w:rPr>
                <w:spacing w:val="-2"/>
                <w:sz w:val="18"/>
                <w:szCs w:val="18"/>
              </w:rPr>
              <w:t>u</w:t>
            </w:r>
            <w:r>
              <w:rPr>
                <w:spacing w:val="-1"/>
                <w:sz w:val="18"/>
                <w:szCs w:val="18"/>
              </w:rPr>
              <w:t>isi</w:t>
            </w:r>
            <w:r>
              <w:rPr>
                <w:spacing w:val="2"/>
                <w:sz w:val="18"/>
                <w:szCs w:val="18"/>
              </w:rPr>
              <w:t>z</w:t>
            </w:r>
            <w:r>
              <w:rPr>
                <w:spacing w:val="-1"/>
                <w:sz w:val="18"/>
                <w:szCs w:val="18"/>
              </w:rPr>
              <w:t>i</w:t>
            </w:r>
            <w:r>
              <w:rPr>
                <w:spacing w:val="1"/>
                <w:sz w:val="18"/>
                <w:szCs w:val="18"/>
              </w:rPr>
              <w:t>on</w:t>
            </w:r>
            <w:r>
              <w:rPr>
                <w:sz w:val="18"/>
                <w:szCs w:val="18"/>
              </w:rPr>
              <w:t>e</w:t>
            </w:r>
            <w:r>
              <w:rPr>
                <w:spacing w:val="-8"/>
                <w:sz w:val="18"/>
                <w:szCs w:val="18"/>
              </w:rPr>
              <w:t xml:space="preserve"> </w:t>
            </w:r>
            <w:r>
              <w:rPr>
                <w:spacing w:val="1"/>
                <w:sz w:val="18"/>
                <w:szCs w:val="18"/>
              </w:rPr>
              <w:t>d</w:t>
            </w:r>
            <w:r>
              <w:rPr>
                <w:sz w:val="18"/>
                <w:szCs w:val="18"/>
              </w:rPr>
              <w:t>e</w:t>
            </w:r>
            <w:r>
              <w:rPr>
                <w:spacing w:val="-1"/>
                <w:sz w:val="18"/>
                <w:szCs w:val="18"/>
              </w:rPr>
              <w:t>ll</w:t>
            </w:r>
            <w:r>
              <w:rPr>
                <w:sz w:val="18"/>
                <w:szCs w:val="18"/>
              </w:rPr>
              <w:t>e</w:t>
            </w:r>
            <w:r>
              <w:rPr>
                <w:spacing w:val="-7"/>
                <w:sz w:val="18"/>
                <w:szCs w:val="18"/>
              </w:rPr>
              <w:t xml:space="preserve"> </w:t>
            </w:r>
            <w:r>
              <w:rPr>
                <w:spacing w:val="2"/>
                <w:sz w:val="18"/>
                <w:szCs w:val="18"/>
              </w:rPr>
              <w:t>i</w:t>
            </w:r>
            <w:r>
              <w:rPr>
                <w:spacing w:val="-5"/>
                <w:sz w:val="18"/>
                <w:szCs w:val="18"/>
              </w:rPr>
              <w:t>m</w:t>
            </w:r>
            <w:r>
              <w:rPr>
                <w:spacing w:val="1"/>
                <w:sz w:val="18"/>
                <w:szCs w:val="18"/>
              </w:rPr>
              <w:t>p</w:t>
            </w:r>
            <w:r>
              <w:rPr>
                <w:sz w:val="18"/>
                <w:szCs w:val="18"/>
              </w:rPr>
              <w:t>r</w:t>
            </w:r>
            <w:r>
              <w:rPr>
                <w:spacing w:val="1"/>
                <w:sz w:val="18"/>
                <w:szCs w:val="18"/>
              </w:rPr>
              <w:t>o</w:t>
            </w:r>
            <w:r>
              <w:rPr>
                <w:spacing w:val="-2"/>
                <w:sz w:val="18"/>
                <w:szCs w:val="18"/>
              </w:rPr>
              <w:t>n</w:t>
            </w:r>
            <w:r>
              <w:rPr>
                <w:spacing w:val="-1"/>
                <w:sz w:val="18"/>
                <w:szCs w:val="18"/>
              </w:rPr>
              <w:t>t</w:t>
            </w:r>
            <w:r>
              <w:rPr>
                <w:sz w:val="18"/>
                <w:szCs w:val="18"/>
              </w:rPr>
              <w:t>e</w:t>
            </w:r>
            <w:r>
              <w:rPr>
                <w:spacing w:val="-8"/>
                <w:sz w:val="18"/>
                <w:szCs w:val="18"/>
              </w:rPr>
              <w:t xml:space="preserve"> </w:t>
            </w:r>
            <w:r>
              <w:rPr>
                <w:spacing w:val="1"/>
                <w:sz w:val="18"/>
                <w:szCs w:val="18"/>
              </w:rPr>
              <w:t>d</w:t>
            </w:r>
            <w:r>
              <w:rPr>
                <w:spacing w:val="-1"/>
                <w:sz w:val="18"/>
                <w:szCs w:val="18"/>
              </w:rPr>
              <w:t>i</w:t>
            </w:r>
            <w:r>
              <w:rPr>
                <w:spacing w:val="-2"/>
                <w:sz w:val="18"/>
                <w:szCs w:val="18"/>
              </w:rPr>
              <w:t>g</w:t>
            </w:r>
            <w:r>
              <w:rPr>
                <w:spacing w:val="-1"/>
                <w:sz w:val="18"/>
                <w:szCs w:val="18"/>
              </w:rPr>
              <w:t>it</w:t>
            </w:r>
            <w:r>
              <w:rPr>
                <w:sz w:val="18"/>
                <w:szCs w:val="18"/>
              </w:rPr>
              <w:t>a</w:t>
            </w:r>
            <w:r>
              <w:rPr>
                <w:spacing w:val="-1"/>
                <w:sz w:val="18"/>
                <w:szCs w:val="18"/>
              </w:rPr>
              <w:t>li</w:t>
            </w:r>
            <w:r>
              <w:rPr>
                <w:sz w:val="18"/>
                <w:szCs w:val="18"/>
              </w:rPr>
              <w:t>.</w:t>
            </w:r>
            <w:r>
              <w:rPr>
                <w:spacing w:val="-5"/>
                <w:sz w:val="18"/>
                <w:szCs w:val="18"/>
              </w:rPr>
              <w:t xml:space="preserve"> </w:t>
            </w:r>
            <w:r>
              <w:rPr>
                <w:spacing w:val="-1"/>
                <w:sz w:val="18"/>
                <w:szCs w:val="18"/>
              </w:rPr>
              <w:t>C</w:t>
            </w:r>
            <w:r>
              <w:rPr>
                <w:spacing w:val="1"/>
                <w:sz w:val="18"/>
                <w:szCs w:val="18"/>
              </w:rPr>
              <w:t>od</w:t>
            </w:r>
            <w:r>
              <w:rPr>
                <w:spacing w:val="-1"/>
                <w:sz w:val="18"/>
                <w:szCs w:val="18"/>
              </w:rPr>
              <w:t>i</w:t>
            </w:r>
            <w:r>
              <w:rPr>
                <w:sz w:val="18"/>
                <w:szCs w:val="18"/>
              </w:rPr>
              <w:t>ce</w:t>
            </w:r>
            <w:r>
              <w:rPr>
                <w:w w:val="99"/>
                <w:sz w:val="18"/>
                <w:szCs w:val="18"/>
              </w:rPr>
              <w:t xml:space="preserve"> </w:t>
            </w:r>
            <w:r>
              <w:rPr>
                <w:spacing w:val="-2"/>
                <w:sz w:val="18"/>
                <w:szCs w:val="18"/>
              </w:rPr>
              <w:t>un</w:t>
            </w:r>
            <w:r>
              <w:rPr>
                <w:spacing w:val="2"/>
                <w:sz w:val="18"/>
                <w:szCs w:val="18"/>
              </w:rPr>
              <w:t>i</w:t>
            </w:r>
            <w:r>
              <w:rPr>
                <w:spacing w:val="-2"/>
                <w:sz w:val="18"/>
                <w:szCs w:val="18"/>
              </w:rPr>
              <w:t>v</w:t>
            </w:r>
            <w:r>
              <w:rPr>
                <w:spacing w:val="1"/>
                <w:sz w:val="18"/>
                <w:szCs w:val="18"/>
              </w:rPr>
              <w:t>o</w:t>
            </w:r>
            <w:r>
              <w:rPr>
                <w:sz w:val="18"/>
                <w:szCs w:val="18"/>
              </w:rPr>
              <w:t>co</w:t>
            </w:r>
            <w:r>
              <w:rPr>
                <w:spacing w:val="-7"/>
                <w:sz w:val="18"/>
                <w:szCs w:val="18"/>
              </w:rPr>
              <w:t xml:space="preserve"> </w:t>
            </w:r>
            <w:r>
              <w:rPr>
                <w:spacing w:val="-1"/>
                <w:sz w:val="18"/>
                <w:szCs w:val="18"/>
              </w:rPr>
              <w:t>i</w:t>
            </w:r>
            <w:r>
              <w:rPr>
                <w:spacing w:val="1"/>
                <w:sz w:val="18"/>
                <w:szCs w:val="18"/>
              </w:rPr>
              <w:t>d</w:t>
            </w:r>
            <w:r>
              <w:rPr>
                <w:sz w:val="18"/>
                <w:szCs w:val="18"/>
              </w:rPr>
              <w:t>e</w:t>
            </w:r>
            <w:r>
              <w:rPr>
                <w:spacing w:val="-2"/>
                <w:sz w:val="18"/>
                <w:szCs w:val="18"/>
              </w:rPr>
              <w:t>n</w:t>
            </w:r>
            <w:r>
              <w:rPr>
                <w:spacing w:val="-1"/>
                <w:sz w:val="18"/>
                <w:szCs w:val="18"/>
              </w:rPr>
              <w:t>t</w:t>
            </w:r>
            <w:r>
              <w:rPr>
                <w:spacing w:val="2"/>
                <w:sz w:val="18"/>
                <w:szCs w:val="18"/>
              </w:rPr>
              <w:t>i</w:t>
            </w:r>
            <w:r>
              <w:rPr>
                <w:spacing w:val="-2"/>
                <w:sz w:val="18"/>
                <w:szCs w:val="18"/>
              </w:rPr>
              <w:t>f</w:t>
            </w:r>
            <w:r>
              <w:rPr>
                <w:spacing w:val="-1"/>
                <w:sz w:val="18"/>
                <w:szCs w:val="18"/>
              </w:rPr>
              <w:t>i</w:t>
            </w:r>
            <w:r>
              <w:rPr>
                <w:sz w:val="18"/>
                <w:szCs w:val="18"/>
              </w:rPr>
              <w:t>ca</w:t>
            </w:r>
            <w:r>
              <w:rPr>
                <w:spacing w:val="-1"/>
                <w:sz w:val="18"/>
                <w:szCs w:val="18"/>
              </w:rPr>
              <w:t>t</w:t>
            </w:r>
            <w:r>
              <w:rPr>
                <w:spacing w:val="2"/>
                <w:sz w:val="18"/>
                <w:szCs w:val="18"/>
              </w:rPr>
              <w:t>i</w:t>
            </w:r>
            <w:r>
              <w:rPr>
                <w:spacing w:val="-2"/>
                <w:sz w:val="18"/>
                <w:szCs w:val="18"/>
              </w:rPr>
              <w:t>v</w:t>
            </w:r>
            <w:r>
              <w:rPr>
                <w:sz w:val="18"/>
                <w:szCs w:val="18"/>
              </w:rPr>
              <w:t>o</w:t>
            </w:r>
            <w:r>
              <w:rPr>
                <w:spacing w:val="-7"/>
                <w:sz w:val="18"/>
                <w:szCs w:val="18"/>
              </w:rPr>
              <w:t xml:space="preserve"> </w:t>
            </w:r>
            <w:r>
              <w:rPr>
                <w:sz w:val="18"/>
                <w:szCs w:val="18"/>
              </w:rPr>
              <w:t>(c</w:t>
            </w:r>
            <w:r>
              <w:rPr>
                <w:spacing w:val="1"/>
                <w:sz w:val="18"/>
                <w:szCs w:val="18"/>
              </w:rPr>
              <w:t>od</w:t>
            </w:r>
            <w:r>
              <w:rPr>
                <w:spacing w:val="-1"/>
                <w:sz w:val="18"/>
                <w:szCs w:val="18"/>
              </w:rPr>
              <w:t>i</w:t>
            </w:r>
            <w:r>
              <w:rPr>
                <w:sz w:val="18"/>
                <w:szCs w:val="18"/>
              </w:rPr>
              <w:t>ce</w:t>
            </w:r>
            <w:r>
              <w:rPr>
                <w:spacing w:val="-8"/>
                <w:sz w:val="18"/>
                <w:szCs w:val="18"/>
              </w:rPr>
              <w:t xml:space="preserve"> </w:t>
            </w:r>
            <w:r>
              <w:rPr>
                <w:sz w:val="18"/>
                <w:szCs w:val="18"/>
              </w:rPr>
              <w:t>a</w:t>
            </w:r>
            <w:r>
              <w:rPr>
                <w:spacing w:val="-1"/>
                <w:sz w:val="18"/>
                <w:szCs w:val="18"/>
              </w:rPr>
              <w:t>tt</w:t>
            </w:r>
            <w:r>
              <w:rPr>
                <w:sz w:val="18"/>
                <w:szCs w:val="18"/>
              </w:rPr>
              <w:t>r</w:t>
            </w:r>
            <w:r>
              <w:rPr>
                <w:spacing w:val="-1"/>
                <w:sz w:val="18"/>
                <w:szCs w:val="18"/>
              </w:rPr>
              <w:t>i</w:t>
            </w:r>
            <w:r>
              <w:rPr>
                <w:spacing w:val="1"/>
                <w:sz w:val="18"/>
                <w:szCs w:val="18"/>
              </w:rPr>
              <w:t>b</w:t>
            </w:r>
            <w:r>
              <w:rPr>
                <w:spacing w:val="-2"/>
                <w:sz w:val="18"/>
                <w:szCs w:val="18"/>
              </w:rPr>
              <w:t>u</w:t>
            </w:r>
            <w:r>
              <w:rPr>
                <w:spacing w:val="-1"/>
                <w:sz w:val="18"/>
                <w:szCs w:val="18"/>
              </w:rPr>
              <w:t>it</w:t>
            </w:r>
            <w:r>
              <w:rPr>
                <w:sz w:val="18"/>
                <w:szCs w:val="18"/>
              </w:rPr>
              <w:t>o</w:t>
            </w:r>
            <w:r>
              <w:rPr>
                <w:spacing w:val="-7"/>
                <w:sz w:val="18"/>
                <w:szCs w:val="18"/>
              </w:rPr>
              <w:t xml:space="preserve"> </w:t>
            </w:r>
            <w:r>
              <w:rPr>
                <w:spacing w:val="1"/>
                <w:sz w:val="18"/>
                <w:szCs w:val="18"/>
              </w:rPr>
              <w:t>d</w:t>
            </w:r>
            <w:r>
              <w:rPr>
                <w:sz w:val="18"/>
                <w:szCs w:val="18"/>
              </w:rPr>
              <w:t>al</w:t>
            </w:r>
            <w:r>
              <w:rPr>
                <w:spacing w:val="-7"/>
                <w:sz w:val="18"/>
                <w:szCs w:val="18"/>
              </w:rPr>
              <w:t xml:space="preserve"> </w:t>
            </w:r>
            <w:r>
              <w:rPr>
                <w:sz w:val="18"/>
                <w:szCs w:val="18"/>
              </w:rPr>
              <w:t>ca</w:t>
            </w:r>
            <w:r>
              <w:rPr>
                <w:spacing w:val="-1"/>
                <w:sz w:val="18"/>
                <w:szCs w:val="18"/>
              </w:rPr>
              <w:t>s</w:t>
            </w:r>
            <w:r>
              <w:rPr>
                <w:sz w:val="18"/>
                <w:szCs w:val="18"/>
              </w:rPr>
              <w:t>e</w:t>
            </w:r>
            <w:r>
              <w:rPr>
                <w:spacing w:val="-1"/>
                <w:sz w:val="18"/>
                <w:szCs w:val="18"/>
              </w:rPr>
              <w:t>ll</w:t>
            </w:r>
            <w:r>
              <w:rPr>
                <w:sz w:val="18"/>
                <w:szCs w:val="18"/>
              </w:rPr>
              <w:t>ar</w:t>
            </w:r>
            <w:r>
              <w:rPr>
                <w:spacing w:val="-1"/>
                <w:sz w:val="18"/>
                <w:szCs w:val="18"/>
              </w:rPr>
              <w:t>i</w:t>
            </w:r>
            <w:r>
              <w:rPr>
                <w:sz w:val="18"/>
                <w:szCs w:val="18"/>
              </w:rPr>
              <w:t>o</w:t>
            </w:r>
            <w:r>
              <w:rPr>
                <w:spacing w:val="-7"/>
                <w:sz w:val="18"/>
                <w:szCs w:val="18"/>
              </w:rPr>
              <w:t xml:space="preserve"> </w:t>
            </w:r>
            <w:r>
              <w:rPr>
                <w:sz w:val="18"/>
                <w:szCs w:val="18"/>
              </w:rPr>
              <w:t>ce</w:t>
            </w:r>
            <w:r>
              <w:rPr>
                <w:spacing w:val="-2"/>
                <w:sz w:val="18"/>
                <w:szCs w:val="18"/>
              </w:rPr>
              <w:t>n</w:t>
            </w:r>
            <w:r>
              <w:rPr>
                <w:spacing w:val="-1"/>
                <w:sz w:val="18"/>
                <w:szCs w:val="18"/>
              </w:rPr>
              <w:t>t</w:t>
            </w:r>
            <w:r>
              <w:rPr>
                <w:sz w:val="18"/>
                <w:szCs w:val="18"/>
              </w:rPr>
              <w:t>ra</w:t>
            </w:r>
            <w:r>
              <w:rPr>
                <w:spacing w:val="2"/>
                <w:sz w:val="18"/>
                <w:szCs w:val="18"/>
              </w:rPr>
              <w:t>l</w:t>
            </w:r>
            <w:r>
              <w:rPr>
                <w:sz w:val="18"/>
                <w:szCs w:val="18"/>
              </w:rPr>
              <w:t>e</w:t>
            </w:r>
            <w:r>
              <w:rPr>
                <w:w w:val="99"/>
                <w:sz w:val="18"/>
                <w:szCs w:val="18"/>
              </w:rPr>
              <w:t xml:space="preserve"> </w:t>
            </w:r>
            <w:r>
              <w:rPr>
                <w:spacing w:val="1"/>
                <w:sz w:val="18"/>
                <w:szCs w:val="18"/>
              </w:rPr>
              <w:t>d</w:t>
            </w:r>
            <w:r>
              <w:rPr>
                <w:sz w:val="18"/>
                <w:szCs w:val="18"/>
              </w:rPr>
              <w:t>i</w:t>
            </w:r>
            <w:r>
              <w:rPr>
                <w:spacing w:val="-7"/>
                <w:sz w:val="18"/>
                <w:szCs w:val="18"/>
              </w:rPr>
              <w:t xml:space="preserve"> </w:t>
            </w:r>
            <w:r>
              <w:rPr>
                <w:sz w:val="18"/>
                <w:szCs w:val="18"/>
              </w:rPr>
              <w:t>I</w:t>
            </w:r>
            <w:r>
              <w:rPr>
                <w:spacing w:val="1"/>
                <w:sz w:val="18"/>
                <w:szCs w:val="18"/>
              </w:rPr>
              <w:t>d</w:t>
            </w:r>
            <w:r>
              <w:rPr>
                <w:sz w:val="18"/>
                <w:szCs w:val="18"/>
              </w:rPr>
              <w:t>e</w:t>
            </w:r>
            <w:r>
              <w:rPr>
                <w:spacing w:val="-2"/>
                <w:sz w:val="18"/>
                <w:szCs w:val="18"/>
              </w:rPr>
              <w:t>n</w:t>
            </w:r>
            <w:r>
              <w:rPr>
                <w:spacing w:val="-1"/>
                <w:sz w:val="18"/>
                <w:szCs w:val="18"/>
              </w:rPr>
              <w:t>tit</w:t>
            </w:r>
            <w:r>
              <w:rPr>
                <w:sz w:val="18"/>
                <w:szCs w:val="18"/>
              </w:rPr>
              <w:t>à</w:t>
            </w:r>
            <w:r>
              <w:rPr>
                <w:spacing w:val="-6"/>
                <w:sz w:val="18"/>
                <w:szCs w:val="18"/>
              </w:rPr>
              <w:t xml:space="preserve"> </w:t>
            </w:r>
            <w:r>
              <w:rPr>
                <w:spacing w:val="1"/>
                <w:sz w:val="18"/>
                <w:szCs w:val="18"/>
              </w:rPr>
              <w:t>d</w:t>
            </w:r>
            <w:r>
              <w:rPr>
                <w:sz w:val="18"/>
                <w:szCs w:val="18"/>
              </w:rPr>
              <w:t>el</w:t>
            </w:r>
            <w:r>
              <w:rPr>
                <w:spacing w:val="-7"/>
                <w:sz w:val="18"/>
                <w:szCs w:val="18"/>
              </w:rPr>
              <w:t xml:space="preserve"> </w:t>
            </w:r>
            <w:r>
              <w:rPr>
                <w:sz w:val="18"/>
                <w:szCs w:val="18"/>
              </w:rPr>
              <w:t>M</w:t>
            </w:r>
            <w:r>
              <w:rPr>
                <w:spacing w:val="-1"/>
                <w:sz w:val="18"/>
                <w:szCs w:val="18"/>
              </w:rPr>
              <w:t>i</w:t>
            </w:r>
            <w:r>
              <w:rPr>
                <w:spacing w:val="-2"/>
                <w:sz w:val="18"/>
                <w:szCs w:val="18"/>
              </w:rPr>
              <w:t>n</w:t>
            </w:r>
            <w:r>
              <w:rPr>
                <w:spacing w:val="-1"/>
                <w:sz w:val="18"/>
                <w:szCs w:val="18"/>
              </w:rPr>
              <w:t>ist</w:t>
            </w:r>
            <w:r>
              <w:rPr>
                <w:sz w:val="18"/>
                <w:szCs w:val="18"/>
              </w:rPr>
              <w:t>ero</w:t>
            </w:r>
            <w:r>
              <w:rPr>
                <w:spacing w:val="-5"/>
                <w:sz w:val="18"/>
                <w:szCs w:val="18"/>
              </w:rPr>
              <w:t xml:space="preserve"> </w:t>
            </w:r>
            <w:r>
              <w:rPr>
                <w:spacing w:val="1"/>
                <w:sz w:val="18"/>
                <w:szCs w:val="18"/>
              </w:rPr>
              <w:t>d</w:t>
            </w:r>
            <w:r>
              <w:rPr>
                <w:sz w:val="18"/>
                <w:szCs w:val="18"/>
              </w:rPr>
              <w:t>e</w:t>
            </w:r>
            <w:r>
              <w:rPr>
                <w:spacing w:val="-2"/>
                <w:sz w:val="18"/>
                <w:szCs w:val="18"/>
              </w:rPr>
              <w:t>g</w:t>
            </w:r>
            <w:r>
              <w:rPr>
                <w:spacing w:val="-1"/>
                <w:sz w:val="18"/>
                <w:szCs w:val="18"/>
              </w:rPr>
              <w:t>l</w:t>
            </w:r>
            <w:r>
              <w:rPr>
                <w:sz w:val="18"/>
                <w:szCs w:val="18"/>
              </w:rPr>
              <w:t>i</w:t>
            </w:r>
            <w:r>
              <w:rPr>
                <w:spacing w:val="-5"/>
                <w:sz w:val="18"/>
                <w:szCs w:val="18"/>
              </w:rPr>
              <w:t xml:space="preserve"> </w:t>
            </w:r>
            <w:r>
              <w:rPr>
                <w:sz w:val="18"/>
                <w:szCs w:val="18"/>
              </w:rPr>
              <w:t>I</w:t>
            </w:r>
            <w:r>
              <w:rPr>
                <w:spacing w:val="-2"/>
                <w:sz w:val="18"/>
                <w:szCs w:val="18"/>
              </w:rPr>
              <w:t>n</w:t>
            </w:r>
            <w:r>
              <w:rPr>
                <w:spacing w:val="-1"/>
                <w:sz w:val="18"/>
                <w:szCs w:val="18"/>
              </w:rPr>
              <w:t>t</w:t>
            </w:r>
            <w:r>
              <w:rPr>
                <w:sz w:val="18"/>
                <w:szCs w:val="18"/>
              </w:rPr>
              <w:t>er</w:t>
            </w:r>
            <w:r>
              <w:rPr>
                <w:spacing w:val="-2"/>
                <w:sz w:val="18"/>
                <w:szCs w:val="18"/>
              </w:rPr>
              <w:t>n</w:t>
            </w:r>
            <w:r>
              <w:rPr>
                <w:sz w:val="18"/>
                <w:szCs w:val="18"/>
              </w:rPr>
              <w:t>i</w:t>
            </w:r>
            <w:r>
              <w:rPr>
                <w:spacing w:val="-5"/>
                <w:sz w:val="18"/>
                <w:szCs w:val="18"/>
              </w:rPr>
              <w:t xml:space="preserve"> </w:t>
            </w:r>
            <w:r>
              <w:rPr>
                <w:spacing w:val="-2"/>
                <w:sz w:val="18"/>
                <w:szCs w:val="18"/>
              </w:rPr>
              <w:t>m</w:t>
            </w:r>
            <w:r>
              <w:rPr>
                <w:sz w:val="18"/>
                <w:szCs w:val="18"/>
              </w:rPr>
              <w:t>e</w:t>
            </w:r>
            <w:r>
              <w:rPr>
                <w:spacing w:val="1"/>
                <w:sz w:val="18"/>
                <w:szCs w:val="18"/>
              </w:rPr>
              <w:t>d</w:t>
            </w:r>
            <w:r>
              <w:rPr>
                <w:spacing w:val="-1"/>
                <w:sz w:val="18"/>
                <w:szCs w:val="18"/>
              </w:rPr>
              <w:t>i</w:t>
            </w:r>
            <w:r>
              <w:rPr>
                <w:sz w:val="18"/>
                <w:szCs w:val="18"/>
              </w:rPr>
              <w:t>a</w:t>
            </w:r>
            <w:r>
              <w:rPr>
                <w:spacing w:val="-2"/>
                <w:sz w:val="18"/>
                <w:szCs w:val="18"/>
              </w:rPr>
              <w:t>n</w:t>
            </w:r>
            <w:r>
              <w:rPr>
                <w:spacing w:val="-1"/>
                <w:sz w:val="18"/>
                <w:szCs w:val="18"/>
              </w:rPr>
              <w:t>t</w:t>
            </w:r>
            <w:r>
              <w:rPr>
                <w:sz w:val="18"/>
                <w:szCs w:val="18"/>
              </w:rPr>
              <w:t>e</w:t>
            </w:r>
            <w:r>
              <w:rPr>
                <w:spacing w:val="-6"/>
                <w:sz w:val="18"/>
                <w:szCs w:val="18"/>
              </w:rPr>
              <w:t xml:space="preserve"> </w:t>
            </w:r>
            <w:r>
              <w:rPr>
                <w:spacing w:val="2"/>
                <w:sz w:val="18"/>
                <w:szCs w:val="18"/>
              </w:rPr>
              <w:t>l</w:t>
            </w:r>
            <w:r>
              <w:rPr>
                <w:spacing w:val="-3"/>
                <w:sz w:val="18"/>
                <w:szCs w:val="18"/>
              </w:rPr>
              <w:t>'</w:t>
            </w:r>
            <w:r>
              <w:rPr>
                <w:sz w:val="18"/>
                <w:szCs w:val="18"/>
              </w:rPr>
              <w:t>ac</w:t>
            </w:r>
            <w:r>
              <w:rPr>
                <w:spacing w:val="3"/>
                <w:sz w:val="18"/>
                <w:szCs w:val="18"/>
              </w:rPr>
              <w:t>q</w:t>
            </w:r>
            <w:r>
              <w:rPr>
                <w:spacing w:val="-2"/>
                <w:sz w:val="18"/>
                <w:szCs w:val="18"/>
              </w:rPr>
              <w:t>u</w:t>
            </w:r>
            <w:r>
              <w:rPr>
                <w:spacing w:val="-1"/>
                <w:sz w:val="18"/>
                <w:szCs w:val="18"/>
              </w:rPr>
              <w:t>isi</w:t>
            </w:r>
            <w:r>
              <w:rPr>
                <w:spacing w:val="2"/>
                <w:sz w:val="18"/>
                <w:szCs w:val="18"/>
              </w:rPr>
              <w:t>z</w:t>
            </w:r>
            <w:r>
              <w:rPr>
                <w:spacing w:val="-1"/>
                <w:sz w:val="18"/>
                <w:szCs w:val="18"/>
              </w:rPr>
              <w:t>i</w:t>
            </w:r>
            <w:r>
              <w:rPr>
                <w:spacing w:val="1"/>
                <w:sz w:val="18"/>
                <w:szCs w:val="18"/>
              </w:rPr>
              <w:t>on</w:t>
            </w:r>
            <w:r>
              <w:rPr>
                <w:sz w:val="18"/>
                <w:szCs w:val="18"/>
              </w:rPr>
              <w:t>e</w:t>
            </w:r>
            <w:r>
              <w:rPr>
                <w:w w:val="99"/>
                <w:sz w:val="18"/>
                <w:szCs w:val="18"/>
              </w:rPr>
              <w:t xml:space="preserve"> </w:t>
            </w:r>
            <w:r>
              <w:rPr>
                <w:spacing w:val="1"/>
                <w:sz w:val="18"/>
                <w:szCs w:val="18"/>
              </w:rPr>
              <w:t>d</w:t>
            </w:r>
            <w:r>
              <w:rPr>
                <w:sz w:val="18"/>
                <w:szCs w:val="18"/>
              </w:rPr>
              <w:t>e</w:t>
            </w:r>
            <w:r>
              <w:rPr>
                <w:spacing w:val="-1"/>
                <w:sz w:val="18"/>
                <w:szCs w:val="18"/>
              </w:rPr>
              <w:t>ll</w:t>
            </w:r>
            <w:r>
              <w:rPr>
                <w:sz w:val="18"/>
                <w:szCs w:val="18"/>
              </w:rPr>
              <w:t>e</w:t>
            </w:r>
            <w:r>
              <w:rPr>
                <w:spacing w:val="-5"/>
                <w:sz w:val="18"/>
                <w:szCs w:val="18"/>
              </w:rPr>
              <w:t xml:space="preserve"> </w:t>
            </w:r>
            <w:r>
              <w:rPr>
                <w:spacing w:val="2"/>
                <w:sz w:val="18"/>
                <w:szCs w:val="18"/>
              </w:rPr>
              <w:t>i</w:t>
            </w:r>
            <w:r>
              <w:rPr>
                <w:spacing w:val="-5"/>
                <w:sz w:val="18"/>
                <w:szCs w:val="18"/>
              </w:rPr>
              <w:t>m</w:t>
            </w:r>
            <w:r>
              <w:rPr>
                <w:spacing w:val="1"/>
                <w:sz w:val="18"/>
                <w:szCs w:val="18"/>
              </w:rPr>
              <w:t>p</w:t>
            </w:r>
            <w:r>
              <w:rPr>
                <w:sz w:val="18"/>
                <w:szCs w:val="18"/>
              </w:rPr>
              <w:t>r</w:t>
            </w:r>
            <w:r>
              <w:rPr>
                <w:spacing w:val="1"/>
                <w:sz w:val="18"/>
                <w:szCs w:val="18"/>
              </w:rPr>
              <w:t>o</w:t>
            </w:r>
            <w:r>
              <w:rPr>
                <w:spacing w:val="-2"/>
                <w:sz w:val="18"/>
                <w:szCs w:val="18"/>
              </w:rPr>
              <w:t>n</w:t>
            </w:r>
            <w:r>
              <w:rPr>
                <w:spacing w:val="-1"/>
                <w:sz w:val="18"/>
                <w:szCs w:val="18"/>
              </w:rPr>
              <w:t>t</w:t>
            </w:r>
            <w:r>
              <w:rPr>
                <w:sz w:val="18"/>
                <w:szCs w:val="18"/>
              </w:rPr>
              <w:t>e</w:t>
            </w:r>
            <w:r>
              <w:rPr>
                <w:spacing w:val="-5"/>
                <w:sz w:val="18"/>
                <w:szCs w:val="18"/>
              </w:rPr>
              <w:t xml:space="preserve"> </w:t>
            </w:r>
            <w:r>
              <w:rPr>
                <w:spacing w:val="1"/>
                <w:sz w:val="18"/>
                <w:szCs w:val="18"/>
              </w:rPr>
              <w:t>d</w:t>
            </w:r>
            <w:r>
              <w:rPr>
                <w:spacing w:val="-1"/>
                <w:sz w:val="18"/>
                <w:szCs w:val="18"/>
              </w:rPr>
              <w:t>i</w:t>
            </w:r>
            <w:r>
              <w:rPr>
                <w:spacing w:val="-2"/>
                <w:sz w:val="18"/>
                <w:szCs w:val="18"/>
              </w:rPr>
              <w:t>g</w:t>
            </w:r>
            <w:r>
              <w:rPr>
                <w:spacing w:val="-1"/>
                <w:sz w:val="18"/>
                <w:szCs w:val="18"/>
              </w:rPr>
              <w:t>it</w:t>
            </w:r>
            <w:r>
              <w:rPr>
                <w:sz w:val="18"/>
                <w:szCs w:val="18"/>
              </w:rPr>
              <w:t>a</w:t>
            </w:r>
            <w:r>
              <w:rPr>
                <w:spacing w:val="2"/>
                <w:sz w:val="18"/>
                <w:szCs w:val="18"/>
              </w:rPr>
              <w:t>l</w:t>
            </w:r>
            <w:r>
              <w:rPr>
                <w:spacing w:val="-1"/>
                <w:sz w:val="18"/>
                <w:szCs w:val="18"/>
              </w:rPr>
              <w:t>i</w:t>
            </w:r>
            <w:r>
              <w:rPr>
                <w:sz w:val="18"/>
                <w:szCs w:val="18"/>
              </w:rPr>
              <w:t>)</w:t>
            </w:r>
            <w:r>
              <w:rPr>
                <w:spacing w:val="-4"/>
                <w:sz w:val="18"/>
                <w:szCs w:val="18"/>
              </w:rPr>
              <w:t xml:space="preserve"> </w:t>
            </w:r>
            <w:r>
              <w:rPr>
                <w:sz w:val="18"/>
                <w:szCs w:val="18"/>
              </w:rPr>
              <w:t>o</w:t>
            </w:r>
            <w:r>
              <w:rPr>
                <w:spacing w:val="-4"/>
                <w:sz w:val="18"/>
                <w:szCs w:val="18"/>
              </w:rPr>
              <w:t xml:space="preserve"> </w:t>
            </w:r>
            <w:r>
              <w:rPr>
                <w:sz w:val="18"/>
                <w:szCs w:val="18"/>
              </w:rPr>
              <w:t>Il</w:t>
            </w:r>
            <w:r>
              <w:rPr>
                <w:spacing w:val="-5"/>
                <w:sz w:val="18"/>
                <w:szCs w:val="18"/>
              </w:rPr>
              <w:t xml:space="preserve"> </w:t>
            </w:r>
            <w:r>
              <w:rPr>
                <w:spacing w:val="1"/>
                <w:sz w:val="18"/>
                <w:szCs w:val="18"/>
              </w:rPr>
              <w:t>d</w:t>
            </w:r>
            <w:r>
              <w:rPr>
                <w:spacing w:val="-2"/>
                <w:sz w:val="18"/>
                <w:szCs w:val="18"/>
              </w:rPr>
              <w:t>a</w:t>
            </w:r>
            <w:r>
              <w:rPr>
                <w:spacing w:val="-1"/>
                <w:sz w:val="18"/>
                <w:szCs w:val="18"/>
              </w:rPr>
              <w:t>t</w:t>
            </w:r>
            <w:r>
              <w:rPr>
                <w:sz w:val="18"/>
                <w:szCs w:val="18"/>
              </w:rPr>
              <w:t>o</w:t>
            </w:r>
            <w:r>
              <w:rPr>
                <w:spacing w:val="-4"/>
                <w:sz w:val="18"/>
                <w:szCs w:val="18"/>
              </w:rPr>
              <w:t xml:space="preserve"> </w:t>
            </w:r>
            <w:r>
              <w:rPr>
                <w:spacing w:val="1"/>
                <w:sz w:val="18"/>
                <w:szCs w:val="18"/>
              </w:rPr>
              <w:t>d</w:t>
            </w:r>
            <w:r>
              <w:rPr>
                <w:sz w:val="18"/>
                <w:szCs w:val="18"/>
              </w:rPr>
              <w:t>e</w:t>
            </w:r>
            <w:r>
              <w:rPr>
                <w:spacing w:val="-2"/>
                <w:sz w:val="18"/>
                <w:szCs w:val="18"/>
              </w:rPr>
              <w:t>v</w:t>
            </w:r>
            <w:r>
              <w:rPr>
                <w:sz w:val="18"/>
                <w:szCs w:val="18"/>
              </w:rPr>
              <w:t>e</w:t>
            </w:r>
            <w:r>
              <w:rPr>
                <w:spacing w:val="-5"/>
                <w:sz w:val="18"/>
                <w:szCs w:val="18"/>
              </w:rPr>
              <w:t xml:space="preserve"> </w:t>
            </w:r>
            <w:r>
              <w:rPr>
                <w:sz w:val="18"/>
                <w:szCs w:val="18"/>
              </w:rPr>
              <w:t>e</w:t>
            </w:r>
            <w:r>
              <w:rPr>
                <w:spacing w:val="-1"/>
                <w:sz w:val="18"/>
                <w:szCs w:val="18"/>
              </w:rPr>
              <w:t>ss</w:t>
            </w:r>
            <w:r>
              <w:rPr>
                <w:sz w:val="18"/>
                <w:szCs w:val="18"/>
              </w:rPr>
              <w:t>ere</w:t>
            </w:r>
            <w:r>
              <w:rPr>
                <w:spacing w:val="-4"/>
                <w:sz w:val="18"/>
                <w:szCs w:val="18"/>
              </w:rPr>
              <w:t xml:space="preserve"> </w:t>
            </w:r>
            <w:r>
              <w:rPr>
                <w:sz w:val="18"/>
                <w:szCs w:val="18"/>
              </w:rPr>
              <w:t>re</w:t>
            </w:r>
            <w:r>
              <w:rPr>
                <w:spacing w:val="-1"/>
                <w:sz w:val="18"/>
                <w:szCs w:val="18"/>
              </w:rPr>
              <w:t>s</w:t>
            </w:r>
            <w:r>
              <w:rPr>
                <w:sz w:val="18"/>
                <w:szCs w:val="18"/>
              </w:rPr>
              <w:t>o</w:t>
            </w:r>
            <w:r>
              <w:rPr>
                <w:spacing w:val="-4"/>
                <w:sz w:val="18"/>
                <w:szCs w:val="18"/>
              </w:rPr>
              <w:t xml:space="preserve"> </w:t>
            </w:r>
            <w:r>
              <w:rPr>
                <w:spacing w:val="1"/>
                <w:sz w:val="18"/>
                <w:szCs w:val="18"/>
              </w:rPr>
              <w:t>obb</w:t>
            </w:r>
            <w:r>
              <w:rPr>
                <w:spacing w:val="-1"/>
                <w:sz w:val="18"/>
                <w:szCs w:val="18"/>
              </w:rPr>
              <w:t>li</w:t>
            </w:r>
            <w:r>
              <w:rPr>
                <w:spacing w:val="-2"/>
                <w:sz w:val="18"/>
                <w:szCs w:val="18"/>
              </w:rPr>
              <w:t>g</w:t>
            </w:r>
            <w:r>
              <w:rPr>
                <w:sz w:val="18"/>
                <w:szCs w:val="18"/>
              </w:rPr>
              <w:t>a</w:t>
            </w:r>
            <w:r>
              <w:rPr>
                <w:spacing w:val="-1"/>
                <w:sz w:val="18"/>
                <w:szCs w:val="18"/>
              </w:rPr>
              <w:t>t</w:t>
            </w:r>
            <w:r>
              <w:rPr>
                <w:spacing w:val="1"/>
                <w:sz w:val="18"/>
                <w:szCs w:val="18"/>
              </w:rPr>
              <w:t>o</w:t>
            </w:r>
            <w:r>
              <w:rPr>
                <w:sz w:val="18"/>
                <w:szCs w:val="18"/>
              </w:rPr>
              <w:t>r</w:t>
            </w:r>
            <w:r>
              <w:rPr>
                <w:spacing w:val="-1"/>
                <w:sz w:val="18"/>
                <w:szCs w:val="18"/>
              </w:rPr>
              <w:t>i</w:t>
            </w:r>
            <w:r>
              <w:rPr>
                <w:sz w:val="18"/>
                <w:szCs w:val="18"/>
              </w:rPr>
              <w:t>o</w:t>
            </w:r>
            <w:r>
              <w:rPr>
                <w:w w:val="99"/>
                <w:sz w:val="18"/>
                <w:szCs w:val="18"/>
              </w:rPr>
              <w:t xml:space="preserve"> </w:t>
            </w:r>
            <w:r>
              <w:rPr>
                <w:spacing w:val="1"/>
                <w:sz w:val="18"/>
                <w:szCs w:val="18"/>
              </w:rPr>
              <w:t>p</w:t>
            </w:r>
            <w:r>
              <w:rPr>
                <w:sz w:val="18"/>
                <w:szCs w:val="18"/>
              </w:rPr>
              <w:t>er</w:t>
            </w:r>
            <w:r>
              <w:rPr>
                <w:spacing w:val="-4"/>
                <w:sz w:val="18"/>
                <w:szCs w:val="18"/>
              </w:rPr>
              <w:t xml:space="preserve"> </w:t>
            </w:r>
            <w:r>
              <w:rPr>
                <w:spacing w:val="-2"/>
                <w:sz w:val="18"/>
                <w:szCs w:val="18"/>
              </w:rPr>
              <w:t>g</w:t>
            </w:r>
            <w:r>
              <w:rPr>
                <w:spacing w:val="-1"/>
                <w:sz w:val="18"/>
                <w:szCs w:val="18"/>
              </w:rPr>
              <w:t>l</w:t>
            </w:r>
            <w:r>
              <w:rPr>
                <w:sz w:val="18"/>
                <w:szCs w:val="18"/>
              </w:rPr>
              <w:t>i</w:t>
            </w:r>
            <w:r>
              <w:rPr>
                <w:spacing w:val="-4"/>
                <w:sz w:val="18"/>
                <w:szCs w:val="18"/>
              </w:rPr>
              <w:t xml:space="preserve"> </w:t>
            </w:r>
            <w:r>
              <w:rPr>
                <w:spacing w:val="-1"/>
                <w:sz w:val="18"/>
                <w:szCs w:val="18"/>
              </w:rPr>
              <w:t>st</w:t>
            </w:r>
            <w:r>
              <w:rPr>
                <w:sz w:val="18"/>
                <w:szCs w:val="18"/>
              </w:rPr>
              <w:t>ra</w:t>
            </w:r>
            <w:r>
              <w:rPr>
                <w:spacing w:val="-2"/>
                <w:sz w:val="18"/>
                <w:szCs w:val="18"/>
              </w:rPr>
              <w:t>n</w:t>
            </w:r>
            <w:r>
              <w:rPr>
                <w:spacing w:val="-1"/>
                <w:sz w:val="18"/>
                <w:szCs w:val="18"/>
              </w:rPr>
              <w:t>i</w:t>
            </w:r>
            <w:r>
              <w:rPr>
                <w:sz w:val="18"/>
                <w:szCs w:val="18"/>
              </w:rPr>
              <w:t>eri</w:t>
            </w:r>
            <w:r>
              <w:rPr>
                <w:spacing w:val="-5"/>
                <w:sz w:val="18"/>
                <w:szCs w:val="18"/>
              </w:rPr>
              <w:t xml:space="preserve"> </w:t>
            </w:r>
            <w:r>
              <w:rPr>
                <w:sz w:val="18"/>
                <w:szCs w:val="18"/>
              </w:rPr>
              <w:t>o</w:t>
            </w:r>
            <w:r>
              <w:rPr>
                <w:spacing w:val="-3"/>
                <w:sz w:val="18"/>
                <w:szCs w:val="18"/>
              </w:rPr>
              <w:t xml:space="preserve"> </w:t>
            </w:r>
            <w:r>
              <w:rPr>
                <w:sz w:val="18"/>
                <w:szCs w:val="18"/>
              </w:rPr>
              <w:t>E'</w:t>
            </w:r>
            <w:r>
              <w:rPr>
                <w:spacing w:val="-6"/>
                <w:sz w:val="18"/>
                <w:szCs w:val="18"/>
              </w:rPr>
              <w:t xml:space="preserve"> </w:t>
            </w:r>
            <w:r>
              <w:rPr>
                <w:spacing w:val="1"/>
                <w:sz w:val="18"/>
                <w:szCs w:val="18"/>
              </w:rPr>
              <w:t>p</w:t>
            </w:r>
            <w:r>
              <w:rPr>
                <w:sz w:val="18"/>
                <w:szCs w:val="18"/>
              </w:rPr>
              <w:t>re</w:t>
            </w:r>
            <w:r>
              <w:rPr>
                <w:spacing w:val="-2"/>
                <w:sz w:val="18"/>
                <w:szCs w:val="18"/>
              </w:rPr>
              <w:t>v</w:t>
            </w:r>
            <w:r>
              <w:rPr>
                <w:spacing w:val="2"/>
                <w:sz w:val="18"/>
                <w:szCs w:val="18"/>
              </w:rPr>
              <w:t>i</w:t>
            </w:r>
            <w:r>
              <w:rPr>
                <w:spacing w:val="-1"/>
                <w:sz w:val="18"/>
                <w:szCs w:val="18"/>
              </w:rPr>
              <w:t>st</w:t>
            </w:r>
            <w:r>
              <w:rPr>
                <w:sz w:val="18"/>
                <w:szCs w:val="18"/>
              </w:rPr>
              <w:t>o</w:t>
            </w:r>
            <w:r>
              <w:rPr>
                <w:spacing w:val="-3"/>
                <w:sz w:val="18"/>
                <w:szCs w:val="18"/>
              </w:rPr>
              <w:t xml:space="preserve"> </w:t>
            </w:r>
            <w:r>
              <w:rPr>
                <w:spacing w:val="2"/>
                <w:sz w:val="18"/>
                <w:szCs w:val="18"/>
              </w:rPr>
              <w:t>i</w:t>
            </w:r>
            <w:r>
              <w:rPr>
                <w:sz w:val="18"/>
                <w:szCs w:val="18"/>
              </w:rPr>
              <w:t>n</w:t>
            </w:r>
            <w:r>
              <w:rPr>
                <w:spacing w:val="-6"/>
                <w:sz w:val="18"/>
                <w:szCs w:val="18"/>
              </w:rPr>
              <w:t xml:space="preserve"> </w:t>
            </w:r>
            <w:r>
              <w:rPr>
                <w:spacing w:val="-1"/>
                <w:sz w:val="18"/>
                <w:szCs w:val="18"/>
              </w:rPr>
              <w:t>R</w:t>
            </w:r>
            <w:r>
              <w:rPr>
                <w:sz w:val="18"/>
                <w:szCs w:val="18"/>
              </w:rPr>
              <w:t>E.GE:</w:t>
            </w:r>
            <w:r>
              <w:rPr>
                <w:spacing w:val="-4"/>
                <w:sz w:val="18"/>
                <w:szCs w:val="18"/>
              </w:rPr>
              <w:t xml:space="preserve"> </w:t>
            </w:r>
            <w:r>
              <w:rPr>
                <w:spacing w:val="1"/>
                <w:sz w:val="18"/>
                <w:szCs w:val="18"/>
              </w:rPr>
              <w:t>s</w:t>
            </w:r>
            <w:r>
              <w:rPr>
                <w:spacing w:val="-1"/>
                <w:sz w:val="18"/>
                <w:szCs w:val="18"/>
              </w:rPr>
              <w:t>t</w:t>
            </w:r>
            <w:r>
              <w:rPr>
                <w:sz w:val="18"/>
                <w:szCs w:val="18"/>
              </w:rPr>
              <w:t>a</w:t>
            </w:r>
            <w:r>
              <w:rPr>
                <w:spacing w:val="-2"/>
                <w:sz w:val="18"/>
                <w:szCs w:val="18"/>
              </w:rPr>
              <w:t>n</w:t>
            </w:r>
            <w:r>
              <w:rPr>
                <w:spacing w:val="1"/>
                <w:sz w:val="18"/>
                <w:szCs w:val="18"/>
              </w:rPr>
              <w:t>d</w:t>
            </w:r>
            <w:r>
              <w:rPr>
                <w:sz w:val="18"/>
                <w:szCs w:val="18"/>
              </w:rPr>
              <w:t>ard</w:t>
            </w:r>
            <w:r>
              <w:rPr>
                <w:spacing w:val="-3"/>
                <w:sz w:val="18"/>
                <w:szCs w:val="18"/>
              </w:rPr>
              <w:t xml:space="preserve"> </w:t>
            </w:r>
            <w:r>
              <w:rPr>
                <w:spacing w:val="-2"/>
                <w:sz w:val="18"/>
                <w:szCs w:val="18"/>
              </w:rPr>
              <w:t>n</w:t>
            </w:r>
            <w:r>
              <w:rPr>
                <w:spacing w:val="1"/>
                <w:sz w:val="18"/>
                <w:szCs w:val="18"/>
              </w:rPr>
              <w:t>o</w:t>
            </w:r>
            <w:r>
              <w:rPr>
                <w:sz w:val="18"/>
                <w:szCs w:val="18"/>
              </w:rPr>
              <w:t>n</w:t>
            </w:r>
            <w:r>
              <w:rPr>
                <w:spacing w:val="-6"/>
                <w:sz w:val="18"/>
                <w:szCs w:val="18"/>
              </w:rPr>
              <w:t xml:space="preserve"> </w:t>
            </w:r>
            <w:r>
              <w:rPr>
                <w:spacing w:val="2"/>
                <w:sz w:val="18"/>
                <w:szCs w:val="18"/>
              </w:rPr>
              <w:t>a</w:t>
            </w:r>
            <w:r>
              <w:rPr>
                <w:spacing w:val="-2"/>
                <w:sz w:val="18"/>
                <w:szCs w:val="18"/>
              </w:rPr>
              <w:t>n</w:t>
            </w:r>
            <w:r>
              <w:rPr>
                <w:sz w:val="18"/>
                <w:szCs w:val="18"/>
              </w:rPr>
              <w:t>c</w:t>
            </w:r>
            <w:r>
              <w:rPr>
                <w:spacing w:val="1"/>
                <w:sz w:val="18"/>
                <w:szCs w:val="18"/>
              </w:rPr>
              <w:t>o</w:t>
            </w:r>
            <w:r>
              <w:rPr>
                <w:sz w:val="18"/>
                <w:szCs w:val="18"/>
              </w:rPr>
              <w:t>ra</w:t>
            </w:r>
            <w:r>
              <w:rPr>
                <w:w w:val="99"/>
                <w:sz w:val="18"/>
                <w:szCs w:val="18"/>
              </w:rPr>
              <w:t xml:space="preserve"> </w:t>
            </w:r>
            <w:r>
              <w:rPr>
                <w:sz w:val="18"/>
                <w:szCs w:val="18"/>
              </w:rPr>
              <w:t>c</w:t>
            </w:r>
            <w:r>
              <w:rPr>
                <w:spacing w:val="1"/>
                <w:sz w:val="18"/>
                <w:szCs w:val="18"/>
              </w:rPr>
              <w:t>od</w:t>
            </w:r>
            <w:r>
              <w:rPr>
                <w:spacing w:val="-1"/>
                <w:sz w:val="18"/>
                <w:szCs w:val="18"/>
              </w:rPr>
              <w:t>i</w:t>
            </w:r>
            <w:r>
              <w:rPr>
                <w:spacing w:val="-2"/>
                <w:sz w:val="18"/>
                <w:szCs w:val="18"/>
              </w:rPr>
              <w:t>f</w:t>
            </w:r>
            <w:r>
              <w:rPr>
                <w:spacing w:val="-1"/>
                <w:sz w:val="18"/>
                <w:szCs w:val="18"/>
              </w:rPr>
              <w:t>i</w:t>
            </w:r>
            <w:r>
              <w:rPr>
                <w:sz w:val="18"/>
                <w:szCs w:val="18"/>
              </w:rPr>
              <w:t>ca</w:t>
            </w:r>
            <w:r>
              <w:rPr>
                <w:spacing w:val="-1"/>
                <w:sz w:val="18"/>
                <w:szCs w:val="18"/>
              </w:rPr>
              <w:t>t</w:t>
            </w:r>
            <w:r>
              <w:rPr>
                <w:spacing w:val="1"/>
                <w:sz w:val="18"/>
                <w:szCs w:val="18"/>
              </w:rPr>
              <w:t>o</w:t>
            </w:r>
            <w:r>
              <w:rPr>
                <w:sz w:val="18"/>
                <w:szCs w:val="18"/>
              </w:rPr>
              <w:t>.</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OD</w:t>
            </w:r>
            <w:r>
              <w:rPr>
                <w:spacing w:val="1"/>
                <w:sz w:val="18"/>
                <w:szCs w:val="18"/>
              </w:rPr>
              <w:t>_</w:t>
            </w:r>
            <w:r>
              <w:rPr>
                <w:spacing w:val="-3"/>
                <w:sz w:val="18"/>
                <w:szCs w:val="18"/>
              </w:rPr>
              <w:t>A</w:t>
            </w:r>
            <w:r>
              <w:rPr>
                <w:sz w:val="18"/>
                <w:szCs w:val="18"/>
              </w:rPr>
              <w:t>FIS</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z w:val="18"/>
                <w:szCs w:val="18"/>
              </w:rPr>
              <w:t>VARCHAR2 (18 CHAR)</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5"/>
              <w:ind w:left="54" w:right="132"/>
            </w:pPr>
            <w:r>
              <w:rPr>
                <w:spacing w:val="-1"/>
                <w:sz w:val="18"/>
                <w:szCs w:val="18"/>
              </w:rPr>
              <w:t>C</w:t>
            </w:r>
            <w:r>
              <w:rPr>
                <w:spacing w:val="1"/>
                <w:sz w:val="18"/>
                <w:szCs w:val="18"/>
              </w:rPr>
              <w:t>od</w:t>
            </w:r>
            <w:r>
              <w:rPr>
                <w:spacing w:val="-1"/>
                <w:sz w:val="18"/>
                <w:szCs w:val="18"/>
              </w:rPr>
              <w:t>i</w:t>
            </w:r>
            <w:r>
              <w:rPr>
                <w:sz w:val="18"/>
                <w:szCs w:val="18"/>
              </w:rPr>
              <w:t>ce</w:t>
            </w:r>
            <w:r>
              <w:rPr>
                <w:spacing w:val="-8"/>
                <w:sz w:val="18"/>
                <w:szCs w:val="18"/>
              </w:rPr>
              <w:t xml:space="preserve"> </w:t>
            </w:r>
            <w:r>
              <w:rPr>
                <w:sz w:val="18"/>
                <w:szCs w:val="18"/>
              </w:rPr>
              <w:t>re</w:t>
            </w:r>
            <w:r>
              <w:rPr>
                <w:spacing w:val="-1"/>
                <w:sz w:val="18"/>
                <w:szCs w:val="18"/>
              </w:rPr>
              <w:t>l</w:t>
            </w:r>
            <w:r>
              <w:rPr>
                <w:sz w:val="18"/>
                <w:szCs w:val="18"/>
              </w:rPr>
              <w:t>a</w:t>
            </w:r>
            <w:r>
              <w:rPr>
                <w:spacing w:val="-1"/>
                <w:sz w:val="18"/>
                <w:szCs w:val="18"/>
              </w:rPr>
              <w:t>ti</w:t>
            </w:r>
            <w:r>
              <w:rPr>
                <w:spacing w:val="-2"/>
                <w:sz w:val="18"/>
                <w:szCs w:val="18"/>
              </w:rPr>
              <w:t>v</w:t>
            </w:r>
            <w:r>
              <w:rPr>
                <w:sz w:val="18"/>
                <w:szCs w:val="18"/>
              </w:rPr>
              <w:t>o</w:t>
            </w:r>
            <w:r>
              <w:rPr>
                <w:spacing w:val="-7"/>
                <w:sz w:val="18"/>
                <w:szCs w:val="18"/>
              </w:rPr>
              <w:t xml:space="preserve"> </w:t>
            </w:r>
            <w:r>
              <w:rPr>
                <w:sz w:val="18"/>
                <w:szCs w:val="18"/>
              </w:rPr>
              <w:t>a</w:t>
            </w:r>
            <w:r>
              <w:rPr>
                <w:spacing w:val="-1"/>
                <w:sz w:val="18"/>
                <w:szCs w:val="18"/>
              </w:rPr>
              <w:t>ll</w:t>
            </w:r>
            <w:r>
              <w:rPr>
                <w:spacing w:val="-2"/>
                <w:sz w:val="18"/>
                <w:szCs w:val="18"/>
              </w:rPr>
              <w:t>’</w:t>
            </w:r>
            <w:r>
              <w:rPr>
                <w:sz w:val="18"/>
                <w:szCs w:val="18"/>
              </w:rPr>
              <w:t>ac</w:t>
            </w:r>
            <w:r>
              <w:rPr>
                <w:spacing w:val="3"/>
                <w:sz w:val="18"/>
                <w:szCs w:val="18"/>
              </w:rPr>
              <w:t>q</w:t>
            </w:r>
            <w:r>
              <w:rPr>
                <w:spacing w:val="-2"/>
                <w:sz w:val="18"/>
                <w:szCs w:val="18"/>
              </w:rPr>
              <w:t>u</w:t>
            </w:r>
            <w:r>
              <w:rPr>
                <w:spacing w:val="-1"/>
                <w:sz w:val="18"/>
                <w:szCs w:val="18"/>
              </w:rPr>
              <w:t>isi</w:t>
            </w:r>
            <w:r>
              <w:rPr>
                <w:spacing w:val="2"/>
                <w:sz w:val="18"/>
                <w:szCs w:val="18"/>
              </w:rPr>
              <w:t>z</w:t>
            </w:r>
            <w:r>
              <w:rPr>
                <w:spacing w:val="-1"/>
                <w:sz w:val="18"/>
                <w:szCs w:val="18"/>
              </w:rPr>
              <w:t>i</w:t>
            </w:r>
            <w:r>
              <w:rPr>
                <w:spacing w:val="1"/>
                <w:sz w:val="18"/>
                <w:szCs w:val="18"/>
              </w:rPr>
              <w:t>on</w:t>
            </w:r>
            <w:r>
              <w:rPr>
                <w:sz w:val="18"/>
                <w:szCs w:val="18"/>
              </w:rPr>
              <w:t>e</w:t>
            </w:r>
            <w:r>
              <w:rPr>
                <w:spacing w:val="-8"/>
                <w:sz w:val="18"/>
                <w:szCs w:val="18"/>
              </w:rPr>
              <w:t xml:space="preserve"> </w:t>
            </w:r>
            <w:r>
              <w:rPr>
                <w:spacing w:val="1"/>
                <w:sz w:val="18"/>
                <w:szCs w:val="18"/>
              </w:rPr>
              <w:t>d</w:t>
            </w:r>
            <w:r>
              <w:rPr>
                <w:sz w:val="18"/>
                <w:szCs w:val="18"/>
              </w:rPr>
              <w:t>e</w:t>
            </w:r>
            <w:r>
              <w:rPr>
                <w:spacing w:val="-1"/>
                <w:sz w:val="18"/>
                <w:szCs w:val="18"/>
              </w:rPr>
              <w:t>ll</w:t>
            </w:r>
            <w:r>
              <w:rPr>
                <w:sz w:val="18"/>
                <w:szCs w:val="18"/>
              </w:rPr>
              <w:t>e</w:t>
            </w:r>
            <w:r>
              <w:rPr>
                <w:spacing w:val="-7"/>
                <w:sz w:val="18"/>
                <w:szCs w:val="18"/>
              </w:rPr>
              <w:t xml:space="preserve"> </w:t>
            </w:r>
            <w:r>
              <w:rPr>
                <w:spacing w:val="2"/>
                <w:sz w:val="18"/>
                <w:szCs w:val="18"/>
              </w:rPr>
              <w:t>i</w:t>
            </w:r>
            <w:r>
              <w:rPr>
                <w:spacing w:val="-5"/>
                <w:sz w:val="18"/>
                <w:szCs w:val="18"/>
              </w:rPr>
              <w:t>m</w:t>
            </w:r>
            <w:r>
              <w:rPr>
                <w:spacing w:val="1"/>
                <w:sz w:val="18"/>
                <w:szCs w:val="18"/>
              </w:rPr>
              <w:t>p</w:t>
            </w:r>
            <w:r>
              <w:rPr>
                <w:sz w:val="18"/>
                <w:szCs w:val="18"/>
              </w:rPr>
              <w:t>r</w:t>
            </w:r>
            <w:r>
              <w:rPr>
                <w:spacing w:val="1"/>
                <w:sz w:val="18"/>
                <w:szCs w:val="18"/>
              </w:rPr>
              <w:t>o</w:t>
            </w:r>
            <w:r>
              <w:rPr>
                <w:spacing w:val="-2"/>
                <w:sz w:val="18"/>
                <w:szCs w:val="18"/>
              </w:rPr>
              <w:t>n</w:t>
            </w:r>
            <w:r>
              <w:rPr>
                <w:spacing w:val="-1"/>
                <w:sz w:val="18"/>
                <w:szCs w:val="18"/>
              </w:rPr>
              <w:t>t</w:t>
            </w:r>
            <w:r>
              <w:rPr>
                <w:sz w:val="18"/>
                <w:szCs w:val="18"/>
              </w:rPr>
              <w:t>e</w:t>
            </w:r>
            <w:r>
              <w:rPr>
                <w:spacing w:val="-8"/>
                <w:sz w:val="18"/>
                <w:szCs w:val="18"/>
              </w:rPr>
              <w:t xml:space="preserve"> </w:t>
            </w:r>
            <w:r>
              <w:rPr>
                <w:spacing w:val="1"/>
                <w:sz w:val="18"/>
                <w:szCs w:val="18"/>
              </w:rPr>
              <w:t>d</w:t>
            </w:r>
            <w:r>
              <w:rPr>
                <w:spacing w:val="-1"/>
                <w:sz w:val="18"/>
                <w:szCs w:val="18"/>
              </w:rPr>
              <w:t>i</w:t>
            </w:r>
            <w:r>
              <w:rPr>
                <w:spacing w:val="-2"/>
                <w:sz w:val="18"/>
                <w:szCs w:val="18"/>
              </w:rPr>
              <w:t>g</w:t>
            </w:r>
            <w:r>
              <w:rPr>
                <w:spacing w:val="-1"/>
                <w:sz w:val="18"/>
                <w:szCs w:val="18"/>
              </w:rPr>
              <w:t>it</w:t>
            </w:r>
            <w:r>
              <w:rPr>
                <w:sz w:val="18"/>
                <w:szCs w:val="18"/>
              </w:rPr>
              <w:t>a</w:t>
            </w:r>
            <w:r>
              <w:rPr>
                <w:spacing w:val="-1"/>
                <w:sz w:val="18"/>
                <w:szCs w:val="18"/>
              </w:rPr>
              <w:t>li</w:t>
            </w:r>
            <w:r>
              <w:rPr>
                <w:sz w:val="18"/>
                <w:szCs w:val="18"/>
              </w:rPr>
              <w:t>.</w:t>
            </w:r>
            <w:r>
              <w:rPr>
                <w:spacing w:val="-5"/>
                <w:sz w:val="18"/>
                <w:szCs w:val="18"/>
              </w:rPr>
              <w:t xml:space="preserve"> </w:t>
            </w:r>
            <w:r>
              <w:rPr>
                <w:spacing w:val="-1"/>
                <w:sz w:val="18"/>
                <w:szCs w:val="18"/>
              </w:rPr>
              <w:t>C</w:t>
            </w:r>
            <w:r>
              <w:rPr>
                <w:spacing w:val="1"/>
                <w:sz w:val="18"/>
                <w:szCs w:val="18"/>
              </w:rPr>
              <w:t>od</w:t>
            </w:r>
            <w:r>
              <w:rPr>
                <w:spacing w:val="-1"/>
                <w:sz w:val="18"/>
                <w:szCs w:val="18"/>
              </w:rPr>
              <w:t>i</w:t>
            </w:r>
            <w:r>
              <w:rPr>
                <w:sz w:val="18"/>
                <w:szCs w:val="18"/>
              </w:rPr>
              <w:t>ce</w:t>
            </w:r>
            <w:r>
              <w:rPr>
                <w:w w:val="99"/>
                <w:sz w:val="18"/>
                <w:szCs w:val="18"/>
              </w:rPr>
              <w:t xml:space="preserve"> </w:t>
            </w:r>
            <w:r>
              <w:rPr>
                <w:spacing w:val="-2"/>
                <w:sz w:val="18"/>
                <w:szCs w:val="18"/>
              </w:rPr>
              <w:t>un</w:t>
            </w:r>
            <w:r>
              <w:rPr>
                <w:spacing w:val="2"/>
                <w:sz w:val="18"/>
                <w:szCs w:val="18"/>
              </w:rPr>
              <w:t>i</w:t>
            </w:r>
            <w:r>
              <w:rPr>
                <w:spacing w:val="-2"/>
                <w:sz w:val="18"/>
                <w:szCs w:val="18"/>
              </w:rPr>
              <w:t>v</w:t>
            </w:r>
            <w:r>
              <w:rPr>
                <w:spacing w:val="1"/>
                <w:sz w:val="18"/>
                <w:szCs w:val="18"/>
              </w:rPr>
              <w:t>o</w:t>
            </w:r>
            <w:r>
              <w:rPr>
                <w:sz w:val="18"/>
                <w:szCs w:val="18"/>
              </w:rPr>
              <w:t>co</w:t>
            </w:r>
            <w:r>
              <w:rPr>
                <w:spacing w:val="-7"/>
                <w:sz w:val="18"/>
                <w:szCs w:val="18"/>
              </w:rPr>
              <w:t xml:space="preserve"> </w:t>
            </w:r>
            <w:r>
              <w:rPr>
                <w:spacing w:val="-1"/>
                <w:sz w:val="18"/>
                <w:szCs w:val="18"/>
              </w:rPr>
              <w:t>i</w:t>
            </w:r>
            <w:r>
              <w:rPr>
                <w:spacing w:val="1"/>
                <w:sz w:val="18"/>
                <w:szCs w:val="18"/>
              </w:rPr>
              <w:t>d</w:t>
            </w:r>
            <w:r>
              <w:rPr>
                <w:sz w:val="18"/>
                <w:szCs w:val="18"/>
              </w:rPr>
              <w:t>e</w:t>
            </w:r>
            <w:r>
              <w:rPr>
                <w:spacing w:val="-2"/>
                <w:sz w:val="18"/>
                <w:szCs w:val="18"/>
              </w:rPr>
              <w:t>n</w:t>
            </w:r>
            <w:r>
              <w:rPr>
                <w:spacing w:val="-1"/>
                <w:sz w:val="18"/>
                <w:szCs w:val="18"/>
              </w:rPr>
              <w:t>t</w:t>
            </w:r>
            <w:r>
              <w:rPr>
                <w:spacing w:val="2"/>
                <w:sz w:val="18"/>
                <w:szCs w:val="18"/>
              </w:rPr>
              <w:t>i</w:t>
            </w:r>
            <w:r>
              <w:rPr>
                <w:spacing w:val="-2"/>
                <w:sz w:val="18"/>
                <w:szCs w:val="18"/>
              </w:rPr>
              <w:t>f</w:t>
            </w:r>
            <w:r>
              <w:rPr>
                <w:spacing w:val="-1"/>
                <w:sz w:val="18"/>
                <w:szCs w:val="18"/>
              </w:rPr>
              <w:t>i</w:t>
            </w:r>
            <w:r>
              <w:rPr>
                <w:sz w:val="18"/>
                <w:szCs w:val="18"/>
              </w:rPr>
              <w:t>ca</w:t>
            </w:r>
            <w:r>
              <w:rPr>
                <w:spacing w:val="-1"/>
                <w:sz w:val="18"/>
                <w:szCs w:val="18"/>
              </w:rPr>
              <w:t>t</w:t>
            </w:r>
            <w:r>
              <w:rPr>
                <w:spacing w:val="2"/>
                <w:sz w:val="18"/>
                <w:szCs w:val="18"/>
              </w:rPr>
              <w:t>i</w:t>
            </w:r>
            <w:r>
              <w:rPr>
                <w:spacing w:val="-2"/>
                <w:sz w:val="18"/>
                <w:szCs w:val="18"/>
              </w:rPr>
              <w:t>v</w:t>
            </w:r>
            <w:r>
              <w:rPr>
                <w:sz w:val="18"/>
                <w:szCs w:val="18"/>
              </w:rPr>
              <w:t>o</w:t>
            </w:r>
            <w:r>
              <w:rPr>
                <w:spacing w:val="-7"/>
                <w:sz w:val="18"/>
                <w:szCs w:val="18"/>
              </w:rPr>
              <w:t xml:space="preserve"> </w:t>
            </w:r>
            <w:r>
              <w:rPr>
                <w:sz w:val="18"/>
                <w:szCs w:val="18"/>
              </w:rPr>
              <w:t>(c</w:t>
            </w:r>
            <w:r>
              <w:rPr>
                <w:spacing w:val="1"/>
                <w:sz w:val="18"/>
                <w:szCs w:val="18"/>
              </w:rPr>
              <w:t>od</w:t>
            </w:r>
            <w:r>
              <w:rPr>
                <w:spacing w:val="-1"/>
                <w:sz w:val="18"/>
                <w:szCs w:val="18"/>
              </w:rPr>
              <w:t>i</w:t>
            </w:r>
            <w:r>
              <w:rPr>
                <w:sz w:val="18"/>
                <w:szCs w:val="18"/>
              </w:rPr>
              <w:t>ce</w:t>
            </w:r>
            <w:r>
              <w:rPr>
                <w:spacing w:val="-8"/>
                <w:sz w:val="18"/>
                <w:szCs w:val="18"/>
              </w:rPr>
              <w:t xml:space="preserve"> </w:t>
            </w:r>
            <w:r>
              <w:rPr>
                <w:sz w:val="18"/>
                <w:szCs w:val="18"/>
              </w:rPr>
              <w:t>a</w:t>
            </w:r>
            <w:r>
              <w:rPr>
                <w:spacing w:val="-1"/>
                <w:sz w:val="18"/>
                <w:szCs w:val="18"/>
              </w:rPr>
              <w:t>tt</w:t>
            </w:r>
            <w:r>
              <w:rPr>
                <w:sz w:val="18"/>
                <w:szCs w:val="18"/>
              </w:rPr>
              <w:t>r</w:t>
            </w:r>
            <w:r>
              <w:rPr>
                <w:spacing w:val="-1"/>
                <w:sz w:val="18"/>
                <w:szCs w:val="18"/>
              </w:rPr>
              <w:t>i</w:t>
            </w:r>
            <w:r>
              <w:rPr>
                <w:spacing w:val="1"/>
                <w:sz w:val="18"/>
                <w:szCs w:val="18"/>
              </w:rPr>
              <w:t>b</w:t>
            </w:r>
            <w:r>
              <w:rPr>
                <w:spacing w:val="-2"/>
                <w:sz w:val="18"/>
                <w:szCs w:val="18"/>
              </w:rPr>
              <w:t>u</w:t>
            </w:r>
            <w:r>
              <w:rPr>
                <w:spacing w:val="-1"/>
                <w:sz w:val="18"/>
                <w:szCs w:val="18"/>
              </w:rPr>
              <w:t>it</w:t>
            </w:r>
            <w:r>
              <w:rPr>
                <w:sz w:val="18"/>
                <w:szCs w:val="18"/>
              </w:rPr>
              <w:t>o</w:t>
            </w:r>
            <w:r>
              <w:rPr>
                <w:spacing w:val="-7"/>
                <w:sz w:val="18"/>
                <w:szCs w:val="18"/>
              </w:rPr>
              <w:t xml:space="preserve"> </w:t>
            </w:r>
            <w:r>
              <w:rPr>
                <w:spacing w:val="1"/>
                <w:sz w:val="18"/>
                <w:szCs w:val="18"/>
              </w:rPr>
              <w:t>d</w:t>
            </w:r>
            <w:r>
              <w:rPr>
                <w:sz w:val="18"/>
                <w:szCs w:val="18"/>
              </w:rPr>
              <w:t>al</w:t>
            </w:r>
            <w:r>
              <w:rPr>
                <w:spacing w:val="-7"/>
                <w:sz w:val="18"/>
                <w:szCs w:val="18"/>
              </w:rPr>
              <w:t xml:space="preserve"> </w:t>
            </w:r>
            <w:r>
              <w:rPr>
                <w:sz w:val="18"/>
                <w:szCs w:val="18"/>
              </w:rPr>
              <w:t>ca</w:t>
            </w:r>
            <w:r>
              <w:rPr>
                <w:spacing w:val="-1"/>
                <w:sz w:val="18"/>
                <w:szCs w:val="18"/>
              </w:rPr>
              <w:t>s</w:t>
            </w:r>
            <w:r>
              <w:rPr>
                <w:sz w:val="18"/>
                <w:szCs w:val="18"/>
              </w:rPr>
              <w:t>e</w:t>
            </w:r>
            <w:r>
              <w:rPr>
                <w:spacing w:val="-1"/>
                <w:sz w:val="18"/>
                <w:szCs w:val="18"/>
              </w:rPr>
              <w:t>ll</w:t>
            </w:r>
            <w:r>
              <w:rPr>
                <w:sz w:val="18"/>
                <w:szCs w:val="18"/>
              </w:rPr>
              <w:t>ar</w:t>
            </w:r>
            <w:r>
              <w:rPr>
                <w:spacing w:val="-1"/>
                <w:sz w:val="18"/>
                <w:szCs w:val="18"/>
              </w:rPr>
              <w:t>i</w:t>
            </w:r>
            <w:r>
              <w:rPr>
                <w:sz w:val="18"/>
                <w:szCs w:val="18"/>
              </w:rPr>
              <w:t>o</w:t>
            </w:r>
            <w:r>
              <w:rPr>
                <w:spacing w:val="-7"/>
                <w:sz w:val="18"/>
                <w:szCs w:val="18"/>
              </w:rPr>
              <w:t xml:space="preserve"> </w:t>
            </w:r>
            <w:r>
              <w:rPr>
                <w:sz w:val="18"/>
                <w:szCs w:val="18"/>
              </w:rPr>
              <w:t>ce</w:t>
            </w:r>
            <w:r>
              <w:rPr>
                <w:spacing w:val="-2"/>
                <w:sz w:val="18"/>
                <w:szCs w:val="18"/>
              </w:rPr>
              <w:t>n</w:t>
            </w:r>
            <w:r>
              <w:rPr>
                <w:spacing w:val="-1"/>
                <w:sz w:val="18"/>
                <w:szCs w:val="18"/>
              </w:rPr>
              <w:t>t</w:t>
            </w:r>
            <w:r>
              <w:rPr>
                <w:sz w:val="18"/>
                <w:szCs w:val="18"/>
              </w:rPr>
              <w:t>ra</w:t>
            </w:r>
            <w:r>
              <w:rPr>
                <w:spacing w:val="2"/>
                <w:sz w:val="18"/>
                <w:szCs w:val="18"/>
              </w:rPr>
              <w:t>l</w:t>
            </w:r>
            <w:r>
              <w:rPr>
                <w:sz w:val="18"/>
                <w:szCs w:val="18"/>
              </w:rPr>
              <w:t>e</w:t>
            </w:r>
            <w:r>
              <w:rPr>
                <w:w w:val="99"/>
                <w:sz w:val="18"/>
                <w:szCs w:val="18"/>
              </w:rPr>
              <w:t xml:space="preserve"> </w:t>
            </w:r>
            <w:r>
              <w:rPr>
                <w:spacing w:val="1"/>
                <w:sz w:val="18"/>
                <w:szCs w:val="18"/>
              </w:rPr>
              <w:t>d</w:t>
            </w:r>
            <w:r>
              <w:rPr>
                <w:sz w:val="18"/>
                <w:szCs w:val="18"/>
              </w:rPr>
              <w:t>i</w:t>
            </w:r>
            <w:r>
              <w:rPr>
                <w:spacing w:val="-6"/>
                <w:sz w:val="18"/>
                <w:szCs w:val="18"/>
              </w:rPr>
              <w:t xml:space="preserve"> </w:t>
            </w:r>
            <w:r>
              <w:rPr>
                <w:sz w:val="18"/>
                <w:szCs w:val="18"/>
              </w:rPr>
              <w:t>I</w:t>
            </w:r>
            <w:r>
              <w:rPr>
                <w:spacing w:val="1"/>
                <w:sz w:val="18"/>
                <w:szCs w:val="18"/>
              </w:rPr>
              <w:t>d</w:t>
            </w:r>
            <w:r>
              <w:rPr>
                <w:sz w:val="18"/>
                <w:szCs w:val="18"/>
              </w:rPr>
              <w:t>e</w:t>
            </w:r>
            <w:r>
              <w:rPr>
                <w:spacing w:val="-2"/>
                <w:sz w:val="18"/>
                <w:szCs w:val="18"/>
              </w:rPr>
              <w:t>n</w:t>
            </w:r>
            <w:r>
              <w:rPr>
                <w:spacing w:val="-1"/>
                <w:sz w:val="18"/>
                <w:szCs w:val="18"/>
              </w:rPr>
              <w:t>tit</w:t>
            </w:r>
            <w:r>
              <w:rPr>
                <w:sz w:val="18"/>
                <w:szCs w:val="18"/>
              </w:rPr>
              <w:t>à</w:t>
            </w:r>
            <w:r>
              <w:rPr>
                <w:spacing w:val="-5"/>
                <w:sz w:val="18"/>
                <w:szCs w:val="18"/>
              </w:rPr>
              <w:t xml:space="preserve"> </w:t>
            </w:r>
            <w:r>
              <w:rPr>
                <w:spacing w:val="1"/>
                <w:sz w:val="18"/>
                <w:szCs w:val="18"/>
              </w:rPr>
              <w:t>d</w:t>
            </w:r>
            <w:r>
              <w:rPr>
                <w:sz w:val="18"/>
                <w:szCs w:val="18"/>
              </w:rPr>
              <w:t>el</w:t>
            </w:r>
            <w:r>
              <w:rPr>
                <w:spacing w:val="-6"/>
                <w:sz w:val="18"/>
                <w:szCs w:val="18"/>
              </w:rPr>
              <w:t xml:space="preserve"> </w:t>
            </w:r>
            <w:r>
              <w:rPr>
                <w:sz w:val="18"/>
                <w:szCs w:val="18"/>
              </w:rPr>
              <w:t>M</w:t>
            </w:r>
            <w:r>
              <w:rPr>
                <w:spacing w:val="-1"/>
                <w:sz w:val="18"/>
                <w:szCs w:val="18"/>
              </w:rPr>
              <w:t>i</w:t>
            </w:r>
            <w:r>
              <w:rPr>
                <w:spacing w:val="-2"/>
                <w:sz w:val="18"/>
                <w:szCs w:val="18"/>
              </w:rPr>
              <w:t>n</w:t>
            </w:r>
            <w:r>
              <w:rPr>
                <w:spacing w:val="-1"/>
                <w:sz w:val="18"/>
                <w:szCs w:val="18"/>
              </w:rPr>
              <w:t>ist</w:t>
            </w:r>
            <w:r>
              <w:rPr>
                <w:sz w:val="18"/>
                <w:szCs w:val="18"/>
              </w:rPr>
              <w:t>ero</w:t>
            </w:r>
            <w:r>
              <w:rPr>
                <w:spacing w:val="-5"/>
                <w:sz w:val="18"/>
                <w:szCs w:val="18"/>
              </w:rPr>
              <w:t xml:space="preserve"> </w:t>
            </w:r>
            <w:r>
              <w:rPr>
                <w:spacing w:val="1"/>
                <w:sz w:val="18"/>
                <w:szCs w:val="18"/>
              </w:rPr>
              <w:t>d</w:t>
            </w:r>
            <w:r>
              <w:rPr>
                <w:sz w:val="18"/>
                <w:szCs w:val="18"/>
              </w:rPr>
              <w:t>e</w:t>
            </w:r>
            <w:r>
              <w:rPr>
                <w:spacing w:val="-2"/>
                <w:sz w:val="18"/>
                <w:szCs w:val="18"/>
              </w:rPr>
              <w:t>g</w:t>
            </w:r>
            <w:r>
              <w:rPr>
                <w:spacing w:val="-1"/>
                <w:sz w:val="18"/>
                <w:szCs w:val="18"/>
              </w:rPr>
              <w:t>l</w:t>
            </w:r>
            <w:r>
              <w:rPr>
                <w:sz w:val="18"/>
                <w:szCs w:val="18"/>
              </w:rPr>
              <w:t>i</w:t>
            </w:r>
            <w:r>
              <w:rPr>
                <w:spacing w:val="-3"/>
                <w:sz w:val="18"/>
                <w:szCs w:val="18"/>
              </w:rPr>
              <w:t xml:space="preserve"> </w:t>
            </w:r>
            <w:r>
              <w:rPr>
                <w:sz w:val="18"/>
                <w:szCs w:val="18"/>
              </w:rPr>
              <w:t>I</w:t>
            </w:r>
            <w:r>
              <w:rPr>
                <w:spacing w:val="-2"/>
                <w:sz w:val="18"/>
                <w:szCs w:val="18"/>
              </w:rPr>
              <w:t>n</w:t>
            </w:r>
            <w:r>
              <w:rPr>
                <w:spacing w:val="-1"/>
                <w:sz w:val="18"/>
                <w:szCs w:val="18"/>
              </w:rPr>
              <w:t>t</w:t>
            </w:r>
            <w:r>
              <w:rPr>
                <w:sz w:val="18"/>
                <w:szCs w:val="18"/>
              </w:rPr>
              <w:t>er</w:t>
            </w:r>
            <w:r>
              <w:rPr>
                <w:spacing w:val="-2"/>
                <w:sz w:val="18"/>
                <w:szCs w:val="18"/>
              </w:rPr>
              <w:t>n</w:t>
            </w:r>
            <w:r>
              <w:rPr>
                <w:spacing w:val="-1"/>
                <w:sz w:val="18"/>
                <w:szCs w:val="18"/>
              </w:rPr>
              <w:t>i</w:t>
            </w:r>
            <w:r>
              <w:rPr>
                <w:sz w:val="18"/>
                <w:szCs w:val="18"/>
              </w:rPr>
              <w:t>.</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A</w:t>
            </w:r>
            <w:r>
              <w:rPr>
                <w:sz w:val="18"/>
                <w:szCs w:val="18"/>
              </w:rPr>
              <w:t>T</w:t>
            </w:r>
            <w:r>
              <w:rPr>
                <w:spacing w:val="-2"/>
                <w:sz w:val="18"/>
                <w:szCs w:val="18"/>
              </w:rPr>
              <w:t>T</w:t>
            </w:r>
            <w:r>
              <w:rPr>
                <w:spacing w:val="-1"/>
                <w:sz w:val="18"/>
                <w:szCs w:val="18"/>
              </w:rPr>
              <w:t>O</w:t>
            </w:r>
            <w:r>
              <w:rPr>
                <w:spacing w:val="1"/>
                <w:sz w:val="18"/>
                <w:szCs w:val="18"/>
              </w:rPr>
              <w:t>_</w:t>
            </w:r>
            <w:r>
              <w:rPr>
                <w:spacing w:val="2"/>
                <w:sz w:val="18"/>
                <w:szCs w:val="18"/>
              </w:rPr>
              <w:t>N</w:t>
            </w:r>
            <w:r>
              <w:rPr>
                <w:spacing w:val="-3"/>
                <w:sz w:val="18"/>
                <w:szCs w:val="18"/>
              </w:rPr>
              <w:t>A</w:t>
            </w:r>
            <w:r>
              <w:rPr>
                <w:sz w:val="18"/>
                <w:szCs w:val="18"/>
              </w:rPr>
              <w:t>SCITA</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(240 CHAR)</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5"/>
              <w:ind w:left="54" w:right="71"/>
            </w:pPr>
            <w:r>
              <w:rPr>
                <w:sz w:val="18"/>
                <w:szCs w:val="18"/>
              </w:rPr>
              <w:t>E</w:t>
            </w:r>
            <w:r>
              <w:rPr>
                <w:spacing w:val="-1"/>
                <w:sz w:val="18"/>
                <w:szCs w:val="18"/>
              </w:rPr>
              <w:t>st</w:t>
            </w:r>
            <w:r>
              <w:rPr>
                <w:sz w:val="18"/>
                <w:szCs w:val="18"/>
              </w:rPr>
              <w:t>ra</w:t>
            </w:r>
            <w:r>
              <w:rPr>
                <w:spacing w:val="-1"/>
                <w:sz w:val="18"/>
                <w:szCs w:val="18"/>
              </w:rPr>
              <w:t>tt</w:t>
            </w:r>
            <w:r>
              <w:rPr>
                <w:sz w:val="18"/>
                <w:szCs w:val="18"/>
              </w:rPr>
              <w:t>o</w:t>
            </w:r>
            <w:r>
              <w:rPr>
                <w:spacing w:val="-6"/>
                <w:sz w:val="18"/>
                <w:szCs w:val="18"/>
              </w:rPr>
              <w:t xml:space="preserve"> </w:t>
            </w:r>
            <w:r>
              <w:rPr>
                <w:spacing w:val="1"/>
                <w:sz w:val="18"/>
                <w:szCs w:val="18"/>
              </w:rPr>
              <w:t>d</w:t>
            </w:r>
            <w:r>
              <w:rPr>
                <w:sz w:val="18"/>
                <w:szCs w:val="18"/>
              </w:rPr>
              <w:t>e</w:t>
            </w:r>
            <w:r>
              <w:rPr>
                <w:spacing w:val="-1"/>
                <w:sz w:val="18"/>
                <w:szCs w:val="18"/>
              </w:rPr>
              <w:t>ll</w:t>
            </w:r>
            <w:r>
              <w:rPr>
                <w:spacing w:val="-3"/>
                <w:sz w:val="18"/>
                <w:szCs w:val="18"/>
              </w:rPr>
              <w:t>'</w:t>
            </w:r>
            <w:r>
              <w:rPr>
                <w:sz w:val="18"/>
                <w:szCs w:val="18"/>
              </w:rPr>
              <w:t>a</w:t>
            </w:r>
            <w:r>
              <w:rPr>
                <w:spacing w:val="-1"/>
                <w:sz w:val="18"/>
                <w:szCs w:val="18"/>
              </w:rPr>
              <w:t>tt</w:t>
            </w:r>
            <w:r>
              <w:rPr>
                <w:sz w:val="18"/>
                <w:szCs w:val="18"/>
              </w:rPr>
              <w:t>o</w:t>
            </w:r>
            <w:r>
              <w:rPr>
                <w:spacing w:val="-6"/>
                <w:sz w:val="18"/>
                <w:szCs w:val="18"/>
              </w:rPr>
              <w:t xml:space="preserve"> </w:t>
            </w:r>
            <w:r>
              <w:rPr>
                <w:spacing w:val="1"/>
                <w:sz w:val="18"/>
                <w:szCs w:val="18"/>
              </w:rPr>
              <w:t>d</w:t>
            </w:r>
            <w:r>
              <w:rPr>
                <w:sz w:val="18"/>
                <w:szCs w:val="18"/>
              </w:rPr>
              <w:t>i</w:t>
            </w:r>
            <w:r>
              <w:rPr>
                <w:spacing w:val="-7"/>
                <w:sz w:val="18"/>
                <w:szCs w:val="18"/>
              </w:rPr>
              <w:t xml:space="preserve"> </w:t>
            </w:r>
            <w:r>
              <w:rPr>
                <w:spacing w:val="-2"/>
                <w:sz w:val="18"/>
                <w:szCs w:val="18"/>
              </w:rPr>
              <w:t>n</w:t>
            </w:r>
            <w:r>
              <w:rPr>
                <w:spacing w:val="2"/>
                <w:sz w:val="18"/>
                <w:szCs w:val="18"/>
              </w:rPr>
              <w:t>a</w:t>
            </w:r>
            <w:r>
              <w:rPr>
                <w:spacing w:val="-1"/>
                <w:sz w:val="18"/>
                <w:szCs w:val="18"/>
              </w:rPr>
              <w:t>s</w:t>
            </w:r>
            <w:r>
              <w:rPr>
                <w:sz w:val="18"/>
                <w:szCs w:val="18"/>
              </w:rPr>
              <w:t>c</w:t>
            </w:r>
            <w:r>
              <w:rPr>
                <w:spacing w:val="-1"/>
                <w:sz w:val="18"/>
                <w:szCs w:val="18"/>
              </w:rPr>
              <w:t>it</w:t>
            </w:r>
            <w:r>
              <w:rPr>
                <w:sz w:val="18"/>
                <w:szCs w:val="18"/>
              </w:rPr>
              <w:t>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SESSO</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 CHAR)</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5"/>
              <w:ind w:left="54" w:right="180"/>
              <w:rPr>
                <w:sz w:val="18"/>
                <w:szCs w:val="18"/>
              </w:rPr>
            </w:pPr>
            <w:r>
              <w:rPr>
                <w:sz w:val="18"/>
                <w:szCs w:val="18"/>
              </w:rPr>
              <w:t>I</w:t>
            </w:r>
            <w:r>
              <w:rPr>
                <w:spacing w:val="-2"/>
                <w:sz w:val="18"/>
                <w:szCs w:val="18"/>
              </w:rPr>
              <w:t>n</w:t>
            </w:r>
            <w:r>
              <w:rPr>
                <w:spacing w:val="1"/>
                <w:sz w:val="18"/>
                <w:szCs w:val="18"/>
              </w:rPr>
              <w:t>d</w:t>
            </w:r>
            <w:r>
              <w:rPr>
                <w:spacing w:val="-1"/>
                <w:sz w:val="18"/>
                <w:szCs w:val="18"/>
              </w:rPr>
              <w:t>i</w:t>
            </w:r>
            <w:r>
              <w:rPr>
                <w:sz w:val="18"/>
                <w:szCs w:val="18"/>
              </w:rPr>
              <w:t>caz</w:t>
            </w:r>
            <w:r>
              <w:rPr>
                <w:spacing w:val="-1"/>
                <w:sz w:val="18"/>
                <w:szCs w:val="18"/>
              </w:rPr>
              <w:t>i</w:t>
            </w:r>
            <w:r>
              <w:rPr>
                <w:spacing w:val="1"/>
                <w:sz w:val="18"/>
                <w:szCs w:val="18"/>
              </w:rPr>
              <w:t>o</w:t>
            </w:r>
            <w:r>
              <w:rPr>
                <w:spacing w:val="-2"/>
                <w:sz w:val="18"/>
                <w:szCs w:val="18"/>
              </w:rPr>
              <w:t>n</w:t>
            </w:r>
            <w:r>
              <w:rPr>
                <w:sz w:val="18"/>
                <w:szCs w:val="18"/>
              </w:rPr>
              <w:t>e</w:t>
            </w:r>
            <w:r>
              <w:rPr>
                <w:spacing w:val="-5"/>
                <w:sz w:val="18"/>
                <w:szCs w:val="18"/>
              </w:rPr>
              <w:t xml:space="preserve"> </w:t>
            </w:r>
            <w:r>
              <w:rPr>
                <w:spacing w:val="1"/>
                <w:sz w:val="18"/>
                <w:szCs w:val="18"/>
              </w:rPr>
              <w:t>d</w:t>
            </w:r>
            <w:r>
              <w:rPr>
                <w:sz w:val="18"/>
                <w:szCs w:val="18"/>
              </w:rPr>
              <w:t>el</w:t>
            </w:r>
            <w:r>
              <w:rPr>
                <w:spacing w:val="-5"/>
                <w:sz w:val="18"/>
                <w:szCs w:val="18"/>
              </w:rPr>
              <w:t xml:space="preserve"> </w:t>
            </w:r>
            <w:r>
              <w:rPr>
                <w:spacing w:val="-1"/>
                <w:sz w:val="18"/>
                <w:szCs w:val="18"/>
              </w:rPr>
              <w:t>s</w:t>
            </w:r>
            <w:r>
              <w:rPr>
                <w:sz w:val="18"/>
                <w:szCs w:val="18"/>
              </w:rPr>
              <w:t>e</w:t>
            </w:r>
            <w:r>
              <w:rPr>
                <w:spacing w:val="-1"/>
                <w:sz w:val="18"/>
                <w:szCs w:val="18"/>
              </w:rPr>
              <w:t>ss</w:t>
            </w:r>
            <w:r>
              <w:rPr>
                <w:sz w:val="18"/>
                <w:szCs w:val="18"/>
              </w:rPr>
              <w:t>o</w:t>
            </w:r>
            <w:r>
              <w:rPr>
                <w:spacing w:val="-4"/>
                <w:sz w:val="18"/>
                <w:szCs w:val="18"/>
              </w:rPr>
              <w:t xml:space="preserve"> </w:t>
            </w:r>
            <w:r>
              <w:rPr>
                <w:spacing w:val="1"/>
                <w:sz w:val="18"/>
                <w:szCs w:val="18"/>
              </w:rPr>
              <w:t>d</w:t>
            </w:r>
            <w:r>
              <w:rPr>
                <w:sz w:val="18"/>
                <w:szCs w:val="18"/>
              </w:rPr>
              <w:t>el</w:t>
            </w:r>
            <w:r>
              <w:rPr>
                <w:spacing w:val="-5"/>
                <w:sz w:val="18"/>
                <w:szCs w:val="18"/>
              </w:rPr>
              <w:t xml:space="preserve"> </w:t>
            </w:r>
            <w:r>
              <w:rPr>
                <w:spacing w:val="-1"/>
                <w:sz w:val="18"/>
                <w:szCs w:val="18"/>
              </w:rPr>
              <w:t>s</w:t>
            </w:r>
            <w:r>
              <w:rPr>
                <w:spacing w:val="1"/>
                <w:sz w:val="18"/>
                <w:szCs w:val="18"/>
              </w:rPr>
              <w:t>ogg</w:t>
            </w:r>
            <w:r>
              <w:rPr>
                <w:sz w:val="18"/>
                <w:szCs w:val="18"/>
              </w:rPr>
              <w:t>e</w:t>
            </w:r>
            <w:r>
              <w:rPr>
                <w:spacing w:val="-1"/>
                <w:sz w:val="18"/>
                <w:szCs w:val="18"/>
              </w:rPr>
              <w:t>tt</w:t>
            </w:r>
            <w:r>
              <w:rPr>
                <w:spacing w:val="1"/>
                <w:sz w:val="18"/>
                <w:szCs w:val="18"/>
              </w:rPr>
              <w:t>o</w:t>
            </w:r>
            <w:r>
              <w:rPr>
                <w:sz w:val="18"/>
                <w:szCs w:val="18"/>
              </w:rPr>
              <w:t>.</w:t>
            </w:r>
            <w:r>
              <w:rPr>
                <w:spacing w:val="-4"/>
                <w:sz w:val="18"/>
                <w:szCs w:val="18"/>
              </w:rPr>
              <w:t xml:space="preserve"> </w:t>
            </w:r>
            <w:r>
              <w:rPr>
                <w:sz w:val="18"/>
                <w:szCs w:val="18"/>
              </w:rPr>
              <w:t>Der</w:t>
            </w:r>
            <w:r>
              <w:rPr>
                <w:spacing w:val="-1"/>
                <w:sz w:val="18"/>
                <w:szCs w:val="18"/>
              </w:rPr>
              <w:t>i</w:t>
            </w:r>
            <w:r>
              <w:rPr>
                <w:spacing w:val="-2"/>
                <w:sz w:val="18"/>
                <w:szCs w:val="18"/>
              </w:rPr>
              <w:t>v</w:t>
            </w:r>
            <w:r>
              <w:rPr>
                <w:sz w:val="18"/>
                <w:szCs w:val="18"/>
              </w:rPr>
              <w:t>a</w:t>
            </w:r>
            <w:r>
              <w:rPr>
                <w:spacing w:val="-4"/>
                <w:sz w:val="18"/>
                <w:szCs w:val="18"/>
              </w:rPr>
              <w:t xml:space="preserve"> </w:t>
            </w:r>
            <w:r>
              <w:rPr>
                <w:spacing w:val="1"/>
                <w:sz w:val="18"/>
                <w:szCs w:val="18"/>
              </w:rPr>
              <w:t>d</w:t>
            </w:r>
            <w:r>
              <w:rPr>
                <w:sz w:val="18"/>
                <w:szCs w:val="18"/>
              </w:rPr>
              <w:t>a</w:t>
            </w:r>
            <w:r>
              <w:rPr>
                <w:spacing w:val="-5"/>
                <w:sz w:val="18"/>
                <w:szCs w:val="18"/>
              </w:rPr>
              <w:t xml:space="preserve"> </w:t>
            </w:r>
            <w:r>
              <w:rPr>
                <w:spacing w:val="1"/>
                <w:sz w:val="18"/>
                <w:szCs w:val="18"/>
              </w:rPr>
              <w:t>do</w:t>
            </w:r>
            <w:r>
              <w:rPr>
                <w:spacing w:val="-5"/>
                <w:sz w:val="18"/>
                <w:szCs w:val="18"/>
              </w:rPr>
              <w:t>m</w:t>
            </w:r>
            <w:r>
              <w:rPr>
                <w:spacing w:val="2"/>
                <w:sz w:val="18"/>
                <w:szCs w:val="18"/>
              </w:rPr>
              <w:t>i</w:t>
            </w:r>
            <w:r>
              <w:rPr>
                <w:spacing w:val="-2"/>
                <w:sz w:val="18"/>
                <w:szCs w:val="18"/>
              </w:rPr>
              <w:t>n</w:t>
            </w:r>
            <w:r>
              <w:rPr>
                <w:spacing w:val="-1"/>
                <w:sz w:val="18"/>
                <w:szCs w:val="18"/>
              </w:rPr>
              <w:t>i</w:t>
            </w:r>
            <w:r>
              <w:rPr>
                <w:sz w:val="18"/>
                <w:szCs w:val="18"/>
              </w:rPr>
              <w:t>o</w:t>
            </w:r>
            <w:r>
              <w:rPr>
                <w:spacing w:val="-4"/>
                <w:sz w:val="18"/>
                <w:szCs w:val="18"/>
              </w:rPr>
              <w:t xml:space="preserve"> </w:t>
            </w:r>
            <w:r>
              <w:rPr>
                <w:sz w:val="18"/>
                <w:szCs w:val="18"/>
              </w:rPr>
              <w:t>e</w:t>
            </w:r>
            <w:r>
              <w:rPr>
                <w:spacing w:val="-5"/>
                <w:sz w:val="18"/>
                <w:szCs w:val="18"/>
              </w:rPr>
              <w:t xml:space="preserve"> </w:t>
            </w:r>
            <w:r>
              <w:rPr>
                <w:spacing w:val="-2"/>
                <w:sz w:val="18"/>
                <w:szCs w:val="18"/>
              </w:rPr>
              <w:t>v</w:t>
            </w:r>
            <w:r>
              <w:rPr>
                <w:sz w:val="18"/>
                <w:szCs w:val="18"/>
              </w:rPr>
              <w:t>a</w:t>
            </w:r>
            <w:r>
              <w:rPr>
                <w:spacing w:val="-1"/>
                <w:sz w:val="18"/>
                <w:szCs w:val="18"/>
              </w:rPr>
              <w:t>l</w:t>
            </w:r>
            <w:r>
              <w:rPr>
                <w:spacing w:val="2"/>
                <w:sz w:val="18"/>
                <w:szCs w:val="18"/>
              </w:rPr>
              <w:t>e</w:t>
            </w:r>
            <w:r>
              <w:rPr>
                <w:sz w:val="18"/>
                <w:szCs w:val="18"/>
              </w:rPr>
              <w:t>:</w:t>
            </w:r>
            <w:r>
              <w:rPr>
                <w:w w:val="99"/>
                <w:sz w:val="18"/>
                <w:szCs w:val="18"/>
              </w:rPr>
              <w:t xml:space="preserve"> </w:t>
            </w:r>
            <w:r>
              <w:rPr>
                <w:sz w:val="18"/>
                <w:szCs w:val="18"/>
              </w:rPr>
              <w:t>M</w:t>
            </w:r>
            <w:r>
              <w:rPr>
                <w:spacing w:val="-4"/>
                <w:sz w:val="18"/>
                <w:szCs w:val="18"/>
              </w:rPr>
              <w:t xml:space="preserve"> </w:t>
            </w:r>
            <w:r>
              <w:rPr>
                <w:sz w:val="18"/>
                <w:szCs w:val="18"/>
              </w:rPr>
              <w:t>=</w:t>
            </w:r>
            <w:r>
              <w:rPr>
                <w:spacing w:val="-5"/>
                <w:sz w:val="18"/>
                <w:szCs w:val="18"/>
              </w:rPr>
              <w:t xml:space="preserve"> </w:t>
            </w:r>
            <w:r>
              <w:rPr>
                <w:sz w:val="18"/>
                <w:szCs w:val="18"/>
              </w:rPr>
              <w:t>Ma</w:t>
            </w:r>
            <w:r>
              <w:rPr>
                <w:spacing w:val="-1"/>
                <w:sz w:val="18"/>
                <w:szCs w:val="18"/>
              </w:rPr>
              <w:t>s</w:t>
            </w:r>
            <w:r>
              <w:rPr>
                <w:sz w:val="18"/>
                <w:szCs w:val="18"/>
              </w:rPr>
              <w:t>c</w:t>
            </w:r>
            <w:r>
              <w:rPr>
                <w:spacing w:val="-2"/>
                <w:sz w:val="18"/>
                <w:szCs w:val="18"/>
              </w:rPr>
              <w:t>h</w:t>
            </w:r>
            <w:r>
              <w:rPr>
                <w:spacing w:val="-1"/>
                <w:sz w:val="18"/>
                <w:szCs w:val="18"/>
              </w:rPr>
              <w:t>i</w:t>
            </w:r>
            <w:r>
              <w:rPr>
                <w:sz w:val="18"/>
                <w:szCs w:val="18"/>
              </w:rPr>
              <w:t>o</w:t>
            </w:r>
          </w:p>
          <w:p w:rsidR="00880ABD" w:rsidRDefault="00880ABD">
            <w:pPr>
              <w:pStyle w:val="TableParagraph"/>
              <w:kinsoku w:val="0"/>
              <w:overflowPunct w:val="0"/>
              <w:ind w:left="54" w:right="71"/>
            </w:pPr>
            <w:r>
              <w:rPr>
                <w:sz w:val="18"/>
                <w:szCs w:val="18"/>
              </w:rPr>
              <w:t>F</w:t>
            </w:r>
            <w:r>
              <w:rPr>
                <w:spacing w:val="43"/>
                <w:sz w:val="18"/>
                <w:szCs w:val="18"/>
              </w:rPr>
              <w:t xml:space="preserve"> </w:t>
            </w:r>
            <w:r>
              <w:rPr>
                <w:sz w:val="18"/>
                <w:szCs w:val="18"/>
              </w:rPr>
              <w:t>=</w:t>
            </w:r>
            <w:r>
              <w:rPr>
                <w:spacing w:val="-3"/>
                <w:sz w:val="18"/>
                <w:szCs w:val="18"/>
              </w:rPr>
              <w:t xml:space="preserve"> </w:t>
            </w:r>
            <w:r>
              <w:rPr>
                <w:spacing w:val="-1"/>
                <w:sz w:val="18"/>
                <w:szCs w:val="18"/>
              </w:rPr>
              <w:t>F</w:t>
            </w:r>
            <w:r>
              <w:rPr>
                <w:spacing w:val="2"/>
                <w:sz w:val="18"/>
                <w:szCs w:val="18"/>
              </w:rPr>
              <w:t>e</w:t>
            </w:r>
            <w:r>
              <w:rPr>
                <w:spacing w:val="-2"/>
                <w:sz w:val="18"/>
                <w:szCs w:val="18"/>
              </w:rPr>
              <w:t>mm</w:t>
            </w:r>
            <w:r>
              <w:rPr>
                <w:spacing w:val="2"/>
                <w:sz w:val="18"/>
                <w:szCs w:val="18"/>
              </w:rPr>
              <w:t>i</w:t>
            </w:r>
            <w:r>
              <w:rPr>
                <w:spacing w:val="-2"/>
                <w:sz w:val="18"/>
                <w:szCs w:val="18"/>
              </w:rPr>
              <w:t>n</w:t>
            </w:r>
            <w:r>
              <w:rPr>
                <w:sz w:val="18"/>
                <w:szCs w:val="18"/>
              </w:rPr>
              <w:t>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COD_COMUNE_NASCITA</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(6 CHAR)</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5"/>
              <w:ind w:left="54" w:right="71"/>
            </w:pPr>
            <w:r>
              <w:rPr>
                <w:sz w:val="18"/>
                <w:szCs w:val="18"/>
              </w:rPr>
              <w:t>Fa riferimento alla tabella di dominio COMUNE.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COD_PROVINCIA_NASCITA</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(2 CHAR)</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5"/>
              <w:ind w:left="54" w:right="71"/>
            </w:pPr>
            <w:r>
              <w:rPr>
                <w:sz w:val="18"/>
                <w:szCs w:val="18"/>
              </w:rPr>
              <w:t>Codice di due lettere indicante la provincia.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COD_STATO_NASCITA</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(3 CHAR)</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5"/>
              <w:ind w:left="54" w:right="71"/>
            </w:pPr>
            <w:r>
              <w:rPr>
                <w:sz w:val="18"/>
                <w:szCs w:val="18"/>
              </w:rPr>
              <w:t>Codice dello stato di nascita.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DATA_NASCITA</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5"/>
              <w:ind w:left="54" w:right="71"/>
            </w:pPr>
            <w:r>
              <w:rPr>
                <w:sz w:val="18"/>
                <w:szCs w:val="18"/>
              </w:rPr>
              <w:t>Data di nascita del soggetto.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(2000)</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5"/>
              <w:ind w:left="54" w:right="71"/>
            </w:pPr>
            <w:r>
              <w:rPr>
                <w:sz w:val="18"/>
                <w:szCs w:val="18"/>
              </w:rPr>
              <w:t>Eventuali note aggiuntive.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DESC_COMUNE_NASCITA_ESTERO</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2" w:line="206" w:lineRule="exact"/>
              <w:ind w:left="54" w:right="169"/>
              <w:rPr>
                <w:sz w:val="18"/>
                <w:szCs w:val="18"/>
              </w:rPr>
            </w:pPr>
            <w:r>
              <w:rPr>
                <w:sz w:val="18"/>
                <w:szCs w:val="18"/>
              </w:rPr>
              <w:t>VARCHAR2 (200 CHAR)</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2" w:line="228" w:lineRule="exact"/>
              <w:ind w:left="54"/>
            </w:pPr>
            <w:r>
              <w:rPr>
                <w:sz w:val="18"/>
                <w:szCs w:val="18"/>
              </w:rPr>
              <w:t>Attributo relativo alle informazioni del comune di nascita di un soggetto nato all'estero. E' un campo a testo libero.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COD_OPERATORE_INSERIMENTO</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2" w:line="206" w:lineRule="exact"/>
              <w:ind w:left="54" w:right="170"/>
              <w:rPr>
                <w:sz w:val="18"/>
                <w:szCs w:val="18"/>
              </w:rPr>
            </w:pPr>
            <w:r>
              <w:rPr>
                <w:sz w:val="18"/>
                <w:szCs w:val="18"/>
              </w:rPr>
              <w:t>VARCHAR2 (100 CHAR)</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COD_OPERATORE_AGGIORNAMENTO</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SOG_ID_SOGGETTO</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2" w:line="206" w:lineRule="exact"/>
              <w:ind w:left="54" w:right="152"/>
              <w:rPr>
                <w:sz w:val="18"/>
                <w:szCs w:val="18"/>
              </w:rPr>
            </w:pPr>
            <w:r>
              <w:rPr>
                <w:sz w:val="18"/>
                <w:szCs w:val="18"/>
              </w:rPr>
              <w:t>NUMBER NOT NULL</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71"/>
            </w:pPr>
            <w:r>
              <w:rPr>
                <w:sz w:val="18"/>
                <w:szCs w:val="18"/>
              </w:rPr>
              <w:t>ID Soggetto collegato.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PROG_ANAG_ALIAS_RES</w:t>
            </w:r>
          </w:p>
        </w:tc>
        <w:tc>
          <w:tcPr>
            <w:tcW w:w="31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NUMBER</w:t>
            </w:r>
          </w:p>
        </w:tc>
        <w:tc>
          <w:tcPr>
            <w:tcW w:w="35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Progressivo dell’anagrafica RES</w:t>
            </w:r>
          </w:p>
        </w:tc>
      </w:tr>
    </w:tbl>
    <w:p w:rsidR="00880ABD" w:rsidRDefault="00880ABD">
      <w:pPr>
        <w:pStyle w:val="normal"/>
        <w:rPr>
          <w:rFonts w:ascii="Calibri" w:hAnsi="Calibri" w:cs="Calibri"/>
          <w:smallCaps/>
        </w:rPr>
      </w:pPr>
    </w:p>
    <w:p w:rsidR="00880ABD" w:rsidRDefault="00880ABD">
      <w:pPr>
        <w:pStyle w:val="normal"/>
        <w:rPr>
          <w:rFonts w:ascii="Copperplate Gothic Light" w:hAnsi="Copperplate Gothic Light" w:cs="Copperplate Gothic Light"/>
          <w:smallCaps/>
          <w:u w:val="single"/>
        </w:rPr>
      </w:pPr>
    </w:p>
    <w:p w:rsidR="00880ABD" w:rsidRDefault="00880ABD">
      <w:pPr>
        <w:pStyle w:val="BVNBluSottolineato"/>
        <w:rPr>
          <w:rFonts w:cs="Copperplate Gothic Light"/>
          <w:smallCaps/>
        </w:rPr>
      </w:pPr>
      <w:r>
        <w:t>Chiavi Esterne</w:t>
      </w:r>
    </w:p>
    <w:p w:rsidR="00880ABD" w:rsidRDefault="00880ABD">
      <w:pPr>
        <w:pStyle w:val="normal"/>
        <w:rPr>
          <w:rFonts w:ascii="Copperplate Gothic Light" w:hAnsi="Copperplate Gothic Light" w:cs="Copperplate Gothic Light"/>
          <w:smallCaps/>
          <w:u w:val="single"/>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lastRenderedPageBreak/>
              <w:t>CONSTRAINT_NAME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3179" w:type="dxa"/>
            <w:tcBorders>
              <w:top w:val="single" w:sz="4"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color w:val="000000"/>
                <w:sz w:val="18"/>
                <w:szCs w:val="18"/>
              </w:rPr>
            </w:pPr>
            <w:r>
              <w:rPr>
                <w:rFonts w:ascii="Segoe UI" w:hAnsi="Segoe UI" w:cs="Segoe UI"/>
                <w:color w:val="000000"/>
                <w:sz w:val="18"/>
                <w:szCs w:val="18"/>
              </w:rPr>
              <w:t>ALI_SOG_FK</w:t>
            </w:r>
          </w:p>
        </w:tc>
        <w:tc>
          <w:tcPr>
            <w:tcW w:w="2913" w:type="dxa"/>
            <w:tcBorders>
              <w:top w:val="single" w:sz="4"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color w:val="000000"/>
                <w:sz w:val="18"/>
                <w:szCs w:val="18"/>
              </w:rPr>
            </w:pPr>
            <w:r>
              <w:rPr>
                <w:rFonts w:ascii="Segoe UI" w:hAnsi="Segoe UI" w:cs="Segoe UI"/>
                <w:color w:val="000000"/>
                <w:sz w:val="18"/>
                <w:szCs w:val="18"/>
              </w:rPr>
              <w:t>SOG_ID_SOGGETTO</w:t>
            </w:r>
          </w:p>
        </w:tc>
        <w:tc>
          <w:tcPr>
            <w:tcW w:w="3763" w:type="dxa"/>
            <w:tcBorders>
              <w:top w:val="single" w:sz="4"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color w:val="000000"/>
                <w:sz w:val="18"/>
                <w:szCs w:val="18"/>
              </w:rPr>
              <w:t>(SOGGETTO.ID_SOGGETTO)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ageBreakBefore/>
        <w:rPr>
          <w:rFonts w:ascii="Calibri" w:hAnsi="Calibri" w:cs="Calibri"/>
          <w:smallCaps/>
        </w:rPr>
      </w:pPr>
      <w:bookmarkStart w:id="6" w:name="_Toc78536566"/>
      <w:r>
        <w:lastRenderedPageBreak/>
        <w:t>ALTRA_CAUSA</w:t>
      </w:r>
      <w:bookmarkEnd w:id="6"/>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r>
        <w:rPr>
          <w:rFonts w:ascii="Calibri" w:hAnsi="Calibri" w:cs="Calibri"/>
          <w:smallCaps/>
        </w:rPr>
        <w:t>La tabella indica i dati riferiti alla sentenza per altra_causa. utilizzata dal sottositema siep.</w:t>
      </w:r>
    </w:p>
    <w:p w:rsidR="00880ABD" w:rsidRDefault="00880ABD">
      <w:pPr>
        <w:pStyle w:val="normal"/>
        <w:rPr>
          <w:rFonts w:ascii="Calibri" w:hAnsi="Calibri" w:cs="Calibri"/>
          <w:smallCaps/>
        </w:rPr>
      </w:pPr>
    </w:p>
    <w:tbl>
      <w:tblPr>
        <w:tblW w:w="0" w:type="auto"/>
        <w:tblInd w:w="-365" w:type="dxa"/>
        <w:tblLayout w:type="fixed"/>
        <w:tblLook w:val="0000" w:firstRow="0" w:lastRow="0" w:firstColumn="0" w:lastColumn="0" w:noHBand="0" w:noVBand="0"/>
      </w:tblPr>
      <w:tblGrid>
        <w:gridCol w:w="3625"/>
        <w:gridCol w:w="3203"/>
        <w:gridCol w:w="3602"/>
      </w:tblGrid>
      <w:tr w:rsidR="00880ABD">
        <w:trPr>
          <w:tblHeader/>
        </w:trPr>
        <w:tc>
          <w:tcPr>
            <w:tcW w:w="362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3203"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360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ID_ALTRA_CAUSA</w:t>
            </w:r>
          </w:p>
        </w:tc>
        <w:tc>
          <w:tcPr>
            <w:tcW w:w="320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line="206" w:lineRule="exact"/>
              <w:ind w:right="152"/>
              <w:rPr>
                <w:sz w:val="18"/>
                <w:szCs w:val="18"/>
              </w:rPr>
            </w:pPr>
            <w:r>
              <w:rPr>
                <w:sz w:val="18"/>
                <w:szCs w:val="18"/>
              </w:rPr>
              <w:t>NUMBER NOT NULL</w:t>
            </w:r>
          </w:p>
        </w:tc>
        <w:tc>
          <w:tcPr>
            <w:tcW w:w="36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9"/>
              <w:ind w:left="54" w:right="71"/>
            </w:pPr>
            <w:r>
              <w:rPr>
                <w:sz w:val="18"/>
                <w:szCs w:val="18"/>
              </w:rPr>
              <w:t>Chiave numerica naturale dell'entità.</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ANNO</w:t>
            </w:r>
          </w:p>
        </w:tc>
        <w:tc>
          <w:tcPr>
            <w:tcW w:w="320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rPr>
                <w:sz w:val="18"/>
                <w:szCs w:val="18"/>
              </w:rPr>
            </w:pPr>
            <w:r>
              <w:rPr>
                <w:sz w:val="18"/>
                <w:szCs w:val="18"/>
              </w:rPr>
              <w:t>NUMBER</w:t>
            </w:r>
          </w:p>
        </w:tc>
        <w:tc>
          <w:tcPr>
            <w:tcW w:w="36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9"/>
              <w:ind w:left="54" w:right="71"/>
            </w:pPr>
            <w:r>
              <w:rPr>
                <w:sz w:val="18"/>
                <w:szCs w:val="18"/>
              </w:rPr>
              <w:t>Anno sentenza altra causa.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NUMERO</w:t>
            </w:r>
          </w:p>
        </w:tc>
        <w:tc>
          <w:tcPr>
            <w:tcW w:w="320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line="206" w:lineRule="exact"/>
              <w:ind w:right="152"/>
              <w:rPr>
                <w:sz w:val="18"/>
                <w:szCs w:val="18"/>
              </w:rPr>
            </w:pPr>
            <w:r>
              <w:rPr>
                <w:sz w:val="18"/>
                <w:szCs w:val="18"/>
              </w:rPr>
              <w:t>VARCHAR2 (6 CHAR)</w:t>
            </w:r>
          </w:p>
        </w:tc>
        <w:tc>
          <w:tcPr>
            <w:tcW w:w="36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9"/>
              <w:ind w:left="54" w:right="71"/>
            </w:pPr>
            <w:r>
              <w:rPr>
                <w:sz w:val="18"/>
                <w:szCs w:val="18"/>
              </w:rPr>
              <w:t>Numero sentenza altra causa.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DATA</w:t>
            </w:r>
          </w:p>
        </w:tc>
        <w:tc>
          <w:tcPr>
            <w:tcW w:w="320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rPr>
                <w:sz w:val="18"/>
                <w:szCs w:val="18"/>
              </w:rPr>
            </w:pPr>
            <w:r>
              <w:rPr>
                <w:sz w:val="18"/>
                <w:szCs w:val="18"/>
              </w:rPr>
              <w:t>DATE</w:t>
            </w:r>
          </w:p>
        </w:tc>
        <w:tc>
          <w:tcPr>
            <w:tcW w:w="36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9"/>
              <w:ind w:left="54" w:right="71"/>
            </w:pPr>
            <w:r>
              <w:rPr>
                <w:sz w:val="18"/>
                <w:szCs w:val="18"/>
              </w:rPr>
              <w:t>Data sentenza altra causa.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COD_LUOGO</w:t>
            </w:r>
          </w:p>
        </w:tc>
        <w:tc>
          <w:tcPr>
            <w:tcW w:w="320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line="206" w:lineRule="exact"/>
              <w:ind w:right="152"/>
              <w:rPr>
                <w:sz w:val="18"/>
                <w:szCs w:val="18"/>
              </w:rPr>
            </w:pPr>
            <w:r>
              <w:rPr>
                <w:sz w:val="18"/>
                <w:szCs w:val="18"/>
              </w:rPr>
              <w:t>VARCHAR2 (6 CHAR)</w:t>
            </w:r>
          </w:p>
        </w:tc>
        <w:tc>
          <w:tcPr>
            <w:tcW w:w="36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9"/>
              <w:ind w:left="54" w:right="30"/>
            </w:pPr>
            <w:r>
              <w:rPr>
                <w:sz w:val="18"/>
                <w:szCs w:val="18"/>
              </w:rPr>
              <w:t>Codice del luogo dove è stata emessa sentenza. Il campo serve per determinare correttamente l'ufficio emittente della sentenza.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COD_AUTORITA</w:t>
            </w:r>
          </w:p>
        </w:tc>
        <w:tc>
          <w:tcPr>
            <w:tcW w:w="320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ind w:right="152"/>
              <w:rPr>
                <w:sz w:val="18"/>
                <w:szCs w:val="18"/>
              </w:rPr>
            </w:pPr>
            <w:r>
              <w:rPr>
                <w:sz w:val="18"/>
                <w:szCs w:val="18"/>
              </w:rPr>
              <w:t>VARCHAR2 (6 CHAR)</w:t>
            </w:r>
          </w:p>
        </w:tc>
        <w:tc>
          <w:tcPr>
            <w:tcW w:w="36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9"/>
              <w:ind w:left="54" w:right="30"/>
            </w:pPr>
            <w:r>
              <w:rPr>
                <w:sz w:val="18"/>
                <w:szCs w:val="18"/>
              </w:rPr>
              <w:t>Codice dell'autorità che ha emesso la sentenza. Il campo serve per determinare correttamente l'ufficio emittente della sentenza.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DATA_DECORRENZA</w:t>
            </w:r>
          </w:p>
        </w:tc>
        <w:tc>
          <w:tcPr>
            <w:tcW w:w="320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rPr>
                <w:sz w:val="18"/>
                <w:szCs w:val="18"/>
              </w:rPr>
            </w:pPr>
            <w:r>
              <w:rPr>
                <w:sz w:val="18"/>
                <w:szCs w:val="18"/>
              </w:rPr>
              <w:t>DATE</w:t>
            </w:r>
          </w:p>
        </w:tc>
        <w:tc>
          <w:tcPr>
            <w:tcW w:w="36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9"/>
              <w:ind w:left="54" w:right="71"/>
            </w:pPr>
            <w:r>
              <w:rPr>
                <w:sz w:val="18"/>
                <w:szCs w:val="18"/>
              </w:rPr>
              <w:t>Data di decorrenza della sentenza.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DATA_SCADENZA</w:t>
            </w:r>
          </w:p>
        </w:tc>
        <w:tc>
          <w:tcPr>
            <w:tcW w:w="320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rPr>
                <w:sz w:val="18"/>
                <w:szCs w:val="18"/>
              </w:rPr>
            </w:pPr>
            <w:r>
              <w:rPr>
                <w:sz w:val="18"/>
                <w:szCs w:val="18"/>
              </w:rPr>
              <w:t>DATE</w:t>
            </w:r>
          </w:p>
        </w:tc>
        <w:tc>
          <w:tcPr>
            <w:tcW w:w="36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9"/>
              <w:ind w:left="54" w:right="71"/>
            </w:pPr>
            <w:r>
              <w:rPr>
                <w:sz w:val="18"/>
                <w:szCs w:val="18"/>
              </w:rPr>
              <w:t>Data scadenza della pena o misura relativa alla causa.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COD_TIPO_POS_GIURIDICA</w:t>
            </w:r>
          </w:p>
        </w:tc>
        <w:tc>
          <w:tcPr>
            <w:tcW w:w="320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52"/>
              <w:rPr>
                <w:sz w:val="18"/>
                <w:szCs w:val="18"/>
              </w:rPr>
            </w:pPr>
            <w:r>
              <w:rPr>
                <w:sz w:val="18"/>
                <w:szCs w:val="18"/>
              </w:rPr>
              <w:t>VARCHAR2 (2 CHAR)</w:t>
            </w:r>
          </w:p>
        </w:tc>
        <w:tc>
          <w:tcPr>
            <w:tcW w:w="36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5"/>
              <w:ind w:left="54" w:right="71"/>
            </w:pPr>
            <w:r>
              <w:rPr>
                <w:sz w:val="18"/>
                <w:szCs w:val="18"/>
              </w:rPr>
              <w:t>Codice della posizione giuridica.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ALTRO_LUOGO</w:t>
            </w:r>
          </w:p>
        </w:tc>
        <w:tc>
          <w:tcPr>
            <w:tcW w:w="320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line="206" w:lineRule="exact"/>
              <w:ind w:right="152"/>
              <w:rPr>
                <w:sz w:val="18"/>
                <w:szCs w:val="18"/>
              </w:rPr>
            </w:pPr>
            <w:r>
              <w:rPr>
                <w:sz w:val="18"/>
                <w:szCs w:val="18"/>
              </w:rPr>
              <w:t>VARCHAR2 (2000 CHAR)</w:t>
            </w:r>
          </w:p>
        </w:tc>
        <w:tc>
          <w:tcPr>
            <w:tcW w:w="36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9" w:line="232" w:lineRule="auto"/>
              <w:ind w:left="54" w:right="112"/>
            </w:pPr>
            <w:r>
              <w:rPr>
                <w:sz w:val="18"/>
                <w:szCs w:val="18"/>
              </w:rPr>
              <w:t>Eventuale altro luogo di trascorrimento del periodo di pena. Ad esempio nel caso di arresti domiciliari potrebbe indicare l'indirizzo del soggetto presso il quale sta trascorrendo il periodo di arresti domiciliari indicato dalla misura alternativa.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NOTE</w:t>
            </w:r>
          </w:p>
        </w:tc>
        <w:tc>
          <w:tcPr>
            <w:tcW w:w="320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line="206" w:lineRule="exact"/>
              <w:ind w:right="152"/>
              <w:rPr>
                <w:sz w:val="18"/>
                <w:szCs w:val="18"/>
              </w:rPr>
            </w:pPr>
            <w:r>
              <w:rPr>
                <w:sz w:val="18"/>
                <w:szCs w:val="18"/>
              </w:rPr>
              <w:t>VARCHAR2 (2000 CHAR)</w:t>
            </w:r>
          </w:p>
        </w:tc>
        <w:tc>
          <w:tcPr>
            <w:tcW w:w="36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9"/>
              <w:ind w:left="54" w:right="71"/>
            </w:pPr>
            <w:r>
              <w:rPr>
                <w:sz w:val="18"/>
                <w:szCs w:val="18"/>
              </w:rPr>
              <w:t>Eventuali note aggiuntive.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COD_OPERATORE_INSERIMENTO</w:t>
            </w:r>
          </w:p>
        </w:tc>
        <w:tc>
          <w:tcPr>
            <w:tcW w:w="320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line="206" w:lineRule="exact"/>
              <w:ind w:right="122"/>
              <w:rPr>
                <w:sz w:val="18"/>
                <w:szCs w:val="18"/>
              </w:rPr>
            </w:pPr>
            <w:r>
              <w:rPr>
                <w:sz w:val="18"/>
                <w:szCs w:val="18"/>
              </w:rPr>
              <w:t>VARCHAR2 (100 CHAR)</w:t>
            </w:r>
          </w:p>
        </w:tc>
        <w:tc>
          <w:tcPr>
            <w:tcW w:w="36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DATA_INSERIMENTO</w:t>
            </w:r>
          </w:p>
        </w:tc>
        <w:tc>
          <w:tcPr>
            <w:tcW w:w="320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rPr>
                <w:sz w:val="18"/>
                <w:szCs w:val="18"/>
              </w:rPr>
            </w:pPr>
            <w:r>
              <w:rPr>
                <w:sz w:val="18"/>
                <w:szCs w:val="18"/>
              </w:rPr>
              <w:t>DATE</w:t>
            </w:r>
          </w:p>
        </w:tc>
        <w:tc>
          <w:tcPr>
            <w:tcW w:w="36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COD_UFFICIO_INSERIMENTO</w:t>
            </w:r>
          </w:p>
        </w:tc>
        <w:tc>
          <w:tcPr>
            <w:tcW w:w="320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line="206" w:lineRule="exact"/>
              <w:ind w:right="122"/>
              <w:rPr>
                <w:sz w:val="18"/>
                <w:szCs w:val="18"/>
              </w:rPr>
            </w:pPr>
            <w:r>
              <w:rPr>
                <w:sz w:val="18"/>
                <w:szCs w:val="18"/>
              </w:rPr>
              <w:t>VARCHAR2 (11 CHAR)</w:t>
            </w:r>
          </w:p>
        </w:tc>
        <w:tc>
          <w:tcPr>
            <w:tcW w:w="36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COD_OPERATORE_AGGIORNAMENTO</w:t>
            </w:r>
          </w:p>
        </w:tc>
        <w:tc>
          <w:tcPr>
            <w:tcW w:w="320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rPr>
                <w:sz w:val="18"/>
                <w:szCs w:val="18"/>
              </w:rPr>
            </w:pPr>
            <w:r>
              <w:rPr>
                <w:sz w:val="18"/>
                <w:szCs w:val="18"/>
              </w:rPr>
              <w:t>VARCHAR2 (100 CHAR)</w:t>
            </w:r>
          </w:p>
        </w:tc>
        <w:tc>
          <w:tcPr>
            <w:tcW w:w="36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DATA_AGGIORNAMENTO</w:t>
            </w:r>
          </w:p>
        </w:tc>
        <w:tc>
          <w:tcPr>
            <w:tcW w:w="320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rPr>
                <w:sz w:val="18"/>
                <w:szCs w:val="18"/>
              </w:rPr>
            </w:pPr>
            <w:r>
              <w:rPr>
                <w:sz w:val="18"/>
                <w:szCs w:val="18"/>
              </w:rPr>
              <w:t>DATE</w:t>
            </w:r>
          </w:p>
        </w:tc>
        <w:tc>
          <w:tcPr>
            <w:tcW w:w="36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COD_UFFICIO_AGGIORNAMENTO</w:t>
            </w:r>
          </w:p>
        </w:tc>
        <w:tc>
          <w:tcPr>
            <w:tcW w:w="320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ind w:right="199"/>
              <w:rPr>
                <w:sz w:val="18"/>
                <w:szCs w:val="18"/>
              </w:rPr>
            </w:pPr>
            <w:r>
              <w:rPr>
                <w:sz w:val="18"/>
                <w:szCs w:val="18"/>
              </w:rPr>
              <w:t>VARCHAR2 (11 CHAR)</w:t>
            </w:r>
          </w:p>
        </w:tc>
        <w:tc>
          <w:tcPr>
            <w:tcW w:w="36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FAS_SIE_ID_FASCICOLO_SIEP</w:t>
            </w:r>
          </w:p>
        </w:tc>
        <w:tc>
          <w:tcPr>
            <w:tcW w:w="320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2" w:line="206" w:lineRule="exact"/>
              <w:ind w:right="97"/>
              <w:rPr>
                <w:sz w:val="18"/>
                <w:szCs w:val="18"/>
              </w:rPr>
            </w:pPr>
            <w:r>
              <w:rPr>
                <w:sz w:val="18"/>
                <w:szCs w:val="18"/>
              </w:rPr>
              <w:t>NUMBER NOT NULL</w:t>
            </w:r>
          </w:p>
        </w:tc>
        <w:tc>
          <w:tcPr>
            <w:tcW w:w="36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49"/>
            </w:pPr>
            <w:r>
              <w:rPr>
                <w:sz w:val="18"/>
                <w:szCs w:val="18"/>
              </w:rPr>
              <w:t>ID Fascicolo SIEP collegato.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IST_DET_ID_ISTITUTO_DETENZIONE</w:t>
            </w:r>
          </w:p>
        </w:tc>
        <w:tc>
          <w:tcPr>
            <w:tcW w:w="320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ind w:right="166"/>
              <w:rPr>
                <w:sz w:val="18"/>
                <w:szCs w:val="18"/>
              </w:rPr>
            </w:pPr>
            <w:r>
              <w:rPr>
                <w:sz w:val="18"/>
                <w:szCs w:val="18"/>
              </w:rPr>
              <w:t>VARCHAR2 (4 CHAR)</w:t>
            </w:r>
          </w:p>
        </w:tc>
        <w:tc>
          <w:tcPr>
            <w:tcW w:w="36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49"/>
            </w:pPr>
            <w:r>
              <w:rPr>
                <w:sz w:val="18"/>
                <w:szCs w:val="18"/>
              </w:rPr>
              <w:t>ID Istituto detenzione collegato.</w:t>
            </w:r>
          </w:p>
        </w:tc>
      </w:tr>
    </w:tbl>
    <w:p w:rsidR="00880ABD" w:rsidRDefault="00880ABD">
      <w:pPr>
        <w:pStyle w:val="normal"/>
        <w:rPr>
          <w:rFonts w:ascii="Calibri" w:hAnsi="Calibri" w:cs="Calibri"/>
          <w:smallCaps/>
        </w:rPr>
      </w:pPr>
    </w:p>
    <w:p w:rsidR="00880ABD" w:rsidRDefault="00880ABD">
      <w:pPr>
        <w:pStyle w:val="BVNBluSottolineato"/>
      </w:pPr>
    </w:p>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3179" w:type="dxa"/>
            <w:tcBorders>
              <w:top w:val="single" w:sz="4" w:space="0" w:color="000000"/>
              <w:bottom w:val="single" w:sz="8" w:space="0" w:color="000000"/>
            </w:tcBorders>
            <w:shd w:val="clear" w:color="auto" w:fill="auto"/>
            <w:vAlign w:val="bottom"/>
          </w:tcPr>
          <w:p w:rsidR="00880ABD" w:rsidRPr="00146646" w:rsidRDefault="00880ABD">
            <w:pPr>
              <w:rPr>
                <w:rFonts w:ascii="Segoe UI" w:hAnsi="Segoe UI" w:cs="Segoe UI"/>
                <w:color w:val="000000"/>
                <w:sz w:val="18"/>
                <w:szCs w:val="18"/>
                <w:lang w:val="en-US"/>
              </w:rPr>
            </w:pPr>
            <w:r>
              <w:rPr>
                <w:rFonts w:ascii="Segoe UI" w:hAnsi="Segoe UI" w:cs="Segoe UI"/>
                <w:color w:val="000000"/>
                <w:sz w:val="18"/>
                <w:szCs w:val="18"/>
                <w:lang w:val="es-AR"/>
              </w:rPr>
              <w:t>ALT_CAU_FAS_SIE_FK</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FAS_SIGE_DETENZIONE</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FAS_SIGE_DETEN_ALTRA_FK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AC_ID_ALTRA_CAUSA</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POSIZIONE_GIURIDICA</w:t>
            </w:r>
          </w:p>
        </w:tc>
        <w:tc>
          <w:tcPr>
            <w:tcW w:w="2913" w:type="dxa"/>
            <w:tcBorders>
              <w:top w:val="single" w:sz="4" w:space="0" w:color="000000"/>
              <w:bottom w:val="single" w:sz="8" w:space="0" w:color="000000"/>
            </w:tcBorders>
            <w:shd w:val="clear" w:color="auto" w:fill="auto"/>
            <w:vAlign w:val="bottom"/>
          </w:tcPr>
          <w:p w:rsidR="00880ABD" w:rsidRPr="00241299" w:rsidRDefault="00880ABD">
            <w:pPr>
              <w:rPr>
                <w:rFonts w:ascii="Segoe UI" w:hAnsi="Segoe UI" w:cs="Segoe UI"/>
                <w:color w:val="000000"/>
                <w:sz w:val="18"/>
                <w:szCs w:val="18"/>
                <w:lang w:val="en-GB"/>
              </w:rPr>
            </w:pPr>
            <w:r w:rsidRPr="00241299">
              <w:rPr>
                <w:rFonts w:ascii="Segoe UI" w:hAnsi="Segoe UI" w:cs="Segoe UI"/>
                <w:color w:val="000000"/>
                <w:sz w:val="18"/>
                <w:szCs w:val="18"/>
                <w:lang w:val="en-GB"/>
              </w:rPr>
              <w:t>POS_GIU_ALT_CAU_FK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ALT_CAU_ID_ALTRA_CAUSA</w:t>
            </w:r>
          </w:p>
        </w:tc>
      </w:tr>
    </w:tbl>
    <w:p w:rsidR="00880ABD" w:rsidRDefault="00880ABD">
      <w:pPr>
        <w:pStyle w:val="normal"/>
        <w:rPr>
          <w:rFonts w:ascii="Calibri" w:hAnsi="Calibri" w:cs="Calibri"/>
          <w:smallCaps/>
        </w:rPr>
      </w:pPr>
    </w:p>
    <w:p w:rsidR="00880ABD" w:rsidRDefault="00880ABD">
      <w:pPr>
        <w:pStyle w:val="BVN1"/>
        <w:pageBreakBefore/>
        <w:rPr>
          <w:rFonts w:ascii="Calibri" w:hAnsi="Calibri" w:cs="Calibri"/>
          <w:smallCaps/>
        </w:rPr>
      </w:pPr>
      <w:bookmarkStart w:id="7" w:name="_Toc78536567"/>
      <w:r>
        <w:rPr>
          <w:spacing w:val="-6"/>
        </w:rPr>
        <w:lastRenderedPageBreak/>
        <w:t>A</w:t>
      </w:r>
      <w:r>
        <w:t>L</w:t>
      </w:r>
      <w:r>
        <w:rPr>
          <w:spacing w:val="3"/>
        </w:rPr>
        <w:t>T</w:t>
      </w:r>
      <w:r>
        <w:t>R</w:t>
      </w:r>
      <w:r>
        <w:rPr>
          <w:spacing w:val="-1"/>
        </w:rPr>
        <w:t>I_</w:t>
      </w:r>
      <w:r>
        <w:rPr>
          <w:spacing w:val="1"/>
        </w:rPr>
        <w:t>G</w:t>
      </w:r>
      <w:r>
        <w:rPr>
          <w:spacing w:val="2"/>
        </w:rPr>
        <w:t>R</w:t>
      </w:r>
      <w:r>
        <w:rPr>
          <w:spacing w:val="-3"/>
        </w:rPr>
        <w:t>A</w:t>
      </w:r>
      <w:r>
        <w:t>D</w:t>
      </w:r>
      <w:r>
        <w:rPr>
          <w:spacing w:val="-1"/>
        </w:rPr>
        <w:t>I_</w:t>
      </w:r>
      <w:r>
        <w:rPr>
          <w:spacing w:val="1"/>
        </w:rPr>
        <w:t>G</w:t>
      </w:r>
      <w:r>
        <w:rPr>
          <w:spacing w:val="-1"/>
        </w:rPr>
        <w:t>I</w:t>
      </w:r>
      <w:r>
        <w:t>UD</w:t>
      </w:r>
      <w:r>
        <w:rPr>
          <w:spacing w:val="-1"/>
        </w:rPr>
        <w:t>I</w:t>
      </w:r>
      <w:r>
        <w:t>Z</w:t>
      </w:r>
      <w:r>
        <w:rPr>
          <w:spacing w:val="-1"/>
        </w:rPr>
        <w:t>I</w:t>
      </w:r>
      <w:r>
        <w:t>O</w:t>
      </w:r>
      <w:bookmarkEnd w:id="7"/>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r>
        <w:rPr>
          <w:rFonts w:ascii="Calibri" w:hAnsi="Calibri" w:cs="Calibri"/>
          <w:smallCaps/>
        </w:rPr>
        <w:t>La tabella indica i dati riferiti agli altri gradi di giudizio di una sentenza. . utilizzata dal sottositema siep.</w:t>
      </w:r>
    </w:p>
    <w:p w:rsidR="00880ABD" w:rsidRDefault="00880ABD">
      <w:pPr>
        <w:pStyle w:val="normal"/>
        <w:rPr>
          <w:rFonts w:ascii="Calibri" w:hAnsi="Calibri" w:cs="Calibri"/>
          <w:smallCaps/>
        </w:rPr>
      </w:pPr>
    </w:p>
    <w:tbl>
      <w:tblPr>
        <w:tblW w:w="0" w:type="auto"/>
        <w:tblInd w:w="-365" w:type="dxa"/>
        <w:tblLayout w:type="fixed"/>
        <w:tblLook w:val="0000" w:firstRow="0" w:lastRow="0" w:firstColumn="0" w:lastColumn="0" w:noHBand="0" w:noVBand="0"/>
      </w:tblPr>
      <w:tblGrid>
        <w:gridCol w:w="3590"/>
        <w:gridCol w:w="3222"/>
        <w:gridCol w:w="3618"/>
      </w:tblGrid>
      <w:tr w:rsidR="00880ABD">
        <w:trPr>
          <w:tblHeader/>
        </w:trPr>
        <w:tc>
          <w:tcPr>
            <w:tcW w:w="359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322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361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ID_ALTRIGRADIGIUDIZIO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2"/>
              <w:rPr>
                <w:spacing w:val="-1"/>
                <w:sz w:val="18"/>
                <w:szCs w:val="18"/>
              </w:rPr>
            </w:pPr>
            <w:r>
              <w:rPr>
                <w:spacing w:val="-3"/>
                <w:sz w:val="18"/>
                <w:szCs w:val="18"/>
              </w:rPr>
              <w:t>NUMBER NOT NULL</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5"/>
              <w:ind w:right="71"/>
            </w:pPr>
            <w:r>
              <w:rPr>
                <w:spacing w:val="-1"/>
                <w:sz w:val="18"/>
                <w:szCs w:val="18"/>
              </w:rPr>
              <w:t>C</w:t>
            </w:r>
            <w:r>
              <w:rPr>
                <w:spacing w:val="-2"/>
                <w:sz w:val="18"/>
                <w:szCs w:val="18"/>
              </w:rPr>
              <w:t>h</w:t>
            </w:r>
            <w:r>
              <w:rPr>
                <w:spacing w:val="-1"/>
                <w:sz w:val="18"/>
                <w:szCs w:val="18"/>
              </w:rPr>
              <w:t>i</w:t>
            </w:r>
            <w:r>
              <w:rPr>
                <w:spacing w:val="2"/>
                <w:sz w:val="18"/>
                <w:szCs w:val="18"/>
              </w:rPr>
              <w:t>a</w:t>
            </w:r>
            <w:r>
              <w:rPr>
                <w:spacing w:val="-2"/>
                <w:sz w:val="18"/>
                <w:szCs w:val="18"/>
              </w:rPr>
              <w:t>v</w:t>
            </w:r>
            <w:r>
              <w:rPr>
                <w:sz w:val="18"/>
                <w:szCs w:val="18"/>
              </w:rPr>
              <w:t>e</w:t>
            </w:r>
            <w:r>
              <w:rPr>
                <w:spacing w:val="-7"/>
                <w:sz w:val="18"/>
                <w:szCs w:val="18"/>
              </w:rPr>
              <w:t xml:space="preserve"> </w:t>
            </w:r>
            <w:r>
              <w:rPr>
                <w:spacing w:val="-2"/>
                <w:sz w:val="18"/>
                <w:szCs w:val="18"/>
              </w:rPr>
              <w:t>n</w:t>
            </w:r>
            <w:r>
              <w:rPr>
                <w:spacing w:val="1"/>
                <w:sz w:val="18"/>
                <w:szCs w:val="18"/>
              </w:rPr>
              <w:t>u</w:t>
            </w:r>
            <w:r>
              <w:rPr>
                <w:spacing w:val="-2"/>
                <w:sz w:val="18"/>
                <w:szCs w:val="18"/>
              </w:rPr>
              <w:t>m</w:t>
            </w:r>
            <w:r>
              <w:rPr>
                <w:sz w:val="18"/>
                <w:szCs w:val="18"/>
              </w:rPr>
              <w:t>er</w:t>
            </w:r>
            <w:r>
              <w:rPr>
                <w:spacing w:val="-1"/>
                <w:sz w:val="18"/>
                <w:szCs w:val="18"/>
              </w:rPr>
              <w:t>i</w:t>
            </w:r>
            <w:r>
              <w:rPr>
                <w:sz w:val="18"/>
                <w:szCs w:val="18"/>
              </w:rPr>
              <w:t>ca</w:t>
            </w:r>
            <w:r>
              <w:rPr>
                <w:spacing w:val="-9"/>
                <w:sz w:val="18"/>
                <w:szCs w:val="18"/>
              </w:rPr>
              <w:t xml:space="preserve"> </w:t>
            </w:r>
            <w:r>
              <w:rPr>
                <w:spacing w:val="-2"/>
                <w:sz w:val="18"/>
                <w:szCs w:val="18"/>
              </w:rPr>
              <w:t>n</w:t>
            </w:r>
            <w:r>
              <w:rPr>
                <w:spacing w:val="2"/>
                <w:sz w:val="18"/>
                <w:szCs w:val="18"/>
              </w:rPr>
              <w:t>a</w:t>
            </w:r>
            <w:r>
              <w:rPr>
                <w:spacing w:val="-1"/>
                <w:sz w:val="18"/>
                <w:szCs w:val="18"/>
              </w:rPr>
              <w:t>t</w:t>
            </w:r>
            <w:r>
              <w:rPr>
                <w:spacing w:val="-2"/>
                <w:sz w:val="18"/>
                <w:szCs w:val="18"/>
              </w:rPr>
              <w:t>u</w:t>
            </w:r>
            <w:r>
              <w:rPr>
                <w:sz w:val="18"/>
                <w:szCs w:val="18"/>
              </w:rPr>
              <w:t>ra</w:t>
            </w:r>
            <w:r>
              <w:rPr>
                <w:spacing w:val="-1"/>
                <w:sz w:val="18"/>
                <w:szCs w:val="18"/>
              </w:rPr>
              <w:t>l</w:t>
            </w:r>
            <w:r>
              <w:rPr>
                <w:sz w:val="18"/>
                <w:szCs w:val="18"/>
              </w:rPr>
              <w:t>e</w:t>
            </w:r>
            <w:r>
              <w:rPr>
                <w:spacing w:val="-9"/>
                <w:sz w:val="18"/>
                <w:szCs w:val="18"/>
              </w:rPr>
              <w:t xml:space="preserve"> </w:t>
            </w:r>
            <w:r>
              <w:rPr>
                <w:spacing w:val="1"/>
                <w:sz w:val="18"/>
                <w:szCs w:val="18"/>
              </w:rPr>
              <w:t>d</w:t>
            </w:r>
            <w:r>
              <w:rPr>
                <w:sz w:val="18"/>
                <w:szCs w:val="18"/>
              </w:rPr>
              <w:t>e</w:t>
            </w:r>
            <w:r>
              <w:rPr>
                <w:spacing w:val="-1"/>
                <w:sz w:val="18"/>
                <w:szCs w:val="18"/>
              </w:rPr>
              <w:t>l</w:t>
            </w:r>
            <w:r>
              <w:rPr>
                <w:spacing w:val="2"/>
                <w:sz w:val="18"/>
                <w:szCs w:val="18"/>
              </w:rPr>
              <w:t>l</w:t>
            </w:r>
            <w:r>
              <w:rPr>
                <w:sz w:val="18"/>
                <w:szCs w:val="18"/>
              </w:rPr>
              <w:t>'e</w:t>
            </w:r>
            <w:r>
              <w:rPr>
                <w:spacing w:val="-2"/>
                <w:sz w:val="18"/>
                <w:szCs w:val="18"/>
              </w:rPr>
              <w:t>n</w:t>
            </w:r>
            <w:r>
              <w:rPr>
                <w:spacing w:val="-1"/>
                <w:sz w:val="18"/>
                <w:szCs w:val="18"/>
              </w:rPr>
              <w:t>tit</w:t>
            </w:r>
            <w:r>
              <w:rPr>
                <w:sz w:val="18"/>
                <w:szCs w:val="18"/>
              </w:rPr>
              <w:t>à.</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DATA_SENTENZA_I_GRADO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pacing w:val="-3"/>
                <w:sz w:val="18"/>
                <w:szCs w:val="18"/>
              </w:rPr>
              <w:t>DATE</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della sentenza di primo grado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ANNO_SENTENZA_I_GRADO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pacing w:val="-3"/>
                <w:sz w:val="18"/>
                <w:szCs w:val="18"/>
              </w:rPr>
              <w:t>NUMBER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della sentenza di primo grado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NUMERO_SENTENZA_I_GRADO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z w:val="18"/>
                <w:szCs w:val="18"/>
              </w:rPr>
            </w:pPr>
            <w:r>
              <w:rPr>
                <w:spacing w:val="-3"/>
                <w:sz w:val="18"/>
                <w:szCs w:val="18"/>
              </w:rPr>
              <w:t>VARCHAR2 (8 CHAR)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della sentenza di primo grado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Pr="00146646" w:rsidRDefault="00880ABD">
            <w:pPr>
              <w:pStyle w:val="TableParagraph"/>
              <w:kinsoku w:val="0"/>
              <w:overflowPunct w:val="0"/>
              <w:spacing w:before="47"/>
              <w:rPr>
                <w:spacing w:val="-3"/>
                <w:sz w:val="18"/>
                <w:szCs w:val="18"/>
                <w:lang w:val="en-US"/>
              </w:rPr>
            </w:pPr>
            <w:r>
              <w:rPr>
                <w:spacing w:val="-3"/>
                <w:sz w:val="18"/>
                <w:szCs w:val="18"/>
                <w:lang w:val="en-US"/>
              </w:rPr>
              <w:t>COD_AUT_EMITT_SENT_I_GRADO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z w:val="18"/>
                <w:szCs w:val="18"/>
              </w:rPr>
            </w:pPr>
            <w:r>
              <w:rPr>
                <w:spacing w:val="-3"/>
                <w:sz w:val="18"/>
                <w:szCs w:val="18"/>
              </w:rPr>
              <w:t>VARCHAR2 (6 CHAR)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Autorità che ha emesso la sentenza di primo grado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COD_LUO_EMITT_SENT_I_GRADO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69"/>
              <w:rPr>
                <w:sz w:val="18"/>
                <w:szCs w:val="18"/>
              </w:rPr>
            </w:pPr>
            <w:r>
              <w:rPr>
                <w:spacing w:val="-3"/>
                <w:sz w:val="18"/>
                <w:szCs w:val="18"/>
              </w:rPr>
              <w:t>VARCHAR2 (6 CHAR)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Luogo di emissione della sentenza di primo grado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Pr="00146646" w:rsidRDefault="00880ABD">
            <w:pPr>
              <w:pStyle w:val="TableParagraph"/>
              <w:kinsoku w:val="0"/>
              <w:overflowPunct w:val="0"/>
              <w:spacing w:before="47"/>
              <w:rPr>
                <w:spacing w:val="-3"/>
                <w:sz w:val="18"/>
                <w:szCs w:val="18"/>
                <w:lang w:val="en-US"/>
              </w:rPr>
            </w:pPr>
            <w:r>
              <w:rPr>
                <w:spacing w:val="-3"/>
                <w:sz w:val="18"/>
                <w:szCs w:val="18"/>
                <w:lang w:val="en-US"/>
              </w:rPr>
              <w:t>NUM_SEZ_EMITT_SENT_I_GRADO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z w:val="18"/>
                <w:szCs w:val="18"/>
              </w:rPr>
            </w:pPr>
            <w:r>
              <w:rPr>
                <w:spacing w:val="-3"/>
                <w:sz w:val="18"/>
                <w:szCs w:val="18"/>
              </w:rPr>
              <w:t>VARCHAR2 (100 CHAR)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della sezione della sentenza di primo grado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COD_TIPO_SENTENZA_II_GRADO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z w:val="18"/>
                <w:szCs w:val="18"/>
              </w:rPr>
            </w:pPr>
            <w:r>
              <w:rPr>
                <w:spacing w:val="-3"/>
                <w:sz w:val="18"/>
                <w:szCs w:val="18"/>
              </w:rPr>
              <w:t>VARCHAR2 (2 CHAR)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della sentenza di secondo grado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DATA_SENTENZA_II_GRADO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pacing w:val="-3"/>
                <w:sz w:val="18"/>
                <w:szCs w:val="18"/>
              </w:rPr>
              <w:t>DATE</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della sentenza di secondo grado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ANNO_SENTENZA_II_GRADO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pacing w:val="-3"/>
                <w:sz w:val="18"/>
                <w:szCs w:val="18"/>
              </w:rPr>
              <w:t>NUMBER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della sentenza di secondo grado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NUMERO_SENTENZA_II_GRADO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69"/>
              <w:rPr>
                <w:sz w:val="18"/>
                <w:szCs w:val="18"/>
              </w:rPr>
            </w:pPr>
            <w:r>
              <w:rPr>
                <w:spacing w:val="-3"/>
                <w:sz w:val="18"/>
                <w:szCs w:val="18"/>
              </w:rPr>
              <w:t>VARCHAR2 (8 CHAR)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della sentenza di secondo grado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Pr="00146646" w:rsidRDefault="00880ABD">
            <w:pPr>
              <w:pStyle w:val="TableParagraph"/>
              <w:kinsoku w:val="0"/>
              <w:overflowPunct w:val="0"/>
              <w:spacing w:before="47"/>
              <w:rPr>
                <w:spacing w:val="-3"/>
                <w:sz w:val="18"/>
                <w:szCs w:val="18"/>
                <w:lang w:val="en-US"/>
              </w:rPr>
            </w:pPr>
            <w:r>
              <w:rPr>
                <w:spacing w:val="-3"/>
                <w:sz w:val="18"/>
                <w:szCs w:val="18"/>
              </w:rPr>
              <w:t xml:space="preserve"> </w:t>
            </w:r>
            <w:r>
              <w:rPr>
                <w:spacing w:val="-3"/>
                <w:sz w:val="18"/>
                <w:szCs w:val="18"/>
                <w:lang w:val="en-US"/>
              </w:rPr>
              <w:t>COD_AUT_EMITT_SENT_II_GRADO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line="206" w:lineRule="exact"/>
              <w:ind w:right="169"/>
              <w:rPr>
                <w:sz w:val="18"/>
                <w:szCs w:val="18"/>
              </w:rPr>
            </w:pPr>
            <w:r>
              <w:rPr>
                <w:spacing w:val="-3"/>
                <w:sz w:val="18"/>
                <w:szCs w:val="18"/>
              </w:rPr>
              <w:t>VARCHAR2 (6 CHAR)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Autorità che ha emesso la sentenza di secondo grado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Pr="00146646" w:rsidRDefault="00880ABD">
            <w:pPr>
              <w:pStyle w:val="TableParagraph"/>
              <w:kinsoku w:val="0"/>
              <w:overflowPunct w:val="0"/>
              <w:spacing w:before="47"/>
              <w:rPr>
                <w:spacing w:val="-3"/>
                <w:sz w:val="18"/>
                <w:szCs w:val="18"/>
                <w:lang w:val="en-US"/>
              </w:rPr>
            </w:pPr>
            <w:r>
              <w:rPr>
                <w:spacing w:val="-3"/>
                <w:sz w:val="18"/>
                <w:szCs w:val="18"/>
              </w:rPr>
              <w:t xml:space="preserve"> </w:t>
            </w:r>
            <w:r>
              <w:rPr>
                <w:spacing w:val="-3"/>
                <w:sz w:val="18"/>
                <w:szCs w:val="18"/>
                <w:lang w:val="en-US"/>
              </w:rPr>
              <w:t>COD_LUO_EMITT_SENT_II_GRADO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line="206" w:lineRule="exact"/>
              <w:ind w:right="169"/>
              <w:rPr>
                <w:sz w:val="18"/>
                <w:szCs w:val="18"/>
              </w:rPr>
            </w:pPr>
            <w:r>
              <w:rPr>
                <w:spacing w:val="-3"/>
                <w:sz w:val="18"/>
                <w:szCs w:val="18"/>
              </w:rPr>
              <w:t>VARCHAR2 (6 CHAR)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Luogo di emissione della sentenza di secondo grado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Pr="00146646" w:rsidRDefault="00880ABD">
            <w:pPr>
              <w:pStyle w:val="TableParagraph"/>
              <w:kinsoku w:val="0"/>
              <w:overflowPunct w:val="0"/>
              <w:spacing w:before="47"/>
              <w:rPr>
                <w:spacing w:val="-3"/>
                <w:sz w:val="18"/>
                <w:szCs w:val="18"/>
                <w:lang w:val="en-US"/>
              </w:rPr>
            </w:pPr>
            <w:r>
              <w:rPr>
                <w:spacing w:val="-3"/>
                <w:sz w:val="18"/>
                <w:szCs w:val="18"/>
              </w:rPr>
              <w:t xml:space="preserve"> </w:t>
            </w:r>
            <w:r>
              <w:rPr>
                <w:spacing w:val="-3"/>
                <w:sz w:val="18"/>
                <w:szCs w:val="18"/>
                <w:lang w:val="en-US"/>
              </w:rPr>
              <w:t>NUM_SEZ_EMITT_SENT_II_GRADO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69"/>
              <w:rPr>
                <w:sz w:val="18"/>
                <w:szCs w:val="18"/>
              </w:rPr>
            </w:pPr>
            <w:r>
              <w:rPr>
                <w:spacing w:val="-3"/>
                <w:sz w:val="18"/>
                <w:szCs w:val="18"/>
              </w:rPr>
              <w:t>VARCHAR2 (100 CHAR)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della sezione della sentenza di secondo grado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ANNO_REG_GEN_CASSAZ</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pacing w:val="-3"/>
                <w:sz w:val="18"/>
                <w:szCs w:val="18"/>
              </w:rPr>
              <w:t>NUMBER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registro generale della Cassazione</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NUMERO_REG_GEN_CASSAZ</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z w:val="18"/>
                <w:szCs w:val="18"/>
              </w:rPr>
            </w:pPr>
            <w:r>
              <w:rPr>
                <w:spacing w:val="-3"/>
                <w:sz w:val="18"/>
                <w:szCs w:val="18"/>
              </w:rPr>
              <w:t>VARCHAR2 (10 CHAR)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 registro generale della Cassazione</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ANNO_SENTENZA_CASSAZ</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pacing w:val="-3"/>
                <w:sz w:val="18"/>
                <w:szCs w:val="18"/>
              </w:rPr>
              <w:t>NUMBER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sentenza cassazione</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NUMERO_SENTENZA_CASSAZ</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z w:val="18"/>
                <w:szCs w:val="18"/>
              </w:rPr>
            </w:pPr>
            <w:r>
              <w:rPr>
                <w:spacing w:val="-3"/>
                <w:sz w:val="18"/>
                <w:szCs w:val="18"/>
              </w:rPr>
              <w:t>VARCHAR2 (8 CHAR)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sentenza cassazione</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ANNO_RACC_GENEALE_II_GRADO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pacing w:val="-3"/>
                <w:sz w:val="18"/>
                <w:szCs w:val="18"/>
              </w:rPr>
              <w:t>NUMBER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raccordo di secondo grado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NUMERO_RACC_GENEALE_II_GRADO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z w:val="18"/>
                <w:szCs w:val="18"/>
              </w:rPr>
            </w:pPr>
            <w:r>
              <w:rPr>
                <w:spacing w:val="-3"/>
                <w:sz w:val="18"/>
                <w:szCs w:val="18"/>
              </w:rPr>
              <w:t>VARCHAR2 (8 CHAR)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raccordo di secondo grado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COD_TIPO_DECISIONE_CASSAZIO NE</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right="169"/>
              <w:rPr>
                <w:sz w:val="18"/>
                <w:szCs w:val="18"/>
              </w:rPr>
            </w:pPr>
            <w:r>
              <w:rPr>
                <w:spacing w:val="-3"/>
                <w:sz w:val="18"/>
                <w:szCs w:val="18"/>
              </w:rPr>
              <w:t>VARCHAR2 (2 CHAR)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delle decisione di secondo grado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SEN_ID_SENTENZA</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2"/>
              <w:rPr>
                <w:sz w:val="18"/>
                <w:szCs w:val="18"/>
              </w:rPr>
            </w:pPr>
            <w:r>
              <w:rPr>
                <w:spacing w:val="-3"/>
                <w:sz w:val="18"/>
                <w:szCs w:val="18"/>
              </w:rPr>
              <w:t>NUMBER NOT NULL</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sentenza</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COD_OPERATORE_INSERIMENTO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70"/>
              <w:rPr>
                <w:sz w:val="18"/>
                <w:szCs w:val="18"/>
              </w:rPr>
            </w:pPr>
            <w:r>
              <w:rPr>
                <w:spacing w:val="-3"/>
                <w:sz w:val="18"/>
                <w:szCs w:val="18"/>
              </w:rPr>
              <w:t>VARCHAR2 (100 CHAR)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DATA_INSERIMENTO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pacing w:val="-3"/>
                <w:sz w:val="18"/>
                <w:szCs w:val="18"/>
              </w:rPr>
              <w:t>DATE</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COD_UFFICIO_INSERIMENTO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70"/>
              <w:rPr>
                <w:sz w:val="18"/>
                <w:szCs w:val="18"/>
              </w:rPr>
            </w:pPr>
            <w:r>
              <w:rPr>
                <w:spacing w:val="-3"/>
                <w:sz w:val="18"/>
                <w:szCs w:val="18"/>
              </w:rPr>
              <w:t>VARCHAR2 (11 CHAR)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COD_OPERATORE_AGGIORNAMENTO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2" w:line="206" w:lineRule="exact"/>
              <w:ind w:right="169"/>
              <w:rPr>
                <w:sz w:val="18"/>
                <w:szCs w:val="18"/>
              </w:rPr>
            </w:pPr>
            <w:r>
              <w:rPr>
                <w:spacing w:val="-3"/>
                <w:sz w:val="18"/>
                <w:szCs w:val="18"/>
              </w:rPr>
              <w:t>VARCHAR2 (100 CHAR)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DATA_AGGIORNAMENTO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pacing w:val="-3"/>
                <w:sz w:val="18"/>
                <w:szCs w:val="18"/>
              </w:rPr>
              <w:t>DATE</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COD_UFFICIO_AGGIORNAMENTO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line="206" w:lineRule="exact"/>
              <w:ind w:right="170"/>
              <w:rPr>
                <w:sz w:val="18"/>
                <w:szCs w:val="18"/>
              </w:rPr>
            </w:pPr>
            <w:r>
              <w:rPr>
                <w:spacing w:val="-3"/>
                <w:sz w:val="18"/>
                <w:szCs w:val="18"/>
              </w:rPr>
              <w:t>VARCHAR2 (11 CHAR)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COD_TIPO_RITO</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line="206" w:lineRule="exact"/>
              <w:ind w:right="169"/>
              <w:rPr>
                <w:sz w:val="18"/>
                <w:szCs w:val="18"/>
              </w:rPr>
            </w:pPr>
            <w:r>
              <w:rPr>
                <w:spacing w:val="-3"/>
                <w:sz w:val="18"/>
                <w:szCs w:val="18"/>
              </w:rPr>
              <w:t>VARCHAR2 (1 CHAR)</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del rito</w:t>
            </w:r>
          </w:p>
        </w:tc>
      </w:tr>
    </w:tbl>
    <w:p w:rsidR="00880ABD" w:rsidRDefault="00880ABD">
      <w:pPr>
        <w:pStyle w:val="normal"/>
        <w:rPr>
          <w:rFonts w:ascii="Calibri" w:hAnsi="Calibri" w:cs="Calibri"/>
          <w:smallCaps/>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AGDG_SEN_FK</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SEN_ID_SENTENZA</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(SENTENZA.ID_SENTENZA)</w:t>
            </w:r>
          </w:p>
        </w:tc>
      </w:tr>
    </w:tbl>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AGDG_FASCICOLO_SIEP</w:t>
            </w:r>
          </w:p>
        </w:tc>
        <w:tc>
          <w:tcPr>
            <w:tcW w:w="2913" w:type="dxa"/>
            <w:tcBorders>
              <w:top w:val="single" w:sz="4" w:space="0" w:color="000000"/>
              <w:bottom w:val="single" w:sz="8" w:space="0" w:color="000000"/>
            </w:tcBorders>
            <w:shd w:val="clear" w:color="auto" w:fill="auto"/>
            <w:vAlign w:val="bottom"/>
          </w:tcPr>
          <w:p w:rsidR="00880ABD" w:rsidRPr="00146646" w:rsidRDefault="00880ABD">
            <w:pPr>
              <w:rPr>
                <w:rFonts w:ascii="Segoe UI" w:hAnsi="Segoe UI" w:cs="Segoe UI"/>
                <w:color w:val="000000"/>
                <w:sz w:val="18"/>
                <w:szCs w:val="18"/>
                <w:lang w:val="en-US"/>
              </w:rPr>
            </w:pPr>
            <w:r>
              <w:rPr>
                <w:rFonts w:ascii="Segoe UI" w:hAnsi="Segoe UI" w:cs="Segoe UI"/>
                <w:color w:val="000000"/>
                <w:sz w:val="18"/>
                <w:szCs w:val="18"/>
                <w:lang w:val="en-US"/>
              </w:rPr>
              <w:t>AGDG_FAS_SIE_AGDG_FK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AGDG_ID_ALTRIGRADIGIUDIZIO</w:t>
            </w:r>
          </w:p>
        </w:tc>
      </w:tr>
    </w:tbl>
    <w:p w:rsidR="00880ABD" w:rsidRDefault="00880ABD">
      <w:pPr>
        <w:pStyle w:val="normal"/>
        <w:pageBreakBefore/>
        <w:rPr>
          <w:rFonts w:ascii="Calibri" w:hAnsi="Calibri" w:cs="Calibri"/>
          <w:smallCaps/>
        </w:rPr>
      </w:pPr>
    </w:p>
    <w:p w:rsidR="00880ABD" w:rsidRDefault="00880ABD">
      <w:pPr>
        <w:pStyle w:val="BVN1"/>
        <w:rPr>
          <w:rFonts w:ascii="Calibri" w:hAnsi="Calibri" w:cs="Calibri"/>
          <w:smallCaps/>
        </w:rPr>
      </w:pPr>
      <w:bookmarkStart w:id="8" w:name="_Toc78536568"/>
      <w:r>
        <w:rPr>
          <w:spacing w:val="-6"/>
        </w:rPr>
        <w:t>ANAGRAFICA_PARTI_UDIENZA</w:t>
      </w:r>
      <w:bookmarkEnd w:id="8"/>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r>
        <w:rPr>
          <w:rFonts w:ascii="Calibri" w:hAnsi="Calibri" w:cs="Calibri"/>
          <w:smallCaps/>
        </w:rPr>
        <w:t>La tabella indica i dati riferiti i dati anagrafici delle parti in una udienza. . utilizzata dal sitema siep-sige-sius.</w:t>
      </w:r>
    </w:p>
    <w:p w:rsidR="00880ABD" w:rsidRDefault="00880ABD">
      <w:pPr>
        <w:pStyle w:val="normal"/>
        <w:rPr>
          <w:rFonts w:ascii="Calibri" w:hAnsi="Calibri" w:cs="Calibri"/>
          <w:smallCaps/>
        </w:rPr>
      </w:pPr>
    </w:p>
    <w:tbl>
      <w:tblPr>
        <w:tblW w:w="0" w:type="auto"/>
        <w:tblInd w:w="-365" w:type="dxa"/>
        <w:tblLayout w:type="fixed"/>
        <w:tblLook w:val="0000" w:firstRow="0" w:lastRow="0" w:firstColumn="0" w:lastColumn="0" w:noHBand="0" w:noVBand="0"/>
      </w:tblPr>
      <w:tblGrid>
        <w:gridCol w:w="3590"/>
        <w:gridCol w:w="3222"/>
        <w:gridCol w:w="3618"/>
      </w:tblGrid>
      <w:tr w:rsidR="00880ABD">
        <w:trPr>
          <w:tblHeader/>
        </w:trPr>
        <w:tc>
          <w:tcPr>
            <w:tcW w:w="359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322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361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ID_SOGGETTO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 not null</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PK Soggetto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COD_TIPO_PART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 not null</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Civile o fisica</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COD_PARTE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 not null</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della parte</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COD_FISCALE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VARCHAR2(16)</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Codice fiscale della parte </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COGNOME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VARCHAR2(100)</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Cognome della parte</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NOME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VARCHAR2(100)</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Nome della parte</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DENOMINAZIONE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VARCHAR2(200)</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Denominazione della parte</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DATA_NASCITA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DATE</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di nascita della parte</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COD_COMUNE_NASCITA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VARCHAR2(6)</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Comune di nascita della parte</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COD_PROVINCIA_NASCITA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VARCHAR2(2)</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Provincia di nascita della parte</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COD_STATO_NASCITA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VARCHAR2(3)</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Stato di nascita della parte</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DESC_COMUNE_NASCITA_ESTERO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VARCHAR2(200)</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Comuneestero di nascita della parte</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SESSO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Sesso della parte</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RAG_SOCIALE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VARCHAR2(5)</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Ragione sociale della parte</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COD_PROVINCIA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VARCHAR2(2)</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Provincia di nascita della parte</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IND_SEDE_LEGALE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VARCHAR2(200)</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Indirizzo della sede legale della parte</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IND_SEDE_OPERATIVA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VARCHAR2(200)</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Indirizzo della sede operativa della parte</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FLG_CONV_UDIENZA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Flag udienza</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COD_OPERATORE_INSERIMENTO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VARCHAR2(100)</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Utenza dell’operatore che ha effettuato l’inserimento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DATA_INSERIMENTO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DATE</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inserimento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COD_UFFICIO_INSERIMENTO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VARCHAR2(11)</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ufficio dell’operatore che ha effettuato l’inserimento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COD_OPERATORE_AGGIORNAMENTO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VARCHAR2(100)</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Utenza dell’operatore che ha effettuato l’aggiornamento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DATA_AGGIORNAMENTO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DATE</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dell’aggiornamento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COD_UFFICIO_AGGIORNAMENTO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VARCHAR2(11)</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Ufficio dell’operatore che ha effettuato l’aggiornamento</w:t>
            </w:r>
          </w:p>
        </w:tc>
      </w:tr>
      <w:tr w:rsidR="00880ABD">
        <w:tc>
          <w:tcPr>
            <w:tcW w:w="359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COD_FISCALE_RAP             </w:t>
            </w:r>
          </w:p>
        </w:tc>
        <w:tc>
          <w:tcPr>
            <w:tcW w:w="322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VARCHAR2(16)</w:t>
            </w:r>
          </w:p>
        </w:tc>
        <w:tc>
          <w:tcPr>
            <w:tcW w:w="36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fiscale del rappresentante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PARTI_UDIENZA_DIFENSORE</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ID_PARTE_UDEINZA_FK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SOGG_ID_SOGGETTO</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UDIENZA_PARTI</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ID_SOGGETTO_FK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ID_SOGGETTO</w:t>
            </w:r>
          </w:p>
        </w:tc>
      </w:tr>
    </w:tbl>
    <w:p w:rsidR="00880ABD" w:rsidRDefault="00880ABD">
      <w:pPr>
        <w:pStyle w:val="BVN1"/>
        <w:pageBreakBefore/>
        <w:rPr>
          <w:spacing w:val="-6"/>
        </w:rPr>
      </w:pPr>
      <w:bookmarkStart w:id="9" w:name="_Toc78536569"/>
      <w:r>
        <w:rPr>
          <w:spacing w:val="-6"/>
        </w:rPr>
        <w:lastRenderedPageBreak/>
        <w:t>ANNMAN_PENACOMPL</w:t>
      </w:r>
      <w:bookmarkEnd w:id="9"/>
    </w:p>
    <w:p w:rsidR="00880ABD" w:rsidRDefault="00880ABD">
      <w:pPr>
        <w:pStyle w:val="BVN1"/>
        <w:numPr>
          <w:ilvl w:val="0"/>
          <w:numId w:val="0"/>
        </w:numPr>
        <w:ind w:left="705"/>
        <w:rPr>
          <w:spacing w:val="-6"/>
        </w:rPr>
      </w:pPr>
    </w:p>
    <w:p w:rsidR="00880ABD" w:rsidRDefault="00880ABD">
      <w:pPr>
        <w:pStyle w:val="normal"/>
        <w:rPr>
          <w:rFonts w:ascii="Calibri" w:hAnsi="Calibri" w:cs="Calibri"/>
          <w:smallCaps/>
        </w:rPr>
      </w:pPr>
      <w:r>
        <w:rPr>
          <w:rFonts w:ascii="Calibri" w:hAnsi="Calibri" w:cs="Calibri"/>
          <w:smallCaps/>
        </w:rPr>
        <w:t>La tabella è una associativa tra la tabella Annotazione Manuale e la Pena Complessiva. utilizzata dal sottositema siep.</w:t>
      </w:r>
    </w:p>
    <w:p w:rsidR="00880ABD" w:rsidRDefault="00880ABD">
      <w:pPr>
        <w:pStyle w:val="normal"/>
        <w:rPr>
          <w:rFonts w:ascii="Calibri" w:hAnsi="Calibri" w:cs="Calibri"/>
          <w:smallCaps/>
        </w:rPr>
      </w:pPr>
    </w:p>
    <w:tbl>
      <w:tblPr>
        <w:tblW w:w="0" w:type="auto"/>
        <w:tblInd w:w="-365" w:type="dxa"/>
        <w:tblLayout w:type="fixed"/>
        <w:tblLook w:val="0000" w:firstRow="0" w:lastRow="0" w:firstColumn="0" w:lastColumn="0" w:noHBand="0" w:noVBand="0"/>
      </w:tblPr>
      <w:tblGrid>
        <w:gridCol w:w="3402"/>
        <w:gridCol w:w="3300"/>
        <w:gridCol w:w="3695"/>
      </w:tblGrid>
      <w:tr w:rsidR="00880ABD">
        <w:trPr>
          <w:tblHeader/>
        </w:trPr>
        <w:tc>
          <w:tcPr>
            <w:tcW w:w="340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3300"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369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4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I</w:t>
            </w:r>
            <w:r>
              <w:rPr>
                <w:spacing w:val="-1"/>
                <w:sz w:val="18"/>
                <w:szCs w:val="18"/>
              </w:rPr>
              <w:t>D</w:t>
            </w:r>
            <w:r>
              <w:rPr>
                <w:spacing w:val="1"/>
                <w:sz w:val="18"/>
                <w:szCs w:val="18"/>
              </w:rPr>
              <w:t>_</w:t>
            </w:r>
            <w:r>
              <w:rPr>
                <w:spacing w:val="-3"/>
                <w:sz w:val="18"/>
                <w:szCs w:val="18"/>
              </w:rPr>
              <w:t>A</w:t>
            </w:r>
            <w:r>
              <w:rPr>
                <w:spacing w:val="-1"/>
                <w:sz w:val="18"/>
                <w:szCs w:val="18"/>
              </w:rPr>
              <w:t>NN</w:t>
            </w:r>
            <w:r>
              <w:rPr>
                <w:spacing w:val="3"/>
                <w:sz w:val="18"/>
                <w:szCs w:val="18"/>
              </w:rPr>
              <w:t>M</w:t>
            </w:r>
            <w:r>
              <w:rPr>
                <w:spacing w:val="-3"/>
                <w:sz w:val="18"/>
                <w:szCs w:val="18"/>
              </w:rPr>
              <w:t>A</w:t>
            </w:r>
            <w:r>
              <w:rPr>
                <w:spacing w:val="-1"/>
                <w:sz w:val="18"/>
                <w:szCs w:val="18"/>
              </w:rPr>
              <w:t>N</w:t>
            </w:r>
            <w:r>
              <w:rPr>
                <w:spacing w:val="1"/>
                <w:sz w:val="18"/>
                <w:szCs w:val="18"/>
              </w:rPr>
              <w:t>_</w:t>
            </w:r>
            <w:r>
              <w:rPr>
                <w:spacing w:val="3"/>
                <w:sz w:val="18"/>
                <w:szCs w:val="18"/>
              </w:rPr>
              <w:t>P</w:t>
            </w:r>
            <w:r>
              <w:rPr>
                <w:sz w:val="18"/>
                <w:szCs w:val="18"/>
              </w:rPr>
              <w:t>E</w:t>
            </w:r>
            <w:r>
              <w:rPr>
                <w:spacing w:val="-1"/>
                <w:sz w:val="18"/>
                <w:szCs w:val="18"/>
              </w:rPr>
              <w:t>N</w:t>
            </w:r>
            <w:r>
              <w:rPr>
                <w:spacing w:val="-3"/>
                <w:sz w:val="18"/>
                <w:szCs w:val="18"/>
              </w:rPr>
              <w:t>A</w:t>
            </w:r>
            <w:r>
              <w:rPr>
                <w:sz w:val="18"/>
                <w:szCs w:val="18"/>
              </w:rPr>
              <w:t>C</w:t>
            </w:r>
            <w:r>
              <w:rPr>
                <w:spacing w:val="-1"/>
                <w:sz w:val="18"/>
                <w:szCs w:val="18"/>
              </w:rPr>
              <w:t>O</w:t>
            </w:r>
            <w:r>
              <w:rPr>
                <w:sz w:val="18"/>
                <w:szCs w:val="18"/>
              </w:rPr>
              <w:t>M</w:t>
            </w:r>
            <w:r>
              <w:rPr>
                <w:spacing w:val="3"/>
                <w:sz w:val="18"/>
                <w:szCs w:val="18"/>
              </w:rPr>
              <w:t>P</w:t>
            </w:r>
            <w:r>
              <w:rPr>
                <w:sz w:val="18"/>
                <w:szCs w:val="18"/>
              </w:rPr>
              <w:t>L</w:t>
            </w:r>
          </w:p>
        </w:tc>
        <w:tc>
          <w:tcPr>
            <w:tcW w:w="33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20"/>
                <w:szCs w:val="20"/>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36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5"/>
              <w:ind w:left="54" w:right="71"/>
            </w:pPr>
            <w:r>
              <w:rPr>
                <w:spacing w:val="-1"/>
                <w:sz w:val="20"/>
                <w:szCs w:val="20"/>
              </w:rPr>
              <w:t>C</w:t>
            </w:r>
            <w:r>
              <w:rPr>
                <w:spacing w:val="-2"/>
                <w:sz w:val="20"/>
                <w:szCs w:val="20"/>
              </w:rPr>
              <w:t>h</w:t>
            </w:r>
            <w:r>
              <w:rPr>
                <w:spacing w:val="-1"/>
                <w:sz w:val="20"/>
                <w:szCs w:val="20"/>
              </w:rPr>
              <w:t>i</w:t>
            </w:r>
            <w:r>
              <w:rPr>
                <w:spacing w:val="2"/>
                <w:sz w:val="20"/>
                <w:szCs w:val="20"/>
              </w:rPr>
              <w:t>a</w:t>
            </w:r>
            <w:r>
              <w:rPr>
                <w:spacing w:val="-2"/>
                <w:sz w:val="20"/>
                <w:szCs w:val="20"/>
              </w:rPr>
              <w:t>v</w:t>
            </w:r>
            <w:r>
              <w:rPr>
                <w:sz w:val="20"/>
                <w:szCs w:val="20"/>
              </w:rPr>
              <w:t>e</w:t>
            </w:r>
            <w:r>
              <w:rPr>
                <w:spacing w:val="-4"/>
                <w:sz w:val="20"/>
                <w:szCs w:val="20"/>
              </w:rPr>
              <w:t xml:space="preserve"> </w:t>
            </w:r>
            <w:r>
              <w:rPr>
                <w:spacing w:val="-2"/>
                <w:sz w:val="20"/>
                <w:szCs w:val="20"/>
              </w:rPr>
              <w:t>n</w:t>
            </w:r>
            <w:r>
              <w:rPr>
                <w:spacing w:val="1"/>
                <w:sz w:val="20"/>
                <w:szCs w:val="20"/>
              </w:rPr>
              <w:t>u</w:t>
            </w:r>
            <w:r>
              <w:rPr>
                <w:spacing w:val="-2"/>
                <w:sz w:val="20"/>
                <w:szCs w:val="20"/>
              </w:rPr>
              <w:t>m</w:t>
            </w:r>
            <w:r>
              <w:rPr>
                <w:sz w:val="20"/>
                <w:szCs w:val="20"/>
              </w:rPr>
              <w:t>er</w:t>
            </w:r>
            <w:r>
              <w:rPr>
                <w:spacing w:val="-1"/>
                <w:sz w:val="20"/>
                <w:szCs w:val="20"/>
              </w:rPr>
              <w:t>i</w:t>
            </w:r>
            <w:r>
              <w:rPr>
                <w:sz w:val="20"/>
                <w:szCs w:val="20"/>
              </w:rPr>
              <w:t>ca</w:t>
            </w:r>
            <w:r>
              <w:rPr>
                <w:spacing w:val="-6"/>
                <w:sz w:val="20"/>
                <w:szCs w:val="20"/>
              </w:rPr>
              <w:t xml:space="preserve"> </w:t>
            </w:r>
            <w:r>
              <w:rPr>
                <w:spacing w:val="1"/>
                <w:sz w:val="20"/>
                <w:szCs w:val="20"/>
              </w:rPr>
              <w:t>d</w:t>
            </w:r>
            <w:r>
              <w:rPr>
                <w:sz w:val="20"/>
                <w:szCs w:val="20"/>
              </w:rPr>
              <w:t>e</w:t>
            </w:r>
            <w:r>
              <w:rPr>
                <w:spacing w:val="-1"/>
                <w:sz w:val="20"/>
                <w:szCs w:val="20"/>
              </w:rPr>
              <w:t>ll</w:t>
            </w:r>
            <w:r>
              <w:rPr>
                <w:sz w:val="20"/>
                <w:szCs w:val="20"/>
              </w:rPr>
              <w:t>a</w:t>
            </w:r>
            <w:r>
              <w:rPr>
                <w:spacing w:val="-6"/>
                <w:sz w:val="20"/>
                <w:szCs w:val="20"/>
              </w:rPr>
              <w:t xml:space="preserve"> </w:t>
            </w:r>
            <w:r>
              <w:rPr>
                <w:spacing w:val="-1"/>
                <w:sz w:val="20"/>
                <w:szCs w:val="20"/>
              </w:rPr>
              <w:t>t</w:t>
            </w:r>
            <w:r>
              <w:rPr>
                <w:sz w:val="20"/>
                <w:szCs w:val="20"/>
              </w:rPr>
              <w:t>a</w:t>
            </w:r>
            <w:r>
              <w:rPr>
                <w:spacing w:val="1"/>
                <w:sz w:val="20"/>
                <w:szCs w:val="20"/>
              </w:rPr>
              <w:t>b</w:t>
            </w:r>
            <w:r>
              <w:rPr>
                <w:sz w:val="20"/>
                <w:szCs w:val="20"/>
              </w:rPr>
              <w:t>e</w:t>
            </w:r>
            <w:r>
              <w:rPr>
                <w:spacing w:val="-1"/>
                <w:sz w:val="20"/>
                <w:szCs w:val="20"/>
              </w:rPr>
              <w:t>ll</w:t>
            </w:r>
            <w:r>
              <w:rPr>
                <w:sz w:val="20"/>
                <w:szCs w:val="20"/>
              </w:rPr>
              <w:t>a</w:t>
            </w:r>
            <w:r>
              <w:rPr>
                <w:spacing w:val="-4"/>
                <w:sz w:val="20"/>
                <w:szCs w:val="20"/>
              </w:rPr>
              <w:t xml:space="preserve"> </w:t>
            </w:r>
            <w:r>
              <w:rPr>
                <w:spacing w:val="1"/>
                <w:sz w:val="20"/>
                <w:szCs w:val="20"/>
              </w:rPr>
              <w:t>d</w:t>
            </w:r>
            <w:r>
              <w:rPr>
                <w:sz w:val="20"/>
                <w:szCs w:val="20"/>
              </w:rPr>
              <w:t>i</w:t>
            </w:r>
            <w:r>
              <w:rPr>
                <w:spacing w:val="-6"/>
                <w:sz w:val="20"/>
                <w:szCs w:val="20"/>
              </w:rPr>
              <w:t xml:space="preserve"> </w:t>
            </w:r>
            <w:r>
              <w:rPr>
                <w:sz w:val="20"/>
                <w:szCs w:val="20"/>
              </w:rPr>
              <w:t>re</w:t>
            </w:r>
            <w:r>
              <w:rPr>
                <w:spacing w:val="-1"/>
                <w:sz w:val="20"/>
                <w:szCs w:val="20"/>
              </w:rPr>
              <w:t>l</w:t>
            </w:r>
            <w:r>
              <w:rPr>
                <w:sz w:val="20"/>
                <w:szCs w:val="20"/>
              </w:rPr>
              <w:t>az</w:t>
            </w:r>
            <w:r>
              <w:rPr>
                <w:spacing w:val="-1"/>
                <w:sz w:val="20"/>
                <w:szCs w:val="20"/>
              </w:rPr>
              <w:t>i</w:t>
            </w:r>
            <w:r>
              <w:rPr>
                <w:spacing w:val="1"/>
                <w:sz w:val="20"/>
                <w:szCs w:val="20"/>
              </w:rPr>
              <w:t>o</w:t>
            </w:r>
            <w:r>
              <w:rPr>
                <w:spacing w:val="-2"/>
                <w:sz w:val="20"/>
                <w:szCs w:val="20"/>
              </w:rPr>
              <w:t>n</w:t>
            </w:r>
            <w:r>
              <w:rPr>
                <w:sz w:val="20"/>
                <w:szCs w:val="20"/>
              </w:rPr>
              <w:t>e.</w:t>
            </w:r>
          </w:p>
        </w:tc>
      </w:tr>
      <w:tr w:rsidR="00880ABD">
        <w:tc>
          <w:tcPr>
            <w:tcW w:w="34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A</w:t>
            </w:r>
            <w:r>
              <w:rPr>
                <w:spacing w:val="2"/>
                <w:sz w:val="18"/>
                <w:szCs w:val="18"/>
              </w:rPr>
              <w:t>N</w:t>
            </w:r>
            <w:r>
              <w:rPr>
                <w:spacing w:val="-1"/>
                <w:sz w:val="18"/>
                <w:szCs w:val="18"/>
              </w:rPr>
              <w:t>NO</w:t>
            </w:r>
            <w:r>
              <w:rPr>
                <w:sz w:val="18"/>
                <w:szCs w:val="18"/>
              </w:rPr>
              <w:t>T</w:t>
            </w:r>
            <w:r>
              <w:rPr>
                <w:spacing w:val="-3"/>
                <w:sz w:val="18"/>
                <w:szCs w:val="18"/>
              </w:rPr>
              <w:t>A</w:t>
            </w:r>
            <w:r>
              <w:rPr>
                <w:sz w:val="18"/>
                <w:szCs w:val="18"/>
              </w:rPr>
              <w:t>Z</w:t>
            </w:r>
            <w:r>
              <w:rPr>
                <w:spacing w:val="2"/>
                <w:sz w:val="18"/>
                <w:szCs w:val="18"/>
              </w:rPr>
              <w:t>I</w:t>
            </w:r>
            <w:r>
              <w:rPr>
                <w:spacing w:val="-1"/>
                <w:sz w:val="18"/>
                <w:szCs w:val="18"/>
              </w:rPr>
              <w:t>ON</w:t>
            </w:r>
            <w:r>
              <w:rPr>
                <w:sz w:val="18"/>
                <w:szCs w:val="18"/>
              </w:rPr>
              <w:t>EM</w:t>
            </w:r>
            <w:r>
              <w:rPr>
                <w:spacing w:val="-1"/>
                <w:sz w:val="18"/>
                <w:szCs w:val="18"/>
              </w:rPr>
              <w:t>AN</w:t>
            </w:r>
            <w:r>
              <w:rPr>
                <w:spacing w:val="2"/>
                <w:sz w:val="18"/>
                <w:szCs w:val="18"/>
              </w:rPr>
              <w:t>U</w:t>
            </w:r>
            <w:r>
              <w:rPr>
                <w:spacing w:val="-1"/>
                <w:sz w:val="18"/>
                <w:szCs w:val="18"/>
              </w:rPr>
              <w:t>A</w:t>
            </w:r>
            <w:r>
              <w:rPr>
                <w:spacing w:val="-2"/>
                <w:sz w:val="18"/>
                <w:szCs w:val="18"/>
              </w:rPr>
              <w:t>L</w:t>
            </w:r>
            <w:r>
              <w:rPr>
                <w:sz w:val="18"/>
                <w:szCs w:val="18"/>
              </w:rPr>
              <w:t>E</w:t>
            </w:r>
            <w:r>
              <w:rPr>
                <w:spacing w:val="1"/>
                <w:sz w:val="18"/>
                <w:szCs w:val="18"/>
              </w:rPr>
              <w:t>_</w:t>
            </w:r>
            <w:r>
              <w:rPr>
                <w:sz w:val="18"/>
                <w:szCs w:val="18"/>
              </w:rPr>
              <w:t>ID</w:t>
            </w:r>
          </w:p>
        </w:tc>
        <w:tc>
          <w:tcPr>
            <w:tcW w:w="33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w:t>
            </w:r>
            <w:r>
              <w:rPr>
                <w:sz w:val="18"/>
                <w:szCs w:val="18"/>
              </w:rPr>
              <w:t>MBER</w:t>
            </w:r>
          </w:p>
        </w:tc>
        <w:tc>
          <w:tcPr>
            <w:tcW w:w="36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ID</w:t>
            </w:r>
            <w:r>
              <w:rPr>
                <w:spacing w:val="-9"/>
                <w:sz w:val="18"/>
                <w:szCs w:val="18"/>
              </w:rPr>
              <w:t xml:space="preserve"> </w:t>
            </w:r>
            <w:r>
              <w:rPr>
                <w:spacing w:val="-3"/>
                <w:sz w:val="18"/>
                <w:szCs w:val="18"/>
              </w:rPr>
              <w:t>A</w:t>
            </w:r>
            <w:r>
              <w:rPr>
                <w:spacing w:val="1"/>
                <w:sz w:val="18"/>
                <w:szCs w:val="18"/>
              </w:rPr>
              <w:t>nno</w:t>
            </w:r>
            <w:r>
              <w:rPr>
                <w:sz w:val="18"/>
                <w:szCs w:val="18"/>
              </w:rPr>
              <w:t>t</w:t>
            </w:r>
            <w:r>
              <w:rPr>
                <w:spacing w:val="-1"/>
                <w:sz w:val="18"/>
                <w:szCs w:val="18"/>
              </w:rPr>
              <w:t>az</w:t>
            </w:r>
            <w:r>
              <w:rPr>
                <w:sz w:val="18"/>
                <w:szCs w:val="18"/>
              </w:rPr>
              <w:t>i</w:t>
            </w:r>
            <w:r>
              <w:rPr>
                <w:spacing w:val="1"/>
                <w:sz w:val="18"/>
                <w:szCs w:val="18"/>
              </w:rPr>
              <w:t>on</w:t>
            </w:r>
            <w:r>
              <w:rPr>
                <w:sz w:val="18"/>
                <w:szCs w:val="18"/>
              </w:rPr>
              <w:t>e</w:t>
            </w:r>
            <w:r>
              <w:rPr>
                <w:spacing w:val="-8"/>
                <w:sz w:val="18"/>
                <w:szCs w:val="18"/>
              </w:rPr>
              <w:t xml:space="preserve"> </w:t>
            </w:r>
            <w:r>
              <w:rPr>
                <w:sz w:val="18"/>
                <w:szCs w:val="18"/>
              </w:rPr>
              <w:t>M</w:t>
            </w:r>
            <w:r>
              <w:rPr>
                <w:spacing w:val="-5"/>
                <w:sz w:val="18"/>
                <w:szCs w:val="18"/>
              </w:rPr>
              <w:t>a</w:t>
            </w:r>
            <w:r>
              <w:rPr>
                <w:spacing w:val="1"/>
                <w:sz w:val="18"/>
                <w:szCs w:val="18"/>
              </w:rPr>
              <w:t>nu</w:t>
            </w:r>
            <w:r>
              <w:rPr>
                <w:spacing w:val="-1"/>
                <w:sz w:val="18"/>
                <w:szCs w:val="18"/>
              </w:rPr>
              <w:t>a</w:t>
            </w:r>
            <w:r>
              <w:rPr>
                <w:sz w:val="18"/>
                <w:szCs w:val="18"/>
              </w:rPr>
              <w:t>le</w:t>
            </w:r>
            <w:r>
              <w:rPr>
                <w:spacing w:val="-9"/>
                <w:sz w:val="18"/>
                <w:szCs w:val="18"/>
              </w:rPr>
              <w:t xml:space="preserve"> </w:t>
            </w:r>
            <w:r>
              <w:rPr>
                <w:sz w:val="18"/>
                <w:szCs w:val="18"/>
              </w:rPr>
              <w:t>C</w:t>
            </w:r>
            <w:r>
              <w:rPr>
                <w:spacing w:val="-2"/>
                <w:sz w:val="18"/>
                <w:szCs w:val="18"/>
              </w:rPr>
              <w:t>o</w:t>
            </w:r>
            <w:r>
              <w:rPr>
                <w:sz w:val="18"/>
                <w:szCs w:val="18"/>
              </w:rPr>
              <w:t>ll</w:t>
            </w:r>
            <w:r>
              <w:rPr>
                <w:spacing w:val="-1"/>
                <w:sz w:val="18"/>
                <w:szCs w:val="18"/>
              </w:rPr>
              <w:t>e</w:t>
            </w:r>
            <w:r>
              <w:rPr>
                <w:spacing w:val="-2"/>
                <w:sz w:val="18"/>
                <w:szCs w:val="18"/>
              </w:rPr>
              <w:t>g</w:t>
            </w:r>
            <w:r>
              <w:rPr>
                <w:spacing w:val="-1"/>
                <w:sz w:val="18"/>
                <w:szCs w:val="18"/>
              </w:rPr>
              <w:t>a</w:t>
            </w:r>
            <w:r>
              <w:rPr>
                <w:sz w:val="18"/>
                <w:szCs w:val="18"/>
              </w:rPr>
              <w:t>t</w:t>
            </w:r>
            <w:r>
              <w:rPr>
                <w:spacing w:val="-1"/>
                <w:sz w:val="18"/>
                <w:szCs w:val="18"/>
              </w:rPr>
              <w:t>a</w:t>
            </w:r>
            <w:r>
              <w:rPr>
                <w:sz w:val="18"/>
                <w:szCs w:val="18"/>
              </w:rPr>
              <w:t>.</w:t>
            </w:r>
          </w:p>
        </w:tc>
      </w:tr>
      <w:tr w:rsidR="00880ABD">
        <w:tc>
          <w:tcPr>
            <w:tcW w:w="34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P</w:t>
            </w:r>
            <w:r>
              <w:rPr>
                <w:sz w:val="18"/>
                <w:szCs w:val="18"/>
              </w:rPr>
              <w:t>E</w:t>
            </w:r>
            <w:r>
              <w:rPr>
                <w:spacing w:val="-1"/>
                <w:sz w:val="18"/>
                <w:szCs w:val="18"/>
              </w:rPr>
              <w:t>N</w:t>
            </w:r>
            <w:r>
              <w:rPr>
                <w:spacing w:val="-3"/>
                <w:sz w:val="18"/>
                <w:szCs w:val="18"/>
              </w:rPr>
              <w:t>A</w:t>
            </w:r>
            <w:r>
              <w:rPr>
                <w:sz w:val="18"/>
                <w:szCs w:val="18"/>
              </w:rPr>
              <w:t>C</w:t>
            </w:r>
            <w:r>
              <w:rPr>
                <w:spacing w:val="-1"/>
                <w:sz w:val="18"/>
                <w:szCs w:val="18"/>
              </w:rPr>
              <w:t>O</w:t>
            </w:r>
            <w:r>
              <w:rPr>
                <w:spacing w:val="-2"/>
                <w:sz w:val="18"/>
                <w:szCs w:val="18"/>
              </w:rPr>
              <w:t>M</w:t>
            </w:r>
            <w:r>
              <w:rPr>
                <w:spacing w:val="3"/>
                <w:sz w:val="18"/>
                <w:szCs w:val="18"/>
              </w:rPr>
              <w:t>P</w:t>
            </w:r>
            <w:r>
              <w:rPr>
                <w:spacing w:val="-2"/>
                <w:sz w:val="18"/>
                <w:szCs w:val="18"/>
              </w:rPr>
              <w:t>L</w:t>
            </w:r>
            <w:r>
              <w:rPr>
                <w:sz w:val="18"/>
                <w:szCs w:val="18"/>
              </w:rPr>
              <w:t>ESSI</w:t>
            </w:r>
            <w:r>
              <w:rPr>
                <w:spacing w:val="2"/>
                <w:sz w:val="18"/>
                <w:szCs w:val="18"/>
              </w:rPr>
              <w:t>V</w:t>
            </w:r>
            <w:r>
              <w:rPr>
                <w:spacing w:val="-3"/>
                <w:sz w:val="18"/>
                <w:szCs w:val="18"/>
              </w:rPr>
              <w:t>A</w:t>
            </w:r>
            <w:r>
              <w:rPr>
                <w:spacing w:val="1"/>
                <w:sz w:val="18"/>
                <w:szCs w:val="18"/>
              </w:rPr>
              <w:t>_</w:t>
            </w:r>
            <w:r>
              <w:rPr>
                <w:sz w:val="18"/>
                <w:szCs w:val="18"/>
              </w:rPr>
              <w:t>ID</w:t>
            </w:r>
          </w:p>
        </w:tc>
        <w:tc>
          <w:tcPr>
            <w:tcW w:w="33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w:t>
            </w:r>
            <w:r>
              <w:rPr>
                <w:sz w:val="18"/>
                <w:szCs w:val="18"/>
              </w:rPr>
              <w:t>MBER</w:t>
            </w:r>
          </w:p>
        </w:tc>
        <w:tc>
          <w:tcPr>
            <w:tcW w:w="36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w:t>
            </w:r>
            <w:r>
              <w:rPr>
                <w:spacing w:val="-7"/>
                <w:sz w:val="18"/>
                <w:szCs w:val="18"/>
              </w:rPr>
              <w:t xml:space="preserve"> </w:t>
            </w:r>
            <w:r>
              <w:rPr>
                <w:spacing w:val="3"/>
                <w:sz w:val="18"/>
                <w:szCs w:val="18"/>
              </w:rPr>
              <w:t>P</w:t>
            </w:r>
            <w:r>
              <w:rPr>
                <w:spacing w:val="-5"/>
                <w:sz w:val="18"/>
                <w:szCs w:val="18"/>
              </w:rPr>
              <w:t>e</w:t>
            </w:r>
            <w:r>
              <w:rPr>
                <w:spacing w:val="1"/>
                <w:sz w:val="18"/>
                <w:szCs w:val="18"/>
              </w:rPr>
              <w:t>n</w:t>
            </w:r>
            <w:r>
              <w:rPr>
                <w:sz w:val="18"/>
                <w:szCs w:val="18"/>
              </w:rPr>
              <w:t>a</w:t>
            </w:r>
            <w:r>
              <w:rPr>
                <w:spacing w:val="-8"/>
                <w:sz w:val="18"/>
                <w:szCs w:val="18"/>
              </w:rPr>
              <w:t xml:space="preserve"> </w:t>
            </w:r>
            <w:r>
              <w:rPr>
                <w:sz w:val="18"/>
                <w:szCs w:val="18"/>
              </w:rPr>
              <w:t>C</w:t>
            </w:r>
            <w:r>
              <w:rPr>
                <w:spacing w:val="1"/>
                <w:sz w:val="18"/>
                <w:szCs w:val="18"/>
              </w:rPr>
              <w:t>o</w:t>
            </w:r>
            <w:r>
              <w:rPr>
                <w:spacing w:val="-5"/>
                <w:sz w:val="18"/>
                <w:szCs w:val="18"/>
              </w:rPr>
              <w:t>m</w:t>
            </w:r>
            <w:r>
              <w:rPr>
                <w:spacing w:val="1"/>
                <w:sz w:val="18"/>
                <w:szCs w:val="18"/>
              </w:rPr>
              <w:t>p</w:t>
            </w:r>
            <w:r>
              <w:rPr>
                <w:sz w:val="18"/>
                <w:szCs w:val="18"/>
              </w:rPr>
              <w:t>l</w:t>
            </w:r>
            <w:r>
              <w:rPr>
                <w:spacing w:val="-1"/>
                <w:sz w:val="18"/>
                <w:szCs w:val="18"/>
              </w:rPr>
              <w:t>ess</w:t>
            </w:r>
            <w:r>
              <w:rPr>
                <w:sz w:val="18"/>
                <w:szCs w:val="18"/>
              </w:rPr>
              <w:t>i</w:t>
            </w:r>
            <w:r>
              <w:rPr>
                <w:spacing w:val="-2"/>
                <w:sz w:val="18"/>
                <w:szCs w:val="18"/>
              </w:rPr>
              <w:t>v</w:t>
            </w:r>
            <w:r>
              <w:rPr>
                <w:spacing w:val="-1"/>
                <w:sz w:val="18"/>
                <w:szCs w:val="18"/>
              </w:rPr>
              <w:t>a</w:t>
            </w:r>
            <w:r>
              <w:rPr>
                <w:sz w:val="18"/>
                <w:szCs w:val="18"/>
              </w:rPr>
              <w:t>.</w:t>
            </w:r>
          </w:p>
        </w:tc>
      </w:tr>
    </w:tbl>
    <w:p w:rsidR="00880ABD" w:rsidRDefault="00880ABD">
      <w:pPr>
        <w:pStyle w:val="BVNBluSottolineato"/>
      </w:pPr>
    </w:p>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473"/>
        <w:gridCol w:w="2517"/>
        <w:gridCol w:w="4865"/>
      </w:tblGrid>
      <w:tr w:rsidR="00880ABD">
        <w:tc>
          <w:tcPr>
            <w:tcW w:w="247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51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486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4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ANMA_ANNMAN_FK</w:t>
            </w:r>
          </w:p>
        </w:tc>
        <w:tc>
          <w:tcPr>
            <w:tcW w:w="2517"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ANNOTAZIONEMANUALE_ID</w:t>
            </w:r>
          </w:p>
        </w:tc>
        <w:tc>
          <w:tcPr>
            <w:tcW w:w="486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(ANNOTAZIONE_MANUALE.ID_ANNOTAZIONE_MANUALE)</w:t>
            </w:r>
          </w:p>
        </w:tc>
      </w:tr>
      <w:tr w:rsidR="00880ABD">
        <w:tc>
          <w:tcPr>
            <w:tcW w:w="247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ANMA_PENACOMPL_FK</w:t>
            </w:r>
          </w:p>
        </w:tc>
        <w:tc>
          <w:tcPr>
            <w:tcW w:w="2517"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PENACOMPLESSIVA_ID</w:t>
            </w:r>
          </w:p>
        </w:tc>
        <w:tc>
          <w:tcPr>
            <w:tcW w:w="4865"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(PENA_COMPLESSIVA.ID_PENA_COMPLESSIVA)</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sectPr w:rsidR="00880ABD">
          <w:headerReference w:type="even" r:id="rId19"/>
          <w:headerReference w:type="default" r:id="rId20"/>
          <w:footerReference w:type="even" r:id="rId21"/>
          <w:footerReference w:type="default" r:id="rId22"/>
          <w:headerReference w:type="first" r:id="rId23"/>
          <w:footerReference w:type="first" r:id="rId24"/>
          <w:pgSz w:w="11906" w:h="16838"/>
          <w:pgMar w:top="1252" w:right="1134" w:bottom="1247" w:left="1134" w:header="567" w:footer="567" w:gutter="0"/>
          <w:pgBorders>
            <w:top w:val="single" w:sz="4" w:space="4" w:color="000000"/>
            <w:left w:val="single" w:sz="4" w:space="31" w:color="000000"/>
            <w:bottom w:val="single" w:sz="4" w:space="4" w:color="000000"/>
            <w:right w:val="single" w:sz="4" w:space="31" w:color="000000"/>
          </w:pgBorders>
          <w:cols w:space="720"/>
          <w:titlePg/>
          <w:docGrid w:linePitch="600" w:charSpace="32768"/>
        </w:sectPr>
      </w:pPr>
    </w:p>
    <w:p w:rsidR="00880ABD" w:rsidRDefault="00880ABD">
      <w:pPr>
        <w:pStyle w:val="BVN1"/>
        <w:rPr>
          <w:rFonts w:ascii="Calibri" w:hAnsi="Calibri" w:cs="Calibri"/>
          <w:smallCaps/>
        </w:rPr>
      </w:pPr>
      <w:bookmarkStart w:id="10" w:name="_Toc78536570"/>
      <w:r>
        <w:rPr>
          <w:spacing w:val="-6"/>
        </w:rPr>
        <w:lastRenderedPageBreak/>
        <w:t>ANNMAN_REATO</w:t>
      </w:r>
      <w:bookmarkEnd w:id="10"/>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r>
        <w:rPr>
          <w:rFonts w:ascii="Calibri" w:hAnsi="Calibri" w:cs="Calibri"/>
          <w:smallCaps/>
        </w:rPr>
        <w:t>La tabella è una associativa tra la tabella Annotazione Manuale e il Reato. utilizzata dal sottositema siep.</w:t>
      </w:r>
    </w:p>
    <w:p w:rsidR="00880ABD" w:rsidRDefault="00880ABD">
      <w:pPr>
        <w:pStyle w:val="normal"/>
        <w:rPr>
          <w:rFonts w:ascii="Calibri" w:hAnsi="Calibri" w:cs="Calibri"/>
          <w:smallCaps/>
        </w:rPr>
      </w:pPr>
    </w:p>
    <w:tbl>
      <w:tblPr>
        <w:tblW w:w="0" w:type="auto"/>
        <w:tblInd w:w="-365" w:type="dxa"/>
        <w:tblLayout w:type="fixed"/>
        <w:tblLook w:val="0000" w:firstRow="0" w:lastRow="0" w:firstColumn="0" w:lastColumn="0" w:noHBand="0" w:noVBand="0"/>
      </w:tblPr>
      <w:tblGrid>
        <w:gridCol w:w="3402"/>
        <w:gridCol w:w="3300"/>
        <w:gridCol w:w="3695"/>
      </w:tblGrid>
      <w:tr w:rsidR="00880ABD">
        <w:trPr>
          <w:tblHeader/>
        </w:trPr>
        <w:tc>
          <w:tcPr>
            <w:tcW w:w="340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3300"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369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4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6"/>
              <w:ind w:left="54"/>
              <w:rPr>
                <w:spacing w:val="-1"/>
                <w:sz w:val="18"/>
                <w:szCs w:val="18"/>
              </w:rPr>
            </w:pPr>
            <w:r>
              <w:rPr>
                <w:sz w:val="18"/>
                <w:szCs w:val="18"/>
              </w:rPr>
              <w:t>I</w:t>
            </w:r>
            <w:r>
              <w:rPr>
                <w:spacing w:val="-1"/>
                <w:sz w:val="18"/>
                <w:szCs w:val="18"/>
              </w:rPr>
              <w:t>D</w:t>
            </w:r>
            <w:r>
              <w:rPr>
                <w:spacing w:val="1"/>
                <w:sz w:val="18"/>
                <w:szCs w:val="18"/>
              </w:rPr>
              <w:t>_</w:t>
            </w:r>
            <w:r>
              <w:rPr>
                <w:spacing w:val="-3"/>
                <w:sz w:val="18"/>
                <w:szCs w:val="18"/>
              </w:rPr>
              <w:t>A</w:t>
            </w:r>
            <w:r>
              <w:rPr>
                <w:spacing w:val="-1"/>
                <w:sz w:val="18"/>
                <w:szCs w:val="18"/>
              </w:rPr>
              <w:t>NN</w:t>
            </w:r>
            <w:r>
              <w:rPr>
                <w:spacing w:val="3"/>
                <w:sz w:val="18"/>
                <w:szCs w:val="18"/>
              </w:rPr>
              <w:t>M</w:t>
            </w:r>
            <w:r>
              <w:rPr>
                <w:spacing w:val="-3"/>
                <w:sz w:val="18"/>
                <w:szCs w:val="18"/>
              </w:rPr>
              <w:t>A</w:t>
            </w:r>
            <w:r>
              <w:rPr>
                <w:spacing w:val="-1"/>
                <w:sz w:val="18"/>
                <w:szCs w:val="18"/>
              </w:rPr>
              <w:t>N</w:t>
            </w:r>
            <w:r>
              <w:rPr>
                <w:spacing w:val="1"/>
                <w:sz w:val="18"/>
                <w:szCs w:val="18"/>
              </w:rPr>
              <w:t>_</w:t>
            </w:r>
            <w:r>
              <w:rPr>
                <w:sz w:val="18"/>
                <w:szCs w:val="18"/>
              </w:rPr>
              <w:t>R</w:t>
            </w:r>
            <w:r>
              <w:rPr>
                <w:spacing w:val="2"/>
                <w:sz w:val="18"/>
                <w:szCs w:val="18"/>
              </w:rPr>
              <w:t>E</w:t>
            </w:r>
            <w:r>
              <w:rPr>
                <w:spacing w:val="-1"/>
                <w:sz w:val="18"/>
                <w:szCs w:val="18"/>
              </w:rPr>
              <w:t>A</w:t>
            </w:r>
            <w:r>
              <w:rPr>
                <w:spacing w:val="-2"/>
                <w:sz w:val="18"/>
                <w:szCs w:val="18"/>
              </w:rPr>
              <w:t>T</w:t>
            </w:r>
            <w:r>
              <w:rPr>
                <w:sz w:val="18"/>
                <w:szCs w:val="18"/>
              </w:rPr>
              <w:t>O</w:t>
            </w:r>
          </w:p>
        </w:tc>
        <w:tc>
          <w:tcPr>
            <w:tcW w:w="33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6"/>
              <w:ind w:left="54" w:right="152"/>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36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6"/>
              <w:ind w:left="54"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10"/>
                <w:sz w:val="18"/>
                <w:szCs w:val="18"/>
              </w:rPr>
              <w:t xml:space="preserve"> </w:t>
            </w:r>
            <w:r>
              <w:rPr>
                <w:spacing w:val="1"/>
                <w:sz w:val="18"/>
                <w:szCs w:val="18"/>
              </w:rPr>
              <w:t>p</w:t>
            </w:r>
            <w:r>
              <w:rPr>
                <w:sz w:val="18"/>
                <w:szCs w:val="18"/>
              </w:rPr>
              <w:t>ri</w:t>
            </w:r>
            <w:r>
              <w:rPr>
                <w:spacing w:val="-5"/>
                <w:sz w:val="18"/>
                <w:szCs w:val="18"/>
              </w:rPr>
              <w:t>m</w:t>
            </w:r>
            <w:r>
              <w:rPr>
                <w:spacing w:val="-1"/>
                <w:sz w:val="18"/>
                <w:szCs w:val="18"/>
              </w:rPr>
              <w:t>a</w:t>
            </w:r>
            <w:r>
              <w:rPr>
                <w:sz w:val="18"/>
                <w:szCs w:val="18"/>
              </w:rPr>
              <w:t>ria</w:t>
            </w:r>
            <w:r>
              <w:rPr>
                <w:spacing w:val="-10"/>
                <w:sz w:val="18"/>
                <w:szCs w:val="18"/>
              </w:rPr>
              <w:t xml:space="preserve"> </w:t>
            </w:r>
            <w:r>
              <w:rPr>
                <w:spacing w:val="1"/>
                <w:sz w:val="18"/>
                <w:szCs w:val="18"/>
              </w:rPr>
              <w:t>nu</w:t>
            </w:r>
            <w:r>
              <w:rPr>
                <w:spacing w:val="-1"/>
                <w:sz w:val="18"/>
                <w:szCs w:val="18"/>
              </w:rPr>
              <w:t>me</w:t>
            </w:r>
            <w:r>
              <w:rPr>
                <w:sz w:val="18"/>
                <w:szCs w:val="18"/>
              </w:rPr>
              <w:t>ri</w:t>
            </w:r>
            <w:r>
              <w:rPr>
                <w:spacing w:val="-1"/>
                <w:sz w:val="18"/>
                <w:szCs w:val="18"/>
              </w:rPr>
              <w:t>ca</w:t>
            </w:r>
            <w:r>
              <w:rPr>
                <w:sz w:val="18"/>
                <w:szCs w:val="18"/>
              </w:rPr>
              <w:t>.</w:t>
            </w:r>
          </w:p>
        </w:tc>
      </w:tr>
      <w:tr w:rsidR="00880ABD">
        <w:tc>
          <w:tcPr>
            <w:tcW w:w="34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A</w:t>
            </w:r>
            <w:r>
              <w:rPr>
                <w:spacing w:val="2"/>
                <w:sz w:val="18"/>
                <w:szCs w:val="18"/>
              </w:rPr>
              <w:t>N</w:t>
            </w:r>
            <w:r>
              <w:rPr>
                <w:spacing w:val="-1"/>
                <w:sz w:val="18"/>
                <w:szCs w:val="18"/>
              </w:rPr>
              <w:t>NO</w:t>
            </w:r>
            <w:r>
              <w:rPr>
                <w:sz w:val="18"/>
                <w:szCs w:val="18"/>
              </w:rPr>
              <w:t>T</w:t>
            </w:r>
            <w:r>
              <w:rPr>
                <w:spacing w:val="-3"/>
                <w:sz w:val="18"/>
                <w:szCs w:val="18"/>
              </w:rPr>
              <w:t>A</w:t>
            </w:r>
            <w:r>
              <w:rPr>
                <w:sz w:val="18"/>
                <w:szCs w:val="18"/>
              </w:rPr>
              <w:t>Z</w:t>
            </w:r>
            <w:r>
              <w:rPr>
                <w:spacing w:val="2"/>
                <w:sz w:val="18"/>
                <w:szCs w:val="18"/>
              </w:rPr>
              <w:t>I</w:t>
            </w:r>
            <w:r>
              <w:rPr>
                <w:spacing w:val="-1"/>
                <w:sz w:val="18"/>
                <w:szCs w:val="18"/>
              </w:rPr>
              <w:t>ON</w:t>
            </w:r>
            <w:r>
              <w:rPr>
                <w:sz w:val="18"/>
                <w:szCs w:val="18"/>
              </w:rPr>
              <w:t>EM</w:t>
            </w:r>
            <w:r>
              <w:rPr>
                <w:spacing w:val="-1"/>
                <w:sz w:val="18"/>
                <w:szCs w:val="18"/>
              </w:rPr>
              <w:t>AN</w:t>
            </w:r>
            <w:r>
              <w:rPr>
                <w:spacing w:val="2"/>
                <w:sz w:val="18"/>
                <w:szCs w:val="18"/>
              </w:rPr>
              <w:t>U</w:t>
            </w:r>
            <w:r>
              <w:rPr>
                <w:spacing w:val="-1"/>
                <w:sz w:val="18"/>
                <w:szCs w:val="18"/>
              </w:rPr>
              <w:t>A</w:t>
            </w:r>
            <w:r>
              <w:rPr>
                <w:spacing w:val="-2"/>
                <w:sz w:val="18"/>
                <w:szCs w:val="18"/>
              </w:rPr>
              <w:t>L</w:t>
            </w:r>
            <w:r>
              <w:rPr>
                <w:sz w:val="18"/>
                <w:szCs w:val="18"/>
              </w:rPr>
              <w:t>E</w:t>
            </w:r>
            <w:r>
              <w:rPr>
                <w:spacing w:val="1"/>
                <w:sz w:val="18"/>
                <w:szCs w:val="18"/>
              </w:rPr>
              <w:t>_</w:t>
            </w:r>
            <w:r>
              <w:rPr>
                <w:sz w:val="18"/>
                <w:szCs w:val="18"/>
              </w:rPr>
              <w:t>ID</w:t>
            </w:r>
          </w:p>
        </w:tc>
        <w:tc>
          <w:tcPr>
            <w:tcW w:w="33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w:t>
            </w:r>
            <w:r>
              <w:rPr>
                <w:sz w:val="18"/>
                <w:szCs w:val="18"/>
              </w:rPr>
              <w:t>MBER</w:t>
            </w:r>
          </w:p>
        </w:tc>
        <w:tc>
          <w:tcPr>
            <w:tcW w:w="36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w:t>
            </w:r>
            <w:r>
              <w:rPr>
                <w:spacing w:val="-9"/>
                <w:sz w:val="18"/>
                <w:szCs w:val="18"/>
              </w:rPr>
              <w:t xml:space="preserve"> </w:t>
            </w:r>
            <w:r>
              <w:rPr>
                <w:spacing w:val="-3"/>
                <w:sz w:val="18"/>
                <w:szCs w:val="18"/>
              </w:rPr>
              <w:t>A</w:t>
            </w:r>
            <w:r>
              <w:rPr>
                <w:spacing w:val="1"/>
                <w:sz w:val="18"/>
                <w:szCs w:val="18"/>
              </w:rPr>
              <w:t>nno</w:t>
            </w:r>
            <w:r>
              <w:rPr>
                <w:sz w:val="18"/>
                <w:szCs w:val="18"/>
              </w:rPr>
              <w:t>t</w:t>
            </w:r>
            <w:r>
              <w:rPr>
                <w:spacing w:val="-1"/>
                <w:sz w:val="18"/>
                <w:szCs w:val="18"/>
              </w:rPr>
              <w:t>az</w:t>
            </w:r>
            <w:r>
              <w:rPr>
                <w:sz w:val="18"/>
                <w:szCs w:val="18"/>
              </w:rPr>
              <w:t>i</w:t>
            </w:r>
            <w:r>
              <w:rPr>
                <w:spacing w:val="1"/>
                <w:sz w:val="18"/>
                <w:szCs w:val="18"/>
              </w:rPr>
              <w:t>on</w:t>
            </w:r>
            <w:r>
              <w:rPr>
                <w:sz w:val="18"/>
                <w:szCs w:val="18"/>
              </w:rPr>
              <w:t>e</w:t>
            </w:r>
            <w:r>
              <w:rPr>
                <w:spacing w:val="-8"/>
                <w:sz w:val="18"/>
                <w:szCs w:val="18"/>
              </w:rPr>
              <w:t xml:space="preserve"> </w:t>
            </w:r>
            <w:r>
              <w:rPr>
                <w:sz w:val="18"/>
                <w:szCs w:val="18"/>
              </w:rPr>
              <w:t>M</w:t>
            </w:r>
            <w:r>
              <w:rPr>
                <w:spacing w:val="-5"/>
                <w:sz w:val="18"/>
                <w:szCs w:val="18"/>
              </w:rPr>
              <w:t>a</w:t>
            </w:r>
            <w:r>
              <w:rPr>
                <w:spacing w:val="1"/>
                <w:sz w:val="18"/>
                <w:szCs w:val="18"/>
              </w:rPr>
              <w:t>nu</w:t>
            </w:r>
            <w:r>
              <w:rPr>
                <w:spacing w:val="-1"/>
                <w:sz w:val="18"/>
                <w:szCs w:val="18"/>
              </w:rPr>
              <w:t>a</w:t>
            </w:r>
            <w:r>
              <w:rPr>
                <w:sz w:val="18"/>
                <w:szCs w:val="18"/>
              </w:rPr>
              <w:t>le</w:t>
            </w:r>
            <w:r>
              <w:rPr>
                <w:spacing w:val="-9"/>
                <w:sz w:val="18"/>
                <w:szCs w:val="18"/>
              </w:rPr>
              <w:t xml:space="preserve"> </w:t>
            </w:r>
            <w:r>
              <w:rPr>
                <w:sz w:val="18"/>
                <w:szCs w:val="18"/>
              </w:rPr>
              <w:t>C</w:t>
            </w:r>
            <w:r>
              <w:rPr>
                <w:spacing w:val="-2"/>
                <w:sz w:val="18"/>
                <w:szCs w:val="18"/>
              </w:rPr>
              <w:t>o</w:t>
            </w:r>
            <w:r>
              <w:rPr>
                <w:sz w:val="18"/>
                <w:szCs w:val="18"/>
              </w:rPr>
              <w:t>ll</w:t>
            </w:r>
            <w:r>
              <w:rPr>
                <w:spacing w:val="-1"/>
                <w:sz w:val="18"/>
                <w:szCs w:val="18"/>
              </w:rPr>
              <w:t>e</w:t>
            </w:r>
            <w:r>
              <w:rPr>
                <w:spacing w:val="-2"/>
                <w:sz w:val="18"/>
                <w:szCs w:val="18"/>
              </w:rPr>
              <w:t>g</w:t>
            </w:r>
            <w:r>
              <w:rPr>
                <w:spacing w:val="-1"/>
                <w:sz w:val="18"/>
                <w:szCs w:val="18"/>
              </w:rPr>
              <w:t>a</w:t>
            </w:r>
            <w:r>
              <w:rPr>
                <w:sz w:val="18"/>
                <w:szCs w:val="18"/>
              </w:rPr>
              <w:t>t</w:t>
            </w:r>
            <w:r>
              <w:rPr>
                <w:spacing w:val="-1"/>
                <w:sz w:val="18"/>
                <w:szCs w:val="18"/>
              </w:rPr>
              <w:t>a</w:t>
            </w:r>
            <w:r>
              <w:rPr>
                <w:sz w:val="18"/>
                <w:szCs w:val="18"/>
              </w:rPr>
              <w:t>.</w:t>
            </w:r>
          </w:p>
        </w:tc>
      </w:tr>
      <w:tr w:rsidR="00880ABD">
        <w:tc>
          <w:tcPr>
            <w:tcW w:w="34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RE</w:t>
            </w:r>
            <w:r>
              <w:rPr>
                <w:spacing w:val="-1"/>
                <w:sz w:val="18"/>
                <w:szCs w:val="18"/>
              </w:rPr>
              <w:t>A</w:t>
            </w:r>
            <w:r>
              <w:rPr>
                <w:spacing w:val="-2"/>
                <w:sz w:val="18"/>
                <w:szCs w:val="18"/>
              </w:rPr>
              <w:t>T</w:t>
            </w:r>
            <w:r>
              <w:rPr>
                <w:spacing w:val="-1"/>
                <w:sz w:val="18"/>
                <w:szCs w:val="18"/>
              </w:rPr>
              <w:t>O</w:t>
            </w:r>
            <w:r>
              <w:rPr>
                <w:spacing w:val="1"/>
                <w:sz w:val="18"/>
                <w:szCs w:val="18"/>
              </w:rPr>
              <w:t>_</w:t>
            </w:r>
            <w:r>
              <w:rPr>
                <w:sz w:val="18"/>
                <w:szCs w:val="18"/>
              </w:rPr>
              <w:t>ID</w:t>
            </w:r>
          </w:p>
        </w:tc>
        <w:tc>
          <w:tcPr>
            <w:tcW w:w="33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w:t>
            </w:r>
            <w:r>
              <w:rPr>
                <w:sz w:val="18"/>
                <w:szCs w:val="18"/>
              </w:rPr>
              <w:t>MBER</w:t>
            </w:r>
          </w:p>
        </w:tc>
        <w:tc>
          <w:tcPr>
            <w:tcW w:w="36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w:t>
            </w:r>
            <w:r>
              <w:rPr>
                <w:spacing w:val="-7"/>
                <w:sz w:val="18"/>
                <w:szCs w:val="18"/>
              </w:rPr>
              <w:t xml:space="preserve"> </w:t>
            </w:r>
            <w:r>
              <w:rPr>
                <w:sz w:val="18"/>
                <w:szCs w:val="18"/>
              </w:rPr>
              <w:t>R</w:t>
            </w:r>
            <w:r>
              <w:rPr>
                <w:spacing w:val="-1"/>
                <w:sz w:val="18"/>
                <w:szCs w:val="18"/>
              </w:rPr>
              <w:t>ea</w:t>
            </w:r>
            <w:r>
              <w:rPr>
                <w:sz w:val="18"/>
                <w:szCs w:val="18"/>
              </w:rPr>
              <w:t>to</w:t>
            </w:r>
            <w:r>
              <w:rPr>
                <w:spacing w:val="-6"/>
                <w:sz w:val="18"/>
                <w:szCs w:val="18"/>
              </w:rPr>
              <w:t xml:space="preserve"> </w:t>
            </w:r>
            <w:r>
              <w:rPr>
                <w:spacing w:val="-1"/>
                <w:sz w:val="18"/>
                <w:szCs w:val="18"/>
              </w:rPr>
              <w:t>c</w:t>
            </w:r>
            <w:r>
              <w:rPr>
                <w:spacing w:val="1"/>
                <w:sz w:val="18"/>
                <w:szCs w:val="18"/>
              </w:rPr>
              <w:t>o</w:t>
            </w:r>
            <w:r>
              <w:rPr>
                <w:sz w:val="18"/>
                <w:szCs w:val="18"/>
              </w:rPr>
              <w:t>ll</w:t>
            </w:r>
            <w:r>
              <w:rPr>
                <w:spacing w:val="-1"/>
                <w:sz w:val="18"/>
                <w:szCs w:val="18"/>
              </w:rPr>
              <w:t>e</w:t>
            </w:r>
            <w:r>
              <w:rPr>
                <w:spacing w:val="-2"/>
                <w:sz w:val="18"/>
                <w:szCs w:val="18"/>
              </w:rPr>
              <w:t>g</w:t>
            </w:r>
            <w:r>
              <w:rPr>
                <w:spacing w:val="-1"/>
                <w:sz w:val="18"/>
                <w:szCs w:val="18"/>
              </w:rPr>
              <w:t>a</w:t>
            </w:r>
            <w:r>
              <w:rPr>
                <w:sz w:val="18"/>
                <w:szCs w:val="18"/>
              </w:rPr>
              <w:t>t</w:t>
            </w:r>
            <w:r>
              <w:rPr>
                <w:spacing w:val="1"/>
                <w:sz w:val="18"/>
                <w:szCs w:val="18"/>
              </w:rPr>
              <w:t>o</w:t>
            </w:r>
            <w:r>
              <w:rPr>
                <w:sz w:val="18"/>
                <w:szCs w:val="18"/>
              </w:rPr>
              <w:t>.</w:t>
            </w:r>
          </w:p>
        </w:tc>
      </w:tr>
    </w:tbl>
    <w:p w:rsidR="00880ABD" w:rsidRDefault="00880ABD">
      <w:pPr>
        <w:pStyle w:val="BVNBluSottolineato"/>
      </w:pPr>
    </w:p>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473"/>
        <w:gridCol w:w="2517"/>
        <w:gridCol w:w="4865"/>
      </w:tblGrid>
      <w:tr w:rsidR="00880ABD">
        <w:tc>
          <w:tcPr>
            <w:tcW w:w="247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51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486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4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ANMA_ANNMAN_R_FK</w:t>
            </w:r>
          </w:p>
        </w:tc>
        <w:tc>
          <w:tcPr>
            <w:tcW w:w="2517"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ANNOTAZIONEMANUALE_ID</w:t>
            </w:r>
          </w:p>
        </w:tc>
        <w:tc>
          <w:tcPr>
            <w:tcW w:w="486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(ANNOTAZIONE_MANUALE.ID_ANNOTAZIONE_MANUALE)</w:t>
            </w:r>
          </w:p>
        </w:tc>
      </w:tr>
      <w:tr w:rsidR="00880ABD">
        <w:tc>
          <w:tcPr>
            <w:tcW w:w="247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ANMA_REATO_FK</w:t>
            </w:r>
          </w:p>
        </w:tc>
        <w:tc>
          <w:tcPr>
            <w:tcW w:w="2517"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REATO_ID</w:t>
            </w:r>
          </w:p>
        </w:tc>
        <w:tc>
          <w:tcPr>
            <w:tcW w:w="4865"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(REATO.ID_REATO)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sectPr w:rsidR="00880ABD">
          <w:headerReference w:type="even" r:id="rId25"/>
          <w:headerReference w:type="default" r:id="rId26"/>
          <w:footerReference w:type="even" r:id="rId27"/>
          <w:footerReference w:type="default" r:id="rId28"/>
          <w:headerReference w:type="first" r:id="rId29"/>
          <w:footerReference w:type="first" r:id="rId30"/>
          <w:pgSz w:w="11906" w:h="16838"/>
          <w:pgMar w:top="2018" w:right="1134" w:bottom="1983" w:left="1134" w:header="1252" w:footer="1247" w:gutter="0"/>
          <w:pgBorders>
            <w:top w:val="single" w:sz="4" w:space="31" w:color="000000"/>
            <w:left w:val="single" w:sz="4" w:space="31" w:color="000000"/>
            <w:bottom w:val="single" w:sz="4" w:space="31" w:color="000000"/>
            <w:right w:val="single" w:sz="4" w:space="31" w:color="000000"/>
          </w:pgBorders>
          <w:cols w:space="720"/>
          <w:docGrid w:linePitch="600" w:charSpace="32768"/>
        </w:sectPr>
      </w:pPr>
    </w:p>
    <w:p w:rsidR="00880ABD" w:rsidRDefault="00880ABD">
      <w:pPr>
        <w:pStyle w:val="BVN1"/>
        <w:rPr>
          <w:rFonts w:ascii="Calibri" w:hAnsi="Calibri" w:cs="Calibri"/>
          <w:smallCaps/>
        </w:rPr>
      </w:pPr>
      <w:bookmarkStart w:id="11" w:name="_Toc78536571"/>
      <w:r>
        <w:rPr>
          <w:spacing w:val="-6"/>
        </w:rPr>
        <w:lastRenderedPageBreak/>
        <w:t>ANNOTAZIONE_MANUALE</w:t>
      </w:r>
      <w:bookmarkEnd w:id="11"/>
    </w:p>
    <w:p w:rsidR="00880ABD" w:rsidRDefault="00880ABD">
      <w:pPr>
        <w:pStyle w:val="normal"/>
        <w:rPr>
          <w:rFonts w:ascii="Calibri" w:hAnsi="Calibri" w:cs="Calibri"/>
          <w:smallCaps/>
        </w:rPr>
      </w:pPr>
      <w:r>
        <w:rPr>
          <w:rFonts w:ascii="Calibri" w:hAnsi="Calibri" w:cs="Calibri"/>
          <w:smallCaps/>
        </w:rPr>
        <w:t>La tabella contiene i dati relativi alle annotazioni manuali effettuati su un provvedimento. . utilizzata dal sottositema siep e sige.</w:t>
      </w:r>
    </w:p>
    <w:p w:rsidR="00880ABD" w:rsidRDefault="00880ABD">
      <w:pPr>
        <w:pStyle w:val="normal"/>
        <w:rPr>
          <w:rFonts w:ascii="Calibri" w:hAnsi="Calibri" w:cs="Calibri"/>
          <w:smallCaps/>
        </w:rPr>
      </w:pPr>
    </w:p>
    <w:tbl>
      <w:tblPr>
        <w:tblW w:w="0" w:type="auto"/>
        <w:tblInd w:w="-365" w:type="dxa"/>
        <w:tblLayout w:type="fixed"/>
        <w:tblLook w:val="0000" w:firstRow="0" w:lastRow="0" w:firstColumn="0" w:lastColumn="0" w:noHBand="0" w:noVBand="0"/>
      </w:tblPr>
      <w:tblGrid>
        <w:gridCol w:w="3598"/>
        <w:gridCol w:w="3191"/>
        <w:gridCol w:w="3641"/>
      </w:tblGrid>
      <w:tr w:rsidR="00880ABD">
        <w:trPr>
          <w:tblHeader/>
        </w:trPr>
        <w:tc>
          <w:tcPr>
            <w:tcW w:w="3598"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3191"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364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I</w:t>
            </w:r>
            <w:r>
              <w:rPr>
                <w:spacing w:val="-1"/>
                <w:sz w:val="18"/>
                <w:szCs w:val="18"/>
              </w:rPr>
              <w:t>D</w:t>
            </w:r>
            <w:r>
              <w:rPr>
                <w:spacing w:val="1"/>
                <w:sz w:val="18"/>
                <w:szCs w:val="18"/>
              </w:rPr>
              <w:t>_</w:t>
            </w:r>
            <w:r>
              <w:rPr>
                <w:spacing w:val="-3"/>
                <w:sz w:val="18"/>
                <w:szCs w:val="18"/>
              </w:rPr>
              <w:t>A</w:t>
            </w:r>
            <w:r>
              <w:rPr>
                <w:spacing w:val="-1"/>
                <w:sz w:val="18"/>
                <w:szCs w:val="18"/>
              </w:rPr>
              <w:t>NN</w:t>
            </w:r>
            <w:r>
              <w:rPr>
                <w:spacing w:val="2"/>
                <w:sz w:val="18"/>
                <w:szCs w:val="18"/>
              </w:rPr>
              <w:t>O</w:t>
            </w:r>
            <w:r>
              <w:rPr>
                <w:sz w:val="18"/>
                <w:szCs w:val="18"/>
              </w:rPr>
              <w:t>T</w:t>
            </w:r>
            <w:r>
              <w:rPr>
                <w:spacing w:val="-3"/>
                <w:sz w:val="18"/>
                <w:szCs w:val="18"/>
              </w:rPr>
              <w:t>A</w:t>
            </w:r>
            <w:r>
              <w:rPr>
                <w:sz w:val="18"/>
                <w:szCs w:val="18"/>
              </w:rPr>
              <w:t>ZI</w:t>
            </w:r>
            <w:r>
              <w:rPr>
                <w:spacing w:val="-1"/>
                <w:sz w:val="18"/>
                <w:szCs w:val="18"/>
              </w:rPr>
              <w:t>ON</w:t>
            </w:r>
            <w:r>
              <w:rPr>
                <w:sz w:val="18"/>
                <w:szCs w:val="18"/>
              </w:rPr>
              <w:t>E</w:t>
            </w:r>
            <w:r>
              <w:rPr>
                <w:spacing w:val="1"/>
                <w:sz w:val="18"/>
                <w:szCs w:val="18"/>
              </w:rPr>
              <w:t>_</w:t>
            </w:r>
            <w:r>
              <w:rPr>
                <w:spacing w:val="3"/>
                <w:sz w:val="18"/>
                <w:szCs w:val="18"/>
              </w:rPr>
              <w:t>M</w:t>
            </w:r>
            <w:r>
              <w:rPr>
                <w:spacing w:val="-3"/>
                <w:sz w:val="18"/>
                <w:szCs w:val="18"/>
              </w:rPr>
              <w:t>A</w:t>
            </w:r>
            <w:r>
              <w:rPr>
                <w:spacing w:val="-1"/>
                <w:sz w:val="18"/>
                <w:szCs w:val="18"/>
              </w:rPr>
              <w:t>N</w:t>
            </w:r>
            <w:r>
              <w:rPr>
                <w:spacing w:val="2"/>
                <w:sz w:val="18"/>
                <w:szCs w:val="18"/>
              </w:rPr>
              <w:t>U</w:t>
            </w:r>
            <w:r>
              <w:rPr>
                <w:spacing w:val="-1"/>
                <w:sz w:val="18"/>
                <w:szCs w:val="18"/>
              </w:rPr>
              <w:t>A</w:t>
            </w:r>
            <w:r>
              <w:rPr>
                <w:spacing w:val="-2"/>
                <w:sz w:val="18"/>
                <w:szCs w:val="18"/>
              </w:rPr>
              <w:t>L</w:t>
            </w:r>
            <w:r>
              <w:rPr>
                <w:sz w:val="18"/>
                <w:szCs w:val="18"/>
              </w:rPr>
              <w:t>E</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10"/>
                <w:sz w:val="18"/>
                <w:szCs w:val="18"/>
              </w:rPr>
              <w:t xml:space="preserve"> </w:t>
            </w:r>
            <w:r>
              <w:rPr>
                <w:spacing w:val="1"/>
                <w:sz w:val="18"/>
                <w:szCs w:val="18"/>
              </w:rPr>
              <w:t>p</w:t>
            </w:r>
            <w:r>
              <w:rPr>
                <w:sz w:val="18"/>
                <w:szCs w:val="18"/>
              </w:rPr>
              <w:t>ri</w:t>
            </w:r>
            <w:r>
              <w:rPr>
                <w:spacing w:val="-5"/>
                <w:sz w:val="18"/>
                <w:szCs w:val="18"/>
              </w:rPr>
              <w:t>m</w:t>
            </w:r>
            <w:r>
              <w:rPr>
                <w:spacing w:val="-1"/>
                <w:sz w:val="18"/>
                <w:szCs w:val="18"/>
              </w:rPr>
              <w:t>a</w:t>
            </w:r>
            <w:r>
              <w:rPr>
                <w:sz w:val="18"/>
                <w:szCs w:val="18"/>
              </w:rPr>
              <w:t>ria</w:t>
            </w:r>
            <w:r>
              <w:rPr>
                <w:spacing w:val="-10"/>
                <w:sz w:val="18"/>
                <w:szCs w:val="18"/>
              </w:rPr>
              <w:t xml:space="preserve"> </w:t>
            </w:r>
            <w:r>
              <w:rPr>
                <w:spacing w:val="1"/>
                <w:sz w:val="18"/>
                <w:szCs w:val="18"/>
              </w:rPr>
              <w:t>nu</w:t>
            </w:r>
            <w:r>
              <w:rPr>
                <w:spacing w:val="-1"/>
                <w:sz w:val="18"/>
                <w:szCs w:val="18"/>
              </w:rPr>
              <w:t>me</w:t>
            </w:r>
            <w:r>
              <w:rPr>
                <w:sz w:val="18"/>
                <w:szCs w:val="18"/>
              </w:rPr>
              <w:t>ri</w:t>
            </w:r>
            <w:r>
              <w:rPr>
                <w:spacing w:val="-1"/>
                <w:sz w:val="18"/>
                <w:szCs w:val="18"/>
              </w:rPr>
              <w:t>ca</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OD</w:t>
            </w:r>
            <w:r>
              <w:rPr>
                <w:spacing w:val="1"/>
                <w:sz w:val="18"/>
                <w:szCs w:val="18"/>
              </w:rPr>
              <w:t>_</w:t>
            </w:r>
            <w:r>
              <w:rPr>
                <w:spacing w:val="-2"/>
                <w:sz w:val="18"/>
                <w:szCs w:val="18"/>
              </w:rPr>
              <w:t>T</w:t>
            </w:r>
            <w:r>
              <w:rPr>
                <w:sz w:val="18"/>
                <w:szCs w:val="18"/>
              </w:rPr>
              <w:t>I</w:t>
            </w:r>
            <w:r>
              <w:rPr>
                <w:spacing w:val="3"/>
                <w:sz w:val="18"/>
                <w:szCs w:val="18"/>
              </w:rPr>
              <w:t>P</w:t>
            </w:r>
            <w:r>
              <w:rPr>
                <w:spacing w:val="-1"/>
                <w:sz w:val="18"/>
                <w:szCs w:val="18"/>
              </w:rPr>
              <w:t>O</w:t>
            </w:r>
            <w:r>
              <w:rPr>
                <w:spacing w:val="1"/>
                <w:sz w:val="18"/>
                <w:szCs w:val="18"/>
              </w:rPr>
              <w:t>_</w:t>
            </w:r>
            <w:r>
              <w:rPr>
                <w:spacing w:val="-3"/>
                <w:sz w:val="18"/>
                <w:szCs w:val="18"/>
              </w:rPr>
              <w:t>A</w:t>
            </w:r>
            <w:r>
              <w:rPr>
                <w:spacing w:val="-1"/>
                <w:sz w:val="18"/>
                <w:szCs w:val="18"/>
              </w:rPr>
              <w:t>NN</w:t>
            </w:r>
            <w:r>
              <w:rPr>
                <w:spacing w:val="2"/>
                <w:sz w:val="18"/>
                <w:szCs w:val="18"/>
              </w:rPr>
              <w:t>O</w:t>
            </w:r>
            <w:r>
              <w:rPr>
                <w:sz w:val="18"/>
                <w:szCs w:val="18"/>
              </w:rPr>
              <w:t>T</w:t>
            </w:r>
            <w:r>
              <w:rPr>
                <w:spacing w:val="-3"/>
                <w:sz w:val="18"/>
                <w:szCs w:val="18"/>
              </w:rPr>
              <w:t>A</w:t>
            </w:r>
            <w:r>
              <w:rPr>
                <w:sz w:val="18"/>
                <w:szCs w:val="18"/>
              </w:rPr>
              <w:t>ZI</w:t>
            </w:r>
            <w:r>
              <w:rPr>
                <w:spacing w:val="-1"/>
                <w:sz w:val="18"/>
                <w:szCs w:val="18"/>
              </w:rPr>
              <w:t>ON</w:t>
            </w:r>
            <w:r>
              <w:rPr>
                <w:sz w:val="18"/>
                <w:szCs w:val="18"/>
              </w:rPr>
              <w:t>E</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z w:val="18"/>
                <w:szCs w:val="18"/>
              </w:rPr>
              <w:t>VARCHAR2 (3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60"/>
            </w:pPr>
            <w:r>
              <w:rPr>
                <w:spacing w:val="-1"/>
                <w:sz w:val="18"/>
                <w:szCs w:val="18"/>
              </w:rPr>
              <w:t>De</w:t>
            </w:r>
            <w:r>
              <w:rPr>
                <w:spacing w:val="-3"/>
                <w:sz w:val="18"/>
                <w:szCs w:val="18"/>
              </w:rPr>
              <w:t>f</w:t>
            </w:r>
            <w:r>
              <w:rPr>
                <w:sz w:val="18"/>
                <w:szCs w:val="18"/>
              </w:rPr>
              <w:t>i</w:t>
            </w:r>
            <w:r>
              <w:rPr>
                <w:spacing w:val="1"/>
                <w:sz w:val="18"/>
                <w:szCs w:val="18"/>
              </w:rPr>
              <w:t>n</w:t>
            </w:r>
            <w:r>
              <w:rPr>
                <w:sz w:val="18"/>
                <w:szCs w:val="18"/>
              </w:rPr>
              <w:t>i</w:t>
            </w:r>
            <w:r>
              <w:rPr>
                <w:spacing w:val="-1"/>
                <w:sz w:val="18"/>
                <w:szCs w:val="18"/>
              </w:rPr>
              <w:t>sc</w:t>
            </w:r>
            <w:r>
              <w:rPr>
                <w:sz w:val="18"/>
                <w:szCs w:val="18"/>
              </w:rPr>
              <w:t>e</w:t>
            </w:r>
            <w:r>
              <w:rPr>
                <w:spacing w:val="-5"/>
                <w:sz w:val="18"/>
                <w:szCs w:val="18"/>
              </w:rPr>
              <w:t xml:space="preserve"> </w:t>
            </w:r>
            <w:r>
              <w:rPr>
                <w:sz w:val="18"/>
                <w:szCs w:val="18"/>
              </w:rPr>
              <w:t>il</w:t>
            </w:r>
            <w:r>
              <w:rPr>
                <w:spacing w:val="-4"/>
                <w:sz w:val="18"/>
                <w:szCs w:val="18"/>
              </w:rPr>
              <w:t xml:space="preserve"> </w:t>
            </w:r>
            <w:r>
              <w:rPr>
                <w:sz w:val="18"/>
                <w:szCs w:val="18"/>
              </w:rPr>
              <w:t>ti</w:t>
            </w:r>
            <w:r>
              <w:rPr>
                <w:spacing w:val="1"/>
                <w:sz w:val="18"/>
                <w:szCs w:val="18"/>
              </w:rPr>
              <w:t>p</w:t>
            </w:r>
            <w:r>
              <w:rPr>
                <w:sz w:val="18"/>
                <w:szCs w:val="18"/>
              </w:rPr>
              <w:t>o</w:t>
            </w:r>
            <w:r>
              <w:rPr>
                <w:spacing w:val="-3"/>
                <w:sz w:val="18"/>
                <w:szCs w:val="18"/>
              </w:rPr>
              <w:t xml:space="preserve"> </w:t>
            </w:r>
            <w:r>
              <w:rPr>
                <w:spacing w:val="-2"/>
                <w:sz w:val="18"/>
                <w:szCs w:val="18"/>
              </w:rPr>
              <w:t>d</w:t>
            </w:r>
            <w:r>
              <w:rPr>
                <w:sz w:val="18"/>
                <w:szCs w:val="18"/>
              </w:rPr>
              <w:t>i</w:t>
            </w:r>
            <w:r>
              <w:rPr>
                <w:spacing w:val="-3"/>
                <w:sz w:val="18"/>
                <w:szCs w:val="18"/>
              </w:rPr>
              <w:t xml:space="preserve"> </w:t>
            </w:r>
            <w:r>
              <w:rPr>
                <w:spacing w:val="-1"/>
                <w:sz w:val="18"/>
                <w:szCs w:val="18"/>
              </w:rPr>
              <w:t>a</w:t>
            </w:r>
            <w:r>
              <w:rPr>
                <w:spacing w:val="-2"/>
                <w:sz w:val="18"/>
                <w:szCs w:val="18"/>
              </w:rPr>
              <w:t>n</w:t>
            </w:r>
            <w:r>
              <w:rPr>
                <w:spacing w:val="1"/>
                <w:sz w:val="18"/>
                <w:szCs w:val="18"/>
              </w:rPr>
              <w:t>no</w:t>
            </w:r>
            <w:r>
              <w:rPr>
                <w:sz w:val="18"/>
                <w:szCs w:val="18"/>
              </w:rPr>
              <w:t>t</w:t>
            </w:r>
            <w:r>
              <w:rPr>
                <w:spacing w:val="-1"/>
                <w:sz w:val="18"/>
                <w:szCs w:val="18"/>
              </w:rPr>
              <w:t>az</w:t>
            </w:r>
            <w:r>
              <w:rPr>
                <w:sz w:val="18"/>
                <w:szCs w:val="18"/>
              </w:rPr>
              <w:t>i</w:t>
            </w:r>
            <w:r>
              <w:rPr>
                <w:spacing w:val="-2"/>
                <w:sz w:val="18"/>
                <w:szCs w:val="18"/>
              </w:rPr>
              <w:t>o</w:t>
            </w:r>
            <w:r>
              <w:rPr>
                <w:spacing w:val="1"/>
                <w:sz w:val="18"/>
                <w:szCs w:val="18"/>
              </w:rPr>
              <w:t>n</w:t>
            </w:r>
            <w:r>
              <w:rPr>
                <w:sz w:val="18"/>
                <w:szCs w:val="18"/>
              </w:rPr>
              <w:t>e</w:t>
            </w:r>
            <w:r>
              <w:rPr>
                <w:spacing w:val="-5"/>
                <w:sz w:val="18"/>
                <w:szCs w:val="18"/>
              </w:rPr>
              <w:t xml:space="preserve"> c</w:t>
            </w:r>
            <w:r>
              <w:rPr>
                <w:spacing w:val="1"/>
                <w:sz w:val="18"/>
                <w:szCs w:val="18"/>
              </w:rPr>
              <w:t>h</w:t>
            </w:r>
            <w:r>
              <w:rPr>
                <w:sz w:val="18"/>
                <w:szCs w:val="18"/>
              </w:rPr>
              <w:t>e</w:t>
            </w:r>
            <w:r>
              <w:rPr>
                <w:spacing w:val="-5"/>
                <w:sz w:val="18"/>
                <w:szCs w:val="18"/>
              </w:rPr>
              <w:t xml:space="preserve"> </w:t>
            </w:r>
            <w:r>
              <w:rPr>
                <w:spacing w:val="-1"/>
                <w:sz w:val="18"/>
                <w:szCs w:val="18"/>
              </w:rPr>
              <w:t>s</w:t>
            </w:r>
            <w:r>
              <w:rPr>
                <w:sz w:val="18"/>
                <w:szCs w:val="18"/>
              </w:rPr>
              <w:t>i</w:t>
            </w:r>
            <w:r>
              <w:rPr>
                <w:spacing w:val="-3"/>
                <w:sz w:val="18"/>
                <w:szCs w:val="18"/>
              </w:rPr>
              <w:t xml:space="preserve"> </w:t>
            </w:r>
            <w:r>
              <w:rPr>
                <w:spacing w:val="-1"/>
                <w:sz w:val="18"/>
                <w:szCs w:val="18"/>
              </w:rPr>
              <w:t>s</w:t>
            </w:r>
            <w:r>
              <w:rPr>
                <w:sz w:val="18"/>
                <w:szCs w:val="18"/>
              </w:rPr>
              <w:t>ta</w:t>
            </w:r>
            <w:r>
              <w:rPr>
                <w:spacing w:val="-5"/>
                <w:sz w:val="18"/>
                <w:szCs w:val="18"/>
              </w:rPr>
              <w:t xml:space="preserve"> </w:t>
            </w:r>
            <w:r>
              <w:rPr>
                <w:sz w:val="18"/>
                <w:szCs w:val="18"/>
              </w:rPr>
              <w:t>tr</w:t>
            </w:r>
            <w:r>
              <w:rPr>
                <w:spacing w:val="-1"/>
                <w:sz w:val="18"/>
                <w:szCs w:val="18"/>
              </w:rPr>
              <w:t>a</w:t>
            </w:r>
            <w:r>
              <w:rPr>
                <w:sz w:val="18"/>
                <w:szCs w:val="18"/>
              </w:rPr>
              <w:t>tt</w:t>
            </w:r>
            <w:r>
              <w:rPr>
                <w:spacing w:val="-1"/>
                <w:sz w:val="18"/>
                <w:szCs w:val="18"/>
              </w:rPr>
              <w:t>a</w:t>
            </w:r>
            <w:r>
              <w:rPr>
                <w:spacing w:val="-2"/>
                <w:sz w:val="18"/>
                <w:szCs w:val="18"/>
              </w:rPr>
              <w:t>n</w:t>
            </w:r>
            <w:r>
              <w:rPr>
                <w:spacing w:val="1"/>
                <w:sz w:val="18"/>
                <w:szCs w:val="18"/>
              </w:rPr>
              <w:t>do</w:t>
            </w:r>
            <w:r>
              <w:rPr>
                <w:sz w:val="18"/>
                <w:szCs w:val="18"/>
              </w:rPr>
              <w:t>.</w:t>
            </w:r>
            <w:r>
              <w:rPr>
                <w:spacing w:val="-6"/>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3"/>
                <w:sz w:val="18"/>
                <w:szCs w:val="18"/>
              </w:rPr>
              <w:t xml:space="preserve"> </w:t>
            </w:r>
            <w:r>
              <w:rPr>
                <w:spacing w:val="-1"/>
                <w:sz w:val="18"/>
                <w:szCs w:val="18"/>
              </w:rPr>
              <w:t>a</w:t>
            </w:r>
            <w:r>
              <w:rPr>
                <w:sz w:val="18"/>
                <w:szCs w:val="18"/>
              </w:rPr>
              <w:t>l</w:t>
            </w:r>
            <w:r>
              <w:rPr>
                <w:w w:val="99"/>
                <w:sz w:val="18"/>
                <w:szCs w:val="18"/>
              </w:rPr>
              <w:t xml:space="preserve"> </w:t>
            </w:r>
            <w:r>
              <w:rPr>
                <w:spacing w:val="-1"/>
                <w:sz w:val="18"/>
                <w:szCs w:val="18"/>
              </w:rPr>
              <w:t>D</w:t>
            </w:r>
            <w:r>
              <w:rPr>
                <w:spacing w:val="1"/>
                <w:sz w:val="18"/>
                <w:szCs w:val="18"/>
              </w:rPr>
              <w:t>o</w:t>
            </w:r>
            <w:r>
              <w:rPr>
                <w:spacing w:val="-5"/>
                <w:sz w:val="18"/>
                <w:szCs w:val="18"/>
              </w:rPr>
              <w:t>m</w:t>
            </w:r>
            <w:r>
              <w:rPr>
                <w:sz w:val="18"/>
                <w:szCs w:val="18"/>
              </w:rPr>
              <w:t>i</w:t>
            </w:r>
            <w:r>
              <w:rPr>
                <w:spacing w:val="1"/>
                <w:sz w:val="18"/>
                <w:szCs w:val="18"/>
              </w:rPr>
              <w:t>n</w:t>
            </w:r>
            <w:r>
              <w:rPr>
                <w:sz w:val="18"/>
                <w:szCs w:val="18"/>
              </w:rPr>
              <w:t>io</w:t>
            </w:r>
            <w:r>
              <w:rPr>
                <w:spacing w:val="-11"/>
                <w:sz w:val="18"/>
                <w:szCs w:val="18"/>
              </w:rPr>
              <w:t xml:space="preserve"> </w:t>
            </w:r>
            <w:r>
              <w:rPr>
                <w:spacing w:val="-2"/>
                <w:sz w:val="18"/>
                <w:szCs w:val="18"/>
              </w:rPr>
              <w:t>T</w:t>
            </w:r>
            <w:r>
              <w:rPr>
                <w:sz w:val="18"/>
                <w:szCs w:val="18"/>
              </w:rPr>
              <w:t>I</w:t>
            </w:r>
            <w:r>
              <w:rPr>
                <w:spacing w:val="3"/>
                <w:sz w:val="18"/>
                <w:szCs w:val="18"/>
              </w:rPr>
              <w:t>P</w:t>
            </w:r>
            <w:r>
              <w:rPr>
                <w:spacing w:val="-1"/>
                <w:sz w:val="18"/>
                <w:szCs w:val="18"/>
              </w:rPr>
              <w:t>O</w:t>
            </w:r>
            <w:r>
              <w:rPr>
                <w:spacing w:val="1"/>
                <w:sz w:val="18"/>
                <w:szCs w:val="18"/>
              </w:rPr>
              <w:t>_</w:t>
            </w:r>
            <w:r>
              <w:rPr>
                <w:spacing w:val="-3"/>
                <w:sz w:val="18"/>
                <w:szCs w:val="18"/>
              </w:rPr>
              <w:t>A</w:t>
            </w:r>
            <w:r>
              <w:rPr>
                <w:spacing w:val="-1"/>
                <w:sz w:val="18"/>
                <w:szCs w:val="18"/>
              </w:rPr>
              <w:t>NNO</w:t>
            </w:r>
            <w:r>
              <w:rPr>
                <w:sz w:val="18"/>
                <w:szCs w:val="18"/>
              </w:rPr>
              <w:t>T</w:t>
            </w:r>
            <w:r>
              <w:rPr>
                <w:spacing w:val="-3"/>
                <w:sz w:val="18"/>
                <w:szCs w:val="18"/>
              </w:rPr>
              <w:t>A</w:t>
            </w:r>
            <w:r>
              <w:rPr>
                <w:sz w:val="18"/>
                <w:szCs w:val="18"/>
              </w:rPr>
              <w:t>ZI</w:t>
            </w:r>
            <w:r>
              <w:rPr>
                <w:spacing w:val="-1"/>
                <w:sz w:val="18"/>
                <w:szCs w:val="18"/>
              </w:rPr>
              <w:t>O</w:t>
            </w:r>
            <w:r>
              <w:rPr>
                <w:spacing w:val="2"/>
                <w:sz w:val="18"/>
                <w:szCs w:val="18"/>
              </w:rPr>
              <w:t>N</w:t>
            </w:r>
            <w:r>
              <w:rPr>
                <w:sz w:val="18"/>
                <w:szCs w:val="18"/>
              </w:rPr>
              <w:t>E</w:t>
            </w:r>
            <w:r>
              <w:rPr>
                <w:spacing w:val="-11"/>
                <w:sz w:val="18"/>
                <w:szCs w:val="18"/>
              </w:rPr>
              <w:t xml:space="preserve"> </w:t>
            </w:r>
            <w:r>
              <w:rPr>
                <w:spacing w:val="1"/>
                <w:sz w:val="18"/>
                <w:szCs w:val="18"/>
              </w:rPr>
              <w:t>d</w:t>
            </w:r>
            <w:r>
              <w:rPr>
                <w:spacing w:val="-1"/>
                <w:sz w:val="18"/>
                <w:szCs w:val="18"/>
              </w:rPr>
              <w:t>e</w:t>
            </w:r>
            <w:r>
              <w:rPr>
                <w:sz w:val="18"/>
                <w:szCs w:val="18"/>
              </w:rPr>
              <w:t>lla</w:t>
            </w:r>
            <w:r>
              <w:rPr>
                <w:spacing w:val="-12"/>
                <w:sz w:val="18"/>
                <w:szCs w:val="18"/>
              </w:rPr>
              <w:t xml:space="preserve"> </w:t>
            </w:r>
            <w:r>
              <w:rPr>
                <w:spacing w:val="-2"/>
                <w:sz w:val="18"/>
                <w:szCs w:val="18"/>
              </w:rPr>
              <w:t>T</w:t>
            </w:r>
            <w:r>
              <w:rPr>
                <w:spacing w:val="-1"/>
                <w:sz w:val="18"/>
                <w:szCs w:val="18"/>
              </w:rPr>
              <w:t>a</w:t>
            </w:r>
            <w:r>
              <w:rPr>
                <w:spacing w:val="1"/>
                <w:sz w:val="18"/>
                <w:szCs w:val="18"/>
              </w:rPr>
              <w:t>b</w:t>
            </w:r>
            <w:r>
              <w:rPr>
                <w:spacing w:val="-1"/>
                <w:sz w:val="18"/>
                <w:szCs w:val="18"/>
              </w:rPr>
              <w:t>e</w:t>
            </w:r>
            <w:r>
              <w:rPr>
                <w:sz w:val="18"/>
                <w:szCs w:val="18"/>
              </w:rPr>
              <w:t>lla</w:t>
            </w:r>
            <w:r>
              <w:rPr>
                <w:spacing w:val="-13"/>
                <w:sz w:val="18"/>
                <w:szCs w:val="18"/>
              </w:rPr>
              <w:t xml:space="preserve"> </w:t>
            </w:r>
            <w:r>
              <w:rPr>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ES.</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w:t>
            </w:r>
            <w:r>
              <w:rPr>
                <w:spacing w:val="-1"/>
                <w:sz w:val="18"/>
                <w:szCs w:val="18"/>
              </w:rPr>
              <w:t>A</w:t>
            </w:r>
            <w:r>
              <w:rPr>
                <w:spacing w:val="-3"/>
                <w:sz w:val="18"/>
                <w:szCs w:val="18"/>
              </w:rPr>
              <w:t>G</w:t>
            </w:r>
            <w:r>
              <w:rPr>
                <w:spacing w:val="1"/>
                <w:sz w:val="18"/>
                <w:szCs w:val="18"/>
              </w:rPr>
              <w:t>_</w:t>
            </w:r>
            <w:r>
              <w:rPr>
                <w:spacing w:val="3"/>
                <w:sz w:val="18"/>
                <w:szCs w:val="18"/>
              </w:rPr>
              <w:t>P</w:t>
            </w:r>
            <w:r>
              <w:rPr>
                <w:sz w:val="18"/>
                <w:szCs w:val="18"/>
              </w:rPr>
              <w:t>I</w:t>
            </w:r>
            <w:r>
              <w:rPr>
                <w:spacing w:val="-1"/>
                <w:sz w:val="18"/>
                <w:szCs w:val="18"/>
              </w:rPr>
              <w:t>U</w:t>
            </w:r>
            <w:r>
              <w:rPr>
                <w:spacing w:val="-2"/>
                <w:sz w:val="18"/>
                <w:szCs w:val="18"/>
              </w:rPr>
              <w:t>_</w:t>
            </w:r>
            <w:r>
              <w:rPr>
                <w:sz w:val="18"/>
                <w:szCs w:val="18"/>
              </w:rPr>
              <w:t>ME</w:t>
            </w:r>
            <w:r>
              <w:rPr>
                <w:spacing w:val="-1"/>
                <w:sz w:val="18"/>
                <w:szCs w:val="18"/>
              </w:rPr>
              <w:t>N</w:t>
            </w:r>
            <w:r>
              <w:rPr>
                <w:sz w:val="18"/>
                <w:szCs w:val="18"/>
              </w:rPr>
              <w:t>O</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81"/>
            </w:pPr>
            <w:r>
              <w:rPr>
                <w:sz w:val="18"/>
                <w:szCs w:val="18"/>
              </w:rPr>
              <w:t>I</w:t>
            </w:r>
            <w:r>
              <w:rPr>
                <w:spacing w:val="1"/>
                <w:sz w:val="18"/>
                <w:szCs w:val="18"/>
              </w:rPr>
              <w:t>nd</w:t>
            </w:r>
            <w:r>
              <w:rPr>
                <w:sz w:val="18"/>
                <w:szCs w:val="18"/>
              </w:rPr>
              <w:t>i</w:t>
            </w:r>
            <w:r>
              <w:rPr>
                <w:spacing w:val="-1"/>
                <w:sz w:val="18"/>
                <w:szCs w:val="18"/>
              </w:rPr>
              <w:t>c</w:t>
            </w:r>
            <w:r>
              <w:rPr>
                <w:sz w:val="18"/>
                <w:szCs w:val="18"/>
              </w:rPr>
              <w:t>a</w:t>
            </w:r>
            <w:r>
              <w:rPr>
                <w:spacing w:val="-6"/>
                <w:sz w:val="18"/>
                <w:szCs w:val="18"/>
              </w:rPr>
              <w:t xml:space="preserve"> </w:t>
            </w:r>
            <w:r>
              <w:rPr>
                <w:spacing w:val="-1"/>
                <w:sz w:val="18"/>
                <w:szCs w:val="18"/>
              </w:rPr>
              <w:t>s</w:t>
            </w:r>
            <w:r>
              <w:rPr>
                <w:sz w:val="18"/>
                <w:szCs w:val="18"/>
              </w:rPr>
              <w:t>e</w:t>
            </w:r>
            <w:r>
              <w:rPr>
                <w:spacing w:val="-5"/>
                <w:sz w:val="18"/>
                <w:szCs w:val="18"/>
              </w:rPr>
              <w:t xml:space="preserve"> </w:t>
            </w:r>
            <w:r>
              <w:rPr>
                <w:sz w:val="18"/>
                <w:szCs w:val="18"/>
              </w:rPr>
              <w:t>i</w:t>
            </w:r>
            <w:r>
              <w:rPr>
                <w:spacing w:val="-3"/>
                <w:sz w:val="18"/>
                <w:szCs w:val="18"/>
              </w:rPr>
              <w:t xml:space="preserve"> </w:t>
            </w:r>
            <w:r>
              <w:rPr>
                <w:spacing w:val="-2"/>
                <w:sz w:val="18"/>
                <w:szCs w:val="18"/>
              </w:rPr>
              <w:t>v</w:t>
            </w:r>
            <w:r>
              <w:rPr>
                <w:spacing w:val="-1"/>
                <w:sz w:val="18"/>
                <w:szCs w:val="18"/>
              </w:rPr>
              <w:t>a</w:t>
            </w:r>
            <w:r>
              <w:rPr>
                <w:sz w:val="18"/>
                <w:szCs w:val="18"/>
              </w:rPr>
              <w:t>l</w:t>
            </w:r>
            <w:r>
              <w:rPr>
                <w:spacing w:val="1"/>
                <w:sz w:val="18"/>
                <w:szCs w:val="18"/>
              </w:rPr>
              <w:t>o</w:t>
            </w:r>
            <w:r>
              <w:rPr>
                <w:sz w:val="18"/>
                <w:szCs w:val="18"/>
              </w:rPr>
              <w:t>ri</w:t>
            </w:r>
            <w:r>
              <w:rPr>
                <w:spacing w:val="-3"/>
                <w:sz w:val="18"/>
                <w:szCs w:val="18"/>
              </w:rPr>
              <w:t xml:space="preserve"> r</w:t>
            </w:r>
            <w:r>
              <w:rPr>
                <w:sz w:val="18"/>
                <w:szCs w:val="18"/>
              </w:rPr>
              <w:t>i</w:t>
            </w:r>
            <w:r>
              <w:rPr>
                <w:spacing w:val="1"/>
                <w:sz w:val="18"/>
                <w:szCs w:val="18"/>
              </w:rPr>
              <w:t>p</w:t>
            </w:r>
            <w:r>
              <w:rPr>
                <w:spacing w:val="-2"/>
                <w:sz w:val="18"/>
                <w:szCs w:val="18"/>
              </w:rPr>
              <w:t>o</w:t>
            </w:r>
            <w:r>
              <w:rPr>
                <w:sz w:val="18"/>
                <w:szCs w:val="18"/>
              </w:rPr>
              <w:t>rt</w:t>
            </w:r>
            <w:r>
              <w:rPr>
                <w:spacing w:val="-1"/>
                <w:sz w:val="18"/>
                <w:szCs w:val="18"/>
              </w:rPr>
              <w:t>a</w:t>
            </w:r>
            <w:r>
              <w:rPr>
                <w:sz w:val="18"/>
                <w:szCs w:val="18"/>
              </w:rPr>
              <w:t>ti</w:t>
            </w:r>
            <w:r>
              <w:rPr>
                <w:spacing w:val="-3"/>
                <w:sz w:val="18"/>
                <w:szCs w:val="18"/>
              </w:rPr>
              <w:t xml:space="preserve"> </w:t>
            </w:r>
            <w:r>
              <w:rPr>
                <w:spacing w:val="1"/>
                <w:sz w:val="18"/>
                <w:szCs w:val="18"/>
              </w:rPr>
              <w:t>d</w:t>
            </w:r>
            <w:r>
              <w:rPr>
                <w:spacing w:val="-1"/>
                <w:sz w:val="18"/>
                <w:szCs w:val="18"/>
              </w:rPr>
              <w:t>e</w:t>
            </w:r>
            <w:r>
              <w:rPr>
                <w:spacing w:val="-2"/>
                <w:sz w:val="18"/>
                <w:szCs w:val="18"/>
              </w:rPr>
              <w:t>vo</w:t>
            </w:r>
            <w:r>
              <w:rPr>
                <w:spacing w:val="1"/>
                <w:sz w:val="18"/>
                <w:szCs w:val="18"/>
              </w:rPr>
              <w:t>n</w:t>
            </w:r>
            <w:r>
              <w:rPr>
                <w:sz w:val="18"/>
                <w:szCs w:val="18"/>
              </w:rPr>
              <w:t>o</w:t>
            </w:r>
            <w:r>
              <w:rPr>
                <w:spacing w:val="-5"/>
                <w:sz w:val="18"/>
                <w:szCs w:val="18"/>
              </w:rPr>
              <w:t xml:space="preserve"> </w:t>
            </w:r>
            <w:r>
              <w:rPr>
                <w:spacing w:val="-1"/>
                <w:sz w:val="18"/>
                <w:szCs w:val="18"/>
              </w:rPr>
              <w:t>esse</w:t>
            </w:r>
            <w:r>
              <w:rPr>
                <w:sz w:val="18"/>
                <w:szCs w:val="18"/>
              </w:rPr>
              <w:t>re</w:t>
            </w:r>
            <w:r>
              <w:rPr>
                <w:spacing w:val="-6"/>
                <w:sz w:val="18"/>
                <w:szCs w:val="18"/>
              </w:rPr>
              <w:t xml:space="preserve"> </w:t>
            </w:r>
            <w:r>
              <w:rPr>
                <w:spacing w:val="-1"/>
                <w:sz w:val="18"/>
                <w:szCs w:val="18"/>
              </w:rPr>
              <w:t>s</w:t>
            </w:r>
            <w:r>
              <w:rPr>
                <w:spacing w:val="3"/>
                <w:sz w:val="18"/>
                <w:szCs w:val="18"/>
              </w:rPr>
              <w:t>o</w:t>
            </w:r>
            <w:r>
              <w:rPr>
                <w:spacing w:val="-1"/>
                <w:sz w:val="18"/>
                <w:szCs w:val="18"/>
              </w:rPr>
              <w:t>mma</w:t>
            </w:r>
            <w:r>
              <w:rPr>
                <w:sz w:val="18"/>
                <w:szCs w:val="18"/>
              </w:rPr>
              <w:t>ti</w:t>
            </w:r>
            <w:r>
              <w:rPr>
                <w:spacing w:val="-3"/>
                <w:sz w:val="18"/>
                <w:szCs w:val="18"/>
              </w:rPr>
              <w:t xml:space="preserve"> </w:t>
            </w:r>
            <w:r>
              <w:rPr>
                <w:sz w:val="18"/>
                <w:szCs w:val="18"/>
              </w:rPr>
              <w:t>o</w:t>
            </w:r>
            <w:r>
              <w:rPr>
                <w:spacing w:val="-3"/>
                <w:sz w:val="18"/>
                <w:szCs w:val="18"/>
              </w:rPr>
              <w:t xml:space="preserve"> </w:t>
            </w:r>
            <w:r>
              <w:rPr>
                <w:spacing w:val="1"/>
                <w:sz w:val="18"/>
                <w:szCs w:val="18"/>
              </w:rPr>
              <w:t>d</w:t>
            </w:r>
            <w:r>
              <w:rPr>
                <w:spacing w:val="-1"/>
                <w:sz w:val="18"/>
                <w:szCs w:val="18"/>
              </w:rPr>
              <w:t>e</w:t>
            </w:r>
            <w:r>
              <w:rPr>
                <w:sz w:val="18"/>
                <w:szCs w:val="18"/>
              </w:rPr>
              <w:t>tr</w:t>
            </w:r>
            <w:r>
              <w:rPr>
                <w:spacing w:val="-1"/>
                <w:sz w:val="18"/>
                <w:szCs w:val="18"/>
              </w:rPr>
              <w:t>a</w:t>
            </w:r>
            <w:r>
              <w:rPr>
                <w:sz w:val="18"/>
                <w:szCs w:val="18"/>
              </w:rPr>
              <w:t>tti</w:t>
            </w:r>
            <w:r>
              <w:rPr>
                <w:spacing w:val="-6"/>
                <w:sz w:val="18"/>
                <w:szCs w:val="18"/>
              </w:rPr>
              <w:t xml:space="preserve"> </w:t>
            </w:r>
            <w:r>
              <w:rPr>
                <w:spacing w:val="1"/>
                <w:sz w:val="18"/>
                <w:szCs w:val="18"/>
              </w:rPr>
              <w:t>d</w:t>
            </w:r>
            <w:r>
              <w:rPr>
                <w:spacing w:val="-1"/>
                <w:sz w:val="18"/>
                <w:szCs w:val="18"/>
              </w:rPr>
              <w:t>a</w:t>
            </w:r>
            <w:r>
              <w:rPr>
                <w:sz w:val="18"/>
                <w:szCs w:val="18"/>
              </w:rPr>
              <w:t>l</w:t>
            </w:r>
            <w:r>
              <w:rPr>
                <w:spacing w:val="-3"/>
                <w:sz w:val="18"/>
                <w:szCs w:val="18"/>
              </w:rPr>
              <w:t xml:space="preserve"> </w:t>
            </w:r>
            <w:r>
              <w:rPr>
                <w:spacing w:val="-1"/>
                <w:sz w:val="18"/>
                <w:szCs w:val="18"/>
              </w:rPr>
              <w:t>ca</w:t>
            </w:r>
            <w:r>
              <w:rPr>
                <w:sz w:val="18"/>
                <w:szCs w:val="18"/>
              </w:rPr>
              <w:t>l</w:t>
            </w:r>
            <w:r>
              <w:rPr>
                <w:spacing w:val="-1"/>
                <w:sz w:val="18"/>
                <w:szCs w:val="18"/>
              </w:rPr>
              <w:t>c</w:t>
            </w:r>
            <w:r>
              <w:rPr>
                <w:spacing w:val="1"/>
                <w:sz w:val="18"/>
                <w:szCs w:val="18"/>
              </w:rPr>
              <w:t>o</w:t>
            </w:r>
            <w:r>
              <w:rPr>
                <w:sz w:val="18"/>
                <w:szCs w:val="18"/>
              </w:rPr>
              <w:t>lo</w:t>
            </w:r>
            <w:r>
              <w:rPr>
                <w:w w:val="99"/>
                <w:sz w:val="18"/>
                <w:szCs w:val="18"/>
              </w:rPr>
              <w:t xml:space="preserve"> </w:t>
            </w:r>
            <w:r>
              <w:rPr>
                <w:spacing w:val="1"/>
                <w:sz w:val="18"/>
                <w:szCs w:val="18"/>
              </w:rPr>
              <w:t>d</w:t>
            </w:r>
            <w:r>
              <w:rPr>
                <w:spacing w:val="-1"/>
                <w:sz w:val="18"/>
                <w:szCs w:val="18"/>
              </w:rPr>
              <w:t>e</w:t>
            </w:r>
            <w:r>
              <w:rPr>
                <w:sz w:val="18"/>
                <w:szCs w:val="18"/>
              </w:rPr>
              <w:t>lla</w:t>
            </w:r>
            <w:r>
              <w:rPr>
                <w:spacing w:val="-9"/>
                <w:sz w:val="18"/>
                <w:szCs w:val="18"/>
              </w:rPr>
              <w:t xml:space="preserve"> </w:t>
            </w:r>
            <w:r>
              <w:rPr>
                <w:spacing w:val="1"/>
                <w:sz w:val="18"/>
                <w:szCs w:val="18"/>
              </w:rPr>
              <w:t>p</w:t>
            </w:r>
            <w:r>
              <w:rPr>
                <w:spacing w:val="-1"/>
                <w:sz w:val="18"/>
                <w:szCs w:val="18"/>
              </w:rPr>
              <w:t>e</w:t>
            </w:r>
            <w:r>
              <w:rPr>
                <w:spacing w:val="1"/>
                <w:sz w:val="18"/>
                <w:szCs w:val="18"/>
              </w:rPr>
              <w:t>n</w:t>
            </w:r>
            <w:r>
              <w:rPr>
                <w:spacing w:val="-1"/>
                <w:sz w:val="18"/>
                <w:szCs w:val="18"/>
              </w:rPr>
              <w:t>a</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NU</w:t>
            </w:r>
            <w:r>
              <w:rPr>
                <w:sz w:val="18"/>
                <w:szCs w:val="18"/>
              </w:rPr>
              <w:t>M</w:t>
            </w:r>
            <w:r>
              <w:rPr>
                <w:spacing w:val="1"/>
                <w:sz w:val="18"/>
                <w:szCs w:val="18"/>
              </w:rPr>
              <w:t>_</w:t>
            </w:r>
            <w:r>
              <w:rPr>
                <w:spacing w:val="-3"/>
                <w:sz w:val="18"/>
                <w:szCs w:val="18"/>
              </w:rPr>
              <w:t>A</w:t>
            </w:r>
            <w:r>
              <w:rPr>
                <w:spacing w:val="-1"/>
                <w:sz w:val="18"/>
                <w:szCs w:val="18"/>
              </w:rPr>
              <w:t>NN</w:t>
            </w:r>
            <w:r>
              <w:rPr>
                <w:sz w:val="18"/>
                <w:szCs w:val="18"/>
              </w:rPr>
              <w:t>I</w:t>
            </w:r>
            <w:r>
              <w:rPr>
                <w:spacing w:val="1"/>
                <w:sz w:val="18"/>
                <w:szCs w:val="18"/>
              </w:rPr>
              <w:t>_</w:t>
            </w:r>
            <w:r>
              <w:rPr>
                <w:sz w:val="18"/>
                <w:szCs w:val="18"/>
              </w:rPr>
              <w:t>REC</w:t>
            </w:r>
            <w:r>
              <w:rPr>
                <w:spacing w:val="-2"/>
                <w:sz w:val="18"/>
                <w:szCs w:val="18"/>
              </w:rPr>
              <w:t>L</w:t>
            </w:r>
            <w:r>
              <w:rPr>
                <w:spacing w:val="-1"/>
                <w:sz w:val="18"/>
                <w:szCs w:val="18"/>
              </w:rPr>
              <w:t>U</w:t>
            </w:r>
            <w:r>
              <w:rPr>
                <w:sz w:val="18"/>
                <w:szCs w:val="18"/>
              </w:rPr>
              <w:t>SI</w:t>
            </w:r>
            <w:r>
              <w:rPr>
                <w:spacing w:val="-1"/>
                <w:sz w:val="18"/>
                <w:szCs w:val="18"/>
              </w:rPr>
              <w:t>ON</w:t>
            </w:r>
            <w:r>
              <w:rPr>
                <w:sz w:val="18"/>
                <w:szCs w:val="18"/>
              </w:rPr>
              <w:t>E</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NU</w:t>
            </w:r>
            <w:r>
              <w:rPr>
                <w:sz w:val="18"/>
                <w:szCs w:val="18"/>
              </w:rPr>
              <w:t>MBER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1"/>
              <w:ind w:left="54" w:right="81"/>
            </w:pPr>
            <w:r>
              <w:rPr>
                <w:spacing w:val="-1"/>
                <w:sz w:val="18"/>
                <w:szCs w:val="18"/>
              </w:rPr>
              <w:t>Q</w:t>
            </w:r>
            <w:r>
              <w:rPr>
                <w:spacing w:val="1"/>
                <w:sz w:val="18"/>
                <w:szCs w:val="18"/>
              </w:rPr>
              <w:t>u</w:t>
            </w:r>
            <w:r>
              <w:rPr>
                <w:spacing w:val="-1"/>
                <w:sz w:val="18"/>
                <w:szCs w:val="18"/>
              </w:rPr>
              <w:t>a</w:t>
            </w:r>
            <w:r>
              <w:rPr>
                <w:spacing w:val="1"/>
                <w:sz w:val="18"/>
                <w:szCs w:val="18"/>
              </w:rPr>
              <w:t>n</w:t>
            </w:r>
            <w:r>
              <w:rPr>
                <w:sz w:val="18"/>
                <w:szCs w:val="18"/>
              </w:rPr>
              <w:t>tità</w:t>
            </w:r>
            <w:r>
              <w:rPr>
                <w:spacing w:val="-6"/>
                <w:sz w:val="18"/>
                <w:szCs w:val="18"/>
              </w:rPr>
              <w:t xml:space="preserve"> </w:t>
            </w:r>
            <w:r>
              <w:rPr>
                <w:spacing w:val="-2"/>
                <w:sz w:val="18"/>
                <w:szCs w:val="18"/>
              </w:rPr>
              <w:t>d</w:t>
            </w:r>
            <w:r>
              <w:rPr>
                <w:sz w:val="18"/>
                <w:szCs w:val="18"/>
              </w:rPr>
              <w:t>i</w:t>
            </w:r>
            <w:r>
              <w:rPr>
                <w:spacing w:val="-3"/>
                <w:sz w:val="18"/>
                <w:szCs w:val="18"/>
              </w:rPr>
              <w:t xml:space="preserve"> </w:t>
            </w:r>
            <w:r>
              <w:rPr>
                <w:spacing w:val="-1"/>
                <w:sz w:val="18"/>
                <w:szCs w:val="18"/>
              </w:rPr>
              <w:t>a</w:t>
            </w:r>
            <w:r>
              <w:rPr>
                <w:spacing w:val="-2"/>
                <w:sz w:val="18"/>
                <w:szCs w:val="18"/>
              </w:rPr>
              <w:t>n</w:t>
            </w:r>
            <w:r>
              <w:rPr>
                <w:spacing w:val="1"/>
                <w:sz w:val="18"/>
                <w:szCs w:val="18"/>
              </w:rPr>
              <w:t>n</w:t>
            </w:r>
            <w:r>
              <w:rPr>
                <w:sz w:val="18"/>
                <w:szCs w:val="18"/>
              </w:rPr>
              <w:t>i</w:t>
            </w:r>
            <w:r>
              <w:rPr>
                <w:spacing w:val="-4"/>
                <w:sz w:val="18"/>
                <w:szCs w:val="18"/>
              </w:rPr>
              <w:t xml:space="preserve"> </w:t>
            </w:r>
            <w:r>
              <w:rPr>
                <w:spacing w:val="1"/>
                <w:sz w:val="18"/>
                <w:szCs w:val="18"/>
              </w:rPr>
              <w:t>p</w:t>
            </w:r>
            <w:r>
              <w:rPr>
                <w:spacing w:val="-1"/>
                <w:sz w:val="18"/>
                <w:szCs w:val="18"/>
              </w:rPr>
              <w:t>e</w:t>
            </w:r>
            <w:r>
              <w:rPr>
                <w:sz w:val="18"/>
                <w:szCs w:val="18"/>
              </w:rPr>
              <w:t>r</w:t>
            </w:r>
            <w:r>
              <w:rPr>
                <w:spacing w:val="-6"/>
                <w:sz w:val="18"/>
                <w:szCs w:val="18"/>
              </w:rPr>
              <w:t xml:space="preserve"> </w:t>
            </w:r>
            <w:r>
              <w:rPr>
                <w:sz w:val="18"/>
                <w:szCs w:val="18"/>
              </w:rPr>
              <w:t>la</w:t>
            </w:r>
            <w:r>
              <w:rPr>
                <w:spacing w:val="-6"/>
                <w:sz w:val="18"/>
                <w:szCs w:val="18"/>
              </w:rPr>
              <w:t xml:space="preserve"> </w:t>
            </w:r>
            <w:r>
              <w:rPr>
                <w:sz w:val="18"/>
                <w:szCs w:val="18"/>
              </w:rPr>
              <w:t>r</w:t>
            </w:r>
            <w:r>
              <w:rPr>
                <w:spacing w:val="-1"/>
                <w:sz w:val="18"/>
                <w:szCs w:val="18"/>
              </w:rPr>
              <w:t>ec</w:t>
            </w:r>
            <w:r>
              <w:rPr>
                <w:sz w:val="18"/>
                <w:szCs w:val="18"/>
              </w:rPr>
              <w:t>l</w:t>
            </w:r>
            <w:r>
              <w:rPr>
                <w:spacing w:val="1"/>
                <w:sz w:val="18"/>
                <w:szCs w:val="18"/>
              </w:rPr>
              <w:t>u</w:t>
            </w:r>
            <w:r>
              <w:rPr>
                <w:spacing w:val="-1"/>
                <w:sz w:val="18"/>
                <w:szCs w:val="18"/>
              </w:rPr>
              <w:t>s</w:t>
            </w:r>
            <w:r>
              <w:rPr>
                <w:sz w:val="18"/>
                <w:szCs w:val="18"/>
              </w:rPr>
              <w:t>i</w:t>
            </w:r>
            <w:r>
              <w:rPr>
                <w:spacing w:val="-2"/>
                <w:sz w:val="18"/>
                <w:szCs w:val="18"/>
              </w:rPr>
              <w:t>o</w:t>
            </w:r>
            <w:r>
              <w:rPr>
                <w:spacing w:val="1"/>
                <w:sz w:val="18"/>
                <w:szCs w:val="18"/>
              </w:rPr>
              <w:t>n</w:t>
            </w:r>
            <w:r>
              <w:rPr>
                <w:spacing w:val="-1"/>
                <w:sz w:val="18"/>
                <w:szCs w:val="18"/>
              </w:rPr>
              <w:t>e</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w:t>
            </w:r>
            <w:r>
              <w:rPr>
                <w:sz w:val="18"/>
                <w:szCs w:val="18"/>
              </w:rPr>
              <w:t>M</w:t>
            </w:r>
            <w:r>
              <w:rPr>
                <w:spacing w:val="1"/>
                <w:sz w:val="18"/>
                <w:szCs w:val="18"/>
              </w:rPr>
              <w:t>_</w:t>
            </w:r>
            <w:r>
              <w:rPr>
                <w:sz w:val="18"/>
                <w:szCs w:val="18"/>
              </w:rPr>
              <w:t>MES</w:t>
            </w:r>
            <w:r>
              <w:rPr>
                <w:spacing w:val="-3"/>
                <w:sz w:val="18"/>
                <w:szCs w:val="18"/>
              </w:rPr>
              <w:t>I</w:t>
            </w:r>
            <w:r>
              <w:rPr>
                <w:spacing w:val="1"/>
                <w:sz w:val="18"/>
                <w:szCs w:val="18"/>
              </w:rPr>
              <w:t>_</w:t>
            </w:r>
            <w:r>
              <w:rPr>
                <w:sz w:val="18"/>
                <w:szCs w:val="18"/>
              </w:rPr>
              <w:t>REC</w:t>
            </w:r>
            <w:r>
              <w:rPr>
                <w:spacing w:val="-2"/>
                <w:sz w:val="18"/>
                <w:szCs w:val="18"/>
              </w:rPr>
              <w:t>L</w:t>
            </w:r>
            <w:r>
              <w:rPr>
                <w:spacing w:val="-1"/>
                <w:sz w:val="18"/>
                <w:szCs w:val="18"/>
              </w:rPr>
              <w:t>U</w:t>
            </w:r>
            <w:r>
              <w:rPr>
                <w:sz w:val="18"/>
                <w:szCs w:val="18"/>
              </w:rPr>
              <w:t>SI</w:t>
            </w:r>
            <w:r>
              <w:rPr>
                <w:spacing w:val="-1"/>
                <w:sz w:val="18"/>
                <w:szCs w:val="18"/>
              </w:rPr>
              <w:t>ON</w:t>
            </w:r>
            <w:r>
              <w:rPr>
                <w:sz w:val="18"/>
                <w:szCs w:val="18"/>
              </w:rPr>
              <w:t>E</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w:t>
            </w:r>
            <w:r>
              <w:rPr>
                <w:sz w:val="18"/>
                <w:szCs w:val="18"/>
              </w:rPr>
              <w:t>MBER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Q</w:t>
            </w:r>
            <w:r>
              <w:rPr>
                <w:spacing w:val="1"/>
                <w:sz w:val="18"/>
                <w:szCs w:val="18"/>
              </w:rPr>
              <w:t>u</w:t>
            </w:r>
            <w:r>
              <w:rPr>
                <w:spacing w:val="-1"/>
                <w:sz w:val="18"/>
                <w:szCs w:val="18"/>
              </w:rPr>
              <w:t>a</w:t>
            </w:r>
            <w:r>
              <w:rPr>
                <w:spacing w:val="1"/>
                <w:sz w:val="18"/>
                <w:szCs w:val="18"/>
              </w:rPr>
              <w:t>n</w:t>
            </w:r>
            <w:r>
              <w:rPr>
                <w:sz w:val="18"/>
                <w:szCs w:val="18"/>
              </w:rPr>
              <w:t>tità</w:t>
            </w:r>
            <w:r>
              <w:rPr>
                <w:spacing w:val="-5"/>
                <w:sz w:val="18"/>
                <w:szCs w:val="18"/>
              </w:rPr>
              <w:t xml:space="preserve"> </w:t>
            </w:r>
            <w:r>
              <w:rPr>
                <w:spacing w:val="-2"/>
                <w:sz w:val="18"/>
                <w:szCs w:val="18"/>
              </w:rPr>
              <w:t>d</w:t>
            </w:r>
            <w:r>
              <w:rPr>
                <w:sz w:val="18"/>
                <w:szCs w:val="18"/>
              </w:rPr>
              <w:t>i</w:t>
            </w:r>
            <w:r>
              <w:rPr>
                <w:spacing w:val="-4"/>
                <w:sz w:val="18"/>
                <w:szCs w:val="18"/>
              </w:rPr>
              <w:t xml:space="preserve"> </w:t>
            </w:r>
            <w:r>
              <w:rPr>
                <w:spacing w:val="-5"/>
                <w:sz w:val="18"/>
                <w:szCs w:val="18"/>
              </w:rPr>
              <w:t>m</w:t>
            </w:r>
            <w:r>
              <w:rPr>
                <w:spacing w:val="-1"/>
                <w:sz w:val="18"/>
                <w:szCs w:val="18"/>
              </w:rPr>
              <w:t>es</w:t>
            </w:r>
            <w:r>
              <w:rPr>
                <w:sz w:val="18"/>
                <w:szCs w:val="18"/>
              </w:rPr>
              <w:t>i</w:t>
            </w:r>
            <w:r>
              <w:rPr>
                <w:spacing w:val="-3"/>
                <w:sz w:val="18"/>
                <w:szCs w:val="18"/>
              </w:rPr>
              <w:t xml:space="preserve"> </w:t>
            </w:r>
            <w:r>
              <w:rPr>
                <w:spacing w:val="1"/>
                <w:sz w:val="18"/>
                <w:szCs w:val="18"/>
              </w:rPr>
              <w:t>p</w:t>
            </w:r>
            <w:r>
              <w:rPr>
                <w:spacing w:val="-1"/>
                <w:sz w:val="18"/>
                <w:szCs w:val="18"/>
              </w:rPr>
              <w:t>e</w:t>
            </w:r>
            <w:r>
              <w:rPr>
                <w:sz w:val="18"/>
                <w:szCs w:val="18"/>
              </w:rPr>
              <w:t>r</w:t>
            </w:r>
            <w:r>
              <w:rPr>
                <w:spacing w:val="-4"/>
                <w:sz w:val="18"/>
                <w:szCs w:val="18"/>
              </w:rPr>
              <w:t xml:space="preserve"> </w:t>
            </w:r>
            <w:r>
              <w:rPr>
                <w:sz w:val="18"/>
                <w:szCs w:val="18"/>
              </w:rPr>
              <w:t>la</w:t>
            </w:r>
            <w:r>
              <w:rPr>
                <w:spacing w:val="-5"/>
                <w:sz w:val="18"/>
                <w:szCs w:val="18"/>
              </w:rPr>
              <w:t xml:space="preserve"> </w:t>
            </w:r>
            <w:r>
              <w:rPr>
                <w:sz w:val="18"/>
                <w:szCs w:val="18"/>
              </w:rPr>
              <w:t>r</w:t>
            </w:r>
            <w:r>
              <w:rPr>
                <w:spacing w:val="-1"/>
                <w:sz w:val="18"/>
                <w:szCs w:val="18"/>
              </w:rPr>
              <w:t>ec</w:t>
            </w:r>
            <w:r>
              <w:rPr>
                <w:sz w:val="18"/>
                <w:szCs w:val="18"/>
              </w:rPr>
              <w:t>l</w:t>
            </w:r>
            <w:r>
              <w:rPr>
                <w:spacing w:val="1"/>
                <w:sz w:val="18"/>
                <w:szCs w:val="18"/>
              </w:rPr>
              <w:t>u</w:t>
            </w:r>
            <w:r>
              <w:rPr>
                <w:spacing w:val="-1"/>
                <w:sz w:val="18"/>
                <w:szCs w:val="18"/>
              </w:rPr>
              <w:t>s</w:t>
            </w:r>
            <w:r>
              <w:rPr>
                <w:sz w:val="18"/>
                <w:szCs w:val="18"/>
              </w:rPr>
              <w:t>i</w:t>
            </w:r>
            <w:r>
              <w:rPr>
                <w:spacing w:val="1"/>
                <w:sz w:val="18"/>
                <w:szCs w:val="18"/>
              </w:rPr>
              <w:t>on</w:t>
            </w:r>
            <w:r>
              <w:rPr>
                <w:spacing w:val="-5"/>
                <w:sz w:val="18"/>
                <w:szCs w:val="18"/>
              </w:rPr>
              <w:t>e</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w:t>
            </w:r>
            <w:r>
              <w:rPr>
                <w:sz w:val="18"/>
                <w:szCs w:val="18"/>
              </w:rPr>
              <w:t>M</w:t>
            </w:r>
            <w:r>
              <w:rPr>
                <w:spacing w:val="1"/>
                <w:sz w:val="18"/>
                <w:szCs w:val="18"/>
              </w:rPr>
              <w:t>_</w:t>
            </w:r>
            <w:r>
              <w:rPr>
                <w:spacing w:val="-3"/>
                <w:sz w:val="18"/>
                <w:szCs w:val="18"/>
              </w:rPr>
              <w:t>G</w:t>
            </w:r>
            <w:r>
              <w:rPr>
                <w:sz w:val="18"/>
                <w:szCs w:val="18"/>
              </w:rPr>
              <w:t>I</w:t>
            </w:r>
            <w:r>
              <w:rPr>
                <w:spacing w:val="-1"/>
                <w:sz w:val="18"/>
                <w:szCs w:val="18"/>
              </w:rPr>
              <w:t>O</w:t>
            </w:r>
            <w:r>
              <w:rPr>
                <w:sz w:val="18"/>
                <w:szCs w:val="18"/>
              </w:rPr>
              <w:t>R</w:t>
            </w:r>
            <w:r>
              <w:rPr>
                <w:spacing w:val="-1"/>
                <w:sz w:val="18"/>
                <w:szCs w:val="18"/>
              </w:rPr>
              <w:t>N</w:t>
            </w:r>
            <w:r>
              <w:rPr>
                <w:sz w:val="18"/>
                <w:szCs w:val="18"/>
              </w:rPr>
              <w:t>I</w:t>
            </w:r>
            <w:r>
              <w:rPr>
                <w:spacing w:val="1"/>
                <w:sz w:val="18"/>
                <w:szCs w:val="18"/>
              </w:rPr>
              <w:t>_</w:t>
            </w:r>
            <w:r>
              <w:rPr>
                <w:sz w:val="18"/>
                <w:szCs w:val="18"/>
              </w:rPr>
              <w:t>REC</w:t>
            </w:r>
            <w:r>
              <w:rPr>
                <w:spacing w:val="-2"/>
                <w:sz w:val="18"/>
                <w:szCs w:val="18"/>
              </w:rPr>
              <w:t>L</w:t>
            </w:r>
            <w:r>
              <w:rPr>
                <w:spacing w:val="-1"/>
                <w:sz w:val="18"/>
                <w:szCs w:val="18"/>
              </w:rPr>
              <w:t>U</w:t>
            </w:r>
            <w:r>
              <w:rPr>
                <w:sz w:val="18"/>
                <w:szCs w:val="18"/>
              </w:rPr>
              <w:t>SI</w:t>
            </w:r>
            <w:r>
              <w:rPr>
                <w:spacing w:val="-1"/>
                <w:sz w:val="18"/>
                <w:szCs w:val="18"/>
              </w:rPr>
              <w:t>ON</w:t>
            </w:r>
            <w:r>
              <w:rPr>
                <w:sz w:val="18"/>
                <w:szCs w:val="18"/>
              </w:rPr>
              <w:t>E</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w:t>
            </w:r>
            <w:r>
              <w:rPr>
                <w:sz w:val="18"/>
                <w:szCs w:val="18"/>
              </w:rPr>
              <w:t>MBER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1"/>
                <w:sz w:val="18"/>
                <w:szCs w:val="18"/>
              </w:rPr>
              <w:t>Q</w:t>
            </w:r>
            <w:r>
              <w:rPr>
                <w:spacing w:val="1"/>
                <w:sz w:val="18"/>
                <w:szCs w:val="18"/>
              </w:rPr>
              <w:t>u</w:t>
            </w:r>
            <w:r>
              <w:rPr>
                <w:spacing w:val="-1"/>
                <w:sz w:val="18"/>
                <w:szCs w:val="18"/>
              </w:rPr>
              <w:t>a</w:t>
            </w:r>
            <w:r>
              <w:rPr>
                <w:spacing w:val="1"/>
                <w:sz w:val="18"/>
                <w:szCs w:val="18"/>
              </w:rPr>
              <w:t>n</w:t>
            </w:r>
            <w:r>
              <w:rPr>
                <w:sz w:val="18"/>
                <w:szCs w:val="18"/>
              </w:rPr>
              <w:t>tità</w:t>
            </w:r>
            <w:r>
              <w:rPr>
                <w:spacing w:val="-6"/>
                <w:sz w:val="18"/>
                <w:szCs w:val="18"/>
              </w:rPr>
              <w:t xml:space="preserve"> </w:t>
            </w:r>
            <w:r>
              <w:rPr>
                <w:spacing w:val="-2"/>
                <w:sz w:val="18"/>
                <w:szCs w:val="18"/>
              </w:rPr>
              <w:t>d</w:t>
            </w:r>
            <w:r>
              <w:rPr>
                <w:sz w:val="18"/>
                <w:szCs w:val="18"/>
              </w:rPr>
              <w:t>i</w:t>
            </w:r>
            <w:r>
              <w:rPr>
                <w:spacing w:val="-4"/>
                <w:sz w:val="18"/>
                <w:szCs w:val="18"/>
              </w:rPr>
              <w:t xml:space="preserve"> </w:t>
            </w:r>
            <w:r>
              <w:rPr>
                <w:spacing w:val="-2"/>
                <w:sz w:val="18"/>
                <w:szCs w:val="18"/>
              </w:rPr>
              <w:t>g</w:t>
            </w:r>
            <w:r>
              <w:rPr>
                <w:sz w:val="18"/>
                <w:szCs w:val="18"/>
              </w:rPr>
              <w:t>i</w:t>
            </w:r>
            <w:r>
              <w:rPr>
                <w:spacing w:val="1"/>
                <w:sz w:val="18"/>
                <w:szCs w:val="18"/>
              </w:rPr>
              <w:t>o</w:t>
            </w:r>
            <w:r>
              <w:rPr>
                <w:spacing w:val="-3"/>
                <w:sz w:val="18"/>
                <w:szCs w:val="18"/>
              </w:rPr>
              <w:t>r</w:t>
            </w:r>
            <w:r>
              <w:rPr>
                <w:spacing w:val="1"/>
                <w:sz w:val="18"/>
                <w:szCs w:val="18"/>
              </w:rPr>
              <w:t>n</w:t>
            </w:r>
            <w:r>
              <w:rPr>
                <w:sz w:val="18"/>
                <w:szCs w:val="18"/>
              </w:rPr>
              <w:t>i</w:t>
            </w:r>
            <w:r>
              <w:rPr>
                <w:spacing w:val="-4"/>
                <w:sz w:val="18"/>
                <w:szCs w:val="18"/>
              </w:rPr>
              <w:t xml:space="preserve"> </w:t>
            </w:r>
            <w:r>
              <w:rPr>
                <w:spacing w:val="1"/>
                <w:sz w:val="18"/>
                <w:szCs w:val="18"/>
              </w:rPr>
              <w:t>p</w:t>
            </w:r>
            <w:r>
              <w:rPr>
                <w:spacing w:val="-1"/>
                <w:sz w:val="18"/>
                <w:szCs w:val="18"/>
              </w:rPr>
              <w:t>e</w:t>
            </w:r>
            <w:r>
              <w:rPr>
                <w:sz w:val="18"/>
                <w:szCs w:val="18"/>
              </w:rPr>
              <w:t>r</w:t>
            </w:r>
            <w:r>
              <w:rPr>
                <w:spacing w:val="-6"/>
                <w:sz w:val="18"/>
                <w:szCs w:val="18"/>
              </w:rPr>
              <w:t xml:space="preserve"> </w:t>
            </w:r>
            <w:r>
              <w:rPr>
                <w:sz w:val="18"/>
                <w:szCs w:val="18"/>
              </w:rPr>
              <w:t>la</w:t>
            </w:r>
            <w:r>
              <w:rPr>
                <w:spacing w:val="-6"/>
                <w:sz w:val="18"/>
                <w:szCs w:val="18"/>
              </w:rPr>
              <w:t xml:space="preserve"> </w:t>
            </w:r>
            <w:r>
              <w:rPr>
                <w:sz w:val="18"/>
                <w:szCs w:val="18"/>
              </w:rPr>
              <w:t>r</w:t>
            </w:r>
            <w:r>
              <w:rPr>
                <w:spacing w:val="-1"/>
                <w:sz w:val="18"/>
                <w:szCs w:val="18"/>
              </w:rPr>
              <w:t>ec</w:t>
            </w:r>
            <w:r>
              <w:rPr>
                <w:sz w:val="18"/>
                <w:szCs w:val="18"/>
              </w:rPr>
              <w:t>l</w:t>
            </w:r>
            <w:r>
              <w:rPr>
                <w:spacing w:val="1"/>
                <w:sz w:val="18"/>
                <w:szCs w:val="18"/>
              </w:rPr>
              <w:t>u</w:t>
            </w:r>
            <w:r>
              <w:rPr>
                <w:spacing w:val="-1"/>
                <w:sz w:val="18"/>
                <w:szCs w:val="18"/>
              </w:rPr>
              <w:t>s</w:t>
            </w:r>
            <w:r>
              <w:rPr>
                <w:sz w:val="18"/>
                <w:szCs w:val="18"/>
              </w:rPr>
              <w:t>i</w:t>
            </w:r>
            <w:r>
              <w:rPr>
                <w:spacing w:val="-2"/>
                <w:sz w:val="18"/>
                <w:szCs w:val="18"/>
              </w:rPr>
              <w:t>on</w:t>
            </w:r>
            <w:r>
              <w:rPr>
                <w:spacing w:val="-1"/>
                <w:sz w:val="18"/>
                <w:szCs w:val="18"/>
              </w:rPr>
              <w:t>e</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w:t>
            </w:r>
            <w:r>
              <w:rPr>
                <w:sz w:val="18"/>
                <w:szCs w:val="18"/>
              </w:rPr>
              <w:t>T</w:t>
            </w:r>
            <w:r>
              <w:rPr>
                <w:spacing w:val="-3"/>
                <w:sz w:val="18"/>
                <w:szCs w:val="18"/>
              </w:rPr>
              <w:t>A</w:t>
            </w:r>
            <w:r>
              <w:rPr>
                <w:spacing w:val="1"/>
                <w:sz w:val="18"/>
                <w:szCs w:val="18"/>
              </w:rPr>
              <w:t>_</w:t>
            </w:r>
            <w:r>
              <w:rPr>
                <w:sz w:val="18"/>
                <w:szCs w:val="18"/>
              </w:rPr>
              <w:t>RE</w:t>
            </w:r>
            <w:r>
              <w:rPr>
                <w:spacing w:val="2"/>
                <w:sz w:val="18"/>
                <w:szCs w:val="18"/>
              </w:rPr>
              <w:t>C</w:t>
            </w:r>
            <w:r>
              <w:rPr>
                <w:spacing w:val="-2"/>
                <w:sz w:val="18"/>
                <w:szCs w:val="18"/>
              </w:rPr>
              <w:t>L</w:t>
            </w:r>
            <w:r>
              <w:rPr>
                <w:spacing w:val="-1"/>
                <w:sz w:val="18"/>
                <w:szCs w:val="18"/>
              </w:rPr>
              <w:t>U</w:t>
            </w:r>
            <w:r>
              <w:rPr>
                <w:sz w:val="18"/>
                <w:szCs w:val="18"/>
              </w:rPr>
              <w:t>SI</w:t>
            </w:r>
            <w:r>
              <w:rPr>
                <w:spacing w:val="-1"/>
                <w:sz w:val="18"/>
                <w:szCs w:val="18"/>
              </w:rPr>
              <w:t>ON</w:t>
            </w:r>
            <w:r>
              <w:rPr>
                <w:sz w:val="18"/>
                <w:szCs w:val="18"/>
              </w:rPr>
              <w:t>E</w:t>
            </w:r>
            <w:r>
              <w:rPr>
                <w:spacing w:val="1"/>
                <w:sz w:val="18"/>
                <w:szCs w:val="18"/>
              </w:rPr>
              <w:t>_</w:t>
            </w:r>
            <w:r>
              <w:rPr>
                <w:spacing w:val="-1"/>
                <w:sz w:val="18"/>
                <w:szCs w:val="18"/>
              </w:rPr>
              <w:t>D</w:t>
            </w:r>
            <w:r>
              <w:rPr>
                <w:sz w:val="18"/>
                <w:szCs w:val="18"/>
              </w:rPr>
              <w:t>A</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w:t>
            </w:r>
            <w:r>
              <w:rPr>
                <w:spacing w:val="-2"/>
                <w:sz w:val="18"/>
                <w:szCs w:val="18"/>
              </w:rPr>
              <w:t>T</w:t>
            </w:r>
            <w:r>
              <w:rPr>
                <w:sz w:val="18"/>
                <w:szCs w:val="18"/>
              </w:rPr>
              <w:t>E</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6"/>
                <w:sz w:val="18"/>
                <w:szCs w:val="18"/>
              </w:rPr>
              <w:t xml:space="preserve"> </w:t>
            </w:r>
            <w:r>
              <w:rPr>
                <w:spacing w:val="1"/>
                <w:sz w:val="18"/>
                <w:szCs w:val="18"/>
              </w:rPr>
              <w:t>d</w:t>
            </w:r>
            <w:r>
              <w:rPr>
                <w:spacing w:val="-1"/>
                <w:sz w:val="18"/>
                <w:szCs w:val="18"/>
              </w:rPr>
              <w:t>a</w:t>
            </w:r>
            <w:r>
              <w:rPr>
                <w:sz w:val="18"/>
                <w:szCs w:val="18"/>
              </w:rPr>
              <w:t>lla</w:t>
            </w:r>
            <w:r>
              <w:rPr>
                <w:spacing w:val="-6"/>
                <w:sz w:val="18"/>
                <w:szCs w:val="18"/>
              </w:rPr>
              <w:t xml:space="preserve"> </w:t>
            </w:r>
            <w:r>
              <w:rPr>
                <w:spacing w:val="1"/>
                <w:sz w:val="18"/>
                <w:szCs w:val="18"/>
              </w:rPr>
              <w:t>qu</w:t>
            </w:r>
            <w:r>
              <w:rPr>
                <w:spacing w:val="-1"/>
                <w:sz w:val="18"/>
                <w:szCs w:val="18"/>
              </w:rPr>
              <w:t>a</w:t>
            </w:r>
            <w:r>
              <w:rPr>
                <w:sz w:val="18"/>
                <w:szCs w:val="18"/>
              </w:rPr>
              <w:t>le</w:t>
            </w:r>
            <w:r>
              <w:rPr>
                <w:spacing w:val="-6"/>
                <w:sz w:val="18"/>
                <w:szCs w:val="18"/>
              </w:rPr>
              <w:t xml:space="preserve"> </w:t>
            </w:r>
            <w:r>
              <w:rPr>
                <w:spacing w:val="1"/>
                <w:sz w:val="18"/>
                <w:szCs w:val="18"/>
              </w:rPr>
              <w:t>p</w:t>
            </w:r>
            <w:r>
              <w:rPr>
                <w:spacing w:val="-1"/>
                <w:sz w:val="18"/>
                <w:szCs w:val="18"/>
              </w:rPr>
              <w:t>a</w:t>
            </w:r>
            <w:r>
              <w:rPr>
                <w:sz w:val="18"/>
                <w:szCs w:val="18"/>
              </w:rPr>
              <w:t>rte</w:t>
            </w:r>
            <w:r>
              <w:rPr>
                <w:spacing w:val="-5"/>
                <w:sz w:val="18"/>
                <w:szCs w:val="18"/>
              </w:rPr>
              <w:t xml:space="preserve"> </w:t>
            </w:r>
            <w:r>
              <w:rPr>
                <w:sz w:val="18"/>
                <w:szCs w:val="18"/>
              </w:rPr>
              <w:t>la</w:t>
            </w:r>
            <w:r>
              <w:rPr>
                <w:spacing w:val="-6"/>
                <w:sz w:val="18"/>
                <w:szCs w:val="18"/>
              </w:rPr>
              <w:t xml:space="preserve"> </w:t>
            </w:r>
            <w:r>
              <w:rPr>
                <w:sz w:val="18"/>
                <w:szCs w:val="18"/>
              </w:rPr>
              <w:t>r</w:t>
            </w:r>
            <w:r>
              <w:rPr>
                <w:spacing w:val="-1"/>
                <w:sz w:val="18"/>
                <w:szCs w:val="18"/>
              </w:rPr>
              <w:t>ec</w:t>
            </w:r>
            <w:r>
              <w:rPr>
                <w:spacing w:val="-2"/>
                <w:sz w:val="18"/>
                <w:szCs w:val="18"/>
              </w:rPr>
              <w:t>l</w:t>
            </w:r>
            <w:r>
              <w:rPr>
                <w:spacing w:val="1"/>
                <w:sz w:val="18"/>
                <w:szCs w:val="18"/>
              </w:rPr>
              <w:t>u</w:t>
            </w:r>
            <w:r>
              <w:rPr>
                <w:spacing w:val="-1"/>
                <w:sz w:val="18"/>
                <w:szCs w:val="18"/>
              </w:rPr>
              <w:t>s</w:t>
            </w:r>
            <w:r>
              <w:rPr>
                <w:sz w:val="18"/>
                <w:szCs w:val="18"/>
              </w:rPr>
              <w:t>i</w:t>
            </w:r>
            <w:r>
              <w:rPr>
                <w:spacing w:val="1"/>
                <w:sz w:val="18"/>
                <w:szCs w:val="18"/>
              </w:rPr>
              <w:t>o</w:t>
            </w:r>
            <w:r>
              <w:rPr>
                <w:spacing w:val="-2"/>
                <w:sz w:val="18"/>
                <w:szCs w:val="18"/>
              </w:rPr>
              <w:t>n</w:t>
            </w:r>
            <w:r>
              <w:rPr>
                <w:spacing w:val="-1"/>
                <w:sz w:val="18"/>
                <w:szCs w:val="18"/>
              </w:rPr>
              <w:t>e</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w:t>
            </w:r>
            <w:r>
              <w:rPr>
                <w:sz w:val="18"/>
                <w:szCs w:val="18"/>
              </w:rPr>
              <w:t>T</w:t>
            </w:r>
            <w:r>
              <w:rPr>
                <w:spacing w:val="-3"/>
                <w:sz w:val="18"/>
                <w:szCs w:val="18"/>
              </w:rPr>
              <w:t>A</w:t>
            </w:r>
            <w:r>
              <w:rPr>
                <w:spacing w:val="1"/>
                <w:sz w:val="18"/>
                <w:szCs w:val="18"/>
              </w:rPr>
              <w:t>_</w:t>
            </w:r>
            <w:r>
              <w:rPr>
                <w:sz w:val="18"/>
                <w:szCs w:val="18"/>
              </w:rPr>
              <w:t>RE</w:t>
            </w:r>
            <w:r>
              <w:rPr>
                <w:spacing w:val="2"/>
                <w:sz w:val="18"/>
                <w:szCs w:val="18"/>
              </w:rPr>
              <w:t>C</w:t>
            </w:r>
            <w:r>
              <w:rPr>
                <w:spacing w:val="-2"/>
                <w:sz w:val="18"/>
                <w:szCs w:val="18"/>
              </w:rPr>
              <w:t>L</w:t>
            </w:r>
            <w:r>
              <w:rPr>
                <w:spacing w:val="-1"/>
                <w:sz w:val="18"/>
                <w:szCs w:val="18"/>
              </w:rPr>
              <w:t>U</w:t>
            </w:r>
            <w:r>
              <w:rPr>
                <w:sz w:val="18"/>
                <w:szCs w:val="18"/>
              </w:rPr>
              <w:t>SI</w:t>
            </w:r>
            <w:r>
              <w:rPr>
                <w:spacing w:val="-1"/>
                <w:sz w:val="18"/>
                <w:szCs w:val="18"/>
              </w:rPr>
              <w:t>ON</w:t>
            </w:r>
            <w:r>
              <w:rPr>
                <w:sz w:val="18"/>
                <w:szCs w:val="18"/>
              </w:rPr>
              <w:t>E</w:t>
            </w:r>
            <w:r>
              <w:rPr>
                <w:spacing w:val="1"/>
                <w:sz w:val="18"/>
                <w:szCs w:val="18"/>
              </w:rPr>
              <w:t>_</w:t>
            </w:r>
            <w:r>
              <w:rPr>
                <w:sz w:val="18"/>
                <w:szCs w:val="18"/>
              </w:rPr>
              <w:t>A</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w:t>
            </w:r>
            <w:r>
              <w:rPr>
                <w:spacing w:val="-2"/>
                <w:sz w:val="18"/>
                <w:szCs w:val="18"/>
              </w:rPr>
              <w:t>T</w:t>
            </w:r>
            <w:r>
              <w:rPr>
                <w:sz w:val="18"/>
                <w:szCs w:val="18"/>
              </w:rPr>
              <w:t>E</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6"/>
                <w:sz w:val="18"/>
                <w:szCs w:val="18"/>
              </w:rPr>
              <w:t xml:space="preserve"> </w:t>
            </w:r>
            <w:r>
              <w:rPr>
                <w:spacing w:val="-1"/>
                <w:sz w:val="18"/>
                <w:szCs w:val="18"/>
              </w:rPr>
              <w:t>a</w:t>
            </w:r>
            <w:r>
              <w:rPr>
                <w:sz w:val="18"/>
                <w:szCs w:val="18"/>
              </w:rPr>
              <w:t>lla</w:t>
            </w:r>
            <w:r>
              <w:rPr>
                <w:spacing w:val="-6"/>
                <w:sz w:val="18"/>
                <w:szCs w:val="18"/>
              </w:rPr>
              <w:t xml:space="preserve"> </w:t>
            </w:r>
            <w:r>
              <w:rPr>
                <w:spacing w:val="1"/>
                <w:sz w:val="18"/>
                <w:szCs w:val="18"/>
              </w:rPr>
              <w:t>qu</w:t>
            </w:r>
            <w:r>
              <w:rPr>
                <w:spacing w:val="-1"/>
                <w:sz w:val="18"/>
                <w:szCs w:val="18"/>
              </w:rPr>
              <w:t>a</w:t>
            </w:r>
            <w:r>
              <w:rPr>
                <w:sz w:val="18"/>
                <w:szCs w:val="18"/>
              </w:rPr>
              <w:t>le</w:t>
            </w:r>
            <w:r>
              <w:rPr>
                <w:spacing w:val="-6"/>
                <w:sz w:val="18"/>
                <w:szCs w:val="18"/>
              </w:rPr>
              <w:t xml:space="preserve"> </w:t>
            </w:r>
            <w:r>
              <w:rPr>
                <w:spacing w:val="-3"/>
                <w:sz w:val="18"/>
                <w:szCs w:val="18"/>
              </w:rPr>
              <w:t>f</w:t>
            </w:r>
            <w:r>
              <w:rPr>
                <w:sz w:val="18"/>
                <w:szCs w:val="18"/>
              </w:rPr>
              <w:t>i</w:t>
            </w:r>
            <w:r>
              <w:rPr>
                <w:spacing w:val="1"/>
                <w:sz w:val="18"/>
                <w:szCs w:val="18"/>
              </w:rPr>
              <w:t>n</w:t>
            </w:r>
            <w:r>
              <w:rPr>
                <w:sz w:val="18"/>
                <w:szCs w:val="18"/>
              </w:rPr>
              <w:t>i</w:t>
            </w:r>
            <w:r>
              <w:rPr>
                <w:spacing w:val="-1"/>
                <w:sz w:val="18"/>
                <w:szCs w:val="18"/>
              </w:rPr>
              <w:t>sc</w:t>
            </w:r>
            <w:r>
              <w:rPr>
                <w:sz w:val="18"/>
                <w:szCs w:val="18"/>
              </w:rPr>
              <w:t>e</w:t>
            </w:r>
            <w:r>
              <w:rPr>
                <w:spacing w:val="-6"/>
                <w:sz w:val="18"/>
                <w:szCs w:val="18"/>
              </w:rPr>
              <w:t xml:space="preserve"> </w:t>
            </w:r>
            <w:r>
              <w:rPr>
                <w:sz w:val="18"/>
                <w:szCs w:val="18"/>
              </w:rPr>
              <w:t>la</w:t>
            </w:r>
            <w:r>
              <w:rPr>
                <w:spacing w:val="-5"/>
                <w:sz w:val="18"/>
                <w:szCs w:val="18"/>
              </w:rPr>
              <w:t xml:space="preserve"> </w:t>
            </w:r>
            <w:r>
              <w:rPr>
                <w:sz w:val="18"/>
                <w:szCs w:val="18"/>
              </w:rPr>
              <w:t>r</w:t>
            </w:r>
            <w:r>
              <w:rPr>
                <w:spacing w:val="-1"/>
                <w:sz w:val="18"/>
                <w:szCs w:val="18"/>
              </w:rPr>
              <w:t>ec</w:t>
            </w:r>
            <w:r>
              <w:rPr>
                <w:sz w:val="18"/>
                <w:szCs w:val="18"/>
              </w:rPr>
              <w:t>l</w:t>
            </w:r>
            <w:r>
              <w:rPr>
                <w:spacing w:val="1"/>
                <w:sz w:val="18"/>
                <w:szCs w:val="18"/>
              </w:rPr>
              <w:t>u</w:t>
            </w:r>
            <w:r>
              <w:rPr>
                <w:spacing w:val="-1"/>
                <w:sz w:val="18"/>
                <w:szCs w:val="18"/>
              </w:rPr>
              <w:t>s</w:t>
            </w:r>
            <w:r>
              <w:rPr>
                <w:sz w:val="18"/>
                <w:szCs w:val="18"/>
              </w:rPr>
              <w:t>i</w:t>
            </w:r>
            <w:r>
              <w:rPr>
                <w:spacing w:val="1"/>
                <w:sz w:val="18"/>
                <w:szCs w:val="18"/>
              </w:rPr>
              <w:t>on</w:t>
            </w:r>
            <w:r>
              <w:rPr>
                <w:spacing w:val="-1"/>
                <w:sz w:val="18"/>
                <w:szCs w:val="18"/>
              </w:rPr>
              <w:t>e</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w:t>
            </w:r>
            <w:r>
              <w:rPr>
                <w:spacing w:val="-2"/>
                <w:sz w:val="18"/>
                <w:szCs w:val="18"/>
              </w:rPr>
              <w:t>M</w:t>
            </w:r>
            <w:r>
              <w:rPr>
                <w:spacing w:val="3"/>
                <w:sz w:val="18"/>
                <w:szCs w:val="18"/>
              </w:rPr>
              <w:t>P</w:t>
            </w:r>
            <w:r>
              <w:rPr>
                <w:spacing w:val="-1"/>
                <w:sz w:val="18"/>
                <w:szCs w:val="18"/>
              </w:rPr>
              <w:t>O</w:t>
            </w:r>
            <w:r>
              <w:rPr>
                <w:sz w:val="18"/>
                <w:szCs w:val="18"/>
              </w:rPr>
              <w:t>R</w:t>
            </w:r>
            <w:r>
              <w:rPr>
                <w:spacing w:val="-2"/>
                <w:sz w:val="18"/>
                <w:szCs w:val="18"/>
              </w:rPr>
              <w:t>T</w:t>
            </w:r>
            <w:r>
              <w:rPr>
                <w:spacing w:val="-1"/>
                <w:sz w:val="18"/>
                <w:szCs w:val="18"/>
              </w:rPr>
              <w:t>O</w:t>
            </w:r>
            <w:r>
              <w:rPr>
                <w:spacing w:val="1"/>
                <w:sz w:val="18"/>
                <w:szCs w:val="18"/>
              </w:rPr>
              <w:t>_</w:t>
            </w:r>
            <w:r>
              <w:rPr>
                <w:sz w:val="18"/>
                <w:szCs w:val="18"/>
              </w:rPr>
              <w:t>M</w:t>
            </w:r>
            <w:r>
              <w:rPr>
                <w:spacing w:val="-1"/>
                <w:sz w:val="18"/>
                <w:szCs w:val="18"/>
              </w:rPr>
              <w:t>U</w:t>
            </w:r>
            <w:r>
              <w:rPr>
                <w:sz w:val="18"/>
                <w:szCs w:val="18"/>
              </w:rPr>
              <w:t>LTA</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NUMBER (2.11)</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w:t>
            </w:r>
            <w:r>
              <w:rPr>
                <w:spacing w:val="-5"/>
                <w:sz w:val="18"/>
                <w:szCs w:val="18"/>
              </w:rPr>
              <w:t>m</w:t>
            </w:r>
            <w:r>
              <w:rPr>
                <w:spacing w:val="1"/>
                <w:sz w:val="18"/>
                <w:szCs w:val="18"/>
              </w:rPr>
              <w:t>po</w:t>
            </w:r>
            <w:r>
              <w:rPr>
                <w:sz w:val="18"/>
                <w:szCs w:val="18"/>
              </w:rPr>
              <w:t>rto</w:t>
            </w:r>
            <w:r>
              <w:rPr>
                <w:spacing w:val="-5"/>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e</w:t>
            </w:r>
            <w:r>
              <w:rPr>
                <w:spacing w:val="-2"/>
                <w:sz w:val="18"/>
                <w:szCs w:val="18"/>
              </w:rPr>
              <w:t>v</w:t>
            </w:r>
            <w:r>
              <w:rPr>
                <w:spacing w:val="-1"/>
                <w:sz w:val="18"/>
                <w:szCs w:val="18"/>
              </w:rPr>
              <w:t>e</w:t>
            </w:r>
            <w:r>
              <w:rPr>
                <w:spacing w:val="1"/>
                <w:sz w:val="18"/>
                <w:szCs w:val="18"/>
              </w:rPr>
              <w:t>n</w:t>
            </w:r>
            <w:r>
              <w:rPr>
                <w:sz w:val="18"/>
                <w:szCs w:val="18"/>
              </w:rPr>
              <w:t>t</w:t>
            </w:r>
            <w:r>
              <w:rPr>
                <w:spacing w:val="1"/>
                <w:sz w:val="18"/>
                <w:szCs w:val="18"/>
              </w:rPr>
              <w:t>u</w:t>
            </w:r>
            <w:r>
              <w:rPr>
                <w:spacing w:val="-1"/>
                <w:sz w:val="18"/>
                <w:szCs w:val="18"/>
              </w:rPr>
              <w:t>a</w:t>
            </w:r>
            <w:r>
              <w:rPr>
                <w:sz w:val="18"/>
                <w:szCs w:val="18"/>
              </w:rPr>
              <w:t>le</w:t>
            </w:r>
            <w:r>
              <w:rPr>
                <w:spacing w:val="-6"/>
                <w:sz w:val="18"/>
                <w:szCs w:val="18"/>
              </w:rPr>
              <w:t xml:space="preserve"> </w:t>
            </w:r>
            <w:r>
              <w:rPr>
                <w:spacing w:val="-5"/>
                <w:sz w:val="18"/>
                <w:szCs w:val="18"/>
              </w:rPr>
              <w:t>m</w:t>
            </w:r>
            <w:r>
              <w:rPr>
                <w:spacing w:val="1"/>
                <w:sz w:val="18"/>
                <w:szCs w:val="18"/>
              </w:rPr>
              <w:t>u</w:t>
            </w:r>
            <w:r>
              <w:rPr>
                <w:sz w:val="18"/>
                <w:szCs w:val="18"/>
              </w:rPr>
              <w:t>lta</w:t>
            </w:r>
            <w:r>
              <w:rPr>
                <w:spacing w:val="-5"/>
                <w:sz w:val="18"/>
                <w:szCs w:val="18"/>
              </w:rPr>
              <w:t xml:space="preserve"> </w:t>
            </w:r>
            <w:r>
              <w:rPr>
                <w:spacing w:val="1"/>
                <w:sz w:val="18"/>
                <w:szCs w:val="18"/>
              </w:rPr>
              <w:t>p</w:t>
            </w:r>
            <w:r>
              <w:rPr>
                <w:sz w:val="18"/>
                <w:szCs w:val="18"/>
              </w:rPr>
              <w:t>r</w:t>
            </w:r>
            <w:r>
              <w:rPr>
                <w:spacing w:val="-5"/>
                <w:sz w:val="18"/>
                <w:szCs w:val="18"/>
              </w:rPr>
              <w:t>e</w:t>
            </w:r>
            <w:r>
              <w:rPr>
                <w:spacing w:val="-1"/>
                <w:sz w:val="18"/>
                <w:szCs w:val="18"/>
              </w:rPr>
              <w:t>se</w:t>
            </w:r>
            <w:r>
              <w:rPr>
                <w:spacing w:val="1"/>
                <w:sz w:val="18"/>
                <w:szCs w:val="18"/>
              </w:rPr>
              <w:t>n</w:t>
            </w:r>
            <w:r>
              <w:rPr>
                <w:sz w:val="18"/>
                <w:szCs w:val="18"/>
              </w:rPr>
              <w:t>t</w:t>
            </w:r>
            <w:r>
              <w:rPr>
                <w:spacing w:val="-1"/>
                <w:sz w:val="18"/>
                <w:szCs w:val="18"/>
              </w:rPr>
              <w:t>e</w:t>
            </w:r>
            <w:r>
              <w:rPr>
                <w:sz w:val="18"/>
                <w:szCs w:val="18"/>
              </w:rPr>
              <w:t>.</w:t>
            </w:r>
            <w:r>
              <w:rPr>
                <w:spacing w:val="-5"/>
                <w:sz w:val="18"/>
                <w:szCs w:val="18"/>
              </w:rPr>
              <w:t xml:space="preserve"> </w:t>
            </w:r>
            <w:r>
              <w:rPr>
                <w:sz w:val="18"/>
                <w:szCs w:val="18"/>
              </w:rPr>
              <w:t>E</w:t>
            </w:r>
            <w:r>
              <w:rPr>
                <w:spacing w:val="-1"/>
                <w:sz w:val="18"/>
                <w:szCs w:val="18"/>
              </w:rPr>
              <w:t>s</w:t>
            </w:r>
            <w:r>
              <w:rPr>
                <w:spacing w:val="1"/>
                <w:sz w:val="18"/>
                <w:szCs w:val="18"/>
              </w:rPr>
              <w:t>p</w:t>
            </w:r>
            <w:r>
              <w:rPr>
                <w:sz w:val="18"/>
                <w:szCs w:val="18"/>
              </w:rPr>
              <w:t>r</w:t>
            </w:r>
            <w:r>
              <w:rPr>
                <w:spacing w:val="-1"/>
                <w:sz w:val="18"/>
                <w:szCs w:val="18"/>
              </w:rPr>
              <w:t>ess</w:t>
            </w:r>
            <w:r>
              <w:rPr>
                <w:sz w:val="18"/>
                <w:szCs w:val="18"/>
              </w:rPr>
              <w:t>o</w:t>
            </w:r>
            <w:r>
              <w:rPr>
                <w:spacing w:val="-4"/>
                <w:sz w:val="18"/>
                <w:szCs w:val="18"/>
              </w:rPr>
              <w:t xml:space="preserve"> </w:t>
            </w:r>
            <w:r>
              <w:rPr>
                <w:spacing w:val="-2"/>
                <w:sz w:val="18"/>
                <w:szCs w:val="18"/>
              </w:rPr>
              <w:t>i</w:t>
            </w:r>
            <w:r>
              <w:rPr>
                <w:sz w:val="18"/>
                <w:szCs w:val="18"/>
              </w:rPr>
              <w:t>n</w:t>
            </w:r>
            <w:r>
              <w:rPr>
                <w:spacing w:val="-4"/>
                <w:sz w:val="18"/>
                <w:szCs w:val="18"/>
              </w:rPr>
              <w:t xml:space="preserve"> </w:t>
            </w:r>
            <w:r>
              <w:rPr>
                <w:spacing w:val="-2"/>
                <w:sz w:val="18"/>
                <w:szCs w:val="18"/>
              </w:rPr>
              <w:t>E</w:t>
            </w:r>
            <w:r>
              <w:rPr>
                <w:spacing w:val="1"/>
                <w:sz w:val="18"/>
                <w:szCs w:val="18"/>
              </w:rPr>
              <w:t>u</w:t>
            </w:r>
            <w:r>
              <w:rPr>
                <w:sz w:val="18"/>
                <w:szCs w:val="18"/>
              </w:rPr>
              <w:t>r</w:t>
            </w:r>
            <w:r>
              <w:rPr>
                <w:spacing w:val="1"/>
                <w:sz w:val="18"/>
                <w:szCs w:val="18"/>
              </w:rPr>
              <w:t>o</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w:t>
            </w:r>
            <w:r>
              <w:rPr>
                <w:sz w:val="18"/>
                <w:szCs w:val="18"/>
              </w:rPr>
              <w:t>M</w:t>
            </w:r>
            <w:r>
              <w:rPr>
                <w:spacing w:val="1"/>
                <w:sz w:val="18"/>
                <w:szCs w:val="18"/>
              </w:rPr>
              <w:t>_</w:t>
            </w:r>
            <w:r>
              <w:rPr>
                <w:spacing w:val="-3"/>
                <w:sz w:val="18"/>
                <w:szCs w:val="18"/>
              </w:rPr>
              <w:t>A</w:t>
            </w:r>
            <w:r>
              <w:rPr>
                <w:spacing w:val="-1"/>
                <w:sz w:val="18"/>
                <w:szCs w:val="18"/>
              </w:rPr>
              <w:t>NN</w:t>
            </w:r>
            <w:r>
              <w:rPr>
                <w:sz w:val="18"/>
                <w:szCs w:val="18"/>
              </w:rPr>
              <w:t>I</w:t>
            </w:r>
            <w:r>
              <w:rPr>
                <w:spacing w:val="3"/>
                <w:sz w:val="18"/>
                <w:szCs w:val="18"/>
              </w:rPr>
              <w:t>_</w:t>
            </w:r>
            <w:r>
              <w:rPr>
                <w:spacing w:val="-3"/>
                <w:sz w:val="18"/>
                <w:szCs w:val="18"/>
              </w:rPr>
              <w:t>A</w:t>
            </w:r>
            <w:r>
              <w:rPr>
                <w:sz w:val="18"/>
                <w:szCs w:val="18"/>
              </w:rPr>
              <w:t>RRES</w:t>
            </w:r>
            <w:r>
              <w:rPr>
                <w:spacing w:val="-2"/>
                <w:sz w:val="18"/>
                <w:szCs w:val="18"/>
              </w:rPr>
              <w:t>T</w:t>
            </w:r>
            <w:r>
              <w:rPr>
                <w:sz w:val="18"/>
                <w:szCs w:val="18"/>
              </w:rPr>
              <w:t>O</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w:t>
            </w:r>
            <w:r>
              <w:rPr>
                <w:sz w:val="18"/>
                <w:szCs w:val="18"/>
              </w:rPr>
              <w:t>MBER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Q</w:t>
            </w:r>
            <w:r>
              <w:rPr>
                <w:spacing w:val="1"/>
                <w:sz w:val="18"/>
                <w:szCs w:val="18"/>
              </w:rPr>
              <w:t>u</w:t>
            </w:r>
            <w:r>
              <w:rPr>
                <w:spacing w:val="-1"/>
                <w:sz w:val="18"/>
                <w:szCs w:val="18"/>
              </w:rPr>
              <w:t>a</w:t>
            </w:r>
            <w:r>
              <w:rPr>
                <w:spacing w:val="1"/>
                <w:sz w:val="18"/>
                <w:szCs w:val="18"/>
              </w:rPr>
              <w:t>n</w:t>
            </w:r>
            <w:r>
              <w:rPr>
                <w:sz w:val="18"/>
                <w:szCs w:val="18"/>
              </w:rPr>
              <w:t>tità</w:t>
            </w:r>
            <w:r>
              <w:rPr>
                <w:spacing w:val="-6"/>
                <w:sz w:val="18"/>
                <w:szCs w:val="18"/>
              </w:rPr>
              <w:t xml:space="preserve"> </w:t>
            </w:r>
            <w:r>
              <w:rPr>
                <w:spacing w:val="-2"/>
                <w:sz w:val="18"/>
                <w:szCs w:val="18"/>
              </w:rPr>
              <w:t>d</w:t>
            </w:r>
            <w:r>
              <w:rPr>
                <w:sz w:val="18"/>
                <w:szCs w:val="18"/>
              </w:rPr>
              <w:t>i</w:t>
            </w:r>
            <w:r>
              <w:rPr>
                <w:spacing w:val="-4"/>
                <w:sz w:val="18"/>
                <w:szCs w:val="18"/>
              </w:rPr>
              <w:t xml:space="preserve"> </w:t>
            </w:r>
            <w:r>
              <w:rPr>
                <w:spacing w:val="-1"/>
                <w:sz w:val="18"/>
                <w:szCs w:val="18"/>
              </w:rPr>
              <w:t>a</w:t>
            </w:r>
            <w:r>
              <w:rPr>
                <w:spacing w:val="-2"/>
                <w:sz w:val="18"/>
                <w:szCs w:val="18"/>
              </w:rPr>
              <w:t>n</w:t>
            </w:r>
            <w:r>
              <w:rPr>
                <w:spacing w:val="1"/>
                <w:sz w:val="18"/>
                <w:szCs w:val="18"/>
              </w:rPr>
              <w:t>n</w:t>
            </w:r>
            <w:r>
              <w:rPr>
                <w:sz w:val="18"/>
                <w:szCs w:val="18"/>
              </w:rPr>
              <w:t>i</w:t>
            </w:r>
            <w:r>
              <w:rPr>
                <w:spacing w:val="-4"/>
                <w:sz w:val="18"/>
                <w:szCs w:val="18"/>
              </w:rPr>
              <w:t xml:space="preserve"> </w:t>
            </w:r>
            <w:r>
              <w:rPr>
                <w:spacing w:val="1"/>
                <w:sz w:val="18"/>
                <w:szCs w:val="18"/>
              </w:rPr>
              <w:t>p</w:t>
            </w:r>
            <w:r>
              <w:rPr>
                <w:spacing w:val="-1"/>
                <w:sz w:val="18"/>
                <w:szCs w:val="18"/>
              </w:rPr>
              <w:t>e</w:t>
            </w:r>
            <w:r>
              <w:rPr>
                <w:sz w:val="18"/>
                <w:szCs w:val="18"/>
              </w:rPr>
              <w:t>r</w:t>
            </w:r>
            <w:r>
              <w:rPr>
                <w:spacing w:val="-7"/>
                <w:sz w:val="18"/>
                <w:szCs w:val="18"/>
              </w:rPr>
              <w:t xml:space="preserve"> </w:t>
            </w:r>
            <w:r>
              <w:rPr>
                <w:sz w:val="18"/>
                <w:szCs w:val="18"/>
              </w:rPr>
              <w:t>l</w:t>
            </w:r>
            <w:r>
              <w:rPr>
                <w:spacing w:val="-2"/>
                <w:sz w:val="18"/>
                <w:szCs w:val="18"/>
              </w:rPr>
              <w:t>'</w:t>
            </w:r>
            <w:r>
              <w:rPr>
                <w:spacing w:val="-1"/>
                <w:sz w:val="18"/>
                <w:szCs w:val="18"/>
              </w:rPr>
              <w:t>a</w:t>
            </w:r>
            <w:r>
              <w:rPr>
                <w:sz w:val="18"/>
                <w:szCs w:val="18"/>
              </w:rPr>
              <w:t>rr</w:t>
            </w:r>
            <w:r>
              <w:rPr>
                <w:spacing w:val="-1"/>
                <w:sz w:val="18"/>
                <w:szCs w:val="18"/>
              </w:rPr>
              <w:t>es</w:t>
            </w:r>
            <w:r>
              <w:rPr>
                <w:sz w:val="18"/>
                <w:szCs w:val="18"/>
              </w:rPr>
              <w:t>t</w:t>
            </w:r>
            <w:r>
              <w:rPr>
                <w:spacing w:val="1"/>
                <w:sz w:val="18"/>
                <w:szCs w:val="18"/>
              </w:rPr>
              <w:t>o</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w:t>
            </w:r>
            <w:r>
              <w:rPr>
                <w:sz w:val="18"/>
                <w:szCs w:val="18"/>
              </w:rPr>
              <w:t>M</w:t>
            </w:r>
            <w:r>
              <w:rPr>
                <w:spacing w:val="1"/>
                <w:sz w:val="18"/>
                <w:szCs w:val="18"/>
              </w:rPr>
              <w:t>_</w:t>
            </w:r>
            <w:r>
              <w:rPr>
                <w:sz w:val="18"/>
                <w:szCs w:val="18"/>
              </w:rPr>
              <w:t>MES</w:t>
            </w:r>
            <w:r>
              <w:rPr>
                <w:spacing w:val="-3"/>
                <w:sz w:val="18"/>
                <w:szCs w:val="18"/>
              </w:rPr>
              <w:t>I</w:t>
            </w:r>
            <w:r>
              <w:rPr>
                <w:spacing w:val="1"/>
                <w:sz w:val="18"/>
                <w:szCs w:val="18"/>
              </w:rPr>
              <w:t>_</w:t>
            </w:r>
            <w:r>
              <w:rPr>
                <w:spacing w:val="-3"/>
                <w:sz w:val="18"/>
                <w:szCs w:val="18"/>
              </w:rPr>
              <w:t>A</w:t>
            </w:r>
            <w:r>
              <w:rPr>
                <w:sz w:val="18"/>
                <w:szCs w:val="18"/>
              </w:rPr>
              <w:t>RRES</w:t>
            </w:r>
            <w:r>
              <w:rPr>
                <w:spacing w:val="-2"/>
                <w:sz w:val="18"/>
                <w:szCs w:val="18"/>
              </w:rPr>
              <w:t>T</w:t>
            </w:r>
            <w:r>
              <w:rPr>
                <w:sz w:val="18"/>
                <w:szCs w:val="18"/>
              </w:rPr>
              <w:t>O</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w:t>
            </w:r>
            <w:r>
              <w:rPr>
                <w:sz w:val="18"/>
                <w:szCs w:val="18"/>
              </w:rPr>
              <w:t>MBER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Q</w:t>
            </w:r>
            <w:r>
              <w:rPr>
                <w:spacing w:val="1"/>
                <w:sz w:val="18"/>
                <w:szCs w:val="18"/>
              </w:rPr>
              <w:t>u</w:t>
            </w:r>
            <w:r>
              <w:rPr>
                <w:spacing w:val="-1"/>
                <w:sz w:val="18"/>
                <w:szCs w:val="18"/>
              </w:rPr>
              <w:t>a</w:t>
            </w:r>
            <w:r>
              <w:rPr>
                <w:spacing w:val="1"/>
                <w:sz w:val="18"/>
                <w:szCs w:val="18"/>
              </w:rPr>
              <w:t>n</w:t>
            </w:r>
            <w:r>
              <w:rPr>
                <w:sz w:val="18"/>
                <w:szCs w:val="18"/>
              </w:rPr>
              <w:t>tità</w:t>
            </w:r>
            <w:r>
              <w:rPr>
                <w:spacing w:val="-6"/>
                <w:sz w:val="18"/>
                <w:szCs w:val="18"/>
              </w:rPr>
              <w:t xml:space="preserve"> </w:t>
            </w:r>
            <w:r>
              <w:rPr>
                <w:spacing w:val="-2"/>
                <w:sz w:val="18"/>
                <w:szCs w:val="18"/>
              </w:rPr>
              <w:t>d</w:t>
            </w:r>
            <w:r>
              <w:rPr>
                <w:sz w:val="18"/>
                <w:szCs w:val="18"/>
              </w:rPr>
              <w:t>i</w:t>
            </w:r>
            <w:r>
              <w:rPr>
                <w:spacing w:val="-4"/>
                <w:sz w:val="18"/>
                <w:szCs w:val="18"/>
              </w:rPr>
              <w:t xml:space="preserve"> </w:t>
            </w:r>
            <w:r>
              <w:rPr>
                <w:spacing w:val="-5"/>
                <w:sz w:val="18"/>
                <w:szCs w:val="18"/>
              </w:rPr>
              <w:t>m</w:t>
            </w:r>
            <w:r>
              <w:rPr>
                <w:spacing w:val="-1"/>
                <w:sz w:val="18"/>
                <w:szCs w:val="18"/>
              </w:rPr>
              <w:t>es</w:t>
            </w:r>
            <w:r>
              <w:rPr>
                <w:sz w:val="18"/>
                <w:szCs w:val="18"/>
              </w:rPr>
              <w:t>i</w:t>
            </w:r>
            <w:r>
              <w:rPr>
                <w:spacing w:val="-3"/>
                <w:sz w:val="18"/>
                <w:szCs w:val="18"/>
              </w:rPr>
              <w:t xml:space="preserve"> </w:t>
            </w:r>
            <w:r>
              <w:rPr>
                <w:spacing w:val="1"/>
                <w:sz w:val="18"/>
                <w:szCs w:val="18"/>
              </w:rPr>
              <w:t>p</w:t>
            </w:r>
            <w:r>
              <w:rPr>
                <w:spacing w:val="-1"/>
                <w:sz w:val="18"/>
                <w:szCs w:val="18"/>
              </w:rPr>
              <w:t>e</w:t>
            </w:r>
            <w:r>
              <w:rPr>
                <w:sz w:val="18"/>
                <w:szCs w:val="18"/>
              </w:rPr>
              <w:t>r</w:t>
            </w:r>
            <w:r>
              <w:rPr>
                <w:spacing w:val="-5"/>
                <w:sz w:val="18"/>
                <w:szCs w:val="18"/>
              </w:rPr>
              <w:t xml:space="preserve"> </w:t>
            </w:r>
            <w:r>
              <w:rPr>
                <w:sz w:val="18"/>
                <w:szCs w:val="18"/>
              </w:rPr>
              <w:t>l</w:t>
            </w:r>
            <w:r>
              <w:rPr>
                <w:spacing w:val="-2"/>
                <w:sz w:val="18"/>
                <w:szCs w:val="18"/>
              </w:rPr>
              <w:t>'</w:t>
            </w:r>
            <w:r>
              <w:rPr>
                <w:spacing w:val="-1"/>
                <w:sz w:val="18"/>
                <w:szCs w:val="18"/>
              </w:rPr>
              <w:t>a</w:t>
            </w:r>
            <w:r>
              <w:rPr>
                <w:sz w:val="18"/>
                <w:szCs w:val="18"/>
              </w:rPr>
              <w:t>rr</w:t>
            </w:r>
            <w:r>
              <w:rPr>
                <w:spacing w:val="-1"/>
                <w:sz w:val="18"/>
                <w:szCs w:val="18"/>
              </w:rPr>
              <w:t>es</w:t>
            </w:r>
            <w:r>
              <w:rPr>
                <w:sz w:val="18"/>
                <w:szCs w:val="18"/>
              </w:rPr>
              <w:t>t</w:t>
            </w:r>
            <w:r>
              <w:rPr>
                <w:spacing w:val="1"/>
                <w:sz w:val="18"/>
                <w:szCs w:val="18"/>
              </w:rPr>
              <w:t>o</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w:t>
            </w:r>
            <w:r>
              <w:rPr>
                <w:sz w:val="18"/>
                <w:szCs w:val="18"/>
              </w:rPr>
              <w:t>M</w:t>
            </w:r>
            <w:r>
              <w:rPr>
                <w:spacing w:val="1"/>
                <w:sz w:val="18"/>
                <w:szCs w:val="18"/>
              </w:rPr>
              <w:t>_</w:t>
            </w:r>
            <w:r>
              <w:rPr>
                <w:spacing w:val="-3"/>
                <w:sz w:val="18"/>
                <w:szCs w:val="18"/>
              </w:rPr>
              <w:t>G</w:t>
            </w:r>
            <w:r>
              <w:rPr>
                <w:sz w:val="18"/>
                <w:szCs w:val="18"/>
              </w:rPr>
              <w:t>I</w:t>
            </w:r>
            <w:r>
              <w:rPr>
                <w:spacing w:val="-1"/>
                <w:sz w:val="18"/>
                <w:szCs w:val="18"/>
              </w:rPr>
              <w:t>O</w:t>
            </w:r>
            <w:r>
              <w:rPr>
                <w:sz w:val="18"/>
                <w:szCs w:val="18"/>
              </w:rPr>
              <w:t>R</w:t>
            </w:r>
            <w:r>
              <w:rPr>
                <w:spacing w:val="-1"/>
                <w:sz w:val="18"/>
                <w:szCs w:val="18"/>
              </w:rPr>
              <w:t>N</w:t>
            </w:r>
            <w:r>
              <w:rPr>
                <w:sz w:val="18"/>
                <w:szCs w:val="18"/>
              </w:rPr>
              <w:t>I</w:t>
            </w:r>
            <w:r>
              <w:rPr>
                <w:spacing w:val="3"/>
                <w:sz w:val="18"/>
                <w:szCs w:val="18"/>
              </w:rPr>
              <w:t>_</w:t>
            </w:r>
            <w:r>
              <w:rPr>
                <w:spacing w:val="-3"/>
                <w:sz w:val="18"/>
                <w:szCs w:val="18"/>
              </w:rPr>
              <w:t>A</w:t>
            </w:r>
            <w:r>
              <w:rPr>
                <w:sz w:val="18"/>
                <w:szCs w:val="18"/>
              </w:rPr>
              <w:t>RRES</w:t>
            </w:r>
            <w:r>
              <w:rPr>
                <w:spacing w:val="-2"/>
                <w:sz w:val="18"/>
                <w:szCs w:val="18"/>
              </w:rPr>
              <w:t>T</w:t>
            </w:r>
            <w:r>
              <w:rPr>
                <w:sz w:val="18"/>
                <w:szCs w:val="18"/>
              </w:rPr>
              <w:t>O</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w:t>
            </w:r>
            <w:r>
              <w:rPr>
                <w:sz w:val="18"/>
                <w:szCs w:val="18"/>
              </w:rPr>
              <w:t>MBER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1"/>
                <w:sz w:val="18"/>
                <w:szCs w:val="18"/>
              </w:rPr>
              <w:t>Q</w:t>
            </w:r>
            <w:r>
              <w:rPr>
                <w:spacing w:val="1"/>
                <w:sz w:val="18"/>
                <w:szCs w:val="18"/>
              </w:rPr>
              <w:t>u</w:t>
            </w:r>
            <w:r>
              <w:rPr>
                <w:spacing w:val="-1"/>
                <w:sz w:val="18"/>
                <w:szCs w:val="18"/>
              </w:rPr>
              <w:t>a</w:t>
            </w:r>
            <w:r>
              <w:rPr>
                <w:spacing w:val="1"/>
                <w:sz w:val="18"/>
                <w:szCs w:val="18"/>
              </w:rPr>
              <w:t>n</w:t>
            </w:r>
            <w:r>
              <w:rPr>
                <w:sz w:val="18"/>
                <w:szCs w:val="18"/>
              </w:rPr>
              <w:t>tità</w:t>
            </w:r>
            <w:r>
              <w:rPr>
                <w:spacing w:val="-6"/>
                <w:sz w:val="18"/>
                <w:szCs w:val="18"/>
              </w:rPr>
              <w:t xml:space="preserve"> </w:t>
            </w:r>
            <w:r>
              <w:rPr>
                <w:spacing w:val="-2"/>
                <w:sz w:val="18"/>
                <w:szCs w:val="18"/>
              </w:rPr>
              <w:t>d</w:t>
            </w:r>
            <w:r>
              <w:rPr>
                <w:sz w:val="18"/>
                <w:szCs w:val="18"/>
              </w:rPr>
              <w:t>i</w:t>
            </w:r>
            <w:r>
              <w:rPr>
                <w:spacing w:val="-4"/>
                <w:sz w:val="18"/>
                <w:szCs w:val="18"/>
              </w:rPr>
              <w:t xml:space="preserve"> </w:t>
            </w:r>
            <w:r>
              <w:rPr>
                <w:spacing w:val="-5"/>
                <w:sz w:val="18"/>
                <w:szCs w:val="18"/>
              </w:rPr>
              <w:t>m</w:t>
            </w:r>
            <w:r>
              <w:rPr>
                <w:spacing w:val="-1"/>
                <w:sz w:val="18"/>
                <w:szCs w:val="18"/>
              </w:rPr>
              <w:t>es</w:t>
            </w:r>
            <w:r>
              <w:rPr>
                <w:sz w:val="18"/>
                <w:szCs w:val="18"/>
              </w:rPr>
              <w:t>i</w:t>
            </w:r>
            <w:r>
              <w:rPr>
                <w:spacing w:val="-3"/>
                <w:sz w:val="18"/>
                <w:szCs w:val="18"/>
              </w:rPr>
              <w:t xml:space="preserve"> </w:t>
            </w:r>
            <w:r>
              <w:rPr>
                <w:spacing w:val="1"/>
                <w:sz w:val="18"/>
                <w:szCs w:val="18"/>
              </w:rPr>
              <w:t>p</w:t>
            </w:r>
            <w:r>
              <w:rPr>
                <w:spacing w:val="-1"/>
                <w:sz w:val="18"/>
                <w:szCs w:val="18"/>
              </w:rPr>
              <w:t>e</w:t>
            </w:r>
            <w:r>
              <w:rPr>
                <w:sz w:val="18"/>
                <w:szCs w:val="18"/>
              </w:rPr>
              <w:t>r</w:t>
            </w:r>
            <w:r>
              <w:rPr>
                <w:spacing w:val="-5"/>
                <w:sz w:val="18"/>
                <w:szCs w:val="18"/>
              </w:rPr>
              <w:t xml:space="preserve"> </w:t>
            </w:r>
            <w:r>
              <w:rPr>
                <w:sz w:val="18"/>
                <w:szCs w:val="18"/>
              </w:rPr>
              <w:t>l</w:t>
            </w:r>
            <w:r>
              <w:rPr>
                <w:spacing w:val="-2"/>
                <w:sz w:val="18"/>
                <w:szCs w:val="18"/>
              </w:rPr>
              <w:t>'</w:t>
            </w:r>
            <w:r>
              <w:rPr>
                <w:spacing w:val="-1"/>
                <w:sz w:val="18"/>
                <w:szCs w:val="18"/>
              </w:rPr>
              <w:t>a</w:t>
            </w:r>
            <w:r>
              <w:rPr>
                <w:sz w:val="18"/>
                <w:szCs w:val="18"/>
              </w:rPr>
              <w:t>rr</w:t>
            </w:r>
            <w:r>
              <w:rPr>
                <w:spacing w:val="-1"/>
                <w:sz w:val="18"/>
                <w:szCs w:val="18"/>
              </w:rPr>
              <w:t>es</w:t>
            </w:r>
            <w:r>
              <w:rPr>
                <w:sz w:val="18"/>
                <w:szCs w:val="18"/>
              </w:rPr>
              <w:t>t</w:t>
            </w:r>
            <w:r>
              <w:rPr>
                <w:spacing w:val="1"/>
                <w:sz w:val="18"/>
                <w:szCs w:val="18"/>
              </w:rPr>
              <w:t>o</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w:t>
            </w:r>
            <w:r>
              <w:rPr>
                <w:sz w:val="18"/>
                <w:szCs w:val="18"/>
              </w:rPr>
              <w:t>T</w:t>
            </w:r>
            <w:r>
              <w:rPr>
                <w:spacing w:val="-3"/>
                <w:sz w:val="18"/>
                <w:szCs w:val="18"/>
              </w:rPr>
              <w:t>A</w:t>
            </w:r>
            <w:r>
              <w:rPr>
                <w:spacing w:val="3"/>
                <w:sz w:val="18"/>
                <w:szCs w:val="18"/>
              </w:rPr>
              <w:t>_</w:t>
            </w:r>
            <w:r>
              <w:rPr>
                <w:spacing w:val="-3"/>
                <w:sz w:val="18"/>
                <w:szCs w:val="18"/>
              </w:rPr>
              <w:t>A</w:t>
            </w:r>
            <w:r>
              <w:rPr>
                <w:sz w:val="18"/>
                <w:szCs w:val="18"/>
              </w:rPr>
              <w:t>RREST</w:t>
            </w:r>
            <w:r>
              <w:rPr>
                <w:spacing w:val="-1"/>
                <w:sz w:val="18"/>
                <w:szCs w:val="18"/>
              </w:rPr>
              <w:t>O</w:t>
            </w:r>
            <w:r>
              <w:rPr>
                <w:spacing w:val="1"/>
                <w:sz w:val="18"/>
                <w:szCs w:val="18"/>
              </w:rPr>
              <w:t>_</w:t>
            </w:r>
            <w:r>
              <w:rPr>
                <w:spacing w:val="-1"/>
                <w:sz w:val="18"/>
                <w:szCs w:val="18"/>
              </w:rPr>
              <w:t>D</w:t>
            </w:r>
            <w:r>
              <w:rPr>
                <w:sz w:val="18"/>
                <w:szCs w:val="18"/>
              </w:rPr>
              <w:t>A</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w:t>
            </w:r>
            <w:r>
              <w:rPr>
                <w:spacing w:val="-2"/>
                <w:sz w:val="18"/>
                <w:szCs w:val="18"/>
              </w:rPr>
              <w:t>T</w:t>
            </w:r>
            <w:r>
              <w:rPr>
                <w:sz w:val="18"/>
                <w:szCs w:val="18"/>
              </w:rPr>
              <w:t>E</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w:t>
            </w:r>
            <w:r>
              <w:rPr>
                <w:sz w:val="18"/>
                <w:szCs w:val="18"/>
              </w:rPr>
              <w:t>ta</w:t>
            </w:r>
            <w:r>
              <w:rPr>
                <w:spacing w:val="-7"/>
                <w:sz w:val="18"/>
                <w:szCs w:val="18"/>
              </w:rPr>
              <w:t xml:space="preserve"> </w:t>
            </w:r>
            <w:r>
              <w:rPr>
                <w:spacing w:val="1"/>
                <w:sz w:val="18"/>
                <w:szCs w:val="18"/>
              </w:rPr>
              <w:t>d</w:t>
            </w:r>
            <w:r>
              <w:rPr>
                <w:spacing w:val="-1"/>
                <w:sz w:val="18"/>
                <w:szCs w:val="18"/>
              </w:rPr>
              <w:t>a</w:t>
            </w:r>
            <w:r>
              <w:rPr>
                <w:sz w:val="18"/>
                <w:szCs w:val="18"/>
              </w:rPr>
              <w:t>lla</w:t>
            </w:r>
            <w:r>
              <w:rPr>
                <w:spacing w:val="-6"/>
                <w:sz w:val="18"/>
                <w:szCs w:val="18"/>
              </w:rPr>
              <w:t xml:space="preserve"> </w:t>
            </w:r>
            <w:r>
              <w:rPr>
                <w:spacing w:val="1"/>
                <w:sz w:val="18"/>
                <w:szCs w:val="18"/>
              </w:rPr>
              <w:t>qu</w:t>
            </w:r>
            <w:r>
              <w:rPr>
                <w:spacing w:val="-1"/>
                <w:sz w:val="18"/>
                <w:szCs w:val="18"/>
              </w:rPr>
              <w:t>a</w:t>
            </w:r>
            <w:r>
              <w:rPr>
                <w:sz w:val="18"/>
                <w:szCs w:val="18"/>
              </w:rPr>
              <w:t>le</w:t>
            </w:r>
            <w:r>
              <w:rPr>
                <w:spacing w:val="-6"/>
                <w:sz w:val="18"/>
                <w:szCs w:val="18"/>
              </w:rPr>
              <w:t xml:space="preserve"> </w:t>
            </w:r>
            <w:r>
              <w:rPr>
                <w:spacing w:val="1"/>
                <w:sz w:val="18"/>
                <w:szCs w:val="18"/>
              </w:rPr>
              <w:t>p</w:t>
            </w:r>
            <w:r>
              <w:rPr>
                <w:spacing w:val="-1"/>
                <w:sz w:val="18"/>
                <w:szCs w:val="18"/>
              </w:rPr>
              <w:t>a</w:t>
            </w:r>
            <w:r>
              <w:rPr>
                <w:sz w:val="18"/>
                <w:szCs w:val="18"/>
              </w:rPr>
              <w:t>rte</w:t>
            </w:r>
            <w:r>
              <w:rPr>
                <w:spacing w:val="-6"/>
                <w:sz w:val="18"/>
                <w:szCs w:val="18"/>
              </w:rPr>
              <w:t xml:space="preserve"> </w:t>
            </w:r>
            <w:r>
              <w:rPr>
                <w:sz w:val="18"/>
                <w:szCs w:val="18"/>
              </w:rPr>
              <w:t>l</w:t>
            </w:r>
            <w:r>
              <w:rPr>
                <w:spacing w:val="-2"/>
                <w:sz w:val="18"/>
                <w:szCs w:val="18"/>
              </w:rPr>
              <w:t>'</w:t>
            </w:r>
            <w:r>
              <w:rPr>
                <w:spacing w:val="-1"/>
                <w:sz w:val="18"/>
                <w:szCs w:val="18"/>
              </w:rPr>
              <w:t>a</w:t>
            </w:r>
            <w:r>
              <w:rPr>
                <w:sz w:val="18"/>
                <w:szCs w:val="18"/>
              </w:rPr>
              <w:t>rr</w:t>
            </w:r>
            <w:r>
              <w:rPr>
                <w:spacing w:val="-1"/>
                <w:sz w:val="18"/>
                <w:szCs w:val="18"/>
              </w:rPr>
              <w:t>es</w:t>
            </w:r>
            <w:r>
              <w:rPr>
                <w:sz w:val="18"/>
                <w:szCs w:val="18"/>
              </w:rPr>
              <w:t>t</w:t>
            </w:r>
            <w:r>
              <w:rPr>
                <w:spacing w:val="1"/>
                <w:sz w:val="18"/>
                <w:szCs w:val="18"/>
              </w:rPr>
              <w:t>o</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99"/>
              <w:rPr>
                <w:spacing w:val="-1"/>
                <w:sz w:val="18"/>
                <w:szCs w:val="18"/>
              </w:rPr>
            </w:pPr>
            <w:r>
              <w:rPr>
                <w:spacing w:val="-1"/>
                <w:sz w:val="18"/>
                <w:szCs w:val="18"/>
              </w:rPr>
              <w:t>DA</w:t>
            </w:r>
            <w:r>
              <w:rPr>
                <w:sz w:val="18"/>
                <w:szCs w:val="18"/>
              </w:rPr>
              <w:t>T</w:t>
            </w:r>
            <w:r>
              <w:rPr>
                <w:spacing w:val="-3"/>
                <w:sz w:val="18"/>
                <w:szCs w:val="18"/>
              </w:rPr>
              <w:t>A</w:t>
            </w:r>
            <w:r>
              <w:rPr>
                <w:spacing w:val="3"/>
                <w:sz w:val="18"/>
                <w:szCs w:val="18"/>
              </w:rPr>
              <w:t>_</w:t>
            </w:r>
            <w:r>
              <w:rPr>
                <w:spacing w:val="-3"/>
                <w:sz w:val="18"/>
                <w:szCs w:val="18"/>
              </w:rPr>
              <w:t>A</w:t>
            </w:r>
            <w:r>
              <w:rPr>
                <w:sz w:val="18"/>
                <w:szCs w:val="18"/>
              </w:rPr>
              <w:t>RRES</w:t>
            </w:r>
            <w:r>
              <w:rPr>
                <w:spacing w:val="-2"/>
                <w:sz w:val="18"/>
                <w:szCs w:val="18"/>
              </w:rPr>
              <w:t>T</w:t>
            </w:r>
            <w:r>
              <w:rPr>
                <w:spacing w:val="-1"/>
                <w:sz w:val="18"/>
                <w:szCs w:val="18"/>
              </w:rPr>
              <w:t>O</w:t>
            </w:r>
            <w:r>
              <w:rPr>
                <w:spacing w:val="3"/>
                <w:sz w:val="18"/>
                <w:szCs w:val="18"/>
              </w:rPr>
              <w:t>_</w:t>
            </w:r>
            <w:r>
              <w:rPr>
                <w:sz w:val="18"/>
                <w:szCs w:val="18"/>
              </w:rPr>
              <w:t>A</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w:t>
            </w:r>
            <w:r>
              <w:rPr>
                <w:spacing w:val="-2"/>
                <w:sz w:val="18"/>
                <w:szCs w:val="18"/>
              </w:rPr>
              <w:t>T</w:t>
            </w:r>
            <w:r>
              <w:rPr>
                <w:sz w:val="18"/>
                <w:szCs w:val="18"/>
              </w:rPr>
              <w:t>E</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w:t>
            </w:r>
            <w:r>
              <w:rPr>
                <w:sz w:val="18"/>
                <w:szCs w:val="18"/>
              </w:rPr>
              <w:t>ta</w:t>
            </w:r>
            <w:r>
              <w:rPr>
                <w:spacing w:val="-7"/>
                <w:sz w:val="18"/>
                <w:szCs w:val="18"/>
              </w:rPr>
              <w:t xml:space="preserve"> </w:t>
            </w:r>
            <w:r>
              <w:rPr>
                <w:spacing w:val="-1"/>
                <w:sz w:val="18"/>
                <w:szCs w:val="18"/>
              </w:rPr>
              <w:t>a</w:t>
            </w:r>
            <w:r>
              <w:rPr>
                <w:sz w:val="18"/>
                <w:szCs w:val="18"/>
              </w:rPr>
              <w:t>lla</w:t>
            </w:r>
            <w:r>
              <w:rPr>
                <w:spacing w:val="-6"/>
                <w:sz w:val="18"/>
                <w:szCs w:val="18"/>
              </w:rPr>
              <w:t xml:space="preserve"> </w:t>
            </w:r>
            <w:r>
              <w:rPr>
                <w:spacing w:val="1"/>
                <w:sz w:val="18"/>
                <w:szCs w:val="18"/>
              </w:rPr>
              <w:t>qu</w:t>
            </w:r>
            <w:r>
              <w:rPr>
                <w:spacing w:val="-1"/>
                <w:sz w:val="18"/>
                <w:szCs w:val="18"/>
              </w:rPr>
              <w:t>a</w:t>
            </w:r>
            <w:r>
              <w:rPr>
                <w:sz w:val="18"/>
                <w:szCs w:val="18"/>
              </w:rPr>
              <w:t>le</w:t>
            </w:r>
            <w:r>
              <w:rPr>
                <w:spacing w:val="-6"/>
                <w:sz w:val="18"/>
                <w:szCs w:val="18"/>
              </w:rPr>
              <w:t xml:space="preserve"> </w:t>
            </w:r>
            <w:r>
              <w:rPr>
                <w:spacing w:val="-1"/>
                <w:sz w:val="18"/>
                <w:szCs w:val="18"/>
              </w:rPr>
              <w:t>a</w:t>
            </w:r>
            <w:r>
              <w:rPr>
                <w:sz w:val="18"/>
                <w:szCs w:val="18"/>
              </w:rPr>
              <w:t>rri</w:t>
            </w:r>
            <w:r>
              <w:rPr>
                <w:spacing w:val="-2"/>
                <w:sz w:val="18"/>
                <w:szCs w:val="18"/>
              </w:rPr>
              <w:t>v</w:t>
            </w:r>
            <w:r>
              <w:rPr>
                <w:sz w:val="18"/>
                <w:szCs w:val="18"/>
              </w:rPr>
              <w:t>a</w:t>
            </w:r>
            <w:r>
              <w:rPr>
                <w:spacing w:val="-6"/>
                <w:sz w:val="18"/>
                <w:szCs w:val="18"/>
              </w:rPr>
              <w:t xml:space="preserve"> </w:t>
            </w:r>
            <w:r>
              <w:rPr>
                <w:sz w:val="18"/>
                <w:szCs w:val="18"/>
              </w:rPr>
              <w:t>l</w:t>
            </w:r>
            <w:r>
              <w:rPr>
                <w:spacing w:val="-2"/>
                <w:sz w:val="18"/>
                <w:szCs w:val="18"/>
              </w:rPr>
              <w:t>'</w:t>
            </w:r>
            <w:r>
              <w:rPr>
                <w:spacing w:val="-1"/>
                <w:sz w:val="18"/>
                <w:szCs w:val="18"/>
              </w:rPr>
              <w:t>a</w:t>
            </w:r>
            <w:r>
              <w:rPr>
                <w:sz w:val="18"/>
                <w:szCs w:val="18"/>
              </w:rPr>
              <w:t>rr</w:t>
            </w:r>
            <w:r>
              <w:rPr>
                <w:spacing w:val="-1"/>
                <w:sz w:val="18"/>
                <w:szCs w:val="18"/>
              </w:rPr>
              <w:t>es</w:t>
            </w:r>
            <w:r>
              <w:rPr>
                <w:sz w:val="18"/>
                <w:szCs w:val="18"/>
              </w:rPr>
              <w:t>t</w:t>
            </w:r>
            <w:r>
              <w:rPr>
                <w:spacing w:val="1"/>
                <w:sz w:val="18"/>
                <w:szCs w:val="18"/>
              </w:rPr>
              <w:t>o</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I</w:t>
            </w:r>
            <w:r>
              <w:rPr>
                <w:spacing w:val="-2"/>
                <w:sz w:val="18"/>
                <w:szCs w:val="18"/>
              </w:rPr>
              <w:t>M</w:t>
            </w:r>
            <w:r>
              <w:rPr>
                <w:spacing w:val="3"/>
                <w:sz w:val="18"/>
                <w:szCs w:val="18"/>
              </w:rPr>
              <w:t>P</w:t>
            </w:r>
            <w:r>
              <w:rPr>
                <w:spacing w:val="-1"/>
                <w:sz w:val="18"/>
                <w:szCs w:val="18"/>
              </w:rPr>
              <w:t>O</w:t>
            </w:r>
            <w:r>
              <w:rPr>
                <w:sz w:val="18"/>
                <w:szCs w:val="18"/>
              </w:rPr>
              <w:t>R</w:t>
            </w:r>
            <w:r>
              <w:rPr>
                <w:spacing w:val="-2"/>
                <w:sz w:val="18"/>
                <w:szCs w:val="18"/>
              </w:rPr>
              <w:t>T</w:t>
            </w:r>
            <w:r>
              <w:rPr>
                <w:spacing w:val="-1"/>
                <w:sz w:val="18"/>
                <w:szCs w:val="18"/>
              </w:rPr>
              <w:t>O</w:t>
            </w:r>
            <w:r>
              <w:rPr>
                <w:spacing w:val="1"/>
                <w:sz w:val="18"/>
                <w:szCs w:val="18"/>
              </w:rPr>
              <w:t>_</w:t>
            </w:r>
            <w:r>
              <w:rPr>
                <w:spacing w:val="-3"/>
                <w:sz w:val="18"/>
                <w:szCs w:val="18"/>
              </w:rPr>
              <w:t>A</w:t>
            </w:r>
            <w:r>
              <w:rPr>
                <w:sz w:val="18"/>
                <w:szCs w:val="18"/>
              </w:rPr>
              <w:t>MME</w:t>
            </w:r>
            <w:r>
              <w:rPr>
                <w:spacing w:val="-1"/>
                <w:sz w:val="18"/>
                <w:szCs w:val="18"/>
              </w:rPr>
              <w:t>N</w:t>
            </w:r>
            <w:r>
              <w:rPr>
                <w:spacing w:val="2"/>
                <w:sz w:val="18"/>
                <w:szCs w:val="18"/>
              </w:rPr>
              <w:t>D</w:t>
            </w:r>
            <w:r>
              <w:rPr>
                <w:sz w:val="18"/>
                <w:szCs w:val="18"/>
              </w:rPr>
              <w:t>A</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NUMBER (2.11)</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9"/>
              <w:ind w:left="54" w:right="81"/>
            </w:pPr>
            <w:r>
              <w:rPr>
                <w:sz w:val="18"/>
                <w:szCs w:val="18"/>
              </w:rPr>
              <w:t>I</w:t>
            </w:r>
            <w:r>
              <w:rPr>
                <w:spacing w:val="-5"/>
                <w:sz w:val="18"/>
                <w:szCs w:val="18"/>
              </w:rPr>
              <w:t>m</w:t>
            </w:r>
            <w:r>
              <w:rPr>
                <w:spacing w:val="1"/>
                <w:sz w:val="18"/>
                <w:szCs w:val="18"/>
              </w:rPr>
              <w:t>po</w:t>
            </w:r>
            <w:r>
              <w:rPr>
                <w:sz w:val="18"/>
                <w:szCs w:val="18"/>
              </w:rPr>
              <w:t>rto</w:t>
            </w:r>
            <w:r>
              <w:rPr>
                <w:spacing w:val="-5"/>
                <w:sz w:val="18"/>
                <w:szCs w:val="18"/>
              </w:rPr>
              <w:t xml:space="preserve"> </w:t>
            </w:r>
            <w:r>
              <w:rPr>
                <w:spacing w:val="1"/>
                <w:sz w:val="18"/>
                <w:szCs w:val="18"/>
              </w:rPr>
              <w:t>d</w:t>
            </w:r>
            <w:r>
              <w:rPr>
                <w:spacing w:val="-1"/>
                <w:sz w:val="18"/>
                <w:szCs w:val="18"/>
              </w:rPr>
              <w:t>e</w:t>
            </w:r>
            <w:r>
              <w:rPr>
                <w:sz w:val="18"/>
                <w:szCs w:val="18"/>
              </w:rPr>
              <w:t>lla</w:t>
            </w:r>
            <w:r>
              <w:rPr>
                <w:spacing w:val="-7"/>
                <w:sz w:val="18"/>
                <w:szCs w:val="18"/>
              </w:rPr>
              <w:t xml:space="preserve"> </w:t>
            </w:r>
            <w:r>
              <w:rPr>
                <w:spacing w:val="-1"/>
                <w:sz w:val="18"/>
                <w:szCs w:val="18"/>
              </w:rPr>
              <w:t>e</w:t>
            </w:r>
            <w:r>
              <w:rPr>
                <w:spacing w:val="-2"/>
                <w:sz w:val="18"/>
                <w:szCs w:val="18"/>
              </w:rPr>
              <w:t>v</w:t>
            </w:r>
            <w:r>
              <w:rPr>
                <w:spacing w:val="-1"/>
                <w:sz w:val="18"/>
                <w:szCs w:val="18"/>
              </w:rPr>
              <w:t>e</w:t>
            </w:r>
            <w:r>
              <w:rPr>
                <w:spacing w:val="1"/>
                <w:sz w:val="18"/>
                <w:szCs w:val="18"/>
              </w:rPr>
              <w:t>n</w:t>
            </w:r>
            <w:r>
              <w:rPr>
                <w:sz w:val="18"/>
                <w:szCs w:val="18"/>
              </w:rPr>
              <w:t>t</w:t>
            </w:r>
            <w:r>
              <w:rPr>
                <w:spacing w:val="1"/>
                <w:sz w:val="18"/>
                <w:szCs w:val="18"/>
              </w:rPr>
              <w:t>u</w:t>
            </w:r>
            <w:r>
              <w:rPr>
                <w:spacing w:val="-1"/>
                <w:sz w:val="18"/>
                <w:szCs w:val="18"/>
              </w:rPr>
              <w:t>a</w:t>
            </w:r>
            <w:r>
              <w:rPr>
                <w:sz w:val="18"/>
                <w:szCs w:val="18"/>
              </w:rPr>
              <w:t>le</w:t>
            </w:r>
            <w:r>
              <w:rPr>
                <w:spacing w:val="-6"/>
                <w:sz w:val="18"/>
                <w:szCs w:val="18"/>
              </w:rPr>
              <w:t xml:space="preserve"> </w:t>
            </w:r>
            <w:r>
              <w:rPr>
                <w:spacing w:val="-1"/>
                <w:sz w:val="18"/>
                <w:szCs w:val="18"/>
              </w:rPr>
              <w:t>am</w:t>
            </w:r>
            <w:r>
              <w:rPr>
                <w:spacing w:val="-5"/>
                <w:sz w:val="18"/>
                <w:szCs w:val="18"/>
              </w:rPr>
              <w:t>m</w:t>
            </w:r>
            <w:r>
              <w:rPr>
                <w:spacing w:val="-1"/>
                <w:sz w:val="18"/>
                <w:szCs w:val="18"/>
              </w:rPr>
              <w:t>e</w:t>
            </w:r>
            <w:r>
              <w:rPr>
                <w:spacing w:val="1"/>
                <w:sz w:val="18"/>
                <w:szCs w:val="18"/>
              </w:rPr>
              <w:t>nd</w:t>
            </w:r>
            <w:r>
              <w:rPr>
                <w:sz w:val="18"/>
                <w:szCs w:val="18"/>
              </w:rPr>
              <w:t>a</w:t>
            </w:r>
            <w:r>
              <w:rPr>
                <w:spacing w:val="-4"/>
                <w:sz w:val="18"/>
                <w:szCs w:val="18"/>
              </w:rPr>
              <w:t xml:space="preserve"> </w:t>
            </w:r>
            <w:r>
              <w:rPr>
                <w:spacing w:val="1"/>
                <w:sz w:val="18"/>
                <w:szCs w:val="18"/>
              </w:rPr>
              <w:t>p</w:t>
            </w:r>
            <w:r>
              <w:rPr>
                <w:sz w:val="18"/>
                <w:szCs w:val="18"/>
              </w:rPr>
              <w:t>r</w:t>
            </w:r>
            <w:r>
              <w:rPr>
                <w:spacing w:val="-1"/>
                <w:sz w:val="18"/>
                <w:szCs w:val="18"/>
              </w:rPr>
              <w:t>ese</w:t>
            </w:r>
            <w:r>
              <w:rPr>
                <w:spacing w:val="1"/>
                <w:sz w:val="18"/>
                <w:szCs w:val="18"/>
              </w:rPr>
              <w:t>n</w:t>
            </w:r>
            <w:r>
              <w:rPr>
                <w:sz w:val="18"/>
                <w:szCs w:val="18"/>
              </w:rPr>
              <w:t>t</w:t>
            </w:r>
            <w:r>
              <w:rPr>
                <w:spacing w:val="-1"/>
                <w:sz w:val="18"/>
                <w:szCs w:val="18"/>
              </w:rPr>
              <w:t>e</w:t>
            </w:r>
            <w:r>
              <w:rPr>
                <w:sz w:val="18"/>
                <w:szCs w:val="18"/>
              </w:rPr>
              <w:t>.</w:t>
            </w:r>
            <w:r>
              <w:rPr>
                <w:spacing w:val="-5"/>
                <w:sz w:val="18"/>
                <w:szCs w:val="18"/>
              </w:rPr>
              <w:t xml:space="preserve"> </w:t>
            </w:r>
            <w:r>
              <w:rPr>
                <w:sz w:val="18"/>
                <w:szCs w:val="18"/>
              </w:rPr>
              <w:t>E</w:t>
            </w:r>
            <w:r>
              <w:rPr>
                <w:spacing w:val="-1"/>
                <w:sz w:val="18"/>
                <w:szCs w:val="18"/>
              </w:rPr>
              <w:t>s</w:t>
            </w:r>
            <w:r>
              <w:rPr>
                <w:spacing w:val="1"/>
                <w:sz w:val="18"/>
                <w:szCs w:val="18"/>
              </w:rPr>
              <w:t>p</w:t>
            </w:r>
            <w:r>
              <w:rPr>
                <w:sz w:val="18"/>
                <w:szCs w:val="18"/>
              </w:rPr>
              <w:t>r</w:t>
            </w:r>
            <w:r>
              <w:rPr>
                <w:spacing w:val="-1"/>
                <w:sz w:val="18"/>
                <w:szCs w:val="18"/>
              </w:rPr>
              <w:t>ess</w:t>
            </w:r>
            <w:r>
              <w:rPr>
                <w:sz w:val="18"/>
                <w:szCs w:val="18"/>
              </w:rPr>
              <w:t>o</w:t>
            </w:r>
            <w:r>
              <w:rPr>
                <w:spacing w:val="-6"/>
                <w:sz w:val="18"/>
                <w:szCs w:val="18"/>
              </w:rPr>
              <w:t xml:space="preserve"> </w:t>
            </w:r>
            <w:r>
              <w:rPr>
                <w:sz w:val="18"/>
                <w:szCs w:val="18"/>
              </w:rPr>
              <w:t>in</w:t>
            </w:r>
            <w:r>
              <w:rPr>
                <w:spacing w:val="-7"/>
                <w:sz w:val="18"/>
                <w:szCs w:val="18"/>
              </w:rPr>
              <w:t xml:space="preserve"> </w:t>
            </w:r>
            <w:r>
              <w:rPr>
                <w:sz w:val="18"/>
                <w:szCs w:val="18"/>
              </w:rPr>
              <w:t>E</w:t>
            </w:r>
            <w:r>
              <w:rPr>
                <w:spacing w:val="1"/>
                <w:sz w:val="18"/>
                <w:szCs w:val="18"/>
              </w:rPr>
              <w:t>u</w:t>
            </w:r>
            <w:r>
              <w:rPr>
                <w:spacing w:val="-3"/>
                <w:sz w:val="18"/>
                <w:szCs w:val="18"/>
              </w:rPr>
              <w:t>r</w:t>
            </w:r>
            <w:r>
              <w:rPr>
                <w:spacing w:val="1"/>
                <w:sz w:val="18"/>
                <w:szCs w:val="18"/>
              </w:rPr>
              <w:t>o</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 xml:space="preserve"> DA</w:t>
            </w:r>
            <w:r>
              <w:rPr>
                <w:sz w:val="18"/>
                <w:szCs w:val="18"/>
              </w:rPr>
              <w:t>T</w:t>
            </w:r>
            <w:r>
              <w:rPr>
                <w:spacing w:val="-3"/>
                <w:sz w:val="18"/>
                <w:szCs w:val="18"/>
              </w:rPr>
              <w:t>A</w:t>
            </w:r>
            <w:r>
              <w:rPr>
                <w:spacing w:val="-1"/>
                <w:sz w:val="18"/>
                <w:szCs w:val="18"/>
              </w:rPr>
              <w:t>_</w:t>
            </w:r>
            <w:r>
              <w:rPr>
                <w:sz w:val="18"/>
                <w:szCs w:val="18"/>
              </w:rPr>
              <w:t>RICEZI</w:t>
            </w:r>
            <w:r>
              <w:rPr>
                <w:spacing w:val="-1"/>
                <w:sz w:val="18"/>
                <w:szCs w:val="18"/>
              </w:rPr>
              <w:t>ON</w:t>
            </w:r>
            <w:r>
              <w:rPr>
                <w:sz w:val="18"/>
                <w:szCs w:val="18"/>
              </w:rPr>
              <w:t>E</w:t>
            </w:r>
            <w:r>
              <w:rPr>
                <w:spacing w:val="1"/>
                <w:sz w:val="18"/>
                <w:szCs w:val="18"/>
              </w:rPr>
              <w:t>_</w:t>
            </w:r>
            <w:r>
              <w:rPr>
                <w:spacing w:val="-1"/>
                <w:sz w:val="18"/>
                <w:szCs w:val="18"/>
              </w:rPr>
              <w:t>DO</w:t>
            </w:r>
            <w:r>
              <w:rPr>
                <w:sz w:val="18"/>
                <w:szCs w:val="18"/>
              </w:rPr>
              <w:t>C</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ind w:left="54"/>
              <w:rPr>
                <w:spacing w:val="-1"/>
                <w:sz w:val="18"/>
                <w:szCs w:val="18"/>
              </w:rPr>
            </w:pPr>
            <w:r>
              <w:rPr>
                <w:spacing w:val="-1"/>
                <w:sz w:val="18"/>
                <w:szCs w:val="18"/>
              </w:rPr>
              <w:t>DA</w:t>
            </w:r>
            <w:r>
              <w:rPr>
                <w:spacing w:val="-2"/>
                <w:sz w:val="18"/>
                <w:szCs w:val="18"/>
              </w:rPr>
              <w:t>T</w:t>
            </w:r>
            <w:r>
              <w:rPr>
                <w:sz w:val="18"/>
                <w:szCs w:val="18"/>
              </w:rPr>
              <w:t>E</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9"/>
              <w:ind w:left="54" w:right="81"/>
            </w:pPr>
            <w:r>
              <w:rPr>
                <w:spacing w:val="-1"/>
                <w:sz w:val="18"/>
                <w:szCs w:val="18"/>
              </w:rPr>
              <w:t>Da</w:t>
            </w:r>
            <w:r>
              <w:rPr>
                <w:sz w:val="18"/>
                <w:szCs w:val="18"/>
              </w:rPr>
              <w:t>ta</w:t>
            </w:r>
            <w:r>
              <w:rPr>
                <w:spacing w:val="-6"/>
                <w:sz w:val="18"/>
                <w:szCs w:val="18"/>
              </w:rPr>
              <w:t xml:space="preserve"> </w:t>
            </w:r>
            <w:r>
              <w:rPr>
                <w:spacing w:val="1"/>
                <w:sz w:val="18"/>
                <w:szCs w:val="18"/>
              </w:rPr>
              <w:t>d</w:t>
            </w:r>
            <w:r>
              <w:rPr>
                <w:sz w:val="18"/>
                <w:szCs w:val="18"/>
              </w:rPr>
              <w:t>i</w:t>
            </w:r>
            <w:r>
              <w:rPr>
                <w:spacing w:val="-3"/>
                <w:sz w:val="18"/>
                <w:szCs w:val="18"/>
              </w:rPr>
              <w:t xml:space="preserve"> </w:t>
            </w:r>
            <w:r>
              <w:rPr>
                <w:sz w:val="18"/>
                <w:szCs w:val="18"/>
              </w:rPr>
              <w:t>ri</w:t>
            </w:r>
            <w:r>
              <w:rPr>
                <w:spacing w:val="-1"/>
                <w:sz w:val="18"/>
                <w:szCs w:val="18"/>
              </w:rPr>
              <w:t>cez</w:t>
            </w:r>
            <w:r>
              <w:rPr>
                <w:sz w:val="18"/>
                <w:szCs w:val="18"/>
              </w:rPr>
              <w:t>i</w:t>
            </w:r>
            <w:r>
              <w:rPr>
                <w:spacing w:val="1"/>
                <w:sz w:val="18"/>
                <w:szCs w:val="18"/>
              </w:rPr>
              <w:t>on</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w:t>
            </w:r>
            <w:r>
              <w:rPr>
                <w:spacing w:val="-6"/>
                <w:sz w:val="18"/>
                <w:szCs w:val="18"/>
              </w:rPr>
              <w:t xml:space="preserve"> </w:t>
            </w:r>
            <w:r>
              <w:rPr>
                <w:spacing w:val="-2"/>
                <w:sz w:val="18"/>
                <w:szCs w:val="18"/>
              </w:rPr>
              <w:t>v</w:t>
            </w:r>
            <w:r>
              <w:rPr>
                <w:spacing w:val="-1"/>
                <w:sz w:val="18"/>
                <w:szCs w:val="18"/>
              </w:rPr>
              <w:t>e</w:t>
            </w:r>
            <w:r>
              <w:rPr>
                <w:sz w:val="18"/>
                <w:szCs w:val="18"/>
              </w:rPr>
              <w:t>r</w:t>
            </w:r>
            <w:r>
              <w:rPr>
                <w:spacing w:val="1"/>
                <w:sz w:val="18"/>
                <w:szCs w:val="18"/>
              </w:rPr>
              <w:t>b</w:t>
            </w:r>
            <w:r>
              <w:rPr>
                <w:spacing w:val="-1"/>
                <w:sz w:val="18"/>
                <w:szCs w:val="18"/>
              </w:rPr>
              <w:t>a</w:t>
            </w:r>
            <w:r>
              <w:rPr>
                <w:sz w:val="18"/>
                <w:szCs w:val="18"/>
              </w:rPr>
              <w:t>le</w:t>
            </w:r>
            <w:r>
              <w:rPr>
                <w:spacing w:val="-6"/>
                <w:sz w:val="18"/>
                <w:szCs w:val="18"/>
              </w:rPr>
              <w:t xml:space="preserve"> </w:t>
            </w:r>
            <w:r>
              <w:rPr>
                <w:spacing w:val="1"/>
                <w:sz w:val="18"/>
                <w:szCs w:val="18"/>
              </w:rPr>
              <w:t>d</w:t>
            </w:r>
            <w:r>
              <w:rPr>
                <w:sz w:val="18"/>
                <w:szCs w:val="18"/>
              </w:rPr>
              <w:t>i</w:t>
            </w:r>
            <w:r>
              <w:rPr>
                <w:spacing w:val="-3"/>
                <w:sz w:val="18"/>
                <w:szCs w:val="18"/>
              </w:rPr>
              <w:t xml:space="preserve"> </w:t>
            </w:r>
            <w:r>
              <w:rPr>
                <w:spacing w:val="-1"/>
                <w:sz w:val="18"/>
                <w:szCs w:val="18"/>
              </w:rPr>
              <w:t>a</w:t>
            </w:r>
            <w:r>
              <w:rPr>
                <w:spacing w:val="-3"/>
                <w:sz w:val="18"/>
                <w:szCs w:val="18"/>
              </w:rPr>
              <w:t>r</w:t>
            </w:r>
            <w:r>
              <w:rPr>
                <w:sz w:val="18"/>
                <w:szCs w:val="18"/>
              </w:rPr>
              <w:t>r</w:t>
            </w:r>
            <w:r>
              <w:rPr>
                <w:spacing w:val="-1"/>
                <w:sz w:val="18"/>
                <w:szCs w:val="18"/>
              </w:rPr>
              <w:t>es</w:t>
            </w:r>
            <w:r>
              <w:rPr>
                <w:sz w:val="18"/>
                <w:szCs w:val="18"/>
              </w:rPr>
              <w:t>t</w:t>
            </w:r>
            <w:r>
              <w:rPr>
                <w:spacing w:val="1"/>
                <w:sz w:val="18"/>
                <w:szCs w:val="18"/>
              </w:rPr>
              <w:t>o</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pacing w:val="2"/>
                <w:sz w:val="18"/>
                <w:szCs w:val="18"/>
              </w:rPr>
            </w:pPr>
            <w:r>
              <w:rPr>
                <w:sz w:val="18"/>
                <w:szCs w:val="18"/>
              </w:rPr>
              <w:t>M</w:t>
            </w:r>
            <w:r>
              <w:rPr>
                <w:spacing w:val="-1"/>
                <w:sz w:val="18"/>
                <w:szCs w:val="18"/>
              </w:rPr>
              <w:t>O</w:t>
            </w:r>
            <w:r>
              <w:rPr>
                <w:spacing w:val="-2"/>
                <w:sz w:val="18"/>
                <w:szCs w:val="18"/>
              </w:rPr>
              <w:t>T</w:t>
            </w:r>
            <w:r>
              <w:rPr>
                <w:sz w:val="18"/>
                <w:szCs w:val="18"/>
              </w:rPr>
              <w:t>I</w:t>
            </w:r>
            <w:r>
              <w:rPr>
                <w:spacing w:val="2"/>
                <w:sz w:val="18"/>
                <w:szCs w:val="18"/>
              </w:rPr>
              <w:t>V</w:t>
            </w:r>
            <w:r>
              <w:rPr>
                <w:spacing w:val="-3"/>
                <w:sz w:val="18"/>
                <w:szCs w:val="18"/>
              </w:rPr>
              <w:t>A</w:t>
            </w:r>
            <w:r>
              <w:rPr>
                <w:sz w:val="18"/>
                <w:szCs w:val="18"/>
              </w:rPr>
              <w:t>ZI</w:t>
            </w:r>
            <w:r>
              <w:rPr>
                <w:spacing w:val="-1"/>
                <w:sz w:val="18"/>
                <w:szCs w:val="18"/>
              </w:rPr>
              <w:t>ON</w:t>
            </w:r>
            <w:r>
              <w:rPr>
                <w:sz w:val="18"/>
                <w:szCs w:val="18"/>
              </w:rPr>
              <w:t>I</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ind w:left="54" w:right="122"/>
              <w:rPr>
                <w:sz w:val="18"/>
                <w:szCs w:val="18"/>
              </w:rPr>
            </w:pPr>
            <w:r>
              <w:rPr>
                <w:spacing w:val="2"/>
                <w:sz w:val="18"/>
                <w:szCs w:val="18"/>
              </w:rPr>
              <w:t>V</w:t>
            </w:r>
            <w:r>
              <w:rPr>
                <w:spacing w:val="-3"/>
                <w:sz w:val="18"/>
                <w:szCs w:val="18"/>
              </w:rPr>
              <w:t>A</w:t>
            </w:r>
            <w:r>
              <w:rPr>
                <w:sz w:val="18"/>
                <w:szCs w:val="18"/>
              </w:rPr>
              <w:t>RC</w:t>
            </w:r>
            <w:r>
              <w:rPr>
                <w:spacing w:val="2"/>
                <w:sz w:val="18"/>
                <w:szCs w:val="18"/>
              </w:rPr>
              <w:t>H</w:t>
            </w:r>
            <w:r>
              <w:rPr>
                <w:spacing w:val="-3"/>
                <w:sz w:val="18"/>
                <w:szCs w:val="18"/>
              </w:rPr>
              <w:t>A</w:t>
            </w:r>
            <w:r>
              <w:rPr>
                <w:sz w:val="18"/>
                <w:szCs w:val="18"/>
              </w:rPr>
              <w:t>R2</w:t>
            </w:r>
            <w:r>
              <w:rPr>
                <w:w w:val="99"/>
                <w:sz w:val="18"/>
                <w:szCs w:val="18"/>
              </w:rPr>
              <w:t xml:space="preserve"> </w:t>
            </w:r>
            <w:r>
              <w:rPr>
                <w:sz w:val="18"/>
                <w:szCs w:val="18"/>
              </w:rPr>
              <w:t>(</w:t>
            </w:r>
            <w:r>
              <w:rPr>
                <w:spacing w:val="1"/>
                <w:sz w:val="18"/>
                <w:szCs w:val="18"/>
              </w:rPr>
              <w:t>2</w:t>
            </w:r>
            <w:r>
              <w:rPr>
                <w:spacing w:val="-2"/>
                <w:sz w:val="18"/>
                <w:szCs w:val="18"/>
              </w:rPr>
              <w:t>0</w:t>
            </w:r>
            <w:r>
              <w:rPr>
                <w:spacing w:val="1"/>
                <w:sz w:val="18"/>
                <w:szCs w:val="18"/>
              </w:rPr>
              <w:t>0</w:t>
            </w:r>
            <w:r>
              <w:rPr>
                <w:sz w:val="18"/>
                <w:szCs w:val="18"/>
              </w:rPr>
              <w:t>0</w:t>
            </w:r>
            <w:r>
              <w:rPr>
                <w:spacing w:val="-9"/>
                <w:sz w:val="18"/>
                <w:szCs w:val="18"/>
              </w:rPr>
              <w:t xml:space="preserve"> </w:t>
            </w:r>
            <w:r>
              <w:rPr>
                <w:sz w:val="18"/>
                <w:szCs w:val="18"/>
              </w:rPr>
              <w:t>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9"/>
              <w:ind w:left="54" w:right="81"/>
            </w:pPr>
            <w:r>
              <w:rPr>
                <w:sz w:val="18"/>
                <w:szCs w:val="18"/>
              </w:rPr>
              <w:t>E</w:t>
            </w:r>
            <w:r>
              <w:rPr>
                <w:spacing w:val="-2"/>
                <w:sz w:val="18"/>
                <w:szCs w:val="18"/>
              </w:rPr>
              <w:t>v</w:t>
            </w:r>
            <w:r>
              <w:rPr>
                <w:spacing w:val="-1"/>
                <w:sz w:val="18"/>
                <w:szCs w:val="18"/>
              </w:rPr>
              <w:t>e</w:t>
            </w:r>
            <w:r>
              <w:rPr>
                <w:spacing w:val="1"/>
                <w:sz w:val="18"/>
                <w:szCs w:val="18"/>
              </w:rPr>
              <w:t>n</w:t>
            </w:r>
            <w:r>
              <w:rPr>
                <w:sz w:val="18"/>
                <w:szCs w:val="18"/>
              </w:rPr>
              <w:t>t</w:t>
            </w:r>
            <w:r>
              <w:rPr>
                <w:spacing w:val="1"/>
                <w:sz w:val="18"/>
                <w:szCs w:val="18"/>
              </w:rPr>
              <w:t>u</w:t>
            </w:r>
            <w:r>
              <w:rPr>
                <w:spacing w:val="-1"/>
                <w:sz w:val="18"/>
                <w:szCs w:val="18"/>
              </w:rPr>
              <w:t>a</w:t>
            </w:r>
            <w:r>
              <w:rPr>
                <w:sz w:val="18"/>
                <w:szCs w:val="18"/>
              </w:rPr>
              <w:t>li</w:t>
            </w:r>
            <w:r>
              <w:rPr>
                <w:spacing w:val="-6"/>
                <w:sz w:val="18"/>
                <w:szCs w:val="18"/>
              </w:rPr>
              <w:t xml:space="preserve"> </w:t>
            </w:r>
            <w:r>
              <w:rPr>
                <w:spacing w:val="-2"/>
                <w:sz w:val="18"/>
                <w:szCs w:val="18"/>
              </w:rPr>
              <w:t>n</w:t>
            </w:r>
            <w:r>
              <w:rPr>
                <w:spacing w:val="1"/>
                <w:sz w:val="18"/>
                <w:szCs w:val="18"/>
              </w:rPr>
              <w:t>o</w:t>
            </w:r>
            <w:r>
              <w:rPr>
                <w:sz w:val="18"/>
                <w:szCs w:val="18"/>
              </w:rPr>
              <w:t>te</w:t>
            </w:r>
            <w:r>
              <w:rPr>
                <w:spacing w:val="-7"/>
                <w:sz w:val="18"/>
                <w:szCs w:val="18"/>
              </w:rPr>
              <w:t xml:space="preserve"> </w:t>
            </w:r>
            <w:r>
              <w:rPr>
                <w:spacing w:val="-1"/>
                <w:sz w:val="18"/>
                <w:szCs w:val="18"/>
              </w:rPr>
              <w:t>a</w:t>
            </w:r>
            <w:r>
              <w:rPr>
                <w:spacing w:val="-2"/>
                <w:sz w:val="18"/>
                <w:szCs w:val="18"/>
              </w:rPr>
              <w:t>gg</w:t>
            </w:r>
            <w:r>
              <w:rPr>
                <w:sz w:val="18"/>
                <w:szCs w:val="18"/>
              </w:rPr>
              <w:t>i</w:t>
            </w:r>
            <w:r>
              <w:rPr>
                <w:spacing w:val="1"/>
                <w:sz w:val="18"/>
                <w:szCs w:val="18"/>
              </w:rPr>
              <w:t>un</w:t>
            </w:r>
            <w:r>
              <w:rPr>
                <w:sz w:val="18"/>
                <w:szCs w:val="18"/>
              </w:rPr>
              <w:t>ti</w:t>
            </w:r>
            <w:r>
              <w:rPr>
                <w:spacing w:val="-2"/>
                <w:sz w:val="18"/>
                <w:szCs w:val="18"/>
              </w:rPr>
              <w:t>v</w:t>
            </w:r>
            <w:r>
              <w:rPr>
                <w:sz w:val="18"/>
                <w:szCs w:val="18"/>
              </w:rPr>
              <w:t>e</w:t>
            </w:r>
            <w:r>
              <w:rPr>
                <w:spacing w:val="-8"/>
                <w:sz w:val="18"/>
                <w:szCs w:val="18"/>
              </w:rPr>
              <w:t xml:space="preserve"> </w:t>
            </w:r>
            <w:r>
              <w:rPr>
                <w:spacing w:val="1"/>
                <w:sz w:val="18"/>
                <w:szCs w:val="18"/>
              </w:rPr>
              <w:t>p</w:t>
            </w:r>
            <w:r>
              <w:rPr>
                <w:spacing w:val="-1"/>
                <w:sz w:val="18"/>
                <w:szCs w:val="18"/>
              </w:rPr>
              <w:t>e</w:t>
            </w:r>
            <w:r>
              <w:rPr>
                <w:sz w:val="18"/>
                <w:szCs w:val="18"/>
              </w:rPr>
              <w:t>r</w:t>
            </w:r>
            <w:r>
              <w:rPr>
                <w:spacing w:val="-6"/>
                <w:sz w:val="18"/>
                <w:szCs w:val="18"/>
              </w:rPr>
              <w:t xml:space="preserve"> </w:t>
            </w:r>
            <w:r>
              <w:rPr>
                <w:sz w:val="18"/>
                <w:szCs w:val="18"/>
              </w:rPr>
              <w:t>la</w:t>
            </w:r>
            <w:r>
              <w:rPr>
                <w:spacing w:val="-9"/>
                <w:sz w:val="18"/>
                <w:szCs w:val="18"/>
              </w:rPr>
              <w:t xml:space="preserve"> </w:t>
            </w:r>
            <w:r>
              <w:rPr>
                <w:spacing w:val="-2"/>
                <w:sz w:val="18"/>
                <w:szCs w:val="18"/>
              </w:rPr>
              <w:t>d</w:t>
            </w:r>
            <w:r>
              <w:rPr>
                <w:spacing w:val="-1"/>
                <w:sz w:val="18"/>
                <w:szCs w:val="18"/>
              </w:rPr>
              <w:t>esc</w:t>
            </w:r>
            <w:r>
              <w:rPr>
                <w:sz w:val="18"/>
                <w:szCs w:val="18"/>
              </w:rPr>
              <w:t>ri</w:t>
            </w:r>
            <w:r>
              <w:rPr>
                <w:spacing w:val="-1"/>
                <w:sz w:val="18"/>
                <w:szCs w:val="18"/>
              </w:rPr>
              <w:t>z</w:t>
            </w:r>
            <w:r>
              <w:rPr>
                <w:sz w:val="18"/>
                <w:szCs w:val="18"/>
              </w:rPr>
              <w:t>i</w:t>
            </w:r>
            <w:r>
              <w:rPr>
                <w:spacing w:val="1"/>
                <w:sz w:val="18"/>
                <w:szCs w:val="18"/>
              </w:rPr>
              <w:t>on</w:t>
            </w:r>
            <w:r>
              <w:rPr>
                <w:sz w:val="18"/>
                <w:szCs w:val="18"/>
              </w:rPr>
              <w:t>e</w:t>
            </w:r>
            <w:r>
              <w:rPr>
                <w:spacing w:val="-7"/>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a</w:t>
            </w:r>
            <w:r>
              <w:rPr>
                <w:sz w:val="18"/>
                <w:szCs w:val="18"/>
              </w:rPr>
              <w:t>rr</w:t>
            </w:r>
            <w:r>
              <w:rPr>
                <w:spacing w:val="-1"/>
                <w:sz w:val="18"/>
                <w:szCs w:val="18"/>
              </w:rPr>
              <w:t>es</w:t>
            </w:r>
            <w:r>
              <w:rPr>
                <w:sz w:val="18"/>
                <w:szCs w:val="18"/>
              </w:rPr>
              <w:t>t</w:t>
            </w:r>
            <w:r>
              <w:rPr>
                <w:spacing w:val="1"/>
                <w:sz w:val="18"/>
                <w:szCs w:val="18"/>
              </w:rPr>
              <w:t>o</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pacing w:val="2"/>
                <w:sz w:val="18"/>
                <w:szCs w:val="18"/>
              </w:rPr>
            </w:pPr>
            <w:r>
              <w:rPr>
                <w:spacing w:val="-1"/>
                <w:sz w:val="18"/>
                <w:szCs w:val="18"/>
              </w:rPr>
              <w:t>NO</w:t>
            </w:r>
            <w:r>
              <w:rPr>
                <w:spacing w:val="-2"/>
                <w:sz w:val="18"/>
                <w:szCs w:val="18"/>
              </w:rPr>
              <w:t>T</w:t>
            </w:r>
            <w:r>
              <w:rPr>
                <w:sz w:val="18"/>
                <w:szCs w:val="18"/>
              </w:rPr>
              <w:t>E</w:t>
            </w:r>
            <w:r>
              <w:rPr>
                <w:spacing w:val="1"/>
                <w:sz w:val="18"/>
                <w:szCs w:val="18"/>
              </w:rPr>
              <w:t>_</w:t>
            </w:r>
            <w:r>
              <w:rPr>
                <w:sz w:val="18"/>
                <w:szCs w:val="18"/>
              </w:rPr>
              <w:t>REC</w:t>
            </w:r>
            <w:r>
              <w:rPr>
                <w:spacing w:val="-2"/>
                <w:sz w:val="18"/>
                <w:szCs w:val="18"/>
              </w:rPr>
              <w:t>L</w:t>
            </w:r>
            <w:r>
              <w:rPr>
                <w:spacing w:val="-1"/>
                <w:sz w:val="18"/>
                <w:szCs w:val="18"/>
              </w:rPr>
              <w:t>U</w:t>
            </w:r>
            <w:r>
              <w:rPr>
                <w:sz w:val="18"/>
                <w:szCs w:val="18"/>
              </w:rPr>
              <w:t>SI</w:t>
            </w:r>
            <w:r>
              <w:rPr>
                <w:spacing w:val="-1"/>
                <w:sz w:val="18"/>
                <w:szCs w:val="18"/>
              </w:rPr>
              <w:t>ON</w:t>
            </w:r>
            <w:r>
              <w:rPr>
                <w:sz w:val="18"/>
                <w:szCs w:val="18"/>
              </w:rPr>
              <w:t>E</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2" w:line="206" w:lineRule="exact"/>
              <w:ind w:left="54" w:right="122"/>
              <w:rPr>
                <w:sz w:val="18"/>
                <w:szCs w:val="18"/>
              </w:rPr>
            </w:pPr>
            <w:r>
              <w:rPr>
                <w:spacing w:val="2"/>
                <w:sz w:val="18"/>
                <w:szCs w:val="18"/>
              </w:rPr>
              <w:t>V</w:t>
            </w:r>
            <w:r>
              <w:rPr>
                <w:spacing w:val="-3"/>
                <w:sz w:val="18"/>
                <w:szCs w:val="18"/>
              </w:rPr>
              <w:t>A</w:t>
            </w:r>
            <w:r>
              <w:rPr>
                <w:sz w:val="18"/>
                <w:szCs w:val="18"/>
              </w:rPr>
              <w:t>RC</w:t>
            </w:r>
            <w:r>
              <w:rPr>
                <w:spacing w:val="2"/>
                <w:sz w:val="18"/>
                <w:szCs w:val="18"/>
              </w:rPr>
              <w:t>H</w:t>
            </w:r>
            <w:r>
              <w:rPr>
                <w:spacing w:val="-3"/>
                <w:sz w:val="18"/>
                <w:szCs w:val="18"/>
              </w:rPr>
              <w:t>A</w:t>
            </w:r>
            <w:r>
              <w:rPr>
                <w:sz w:val="18"/>
                <w:szCs w:val="18"/>
              </w:rPr>
              <w:t>R2</w:t>
            </w:r>
            <w:r>
              <w:rPr>
                <w:w w:val="99"/>
                <w:sz w:val="18"/>
                <w:szCs w:val="18"/>
              </w:rPr>
              <w:t xml:space="preserve"> </w:t>
            </w:r>
            <w:r>
              <w:rPr>
                <w:sz w:val="18"/>
                <w:szCs w:val="18"/>
              </w:rPr>
              <w:t>(</w:t>
            </w:r>
            <w:r>
              <w:rPr>
                <w:spacing w:val="1"/>
                <w:sz w:val="18"/>
                <w:szCs w:val="18"/>
              </w:rPr>
              <w:t>2</w:t>
            </w:r>
            <w:r>
              <w:rPr>
                <w:spacing w:val="-2"/>
                <w:sz w:val="18"/>
                <w:szCs w:val="18"/>
              </w:rPr>
              <w:t>0</w:t>
            </w:r>
            <w:r>
              <w:rPr>
                <w:spacing w:val="1"/>
                <w:sz w:val="18"/>
                <w:szCs w:val="18"/>
              </w:rPr>
              <w:t>0</w:t>
            </w:r>
            <w:r>
              <w:rPr>
                <w:sz w:val="18"/>
                <w:szCs w:val="18"/>
              </w:rPr>
              <w:t>0</w:t>
            </w:r>
            <w:r>
              <w:rPr>
                <w:spacing w:val="-9"/>
                <w:sz w:val="18"/>
                <w:szCs w:val="18"/>
              </w:rPr>
              <w:t xml:space="preserve"> </w:t>
            </w:r>
            <w:r>
              <w:rPr>
                <w:sz w:val="18"/>
                <w:szCs w:val="18"/>
              </w:rPr>
              <w:t>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9"/>
              <w:ind w:left="54" w:right="81"/>
            </w:pPr>
            <w:r>
              <w:rPr>
                <w:sz w:val="18"/>
                <w:szCs w:val="18"/>
              </w:rPr>
              <w:t>E</w:t>
            </w:r>
            <w:r>
              <w:rPr>
                <w:spacing w:val="-2"/>
                <w:sz w:val="18"/>
                <w:szCs w:val="18"/>
              </w:rPr>
              <w:t>v</w:t>
            </w:r>
            <w:r>
              <w:rPr>
                <w:spacing w:val="-1"/>
                <w:sz w:val="18"/>
                <w:szCs w:val="18"/>
              </w:rPr>
              <w:t>e</w:t>
            </w:r>
            <w:r>
              <w:rPr>
                <w:spacing w:val="1"/>
                <w:sz w:val="18"/>
                <w:szCs w:val="18"/>
              </w:rPr>
              <w:t>n</w:t>
            </w:r>
            <w:r>
              <w:rPr>
                <w:sz w:val="18"/>
                <w:szCs w:val="18"/>
              </w:rPr>
              <w:t>t</w:t>
            </w:r>
            <w:r>
              <w:rPr>
                <w:spacing w:val="1"/>
                <w:sz w:val="18"/>
                <w:szCs w:val="18"/>
              </w:rPr>
              <w:t>u</w:t>
            </w:r>
            <w:r>
              <w:rPr>
                <w:spacing w:val="-1"/>
                <w:sz w:val="18"/>
                <w:szCs w:val="18"/>
              </w:rPr>
              <w:t>a</w:t>
            </w:r>
            <w:r>
              <w:rPr>
                <w:sz w:val="18"/>
                <w:szCs w:val="18"/>
              </w:rPr>
              <w:t>li</w:t>
            </w:r>
            <w:r>
              <w:rPr>
                <w:spacing w:val="-6"/>
                <w:sz w:val="18"/>
                <w:szCs w:val="18"/>
              </w:rPr>
              <w:t xml:space="preserve"> </w:t>
            </w:r>
            <w:r>
              <w:rPr>
                <w:spacing w:val="-2"/>
                <w:sz w:val="18"/>
                <w:szCs w:val="18"/>
              </w:rPr>
              <w:t>n</w:t>
            </w:r>
            <w:r>
              <w:rPr>
                <w:spacing w:val="1"/>
                <w:sz w:val="18"/>
                <w:szCs w:val="18"/>
              </w:rPr>
              <w:t>o</w:t>
            </w:r>
            <w:r>
              <w:rPr>
                <w:sz w:val="18"/>
                <w:szCs w:val="18"/>
              </w:rPr>
              <w:t>te</w:t>
            </w:r>
            <w:r>
              <w:rPr>
                <w:spacing w:val="-6"/>
                <w:sz w:val="18"/>
                <w:szCs w:val="18"/>
              </w:rPr>
              <w:t xml:space="preserve"> </w:t>
            </w:r>
            <w:r>
              <w:rPr>
                <w:spacing w:val="-1"/>
                <w:sz w:val="18"/>
                <w:szCs w:val="18"/>
              </w:rPr>
              <w:t>a</w:t>
            </w:r>
            <w:r>
              <w:rPr>
                <w:spacing w:val="-2"/>
                <w:sz w:val="18"/>
                <w:szCs w:val="18"/>
              </w:rPr>
              <w:t>gg</w:t>
            </w:r>
            <w:r>
              <w:rPr>
                <w:sz w:val="18"/>
                <w:szCs w:val="18"/>
              </w:rPr>
              <w:t>i</w:t>
            </w:r>
            <w:r>
              <w:rPr>
                <w:spacing w:val="1"/>
                <w:sz w:val="18"/>
                <w:szCs w:val="18"/>
              </w:rPr>
              <w:t>un</w:t>
            </w:r>
            <w:r>
              <w:rPr>
                <w:sz w:val="18"/>
                <w:szCs w:val="18"/>
              </w:rPr>
              <w:t>ti</w:t>
            </w:r>
            <w:r>
              <w:rPr>
                <w:spacing w:val="-2"/>
                <w:sz w:val="18"/>
                <w:szCs w:val="18"/>
              </w:rPr>
              <w:t>v</w:t>
            </w:r>
            <w:r>
              <w:rPr>
                <w:sz w:val="18"/>
                <w:szCs w:val="18"/>
              </w:rPr>
              <w:t>e</w:t>
            </w:r>
            <w:r>
              <w:rPr>
                <w:spacing w:val="-7"/>
                <w:sz w:val="18"/>
                <w:szCs w:val="18"/>
              </w:rPr>
              <w:t xml:space="preserve"> </w:t>
            </w:r>
            <w:r>
              <w:rPr>
                <w:spacing w:val="1"/>
                <w:sz w:val="18"/>
                <w:szCs w:val="18"/>
              </w:rPr>
              <w:t>p</w:t>
            </w:r>
            <w:r>
              <w:rPr>
                <w:spacing w:val="-1"/>
                <w:sz w:val="18"/>
                <w:szCs w:val="18"/>
              </w:rPr>
              <w:t>e</w:t>
            </w:r>
            <w:r>
              <w:rPr>
                <w:sz w:val="18"/>
                <w:szCs w:val="18"/>
              </w:rPr>
              <w:t>r</w:t>
            </w:r>
            <w:r>
              <w:rPr>
                <w:spacing w:val="-6"/>
                <w:sz w:val="18"/>
                <w:szCs w:val="18"/>
              </w:rPr>
              <w:t xml:space="preserve"> </w:t>
            </w:r>
            <w:r>
              <w:rPr>
                <w:sz w:val="18"/>
                <w:szCs w:val="18"/>
              </w:rPr>
              <w:t>la</w:t>
            </w:r>
            <w:r>
              <w:rPr>
                <w:spacing w:val="-9"/>
                <w:sz w:val="18"/>
                <w:szCs w:val="18"/>
              </w:rPr>
              <w:t xml:space="preserve"> </w:t>
            </w:r>
            <w:r>
              <w:rPr>
                <w:spacing w:val="-2"/>
                <w:sz w:val="18"/>
                <w:szCs w:val="18"/>
              </w:rPr>
              <w:t>d</w:t>
            </w:r>
            <w:r>
              <w:rPr>
                <w:spacing w:val="-1"/>
                <w:sz w:val="18"/>
                <w:szCs w:val="18"/>
              </w:rPr>
              <w:t>esc</w:t>
            </w:r>
            <w:r>
              <w:rPr>
                <w:sz w:val="18"/>
                <w:szCs w:val="18"/>
              </w:rPr>
              <w:t>ri</w:t>
            </w:r>
            <w:r>
              <w:rPr>
                <w:spacing w:val="-1"/>
                <w:sz w:val="18"/>
                <w:szCs w:val="18"/>
              </w:rPr>
              <w:t>z</w:t>
            </w:r>
            <w:r>
              <w:rPr>
                <w:sz w:val="18"/>
                <w:szCs w:val="18"/>
              </w:rPr>
              <w:t>i</w:t>
            </w:r>
            <w:r>
              <w:rPr>
                <w:spacing w:val="1"/>
                <w:sz w:val="18"/>
                <w:szCs w:val="18"/>
              </w:rPr>
              <w:t>on</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lla</w:t>
            </w:r>
            <w:r>
              <w:rPr>
                <w:spacing w:val="-7"/>
                <w:sz w:val="18"/>
                <w:szCs w:val="18"/>
              </w:rPr>
              <w:t xml:space="preserve"> </w:t>
            </w:r>
            <w:r>
              <w:rPr>
                <w:sz w:val="18"/>
                <w:szCs w:val="18"/>
              </w:rPr>
              <w:t>r</w:t>
            </w:r>
            <w:r>
              <w:rPr>
                <w:spacing w:val="-1"/>
                <w:sz w:val="18"/>
                <w:szCs w:val="18"/>
              </w:rPr>
              <w:t>ec</w:t>
            </w:r>
            <w:r>
              <w:rPr>
                <w:sz w:val="18"/>
                <w:szCs w:val="18"/>
              </w:rPr>
              <w:t>l</w:t>
            </w:r>
            <w:r>
              <w:rPr>
                <w:spacing w:val="1"/>
                <w:sz w:val="18"/>
                <w:szCs w:val="18"/>
              </w:rPr>
              <w:t>u</w:t>
            </w:r>
            <w:r>
              <w:rPr>
                <w:spacing w:val="-1"/>
                <w:sz w:val="18"/>
                <w:szCs w:val="18"/>
              </w:rPr>
              <w:t>s</w:t>
            </w:r>
            <w:r>
              <w:rPr>
                <w:sz w:val="18"/>
                <w:szCs w:val="18"/>
              </w:rPr>
              <w:t>i</w:t>
            </w:r>
            <w:r>
              <w:rPr>
                <w:spacing w:val="-2"/>
                <w:sz w:val="18"/>
                <w:szCs w:val="18"/>
              </w:rPr>
              <w:t>o</w:t>
            </w:r>
            <w:r>
              <w:rPr>
                <w:spacing w:val="1"/>
                <w:sz w:val="18"/>
                <w:szCs w:val="18"/>
              </w:rPr>
              <w:t>n</w:t>
            </w:r>
            <w:r>
              <w:rPr>
                <w:spacing w:val="-1"/>
                <w:sz w:val="18"/>
                <w:szCs w:val="18"/>
              </w:rPr>
              <w:t>e</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A</w:t>
            </w:r>
            <w:r>
              <w:rPr>
                <w:spacing w:val="2"/>
                <w:sz w:val="18"/>
                <w:szCs w:val="18"/>
              </w:rPr>
              <w:t>N</w:t>
            </w:r>
            <w:r>
              <w:rPr>
                <w:spacing w:val="-1"/>
                <w:sz w:val="18"/>
                <w:szCs w:val="18"/>
              </w:rPr>
              <w:t>NO</w:t>
            </w:r>
            <w:r>
              <w:rPr>
                <w:spacing w:val="1"/>
                <w:sz w:val="18"/>
                <w:szCs w:val="18"/>
              </w:rPr>
              <w:t>_</w:t>
            </w:r>
            <w:r>
              <w:rPr>
                <w:spacing w:val="-3"/>
                <w:sz w:val="18"/>
                <w:szCs w:val="18"/>
              </w:rPr>
              <w:t>G</w:t>
            </w:r>
            <w:r>
              <w:rPr>
                <w:sz w:val="18"/>
                <w:szCs w:val="18"/>
              </w:rPr>
              <w:t>E</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1"/>
                <w:sz w:val="18"/>
                <w:szCs w:val="18"/>
              </w:rPr>
              <w:t>NU</w:t>
            </w:r>
            <w:r>
              <w:rPr>
                <w:sz w:val="18"/>
                <w:szCs w:val="18"/>
              </w:rPr>
              <w:t>MBER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P</w:t>
            </w:r>
            <w:r>
              <w:rPr>
                <w:spacing w:val="-1"/>
                <w:sz w:val="18"/>
                <w:szCs w:val="18"/>
              </w:rPr>
              <w:t>a</w:t>
            </w:r>
            <w:r>
              <w:rPr>
                <w:sz w:val="18"/>
                <w:szCs w:val="18"/>
              </w:rPr>
              <w:t>rte</w:t>
            </w:r>
            <w:r>
              <w:rPr>
                <w:spacing w:val="-9"/>
                <w:sz w:val="18"/>
                <w:szCs w:val="18"/>
              </w:rPr>
              <w:t xml:space="preserve"> </w:t>
            </w:r>
            <w:r>
              <w:rPr>
                <w:spacing w:val="1"/>
                <w:sz w:val="18"/>
                <w:szCs w:val="18"/>
              </w:rPr>
              <w:t>d</w:t>
            </w:r>
            <w:r>
              <w:rPr>
                <w:spacing w:val="-1"/>
                <w:sz w:val="18"/>
                <w:szCs w:val="18"/>
              </w:rPr>
              <w:t>e</w:t>
            </w:r>
            <w:r>
              <w:rPr>
                <w:sz w:val="18"/>
                <w:szCs w:val="18"/>
              </w:rPr>
              <w:t>lla</w:t>
            </w:r>
            <w:r>
              <w:rPr>
                <w:spacing w:val="-7"/>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o</w:t>
            </w:r>
            <w:r>
              <w:rPr>
                <w:sz w:val="18"/>
                <w:szCs w:val="18"/>
              </w:rPr>
              <w:t>r</w:t>
            </w:r>
            <w:r>
              <w:rPr>
                <w:spacing w:val="1"/>
                <w:sz w:val="18"/>
                <w:szCs w:val="18"/>
              </w:rPr>
              <w:t>d</w:t>
            </w:r>
            <w:r>
              <w:rPr>
                <w:spacing w:val="-2"/>
                <w:sz w:val="18"/>
                <w:szCs w:val="18"/>
              </w:rPr>
              <w:t>i</w:t>
            </w:r>
            <w:r>
              <w:rPr>
                <w:spacing w:val="1"/>
                <w:sz w:val="18"/>
                <w:szCs w:val="18"/>
              </w:rPr>
              <w:t>n</w:t>
            </w:r>
            <w:r>
              <w:rPr>
                <w:spacing w:val="-1"/>
                <w:sz w:val="18"/>
                <w:szCs w:val="18"/>
              </w:rPr>
              <w:t>a</w:t>
            </w:r>
            <w:r>
              <w:rPr>
                <w:spacing w:val="1"/>
                <w:sz w:val="18"/>
                <w:szCs w:val="18"/>
              </w:rPr>
              <w:t>n</w:t>
            </w:r>
            <w:r>
              <w:rPr>
                <w:spacing w:val="-1"/>
                <w:sz w:val="18"/>
                <w:szCs w:val="18"/>
              </w:rPr>
              <w:t>z</w:t>
            </w:r>
            <w:r>
              <w:rPr>
                <w:sz w:val="18"/>
                <w:szCs w:val="18"/>
              </w:rPr>
              <w:t>a</w:t>
            </w:r>
            <w:r>
              <w:rPr>
                <w:spacing w:val="-9"/>
                <w:sz w:val="18"/>
                <w:szCs w:val="18"/>
              </w:rPr>
              <w:t xml:space="preserve"> </w:t>
            </w:r>
            <w:r>
              <w:rPr>
                <w:spacing w:val="1"/>
                <w:sz w:val="18"/>
                <w:szCs w:val="18"/>
              </w:rPr>
              <w:t>d</w:t>
            </w:r>
            <w:r>
              <w:rPr>
                <w:spacing w:val="-1"/>
                <w:sz w:val="18"/>
                <w:szCs w:val="18"/>
              </w:rPr>
              <w:t>e</w:t>
            </w:r>
            <w:r>
              <w:rPr>
                <w:sz w:val="18"/>
                <w:szCs w:val="18"/>
              </w:rPr>
              <w:t>l</w:t>
            </w:r>
            <w:r>
              <w:rPr>
                <w:spacing w:val="-5"/>
                <w:sz w:val="18"/>
                <w:szCs w:val="18"/>
              </w:rPr>
              <w:t xml:space="preserve"> </w:t>
            </w:r>
            <w:r>
              <w:rPr>
                <w:spacing w:val="-3"/>
                <w:sz w:val="18"/>
                <w:szCs w:val="18"/>
              </w:rPr>
              <w:t>G</w:t>
            </w:r>
            <w:r>
              <w:rPr>
                <w:sz w:val="18"/>
                <w:szCs w:val="18"/>
              </w:rPr>
              <w:t>i</w:t>
            </w:r>
            <w:r>
              <w:rPr>
                <w:spacing w:val="1"/>
                <w:sz w:val="18"/>
                <w:szCs w:val="18"/>
              </w:rPr>
              <w:t>ud</w:t>
            </w:r>
            <w:r>
              <w:rPr>
                <w:sz w:val="18"/>
                <w:szCs w:val="18"/>
              </w:rPr>
              <w:t>i</w:t>
            </w:r>
            <w:r>
              <w:rPr>
                <w:spacing w:val="-1"/>
                <w:sz w:val="18"/>
                <w:szCs w:val="18"/>
              </w:rPr>
              <w:t>c</w:t>
            </w:r>
            <w:r>
              <w:rPr>
                <w:sz w:val="18"/>
                <w:szCs w:val="18"/>
              </w:rPr>
              <w:t>e</w:t>
            </w:r>
            <w:r>
              <w:rPr>
                <w:spacing w:val="-6"/>
                <w:sz w:val="18"/>
                <w:szCs w:val="18"/>
              </w:rPr>
              <w:t xml:space="preserve"> </w:t>
            </w:r>
            <w:r>
              <w:rPr>
                <w:spacing w:val="1"/>
                <w:sz w:val="18"/>
                <w:szCs w:val="18"/>
              </w:rPr>
              <w:t>d</w:t>
            </w:r>
            <w:r>
              <w:rPr>
                <w:sz w:val="18"/>
                <w:szCs w:val="18"/>
              </w:rPr>
              <w:t>i</w:t>
            </w:r>
            <w:r>
              <w:rPr>
                <w:spacing w:val="-5"/>
                <w:sz w:val="18"/>
                <w:szCs w:val="18"/>
              </w:rPr>
              <w:t xml:space="preserve"> </w:t>
            </w:r>
            <w:r>
              <w:rPr>
                <w:spacing w:val="-1"/>
                <w:sz w:val="18"/>
                <w:szCs w:val="18"/>
              </w:rPr>
              <w:t>esec</w:t>
            </w:r>
            <w:r>
              <w:rPr>
                <w:spacing w:val="1"/>
                <w:sz w:val="18"/>
                <w:szCs w:val="18"/>
              </w:rPr>
              <w:t>u</w:t>
            </w:r>
            <w:r>
              <w:rPr>
                <w:spacing w:val="-1"/>
                <w:sz w:val="18"/>
                <w:szCs w:val="18"/>
              </w:rPr>
              <w:t>z</w:t>
            </w:r>
            <w:r>
              <w:rPr>
                <w:sz w:val="18"/>
                <w:szCs w:val="18"/>
              </w:rPr>
              <w:t>i</w:t>
            </w:r>
            <w:r>
              <w:rPr>
                <w:spacing w:val="-2"/>
                <w:sz w:val="18"/>
                <w:szCs w:val="18"/>
              </w:rPr>
              <w:t>o</w:t>
            </w:r>
            <w:r>
              <w:rPr>
                <w:spacing w:val="1"/>
                <w:sz w:val="18"/>
                <w:szCs w:val="18"/>
              </w:rPr>
              <w:t>n</w:t>
            </w:r>
            <w:r>
              <w:rPr>
                <w:spacing w:val="-1"/>
                <w:sz w:val="18"/>
                <w:szCs w:val="18"/>
              </w:rPr>
              <w:t>e</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w:t>
            </w:r>
            <w:r>
              <w:rPr>
                <w:sz w:val="18"/>
                <w:szCs w:val="18"/>
              </w:rPr>
              <w:t>MER</w:t>
            </w:r>
            <w:r>
              <w:rPr>
                <w:spacing w:val="-1"/>
                <w:sz w:val="18"/>
                <w:szCs w:val="18"/>
              </w:rPr>
              <w:t>O</w:t>
            </w:r>
            <w:r>
              <w:rPr>
                <w:spacing w:val="1"/>
                <w:sz w:val="18"/>
                <w:szCs w:val="18"/>
              </w:rPr>
              <w:t>_</w:t>
            </w:r>
            <w:r>
              <w:rPr>
                <w:spacing w:val="-3"/>
                <w:sz w:val="18"/>
                <w:szCs w:val="18"/>
              </w:rPr>
              <w:t>G</w:t>
            </w:r>
            <w:r>
              <w:rPr>
                <w:sz w:val="18"/>
                <w:szCs w:val="18"/>
              </w:rPr>
              <w:t>E</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z w:val="18"/>
                <w:szCs w:val="18"/>
              </w:rPr>
              <w:t>VARCHAR2 (6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P</w:t>
            </w:r>
            <w:r>
              <w:rPr>
                <w:spacing w:val="-1"/>
                <w:sz w:val="18"/>
                <w:szCs w:val="18"/>
              </w:rPr>
              <w:t>a</w:t>
            </w:r>
            <w:r>
              <w:rPr>
                <w:sz w:val="18"/>
                <w:szCs w:val="18"/>
              </w:rPr>
              <w:t>rte</w:t>
            </w:r>
            <w:r>
              <w:rPr>
                <w:spacing w:val="-9"/>
                <w:sz w:val="18"/>
                <w:szCs w:val="18"/>
              </w:rPr>
              <w:t xml:space="preserve"> </w:t>
            </w:r>
            <w:r>
              <w:rPr>
                <w:spacing w:val="1"/>
                <w:sz w:val="18"/>
                <w:szCs w:val="18"/>
              </w:rPr>
              <w:t>d</w:t>
            </w:r>
            <w:r>
              <w:rPr>
                <w:spacing w:val="-1"/>
                <w:sz w:val="18"/>
                <w:szCs w:val="18"/>
              </w:rPr>
              <w:t>e</w:t>
            </w:r>
            <w:r>
              <w:rPr>
                <w:sz w:val="18"/>
                <w:szCs w:val="18"/>
              </w:rPr>
              <w:t>lla</w:t>
            </w:r>
            <w:r>
              <w:rPr>
                <w:spacing w:val="-7"/>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o</w:t>
            </w:r>
            <w:r>
              <w:rPr>
                <w:sz w:val="18"/>
                <w:szCs w:val="18"/>
              </w:rPr>
              <w:t>r</w:t>
            </w:r>
            <w:r>
              <w:rPr>
                <w:spacing w:val="1"/>
                <w:sz w:val="18"/>
                <w:szCs w:val="18"/>
              </w:rPr>
              <w:t>d</w:t>
            </w:r>
            <w:r>
              <w:rPr>
                <w:spacing w:val="-2"/>
                <w:sz w:val="18"/>
                <w:szCs w:val="18"/>
              </w:rPr>
              <w:t>i</w:t>
            </w:r>
            <w:r>
              <w:rPr>
                <w:spacing w:val="1"/>
                <w:sz w:val="18"/>
                <w:szCs w:val="18"/>
              </w:rPr>
              <w:t>n</w:t>
            </w:r>
            <w:r>
              <w:rPr>
                <w:spacing w:val="-1"/>
                <w:sz w:val="18"/>
                <w:szCs w:val="18"/>
              </w:rPr>
              <w:t>a</w:t>
            </w:r>
            <w:r>
              <w:rPr>
                <w:spacing w:val="1"/>
                <w:sz w:val="18"/>
                <w:szCs w:val="18"/>
              </w:rPr>
              <w:t>n</w:t>
            </w:r>
            <w:r>
              <w:rPr>
                <w:spacing w:val="-1"/>
                <w:sz w:val="18"/>
                <w:szCs w:val="18"/>
              </w:rPr>
              <w:t>z</w:t>
            </w:r>
            <w:r>
              <w:rPr>
                <w:sz w:val="18"/>
                <w:szCs w:val="18"/>
              </w:rPr>
              <w:t>a</w:t>
            </w:r>
            <w:r>
              <w:rPr>
                <w:spacing w:val="-9"/>
                <w:sz w:val="18"/>
                <w:szCs w:val="18"/>
              </w:rPr>
              <w:t xml:space="preserve"> </w:t>
            </w:r>
            <w:r>
              <w:rPr>
                <w:spacing w:val="1"/>
                <w:sz w:val="18"/>
                <w:szCs w:val="18"/>
              </w:rPr>
              <w:t>d</w:t>
            </w:r>
            <w:r>
              <w:rPr>
                <w:spacing w:val="-1"/>
                <w:sz w:val="18"/>
                <w:szCs w:val="18"/>
              </w:rPr>
              <w:t>e</w:t>
            </w:r>
            <w:r>
              <w:rPr>
                <w:sz w:val="18"/>
                <w:szCs w:val="18"/>
              </w:rPr>
              <w:t>l</w:t>
            </w:r>
            <w:r>
              <w:rPr>
                <w:spacing w:val="-5"/>
                <w:sz w:val="18"/>
                <w:szCs w:val="18"/>
              </w:rPr>
              <w:t xml:space="preserve"> </w:t>
            </w:r>
            <w:r>
              <w:rPr>
                <w:spacing w:val="-3"/>
                <w:sz w:val="18"/>
                <w:szCs w:val="18"/>
              </w:rPr>
              <w:t>G</w:t>
            </w:r>
            <w:r>
              <w:rPr>
                <w:sz w:val="18"/>
                <w:szCs w:val="18"/>
              </w:rPr>
              <w:t>i</w:t>
            </w:r>
            <w:r>
              <w:rPr>
                <w:spacing w:val="1"/>
                <w:sz w:val="18"/>
                <w:szCs w:val="18"/>
              </w:rPr>
              <w:t>ud</w:t>
            </w:r>
            <w:r>
              <w:rPr>
                <w:sz w:val="18"/>
                <w:szCs w:val="18"/>
              </w:rPr>
              <w:t>i</w:t>
            </w:r>
            <w:r>
              <w:rPr>
                <w:spacing w:val="-1"/>
                <w:sz w:val="18"/>
                <w:szCs w:val="18"/>
              </w:rPr>
              <w:t>c</w:t>
            </w:r>
            <w:r>
              <w:rPr>
                <w:sz w:val="18"/>
                <w:szCs w:val="18"/>
              </w:rPr>
              <w:t>e</w:t>
            </w:r>
            <w:r>
              <w:rPr>
                <w:spacing w:val="-6"/>
                <w:sz w:val="18"/>
                <w:szCs w:val="18"/>
              </w:rPr>
              <w:t xml:space="preserve"> </w:t>
            </w:r>
            <w:r>
              <w:rPr>
                <w:spacing w:val="1"/>
                <w:sz w:val="18"/>
                <w:szCs w:val="18"/>
              </w:rPr>
              <w:t>d</w:t>
            </w:r>
            <w:r>
              <w:rPr>
                <w:sz w:val="18"/>
                <w:szCs w:val="18"/>
              </w:rPr>
              <w:t>i</w:t>
            </w:r>
            <w:r>
              <w:rPr>
                <w:spacing w:val="-5"/>
                <w:sz w:val="18"/>
                <w:szCs w:val="18"/>
              </w:rPr>
              <w:t xml:space="preserve"> </w:t>
            </w:r>
            <w:r>
              <w:rPr>
                <w:spacing w:val="-1"/>
                <w:sz w:val="18"/>
                <w:szCs w:val="18"/>
              </w:rPr>
              <w:t>esec</w:t>
            </w:r>
            <w:r>
              <w:rPr>
                <w:spacing w:val="1"/>
                <w:sz w:val="18"/>
                <w:szCs w:val="18"/>
              </w:rPr>
              <w:t>u</w:t>
            </w:r>
            <w:r>
              <w:rPr>
                <w:spacing w:val="-1"/>
                <w:sz w:val="18"/>
                <w:szCs w:val="18"/>
              </w:rPr>
              <w:t>z</w:t>
            </w:r>
            <w:r>
              <w:rPr>
                <w:sz w:val="18"/>
                <w:szCs w:val="18"/>
              </w:rPr>
              <w:t>i</w:t>
            </w:r>
            <w:r>
              <w:rPr>
                <w:spacing w:val="-2"/>
                <w:sz w:val="18"/>
                <w:szCs w:val="18"/>
              </w:rPr>
              <w:t>o</w:t>
            </w:r>
            <w:r>
              <w:rPr>
                <w:spacing w:val="1"/>
                <w:sz w:val="18"/>
                <w:szCs w:val="18"/>
              </w:rPr>
              <w:t>n</w:t>
            </w:r>
            <w:r>
              <w:rPr>
                <w:spacing w:val="-1"/>
                <w:sz w:val="18"/>
                <w:szCs w:val="18"/>
              </w:rPr>
              <w:t>e</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A</w:t>
            </w:r>
            <w:r>
              <w:rPr>
                <w:spacing w:val="2"/>
                <w:sz w:val="18"/>
                <w:szCs w:val="18"/>
              </w:rPr>
              <w:t>N</w:t>
            </w:r>
            <w:r>
              <w:rPr>
                <w:spacing w:val="-1"/>
                <w:sz w:val="18"/>
                <w:szCs w:val="18"/>
              </w:rPr>
              <w:t>NO</w:t>
            </w:r>
            <w:r>
              <w:rPr>
                <w:spacing w:val="1"/>
                <w:sz w:val="18"/>
                <w:szCs w:val="18"/>
              </w:rPr>
              <w:t>_</w:t>
            </w:r>
            <w:r>
              <w:rPr>
                <w:sz w:val="18"/>
                <w:szCs w:val="18"/>
              </w:rPr>
              <w:t>RE</w:t>
            </w:r>
            <w:r>
              <w:rPr>
                <w:spacing w:val="-3"/>
                <w:sz w:val="18"/>
                <w:szCs w:val="18"/>
              </w:rPr>
              <w:t>G</w:t>
            </w:r>
            <w:r>
              <w:rPr>
                <w:sz w:val="18"/>
                <w:szCs w:val="18"/>
              </w:rPr>
              <w:t>E</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1"/>
                <w:sz w:val="18"/>
                <w:szCs w:val="18"/>
              </w:rPr>
              <w:t>NU</w:t>
            </w:r>
            <w:r>
              <w:rPr>
                <w:sz w:val="18"/>
                <w:szCs w:val="18"/>
              </w:rPr>
              <w:t>MBER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P</w:t>
            </w:r>
            <w:r>
              <w:rPr>
                <w:spacing w:val="-1"/>
                <w:sz w:val="18"/>
                <w:szCs w:val="18"/>
              </w:rPr>
              <w:t>a</w:t>
            </w:r>
            <w:r>
              <w:rPr>
                <w:sz w:val="18"/>
                <w:szCs w:val="18"/>
              </w:rPr>
              <w:t>rte</w:t>
            </w:r>
            <w:r>
              <w:rPr>
                <w:spacing w:val="-8"/>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se</w:t>
            </w:r>
            <w:r>
              <w:rPr>
                <w:spacing w:val="1"/>
                <w:sz w:val="18"/>
                <w:szCs w:val="18"/>
              </w:rPr>
              <w:t>n</w:t>
            </w:r>
            <w:r>
              <w:rPr>
                <w:sz w:val="18"/>
                <w:szCs w:val="18"/>
              </w:rPr>
              <w:t>t</w:t>
            </w:r>
            <w:r>
              <w:rPr>
                <w:spacing w:val="-1"/>
                <w:sz w:val="18"/>
                <w:szCs w:val="18"/>
              </w:rPr>
              <w:t>e</w:t>
            </w:r>
            <w:r>
              <w:rPr>
                <w:spacing w:val="1"/>
                <w:sz w:val="18"/>
                <w:szCs w:val="18"/>
              </w:rPr>
              <w:t>n</w:t>
            </w:r>
            <w:r>
              <w:rPr>
                <w:spacing w:val="-1"/>
                <w:sz w:val="18"/>
                <w:szCs w:val="18"/>
              </w:rPr>
              <w:t>z</w:t>
            </w:r>
            <w:r>
              <w:rPr>
                <w:sz w:val="18"/>
                <w:szCs w:val="18"/>
              </w:rPr>
              <w:t>a</w:t>
            </w:r>
            <w:r>
              <w:rPr>
                <w:spacing w:val="-6"/>
                <w:sz w:val="18"/>
                <w:szCs w:val="18"/>
              </w:rPr>
              <w:t xml:space="preserve"> </w:t>
            </w:r>
            <w:r>
              <w:rPr>
                <w:spacing w:val="-1"/>
                <w:sz w:val="18"/>
                <w:szCs w:val="18"/>
              </w:rPr>
              <w:t>sc</w:t>
            </w:r>
            <w:r>
              <w:rPr>
                <w:sz w:val="18"/>
                <w:szCs w:val="18"/>
              </w:rPr>
              <w:t>ritta</w:t>
            </w:r>
            <w:r>
              <w:rPr>
                <w:spacing w:val="-6"/>
                <w:sz w:val="18"/>
                <w:szCs w:val="18"/>
              </w:rPr>
              <w:t xml:space="preserve"> </w:t>
            </w:r>
            <w:r>
              <w:rPr>
                <w:spacing w:val="-1"/>
                <w:sz w:val="18"/>
                <w:szCs w:val="18"/>
              </w:rPr>
              <w:t>s</w:t>
            </w:r>
            <w:r>
              <w:rPr>
                <w:sz w:val="18"/>
                <w:szCs w:val="18"/>
              </w:rPr>
              <w:t>u</w:t>
            </w:r>
            <w:r>
              <w:rPr>
                <w:spacing w:val="-4"/>
                <w:sz w:val="18"/>
                <w:szCs w:val="18"/>
              </w:rPr>
              <w:t xml:space="preserve"> </w:t>
            </w:r>
            <w:r>
              <w:rPr>
                <w:sz w:val="18"/>
                <w:szCs w:val="18"/>
              </w:rPr>
              <w:t>RE.</w:t>
            </w:r>
            <w:r>
              <w:rPr>
                <w:spacing w:val="-3"/>
                <w:sz w:val="18"/>
                <w:szCs w:val="18"/>
              </w:rPr>
              <w:t>G</w:t>
            </w:r>
            <w:r>
              <w:rPr>
                <w:sz w:val="18"/>
                <w:szCs w:val="18"/>
              </w:rPr>
              <w:t>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w:t>
            </w:r>
            <w:r>
              <w:rPr>
                <w:sz w:val="18"/>
                <w:szCs w:val="18"/>
              </w:rPr>
              <w:t>MER</w:t>
            </w:r>
            <w:r>
              <w:rPr>
                <w:spacing w:val="-1"/>
                <w:sz w:val="18"/>
                <w:szCs w:val="18"/>
              </w:rPr>
              <w:t>O</w:t>
            </w:r>
            <w:r>
              <w:rPr>
                <w:spacing w:val="1"/>
                <w:sz w:val="18"/>
                <w:szCs w:val="18"/>
              </w:rPr>
              <w:t>_</w:t>
            </w:r>
            <w:r>
              <w:rPr>
                <w:sz w:val="18"/>
                <w:szCs w:val="18"/>
              </w:rPr>
              <w:t>RE</w:t>
            </w:r>
            <w:r>
              <w:rPr>
                <w:spacing w:val="-3"/>
                <w:sz w:val="18"/>
                <w:szCs w:val="18"/>
              </w:rPr>
              <w:t>G</w:t>
            </w:r>
            <w:r>
              <w:rPr>
                <w:sz w:val="18"/>
                <w:szCs w:val="18"/>
              </w:rPr>
              <w:t>E</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z w:val="18"/>
                <w:szCs w:val="18"/>
              </w:rPr>
              <w:t>VARCHAR2 (6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P</w:t>
            </w:r>
            <w:r>
              <w:rPr>
                <w:spacing w:val="-1"/>
                <w:sz w:val="18"/>
                <w:szCs w:val="18"/>
              </w:rPr>
              <w:t>a</w:t>
            </w:r>
            <w:r>
              <w:rPr>
                <w:sz w:val="18"/>
                <w:szCs w:val="18"/>
              </w:rPr>
              <w:t>rte</w:t>
            </w:r>
            <w:r>
              <w:rPr>
                <w:spacing w:val="-8"/>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se</w:t>
            </w:r>
            <w:r>
              <w:rPr>
                <w:spacing w:val="1"/>
                <w:sz w:val="18"/>
                <w:szCs w:val="18"/>
              </w:rPr>
              <w:t>n</w:t>
            </w:r>
            <w:r>
              <w:rPr>
                <w:sz w:val="18"/>
                <w:szCs w:val="18"/>
              </w:rPr>
              <w:t>t</w:t>
            </w:r>
            <w:r>
              <w:rPr>
                <w:spacing w:val="-1"/>
                <w:sz w:val="18"/>
                <w:szCs w:val="18"/>
              </w:rPr>
              <w:t>e</w:t>
            </w:r>
            <w:r>
              <w:rPr>
                <w:spacing w:val="1"/>
                <w:sz w:val="18"/>
                <w:szCs w:val="18"/>
              </w:rPr>
              <w:t>n</w:t>
            </w:r>
            <w:r>
              <w:rPr>
                <w:spacing w:val="-1"/>
                <w:sz w:val="18"/>
                <w:szCs w:val="18"/>
              </w:rPr>
              <w:t>z</w:t>
            </w:r>
            <w:r>
              <w:rPr>
                <w:sz w:val="18"/>
                <w:szCs w:val="18"/>
              </w:rPr>
              <w:t>a</w:t>
            </w:r>
            <w:r>
              <w:rPr>
                <w:spacing w:val="-6"/>
                <w:sz w:val="18"/>
                <w:szCs w:val="18"/>
              </w:rPr>
              <w:t xml:space="preserve"> </w:t>
            </w:r>
            <w:r>
              <w:rPr>
                <w:spacing w:val="-1"/>
                <w:sz w:val="18"/>
                <w:szCs w:val="18"/>
              </w:rPr>
              <w:t>sc</w:t>
            </w:r>
            <w:r>
              <w:rPr>
                <w:sz w:val="18"/>
                <w:szCs w:val="18"/>
              </w:rPr>
              <w:t>ritta</w:t>
            </w:r>
            <w:r>
              <w:rPr>
                <w:spacing w:val="-6"/>
                <w:sz w:val="18"/>
                <w:szCs w:val="18"/>
              </w:rPr>
              <w:t xml:space="preserve"> </w:t>
            </w:r>
            <w:r>
              <w:rPr>
                <w:spacing w:val="-1"/>
                <w:sz w:val="18"/>
                <w:szCs w:val="18"/>
              </w:rPr>
              <w:t>s</w:t>
            </w:r>
            <w:r>
              <w:rPr>
                <w:sz w:val="18"/>
                <w:szCs w:val="18"/>
              </w:rPr>
              <w:t>u</w:t>
            </w:r>
            <w:r>
              <w:rPr>
                <w:spacing w:val="-4"/>
                <w:sz w:val="18"/>
                <w:szCs w:val="18"/>
              </w:rPr>
              <w:t xml:space="preserve"> </w:t>
            </w:r>
            <w:r>
              <w:rPr>
                <w:sz w:val="18"/>
                <w:szCs w:val="18"/>
              </w:rPr>
              <w:t>RE.</w:t>
            </w:r>
            <w:r>
              <w:rPr>
                <w:spacing w:val="-3"/>
                <w:sz w:val="18"/>
                <w:szCs w:val="18"/>
              </w:rPr>
              <w:t>G</w:t>
            </w:r>
            <w:r>
              <w:rPr>
                <w:sz w:val="18"/>
                <w:szCs w:val="18"/>
              </w:rPr>
              <w:t>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A</w:t>
            </w:r>
            <w:r>
              <w:rPr>
                <w:spacing w:val="2"/>
                <w:sz w:val="18"/>
                <w:szCs w:val="18"/>
              </w:rPr>
              <w:t>N</w:t>
            </w:r>
            <w:r>
              <w:rPr>
                <w:spacing w:val="-1"/>
                <w:sz w:val="18"/>
                <w:szCs w:val="18"/>
              </w:rPr>
              <w:t>NO</w:t>
            </w:r>
            <w:r>
              <w:rPr>
                <w:spacing w:val="1"/>
                <w:sz w:val="18"/>
                <w:szCs w:val="18"/>
              </w:rPr>
              <w:t>_</w:t>
            </w:r>
            <w:r>
              <w:rPr>
                <w:sz w:val="18"/>
                <w:szCs w:val="18"/>
              </w:rPr>
              <w:t>MC</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1"/>
                <w:sz w:val="18"/>
                <w:szCs w:val="18"/>
              </w:rPr>
              <w:t>NU</w:t>
            </w:r>
            <w:r>
              <w:rPr>
                <w:sz w:val="18"/>
                <w:szCs w:val="18"/>
              </w:rPr>
              <w:t>MBER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P</w:t>
            </w:r>
            <w:r>
              <w:rPr>
                <w:spacing w:val="-1"/>
                <w:sz w:val="18"/>
                <w:szCs w:val="18"/>
              </w:rPr>
              <w:t>a</w:t>
            </w:r>
            <w:r>
              <w:rPr>
                <w:sz w:val="18"/>
                <w:szCs w:val="18"/>
              </w:rPr>
              <w:t>rte</w:t>
            </w:r>
            <w:r>
              <w:rPr>
                <w:spacing w:val="-9"/>
                <w:sz w:val="18"/>
                <w:szCs w:val="18"/>
              </w:rPr>
              <w:t xml:space="preserve"> </w:t>
            </w:r>
            <w:r>
              <w:rPr>
                <w:spacing w:val="1"/>
                <w:sz w:val="18"/>
                <w:szCs w:val="18"/>
              </w:rPr>
              <w:t>d</w:t>
            </w:r>
            <w:r>
              <w:rPr>
                <w:spacing w:val="-1"/>
                <w:sz w:val="18"/>
                <w:szCs w:val="18"/>
              </w:rPr>
              <w:t>e</w:t>
            </w:r>
            <w:r>
              <w:rPr>
                <w:sz w:val="18"/>
                <w:szCs w:val="18"/>
              </w:rPr>
              <w:t>lla</w:t>
            </w:r>
            <w:r>
              <w:rPr>
                <w:spacing w:val="-7"/>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7"/>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o</w:t>
            </w:r>
            <w:r>
              <w:rPr>
                <w:sz w:val="18"/>
                <w:szCs w:val="18"/>
              </w:rPr>
              <w:t>r</w:t>
            </w:r>
            <w:r>
              <w:rPr>
                <w:spacing w:val="1"/>
                <w:sz w:val="18"/>
                <w:szCs w:val="18"/>
              </w:rPr>
              <w:t>d</w:t>
            </w:r>
            <w:r>
              <w:rPr>
                <w:spacing w:val="-2"/>
                <w:sz w:val="18"/>
                <w:szCs w:val="18"/>
              </w:rPr>
              <w:t>i</w:t>
            </w:r>
            <w:r>
              <w:rPr>
                <w:spacing w:val="1"/>
                <w:sz w:val="18"/>
                <w:szCs w:val="18"/>
              </w:rPr>
              <w:t>n</w:t>
            </w:r>
            <w:r>
              <w:rPr>
                <w:spacing w:val="-1"/>
                <w:sz w:val="18"/>
                <w:szCs w:val="18"/>
              </w:rPr>
              <w:t>a</w:t>
            </w:r>
            <w:r>
              <w:rPr>
                <w:spacing w:val="1"/>
                <w:sz w:val="18"/>
                <w:szCs w:val="18"/>
              </w:rPr>
              <w:t>n</w:t>
            </w:r>
            <w:r>
              <w:rPr>
                <w:spacing w:val="-1"/>
                <w:sz w:val="18"/>
                <w:szCs w:val="18"/>
              </w:rPr>
              <w:t>z</w:t>
            </w:r>
            <w:r>
              <w:rPr>
                <w:sz w:val="18"/>
                <w:szCs w:val="18"/>
              </w:rPr>
              <w:t>a</w:t>
            </w:r>
            <w:r>
              <w:rPr>
                <w:spacing w:val="-7"/>
                <w:sz w:val="18"/>
                <w:szCs w:val="18"/>
              </w:rPr>
              <w:t xml:space="preserve"> </w:t>
            </w:r>
            <w:r>
              <w:rPr>
                <w:spacing w:val="-3"/>
                <w:sz w:val="18"/>
                <w:szCs w:val="18"/>
              </w:rPr>
              <w:t>r</w:t>
            </w:r>
            <w:r>
              <w:rPr>
                <w:spacing w:val="-1"/>
                <w:sz w:val="18"/>
                <w:szCs w:val="18"/>
              </w:rPr>
              <w:t>e</w:t>
            </w:r>
            <w:r>
              <w:rPr>
                <w:sz w:val="18"/>
                <w:szCs w:val="18"/>
              </w:rPr>
              <w:t>l</w:t>
            </w:r>
            <w:r>
              <w:rPr>
                <w:spacing w:val="-1"/>
                <w:sz w:val="18"/>
                <w:szCs w:val="18"/>
              </w:rPr>
              <w:t>a</w:t>
            </w:r>
            <w:r>
              <w:rPr>
                <w:sz w:val="18"/>
                <w:szCs w:val="18"/>
              </w:rPr>
              <w:t>ti</w:t>
            </w:r>
            <w:r>
              <w:rPr>
                <w:spacing w:val="-2"/>
                <w:sz w:val="18"/>
                <w:szCs w:val="18"/>
              </w:rPr>
              <w:t>v</w:t>
            </w:r>
            <w:r>
              <w:rPr>
                <w:sz w:val="18"/>
                <w:szCs w:val="18"/>
              </w:rPr>
              <w:t>a</w:t>
            </w:r>
            <w:r>
              <w:rPr>
                <w:spacing w:val="-8"/>
                <w:sz w:val="18"/>
                <w:szCs w:val="18"/>
              </w:rPr>
              <w:t xml:space="preserve"> </w:t>
            </w:r>
            <w:r>
              <w:rPr>
                <w:spacing w:val="-1"/>
                <w:sz w:val="18"/>
                <w:szCs w:val="18"/>
              </w:rPr>
              <w:t>a</w:t>
            </w:r>
            <w:r>
              <w:rPr>
                <w:sz w:val="18"/>
                <w:szCs w:val="18"/>
              </w:rPr>
              <w:t>lle</w:t>
            </w:r>
            <w:r>
              <w:rPr>
                <w:spacing w:val="-7"/>
                <w:sz w:val="18"/>
                <w:szCs w:val="18"/>
              </w:rPr>
              <w:t xml:space="preserve"> </w:t>
            </w:r>
            <w:r>
              <w:rPr>
                <w:sz w:val="18"/>
                <w:szCs w:val="18"/>
              </w:rPr>
              <w:t>Mi</w:t>
            </w:r>
            <w:r>
              <w:rPr>
                <w:spacing w:val="-1"/>
                <w:sz w:val="18"/>
                <w:szCs w:val="18"/>
              </w:rPr>
              <w:t>s</w:t>
            </w:r>
            <w:r>
              <w:rPr>
                <w:spacing w:val="1"/>
                <w:sz w:val="18"/>
                <w:szCs w:val="18"/>
              </w:rPr>
              <w:t>u</w:t>
            </w:r>
            <w:r>
              <w:rPr>
                <w:sz w:val="18"/>
                <w:szCs w:val="18"/>
              </w:rPr>
              <w:t>re</w:t>
            </w:r>
            <w:r>
              <w:rPr>
                <w:spacing w:val="-7"/>
                <w:sz w:val="18"/>
                <w:szCs w:val="18"/>
              </w:rPr>
              <w:t xml:space="preserve"> </w:t>
            </w:r>
            <w:r>
              <w:rPr>
                <w:sz w:val="18"/>
                <w:szCs w:val="18"/>
              </w:rPr>
              <w:t>C</w:t>
            </w:r>
            <w:r>
              <w:rPr>
                <w:spacing w:val="-1"/>
                <w:sz w:val="18"/>
                <w:szCs w:val="18"/>
              </w:rPr>
              <w:t>a</w:t>
            </w:r>
            <w:r>
              <w:rPr>
                <w:spacing w:val="1"/>
                <w:sz w:val="18"/>
                <w:szCs w:val="18"/>
              </w:rPr>
              <w:t>u</w:t>
            </w:r>
            <w:r>
              <w:rPr>
                <w:sz w:val="18"/>
                <w:szCs w:val="18"/>
              </w:rPr>
              <w:t>t</w:t>
            </w:r>
            <w:r>
              <w:rPr>
                <w:spacing w:val="-1"/>
                <w:sz w:val="18"/>
                <w:szCs w:val="18"/>
              </w:rPr>
              <w:t>e</w:t>
            </w:r>
            <w:r>
              <w:rPr>
                <w:sz w:val="18"/>
                <w:szCs w:val="18"/>
              </w:rPr>
              <w:t>l</w:t>
            </w:r>
            <w:r>
              <w:rPr>
                <w:spacing w:val="-1"/>
                <w:sz w:val="18"/>
                <w:szCs w:val="18"/>
              </w:rPr>
              <w:t>a</w:t>
            </w:r>
            <w:r>
              <w:rPr>
                <w:sz w:val="18"/>
                <w:szCs w:val="18"/>
              </w:rPr>
              <w:t>ri.</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w:t>
            </w:r>
            <w:r>
              <w:rPr>
                <w:sz w:val="18"/>
                <w:szCs w:val="18"/>
              </w:rPr>
              <w:t>MER</w:t>
            </w:r>
            <w:r>
              <w:rPr>
                <w:spacing w:val="-1"/>
                <w:sz w:val="18"/>
                <w:szCs w:val="18"/>
              </w:rPr>
              <w:t>O</w:t>
            </w:r>
            <w:r>
              <w:rPr>
                <w:spacing w:val="1"/>
                <w:sz w:val="18"/>
                <w:szCs w:val="18"/>
              </w:rPr>
              <w:t>_</w:t>
            </w:r>
            <w:r>
              <w:rPr>
                <w:sz w:val="18"/>
                <w:szCs w:val="18"/>
              </w:rPr>
              <w:t>MC</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z w:val="18"/>
                <w:szCs w:val="18"/>
              </w:rPr>
              <w:t>VARCHAR2 (6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P</w:t>
            </w:r>
            <w:r>
              <w:rPr>
                <w:spacing w:val="-1"/>
                <w:sz w:val="18"/>
                <w:szCs w:val="18"/>
              </w:rPr>
              <w:t>a</w:t>
            </w:r>
            <w:r>
              <w:rPr>
                <w:sz w:val="18"/>
                <w:szCs w:val="18"/>
              </w:rPr>
              <w:t>rte</w:t>
            </w:r>
            <w:r>
              <w:rPr>
                <w:spacing w:val="-9"/>
                <w:sz w:val="18"/>
                <w:szCs w:val="18"/>
              </w:rPr>
              <w:t xml:space="preserve"> </w:t>
            </w:r>
            <w:r>
              <w:rPr>
                <w:spacing w:val="1"/>
                <w:sz w:val="18"/>
                <w:szCs w:val="18"/>
              </w:rPr>
              <w:t>d</w:t>
            </w:r>
            <w:r>
              <w:rPr>
                <w:spacing w:val="-1"/>
                <w:sz w:val="18"/>
                <w:szCs w:val="18"/>
              </w:rPr>
              <w:t>e</w:t>
            </w:r>
            <w:r>
              <w:rPr>
                <w:sz w:val="18"/>
                <w:szCs w:val="18"/>
              </w:rPr>
              <w:t>lla</w:t>
            </w:r>
            <w:r>
              <w:rPr>
                <w:spacing w:val="-7"/>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7"/>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o</w:t>
            </w:r>
            <w:r>
              <w:rPr>
                <w:sz w:val="18"/>
                <w:szCs w:val="18"/>
              </w:rPr>
              <w:t>r</w:t>
            </w:r>
            <w:r>
              <w:rPr>
                <w:spacing w:val="1"/>
                <w:sz w:val="18"/>
                <w:szCs w:val="18"/>
              </w:rPr>
              <w:t>d</w:t>
            </w:r>
            <w:r>
              <w:rPr>
                <w:spacing w:val="-2"/>
                <w:sz w:val="18"/>
                <w:szCs w:val="18"/>
              </w:rPr>
              <w:t>i</w:t>
            </w:r>
            <w:r>
              <w:rPr>
                <w:spacing w:val="1"/>
                <w:sz w:val="18"/>
                <w:szCs w:val="18"/>
              </w:rPr>
              <w:t>n</w:t>
            </w:r>
            <w:r>
              <w:rPr>
                <w:spacing w:val="-1"/>
                <w:sz w:val="18"/>
                <w:szCs w:val="18"/>
              </w:rPr>
              <w:t>a</w:t>
            </w:r>
            <w:r>
              <w:rPr>
                <w:spacing w:val="1"/>
                <w:sz w:val="18"/>
                <w:szCs w:val="18"/>
              </w:rPr>
              <w:t>n</w:t>
            </w:r>
            <w:r>
              <w:rPr>
                <w:spacing w:val="-1"/>
                <w:sz w:val="18"/>
                <w:szCs w:val="18"/>
              </w:rPr>
              <w:t>z</w:t>
            </w:r>
            <w:r>
              <w:rPr>
                <w:sz w:val="18"/>
                <w:szCs w:val="18"/>
              </w:rPr>
              <w:t>a</w:t>
            </w:r>
            <w:r>
              <w:rPr>
                <w:spacing w:val="-7"/>
                <w:sz w:val="18"/>
                <w:szCs w:val="18"/>
              </w:rPr>
              <w:t xml:space="preserve"> </w:t>
            </w:r>
            <w:r>
              <w:rPr>
                <w:spacing w:val="-3"/>
                <w:sz w:val="18"/>
                <w:szCs w:val="18"/>
              </w:rPr>
              <w:t>r</w:t>
            </w:r>
            <w:r>
              <w:rPr>
                <w:spacing w:val="-1"/>
                <w:sz w:val="18"/>
                <w:szCs w:val="18"/>
              </w:rPr>
              <w:t>e</w:t>
            </w:r>
            <w:r>
              <w:rPr>
                <w:sz w:val="18"/>
                <w:szCs w:val="18"/>
              </w:rPr>
              <w:t>l</w:t>
            </w:r>
            <w:r>
              <w:rPr>
                <w:spacing w:val="-1"/>
                <w:sz w:val="18"/>
                <w:szCs w:val="18"/>
              </w:rPr>
              <w:t>a</w:t>
            </w:r>
            <w:r>
              <w:rPr>
                <w:sz w:val="18"/>
                <w:szCs w:val="18"/>
              </w:rPr>
              <w:t>ti</w:t>
            </w:r>
            <w:r>
              <w:rPr>
                <w:spacing w:val="-2"/>
                <w:sz w:val="18"/>
                <w:szCs w:val="18"/>
              </w:rPr>
              <w:t>v</w:t>
            </w:r>
            <w:r>
              <w:rPr>
                <w:sz w:val="18"/>
                <w:szCs w:val="18"/>
              </w:rPr>
              <w:t>a</w:t>
            </w:r>
            <w:r>
              <w:rPr>
                <w:spacing w:val="-8"/>
                <w:sz w:val="18"/>
                <w:szCs w:val="18"/>
              </w:rPr>
              <w:t xml:space="preserve"> </w:t>
            </w:r>
            <w:r>
              <w:rPr>
                <w:spacing w:val="-1"/>
                <w:sz w:val="18"/>
                <w:szCs w:val="18"/>
              </w:rPr>
              <w:t>a</w:t>
            </w:r>
            <w:r>
              <w:rPr>
                <w:sz w:val="18"/>
                <w:szCs w:val="18"/>
              </w:rPr>
              <w:t>lle</w:t>
            </w:r>
            <w:r>
              <w:rPr>
                <w:spacing w:val="-7"/>
                <w:sz w:val="18"/>
                <w:szCs w:val="18"/>
              </w:rPr>
              <w:t xml:space="preserve"> </w:t>
            </w:r>
            <w:r>
              <w:rPr>
                <w:sz w:val="18"/>
                <w:szCs w:val="18"/>
              </w:rPr>
              <w:t>Mi</w:t>
            </w:r>
            <w:r>
              <w:rPr>
                <w:spacing w:val="-1"/>
                <w:sz w:val="18"/>
                <w:szCs w:val="18"/>
              </w:rPr>
              <w:t>s</w:t>
            </w:r>
            <w:r>
              <w:rPr>
                <w:spacing w:val="1"/>
                <w:sz w:val="18"/>
                <w:szCs w:val="18"/>
              </w:rPr>
              <w:t>u</w:t>
            </w:r>
            <w:r>
              <w:rPr>
                <w:sz w:val="18"/>
                <w:szCs w:val="18"/>
              </w:rPr>
              <w:t>re</w:t>
            </w:r>
            <w:r>
              <w:rPr>
                <w:spacing w:val="-7"/>
                <w:sz w:val="18"/>
                <w:szCs w:val="18"/>
              </w:rPr>
              <w:t xml:space="preserve"> </w:t>
            </w:r>
            <w:r>
              <w:rPr>
                <w:sz w:val="18"/>
                <w:szCs w:val="18"/>
              </w:rPr>
              <w:t>C</w:t>
            </w:r>
            <w:r>
              <w:rPr>
                <w:spacing w:val="-1"/>
                <w:sz w:val="18"/>
                <w:szCs w:val="18"/>
              </w:rPr>
              <w:t>a</w:t>
            </w:r>
            <w:r>
              <w:rPr>
                <w:spacing w:val="1"/>
                <w:sz w:val="18"/>
                <w:szCs w:val="18"/>
              </w:rPr>
              <w:t>u</w:t>
            </w:r>
            <w:r>
              <w:rPr>
                <w:sz w:val="18"/>
                <w:szCs w:val="18"/>
              </w:rPr>
              <w:t>t</w:t>
            </w:r>
            <w:r>
              <w:rPr>
                <w:spacing w:val="-1"/>
                <w:sz w:val="18"/>
                <w:szCs w:val="18"/>
              </w:rPr>
              <w:t>e</w:t>
            </w:r>
            <w:r>
              <w:rPr>
                <w:sz w:val="18"/>
                <w:szCs w:val="18"/>
              </w:rPr>
              <w:t>l</w:t>
            </w:r>
            <w:r>
              <w:rPr>
                <w:spacing w:val="-1"/>
                <w:sz w:val="18"/>
                <w:szCs w:val="18"/>
              </w:rPr>
              <w:t>a</w:t>
            </w:r>
            <w:r>
              <w:rPr>
                <w:sz w:val="18"/>
                <w:szCs w:val="18"/>
              </w:rPr>
              <w:t>ri.</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A</w:t>
            </w:r>
            <w:r>
              <w:rPr>
                <w:spacing w:val="2"/>
                <w:sz w:val="18"/>
                <w:szCs w:val="18"/>
              </w:rPr>
              <w:t>N</w:t>
            </w:r>
            <w:r>
              <w:rPr>
                <w:spacing w:val="-1"/>
                <w:sz w:val="18"/>
                <w:szCs w:val="18"/>
              </w:rPr>
              <w:t>NO</w:t>
            </w:r>
            <w:r>
              <w:rPr>
                <w:spacing w:val="1"/>
                <w:sz w:val="18"/>
                <w:szCs w:val="18"/>
              </w:rPr>
              <w:t>_</w:t>
            </w:r>
            <w:r>
              <w:rPr>
                <w:sz w:val="18"/>
                <w:szCs w:val="18"/>
              </w:rPr>
              <w:t>C</w:t>
            </w:r>
            <w:r>
              <w:rPr>
                <w:spacing w:val="2"/>
                <w:sz w:val="18"/>
                <w:szCs w:val="18"/>
              </w:rPr>
              <w:t>D</w:t>
            </w:r>
            <w:r>
              <w:rPr>
                <w:sz w:val="18"/>
                <w:szCs w:val="18"/>
              </w:rPr>
              <w:t>A</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1"/>
                <w:sz w:val="18"/>
                <w:szCs w:val="18"/>
              </w:rPr>
              <w:t>NU</w:t>
            </w:r>
            <w:r>
              <w:rPr>
                <w:sz w:val="18"/>
                <w:szCs w:val="18"/>
              </w:rPr>
              <w:t>MBER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P</w:t>
            </w:r>
            <w:r>
              <w:rPr>
                <w:spacing w:val="-1"/>
                <w:sz w:val="18"/>
                <w:szCs w:val="18"/>
              </w:rPr>
              <w:t>a</w:t>
            </w:r>
            <w:r>
              <w:rPr>
                <w:sz w:val="18"/>
                <w:szCs w:val="18"/>
              </w:rPr>
              <w:t>rte</w:t>
            </w:r>
            <w:r>
              <w:rPr>
                <w:spacing w:val="-8"/>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se</w:t>
            </w:r>
            <w:r>
              <w:rPr>
                <w:spacing w:val="1"/>
                <w:sz w:val="18"/>
                <w:szCs w:val="18"/>
              </w:rPr>
              <w:t>n</w:t>
            </w:r>
            <w:r>
              <w:rPr>
                <w:sz w:val="18"/>
                <w:szCs w:val="18"/>
              </w:rPr>
              <w:t>t</w:t>
            </w:r>
            <w:r>
              <w:rPr>
                <w:spacing w:val="-1"/>
                <w:sz w:val="18"/>
                <w:szCs w:val="18"/>
              </w:rPr>
              <w:t>e</w:t>
            </w:r>
            <w:r>
              <w:rPr>
                <w:spacing w:val="1"/>
                <w:sz w:val="18"/>
                <w:szCs w:val="18"/>
              </w:rPr>
              <w:t>n</w:t>
            </w:r>
            <w:r>
              <w:rPr>
                <w:spacing w:val="-1"/>
                <w:sz w:val="18"/>
                <w:szCs w:val="18"/>
              </w:rPr>
              <w:t>z</w:t>
            </w:r>
            <w:r>
              <w:rPr>
                <w:sz w:val="18"/>
                <w:szCs w:val="18"/>
              </w:rPr>
              <w:t>a</w:t>
            </w:r>
            <w:r>
              <w:rPr>
                <w:spacing w:val="-7"/>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z w:val="18"/>
                <w:szCs w:val="18"/>
              </w:rPr>
              <w:t>C</w:t>
            </w:r>
            <w:r>
              <w:rPr>
                <w:spacing w:val="1"/>
                <w:sz w:val="18"/>
                <w:szCs w:val="18"/>
              </w:rPr>
              <w:t>o</w:t>
            </w:r>
            <w:r>
              <w:rPr>
                <w:sz w:val="18"/>
                <w:szCs w:val="18"/>
              </w:rPr>
              <w:t>rte</w:t>
            </w:r>
            <w:r>
              <w:rPr>
                <w:spacing w:val="-7"/>
                <w:sz w:val="18"/>
                <w:szCs w:val="18"/>
              </w:rPr>
              <w:t xml:space="preserve"> </w:t>
            </w:r>
            <w:r>
              <w:rPr>
                <w:spacing w:val="1"/>
                <w:sz w:val="18"/>
                <w:szCs w:val="18"/>
              </w:rPr>
              <w:t>d</w:t>
            </w:r>
            <w:r>
              <w:rPr>
                <w:sz w:val="18"/>
                <w:szCs w:val="18"/>
              </w:rPr>
              <w:t>i</w:t>
            </w:r>
            <w:r>
              <w:rPr>
                <w:spacing w:val="-4"/>
                <w:sz w:val="18"/>
                <w:szCs w:val="18"/>
              </w:rPr>
              <w:t xml:space="preserve"> </w:t>
            </w:r>
            <w:r>
              <w:rPr>
                <w:spacing w:val="-3"/>
                <w:sz w:val="18"/>
                <w:szCs w:val="18"/>
              </w:rPr>
              <w:t>A</w:t>
            </w:r>
            <w:r>
              <w:rPr>
                <w:spacing w:val="1"/>
                <w:sz w:val="18"/>
                <w:szCs w:val="18"/>
              </w:rPr>
              <w:t>pp</w:t>
            </w:r>
            <w:r>
              <w:rPr>
                <w:spacing w:val="-1"/>
                <w:sz w:val="18"/>
                <w:szCs w:val="18"/>
              </w:rPr>
              <w:t>e</w:t>
            </w:r>
            <w:r>
              <w:rPr>
                <w:sz w:val="18"/>
                <w:szCs w:val="18"/>
              </w:rPr>
              <w:t>ll</w:t>
            </w:r>
            <w:r>
              <w:rPr>
                <w:spacing w:val="-2"/>
                <w:sz w:val="18"/>
                <w:szCs w:val="18"/>
              </w:rPr>
              <w:t>o</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w:t>
            </w:r>
            <w:r>
              <w:rPr>
                <w:sz w:val="18"/>
                <w:szCs w:val="18"/>
              </w:rPr>
              <w:t>MER</w:t>
            </w:r>
            <w:r>
              <w:rPr>
                <w:spacing w:val="-1"/>
                <w:sz w:val="18"/>
                <w:szCs w:val="18"/>
              </w:rPr>
              <w:t>O</w:t>
            </w:r>
            <w:r>
              <w:rPr>
                <w:spacing w:val="1"/>
                <w:sz w:val="18"/>
                <w:szCs w:val="18"/>
              </w:rPr>
              <w:t>_</w:t>
            </w:r>
            <w:r>
              <w:rPr>
                <w:sz w:val="18"/>
                <w:szCs w:val="18"/>
              </w:rPr>
              <w:t>C</w:t>
            </w:r>
            <w:r>
              <w:rPr>
                <w:spacing w:val="-1"/>
                <w:sz w:val="18"/>
                <w:szCs w:val="18"/>
              </w:rPr>
              <w:t>D</w:t>
            </w:r>
            <w:r>
              <w:rPr>
                <w:sz w:val="18"/>
                <w:szCs w:val="18"/>
              </w:rPr>
              <w:t>A</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z w:val="18"/>
                <w:szCs w:val="18"/>
              </w:rPr>
              <w:t>VARCHAR2 (6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P</w:t>
            </w:r>
            <w:r>
              <w:rPr>
                <w:spacing w:val="-1"/>
                <w:sz w:val="18"/>
                <w:szCs w:val="18"/>
              </w:rPr>
              <w:t>a</w:t>
            </w:r>
            <w:r>
              <w:rPr>
                <w:sz w:val="18"/>
                <w:szCs w:val="18"/>
              </w:rPr>
              <w:t>rte</w:t>
            </w:r>
            <w:r>
              <w:rPr>
                <w:spacing w:val="-8"/>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se</w:t>
            </w:r>
            <w:r>
              <w:rPr>
                <w:spacing w:val="1"/>
                <w:sz w:val="18"/>
                <w:szCs w:val="18"/>
              </w:rPr>
              <w:t>n</w:t>
            </w:r>
            <w:r>
              <w:rPr>
                <w:sz w:val="18"/>
                <w:szCs w:val="18"/>
              </w:rPr>
              <w:t>t</w:t>
            </w:r>
            <w:r>
              <w:rPr>
                <w:spacing w:val="-1"/>
                <w:sz w:val="18"/>
                <w:szCs w:val="18"/>
              </w:rPr>
              <w:t>e</w:t>
            </w:r>
            <w:r>
              <w:rPr>
                <w:spacing w:val="1"/>
                <w:sz w:val="18"/>
                <w:szCs w:val="18"/>
              </w:rPr>
              <w:t>n</w:t>
            </w:r>
            <w:r>
              <w:rPr>
                <w:spacing w:val="-1"/>
                <w:sz w:val="18"/>
                <w:szCs w:val="18"/>
              </w:rPr>
              <w:t>z</w:t>
            </w:r>
            <w:r>
              <w:rPr>
                <w:sz w:val="18"/>
                <w:szCs w:val="18"/>
              </w:rPr>
              <w:t>a</w:t>
            </w:r>
            <w:r>
              <w:rPr>
                <w:spacing w:val="-7"/>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z w:val="18"/>
                <w:szCs w:val="18"/>
              </w:rPr>
              <w:t>C</w:t>
            </w:r>
            <w:r>
              <w:rPr>
                <w:spacing w:val="1"/>
                <w:sz w:val="18"/>
                <w:szCs w:val="18"/>
              </w:rPr>
              <w:t>o</w:t>
            </w:r>
            <w:r>
              <w:rPr>
                <w:sz w:val="18"/>
                <w:szCs w:val="18"/>
              </w:rPr>
              <w:t>rte</w:t>
            </w:r>
            <w:r>
              <w:rPr>
                <w:spacing w:val="-7"/>
                <w:sz w:val="18"/>
                <w:szCs w:val="18"/>
              </w:rPr>
              <w:t xml:space="preserve"> </w:t>
            </w:r>
            <w:r>
              <w:rPr>
                <w:spacing w:val="1"/>
                <w:sz w:val="18"/>
                <w:szCs w:val="18"/>
              </w:rPr>
              <w:t>d</w:t>
            </w:r>
            <w:r>
              <w:rPr>
                <w:sz w:val="18"/>
                <w:szCs w:val="18"/>
              </w:rPr>
              <w:t>i</w:t>
            </w:r>
            <w:r>
              <w:rPr>
                <w:spacing w:val="-4"/>
                <w:sz w:val="18"/>
                <w:szCs w:val="18"/>
              </w:rPr>
              <w:t xml:space="preserve"> </w:t>
            </w:r>
            <w:r>
              <w:rPr>
                <w:spacing w:val="-3"/>
                <w:sz w:val="18"/>
                <w:szCs w:val="18"/>
              </w:rPr>
              <w:t>A</w:t>
            </w:r>
            <w:r>
              <w:rPr>
                <w:spacing w:val="1"/>
                <w:sz w:val="18"/>
                <w:szCs w:val="18"/>
              </w:rPr>
              <w:t>pp</w:t>
            </w:r>
            <w:r>
              <w:rPr>
                <w:spacing w:val="-1"/>
                <w:sz w:val="18"/>
                <w:szCs w:val="18"/>
              </w:rPr>
              <w:t>e</w:t>
            </w:r>
            <w:r>
              <w:rPr>
                <w:sz w:val="18"/>
                <w:szCs w:val="18"/>
              </w:rPr>
              <w:t>ll</w:t>
            </w:r>
            <w:r>
              <w:rPr>
                <w:spacing w:val="-2"/>
                <w:sz w:val="18"/>
                <w:szCs w:val="18"/>
              </w:rPr>
              <w:t>o</w:t>
            </w:r>
            <w:r>
              <w:rPr>
                <w:sz w:val="18"/>
                <w:szCs w:val="18"/>
              </w:rPr>
              <w:t>.</w:t>
            </w:r>
          </w:p>
        </w:tc>
      </w:tr>
    </w:tbl>
    <w:p w:rsidR="00880ABD" w:rsidRDefault="00880ABD">
      <w:pPr>
        <w:sectPr w:rsidR="00880ABD">
          <w:headerReference w:type="even" r:id="rId31"/>
          <w:headerReference w:type="default" r:id="rId32"/>
          <w:footerReference w:type="even" r:id="rId33"/>
          <w:footerReference w:type="default" r:id="rId34"/>
          <w:headerReference w:type="first" r:id="rId35"/>
          <w:footerReference w:type="first" r:id="rId36"/>
          <w:pgSz w:w="11906" w:h="16838"/>
          <w:pgMar w:top="1252" w:right="1134" w:bottom="1247" w:left="1134" w:header="567" w:footer="567" w:gutter="0"/>
          <w:pgBorders>
            <w:top w:val="single" w:sz="4" w:space="4" w:color="000000"/>
            <w:left w:val="single" w:sz="4" w:space="31" w:color="000000"/>
            <w:bottom w:val="single" w:sz="4" w:space="4" w:color="000000"/>
            <w:right w:val="single" w:sz="4" w:space="31" w:color="000000"/>
          </w:pgBorders>
          <w:cols w:space="720"/>
          <w:docGrid w:linePitch="600" w:charSpace="32768"/>
        </w:sectPr>
      </w:pPr>
    </w:p>
    <w:tbl>
      <w:tblPr>
        <w:tblW w:w="0" w:type="auto"/>
        <w:tblInd w:w="-365" w:type="dxa"/>
        <w:tblLayout w:type="fixed"/>
        <w:tblLook w:val="0000" w:firstRow="0" w:lastRow="0" w:firstColumn="0" w:lastColumn="0" w:noHBand="0" w:noVBand="0"/>
      </w:tblPr>
      <w:tblGrid>
        <w:gridCol w:w="3598"/>
        <w:gridCol w:w="3191"/>
        <w:gridCol w:w="3641"/>
      </w:tblGrid>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lastRenderedPageBreak/>
              <w:t>A</w:t>
            </w:r>
            <w:r>
              <w:rPr>
                <w:spacing w:val="2"/>
                <w:sz w:val="18"/>
                <w:szCs w:val="18"/>
              </w:rPr>
              <w:t>N</w:t>
            </w:r>
            <w:r>
              <w:rPr>
                <w:spacing w:val="-1"/>
                <w:sz w:val="18"/>
                <w:szCs w:val="18"/>
              </w:rPr>
              <w:t>NO</w:t>
            </w:r>
            <w:r>
              <w:rPr>
                <w:spacing w:val="1"/>
                <w:sz w:val="18"/>
                <w:szCs w:val="18"/>
              </w:rPr>
              <w:t>_</w:t>
            </w:r>
            <w:r>
              <w:rPr>
                <w:sz w:val="18"/>
                <w:szCs w:val="18"/>
              </w:rPr>
              <w:t>CC</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1"/>
                <w:sz w:val="18"/>
                <w:szCs w:val="18"/>
              </w:rPr>
              <w:t>NU</w:t>
            </w:r>
            <w:r>
              <w:rPr>
                <w:sz w:val="18"/>
                <w:szCs w:val="18"/>
              </w:rPr>
              <w:t>MBER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P</w:t>
            </w:r>
            <w:r>
              <w:rPr>
                <w:spacing w:val="-1"/>
                <w:sz w:val="18"/>
                <w:szCs w:val="18"/>
              </w:rPr>
              <w:t>a</w:t>
            </w:r>
            <w:r>
              <w:rPr>
                <w:sz w:val="18"/>
                <w:szCs w:val="18"/>
              </w:rPr>
              <w:t>rte</w:t>
            </w:r>
            <w:r>
              <w:rPr>
                <w:spacing w:val="-8"/>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se</w:t>
            </w:r>
            <w:r>
              <w:rPr>
                <w:spacing w:val="1"/>
                <w:sz w:val="18"/>
                <w:szCs w:val="18"/>
              </w:rPr>
              <w:t>n</w:t>
            </w:r>
            <w:r>
              <w:rPr>
                <w:sz w:val="18"/>
                <w:szCs w:val="18"/>
              </w:rPr>
              <w:t>t</w:t>
            </w:r>
            <w:r>
              <w:rPr>
                <w:spacing w:val="-1"/>
                <w:sz w:val="18"/>
                <w:szCs w:val="18"/>
              </w:rPr>
              <w:t>e</w:t>
            </w:r>
            <w:r>
              <w:rPr>
                <w:spacing w:val="1"/>
                <w:sz w:val="18"/>
                <w:szCs w:val="18"/>
              </w:rPr>
              <w:t>n</w:t>
            </w:r>
            <w:r>
              <w:rPr>
                <w:spacing w:val="-1"/>
                <w:sz w:val="18"/>
                <w:szCs w:val="18"/>
              </w:rPr>
              <w:t>z</w:t>
            </w:r>
            <w:r>
              <w:rPr>
                <w:sz w:val="18"/>
                <w:szCs w:val="18"/>
              </w:rPr>
              <w:t>a</w:t>
            </w:r>
            <w:r>
              <w:rPr>
                <w:spacing w:val="-8"/>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z w:val="18"/>
                <w:szCs w:val="18"/>
              </w:rPr>
              <w:t>C</w:t>
            </w:r>
            <w:r>
              <w:rPr>
                <w:spacing w:val="1"/>
                <w:sz w:val="18"/>
                <w:szCs w:val="18"/>
              </w:rPr>
              <w:t>o</w:t>
            </w:r>
            <w:r>
              <w:rPr>
                <w:sz w:val="18"/>
                <w:szCs w:val="18"/>
              </w:rPr>
              <w:t>rte</w:t>
            </w:r>
            <w:r>
              <w:rPr>
                <w:spacing w:val="-7"/>
                <w:sz w:val="18"/>
                <w:szCs w:val="18"/>
              </w:rPr>
              <w:t xml:space="preserve"> </w:t>
            </w:r>
            <w:r>
              <w:rPr>
                <w:spacing w:val="1"/>
                <w:sz w:val="18"/>
                <w:szCs w:val="18"/>
              </w:rPr>
              <w:t>d</w:t>
            </w:r>
            <w:r>
              <w:rPr>
                <w:sz w:val="18"/>
                <w:szCs w:val="18"/>
              </w:rPr>
              <w:t>i</w:t>
            </w:r>
            <w:r>
              <w:rPr>
                <w:spacing w:val="-5"/>
                <w:sz w:val="18"/>
                <w:szCs w:val="18"/>
              </w:rPr>
              <w:t xml:space="preserve"> </w:t>
            </w:r>
            <w:r>
              <w:rPr>
                <w:sz w:val="18"/>
                <w:szCs w:val="18"/>
              </w:rPr>
              <w:t>C</w:t>
            </w:r>
            <w:r>
              <w:rPr>
                <w:spacing w:val="-1"/>
                <w:sz w:val="18"/>
                <w:szCs w:val="18"/>
              </w:rPr>
              <w:t>assaz</w:t>
            </w:r>
            <w:r>
              <w:rPr>
                <w:sz w:val="18"/>
                <w:szCs w:val="18"/>
              </w:rPr>
              <w:t>i</w:t>
            </w:r>
            <w:r>
              <w:rPr>
                <w:spacing w:val="1"/>
                <w:sz w:val="18"/>
                <w:szCs w:val="18"/>
              </w:rPr>
              <w:t>on</w:t>
            </w:r>
            <w:r>
              <w:rPr>
                <w:spacing w:val="-1"/>
                <w:sz w:val="18"/>
                <w:szCs w:val="18"/>
              </w:rPr>
              <w:t>e</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w:t>
            </w:r>
            <w:r>
              <w:rPr>
                <w:sz w:val="18"/>
                <w:szCs w:val="18"/>
              </w:rPr>
              <w:t>MER</w:t>
            </w:r>
            <w:r>
              <w:rPr>
                <w:spacing w:val="-1"/>
                <w:sz w:val="18"/>
                <w:szCs w:val="18"/>
              </w:rPr>
              <w:t>O</w:t>
            </w:r>
            <w:r>
              <w:rPr>
                <w:spacing w:val="1"/>
                <w:sz w:val="18"/>
                <w:szCs w:val="18"/>
              </w:rPr>
              <w:t>_</w:t>
            </w:r>
            <w:r>
              <w:rPr>
                <w:sz w:val="18"/>
                <w:szCs w:val="18"/>
              </w:rPr>
              <w:t>CC</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z w:val="18"/>
                <w:szCs w:val="18"/>
              </w:rPr>
              <w:t>VARCHAR2 (6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P</w:t>
            </w:r>
            <w:r>
              <w:rPr>
                <w:spacing w:val="-1"/>
                <w:sz w:val="18"/>
                <w:szCs w:val="18"/>
              </w:rPr>
              <w:t>a</w:t>
            </w:r>
            <w:r>
              <w:rPr>
                <w:sz w:val="18"/>
                <w:szCs w:val="18"/>
              </w:rPr>
              <w:t>rte</w:t>
            </w:r>
            <w:r>
              <w:rPr>
                <w:spacing w:val="-8"/>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se</w:t>
            </w:r>
            <w:r>
              <w:rPr>
                <w:spacing w:val="1"/>
                <w:sz w:val="18"/>
                <w:szCs w:val="18"/>
              </w:rPr>
              <w:t>n</w:t>
            </w:r>
            <w:r>
              <w:rPr>
                <w:sz w:val="18"/>
                <w:szCs w:val="18"/>
              </w:rPr>
              <w:t>t</w:t>
            </w:r>
            <w:r>
              <w:rPr>
                <w:spacing w:val="-1"/>
                <w:sz w:val="18"/>
                <w:szCs w:val="18"/>
              </w:rPr>
              <w:t>e</w:t>
            </w:r>
            <w:r>
              <w:rPr>
                <w:spacing w:val="1"/>
                <w:sz w:val="18"/>
                <w:szCs w:val="18"/>
              </w:rPr>
              <w:t>n</w:t>
            </w:r>
            <w:r>
              <w:rPr>
                <w:spacing w:val="-1"/>
                <w:sz w:val="18"/>
                <w:szCs w:val="18"/>
              </w:rPr>
              <w:t>z</w:t>
            </w:r>
            <w:r>
              <w:rPr>
                <w:sz w:val="18"/>
                <w:szCs w:val="18"/>
              </w:rPr>
              <w:t>a</w:t>
            </w:r>
            <w:r>
              <w:rPr>
                <w:spacing w:val="-8"/>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z w:val="18"/>
                <w:szCs w:val="18"/>
              </w:rPr>
              <w:t>C</w:t>
            </w:r>
            <w:r>
              <w:rPr>
                <w:spacing w:val="1"/>
                <w:sz w:val="18"/>
                <w:szCs w:val="18"/>
              </w:rPr>
              <w:t>o</w:t>
            </w:r>
            <w:r>
              <w:rPr>
                <w:sz w:val="18"/>
                <w:szCs w:val="18"/>
              </w:rPr>
              <w:t>rte</w:t>
            </w:r>
            <w:r>
              <w:rPr>
                <w:spacing w:val="-7"/>
                <w:sz w:val="18"/>
                <w:szCs w:val="18"/>
              </w:rPr>
              <w:t xml:space="preserve"> </w:t>
            </w:r>
            <w:r>
              <w:rPr>
                <w:spacing w:val="1"/>
                <w:sz w:val="18"/>
                <w:szCs w:val="18"/>
              </w:rPr>
              <w:t>d</w:t>
            </w:r>
            <w:r>
              <w:rPr>
                <w:sz w:val="18"/>
                <w:szCs w:val="18"/>
              </w:rPr>
              <w:t>i</w:t>
            </w:r>
            <w:r>
              <w:rPr>
                <w:spacing w:val="-5"/>
                <w:sz w:val="18"/>
                <w:szCs w:val="18"/>
              </w:rPr>
              <w:t xml:space="preserve"> </w:t>
            </w:r>
            <w:r>
              <w:rPr>
                <w:sz w:val="18"/>
                <w:szCs w:val="18"/>
              </w:rPr>
              <w:t>C</w:t>
            </w:r>
            <w:r>
              <w:rPr>
                <w:spacing w:val="-1"/>
                <w:sz w:val="18"/>
                <w:szCs w:val="18"/>
              </w:rPr>
              <w:t>assaz</w:t>
            </w:r>
            <w:r>
              <w:rPr>
                <w:sz w:val="18"/>
                <w:szCs w:val="18"/>
              </w:rPr>
              <w:t>i</w:t>
            </w:r>
            <w:r>
              <w:rPr>
                <w:spacing w:val="1"/>
                <w:sz w:val="18"/>
                <w:szCs w:val="18"/>
              </w:rPr>
              <w:t>on</w:t>
            </w:r>
            <w:r>
              <w:rPr>
                <w:spacing w:val="-1"/>
                <w:sz w:val="18"/>
                <w:szCs w:val="18"/>
              </w:rPr>
              <w:t>e</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A</w:t>
            </w:r>
            <w:r>
              <w:rPr>
                <w:spacing w:val="2"/>
                <w:sz w:val="18"/>
                <w:szCs w:val="18"/>
              </w:rPr>
              <w:t>N</w:t>
            </w:r>
            <w:r>
              <w:rPr>
                <w:spacing w:val="-1"/>
                <w:sz w:val="18"/>
                <w:szCs w:val="18"/>
              </w:rPr>
              <w:t>NO</w:t>
            </w:r>
            <w:r>
              <w:rPr>
                <w:spacing w:val="1"/>
                <w:sz w:val="18"/>
                <w:szCs w:val="18"/>
              </w:rPr>
              <w:t>_</w:t>
            </w:r>
            <w:r>
              <w:rPr>
                <w:sz w:val="18"/>
                <w:szCs w:val="18"/>
              </w:rPr>
              <w:t>SI</w:t>
            </w:r>
            <w:r>
              <w:rPr>
                <w:spacing w:val="-2"/>
                <w:sz w:val="18"/>
                <w:szCs w:val="18"/>
              </w:rPr>
              <w:t>E</w:t>
            </w:r>
            <w:r>
              <w:rPr>
                <w:sz w:val="18"/>
                <w:szCs w:val="18"/>
              </w:rPr>
              <w:t>P</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z w:val="18"/>
                <w:szCs w:val="18"/>
              </w:rPr>
              <w:t>NUMBER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26"/>
            </w:pPr>
            <w:r>
              <w:rPr>
                <w:spacing w:val="3"/>
                <w:sz w:val="18"/>
                <w:szCs w:val="18"/>
              </w:rPr>
              <w:t>P</w:t>
            </w:r>
            <w:r>
              <w:rPr>
                <w:spacing w:val="-1"/>
                <w:sz w:val="18"/>
                <w:szCs w:val="18"/>
              </w:rPr>
              <w:t>a</w:t>
            </w:r>
            <w:r>
              <w:rPr>
                <w:sz w:val="18"/>
                <w:szCs w:val="18"/>
              </w:rPr>
              <w:t>rte</w:t>
            </w:r>
            <w:r>
              <w:rPr>
                <w:spacing w:val="-8"/>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5"/>
                <w:sz w:val="18"/>
                <w:szCs w:val="18"/>
              </w:rPr>
              <w:t xml:space="preserve"> </w:t>
            </w:r>
            <w:r>
              <w:rPr>
                <w:spacing w:val="-1"/>
                <w:sz w:val="18"/>
                <w:szCs w:val="18"/>
              </w:rPr>
              <w:t>c</w:t>
            </w:r>
            <w:r>
              <w:rPr>
                <w:spacing w:val="1"/>
                <w:sz w:val="18"/>
                <w:szCs w:val="18"/>
              </w:rPr>
              <w:t>o</w:t>
            </w:r>
            <w:r>
              <w:rPr>
                <w:spacing w:val="-5"/>
                <w:sz w:val="18"/>
                <w:szCs w:val="18"/>
              </w:rPr>
              <w:t>m</w:t>
            </w:r>
            <w:r>
              <w:rPr>
                <w:spacing w:val="1"/>
                <w:sz w:val="18"/>
                <w:szCs w:val="18"/>
              </w:rPr>
              <w:t>pon</w:t>
            </w:r>
            <w:r>
              <w:rPr>
                <w:spacing w:val="-1"/>
                <w:sz w:val="18"/>
                <w:szCs w:val="18"/>
              </w:rPr>
              <w:t>e</w:t>
            </w:r>
            <w:r>
              <w:rPr>
                <w:spacing w:val="1"/>
                <w:sz w:val="18"/>
                <w:szCs w:val="18"/>
              </w:rPr>
              <w:t>n</w:t>
            </w:r>
            <w:r>
              <w:rPr>
                <w:sz w:val="18"/>
                <w:szCs w:val="18"/>
              </w:rPr>
              <w:t>te</w:t>
            </w:r>
            <w:r>
              <w:rPr>
                <w:spacing w:val="-6"/>
                <w:sz w:val="18"/>
                <w:szCs w:val="18"/>
              </w:rPr>
              <w:t xml:space="preserve"> </w:t>
            </w:r>
            <w:r>
              <w:rPr>
                <w:sz w:val="18"/>
                <w:szCs w:val="18"/>
              </w:rPr>
              <w:t>il</w:t>
            </w:r>
            <w:r>
              <w:rPr>
                <w:spacing w:val="-6"/>
                <w:sz w:val="18"/>
                <w:szCs w:val="18"/>
              </w:rPr>
              <w:t xml:space="preserve"> </w:t>
            </w:r>
            <w:r>
              <w:rPr>
                <w:spacing w:val="-1"/>
                <w:sz w:val="18"/>
                <w:szCs w:val="18"/>
              </w:rPr>
              <w:t>c</w:t>
            </w:r>
            <w:r>
              <w:rPr>
                <w:spacing w:val="1"/>
                <w:sz w:val="18"/>
                <w:szCs w:val="18"/>
              </w:rPr>
              <w:t>od</w:t>
            </w:r>
            <w:r>
              <w:rPr>
                <w:sz w:val="18"/>
                <w:szCs w:val="18"/>
              </w:rPr>
              <w:t>i</w:t>
            </w:r>
            <w:r>
              <w:rPr>
                <w:spacing w:val="-1"/>
                <w:sz w:val="18"/>
                <w:szCs w:val="18"/>
              </w:rPr>
              <w:t>c</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3"/>
                <w:sz w:val="18"/>
                <w:szCs w:val="18"/>
              </w:rPr>
              <w:t xml:space="preserve"> </w:t>
            </w:r>
            <w:r>
              <w:rPr>
                <w:sz w:val="18"/>
                <w:szCs w:val="18"/>
              </w:rPr>
              <w:t>SI</w:t>
            </w:r>
            <w:r>
              <w:rPr>
                <w:spacing w:val="-2"/>
                <w:sz w:val="18"/>
                <w:szCs w:val="18"/>
              </w:rPr>
              <w:t>E</w:t>
            </w:r>
            <w:r>
              <w:rPr>
                <w:sz w:val="18"/>
                <w:szCs w:val="18"/>
              </w:rPr>
              <w:t>P</w:t>
            </w:r>
            <w:r>
              <w:rPr>
                <w:spacing w:val="-4"/>
                <w:sz w:val="18"/>
                <w:szCs w:val="18"/>
              </w:rPr>
              <w:t xml:space="preserve"> </w:t>
            </w:r>
            <w:r>
              <w:rPr>
                <w:spacing w:val="1"/>
                <w:sz w:val="18"/>
                <w:szCs w:val="18"/>
              </w:rPr>
              <w:t>d</w:t>
            </w:r>
            <w:r>
              <w:rPr>
                <w:sz w:val="18"/>
                <w:szCs w:val="18"/>
              </w:rPr>
              <w:t>i</w:t>
            </w:r>
            <w:r>
              <w:rPr>
                <w:w w:val="99"/>
                <w:sz w:val="18"/>
                <w:szCs w:val="18"/>
              </w:rPr>
              <w:t xml:space="preserve"> </w:t>
            </w:r>
            <w:r>
              <w:rPr>
                <w:sz w:val="18"/>
                <w:szCs w:val="18"/>
              </w:rPr>
              <w:t>ri</w:t>
            </w:r>
            <w:r>
              <w:rPr>
                <w:spacing w:val="-3"/>
                <w:sz w:val="18"/>
                <w:szCs w:val="18"/>
              </w:rPr>
              <w:t>f</w:t>
            </w:r>
            <w:r>
              <w:rPr>
                <w:spacing w:val="-1"/>
                <w:sz w:val="18"/>
                <w:szCs w:val="18"/>
              </w:rPr>
              <w:t>e</w:t>
            </w:r>
            <w:r>
              <w:rPr>
                <w:sz w:val="18"/>
                <w:szCs w:val="18"/>
              </w:rPr>
              <w:t>r</w:t>
            </w:r>
            <w:r>
              <w:rPr>
                <w:spacing w:val="2"/>
                <w:sz w:val="18"/>
                <w:szCs w:val="18"/>
              </w:rPr>
              <w:t>i</w:t>
            </w:r>
            <w:r>
              <w:rPr>
                <w:spacing w:val="-1"/>
                <w:sz w:val="18"/>
                <w:szCs w:val="18"/>
              </w:rPr>
              <w:t>me</w:t>
            </w:r>
            <w:r>
              <w:rPr>
                <w:spacing w:val="1"/>
                <w:sz w:val="18"/>
                <w:szCs w:val="18"/>
              </w:rPr>
              <w:t>n</w:t>
            </w:r>
            <w:r>
              <w:rPr>
                <w:sz w:val="18"/>
                <w:szCs w:val="18"/>
              </w:rPr>
              <w:t>t</w:t>
            </w:r>
            <w:r>
              <w:rPr>
                <w:spacing w:val="1"/>
                <w:sz w:val="18"/>
                <w:szCs w:val="18"/>
              </w:rPr>
              <w:t>o</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w:t>
            </w:r>
            <w:r>
              <w:rPr>
                <w:sz w:val="18"/>
                <w:szCs w:val="18"/>
              </w:rPr>
              <w:t>MER</w:t>
            </w:r>
            <w:r>
              <w:rPr>
                <w:spacing w:val="-1"/>
                <w:sz w:val="18"/>
                <w:szCs w:val="18"/>
              </w:rPr>
              <w:t>O</w:t>
            </w:r>
            <w:r>
              <w:rPr>
                <w:spacing w:val="1"/>
                <w:sz w:val="18"/>
                <w:szCs w:val="18"/>
              </w:rPr>
              <w:t>_</w:t>
            </w:r>
            <w:r>
              <w:rPr>
                <w:sz w:val="18"/>
                <w:szCs w:val="18"/>
              </w:rPr>
              <w:t>SI</w:t>
            </w:r>
            <w:r>
              <w:rPr>
                <w:spacing w:val="-2"/>
                <w:sz w:val="18"/>
                <w:szCs w:val="18"/>
              </w:rPr>
              <w:t>E</w:t>
            </w:r>
            <w:r>
              <w:rPr>
                <w:sz w:val="18"/>
                <w:szCs w:val="18"/>
              </w:rPr>
              <w:t>P</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z w:val="18"/>
                <w:szCs w:val="18"/>
              </w:rPr>
              <w:t>VARCHAR2 (9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26"/>
            </w:pPr>
            <w:r>
              <w:rPr>
                <w:spacing w:val="3"/>
                <w:sz w:val="18"/>
                <w:szCs w:val="18"/>
              </w:rPr>
              <w:t>P</w:t>
            </w:r>
            <w:r>
              <w:rPr>
                <w:spacing w:val="-1"/>
                <w:sz w:val="18"/>
                <w:szCs w:val="18"/>
              </w:rPr>
              <w:t>a</w:t>
            </w:r>
            <w:r>
              <w:rPr>
                <w:sz w:val="18"/>
                <w:szCs w:val="18"/>
              </w:rPr>
              <w:t>rte</w:t>
            </w:r>
            <w:r>
              <w:rPr>
                <w:spacing w:val="-8"/>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5"/>
                <w:sz w:val="18"/>
                <w:szCs w:val="18"/>
              </w:rPr>
              <w:t xml:space="preserve"> </w:t>
            </w:r>
            <w:r>
              <w:rPr>
                <w:spacing w:val="-1"/>
                <w:sz w:val="18"/>
                <w:szCs w:val="18"/>
              </w:rPr>
              <w:t>c</w:t>
            </w:r>
            <w:r>
              <w:rPr>
                <w:spacing w:val="1"/>
                <w:sz w:val="18"/>
                <w:szCs w:val="18"/>
              </w:rPr>
              <w:t>o</w:t>
            </w:r>
            <w:r>
              <w:rPr>
                <w:spacing w:val="-5"/>
                <w:sz w:val="18"/>
                <w:szCs w:val="18"/>
              </w:rPr>
              <w:t>m</w:t>
            </w:r>
            <w:r>
              <w:rPr>
                <w:spacing w:val="1"/>
                <w:sz w:val="18"/>
                <w:szCs w:val="18"/>
              </w:rPr>
              <w:t>pon</w:t>
            </w:r>
            <w:r>
              <w:rPr>
                <w:spacing w:val="-1"/>
                <w:sz w:val="18"/>
                <w:szCs w:val="18"/>
              </w:rPr>
              <w:t>e</w:t>
            </w:r>
            <w:r>
              <w:rPr>
                <w:spacing w:val="1"/>
                <w:sz w:val="18"/>
                <w:szCs w:val="18"/>
              </w:rPr>
              <w:t>n</w:t>
            </w:r>
            <w:r>
              <w:rPr>
                <w:sz w:val="18"/>
                <w:szCs w:val="18"/>
              </w:rPr>
              <w:t>te</w:t>
            </w:r>
            <w:r>
              <w:rPr>
                <w:spacing w:val="-6"/>
                <w:sz w:val="18"/>
                <w:szCs w:val="18"/>
              </w:rPr>
              <w:t xml:space="preserve"> </w:t>
            </w:r>
            <w:r>
              <w:rPr>
                <w:sz w:val="18"/>
                <w:szCs w:val="18"/>
              </w:rPr>
              <w:t>il</w:t>
            </w:r>
            <w:r>
              <w:rPr>
                <w:spacing w:val="-6"/>
                <w:sz w:val="18"/>
                <w:szCs w:val="18"/>
              </w:rPr>
              <w:t xml:space="preserve"> </w:t>
            </w:r>
            <w:r>
              <w:rPr>
                <w:spacing w:val="-1"/>
                <w:sz w:val="18"/>
                <w:szCs w:val="18"/>
              </w:rPr>
              <w:t>c</w:t>
            </w:r>
            <w:r>
              <w:rPr>
                <w:spacing w:val="1"/>
                <w:sz w:val="18"/>
                <w:szCs w:val="18"/>
              </w:rPr>
              <w:t>od</w:t>
            </w:r>
            <w:r>
              <w:rPr>
                <w:sz w:val="18"/>
                <w:szCs w:val="18"/>
              </w:rPr>
              <w:t>i</w:t>
            </w:r>
            <w:r>
              <w:rPr>
                <w:spacing w:val="-1"/>
                <w:sz w:val="18"/>
                <w:szCs w:val="18"/>
              </w:rPr>
              <w:t>c</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3"/>
                <w:sz w:val="18"/>
                <w:szCs w:val="18"/>
              </w:rPr>
              <w:t xml:space="preserve"> </w:t>
            </w:r>
            <w:r>
              <w:rPr>
                <w:sz w:val="18"/>
                <w:szCs w:val="18"/>
              </w:rPr>
              <w:t>SI</w:t>
            </w:r>
            <w:r>
              <w:rPr>
                <w:spacing w:val="-2"/>
                <w:sz w:val="18"/>
                <w:szCs w:val="18"/>
              </w:rPr>
              <w:t>E</w:t>
            </w:r>
            <w:r>
              <w:rPr>
                <w:sz w:val="18"/>
                <w:szCs w:val="18"/>
              </w:rPr>
              <w:t>P</w:t>
            </w:r>
            <w:r>
              <w:rPr>
                <w:spacing w:val="-4"/>
                <w:sz w:val="18"/>
                <w:szCs w:val="18"/>
              </w:rPr>
              <w:t xml:space="preserve"> </w:t>
            </w:r>
            <w:r>
              <w:rPr>
                <w:spacing w:val="1"/>
                <w:sz w:val="18"/>
                <w:szCs w:val="18"/>
              </w:rPr>
              <w:t>d</w:t>
            </w:r>
            <w:r>
              <w:rPr>
                <w:sz w:val="18"/>
                <w:szCs w:val="18"/>
              </w:rPr>
              <w:t>i</w:t>
            </w:r>
            <w:r>
              <w:rPr>
                <w:w w:val="99"/>
                <w:sz w:val="18"/>
                <w:szCs w:val="18"/>
              </w:rPr>
              <w:t xml:space="preserve"> </w:t>
            </w:r>
            <w:r>
              <w:rPr>
                <w:sz w:val="18"/>
                <w:szCs w:val="18"/>
              </w:rPr>
              <w:t>ri</w:t>
            </w:r>
            <w:r>
              <w:rPr>
                <w:spacing w:val="-3"/>
                <w:sz w:val="18"/>
                <w:szCs w:val="18"/>
              </w:rPr>
              <w:t>f</w:t>
            </w:r>
            <w:r>
              <w:rPr>
                <w:spacing w:val="-1"/>
                <w:sz w:val="18"/>
                <w:szCs w:val="18"/>
              </w:rPr>
              <w:t>e</w:t>
            </w:r>
            <w:r>
              <w:rPr>
                <w:sz w:val="18"/>
                <w:szCs w:val="18"/>
              </w:rPr>
              <w:t>r</w:t>
            </w:r>
            <w:r>
              <w:rPr>
                <w:spacing w:val="2"/>
                <w:sz w:val="18"/>
                <w:szCs w:val="18"/>
              </w:rPr>
              <w:t>i</w:t>
            </w:r>
            <w:r>
              <w:rPr>
                <w:spacing w:val="-1"/>
                <w:sz w:val="18"/>
                <w:szCs w:val="18"/>
              </w:rPr>
              <w:t>me</w:t>
            </w:r>
            <w:r>
              <w:rPr>
                <w:spacing w:val="1"/>
                <w:sz w:val="18"/>
                <w:szCs w:val="18"/>
              </w:rPr>
              <w:t>n</w:t>
            </w:r>
            <w:r>
              <w:rPr>
                <w:sz w:val="18"/>
                <w:szCs w:val="18"/>
              </w:rPr>
              <w:t>t</w:t>
            </w:r>
            <w:r>
              <w:rPr>
                <w:spacing w:val="1"/>
                <w:sz w:val="18"/>
                <w:szCs w:val="18"/>
              </w:rPr>
              <w:t>o</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OD</w:t>
            </w:r>
            <w:r>
              <w:rPr>
                <w:spacing w:val="1"/>
                <w:sz w:val="18"/>
                <w:szCs w:val="18"/>
              </w:rPr>
              <w:t>_</w:t>
            </w:r>
            <w:r>
              <w:rPr>
                <w:spacing w:val="-2"/>
                <w:sz w:val="18"/>
                <w:szCs w:val="18"/>
              </w:rPr>
              <w:t>T</w:t>
            </w:r>
            <w:r>
              <w:rPr>
                <w:sz w:val="18"/>
                <w:szCs w:val="18"/>
              </w:rPr>
              <w:t>I</w:t>
            </w:r>
            <w:r>
              <w:rPr>
                <w:spacing w:val="3"/>
                <w:sz w:val="18"/>
                <w:szCs w:val="18"/>
              </w:rPr>
              <w:t>P</w:t>
            </w:r>
            <w:r>
              <w:rPr>
                <w:spacing w:val="-1"/>
                <w:sz w:val="18"/>
                <w:szCs w:val="18"/>
              </w:rPr>
              <w:t>O</w:t>
            </w:r>
            <w:r>
              <w:rPr>
                <w:spacing w:val="1"/>
                <w:sz w:val="18"/>
                <w:szCs w:val="18"/>
              </w:rPr>
              <w:t>_</w:t>
            </w:r>
            <w:r>
              <w:rPr>
                <w:spacing w:val="-1"/>
                <w:sz w:val="18"/>
                <w:szCs w:val="18"/>
              </w:rPr>
              <w:t>U</w:t>
            </w:r>
            <w:r>
              <w:rPr>
                <w:sz w:val="18"/>
                <w:szCs w:val="18"/>
              </w:rPr>
              <w:t>FFICI</w:t>
            </w:r>
            <w:r>
              <w:rPr>
                <w:spacing w:val="-3"/>
                <w:sz w:val="18"/>
                <w:szCs w:val="18"/>
              </w:rPr>
              <w:t>O</w:t>
            </w:r>
            <w:r>
              <w:rPr>
                <w:spacing w:val="1"/>
                <w:sz w:val="18"/>
                <w:szCs w:val="18"/>
              </w:rPr>
              <w:t>_</w:t>
            </w:r>
            <w:r>
              <w:rPr>
                <w:sz w:val="18"/>
                <w:szCs w:val="18"/>
              </w:rPr>
              <w:t>SI</w:t>
            </w:r>
            <w:r>
              <w:rPr>
                <w:spacing w:val="-2"/>
                <w:sz w:val="18"/>
                <w:szCs w:val="18"/>
              </w:rPr>
              <w:t>E</w:t>
            </w:r>
            <w:r>
              <w:rPr>
                <w:sz w:val="18"/>
                <w:szCs w:val="18"/>
              </w:rPr>
              <w:t>P</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(6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32"/>
            </w:pPr>
            <w:r>
              <w:rPr>
                <w:sz w:val="18"/>
                <w:szCs w:val="18"/>
              </w:rPr>
              <w:t>I</w:t>
            </w:r>
            <w:r>
              <w:rPr>
                <w:spacing w:val="1"/>
                <w:sz w:val="18"/>
                <w:szCs w:val="18"/>
              </w:rPr>
              <w:t>d</w:t>
            </w:r>
            <w:r>
              <w:rPr>
                <w:spacing w:val="-1"/>
                <w:sz w:val="18"/>
                <w:szCs w:val="18"/>
              </w:rPr>
              <w:t>e</w:t>
            </w:r>
            <w:r>
              <w:rPr>
                <w:spacing w:val="1"/>
                <w:sz w:val="18"/>
                <w:szCs w:val="18"/>
              </w:rPr>
              <w:t>n</w:t>
            </w:r>
            <w:r>
              <w:rPr>
                <w:sz w:val="18"/>
                <w:szCs w:val="18"/>
              </w:rPr>
              <w:t>ti</w:t>
            </w:r>
            <w:r>
              <w:rPr>
                <w:spacing w:val="-3"/>
                <w:sz w:val="18"/>
                <w:szCs w:val="18"/>
              </w:rPr>
              <w:t>f</w:t>
            </w:r>
            <w:r>
              <w:rPr>
                <w:sz w:val="18"/>
                <w:szCs w:val="18"/>
              </w:rPr>
              <w:t>i</w:t>
            </w:r>
            <w:r>
              <w:rPr>
                <w:spacing w:val="-1"/>
                <w:sz w:val="18"/>
                <w:szCs w:val="18"/>
              </w:rPr>
              <w:t>ca</w:t>
            </w:r>
            <w:r>
              <w:rPr>
                <w:sz w:val="18"/>
                <w:szCs w:val="18"/>
              </w:rPr>
              <w:t>ti</w:t>
            </w:r>
            <w:r>
              <w:rPr>
                <w:spacing w:val="-2"/>
                <w:sz w:val="18"/>
                <w:szCs w:val="18"/>
              </w:rPr>
              <w:t>v</w:t>
            </w:r>
            <w:r>
              <w:rPr>
                <w:sz w:val="18"/>
                <w:szCs w:val="18"/>
              </w:rPr>
              <w:t>o</w:t>
            </w:r>
            <w:r>
              <w:rPr>
                <w:spacing w:val="-6"/>
                <w:sz w:val="18"/>
                <w:szCs w:val="18"/>
              </w:rPr>
              <w:t xml:space="preserve"> </w:t>
            </w:r>
            <w:r>
              <w:rPr>
                <w:spacing w:val="1"/>
                <w:sz w:val="18"/>
                <w:szCs w:val="18"/>
              </w:rPr>
              <w:t>d</w:t>
            </w:r>
            <w:r>
              <w:rPr>
                <w:spacing w:val="-1"/>
                <w:sz w:val="18"/>
                <w:szCs w:val="18"/>
              </w:rPr>
              <w:t>e</w:t>
            </w:r>
            <w:r>
              <w:rPr>
                <w:sz w:val="18"/>
                <w:szCs w:val="18"/>
              </w:rPr>
              <w:t>lla</w:t>
            </w:r>
            <w:r>
              <w:rPr>
                <w:spacing w:val="-8"/>
                <w:sz w:val="18"/>
                <w:szCs w:val="18"/>
              </w:rPr>
              <w:t xml:space="preserve"> </w:t>
            </w:r>
            <w:r>
              <w:rPr>
                <w:sz w:val="18"/>
                <w:szCs w:val="18"/>
              </w:rPr>
              <w:t>t</w:t>
            </w:r>
            <w:r>
              <w:rPr>
                <w:spacing w:val="-2"/>
                <w:sz w:val="18"/>
                <w:szCs w:val="18"/>
              </w:rPr>
              <w:t>i</w:t>
            </w:r>
            <w:r>
              <w:rPr>
                <w:spacing w:val="1"/>
                <w:sz w:val="18"/>
                <w:szCs w:val="18"/>
              </w:rPr>
              <w:t>po</w:t>
            </w:r>
            <w:r>
              <w:rPr>
                <w:spacing w:val="-2"/>
                <w:sz w:val="18"/>
                <w:szCs w:val="18"/>
              </w:rPr>
              <w:t>l</w:t>
            </w:r>
            <w:r>
              <w:rPr>
                <w:spacing w:val="1"/>
                <w:sz w:val="18"/>
                <w:szCs w:val="18"/>
              </w:rPr>
              <w:t>o</w:t>
            </w:r>
            <w:r>
              <w:rPr>
                <w:spacing w:val="-2"/>
                <w:sz w:val="18"/>
                <w:szCs w:val="18"/>
              </w:rPr>
              <w:t>g</w:t>
            </w:r>
            <w:r>
              <w:rPr>
                <w:sz w:val="18"/>
                <w:szCs w:val="18"/>
              </w:rPr>
              <w:t>ia</w:t>
            </w:r>
            <w:r>
              <w:rPr>
                <w:spacing w:val="-7"/>
                <w:sz w:val="18"/>
                <w:szCs w:val="18"/>
              </w:rPr>
              <w:t xml:space="preserve"> </w:t>
            </w:r>
            <w:r>
              <w:rPr>
                <w:spacing w:val="1"/>
                <w:sz w:val="18"/>
                <w:szCs w:val="18"/>
              </w:rPr>
              <w:t>d</w:t>
            </w:r>
            <w:r>
              <w:rPr>
                <w:sz w:val="18"/>
                <w:szCs w:val="18"/>
              </w:rPr>
              <w:t>i</w:t>
            </w:r>
            <w:r>
              <w:rPr>
                <w:spacing w:val="-8"/>
                <w:sz w:val="18"/>
                <w:szCs w:val="18"/>
              </w:rPr>
              <w:t xml:space="preserve"> </w:t>
            </w:r>
            <w:r>
              <w:rPr>
                <w:spacing w:val="1"/>
                <w:sz w:val="18"/>
                <w:szCs w:val="18"/>
              </w:rPr>
              <w:t>u</w:t>
            </w:r>
            <w:r>
              <w:rPr>
                <w:spacing w:val="-3"/>
                <w:sz w:val="18"/>
                <w:szCs w:val="18"/>
              </w:rPr>
              <w:t>ff</w:t>
            </w:r>
            <w:r>
              <w:rPr>
                <w:sz w:val="18"/>
                <w:szCs w:val="18"/>
              </w:rPr>
              <w:t>i</w:t>
            </w:r>
            <w:r>
              <w:rPr>
                <w:spacing w:val="-1"/>
                <w:sz w:val="18"/>
                <w:szCs w:val="18"/>
              </w:rPr>
              <w:t>c</w:t>
            </w:r>
            <w:r>
              <w:rPr>
                <w:sz w:val="18"/>
                <w:szCs w:val="18"/>
              </w:rPr>
              <w:t>io</w:t>
            </w:r>
            <w:r>
              <w:rPr>
                <w:spacing w:val="-6"/>
                <w:sz w:val="18"/>
                <w:szCs w:val="18"/>
              </w:rPr>
              <w:t xml:space="preserve"> </w:t>
            </w:r>
            <w:r>
              <w:rPr>
                <w:sz w:val="18"/>
                <w:szCs w:val="18"/>
              </w:rPr>
              <w:t>r</w:t>
            </w:r>
            <w:r>
              <w:rPr>
                <w:spacing w:val="-1"/>
                <w:sz w:val="18"/>
                <w:szCs w:val="18"/>
              </w:rPr>
              <w:t>e</w:t>
            </w:r>
            <w:r>
              <w:rPr>
                <w:sz w:val="18"/>
                <w:szCs w:val="18"/>
              </w:rPr>
              <w:t>l</w:t>
            </w:r>
            <w:r>
              <w:rPr>
                <w:spacing w:val="-1"/>
                <w:sz w:val="18"/>
                <w:szCs w:val="18"/>
              </w:rPr>
              <w:t>a</w:t>
            </w:r>
            <w:r>
              <w:rPr>
                <w:sz w:val="18"/>
                <w:szCs w:val="18"/>
              </w:rPr>
              <w:t>ti</w:t>
            </w:r>
            <w:r>
              <w:rPr>
                <w:spacing w:val="-2"/>
                <w:sz w:val="18"/>
                <w:szCs w:val="18"/>
              </w:rPr>
              <w:t>v</w:t>
            </w:r>
            <w:r>
              <w:rPr>
                <w:sz w:val="18"/>
                <w:szCs w:val="18"/>
              </w:rPr>
              <w:t>o</w:t>
            </w:r>
            <w:r>
              <w:rPr>
                <w:spacing w:val="-6"/>
                <w:sz w:val="18"/>
                <w:szCs w:val="18"/>
              </w:rPr>
              <w:t xml:space="preserve"> </w:t>
            </w:r>
            <w:r>
              <w:rPr>
                <w:spacing w:val="-1"/>
                <w:sz w:val="18"/>
                <w:szCs w:val="18"/>
              </w:rPr>
              <w:t>a</w:t>
            </w:r>
            <w:r>
              <w:rPr>
                <w:sz w:val="18"/>
                <w:szCs w:val="18"/>
              </w:rPr>
              <w:t>ll</w:t>
            </w:r>
            <w:r>
              <w:rPr>
                <w:spacing w:val="-2"/>
                <w:sz w:val="18"/>
                <w:szCs w:val="18"/>
              </w:rPr>
              <w:t>'</w:t>
            </w:r>
            <w:r>
              <w:rPr>
                <w:spacing w:val="1"/>
                <w:sz w:val="18"/>
                <w:szCs w:val="18"/>
              </w:rPr>
              <w:t>u</w:t>
            </w:r>
            <w:r>
              <w:rPr>
                <w:sz w:val="18"/>
                <w:szCs w:val="18"/>
              </w:rPr>
              <w:t>f</w:t>
            </w:r>
            <w:r>
              <w:rPr>
                <w:spacing w:val="-3"/>
                <w:sz w:val="18"/>
                <w:szCs w:val="18"/>
              </w:rPr>
              <w:t>f</w:t>
            </w:r>
            <w:r>
              <w:rPr>
                <w:sz w:val="18"/>
                <w:szCs w:val="18"/>
              </w:rPr>
              <w:t>i</w:t>
            </w:r>
            <w:r>
              <w:rPr>
                <w:spacing w:val="-1"/>
                <w:sz w:val="18"/>
                <w:szCs w:val="18"/>
              </w:rPr>
              <w:t>c</w:t>
            </w:r>
            <w:r>
              <w:rPr>
                <w:sz w:val="18"/>
                <w:szCs w:val="18"/>
              </w:rPr>
              <w:t>io</w:t>
            </w:r>
            <w:r>
              <w:rPr>
                <w:spacing w:val="-5"/>
                <w:sz w:val="18"/>
                <w:szCs w:val="18"/>
              </w:rPr>
              <w:t xml:space="preserve"> </w:t>
            </w:r>
            <w:r>
              <w:rPr>
                <w:spacing w:val="-1"/>
                <w:sz w:val="18"/>
                <w:szCs w:val="18"/>
              </w:rPr>
              <w:t>c</w:t>
            </w:r>
            <w:r>
              <w:rPr>
                <w:spacing w:val="1"/>
                <w:sz w:val="18"/>
                <w:szCs w:val="18"/>
              </w:rPr>
              <w:t>o</w:t>
            </w:r>
            <w:r>
              <w:rPr>
                <w:spacing w:val="-5"/>
                <w:sz w:val="18"/>
                <w:szCs w:val="18"/>
              </w:rPr>
              <w:t>m</w:t>
            </w:r>
            <w:r>
              <w:rPr>
                <w:spacing w:val="1"/>
                <w:sz w:val="18"/>
                <w:szCs w:val="18"/>
              </w:rPr>
              <w:t>pon</w:t>
            </w:r>
            <w:r>
              <w:rPr>
                <w:spacing w:val="-1"/>
                <w:sz w:val="18"/>
                <w:szCs w:val="18"/>
              </w:rPr>
              <w:t>e</w:t>
            </w:r>
            <w:r>
              <w:rPr>
                <w:spacing w:val="1"/>
                <w:sz w:val="18"/>
                <w:szCs w:val="18"/>
              </w:rPr>
              <w:t>n</w:t>
            </w:r>
            <w:r>
              <w:rPr>
                <w:sz w:val="18"/>
                <w:szCs w:val="18"/>
              </w:rPr>
              <w:t>te</w:t>
            </w:r>
            <w:r>
              <w:rPr>
                <w:w w:val="99"/>
                <w:sz w:val="18"/>
                <w:szCs w:val="18"/>
              </w:rPr>
              <w:t xml:space="preserve"> </w:t>
            </w:r>
            <w:r>
              <w:rPr>
                <w:sz w:val="18"/>
                <w:szCs w:val="18"/>
              </w:rPr>
              <w:t>la</w:t>
            </w:r>
            <w:r>
              <w:rPr>
                <w:spacing w:val="-7"/>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w:t>
            </w:r>
            <w:r>
              <w:rPr>
                <w:spacing w:val="-5"/>
                <w:sz w:val="18"/>
                <w:szCs w:val="18"/>
              </w:rPr>
              <w:t xml:space="preserve"> </w:t>
            </w:r>
            <w:r>
              <w:rPr>
                <w:spacing w:val="-3"/>
                <w:sz w:val="18"/>
                <w:szCs w:val="18"/>
              </w:rPr>
              <w:t>f</w:t>
            </w:r>
            <w:r>
              <w:rPr>
                <w:spacing w:val="-1"/>
                <w:sz w:val="18"/>
                <w:szCs w:val="18"/>
              </w:rPr>
              <w:t>asc</w:t>
            </w:r>
            <w:r>
              <w:rPr>
                <w:spacing w:val="2"/>
                <w:sz w:val="18"/>
                <w:szCs w:val="18"/>
              </w:rPr>
              <w:t>i</w:t>
            </w:r>
            <w:r>
              <w:rPr>
                <w:spacing w:val="-1"/>
                <w:sz w:val="18"/>
                <w:szCs w:val="18"/>
              </w:rPr>
              <w:t>c</w:t>
            </w:r>
            <w:r>
              <w:rPr>
                <w:spacing w:val="1"/>
                <w:sz w:val="18"/>
                <w:szCs w:val="18"/>
              </w:rPr>
              <w:t>o</w:t>
            </w:r>
            <w:r>
              <w:rPr>
                <w:sz w:val="18"/>
                <w:szCs w:val="18"/>
              </w:rPr>
              <w:t>lo</w:t>
            </w:r>
            <w:r>
              <w:rPr>
                <w:spacing w:val="-4"/>
                <w:sz w:val="18"/>
                <w:szCs w:val="18"/>
              </w:rPr>
              <w:t xml:space="preserve"> </w:t>
            </w:r>
            <w:r>
              <w:rPr>
                <w:sz w:val="18"/>
                <w:szCs w:val="18"/>
              </w:rPr>
              <w:t>SI</w:t>
            </w:r>
            <w:r>
              <w:rPr>
                <w:spacing w:val="-2"/>
                <w:sz w:val="18"/>
                <w:szCs w:val="18"/>
              </w:rPr>
              <w:t>E</w:t>
            </w:r>
            <w:r>
              <w:rPr>
                <w:sz w:val="18"/>
                <w:szCs w:val="18"/>
              </w:rPr>
              <w:t>P</w:t>
            </w:r>
            <w:r>
              <w:rPr>
                <w:spacing w:val="-5"/>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4"/>
                <w:sz w:val="18"/>
                <w:szCs w:val="18"/>
              </w:rPr>
              <w:t xml:space="preserve"> </w:t>
            </w:r>
            <w:r>
              <w:rPr>
                <w:spacing w:val="-1"/>
                <w:sz w:val="18"/>
                <w:szCs w:val="18"/>
              </w:rPr>
              <w:t>a</w:t>
            </w:r>
            <w:r>
              <w:rPr>
                <w:sz w:val="18"/>
                <w:szCs w:val="18"/>
              </w:rPr>
              <w:t>l</w:t>
            </w:r>
            <w:r>
              <w:rPr>
                <w:spacing w:val="-5"/>
                <w:sz w:val="18"/>
                <w:szCs w:val="18"/>
              </w:rPr>
              <w:t xml:space="preserve"> </w:t>
            </w:r>
            <w:r>
              <w:rPr>
                <w:spacing w:val="-1"/>
                <w:sz w:val="18"/>
                <w:szCs w:val="18"/>
              </w:rPr>
              <w:t>D</w:t>
            </w:r>
            <w:r>
              <w:rPr>
                <w:spacing w:val="1"/>
                <w:sz w:val="18"/>
                <w:szCs w:val="18"/>
              </w:rPr>
              <w:t>o</w:t>
            </w:r>
            <w:r>
              <w:rPr>
                <w:spacing w:val="-5"/>
                <w:sz w:val="18"/>
                <w:szCs w:val="18"/>
              </w:rPr>
              <w:t>m</w:t>
            </w:r>
            <w:r>
              <w:rPr>
                <w:sz w:val="18"/>
                <w:szCs w:val="18"/>
              </w:rPr>
              <w:t>i</w:t>
            </w:r>
            <w:r>
              <w:rPr>
                <w:spacing w:val="1"/>
                <w:sz w:val="18"/>
                <w:szCs w:val="18"/>
              </w:rPr>
              <w:t>n</w:t>
            </w:r>
            <w:r>
              <w:rPr>
                <w:sz w:val="18"/>
                <w:szCs w:val="18"/>
              </w:rPr>
              <w:t>o</w:t>
            </w:r>
            <w:r>
              <w:rPr>
                <w:spacing w:val="-4"/>
                <w:sz w:val="18"/>
                <w:szCs w:val="18"/>
              </w:rPr>
              <w:t xml:space="preserve"> </w:t>
            </w:r>
            <w:r>
              <w:rPr>
                <w:spacing w:val="-2"/>
                <w:sz w:val="18"/>
                <w:szCs w:val="18"/>
              </w:rPr>
              <w:t>T</w:t>
            </w:r>
            <w:r>
              <w:rPr>
                <w:sz w:val="18"/>
                <w:szCs w:val="18"/>
              </w:rPr>
              <w:t>I</w:t>
            </w:r>
            <w:r>
              <w:rPr>
                <w:spacing w:val="3"/>
                <w:sz w:val="18"/>
                <w:szCs w:val="18"/>
              </w:rPr>
              <w:t>P</w:t>
            </w:r>
            <w:r>
              <w:rPr>
                <w:spacing w:val="-3"/>
                <w:sz w:val="18"/>
                <w:szCs w:val="18"/>
              </w:rPr>
              <w:t>O</w:t>
            </w:r>
            <w:r>
              <w:rPr>
                <w:spacing w:val="1"/>
                <w:sz w:val="18"/>
                <w:szCs w:val="18"/>
              </w:rPr>
              <w:t>_</w:t>
            </w:r>
            <w:r>
              <w:rPr>
                <w:spacing w:val="-1"/>
                <w:sz w:val="18"/>
                <w:szCs w:val="18"/>
              </w:rPr>
              <w:t>U</w:t>
            </w:r>
            <w:r>
              <w:rPr>
                <w:sz w:val="18"/>
                <w:szCs w:val="18"/>
              </w:rPr>
              <w:t>FFICIO</w:t>
            </w:r>
            <w:r>
              <w:rPr>
                <w:w w:val="99"/>
                <w:sz w:val="18"/>
                <w:szCs w:val="18"/>
              </w:rPr>
              <w:t xml:space="preserve"> </w:t>
            </w:r>
            <w:r>
              <w:rPr>
                <w:spacing w:val="1"/>
                <w:sz w:val="18"/>
                <w:szCs w:val="18"/>
              </w:rPr>
              <w:t>d</w:t>
            </w:r>
            <w:r>
              <w:rPr>
                <w:spacing w:val="-1"/>
                <w:sz w:val="18"/>
                <w:szCs w:val="18"/>
              </w:rPr>
              <w:t>e</w:t>
            </w:r>
            <w:r>
              <w:rPr>
                <w:sz w:val="18"/>
                <w:szCs w:val="18"/>
              </w:rPr>
              <w:t>lla</w:t>
            </w:r>
            <w:r>
              <w:rPr>
                <w:spacing w:val="-13"/>
                <w:sz w:val="18"/>
                <w:szCs w:val="18"/>
              </w:rPr>
              <w:t xml:space="preserve"> </w:t>
            </w:r>
            <w:r>
              <w:rPr>
                <w:spacing w:val="-2"/>
                <w:sz w:val="18"/>
                <w:szCs w:val="18"/>
              </w:rPr>
              <w:t>T</w:t>
            </w:r>
            <w:r>
              <w:rPr>
                <w:spacing w:val="-1"/>
                <w:sz w:val="18"/>
                <w:szCs w:val="18"/>
              </w:rPr>
              <w:t>a</w:t>
            </w:r>
            <w:r>
              <w:rPr>
                <w:spacing w:val="1"/>
                <w:sz w:val="18"/>
                <w:szCs w:val="18"/>
              </w:rPr>
              <w:t>b</w:t>
            </w:r>
            <w:r>
              <w:rPr>
                <w:spacing w:val="-1"/>
                <w:sz w:val="18"/>
                <w:szCs w:val="18"/>
              </w:rPr>
              <w:t>e</w:t>
            </w:r>
            <w:r>
              <w:rPr>
                <w:sz w:val="18"/>
                <w:szCs w:val="18"/>
              </w:rPr>
              <w:t>lla</w:t>
            </w:r>
            <w:r>
              <w:rPr>
                <w:spacing w:val="-12"/>
                <w:sz w:val="18"/>
                <w:szCs w:val="18"/>
              </w:rPr>
              <w:t xml:space="preserve"> </w:t>
            </w:r>
            <w:r>
              <w:rPr>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ES.</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OD</w:t>
            </w:r>
            <w:r>
              <w:rPr>
                <w:spacing w:val="1"/>
                <w:sz w:val="18"/>
                <w:szCs w:val="18"/>
              </w:rPr>
              <w:t>_</w:t>
            </w:r>
            <w:r>
              <w:rPr>
                <w:spacing w:val="-2"/>
                <w:sz w:val="18"/>
                <w:szCs w:val="18"/>
              </w:rPr>
              <w:t>L</w:t>
            </w:r>
            <w:r>
              <w:rPr>
                <w:spacing w:val="-1"/>
                <w:sz w:val="18"/>
                <w:szCs w:val="18"/>
              </w:rPr>
              <w:t>U</w:t>
            </w:r>
            <w:r>
              <w:rPr>
                <w:spacing w:val="2"/>
                <w:sz w:val="18"/>
                <w:szCs w:val="18"/>
              </w:rPr>
              <w:t>O</w:t>
            </w:r>
            <w:r>
              <w:rPr>
                <w:spacing w:val="-3"/>
                <w:sz w:val="18"/>
                <w:szCs w:val="18"/>
              </w:rPr>
              <w:t>G</w:t>
            </w:r>
            <w:r>
              <w:rPr>
                <w:spacing w:val="-1"/>
                <w:sz w:val="18"/>
                <w:szCs w:val="18"/>
              </w:rPr>
              <w:t>O</w:t>
            </w:r>
            <w:r>
              <w:rPr>
                <w:spacing w:val="1"/>
                <w:sz w:val="18"/>
                <w:szCs w:val="18"/>
              </w:rPr>
              <w:t>_</w:t>
            </w:r>
            <w:r>
              <w:rPr>
                <w:spacing w:val="-1"/>
                <w:sz w:val="18"/>
                <w:szCs w:val="18"/>
              </w:rPr>
              <w:t>U</w:t>
            </w:r>
            <w:r>
              <w:rPr>
                <w:sz w:val="18"/>
                <w:szCs w:val="18"/>
              </w:rPr>
              <w:t>FFICI</w:t>
            </w:r>
            <w:r>
              <w:rPr>
                <w:spacing w:val="-1"/>
                <w:sz w:val="18"/>
                <w:szCs w:val="18"/>
              </w:rPr>
              <w:t>O</w:t>
            </w:r>
            <w:r>
              <w:rPr>
                <w:spacing w:val="1"/>
                <w:sz w:val="18"/>
                <w:szCs w:val="18"/>
              </w:rPr>
              <w:t>_</w:t>
            </w:r>
            <w:r>
              <w:rPr>
                <w:sz w:val="18"/>
                <w:szCs w:val="18"/>
              </w:rPr>
              <w:t>SI</w:t>
            </w:r>
            <w:r>
              <w:rPr>
                <w:spacing w:val="-2"/>
                <w:sz w:val="18"/>
                <w:szCs w:val="18"/>
              </w:rPr>
              <w:t>E</w:t>
            </w:r>
            <w:r>
              <w:rPr>
                <w:sz w:val="18"/>
                <w:szCs w:val="18"/>
              </w:rPr>
              <w:t>P</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(6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pPr>
            <w:r>
              <w:rPr>
                <w:sz w:val="18"/>
                <w:szCs w:val="18"/>
              </w:rPr>
              <w:t>I</w:t>
            </w:r>
            <w:r>
              <w:rPr>
                <w:spacing w:val="1"/>
                <w:sz w:val="18"/>
                <w:szCs w:val="18"/>
              </w:rPr>
              <w:t>d</w:t>
            </w:r>
            <w:r>
              <w:rPr>
                <w:spacing w:val="-1"/>
                <w:sz w:val="18"/>
                <w:szCs w:val="18"/>
              </w:rPr>
              <w:t>e</w:t>
            </w:r>
            <w:r>
              <w:rPr>
                <w:spacing w:val="1"/>
                <w:sz w:val="18"/>
                <w:szCs w:val="18"/>
              </w:rPr>
              <w:t>n</w:t>
            </w:r>
            <w:r>
              <w:rPr>
                <w:sz w:val="18"/>
                <w:szCs w:val="18"/>
              </w:rPr>
              <w:t>ti</w:t>
            </w:r>
            <w:r>
              <w:rPr>
                <w:spacing w:val="-3"/>
                <w:sz w:val="18"/>
                <w:szCs w:val="18"/>
              </w:rPr>
              <w:t>f</w:t>
            </w:r>
            <w:r>
              <w:rPr>
                <w:sz w:val="18"/>
                <w:szCs w:val="18"/>
              </w:rPr>
              <w:t>i</w:t>
            </w:r>
            <w:r>
              <w:rPr>
                <w:spacing w:val="-1"/>
                <w:sz w:val="18"/>
                <w:szCs w:val="18"/>
              </w:rPr>
              <w:t>ca</w:t>
            </w:r>
            <w:r>
              <w:rPr>
                <w:sz w:val="18"/>
                <w:szCs w:val="18"/>
              </w:rPr>
              <w:t>ti</w:t>
            </w:r>
            <w:r>
              <w:rPr>
                <w:spacing w:val="-2"/>
                <w:sz w:val="18"/>
                <w:szCs w:val="18"/>
              </w:rPr>
              <w:t>v</w:t>
            </w:r>
            <w:r>
              <w:rPr>
                <w:sz w:val="18"/>
                <w:szCs w:val="18"/>
              </w:rPr>
              <w:t>o</w:t>
            </w:r>
            <w:r>
              <w:rPr>
                <w:spacing w:val="-6"/>
                <w:sz w:val="18"/>
                <w:szCs w:val="18"/>
              </w:rPr>
              <w:t xml:space="preserve"> </w:t>
            </w:r>
            <w:r>
              <w:rPr>
                <w:spacing w:val="1"/>
                <w:sz w:val="18"/>
                <w:szCs w:val="18"/>
              </w:rPr>
              <w:t>d</w:t>
            </w:r>
            <w:r>
              <w:rPr>
                <w:spacing w:val="-1"/>
                <w:sz w:val="18"/>
                <w:szCs w:val="18"/>
              </w:rPr>
              <w:t>e</w:t>
            </w:r>
            <w:r>
              <w:rPr>
                <w:sz w:val="18"/>
                <w:szCs w:val="18"/>
              </w:rPr>
              <w:t>l</w:t>
            </w:r>
            <w:r>
              <w:rPr>
                <w:spacing w:val="-6"/>
                <w:sz w:val="18"/>
                <w:szCs w:val="18"/>
              </w:rPr>
              <w:t xml:space="preserve"> </w:t>
            </w:r>
            <w:r>
              <w:rPr>
                <w:spacing w:val="-1"/>
                <w:sz w:val="18"/>
                <w:szCs w:val="18"/>
              </w:rPr>
              <w:t>c</w:t>
            </w:r>
            <w:r>
              <w:rPr>
                <w:spacing w:val="1"/>
                <w:sz w:val="18"/>
                <w:szCs w:val="18"/>
              </w:rPr>
              <w:t>o</w:t>
            </w:r>
            <w:r>
              <w:rPr>
                <w:spacing w:val="-5"/>
                <w:sz w:val="18"/>
                <w:szCs w:val="18"/>
              </w:rPr>
              <w:t>m</w:t>
            </w:r>
            <w:r>
              <w:rPr>
                <w:spacing w:val="1"/>
                <w:sz w:val="18"/>
                <w:szCs w:val="18"/>
              </w:rPr>
              <w:t>un</w:t>
            </w:r>
            <w:r>
              <w:rPr>
                <w:sz w:val="18"/>
                <w:szCs w:val="18"/>
              </w:rPr>
              <w:t>e</w:t>
            </w:r>
            <w:r>
              <w:rPr>
                <w:spacing w:val="-7"/>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u</w:t>
            </w:r>
            <w:r>
              <w:rPr>
                <w:spacing w:val="-3"/>
                <w:sz w:val="18"/>
                <w:szCs w:val="18"/>
              </w:rPr>
              <w:t>f</w:t>
            </w:r>
            <w:r>
              <w:rPr>
                <w:sz w:val="18"/>
                <w:szCs w:val="18"/>
              </w:rPr>
              <w:t>fi</w:t>
            </w:r>
            <w:r>
              <w:rPr>
                <w:spacing w:val="-1"/>
                <w:sz w:val="18"/>
                <w:szCs w:val="18"/>
              </w:rPr>
              <w:t>c</w:t>
            </w:r>
            <w:r>
              <w:rPr>
                <w:sz w:val="18"/>
                <w:szCs w:val="18"/>
              </w:rPr>
              <w:t>io</w:t>
            </w:r>
            <w:r>
              <w:rPr>
                <w:spacing w:val="-6"/>
                <w:sz w:val="18"/>
                <w:szCs w:val="18"/>
              </w:rPr>
              <w:t xml:space="preserve"> </w:t>
            </w:r>
            <w:r>
              <w:rPr>
                <w:sz w:val="18"/>
                <w:szCs w:val="18"/>
              </w:rPr>
              <w:t>r</w:t>
            </w:r>
            <w:r>
              <w:rPr>
                <w:spacing w:val="-1"/>
                <w:sz w:val="18"/>
                <w:szCs w:val="18"/>
              </w:rPr>
              <w:t>e</w:t>
            </w:r>
            <w:r>
              <w:rPr>
                <w:sz w:val="18"/>
                <w:szCs w:val="18"/>
              </w:rPr>
              <w:t>l</w:t>
            </w:r>
            <w:r>
              <w:rPr>
                <w:spacing w:val="-1"/>
                <w:sz w:val="18"/>
                <w:szCs w:val="18"/>
              </w:rPr>
              <w:t>a</w:t>
            </w:r>
            <w:r>
              <w:rPr>
                <w:sz w:val="18"/>
                <w:szCs w:val="18"/>
              </w:rPr>
              <w:t>ti</w:t>
            </w:r>
            <w:r>
              <w:rPr>
                <w:spacing w:val="-2"/>
                <w:sz w:val="18"/>
                <w:szCs w:val="18"/>
              </w:rPr>
              <w:t>v</w:t>
            </w:r>
            <w:r>
              <w:rPr>
                <w:sz w:val="18"/>
                <w:szCs w:val="18"/>
              </w:rPr>
              <w:t>o</w:t>
            </w:r>
            <w:r>
              <w:rPr>
                <w:spacing w:val="-5"/>
                <w:sz w:val="18"/>
                <w:szCs w:val="18"/>
              </w:rPr>
              <w:t xml:space="preserve"> </w:t>
            </w:r>
            <w:r>
              <w:rPr>
                <w:spacing w:val="-1"/>
                <w:sz w:val="18"/>
                <w:szCs w:val="18"/>
              </w:rPr>
              <w:t>a</w:t>
            </w:r>
            <w:r>
              <w:rPr>
                <w:sz w:val="18"/>
                <w:szCs w:val="18"/>
              </w:rPr>
              <w:t>ll</w:t>
            </w:r>
            <w:r>
              <w:rPr>
                <w:spacing w:val="-2"/>
                <w:sz w:val="18"/>
                <w:szCs w:val="18"/>
              </w:rPr>
              <w:t>'</w:t>
            </w:r>
            <w:r>
              <w:rPr>
                <w:spacing w:val="1"/>
                <w:sz w:val="18"/>
                <w:szCs w:val="18"/>
              </w:rPr>
              <w:t>u</w:t>
            </w:r>
            <w:r>
              <w:rPr>
                <w:spacing w:val="-3"/>
                <w:sz w:val="18"/>
                <w:szCs w:val="18"/>
              </w:rPr>
              <w:t>ff</w:t>
            </w:r>
            <w:r>
              <w:rPr>
                <w:sz w:val="18"/>
                <w:szCs w:val="18"/>
              </w:rPr>
              <w:t>i</w:t>
            </w:r>
            <w:r>
              <w:rPr>
                <w:spacing w:val="-1"/>
                <w:sz w:val="18"/>
                <w:szCs w:val="18"/>
              </w:rPr>
              <w:t>c</w:t>
            </w:r>
            <w:r>
              <w:rPr>
                <w:sz w:val="18"/>
                <w:szCs w:val="18"/>
              </w:rPr>
              <w:t>io</w:t>
            </w:r>
            <w:r>
              <w:rPr>
                <w:spacing w:val="-6"/>
                <w:sz w:val="18"/>
                <w:szCs w:val="18"/>
              </w:rPr>
              <w:t xml:space="preserve"> </w:t>
            </w:r>
            <w:r>
              <w:rPr>
                <w:spacing w:val="-1"/>
                <w:sz w:val="18"/>
                <w:szCs w:val="18"/>
              </w:rPr>
              <w:t>c</w:t>
            </w:r>
            <w:r>
              <w:rPr>
                <w:spacing w:val="1"/>
                <w:sz w:val="18"/>
                <w:szCs w:val="18"/>
              </w:rPr>
              <w:t>o</w:t>
            </w:r>
            <w:r>
              <w:rPr>
                <w:spacing w:val="-5"/>
                <w:sz w:val="18"/>
                <w:szCs w:val="18"/>
              </w:rPr>
              <w:t>m</w:t>
            </w:r>
            <w:r>
              <w:rPr>
                <w:spacing w:val="1"/>
                <w:sz w:val="18"/>
                <w:szCs w:val="18"/>
              </w:rPr>
              <w:t>pon</w:t>
            </w:r>
            <w:r>
              <w:rPr>
                <w:spacing w:val="-1"/>
                <w:sz w:val="18"/>
                <w:szCs w:val="18"/>
              </w:rPr>
              <w:t>e</w:t>
            </w:r>
            <w:r>
              <w:rPr>
                <w:spacing w:val="1"/>
                <w:sz w:val="18"/>
                <w:szCs w:val="18"/>
              </w:rPr>
              <w:t>n</w:t>
            </w:r>
            <w:r>
              <w:rPr>
                <w:sz w:val="18"/>
                <w:szCs w:val="18"/>
              </w:rPr>
              <w:t>te</w:t>
            </w:r>
            <w:r>
              <w:rPr>
                <w:spacing w:val="-7"/>
                <w:sz w:val="18"/>
                <w:szCs w:val="18"/>
              </w:rPr>
              <w:t xml:space="preserve"> </w:t>
            </w:r>
            <w:r>
              <w:rPr>
                <w:sz w:val="18"/>
                <w:szCs w:val="18"/>
              </w:rPr>
              <w:t>la</w:t>
            </w:r>
            <w:r>
              <w:rPr>
                <w:w w:val="99"/>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7"/>
                <w:sz w:val="18"/>
                <w:szCs w:val="18"/>
              </w:rPr>
              <w:t xml:space="preserve"> </w:t>
            </w:r>
            <w:r>
              <w:rPr>
                <w:spacing w:val="1"/>
                <w:sz w:val="18"/>
                <w:szCs w:val="18"/>
              </w:rPr>
              <w:t>d</w:t>
            </w:r>
            <w:r>
              <w:rPr>
                <w:spacing w:val="-1"/>
                <w:sz w:val="18"/>
                <w:szCs w:val="18"/>
              </w:rPr>
              <w:t>e</w:t>
            </w:r>
            <w:r>
              <w:rPr>
                <w:sz w:val="18"/>
                <w:szCs w:val="18"/>
              </w:rPr>
              <w:t>l</w:t>
            </w:r>
            <w:r>
              <w:rPr>
                <w:spacing w:val="-5"/>
                <w:sz w:val="18"/>
                <w:szCs w:val="18"/>
              </w:rPr>
              <w:t xml:space="preserve"> </w:t>
            </w:r>
            <w:r>
              <w:rPr>
                <w:spacing w:val="-3"/>
                <w:sz w:val="18"/>
                <w:szCs w:val="18"/>
              </w:rPr>
              <w:t>f</w:t>
            </w:r>
            <w:r>
              <w:rPr>
                <w:spacing w:val="-1"/>
                <w:sz w:val="18"/>
                <w:szCs w:val="18"/>
              </w:rPr>
              <w:t>a</w:t>
            </w:r>
            <w:r>
              <w:rPr>
                <w:spacing w:val="2"/>
                <w:sz w:val="18"/>
                <w:szCs w:val="18"/>
              </w:rPr>
              <w:t>s</w:t>
            </w:r>
            <w:r>
              <w:rPr>
                <w:spacing w:val="-1"/>
                <w:sz w:val="18"/>
                <w:szCs w:val="18"/>
              </w:rPr>
              <w:t>c</w:t>
            </w:r>
            <w:r>
              <w:rPr>
                <w:sz w:val="18"/>
                <w:szCs w:val="18"/>
              </w:rPr>
              <w:t>i</w:t>
            </w:r>
            <w:r>
              <w:rPr>
                <w:spacing w:val="-1"/>
                <w:sz w:val="18"/>
                <w:szCs w:val="18"/>
              </w:rPr>
              <w:t>c</w:t>
            </w:r>
            <w:r>
              <w:rPr>
                <w:spacing w:val="1"/>
                <w:sz w:val="18"/>
                <w:szCs w:val="18"/>
              </w:rPr>
              <w:t>o</w:t>
            </w:r>
            <w:r>
              <w:rPr>
                <w:sz w:val="18"/>
                <w:szCs w:val="18"/>
              </w:rPr>
              <w:t>lo</w:t>
            </w:r>
            <w:r>
              <w:rPr>
                <w:spacing w:val="-5"/>
                <w:sz w:val="18"/>
                <w:szCs w:val="18"/>
              </w:rPr>
              <w:t xml:space="preserve"> </w:t>
            </w:r>
            <w:r>
              <w:rPr>
                <w:sz w:val="18"/>
                <w:szCs w:val="18"/>
              </w:rPr>
              <w:t>SI</w:t>
            </w:r>
            <w:r>
              <w:rPr>
                <w:spacing w:val="-2"/>
                <w:sz w:val="18"/>
                <w:szCs w:val="18"/>
              </w:rPr>
              <w:t>E</w:t>
            </w:r>
            <w:r>
              <w:rPr>
                <w:sz w:val="18"/>
                <w:szCs w:val="18"/>
              </w:rPr>
              <w:t>P.</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w:t>
            </w:r>
            <w:r>
              <w:rPr>
                <w:sz w:val="18"/>
                <w:szCs w:val="18"/>
              </w:rPr>
              <w:t>T</w:t>
            </w:r>
            <w:r>
              <w:rPr>
                <w:spacing w:val="-3"/>
                <w:sz w:val="18"/>
                <w:szCs w:val="18"/>
              </w:rPr>
              <w:t>A</w:t>
            </w:r>
            <w:r>
              <w:rPr>
                <w:spacing w:val="1"/>
                <w:sz w:val="18"/>
                <w:szCs w:val="18"/>
              </w:rPr>
              <w:t>_</w:t>
            </w:r>
            <w:r>
              <w:rPr>
                <w:sz w:val="18"/>
                <w:szCs w:val="18"/>
              </w:rPr>
              <w:t>ISCRIZI</w:t>
            </w:r>
            <w:r>
              <w:rPr>
                <w:spacing w:val="-1"/>
                <w:sz w:val="18"/>
                <w:szCs w:val="18"/>
              </w:rPr>
              <w:t>ON</w:t>
            </w:r>
            <w:r>
              <w:rPr>
                <w:sz w:val="18"/>
                <w:szCs w:val="18"/>
              </w:rPr>
              <w:t>E</w:t>
            </w:r>
            <w:r>
              <w:rPr>
                <w:spacing w:val="1"/>
                <w:sz w:val="18"/>
                <w:szCs w:val="18"/>
              </w:rPr>
              <w:t>_</w:t>
            </w:r>
            <w:r>
              <w:rPr>
                <w:sz w:val="18"/>
                <w:szCs w:val="18"/>
              </w:rPr>
              <w:t>SI</w:t>
            </w:r>
            <w:r>
              <w:rPr>
                <w:spacing w:val="-2"/>
                <w:sz w:val="18"/>
                <w:szCs w:val="18"/>
              </w:rPr>
              <w:t>E</w:t>
            </w:r>
            <w:r>
              <w:rPr>
                <w:sz w:val="18"/>
                <w:szCs w:val="18"/>
              </w:rPr>
              <w:t>P</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z w:val="18"/>
                <w:szCs w:val="18"/>
              </w:rPr>
              <w:t>DATE</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3"/>
            </w:pPr>
            <w:r>
              <w:rPr>
                <w:spacing w:val="-1"/>
                <w:sz w:val="18"/>
                <w:szCs w:val="18"/>
              </w:rPr>
              <w:t>Da</w:t>
            </w:r>
            <w:r>
              <w:rPr>
                <w:sz w:val="18"/>
                <w:szCs w:val="18"/>
              </w:rPr>
              <w:t>ta</w:t>
            </w:r>
            <w:r>
              <w:rPr>
                <w:spacing w:val="-5"/>
                <w:sz w:val="18"/>
                <w:szCs w:val="18"/>
              </w:rPr>
              <w:t xml:space="preserve"> </w:t>
            </w:r>
            <w:r>
              <w:rPr>
                <w:spacing w:val="1"/>
                <w:sz w:val="18"/>
                <w:szCs w:val="18"/>
              </w:rPr>
              <w:t>d</w:t>
            </w:r>
            <w:r>
              <w:rPr>
                <w:sz w:val="18"/>
                <w:szCs w:val="18"/>
              </w:rPr>
              <w:t>i</w:t>
            </w:r>
            <w:r>
              <w:rPr>
                <w:spacing w:val="-3"/>
                <w:sz w:val="18"/>
                <w:szCs w:val="18"/>
              </w:rPr>
              <w:t xml:space="preserve"> </w:t>
            </w:r>
            <w:r>
              <w:rPr>
                <w:sz w:val="18"/>
                <w:szCs w:val="18"/>
              </w:rPr>
              <w:t>i</w:t>
            </w:r>
            <w:r>
              <w:rPr>
                <w:spacing w:val="-1"/>
                <w:sz w:val="18"/>
                <w:szCs w:val="18"/>
              </w:rPr>
              <w:t>sc</w:t>
            </w:r>
            <w:r>
              <w:rPr>
                <w:sz w:val="18"/>
                <w:szCs w:val="18"/>
              </w:rPr>
              <w:t>ri</w:t>
            </w:r>
            <w:r>
              <w:rPr>
                <w:spacing w:val="-1"/>
                <w:sz w:val="18"/>
                <w:szCs w:val="18"/>
              </w:rPr>
              <w:t>z</w:t>
            </w:r>
            <w:r>
              <w:rPr>
                <w:sz w:val="18"/>
                <w:szCs w:val="18"/>
              </w:rPr>
              <w:t>i</w:t>
            </w:r>
            <w:r>
              <w:rPr>
                <w:spacing w:val="1"/>
                <w:sz w:val="18"/>
                <w:szCs w:val="18"/>
              </w:rPr>
              <w:t>on</w:t>
            </w:r>
            <w:r>
              <w:rPr>
                <w:sz w:val="18"/>
                <w:szCs w:val="18"/>
              </w:rPr>
              <w:t>e</w:t>
            </w:r>
            <w:r>
              <w:rPr>
                <w:spacing w:val="-7"/>
                <w:sz w:val="18"/>
                <w:szCs w:val="18"/>
              </w:rPr>
              <w:t xml:space="preserve"> </w:t>
            </w:r>
            <w:r>
              <w:rPr>
                <w:spacing w:val="1"/>
                <w:sz w:val="18"/>
                <w:szCs w:val="18"/>
              </w:rPr>
              <w:t>d</w:t>
            </w:r>
            <w:r>
              <w:rPr>
                <w:spacing w:val="-1"/>
                <w:sz w:val="18"/>
                <w:szCs w:val="18"/>
              </w:rPr>
              <w:t>e</w:t>
            </w:r>
            <w:r>
              <w:rPr>
                <w:sz w:val="18"/>
                <w:szCs w:val="18"/>
              </w:rPr>
              <w:t>l</w:t>
            </w:r>
            <w:r>
              <w:rPr>
                <w:spacing w:val="-2"/>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3"/>
                <w:sz w:val="18"/>
                <w:szCs w:val="18"/>
              </w:rPr>
              <w:t xml:space="preserve"> </w:t>
            </w:r>
            <w:r>
              <w:rPr>
                <w:sz w:val="18"/>
                <w:szCs w:val="18"/>
              </w:rPr>
              <w:t>la</w:t>
            </w:r>
            <w:r>
              <w:rPr>
                <w:spacing w:val="-7"/>
                <w:sz w:val="18"/>
                <w:szCs w:val="18"/>
              </w:rPr>
              <w:t xml:space="preserve"> </w:t>
            </w:r>
            <w:r>
              <w:rPr>
                <w:spacing w:val="-1"/>
                <w:sz w:val="18"/>
                <w:szCs w:val="18"/>
              </w:rPr>
              <w:t>c</w:t>
            </w:r>
            <w:r>
              <w:rPr>
                <w:spacing w:val="1"/>
                <w:sz w:val="18"/>
                <w:szCs w:val="18"/>
              </w:rPr>
              <w:t>u</w:t>
            </w:r>
            <w:r>
              <w:rPr>
                <w:sz w:val="18"/>
                <w:szCs w:val="18"/>
              </w:rPr>
              <w:t>i</w:t>
            </w:r>
            <w:r>
              <w:rPr>
                <w:spacing w:val="-3"/>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4"/>
                <w:sz w:val="18"/>
                <w:szCs w:val="18"/>
              </w:rPr>
              <w:t xml:space="preserve"> </w:t>
            </w:r>
            <w:r>
              <w:rPr>
                <w:sz w:val="18"/>
                <w:szCs w:val="18"/>
              </w:rPr>
              <w:t>è</w:t>
            </w:r>
            <w:r>
              <w:rPr>
                <w:spacing w:val="-5"/>
                <w:sz w:val="18"/>
                <w:szCs w:val="18"/>
              </w:rPr>
              <w:t xml:space="preserve"> </w:t>
            </w:r>
            <w:r>
              <w:rPr>
                <w:sz w:val="18"/>
                <w:szCs w:val="18"/>
              </w:rPr>
              <w:t>i</w:t>
            </w:r>
            <w:r>
              <w:rPr>
                <w:spacing w:val="1"/>
                <w:sz w:val="18"/>
                <w:szCs w:val="18"/>
              </w:rPr>
              <w:t>nd</w:t>
            </w:r>
            <w:r>
              <w:rPr>
                <w:sz w:val="18"/>
                <w:szCs w:val="18"/>
              </w:rPr>
              <w:t>i</w:t>
            </w:r>
            <w:r>
              <w:rPr>
                <w:spacing w:val="-1"/>
                <w:sz w:val="18"/>
                <w:szCs w:val="18"/>
              </w:rPr>
              <w:t>ca</w:t>
            </w:r>
            <w:r>
              <w:rPr>
                <w:sz w:val="18"/>
                <w:szCs w:val="18"/>
              </w:rPr>
              <w:t>ta</w:t>
            </w:r>
            <w:r>
              <w:rPr>
                <w:spacing w:val="-5"/>
                <w:sz w:val="18"/>
                <w:szCs w:val="18"/>
              </w:rPr>
              <w:t xml:space="preserve"> </w:t>
            </w:r>
            <w:r>
              <w:rPr>
                <w:spacing w:val="1"/>
                <w:sz w:val="18"/>
                <w:szCs w:val="18"/>
              </w:rPr>
              <w:t>n</w:t>
            </w:r>
            <w:r>
              <w:rPr>
                <w:spacing w:val="-1"/>
                <w:sz w:val="18"/>
                <w:szCs w:val="18"/>
              </w:rPr>
              <w:t>e</w:t>
            </w:r>
            <w:r>
              <w:rPr>
                <w:sz w:val="18"/>
                <w:szCs w:val="18"/>
              </w:rPr>
              <w:t>i</w:t>
            </w:r>
            <w:r>
              <w:rPr>
                <w:spacing w:val="-5"/>
                <w:sz w:val="18"/>
                <w:szCs w:val="18"/>
              </w:rPr>
              <w:t xml:space="preserve"> </w:t>
            </w:r>
            <w:r>
              <w:rPr>
                <w:spacing w:val="-1"/>
                <w:sz w:val="18"/>
                <w:szCs w:val="18"/>
              </w:rPr>
              <w:t>ca</w:t>
            </w:r>
            <w:r>
              <w:rPr>
                <w:spacing w:val="-5"/>
                <w:sz w:val="18"/>
                <w:szCs w:val="18"/>
              </w:rPr>
              <w:t>m</w:t>
            </w:r>
            <w:r>
              <w:rPr>
                <w:spacing w:val="1"/>
                <w:sz w:val="18"/>
                <w:szCs w:val="18"/>
              </w:rPr>
              <w:t>p</w:t>
            </w:r>
            <w:r>
              <w:rPr>
                <w:sz w:val="18"/>
                <w:szCs w:val="18"/>
              </w:rPr>
              <w:t>i</w:t>
            </w:r>
            <w:r>
              <w:rPr>
                <w:w w:val="99"/>
                <w:sz w:val="18"/>
                <w:szCs w:val="18"/>
              </w:rPr>
              <w:t xml:space="preserve"> </w:t>
            </w:r>
            <w:r>
              <w:rPr>
                <w:spacing w:val="1"/>
                <w:sz w:val="18"/>
                <w:szCs w:val="18"/>
              </w:rPr>
              <w:t>p</w:t>
            </w:r>
            <w:r>
              <w:rPr>
                <w:sz w:val="18"/>
                <w:szCs w:val="18"/>
              </w:rPr>
              <w:t>r</w:t>
            </w:r>
            <w:r>
              <w:rPr>
                <w:spacing w:val="-1"/>
                <w:sz w:val="18"/>
                <w:szCs w:val="18"/>
              </w:rPr>
              <w:t>ece</w:t>
            </w:r>
            <w:r>
              <w:rPr>
                <w:spacing w:val="1"/>
                <w:sz w:val="18"/>
                <w:szCs w:val="18"/>
              </w:rPr>
              <w:t>d</w:t>
            </w:r>
            <w:r>
              <w:rPr>
                <w:spacing w:val="-1"/>
                <w:sz w:val="18"/>
                <w:szCs w:val="18"/>
              </w:rPr>
              <w:t>e</w:t>
            </w:r>
            <w:r>
              <w:rPr>
                <w:spacing w:val="1"/>
                <w:sz w:val="18"/>
                <w:szCs w:val="18"/>
              </w:rPr>
              <w:t>n</w:t>
            </w:r>
            <w:r>
              <w:rPr>
                <w:sz w:val="18"/>
                <w:szCs w:val="18"/>
              </w:rPr>
              <w:t>ti.</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OD</w:t>
            </w:r>
            <w:r>
              <w:rPr>
                <w:spacing w:val="1"/>
                <w:sz w:val="18"/>
                <w:szCs w:val="18"/>
              </w:rPr>
              <w:t>_</w:t>
            </w:r>
            <w:r>
              <w:rPr>
                <w:sz w:val="18"/>
                <w:szCs w:val="18"/>
              </w:rPr>
              <w:t>F</w:t>
            </w:r>
            <w:r>
              <w:rPr>
                <w:spacing w:val="-1"/>
                <w:sz w:val="18"/>
                <w:szCs w:val="18"/>
              </w:rPr>
              <w:t>ON</w:t>
            </w:r>
            <w:r>
              <w:rPr>
                <w:spacing w:val="-2"/>
                <w:sz w:val="18"/>
                <w:szCs w:val="18"/>
              </w:rPr>
              <w:t>T</w:t>
            </w:r>
            <w:r>
              <w:rPr>
                <w:sz w:val="18"/>
                <w:szCs w:val="18"/>
              </w:rPr>
              <w:t>E</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(5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32"/>
            </w:pPr>
            <w:r>
              <w:rPr>
                <w:sz w:val="18"/>
                <w:szCs w:val="18"/>
              </w:rPr>
              <w:t>F</w:t>
            </w:r>
            <w:r>
              <w:rPr>
                <w:spacing w:val="-1"/>
                <w:sz w:val="18"/>
                <w:szCs w:val="18"/>
              </w:rPr>
              <w:t>ON</w:t>
            </w:r>
            <w:r>
              <w:rPr>
                <w:spacing w:val="-2"/>
                <w:sz w:val="18"/>
                <w:szCs w:val="18"/>
              </w:rPr>
              <w:t>T</w:t>
            </w:r>
            <w:r>
              <w:rPr>
                <w:sz w:val="18"/>
                <w:szCs w:val="18"/>
              </w:rPr>
              <w:t>E</w:t>
            </w:r>
            <w:r>
              <w:rPr>
                <w:spacing w:val="-2"/>
                <w:sz w:val="18"/>
                <w:szCs w:val="18"/>
              </w:rPr>
              <w:t xml:space="preserve"> </w:t>
            </w:r>
            <w:r>
              <w:rPr>
                <w:spacing w:val="-3"/>
                <w:sz w:val="18"/>
                <w:szCs w:val="18"/>
              </w:rPr>
              <w:t>G</w:t>
            </w:r>
            <w:r>
              <w:rPr>
                <w:sz w:val="18"/>
                <w:szCs w:val="18"/>
              </w:rPr>
              <w:t>I</w:t>
            </w:r>
            <w:r>
              <w:rPr>
                <w:spacing w:val="-1"/>
                <w:sz w:val="18"/>
                <w:szCs w:val="18"/>
              </w:rPr>
              <w:t>U</w:t>
            </w:r>
            <w:r>
              <w:rPr>
                <w:sz w:val="18"/>
                <w:szCs w:val="18"/>
              </w:rPr>
              <w:t>RI</w:t>
            </w:r>
            <w:r>
              <w:rPr>
                <w:spacing w:val="-1"/>
                <w:sz w:val="18"/>
                <w:szCs w:val="18"/>
              </w:rPr>
              <w:t>D</w:t>
            </w:r>
            <w:r>
              <w:rPr>
                <w:sz w:val="18"/>
                <w:szCs w:val="18"/>
              </w:rPr>
              <w:t>I</w:t>
            </w:r>
            <w:r>
              <w:rPr>
                <w:spacing w:val="2"/>
                <w:sz w:val="18"/>
                <w:szCs w:val="18"/>
              </w:rPr>
              <w:t>C</w:t>
            </w:r>
            <w:r>
              <w:rPr>
                <w:sz w:val="18"/>
                <w:szCs w:val="18"/>
              </w:rPr>
              <w:t>A</w:t>
            </w:r>
            <w:r>
              <w:rPr>
                <w:spacing w:val="-7"/>
                <w:sz w:val="18"/>
                <w:szCs w:val="18"/>
              </w:rPr>
              <w:t xml:space="preserve"> </w:t>
            </w:r>
            <w:r>
              <w:rPr>
                <w:sz w:val="18"/>
                <w:szCs w:val="18"/>
              </w:rPr>
              <w:t>è</w:t>
            </w:r>
            <w:r>
              <w:rPr>
                <w:spacing w:val="-5"/>
                <w:sz w:val="18"/>
                <w:szCs w:val="18"/>
              </w:rPr>
              <w:t xml:space="preserve"> </w:t>
            </w:r>
            <w:r>
              <w:rPr>
                <w:sz w:val="18"/>
                <w:szCs w:val="18"/>
              </w:rPr>
              <w:t>il</w:t>
            </w:r>
            <w:r>
              <w:rPr>
                <w:spacing w:val="-3"/>
                <w:sz w:val="18"/>
                <w:szCs w:val="18"/>
              </w:rPr>
              <w:t xml:space="preserve"> </w:t>
            </w:r>
            <w:r>
              <w:rPr>
                <w:sz w:val="18"/>
                <w:szCs w:val="18"/>
              </w:rPr>
              <w:t>ti</w:t>
            </w:r>
            <w:r>
              <w:rPr>
                <w:spacing w:val="1"/>
                <w:sz w:val="18"/>
                <w:szCs w:val="18"/>
              </w:rPr>
              <w:t>p</w:t>
            </w:r>
            <w:r>
              <w:rPr>
                <w:sz w:val="18"/>
                <w:szCs w:val="18"/>
              </w:rPr>
              <w:t>o</w:t>
            </w:r>
            <w:r>
              <w:rPr>
                <w:spacing w:val="-5"/>
                <w:sz w:val="18"/>
                <w:szCs w:val="18"/>
              </w:rPr>
              <w:t xml:space="preserve"> </w:t>
            </w:r>
            <w:r>
              <w:rPr>
                <w:spacing w:val="1"/>
                <w:sz w:val="18"/>
                <w:szCs w:val="18"/>
              </w:rPr>
              <w:t>d</w:t>
            </w:r>
            <w:r>
              <w:rPr>
                <w:sz w:val="18"/>
                <w:szCs w:val="18"/>
              </w:rPr>
              <w:t>i</w:t>
            </w:r>
            <w:r>
              <w:rPr>
                <w:spacing w:val="-4"/>
                <w:sz w:val="18"/>
                <w:szCs w:val="18"/>
              </w:rPr>
              <w:t xml:space="preserve"> </w:t>
            </w:r>
            <w:r>
              <w:rPr>
                <w:spacing w:val="-3"/>
                <w:sz w:val="18"/>
                <w:szCs w:val="18"/>
              </w:rPr>
              <w:t>f</w:t>
            </w:r>
            <w:r>
              <w:rPr>
                <w:spacing w:val="1"/>
                <w:sz w:val="18"/>
                <w:szCs w:val="18"/>
              </w:rPr>
              <w:t>on</w:t>
            </w:r>
            <w:r>
              <w:rPr>
                <w:sz w:val="18"/>
                <w:szCs w:val="18"/>
              </w:rPr>
              <w:t>te</w:t>
            </w:r>
            <w:r>
              <w:rPr>
                <w:spacing w:val="-5"/>
                <w:sz w:val="18"/>
                <w:szCs w:val="18"/>
              </w:rPr>
              <w:t xml:space="preserve"> </w:t>
            </w:r>
            <w:r>
              <w:rPr>
                <w:spacing w:val="-2"/>
                <w:sz w:val="18"/>
                <w:szCs w:val="18"/>
              </w:rPr>
              <w:t>g</w:t>
            </w:r>
            <w:r>
              <w:rPr>
                <w:sz w:val="18"/>
                <w:szCs w:val="18"/>
              </w:rPr>
              <w:t>i</w:t>
            </w:r>
            <w:r>
              <w:rPr>
                <w:spacing w:val="1"/>
                <w:sz w:val="18"/>
                <w:szCs w:val="18"/>
              </w:rPr>
              <w:t>u</w:t>
            </w:r>
            <w:r>
              <w:rPr>
                <w:sz w:val="18"/>
                <w:szCs w:val="18"/>
              </w:rPr>
              <w:t>r</w:t>
            </w:r>
            <w:r>
              <w:rPr>
                <w:spacing w:val="-2"/>
                <w:sz w:val="18"/>
                <w:szCs w:val="18"/>
              </w:rPr>
              <w:t>i</w:t>
            </w:r>
            <w:r>
              <w:rPr>
                <w:spacing w:val="1"/>
                <w:sz w:val="18"/>
                <w:szCs w:val="18"/>
              </w:rPr>
              <w:t>d</w:t>
            </w:r>
            <w:r>
              <w:rPr>
                <w:sz w:val="18"/>
                <w:szCs w:val="18"/>
              </w:rPr>
              <w:t>i</w:t>
            </w:r>
            <w:r>
              <w:rPr>
                <w:spacing w:val="-1"/>
                <w:sz w:val="18"/>
                <w:szCs w:val="18"/>
              </w:rPr>
              <w:t>c</w:t>
            </w:r>
            <w:r>
              <w:rPr>
                <w:sz w:val="18"/>
                <w:szCs w:val="18"/>
              </w:rPr>
              <w:t>a</w:t>
            </w:r>
            <w:r>
              <w:rPr>
                <w:spacing w:val="-5"/>
                <w:sz w:val="18"/>
                <w:szCs w:val="18"/>
              </w:rPr>
              <w:t xml:space="preserve"> </w:t>
            </w:r>
            <w:r>
              <w:rPr>
                <w:sz w:val="18"/>
                <w:szCs w:val="18"/>
              </w:rPr>
              <w:t>r</w:t>
            </w:r>
            <w:r>
              <w:rPr>
                <w:spacing w:val="-1"/>
                <w:sz w:val="18"/>
                <w:szCs w:val="18"/>
              </w:rPr>
              <w:t>e</w:t>
            </w:r>
            <w:r>
              <w:rPr>
                <w:sz w:val="18"/>
                <w:szCs w:val="18"/>
              </w:rPr>
              <w:t>l</w:t>
            </w:r>
            <w:r>
              <w:rPr>
                <w:spacing w:val="-1"/>
                <w:sz w:val="18"/>
                <w:szCs w:val="18"/>
              </w:rPr>
              <w:t>a</w:t>
            </w:r>
            <w:r>
              <w:rPr>
                <w:sz w:val="18"/>
                <w:szCs w:val="18"/>
              </w:rPr>
              <w:t>ti</w:t>
            </w:r>
            <w:r>
              <w:rPr>
                <w:spacing w:val="-2"/>
                <w:sz w:val="18"/>
                <w:szCs w:val="18"/>
              </w:rPr>
              <w:t>v</w:t>
            </w:r>
            <w:r>
              <w:rPr>
                <w:sz w:val="18"/>
                <w:szCs w:val="18"/>
              </w:rPr>
              <w:t>o</w:t>
            </w:r>
            <w:r>
              <w:rPr>
                <w:spacing w:val="-3"/>
                <w:sz w:val="18"/>
                <w:szCs w:val="18"/>
              </w:rPr>
              <w:t xml:space="preserve"> </w:t>
            </w:r>
            <w:r>
              <w:rPr>
                <w:spacing w:val="-1"/>
                <w:sz w:val="18"/>
                <w:szCs w:val="18"/>
              </w:rPr>
              <w:t>a</w:t>
            </w:r>
            <w:r>
              <w:rPr>
                <w:spacing w:val="-2"/>
                <w:sz w:val="18"/>
                <w:szCs w:val="18"/>
              </w:rPr>
              <w:t>g</w:t>
            </w:r>
            <w:r>
              <w:rPr>
                <w:sz w:val="18"/>
                <w:szCs w:val="18"/>
              </w:rPr>
              <w:t>li</w:t>
            </w:r>
            <w:r>
              <w:rPr>
                <w:spacing w:val="-3"/>
                <w:sz w:val="18"/>
                <w:szCs w:val="18"/>
              </w:rPr>
              <w:t xml:space="preserve"> </w:t>
            </w:r>
            <w:r>
              <w:rPr>
                <w:spacing w:val="-1"/>
                <w:sz w:val="18"/>
                <w:szCs w:val="18"/>
              </w:rPr>
              <w:t>a</w:t>
            </w:r>
            <w:r>
              <w:rPr>
                <w:sz w:val="18"/>
                <w:szCs w:val="18"/>
              </w:rPr>
              <w:t>rti</w:t>
            </w:r>
            <w:r>
              <w:rPr>
                <w:spacing w:val="-1"/>
                <w:sz w:val="18"/>
                <w:szCs w:val="18"/>
              </w:rPr>
              <w:t>c</w:t>
            </w:r>
            <w:r>
              <w:rPr>
                <w:spacing w:val="1"/>
                <w:sz w:val="18"/>
                <w:szCs w:val="18"/>
              </w:rPr>
              <w:t>o</w:t>
            </w:r>
            <w:r>
              <w:rPr>
                <w:spacing w:val="-2"/>
                <w:sz w:val="18"/>
                <w:szCs w:val="18"/>
              </w:rPr>
              <w:t>l</w:t>
            </w:r>
            <w:r>
              <w:rPr>
                <w:sz w:val="18"/>
                <w:szCs w:val="18"/>
              </w:rPr>
              <w:t>i</w:t>
            </w:r>
            <w:r>
              <w:rPr>
                <w:spacing w:val="-3"/>
                <w:sz w:val="18"/>
                <w:szCs w:val="18"/>
              </w:rPr>
              <w:t xml:space="preserve"> </w:t>
            </w:r>
            <w:r>
              <w:rPr>
                <w:spacing w:val="1"/>
                <w:sz w:val="18"/>
                <w:szCs w:val="18"/>
              </w:rPr>
              <w:t>d</w:t>
            </w:r>
            <w:r>
              <w:rPr>
                <w:sz w:val="18"/>
                <w:szCs w:val="18"/>
              </w:rPr>
              <w:t>i</w:t>
            </w:r>
            <w:r>
              <w:rPr>
                <w:w w:val="99"/>
                <w:sz w:val="18"/>
                <w:szCs w:val="18"/>
              </w:rPr>
              <w:t xml:space="preserve"> </w:t>
            </w:r>
            <w:r>
              <w:rPr>
                <w:sz w:val="18"/>
                <w:szCs w:val="18"/>
              </w:rPr>
              <w:t>r</w:t>
            </w:r>
            <w:r>
              <w:rPr>
                <w:spacing w:val="-1"/>
                <w:sz w:val="18"/>
                <w:szCs w:val="18"/>
              </w:rPr>
              <w:t>ea</w:t>
            </w:r>
            <w:r>
              <w:rPr>
                <w:sz w:val="18"/>
                <w:szCs w:val="18"/>
              </w:rPr>
              <w:t>t</w:t>
            </w:r>
            <w:r>
              <w:rPr>
                <w:spacing w:val="1"/>
                <w:sz w:val="18"/>
                <w:szCs w:val="18"/>
              </w:rPr>
              <w:t>o</w:t>
            </w:r>
            <w:r>
              <w:rPr>
                <w:sz w:val="18"/>
                <w:szCs w:val="18"/>
              </w:rPr>
              <w:t>;</w:t>
            </w:r>
            <w:r>
              <w:rPr>
                <w:spacing w:val="-4"/>
                <w:sz w:val="18"/>
                <w:szCs w:val="18"/>
              </w:rPr>
              <w:t xml:space="preserve"> </w:t>
            </w:r>
            <w:r>
              <w:rPr>
                <w:spacing w:val="-1"/>
                <w:sz w:val="18"/>
                <w:szCs w:val="18"/>
              </w:rPr>
              <w:t>es</w:t>
            </w:r>
            <w:r>
              <w:rPr>
                <w:sz w:val="18"/>
                <w:szCs w:val="18"/>
              </w:rPr>
              <w:t>.:</w:t>
            </w:r>
            <w:r>
              <w:rPr>
                <w:spacing w:val="-4"/>
                <w:sz w:val="18"/>
                <w:szCs w:val="18"/>
              </w:rPr>
              <w:t xml:space="preserve"> </w:t>
            </w:r>
            <w:r>
              <w:rPr>
                <w:spacing w:val="-1"/>
                <w:sz w:val="18"/>
                <w:szCs w:val="18"/>
              </w:rPr>
              <w:t>c</w:t>
            </w:r>
            <w:r>
              <w:rPr>
                <w:spacing w:val="1"/>
                <w:sz w:val="18"/>
                <w:szCs w:val="18"/>
              </w:rPr>
              <w:t>o</w:t>
            </w:r>
            <w:r>
              <w:rPr>
                <w:spacing w:val="-2"/>
                <w:sz w:val="18"/>
                <w:szCs w:val="18"/>
              </w:rPr>
              <w:t>d</w:t>
            </w:r>
            <w:r>
              <w:rPr>
                <w:sz w:val="18"/>
                <w:szCs w:val="18"/>
              </w:rPr>
              <w:t>i</w:t>
            </w:r>
            <w:r>
              <w:rPr>
                <w:spacing w:val="-1"/>
                <w:sz w:val="18"/>
                <w:szCs w:val="18"/>
              </w:rPr>
              <w:t>c</w:t>
            </w:r>
            <w:r>
              <w:rPr>
                <w:sz w:val="18"/>
                <w:szCs w:val="18"/>
              </w:rPr>
              <w:t>e</w:t>
            </w:r>
            <w:r>
              <w:rPr>
                <w:spacing w:val="-6"/>
                <w:sz w:val="18"/>
                <w:szCs w:val="18"/>
              </w:rPr>
              <w:t xml:space="preserve"> </w:t>
            </w:r>
            <w:r>
              <w:rPr>
                <w:spacing w:val="1"/>
                <w:sz w:val="18"/>
                <w:szCs w:val="18"/>
              </w:rPr>
              <w:t>p</w:t>
            </w:r>
            <w:r>
              <w:rPr>
                <w:spacing w:val="-1"/>
                <w:sz w:val="18"/>
                <w:szCs w:val="18"/>
              </w:rPr>
              <w:t>e</w:t>
            </w:r>
            <w:r>
              <w:rPr>
                <w:spacing w:val="1"/>
                <w:sz w:val="18"/>
                <w:szCs w:val="18"/>
              </w:rPr>
              <w:t>n</w:t>
            </w:r>
            <w:r>
              <w:rPr>
                <w:spacing w:val="-1"/>
                <w:sz w:val="18"/>
                <w:szCs w:val="18"/>
              </w:rPr>
              <w:t>a</w:t>
            </w:r>
            <w:r>
              <w:rPr>
                <w:sz w:val="18"/>
                <w:szCs w:val="18"/>
              </w:rPr>
              <w:t>l</w:t>
            </w:r>
            <w:r>
              <w:rPr>
                <w:spacing w:val="-1"/>
                <w:sz w:val="18"/>
                <w:szCs w:val="18"/>
              </w:rPr>
              <w:t>e</w:t>
            </w:r>
            <w:r>
              <w:rPr>
                <w:spacing w:val="-4"/>
                <w:sz w:val="18"/>
                <w:szCs w:val="18"/>
              </w:rPr>
              <w:t xml:space="preserve"> </w:t>
            </w:r>
            <w:r>
              <w:rPr>
                <w:sz w:val="18"/>
                <w:szCs w:val="18"/>
              </w:rPr>
              <w:t>l</w:t>
            </w:r>
            <w:r>
              <w:rPr>
                <w:spacing w:val="-1"/>
                <w:sz w:val="18"/>
                <w:szCs w:val="18"/>
              </w:rPr>
              <w:t>e</w:t>
            </w:r>
            <w:r>
              <w:rPr>
                <w:spacing w:val="-2"/>
                <w:sz w:val="18"/>
                <w:szCs w:val="18"/>
              </w:rPr>
              <w:t>gg</w:t>
            </w:r>
            <w:r>
              <w:rPr>
                <w:spacing w:val="-1"/>
                <w:sz w:val="18"/>
                <w:szCs w:val="18"/>
              </w:rPr>
              <w:t>e</w:t>
            </w:r>
            <w:r>
              <w:rPr>
                <w:sz w:val="18"/>
                <w:szCs w:val="18"/>
              </w:rPr>
              <w:t>.</w:t>
            </w:r>
            <w:r>
              <w:rPr>
                <w:spacing w:val="-4"/>
                <w:sz w:val="18"/>
                <w:szCs w:val="18"/>
              </w:rPr>
              <w:t xml:space="preserve"> </w:t>
            </w:r>
            <w:r>
              <w:rPr>
                <w:spacing w:val="-1"/>
                <w:sz w:val="18"/>
                <w:szCs w:val="18"/>
              </w:rPr>
              <w:t>Ass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4"/>
                <w:sz w:val="18"/>
                <w:szCs w:val="18"/>
              </w:rPr>
              <w:t xml:space="preserve"> </w:t>
            </w:r>
            <w:r>
              <w:rPr>
                <w:spacing w:val="-1"/>
                <w:sz w:val="18"/>
                <w:szCs w:val="18"/>
              </w:rPr>
              <w:t>a</w:t>
            </w:r>
            <w:r>
              <w:rPr>
                <w:sz w:val="18"/>
                <w:szCs w:val="18"/>
              </w:rPr>
              <w:t>l</w:t>
            </w:r>
            <w:r>
              <w:rPr>
                <w:spacing w:val="-4"/>
                <w:sz w:val="18"/>
                <w:szCs w:val="18"/>
              </w:rPr>
              <w:t xml:space="preserve"> </w:t>
            </w:r>
            <w:r>
              <w:rPr>
                <w:spacing w:val="-1"/>
                <w:sz w:val="18"/>
                <w:szCs w:val="18"/>
              </w:rPr>
              <w:t>D</w:t>
            </w:r>
            <w:r>
              <w:rPr>
                <w:spacing w:val="1"/>
                <w:sz w:val="18"/>
                <w:szCs w:val="18"/>
              </w:rPr>
              <w:t>o</w:t>
            </w:r>
            <w:r>
              <w:rPr>
                <w:spacing w:val="-5"/>
                <w:sz w:val="18"/>
                <w:szCs w:val="18"/>
              </w:rPr>
              <w:t>m</w:t>
            </w:r>
            <w:r>
              <w:rPr>
                <w:sz w:val="18"/>
                <w:szCs w:val="18"/>
              </w:rPr>
              <w:t>i</w:t>
            </w:r>
            <w:r>
              <w:rPr>
                <w:spacing w:val="1"/>
                <w:sz w:val="18"/>
                <w:szCs w:val="18"/>
              </w:rPr>
              <w:t>n</w:t>
            </w:r>
            <w:r>
              <w:rPr>
                <w:sz w:val="18"/>
                <w:szCs w:val="18"/>
              </w:rPr>
              <w:t>io</w:t>
            </w:r>
            <w:r>
              <w:rPr>
                <w:spacing w:val="-5"/>
                <w:sz w:val="18"/>
                <w:szCs w:val="18"/>
              </w:rPr>
              <w:t xml:space="preserve"> </w:t>
            </w:r>
            <w:r>
              <w:rPr>
                <w:sz w:val="18"/>
                <w:szCs w:val="18"/>
              </w:rPr>
              <w:t>F</w:t>
            </w:r>
            <w:r>
              <w:rPr>
                <w:spacing w:val="-1"/>
                <w:sz w:val="18"/>
                <w:szCs w:val="18"/>
              </w:rPr>
              <w:t>ON</w:t>
            </w:r>
            <w:r>
              <w:rPr>
                <w:spacing w:val="-2"/>
                <w:sz w:val="18"/>
                <w:szCs w:val="18"/>
              </w:rPr>
              <w:t>T</w:t>
            </w:r>
            <w:r>
              <w:rPr>
                <w:sz w:val="18"/>
                <w:szCs w:val="18"/>
              </w:rPr>
              <w:t>E</w:t>
            </w:r>
            <w:r>
              <w:rPr>
                <w:spacing w:val="-4"/>
                <w:sz w:val="18"/>
                <w:szCs w:val="18"/>
              </w:rPr>
              <w:t xml:space="preserve"> </w:t>
            </w:r>
            <w:r>
              <w:rPr>
                <w:spacing w:val="1"/>
                <w:sz w:val="18"/>
                <w:szCs w:val="18"/>
              </w:rPr>
              <w:t>d</w:t>
            </w:r>
            <w:r>
              <w:rPr>
                <w:spacing w:val="-1"/>
                <w:sz w:val="18"/>
                <w:szCs w:val="18"/>
              </w:rPr>
              <w:t>e</w:t>
            </w:r>
            <w:r>
              <w:rPr>
                <w:sz w:val="18"/>
                <w:szCs w:val="18"/>
              </w:rPr>
              <w:t>lla</w:t>
            </w:r>
            <w:r>
              <w:rPr>
                <w:w w:val="99"/>
                <w:sz w:val="18"/>
                <w:szCs w:val="18"/>
              </w:rPr>
              <w:t xml:space="preserve"> </w:t>
            </w:r>
            <w:r>
              <w:rPr>
                <w:spacing w:val="-2"/>
                <w:sz w:val="18"/>
                <w:szCs w:val="18"/>
              </w:rPr>
              <w:t>T</w:t>
            </w:r>
            <w:r>
              <w:rPr>
                <w:spacing w:val="-1"/>
                <w:sz w:val="18"/>
                <w:szCs w:val="18"/>
              </w:rPr>
              <w:t>a</w:t>
            </w:r>
            <w:r>
              <w:rPr>
                <w:spacing w:val="1"/>
                <w:sz w:val="18"/>
                <w:szCs w:val="18"/>
              </w:rPr>
              <w:t>b</w:t>
            </w:r>
            <w:r>
              <w:rPr>
                <w:spacing w:val="-1"/>
                <w:sz w:val="18"/>
                <w:szCs w:val="18"/>
              </w:rPr>
              <w:t>e</w:t>
            </w:r>
            <w:r>
              <w:rPr>
                <w:sz w:val="18"/>
                <w:szCs w:val="18"/>
              </w:rPr>
              <w:t>lla</w:t>
            </w:r>
            <w:r>
              <w:rPr>
                <w:spacing w:val="-21"/>
                <w:sz w:val="18"/>
                <w:szCs w:val="18"/>
              </w:rPr>
              <w:t xml:space="preserve"> </w:t>
            </w:r>
            <w:r>
              <w:rPr>
                <w:spacing w:val="2"/>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ES.</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pacing w:val="-3"/>
                <w:sz w:val="18"/>
                <w:szCs w:val="18"/>
              </w:rPr>
              <w:t>A</w:t>
            </w:r>
            <w:r>
              <w:rPr>
                <w:spacing w:val="2"/>
                <w:sz w:val="18"/>
                <w:szCs w:val="18"/>
              </w:rPr>
              <w:t>N</w:t>
            </w:r>
            <w:r>
              <w:rPr>
                <w:spacing w:val="-1"/>
                <w:sz w:val="18"/>
                <w:szCs w:val="18"/>
              </w:rPr>
              <w:t>NO</w:t>
            </w:r>
            <w:r>
              <w:rPr>
                <w:spacing w:val="1"/>
                <w:sz w:val="18"/>
                <w:szCs w:val="18"/>
              </w:rPr>
              <w:t>_</w:t>
            </w:r>
            <w:r>
              <w:rPr>
                <w:sz w:val="18"/>
                <w:szCs w:val="18"/>
              </w:rPr>
              <w:t>F</w:t>
            </w:r>
            <w:r>
              <w:rPr>
                <w:spacing w:val="-1"/>
                <w:sz w:val="18"/>
                <w:szCs w:val="18"/>
              </w:rPr>
              <w:t>ON</w:t>
            </w:r>
            <w:r>
              <w:rPr>
                <w:spacing w:val="-2"/>
                <w:sz w:val="18"/>
                <w:szCs w:val="18"/>
              </w:rPr>
              <w:t>T</w:t>
            </w:r>
            <w:r>
              <w:rPr>
                <w:sz w:val="18"/>
                <w:szCs w:val="18"/>
              </w:rPr>
              <w:t>E</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z w:val="18"/>
                <w:szCs w:val="18"/>
              </w:rPr>
              <w:t>NUMBER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1"/>
              <w:ind w:left="54" w:right="81"/>
            </w:pPr>
            <w:r>
              <w:rPr>
                <w:spacing w:val="-3"/>
                <w:sz w:val="18"/>
                <w:szCs w:val="18"/>
              </w:rPr>
              <w:t>A</w:t>
            </w:r>
            <w:r>
              <w:rPr>
                <w:spacing w:val="1"/>
                <w:sz w:val="18"/>
                <w:szCs w:val="18"/>
              </w:rPr>
              <w:t>nn</w:t>
            </w:r>
            <w:r>
              <w:rPr>
                <w:sz w:val="18"/>
                <w:szCs w:val="18"/>
              </w:rPr>
              <w:t>o</w:t>
            </w:r>
            <w:r>
              <w:rPr>
                <w:spacing w:val="-6"/>
                <w:sz w:val="18"/>
                <w:szCs w:val="18"/>
              </w:rPr>
              <w:t xml:space="preserve"> </w:t>
            </w:r>
            <w:r>
              <w:rPr>
                <w:spacing w:val="1"/>
                <w:sz w:val="18"/>
                <w:szCs w:val="18"/>
              </w:rPr>
              <w:t>d</w:t>
            </w:r>
            <w:r>
              <w:rPr>
                <w:spacing w:val="-1"/>
                <w:sz w:val="18"/>
                <w:szCs w:val="18"/>
              </w:rPr>
              <w:t>e</w:t>
            </w:r>
            <w:r>
              <w:rPr>
                <w:sz w:val="18"/>
                <w:szCs w:val="18"/>
              </w:rPr>
              <w:t>lla</w:t>
            </w:r>
            <w:r>
              <w:rPr>
                <w:spacing w:val="-8"/>
                <w:sz w:val="18"/>
                <w:szCs w:val="18"/>
              </w:rPr>
              <w:t xml:space="preserve"> </w:t>
            </w:r>
            <w:r>
              <w:rPr>
                <w:spacing w:val="1"/>
                <w:sz w:val="18"/>
                <w:szCs w:val="18"/>
              </w:rPr>
              <w:t>no</w:t>
            </w:r>
            <w:r>
              <w:rPr>
                <w:sz w:val="18"/>
                <w:szCs w:val="18"/>
              </w:rPr>
              <w:t>r</w:t>
            </w:r>
            <w:r>
              <w:rPr>
                <w:spacing w:val="-5"/>
                <w:sz w:val="18"/>
                <w:szCs w:val="18"/>
              </w:rPr>
              <w:t>m</w:t>
            </w:r>
            <w:r>
              <w:rPr>
                <w:spacing w:val="-1"/>
                <w:sz w:val="18"/>
                <w:szCs w:val="18"/>
              </w:rPr>
              <w:t>a</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w:t>
            </w:r>
            <w:r>
              <w:rPr>
                <w:sz w:val="18"/>
                <w:szCs w:val="18"/>
              </w:rPr>
              <w:t>MER</w:t>
            </w:r>
            <w:r>
              <w:rPr>
                <w:spacing w:val="-1"/>
                <w:sz w:val="18"/>
                <w:szCs w:val="18"/>
              </w:rPr>
              <w:t>O</w:t>
            </w:r>
            <w:r>
              <w:rPr>
                <w:spacing w:val="1"/>
                <w:sz w:val="18"/>
                <w:szCs w:val="18"/>
              </w:rPr>
              <w:t>_</w:t>
            </w:r>
            <w:r>
              <w:rPr>
                <w:sz w:val="18"/>
                <w:szCs w:val="18"/>
              </w:rPr>
              <w:t>F</w:t>
            </w:r>
            <w:r>
              <w:rPr>
                <w:spacing w:val="-1"/>
                <w:sz w:val="18"/>
                <w:szCs w:val="18"/>
              </w:rPr>
              <w:t>ON</w:t>
            </w:r>
            <w:r>
              <w:rPr>
                <w:spacing w:val="-2"/>
                <w:sz w:val="18"/>
                <w:szCs w:val="18"/>
              </w:rPr>
              <w:t>T</w:t>
            </w:r>
            <w:r>
              <w:rPr>
                <w:sz w:val="18"/>
                <w:szCs w:val="18"/>
              </w:rPr>
              <w:t>E</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z w:val="18"/>
                <w:szCs w:val="18"/>
              </w:rPr>
              <w:t>VARCHAR2 (6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6"/>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no</w:t>
            </w:r>
            <w:r>
              <w:rPr>
                <w:sz w:val="18"/>
                <w:szCs w:val="18"/>
              </w:rPr>
              <w:t>r</w:t>
            </w:r>
            <w:r>
              <w:rPr>
                <w:spacing w:val="-5"/>
                <w:sz w:val="18"/>
                <w:szCs w:val="18"/>
              </w:rPr>
              <w:t>m</w:t>
            </w:r>
            <w:r>
              <w:rPr>
                <w:sz w:val="18"/>
                <w:szCs w:val="18"/>
              </w:rPr>
              <w:t>a</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OD</w:t>
            </w:r>
            <w:r>
              <w:rPr>
                <w:spacing w:val="1"/>
                <w:sz w:val="18"/>
                <w:szCs w:val="18"/>
              </w:rPr>
              <w:t>_</w:t>
            </w:r>
            <w:r>
              <w:rPr>
                <w:sz w:val="18"/>
                <w:szCs w:val="18"/>
              </w:rPr>
              <w:t>S</w:t>
            </w:r>
            <w:r>
              <w:rPr>
                <w:spacing w:val="-1"/>
                <w:sz w:val="18"/>
                <w:szCs w:val="18"/>
              </w:rPr>
              <w:t>O</w:t>
            </w:r>
            <w:r>
              <w:rPr>
                <w:spacing w:val="-2"/>
                <w:sz w:val="18"/>
                <w:szCs w:val="18"/>
              </w:rPr>
              <w:t>T</w:t>
            </w:r>
            <w:r>
              <w:rPr>
                <w:sz w:val="18"/>
                <w:szCs w:val="18"/>
              </w:rPr>
              <w:t>T</w:t>
            </w:r>
            <w:r>
              <w:rPr>
                <w:spacing w:val="-1"/>
                <w:sz w:val="18"/>
                <w:szCs w:val="18"/>
              </w:rPr>
              <w:t>ONU</w:t>
            </w:r>
            <w:r>
              <w:rPr>
                <w:sz w:val="18"/>
                <w:szCs w:val="18"/>
              </w:rPr>
              <w:t>ME</w:t>
            </w:r>
            <w:r>
              <w:rPr>
                <w:spacing w:val="2"/>
                <w:sz w:val="18"/>
                <w:szCs w:val="18"/>
              </w:rPr>
              <w:t>R</w:t>
            </w:r>
            <w:r>
              <w:rPr>
                <w:spacing w:val="-3"/>
                <w:sz w:val="18"/>
                <w:szCs w:val="18"/>
              </w:rPr>
              <w:t>A</w:t>
            </w:r>
            <w:r>
              <w:rPr>
                <w:sz w:val="18"/>
                <w:szCs w:val="18"/>
              </w:rPr>
              <w:t>ZI</w:t>
            </w:r>
            <w:r>
              <w:rPr>
                <w:spacing w:val="-1"/>
                <w:sz w:val="18"/>
                <w:szCs w:val="18"/>
              </w:rPr>
              <w:t>ON</w:t>
            </w:r>
            <w:r>
              <w:rPr>
                <w:sz w:val="18"/>
                <w:szCs w:val="18"/>
              </w:rPr>
              <w:t>E</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(2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2"/>
            </w:pPr>
            <w:r>
              <w:rPr>
                <w:sz w:val="18"/>
                <w:szCs w:val="18"/>
              </w:rPr>
              <w:t>S</w:t>
            </w:r>
            <w:r>
              <w:rPr>
                <w:spacing w:val="1"/>
                <w:sz w:val="18"/>
                <w:szCs w:val="18"/>
              </w:rPr>
              <w:t>o</w:t>
            </w:r>
            <w:r>
              <w:rPr>
                <w:sz w:val="18"/>
                <w:szCs w:val="18"/>
              </w:rPr>
              <w:t>t</w:t>
            </w:r>
            <w:r>
              <w:rPr>
                <w:spacing w:val="-2"/>
                <w:sz w:val="18"/>
                <w:szCs w:val="18"/>
              </w:rPr>
              <w:t>t</w:t>
            </w:r>
            <w:r>
              <w:rPr>
                <w:spacing w:val="1"/>
                <w:sz w:val="18"/>
                <w:szCs w:val="18"/>
              </w:rPr>
              <w:t>o</w:t>
            </w:r>
            <w:r>
              <w:rPr>
                <w:spacing w:val="-2"/>
                <w:sz w:val="18"/>
                <w:szCs w:val="18"/>
              </w:rPr>
              <w:t>n</w:t>
            </w:r>
            <w:r>
              <w:rPr>
                <w:spacing w:val="1"/>
                <w:sz w:val="18"/>
                <w:szCs w:val="18"/>
              </w:rPr>
              <w:t>u</w:t>
            </w:r>
            <w:r>
              <w:rPr>
                <w:spacing w:val="-5"/>
                <w:sz w:val="18"/>
                <w:szCs w:val="18"/>
              </w:rPr>
              <w:t>m</w:t>
            </w:r>
            <w:r>
              <w:rPr>
                <w:spacing w:val="-1"/>
                <w:sz w:val="18"/>
                <w:szCs w:val="18"/>
              </w:rPr>
              <w:t>e</w:t>
            </w:r>
            <w:r>
              <w:rPr>
                <w:sz w:val="18"/>
                <w:szCs w:val="18"/>
              </w:rPr>
              <w:t>r</w:t>
            </w:r>
            <w:r>
              <w:rPr>
                <w:spacing w:val="1"/>
                <w:sz w:val="18"/>
                <w:szCs w:val="18"/>
              </w:rPr>
              <w:t>a</w:t>
            </w:r>
            <w:r>
              <w:rPr>
                <w:spacing w:val="-1"/>
                <w:sz w:val="18"/>
                <w:szCs w:val="18"/>
              </w:rPr>
              <w:t>z</w:t>
            </w:r>
            <w:r>
              <w:rPr>
                <w:sz w:val="18"/>
                <w:szCs w:val="18"/>
              </w:rPr>
              <w:t>i</w:t>
            </w:r>
            <w:r>
              <w:rPr>
                <w:spacing w:val="1"/>
                <w:sz w:val="18"/>
                <w:szCs w:val="18"/>
              </w:rPr>
              <w:t>on</w:t>
            </w:r>
            <w:r>
              <w:rPr>
                <w:sz w:val="18"/>
                <w:szCs w:val="18"/>
              </w:rPr>
              <w:t>e</w:t>
            </w:r>
            <w:r>
              <w:rPr>
                <w:spacing w:val="-7"/>
                <w:sz w:val="18"/>
                <w:szCs w:val="18"/>
              </w:rPr>
              <w:t xml:space="preserve"> </w:t>
            </w:r>
            <w:r>
              <w:rPr>
                <w:spacing w:val="-1"/>
                <w:sz w:val="18"/>
                <w:szCs w:val="18"/>
              </w:rPr>
              <w:t>a</w:t>
            </w:r>
            <w:r>
              <w:rPr>
                <w:sz w:val="18"/>
                <w:szCs w:val="18"/>
              </w:rPr>
              <w:t>rti</w:t>
            </w:r>
            <w:r>
              <w:rPr>
                <w:spacing w:val="-1"/>
                <w:sz w:val="18"/>
                <w:szCs w:val="18"/>
              </w:rPr>
              <w:t>c</w:t>
            </w:r>
            <w:r>
              <w:rPr>
                <w:spacing w:val="1"/>
                <w:sz w:val="18"/>
                <w:szCs w:val="18"/>
              </w:rPr>
              <w:t>o</w:t>
            </w:r>
            <w:r>
              <w:rPr>
                <w:sz w:val="18"/>
                <w:szCs w:val="18"/>
              </w:rPr>
              <w:t>lo</w:t>
            </w:r>
            <w:r>
              <w:rPr>
                <w:spacing w:val="-7"/>
                <w:sz w:val="18"/>
                <w:szCs w:val="18"/>
              </w:rPr>
              <w:t xml:space="preserve"> </w:t>
            </w:r>
            <w:r>
              <w:rPr>
                <w:sz w:val="18"/>
                <w:szCs w:val="18"/>
              </w:rPr>
              <w:t>(</w:t>
            </w:r>
            <w:r>
              <w:rPr>
                <w:spacing w:val="1"/>
                <w:sz w:val="18"/>
                <w:szCs w:val="18"/>
              </w:rPr>
              <w:t>b</w:t>
            </w:r>
            <w:r>
              <w:rPr>
                <w:sz w:val="18"/>
                <w:szCs w:val="18"/>
              </w:rPr>
              <w:t>i</w:t>
            </w:r>
            <w:r>
              <w:rPr>
                <w:spacing w:val="-1"/>
                <w:sz w:val="18"/>
                <w:szCs w:val="18"/>
              </w:rPr>
              <w:t>s</w:t>
            </w:r>
            <w:r>
              <w:rPr>
                <w:spacing w:val="-7"/>
                <w:sz w:val="18"/>
                <w:szCs w:val="18"/>
              </w:rPr>
              <w:t xml:space="preserve"> </w:t>
            </w:r>
            <w:r>
              <w:rPr>
                <w:sz w:val="18"/>
                <w:szCs w:val="18"/>
              </w:rPr>
              <w:t>t</w:t>
            </w:r>
            <w:r>
              <w:rPr>
                <w:spacing w:val="-5"/>
                <w:sz w:val="18"/>
                <w:szCs w:val="18"/>
              </w:rPr>
              <w:t>e</w:t>
            </w:r>
            <w:r>
              <w:rPr>
                <w:sz w:val="18"/>
                <w:szCs w:val="18"/>
              </w:rPr>
              <w:t>r</w:t>
            </w:r>
            <w:r>
              <w:rPr>
                <w:spacing w:val="-5"/>
                <w:sz w:val="18"/>
                <w:szCs w:val="18"/>
              </w:rPr>
              <w:t xml:space="preserve"> </w:t>
            </w:r>
            <w:r>
              <w:rPr>
                <w:spacing w:val="-1"/>
                <w:sz w:val="18"/>
                <w:szCs w:val="18"/>
              </w:rPr>
              <w:t>ecc</w:t>
            </w:r>
            <w:r>
              <w:rPr>
                <w:sz w:val="18"/>
                <w:szCs w:val="18"/>
              </w:rPr>
              <w:t>.)</w:t>
            </w:r>
            <w:r>
              <w:rPr>
                <w:spacing w:val="-5"/>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5"/>
                <w:sz w:val="18"/>
                <w:szCs w:val="18"/>
              </w:rPr>
              <w:t xml:space="preserve"> </w:t>
            </w:r>
            <w:r>
              <w:rPr>
                <w:spacing w:val="-1"/>
                <w:sz w:val="18"/>
                <w:szCs w:val="18"/>
              </w:rPr>
              <w:t>a</w:t>
            </w:r>
            <w:r>
              <w:rPr>
                <w:sz w:val="18"/>
                <w:szCs w:val="18"/>
              </w:rPr>
              <w:t>l</w:t>
            </w:r>
            <w:r>
              <w:rPr>
                <w:spacing w:val="-5"/>
                <w:sz w:val="18"/>
                <w:szCs w:val="18"/>
              </w:rPr>
              <w:t xml:space="preserve"> </w:t>
            </w:r>
            <w:r>
              <w:rPr>
                <w:spacing w:val="-1"/>
                <w:sz w:val="18"/>
                <w:szCs w:val="18"/>
              </w:rPr>
              <w:t>D</w:t>
            </w:r>
            <w:r>
              <w:rPr>
                <w:spacing w:val="1"/>
                <w:sz w:val="18"/>
                <w:szCs w:val="18"/>
              </w:rPr>
              <w:t>o</w:t>
            </w:r>
            <w:r>
              <w:rPr>
                <w:spacing w:val="-5"/>
                <w:sz w:val="18"/>
                <w:szCs w:val="18"/>
              </w:rPr>
              <w:t>m</w:t>
            </w:r>
            <w:r>
              <w:rPr>
                <w:sz w:val="18"/>
                <w:szCs w:val="18"/>
              </w:rPr>
              <w:t>i</w:t>
            </w:r>
            <w:r>
              <w:rPr>
                <w:spacing w:val="1"/>
                <w:sz w:val="18"/>
                <w:szCs w:val="18"/>
              </w:rPr>
              <w:t>n</w:t>
            </w:r>
            <w:r>
              <w:rPr>
                <w:sz w:val="18"/>
                <w:szCs w:val="18"/>
              </w:rPr>
              <w:t>io</w:t>
            </w:r>
            <w:r>
              <w:rPr>
                <w:w w:val="99"/>
                <w:sz w:val="18"/>
                <w:szCs w:val="18"/>
              </w:rPr>
              <w:t xml:space="preserve"> </w:t>
            </w:r>
            <w:r>
              <w:rPr>
                <w:sz w:val="18"/>
                <w:szCs w:val="18"/>
              </w:rPr>
              <w:t>S</w:t>
            </w:r>
            <w:r>
              <w:rPr>
                <w:spacing w:val="-1"/>
                <w:sz w:val="18"/>
                <w:szCs w:val="18"/>
              </w:rPr>
              <w:t>O</w:t>
            </w:r>
            <w:r>
              <w:rPr>
                <w:sz w:val="18"/>
                <w:szCs w:val="18"/>
              </w:rPr>
              <w:t>T</w:t>
            </w:r>
            <w:r>
              <w:rPr>
                <w:spacing w:val="-2"/>
                <w:sz w:val="18"/>
                <w:szCs w:val="18"/>
              </w:rPr>
              <w:t>T</w:t>
            </w:r>
            <w:r>
              <w:rPr>
                <w:spacing w:val="-1"/>
                <w:sz w:val="18"/>
                <w:szCs w:val="18"/>
              </w:rPr>
              <w:t>ONU</w:t>
            </w:r>
            <w:r>
              <w:rPr>
                <w:sz w:val="18"/>
                <w:szCs w:val="18"/>
              </w:rPr>
              <w:t>ME</w:t>
            </w:r>
            <w:r>
              <w:rPr>
                <w:spacing w:val="2"/>
                <w:sz w:val="18"/>
                <w:szCs w:val="18"/>
              </w:rPr>
              <w:t>R</w:t>
            </w:r>
            <w:r>
              <w:rPr>
                <w:spacing w:val="-3"/>
                <w:sz w:val="18"/>
                <w:szCs w:val="18"/>
              </w:rPr>
              <w:t>A</w:t>
            </w:r>
            <w:r>
              <w:rPr>
                <w:sz w:val="18"/>
                <w:szCs w:val="18"/>
              </w:rPr>
              <w:t>ZI</w:t>
            </w:r>
            <w:r>
              <w:rPr>
                <w:spacing w:val="-1"/>
                <w:sz w:val="18"/>
                <w:szCs w:val="18"/>
              </w:rPr>
              <w:t>ON</w:t>
            </w:r>
            <w:r>
              <w:rPr>
                <w:sz w:val="18"/>
                <w:szCs w:val="18"/>
              </w:rPr>
              <w:t>E</w:t>
            </w:r>
            <w:r>
              <w:rPr>
                <w:spacing w:val="-14"/>
                <w:sz w:val="18"/>
                <w:szCs w:val="18"/>
              </w:rPr>
              <w:t xml:space="preserve"> </w:t>
            </w:r>
            <w:r>
              <w:rPr>
                <w:spacing w:val="1"/>
                <w:sz w:val="18"/>
                <w:szCs w:val="18"/>
              </w:rPr>
              <w:t>d</w:t>
            </w:r>
            <w:r>
              <w:rPr>
                <w:spacing w:val="-1"/>
                <w:sz w:val="18"/>
                <w:szCs w:val="18"/>
              </w:rPr>
              <w:t>e</w:t>
            </w:r>
            <w:r>
              <w:rPr>
                <w:sz w:val="18"/>
                <w:szCs w:val="18"/>
              </w:rPr>
              <w:t>lla</w:t>
            </w:r>
            <w:r>
              <w:rPr>
                <w:spacing w:val="-15"/>
                <w:sz w:val="18"/>
                <w:szCs w:val="18"/>
              </w:rPr>
              <w:t xml:space="preserve"> </w:t>
            </w:r>
            <w:r>
              <w:rPr>
                <w:sz w:val="18"/>
                <w:szCs w:val="18"/>
              </w:rPr>
              <w:t>T</w:t>
            </w:r>
            <w:r>
              <w:rPr>
                <w:spacing w:val="-1"/>
                <w:sz w:val="18"/>
                <w:szCs w:val="18"/>
              </w:rPr>
              <w:t>a</w:t>
            </w:r>
            <w:r>
              <w:rPr>
                <w:spacing w:val="1"/>
                <w:sz w:val="18"/>
                <w:szCs w:val="18"/>
              </w:rPr>
              <w:t>b</w:t>
            </w:r>
            <w:r>
              <w:rPr>
                <w:spacing w:val="-1"/>
                <w:sz w:val="18"/>
                <w:szCs w:val="18"/>
              </w:rPr>
              <w:t>e</w:t>
            </w:r>
            <w:r>
              <w:rPr>
                <w:sz w:val="18"/>
                <w:szCs w:val="18"/>
              </w:rPr>
              <w:t>lla</w:t>
            </w:r>
            <w:r>
              <w:rPr>
                <w:spacing w:val="-14"/>
                <w:sz w:val="18"/>
                <w:szCs w:val="18"/>
              </w:rPr>
              <w:t xml:space="preserve"> </w:t>
            </w:r>
            <w:r>
              <w:rPr>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ES.</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w:t>
            </w:r>
            <w:r>
              <w:rPr>
                <w:sz w:val="18"/>
                <w:szCs w:val="18"/>
              </w:rPr>
              <w:t>MMA</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o</w:t>
            </w:r>
            <w:r>
              <w:rPr>
                <w:spacing w:val="-1"/>
                <w:sz w:val="18"/>
                <w:szCs w:val="18"/>
              </w:rPr>
              <w:t>mm</w:t>
            </w:r>
            <w:r>
              <w:rPr>
                <w:sz w:val="18"/>
                <w:szCs w:val="18"/>
              </w:rPr>
              <w:t>a</w:t>
            </w:r>
            <w:r>
              <w:rPr>
                <w:spacing w:val="-11"/>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a</w:t>
            </w:r>
            <w:r>
              <w:rPr>
                <w:sz w:val="18"/>
                <w:szCs w:val="18"/>
              </w:rPr>
              <w:t>rti</w:t>
            </w:r>
            <w:r>
              <w:rPr>
                <w:spacing w:val="-1"/>
                <w:sz w:val="18"/>
                <w:szCs w:val="18"/>
              </w:rPr>
              <w:t>c</w:t>
            </w:r>
            <w:r>
              <w:rPr>
                <w:spacing w:val="1"/>
                <w:sz w:val="18"/>
                <w:szCs w:val="18"/>
              </w:rPr>
              <w:t>o</w:t>
            </w:r>
            <w:r>
              <w:rPr>
                <w:sz w:val="18"/>
                <w:szCs w:val="18"/>
              </w:rPr>
              <w:t>lo</w:t>
            </w:r>
            <w:r>
              <w:rPr>
                <w:spacing w:val="-9"/>
                <w:sz w:val="18"/>
                <w:szCs w:val="18"/>
              </w:rPr>
              <w:t xml:space="preserve"> </w:t>
            </w:r>
            <w:r>
              <w:rPr>
                <w:sz w:val="18"/>
                <w:szCs w:val="18"/>
              </w:rPr>
              <w:t>tr</w:t>
            </w:r>
            <w:r>
              <w:rPr>
                <w:spacing w:val="-1"/>
                <w:sz w:val="18"/>
                <w:szCs w:val="18"/>
              </w:rPr>
              <w:t>a</w:t>
            </w:r>
            <w:r>
              <w:rPr>
                <w:sz w:val="18"/>
                <w:szCs w:val="18"/>
              </w:rPr>
              <w:t>tt</w:t>
            </w:r>
            <w:r>
              <w:rPr>
                <w:spacing w:val="-1"/>
                <w:sz w:val="18"/>
                <w:szCs w:val="18"/>
              </w:rPr>
              <w:t>a</w:t>
            </w:r>
            <w:r>
              <w:rPr>
                <w:spacing w:val="-2"/>
                <w:sz w:val="18"/>
                <w:szCs w:val="18"/>
              </w:rPr>
              <w:t>t</w:t>
            </w:r>
            <w:r>
              <w:rPr>
                <w:spacing w:val="1"/>
                <w:sz w:val="18"/>
                <w:szCs w:val="18"/>
              </w:rPr>
              <w:t>o</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2"/>
                <w:sz w:val="18"/>
                <w:szCs w:val="18"/>
              </w:rPr>
              <w:t>L</w:t>
            </w:r>
            <w:r>
              <w:rPr>
                <w:sz w:val="18"/>
                <w:szCs w:val="18"/>
              </w:rPr>
              <w:t>ET</w:t>
            </w:r>
            <w:r>
              <w:rPr>
                <w:spacing w:val="-2"/>
                <w:sz w:val="18"/>
                <w:szCs w:val="18"/>
              </w:rPr>
              <w:t>T</w:t>
            </w:r>
            <w:r>
              <w:rPr>
                <w:sz w:val="18"/>
                <w:szCs w:val="18"/>
              </w:rPr>
              <w:t>E</w:t>
            </w:r>
            <w:r>
              <w:rPr>
                <w:spacing w:val="2"/>
                <w:sz w:val="18"/>
                <w:szCs w:val="18"/>
              </w:rPr>
              <w:t>R</w:t>
            </w:r>
            <w:r>
              <w:rPr>
                <w:sz w:val="18"/>
                <w:szCs w:val="18"/>
              </w:rPr>
              <w:t>A</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z w:val="18"/>
                <w:szCs w:val="18"/>
              </w:rPr>
              <w:t>VARCHAR2 (2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L</w:t>
            </w:r>
            <w:r>
              <w:rPr>
                <w:spacing w:val="-1"/>
                <w:sz w:val="18"/>
                <w:szCs w:val="18"/>
              </w:rPr>
              <w:t>e</w:t>
            </w:r>
            <w:r>
              <w:rPr>
                <w:sz w:val="18"/>
                <w:szCs w:val="18"/>
              </w:rPr>
              <w:t>tt</w:t>
            </w:r>
            <w:r>
              <w:rPr>
                <w:spacing w:val="-1"/>
                <w:sz w:val="18"/>
                <w:szCs w:val="18"/>
              </w:rPr>
              <w:t>e</w:t>
            </w:r>
            <w:r>
              <w:rPr>
                <w:sz w:val="18"/>
                <w:szCs w:val="18"/>
              </w:rPr>
              <w:t>ra</w:t>
            </w:r>
            <w:r>
              <w:rPr>
                <w:spacing w:val="-11"/>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a</w:t>
            </w:r>
            <w:r>
              <w:rPr>
                <w:sz w:val="18"/>
                <w:szCs w:val="18"/>
              </w:rPr>
              <w:t>rti</w:t>
            </w:r>
            <w:r>
              <w:rPr>
                <w:spacing w:val="-1"/>
                <w:sz w:val="18"/>
                <w:szCs w:val="18"/>
              </w:rPr>
              <w:t>c</w:t>
            </w:r>
            <w:r>
              <w:rPr>
                <w:spacing w:val="1"/>
                <w:sz w:val="18"/>
                <w:szCs w:val="18"/>
              </w:rPr>
              <w:t>o</w:t>
            </w:r>
            <w:r>
              <w:rPr>
                <w:sz w:val="18"/>
                <w:szCs w:val="18"/>
              </w:rPr>
              <w:t>lo</w:t>
            </w:r>
            <w:r>
              <w:rPr>
                <w:spacing w:val="-9"/>
                <w:sz w:val="18"/>
                <w:szCs w:val="18"/>
              </w:rPr>
              <w:t xml:space="preserve"> </w:t>
            </w:r>
            <w:r>
              <w:rPr>
                <w:sz w:val="18"/>
                <w:szCs w:val="18"/>
              </w:rPr>
              <w:t>tr</w:t>
            </w:r>
            <w:r>
              <w:rPr>
                <w:spacing w:val="-1"/>
                <w:sz w:val="18"/>
                <w:szCs w:val="18"/>
              </w:rPr>
              <w:t>a</w:t>
            </w:r>
            <w:r>
              <w:rPr>
                <w:sz w:val="18"/>
                <w:szCs w:val="18"/>
              </w:rPr>
              <w:t>tt</w:t>
            </w:r>
            <w:r>
              <w:rPr>
                <w:spacing w:val="-1"/>
                <w:sz w:val="18"/>
                <w:szCs w:val="18"/>
              </w:rPr>
              <w:t>a</w:t>
            </w:r>
            <w:r>
              <w:rPr>
                <w:sz w:val="18"/>
                <w:szCs w:val="18"/>
              </w:rPr>
              <w:t>t</w:t>
            </w:r>
            <w:r>
              <w:rPr>
                <w:spacing w:val="1"/>
                <w:sz w:val="18"/>
                <w:szCs w:val="18"/>
              </w:rPr>
              <w:t>o</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w:t>
            </w:r>
            <w:r>
              <w:rPr>
                <w:sz w:val="18"/>
                <w:szCs w:val="18"/>
              </w:rPr>
              <w:t>MERO</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(2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E</w:t>
            </w:r>
            <w:r>
              <w:rPr>
                <w:spacing w:val="-2"/>
                <w:sz w:val="18"/>
                <w:szCs w:val="18"/>
              </w:rPr>
              <w:t>v</w:t>
            </w:r>
            <w:r>
              <w:rPr>
                <w:spacing w:val="-1"/>
                <w:sz w:val="18"/>
                <w:szCs w:val="18"/>
              </w:rPr>
              <w:t>e</w:t>
            </w:r>
            <w:r>
              <w:rPr>
                <w:spacing w:val="1"/>
                <w:sz w:val="18"/>
                <w:szCs w:val="18"/>
              </w:rPr>
              <w:t>n</w:t>
            </w:r>
            <w:r>
              <w:rPr>
                <w:sz w:val="18"/>
                <w:szCs w:val="18"/>
              </w:rPr>
              <w:t>t</w:t>
            </w:r>
            <w:r>
              <w:rPr>
                <w:spacing w:val="1"/>
                <w:sz w:val="18"/>
                <w:szCs w:val="18"/>
              </w:rPr>
              <w:t>u</w:t>
            </w:r>
            <w:r>
              <w:rPr>
                <w:spacing w:val="-1"/>
                <w:sz w:val="18"/>
                <w:szCs w:val="18"/>
              </w:rPr>
              <w:t>a</w:t>
            </w:r>
            <w:r>
              <w:rPr>
                <w:sz w:val="18"/>
                <w:szCs w:val="18"/>
              </w:rPr>
              <w:t>le</w:t>
            </w:r>
            <w:r>
              <w:rPr>
                <w:spacing w:val="-10"/>
                <w:sz w:val="18"/>
                <w:szCs w:val="18"/>
              </w:rPr>
              <w:t xml:space="preserve"> </w:t>
            </w:r>
            <w:r>
              <w:rPr>
                <w:spacing w:val="1"/>
                <w:sz w:val="18"/>
                <w:szCs w:val="18"/>
              </w:rPr>
              <w:t>nu</w:t>
            </w:r>
            <w:r>
              <w:rPr>
                <w:spacing w:val="-5"/>
                <w:sz w:val="18"/>
                <w:szCs w:val="18"/>
              </w:rPr>
              <w:t>m</w:t>
            </w:r>
            <w:r>
              <w:rPr>
                <w:spacing w:val="-1"/>
                <w:sz w:val="18"/>
                <w:szCs w:val="18"/>
              </w:rPr>
              <w:t>e</w:t>
            </w:r>
            <w:r>
              <w:rPr>
                <w:sz w:val="18"/>
                <w:szCs w:val="18"/>
              </w:rPr>
              <w:t>ro</w:t>
            </w:r>
            <w:r>
              <w:rPr>
                <w:spacing w:val="-7"/>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a</w:t>
            </w:r>
            <w:r>
              <w:rPr>
                <w:sz w:val="18"/>
                <w:szCs w:val="18"/>
              </w:rPr>
              <w:t>rti</w:t>
            </w:r>
            <w:r>
              <w:rPr>
                <w:spacing w:val="-1"/>
                <w:sz w:val="18"/>
                <w:szCs w:val="18"/>
              </w:rPr>
              <w:t>c</w:t>
            </w:r>
            <w:r>
              <w:rPr>
                <w:spacing w:val="1"/>
                <w:sz w:val="18"/>
                <w:szCs w:val="18"/>
              </w:rPr>
              <w:t>o</w:t>
            </w:r>
            <w:r>
              <w:rPr>
                <w:sz w:val="18"/>
                <w:szCs w:val="18"/>
              </w:rPr>
              <w:t>lo</w:t>
            </w:r>
            <w:r>
              <w:rPr>
                <w:spacing w:val="-9"/>
                <w:sz w:val="18"/>
                <w:szCs w:val="18"/>
              </w:rPr>
              <w:t xml:space="preserve"> </w:t>
            </w:r>
            <w:r>
              <w:rPr>
                <w:sz w:val="18"/>
                <w:szCs w:val="18"/>
              </w:rPr>
              <w:t>tr</w:t>
            </w:r>
            <w:r>
              <w:rPr>
                <w:spacing w:val="-5"/>
                <w:sz w:val="18"/>
                <w:szCs w:val="18"/>
              </w:rPr>
              <w:t>a</w:t>
            </w:r>
            <w:r>
              <w:rPr>
                <w:sz w:val="18"/>
                <w:szCs w:val="18"/>
              </w:rPr>
              <w:t>tt</w:t>
            </w:r>
            <w:r>
              <w:rPr>
                <w:spacing w:val="-1"/>
                <w:sz w:val="18"/>
                <w:szCs w:val="18"/>
              </w:rPr>
              <w:t>a</w:t>
            </w:r>
            <w:r>
              <w:rPr>
                <w:sz w:val="18"/>
                <w:szCs w:val="18"/>
              </w:rPr>
              <w:t>t</w:t>
            </w:r>
            <w:r>
              <w:rPr>
                <w:spacing w:val="1"/>
                <w:sz w:val="18"/>
                <w:szCs w:val="18"/>
              </w:rPr>
              <w:t>o</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A</w:t>
            </w:r>
            <w:r>
              <w:rPr>
                <w:spacing w:val="2"/>
                <w:sz w:val="18"/>
                <w:szCs w:val="18"/>
              </w:rPr>
              <w:t>R</w:t>
            </w:r>
            <w:r>
              <w:rPr>
                <w:spacing w:val="-2"/>
                <w:sz w:val="18"/>
                <w:szCs w:val="18"/>
              </w:rPr>
              <w:t>T</w:t>
            </w:r>
            <w:r>
              <w:rPr>
                <w:sz w:val="18"/>
                <w:szCs w:val="18"/>
              </w:rPr>
              <w:t>IC</w:t>
            </w:r>
            <w:r>
              <w:rPr>
                <w:spacing w:val="2"/>
                <w:sz w:val="18"/>
                <w:szCs w:val="18"/>
              </w:rPr>
              <w:t>O</w:t>
            </w:r>
            <w:r>
              <w:rPr>
                <w:spacing w:val="-2"/>
                <w:sz w:val="18"/>
                <w:szCs w:val="18"/>
              </w:rPr>
              <w:t>L</w:t>
            </w:r>
            <w:r>
              <w:rPr>
                <w:sz w:val="18"/>
                <w:szCs w:val="18"/>
              </w:rPr>
              <w:t>O</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z w:val="18"/>
                <w:szCs w:val="18"/>
              </w:rPr>
              <w:t>VARCHAR2 (50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87"/>
            </w:pPr>
            <w:r>
              <w:rPr>
                <w:spacing w:val="-1"/>
                <w:sz w:val="18"/>
                <w:szCs w:val="18"/>
              </w:rPr>
              <w:t>De</w:t>
            </w:r>
            <w:r>
              <w:rPr>
                <w:sz w:val="18"/>
                <w:szCs w:val="18"/>
              </w:rPr>
              <w:t>t</w:t>
            </w:r>
            <w:r>
              <w:rPr>
                <w:spacing w:val="-1"/>
                <w:sz w:val="18"/>
                <w:szCs w:val="18"/>
              </w:rPr>
              <w:t>e</w:t>
            </w:r>
            <w:r>
              <w:rPr>
                <w:spacing w:val="2"/>
                <w:sz w:val="18"/>
                <w:szCs w:val="18"/>
              </w:rPr>
              <w:t>r</w:t>
            </w:r>
            <w:r>
              <w:rPr>
                <w:spacing w:val="-5"/>
                <w:sz w:val="18"/>
                <w:szCs w:val="18"/>
              </w:rPr>
              <w:t>m</w:t>
            </w:r>
            <w:r>
              <w:rPr>
                <w:sz w:val="18"/>
                <w:szCs w:val="18"/>
              </w:rPr>
              <w:t>i</w:t>
            </w:r>
            <w:r>
              <w:rPr>
                <w:spacing w:val="1"/>
                <w:sz w:val="18"/>
                <w:szCs w:val="18"/>
              </w:rPr>
              <w:t>n</w:t>
            </w:r>
            <w:r>
              <w:rPr>
                <w:sz w:val="18"/>
                <w:szCs w:val="18"/>
              </w:rPr>
              <w:t>a</w:t>
            </w:r>
            <w:r>
              <w:rPr>
                <w:spacing w:val="-4"/>
                <w:sz w:val="18"/>
                <w:szCs w:val="18"/>
              </w:rPr>
              <w:t xml:space="preserve"> </w:t>
            </w:r>
            <w:r>
              <w:rPr>
                <w:sz w:val="18"/>
                <w:szCs w:val="18"/>
              </w:rPr>
              <w:t>il</w:t>
            </w:r>
            <w:r>
              <w:rPr>
                <w:spacing w:val="-2"/>
                <w:sz w:val="18"/>
                <w:szCs w:val="18"/>
              </w:rPr>
              <w:t xml:space="preserve"> </w:t>
            </w:r>
            <w:r>
              <w:rPr>
                <w:sz w:val="18"/>
                <w:szCs w:val="18"/>
              </w:rPr>
              <w:t>ti</w:t>
            </w:r>
            <w:r>
              <w:rPr>
                <w:spacing w:val="-2"/>
                <w:sz w:val="18"/>
                <w:szCs w:val="18"/>
              </w:rPr>
              <w:t>p</w:t>
            </w:r>
            <w:r>
              <w:rPr>
                <w:sz w:val="18"/>
                <w:szCs w:val="18"/>
              </w:rPr>
              <w:t>o</w:t>
            </w:r>
            <w:r>
              <w:rPr>
                <w:spacing w:val="-2"/>
                <w:sz w:val="18"/>
                <w:szCs w:val="18"/>
              </w:rPr>
              <w:t xml:space="preserve"> d</w:t>
            </w:r>
            <w:r>
              <w:rPr>
                <w:sz w:val="18"/>
                <w:szCs w:val="18"/>
              </w:rPr>
              <w:t>i</w:t>
            </w:r>
            <w:r>
              <w:rPr>
                <w:spacing w:val="-2"/>
                <w:sz w:val="18"/>
                <w:szCs w:val="18"/>
              </w:rPr>
              <w:t xml:space="preserve"> </w:t>
            </w:r>
            <w:r>
              <w:rPr>
                <w:spacing w:val="-3"/>
                <w:sz w:val="18"/>
                <w:szCs w:val="18"/>
              </w:rPr>
              <w:t>f</w:t>
            </w:r>
            <w:r>
              <w:rPr>
                <w:spacing w:val="-1"/>
                <w:sz w:val="18"/>
                <w:szCs w:val="18"/>
              </w:rPr>
              <w:t>a</w:t>
            </w:r>
            <w:r>
              <w:rPr>
                <w:sz w:val="18"/>
                <w:szCs w:val="18"/>
              </w:rPr>
              <w:t>tto</w:t>
            </w:r>
            <w:r>
              <w:rPr>
                <w:spacing w:val="-2"/>
                <w:sz w:val="18"/>
                <w:szCs w:val="18"/>
              </w:rPr>
              <w:t xml:space="preserve"> </w:t>
            </w:r>
            <w:r>
              <w:rPr>
                <w:spacing w:val="1"/>
                <w:sz w:val="18"/>
                <w:szCs w:val="18"/>
              </w:rPr>
              <w:t>d</w:t>
            </w:r>
            <w:r>
              <w:rPr>
                <w:sz w:val="18"/>
                <w:szCs w:val="18"/>
              </w:rPr>
              <w:t>i</w:t>
            </w:r>
            <w:r>
              <w:rPr>
                <w:spacing w:val="-2"/>
                <w:sz w:val="18"/>
                <w:szCs w:val="18"/>
              </w:rPr>
              <w:t xml:space="preserve"> </w:t>
            </w:r>
            <w:r>
              <w:rPr>
                <w:spacing w:val="-5"/>
                <w:sz w:val="18"/>
                <w:szCs w:val="18"/>
              </w:rPr>
              <w:t>c</w:t>
            </w:r>
            <w:r>
              <w:rPr>
                <w:spacing w:val="1"/>
                <w:sz w:val="18"/>
                <w:szCs w:val="18"/>
              </w:rPr>
              <w:t>u</w:t>
            </w:r>
            <w:r>
              <w:rPr>
                <w:sz w:val="18"/>
                <w:szCs w:val="18"/>
              </w:rPr>
              <w:t>i</w:t>
            </w:r>
            <w:r>
              <w:rPr>
                <w:spacing w:val="-2"/>
                <w:sz w:val="18"/>
                <w:szCs w:val="18"/>
              </w:rPr>
              <w:t xml:space="preserve"> </w:t>
            </w:r>
            <w:r>
              <w:rPr>
                <w:spacing w:val="-1"/>
                <w:sz w:val="18"/>
                <w:szCs w:val="18"/>
              </w:rPr>
              <w:t>s</w:t>
            </w:r>
            <w:r>
              <w:rPr>
                <w:sz w:val="18"/>
                <w:szCs w:val="18"/>
              </w:rPr>
              <w:t>i</w:t>
            </w:r>
            <w:r>
              <w:rPr>
                <w:spacing w:val="-5"/>
                <w:sz w:val="18"/>
                <w:szCs w:val="18"/>
              </w:rPr>
              <w:t xml:space="preserve"> </w:t>
            </w:r>
            <w:r>
              <w:rPr>
                <w:spacing w:val="-3"/>
                <w:sz w:val="18"/>
                <w:szCs w:val="18"/>
              </w:rPr>
              <w:t>f</w:t>
            </w:r>
            <w:r>
              <w:rPr>
                <w:sz w:val="18"/>
                <w:szCs w:val="18"/>
              </w:rPr>
              <w:t>a</w:t>
            </w:r>
            <w:r>
              <w:rPr>
                <w:spacing w:val="-4"/>
                <w:sz w:val="18"/>
                <w:szCs w:val="18"/>
              </w:rPr>
              <w:t xml:space="preserve"> </w:t>
            </w:r>
            <w:r>
              <w:rPr>
                <w:spacing w:val="1"/>
                <w:sz w:val="18"/>
                <w:szCs w:val="18"/>
              </w:rPr>
              <w:t>c</w:t>
            </w:r>
            <w:r>
              <w:rPr>
                <w:spacing w:val="-1"/>
                <w:sz w:val="18"/>
                <w:szCs w:val="18"/>
              </w:rPr>
              <w:t>a</w:t>
            </w:r>
            <w:r>
              <w:rPr>
                <w:sz w:val="18"/>
                <w:szCs w:val="18"/>
              </w:rPr>
              <w:t>ri</w:t>
            </w:r>
            <w:r>
              <w:rPr>
                <w:spacing w:val="-1"/>
                <w:sz w:val="18"/>
                <w:szCs w:val="18"/>
              </w:rPr>
              <w:t>c</w:t>
            </w:r>
            <w:r>
              <w:rPr>
                <w:sz w:val="18"/>
                <w:szCs w:val="18"/>
              </w:rPr>
              <w:t>o</w:t>
            </w:r>
            <w:r>
              <w:rPr>
                <w:spacing w:val="-2"/>
                <w:sz w:val="18"/>
                <w:szCs w:val="18"/>
              </w:rPr>
              <w:t xml:space="preserve"> </w:t>
            </w:r>
            <w:r>
              <w:rPr>
                <w:spacing w:val="-1"/>
                <w:sz w:val="18"/>
                <w:szCs w:val="18"/>
              </w:rPr>
              <w:t>a</w:t>
            </w:r>
            <w:r>
              <w:rPr>
                <w:sz w:val="18"/>
                <w:szCs w:val="18"/>
              </w:rPr>
              <w:t>l</w:t>
            </w:r>
            <w:r>
              <w:rPr>
                <w:spacing w:val="-2"/>
                <w:sz w:val="18"/>
                <w:szCs w:val="18"/>
              </w:rPr>
              <w:t xml:space="preserve"> </w:t>
            </w:r>
            <w:r>
              <w:rPr>
                <w:spacing w:val="-1"/>
                <w:sz w:val="18"/>
                <w:szCs w:val="18"/>
              </w:rPr>
              <w:t>c</w:t>
            </w:r>
            <w:r>
              <w:rPr>
                <w:spacing w:val="1"/>
                <w:sz w:val="18"/>
                <w:szCs w:val="18"/>
              </w:rPr>
              <w:t>ond</w:t>
            </w:r>
            <w:r>
              <w:rPr>
                <w:spacing w:val="-5"/>
                <w:sz w:val="18"/>
                <w:szCs w:val="18"/>
              </w:rPr>
              <w:t>a</w:t>
            </w:r>
            <w:r>
              <w:rPr>
                <w:spacing w:val="1"/>
                <w:sz w:val="18"/>
                <w:szCs w:val="18"/>
              </w:rPr>
              <w:t>nn</w:t>
            </w:r>
            <w:r>
              <w:rPr>
                <w:spacing w:val="-1"/>
                <w:sz w:val="18"/>
                <w:szCs w:val="18"/>
              </w:rPr>
              <w:t>a</w:t>
            </w:r>
            <w:r>
              <w:rPr>
                <w:sz w:val="18"/>
                <w:szCs w:val="18"/>
              </w:rPr>
              <w:t>t</w:t>
            </w:r>
            <w:r>
              <w:rPr>
                <w:spacing w:val="-2"/>
                <w:sz w:val="18"/>
                <w:szCs w:val="18"/>
              </w:rPr>
              <w:t>o i</w:t>
            </w:r>
            <w:r>
              <w:rPr>
                <w:sz w:val="18"/>
                <w:szCs w:val="18"/>
              </w:rPr>
              <w:t>n</w:t>
            </w:r>
            <w:r>
              <w:rPr>
                <w:spacing w:val="-2"/>
                <w:sz w:val="18"/>
                <w:szCs w:val="18"/>
              </w:rPr>
              <w:t xml:space="preserve"> </w:t>
            </w:r>
            <w:r>
              <w:rPr>
                <w:spacing w:val="1"/>
                <w:sz w:val="18"/>
                <w:szCs w:val="18"/>
              </w:rPr>
              <w:t>b</w:t>
            </w:r>
            <w:r>
              <w:rPr>
                <w:spacing w:val="-1"/>
                <w:sz w:val="18"/>
                <w:szCs w:val="18"/>
              </w:rPr>
              <w:t>as</w:t>
            </w:r>
            <w:r>
              <w:rPr>
                <w:sz w:val="18"/>
                <w:szCs w:val="18"/>
              </w:rPr>
              <w:t>e</w:t>
            </w:r>
            <w:r>
              <w:rPr>
                <w:spacing w:val="-3"/>
                <w:sz w:val="18"/>
                <w:szCs w:val="18"/>
              </w:rPr>
              <w:t xml:space="preserve"> </w:t>
            </w:r>
            <w:r>
              <w:rPr>
                <w:spacing w:val="-1"/>
                <w:sz w:val="18"/>
                <w:szCs w:val="18"/>
              </w:rPr>
              <w:t>a</w:t>
            </w:r>
            <w:r>
              <w:rPr>
                <w:spacing w:val="-2"/>
                <w:sz w:val="18"/>
                <w:szCs w:val="18"/>
              </w:rPr>
              <w:t>l</w:t>
            </w:r>
            <w:r>
              <w:rPr>
                <w:sz w:val="18"/>
                <w:szCs w:val="18"/>
              </w:rPr>
              <w:t>la</w:t>
            </w:r>
            <w:r>
              <w:rPr>
                <w:w w:val="99"/>
                <w:sz w:val="18"/>
                <w:szCs w:val="18"/>
              </w:rPr>
              <w:t xml:space="preserve"> </w:t>
            </w:r>
            <w:r>
              <w:rPr>
                <w:spacing w:val="-1"/>
                <w:sz w:val="18"/>
                <w:szCs w:val="18"/>
              </w:rPr>
              <w:t>c</w:t>
            </w:r>
            <w:r>
              <w:rPr>
                <w:sz w:val="18"/>
                <w:szCs w:val="18"/>
              </w:rPr>
              <w:t>l</w:t>
            </w:r>
            <w:r>
              <w:rPr>
                <w:spacing w:val="-1"/>
                <w:sz w:val="18"/>
                <w:szCs w:val="18"/>
              </w:rPr>
              <w:t>ass</w:t>
            </w:r>
            <w:r>
              <w:rPr>
                <w:spacing w:val="2"/>
                <w:sz w:val="18"/>
                <w:szCs w:val="18"/>
              </w:rPr>
              <w:t>i</w:t>
            </w:r>
            <w:r>
              <w:rPr>
                <w:spacing w:val="-3"/>
                <w:sz w:val="18"/>
                <w:szCs w:val="18"/>
              </w:rPr>
              <w:t>f</w:t>
            </w:r>
            <w:r>
              <w:rPr>
                <w:sz w:val="18"/>
                <w:szCs w:val="18"/>
              </w:rPr>
              <w:t>i</w:t>
            </w:r>
            <w:r>
              <w:rPr>
                <w:spacing w:val="-1"/>
                <w:sz w:val="18"/>
                <w:szCs w:val="18"/>
              </w:rPr>
              <w:t>caz</w:t>
            </w:r>
            <w:r>
              <w:rPr>
                <w:sz w:val="18"/>
                <w:szCs w:val="18"/>
              </w:rPr>
              <w:t>i</w:t>
            </w:r>
            <w:r>
              <w:rPr>
                <w:spacing w:val="1"/>
                <w:sz w:val="18"/>
                <w:szCs w:val="18"/>
              </w:rPr>
              <w:t>on</w:t>
            </w:r>
            <w:r>
              <w:rPr>
                <w:sz w:val="18"/>
                <w:szCs w:val="18"/>
              </w:rPr>
              <w:t>e</w:t>
            </w:r>
            <w:r>
              <w:rPr>
                <w:spacing w:val="-7"/>
                <w:sz w:val="18"/>
                <w:szCs w:val="18"/>
              </w:rPr>
              <w:t xml:space="preserve"> </w:t>
            </w:r>
            <w:r>
              <w:rPr>
                <w:spacing w:val="1"/>
                <w:sz w:val="18"/>
                <w:szCs w:val="18"/>
              </w:rPr>
              <w:t>d</w:t>
            </w:r>
            <w:r>
              <w:rPr>
                <w:sz w:val="18"/>
                <w:szCs w:val="18"/>
              </w:rPr>
              <w:t>i</w:t>
            </w:r>
            <w:r>
              <w:rPr>
                <w:spacing w:val="-5"/>
                <w:sz w:val="18"/>
                <w:szCs w:val="18"/>
              </w:rPr>
              <w:t xml:space="preserve"> </w:t>
            </w:r>
            <w:r>
              <w:rPr>
                <w:sz w:val="18"/>
                <w:szCs w:val="18"/>
              </w:rPr>
              <w:t>l</w:t>
            </w:r>
            <w:r>
              <w:rPr>
                <w:spacing w:val="-1"/>
                <w:sz w:val="18"/>
                <w:szCs w:val="18"/>
              </w:rPr>
              <w:t>e</w:t>
            </w:r>
            <w:r>
              <w:rPr>
                <w:spacing w:val="-2"/>
                <w:sz w:val="18"/>
                <w:szCs w:val="18"/>
              </w:rPr>
              <w:t>gg</w:t>
            </w:r>
            <w:r>
              <w:rPr>
                <w:sz w:val="18"/>
                <w:szCs w:val="18"/>
              </w:rPr>
              <w:t>e</w:t>
            </w:r>
            <w:r>
              <w:rPr>
                <w:spacing w:val="-7"/>
                <w:sz w:val="18"/>
                <w:szCs w:val="18"/>
              </w:rPr>
              <w:t xml:space="preserve"> </w:t>
            </w:r>
            <w:r>
              <w:rPr>
                <w:sz w:val="18"/>
                <w:szCs w:val="18"/>
              </w:rPr>
              <w:t>(</w:t>
            </w:r>
            <w:r>
              <w:rPr>
                <w:spacing w:val="-1"/>
                <w:sz w:val="18"/>
                <w:szCs w:val="18"/>
              </w:rPr>
              <w:t>a</w:t>
            </w:r>
            <w:r>
              <w:rPr>
                <w:sz w:val="18"/>
                <w:szCs w:val="18"/>
              </w:rPr>
              <w:t>rti</w:t>
            </w:r>
            <w:r>
              <w:rPr>
                <w:spacing w:val="-1"/>
                <w:sz w:val="18"/>
                <w:szCs w:val="18"/>
              </w:rPr>
              <w:t>c</w:t>
            </w:r>
            <w:r>
              <w:rPr>
                <w:spacing w:val="1"/>
                <w:sz w:val="18"/>
                <w:szCs w:val="18"/>
              </w:rPr>
              <w:t>o</w:t>
            </w:r>
            <w:r>
              <w:rPr>
                <w:sz w:val="18"/>
                <w:szCs w:val="18"/>
              </w:rPr>
              <w:t>l</w:t>
            </w:r>
            <w:r>
              <w:rPr>
                <w:spacing w:val="1"/>
                <w:sz w:val="18"/>
                <w:szCs w:val="18"/>
              </w:rPr>
              <w:t>o</w:t>
            </w:r>
            <w:r>
              <w:rPr>
                <w:spacing w:val="-8"/>
                <w:sz w:val="18"/>
                <w:szCs w:val="18"/>
              </w:rPr>
              <w:t xml:space="preserve"> </w:t>
            </w:r>
            <w:r>
              <w:rPr>
                <w:spacing w:val="-1"/>
                <w:sz w:val="18"/>
                <w:szCs w:val="18"/>
              </w:rPr>
              <w:t>c</w:t>
            </w:r>
            <w:r>
              <w:rPr>
                <w:spacing w:val="1"/>
                <w:sz w:val="18"/>
                <w:szCs w:val="18"/>
              </w:rPr>
              <w:t>o</w:t>
            </w:r>
            <w:r>
              <w:rPr>
                <w:spacing w:val="-1"/>
                <w:sz w:val="18"/>
                <w:szCs w:val="18"/>
              </w:rPr>
              <w:t>mma</w:t>
            </w:r>
            <w:r>
              <w:rPr>
                <w:spacing w:val="-5"/>
                <w:sz w:val="18"/>
                <w:szCs w:val="18"/>
              </w:rPr>
              <w:t xml:space="preserve"> </w:t>
            </w:r>
            <w:r>
              <w:rPr>
                <w:spacing w:val="-1"/>
                <w:sz w:val="18"/>
                <w:szCs w:val="18"/>
              </w:rPr>
              <w:t>e</w:t>
            </w:r>
            <w:r>
              <w:rPr>
                <w:sz w:val="18"/>
                <w:szCs w:val="18"/>
              </w:rPr>
              <w:t>d</w:t>
            </w:r>
            <w:r>
              <w:rPr>
                <w:spacing w:val="-5"/>
                <w:sz w:val="18"/>
                <w:szCs w:val="18"/>
              </w:rPr>
              <w:t xml:space="preserve"> </w:t>
            </w:r>
            <w:r>
              <w:rPr>
                <w:spacing w:val="-1"/>
                <w:sz w:val="18"/>
                <w:szCs w:val="18"/>
              </w:rPr>
              <w:t>a</w:t>
            </w:r>
            <w:r>
              <w:rPr>
                <w:sz w:val="18"/>
                <w:szCs w:val="18"/>
              </w:rPr>
              <w:t>ltro</w:t>
            </w:r>
            <w:r>
              <w:rPr>
                <w:spacing w:val="-5"/>
                <w:sz w:val="18"/>
                <w:szCs w:val="18"/>
              </w:rPr>
              <w:t xml:space="preserve"> </w:t>
            </w:r>
            <w:r>
              <w:rPr>
                <w:spacing w:val="-1"/>
                <w:sz w:val="18"/>
                <w:szCs w:val="18"/>
              </w:rPr>
              <w:t>e</w:t>
            </w:r>
            <w:r>
              <w:rPr>
                <w:spacing w:val="-2"/>
                <w:sz w:val="18"/>
                <w:szCs w:val="18"/>
              </w:rPr>
              <w:t>v</w:t>
            </w:r>
            <w:r>
              <w:rPr>
                <w:spacing w:val="-1"/>
                <w:sz w:val="18"/>
                <w:szCs w:val="18"/>
              </w:rPr>
              <w:t>e</w:t>
            </w:r>
            <w:r>
              <w:rPr>
                <w:spacing w:val="1"/>
                <w:sz w:val="18"/>
                <w:szCs w:val="18"/>
              </w:rPr>
              <w:t>n</w:t>
            </w:r>
            <w:r>
              <w:rPr>
                <w:sz w:val="18"/>
                <w:szCs w:val="18"/>
              </w:rPr>
              <w:t>t</w:t>
            </w:r>
            <w:r>
              <w:rPr>
                <w:spacing w:val="1"/>
                <w:sz w:val="18"/>
                <w:szCs w:val="18"/>
              </w:rPr>
              <w:t>u</w:t>
            </w:r>
            <w:r>
              <w:rPr>
                <w:spacing w:val="-1"/>
                <w:sz w:val="18"/>
                <w:szCs w:val="18"/>
              </w:rPr>
              <w:t>a</w:t>
            </w:r>
            <w:r>
              <w:rPr>
                <w:sz w:val="18"/>
                <w:szCs w:val="18"/>
              </w:rPr>
              <w:t>l</w:t>
            </w:r>
            <w:r>
              <w:rPr>
                <w:spacing w:val="-1"/>
                <w:sz w:val="18"/>
                <w:szCs w:val="18"/>
              </w:rPr>
              <w:t>e</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OD</w:t>
            </w:r>
            <w:r>
              <w:rPr>
                <w:spacing w:val="1"/>
                <w:sz w:val="18"/>
                <w:szCs w:val="18"/>
              </w:rPr>
              <w:t>_</w:t>
            </w:r>
            <w:r>
              <w:rPr>
                <w:sz w:val="18"/>
                <w:szCs w:val="18"/>
              </w:rPr>
              <w:t>C</w:t>
            </w:r>
            <w:r>
              <w:rPr>
                <w:spacing w:val="-3"/>
                <w:sz w:val="18"/>
                <w:szCs w:val="18"/>
              </w:rPr>
              <w:t>A</w:t>
            </w:r>
            <w:r>
              <w:rPr>
                <w:spacing w:val="-1"/>
                <w:sz w:val="18"/>
                <w:szCs w:val="18"/>
              </w:rPr>
              <w:t>U</w:t>
            </w:r>
            <w:r>
              <w:rPr>
                <w:spacing w:val="3"/>
                <w:sz w:val="18"/>
                <w:szCs w:val="18"/>
              </w:rPr>
              <w:t>S</w:t>
            </w:r>
            <w:r>
              <w:rPr>
                <w:spacing w:val="-1"/>
                <w:sz w:val="18"/>
                <w:szCs w:val="18"/>
              </w:rPr>
              <w:t>A</w:t>
            </w:r>
            <w:r>
              <w:rPr>
                <w:spacing w:val="-2"/>
                <w:sz w:val="18"/>
                <w:szCs w:val="18"/>
              </w:rPr>
              <w:t>L</w:t>
            </w:r>
            <w:r>
              <w:rPr>
                <w:sz w:val="18"/>
                <w:szCs w:val="18"/>
              </w:rPr>
              <w:t>E</w:t>
            </w:r>
            <w:r>
              <w:rPr>
                <w:spacing w:val="1"/>
                <w:sz w:val="18"/>
                <w:szCs w:val="18"/>
              </w:rPr>
              <w:t>_</w:t>
            </w:r>
            <w:r>
              <w:rPr>
                <w:sz w:val="18"/>
                <w:szCs w:val="18"/>
              </w:rPr>
              <w:t>C</w:t>
            </w:r>
            <w:r>
              <w:rPr>
                <w:spacing w:val="-1"/>
                <w:sz w:val="18"/>
                <w:szCs w:val="18"/>
              </w:rPr>
              <w:t>O</w:t>
            </w:r>
            <w:r>
              <w:rPr>
                <w:sz w:val="18"/>
                <w:szCs w:val="18"/>
              </w:rPr>
              <w:t>M</w:t>
            </w:r>
            <w:r>
              <w:rPr>
                <w:spacing w:val="3"/>
                <w:sz w:val="18"/>
                <w:szCs w:val="18"/>
              </w:rPr>
              <w:t>P</w:t>
            </w:r>
            <w:r>
              <w:rPr>
                <w:spacing w:val="-1"/>
                <w:sz w:val="18"/>
                <w:szCs w:val="18"/>
              </w:rPr>
              <w:t>U</w:t>
            </w:r>
            <w:r>
              <w:rPr>
                <w:spacing w:val="-2"/>
                <w:sz w:val="18"/>
                <w:szCs w:val="18"/>
              </w:rPr>
              <w:t>T</w:t>
            </w:r>
            <w:r>
              <w:rPr>
                <w:sz w:val="18"/>
                <w:szCs w:val="18"/>
              </w:rPr>
              <w:t>O</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(3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60"/>
            </w:pPr>
            <w:r>
              <w:rPr>
                <w:sz w:val="18"/>
                <w:szCs w:val="18"/>
              </w:rPr>
              <w:t>C</w:t>
            </w:r>
            <w:r>
              <w:rPr>
                <w:spacing w:val="-3"/>
                <w:sz w:val="18"/>
                <w:szCs w:val="18"/>
              </w:rPr>
              <w:t>A</w:t>
            </w:r>
            <w:r>
              <w:rPr>
                <w:spacing w:val="-1"/>
                <w:sz w:val="18"/>
                <w:szCs w:val="18"/>
              </w:rPr>
              <w:t>U</w:t>
            </w:r>
            <w:r>
              <w:rPr>
                <w:spacing w:val="3"/>
                <w:sz w:val="18"/>
                <w:szCs w:val="18"/>
              </w:rPr>
              <w:t>S</w:t>
            </w:r>
            <w:r>
              <w:rPr>
                <w:spacing w:val="-1"/>
                <w:sz w:val="18"/>
                <w:szCs w:val="18"/>
              </w:rPr>
              <w:t>A</w:t>
            </w:r>
            <w:r>
              <w:rPr>
                <w:spacing w:val="-2"/>
                <w:sz w:val="18"/>
                <w:szCs w:val="18"/>
              </w:rPr>
              <w:t>L</w:t>
            </w:r>
            <w:r>
              <w:rPr>
                <w:sz w:val="18"/>
                <w:szCs w:val="18"/>
              </w:rPr>
              <w:t>E</w:t>
            </w:r>
            <w:r>
              <w:rPr>
                <w:spacing w:val="-5"/>
                <w:sz w:val="18"/>
                <w:szCs w:val="18"/>
              </w:rPr>
              <w:t xml:space="preserve"> </w:t>
            </w:r>
            <w:r>
              <w:rPr>
                <w:spacing w:val="1"/>
                <w:sz w:val="18"/>
                <w:szCs w:val="18"/>
              </w:rPr>
              <w:t>p</w:t>
            </w:r>
            <w:r>
              <w:rPr>
                <w:spacing w:val="-1"/>
                <w:sz w:val="18"/>
                <w:szCs w:val="18"/>
              </w:rPr>
              <w:t>e</w:t>
            </w:r>
            <w:r>
              <w:rPr>
                <w:sz w:val="18"/>
                <w:szCs w:val="18"/>
              </w:rPr>
              <w:t>r</w:t>
            </w:r>
            <w:r>
              <w:rPr>
                <w:spacing w:val="-5"/>
                <w:sz w:val="18"/>
                <w:szCs w:val="18"/>
              </w:rPr>
              <w:t xml:space="preserve"> </w:t>
            </w:r>
            <w:r>
              <w:rPr>
                <w:sz w:val="18"/>
                <w:szCs w:val="18"/>
              </w:rPr>
              <w:t>il</w:t>
            </w:r>
            <w:r>
              <w:rPr>
                <w:spacing w:val="-4"/>
                <w:sz w:val="18"/>
                <w:szCs w:val="18"/>
              </w:rPr>
              <w:t xml:space="preserve"> </w:t>
            </w:r>
            <w:r>
              <w:rPr>
                <w:sz w:val="18"/>
                <w:szCs w:val="18"/>
              </w:rPr>
              <w:t>C</w:t>
            </w:r>
            <w:r>
              <w:rPr>
                <w:spacing w:val="-1"/>
                <w:sz w:val="18"/>
                <w:szCs w:val="18"/>
              </w:rPr>
              <w:t>O</w:t>
            </w:r>
            <w:r>
              <w:rPr>
                <w:spacing w:val="-2"/>
                <w:sz w:val="18"/>
                <w:szCs w:val="18"/>
              </w:rPr>
              <w:t>M</w:t>
            </w:r>
            <w:r>
              <w:rPr>
                <w:spacing w:val="3"/>
                <w:sz w:val="18"/>
                <w:szCs w:val="18"/>
              </w:rPr>
              <w:t>P</w:t>
            </w:r>
            <w:r>
              <w:rPr>
                <w:spacing w:val="-1"/>
                <w:sz w:val="18"/>
                <w:szCs w:val="18"/>
              </w:rPr>
              <w:t>U</w:t>
            </w:r>
            <w:r>
              <w:rPr>
                <w:spacing w:val="-2"/>
                <w:sz w:val="18"/>
                <w:szCs w:val="18"/>
              </w:rPr>
              <w:t>T</w:t>
            </w:r>
            <w:r>
              <w:rPr>
                <w:sz w:val="18"/>
                <w:szCs w:val="18"/>
              </w:rPr>
              <w:t>O</w:t>
            </w:r>
            <w:r>
              <w:rPr>
                <w:spacing w:val="-5"/>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p</w:t>
            </w:r>
            <w:r>
              <w:rPr>
                <w:spacing w:val="-1"/>
                <w:sz w:val="18"/>
                <w:szCs w:val="18"/>
              </w:rPr>
              <w:t>e</w:t>
            </w:r>
            <w:r>
              <w:rPr>
                <w:spacing w:val="1"/>
                <w:sz w:val="18"/>
                <w:szCs w:val="18"/>
              </w:rPr>
              <w:t>n</w:t>
            </w:r>
            <w:r>
              <w:rPr>
                <w:spacing w:val="-1"/>
                <w:sz w:val="18"/>
                <w:szCs w:val="18"/>
              </w:rPr>
              <w:t>a</w:t>
            </w:r>
            <w:r>
              <w:rPr>
                <w:sz w:val="18"/>
                <w:szCs w:val="18"/>
              </w:rPr>
              <w:t>.</w:t>
            </w:r>
            <w:r>
              <w:rPr>
                <w:spacing w:val="-5"/>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4"/>
                <w:sz w:val="18"/>
                <w:szCs w:val="18"/>
              </w:rPr>
              <w:t xml:space="preserve"> </w:t>
            </w:r>
            <w:r>
              <w:rPr>
                <w:spacing w:val="-1"/>
                <w:sz w:val="18"/>
                <w:szCs w:val="18"/>
              </w:rPr>
              <w:t>a</w:t>
            </w:r>
            <w:r>
              <w:rPr>
                <w:sz w:val="18"/>
                <w:szCs w:val="18"/>
              </w:rPr>
              <w:t>l</w:t>
            </w:r>
            <w:r>
              <w:rPr>
                <w:spacing w:val="-4"/>
                <w:sz w:val="18"/>
                <w:szCs w:val="18"/>
              </w:rPr>
              <w:t xml:space="preserve"> </w:t>
            </w:r>
            <w:r>
              <w:rPr>
                <w:spacing w:val="-1"/>
                <w:sz w:val="18"/>
                <w:szCs w:val="18"/>
              </w:rPr>
              <w:t>D</w:t>
            </w:r>
            <w:r>
              <w:rPr>
                <w:spacing w:val="1"/>
                <w:sz w:val="18"/>
                <w:szCs w:val="18"/>
              </w:rPr>
              <w:t>o</w:t>
            </w:r>
            <w:r>
              <w:rPr>
                <w:spacing w:val="-5"/>
                <w:sz w:val="18"/>
                <w:szCs w:val="18"/>
              </w:rPr>
              <w:t>m</w:t>
            </w:r>
            <w:r>
              <w:rPr>
                <w:sz w:val="18"/>
                <w:szCs w:val="18"/>
              </w:rPr>
              <w:t>i</w:t>
            </w:r>
            <w:r>
              <w:rPr>
                <w:spacing w:val="1"/>
                <w:sz w:val="18"/>
                <w:szCs w:val="18"/>
              </w:rPr>
              <w:t>n</w:t>
            </w:r>
            <w:r>
              <w:rPr>
                <w:sz w:val="18"/>
                <w:szCs w:val="18"/>
              </w:rPr>
              <w:t>io</w:t>
            </w:r>
            <w:r>
              <w:rPr>
                <w:w w:val="99"/>
                <w:sz w:val="18"/>
                <w:szCs w:val="18"/>
              </w:rPr>
              <w:t xml:space="preserve"> </w:t>
            </w:r>
            <w:r>
              <w:rPr>
                <w:sz w:val="18"/>
                <w:szCs w:val="18"/>
              </w:rPr>
              <w:t>C</w:t>
            </w:r>
            <w:r>
              <w:rPr>
                <w:spacing w:val="-3"/>
                <w:sz w:val="18"/>
                <w:szCs w:val="18"/>
              </w:rPr>
              <w:t>A</w:t>
            </w:r>
            <w:r>
              <w:rPr>
                <w:spacing w:val="-1"/>
                <w:sz w:val="18"/>
                <w:szCs w:val="18"/>
              </w:rPr>
              <w:t>U</w:t>
            </w:r>
            <w:r>
              <w:rPr>
                <w:spacing w:val="3"/>
                <w:sz w:val="18"/>
                <w:szCs w:val="18"/>
              </w:rPr>
              <w:t>S</w:t>
            </w:r>
            <w:r>
              <w:rPr>
                <w:spacing w:val="-1"/>
                <w:sz w:val="18"/>
                <w:szCs w:val="18"/>
              </w:rPr>
              <w:t>A</w:t>
            </w:r>
            <w:r>
              <w:rPr>
                <w:spacing w:val="-2"/>
                <w:sz w:val="18"/>
                <w:szCs w:val="18"/>
              </w:rPr>
              <w:t>L</w:t>
            </w:r>
            <w:r>
              <w:rPr>
                <w:sz w:val="18"/>
                <w:szCs w:val="18"/>
              </w:rPr>
              <w:t>E</w:t>
            </w:r>
            <w:r>
              <w:rPr>
                <w:spacing w:val="1"/>
                <w:sz w:val="18"/>
                <w:szCs w:val="18"/>
              </w:rPr>
              <w:t>_</w:t>
            </w:r>
            <w:r>
              <w:rPr>
                <w:sz w:val="18"/>
                <w:szCs w:val="18"/>
              </w:rPr>
              <w:t>C</w:t>
            </w:r>
            <w:r>
              <w:rPr>
                <w:spacing w:val="-1"/>
                <w:sz w:val="18"/>
                <w:szCs w:val="18"/>
              </w:rPr>
              <w:t>O</w:t>
            </w:r>
            <w:r>
              <w:rPr>
                <w:sz w:val="18"/>
                <w:szCs w:val="18"/>
              </w:rPr>
              <w:t>M</w:t>
            </w:r>
            <w:r>
              <w:rPr>
                <w:spacing w:val="3"/>
                <w:sz w:val="18"/>
                <w:szCs w:val="18"/>
              </w:rPr>
              <w:t>P</w:t>
            </w:r>
            <w:r>
              <w:rPr>
                <w:spacing w:val="-1"/>
                <w:sz w:val="18"/>
                <w:szCs w:val="18"/>
              </w:rPr>
              <w:t>U</w:t>
            </w:r>
            <w:r>
              <w:rPr>
                <w:spacing w:val="-2"/>
                <w:sz w:val="18"/>
                <w:szCs w:val="18"/>
              </w:rPr>
              <w:t>T</w:t>
            </w:r>
            <w:r>
              <w:rPr>
                <w:sz w:val="18"/>
                <w:szCs w:val="18"/>
              </w:rPr>
              <w:t>O</w:t>
            </w:r>
            <w:r>
              <w:rPr>
                <w:spacing w:val="-14"/>
                <w:sz w:val="18"/>
                <w:szCs w:val="18"/>
              </w:rPr>
              <w:t xml:space="preserve"> </w:t>
            </w:r>
            <w:r>
              <w:rPr>
                <w:spacing w:val="1"/>
                <w:sz w:val="18"/>
                <w:szCs w:val="18"/>
              </w:rPr>
              <w:t>d</w:t>
            </w:r>
            <w:r>
              <w:rPr>
                <w:spacing w:val="-1"/>
                <w:sz w:val="18"/>
                <w:szCs w:val="18"/>
              </w:rPr>
              <w:t>e</w:t>
            </w:r>
            <w:r>
              <w:rPr>
                <w:sz w:val="18"/>
                <w:szCs w:val="18"/>
              </w:rPr>
              <w:t>lla</w:t>
            </w:r>
            <w:r>
              <w:rPr>
                <w:spacing w:val="-15"/>
                <w:sz w:val="18"/>
                <w:szCs w:val="18"/>
              </w:rPr>
              <w:t xml:space="preserve"> </w:t>
            </w:r>
            <w:r>
              <w:rPr>
                <w:spacing w:val="-2"/>
                <w:sz w:val="18"/>
                <w:szCs w:val="18"/>
              </w:rPr>
              <w:t>T</w:t>
            </w:r>
            <w:r>
              <w:rPr>
                <w:spacing w:val="1"/>
                <w:sz w:val="18"/>
                <w:szCs w:val="18"/>
              </w:rPr>
              <w:t>ab</w:t>
            </w:r>
            <w:r>
              <w:rPr>
                <w:spacing w:val="-1"/>
                <w:sz w:val="18"/>
                <w:szCs w:val="18"/>
              </w:rPr>
              <w:t>e</w:t>
            </w:r>
            <w:r>
              <w:rPr>
                <w:sz w:val="18"/>
                <w:szCs w:val="18"/>
              </w:rPr>
              <w:t>lla</w:t>
            </w:r>
            <w:r>
              <w:rPr>
                <w:spacing w:val="-14"/>
                <w:sz w:val="18"/>
                <w:szCs w:val="18"/>
              </w:rPr>
              <w:t xml:space="preserve"> </w:t>
            </w:r>
            <w:r>
              <w:rPr>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ES.</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OD</w:t>
            </w:r>
            <w:r>
              <w:rPr>
                <w:spacing w:val="1"/>
                <w:sz w:val="18"/>
                <w:szCs w:val="18"/>
              </w:rPr>
              <w:t>_</w:t>
            </w:r>
            <w:r>
              <w:rPr>
                <w:spacing w:val="-1"/>
                <w:sz w:val="18"/>
                <w:szCs w:val="18"/>
              </w:rPr>
              <w:t>D</w:t>
            </w:r>
            <w:r>
              <w:rPr>
                <w:spacing w:val="3"/>
                <w:sz w:val="18"/>
                <w:szCs w:val="18"/>
              </w:rPr>
              <w:t>P</w:t>
            </w:r>
            <w:r>
              <w:rPr>
                <w:sz w:val="18"/>
                <w:szCs w:val="18"/>
              </w:rPr>
              <w:t>R</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z w:val="18"/>
                <w:szCs w:val="18"/>
              </w:rPr>
              <w:t>VARCHAR2 (2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5"/>
            </w:pPr>
            <w:r>
              <w:rPr>
                <w:spacing w:val="-1"/>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1"/>
                <w:sz w:val="18"/>
                <w:szCs w:val="18"/>
              </w:rPr>
              <w:t>Dec</w:t>
            </w:r>
            <w:r>
              <w:rPr>
                <w:sz w:val="18"/>
                <w:szCs w:val="18"/>
              </w:rPr>
              <w:t>r</w:t>
            </w:r>
            <w:r>
              <w:rPr>
                <w:spacing w:val="-1"/>
                <w:sz w:val="18"/>
                <w:szCs w:val="18"/>
              </w:rPr>
              <w:t>e</w:t>
            </w:r>
            <w:r>
              <w:rPr>
                <w:sz w:val="18"/>
                <w:szCs w:val="18"/>
              </w:rPr>
              <w:t>to</w:t>
            </w:r>
            <w:r>
              <w:rPr>
                <w:spacing w:val="-5"/>
                <w:sz w:val="18"/>
                <w:szCs w:val="18"/>
              </w:rPr>
              <w:t xml:space="preserve"> </w:t>
            </w:r>
            <w:r>
              <w:rPr>
                <w:spacing w:val="1"/>
                <w:sz w:val="18"/>
                <w:szCs w:val="18"/>
              </w:rPr>
              <w:t>d</w:t>
            </w:r>
            <w:r>
              <w:rPr>
                <w:spacing w:val="-1"/>
                <w:sz w:val="18"/>
                <w:szCs w:val="18"/>
              </w:rPr>
              <w:t>e</w:t>
            </w:r>
            <w:r>
              <w:rPr>
                <w:sz w:val="18"/>
                <w:szCs w:val="18"/>
              </w:rPr>
              <w:t>l</w:t>
            </w:r>
            <w:r>
              <w:rPr>
                <w:spacing w:val="-7"/>
                <w:sz w:val="18"/>
                <w:szCs w:val="18"/>
              </w:rPr>
              <w:t xml:space="preserve"> </w:t>
            </w:r>
            <w:r>
              <w:rPr>
                <w:spacing w:val="3"/>
                <w:sz w:val="18"/>
                <w:szCs w:val="18"/>
              </w:rPr>
              <w:t>P</w:t>
            </w:r>
            <w:r>
              <w:rPr>
                <w:sz w:val="18"/>
                <w:szCs w:val="18"/>
              </w:rPr>
              <w:t>r</w:t>
            </w:r>
            <w:r>
              <w:rPr>
                <w:spacing w:val="-1"/>
                <w:sz w:val="18"/>
                <w:szCs w:val="18"/>
              </w:rPr>
              <w:t>es</w:t>
            </w:r>
            <w:r>
              <w:rPr>
                <w:sz w:val="18"/>
                <w:szCs w:val="18"/>
              </w:rPr>
              <w:t>i</w:t>
            </w:r>
            <w:r>
              <w:rPr>
                <w:spacing w:val="1"/>
                <w:sz w:val="18"/>
                <w:szCs w:val="18"/>
              </w:rPr>
              <w:t>d</w:t>
            </w:r>
            <w:r>
              <w:rPr>
                <w:spacing w:val="-1"/>
                <w:sz w:val="18"/>
                <w:szCs w:val="18"/>
              </w:rPr>
              <w:t>e</w:t>
            </w:r>
            <w:r>
              <w:rPr>
                <w:spacing w:val="1"/>
                <w:sz w:val="18"/>
                <w:szCs w:val="18"/>
              </w:rPr>
              <w:t>n</w:t>
            </w:r>
            <w:r>
              <w:rPr>
                <w:spacing w:val="-2"/>
                <w:sz w:val="18"/>
                <w:szCs w:val="18"/>
              </w:rPr>
              <w:t>t</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z w:val="18"/>
                <w:szCs w:val="18"/>
              </w:rPr>
              <w:t>R</w:t>
            </w:r>
            <w:r>
              <w:rPr>
                <w:spacing w:val="-1"/>
                <w:sz w:val="18"/>
                <w:szCs w:val="18"/>
              </w:rPr>
              <w:t>e</w:t>
            </w:r>
            <w:r>
              <w:rPr>
                <w:spacing w:val="1"/>
                <w:sz w:val="18"/>
                <w:szCs w:val="18"/>
              </w:rPr>
              <w:t>p</w:t>
            </w:r>
            <w:r>
              <w:rPr>
                <w:spacing w:val="-2"/>
                <w:sz w:val="18"/>
                <w:szCs w:val="18"/>
              </w:rPr>
              <w:t>u</w:t>
            </w:r>
            <w:r>
              <w:rPr>
                <w:spacing w:val="1"/>
                <w:sz w:val="18"/>
                <w:szCs w:val="18"/>
              </w:rPr>
              <w:t>bb</w:t>
            </w:r>
            <w:r>
              <w:rPr>
                <w:sz w:val="18"/>
                <w:szCs w:val="18"/>
              </w:rPr>
              <w:t>li</w:t>
            </w:r>
            <w:r>
              <w:rPr>
                <w:spacing w:val="-1"/>
                <w:sz w:val="18"/>
                <w:szCs w:val="18"/>
              </w:rPr>
              <w:t>c</w:t>
            </w:r>
            <w:r>
              <w:rPr>
                <w:sz w:val="18"/>
                <w:szCs w:val="18"/>
              </w:rPr>
              <w:t>a</w:t>
            </w:r>
            <w:r>
              <w:rPr>
                <w:spacing w:val="-6"/>
                <w:sz w:val="18"/>
                <w:szCs w:val="18"/>
              </w:rPr>
              <w:t xml:space="preserve"> </w:t>
            </w:r>
            <w:r>
              <w:rPr>
                <w:sz w:val="18"/>
                <w:szCs w:val="18"/>
              </w:rPr>
              <w:t>ri</w:t>
            </w:r>
            <w:r>
              <w:rPr>
                <w:spacing w:val="-3"/>
                <w:sz w:val="18"/>
                <w:szCs w:val="18"/>
              </w:rPr>
              <w:t>f</w:t>
            </w:r>
            <w:r>
              <w:rPr>
                <w:spacing w:val="-1"/>
                <w:sz w:val="18"/>
                <w:szCs w:val="18"/>
              </w:rPr>
              <w:t>e</w:t>
            </w:r>
            <w:r>
              <w:rPr>
                <w:sz w:val="18"/>
                <w:szCs w:val="18"/>
              </w:rPr>
              <w:t>rito</w:t>
            </w:r>
            <w:r>
              <w:rPr>
                <w:spacing w:val="-4"/>
                <w:sz w:val="18"/>
                <w:szCs w:val="18"/>
              </w:rPr>
              <w:t xml:space="preserve"> </w:t>
            </w:r>
            <w:r>
              <w:rPr>
                <w:spacing w:val="-1"/>
                <w:sz w:val="18"/>
                <w:szCs w:val="18"/>
              </w:rPr>
              <w:t>a</w:t>
            </w:r>
            <w:r>
              <w:rPr>
                <w:sz w:val="18"/>
                <w:szCs w:val="18"/>
              </w:rPr>
              <w:t>l</w:t>
            </w:r>
            <w:r>
              <w:rPr>
                <w:spacing w:val="-2"/>
                <w:sz w:val="18"/>
                <w:szCs w:val="18"/>
              </w:rPr>
              <w:t>l</w:t>
            </w:r>
            <w:r>
              <w:rPr>
                <w:sz w:val="18"/>
                <w:szCs w:val="18"/>
              </w:rPr>
              <w:t>o</w:t>
            </w:r>
            <w:r>
              <w:rPr>
                <w:w w:val="99"/>
                <w:sz w:val="18"/>
                <w:szCs w:val="18"/>
              </w:rPr>
              <w:t xml:space="preserve"> </w:t>
            </w:r>
            <w:r>
              <w:rPr>
                <w:spacing w:val="-1"/>
                <w:sz w:val="18"/>
                <w:szCs w:val="18"/>
              </w:rPr>
              <w:t>s</w:t>
            </w:r>
            <w:r>
              <w:rPr>
                <w:spacing w:val="1"/>
                <w:sz w:val="18"/>
                <w:szCs w:val="18"/>
              </w:rPr>
              <w:t>p</w:t>
            </w:r>
            <w:r>
              <w:rPr>
                <w:spacing w:val="-1"/>
                <w:sz w:val="18"/>
                <w:szCs w:val="18"/>
              </w:rPr>
              <w:t>ec</w:t>
            </w:r>
            <w:r>
              <w:rPr>
                <w:sz w:val="18"/>
                <w:szCs w:val="18"/>
              </w:rPr>
              <w:t>i</w:t>
            </w:r>
            <w:r>
              <w:rPr>
                <w:spacing w:val="-3"/>
                <w:sz w:val="18"/>
                <w:szCs w:val="18"/>
              </w:rPr>
              <w:t>f</w:t>
            </w:r>
            <w:r>
              <w:rPr>
                <w:sz w:val="18"/>
                <w:szCs w:val="18"/>
              </w:rPr>
              <w:t>i</w:t>
            </w:r>
            <w:r>
              <w:rPr>
                <w:spacing w:val="-1"/>
                <w:sz w:val="18"/>
                <w:szCs w:val="18"/>
              </w:rPr>
              <w:t>c</w:t>
            </w:r>
            <w:r>
              <w:rPr>
                <w:sz w:val="18"/>
                <w:szCs w:val="18"/>
              </w:rPr>
              <w:t>o</w:t>
            </w:r>
            <w:r>
              <w:rPr>
                <w:spacing w:val="-7"/>
                <w:sz w:val="18"/>
                <w:szCs w:val="18"/>
              </w:rPr>
              <w:t xml:space="preserve"> </w:t>
            </w:r>
            <w:r>
              <w:rPr>
                <w:spacing w:val="1"/>
                <w:sz w:val="18"/>
                <w:szCs w:val="18"/>
              </w:rPr>
              <w:t>b</w:t>
            </w:r>
            <w:r>
              <w:rPr>
                <w:spacing w:val="-1"/>
                <w:sz w:val="18"/>
                <w:szCs w:val="18"/>
              </w:rPr>
              <w:t>e</w:t>
            </w:r>
            <w:r>
              <w:rPr>
                <w:spacing w:val="1"/>
                <w:sz w:val="18"/>
                <w:szCs w:val="18"/>
              </w:rPr>
              <w:t>n</w:t>
            </w:r>
            <w:r>
              <w:rPr>
                <w:spacing w:val="-1"/>
                <w:sz w:val="18"/>
                <w:szCs w:val="18"/>
              </w:rPr>
              <w:t>e</w:t>
            </w:r>
            <w:r>
              <w:rPr>
                <w:spacing w:val="-3"/>
                <w:sz w:val="18"/>
                <w:szCs w:val="18"/>
              </w:rPr>
              <w:t>f</w:t>
            </w:r>
            <w:r>
              <w:rPr>
                <w:sz w:val="18"/>
                <w:szCs w:val="18"/>
              </w:rPr>
              <w:t>i</w:t>
            </w:r>
            <w:r>
              <w:rPr>
                <w:spacing w:val="-1"/>
                <w:sz w:val="18"/>
                <w:szCs w:val="18"/>
              </w:rPr>
              <w:t>c</w:t>
            </w:r>
            <w:r>
              <w:rPr>
                <w:sz w:val="18"/>
                <w:szCs w:val="18"/>
              </w:rPr>
              <w:t>io</w:t>
            </w:r>
            <w:r>
              <w:rPr>
                <w:spacing w:val="-6"/>
                <w:sz w:val="18"/>
                <w:szCs w:val="18"/>
              </w:rPr>
              <w:t xml:space="preserve"> </w:t>
            </w:r>
            <w:r>
              <w:rPr>
                <w:spacing w:val="-1"/>
                <w:sz w:val="18"/>
                <w:szCs w:val="18"/>
              </w:rPr>
              <w:t>c</w:t>
            </w:r>
            <w:r>
              <w:rPr>
                <w:spacing w:val="1"/>
                <w:sz w:val="18"/>
                <w:szCs w:val="18"/>
              </w:rPr>
              <w:t>on</w:t>
            </w:r>
            <w:r>
              <w:rPr>
                <w:spacing w:val="-1"/>
                <w:sz w:val="18"/>
                <w:szCs w:val="18"/>
              </w:rPr>
              <w:t>cess</w:t>
            </w:r>
            <w:r>
              <w:rPr>
                <w:sz w:val="18"/>
                <w:szCs w:val="18"/>
              </w:rPr>
              <w:t>o</w:t>
            </w:r>
            <w:r>
              <w:rPr>
                <w:spacing w:val="-7"/>
                <w:sz w:val="18"/>
                <w:szCs w:val="18"/>
              </w:rPr>
              <w:t xml:space="preserve"> </w:t>
            </w:r>
            <w:r>
              <w:rPr>
                <w:sz w:val="18"/>
                <w:szCs w:val="18"/>
              </w:rPr>
              <w:t>e</w:t>
            </w:r>
            <w:r>
              <w:rPr>
                <w:spacing w:val="-8"/>
                <w:sz w:val="18"/>
                <w:szCs w:val="18"/>
              </w:rPr>
              <w:t xml:space="preserve"> </w:t>
            </w:r>
            <w:r>
              <w:rPr>
                <w:spacing w:val="1"/>
                <w:sz w:val="18"/>
                <w:szCs w:val="18"/>
              </w:rPr>
              <w:t>d</w:t>
            </w:r>
            <w:r>
              <w:rPr>
                <w:spacing w:val="-1"/>
                <w:sz w:val="18"/>
                <w:szCs w:val="18"/>
              </w:rPr>
              <w:t>esc</w:t>
            </w:r>
            <w:r>
              <w:rPr>
                <w:sz w:val="18"/>
                <w:szCs w:val="18"/>
              </w:rPr>
              <w:t>ritto</w:t>
            </w:r>
            <w:r>
              <w:rPr>
                <w:spacing w:val="-6"/>
                <w:sz w:val="18"/>
                <w:szCs w:val="18"/>
              </w:rPr>
              <w:t xml:space="preserve"> </w:t>
            </w:r>
            <w:r>
              <w:rPr>
                <w:spacing w:val="1"/>
                <w:sz w:val="18"/>
                <w:szCs w:val="18"/>
              </w:rPr>
              <w:t>n</w:t>
            </w:r>
            <w:r>
              <w:rPr>
                <w:spacing w:val="-1"/>
                <w:sz w:val="18"/>
                <w:szCs w:val="18"/>
              </w:rPr>
              <w:t>e</w:t>
            </w:r>
            <w:r>
              <w:rPr>
                <w:sz w:val="18"/>
                <w:szCs w:val="18"/>
              </w:rPr>
              <w:t>ll</w:t>
            </w:r>
            <w:r>
              <w:rPr>
                <w:spacing w:val="-2"/>
                <w:sz w:val="18"/>
                <w:szCs w:val="18"/>
              </w:rPr>
              <w:t>'</w:t>
            </w:r>
            <w:r>
              <w:rPr>
                <w:spacing w:val="-1"/>
                <w:sz w:val="18"/>
                <w:szCs w:val="18"/>
              </w:rPr>
              <w:t>a</w:t>
            </w:r>
            <w:r>
              <w:rPr>
                <w:spacing w:val="1"/>
                <w:sz w:val="18"/>
                <w:szCs w:val="18"/>
              </w:rPr>
              <w:t>n</w:t>
            </w:r>
            <w:r>
              <w:rPr>
                <w:spacing w:val="-2"/>
                <w:sz w:val="18"/>
                <w:szCs w:val="18"/>
              </w:rPr>
              <w:t>n</w:t>
            </w:r>
            <w:r>
              <w:rPr>
                <w:spacing w:val="1"/>
                <w:sz w:val="18"/>
                <w:szCs w:val="18"/>
              </w:rPr>
              <w:t>o</w:t>
            </w:r>
            <w:r>
              <w:rPr>
                <w:sz w:val="18"/>
                <w:szCs w:val="18"/>
              </w:rPr>
              <w:t>t</w:t>
            </w:r>
            <w:r>
              <w:rPr>
                <w:spacing w:val="-1"/>
                <w:sz w:val="18"/>
                <w:szCs w:val="18"/>
              </w:rPr>
              <w:t>az</w:t>
            </w:r>
            <w:r>
              <w:rPr>
                <w:sz w:val="18"/>
                <w:szCs w:val="18"/>
              </w:rPr>
              <w:t>i</w:t>
            </w:r>
            <w:r>
              <w:rPr>
                <w:spacing w:val="-2"/>
                <w:sz w:val="18"/>
                <w:szCs w:val="18"/>
              </w:rPr>
              <w:t>o</w:t>
            </w:r>
            <w:r>
              <w:rPr>
                <w:spacing w:val="1"/>
                <w:sz w:val="18"/>
                <w:szCs w:val="18"/>
              </w:rPr>
              <w:t>n</w:t>
            </w:r>
            <w:r>
              <w:rPr>
                <w:sz w:val="18"/>
                <w:szCs w:val="18"/>
              </w:rPr>
              <w:t>e</w:t>
            </w:r>
            <w:r>
              <w:rPr>
                <w:spacing w:val="-8"/>
                <w:sz w:val="18"/>
                <w:szCs w:val="18"/>
              </w:rPr>
              <w:t xml:space="preserve"> </w:t>
            </w:r>
            <w:r>
              <w:rPr>
                <w:spacing w:val="-5"/>
                <w:sz w:val="18"/>
                <w:szCs w:val="18"/>
              </w:rPr>
              <w:t>m</w:t>
            </w:r>
            <w:r>
              <w:rPr>
                <w:spacing w:val="-1"/>
                <w:sz w:val="18"/>
                <w:szCs w:val="18"/>
              </w:rPr>
              <w:t>a</w:t>
            </w:r>
            <w:r>
              <w:rPr>
                <w:spacing w:val="1"/>
                <w:sz w:val="18"/>
                <w:szCs w:val="18"/>
              </w:rPr>
              <w:t>nu</w:t>
            </w:r>
            <w:r>
              <w:rPr>
                <w:spacing w:val="-1"/>
                <w:sz w:val="18"/>
                <w:szCs w:val="18"/>
              </w:rPr>
              <w:t>a</w:t>
            </w:r>
            <w:r>
              <w:rPr>
                <w:sz w:val="18"/>
                <w:szCs w:val="18"/>
              </w:rPr>
              <w:t>l</w:t>
            </w:r>
            <w:r>
              <w:rPr>
                <w:spacing w:val="-1"/>
                <w:sz w:val="18"/>
                <w:szCs w:val="18"/>
              </w:rPr>
              <w:t>e</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FL</w:t>
            </w:r>
            <w:r>
              <w:rPr>
                <w:spacing w:val="-1"/>
                <w:sz w:val="18"/>
                <w:szCs w:val="18"/>
              </w:rPr>
              <w:t>A</w:t>
            </w:r>
            <w:r>
              <w:rPr>
                <w:spacing w:val="-3"/>
                <w:sz w:val="18"/>
                <w:szCs w:val="18"/>
              </w:rPr>
              <w:t>G</w:t>
            </w:r>
            <w:r>
              <w:rPr>
                <w:spacing w:val="1"/>
                <w:sz w:val="18"/>
                <w:szCs w:val="18"/>
              </w:rPr>
              <w:t>_</w:t>
            </w:r>
            <w:r>
              <w:rPr>
                <w:spacing w:val="2"/>
                <w:sz w:val="18"/>
                <w:szCs w:val="18"/>
              </w:rPr>
              <w:t>V</w:t>
            </w:r>
            <w:r>
              <w:rPr>
                <w:spacing w:val="-1"/>
                <w:sz w:val="18"/>
                <w:szCs w:val="18"/>
              </w:rPr>
              <w:t>A</w:t>
            </w:r>
            <w:r>
              <w:rPr>
                <w:spacing w:val="-2"/>
                <w:sz w:val="18"/>
                <w:szCs w:val="18"/>
              </w:rPr>
              <w:t>L</w:t>
            </w:r>
            <w:r>
              <w:rPr>
                <w:sz w:val="18"/>
                <w:szCs w:val="18"/>
              </w:rPr>
              <w:t>I</w:t>
            </w:r>
            <w:r>
              <w:rPr>
                <w:spacing w:val="2"/>
                <w:sz w:val="18"/>
                <w:szCs w:val="18"/>
              </w:rPr>
              <w:t>D</w:t>
            </w:r>
            <w:r>
              <w:rPr>
                <w:spacing w:val="-1"/>
                <w:sz w:val="18"/>
                <w:szCs w:val="18"/>
              </w:rPr>
              <w:t>A</w:t>
            </w:r>
            <w:r>
              <w:rPr>
                <w:spacing w:val="-2"/>
                <w:sz w:val="18"/>
                <w:szCs w:val="18"/>
              </w:rPr>
              <w:t>T</w:t>
            </w:r>
            <w:r>
              <w:rPr>
                <w:sz w:val="18"/>
                <w:szCs w:val="18"/>
              </w:rPr>
              <w:t>O</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z w:val="18"/>
                <w:szCs w:val="18"/>
              </w:rPr>
              <w:t>VARCHAR2 (1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2" w:line="206" w:lineRule="exact"/>
              <w:ind w:left="54" w:right="118"/>
            </w:pPr>
            <w:r>
              <w:rPr>
                <w:spacing w:val="2"/>
                <w:sz w:val="18"/>
                <w:szCs w:val="18"/>
              </w:rPr>
              <w:t>V</w:t>
            </w:r>
            <w:r>
              <w:rPr>
                <w:spacing w:val="-1"/>
                <w:sz w:val="18"/>
                <w:szCs w:val="18"/>
              </w:rPr>
              <w:t>a</w:t>
            </w:r>
            <w:r>
              <w:rPr>
                <w:sz w:val="18"/>
                <w:szCs w:val="18"/>
              </w:rPr>
              <w:t>li</w:t>
            </w:r>
            <w:r>
              <w:rPr>
                <w:spacing w:val="1"/>
                <w:sz w:val="18"/>
                <w:szCs w:val="18"/>
              </w:rPr>
              <w:t>d</w:t>
            </w:r>
            <w:r>
              <w:rPr>
                <w:spacing w:val="-1"/>
                <w:sz w:val="18"/>
                <w:szCs w:val="18"/>
              </w:rPr>
              <w:t>az</w:t>
            </w:r>
            <w:r>
              <w:rPr>
                <w:sz w:val="18"/>
                <w:szCs w:val="18"/>
              </w:rPr>
              <w:t>i</w:t>
            </w:r>
            <w:r>
              <w:rPr>
                <w:spacing w:val="-2"/>
                <w:sz w:val="18"/>
                <w:szCs w:val="18"/>
              </w:rPr>
              <w:t>o</w:t>
            </w:r>
            <w:r>
              <w:rPr>
                <w:spacing w:val="1"/>
                <w:sz w:val="18"/>
                <w:szCs w:val="18"/>
              </w:rPr>
              <w:t>n</w:t>
            </w:r>
            <w:r>
              <w:rPr>
                <w:sz w:val="18"/>
                <w:szCs w:val="18"/>
              </w:rPr>
              <w:t>e</w:t>
            </w:r>
            <w:r>
              <w:rPr>
                <w:spacing w:val="-9"/>
                <w:sz w:val="18"/>
                <w:szCs w:val="18"/>
              </w:rPr>
              <w:t xml:space="preserve"> </w:t>
            </w:r>
            <w:r>
              <w:rPr>
                <w:spacing w:val="1"/>
                <w:sz w:val="18"/>
                <w:szCs w:val="18"/>
              </w:rPr>
              <w:t>o</w:t>
            </w:r>
            <w:r>
              <w:rPr>
                <w:spacing w:val="-1"/>
                <w:sz w:val="18"/>
                <w:szCs w:val="18"/>
              </w:rPr>
              <w:t>cc</w:t>
            </w:r>
            <w:r>
              <w:rPr>
                <w:spacing w:val="1"/>
                <w:sz w:val="18"/>
                <w:szCs w:val="18"/>
              </w:rPr>
              <w:t>o</w:t>
            </w:r>
            <w:r>
              <w:rPr>
                <w:sz w:val="18"/>
                <w:szCs w:val="18"/>
              </w:rPr>
              <w:t>rr</w:t>
            </w:r>
            <w:r>
              <w:rPr>
                <w:spacing w:val="-5"/>
                <w:sz w:val="18"/>
                <w:szCs w:val="18"/>
              </w:rPr>
              <w:t>e</w:t>
            </w:r>
            <w:r>
              <w:rPr>
                <w:spacing w:val="1"/>
                <w:sz w:val="18"/>
                <w:szCs w:val="18"/>
              </w:rPr>
              <w:t>n</w:t>
            </w:r>
            <w:r>
              <w:rPr>
                <w:spacing w:val="-1"/>
                <w:sz w:val="18"/>
                <w:szCs w:val="18"/>
              </w:rPr>
              <w:t>z</w:t>
            </w:r>
            <w:r>
              <w:rPr>
                <w:sz w:val="18"/>
                <w:szCs w:val="18"/>
              </w:rPr>
              <w:t>a</w:t>
            </w:r>
            <w:r>
              <w:rPr>
                <w:spacing w:val="-8"/>
                <w:sz w:val="18"/>
                <w:szCs w:val="18"/>
              </w:rPr>
              <w:t xml:space="preserve"> </w:t>
            </w:r>
            <w:r>
              <w:rPr>
                <w:sz w:val="18"/>
                <w:szCs w:val="18"/>
              </w:rPr>
              <w:t>tr</w:t>
            </w:r>
            <w:r>
              <w:rPr>
                <w:spacing w:val="-1"/>
                <w:sz w:val="18"/>
                <w:szCs w:val="18"/>
              </w:rPr>
              <w:t>a</w:t>
            </w:r>
            <w:r>
              <w:rPr>
                <w:sz w:val="18"/>
                <w:szCs w:val="18"/>
              </w:rPr>
              <w:t>tt</w:t>
            </w:r>
            <w:r>
              <w:rPr>
                <w:spacing w:val="-1"/>
                <w:sz w:val="18"/>
                <w:szCs w:val="18"/>
              </w:rPr>
              <w:t>a</w:t>
            </w:r>
            <w:r>
              <w:rPr>
                <w:sz w:val="18"/>
                <w:szCs w:val="18"/>
              </w:rPr>
              <w:t>t</w:t>
            </w:r>
            <w:r>
              <w:rPr>
                <w:spacing w:val="-1"/>
                <w:sz w:val="18"/>
                <w:szCs w:val="18"/>
              </w:rPr>
              <w:t>a</w:t>
            </w:r>
            <w:r>
              <w:rPr>
                <w:sz w:val="18"/>
                <w:szCs w:val="18"/>
              </w:rPr>
              <w:t>.</w:t>
            </w:r>
            <w:r>
              <w:rPr>
                <w:spacing w:val="-10"/>
                <w:sz w:val="18"/>
                <w:szCs w:val="18"/>
              </w:rPr>
              <w:t xml:space="preserve"> </w:t>
            </w:r>
            <w:r>
              <w:rPr>
                <w:spacing w:val="-3"/>
                <w:sz w:val="18"/>
                <w:szCs w:val="18"/>
              </w:rPr>
              <w:t>A</w:t>
            </w:r>
            <w:r>
              <w:rPr>
                <w:spacing w:val="2"/>
                <w:sz w:val="18"/>
                <w:szCs w:val="18"/>
              </w:rPr>
              <w:t>s</w:t>
            </w:r>
            <w:r>
              <w:rPr>
                <w:spacing w:val="-1"/>
                <w:sz w:val="18"/>
                <w:szCs w:val="18"/>
              </w:rPr>
              <w:t>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6"/>
                <w:sz w:val="18"/>
                <w:szCs w:val="18"/>
              </w:rPr>
              <w:t xml:space="preserve"> </w:t>
            </w:r>
            <w:r>
              <w:rPr>
                <w:spacing w:val="-1"/>
                <w:sz w:val="18"/>
                <w:szCs w:val="18"/>
              </w:rPr>
              <w:t>a</w:t>
            </w:r>
            <w:r>
              <w:rPr>
                <w:sz w:val="18"/>
                <w:szCs w:val="18"/>
              </w:rPr>
              <w:t>l</w:t>
            </w:r>
            <w:r>
              <w:rPr>
                <w:spacing w:val="-7"/>
                <w:sz w:val="18"/>
                <w:szCs w:val="18"/>
              </w:rPr>
              <w:t xml:space="preserve"> </w:t>
            </w:r>
            <w:r>
              <w:rPr>
                <w:spacing w:val="-1"/>
                <w:sz w:val="18"/>
                <w:szCs w:val="18"/>
              </w:rPr>
              <w:t>D</w:t>
            </w:r>
            <w:r>
              <w:rPr>
                <w:spacing w:val="1"/>
                <w:sz w:val="18"/>
                <w:szCs w:val="18"/>
              </w:rPr>
              <w:t>o</w:t>
            </w:r>
            <w:r>
              <w:rPr>
                <w:spacing w:val="-5"/>
                <w:sz w:val="18"/>
                <w:szCs w:val="18"/>
              </w:rPr>
              <w:t>m</w:t>
            </w:r>
            <w:r>
              <w:rPr>
                <w:sz w:val="18"/>
                <w:szCs w:val="18"/>
              </w:rPr>
              <w:t>i</w:t>
            </w:r>
            <w:r>
              <w:rPr>
                <w:spacing w:val="1"/>
                <w:sz w:val="18"/>
                <w:szCs w:val="18"/>
              </w:rPr>
              <w:t>n</w:t>
            </w:r>
            <w:r>
              <w:rPr>
                <w:sz w:val="18"/>
                <w:szCs w:val="18"/>
              </w:rPr>
              <w:t>io</w:t>
            </w:r>
            <w:r>
              <w:rPr>
                <w:spacing w:val="-7"/>
                <w:sz w:val="18"/>
                <w:szCs w:val="18"/>
              </w:rPr>
              <w:t xml:space="preserve"> </w:t>
            </w:r>
            <w:r>
              <w:rPr>
                <w:sz w:val="18"/>
                <w:szCs w:val="18"/>
              </w:rPr>
              <w:t>F</w:t>
            </w:r>
            <w:r>
              <w:rPr>
                <w:spacing w:val="-2"/>
                <w:sz w:val="18"/>
                <w:szCs w:val="18"/>
              </w:rPr>
              <w:t>L</w:t>
            </w:r>
            <w:r>
              <w:rPr>
                <w:spacing w:val="-1"/>
                <w:sz w:val="18"/>
                <w:szCs w:val="18"/>
              </w:rPr>
              <w:t>A</w:t>
            </w:r>
            <w:r>
              <w:rPr>
                <w:spacing w:val="-3"/>
                <w:sz w:val="18"/>
                <w:szCs w:val="18"/>
              </w:rPr>
              <w:t>G</w:t>
            </w:r>
            <w:r>
              <w:rPr>
                <w:spacing w:val="1"/>
                <w:sz w:val="18"/>
                <w:szCs w:val="18"/>
              </w:rPr>
              <w:t>_</w:t>
            </w:r>
            <w:r>
              <w:rPr>
                <w:sz w:val="18"/>
                <w:szCs w:val="18"/>
              </w:rPr>
              <w:t>SI</w:t>
            </w:r>
            <w:r>
              <w:rPr>
                <w:spacing w:val="-2"/>
                <w:sz w:val="18"/>
                <w:szCs w:val="18"/>
              </w:rPr>
              <w:t>_</w:t>
            </w:r>
            <w:r>
              <w:rPr>
                <w:spacing w:val="-1"/>
                <w:sz w:val="18"/>
                <w:szCs w:val="18"/>
              </w:rPr>
              <w:t>N</w:t>
            </w:r>
            <w:r>
              <w:rPr>
                <w:sz w:val="18"/>
                <w:szCs w:val="18"/>
              </w:rPr>
              <w:t>O</w:t>
            </w:r>
            <w:r>
              <w:rPr>
                <w:w w:val="99"/>
                <w:sz w:val="18"/>
                <w:szCs w:val="18"/>
              </w:rPr>
              <w:t xml:space="preserve"> </w:t>
            </w:r>
            <w:r>
              <w:rPr>
                <w:spacing w:val="1"/>
                <w:sz w:val="18"/>
                <w:szCs w:val="18"/>
              </w:rPr>
              <w:t>d</w:t>
            </w:r>
            <w:r>
              <w:rPr>
                <w:sz w:val="18"/>
                <w:szCs w:val="18"/>
              </w:rPr>
              <w:t>i</w:t>
            </w:r>
            <w:r>
              <w:rPr>
                <w:spacing w:val="-15"/>
                <w:sz w:val="18"/>
                <w:szCs w:val="18"/>
              </w:rPr>
              <w:t xml:space="preserve"> </w:t>
            </w:r>
            <w:r>
              <w:rPr>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w:t>
            </w:r>
            <w:r>
              <w:rPr>
                <w:spacing w:val="-2"/>
                <w:sz w:val="18"/>
                <w:szCs w:val="18"/>
              </w:rPr>
              <w:t>S</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FL</w:t>
            </w:r>
            <w:r>
              <w:rPr>
                <w:spacing w:val="-1"/>
                <w:sz w:val="18"/>
                <w:szCs w:val="18"/>
              </w:rPr>
              <w:t>A</w:t>
            </w:r>
            <w:r>
              <w:rPr>
                <w:spacing w:val="-3"/>
                <w:sz w:val="18"/>
                <w:szCs w:val="18"/>
              </w:rPr>
              <w:t>G</w:t>
            </w:r>
            <w:r>
              <w:rPr>
                <w:spacing w:val="1"/>
                <w:sz w:val="18"/>
                <w:szCs w:val="18"/>
              </w:rPr>
              <w:t>_</w:t>
            </w:r>
            <w:r>
              <w:rPr>
                <w:sz w:val="18"/>
                <w:szCs w:val="18"/>
              </w:rPr>
              <w:t>C</w:t>
            </w:r>
            <w:r>
              <w:rPr>
                <w:spacing w:val="-1"/>
                <w:sz w:val="18"/>
                <w:szCs w:val="18"/>
              </w:rPr>
              <w:t>ON</w:t>
            </w:r>
            <w:r>
              <w:rPr>
                <w:sz w:val="18"/>
                <w:szCs w:val="18"/>
              </w:rPr>
              <w:t>F</w:t>
            </w:r>
            <w:r>
              <w:rPr>
                <w:spacing w:val="-1"/>
                <w:sz w:val="18"/>
                <w:szCs w:val="18"/>
              </w:rPr>
              <w:t>O</w:t>
            </w:r>
            <w:r>
              <w:rPr>
                <w:sz w:val="18"/>
                <w:szCs w:val="18"/>
              </w:rPr>
              <w:t>RME</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2" w:line="206" w:lineRule="exact"/>
              <w:ind w:left="54" w:right="81"/>
            </w:pPr>
            <w:r>
              <w:rPr>
                <w:sz w:val="18"/>
                <w:szCs w:val="18"/>
              </w:rPr>
              <w:t>A</w:t>
            </w:r>
            <w:r>
              <w:rPr>
                <w:spacing w:val="-5"/>
                <w:sz w:val="18"/>
                <w:szCs w:val="18"/>
              </w:rPr>
              <w:t xml:space="preserve"> </w:t>
            </w:r>
            <w:r>
              <w:rPr>
                <w:spacing w:val="-3"/>
                <w:sz w:val="18"/>
                <w:szCs w:val="18"/>
              </w:rPr>
              <w:t>f</w:t>
            </w:r>
            <w:r>
              <w:rPr>
                <w:sz w:val="18"/>
                <w:szCs w:val="18"/>
              </w:rPr>
              <w:t>r</w:t>
            </w:r>
            <w:r>
              <w:rPr>
                <w:spacing w:val="1"/>
                <w:sz w:val="18"/>
                <w:szCs w:val="18"/>
              </w:rPr>
              <w:t>on</w:t>
            </w:r>
            <w:r>
              <w:rPr>
                <w:sz w:val="18"/>
                <w:szCs w:val="18"/>
              </w:rPr>
              <w:t>te</w:t>
            </w:r>
            <w:r>
              <w:rPr>
                <w:spacing w:val="-6"/>
                <w:sz w:val="18"/>
                <w:szCs w:val="18"/>
              </w:rPr>
              <w:t xml:space="preserve"> </w:t>
            </w:r>
            <w:r>
              <w:rPr>
                <w:spacing w:val="1"/>
                <w:sz w:val="18"/>
                <w:szCs w:val="18"/>
              </w:rPr>
              <w:t>d</w:t>
            </w:r>
            <w:r>
              <w:rPr>
                <w:sz w:val="18"/>
                <w:szCs w:val="18"/>
              </w:rPr>
              <w:t>i</w:t>
            </w:r>
            <w:r>
              <w:rPr>
                <w:spacing w:val="-6"/>
                <w:sz w:val="18"/>
                <w:szCs w:val="18"/>
              </w:rPr>
              <w:t xml:space="preserve"> </w:t>
            </w:r>
            <w:r>
              <w:rPr>
                <w:spacing w:val="1"/>
                <w:sz w:val="18"/>
                <w:szCs w:val="18"/>
              </w:rPr>
              <w:t>un</w:t>
            </w:r>
            <w:r>
              <w:rPr>
                <w:sz w:val="18"/>
                <w:szCs w:val="18"/>
              </w:rPr>
              <w:t>a</w:t>
            </w:r>
            <w:r>
              <w:rPr>
                <w:spacing w:val="-6"/>
                <w:sz w:val="18"/>
                <w:szCs w:val="18"/>
              </w:rPr>
              <w:t xml:space="preserve"> </w:t>
            </w:r>
            <w:r>
              <w:rPr>
                <w:spacing w:val="-1"/>
                <w:sz w:val="18"/>
                <w:szCs w:val="18"/>
              </w:rPr>
              <w:t>a</w:t>
            </w:r>
            <w:r>
              <w:rPr>
                <w:spacing w:val="-2"/>
                <w:sz w:val="18"/>
                <w:szCs w:val="18"/>
              </w:rPr>
              <w:t>p</w:t>
            </w:r>
            <w:r>
              <w:rPr>
                <w:spacing w:val="1"/>
                <w:sz w:val="18"/>
                <w:szCs w:val="18"/>
              </w:rPr>
              <w:t>p</w:t>
            </w:r>
            <w:r>
              <w:rPr>
                <w:sz w:val="18"/>
                <w:szCs w:val="18"/>
              </w:rPr>
              <w:t>li</w:t>
            </w:r>
            <w:r>
              <w:rPr>
                <w:spacing w:val="-1"/>
                <w:sz w:val="18"/>
                <w:szCs w:val="18"/>
              </w:rPr>
              <w:t>caz</w:t>
            </w:r>
            <w:r>
              <w:rPr>
                <w:sz w:val="18"/>
                <w:szCs w:val="18"/>
              </w:rPr>
              <w:t>i</w:t>
            </w:r>
            <w:r>
              <w:rPr>
                <w:spacing w:val="1"/>
                <w:sz w:val="18"/>
                <w:szCs w:val="18"/>
              </w:rPr>
              <w:t>on</w:t>
            </w:r>
            <w:r>
              <w:rPr>
                <w:sz w:val="18"/>
                <w:szCs w:val="18"/>
              </w:rPr>
              <w:t>e</w:t>
            </w:r>
            <w:r>
              <w:rPr>
                <w:spacing w:val="-7"/>
                <w:sz w:val="18"/>
                <w:szCs w:val="18"/>
              </w:rPr>
              <w:t xml:space="preserve"> </w:t>
            </w:r>
            <w:r>
              <w:rPr>
                <w:spacing w:val="1"/>
                <w:sz w:val="18"/>
                <w:szCs w:val="18"/>
              </w:rPr>
              <w:t>p</w:t>
            </w:r>
            <w:r>
              <w:rPr>
                <w:sz w:val="18"/>
                <w:szCs w:val="18"/>
              </w:rPr>
              <w:t>r</w:t>
            </w:r>
            <w:r>
              <w:rPr>
                <w:spacing w:val="1"/>
                <w:sz w:val="18"/>
                <w:szCs w:val="18"/>
              </w:rPr>
              <w:t>o</w:t>
            </w:r>
            <w:r>
              <w:rPr>
                <w:spacing w:val="-5"/>
                <w:sz w:val="18"/>
                <w:szCs w:val="18"/>
              </w:rPr>
              <w:t>v</w:t>
            </w:r>
            <w:r>
              <w:rPr>
                <w:spacing w:val="-2"/>
                <w:sz w:val="18"/>
                <w:szCs w:val="18"/>
              </w:rPr>
              <w:t>v</w:t>
            </w:r>
            <w:r>
              <w:rPr>
                <w:sz w:val="18"/>
                <w:szCs w:val="18"/>
              </w:rPr>
              <w:t>i</w:t>
            </w:r>
            <w:r>
              <w:rPr>
                <w:spacing w:val="-1"/>
                <w:sz w:val="18"/>
                <w:szCs w:val="18"/>
              </w:rPr>
              <w:t>s</w:t>
            </w:r>
            <w:r>
              <w:rPr>
                <w:spacing w:val="1"/>
                <w:sz w:val="18"/>
                <w:szCs w:val="18"/>
              </w:rPr>
              <w:t>o</w:t>
            </w:r>
            <w:r>
              <w:rPr>
                <w:sz w:val="18"/>
                <w:szCs w:val="18"/>
              </w:rPr>
              <w:t>ria</w:t>
            </w:r>
            <w:r>
              <w:rPr>
                <w:spacing w:val="-6"/>
                <w:sz w:val="18"/>
                <w:szCs w:val="18"/>
              </w:rPr>
              <w:t xml:space="preserve"> </w:t>
            </w:r>
            <w:r>
              <w:rPr>
                <w:spacing w:val="1"/>
                <w:sz w:val="18"/>
                <w:szCs w:val="18"/>
              </w:rPr>
              <w:t>po</w:t>
            </w:r>
            <w:r>
              <w:rPr>
                <w:spacing w:val="-1"/>
                <w:sz w:val="18"/>
                <w:szCs w:val="18"/>
              </w:rPr>
              <w:t>ss</w:t>
            </w:r>
            <w:r>
              <w:rPr>
                <w:sz w:val="18"/>
                <w:szCs w:val="18"/>
              </w:rPr>
              <w:t>o</w:t>
            </w:r>
            <w:r>
              <w:rPr>
                <w:spacing w:val="-4"/>
                <w:sz w:val="18"/>
                <w:szCs w:val="18"/>
              </w:rPr>
              <w:t xml:space="preserve"> </w:t>
            </w:r>
            <w:r>
              <w:rPr>
                <w:spacing w:val="-1"/>
                <w:sz w:val="18"/>
                <w:szCs w:val="18"/>
              </w:rPr>
              <w:t>a</w:t>
            </w:r>
            <w:r>
              <w:rPr>
                <w:spacing w:val="-2"/>
                <w:sz w:val="18"/>
                <w:szCs w:val="18"/>
              </w:rPr>
              <w:t>v</w:t>
            </w:r>
            <w:r>
              <w:rPr>
                <w:spacing w:val="-1"/>
                <w:sz w:val="18"/>
                <w:szCs w:val="18"/>
              </w:rPr>
              <w:t>e</w:t>
            </w:r>
            <w:r>
              <w:rPr>
                <w:sz w:val="18"/>
                <w:szCs w:val="18"/>
              </w:rPr>
              <w:t>re</w:t>
            </w:r>
            <w:r>
              <w:rPr>
                <w:spacing w:val="-5"/>
                <w:sz w:val="18"/>
                <w:szCs w:val="18"/>
              </w:rPr>
              <w:t xml:space="preserve"> </w:t>
            </w:r>
            <w:r>
              <w:rPr>
                <w:spacing w:val="1"/>
                <w:sz w:val="18"/>
                <w:szCs w:val="18"/>
              </w:rPr>
              <w:t>un</w:t>
            </w:r>
            <w:r>
              <w:rPr>
                <w:sz w:val="18"/>
                <w:szCs w:val="18"/>
              </w:rPr>
              <w:t>a</w:t>
            </w:r>
            <w:r>
              <w:rPr>
                <w:spacing w:val="-8"/>
                <w:sz w:val="18"/>
                <w:szCs w:val="18"/>
              </w:rPr>
              <w:t xml:space="preserve"> </w:t>
            </w:r>
            <w:r>
              <w:rPr>
                <w:spacing w:val="1"/>
                <w:sz w:val="18"/>
                <w:szCs w:val="18"/>
              </w:rPr>
              <w:t>o</w:t>
            </w:r>
            <w:r>
              <w:rPr>
                <w:sz w:val="18"/>
                <w:szCs w:val="18"/>
              </w:rPr>
              <w:t>r</w:t>
            </w:r>
            <w:r>
              <w:rPr>
                <w:spacing w:val="1"/>
                <w:sz w:val="18"/>
                <w:szCs w:val="18"/>
              </w:rPr>
              <w:t>d</w:t>
            </w:r>
            <w:r>
              <w:rPr>
                <w:spacing w:val="-2"/>
                <w:sz w:val="18"/>
                <w:szCs w:val="18"/>
              </w:rPr>
              <w:t>i</w:t>
            </w:r>
            <w:r>
              <w:rPr>
                <w:spacing w:val="1"/>
                <w:sz w:val="18"/>
                <w:szCs w:val="18"/>
              </w:rPr>
              <w:t>n</w:t>
            </w:r>
            <w:r>
              <w:rPr>
                <w:spacing w:val="-1"/>
                <w:sz w:val="18"/>
                <w:szCs w:val="18"/>
              </w:rPr>
              <w:t>a</w:t>
            </w:r>
            <w:r>
              <w:rPr>
                <w:spacing w:val="1"/>
                <w:sz w:val="18"/>
                <w:szCs w:val="18"/>
              </w:rPr>
              <w:t>n</w:t>
            </w:r>
            <w:r>
              <w:rPr>
                <w:spacing w:val="-1"/>
                <w:sz w:val="18"/>
                <w:szCs w:val="18"/>
              </w:rPr>
              <w:t>z</w:t>
            </w:r>
            <w:r>
              <w:rPr>
                <w:sz w:val="18"/>
                <w:szCs w:val="18"/>
              </w:rPr>
              <w:t>a</w:t>
            </w:r>
            <w:r>
              <w:rPr>
                <w:spacing w:val="-7"/>
                <w:sz w:val="18"/>
                <w:szCs w:val="18"/>
              </w:rPr>
              <w:t xml:space="preserve"> </w:t>
            </w:r>
            <w:r>
              <w:rPr>
                <w:spacing w:val="1"/>
                <w:sz w:val="18"/>
                <w:szCs w:val="18"/>
              </w:rPr>
              <w:t>d</w:t>
            </w:r>
            <w:r>
              <w:rPr>
                <w:spacing w:val="-1"/>
                <w:sz w:val="18"/>
                <w:szCs w:val="18"/>
              </w:rPr>
              <w:t>e</w:t>
            </w:r>
            <w:r>
              <w:rPr>
                <w:sz w:val="18"/>
                <w:szCs w:val="18"/>
              </w:rPr>
              <w:t>l</w:t>
            </w:r>
            <w:r>
              <w:rPr>
                <w:w w:val="99"/>
                <w:sz w:val="18"/>
                <w:szCs w:val="18"/>
              </w:rPr>
              <w:t xml:space="preserve"> </w:t>
            </w:r>
            <w:r>
              <w:rPr>
                <w:spacing w:val="-3"/>
                <w:sz w:val="18"/>
                <w:szCs w:val="18"/>
              </w:rPr>
              <w:t>G</w:t>
            </w:r>
            <w:r>
              <w:rPr>
                <w:sz w:val="18"/>
                <w:szCs w:val="18"/>
              </w:rPr>
              <w:t>E</w:t>
            </w:r>
            <w:r>
              <w:rPr>
                <w:spacing w:val="-3"/>
                <w:sz w:val="18"/>
                <w:szCs w:val="18"/>
              </w:rPr>
              <w:t xml:space="preserve"> </w:t>
            </w:r>
            <w:r>
              <w:rPr>
                <w:spacing w:val="-1"/>
                <w:sz w:val="18"/>
                <w:szCs w:val="18"/>
              </w:rPr>
              <w:t>c</w:t>
            </w:r>
            <w:r>
              <w:rPr>
                <w:spacing w:val="1"/>
                <w:sz w:val="18"/>
                <w:szCs w:val="18"/>
              </w:rPr>
              <w:t>h</w:t>
            </w:r>
            <w:r>
              <w:rPr>
                <w:spacing w:val="-1"/>
                <w:sz w:val="18"/>
                <w:szCs w:val="18"/>
              </w:rPr>
              <w:t>e</w:t>
            </w:r>
            <w:r>
              <w:rPr>
                <w:spacing w:val="-3"/>
                <w:sz w:val="18"/>
                <w:szCs w:val="18"/>
              </w:rPr>
              <w:t xml:space="preserve"> </w:t>
            </w:r>
            <w:r>
              <w:rPr>
                <w:sz w:val="18"/>
                <w:szCs w:val="18"/>
              </w:rPr>
              <w:t>ri</w:t>
            </w:r>
            <w:r>
              <w:rPr>
                <w:spacing w:val="-3"/>
                <w:sz w:val="18"/>
                <w:szCs w:val="18"/>
              </w:rPr>
              <w:t>f</w:t>
            </w:r>
            <w:r>
              <w:rPr>
                <w:spacing w:val="1"/>
                <w:sz w:val="18"/>
                <w:szCs w:val="18"/>
              </w:rPr>
              <w:t>a</w:t>
            </w:r>
            <w:r>
              <w:rPr>
                <w:spacing w:val="-1"/>
                <w:sz w:val="18"/>
                <w:szCs w:val="18"/>
              </w:rPr>
              <w:t>ce</w:t>
            </w:r>
            <w:r>
              <w:rPr>
                <w:spacing w:val="1"/>
                <w:sz w:val="18"/>
                <w:szCs w:val="18"/>
              </w:rPr>
              <w:t>nd</w:t>
            </w:r>
            <w:r>
              <w:rPr>
                <w:sz w:val="18"/>
                <w:szCs w:val="18"/>
              </w:rPr>
              <w:t>o</w:t>
            </w:r>
            <w:r>
              <w:rPr>
                <w:spacing w:val="-3"/>
                <w:sz w:val="18"/>
                <w:szCs w:val="18"/>
              </w:rPr>
              <w:t xml:space="preserve"> </w:t>
            </w:r>
            <w:r>
              <w:rPr>
                <w:sz w:val="18"/>
                <w:szCs w:val="18"/>
              </w:rPr>
              <w:t>i</w:t>
            </w:r>
            <w:r>
              <w:rPr>
                <w:spacing w:val="-3"/>
                <w:sz w:val="18"/>
                <w:szCs w:val="18"/>
              </w:rPr>
              <w:t xml:space="preserve"> </w:t>
            </w:r>
            <w:r>
              <w:rPr>
                <w:spacing w:val="-1"/>
                <w:sz w:val="18"/>
                <w:szCs w:val="18"/>
              </w:rPr>
              <w:t>c</w:t>
            </w:r>
            <w:r>
              <w:rPr>
                <w:spacing w:val="-2"/>
                <w:sz w:val="18"/>
                <w:szCs w:val="18"/>
              </w:rPr>
              <w:t>o</w:t>
            </w:r>
            <w:r>
              <w:rPr>
                <w:spacing w:val="1"/>
                <w:sz w:val="18"/>
                <w:szCs w:val="18"/>
              </w:rPr>
              <w:t>n</w:t>
            </w:r>
            <w:r>
              <w:rPr>
                <w:sz w:val="18"/>
                <w:szCs w:val="18"/>
              </w:rPr>
              <w:t>ti</w:t>
            </w:r>
            <w:r>
              <w:rPr>
                <w:spacing w:val="-6"/>
                <w:sz w:val="18"/>
                <w:szCs w:val="18"/>
              </w:rPr>
              <w:t xml:space="preserve"> </w:t>
            </w:r>
            <w:r>
              <w:rPr>
                <w:spacing w:val="-1"/>
                <w:sz w:val="18"/>
                <w:szCs w:val="18"/>
              </w:rPr>
              <w:t>a</w:t>
            </w:r>
            <w:r>
              <w:rPr>
                <w:spacing w:val="1"/>
                <w:sz w:val="18"/>
                <w:szCs w:val="18"/>
              </w:rPr>
              <w:t>p</w:t>
            </w:r>
            <w:r>
              <w:rPr>
                <w:spacing w:val="-2"/>
                <w:sz w:val="18"/>
                <w:szCs w:val="18"/>
              </w:rPr>
              <w:t>p</w:t>
            </w:r>
            <w:r>
              <w:rPr>
                <w:sz w:val="18"/>
                <w:szCs w:val="18"/>
              </w:rPr>
              <w:t>li</w:t>
            </w:r>
            <w:r>
              <w:rPr>
                <w:spacing w:val="-1"/>
                <w:sz w:val="18"/>
                <w:szCs w:val="18"/>
              </w:rPr>
              <w:t>c</w:t>
            </w:r>
            <w:r>
              <w:rPr>
                <w:sz w:val="18"/>
                <w:szCs w:val="18"/>
              </w:rPr>
              <w:t>a</w:t>
            </w:r>
            <w:r>
              <w:rPr>
                <w:spacing w:val="-5"/>
                <w:sz w:val="18"/>
                <w:szCs w:val="18"/>
              </w:rPr>
              <w:t xml:space="preserve"> </w:t>
            </w:r>
            <w:r>
              <w:rPr>
                <w:sz w:val="18"/>
                <w:szCs w:val="18"/>
              </w:rPr>
              <w:t>in</w:t>
            </w:r>
            <w:r>
              <w:rPr>
                <w:spacing w:val="-3"/>
                <w:sz w:val="18"/>
                <w:szCs w:val="18"/>
              </w:rPr>
              <w:t xml:space="preserve"> </w:t>
            </w:r>
            <w:r>
              <w:rPr>
                <w:spacing w:val="-5"/>
                <w:sz w:val="18"/>
                <w:szCs w:val="18"/>
              </w:rPr>
              <w:t>m</w:t>
            </w:r>
            <w:r>
              <w:rPr>
                <w:spacing w:val="1"/>
                <w:sz w:val="18"/>
                <w:szCs w:val="18"/>
              </w:rPr>
              <w:t>od</w:t>
            </w:r>
            <w:r>
              <w:rPr>
                <w:sz w:val="18"/>
                <w:szCs w:val="18"/>
              </w:rPr>
              <w:t>o</w:t>
            </w:r>
            <w:r>
              <w:rPr>
                <w:spacing w:val="-5"/>
                <w:sz w:val="18"/>
                <w:szCs w:val="18"/>
              </w:rPr>
              <w:t xml:space="preserve"> </w:t>
            </w:r>
            <w:r>
              <w:rPr>
                <w:spacing w:val="1"/>
                <w:sz w:val="18"/>
                <w:szCs w:val="18"/>
              </w:rPr>
              <w:t>d</w:t>
            </w:r>
            <w:r>
              <w:rPr>
                <w:sz w:val="18"/>
                <w:szCs w:val="18"/>
              </w:rPr>
              <w:t>i</w:t>
            </w:r>
            <w:r>
              <w:rPr>
                <w:spacing w:val="-3"/>
                <w:sz w:val="18"/>
                <w:szCs w:val="18"/>
              </w:rPr>
              <w:t>ff</w:t>
            </w:r>
            <w:r>
              <w:rPr>
                <w:spacing w:val="1"/>
                <w:sz w:val="18"/>
                <w:szCs w:val="18"/>
              </w:rPr>
              <w:t>o</w:t>
            </w:r>
            <w:r>
              <w:rPr>
                <w:spacing w:val="2"/>
                <w:sz w:val="18"/>
                <w:szCs w:val="18"/>
              </w:rPr>
              <w:t>r</w:t>
            </w:r>
            <w:r>
              <w:rPr>
                <w:spacing w:val="-5"/>
                <w:sz w:val="18"/>
                <w:szCs w:val="18"/>
              </w:rPr>
              <w:t>m</w:t>
            </w:r>
            <w:r>
              <w:rPr>
                <w:sz w:val="18"/>
                <w:szCs w:val="18"/>
              </w:rPr>
              <w:t>e</w:t>
            </w:r>
            <w:r>
              <w:rPr>
                <w:spacing w:val="-5"/>
                <w:sz w:val="18"/>
                <w:szCs w:val="18"/>
              </w:rPr>
              <w:t xml:space="preserve"> </w:t>
            </w:r>
            <w:r>
              <w:rPr>
                <w:sz w:val="18"/>
                <w:szCs w:val="18"/>
              </w:rPr>
              <w:t>(</w:t>
            </w:r>
            <w:r>
              <w:rPr>
                <w:spacing w:val="-1"/>
                <w:sz w:val="18"/>
                <w:szCs w:val="18"/>
              </w:rPr>
              <w:t>s</w:t>
            </w:r>
            <w:r>
              <w:rPr>
                <w:sz w:val="18"/>
                <w:szCs w:val="18"/>
              </w:rPr>
              <w:t>e</w:t>
            </w:r>
            <w:r>
              <w:rPr>
                <w:spacing w:val="-5"/>
                <w:sz w:val="18"/>
                <w:szCs w:val="18"/>
              </w:rPr>
              <w:t xml:space="preserve"> </w:t>
            </w:r>
            <w:r>
              <w:rPr>
                <w:spacing w:val="1"/>
                <w:sz w:val="18"/>
                <w:szCs w:val="18"/>
              </w:rPr>
              <w:t>no</w:t>
            </w:r>
            <w:r>
              <w:rPr>
                <w:sz w:val="18"/>
                <w:szCs w:val="18"/>
              </w:rPr>
              <w:t>n</w:t>
            </w:r>
            <w:r>
              <w:rPr>
                <w:spacing w:val="-3"/>
                <w:sz w:val="18"/>
                <w:szCs w:val="18"/>
              </w:rPr>
              <w:t xml:space="preserve"> </w:t>
            </w:r>
            <w:r>
              <w:rPr>
                <w:spacing w:val="-1"/>
                <w:sz w:val="18"/>
                <w:szCs w:val="18"/>
              </w:rPr>
              <w:t>c</w:t>
            </w:r>
            <w:r>
              <w:rPr>
                <w:spacing w:val="-2"/>
                <w:sz w:val="18"/>
                <w:szCs w:val="18"/>
              </w:rPr>
              <w:t>o</w:t>
            </w:r>
            <w:r>
              <w:rPr>
                <w:spacing w:val="1"/>
                <w:sz w:val="18"/>
                <w:szCs w:val="18"/>
              </w:rPr>
              <w:t>n</w:t>
            </w:r>
            <w:r>
              <w:rPr>
                <w:spacing w:val="-1"/>
                <w:sz w:val="18"/>
                <w:szCs w:val="18"/>
              </w:rPr>
              <w:t>c</w:t>
            </w:r>
            <w:r>
              <w:rPr>
                <w:spacing w:val="1"/>
                <w:sz w:val="18"/>
                <w:szCs w:val="18"/>
              </w:rPr>
              <w:t>o</w:t>
            </w:r>
            <w:r>
              <w:rPr>
                <w:spacing w:val="-3"/>
                <w:sz w:val="18"/>
                <w:szCs w:val="18"/>
              </w:rPr>
              <w:t>r</w:t>
            </w:r>
            <w:r>
              <w:rPr>
                <w:spacing w:val="1"/>
                <w:sz w:val="18"/>
                <w:szCs w:val="18"/>
              </w:rPr>
              <w:t>d</w:t>
            </w:r>
            <w:r>
              <w:rPr>
                <w:sz w:val="18"/>
                <w:szCs w:val="18"/>
              </w:rPr>
              <w:t>a</w:t>
            </w:r>
            <w:r>
              <w:rPr>
                <w:w w:val="99"/>
                <w:sz w:val="18"/>
                <w:szCs w:val="18"/>
              </w:rPr>
              <w:t xml:space="preserve"> </w:t>
            </w:r>
            <w:r>
              <w:rPr>
                <w:spacing w:val="-1"/>
                <w:sz w:val="18"/>
                <w:szCs w:val="18"/>
              </w:rPr>
              <w:t>c</w:t>
            </w:r>
            <w:r>
              <w:rPr>
                <w:spacing w:val="1"/>
                <w:sz w:val="18"/>
                <w:szCs w:val="18"/>
              </w:rPr>
              <w:t>o</w:t>
            </w:r>
            <w:r>
              <w:rPr>
                <w:sz w:val="18"/>
                <w:szCs w:val="18"/>
              </w:rPr>
              <w:t>n</w:t>
            </w:r>
            <w:r>
              <w:rPr>
                <w:spacing w:val="-4"/>
                <w:sz w:val="18"/>
                <w:szCs w:val="18"/>
              </w:rPr>
              <w:t xml:space="preserve"> </w:t>
            </w:r>
            <w:r>
              <w:rPr>
                <w:sz w:val="18"/>
                <w:szCs w:val="18"/>
              </w:rPr>
              <w:t>i</w:t>
            </w:r>
            <w:r>
              <w:rPr>
                <w:spacing w:val="-6"/>
                <w:sz w:val="18"/>
                <w:szCs w:val="18"/>
              </w:rPr>
              <w:t xml:space="preserve"> </w:t>
            </w:r>
            <w:r>
              <w:rPr>
                <w:spacing w:val="1"/>
                <w:sz w:val="18"/>
                <w:szCs w:val="18"/>
              </w:rPr>
              <w:t>d</w:t>
            </w:r>
            <w:r>
              <w:rPr>
                <w:spacing w:val="-1"/>
                <w:sz w:val="18"/>
                <w:szCs w:val="18"/>
              </w:rPr>
              <w:t>a</w:t>
            </w:r>
            <w:r>
              <w:rPr>
                <w:sz w:val="18"/>
                <w:szCs w:val="18"/>
              </w:rPr>
              <w:t>ti</w:t>
            </w:r>
            <w:r>
              <w:rPr>
                <w:spacing w:val="-7"/>
                <w:sz w:val="18"/>
                <w:szCs w:val="18"/>
              </w:rPr>
              <w:t xml:space="preserve"> </w:t>
            </w:r>
            <w:r>
              <w:rPr>
                <w:spacing w:val="1"/>
                <w:sz w:val="18"/>
                <w:szCs w:val="18"/>
              </w:rPr>
              <w:t>d</w:t>
            </w:r>
            <w:r>
              <w:rPr>
                <w:spacing w:val="-1"/>
                <w:sz w:val="18"/>
                <w:szCs w:val="18"/>
              </w:rPr>
              <w:t>e</w:t>
            </w:r>
            <w:r>
              <w:rPr>
                <w:sz w:val="18"/>
                <w:szCs w:val="18"/>
              </w:rPr>
              <w:t>l</w:t>
            </w:r>
            <w:r>
              <w:rPr>
                <w:spacing w:val="-6"/>
                <w:sz w:val="18"/>
                <w:szCs w:val="18"/>
              </w:rPr>
              <w:t xml:space="preserve"> </w:t>
            </w:r>
            <w:r>
              <w:rPr>
                <w:spacing w:val="3"/>
                <w:sz w:val="18"/>
                <w:szCs w:val="18"/>
              </w:rPr>
              <w:t>P</w:t>
            </w:r>
            <w:r>
              <w:rPr>
                <w:sz w:val="18"/>
                <w:szCs w:val="18"/>
              </w:rPr>
              <w:t>M</w:t>
            </w:r>
            <w:r>
              <w:rPr>
                <w:spacing w:val="-5"/>
                <w:sz w:val="18"/>
                <w:szCs w:val="18"/>
              </w:rPr>
              <w:t xml:space="preserve"> </w:t>
            </w:r>
            <w:r>
              <w:rPr>
                <w:spacing w:val="1"/>
                <w:sz w:val="18"/>
                <w:szCs w:val="18"/>
              </w:rPr>
              <w:t>d</w:t>
            </w:r>
            <w:r>
              <w:rPr>
                <w:sz w:val="18"/>
                <w:szCs w:val="18"/>
              </w:rPr>
              <w:t>i</w:t>
            </w:r>
            <w:r>
              <w:rPr>
                <w:spacing w:val="-6"/>
                <w:sz w:val="18"/>
                <w:szCs w:val="18"/>
              </w:rPr>
              <w:t xml:space="preserve"> </w:t>
            </w:r>
            <w:r>
              <w:rPr>
                <w:spacing w:val="-1"/>
                <w:sz w:val="18"/>
                <w:szCs w:val="18"/>
              </w:rPr>
              <w:t>esec</w:t>
            </w:r>
            <w:r>
              <w:rPr>
                <w:spacing w:val="1"/>
                <w:sz w:val="18"/>
                <w:szCs w:val="18"/>
              </w:rPr>
              <w:t>u</w:t>
            </w:r>
            <w:r>
              <w:rPr>
                <w:spacing w:val="-1"/>
                <w:sz w:val="18"/>
                <w:szCs w:val="18"/>
              </w:rPr>
              <w:t>z</w:t>
            </w:r>
            <w:r>
              <w:rPr>
                <w:sz w:val="18"/>
                <w:szCs w:val="18"/>
              </w:rPr>
              <w:t>i</w:t>
            </w:r>
            <w:r>
              <w:rPr>
                <w:spacing w:val="1"/>
                <w:sz w:val="18"/>
                <w:szCs w:val="18"/>
              </w:rPr>
              <w:t>on</w:t>
            </w:r>
            <w:r>
              <w:rPr>
                <w:spacing w:val="-1"/>
                <w:sz w:val="18"/>
                <w:szCs w:val="18"/>
              </w:rPr>
              <w:t>e</w:t>
            </w:r>
            <w:r>
              <w:rPr>
                <w:sz w:val="18"/>
                <w:szCs w:val="18"/>
              </w:rPr>
              <w:t>)</w:t>
            </w:r>
            <w:r>
              <w:rPr>
                <w:spacing w:val="-5"/>
                <w:sz w:val="18"/>
                <w:szCs w:val="18"/>
              </w:rPr>
              <w:t xml:space="preserve"> </w:t>
            </w:r>
            <w:r>
              <w:rPr>
                <w:sz w:val="18"/>
                <w:szCs w:val="18"/>
              </w:rPr>
              <w:t>l</w:t>
            </w:r>
            <w:r>
              <w:rPr>
                <w:spacing w:val="-2"/>
                <w:sz w:val="18"/>
                <w:szCs w:val="18"/>
              </w:rPr>
              <w:t>'</w:t>
            </w:r>
            <w:r>
              <w:rPr>
                <w:spacing w:val="-1"/>
                <w:sz w:val="18"/>
                <w:szCs w:val="18"/>
              </w:rPr>
              <w:t>a</w:t>
            </w:r>
            <w:r>
              <w:rPr>
                <w:spacing w:val="1"/>
                <w:sz w:val="18"/>
                <w:szCs w:val="18"/>
              </w:rPr>
              <w:t>nno</w:t>
            </w:r>
            <w:r>
              <w:rPr>
                <w:sz w:val="18"/>
                <w:szCs w:val="18"/>
              </w:rPr>
              <w:t>t</w:t>
            </w:r>
            <w:r>
              <w:rPr>
                <w:spacing w:val="-1"/>
                <w:sz w:val="18"/>
                <w:szCs w:val="18"/>
              </w:rPr>
              <w:t>az</w:t>
            </w:r>
            <w:r>
              <w:rPr>
                <w:sz w:val="18"/>
                <w:szCs w:val="18"/>
              </w:rPr>
              <w:t>i</w:t>
            </w:r>
            <w:r>
              <w:rPr>
                <w:spacing w:val="-2"/>
                <w:sz w:val="18"/>
                <w:szCs w:val="18"/>
              </w:rPr>
              <w:t>o</w:t>
            </w:r>
            <w:r>
              <w:rPr>
                <w:spacing w:val="1"/>
                <w:sz w:val="18"/>
                <w:szCs w:val="18"/>
              </w:rPr>
              <w:t>n</w:t>
            </w:r>
            <w:r>
              <w:rPr>
                <w:sz w:val="18"/>
                <w:szCs w:val="18"/>
              </w:rPr>
              <w:t>e</w:t>
            </w:r>
            <w:r>
              <w:rPr>
                <w:spacing w:val="-5"/>
                <w:sz w:val="18"/>
                <w:szCs w:val="18"/>
              </w:rPr>
              <w:t xml:space="preserve"> m</w:t>
            </w:r>
            <w:r>
              <w:rPr>
                <w:spacing w:val="-1"/>
                <w:sz w:val="18"/>
                <w:szCs w:val="18"/>
              </w:rPr>
              <w:t>a</w:t>
            </w:r>
            <w:r>
              <w:rPr>
                <w:spacing w:val="1"/>
                <w:sz w:val="18"/>
                <w:szCs w:val="18"/>
              </w:rPr>
              <w:t>nu</w:t>
            </w:r>
            <w:r>
              <w:rPr>
                <w:spacing w:val="-1"/>
                <w:sz w:val="18"/>
                <w:szCs w:val="18"/>
              </w:rPr>
              <w:t>a</w:t>
            </w:r>
            <w:r>
              <w:rPr>
                <w:sz w:val="18"/>
                <w:szCs w:val="18"/>
              </w:rPr>
              <w:t>l</w:t>
            </w:r>
            <w:r>
              <w:rPr>
                <w:spacing w:val="-1"/>
                <w:sz w:val="18"/>
                <w:szCs w:val="18"/>
              </w:rPr>
              <w:t>e</w:t>
            </w:r>
            <w:r>
              <w:rPr>
                <w:sz w:val="18"/>
                <w:szCs w:val="18"/>
              </w:rPr>
              <w:t>.</w:t>
            </w:r>
            <w:r>
              <w:rPr>
                <w:spacing w:val="-4"/>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3"/>
                <w:sz w:val="18"/>
                <w:szCs w:val="18"/>
              </w:rPr>
              <w:t xml:space="preserve"> </w:t>
            </w:r>
            <w:r>
              <w:rPr>
                <w:spacing w:val="1"/>
                <w:sz w:val="18"/>
                <w:szCs w:val="18"/>
              </w:rPr>
              <w:t>a</w:t>
            </w:r>
            <w:r>
              <w:rPr>
                <w:sz w:val="18"/>
                <w:szCs w:val="18"/>
              </w:rPr>
              <w:t>l</w:t>
            </w:r>
            <w:r>
              <w:rPr>
                <w:w w:val="99"/>
                <w:sz w:val="18"/>
                <w:szCs w:val="18"/>
              </w:rPr>
              <w:t xml:space="preserve"> </w:t>
            </w:r>
            <w:r>
              <w:rPr>
                <w:spacing w:val="-1"/>
                <w:sz w:val="18"/>
                <w:szCs w:val="18"/>
              </w:rPr>
              <w:t>D</w:t>
            </w:r>
            <w:r>
              <w:rPr>
                <w:spacing w:val="1"/>
                <w:sz w:val="18"/>
                <w:szCs w:val="18"/>
              </w:rPr>
              <w:t>o</w:t>
            </w:r>
            <w:r>
              <w:rPr>
                <w:spacing w:val="-5"/>
                <w:sz w:val="18"/>
                <w:szCs w:val="18"/>
              </w:rPr>
              <w:t>m</w:t>
            </w:r>
            <w:r>
              <w:rPr>
                <w:sz w:val="18"/>
                <w:szCs w:val="18"/>
              </w:rPr>
              <w:t>i</w:t>
            </w:r>
            <w:r>
              <w:rPr>
                <w:spacing w:val="1"/>
                <w:sz w:val="18"/>
                <w:szCs w:val="18"/>
              </w:rPr>
              <w:t>n</w:t>
            </w:r>
            <w:r>
              <w:rPr>
                <w:sz w:val="18"/>
                <w:szCs w:val="18"/>
              </w:rPr>
              <w:t>io</w:t>
            </w:r>
            <w:r>
              <w:rPr>
                <w:spacing w:val="-10"/>
                <w:sz w:val="18"/>
                <w:szCs w:val="18"/>
              </w:rPr>
              <w:t xml:space="preserve"> </w:t>
            </w:r>
            <w:r>
              <w:rPr>
                <w:sz w:val="18"/>
                <w:szCs w:val="18"/>
              </w:rPr>
              <w:t>F</w:t>
            </w:r>
            <w:r>
              <w:rPr>
                <w:spacing w:val="-2"/>
                <w:sz w:val="18"/>
                <w:szCs w:val="18"/>
              </w:rPr>
              <w:t>L</w:t>
            </w:r>
            <w:r>
              <w:rPr>
                <w:spacing w:val="-1"/>
                <w:sz w:val="18"/>
                <w:szCs w:val="18"/>
              </w:rPr>
              <w:t>A</w:t>
            </w:r>
            <w:r>
              <w:rPr>
                <w:spacing w:val="-3"/>
                <w:sz w:val="18"/>
                <w:szCs w:val="18"/>
              </w:rPr>
              <w:t>G</w:t>
            </w:r>
            <w:r>
              <w:rPr>
                <w:spacing w:val="1"/>
                <w:sz w:val="18"/>
                <w:szCs w:val="18"/>
              </w:rPr>
              <w:t>_</w:t>
            </w:r>
            <w:r>
              <w:rPr>
                <w:sz w:val="18"/>
                <w:szCs w:val="18"/>
              </w:rPr>
              <w:t>SI</w:t>
            </w:r>
            <w:r>
              <w:rPr>
                <w:spacing w:val="1"/>
                <w:sz w:val="18"/>
                <w:szCs w:val="18"/>
              </w:rPr>
              <w:t>_</w:t>
            </w:r>
            <w:r>
              <w:rPr>
                <w:spacing w:val="-1"/>
                <w:sz w:val="18"/>
                <w:szCs w:val="18"/>
              </w:rPr>
              <w:t>N</w:t>
            </w:r>
            <w:r>
              <w:rPr>
                <w:sz w:val="18"/>
                <w:szCs w:val="18"/>
              </w:rPr>
              <w:t>O</w:t>
            </w:r>
            <w:r>
              <w:rPr>
                <w:spacing w:val="-10"/>
                <w:sz w:val="18"/>
                <w:szCs w:val="18"/>
              </w:rPr>
              <w:t xml:space="preserve"> </w:t>
            </w:r>
            <w:r>
              <w:rPr>
                <w:spacing w:val="1"/>
                <w:sz w:val="18"/>
                <w:szCs w:val="18"/>
              </w:rPr>
              <w:t>d</w:t>
            </w:r>
            <w:r>
              <w:rPr>
                <w:sz w:val="18"/>
                <w:szCs w:val="18"/>
              </w:rPr>
              <w:t>i</w:t>
            </w:r>
            <w:r>
              <w:rPr>
                <w:spacing w:val="-10"/>
                <w:sz w:val="18"/>
                <w:szCs w:val="18"/>
              </w:rPr>
              <w:t xml:space="preserve"> </w:t>
            </w:r>
            <w:r>
              <w:rPr>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ES.</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FL</w:t>
            </w:r>
            <w:r>
              <w:rPr>
                <w:spacing w:val="-1"/>
                <w:sz w:val="18"/>
                <w:szCs w:val="18"/>
              </w:rPr>
              <w:t>A</w:t>
            </w:r>
            <w:r>
              <w:rPr>
                <w:spacing w:val="-3"/>
                <w:sz w:val="18"/>
                <w:szCs w:val="18"/>
              </w:rPr>
              <w:t>G</w:t>
            </w:r>
            <w:r>
              <w:rPr>
                <w:spacing w:val="3"/>
                <w:sz w:val="18"/>
                <w:szCs w:val="18"/>
              </w:rPr>
              <w:t>_</w:t>
            </w:r>
            <w:r>
              <w:rPr>
                <w:spacing w:val="-3"/>
                <w:sz w:val="18"/>
                <w:szCs w:val="18"/>
              </w:rPr>
              <w:t>A</w:t>
            </w:r>
            <w:r>
              <w:rPr>
                <w:sz w:val="18"/>
                <w:szCs w:val="18"/>
              </w:rPr>
              <w:t>PP</w:t>
            </w:r>
            <w:r>
              <w:rPr>
                <w:spacing w:val="-2"/>
                <w:sz w:val="18"/>
                <w:szCs w:val="18"/>
              </w:rPr>
              <w:t>_</w:t>
            </w:r>
            <w:r>
              <w:rPr>
                <w:spacing w:val="3"/>
                <w:sz w:val="18"/>
                <w:szCs w:val="18"/>
              </w:rPr>
              <w:t>P</w:t>
            </w:r>
            <w:r>
              <w:rPr>
                <w:sz w:val="18"/>
                <w:szCs w:val="18"/>
              </w:rPr>
              <w:t>R</w:t>
            </w:r>
            <w:r>
              <w:rPr>
                <w:spacing w:val="-1"/>
                <w:sz w:val="18"/>
                <w:szCs w:val="18"/>
              </w:rPr>
              <w:t>OV</w:t>
            </w:r>
            <w:r>
              <w:rPr>
                <w:spacing w:val="2"/>
                <w:sz w:val="18"/>
                <w:szCs w:val="18"/>
              </w:rPr>
              <w:t>V</w:t>
            </w:r>
            <w:r>
              <w:rPr>
                <w:spacing w:val="-3"/>
                <w:sz w:val="18"/>
                <w:szCs w:val="18"/>
              </w:rPr>
              <w:t>I</w:t>
            </w:r>
            <w:r>
              <w:rPr>
                <w:sz w:val="18"/>
                <w:szCs w:val="18"/>
              </w:rPr>
              <w:t>S</w:t>
            </w:r>
            <w:r>
              <w:rPr>
                <w:spacing w:val="-1"/>
                <w:sz w:val="18"/>
                <w:szCs w:val="18"/>
              </w:rPr>
              <w:t>O</w:t>
            </w:r>
            <w:r>
              <w:rPr>
                <w:sz w:val="18"/>
                <w:szCs w:val="18"/>
              </w:rPr>
              <w:t>RIA</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2" w:line="206" w:lineRule="exact"/>
              <w:ind w:left="54" w:right="135"/>
            </w:pPr>
            <w:r>
              <w:rPr>
                <w:sz w:val="18"/>
                <w:szCs w:val="18"/>
              </w:rPr>
              <w:t>I</w:t>
            </w:r>
            <w:r>
              <w:rPr>
                <w:spacing w:val="1"/>
                <w:sz w:val="18"/>
                <w:szCs w:val="18"/>
              </w:rPr>
              <w:t>nd</w:t>
            </w:r>
            <w:r>
              <w:rPr>
                <w:sz w:val="18"/>
                <w:szCs w:val="18"/>
              </w:rPr>
              <w:t>i</w:t>
            </w:r>
            <w:r>
              <w:rPr>
                <w:spacing w:val="-1"/>
                <w:sz w:val="18"/>
                <w:szCs w:val="18"/>
              </w:rPr>
              <w:t>c</w:t>
            </w:r>
            <w:r>
              <w:rPr>
                <w:sz w:val="18"/>
                <w:szCs w:val="18"/>
              </w:rPr>
              <w:t>a</w:t>
            </w:r>
            <w:r>
              <w:rPr>
                <w:spacing w:val="-9"/>
                <w:sz w:val="18"/>
                <w:szCs w:val="18"/>
              </w:rPr>
              <w:t xml:space="preserve"> </w:t>
            </w:r>
            <w:r>
              <w:rPr>
                <w:sz w:val="18"/>
                <w:szCs w:val="18"/>
              </w:rPr>
              <w:t>l</w:t>
            </w:r>
            <w:r>
              <w:rPr>
                <w:spacing w:val="-2"/>
                <w:sz w:val="18"/>
                <w:szCs w:val="18"/>
              </w:rPr>
              <w:t>'</w:t>
            </w:r>
            <w:r>
              <w:rPr>
                <w:spacing w:val="-1"/>
                <w:sz w:val="18"/>
                <w:szCs w:val="18"/>
              </w:rPr>
              <w:t>e</w:t>
            </w:r>
            <w:r>
              <w:rPr>
                <w:spacing w:val="-2"/>
                <w:sz w:val="18"/>
                <w:szCs w:val="18"/>
              </w:rPr>
              <w:t>v</w:t>
            </w:r>
            <w:r>
              <w:rPr>
                <w:spacing w:val="-1"/>
                <w:sz w:val="18"/>
                <w:szCs w:val="18"/>
              </w:rPr>
              <w:t>e</w:t>
            </w:r>
            <w:r>
              <w:rPr>
                <w:spacing w:val="1"/>
                <w:sz w:val="18"/>
                <w:szCs w:val="18"/>
              </w:rPr>
              <w:t>n</w:t>
            </w:r>
            <w:r>
              <w:rPr>
                <w:sz w:val="18"/>
                <w:szCs w:val="18"/>
              </w:rPr>
              <w:t>t</w:t>
            </w:r>
            <w:r>
              <w:rPr>
                <w:spacing w:val="1"/>
                <w:sz w:val="18"/>
                <w:szCs w:val="18"/>
              </w:rPr>
              <w:t>u</w:t>
            </w:r>
            <w:r>
              <w:rPr>
                <w:spacing w:val="-1"/>
                <w:sz w:val="18"/>
                <w:szCs w:val="18"/>
              </w:rPr>
              <w:t>a</w:t>
            </w:r>
            <w:r>
              <w:rPr>
                <w:sz w:val="18"/>
                <w:szCs w:val="18"/>
              </w:rPr>
              <w:t>le</w:t>
            </w:r>
            <w:r>
              <w:rPr>
                <w:spacing w:val="-9"/>
                <w:sz w:val="18"/>
                <w:szCs w:val="18"/>
              </w:rPr>
              <w:t xml:space="preserve"> </w:t>
            </w:r>
            <w:r>
              <w:rPr>
                <w:spacing w:val="-1"/>
                <w:sz w:val="18"/>
                <w:szCs w:val="18"/>
              </w:rPr>
              <w:t>a</w:t>
            </w:r>
            <w:r>
              <w:rPr>
                <w:spacing w:val="1"/>
                <w:sz w:val="18"/>
                <w:szCs w:val="18"/>
              </w:rPr>
              <w:t>pp</w:t>
            </w:r>
            <w:r>
              <w:rPr>
                <w:sz w:val="18"/>
                <w:szCs w:val="18"/>
              </w:rPr>
              <w:t>li</w:t>
            </w:r>
            <w:r>
              <w:rPr>
                <w:spacing w:val="-1"/>
                <w:sz w:val="18"/>
                <w:szCs w:val="18"/>
              </w:rPr>
              <w:t>caz</w:t>
            </w:r>
            <w:r>
              <w:rPr>
                <w:sz w:val="18"/>
                <w:szCs w:val="18"/>
              </w:rPr>
              <w:t>i</w:t>
            </w:r>
            <w:r>
              <w:rPr>
                <w:spacing w:val="-2"/>
                <w:sz w:val="18"/>
                <w:szCs w:val="18"/>
              </w:rPr>
              <w:t>o</w:t>
            </w:r>
            <w:r>
              <w:rPr>
                <w:spacing w:val="1"/>
                <w:sz w:val="18"/>
                <w:szCs w:val="18"/>
              </w:rPr>
              <w:t>n</w:t>
            </w:r>
            <w:r>
              <w:rPr>
                <w:sz w:val="18"/>
                <w:szCs w:val="18"/>
              </w:rPr>
              <w:t>e</w:t>
            </w:r>
            <w:r>
              <w:rPr>
                <w:spacing w:val="-9"/>
                <w:sz w:val="18"/>
                <w:szCs w:val="18"/>
              </w:rPr>
              <w:t xml:space="preserve"> </w:t>
            </w:r>
            <w:r>
              <w:rPr>
                <w:spacing w:val="1"/>
                <w:sz w:val="18"/>
                <w:szCs w:val="18"/>
              </w:rPr>
              <w:t>p</w:t>
            </w:r>
            <w:r>
              <w:rPr>
                <w:spacing w:val="-3"/>
                <w:sz w:val="18"/>
                <w:szCs w:val="18"/>
              </w:rPr>
              <w:t>r</w:t>
            </w:r>
            <w:r>
              <w:rPr>
                <w:spacing w:val="1"/>
                <w:sz w:val="18"/>
                <w:szCs w:val="18"/>
              </w:rPr>
              <w:t>o</w:t>
            </w:r>
            <w:r>
              <w:rPr>
                <w:spacing w:val="-2"/>
                <w:sz w:val="18"/>
                <w:szCs w:val="18"/>
              </w:rPr>
              <w:t>vv</w:t>
            </w:r>
            <w:r>
              <w:rPr>
                <w:sz w:val="18"/>
                <w:szCs w:val="18"/>
              </w:rPr>
              <w:t>i</w:t>
            </w:r>
            <w:r>
              <w:rPr>
                <w:spacing w:val="-1"/>
                <w:sz w:val="18"/>
                <w:szCs w:val="18"/>
              </w:rPr>
              <w:t>s</w:t>
            </w:r>
            <w:r>
              <w:rPr>
                <w:spacing w:val="1"/>
                <w:sz w:val="18"/>
                <w:szCs w:val="18"/>
              </w:rPr>
              <w:t>o</w:t>
            </w:r>
            <w:r>
              <w:rPr>
                <w:sz w:val="18"/>
                <w:szCs w:val="18"/>
              </w:rPr>
              <w:t>ria</w:t>
            </w:r>
            <w:r>
              <w:rPr>
                <w:spacing w:val="-9"/>
                <w:sz w:val="18"/>
                <w:szCs w:val="18"/>
              </w:rPr>
              <w:t xml:space="preserve"> </w:t>
            </w:r>
            <w:r>
              <w:rPr>
                <w:spacing w:val="1"/>
                <w:sz w:val="18"/>
                <w:szCs w:val="18"/>
              </w:rPr>
              <w:t>d</w:t>
            </w:r>
            <w:r>
              <w:rPr>
                <w:spacing w:val="-1"/>
                <w:sz w:val="18"/>
                <w:szCs w:val="18"/>
              </w:rPr>
              <w:t>e</w:t>
            </w:r>
            <w:r>
              <w:rPr>
                <w:sz w:val="18"/>
                <w:szCs w:val="18"/>
              </w:rPr>
              <w:t>lla</w:t>
            </w:r>
            <w:r>
              <w:rPr>
                <w:spacing w:val="-8"/>
                <w:sz w:val="18"/>
                <w:szCs w:val="18"/>
              </w:rPr>
              <w:t xml:space="preserve"> </w:t>
            </w:r>
            <w:r>
              <w:rPr>
                <w:spacing w:val="-1"/>
                <w:sz w:val="18"/>
                <w:szCs w:val="18"/>
              </w:rPr>
              <w:t>a</w:t>
            </w:r>
            <w:r>
              <w:rPr>
                <w:spacing w:val="1"/>
                <w:sz w:val="18"/>
                <w:szCs w:val="18"/>
              </w:rPr>
              <w:t>n</w:t>
            </w:r>
            <w:r>
              <w:rPr>
                <w:spacing w:val="-2"/>
                <w:sz w:val="18"/>
                <w:szCs w:val="18"/>
              </w:rPr>
              <w:t>n</w:t>
            </w:r>
            <w:r>
              <w:rPr>
                <w:spacing w:val="1"/>
                <w:sz w:val="18"/>
                <w:szCs w:val="18"/>
              </w:rPr>
              <w:t>o</w:t>
            </w:r>
            <w:r>
              <w:rPr>
                <w:sz w:val="18"/>
                <w:szCs w:val="18"/>
              </w:rPr>
              <w:t>t</w:t>
            </w:r>
            <w:r>
              <w:rPr>
                <w:spacing w:val="-1"/>
                <w:sz w:val="18"/>
                <w:szCs w:val="18"/>
              </w:rPr>
              <w:t>az</w:t>
            </w:r>
            <w:r>
              <w:rPr>
                <w:sz w:val="18"/>
                <w:szCs w:val="18"/>
              </w:rPr>
              <w:t>i</w:t>
            </w:r>
            <w:r>
              <w:rPr>
                <w:spacing w:val="-2"/>
                <w:sz w:val="18"/>
                <w:szCs w:val="18"/>
              </w:rPr>
              <w:t>o</w:t>
            </w:r>
            <w:r>
              <w:rPr>
                <w:spacing w:val="1"/>
                <w:sz w:val="18"/>
                <w:szCs w:val="18"/>
              </w:rPr>
              <w:t>n</w:t>
            </w:r>
            <w:r>
              <w:rPr>
                <w:sz w:val="18"/>
                <w:szCs w:val="18"/>
              </w:rPr>
              <w:t>e</w:t>
            </w:r>
            <w:r>
              <w:rPr>
                <w:spacing w:val="-9"/>
                <w:sz w:val="18"/>
                <w:szCs w:val="18"/>
              </w:rPr>
              <w:t xml:space="preserve"> </w:t>
            </w:r>
            <w:r>
              <w:rPr>
                <w:spacing w:val="-5"/>
                <w:sz w:val="18"/>
                <w:szCs w:val="18"/>
              </w:rPr>
              <w:t>m</w:t>
            </w:r>
            <w:r>
              <w:rPr>
                <w:spacing w:val="-1"/>
                <w:sz w:val="18"/>
                <w:szCs w:val="18"/>
              </w:rPr>
              <w:t>a</w:t>
            </w:r>
            <w:r>
              <w:rPr>
                <w:spacing w:val="1"/>
                <w:sz w:val="18"/>
                <w:szCs w:val="18"/>
              </w:rPr>
              <w:t>nu</w:t>
            </w:r>
            <w:r>
              <w:rPr>
                <w:spacing w:val="-1"/>
                <w:sz w:val="18"/>
                <w:szCs w:val="18"/>
              </w:rPr>
              <w:t>a</w:t>
            </w:r>
            <w:r>
              <w:rPr>
                <w:sz w:val="18"/>
                <w:szCs w:val="18"/>
              </w:rPr>
              <w:t>le</w:t>
            </w:r>
            <w:r>
              <w:rPr>
                <w:w w:val="99"/>
                <w:sz w:val="18"/>
                <w:szCs w:val="18"/>
              </w:rPr>
              <w:t xml:space="preserve"> </w:t>
            </w:r>
            <w:r>
              <w:rPr>
                <w:spacing w:val="1"/>
                <w:sz w:val="18"/>
                <w:szCs w:val="18"/>
              </w:rPr>
              <w:t>d</w:t>
            </w:r>
            <w:r>
              <w:rPr>
                <w:spacing w:val="-1"/>
                <w:sz w:val="18"/>
                <w:szCs w:val="18"/>
              </w:rPr>
              <w:t>e</w:t>
            </w:r>
            <w:r>
              <w:rPr>
                <w:sz w:val="18"/>
                <w:szCs w:val="18"/>
              </w:rPr>
              <w:t>tta</w:t>
            </w:r>
            <w:r>
              <w:rPr>
                <w:spacing w:val="-7"/>
                <w:sz w:val="18"/>
                <w:szCs w:val="18"/>
              </w:rPr>
              <w:t xml:space="preserve"> </w:t>
            </w:r>
            <w:r>
              <w:rPr>
                <w:spacing w:val="-2"/>
                <w:sz w:val="18"/>
                <w:szCs w:val="18"/>
              </w:rPr>
              <w:t>"</w:t>
            </w:r>
            <w:r>
              <w:rPr>
                <w:spacing w:val="-1"/>
                <w:sz w:val="18"/>
                <w:szCs w:val="18"/>
              </w:rPr>
              <w:t>a</w:t>
            </w:r>
            <w:r>
              <w:rPr>
                <w:spacing w:val="1"/>
                <w:sz w:val="18"/>
                <w:szCs w:val="18"/>
              </w:rPr>
              <w:t>n</w:t>
            </w:r>
            <w:r>
              <w:rPr>
                <w:sz w:val="18"/>
                <w:szCs w:val="18"/>
              </w:rPr>
              <w:t>ti</w:t>
            </w:r>
            <w:r>
              <w:rPr>
                <w:spacing w:val="-1"/>
                <w:sz w:val="18"/>
                <w:szCs w:val="18"/>
              </w:rPr>
              <w:t>c</w:t>
            </w:r>
            <w:r>
              <w:rPr>
                <w:sz w:val="18"/>
                <w:szCs w:val="18"/>
              </w:rPr>
              <w:t>i</w:t>
            </w:r>
            <w:r>
              <w:rPr>
                <w:spacing w:val="1"/>
                <w:sz w:val="18"/>
                <w:szCs w:val="18"/>
              </w:rPr>
              <w:t>p</w:t>
            </w:r>
            <w:r>
              <w:rPr>
                <w:spacing w:val="-1"/>
                <w:sz w:val="18"/>
                <w:szCs w:val="18"/>
              </w:rPr>
              <w:t>az</w:t>
            </w:r>
            <w:r>
              <w:rPr>
                <w:sz w:val="18"/>
                <w:szCs w:val="18"/>
              </w:rPr>
              <w:t>i</w:t>
            </w:r>
            <w:r>
              <w:rPr>
                <w:spacing w:val="1"/>
                <w:sz w:val="18"/>
                <w:szCs w:val="18"/>
              </w:rPr>
              <w:t>on</w:t>
            </w:r>
            <w:r>
              <w:rPr>
                <w:sz w:val="18"/>
                <w:szCs w:val="18"/>
              </w:rPr>
              <w:t>e</w:t>
            </w:r>
            <w:r>
              <w:rPr>
                <w:spacing w:val="-9"/>
                <w:sz w:val="18"/>
                <w:szCs w:val="18"/>
              </w:rPr>
              <w:t xml:space="preserve"> </w:t>
            </w:r>
            <w:r>
              <w:rPr>
                <w:spacing w:val="1"/>
                <w:sz w:val="18"/>
                <w:szCs w:val="18"/>
              </w:rPr>
              <w:t>d</w:t>
            </w:r>
            <w:r>
              <w:rPr>
                <w:spacing w:val="-1"/>
                <w:sz w:val="18"/>
                <w:szCs w:val="18"/>
              </w:rPr>
              <w:t>e</w:t>
            </w:r>
            <w:r>
              <w:rPr>
                <w:spacing w:val="-2"/>
                <w:sz w:val="18"/>
                <w:szCs w:val="18"/>
              </w:rPr>
              <w:t>g</w:t>
            </w:r>
            <w:r>
              <w:rPr>
                <w:sz w:val="18"/>
                <w:szCs w:val="18"/>
              </w:rPr>
              <w:t>li</w:t>
            </w:r>
            <w:r>
              <w:rPr>
                <w:spacing w:val="-5"/>
                <w:sz w:val="18"/>
                <w:szCs w:val="18"/>
              </w:rPr>
              <w:t xml:space="preserve"> </w:t>
            </w:r>
            <w:r>
              <w:rPr>
                <w:spacing w:val="-1"/>
                <w:sz w:val="18"/>
                <w:szCs w:val="18"/>
              </w:rPr>
              <w:t>e</w:t>
            </w:r>
            <w:r>
              <w:rPr>
                <w:sz w:val="18"/>
                <w:szCs w:val="18"/>
              </w:rPr>
              <w:t>f</w:t>
            </w:r>
            <w:r>
              <w:rPr>
                <w:spacing w:val="-3"/>
                <w:sz w:val="18"/>
                <w:szCs w:val="18"/>
              </w:rPr>
              <w:t>f</w:t>
            </w:r>
            <w:r>
              <w:rPr>
                <w:spacing w:val="-1"/>
                <w:sz w:val="18"/>
                <w:szCs w:val="18"/>
              </w:rPr>
              <w:t>e</w:t>
            </w:r>
            <w:r>
              <w:rPr>
                <w:sz w:val="18"/>
                <w:szCs w:val="18"/>
              </w:rPr>
              <w:t>tti</w:t>
            </w:r>
            <w:r>
              <w:rPr>
                <w:spacing w:val="-2"/>
                <w:sz w:val="18"/>
                <w:szCs w:val="18"/>
              </w:rPr>
              <w:t>"</w:t>
            </w:r>
            <w:r>
              <w:rPr>
                <w:sz w:val="18"/>
                <w:szCs w:val="18"/>
              </w:rPr>
              <w:t>.</w:t>
            </w:r>
            <w:r>
              <w:rPr>
                <w:spacing w:val="-4"/>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5"/>
                <w:sz w:val="18"/>
                <w:szCs w:val="18"/>
              </w:rPr>
              <w:t xml:space="preserve"> </w:t>
            </w:r>
            <w:r>
              <w:rPr>
                <w:spacing w:val="-1"/>
                <w:sz w:val="18"/>
                <w:szCs w:val="18"/>
              </w:rPr>
              <w:t>a</w:t>
            </w:r>
            <w:r>
              <w:rPr>
                <w:sz w:val="18"/>
                <w:szCs w:val="18"/>
              </w:rPr>
              <w:t>l</w:t>
            </w:r>
            <w:r>
              <w:rPr>
                <w:spacing w:val="-5"/>
                <w:sz w:val="18"/>
                <w:szCs w:val="18"/>
              </w:rPr>
              <w:t xml:space="preserve"> </w:t>
            </w:r>
            <w:r>
              <w:rPr>
                <w:spacing w:val="-1"/>
                <w:sz w:val="18"/>
                <w:szCs w:val="18"/>
              </w:rPr>
              <w:t>D</w:t>
            </w:r>
            <w:r>
              <w:rPr>
                <w:spacing w:val="1"/>
                <w:sz w:val="18"/>
                <w:szCs w:val="18"/>
              </w:rPr>
              <w:t>o</w:t>
            </w:r>
            <w:r>
              <w:rPr>
                <w:spacing w:val="-5"/>
                <w:sz w:val="18"/>
                <w:szCs w:val="18"/>
              </w:rPr>
              <w:t>m</w:t>
            </w:r>
            <w:r>
              <w:rPr>
                <w:sz w:val="18"/>
                <w:szCs w:val="18"/>
              </w:rPr>
              <w:t>i</w:t>
            </w:r>
            <w:r>
              <w:rPr>
                <w:spacing w:val="1"/>
                <w:sz w:val="18"/>
                <w:szCs w:val="18"/>
              </w:rPr>
              <w:t>n</w:t>
            </w:r>
            <w:r>
              <w:rPr>
                <w:sz w:val="18"/>
                <w:szCs w:val="18"/>
              </w:rPr>
              <w:t>io</w:t>
            </w:r>
            <w:r>
              <w:rPr>
                <w:w w:val="99"/>
                <w:sz w:val="18"/>
                <w:szCs w:val="18"/>
              </w:rPr>
              <w:t xml:space="preserve"> </w:t>
            </w:r>
            <w:r>
              <w:rPr>
                <w:sz w:val="18"/>
                <w:szCs w:val="18"/>
              </w:rPr>
              <w:t>FL</w:t>
            </w:r>
            <w:r>
              <w:rPr>
                <w:spacing w:val="-1"/>
                <w:sz w:val="18"/>
                <w:szCs w:val="18"/>
              </w:rPr>
              <w:t>A</w:t>
            </w:r>
            <w:r>
              <w:rPr>
                <w:spacing w:val="-3"/>
                <w:sz w:val="18"/>
                <w:szCs w:val="18"/>
              </w:rPr>
              <w:t>G</w:t>
            </w:r>
            <w:r>
              <w:rPr>
                <w:spacing w:val="1"/>
                <w:sz w:val="18"/>
                <w:szCs w:val="18"/>
              </w:rPr>
              <w:t>_</w:t>
            </w:r>
            <w:r>
              <w:rPr>
                <w:sz w:val="18"/>
                <w:szCs w:val="18"/>
              </w:rPr>
              <w:t>SI</w:t>
            </w:r>
            <w:r>
              <w:rPr>
                <w:spacing w:val="1"/>
                <w:sz w:val="18"/>
                <w:szCs w:val="18"/>
              </w:rPr>
              <w:t>_</w:t>
            </w:r>
            <w:r>
              <w:rPr>
                <w:spacing w:val="-1"/>
                <w:sz w:val="18"/>
                <w:szCs w:val="18"/>
              </w:rPr>
              <w:t>N</w:t>
            </w:r>
            <w:r>
              <w:rPr>
                <w:sz w:val="18"/>
                <w:szCs w:val="18"/>
              </w:rPr>
              <w:t>O</w:t>
            </w:r>
            <w:r>
              <w:rPr>
                <w:spacing w:val="-13"/>
                <w:sz w:val="18"/>
                <w:szCs w:val="18"/>
              </w:rPr>
              <w:t xml:space="preserve"> </w:t>
            </w:r>
            <w:r>
              <w:rPr>
                <w:spacing w:val="1"/>
                <w:sz w:val="18"/>
                <w:szCs w:val="18"/>
              </w:rPr>
              <w:t>d</w:t>
            </w:r>
            <w:r>
              <w:rPr>
                <w:sz w:val="18"/>
                <w:szCs w:val="18"/>
              </w:rPr>
              <w:t>i</w:t>
            </w:r>
            <w:r>
              <w:rPr>
                <w:spacing w:val="-13"/>
                <w:sz w:val="18"/>
                <w:szCs w:val="18"/>
              </w:rPr>
              <w:t xml:space="preserve"> </w:t>
            </w:r>
            <w:r>
              <w:rPr>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w:t>
            </w:r>
            <w:r>
              <w:rPr>
                <w:spacing w:val="-3"/>
                <w:sz w:val="18"/>
                <w:szCs w:val="18"/>
              </w:rPr>
              <w:t>D</w:t>
            </w:r>
            <w:r>
              <w:rPr>
                <w:sz w:val="18"/>
                <w:szCs w:val="18"/>
              </w:rPr>
              <w:t>ES.</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Pr="00DE2B1E" w:rsidRDefault="00880ABD">
            <w:pPr>
              <w:pStyle w:val="TableParagraph"/>
              <w:kinsoku w:val="0"/>
              <w:overflowPunct w:val="0"/>
              <w:spacing w:before="47"/>
              <w:ind w:left="54"/>
              <w:rPr>
                <w:sz w:val="18"/>
                <w:szCs w:val="18"/>
                <w:lang w:val="en-GB"/>
              </w:rPr>
            </w:pPr>
            <w:r>
              <w:rPr>
                <w:spacing w:val="-1"/>
                <w:sz w:val="18"/>
                <w:szCs w:val="18"/>
                <w:lang w:val="es-AR"/>
              </w:rPr>
              <w:t>PEN_RES_ID_PENA_RESIDUA</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NUMBER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Link alla pena residua</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w:t>
            </w:r>
            <w:r>
              <w:rPr>
                <w:spacing w:val="-1"/>
                <w:sz w:val="18"/>
                <w:szCs w:val="18"/>
              </w:rPr>
              <w:t>UN</w:t>
            </w:r>
            <w:r>
              <w:rPr>
                <w:spacing w:val="1"/>
                <w:sz w:val="18"/>
                <w:szCs w:val="18"/>
              </w:rPr>
              <w:t>_</w:t>
            </w:r>
            <w:r>
              <w:rPr>
                <w:sz w:val="18"/>
                <w:szCs w:val="18"/>
              </w:rPr>
              <w:t>I</w:t>
            </w:r>
            <w:r>
              <w:rPr>
                <w:spacing w:val="-1"/>
                <w:sz w:val="18"/>
                <w:szCs w:val="18"/>
              </w:rPr>
              <w:t>D</w:t>
            </w:r>
            <w:r>
              <w:rPr>
                <w:spacing w:val="1"/>
                <w:sz w:val="18"/>
                <w:szCs w:val="18"/>
              </w:rPr>
              <w:t>_</w:t>
            </w:r>
            <w:r>
              <w:rPr>
                <w:sz w:val="18"/>
                <w:szCs w:val="18"/>
              </w:rPr>
              <w:t>F</w:t>
            </w:r>
            <w:r>
              <w:rPr>
                <w:spacing w:val="-1"/>
                <w:sz w:val="18"/>
                <w:szCs w:val="18"/>
              </w:rPr>
              <w:t>UN</w:t>
            </w:r>
            <w:r>
              <w:rPr>
                <w:spacing w:val="-3"/>
                <w:sz w:val="18"/>
                <w:szCs w:val="18"/>
              </w:rPr>
              <w:t>G</w:t>
            </w:r>
            <w:r>
              <w:rPr>
                <w:sz w:val="18"/>
                <w:szCs w:val="18"/>
              </w:rPr>
              <w:t>IBI</w:t>
            </w:r>
            <w:r>
              <w:rPr>
                <w:spacing w:val="-2"/>
                <w:sz w:val="18"/>
                <w:szCs w:val="18"/>
              </w:rPr>
              <w:t>L</w:t>
            </w:r>
            <w:r>
              <w:rPr>
                <w:spacing w:val="2"/>
                <w:sz w:val="18"/>
                <w:szCs w:val="18"/>
              </w:rPr>
              <w:t>I</w:t>
            </w:r>
            <w:r>
              <w:rPr>
                <w:sz w:val="18"/>
                <w:szCs w:val="18"/>
              </w:rPr>
              <w:t>TA</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NUMBER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Link alla pena fungibile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w:t>
            </w:r>
            <w:r>
              <w:rPr>
                <w:sz w:val="18"/>
                <w:szCs w:val="18"/>
              </w:rPr>
              <w:t>T</w:t>
            </w:r>
            <w:r>
              <w:rPr>
                <w:spacing w:val="-3"/>
                <w:sz w:val="18"/>
                <w:szCs w:val="18"/>
              </w:rPr>
              <w:t>A</w:t>
            </w:r>
            <w:r>
              <w:rPr>
                <w:spacing w:val="1"/>
                <w:sz w:val="18"/>
                <w:szCs w:val="18"/>
              </w:rPr>
              <w:t>_</w:t>
            </w:r>
            <w:r>
              <w:rPr>
                <w:sz w:val="18"/>
                <w:szCs w:val="18"/>
              </w:rPr>
              <w:t>RIC</w:t>
            </w:r>
            <w:r>
              <w:rPr>
                <w:spacing w:val="-1"/>
                <w:sz w:val="18"/>
                <w:szCs w:val="18"/>
              </w:rPr>
              <w:t>H</w:t>
            </w:r>
            <w:r>
              <w:rPr>
                <w:sz w:val="18"/>
                <w:szCs w:val="18"/>
              </w:rPr>
              <w:t>IESTA</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z w:val="18"/>
                <w:szCs w:val="18"/>
              </w:rPr>
              <w:t>DATE</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w:t>
            </w:r>
            <w:r>
              <w:rPr>
                <w:sz w:val="18"/>
                <w:szCs w:val="18"/>
              </w:rPr>
              <w:t>ta</w:t>
            </w:r>
            <w:r>
              <w:rPr>
                <w:spacing w:val="-8"/>
                <w:sz w:val="18"/>
                <w:szCs w:val="18"/>
              </w:rPr>
              <w:t xml:space="preserve"> </w:t>
            </w:r>
            <w:r>
              <w:rPr>
                <w:spacing w:val="1"/>
                <w:sz w:val="18"/>
                <w:szCs w:val="18"/>
              </w:rPr>
              <w:t>d</w:t>
            </w:r>
            <w:r>
              <w:rPr>
                <w:sz w:val="18"/>
                <w:szCs w:val="18"/>
              </w:rPr>
              <w:t>i</w:t>
            </w:r>
            <w:r>
              <w:rPr>
                <w:spacing w:val="-5"/>
                <w:sz w:val="18"/>
                <w:szCs w:val="18"/>
              </w:rPr>
              <w:t xml:space="preserve"> </w:t>
            </w:r>
            <w:r>
              <w:rPr>
                <w:sz w:val="18"/>
                <w:szCs w:val="18"/>
              </w:rPr>
              <w:t>ri</w:t>
            </w:r>
            <w:r>
              <w:rPr>
                <w:spacing w:val="-1"/>
                <w:sz w:val="18"/>
                <w:szCs w:val="18"/>
              </w:rPr>
              <w:t>c</w:t>
            </w:r>
            <w:r>
              <w:rPr>
                <w:spacing w:val="1"/>
                <w:sz w:val="18"/>
                <w:szCs w:val="18"/>
              </w:rPr>
              <w:t>h</w:t>
            </w:r>
            <w:r>
              <w:rPr>
                <w:sz w:val="18"/>
                <w:szCs w:val="18"/>
              </w:rPr>
              <w:t>i</w:t>
            </w:r>
            <w:r>
              <w:rPr>
                <w:spacing w:val="-1"/>
                <w:sz w:val="18"/>
                <w:szCs w:val="18"/>
              </w:rPr>
              <w:t>es</w:t>
            </w:r>
            <w:r>
              <w:rPr>
                <w:sz w:val="18"/>
                <w:szCs w:val="18"/>
              </w:rPr>
              <w:t>ta</w:t>
            </w:r>
            <w:r>
              <w:rPr>
                <w:spacing w:val="-8"/>
                <w:sz w:val="18"/>
                <w:szCs w:val="18"/>
              </w:rPr>
              <w:t xml:space="preserve"> </w:t>
            </w:r>
            <w:r>
              <w:rPr>
                <w:spacing w:val="-1"/>
                <w:sz w:val="18"/>
                <w:szCs w:val="18"/>
              </w:rPr>
              <w:t>a</w:t>
            </w:r>
            <w:r>
              <w:rPr>
                <w:spacing w:val="1"/>
                <w:sz w:val="18"/>
                <w:szCs w:val="18"/>
              </w:rPr>
              <w:t>p</w:t>
            </w:r>
            <w:r>
              <w:rPr>
                <w:spacing w:val="-2"/>
                <w:sz w:val="18"/>
                <w:szCs w:val="18"/>
              </w:rPr>
              <w:t>p</w:t>
            </w:r>
            <w:r>
              <w:rPr>
                <w:sz w:val="18"/>
                <w:szCs w:val="18"/>
              </w:rPr>
              <w:t>li</w:t>
            </w:r>
            <w:r>
              <w:rPr>
                <w:spacing w:val="-1"/>
                <w:sz w:val="18"/>
                <w:szCs w:val="18"/>
              </w:rPr>
              <w:t>caz</w:t>
            </w:r>
            <w:r>
              <w:rPr>
                <w:sz w:val="18"/>
                <w:szCs w:val="18"/>
              </w:rPr>
              <w:t>i</w:t>
            </w:r>
            <w:r>
              <w:rPr>
                <w:spacing w:val="1"/>
                <w:sz w:val="18"/>
                <w:szCs w:val="18"/>
              </w:rPr>
              <w:t>on</w:t>
            </w:r>
            <w:r>
              <w:rPr>
                <w:sz w:val="18"/>
                <w:szCs w:val="18"/>
              </w:rPr>
              <w:t>e</w:t>
            </w:r>
            <w:r>
              <w:rPr>
                <w:spacing w:val="-9"/>
                <w:sz w:val="18"/>
                <w:szCs w:val="18"/>
              </w:rPr>
              <w:t xml:space="preserve"> </w:t>
            </w:r>
            <w:r>
              <w:rPr>
                <w:spacing w:val="1"/>
                <w:sz w:val="18"/>
                <w:szCs w:val="18"/>
              </w:rPr>
              <w:t>b</w:t>
            </w:r>
            <w:r>
              <w:rPr>
                <w:spacing w:val="-1"/>
                <w:sz w:val="18"/>
                <w:szCs w:val="18"/>
              </w:rPr>
              <w:t>e</w:t>
            </w:r>
            <w:r>
              <w:rPr>
                <w:spacing w:val="-2"/>
                <w:sz w:val="18"/>
                <w:szCs w:val="18"/>
              </w:rPr>
              <w:t>n</w:t>
            </w:r>
            <w:r>
              <w:rPr>
                <w:spacing w:val="-1"/>
                <w:sz w:val="18"/>
                <w:szCs w:val="18"/>
              </w:rPr>
              <w:t>e</w:t>
            </w:r>
            <w:r>
              <w:rPr>
                <w:spacing w:val="-3"/>
                <w:sz w:val="18"/>
                <w:szCs w:val="18"/>
              </w:rPr>
              <w:t>f</w:t>
            </w:r>
            <w:r>
              <w:rPr>
                <w:sz w:val="18"/>
                <w:szCs w:val="18"/>
              </w:rPr>
              <w:t>i</w:t>
            </w:r>
            <w:r>
              <w:rPr>
                <w:spacing w:val="-1"/>
                <w:sz w:val="18"/>
                <w:szCs w:val="18"/>
              </w:rPr>
              <w:t>c</w:t>
            </w:r>
            <w:r>
              <w:rPr>
                <w:sz w:val="18"/>
                <w:szCs w:val="18"/>
              </w:rPr>
              <w:t>io</w:t>
            </w:r>
            <w:r>
              <w:rPr>
                <w:spacing w:val="-6"/>
                <w:sz w:val="18"/>
                <w:szCs w:val="18"/>
              </w:rPr>
              <w:t xml:space="preserve"> </w:t>
            </w:r>
            <w:r>
              <w:rPr>
                <w:spacing w:val="-1"/>
                <w:sz w:val="18"/>
                <w:szCs w:val="18"/>
              </w:rPr>
              <w:t>a</w:t>
            </w:r>
            <w:r>
              <w:rPr>
                <w:sz w:val="18"/>
                <w:szCs w:val="18"/>
              </w:rPr>
              <w:t>l</w:t>
            </w:r>
            <w:r>
              <w:rPr>
                <w:spacing w:val="-3"/>
                <w:sz w:val="18"/>
                <w:szCs w:val="18"/>
              </w:rPr>
              <w:t xml:space="preserve"> G</w:t>
            </w:r>
            <w:r>
              <w:rPr>
                <w:sz w:val="18"/>
                <w:szCs w:val="18"/>
              </w:rPr>
              <w:t>i</w:t>
            </w:r>
            <w:r>
              <w:rPr>
                <w:spacing w:val="1"/>
                <w:sz w:val="18"/>
                <w:szCs w:val="18"/>
              </w:rPr>
              <w:t>ud</w:t>
            </w:r>
            <w:r>
              <w:rPr>
                <w:sz w:val="18"/>
                <w:szCs w:val="18"/>
              </w:rPr>
              <w:t>i</w:t>
            </w:r>
            <w:r>
              <w:rPr>
                <w:spacing w:val="-1"/>
                <w:sz w:val="18"/>
                <w:szCs w:val="18"/>
              </w:rPr>
              <w:t>c</w:t>
            </w:r>
            <w:r>
              <w:rPr>
                <w:sz w:val="18"/>
                <w:szCs w:val="18"/>
              </w:rPr>
              <w:t>e</w:t>
            </w:r>
            <w:r>
              <w:rPr>
                <w:spacing w:val="-8"/>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z w:val="18"/>
                <w:szCs w:val="18"/>
              </w:rPr>
              <w:t>E</w:t>
            </w:r>
            <w:r>
              <w:rPr>
                <w:spacing w:val="-1"/>
                <w:sz w:val="18"/>
                <w:szCs w:val="18"/>
              </w:rPr>
              <w:t>sec</w:t>
            </w:r>
            <w:r>
              <w:rPr>
                <w:spacing w:val="1"/>
                <w:sz w:val="18"/>
                <w:szCs w:val="18"/>
              </w:rPr>
              <w:t>u</w:t>
            </w:r>
            <w:r>
              <w:rPr>
                <w:spacing w:val="-1"/>
                <w:sz w:val="18"/>
                <w:szCs w:val="18"/>
              </w:rPr>
              <w:t>z</w:t>
            </w:r>
            <w:r>
              <w:rPr>
                <w:sz w:val="18"/>
                <w:szCs w:val="18"/>
              </w:rPr>
              <w:t>i</w:t>
            </w:r>
            <w:r>
              <w:rPr>
                <w:spacing w:val="1"/>
                <w:sz w:val="18"/>
                <w:szCs w:val="18"/>
              </w:rPr>
              <w:t>on</w:t>
            </w:r>
            <w:r>
              <w:rPr>
                <w:spacing w:val="-1"/>
                <w:sz w:val="18"/>
                <w:szCs w:val="18"/>
              </w:rPr>
              <w:t>e</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lastRenderedPageBreak/>
              <w:t>DA</w:t>
            </w:r>
            <w:r>
              <w:rPr>
                <w:sz w:val="18"/>
                <w:szCs w:val="18"/>
              </w:rPr>
              <w:t>T</w:t>
            </w:r>
            <w:r>
              <w:rPr>
                <w:spacing w:val="-3"/>
                <w:sz w:val="18"/>
                <w:szCs w:val="18"/>
              </w:rPr>
              <w:t>A</w:t>
            </w:r>
            <w:r>
              <w:rPr>
                <w:spacing w:val="3"/>
                <w:sz w:val="18"/>
                <w:szCs w:val="18"/>
              </w:rPr>
              <w:t>_</w:t>
            </w:r>
            <w:r>
              <w:rPr>
                <w:spacing w:val="-3"/>
                <w:sz w:val="18"/>
                <w:szCs w:val="18"/>
              </w:rPr>
              <w:t>G</w:t>
            </w:r>
            <w:r>
              <w:rPr>
                <w:sz w:val="18"/>
                <w:szCs w:val="18"/>
              </w:rPr>
              <w:t>E</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z w:val="18"/>
                <w:szCs w:val="18"/>
              </w:rPr>
              <w:t>DATE</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10"/>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O</w:t>
            </w:r>
            <w:r>
              <w:rPr>
                <w:sz w:val="18"/>
                <w:szCs w:val="18"/>
              </w:rPr>
              <w:t>r</w:t>
            </w:r>
            <w:r>
              <w:rPr>
                <w:spacing w:val="1"/>
                <w:sz w:val="18"/>
                <w:szCs w:val="18"/>
              </w:rPr>
              <w:t>d</w:t>
            </w:r>
            <w:r>
              <w:rPr>
                <w:sz w:val="18"/>
                <w:szCs w:val="18"/>
              </w:rPr>
              <w:t>i</w:t>
            </w:r>
            <w:r>
              <w:rPr>
                <w:spacing w:val="1"/>
                <w:sz w:val="18"/>
                <w:szCs w:val="18"/>
              </w:rPr>
              <w:t>n</w:t>
            </w:r>
            <w:r>
              <w:rPr>
                <w:spacing w:val="-1"/>
                <w:sz w:val="18"/>
                <w:szCs w:val="18"/>
              </w:rPr>
              <w:t>a</w:t>
            </w:r>
            <w:r>
              <w:rPr>
                <w:spacing w:val="1"/>
                <w:sz w:val="18"/>
                <w:szCs w:val="18"/>
              </w:rPr>
              <w:t>n</w:t>
            </w:r>
            <w:r>
              <w:rPr>
                <w:spacing w:val="-1"/>
                <w:sz w:val="18"/>
                <w:szCs w:val="18"/>
              </w:rPr>
              <w:t>z</w:t>
            </w:r>
            <w:r>
              <w:rPr>
                <w:sz w:val="18"/>
                <w:szCs w:val="18"/>
              </w:rPr>
              <w:t>a</w:t>
            </w:r>
            <w:r>
              <w:rPr>
                <w:spacing w:val="-9"/>
                <w:sz w:val="18"/>
                <w:szCs w:val="18"/>
              </w:rPr>
              <w:t xml:space="preserve"> </w:t>
            </w:r>
            <w:r>
              <w:rPr>
                <w:spacing w:val="1"/>
                <w:sz w:val="18"/>
                <w:szCs w:val="18"/>
              </w:rPr>
              <w:t>d</w:t>
            </w:r>
            <w:r>
              <w:rPr>
                <w:spacing w:val="-1"/>
                <w:sz w:val="18"/>
                <w:szCs w:val="18"/>
              </w:rPr>
              <w:t>e</w:t>
            </w:r>
            <w:r>
              <w:rPr>
                <w:sz w:val="18"/>
                <w:szCs w:val="18"/>
              </w:rPr>
              <w:t>l</w:t>
            </w:r>
            <w:r>
              <w:rPr>
                <w:spacing w:val="-8"/>
                <w:sz w:val="18"/>
                <w:szCs w:val="18"/>
              </w:rPr>
              <w:t xml:space="preserve"> </w:t>
            </w:r>
            <w:r>
              <w:rPr>
                <w:spacing w:val="-3"/>
                <w:sz w:val="18"/>
                <w:szCs w:val="18"/>
              </w:rPr>
              <w:t>G</w:t>
            </w:r>
            <w:r>
              <w:rPr>
                <w:sz w:val="18"/>
                <w:szCs w:val="18"/>
              </w:rPr>
              <w:t>i</w:t>
            </w:r>
            <w:r>
              <w:rPr>
                <w:spacing w:val="1"/>
                <w:sz w:val="18"/>
                <w:szCs w:val="18"/>
              </w:rPr>
              <w:t>ud</w:t>
            </w:r>
            <w:r>
              <w:rPr>
                <w:sz w:val="18"/>
                <w:szCs w:val="18"/>
              </w:rPr>
              <w:t>i</w:t>
            </w:r>
            <w:r>
              <w:rPr>
                <w:spacing w:val="-1"/>
                <w:sz w:val="18"/>
                <w:szCs w:val="18"/>
              </w:rPr>
              <w:t>c</w:t>
            </w:r>
            <w:r>
              <w:rPr>
                <w:sz w:val="18"/>
                <w:szCs w:val="18"/>
              </w:rPr>
              <w:t>e</w:t>
            </w:r>
            <w:r>
              <w:rPr>
                <w:spacing w:val="-9"/>
                <w:sz w:val="18"/>
                <w:szCs w:val="18"/>
              </w:rPr>
              <w:t xml:space="preserve"> </w:t>
            </w:r>
            <w:r>
              <w:rPr>
                <w:spacing w:val="-2"/>
                <w:sz w:val="18"/>
                <w:szCs w:val="18"/>
              </w:rPr>
              <w:t>d</w:t>
            </w:r>
            <w:r>
              <w:rPr>
                <w:spacing w:val="-1"/>
                <w:sz w:val="18"/>
                <w:szCs w:val="18"/>
              </w:rPr>
              <w:t>e</w:t>
            </w:r>
            <w:r>
              <w:rPr>
                <w:sz w:val="18"/>
                <w:szCs w:val="18"/>
              </w:rPr>
              <w:t>ll</w:t>
            </w:r>
            <w:r>
              <w:rPr>
                <w:spacing w:val="-2"/>
                <w:sz w:val="18"/>
                <w:szCs w:val="18"/>
              </w:rPr>
              <w:t>'</w:t>
            </w:r>
            <w:r>
              <w:rPr>
                <w:sz w:val="18"/>
                <w:szCs w:val="18"/>
              </w:rPr>
              <w:t>E</w:t>
            </w:r>
            <w:r>
              <w:rPr>
                <w:spacing w:val="-1"/>
                <w:sz w:val="18"/>
                <w:szCs w:val="18"/>
              </w:rPr>
              <w:t>sec</w:t>
            </w:r>
            <w:r>
              <w:rPr>
                <w:spacing w:val="1"/>
                <w:sz w:val="18"/>
                <w:szCs w:val="18"/>
              </w:rPr>
              <w:t>u</w:t>
            </w:r>
            <w:r>
              <w:rPr>
                <w:spacing w:val="-1"/>
                <w:sz w:val="18"/>
                <w:szCs w:val="18"/>
              </w:rPr>
              <w:t>z</w:t>
            </w:r>
            <w:r>
              <w:rPr>
                <w:sz w:val="18"/>
                <w:szCs w:val="18"/>
              </w:rPr>
              <w:t>i</w:t>
            </w:r>
            <w:r>
              <w:rPr>
                <w:spacing w:val="1"/>
                <w:sz w:val="18"/>
                <w:szCs w:val="18"/>
              </w:rPr>
              <w:t>on</w:t>
            </w:r>
            <w:r>
              <w:rPr>
                <w:spacing w:val="-1"/>
                <w:sz w:val="18"/>
                <w:szCs w:val="18"/>
              </w:rPr>
              <w:t>e</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DATA_CC</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z w:val="18"/>
                <w:szCs w:val="18"/>
              </w:rPr>
              <w:t>DATE</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w:t>
            </w:r>
            <w:r>
              <w:rPr>
                <w:sz w:val="18"/>
                <w:szCs w:val="18"/>
              </w:rPr>
              <w:t>ta</w:t>
            </w:r>
            <w:r>
              <w:rPr>
                <w:spacing w:val="-7"/>
                <w:sz w:val="18"/>
                <w:szCs w:val="18"/>
              </w:rPr>
              <w:t xml:space="preserve"> </w:t>
            </w:r>
            <w:r>
              <w:rPr>
                <w:sz w:val="18"/>
                <w:szCs w:val="18"/>
              </w:rPr>
              <w:t>S</w:t>
            </w:r>
            <w:r>
              <w:rPr>
                <w:spacing w:val="-1"/>
                <w:sz w:val="18"/>
                <w:szCs w:val="18"/>
              </w:rPr>
              <w:t>e</w:t>
            </w:r>
            <w:r>
              <w:rPr>
                <w:spacing w:val="1"/>
                <w:sz w:val="18"/>
                <w:szCs w:val="18"/>
              </w:rPr>
              <w:t>n</w:t>
            </w:r>
            <w:r>
              <w:rPr>
                <w:sz w:val="18"/>
                <w:szCs w:val="18"/>
              </w:rPr>
              <w:t>t</w:t>
            </w:r>
            <w:r>
              <w:rPr>
                <w:spacing w:val="-1"/>
                <w:sz w:val="18"/>
                <w:szCs w:val="18"/>
              </w:rPr>
              <w:t>e</w:t>
            </w:r>
            <w:r>
              <w:rPr>
                <w:spacing w:val="1"/>
                <w:sz w:val="18"/>
                <w:szCs w:val="18"/>
              </w:rPr>
              <w:t>n</w:t>
            </w:r>
            <w:r>
              <w:rPr>
                <w:spacing w:val="-1"/>
                <w:sz w:val="18"/>
                <w:szCs w:val="18"/>
              </w:rPr>
              <w:t>z</w:t>
            </w:r>
            <w:r>
              <w:rPr>
                <w:sz w:val="18"/>
                <w:szCs w:val="18"/>
              </w:rPr>
              <w:t>a</w:t>
            </w:r>
            <w:r>
              <w:rPr>
                <w:spacing w:val="-6"/>
                <w:sz w:val="18"/>
                <w:szCs w:val="18"/>
              </w:rPr>
              <w:t xml:space="preserve"> </w:t>
            </w:r>
            <w:r>
              <w:rPr>
                <w:sz w:val="18"/>
                <w:szCs w:val="18"/>
              </w:rPr>
              <w:t>CC</w:t>
            </w:r>
            <w:r>
              <w:rPr>
                <w:spacing w:val="-5"/>
                <w:sz w:val="18"/>
                <w:szCs w:val="18"/>
              </w:rPr>
              <w:t xml:space="preserve"> </w:t>
            </w:r>
            <w:r>
              <w:rPr>
                <w:spacing w:val="1"/>
                <w:sz w:val="18"/>
                <w:szCs w:val="18"/>
              </w:rPr>
              <w:t>p</w:t>
            </w:r>
            <w:r>
              <w:rPr>
                <w:spacing w:val="-1"/>
                <w:sz w:val="18"/>
                <w:szCs w:val="18"/>
              </w:rPr>
              <w:t>e</w:t>
            </w:r>
            <w:r>
              <w:rPr>
                <w:sz w:val="18"/>
                <w:szCs w:val="18"/>
              </w:rPr>
              <w:t>r</w:t>
            </w:r>
            <w:r>
              <w:rPr>
                <w:spacing w:val="-5"/>
                <w:sz w:val="18"/>
                <w:szCs w:val="18"/>
              </w:rPr>
              <w:t xml:space="preserve"> </w:t>
            </w:r>
            <w:r>
              <w:rPr>
                <w:sz w:val="18"/>
                <w:szCs w:val="18"/>
              </w:rPr>
              <w:t>la</w:t>
            </w:r>
            <w:r>
              <w:rPr>
                <w:spacing w:val="-6"/>
                <w:sz w:val="18"/>
                <w:szCs w:val="18"/>
              </w:rPr>
              <w:t xml:space="preserve"> </w:t>
            </w:r>
            <w:r>
              <w:rPr>
                <w:sz w:val="18"/>
                <w:szCs w:val="18"/>
              </w:rPr>
              <w:t>ri</w:t>
            </w:r>
            <w:r>
              <w:rPr>
                <w:spacing w:val="-1"/>
                <w:sz w:val="18"/>
                <w:szCs w:val="18"/>
              </w:rPr>
              <w:t>c</w:t>
            </w:r>
            <w:r>
              <w:rPr>
                <w:spacing w:val="-2"/>
                <w:sz w:val="18"/>
                <w:szCs w:val="18"/>
              </w:rPr>
              <w:t>h</w:t>
            </w:r>
            <w:r>
              <w:rPr>
                <w:sz w:val="18"/>
                <w:szCs w:val="18"/>
              </w:rPr>
              <w:t>i</w:t>
            </w:r>
            <w:r>
              <w:rPr>
                <w:spacing w:val="-1"/>
                <w:sz w:val="18"/>
                <w:szCs w:val="18"/>
              </w:rPr>
              <w:t>es</w:t>
            </w:r>
            <w:r>
              <w:rPr>
                <w:sz w:val="18"/>
                <w:szCs w:val="18"/>
              </w:rPr>
              <w:t>ta</w:t>
            </w:r>
            <w:r>
              <w:rPr>
                <w:spacing w:val="-6"/>
                <w:sz w:val="18"/>
                <w:szCs w:val="18"/>
              </w:rPr>
              <w:t xml:space="preserve"> </w:t>
            </w:r>
            <w:r>
              <w:rPr>
                <w:spacing w:val="-1"/>
                <w:sz w:val="18"/>
                <w:szCs w:val="18"/>
              </w:rPr>
              <w:t>a</w:t>
            </w:r>
            <w:r>
              <w:rPr>
                <w:sz w:val="18"/>
                <w:szCs w:val="18"/>
              </w:rPr>
              <w:t>l</w:t>
            </w:r>
            <w:r>
              <w:rPr>
                <w:spacing w:val="-4"/>
                <w:sz w:val="18"/>
                <w:szCs w:val="18"/>
              </w:rPr>
              <w:t xml:space="preserve"> </w:t>
            </w:r>
            <w:r>
              <w:rPr>
                <w:spacing w:val="-3"/>
                <w:sz w:val="18"/>
                <w:szCs w:val="18"/>
              </w:rPr>
              <w:t>G</w:t>
            </w:r>
            <w:r>
              <w:rPr>
                <w:sz w:val="18"/>
                <w:szCs w:val="18"/>
              </w:rPr>
              <w:t>i</w:t>
            </w:r>
            <w:r>
              <w:rPr>
                <w:spacing w:val="1"/>
                <w:sz w:val="18"/>
                <w:szCs w:val="18"/>
              </w:rPr>
              <w:t>ud</w:t>
            </w:r>
            <w:r>
              <w:rPr>
                <w:sz w:val="18"/>
                <w:szCs w:val="18"/>
              </w:rPr>
              <w:t>i</w:t>
            </w:r>
            <w:r>
              <w:rPr>
                <w:spacing w:val="-1"/>
                <w:sz w:val="18"/>
                <w:szCs w:val="18"/>
              </w:rPr>
              <w:t>c</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z w:val="18"/>
                <w:szCs w:val="18"/>
              </w:rPr>
              <w:t>E</w:t>
            </w:r>
            <w:r>
              <w:rPr>
                <w:spacing w:val="-1"/>
                <w:sz w:val="18"/>
                <w:szCs w:val="18"/>
              </w:rPr>
              <w:t>sec</w:t>
            </w:r>
            <w:r>
              <w:rPr>
                <w:spacing w:val="1"/>
                <w:sz w:val="18"/>
                <w:szCs w:val="18"/>
              </w:rPr>
              <w:t>u</w:t>
            </w:r>
            <w:r>
              <w:rPr>
                <w:spacing w:val="-1"/>
                <w:sz w:val="18"/>
                <w:szCs w:val="18"/>
              </w:rPr>
              <w:t>z</w:t>
            </w:r>
            <w:r>
              <w:rPr>
                <w:sz w:val="18"/>
                <w:szCs w:val="18"/>
              </w:rPr>
              <w:t>i</w:t>
            </w:r>
            <w:r>
              <w:rPr>
                <w:spacing w:val="1"/>
                <w:sz w:val="18"/>
                <w:szCs w:val="18"/>
              </w:rPr>
              <w:t>on</w:t>
            </w:r>
            <w:r>
              <w:rPr>
                <w:spacing w:val="-1"/>
                <w:sz w:val="18"/>
                <w:szCs w:val="18"/>
              </w:rPr>
              <w:t>e</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ANNO_SENTENZA_SIAP</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z w:val="18"/>
                <w:szCs w:val="18"/>
              </w:rPr>
              <w:t>NUMBER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A</w:t>
            </w:r>
            <w:r>
              <w:rPr>
                <w:spacing w:val="1"/>
                <w:sz w:val="18"/>
                <w:szCs w:val="18"/>
              </w:rPr>
              <w:t>nn</w:t>
            </w:r>
            <w:r>
              <w:rPr>
                <w:sz w:val="18"/>
                <w:szCs w:val="18"/>
              </w:rPr>
              <w:t>o</w:t>
            </w:r>
            <w:r>
              <w:rPr>
                <w:spacing w:val="-5"/>
                <w:sz w:val="18"/>
                <w:szCs w:val="18"/>
              </w:rPr>
              <w:t xml:space="preserve"> </w:t>
            </w:r>
            <w:r>
              <w:rPr>
                <w:spacing w:val="-1"/>
                <w:sz w:val="18"/>
                <w:szCs w:val="18"/>
              </w:rPr>
              <w:t>se</w:t>
            </w:r>
            <w:r>
              <w:rPr>
                <w:spacing w:val="1"/>
                <w:sz w:val="18"/>
                <w:szCs w:val="18"/>
              </w:rPr>
              <w:t>n</w:t>
            </w:r>
            <w:r>
              <w:rPr>
                <w:sz w:val="18"/>
                <w:szCs w:val="18"/>
              </w:rPr>
              <w:t>t</w:t>
            </w:r>
            <w:r>
              <w:rPr>
                <w:spacing w:val="-1"/>
                <w:sz w:val="18"/>
                <w:szCs w:val="18"/>
              </w:rPr>
              <w:t>e</w:t>
            </w:r>
            <w:r>
              <w:rPr>
                <w:spacing w:val="1"/>
                <w:sz w:val="18"/>
                <w:szCs w:val="18"/>
              </w:rPr>
              <w:t>n</w:t>
            </w:r>
            <w:r>
              <w:rPr>
                <w:spacing w:val="-1"/>
                <w:sz w:val="18"/>
                <w:szCs w:val="18"/>
              </w:rPr>
              <w:t>z</w:t>
            </w:r>
            <w:r>
              <w:rPr>
                <w:sz w:val="18"/>
                <w:szCs w:val="18"/>
              </w:rPr>
              <w:t>a</w:t>
            </w:r>
            <w:r>
              <w:rPr>
                <w:spacing w:val="-7"/>
                <w:sz w:val="18"/>
                <w:szCs w:val="18"/>
              </w:rPr>
              <w:t xml:space="preserve"> </w:t>
            </w:r>
            <w:r>
              <w:rPr>
                <w:sz w:val="18"/>
                <w:szCs w:val="18"/>
              </w:rPr>
              <w:t>Si</w:t>
            </w:r>
            <w:r>
              <w:rPr>
                <w:spacing w:val="-1"/>
                <w:sz w:val="18"/>
                <w:szCs w:val="18"/>
              </w:rPr>
              <w:t>e</w:t>
            </w:r>
            <w:r>
              <w:rPr>
                <w:sz w:val="18"/>
                <w:szCs w:val="18"/>
              </w:rPr>
              <w:t>p</w:t>
            </w:r>
            <w:r>
              <w:rPr>
                <w:spacing w:val="-6"/>
                <w:sz w:val="18"/>
                <w:szCs w:val="18"/>
              </w:rPr>
              <w:t xml:space="preserve"> </w:t>
            </w:r>
            <w:r>
              <w:rPr>
                <w:spacing w:val="1"/>
                <w:sz w:val="18"/>
                <w:szCs w:val="18"/>
              </w:rPr>
              <w:t>d</w:t>
            </w:r>
            <w:r>
              <w:rPr>
                <w:sz w:val="18"/>
                <w:szCs w:val="18"/>
              </w:rPr>
              <w:t>i</w:t>
            </w:r>
            <w:r>
              <w:rPr>
                <w:spacing w:val="-5"/>
                <w:sz w:val="18"/>
                <w:szCs w:val="18"/>
              </w:rPr>
              <w:t xml:space="preserve"> </w:t>
            </w:r>
            <w:r>
              <w:rPr>
                <w:spacing w:val="-3"/>
                <w:sz w:val="18"/>
                <w:szCs w:val="18"/>
              </w:rPr>
              <w:t>r</w:t>
            </w:r>
            <w:r>
              <w:rPr>
                <w:sz w:val="18"/>
                <w:szCs w:val="18"/>
              </w:rPr>
              <w:t>i</w:t>
            </w:r>
            <w:r>
              <w:rPr>
                <w:spacing w:val="-3"/>
                <w:sz w:val="18"/>
                <w:szCs w:val="18"/>
              </w:rPr>
              <w:t>f</w:t>
            </w:r>
            <w:r>
              <w:rPr>
                <w:spacing w:val="-1"/>
                <w:sz w:val="18"/>
                <w:szCs w:val="18"/>
              </w:rPr>
              <w:t>e</w:t>
            </w:r>
            <w:r>
              <w:rPr>
                <w:sz w:val="18"/>
                <w:szCs w:val="18"/>
              </w:rPr>
              <w:t>r</w:t>
            </w:r>
            <w:r>
              <w:rPr>
                <w:spacing w:val="2"/>
                <w:sz w:val="18"/>
                <w:szCs w:val="18"/>
              </w:rPr>
              <w:t>i</w:t>
            </w:r>
            <w:r>
              <w:rPr>
                <w:spacing w:val="-5"/>
                <w:sz w:val="18"/>
                <w:szCs w:val="18"/>
              </w:rPr>
              <w:t>m</w:t>
            </w:r>
            <w:r>
              <w:rPr>
                <w:spacing w:val="-1"/>
                <w:sz w:val="18"/>
                <w:szCs w:val="18"/>
              </w:rPr>
              <w:t>e</w:t>
            </w:r>
            <w:r>
              <w:rPr>
                <w:spacing w:val="1"/>
                <w:sz w:val="18"/>
                <w:szCs w:val="18"/>
              </w:rPr>
              <w:t>n</w:t>
            </w:r>
            <w:r>
              <w:rPr>
                <w:sz w:val="18"/>
                <w:szCs w:val="18"/>
              </w:rPr>
              <w:t>t</w:t>
            </w:r>
            <w:r>
              <w:rPr>
                <w:spacing w:val="1"/>
                <w:sz w:val="18"/>
                <w:szCs w:val="18"/>
              </w:rPr>
              <w:t>o</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NUMERO_SENTENZA_SIAP</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z w:val="18"/>
                <w:szCs w:val="18"/>
              </w:rPr>
              <w:t>VARCHAR2 (6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5"/>
                <w:sz w:val="18"/>
                <w:szCs w:val="18"/>
              </w:rPr>
              <w:t xml:space="preserve"> </w:t>
            </w:r>
            <w:r>
              <w:rPr>
                <w:spacing w:val="-1"/>
                <w:sz w:val="18"/>
                <w:szCs w:val="18"/>
              </w:rPr>
              <w:t>se</w:t>
            </w:r>
            <w:r>
              <w:rPr>
                <w:spacing w:val="1"/>
                <w:sz w:val="18"/>
                <w:szCs w:val="18"/>
              </w:rPr>
              <w:t>n</w:t>
            </w:r>
            <w:r>
              <w:rPr>
                <w:sz w:val="18"/>
                <w:szCs w:val="18"/>
              </w:rPr>
              <w:t>t</w:t>
            </w:r>
            <w:r>
              <w:rPr>
                <w:spacing w:val="-1"/>
                <w:sz w:val="18"/>
                <w:szCs w:val="18"/>
              </w:rPr>
              <w:t>e</w:t>
            </w:r>
            <w:r>
              <w:rPr>
                <w:spacing w:val="1"/>
                <w:sz w:val="18"/>
                <w:szCs w:val="18"/>
              </w:rPr>
              <w:t>n</w:t>
            </w:r>
            <w:r>
              <w:rPr>
                <w:spacing w:val="-1"/>
                <w:sz w:val="18"/>
                <w:szCs w:val="18"/>
              </w:rPr>
              <w:t>z</w:t>
            </w:r>
            <w:r>
              <w:rPr>
                <w:sz w:val="18"/>
                <w:szCs w:val="18"/>
              </w:rPr>
              <w:t>a</w:t>
            </w:r>
            <w:r>
              <w:rPr>
                <w:spacing w:val="-7"/>
                <w:sz w:val="18"/>
                <w:szCs w:val="18"/>
              </w:rPr>
              <w:t xml:space="preserve"> </w:t>
            </w:r>
            <w:r>
              <w:rPr>
                <w:sz w:val="18"/>
                <w:szCs w:val="18"/>
              </w:rPr>
              <w:t>Si</w:t>
            </w:r>
            <w:r>
              <w:rPr>
                <w:spacing w:val="-1"/>
                <w:sz w:val="18"/>
                <w:szCs w:val="18"/>
              </w:rPr>
              <w:t>e</w:t>
            </w:r>
            <w:r>
              <w:rPr>
                <w:sz w:val="18"/>
                <w:szCs w:val="18"/>
              </w:rPr>
              <w:t>p</w:t>
            </w:r>
            <w:r>
              <w:rPr>
                <w:spacing w:val="-5"/>
                <w:sz w:val="18"/>
                <w:szCs w:val="18"/>
              </w:rPr>
              <w:t xml:space="preserve"> </w:t>
            </w:r>
            <w:r>
              <w:rPr>
                <w:spacing w:val="1"/>
                <w:sz w:val="18"/>
                <w:szCs w:val="18"/>
              </w:rPr>
              <w:t>d</w:t>
            </w:r>
            <w:r>
              <w:rPr>
                <w:sz w:val="18"/>
                <w:szCs w:val="18"/>
              </w:rPr>
              <w:t>i</w:t>
            </w:r>
            <w:r>
              <w:rPr>
                <w:spacing w:val="-5"/>
                <w:sz w:val="18"/>
                <w:szCs w:val="18"/>
              </w:rPr>
              <w:t xml:space="preserve"> </w:t>
            </w:r>
            <w:r>
              <w:rPr>
                <w:spacing w:val="-3"/>
                <w:sz w:val="18"/>
                <w:szCs w:val="18"/>
              </w:rPr>
              <w:t>r</w:t>
            </w:r>
            <w:r>
              <w:rPr>
                <w:sz w:val="18"/>
                <w:szCs w:val="18"/>
              </w:rPr>
              <w:t>i</w:t>
            </w:r>
            <w:r>
              <w:rPr>
                <w:spacing w:val="-3"/>
                <w:sz w:val="18"/>
                <w:szCs w:val="18"/>
              </w:rPr>
              <w:t>f</w:t>
            </w:r>
            <w:r>
              <w:rPr>
                <w:spacing w:val="-1"/>
                <w:sz w:val="18"/>
                <w:szCs w:val="18"/>
              </w:rPr>
              <w:t>e</w:t>
            </w:r>
            <w:r>
              <w:rPr>
                <w:sz w:val="18"/>
                <w:szCs w:val="18"/>
              </w:rPr>
              <w:t>r</w:t>
            </w:r>
            <w:r>
              <w:rPr>
                <w:spacing w:val="2"/>
                <w:sz w:val="18"/>
                <w:szCs w:val="18"/>
              </w:rPr>
              <w:t>i</w:t>
            </w:r>
            <w:r>
              <w:rPr>
                <w:spacing w:val="-5"/>
                <w:sz w:val="18"/>
                <w:szCs w:val="18"/>
              </w:rPr>
              <w:t>m</w:t>
            </w:r>
            <w:r>
              <w:rPr>
                <w:spacing w:val="1"/>
                <w:sz w:val="18"/>
                <w:szCs w:val="18"/>
              </w:rPr>
              <w:t>en</w:t>
            </w:r>
            <w:r>
              <w:rPr>
                <w:sz w:val="18"/>
                <w:szCs w:val="18"/>
              </w:rPr>
              <w:t>t</w:t>
            </w:r>
            <w:r>
              <w:rPr>
                <w:spacing w:val="1"/>
                <w:sz w:val="18"/>
                <w:szCs w:val="18"/>
              </w:rPr>
              <w:t>o</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DATA_SENTENZA_SIAP</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z w:val="18"/>
                <w:szCs w:val="18"/>
              </w:rPr>
              <w:t>DATE</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7"/>
                <w:sz w:val="18"/>
                <w:szCs w:val="18"/>
              </w:rPr>
              <w:t xml:space="preserve"> </w:t>
            </w:r>
            <w:r>
              <w:rPr>
                <w:spacing w:val="-1"/>
                <w:sz w:val="18"/>
                <w:szCs w:val="18"/>
              </w:rPr>
              <w:t>se</w:t>
            </w:r>
            <w:r>
              <w:rPr>
                <w:spacing w:val="1"/>
                <w:sz w:val="18"/>
                <w:szCs w:val="18"/>
              </w:rPr>
              <w:t>n</w:t>
            </w:r>
            <w:r>
              <w:rPr>
                <w:sz w:val="18"/>
                <w:szCs w:val="18"/>
              </w:rPr>
              <w:t>t</w:t>
            </w:r>
            <w:r>
              <w:rPr>
                <w:spacing w:val="-1"/>
                <w:sz w:val="18"/>
                <w:szCs w:val="18"/>
              </w:rPr>
              <w:t>e</w:t>
            </w:r>
            <w:r>
              <w:rPr>
                <w:spacing w:val="1"/>
                <w:sz w:val="18"/>
                <w:szCs w:val="18"/>
              </w:rPr>
              <w:t>n</w:t>
            </w:r>
            <w:r>
              <w:rPr>
                <w:spacing w:val="-1"/>
                <w:sz w:val="18"/>
                <w:szCs w:val="18"/>
              </w:rPr>
              <w:t>z</w:t>
            </w:r>
            <w:r>
              <w:rPr>
                <w:sz w:val="18"/>
                <w:szCs w:val="18"/>
              </w:rPr>
              <w:t>a</w:t>
            </w:r>
            <w:r>
              <w:rPr>
                <w:spacing w:val="-6"/>
                <w:sz w:val="18"/>
                <w:szCs w:val="18"/>
              </w:rPr>
              <w:t xml:space="preserve"> </w:t>
            </w:r>
            <w:r>
              <w:rPr>
                <w:sz w:val="18"/>
                <w:szCs w:val="18"/>
              </w:rPr>
              <w:t>Si</w:t>
            </w:r>
            <w:r>
              <w:rPr>
                <w:spacing w:val="-1"/>
                <w:sz w:val="18"/>
                <w:szCs w:val="18"/>
              </w:rPr>
              <w:t>e</w:t>
            </w:r>
            <w:r>
              <w:rPr>
                <w:sz w:val="18"/>
                <w:szCs w:val="18"/>
              </w:rPr>
              <w:t>p</w:t>
            </w:r>
            <w:r>
              <w:rPr>
                <w:spacing w:val="-5"/>
                <w:sz w:val="18"/>
                <w:szCs w:val="18"/>
              </w:rPr>
              <w:t xml:space="preserve"> </w:t>
            </w:r>
            <w:r>
              <w:rPr>
                <w:spacing w:val="1"/>
                <w:sz w:val="18"/>
                <w:szCs w:val="18"/>
              </w:rPr>
              <w:t>d</w:t>
            </w:r>
            <w:r>
              <w:rPr>
                <w:sz w:val="18"/>
                <w:szCs w:val="18"/>
              </w:rPr>
              <w:t>i</w:t>
            </w:r>
            <w:r>
              <w:rPr>
                <w:spacing w:val="-7"/>
                <w:sz w:val="18"/>
                <w:szCs w:val="18"/>
              </w:rPr>
              <w:t xml:space="preserve"> </w:t>
            </w:r>
            <w:r>
              <w:rPr>
                <w:sz w:val="18"/>
                <w:szCs w:val="18"/>
              </w:rPr>
              <w:t>ri</w:t>
            </w:r>
            <w:r>
              <w:rPr>
                <w:spacing w:val="-3"/>
                <w:sz w:val="18"/>
                <w:szCs w:val="18"/>
              </w:rPr>
              <w:t>f</w:t>
            </w:r>
            <w:r>
              <w:rPr>
                <w:spacing w:val="-1"/>
                <w:sz w:val="18"/>
                <w:szCs w:val="18"/>
              </w:rPr>
              <w:t>e</w:t>
            </w:r>
            <w:r>
              <w:rPr>
                <w:sz w:val="18"/>
                <w:szCs w:val="18"/>
              </w:rPr>
              <w:t>r</w:t>
            </w:r>
            <w:r>
              <w:rPr>
                <w:spacing w:val="2"/>
                <w:sz w:val="18"/>
                <w:szCs w:val="18"/>
              </w:rPr>
              <w:t>i</w:t>
            </w:r>
            <w:r>
              <w:rPr>
                <w:spacing w:val="-5"/>
                <w:sz w:val="18"/>
                <w:szCs w:val="18"/>
              </w:rPr>
              <w:t>m</w:t>
            </w:r>
            <w:r>
              <w:rPr>
                <w:spacing w:val="-1"/>
                <w:sz w:val="18"/>
                <w:szCs w:val="18"/>
              </w:rPr>
              <w:t>e</w:t>
            </w:r>
            <w:r>
              <w:rPr>
                <w:spacing w:val="1"/>
                <w:sz w:val="18"/>
                <w:szCs w:val="18"/>
              </w:rPr>
              <w:t>n</w:t>
            </w:r>
            <w:r>
              <w:rPr>
                <w:sz w:val="18"/>
                <w:szCs w:val="18"/>
              </w:rPr>
              <w:t>t</w:t>
            </w:r>
            <w:r>
              <w:rPr>
                <w:spacing w:val="1"/>
                <w:sz w:val="18"/>
                <w:szCs w:val="18"/>
              </w:rPr>
              <w:t>o</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COD_OPERATORE_INSERIMENTO</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DATA_INSERIMENTO</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DATE</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COD_UFFICIO_INSERIMENTO</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COD_OPERATORE_AGGIORNAMENTO</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DATA_AGGIORNAMENTO</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DATE</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COD_UFFICIO_AGGIORNAMENTO</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FAS_SIE_ID_FASCICOLO_SIEP</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NUMBER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fasciolo SIEP</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REA_ID_REATO</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NUMBER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reato</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EVE_ID_EVENTO</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NUMBER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dell’evento</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ANNO_ID_ANNOTAZIONE_MANUALE</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NUMBER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dell’annotazione manuale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FLAG_COMPUTABILE</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 CHAR).</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Flag computabilità</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SEN_ID_SENTENZA            </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170"/>
            </w:pPr>
            <w:r>
              <w:rPr>
                <w:sz w:val="18"/>
                <w:szCs w:val="18"/>
              </w:rPr>
              <w:t>Identificativo titolo esecutivo collegato</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TEN_ID_TENORE_SIGE         </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170"/>
            </w:pPr>
            <w:r>
              <w:rPr>
                <w:sz w:val="18"/>
                <w:szCs w:val="18"/>
              </w:rPr>
              <w:t>Identificativo tenore sige collegato</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FLAG_SEL_QUANTUM           </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170"/>
            </w:pPr>
            <w:r>
              <w:rPr>
                <w:sz w:val="18"/>
                <w:szCs w:val="18"/>
              </w:rPr>
              <w:t>Flag relativo alla selezione quantum nella decisione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ANNO_SIGE                  </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NUMBER(4)</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170"/>
            </w:pPr>
            <w:r>
              <w:rPr>
                <w:sz w:val="18"/>
                <w:szCs w:val="18"/>
              </w:rPr>
              <w:t>Anno SIGE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NUMERO_SIGE                </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170"/>
            </w:pPr>
            <w:r>
              <w:rPr>
                <w:sz w:val="18"/>
                <w:szCs w:val="18"/>
              </w:rPr>
              <w:t>Numero SIGE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FLG_BENEFICIO_DETRATTO     </w:t>
            </w:r>
          </w:p>
        </w:tc>
        <w:tc>
          <w:tcPr>
            <w:tcW w:w="319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w:t>
            </w:r>
          </w:p>
        </w:tc>
        <w:tc>
          <w:tcPr>
            <w:tcW w:w="3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170"/>
            </w:pPr>
            <w:r>
              <w:rPr>
                <w:sz w:val="18"/>
                <w:szCs w:val="18"/>
              </w:rPr>
              <w:t>Se impostato a S indica che non bisogna eseguire il calcolo della pena</w:t>
            </w:r>
          </w:p>
        </w:tc>
      </w:tr>
    </w:tbl>
    <w:p w:rsidR="00880ABD" w:rsidRDefault="00880ABD">
      <w:pPr>
        <w:pStyle w:val="BVNBluSottolineato"/>
      </w:pPr>
    </w:p>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3179"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ANN_MAN_FAS_SIE_FK</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ANN_MAN_REA_FK</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REA_ID_REATO</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(REATO.ID_REATO)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ANNMAN_PENACOMPL</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ANMA_ANNMAN_FK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ANNOTAZIONEMANUALE_ID</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ANNMAN_REATO</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ANMA_ANNMAN_R_FK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ANNOTAZIONEMANUALE_ID</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EVENTO</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EVE_ANN_MAN_FK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ANN_ID_ANNOTAZIONE_MANUALE</w:t>
            </w:r>
          </w:p>
        </w:tc>
      </w:tr>
    </w:tbl>
    <w:p w:rsidR="00880ABD" w:rsidRDefault="00880ABD">
      <w:pPr>
        <w:pStyle w:val="normal"/>
        <w:rPr>
          <w:rFonts w:ascii="Calibri" w:hAnsi="Calibri" w:cs="Calibri"/>
          <w:smallCaps/>
        </w:rPr>
      </w:pPr>
    </w:p>
    <w:p w:rsidR="00880ABD" w:rsidRDefault="00880ABD">
      <w:pPr>
        <w:pStyle w:val="BVN1"/>
        <w:pageBreakBefore/>
      </w:pPr>
      <w:bookmarkStart w:id="12" w:name="_Toc78536572"/>
      <w:r>
        <w:rPr>
          <w:spacing w:val="-6"/>
        </w:rPr>
        <w:lastRenderedPageBreak/>
        <w:t>ANNOTAZIONE_ESITO_TRASMISSIONE</w:t>
      </w:r>
      <w:bookmarkEnd w:id="12"/>
    </w:p>
    <w:p w:rsidR="00880ABD" w:rsidRDefault="00880ABD">
      <w:pPr>
        <w:pStyle w:val="Paragrafoelenco"/>
        <w:numPr>
          <w:ilvl w:val="0"/>
          <w:numId w:val="0"/>
        </w:numPr>
        <w:ind w:left="705"/>
      </w:pPr>
    </w:p>
    <w:p w:rsidR="00880ABD" w:rsidRDefault="00880ABD">
      <w:pPr>
        <w:pStyle w:val="normal"/>
      </w:pPr>
      <w:r>
        <w:rPr>
          <w:rFonts w:ascii="Calibri" w:hAnsi="Calibri" w:cs="Calibri"/>
          <w:smallCaps/>
        </w:rPr>
        <w:t>La tabella contiene gli esiti delle trasmissioni avvenute tra i distretti.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545"/>
        <w:gridCol w:w="2684"/>
        <w:gridCol w:w="4201"/>
      </w:tblGrid>
      <w:tr w:rsidR="00880ABD">
        <w:trPr>
          <w:tblHeader/>
        </w:trPr>
        <w:tc>
          <w:tcPr>
            <w:tcW w:w="354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8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0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ID_ESITO_TRASMISSIONE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 not null</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Chiave primaria della tabelle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DATA_TRASMISSIONE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1433"/>
            </w:pPr>
            <w:r>
              <w:rPr>
                <w:sz w:val="18"/>
                <w:szCs w:val="18"/>
              </w:rPr>
              <w:t>Data della trasmissione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OGGETTO_TRASMISSIONE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VARCHAR2(5 CHAR)</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71"/>
            </w:pPr>
            <w:r>
              <w:rPr>
                <w:sz w:val="18"/>
                <w:szCs w:val="18"/>
              </w:rPr>
              <w:t>Oggetto della trasmissione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COD_UFFICIO_DESTINATARIO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Ufficio destinatario della trasmissione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COD_UFFICIO_INOLTRANTE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mittente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COD_UFFICIO_INOLTRO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a cui si inoltra la trasmissione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COD_UFFICIO_ESITO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 not null</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dell’esito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DATA_ESITO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 not null</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Esito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COD_ESITO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VARCHAR2(35 CHAR) not null</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dell’esito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NOTE_ESITO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VARCHAR2(2000 CHAR)</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Note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CHIAVE_ANNO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NUMBER(4)</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procedimento inviato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CHIAVE_PROGR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 procedimento inviato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CHIAVE_UFFICIO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 procedimento inviato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EVE_ID_EVENTO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 not null</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Evento trasmesso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FAS_SIE_ID_FASCICOLO_SIEP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 not null</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MES_ID_MESSAGGIO_RICHIESTA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messaggio della richiesta</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MES_ID_MESSAGGIO_ESITO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messaggio dell’esito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COD_OPERATORE_INSERIMENTO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VARCHAR2(100 CHAR)</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dell’operatore che ha effettuato la trasmissione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DATA_INSERIMENTO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della trasmissione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COD_UFFICIO_INSERIMENTO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che ha effettato la trasmissione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COD_OPERATORE_AGGIORNAMENTO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VARCHAR2(100 CHAR)</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DATA_AGGIORNAMENTO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COD_UFFICIO_AGGIORNAMENTO   </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2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bl>
    <w:p w:rsidR="00880ABD" w:rsidRDefault="00880ABD">
      <w:pPr>
        <w:pStyle w:val="BVNBluSottolineato"/>
      </w:pPr>
    </w:p>
    <w:p w:rsidR="00880ABD" w:rsidRDefault="00880ABD">
      <w:pPr>
        <w:pStyle w:val="BVNBluSottolineato"/>
      </w:pPr>
    </w:p>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ANN_ESITO_TRASMISS_EVE_FK</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ANN_ESITO_TRASMISS_FASSIE_FK</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BVN1"/>
        <w:pageBreakBefore/>
      </w:pPr>
      <w:bookmarkStart w:id="13" w:name="_Toc78536573"/>
      <w:r>
        <w:rPr>
          <w:spacing w:val="-6"/>
        </w:rPr>
        <w:lastRenderedPageBreak/>
        <w:t>ARCHIVIAZIONE</w:t>
      </w:r>
      <w:bookmarkEnd w:id="13"/>
    </w:p>
    <w:p w:rsidR="00880ABD" w:rsidRDefault="00880ABD">
      <w:pPr>
        <w:pStyle w:val="Paragrafoelenco"/>
        <w:numPr>
          <w:ilvl w:val="0"/>
          <w:numId w:val="0"/>
        </w:numPr>
        <w:ind w:left="705"/>
      </w:pPr>
    </w:p>
    <w:p w:rsidR="00880ABD" w:rsidRDefault="00880ABD">
      <w:pPr>
        <w:pStyle w:val="normal"/>
      </w:pPr>
      <w:r>
        <w:rPr>
          <w:rFonts w:ascii="Calibri" w:hAnsi="Calibri" w:cs="Calibri"/>
          <w:smallCaps/>
        </w:rPr>
        <w:t>La tabella contiene i dati relativi all’archiviazione di una sentenza.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545"/>
        <w:gridCol w:w="2642"/>
        <w:gridCol w:w="4243"/>
      </w:tblGrid>
      <w:tr w:rsidR="00880ABD">
        <w:trPr>
          <w:tblHeader/>
        </w:trPr>
        <w:tc>
          <w:tcPr>
            <w:tcW w:w="354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4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4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z w:val="18"/>
                <w:szCs w:val="18"/>
              </w:rPr>
              <w:t>I</w:t>
            </w:r>
            <w:r>
              <w:rPr>
                <w:spacing w:val="-1"/>
                <w:sz w:val="18"/>
                <w:szCs w:val="18"/>
              </w:rPr>
              <w:t>D</w:t>
            </w:r>
            <w:r>
              <w:rPr>
                <w:spacing w:val="1"/>
                <w:sz w:val="18"/>
                <w:szCs w:val="18"/>
              </w:rPr>
              <w:t>_</w:t>
            </w:r>
            <w:r>
              <w:rPr>
                <w:spacing w:val="-3"/>
                <w:sz w:val="18"/>
                <w:szCs w:val="18"/>
              </w:rPr>
              <w:t>A</w:t>
            </w:r>
            <w:r>
              <w:rPr>
                <w:sz w:val="18"/>
                <w:szCs w:val="18"/>
              </w:rPr>
              <w:t>RC</w:t>
            </w:r>
            <w:r>
              <w:rPr>
                <w:spacing w:val="-1"/>
                <w:sz w:val="18"/>
                <w:szCs w:val="18"/>
              </w:rPr>
              <w:t>H</w:t>
            </w:r>
            <w:r>
              <w:rPr>
                <w:sz w:val="18"/>
                <w:szCs w:val="18"/>
              </w:rPr>
              <w:t>I</w:t>
            </w:r>
            <w:r>
              <w:rPr>
                <w:spacing w:val="2"/>
                <w:sz w:val="18"/>
                <w:szCs w:val="18"/>
              </w:rPr>
              <w:t>V</w:t>
            </w:r>
            <w:r>
              <w:rPr>
                <w:sz w:val="18"/>
                <w:szCs w:val="18"/>
              </w:rPr>
              <w:t>I</w:t>
            </w:r>
            <w:r>
              <w:rPr>
                <w:spacing w:val="-3"/>
                <w:sz w:val="18"/>
                <w:szCs w:val="18"/>
              </w:rPr>
              <w:t>A</w:t>
            </w:r>
            <w:r>
              <w:rPr>
                <w:sz w:val="18"/>
                <w:szCs w:val="18"/>
              </w:rPr>
              <w:t>ZI</w:t>
            </w:r>
            <w:r>
              <w:rPr>
                <w:spacing w:val="-1"/>
                <w:sz w:val="18"/>
                <w:szCs w:val="18"/>
              </w:rPr>
              <w:t>ON</w:t>
            </w:r>
            <w:r>
              <w:rPr>
                <w:sz w:val="18"/>
                <w:szCs w:val="18"/>
              </w:rPr>
              <w:t>E</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52"/>
              <w:rPr>
                <w:sz w:val="18"/>
                <w:szCs w:val="18"/>
              </w:rPr>
            </w:pPr>
            <w:r>
              <w:rPr>
                <w:spacing w:val="-1"/>
                <w:sz w:val="18"/>
                <w:szCs w:val="18"/>
              </w:rPr>
              <w:t>NUMBER NOT NULL</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10"/>
                <w:sz w:val="18"/>
                <w:szCs w:val="18"/>
              </w:rPr>
              <w:t xml:space="preserve"> </w:t>
            </w:r>
            <w:r>
              <w:rPr>
                <w:spacing w:val="1"/>
                <w:sz w:val="18"/>
                <w:szCs w:val="18"/>
              </w:rPr>
              <w:t>p</w:t>
            </w:r>
            <w:r>
              <w:rPr>
                <w:sz w:val="18"/>
                <w:szCs w:val="18"/>
              </w:rPr>
              <w:t>ri</w:t>
            </w:r>
            <w:r>
              <w:rPr>
                <w:spacing w:val="-5"/>
                <w:sz w:val="18"/>
                <w:szCs w:val="18"/>
              </w:rPr>
              <w:t>m</w:t>
            </w:r>
            <w:r>
              <w:rPr>
                <w:spacing w:val="-1"/>
                <w:sz w:val="18"/>
                <w:szCs w:val="18"/>
              </w:rPr>
              <w:t>a</w:t>
            </w:r>
            <w:r>
              <w:rPr>
                <w:sz w:val="18"/>
                <w:szCs w:val="18"/>
              </w:rPr>
              <w:t>ria</w:t>
            </w:r>
            <w:r>
              <w:rPr>
                <w:spacing w:val="-10"/>
                <w:sz w:val="18"/>
                <w:szCs w:val="18"/>
              </w:rPr>
              <w:t xml:space="preserve"> </w:t>
            </w:r>
            <w:r>
              <w:rPr>
                <w:spacing w:val="1"/>
                <w:sz w:val="18"/>
                <w:szCs w:val="18"/>
              </w:rPr>
              <w:t>nu</w:t>
            </w:r>
            <w:r>
              <w:rPr>
                <w:spacing w:val="-1"/>
                <w:sz w:val="18"/>
                <w:szCs w:val="18"/>
              </w:rPr>
              <w:t>me</w:t>
            </w:r>
            <w:r>
              <w:rPr>
                <w:sz w:val="18"/>
                <w:szCs w:val="18"/>
              </w:rPr>
              <w:t>ri</w:t>
            </w:r>
            <w:r>
              <w:rPr>
                <w:spacing w:val="-1"/>
                <w:sz w:val="18"/>
                <w:szCs w:val="18"/>
              </w:rPr>
              <w:t>ca</w:t>
            </w:r>
            <w:r>
              <w:rPr>
                <w:sz w:val="18"/>
                <w:szCs w:val="18"/>
              </w:rPr>
              <w:t>.</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lang w:val="en-US"/>
              </w:rPr>
            </w:pPr>
            <w:r>
              <w:rPr>
                <w:sz w:val="18"/>
                <w:szCs w:val="18"/>
              </w:rPr>
              <w:t>C</w:t>
            </w:r>
            <w:r>
              <w:rPr>
                <w:spacing w:val="-1"/>
                <w:sz w:val="18"/>
                <w:szCs w:val="18"/>
              </w:rPr>
              <w:t>OD</w:t>
            </w:r>
            <w:r>
              <w:rPr>
                <w:spacing w:val="1"/>
                <w:sz w:val="18"/>
                <w:szCs w:val="18"/>
              </w:rPr>
              <w:t>_</w:t>
            </w:r>
            <w:r>
              <w:rPr>
                <w:spacing w:val="-2"/>
                <w:sz w:val="18"/>
                <w:szCs w:val="18"/>
              </w:rPr>
              <w:t>T</w:t>
            </w:r>
            <w:r>
              <w:rPr>
                <w:sz w:val="18"/>
                <w:szCs w:val="18"/>
              </w:rPr>
              <w:t>I</w:t>
            </w:r>
            <w:r>
              <w:rPr>
                <w:spacing w:val="3"/>
                <w:sz w:val="18"/>
                <w:szCs w:val="18"/>
              </w:rPr>
              <w:t>P</w:t>
            </w:r>
            <w:r>
              <w:rPr>
                <w:spacing w:val="-1"/>
                <w:sz w:val="18"/>
                <w:szCs w:val="18"/>
              </w:rPr>
              <w:t>O</w:t>
            </w:r>
            <w:r>
              <w:rPr>
                <w:spacing w:val="-2"/>
                <w:sz w:val="18"/>
                <w:szCs w:val="18"/>
              </w:rPr>
              <w:t>_</w:t>
            </w:r>
            <w:r>
              <w:rPr>
                <w:spacing w:val="3"/>
                <w:sz w:val="18"/>
                <w:szCs w:val="18"/>
              </w:rPr>
              <w:t>P</w:t>
            </w:r>
            <w:r>
              <w:rPr>
                <w:sz w:val="18"/>
                <w:szCs w:val="18"/>
              </w:rPr>
              <w:t>R</w:t>
            </w:r>
            <w:r>
              <w:rPr>
                <w:spacing w:val="-3"/>
                <w:sz w:val="18"/>
                <w:szCs w:val="18"/>
              </w:rPr>
              <w:t>O</w:t>
            </w:r>
            <w:r>
              <w:rPr>
                <w:spacing w:val="-1"/>
                <w:sz w:val="18"/>
                <w:szCs w:val="18"/>
              </w:rPr>
              <w:t>V</w:t>
            </w:r>
            <w:r>
              <w:rPr>
                <w:spacing w:val="2"/>
                <w:sz w:val="18"/>
                <w:szCs w:val="18"/>
              </w:rPr>
              <w:t>V</w:t>
            </w:r>
            <w:r>
              <w:rPr>
                <w:sz w:val="18"/>
                <w:szCs w:val="18"/>
              </w:rPr>
              <w:t>E</w:t>
            </w:r>
            <w:r>
              <w:rPr>
                <w:spacing w:val="-1"/>
                <w:sz w:val="18"/>
                <w:szCs w:val="18"/>
              </w:rPr>
              <w:t>D</w:t>
            </w:r>
            <w:r>
              <w:rPr>
                <w:sz w:val="18"/>
                <w:szCs w:val="18"/>
              </w:rPr>
              <w:t>IME</w:t>
            </w:r>
            <w:r>
              <w:rPr>
                <w:spacing w:val="-1"/>
                <w:sz w:val="18"/>
                <w:szCs w:val="18"/>
              </w:rPr>
              <w:t>N</w:t>
            </w:r>
            <w:r>
              <w:rPr>
                <w:spacing w:val="-2"/>
                <w:sz w:val="18"/>
                <w:szCs w:val="18"/>
              </w:rPr>
              <w:t>T</w:t>
            </w:r>
            <w:r>
              <w:rPr>
                <w:sz w:val="18"/>
                <w:szCs w:val="18"/>
              </w:rPr>
              <w:t>O</w:t>
            </w:r>
          </w:p>
        </w:tc>
        <w:tc>
          <w:tcPr>
            <w:tcW w:w="2642" w:type="dxa"/>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50" w:line="206" w:lineRule="exact"/>
              <w:ind w:right="118"/>
              <w:rPr>
                <w:sz w:val="18"/>
                <w:szCs w:val="18"/>
                <w:lang w:val="en-GB"/>
              </w:rPr>
            </w:pPr>
            <w:r>
              <w:rPr>
                <w:spacing w:val="-1"/>
                <w:sz w:val="18"/>
                <w:szCs w:val="18"/>
                <w:lang w:val="en-US"/>
              </w:rPr>
              <w:t>VARCHAR2 (2 CHAR) DEFAULT '-'</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1433"/>
            </w:pPr>
            <w:r>
              <w:rPr>
                <w:sz w:val="18"/>
                <w:szCs w:val="18"/>
              </w:rPr>
              <w:t>C</w:t>
            </w:r>
            <w:r>
              <w:rPr>
                <w:spacing w:val="1"/>
                <w:sz w:val="18"/>
                <w:szCs w:val="18"/>
              </w:rPr>
              <w:t>od</w:t>
            </w:r>
            <w:r>
              <w:rPr>
                <w:sz w:val="18"/>
                <w:szCs w:val="18"/>
              </w:rPr>
              <w:t>i</w:t>
            </w:r>
            <w:r>
              <w:rPr>
                <w:spacing w:val="-3"/>
                <w:sz w:val="18"/>
                <w:szCs w:val="18"/>
              </w:rPr>
              <w:t>f</w:t>
            </w:r>
            <w:r>
              <w:rPr>
                <w:sz w:val="18"/>
                <w:szCs w:val="18"/>
              </w:rPr>
              <w:t>i</w:t>
            </w:r>
            <w:r>
              <w:rPr>
                <w:spacing w:val="-1"/>
                <w:sz w:val="18"/>
                <w:szCs w:val="18"/>
              </w:rPr>
              <w:t>c</w:t>
            </w:r>
            <w:r>
              <w:rPr>
                <w:sz w:val="18"/>
                <w:szCs w:val="18"/>
              </w:rPr>
              <w:t>a</w:t>
            </w:r>
            <w:r>
              <w:rPr>
                <w:spacing w:val="-8"/>
                <w:sz w:val="18"/>
                <w:szCs w:val="18"/>
              </w:rPr>
              <w:t xml:space="preserve"> </w:t>
            </w:r>
            <w:r>
              <w:rPr>
                <w:spacing w:val="-2"/>
                <w:sz w:val="18"/>
                <w:szCs w:val="18"/>
              </w:rPr>
              <w:t>T</w:t>
            </w:r>
            <w:r>
              <w:rPr>
                <w:sz w:val="18"/>
                <w:szCs w:val="18"/>
              </w:rPr>
              <w:t>i</w:t>
            </w:r>
            <w:r>
              <w:rPr>
                <w:spacing w:val="1"/>
                <w:sz w:val="18"/>
                <w:szCs w:val="18"/>
              </w:rPr>
              <w:t>p</w:t>
            </w:r>
            <w:r>
              <w:rPr>
                <w:sz w:val="18"/>
                <w:szCs w:val="18"/>
              </w:rPr>
              <w:t>o</w:t>
            </w:r>
            <w:r>
              <w:rPr>
                <w:spacing w:val="-6"/>
                <w:sz w:val="18"/>
                <w:szCs w:val="18"/>
              </w:rPr>
              <w:t xml:space="preserve"> </w:t>
            </w:r>
            <w:r>
              <w:rPr>
                <w:spacing w:val="1"/>
                <w:sz w:val="18"/>
                <w:szCs w:val="18"/>
              </w:rPr>
              <w:t>p</w:t>
            </w:r>
            <w:r>
              <w:rPr>
                <w:spacing w:val="-3"/>
                <w:sz w:val="18"/>
                <w:szCs w:val="18"/>
              </w:rPr>
              <w:t>r</w:t>
            </w:r>
            <w:r>
              <w:rPr>
                <w:spacing w:val="1"/>
                <w:sz w:val="18"/>
                <w:szCs w:val="18"/>
              </w:rPr>
              <w:t>o</w:t>
            </w:r>
            <w:r>
              <w:rPr>
                <w:spacing w:val="-2"/>
                <w:sz w:val="18"/>
                <w:szCs w:val="18"/>
              </w:rPr>
              <w:t>vv</w:t>
            </w:r>
            <w:r>
              <w:rPr>
                <w:spacing w:val="-1"/>
                <w:sz w:val="18"/>
                <w:szCs w:val="18"/>
              </w:rPr>
              <w:t>e</w:t>
            </w:r>
            <w:r>
              <w:rPr>
                <w:spacing w:val="1"/>
                <w:sz w:val="18"/>
                <w:szCs w:val="18"/>
              </w:rPr>
              <w:t>d</w:t>
            </w:r>
            <w:r>
              <w:rPr>
                <w:sz w:val="18"/>
                <w:szCs w:val="18"/>
              </w:rPr>
              <w:t>i</w:t>
            </w:r>
            <w:r>
              <w:rPr>
                <w:spacing w:val="-1"/>
                <w:sz w:val="18"/>
                <w:szCs w:val="18"/>
              </w:rPr>
              <w:t>me</w:t>
            </w:r>
            <w:r>
              <w:rPr>
                <w:spacing w:val="1"/>
                <w:sz w:val="18"/>
                <w:szCs w:val="18"/>
              </w:rPr>
              <w:t>n</w:t>
            </w:r>
            <w:r>
              <w:rPr>
                <w:sz w:val="18"/>
                <w:szCs w:val="18"/>
              </w:rPr>
              <w:t>t</w:t>
            </w:r>
            <w:r>
              <w:rPr>
                <w:spacing w:val="1"/>
                <w:sz w:val="18"/>
                <w:szCs w:val="18"/>
              </w:rPr>
              <w:t>o</w:t>
            </w:r>
            <w:r>
              <w:rPr>
                <w:sz w:val="18"/>
                <w:szCs w:val="18"/>
              </w:rPr>
              <w:t>.</w:t>
            </w:r>
            <w:r>
              <w:rPr>
                <w:spacing w:val="-6"/>
                <w:sz w:val="18"/>
                <w:szCs w:val="18"/>
              </w:rPr>
              <w:t xml:space="preserve"> </w:t>
            </w:r>
            <w:r>
              <w:rPr>
                <w:sz w:val="18"/>
                <w:szCs w:val="18"/>
              </w:rPr>
              <w:t>C</w:t>
            </w:r>
            <w:r>
              <w:rPr>
                <w:spacing w:val="-2"/>
                <w:sz w:val="18"/>
                <w:szCs w:val="18"/>
              </w:rPr>
              <w:t>o</w:t>
            </w:r>
            <w:r>
              <w:rPr>
                <w:sz w:val="18"/>
                <w:szCs w:val="18"/>
              </w:rPr>
              <w:t>ll</w:t>
            </w:r>
            <w:r>
              <w:rPr>
                <w:spacing w:val="-1"/>
                <w:sz w:val="18"/>
                <w:szCs w:val="18"/>
              </w:rPr>
              <w:t>e</w:t>
            </w:r>
            <w:r>
              <w:rPr>
                <w:spacing w:val="-2"/>
                <w:sz w:val="18"/>
                <w:szCs w:val="18"/>
              </w:rPr>
              <w:t>g</w:t>
            </w:r>
            <w:r>
              <w:rPr>
                <w:spacing w:val="-1"/>
                <w:sz w:val="18"/>
                <w:szCs w:val="18"/>
              </w:rPr>
              <w:t>a</w:t>
            </w:r>
            <w:r>
              <w:rPr>
                <w:sz w:val="18"/>
                <w:szCs w:val="18"/>
              </w:rPr>
              <w:t>to</w:t>
            </w:r>
            <w:r>
              <w:rPr>
                <w:spacing w:val="-6"/>
                <w:sz w:val="18"/>
                <w:szCs w:val="18"/>
              </w:rPr>
              <w:t xml:space="preserve"> </w:t>
            </w:r>
            <w:r>
              <w:rPr>
                <w:spacing w:val="-1"/>
                <w:sz w:val="18"/>
                <w:szCs w:val="18"/>
              </w:rPr>
              <w:t>a</w:t>
            </w:r>
            <w:r>
              <w:rPr>
                <w:sz w:val="18"/>
                <w:szCs w:val="18"/>
              </w:rPr>
              <w:t>l</w:t>
            </w:r>
            <w:r>
              <w:rPr>
                <w:spacing w:val="-6"/>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w w:val="99"/>
                <w:sz w:val="18"/>
                <w:szCs w:val="18"/>
              </w:rPr>
              <w:t xml:space="preserve"> </w:t>
            </w:r>
            <w:r>
              <w:rPr>
                <w:spacing w:val="-2"/>
                <w:sz w:val="18"/>
                <w:szCs w:val="18"/>
              </w:rPr>
              <w:t>T</w:t>
            </w:r>
            <w:r>
              <w:rPr>
                <w:sz w:val="18"/>
                <w:szCs w:val="18"/>
              </w:rPr>
              <w:t>I</w:t>
            </w:r>
            <w:r>
              <w:rPr>
                <w:spacing w:val="3"/>
                <w:sz w:val="18"/>
                <w:szCs w:val="18"/>
              </w:rPr>
              <w:t>P</w:t>
            </w:r>
            <w:r>
              <w:rPr>
                <w:spacing w:val="-1"/>
                <w:sz w:val="18"/>
                <w:szCs w:val="18"/>
              </w:rPr>
              <w:t>O</w:t>
            </w:r>
            <w:r>
              <w:rPr>
                <w:spacing w:val="-2"/>
                <w:sz w:val="18"/>
                <w:szCs w:val="18"/>
              </w:rPr>
              <w:t>_</w:t>
            </w:r>
            <w:r>
              <w:rPr>
                <w:spacing w:val="3"/>
                <w:sz w:val="18"/>
                <w:szCs w:val="18"/>
              </w:rPr>
              <w:t>P</w:t>
            </w:r>
            <w:r>
              <w:rPr>
                <w:sz w:val="18"/>
                <w:szCs w:val="18"/>
              </w:rPr>
              <w:t>R</w:t>
            </w:r>
            <w:r>
              <w:rPr>
                <w:spacing w:val="-3"/>
                <w:sz w:val="18"/>
                <w:szCs w:val="18"/>
              </w:rPr>
              <w:t>O</w:t>
            </w:r>
            <w:r>
              <w:rPr>
                <w:spacing w:val="-1"/>
                <w:sz w:val="18"/>
                <w:szCs w:val="18"/>
              </w:rPr>
              <w:t>V</w:t>
            </w:r>
            <w:r>
              <w:rPr>
                <w:spacing w:val="2"/>
                <w:sz w:val="18"/>
                <w:szCs w:val="18"/>
              </w:rPr>
              <w:t>V</w:t>
            </w:r>
            <w:r>
              <w:rPr>
                <w:sz w:val="18"/>
                <w:szCs w:val="18"/>
              </w:rPr>
              <w:t>E</w:t>
            </w:r>
            <w:r>
              <w:rPr>
                <w:spacing w:val="-1"/>
                <w:sz w:val="18"/>
                <w:szCs w:val="18"/>
              </w:rPr>
              <w:t>D</w:t>
            </w:r>
            <w:r>
              <w:rPr>
                <w:sz w:val="18"/>
                <w:szCs w:val="18"/>
              </w:rPr>
              <w:t>IME</w:t>
            </w:r>
            <w:r>
              <w:rPr>
                <w:spacing w:val="-1"/>
                <w:sz w:val="18"/>
                <w:szCs w:val="18"/>
              </w:rPr>
              <w:t>N</w:t>
            </w:r>
            <w:r>
              <w:rPr>
                <w:spacing w:val="-2"/>
                <w:sz w:val="18"/>
                <w:szCs w:val="18"/>
              </w:rPr>
              <w:t>T</w:t>
            </w:r>
            <w:r>
              <w:rPr>
                <w:sz w:val="18"/>
                <w:szCs w:val="18"/>
              </w:rPr>
              <w:t>O</w:t>
            </w:r>
            <w:r>
              <w:rPr>
                <w:spacing w:val="-18"/>
                <w:sz w:val="18"/>
                <w:szCs w:val="18"/>
              </w:rPr>
              <w:t xml:space="preserve"> </w:t>
            </w:r>
            <w:r>
              <w:rPr>
                <w:spacing w:val="1"/>
                <w:sz w:val="18"/>
                <w:szCs w:val="18"/>
              </w:rPr>
              <w:t>d</w:t>
            </w:r>
            <w:r>
              <w:rPr>
                <w:sz w:val="18"/>
                <w:szCs w:val="18"/>
              </w:rPr>
              <w:t>i</w:t>
            </w:r>
            <w:r>
              <w:rPr>
                <w:spacing w:val="-17"/>
                <w:sz w:val="18"/>
                <w:szCs w:val="18"/>
              </w:rPr>
              <w:t xml:space="preserve"> </w:t>
            </w:r>
            <w:r>
              <w:rPr>
                <w:spacing w:val="-3"/>
                <w:sz w:val="18"/>
                <w:szCs w:val="18"/>
              </w:rPr>
              <w:t>CG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ES.</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w:t>
            </w:r>
            <w:r>
              <w:rPr>
                <w:sz w:val="18"/>
                <w:szCs w:val="18"/>
              </w:rPr>
              <w:t>T</w:t>
            </w:r>
            <w:r>
              <w:rPr>
                <w:spacing w:val="-3"/>
                <w:sz w:val="18"/>
                <w:szCs w:val="18"/>
              </w:rPr>
              <w:t>A</w:t>
            </w:r>
            <w:r>
              <w:rPr>
                <w:spacing w:val="1"/>
                <w:sz w:val="18"/>
                <w:szCs w:val="18"/>
              </w:rPr>
              <w:t>_</w:t>
            </w:r>
            <w:r>
              <w:rPr>
                <w:sz w:val="18"/>
                <w:szCs w:val="18"/>
              </w:rPr>
              <w:t>EMISSI</w:t>
            </w:r>
            <w:r>
              <w:rPr>
                <w:spacing w:val="-1"/>
                <w:sz w:val="18"/>
                <w:szCs w:val="18"/>
              </w:rPr>
              <w:t>ON</w:t>
            </w:r>
            <w:r>
              <w:rPr>
                <w:sz w:val="18"/>
                <w:szCs w:val="18"/>
              </w:rPr>
              <w:t>E</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DATE</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71"/>
            </w:pPr>
            <w:r>
              <w:rPr>
                <w:spacing w:val="-1"/>
                <w:sz w:val="18"/>
                <w:szCs w:val="18"/>
              </w:rPr>
              <w:t>Da</w:t>
            </w:r>
            <w:r>
              <w:rPr>
                <w:sz w:val="18"/>
                <w:szCs w:val="18"/>
              </w:rPr>
              <w:t>ta</w:t>
            </w:r>
            <w:r>
              <w:rPr>
                <w:spacing w:val="-12"/>
                <w:sz w:val="18"/>
                <w:szCs w:val="18"/>
              </w:rPr>
              <w:t xml:space="preserve"> </w:t>
            </w:r>
            <w:r>
              <w:rPr>
                <w:sz w:val="18"/>
                <w:szCs w:val="18"/>
              </w:rPr>
              <w:t>E</w:t>
            </w:r>
            <w:r>
              <w:rPr>
                <w:spacing w:val="-5"/>
                <w:sz w:val="18"/>
                <w:szCs w:val="18"/>
              </w:rPr>
              <w:t>m</w:t>
            </w:r>
            <w:r>
              <w:rPr>
                <w:spacing w:val="2"/>
                <w:sz w:val="18"/>
                <w:szCs w:val="18"/>
              </w:rPr>
              <w:t>i</w:t>
            </w:r>
            <w:r>
              <w:rPr>
                <w:spacing w:val="-1"/>
                <w:sz w:val="18"/>
                <w:szCs w:val="18"/>
              </w:rPr>
              <w:t>ss</w:t>
            </w:r>
            <w:r>
              <w:rPr>
                <w:sz w:val="18"/>
                <w:szCs w:val="18"/>
              </w:rPr>
              <w:t>i</w:t>
            </w:r>
            <w:r>
              <w:rPr>
                <w:spacing w:val="1"/>
                <w:sz w:val="18"/>
                <w:szCs w:val="18"/>
              </w:rPr>
              <w:t>on</w:t>
            </w:r>
            <w:r>
              <w:rPr>
                <w:spacing w:val="-1"/>
                <w:sz w:val="18"/>
                <w:szCs w:val="18"/>
              </w:rPr>
              <w:t>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w:t>
            </w:r>
            <w:r>
              <w:rPr>
                <w:sz w:val="18"/>
                <w:szCs w:val="18"/>
              </w:rPr>
              <w:t>T</w:t>
            </w:r>
            <w:r>
              <w:rPr>
                <w:spacing w:val="-3"/>
                <w:sz w:val="18"/>
                <w:szCs w:val="18"/>
              </w:rPr>
              <w:t>A</w:t>
            </w:r>
            <w:r>
              <w:rPr>
                <w:spacing w:val="1"/>
                <w:sz w:val="18"/>
                <w:szCs w:val="18"/>
              </w:rPr>
              <w:t>_</w:t>
            </w:r>
            <w:r>
              <w:rPr>
                <w:sz w:val="18"/>
                <w:szCs w:val="18"/>
              </w:rPr>
              <w:t>RICEZI</w:t>
            </w:r>
            <w:r>
              <w:rPr>
                <w:spacing w:val="-1"/>
                <w:sz w:val="18"/>
                <w:szCs w:val="18"/>
              </w:rPr>
              <w:t>ON</w:t>
            </w:r>
            <w:r>
              <w:rPr>
                <w:sz w:val="18"/>
                <w:szCs w:val="18"/>
              </w:rPr>
              <w:t>E</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DATE</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Da</w:t>
            </w:r>
            <w:r>
              <w:rPr>
                <w:sz w:val="18"/>
                <w:szCs w:val="18"/>
              </w:rPr>
              <w:t>ta</w:t>
            </w:r>
            <w:r>
              <w:rPr>
                <w:spacing w:val="-13"/>
                <w:sz w:val="18"/>
                <w:szCs w:val="18"/>
              </w:rPr>
              <w:t xml:space="preserve"> </w:t>
            </w:r>
            <w:r>
              <w:rPr>
                <w:sz w:val="18"/>
                <w:szCs w:val="18"/>
              </w:rPr>
              <w:t>Ri</w:t>
            </w:r>
            <w:r>
              <w:rPr>
                <w:spacing w:val="-1"/>
                <w:sz w:val="18"/>
                <w:szCs w:val="18"/>
              </w:rPr>
              <w:t>cez</w:t>
            </w:r>
            <w:r>
              <w:rPr>
                <w:sz w:val="18"/>
                <w:szCs w:val="18"/>
              </w:rPr>
              <w:t>i</w:t>
            </w:r>
            <w:r>
              <w:rPr>
                <w:spacing w:val="1"/>
                <w:sz w:val="18"/>
                <w:szCs w:val="18"/>
              </w:rPr>
              <w:t>on</w:t>
            </w:r>
            <w:r>
              <w:rPr>
                <w:spacing w:val="-1"/>
                <w:sz w:val="18"/>
                <w:szCs w:val="18"/>
              </w:rPr>
              <w:t>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3"/>
                <w:sz w:val="18"/>
                <w:szCs w:val="18"/>
              </w:rPr>
              <w:t>A</w:t>
            </w:r>
            <w:r>
              <w:rPr>
                <w:spacing w:val="2"/>
                <w:sz w:val="18"/>
                <w:szCs w:val="18"/>
              </w:rPr>
              <w:t>N</w:t>
            </w:r>
            <w:r>
              <w:rPr>
                <w:spacing w:val="-1"/>
                <w:sz w:val="18"/>
                <w:szCs w:val="18"/>
              </w:rPr>
              <w:t>NO</w:t>
            </w:r>
            <w:r>
              <w:rPr>
                <w:spacing w:val="1"/>
                <w:sz w:val="18"/>
                <w:szCs w:val="18"/>
              </w:rPr>
              <w:t>_</w:t>
            </w:r>
            <w:r>
              <w:rPr>
                <w:spacing w:val="-1"/>
                <w:sz w:val="18"/>
                <w:szCs w:val="18"/>
              </w:rPr>
              <w:t>NO</w:t>
            </w:r>
            <w:r>
              <w:rPr>
                <w:sz w:val="18"/>
                <w:szCs w:val="18"/>
              </w:rPr>
              <w:t>TA</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pacing w:val="-1"/>
                <w:sz w:val="18"/>
                <w:szCs w:val="18"/>
              </w:rPr>
              <w:t>NUMBER</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della nota</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NU</w:t>
            </w:r>
            <w:r>
              <w:rPr>
                <w:sz w:val="18"/>
                <w:szCs w:val="18"/>
              </w:rPr>
              <w:t>M</w:t>
            </w:r>
            <w:r>
              <w:rPr>
                <w:spacing w:val="1"/>
                <w:sz w:val="18"/>
                <w:szCs w:val="18"/>
              </w:rPr>
              <w:t>_</w:t>
            </w:r>
            <w:r>
              <w:rPr>
                <w:spacing w:val="-1"/>
                <w:sz w:val="18"/>
                <w:szCs w:val="18"/>
              </w:rPr>
              <w:t>NO</w:t>
            </w:r>
            <w:r>
              <w:rPr>
                <w:sz w:val="18"/>
                <w:szCs w:val="18"/>
              </w:rPr>
              <w:t>TA</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69"/>
              <w:rPr>
                <w:sz w:val="18"/>
                <w:szCs w:val="18"/>
              </w:rPr>
            </w:pPr>
            <w:r>
              <w:rPr>
                <w:spacing w:val="-1"/>
                <w:sz w:val="18"/>
                <w:szCs w:val="18"/>
              </w:rPr>
              <w:t>VARCHAR2 (35 CHAR)</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della nota</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lang w:val="en-US"/>
              </w:rPr>
            </w:pPr>
            <w:r>
              <w:rPr>
                <w:sz w:val="18"/>
                <w:szCs w:val="18"/>
              </w:rPr>
              <w:t>C</w:t>
            </w:r>
            <w:r>
              <w:rPr>
                <w:spacing w:val="-1"/>
                <w:sz w:val="18"/>
                <w:szCs w:val="18"/>
              </w:rPr>
              <w:t>OD</w:t>
            </w:r>
            <w:r>
              <w:rPr>
                <w:spacing w:val="1"/>
                <w:sz w:val="18"/>
                <w:szCs w:val="18"/>
              </w:rPr>
              <w:t>_</w:t>
            </w:r>
            <w:r>
              <w:rPr>
                <w:spacing w:val="3"/>
                <w:sz w:val="18"/>
                <w:szCs w:val="18"/>
              </w:rPr>
              <w:t>P</w:t>
            </w:r>
            <w:r>
              <w:rPr>
                <w:sz w:val="18"/>
                <w:szCs w:val="18"/>
              </w:rPr>
              <w:t>R</w:t>
            </w:r>
            <w:r>
              <w:rPr>
                <w:spacing w:val="-3"/>
                <w:sz w:val="18"/>
                <w:szCs w:val="18"/>
              </w:rPr>
              <w:t>O</w:t>
            </w:r>
            <w:r>
              <w:rPr>
                <w:spacing w:val="-1"/>
                <w:sz w:val="18"/>
                <w:szCs w:val="18"/>
              </w:rPr>
              <w:t>V</w:t>
            </w:r>
            <w:r>
              <w:rPr>
                <w:spacing w:val="2"/>
                <w:sz w:val="18"/>
                <w:szCs w:val="18"/>
              </w:rPr>
              <w:t>V</w:t>
            </w:r>
            <w:r>
              <w:rPr>
                <w:sz w:val="18"/>
                <w:szCs w:val="18"/>
              </w:rPr>
              <w:t>E</w:t>
            </w:r>
            <w:r>
              <w:rPr>
                <w:spacing w:val="-1"/>
                <w:sz w:val="18"/>
                <w:szCs w:val="18"/>
              </w:rPr>
              <w:t>D</w:t>
            </w:r>
            <w:r>
              <w:rPr>
                <w:sz w:val="18"/>
                <w:szCs w:val="18"/>
              </w:rPr>
              <w:t>IME</w:t>
            </w:r>
            <w:r>
              <w:rPr>
                <w:spacing w:val="-1"/>
                <w:sz w:val="18"/>
                <w:szCs w:val="18"/>
              </w:rPr>
              <w:t>N</w:t>
            </w:r>
            <w:r>
              <w:rPr>
                <w:spacing w:val="-2"/>
                <w:sz w:val="18"/>
                <w:szCs w:val="18"/>
              </w:rPr>
              <w:t>T</w:t>
            </w:r>
            <w:r>
              <w:rPr>
                <w:sz w:val="18"/>
                <w:szCs w:val="18"/>
              </w:rPr>
              <w:t>O</w:t>
            </w:r>
          </w:p>
        </w:tc>
        <w:tc>
          <w:tcPr>
            <w:tcW w:w="2642" w:type="dxa"/>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50" w:line="206" w:lineRule="exact"/>
              <w:ind w:right="118"/>
              <w:rPr>
                <w:sz w:val="18"/>
                <w:szCs w:val="18"/>
                <w:lang w:val="en-GB"/>
              </w:rPr>
            </w:pPr>
            <w:r>
              <w:rPr>
                <w:spacing w:val="-1"/>
                <w:sz w:val="18"/>
                <w:szCs w:val="18"/>
                <w:lang w:val="en-US"/>
              </w:rPr>
              <w:t>VARCHAR2 (4 CHAR)DEFAULT '-'</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 provvedimento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3"/>
                <w:sz w:val="18"/>
                <w:szCs w:val="18"/>
              </w:rPr>
              <w:t>A</w:t>
            </w:r>
            <w:r>
              <w:rPr>
                <w:spacing w:val="2"/>
                <w:sz w:val="18"/>
                <w:szCs w:val="18"/>
              </w:rPr>
              <w:t>N</w:t>
            </w:r>
            <w:r>
              <w:rPr>
                <w:spacing w:val="-1"/>
                <w:sz w:val="18"/>
                <w:szCs w:val="18"/>
              </w:rPr>
              <w:t>NO</w:t>
            </w:r>
            <w:r>
              <w:rPr>
                <w:spacing w:val="1"/>
                <w:sz w:val="18"/>
                <w:szCs w:val="18"/>
              </w:rPr>
              <w:t>_</w:t>
            </w:r>
            <w:r>
              <w:rPr>
                <w:spacing w:val="3"/>
                <w:sz w:val="18"/>
                <w:szCs w:val="18"/>
              </w:rPr>
              <w:t>P</w:t>
            </w:r>
            <w:r>
              <w:rPr>
                <w:sz w:val="18"/>
                <w:szCs w:val="18"/>
              </w:rPr>
              <w:t>R</w:t>
            </w:r>
            <w:r>
              <w:rPr>
                <w:spacing w:val="-3"/>
                <w:sz w:val="18"/>
                <w:szCs w:val="18"/>
              </w:rPr>
              <w:t>O</w:t>
            </w:r>
            <w:r>
              <w:rPr>
                <w:spacing w:val="-1"/>
                <w:sz w:val="18"/>
                <w:szCs w:val="18"/>
              </w:rPr>
              <w:t>V</w:t>
            </w:r>
            <w:r>
              <w:rPr>
                <w:spacing w:val="2"/>
                <w:sz w:val="18"/>
                <w:szCs w:val="18"/>
              </w:rPr>
              <w:t>V</w:t>
            </w:r>
            <w:r>
              <w:rPr>
                <w:sz w:val="18"/>
                <w:szCs w:val="18"/>
              </w:rPr>
              <w:t>E</w:t>
            </w:r>
            <w:r>
              <w:rPr>
                <w:spacing w:val="-1"/>
                <w:sz w:val="18"/>
                <w:szCs w:val="18"/>
              </w:rPr>
              <w:t>D</w:t>
            </w:r>
            <w:r>
              <w:rPr>
                <w:sz w:val="18"/>
                <w:szCs w:val="18"/>
              </w:rPr>
              <w:t>IME</w:t>
            </w:r>
            <w:r>
              <w:rPr>
                <w:spacing w:val="-1"/>
                <w:sz w:val="18"/>
                <w:szCs w:val="18"/>
              </w:rPr>
              <w:t>N</w:t>
            </w:r>
            <w:r>
              <w:rPr>
                <w:spacing w:val="-2"/>
                <w:sz w:val="18"/>
                <w:szCs w:val="18"/>
              </w:rPr>
              <w:t>T</w:t>
            </w:r>
            <w:r>
              <w:rPr>
                <w:sz w:val="18"/>
                <w:szCs w:val="18"/>
              </w:rPr>
              <w:t>O</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pacing w:val="-1"/>
                <w:sz w:val="18"/>
                <w:szCs w:val="18"/>
              </w:rPr>
              <w:t>NUMBER</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provvedimento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NU</w:t>
            </w:r>
            <w:r>
              <w:rPr>
                <w:sz w:val="18"/>
                <w:szCs w:val="18"/>
              </w:rPr>
              <w:t>M</w:t>
            </w:r>
            <w:r>
              <w:rPr>
                <w:spacing w:val="-2"/>
                <w:sz w:val="18"/>
                <w:szCs w:val="18"/>
              </w:rPr>
              <w:t>_</w:t>
            </w:r>
            <w:r>
              <w:rPr>
                <w:spacing w:val="3"/>
                <w:sz w:val="18"/>
                <w:szCs w:val="18"/>
              </w:rPr>
              <w:t>P</w:t>
            </w:r>
            <w:r>
              <w:rPr>
                <w:sz w:val="18"/>
                <w:szCs w:val="18"/>
              </w:rPr>
              <w:t>R</w:t>
            </w:r>
            <w:r>
              <w:rPr>
                <w:spacing w:val="-1"/>
                <w:sz w:val="18"/>
                <w:szCs w:val="18"/>
              </w:rPr>
              <w:t>OV</w:t>
            </w:r>
            <w:r>
              <w:rPr>
                <w:spacing w:val="2"/>
                <w:sz w:val="18"/>
                <w:szCs w:val="18"/>
              </w:rPr>
              <w:t>V</w:t>
            </w:r>
            <w:r>
              <w:rPr>
                <w:sz w:val="18"/>
                <w:szCs w:val="18"/>
              </w:rPr>
              <w:t>E</w:t>
            </w:r>
            <w:r>
              <w:rPr>
                <w:spacing w:val="-1"/>
                <w:sz w:val="18"/>
                <w:szCs w:val="18"/>
              </w:rPr>
              <w:t>D</w:t>
            </w:r>
            <w:r>
              <w:rPr>
                <w:spacing w:val="-3"/>
                <w:sz w:val="18"/>
                <w:szCs w:val="18"/>
              </w:rPr>
              <w:t>I</w:t>
            </w:r>
            <w:r>
              <w:rPr>
                <w:sz w:val="18"/>
                <w:szCs w:val="18"/>
              </w:rPr>
              <w:t>ME</w:t>
            </w:r>
            <w:r>
              <w:rPr>
                <w:spacing w:val="-1"/>
                <w:sz w:val="18"/>
                <w:szCs w:val="18"/>
              </w:rPr>
              <w:t>N</w:t>
            </w:r>
            <w:r>
              <w:rPr>
                <w:spacing w:val="-2"/>
                <w:sz w:val="18"/>
                <w:szCs w:val="18"/>
              </w:rPr>
              <w:t>T</w:t>
            </w:r>
            <w:r>
              <w:rPr>
                <w:sz w:val="18"/>
                <w:szCs w:val="18"/>
              </w:rPr>
              <w:t>O</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69"/>
              <w:rPr>
                <w:sz w:val="18"/>
                <w:szCs w:val="18"/>
              </w:rPr>
            </w:pPr>
            <w:r>
              <w:rPr>
                <w:spacing w:val="-1"/>
                <w:sz w:val="18"/>
                <w:szCs w:val="18"/>
              </w:rPr>
              <w:t>VARCHAR2 (9 CHAR)</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 provvedimento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lang w:val="en-US"/>
              </w:rPr>
            </w:pPr>
            <w:r>
              <w:rPr>
                <w:sz w:val="18"/>
                <w:szCs w:val="18"/>
              </w:rPr>
              <w:t>C</w:t>
            </w:r>
            <w:r>
              <w:rPr>
                <w:spacing w:val="-1"/>
                <w:sz w:val="18"/>
                <w:szCs w:val="18"/>
              </w:rPr>
              <w:t>OD</w:t>
            </w:r>
            <w:r>
              <w:rPr>
                <w:spacing w:val="1"/>
                <w:sz w:val="18"/>
                <w:szCs w:val="18"/>
              </w:rPr>
              <w:t>_</w:t>
            </w:r>
            <w:r>
              <w:rPr>
                <w:spacing w:val="-2"/>
                <w:sz w:val="18"/>
                <w:szCs w:val="18"/>
              </w:rPr>
              <w:t>T</w:t>
            </w:r>
            <w:r>
              <w:rPr>
                <w:sz w:val="18"/>
                <w:szCs w:val="18"/>
              </w:rPr>
              <w:t>I</w:t>
            </w:r>
            <w:r>
              <w:rPr>
                <w:spacing w:val="3"/>
                <w:sz w:val="18"/>
                <w:szCs w:val="18"/>
              </w:rPr>
              <w:t>P</w:t>
            </w:r>
            <w:r>
              <w:rPr>
                <w:spacing w:val="-1"/>
                <w:sz w:val="18"/>
                <w:szCs w:val="18"/>
              </w:rPr>
              <w:t>O</w:t>
            </w:r>
            <w:r>
              <w:rPr>
                <w:spacing w:val="-2"/>
                <w:sz w:val="18"/>
                <w:szCs w:val="18"/>
              </w:rPr>
              <w:t>_</w:t>
            </w:r>
            <w:r>
              <w:rPr>
                <w:spacing w:val="3"/>
                <w:sz w:val="18"/>
                <w:szCs w:val="18"/>
              </w:rPr>
              <w:t>P</w:t>
            </w:r>
            <w:r>
              <w:rPr>
                <w:sz w:val="18"/>
                <w:szCs w:val="18"/>
              </w:rPr>
              <w:t>R</w:t>
            </w:r>
            <w:r>
              <w:rPr>
                <w:spacing w:val="-3"/>
                <w:sz w:val="18"/>
                <w:szCs w:val="18"/>
              </w:rPr>
              <w:t>O</w:t>
            </w:r>
            <w:r>
              <w:rPr>
                <w:spacing w:val="-1"/>
                <w:sz w:val="18"/>
                <w:szCs w:val="18"/>
              </w:rPr>
              <w:t>V</w:t>
            </w:r>
            <w:r>
              <w:rPr>
                <w:spacing w:val="2"/>
                <w:sz w:val="18"/>
                <w:szCs w:val="18"/>
              </w:rPr>
              <w:t>V</w:t>
            </w:r>
            <w:r>
              <w:rPr>
                <w:sz w:val="18"/>
                <w:szCs w:val="18"/>
              </w:rPr>
              <w:t>E</w:t>
            </w:r>
            <w:r>
              <w:rPr>
                <w:spacing w:val="-1"/>
                <w:sz w:val="18"/>
                <w:szCs w:val="18"/>
              </w:rPr>
              <w:t>D</w:t>
            </w:r>
            <w:r>
              <w:rPr>
                <w:sz w:val="18"/>
                <w:szCs w:val="18"/>
              </w:rPr>
              <w:t>IME</w:t>
            </w:r>
            <w:r>
              <w:rPr>
                <w:spacing w:val="-1"/>
                <w:sz w:val="18"/>
                <w:szCs w:val="18"/>
              </w:rPr>
              <w:t>N</w:t>
            </w:r>
            <w:r>
              <w:rPr>
                <w:spacing w:val="-2"/>
                <w:sz w:val="18"/>
                <w:szCs w:val="18"/>
              </w:rPr>
              <w:t>T</w:t>
            </w:r>
            <w:r>
              <w:rPr>
                <w:spacing w:val="-1"/>
                <w:sz w:val="18"/>
                <w:szCs w:val="18"/>
              </w:rPr>
              <w:t>O</w:t>
            </w:r>
            <w:r>
              <w:rPr>
                <w:spacing w:val="1"/>
                <w:sz w:val="18"/>
                <w:szCs w:val="18"/>
              </w:rPr>
              <w:t>_</w:t>
            </w:r>
            <w:r>
              <w:rPr>
                <w:spacing w:val="-3"/>
                <w:sz w:val="18"/>
                <w:szCs w:val="18"/>
              </w:rPr>
              <w:t>A</w:t>
            </w:r>
            <w:r>
              <w:rPr>
                <w:sz w:val="18"/>
                <w:szCs w:val="18"/>
              </w:rPr>
              <w:t>RC</w:t>
            </w:r>
          </w:p>
        </w:tc>
        <w:tc>
          <w:tcPr>
            <w:tcW w:w="2642" w:type="dxa"/>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50" w:line="206" w:lineRule="exact"/>
              <w:ind w:right="118"/>
              <w:rPr>
                <w:sz w:val="18"/>
                <w:szCs w:val="18"/>
                <w:lang w:val="en-GB"/>
              </w:rPr>
            </w:pPr>
            <w:r>
              <w:rPr>
                <w:spacing w:val="-1"/>
                <w:sz w:val="18"/>
                <w:szCs w:val="18"/>
                <w:lang w:val="en-US"/>
              </w:rPr>
              <w:t>VARCHAR2 (2 CHAR) DEFAULT '-'</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del provvedimento archiviato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w:t>
            </w:r>
            <w:r>
              <w:rPr>
                <w:sz w:val="18"/>
                <w:szCs w:val="18"/>
              </w:rPr>
              <w:t>T</w:t>
            </w:r>
            <w:r>
              <w:rPr>
                <w:spacing w:val="-3"/>
                <w:sz w:val="18"/>
                <w:szCs w:val="18"/>
              </w:rPr>
              <w:t>A</w:t>
            </w:r>
            <w:r>
              <w:rPr>
                <w:spacing w:val="1"/>
                <w:sz w:val="18"/>
                <w:szCs w:val="18"/>
              </w:rPr>
              <w:t>_</w:t>
            </w:r>
            <w:r>
              <w:rPr>
                <w:spacing w:val="-1"/>
                <w:sz w:val="18"/>
                <w:szCs w:val="18"/>
              </w:rPr>
              <w:t>D</w:t>
            </w:r>
            <w:r>
              <w:rPr>
                <w:sz w:val="18"/>
                <w:szCs w:val="18"/>
              </w:rPr>
              <w:t>EFI</w:t>
            </w:r>
            <w:r>
              <w:rPr>
                <w:spacing w:val="-1"/>
                <w:sz w:val="18"/>
                <w:szCs w:val="18"/>
              </w:rPr>
              <w:t>N</w:t>
            </w:r>
            <w:r>
              <w:rPr>
                <w:sz w:val="18"/>
                <w:szCs w:val="18"/>
              </w:rPr>
              <w:t>IZI</w:t>
            </w:r>
            <w:r>
              <w:rPr>
                <w:spacing w:val="-1"/>
                <w:sz w:val="18"/>
                <w:szCs w:val="18"/>
              </w:rPr>
              <w:t>ON</w:t>
            </w:r>
            <w:r>
              <w:rPr>
                <w:sz w:val="18"/>
                <w:szCs w:val="18"/>
              </w:rPr>
              <w:t>E</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pacing w:val="-1"/>
                <w:sz w:val="18"/>
                <w:szCs w:val="18"/>
              </w:rPr>
              <w:t>DATE</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definizione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lang w:val="en-US"/>
              </w:rPr>
            </w:pPr>
            <w:r>
              <w:rPr>
                <w:sz w:val="18"/>
                <w:szCs w:val="18"/>
              </w:rPr>
              <w:t>C</w:t>
            </w:r>
            <w:r>
              <w:rPr>
                <w:spacing w:val="-1"/>
                <w:sz w:val="18"/>
                <w:szCs w:val="18"/>
              </w:rPr>
              <w:t>OD</w:t>
            </w:r>
            <w:r>
              <w:rPr>
                <w:spacing w:val="1"/>
                <w:sz w:val="18"/>
                <w:szCs w:val="18"/>
              </w:rPr>
              <w:t>_</w:t>
            </w:r>
            <w:r>
              <w:rPr>
                <w:spacing w:val="-1"/>
                <w:sz w:val="18"/>
                <w:szCs w:val="18"/>
              </w:rPr>
              <w:t>OG</w:t>
            </w:r>
            <w:r>
              <w:rPr>
                <w:spacing w:val="-3"/>
                <w:sz w:val="18"/>
                <w:szCs w:val="18"/>
              </w:rPr>
              <w:t>G</w:t>
            </w:r>
            <w:r>
              <w:rPr>
                <w:spacing w:val="2"/>
                <w:sz w:val="18"/>
                <w:szCs w:val="18"/>
              </w:rPr>
              <w:t>E</w:t>
            </w:r>
            <w:r>
              <w:rPr>
                <w:sz w:val="18"/>
                <w:szCs w:val="18"/>
              </w:rPr>
              <w:t>T</w:t>
            </w:r>
            <w:r>
              <w:rPr>
                <w:spacing w:val="-2"/>
                <w:sz w:val="18"/>
                <w:szCs w:val="18"/>
              </w:rPr>
              <w:t>T</w:t>
            </w:r>
            <w:r>
              <w:rPr>
                <w:spacing w:val="-1"/>
                <w:sz w:val="18"/>
                <w:szCs w:val="18"/>
              </w:rPr>
              <w:t>O</w:t>
            </w:r>
            <w:r>
              <w:rPr>
                <w:spacing w:val="1"/>
                <w:sz w:val="18"/>
                <w:szCs w:val="18"/>
              </w:rPr>
              <w:t>_</w:t>
            </w:r>
            <w:r>
              <w:rPr>
                <w:spacing w:val="-1"/>
                <w:sz w:val="18"/>
                <w:szCs w:val="18"/>
              </w:rPr>
              <w:t>D</w:t>
            </w:r>
            <w:r>
              <w:rPr>
                <w:sz w:val="18"/>
                <w:szCs w:val="18"/>
              </w:rPr>
              <w:t>EFI</w:t>
            </w:r>
            <w:r>
              <w:rPr>
                <w:spacing w:val="-1"/>
                <w:sz w:val="18"/>
                <w:szCs w:val="18"/>
              </w:rPr>
              <w:t>N</w:t>
            </w:r>
            <w:r>
              <w:rPr>
                <w:sz w:val="18"/>
                <w:szCs w:val="18"/>
              </w:rPr>
              <w:t>IZI</w:t>
            </w:r>
            <w:r>
              <w:rPr>
                <w:spacing w:val="-1"/>
                <w:sz w:val="18"/>
                <w:szCs w:val="18"/>
              </w:rPr>
              <w:t>ON</w:t>
            </w:r>
            <w:r>
              <w:rPr>
                <w:sz w:val="18"/>
                <w:szCs w:val="18"/>
              </w:rPr>
              <w:t>E</w:t>
            </w:r>
          </w:p>
        </w:tc>
        <w:tc>
          <w:tcPr>
            <w:tcW w:w="2642" w:type="dxa"/>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47"/>
              <w:ind w:right="118"/>
              <w:rPr>
                <w:sz w:val="18"/>
                <w:szCs w:val="18"/>
                <w:lang w:val="en-GB"/>
              </w:rPr>
            </w:pPr>
            <w:r>
              <w:rPr>
                <w:spacing w:val="2"/>
                <w:sz w:val="18"/>
                <w:szCs w:val="18"/>
                <w:lang w:val="en-US"/>
              </w:rPr>
              <w:t>V</w:t>
            </w:r>
            <w:r>
              <w:rPr>
                <w:spacing w:val="-3"/>
                <w:sz w:val="18"/>
                <w:szCs w:val="18"/>
                <w:lang w:val="en-US"/>
              </w:rPr>
              <w:t>A</w:t>
            </w:r>
            <w:r>
              <w:rPr>
                <w:sz w:val="18"/>
                <w:szCs w:val="18"/>
                <w:lang w:val="en-US"/>
              </w:rPr>
              <w:t>RC</w:t>
            </w:r>
            <w:r>
              <w:rPr>
                <w:spacing w:val="2"/>
                <w:sz w:val="18"/>
                <w:szCs w:val="18"/>
                <w:lang w:val="en-US"/>
              </w:rPr>
              <w:t>H</w:t>
            </w:r>
            <w:r>
              <w:rPr>
                <w:spacing w:val="-3"/>
                <w:sz w:val="18"/>
                <w:szCs w:val="18"/>
                <w:lang w:val="en-US"/>
              </w:rPr>
              <w:t>A</w:t>
            </w:r>
            <w:r>
              <w:rPr>
                <w:sz w:val="18"/>
                <w:szCs w:val="18"/>
                <w:lang w:val="en-US"/>
              </w:rPr>
              <w:t>R2</w:t>
            </w:r>
            <w:r>
              <w:rPr>
                <w:w w:val="99"/>
                <w:sz w:val="18"/>
                <w:szCs w:val="18"/>
                <w:lang w:val="en-US"/>
              </w:rPr>
              <w:t xml:space="preserve"> </w:t>
            </w:r>
            <w:r>
              <w:rPr>
                <w:sz w:val="18"/>
                <w:szCs w:val="18"/>
                <w:lang w:val="en-US"/>
              </w:rPr>
              <w:t>(4</w:t>
            </w:r>
            <w:r>
              <w:rPr>
                <w:spacing w:val="-6"/>
                <w:sz w:val="18"/>
                <w:szCs w:val="18"/>
                <w:lang w:val="en-US"/>
              </w:rPr>
              <w:t xml:space="preserve"> </w:t>
            </w:r>
            <w:r>
              <w:rPr>
                <w:sz w:val="18"/>
                <w:szCs w:val="18"/>
                <w:lang w:val="en-US"/>
              </w:rPr>
              <w:t>CHAR)</w:t>
            </w:r>
            <w:r>
              <w:rPr>
                <w:w w:val="99"/>
                <w:sz w:val="18"/>
                <w:szCs w:val="18"/>
                <w:lang w:val="en-US"/>
              </w:rPr>
              <w:t xml:space="preserve"> </w:t>
            </w:r>
            <w:r>
              <w:rPr>
                <w:spacing w:val="-1"/>
                <w:sz w:val="18"/>
                <w:szCs w:val="18"/>
                <w:lang w:val="en-US"/>
              </w:rPr>
              <w:t>D</w:t>
            </w:r>
            <w:r>
              <w:rPr>
                <w:sz w:val="18"/>
                <w:szCs w:val="18"/>
                <w:lang w:val="en-US"/>
              </w:rPr>
              <w:t>EF</w:t>
            </w:r>
            <w:r>
              <w:rPr>
                <w:spacing w:val="-3"/>
                <w:sz w:val="18"/>
                <w:szCs w:val="18"/>
                <w:lang w:val="en-US"/>
              </w:rPr>
              <w:t>A</w:t>
            </w:r>
            <w:r>
              <w:rPr>
                <w:spacing w:val="2"/>
                <w:sz w:val="18"/>
                <w:szCs w:val="18"/>
                <w:lang w:val="en-US"/>
              </w:rPr>
              <w:t>U</w:t>
            </w:r>
            <w:r>
              <w:rPr>
                <w:sz w:val="18"/>
                <w:szCs w:val="18"/>
                <w:lang w:val="en-US"/>
              </w:rPr>
              <w:t>LT</w:t>
            </w:r>
            <w:r>
              <w:rPr>
                <w:spacing w:val="-12"/>
                <w:sz w:val="18"/>
                <w:szCs w:val="18"/>
                <w:lang w:val="en-US"/>
              </w:rPr>
              <w:t xml:space="preserve"> </w:t>
            </w:r>
            <w:r>
              <w:rPr>
                <w:spacing w:val="-2"/>
                <w:sz w:val="18"/>
                <w:szCs w:val="18"/>
                <w:lang w:val="en-US"/>
              </w:rPr>
              <w:t>'</w:t>
            </w:r>
            <w:r>
              <w:rPr>
                <w:sz w:val="18"/>
                <w:szCs w:val="18"/>
                <w:lang w:val="en-US"/>
              </w:rPr>
              <w:t>-'</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Oggetto della definizione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lang w:val="en-US"/>
              </w:rPr>
            </w:pPr>
            <w:r>
              <w:rPr>
                <w:sz w:val="18"/>
                <w:szCs w:val="18"/>
              </w:rPr>
              <w:t>C</w:t>
            </w:r>
            <w:r>
              <w:rPr>
                <w:spacing w:val="-1"/>
                <w:sz w:val="18"/>
                <w:szCs w:val="18"/>
              </w:rPr>
              <w:t>OD</w:t>
            </w:r>
            <w:r>
              <w:rPr>
                <w:spacing w:val="1"/>
                <w:sz w:val="18"/>
                <w:szCs w:val="18"/>
              </w:rPr>
              <w:t>_</w:t>
            </w:r>
            <w:r>
              <w:rPr>
                <w:spacing w:val="-2"/>
                <w:sz w:val="18"/>
                <w:szCs w:val="18"/>
              </w:rPr>
              <w:t>T</w:t>
            </w:r>
            <w:r>
              <w:rPr>
                <w:sz w:val="18"/>
                <w:szCs w:val="18"/>
              </w:rPr>
              <w:t>I</w:t>
            </w:r>
            <w:r>
              <w:rPr>
                <w:spacing w:val="3"/>
                <w:sz w:val="18"/>
                <w:szCs w:val="18"/>
              </w:rPr>
              <w:t>P</w:t>
            </w:r>
            <w:r>
              <w:rPr>
                <w:spacing w:val="-1"/>
                <w:sz w:val="18"/>
                <w:szCs w:val="18"/>
              </w:rPr>
              <w:t>O</w:t>
            </w:r>
            <w:r>
              <w:rPr>
                <w:spacing w:val="1"/>
                <w:sz w:val="18"/>
                <w:szCs w:val="18"/>
              </w:rPr>
              <w:t>_</w:t>
            </w:r>
            <w:r>
              <w:rPr>
                <w:sz w:val="18"/>
                <w:szCs w:val="18"/>
              </w:rPr>
              <w:t>EMI</w:t>
            </w:r>
            <w:r>
              <w:rPr>
                <w:spacing w:val="-2"/>
                <w:sz w:val="18"/>
                <w:szCs w:val="18"/>
              </w:rPr>
              <w:t>TT</w:t>
            </w:r>
            <w:r>
              <w:rPr>
                <w:sz w:val="18"/>
                <w:szCs w:val="18"/>
              </w:rPr>
              <w:t>E</w:t>
            </w:r>
            <w:r>
              <w:rPr>
                <w:spacing w:val="-1"/>
                <w:sz w:val="18"/>
                <w:szCs w:val="18"/>
              </w:rPr>
              <w:t>N</w:t>
            </w:r>
            <w:r>
              <w:rPr>
                <w:spacing w:val="-2"/>
                <w:sz w:val="18"/>
                <w:szCs w:val="18"/>
              </w:rPr>
              <w:t>T</w:t>
            </w:r>
            <w:r>
              <w:rPr>
                <w:sz w:val="18"/>
                <w:szCs w:val="18"/>
              </w:rPr>
              <w:t>E</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18"/>
              <w:rPr>
                <w:spacing w:val="-1"/>
                <w:sz w:val="18"/>
                <w:szCs w:val="18"/>
                <w:lang w:val="en-US"/>
              </w:rPr>
            </w:pPr>
            <w:r>
              <w:rPr>
                <w:spacing w:val="-1"/>
                <w:sz w:val="18"/>
                <w:szCs w:val="18"/>
                <w:lang w:val="en-US"/>
              </w:rPr>
              <w:t>VARCHAR2 (2 CHAR)</w:t>
            </w:r>
          </w:p>
          <w:p w:rsidR="00880ABD" w:rsidRPr="00DE2B1E" w:rsidRDefault="00880ABD">
            <w:pPr>
              <w:pStyle w:val="TableParagraph"/>
              <w:kinsoku w:val="0"/>
              <w:overflowPunct w:val="0"/>
              <w:spacing w:before="50" w:line="206" w:lineRule="exact"/>
              <w:ind w:right="118"/>
              <w:rPr>
                <w:sz w:val="18"/>
                <w:szCs w:val="18"/>
                <w:lang w:val="en-GB"/>
              </w:rPr>
            </w:pPr>
            <w:r>
              <w:rPr>
                <w:spacing w:val="-1"/>
                <w:sz w:val="18"/>
                <w:szCs w:val="18"/>
                <w:lang w:val="en-US"/>
              </w:rPr>
              <w:t>DEFAULT '-'</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emittente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lang w:val="en-US"/>
              </w:rPr>
            </w:pPr>
            <w:r>
              <w:rPr>
                <w:sz w:val="18"/>
                <w:szCs w:val="18"/>
              </w:rPr>
              <w:t>C</w:t>
            </w:r>
            <w:r>
              <w:rPr>
                <w:spacing w:val="-1"/>
                <w:sz w:val="18"/>
                <w:szCs w:val="18"/>
              </w:rPr>
              <w:t>OD</w:t>
            </w:r>
            <w:r>
              <w:rPr>
                <w:spacing w:val="1"/>
                <w:sz w:val="18"/>
                <w:szCs w:val="18"/>
              </w:rPr>
              <w:t>_</w:t>
            </w:r>
            <w:r>
              <w:rPr>
                <w:spacing w:val="-2"/>
                <w:sz w:val="18"/>
                <w:szCs w:val="18"/>
              </w:rPr>
              <w:t>T</w:t>
            </w:r>
            <w:r>
              <w:rPr>
                <w:sz w:val="18"/>
                <w:szCs w:val="18"/>
              </w:rPr>
              <w:t>I</w:t>
            </w:r>
            <w:r>
              <w:rPr>
                <w:spacing w:val="3"/>
                <w:sz w:val="18"/>
                <w:szCs w:val="18"/>
              </w:rPr>
              <w:t>P</w:t>
            </w:r>
            <w:r>
              <w:rPr>
                <w:spacing w:val="-1"/>
                <w:sz w:val="18"/>
                <w:szCs w:val="18"/>
              </w:rPr>
              <w:t>O</w:t>
            </w:r>
            <w:r>
              <w:rPr>
                <w:spacing w:val="1"/>
                <w:sz w:val="18"/>
                <w:szCs w:val="18"/>
              </w:rPr>
              <w:t>_</w:t>
            </w:r>
            <w:r>
              <w:rPr>
                <w:spacing w:val="-3"/>
                <w:sz w:val="18"/>
                <w:szCs w:val="18"/>
              </w:rPr>
              <w:t>A</w:t>
            </w:r>
            <w:r>
              <w:rPr>
                <w:spacing w:val="-1"/>
                <w:sz w:val="18"/>
                <w:szCs w:val="18"/>
              </w:rPr>
              <w:t>U</w:t>
            </w:r>
            <w:r>
              <w:rPr>
                <w:spacing w:val="-2"/>
                <w:sz w:val="18"/>
                <w:szCs w:val="18"/>
              </w:rPr>
              <w:t>T</w:t>
            </w:r>
            <w:r>
              <w:rPr>
                <w:spacing w:val="-1"/>
                <w:sz w:val="18"/>
                <w:szCs w:val="18"/>
              </w:rPr>
              <w:t>O</w:t>
            </w:r>
            <w:r>
              <w:rPr>
                <w:sz w:val="18"/>
                <w:szCs w:val="18"/>
              </w:rPr>
              <w:t>R</w:t>
            </w:r>
            <w:r>
              <w:rPr>
                <w:spacing w:val="2"/>
                <w:sz w:val="18"/>
                <w:szCs w:val="18"/>
              </w:rPr>
              <w:t>I</w:t>
            </w:r>
            <w:r>
              <w:rPr>
                <w:sz w:val="18"/>
                <w:szCs w:val="18"/>
              </w:rPr>
              <w:t>T</w:t>
            </w:r>
            <w:r>
              <w:rPr>
                <w:spacing w:val="-3"/>
                <w:sz w:val="18"/>
                <w:szCs w:val="18"/>
              </w:rPr>
              <w:t>A</w:t>
            </w:r>
            <w:r>
              <w:rPr>
                <w:spacing w:val="1"/>
                <w:sz w:val="18"/>
                <w:szCs w:val="18"/>
              </w:rPr>
              <w:t>_</w:t>
            </w:r>
            <w:r>
              <w:rPr>
                <w:sz w:val="18"/>
                <w:szCs w:val="18"/>
              </w:rPr>
              <w:t>EMIT</w:t>
            </w:r>
            <w:r>
              <w:rPr>
                <w:spacing w:val="-2"/>
                <w:sz w:val="18"/>
                <w:szCs w:val="18"/>
              </w:rPr>
              <w:t>T</w:t>
            </w:r>
            <w:r>
              <w:rPr>
                <w:sz w:val="18"/>
                <w:szCs w:val="18"/>
              </w:rPr>
              <w:t>E</w:t>
            </w:r>
            <w:r>
              <w:rPr>
                <w:spacing w:val="2"/>
                <w:sz w:val="18"/>
                <w:szCs w:val="18"/>
              </w:rPr>
              <w:t>N</w:t>
            </w:r>
            <w:r>
              <w:rPr>
                <w:spacing w:val="-2"/>
                <w:sz w:val="18"/>
                <w:szCs w:val="18"/>
              </w:rPr>
              <w:t>T</w:t>
            </w:r>
            <w:r>
              <w:rPr>
                <w:sz w:val="18"/>
                <w:szCs w:val="18"/>
              </w:rPr>
              <w:t>E</w:t>
            </w:r>
          </w:p>
        </w:tc>
        <w:tc>
          <w:tcPr>
            <w:tcW w:w="2642" w:type="dxa"/>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50" w:line="206" w:lineRule="exact"/>
              <w:ind w:right="118"/>
              <w:rPr>
                <w:sz w:val="18"/>
                <w:szCs w:val="18"/>
                <w:lang w:val="en-GB"/>
              </w:rPr>
            </w:pPr>
            <w:r>
              <w:rPr>
                <w:spacing w:val="-1"/>
                <w:sz w:val="18"/>
                <w:szCs w:val="18"/>
                <w:lang w:val="en-US"/>
              </w:rPr>
              <w:t>VARCHAR2 (6 CHAR) DEFAULT '-'</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Autorità emittente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lang w:val="en-US"/>
              </w:rPr>
            </w:pPr>
            <w:r>
              <w:rPr>
                <w:sz w:val="18"/>
                <w:szCs w:val="18"/>
              </w:rPr>
              <w:t>C</w:t>
            </w:r>
            <w:r>
              <w:rPr>
                <w:spacing w:val="-1"/>
                <w:sz w:val="18"/>
                <w:szCs w:val="18"/>
              </w:rPr>
              <w:t>OD</w:t>
            </w:r>
            <w:r>
              <w:rPr>
                <w:spacing w:val="1"/>
                <w:sz w:val="18"/>
                <w:szCs w:val="18"/>
              </w:rPr>
              <w:t>_</w:t>
            </w:r>
            <w:r>
              <w:rPr>
                <w:spacing w:val="-2"/>
                <w:sz w:val="18"/>
                <w:szCs w:val="18"/>
              </w:rPr>
              <w:t>L</w:t>
            </w:r>
            <w:r>
              <w:rPr>
                <w:spacing w:val="-1"/>
                <w:sz w:val="18"/>
                <w:szCs w:val="18"/>
              </w:rPr>
              <w:t>U</w:t>
            </w:r>
            <w:r>
              <w:rPr>
                <w:spacing w:val="2"/>
                <w:sz w:val="18"/>
                <w:szCs w:val="18"/>
              </w:rPr>
              <w:t>O</w:t>
            </w:r>
            <w:r>
              <w:rPr>
                <w:spacing w:val="-3"/>
                <w:sz w:val="18"/>
                <w:szCs w:val="18"/>
              </w:rPr>
              <w:t>G</w:t>
            </w:r>
            <w:r>
              <w:rPr>
                <w:spacing w:val="-1"/>
                <w:sz w:val="18"/>
                <w:szCs w:val="18"/>
              </w:rPr>
              <w:t>O</w:t>
            </w:r>
            <w:r>
              <w:rPr>
                <w:spacing w:val="1"/>
                <w:sz w:val="18"/>
                <w:szCs w:val="18"/>
              </w:rPr>
              <w:t>_</w:t>
            </w:r>
            <w:r>
              <w:rPr>
                <w:sz w:val="18"/>
                <w:szCs w:val="18"/>
              </w:rPr>
              <w:t>EMIT</w:t>
            </w:r>
            <w:r>
              <w:rPr>
                <w:spacing w:val="-2"/>
                <w:sz w:val="18"/>
                <w:szCs w:val="18"/>
              </w:rPr>
              <w:t>T</w:t>
            </w:r>
            <w:r>
              <w:rPr>
                <w:sz w:val="18"/>
                <w:szCs w:val="18"/>
              </w:rPr>
              <w:t>E</w:t>
            </w:r>
            <w:r>
              <w:rPr>
                <w:spacing w:val="2"/>
                <w:sz w:val="18"/>
                <w:szCs w:val="18"/>
              </w:rPr>
              <w:t>N</w:t>
            </w:r>
            <w:r>
              <w:rPr>
                <w:spacing w:val="-2"/>
                <w:sz w:val="18"/>
                <w:szCs w:val="18"/>
              </w:rPr>
              <w:t>T</w:t>
            </w:r>
            <w:r>
              <w:rPr>
                <w:sz w:val="18"/>
                <w:szCs w:val="18"/>
              </w:rPr>
              <w:t>E</w:t>
            </w:r>
          </w:p>
        </w:tc>
        <w:tc>
          <w:tcPr>
            <w:tcW w:w="2642" w:type="dxa"/>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47"/>
              <w:ind w:right="118"/>
              <w:rPr>
                <w:sz w:val="18"/>
                <w:szCs w:val="18"/>
                <w:lang w:val="en-GB"/>
              </w:rPr>
            </w:pPr>
            <w:r>
              <w:rPr>
                <w:spacing w:val="-1"/>
                <w:sz w:val="18"/>
                <w:szCs w:val="18"/>
                <w:lang w:val="en-US"/>
              </w:rPr>
              <w:t>VARCHAR2 (6 CHAR) DEFAULT '-'</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Luogo dell’autorità emittente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z w:val="18"/>
                <w:szCs w:val="18"/>
              </w:rPr>
              <w:t>I</w:t>
            </w:r>
            <w:r>
              <w:rPr>
                <w:spacing w:val="-1"/>
                <w:sz w:val="18"/>
                <w:szCs w:val="18"/>
              </w:rPr>
              <w:t>ND</w:t>
            </w:r>
            <w:r>
              <w:rPr>
                <w:sz w:val="18"/>
                <w:szCs w:val="18"/>
              </w:rPr>
              <w:t>IRIZZ</w:t>
            </w:r>
            <w:r>
              <w:rPr>
                <w:spacing w:val="-1"/>
                <w:sz w:val="18"/>
                <w:szCs w:val="18"/>
              </w:rPr>
              <w:t>O</w:t>
            </w:r>
            <w:r>
              <w:rPr>
                <w:spacing w:val="1"/>
                <w:sz w:val="18"/>
                <w:szCs w:val="18"/>
              </w:rPr>
              <w:t>_</w:t>
            </w:r>
            <w:r>
              <w:rPr>
                <w:sz w:val="18"/>
                <w:szCs w:val="18"/>
              </w:rPr>
              <w:t>EMI</w:t>
            </w:r>
            <w:r>
              <w:rPr>
                <w:spacing w:val="-2"/>
                <w:sz w:val="18"/>
                <w:szCs w:val="18"/>
              </w:rPr>
              <w:t>TT</w:t>
            </w:r>
            <w:r>
              <w:rPr>
                <w:sz w:val="18"/>
                <w:szCs w:val="18"/>
              </w:rPr>
              <w:t>E</w:t>
            </w:r>
            <w:r>
              <w:rPr>
                <w:spacing w:val="2"/>
                <w:sz w:val="18"/>
                <w:szCs w:val="18"/>
              </w:rPr>
              <w:t>N</w:t>
            </w:r>
            <w:r>
              <w:rPr>
                <w:spacing w:val="-2"/>
                <w:sz w:val="18"/>
                <w:szCs w:val="18"/>
              </w:rPr>
              <w:t>T</w:t>
            </w:r>
            <w:r>
              <w:rPr>
                <w:sz w:val="18"/>
                <w:szCs w:val="18"/>
              </w:rPr>
              <w:t>E</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z w:val="18"/>
                <w:szCs w:val="18"/>
              </w:rPr>
            </w:pPr>
            <w:r>
              <w:rPr>
                <w:spacing w:val="-1"/>
                <w:sz w:val="18"/>
                <w:szCs w:val="18"/>
              </w:rPr>
              <w:t>VARCHAR2 (100 CHAR)</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Indirizzo emittente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A</w:t>
            </w:r>
            <w:r>
              <w:rPr>
                <w:sz w:val="18"/>
                <w:szCs w:val="18"/>
              </w:rPr>
              <w:t>L</w:t>
            </w:r>
            <w:r>
              <w:rPr>
                <w:spacing w:val="-2"/>
                <w:sz w:val="18"/>
                <w:szCs w:val="18"/>
              </w:rPr>
              <w:t>T</w:t>
            </w:r>
            <w:r>
              <w:rPr>
                <w:spacing w:val="2"/>
                <w:sz w:val="18"/>
                <w:szCs w:val="18"/>
              </w:rPr>
              <w:t>R</w:t>
            </w:r>
            <w:r>
              <w:rPr>
                <w:spacing w:val="-3"/>
                <w:sz w:val="18"/>
                <w:szCs w:val="18"/>
              </w:rPr>
              <w:t>A</w:t>
            </w:r>
            <w:r>
              <w:rPr>
                <w:spacing w:val="3"/>
                <w:sz w:val="18"/>
                <w:szCs w:val="18"/>
              </w:rPr>
              <w:t>_</w:t>
            </w:r>
            <w:r>
              <w:rPr>
                <w:spacing w:val="-3"/>
                <w:sz w:val="18"/>
                <w:szCs w:val="18"/>
              </w:rPr>
              <w:t>A</w:t>
            </w:r>
            <w:r>
              <w:rPr>
                <w:spacing w:val="2"/>
                <w:sz w:val="18"/>
                <w:szCs w:val="18"/>
              </w:rPr>
              <w:t>U</w:t>
            </w:r>
            <w:r>
              <w:rPr>
                <w:spacing w:val="-2"/>
                <w:sz w:val="18"/>
                <w:szCs w:val="18"/>
              </w:rPr>
              <w:t>T</w:t>
            </w:r>
            <w:r>
              <w:rPr>
                <w:spacing w:val="-1"/>
                <w:sz w:val="18"/>
                <w:szCs w:val="18"/>
              </w:rPr>
              <w:t>O</w:t>
            </w:r>
            <w:r>
              <w:rPr>
                <w:sz w:val="18"/>
                <w:szCs w:val="18"/>
              </w:rPr>
              <w:t>R</w:t>
            </w:r>
            <w:r>
              <w:rPr>
                <w:spacing w:val="2"/>
                <w:sz w:val="18"/>
                <w:szCs w:val="18"/>
              </w:rPr>
              <w:t>I</w:t>
            </w:r>
            <w:r>
              <w:rPr>
                <w:sz w:val="18"/>
                <w:szCs w:val="18"/>
              </w:rPr>
              <w:t>TA</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z w:val="18"/>
                <w:szCs w:val="18"/>
              </w:rPr>
            </w:pPr>
            <w:r>
              <w:rPr>
                <w:spacing w:val="-1"/>
                <w:sz w:val="18"/>
                <w:szCs w:val="18"/>
              </w:rPr>
              <w:t>VARCHAR2 (200 CHAR)</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Altra autorità emittente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NO</w:t>
            </w:r>
            <w:r>
              <w:rPr>
                <w:spacing w:val="-2"/>
                <w:sz w:val="18"/>
                <w:szCs w:val="18"/>
              </w:rPr>
              <w:t>T</w:t>
            </w:r>
            <w:r>
              <w:rPr>
                <w:sz w:val="18"/>
                <w:szCs w:val="18"/>
              </w:rPr>
              <w:t>E</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22"/>
              <w:rPr>
                <w:sz w:val="18"/>
                <w:szCs w:val="18"/>
              </w:rPr>
            </w:pPr>
            <w:r>
              <w:rPr>
                <w:spacing w:val="-1"/>
                <w:sz w:val="18"/>
                <w:szCs w:val="18"/>
              </w:rPr>
              <w:t>VARCHAR2 (2000 CHAR)</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Note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z w:val="18"/>
                <w:szCs w:val="18"/>
              </w:rPr>
              <w:t>FL</w:t>
            </w:r>
            <w:r>
              <w:rPr>
                <w:spacing w:val="-1"/>
                <w:sz w:val="18"/>
                <w:szCs w:val="18"/>
              </w:rPr>
              <w:t>A</w:t>
            </w:r>
            <w:r>
              <w:rPr>
                <w:spacing w:val="-3"/>
                <w:sz w:val="18"/>
                <w:szCs w:val="18"/>
              </w:rPr>
              <w:t>G</w:t>
            </w:r>
            <w:r>
              <w:rPr>
                <w:spacing w:val="3"/>
                <w:sz w:val="18"/>
                <w:szCs w:val="18"/>
              </w:rPr>
              <w:t>_</w:t>
            </w:r>
            <w:r>
              <w:rPr>
                <w:spacing w:val="-3"/>
                <w:sz w:val="18"/>
                <w:szCs w:val="18"/>
              </w:rPr>
              <w:t>A</w:t>
            </w:r>
            <w:r>
              <w:rPr>
                <w:spacing w:val="-1"/>
                <w:sz w:val="18"/>
                <w:szCs w:val="18"/>
              </w:rPr>
              <w:t>NN</w:t>
            </w:r>
            <w:r>
              <w:rPr>
                <w:spacing w:val="2"/>
                <w:sz w:val="18"/>
                <w:szCs w:val="18"/>
              </w:rPr>
              <w:t>U</w:t>
            </w:r>
            <w:r>
              <w:rPr>
                <w:sz w:val="18"/>
                <w:szCs w:val="18"/>
              </w:rPr>
              <w:t>LL</w:t>
            </w:r>
            <w:r>
              <w:rPr>
                <w:spacing w:val="-3"/>
                <w:sz w:val="18"/>
                <w:szCs w:val="18"/>
              </w:rPr>
              <w:t>A</w:t>
            </w:r>
            <w:r>
              <w:rPr>
                <w:sz w:val="18"/>
                <w:szCs w:val="18"/>
              </w:rPr>
              <w:t>ME</w:t>
            </w:r>
            <w:r>
              <w:rPr>
                <w:spacing w:val="-1"/>
                <w:sz w:val="18"/>
                <w:szCs w:val="18"/>
              </w:rPr>
              <w:t>N</w:t>
            </w:r>
            <w:r>
              <w:rPr>
                <w:spacing w:val="-2"/>
                <w:sz w:val="18"/>
                <w:szCs w:val="18"/>
              </w:rPr>
              <w:t>T</w:t>
            </w:r>
            <w:r>
              <w:rPr>
                <w:sz w:val="18"/>
                <w:szCs w:val="18"/>
              </w:rPr>
              <w:t>O</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18"/>
              <w:rPr>
                <w:sz w:val="18"/>
                <w:szCs w:val="18"/>
              </w:rPr>
            </w:pPr>
            <w:r>
              <w:rPr>
                <w:spacing w:val="-1"/>
                <w:sz w:val="18"/>
                <w:szCs w:val="18"/>
              </w:rPr>
              <w:t>VARCHAR2 (1 CHAR) DEFAULT 'N'</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S/N</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rPr>
                <w:spacing w:val="-1"/>
                <w:sz w:val="18"/>
                <w:szCs w:val="18"/>
              </w:rPr>
            </w:pPr>
            <w:r>
              <w:rPr>
                <w:spacing w:val="-1"/>
                <w:sz w:val="18"/>
                <w:szCs w:val="18"/>
              </w:rPr>
              <w:t>DA</w:t>
            </w:r>
            <w:r>
              <w:rPr>
                <w:sz w:val="18"/>
                <w:szCs w:val="18"/>
              </w:rPr>
              <w:t>T</w:t>
            </w:r>
            <w:r>
              <w:rPr>
                <w:spacing w:val="-3"/>
                <w:sz w:val="18"/>
                <w:szCs w:val="18"/>
              </w:rPr>
              <w:t>A</w:t>
            </w:r>
            <w:r>
              <w:rPr>
                <w:spacing w:val="3"/>
                <w:sz w:val="18"/>
                <w:szCs w:val="18"/>
              </w:rPr>
              <w:t>_</w:t>
            </w:r>
            <w:r>
              <w:rPr>
                <w:spacing w:val="-3"/>
                <w:sz w:val="18"/>
                <w:szCs w:val="18"/>
              </w:rPr>
              <w:t>A</w:t>
            </w:r>
            <w:r>
              <w:rPr>
                <w:spacing w:val="-1"/>
                <w:sz w:val="18"/>
                <w:szCs w:val="18"/>
              </w:rPr>
              <w:t>NN</w:t>
            </w:r>
            <w:r>
              <w:rPr>
                <w:spacing w:val="2"/>
                <w:sz w:val="18"/>
                <w:szCs w:val="18"/>
              </w:rPr>
              <w:t>U</w:t>
            </w:r>
            <w:r>
              <w:rPr>
                <w:sz w:val="18"/>
                <w:szCs w:val="18"/>
              </w:rPr>
              <w:t>LL</w:t>
            </w:r>
            <w:r>
              <w:rPr>
                <w:spacing w:val="-3"/>
                <w:sz w:val="18"/>
                <w:szCs w:val="18"/>
              </w:rPr>
              <w:t>A</w:t>
            </w:r>
            <w:r>
              <w:rPr>
                <w:sz w:val="18"/>
                <w:szCs w:val="18"/>
              </w:rPr>
              <w:t>ME</w:t>
            </w:r>
            <w:r>
              <w:rPr>
                <w:spacing w:val="2"/>
                <w:sz w:val="18"/>
                <w:szCs w:val="18"/>
              </w:rPr>
              <w:t>N</w:t>
            </w:r>
            <w:r>
              <w:rPr>
                <w:spacing w:val="-2"/>
                <w:sz w:val="18"/>
                <w:szCs w:val="18"/>
              </w:rPr>
              <w:t>T</w:t>
            </w:r>
            <w:r>
              <w:rPr>
                <w:sz w:val="18"/>
                <w:szCs w:val="18"/>
              </w:rPr>
              <w:t>O</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rPr>
                <w:sz w:val="18"/>
                <w:szCs w:val="18"/>
              </w:rPr>
            </w:pPr>
            <w:r>
              <w:rPr>
                <w:spacing w:val="-1"/>
                <w:sz w:val="18"/>
                <w:szCs w:val="18"/>
              </w:rPr>
              <w:t>DATE</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annullamento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z w:val="18"/>
                <w:szCs w:val="18"/>
              </w:rPr>
              <w:t>C</w:t>
            </w:r>
            <w:r>
              <w:rPr>
                <w:spacing w:val="-1"/>
                <w:sz w:val="18"/>
                <w:szCs w:val="18"/>
              </w:rPr>
              <w:t>OD</w:t>
            </w:r>
            <w:r>
              <w:rPr>
                <w:spacing w:val="1"/>
                <w:sz w:val="18"/>
                <w:szCs w:val="18"/>
              </w:rPr>
              <w:t>_</w:t>
            </w:r>
            <w:r>
              <w:rPr>
                <w:spacing w:val="-1"/>
                <w:sz w:val="18"/>
                <w:szCs w:val="18"/>
              </w:rPr>
              <w:t>O</w:t>
            </w:r>
            <w:r>
              <w:rPr>
                <w:spacing w:val="3"/>
                <w:sz w:val="18"/>
                <w:szCs w:val="18"/>
              </w:rPr>
              <w:t>P</w:t>
            </w:r>
            <w:r>
              <w:rPr>
                <w:sz w:val="18"/>
                <w:szCs w:val="18"/>
              </w:rPr>
              <w:t>ER</w:t>
            </w:r>
            <w:r>
              <w:rPr>
                <w:spacing w:val="-3"/>
                <w:sz w:val="18"/>
                <w:szCs w:val="18"/>
              </w:rPr>
              <w:t>A</w:t>
            </w:r>
            <w:r>
              <w:rPr>
                <w:spacing w:val="-2"/>
                <w:sz w:val="18"/>
                <w:szCs w:val="18"/>
              </w:rPr>
              <w:t>T</w:t>
            </w:r>
            <w:r>
              <w:rPr>
                <w:spacing w:val="-1"/>
                <w:sz w:val="18"/>
                <w:szCs w:val="18"/>
              </w:rPr>
              <w:t>O</w:t>
            </w:r>
            <w:r>
              <w:rPr>
                <w:sz w:val="18"/>
                <w:szCs w:val="18"/>
              </w:rPr>
              <w:t>RE</w:t>
            </w:r>
            <w:r>
              <w:rPr>
                <w:spacing w:val="1"/>
                <w:sz w:val="18"/>
                <w:szCs w:val="18"/>
              </w:rPr>
              <w:t>_</w:t>
            </w:r>
            <w:r>
              <w:rPr>
                <w:sz w:val="18"/>
                <w:szCs w:val="18"/>
              </w:rPr>
              <w:t>I</w:t>
            </w:r>
            <w:r>
              <w:rPr>
                <w:spacing w:val="-1"/>
                <w:sz w:val="18"/>
                <w:szCs w:val="18"/>
              </w:rPr>
              <w:t>N</w:t>
            </w:r>
            <w:r>
              <w:rPr>
                <w:sz w:val="18"/>
                <w:szCs w:val="18"/>
              </w:rPr>
              <w:t>SERI</w:t>
            </w:r>
            <w:r>
              <w:rPr>
                <w:spacing w:val="-2"/>
                <w:sz w:val="18"/>
                <w:szCs w:val="18"/>
              </w:rPr>
              <w:t>M</w:t>
            </w:r>
            <w:r>
              <w:rPr>
                <w:sz w:val="18"/>
                <w:szCs w:val="18"/>
              </w:rPr>
              <w:t>E</w:t>
            </w:r>
            <w:r>
              <w:rPr>
                <w:spacing w:val="-1"/>
                <w:sz w:val="18"/>
                <w:szCs w:val="18"/>
              </w:rPr>
              <w:t>N</w:t>
            </w:r>
            <w:r>
              <w:rPr>
                <w:spacing w:val="-2"/>
                <w:sz w:val="18"/>
                <w:szCs w:val="18"/>
              </w:rPr>
              <w:t>T</w:t>
            </w:r>
            <w:r>
              <w:rPr>
                <w:sz w:val="18"/>
                <w:szCs w:val="18"/>
              </w:rPr>
              <w:t>O</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70"/>
              <w:rPr>
                <w:sz w:val="18"/>
                <w:szCs w:val="18"/>
              </w:rPr>
            </w:pPr>
            <w:r>
              <w:rPr>
                <w:spacing w:val="-1"/>
                <w:sz w:val="18"/>
                <w:szCs w:val="18"/>
              </w:rPr>
              <w:t>VARCHAR2 (100 CHAR)</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w:t>
            </w:r>
            <w:r>
              <w:rPr>
                <w:sz w:val="18"/>
                <w:szCs w:val="18"/>
              </w:rPr>
              <w:t>T</w:t>
            </w:r>
            <w:r>
              <w:rPr>
                <w:spacing w:val="-3"/>
                <w:sz w:val="18"/>
                <w:szCs w:val="18"/>
              </w:rPr>
              <w:t>A</w:t>
            </w:r>
            <w:r>
              <w:rPr>
                <w:spacing w:val="1"/>
                <w:sz w:val="18"/>
                <w:szCs w:val="18"/>
              </w:rPr>
              <w:t>_</w:t>
            </w:r>
            <w:r>
              <w:rPr>
                <w:sz w:val="18"/>
                <w:szCs w:val="18"/>
              </w:rPr>
              <w:t>I</w:t>
            </w:r>
            <w:r>
              <w:rPr>
                <w:spacing w:val="-1"/>
                <w:sz w:val="18"/>
                <w:szCs w:val="18"/>
              </w:rPr>
              <w:t>N</w:t>
            </w:r>
            <w:r>
              <w:rPr>
                <w:sz w:val="18"/>
                <w:szCs w:val="18"/>
              </w:rPr>
              <w:t>SERIME</w:t>
            </w:r>
            <w:r>
              <w:rPr>
                <w:spacing w:val="-1"/>
                <w:sz w:val="18"/>
                <w:szCs w:val="18"/>
              </w:rPr>
              <w:t>N</w:t>
            </w:r>
            <w:r>
              <w:rPr>
                <w:spacing w:val="-2"/>
                <w:sz w:val="18"/>
                <w:szCs w:val="18"/>
              </w:rPr>
              <w:t>T</w:t>
            </w:r>
            <w:r>
              <w:rPr>
                <w:sz w:val="18"/>
                <w:szCs w:val="18"/>
              </w:rPr>
              <w:t>O</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pacing w:val="-1"/>
                <w:sz w:val="18"/>
                <w:szCs w:val="18"/>
              </w:rPr>
              <w:t>DATE</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z w:val="18"/>
                <w:szCs w:val="18"/>
              </w:rPr>
              <w:t>C</w:t>
            </w:r>
            <w:r>
              <w:rPr>
                <w:spacing w:val="-1"/>
                <w:sz w:val="18"/>
                <w:szCs w:val="18"/>
              </w:rPr>
              <w:t>OD</w:t>
            </w:r>
            <w:r>
              <w:rPr>
                <w:spacing w:val="1"/>
                <w:sz w:val="18"/>
                <w:szCs w:val="18"/>
              </w:rPr>
              <w:t>_</w:t>
            </w:r>
            <w:r>
              <w:rPr>
                <w:spacing w:val="-1"/>
                <w:sz w:val="18"/>
                <w:szCs w:val="18"/>
              </w:rPr>
              <w:t>U</w:t>
            </w:r>
            <w:r>
              <w:rPr>
                <w:sz w:val="18"/>
                <w:szCs w:val="18"/>
              </w:rPr>
              <w:t>FFICI</w:t>
            </w:r>
            <w:r>
              <w:rPr>
                <w:spacing w:val="-1"/>
                <w:sz w:val="18"/>
                <w:szCs w:val="18"/>
              </w:rPr>
              <w:t>O</w:t>
            </w:r>
            <w:r>
              <w:rPr>
                <w:spacing w:val="1"/>
                <w:sz w:val="18"/>
                <w:szCs w:val="18"/>
              </w:rPr>
              <w:t>_</w:t>
            </w:r>
            <w:r>
              <w:rPr>
                <w:sz w:val="18"/>
                <w:szCs w:val="18"/>
              </w:rPr>
              <w:t>I</w:t>
            </w:r>
            <w:r>
              <w:rPr>
                <w:spacing w:val="-1"/>
                <w:sz w:val="18"/>
                <w:szCs w:val="18"/>
              </w:rPr>
              <w:t>N</w:t>
            </w:r>
            <w:r>
              <w:rPr>
                <w:sz w:val="18"/>
                <w:szCs w:val="18"/>
              </w:rPr>
              <w:t>SER</w:t>
            </w:r>
            <w:r>
              <w:rPr>
                <w:spacing w:val="-3"/>
                <w:sz w:val="18"/>
                <w:szCs w:val="18"/>
              </w:rPr>
              <w:t>I</w:t>
            </w:r>
            <w:r>
              <w:rPr>
                <w:sz w:val="18"/>
                <w:szCs w:val="18"/>
              </w:rPr>
              <w:t>ME</w:t>
            </w:r>
            <w:r>
              <w:rPr>
                <w:spacing w:val="-1"/>
                <w:sz w:val="18"/>
                <w:szCs w:val="18"/>
              </w:rPr>
              <w:t>N</w:t>
            </w:r>
            <w:r>
              <w:rPr>
                <w:spacing w:val="-2"/>
                <w:sz w:val="18"/>
                <w:szCs w:val="18"/>
              </w:rPr>
              <w:t>T</w:t>
            </w:r>
            <w:r>
              <w:rPr>
                <w:sz w:val="18"/>
                <w:szCs w:val="18"/>
              </w:rPr>
              <w:t>O</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70"/>
              <w:rPr>
                <w:sz w:val="18"/>
                <w:szCs w:val="18"/>
              </w:rPr>
            </w:pPr>
            <w:r>
              <w:rPr>
                <w:spacing w:val="-1"/>
                <w:sz w:val="18"/>
                <w:szCs w:val="18"/>
              </w:rPr>
              <w:t>VARCHAR2 (11 CHAR)</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2"/>
                <w:sz w:val="18"/>
                <w:szCs w:val="18"/>
              </w:rPr>
              <w:t>FAS_SIE_ID_FASCICOLO_SIEP</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pacing w:val="-1"/>
                <w:sz w:val="18"/>
                <w:szCs w:val="18"/>
              </w:rPr>
              <w:t>NUMBER</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z w:val="18"/>
                <w:szCs w:val="18"/>
              </w:rPr>
              <w:t>E</w:t>
            </w:r>
            <w:r>
              <w:rPr>
                <w:spacing w:val="2"/>
                <w:sz w:val="18"/>
                <w:szCs w:val="18"/>
              </w:rPr>
              <w:t>V</w:t>
            </w:r>
            <w:r>
              <w:rPr>
                <w:spacing w:val="-2"/>
                <w:sz w:val="18"/>
                <w:szCs w:val="18"/>
              </w:rPr>
              <w:t>E</w:t>
            </w:r>
            <w:r>
              <w:rPr>
                <w:spacing w:val="1"/>
                <w:sz w:val="18"/>
                <w:szCs w:val="18"/>
              </w:rPr>
              <w:t>_</w:t>
            </w:r>
            <w:r>
              <w:rPr>
                <w:sz w:val="18"/>
                <w:szCs w:val="18"/>
              </w:rPr>
              <w:t>I</w:t>
            </w:r>
            <w:r>
              <w:rPr>
                <w:spacing w:val="-1"/>
                <w:sz w:val="18"/>
                <w:szCs w:val="18"/>
              </w:rPr>
              <w:t>D</w:t>
            </w:r>
            <w:r>
              <w:rPr>
                <w:spacing w:val="1"/>
                <w:sz w:val="18"/>
                <w:szCs w:val="18"/>
              </w:rPr>
              <w:t>_</w:t>
            </w:r>
            <w:r>
              <w:rPr>
                <w:spacing w:val="-2"/>
                <w:sz w:val="18"/>
                <w:szCs w:val="18"/>
              </w:rPr>
              <w:t>E</w:t>
            </w:r>
            <w:r>
              <w:rPr>
                <w:spacing w:val="2"/>
                <w:sz w:val="18"/>
                <w:szCs w:val="18"/>
              </w:rPr>
              <w:t>V</w:t>
            </w:r>
            <w:r>
              <w:rPr>
                <w:sz w:val="18"/>
                <w:szCs w:val="18"/>
              </w:rPr>
              <w:t>E</w:t>
            </w:r>
            <w:r>
              <w:rPr>
                <w:spacing w:val="-1"/>
                <w:sz w:val="18"/>
                <w:szCs w:val="18"/>
              </w:rPr>
              <w:t>N</w:t>
            </w:r>
            <w:r>
              <w:rPr>
                <w:spacing w:val="-2"/>
                <w:sz w:val="18"/>
                <w:szCs w:val="18"/>
              </w:rPr>
              <w:t>T</w:t>
            </w:r>
            <w:r>
              <w:rPr>
                <w:sz w:val="18"/>
                <w:szCs w:val="18"/>
              </w:rPr>
              <w:t>O</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pacing w:val="-1"/>
                <w:sz w:val="18"/>
                <w:szCs w:val="18"/>
              </w:rPr>
              <w:t>NUMBER</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dell’evento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2"/>
                <w:sz w:val="18"/>
                <w:szCs w:val="18"/>
              </w:rPr>
              <w:t>IST_DET_ID_ISTITUTO_DETENZIONE</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69"/>
              <w:rPr>
                <w:sz w:val="18"/>
                <w:szCs w:val="18"/>
              </w:rPr>
            </w:pPr>
            <w:r>
              <w:rPr>
                <w:spacing w:val="-1"/>
                <w:sz w:val="18"/>
                <w:szCs w:val="18"/>
              </w:rPr>
              <w:t>VARCHAR2 (4 CHAR)</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dell’istituto di destinazione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z w:val="18"/>
                <w:szCs w:val="18"/>
              </w:rPr>
              <w:t>CSS</w:t>
            </w:r>
            <w:r>
              <w:rPr>
                <w:spacing w:val="1"/>
                <w:sz w:val="18"/>
                <w:szCs w:val="18"/>
              </w:rPr>
              <w:t>_</w:t>
            </w:r>
            <w:r>
              <w:rPr>
                <w:sz w:val="18"/>
                <w:szCs w:val="18"/>
              </w:rPr>
              <w:t>I</w:t>
            </w:r>
            <w:r>
              <w:rPr>
                <w:spacing w:val="-1"/>
                <w:sz w:val="18"/>
                <w:szCs w:val="18"/>
              </w:rPr>
              <w:t>D</w:t>
            </w:r>
            <w:r>
              <w:rPr>
                <w:spacing w:val="1"/>
                <w:sz w:val="18"/>
                <w:szCs w:val="18"/>
              </w:rPr>
              <w:t>_</w:t>
            </w:r>
            <w:r>
              <w:rPr>
                <w:spacing w:val="-3"/>
                <w:sz w:val="18"/>
                <w:szCs w:val="18"/>
              </w:rPr>
              <w:t>C</w:t>
            </w:r>
            <w:r>
              <w:rPr>
                <w:sz w:val="18"/>
                <w:szCs w:val="18"/>
              </w:rPr>
              <w:t>SS</w:t>
            </w:r>
            <w:r>
              <w:rPr>
                <w:spacing w:val="-3"/>
                <w:sz w:val="18"/>
                <w:szCs w:val="18"/>
              </w:rPr>
              <w:t>A</w:t>
            </w:r>
            <w:r>
              <w:rPr>
                <w:sz w:val="18"/>
                <w:szCs w:val="18"/>
              </w:rPr>
              <w:t>.</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pacing w:val="-1"/>
                <w:sz w:val="18"/>
                <w:szCs w:val="18"/>
              </w:rPr>
              <w:t>NUMBER</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CSSA</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CHIAVE_ANNO                    </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NUMBER(4)</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procedimento archiviato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CHIAVE_PROGR                   </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 procedimento archiviato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COD_OPERATORE_AGGIORNAMENTO    </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VARCHAR2(100)</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Operatore che ha effettuato l’aggiornamento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DATA_AGGIORNAMENTO             </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COD_UFFICIO_AGGIORNAMENTO      </w:t>
            </w:r>
          </w:p>
        </w:tc>
        <w:tc>
          <w:tcPr>
            <w:tcW w:w="2642"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w:t>
            </w:r>
          </w:p>
        </w:tc>
        <w:tc>
          <w:tcPr>
            <w:tcW w:w="42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che ha effettuato l’aggiornamento</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ARC_EVE_FK</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ARC_FAS_SIE_FK</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sectPr w:rsidR="00880ABD">
          <w:headerReference w:type="even" r:id="rId37"/>
          <w:headerReference w:type="default" r:id="rId38"/>
          <w:footerReference w:type="even" r:id="rId39"/>
          <w:footerReference w:type="default" r:id="rId40"/>
          <w:headerReference w:type="first" r:id="rId41"/>
          <w:footerReference w:type="first" r:id="rId42"/>
          <w:pgSz w:w="11906" w:h="16838"/>
          <w:pgMar w:top="1252" w:right="1134" w:bottom="1247" w:left="1134" w:header="567" w:footer="567" w:gutter="0"/>
          <w:pgBorders>
            <w:top w:val="single" w:sz="4" w:space="4" w:color="000000"/>
            <w:left w:val="single" w:sz="4" w:space="31" w:color="000000"/>
            <w:bottom w:val="single" w:sz="4" w:space="4" w:color="000000"/>
            <w:right w:val="single" w:sz="4" w:space="31" w:color="000000"/>
          </w:pgBorders>
          <w:cols w:space="720"/>
          <w:docGrid w:linePitch="600" w:charSpace="32768"/>
        </w:sectPr>
      </w:pPr>
    </w:p>
    <w:p w:rsidR="00880ABD" w:rsidRDefault="00880ABD">
      <w:pPr>
        <w:pStyle w:val="BVN1"/>
      </w:pPr>
      <w:bookmarkStart w:id="14" w:name="_Toc78536574"/>
      <w:r>
        <w:rPr>
          <w:spacing w:val="-6"/>
        </w:rPr>
        <w:lastRenderedPageBreak/>
        <w:t>ASSISTENTE_GIUDIZIARIO</w:t>
      </w:r>
      <w:bookmarkEnd w:id="14"/>
    </w:p>
    <w:p w:rsidR="00880ABD" w:rsidRDefault="00880ABD">
      <w:pPr>
        <w:pStyle w:val="Paragrafoelenco"/>
        <w:numPr>
          <w:ilvl w:val="0"/>
          <w:numId w:val="0"/>
        </w:numPr>
        <w:ind w:left="705"/>
      </w:pPr>
    </w:p>
    <w:p w:rsidR="00880ABD" w:rsidRDefault="00880ABD">
      <w:pPr>
        <w:pStyle w:val="normal"/>
      </w:pPr>
      <w:r>
        <w:rPr>
          <w:rFonts w:ascii="Calibri" w:hAnsi="Calibri" w:cs="Calibri"/>
          <w:smallCaps/>
        </w:rPr>
        <w:t>La tabella contiene i dati anagrafici degli assistenti giudiziari.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464"/>
        <w:gridCol w:w="2760"/>
        <w:gridCol w:w="4206"/>
      </w:tblGrid>
      <w:tr w:rsidR="00880ABD">
        <w:trPr>
          <w:tblHeader/>
        </w:trPr>
        <w:tc>
          <w:tcPr>
            <w:tcW w:w="346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760"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0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I</w:t>
            </w:r>
            <w:r>
              <w:rPr>
                <w:spacing w:val="-1"/>
                <w:sz w:val="18"/>
                <w:szCs w:val="18"/>
              </w:rPr>
              <w:t>D</w:t>
            </w:r>
            <w:r>
              <w:rPr>
                <w:spacing w:val="1"/>
                <w:sz w:val="18"/>
                <w:szCs w:val="18"/>
              </w:rPr>
              <w:t>_</w:t>
            </w:r>
            <w:r>
              <w:rPr>
                <w:spacing w:val="-3"/>
                <w:sz w:val="18"/>
                <w:szCs w:val="18"/>
              </w:rPr>
              <w:t>A</w:t>
            </w:r>
            <w:r>
              <w:rPr>
                <w:sz w:val="18"/>
                <w:szCs w:val="18"/>
              </w:rPr>
              <w:t>SSIS</w:t>
            </w:r>
            <w:r>
              <w:rPr>
                <w:spacing w:val="-2"/>
                <w:sz w:val="18"/>
                <w:szCs w:val="18"/>
              </w:rPr>
              <w:t>T</w:t>
            </w:r>
            <w:r>
              <w:rPr>
                <w:sz w:val="18"/>
                <w:szCs w:val="18"/>
              </w:rPr>
              <w:t>E</w:t>
            </w:r>
            <w:r>
              <w:rPr>
                <w:spacing w:val="2"/>
                <w:sz w:val="18"/>
                <w:szCs w:val="18"/>
              </w:rPr>
              <w:t>N</w:t>
            </w:r>
            <w:r>
              <w:rPr>
                <w:spacing w:val="-2"/>
                <w:sz w:val="18"/>
                <w:szCs w:val="18"/>
              </w:rPr>
              <w:t>T</w:t>
            </w:r>
            <w:r>
              <w:rPr>
                <w:sz w:val="18"/>
                <w:szCs w:val="18"/>
              </w:rPr>
              <w:t>E</w:t>
            </w:r>
            <w:r>
              <w:rPr>
                <w:spacing w:val="1"/>
                <w:sz w:val="18"/>
                <w:szCs w:val="18"/>
              </w:rPr>
              <w:t>_</w:t>
            </w:r>
            <w:r>
              <w:rPr>
                <w:spacing w:val="-3"/>
                <w:sz w:val="18"/>
                <w:szCs w:val="18"/>
              </w:rPr>
              <w:t>G</w:t>
            </w:r>
            <w:r>
              <w:rPr>
                <w:sz w:val="18"/>
                <w:szCs w:val="18"/>
              </w:rPr>
              <w:t>I</w:t>
            </w:r>
            <w:r>
              <w:rPr>
                <w:spacing w:val="-1"/>
                <w:sz w:val="18"/>
                <w:szCs w:val="18"/>
              </w:rPr>
              <w:t>UD</w:t>
            </w:r>
            <w:r>
              <w:rPr>
                <w:sz w:val="18"/>
                <w:szCs w:val="18"/>
              </w:rPr>
              <w:t>IZ</w:t>
            </w:r>
            <w:r>
              <w:rPr>
                <w:spacing w:val="2"/>
                <w:sz w:val="18"/>
                <w:szCs w:val="18"/>
              </w:rPr>
              <w:t>I</w:t>
            </w:r>
            <w:r>
              <w:rPr>
                <w:spacing w:val="-3"/>
                <w:sz w:val="18"/>
                <w:szCs w:val="18"/>
              </w:rPr>
              <w:t>A</w:t>
            </w:r>
            <w:r>
              <w:rPr>
                <w:sz w:val="18"/>
                <w:szCs w:val="18"/>
              </w:rPr>
              <w:t>R</w:t>
            </w:r>
            <w:r>
              <w:rPr>
                <w:spacing w:val="2"/>
                <w:sz w:val="18"/>
                <w:szCs w:val="18"/>
              </w:rPr>
              <w:t>I</w:t>
            </w:r>
            <w:r>
              <w:rPr>
                <w:sz w:val="18"/>
                <w:szCs w:val="18"/>
              </w:rPr>
              <w:t>O</w:t>
            </w:r>
          </w:p>
        </w:tc>
        <w:tc>
          <w:tcPr>
            <w:tcW w:w="27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pacing w:val="-1"/>
                <w:sz w:val="18"/>
                <w:szCs w:val="18"/>
              </w:rPr>
              <w:t>NUMBER NOT NULL</w:t>
            </w:r>
          </w:p>
        </w:tc>
        <w:tc>
          <w:tcPr>
            <w:tcW w:w="42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10"/>
                <w:sz w:val="18"/>
                <w:szCs w:val="18"/>
              </w:rPr>
              <w:t xml:space="preserve"> </w:t>
            </w:r>
            <w:r>
              <w:rPr>
                <w:spacing w:val="1"/>
                <w:sz w:val="18"/>
                <w:szCs w:val="18"/>
              </w:rPr>
              <w:t>p</w:t>
            </w:r>
            <w:r>
              <w:rPr>
                <w:sz w:val="18"/>
                <w:szCs w:val="18"/>
              </w:rPr>
              <w:t>ri</w:t>
            </w:r>
            <w:r>
              <w:rPr>
                <w:spacing w:val="-5"/>
                <w:sz w:val="18"/>
                <w:szCs w:val="18"/>
              </w:rPr>
              <w:t>m</w:t>
            </w:r>
            <w:r>
              <w:rPr>
                <w:spacing w:val="-1"/>
                <w:sz w:val="18"/>
                <w:szCs w:val="18"/>
              </w:rPr>
              <w:t>a</w:t>
            </w:r>
            <w:r>
              <w:rPr>
                <w:sz w:val="18"/>
                <w:szCs w:val="18"/>
              </w:rPr>
              <w:t>ria</w:t>
            </w:r>
            <w:r>
              <w:rPr>
                <w:spacing w:val="-10"/>
                <w:sz w:val="18"/>
                <w:szCs w:val="18"/>
              </w:rPr>
              <w:t xml:space="preserve"> </w:t>
            </w:r>
            <w:r>
              <w:rPr>
                <w:spacing w:val="1"/>
                <w:sz w:val="18"/>
                <w:szCs w:val="18"/>
              </w:rPr>
              <w:t>nu</w:t>
            </w:r>
            <w:r>
              <w:rPr>
                <w:spacing w:val="-1"/>
                <w:sz w:val="18"/>
                <w:szCs w:val="18"/>
              </w:rPr>
              <w:t>me</w:t>
            </w:r>
            <w:r>
              <w:rPr>
                <w:sz w:val="18"/>
                <w:szCs w:val="18"/>
              </w:rPr>
              <w:t>ri</w:t>
            </w:r>
            <w:r>
              <w:rPr>
                <w:spacing w:val="-1"/>
                <w:sz w:val="18"/>
                <w:szCs w:val="18"/>
              </w:rPr>
              <w:t>ca</w:t>
            </w:r>
            <w:r>
              <w:rPr>
                <w:sz w:val="18"/>
                <w:szCs w:val="18"/>
              </w:rPr>
              <w:t>.</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C</w:t>
            </w:r>
            <w:r>
              <w:rPr>
                <w:spacing w:val="-1"/>
                <w:sz w:val="18"/>
                <w:szCs w:val="18"/>
              </w:rPr>
              <w:t>OGNO</w:t>
            </w:r>
            <w:r>
              <w:rPr>
                <w:sz w:val="18"/>
                <w:szCs w:val="18"/>
              </w:rPr>
              <w:t>ME</w:t>
            </w:r>
          </w:p>
        </w:tc>
        <w:tc>
          <w:tcPr>
            <w:tcW w:w="27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pacing w:val="-1"/>
                <w:sz w:val="18"/>
                <w:szCs w:val="18"/>
              </w:rPr>
              <w:t>VARCHAR2 (50 CHAR) NOT NULL</w:t>
            </w:r>
          </w:p>
        </w:tc>
        <w:tc>
          <w:tcPr>
            <w:tcW w:w="42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o</w:t>
            </w:r>
            <w:r>
              <w:rPr>
                <w:spacing w:val="-2"/>
                <w:sz w:val="18"/>
                <w:szCs w:val="18"/>
              </w:rPr>
              <w:t>g</w:t>
            </w:r>
            <w:r>
              <w:rPr>
                <w:spacing w:val="1"/>
                <w:sz w:val="18"/>
                <w:szCs w:val="18"/>
              </w:rPr>
              <w:t>no</w:t>
            </w:r>
            <w:r>
              <w:rPr>
                <w:spacing w:val="-5"/>
                <w:sz w:val="18"/>
                <w:szCs w:val="18"/>
              </w:rPr>
              <w:t>m</w:t>
            </w:r>
            <w:r>
              <w:rPr>
                <w:sz w:val="18"/>
                <w:szCs w:val="18"/>
              </w:rPr>
              <w:t>e</w:t>
            </w:r>
            <w:r>
              <w:rPr>
                <w:spacing w:val="-10"/>
                <w:sz w:val="18"/>
                <w:szCs w:val="18"/>
              </w:rPr>
              <w:t xml:space="preserve"> </w:t>
            </w:r>
            <w:r>
              <w:rPr>
                <w:spacing w:val="1"/>
                <w:sz w:val="18"/>
                <w:szCs w:val="18"/>
              </w:rPr>
              <w:t>d</w:t>
            </w:r>
            <w:r>
              <w:rPr>
                <w:spacing w:val="-1"/>
                <w:sz w:val="18"/>
                <w:szCs w:val="18"/>
              </w:rPr>
              <w:t>e</w:t>
            </w:r>
            <w:r>
              <w:rPr>
                <w:sz w:val="18"/>
                <w:szCs w:val="18"/>
              </w:rPr>
              <w:t>ll'</w:t>
            </w:r>
            <w:r>
              <w:rPr>
                <w:spacing w:val="-9"/>
                <w:sz w:val="18"/>
                <w:szCs w:val="18"/>
              </w:rPr>
              <w:t xml:space="preserve"> </w:t>
            </w:r>
            <w:r>
              <w:rPr>
                <w:spacing w:val="-1"/>
                <w:sz w:val="18"/>
                <w:szCs w:val="18"/>
              </w:rPr>
              <w:t>Ass</w:t>
            </w:r>
            <w:r>
              <w:rPr>
                <w:sz w:val="18"/>
                <w:szCs w:val="18"/>
              </w:rPr>
              <w:t>i</w:t>
            </w:r>
            <w:r>
              <w:rPr>
                <w:spacing w:val="-1"/>
                <w:sz w:val="18"/>
                <w:szCs w:val="18"/>
              </w:rPr>
              <w:t>s</w:t>
            </w:r>
            <w:r>
              <w:rPr>
                <w:sz w:val="18"/>
                <w:szCs w:val="18"/>
              </w:rPr>
              <w:t>t</w:t>
            </w:r>
            <w:r>
              <w:rPr>
                <w:spacing w:val="-1"/>
                <w:sz w:val="18"/>
                <w:szCs w:val="18"/>
              </w:rPr>
              <w:t>e</w:t>
            </w:r>
            <w:r>
              <w:rPr>
                <w:spacing w:val="1"/>
                <w:sz w:val="18"/>
                <w:szCs w:val="18"/>
              </w:rPr>
              <w:t>n</w:t>
            </w:r>
            <w:r>
              <w:rPr>
                <w:sz w:val="18"/>
                <w:szCs w:val="18"/>
              </w:rPr>
              <w:t>t</w:t>
            </w:r>
            <w:r>
              <w:rPr>
                <w:spacing w:val="-1"/>
                <w:sz w:val="18"/>
                <w:szCs w:val="18"/>
              </w:rPr>
              <w:t>e</w:t>
            </w:r>
            <w:r>
              <w:rPr>
                <w:sz w:val="18"/>
                <w:szCs w:val="18"/>
              </w:rPr>
              <w:t>.</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w:t>
            </w:r>
            <w:r>
              <w:rPr>
                <w:sz w:val="18"/>
                <w:szCs w:val="18"/>
              </w:rPr>
              <w:t>ME</w:t>
            </w:r>
          </w:p>
        </w:tc>
        <w:tc>
          <w:tcPr>
            <w:tcW w:w="27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(50 CHAR)</w:t>
            </w:r>
          </w:p>
        </w:tc>
        <w:tc>
          <w:tcPr>
            <w:tcW w:w="42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w:t>
            </w:r>
            <w:r>
              <w:rPr>
                <w:spacing w:val="1"/>
                <w:sz w:val="18"/>
                <w:szCs w:val="18"/>
              </w:rPr>
              <w:t>o</w:t>
            </w:r>
            <w:r>
              <w:rPr>
                <w:spacing w:val="-5"/>
                <w:sz w:val="18"/>
                <w:szCs w:val="18"/>
              </w:rPr>
              <w:t>m</w:t>
            </w:r>
            <w:r>
              <w:rPr>
                <w:sz w:val="18"/>
                <w:szCs w:val="18"/>
              </w:rPr>
              <w:t>e</w:t>
            </w:r>
            <w:r>
              <w:rPr>
                <w:spacing w:val="-8"/>
                <w:sz w:val="18"/>
                <w:szCs w:val="18"/>
              </w:rPr>
              <w:t xml:space="preserve"> </w:t>
            </w:r>
            <w:r>
              <w:rPr>
                <w:spacing w:val="1"/>
                <w:sz w:val="18"/>
                <w:szCs w:val="18"/>
              </w:rPr>
              <w:t>d</w:t>
            </w:r>
            <w:r>
              <w:rPr>
                <w:spacing w:val="-1"/>
                <w:sz w:val="18"/>
                <w:szCs w:val="18"/>
              </w:rPr>
              <w:t>e</w:t>
            </w:r>
            <w:r>
              <w:rPr>
                <w:sz w:val="18"/>
                <w:szCs w:val="18"/>
              </w:rPr>
              <w:t>ll'</w:t>
            </w:r>
            <w:r>
              <w:rPr>
                <w:spacing w:val="-7"/>
                <w:sz w:val="18"/>
                <w:szCs w:val="18"/>
              </w:rPr>
              <w:t xml:space="preserve"> </w:t>
            </w:r>
            <w:r>
              <w:rPr>
                <w:spacing w:val="-3"/>
                <w:sz w:val="18"/>
                <w:szCs w:val="18"/>
              </w:rPr>
              <w:t>A</w:t>
            </w:r>
            <w:r>
              <w:rPr>
                <w:spacing w:val="-1"/>
                <w:sz w:val="18"/>
                <w:szCs w:val="18"/>
              </w:rPr>
              <w:t>ss</w:t>
            </w:r>
            <w:r>
              <w:rPr>
                <w:sz w:val="18"/>
                <w:szCs w:val="18"/>
              </w:rPr>
              <w:t>i</w:t>
            </w:r>
            <w:r>
              <w:rPr>
                <w:spacing w:val="-1"/>
                <w:sz w:val="18"/>
                <w:szCs w:val="18"/>
              </w:rPr>
              <w:t>s</w:t>
            </w:r>
            <w:r>
              <w:rPr>
                <w:sz w:val="18"/>
                <w:szCs w:val="18"/>
              </w:rPr>
              <w:t>t</w:t>
            </w:r>
            <w:r>
              <w:rPr>
                <w:spacing w:val="-1"/>
                <w:sz w:val="18"/>
                <w:szCs w:val="18"/>
              </w:rPr>
              <w:t>e</w:t>
            </w:r>
            <w:r>
              <w:rPr>
                <w:spacing w:val="1"/>
                <w:sz w:val="18"/>
                <w:szCs w:val="18"/>
              </w:rPr>
              <w:t>n</w:t>
            </w:r>
            <w:r>
              <w:rPr>
                <w:sz w:val="18"/>
                <w:szCs w:val="18"/>
              </w:rPr>
              <w:t>t</w:t>
            </w:r>
            <w:r>
              <w:rPr>
                <w:spacing w:val="-1"/>
                <w:sz w:val="18"/>
                <w:szCs w:val="18"/>
              </w:rPr>
              <w:t>e</w:t>
            </w:r>
            <w:r>
              <w:rPr>
                <w:sz w:val="18"/>
                <w:szCs w:val="18"/>
              </w:rPr>
              <w:t>.</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C</w:t>
            </w:r>
            <w:r>
              <w:rPr>
                <w:spacing w:val="-1"/>
                <w:sz w:val="18"/>
                <w:szCs w:val="18"/>
              </w:rPr>
              <w:t>OD</w:t>
            </w:r>
            <w:r>
              <w:rPr>
                <w:spacing w:val="1"/>
                <w:sz w:val="18"/>
                <w:szCs w:val="18"/>
              </w:rPr>
              <w:t>_</w:t>
            </w:r>
            <w:r>
              <w:rPr>
                <w:spacing w:val="-1"/>
                <w:sz w:val="18"/>
                <w:szCs w:val="18"/>
              </w:rPr>
              <w:t>U</w:t>
            </w:r>
            <w:r>
              <w:rPr>
                <w:sz w:val="18"/>
                <w:szCs w:val="18"/>
              </w:rPr>
              <w:t>FFICI</w:t>
            </w:r>
            <w:r>
              <w:rPr>
                <w:spacing w:val="-1"/>
                <w:sz w:val="18"/>
                <w:szCs w:val="18"/>
              </w:rPr>
              <w:t>O</w:t>
            </w:r>
            <w:r>
              <w:rPr>
                <w:spacing w:val="1"/>
                <w:sz w:val="18"/>
                <w:szCs w:val="18"/>
              </w:rPr>
              <w:t>_</w:t>
            </w:r>
            <w:r>
              <w:rPr>
                <w:spacing w:val="-3"/>
                <w:sz w:val="18"/>
                <w:szCs w:val="18"/>
              </w:rPr>
              <w:t>A</w:t>
            </w:r>
            <w:r>
              <w:rPr>
                <w:sz w:val="18"/>
                <w:szCs w:val="18"/>
              </w:rPr>
              <w:t>P</w:t>
            </w:r>
            <w:r>
              <w:rPr>
                <w:spacing w:val="3"/>
                <w:sz w:val="18"/>
                <w:szCs w:val="18"/>
              </w:rPr>
              <w:t>P</w:t>
            </w:r>
            <w:r>
              <w:rPr>
                <w:spacing w:val="-3"/>
                <w:sz w:val="18"/>
                <w:szCs w:val="18"/>
              </w:rPr>
              <w:t>A</w:t>
            </w:r>
            <w:r>
              <w:rPr>
                <w:sz w:val="18"/>
                <w:szCs w:val="18"/>
              </w:rPr>
              <w:t>R</w:t>
            </w:r>
            <w:r>
              <w:rPr>
                <w:spacing w:val="-2"/>
                <w:sz w:val="18"/>
                <w:szCs w:val="18"/>
              </w:rPr>
              <w:t>T</w:t>
            </w:r>
            <w:r>
              <w:rPr>
                <w:sz w:val="18"/>
                <w:szCs w:val="18"/>
              </w:rPr>
              <w:t>E</w:t>
            </w:r>
            <w:r>
              <w:rPr>
                <w:spacing w:val="-1"/>
                <w:sz w:val="18"/>
                <w:szCs w:val="18"/>
              </w:rPr>
              <w:t>N</w:t>
            </w:r>
            <w:r>
              <w:rPr>
                <w:sz w:val="18"/>
                <w:szCs w:val="18"/>
              </w:rPr>
              <w:t>E</w:t>
            </w:r>
            <w:r>
              <w:rPr>
                <w:spacing w:val="2"/>
                <w:sz w:val="18"/>
                <w:szCs w:val="18"/>
              </w:rPr>
              <w:t>N</w:t>
            </w:r>
            <w:r>
              <w:rPr>
                <w:sz w:val="18"/>
                <w:szCs w:val="18"/>
              </w:rPr>
              <w:t>ZA</w:t>
            </w:r>
          </w:p>
        </w:tc>
        <w:tc>
          <w:tcPr>
            <w:tcW w:w="27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w:t>
            </w:r>
          </w:p>
        </w:tc>
        <w:tc>
          <w:tcPr>
            <w:tcW w:w="42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U</w:t>
            </w:r>
            <w:r>
              <w:rPr>
                <w:sz w:val="18"/>
                <w:szCs w:val="18"/>
              </w:rPr>
              <w:t>f</w:t>
            </w:r>
            <w:r>
              <w:rPr>
                <w:spacing w:val="-3"/>
                <w:sz w:val="18"/>
                <w:szCs w:val="18"/>
              </w:rPr>
              <w:t>f</w:t>
            </w:r>
            <w:r>
              <w:rPr>
                <w:sz w:val="18"/>
                <w:szCs w:val="18"/>
              </w:rPr>
              <w:t>i</w:t>
            </w:r>
            <w:r>
              <w:rPr>
                <w:spacing w:val="-1"/>
                <w:sz w:val="18"/>
                <w:szCs w:val="18"/>
              </w:rPr>
              <w:t>c</w:t>
            </w:r>
            <w:r>
              <w:rPr>
                <w:sz w:val="18"/>
                <w:szCs w:val="18"/>
              </w:rPr>
              <w:t>io</w:t>
            </w:r>
            <w:r>
              <w:rPr>
                <w:spacing w:val="-6"/>
                <w:sz w:val="18"/>
                <w:szCs w:val="18"/>
              </w:rPr>
              <w:t xml:space="preserve"> </w:t>
            </w:r>
            <w:r>
              <w:rPr>
                <w:spacing w:val="1"/>
                <w:sz w:val="18"/>
                <w:szCs w:val="18"/>
              </w:rPr>
              <w:t>d</w:t>
            </w:r>
            <w:r>
              <w:rPr>
                <w:sz w:val="18"/>
                <w:szCs w:val="18"/>
              </w:rPr>
              <w:t>i</w:t>
            </w:r>
            <w:r>
              <w:rPr>
                <w:spacing w:val="-7"/>
                <w:sz w:val="18"/>
                <w:szCs w:val="18"/>
              </w:rPr>
              <w:t xml:space="preserve"> </w:t>
            </w:r>
            <w:r>
              <w:rPr>
                <w:spacing w:val="-1"/>
                <w:sz w:val="18"/>
                <w:szCs w:val="18"/>
              </w:rPr>
              <w:t>a</w:t>
            </w:r>
            <w:r>
              <w:rPr>
                <w:spacing w:val="1"/>
                <w:sz w:val="18"/>
                <w:szCs w:val="18"/>
              </w:rPr>
              <w:t>pp</w:t>
            </w:r>
            <w:r>
              <w:rPr>
                <w:spacing w:val="-1"/>
                <w:sz w:val="18"/>
                <w:szCs w:val="18"/>
              </w:rPr>
              <w:t>a</w:t>
            </w:r>
            <w:r>
              <w:rPr>
                <w:sz w:val="18"/>
                <w:szCs w:val="18"/>
              </w:rPr>
              <w:t>rt</w:t>
            </w:r>
            <w:r>
              <w:rPr>
                <w:spacing w:val="-1"/>
                <w:sz w:val="18"/>
                <w:szCs w:val="18"/>
              </w:rPr>
              <w:t>e</w:t>
            </w:r>
            <w:r>
              <w:rPr>
                <w:spacing w:val="1"/>
                <w:sz w:val="18"/>
                <w:szCs w:val="18"/>
              </w:rPr>
              <w:t>n</w:t>
            </w:r>
            <w:r>
              <w:rPr>
                <w:spacing w:val="-5"/>
                <w:sz w:val="18"/>
                <w:szCs w:val="18"/>
              </w:rPr>
              <w:t>e</w:t>
            </w:r>
            <w:r>
              <w:rPr>
                <w:spacing w:val="1"/>
                <w:sz w:val="18"/>
                <w:szCs w:val="18"/>
              </w:rPr>
              <w:t>n</w:t>
            </w:r>
            <w:r>
              <w:rPr>
                <w:spacing w:val="-1"/>
                <w:sz w:val="18"/>
                <w:szCs w:val="18"/>
              </w:rPr>
              <w:t>z</w:t>
            </w:r>
            <w:r>
              <w:rPr>
                <w:sz w:val="18"/>
                <w:szCs w:val="18"/>
              </w:rPr>
              <w:t>a</w:t>
            </w:r>
            <w:r>
              <w:rPr>
                <w:spacing w:val="-7"/>
                <w:sz w:val="18"/>
                <w:szCs w:val="18"/>
              </w:rPr>
              <w:t xml:space="preserve"> </w:t>
            </w:r>
            <w:r>
              <w:rPr>
                <w:spacing w:val="1"/>
                <w:sz w:val="18"/>
                <w:szCs w:val="18"/>
              </w:rPr>
              <w:t>d</w:t>
            </w:r>
            <w:r>
              <w:rPr>
                <w:spacing w:val="-1"/>
                <w:sz w:val="18"/>
                <w:szCs w:val="18"/>
              </w:rPr>
              <w:t>e</w:t>
            </w:r>
            <w:r>
              <w:rPr>
                <w:sz w:val="18"/>
                <w:szCs w:val="18"/>
              </w:rPr>
              <w:t>ll'</w:t>
            </w:r>
            <w:r>
              <w:rPr>
                <w:spacing w:val="-8"/>
                <w:sz w:val="18"/>
                <w:szCs w:val="18"/>
              </w:rPr>
              <w:t xml:space="preserve"> </w:t>
            </w:r>
            <w:r>
              <w:rPr>
                <w:spacing w:val="-3"/>
                <w:sz w:val="18"/>
                <w:szCs w:val="18"/>
              </w:rPr>
              <w:t>A</w:t>
            </w:r>
            <w:r>
              <w:rPr>
                <w:spacing w:val="-1"/>
                <w:sz w:val="18"/>
                <w:szCs w:val="18"/>
              </w:rPr>
              <w:t>ss</w:t>
            </w:r>
            <w:r>
              <w:rPr>
                <w:spacing w:val="2"/>
                <w:sz w:val="18"/>
                <w:szCs w:val="18"/>
              </w:rPr>
              <w:t>i</w:t>
            </w:r>
            <w:r>
              <w:rPr>
                <w:spacing w:val="-1"/>
                <w:sz w:val="18"/>
                <w:szCs w:val="18"/>
              </w:rPr>
              <w:t>s</w:t>
            </w:r>
            <w:r>
              <w:rPr>
                <w:sz w:val="18"/>
                <w:szCs w:val="18"/>
              </w:rPr>
              <w:t>t</w:t>
            </w:r>
            <w:r>
              <w:rPr>
                <w:spacing w:val="-1"/>
                <w:sz w:val="18"/>
                <w:szCs w:val="18"/>
              </w:rPr>
              <w:t>e</w:t>
            </w:r>
            <w:r>
              <w:rPr>
                <w:spacing w:val="1"/>
                <w:sz w:val="18"/>
                <w:szCs w:val="18"/>
              </w:rPr>
              <w:t>n</w:t>
            </w:r>
            <w:r>
              <w:rPr>
                <w:sz w:val="18"/>
                <w:szCs w:val="18"/>
              </w:rPr>
              <w:t>te</w:t>
            </w:r>
            <w:r>
              <w:rPr>
                <w:spacing w:val="-8"/>
                <w:sz w:val="18"/>
                <w:szCs w:val="18"/>
              </w:rPr>
              <w:t xml:space="preserve"> </w:t>
            </w:r>
            <w:r>
              <w:rPr>
                <w:spacing w:val="-3"/>
                <w:sz w:val="18"/>
                <w:szCs w:val="18"/>
              </w:rPr>
              <w:t>G</w:t>
            </w:r>
            <w:r>
              <w:rPr>
                <w:sz w:val="18"/>
                <w:szCs w:val="18"/>
              </w:rPr>
              <w:t>i</w:t>
            </w:r>
            <w:r>
              <w:rPr>
                <w:spacing w:val="1"/>
                <w:sz w:val="18"/>
                <w:szCs w:val="18"/>
              </w:rPr>
              <w:t>ud</w:t>
            </w:r>
            <w:r>
              <w:rPr>
                <w:sz w:val="18"/>
                <w:szCs w:val="18"/>
              </w:rPr>
              <w:t>i</w:t>
            </w:r>
            <w:r>
              <w:rPr>
                <w:spacing w:val="-1"/>
                <w:sz w:val="18"/>
                <w:szCs w:val="18"/>
              </w:rPr>
              <w:t>z</w:t>
            </w:r>
            <w:r>
              <w:rPr>
                <w:sz w:val="18"/>
                <w:szCs w:val="18"/>
              </w:rPr>
              <w:t>i</w:t>
            </w:r>
            <w:r>
              <w:rPr>
                <w:spacing w:val="-1"/>
                <w:sz w:val="18"/>
                <w:szCs w:val="18"/>
              </w:rPr>
              <w:t>a</w:t>
            </w:r>
            <w:r>
              <w:rPr>
                <w:sz w:val="18"/>
                <w:szCs w:val="18"/>
              </w:rPr>
              <w:t>ri</w:t>
            </w:r>
            <w:r>
              <w:rPr>
                <w:spacing w:val="1"/>
                <w:sz w:val="18"/>
                <w:szCs w:val="18"/>
              </w:rPr>
              <w:t>o</w:t>
            </w:r>
            <w:r>
              <w:rPr>
                <w:sz w:val="18"/>
                <w:szCs w:val="18"/>
              </w:rPr>
              <w:t>.</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FL</w:t>
            </w:r>
            <w:r>
              <w:rPr>
                <w:spacing w:val="-1"/>
                <w:sz w:val="18"/>
                <w:szCs w:val="18"/>
              </w:rPr>
              <w:t>A</w:t>
            </w:r>
            <w:r>
              <w:rPr>
                <w:spacing w:val="-3"/>
                <w:sz w:val="18"/>
                <w:szCs w:val="18"/>
              </w:rPr>
              <w:t>G</w:t>
            </w:r>
            <w:r>
              <w:rPr>
                <w:spacing w:val="1"/>
                <w:sz w:val="18"/>
                <w:szCs w:val="18"/>
              </w:rPr>
              <w:t>_</w:t>
            </w:r>
            <w:r>
              <w:rPr>
                <w:sz w:val="18"/>
                <w:szCs w:val="18"/>
              </w:rPr>
              <w:t>ST</w:t>
            </w:r>
            <w:r>
              <w:rPr>
                <w:spacing w:val="-1"/>
                <w:sz w:val="18"/>
                <w:szCs w:val="18"/>
              </w:rPr>
              <w:t>A</w:t>
            </w:r>
            <w:r>
              <w:rPr>
                <w:spacing w:val="-2"/>
                <w:sz w:val="18"/>
                <w:szCs w:val="18"/>
              </w:rPr>
              <w:t>T</w:t>
            </w:r>
            <w:r>
              <w:rPr>
                <w:sz w:val="18"/>
                <w:szCs w:val="18"/>
              </w:rPr>
              <w:t>O</w:t>
            </w:r>
          </w:p>
        </w:tc>
        <w:tc>
          <w:tcPr>
            <w:tcW w:w="27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(1 CHAR)</w:t>
            </w:r>
          </w:p>
        </w:tc>
        <w:tc>
          <w:tcPr>
            <w:tcW w:w="42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89"/>
            </w:pPr>
            <w:r>
              <w:rPr>
                <w:sz w:val="18"/>
                <w:szCs w:val="18"/>
              </w:rPr>
              <w:t>C</w:t>
            </w:r>
            <w:r>
              <w:rPr>
                <w:spacing w:val="1"/>
                <w:sz w:val="18"/>
                <w:szCs w:val="18"/>
              </w:rPr>
              <w:t>a</w:t>
            </w:r>
            <w:r>
              <w:rPr>
                <w:spacing w:val="-5"/>
                <w:sz w:val="18"/>
                <w:szCs w:val="18"/>
              </w:rPr>
              <w:t>m</w:t>
            </w:r>
            <w:r>
              <w:rPr>
                <w:spacing w:val="1"/>
                <w:sz w:val="18"/>
                <w:szCs w:val="18"/>
              </w:rPr>
              <w:t>p</w:t>
            </w:r>
            <w:r>
              <w:rPr>
                <w:sz w:val="18"/>
                <w:szCs w:val="18"/>
              </w:rPr>
              <w:t>o</w:t>
            </w:r>
            <w:r>
              <w:rPr>
                <w:spacing w:val="-5"/>
                <w:sz w:val="18"/>
                <w:szCs w:val="18"/>
              </w:rPr>
              <w:t xml:space="preserve"> </w:t>
            </w:r>
            <w:r>
              <w:rPr>
                <w:spacing w:val="-1"/>
                <w:sz w:val="18"/>
                <w:szCs w:val="18"/>
              </w:rPr>
              <w:t>c</w:t>
            </w:r>
            <w:r>
              <w:rPr>
                <w:spacing w:val="1"/>
                <w:sz w:val="18"/>
                <w:szCs w:val="18"/>
              </w:rPr>
              <w:t>h</w:t>
            </w:r>
            <w:r>
              <w:rPr>
                <w:sz w:val="18"/>
                <w:szCs w:val="18"/>
              </w:rPr>
              <w:t>e</w:t>
            </w:r>
            <w:r>
              <w:rPr>
                <w:spacing w:val="-7"/>
                <w:sz w:val="18"/>
                <w:szCs w:val="18"/>
              </w:rPr>
              <w:t xml:space="preserve"> </w:t>
            </w:r>
            <w:r>
              <w:rPr>
                <w:sz w:val="18"/>
                <w:szCs w:val="18"/>
              </w:rPr>
              <w:t>i</w:t>
            </w:r>
            <w:r>
              <w:rPr>
                <w:spacing w:val="-2"/>
                <w:sz w:val="18"/>
                <w:szCs w:val="18"/>
              </w:rPr>
              <w:t>n</w:t>
            </w:r>
            <w:r>
              <w:rPr>
                <w:spacing w:val="1"/>
                <w:sz w:val="18"/>
                <w:szCs w:val="18"/>
              </w:rPr>
              <w:t>d</w:t>
            </w:r>
            <w:r>
              <w:rPr>
                <w:sz w:val="18"/>
                <w:szCs w:val="18"/>
              </w:rPr>
              <w:t>i</w:t>
            </w:r>
            <w:r>
              <w:rPr>
                <w:spacing w:val="-1"/>
                <w:sz w:val="18"/>
                <w:szCs w:val="18"/>
              </w:rPr>
              <w:t>c</w:t>
            </w:r>
            <w:r>
              <w:rPr>
                <w:sz w:val="18"/>
                <w:szCs w:val="18"/>
              </w:rPr>
              <w:t>a</w:t>
            </w:r>
            <w:r>
              <w:rPr>
                <w:spacing w:val="-7"/>
                <w:sz w:val="18"/>
                <w:szCs w:val="18"/>
              </w:rPr>
              <w:t xml:space="preserve"> </w:t>
            </w:r>
            <w:r>
              <w:rPr>
                <w:sz w:val="18"/>
                <w:szCs w:val="18"/>
              </w:rPr>
              <w:t>lo</w:t>
            </w:r>
            <w:r>
              <w:rPr>
                <w:spacing w:val="-6"/>
                <w:sz w:val="18"/>
                <w:szCs w:val="18"/>
              </w:rPr>
              <w:t xml:space="preserve"> </w:t>
            </w:r>
            <w:r>
              <w:rPr>
                <w:spacing w:val="-1"/>
                <w:sz w:val="18"/>
                <w:szCs w:val="18"/>
              </w:rPr>
              <w:t>s</w:t>
            </w:r>
            <w:r>
              <w:rPr>
                <w:sz w:val="18"/>
                <w:szCs w:val="18"/>
              </w:rPr>
              <w:t>t</w:t>
            </w:r>
            <w:r>
              <w:rPr>
                <w:spacing w:val="-1"/>
                <w:sz w:val="18"/>
                <w:szCs w:val="18"/>
              </w:rPr>
              <w:t>a</w:t>
            </w:r>
            <w:r>
              <w:rPr>
                <w:sz w:val="18"/>
                <w:szCs w:val="18"/>
              </w:rPr>
              <w:t>to</w:t>
            </w:r>
            <w:r>
              <w:rPr>
                <w:spacing w:val="-7"/>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ass</w:t>
            </w:r>
            <w:r>
              <w:rPr>
                <w:sz w:val="18"/>
                <w:szCs w:val="18"/>
              </w:rPr>
              <w:t>i</w:t>
            </w:r>
            <w:r>
              <w:rPr>
                <w:spacing w:val="-1"/>
                <w:sz w:val="18"/>
                <w:szCs w:val="18"/>
              </w:rPr>
              <w:t>s</w:t>
            </w:r>
            <w:r>
              <w:rPr>
                <w:sz w:val="18"/>
                <w:szCs w:val="18"/>
              </w:rPr>
              <w:t>t</w:t>
            </w:r>
            <w:r>
              <w:rPr>
                <w:spacing w:val="-1"/>
                <w:sz w:val="18"/>
                <w:szCs w:val="18"/>
              </w:rPr>
              <w:t>e</w:t>
            </w:r>
            <w:r>
              <w:rPr>
                <w:spacing w:val="1"/>
                <w:sz w:val="18"/>
                <w:szCs w:val="18"/>
              </w:rPr>
              <w:t>n</w:t>
            </w:r>
            <w:r>
              <w:rPr>
                <w:sz w:val="18"/>
                <w:szCs w:val="18"/>
              </w:rPr>
              <w:t>t</w:t>
            </w:r>
            <w:r>
              <w:rPr>
                <w:spacing w:val="-1"/>
                <w:sz w:val="18"/>
                <w:szCs w:val="18"/>
              </w:rPr>
              <w:t>e</w:t>
            </w:r>
            <w:r>
              <w:rPr>
                <w:sz w:val="18"/>
                <w:szCs w:val="18"/>
              </w:rPr>
              <w:t>:</w:t>
            </w:r>
            <w:r>
              <w:rPr>
                <w:spacing w:val="-5"/>
                <w:sz w:val="18"/>
                <w:szCs w:val="18"/>
              </w:rPr>
              <w:t xml:space="preserve"> </w:t>
            </w:r>
            <w:r>
              <w:rPr>
                <w:spacing w:val="-3"/>
                <w:sz w:val="18"/>
                <w:szCs w:val="18"/>
              </w:rPr>
              <w:t>A</w:t>
            </w:r>
            <w:r>
              <w:rPr>
                <w:spacing w:val="-1"/>
                <w:sz w:val="18"/>
                <w:szCs w:val="18"/>
              </w:rPr>
              <w:t>sse</w:t>
            </w:r>
            <w:r>
              <w:rPr>
                <w:spacing w:val="1"/>
                <w:sz w:val="18"/>
                <w:szCs w:val="18"/>
              </w:rPr>
              <w:t>n</w:t>
            </w:r>
            <w:r>
              <w:rPr>
                <w:sz w:val="18"/>
                <w:szCs w:val="18"/>
              </w:rPr>
              <w:t>t</w:t>
            </w:r>
            <w:r>
              <w:rPr>
                <w:spacing w:val="-1"/>
                <w:sz w:val="18"/>
                <w:szCs w:val="18"/>
              </w:rPr>
              <w:t>e</w:t>
            </w:r>
            <w:r>
              <w:rPr>
                <w:spacing w:val="-4"/>
                <w:sz w:val="18"/>
                <w:szCs w:val="18"/>
              </w:rPr>
              <w:t xml:space="preserve"> </w:t>
            </w:r>
            <w:r>
              <w:rPr>
                <w:spacing w:val="-2"/>
                <w:sz w:val="18"/>
                <w:szCs w:val="18"/>
              </w:rPr>
              <w:t>T</w:t>
            </w:r>
            <w:r>
              <w:rPr>
                <w:sz w:val="18"/>
                <w:szCs w:val="18"/>
              </w:rPr>
              <w:t>r</w:t>
            </w:r>
            <w:r>
              <w:rPr>
                <w:spacing w:val="1"/>
                <w:sz w:val="18"/>
                <w:szCs w:val="18"/>
              </w:rPr>
              <w:t>a</w:t>
            </w:r>
            <w:r>
              <w:rPr>
                <w:spacing w:val="2"/>
                <w:sz w:val="18"/>
                <w:szCs w:val="18"/>
              </w:rPr>
              <w:t>s</w:t>
            </w:r>
            <w:r>
              <w:rPr>
                <w:spacing w:val="-3"/>
                <w:sz w:val="18"/>
                <w:szCs w:val="18"/>
              </w:rPr>
              <w:t>f</w:t>
            </w:r>
            <w:r>
              <w:rPr>
                <w:spacing w:val="-1"/>
                <w:sz w:val="18"/>
                <w:szCs w:val="18"/>
              </w:rPr>
              <w:t>e</w:t>
            </w:r>
            <w:r>
              <w:rPr>
                <w:sz w:val="18"/>
                <w:szCs w:val="18"/>
              </w:rPr>
              <w:t>rit</w:t>
            </w:r>
            <w:r>
              <w:rPr>
                <w:spacing w:val="1"/>
                <w:sz w:val="18"/>
                <w:szCs w:val="18"/>
              </w:rPr>
              <w:t>o</w:t>
            </w:r>
            <w:r>
              <w:rPr>
                <w:w w:val="99"/>
                <w:sz w:val="18"/>
                <w:szCs w:val="18"/>
              </w:rPr>
              <w:t xml:space="preserve"> </w:t>
            </w:r>
            <w:r>
              <w:rPr>
                <w:spacing w:val="3"/>
                <w:sz w:val="18"/>
                <w:szCs w:val="18"/>
              </w:rPr>
              <w:t>P</w:t>
            </w:r>
            <w:r>
              <w:rPr>
                <w:sz w:val="18"/>
                <w:szCs w:val="18"/>
              </w:rPr>
              <w:t>r</w:t>
            </w:r>
            <w:r>
              <w:rPr>
                <w:spacing w:val="-1"/>
                <w:sz w:val="18"/>
                <w:szCs w:val="18"/>
              </w:rPr>
              <w:t>ese</w:t>
            </w:r>
            <w:r>
              <w:rPr>
                <w:spacing w:val="1"/>
                <w:sz w:val="18"/>
                <w:szCs w:val="18"/>
              </w:rPr>
              <w:t>n</w:t>
            </w:r>
            <w:r>
              <w:rPr>
                <w:sz w:val="18"/>
                <w:szCs w:val="18"/>
              </w:rPr>
              <w:t>t</w:t>
            </w:r>
            <w:r>
              <w:rPr>
                <w:spacing w:val="-1"/>
                <w:sz w:val="18"/>
                <w:szCs w:val="18"/>
              </w:rPr>
              <w:t>e</w:t>
            </w:r>
            <w:r>
              <w:rPr>
                <w:sz w:val="18"/>
                <w:szCs w:val="18"/>
              </w:rPr>
              <w:t>.</w:t>
            </w:r>
            <w:r>
              <w:rPr>
                <w:spacing w:val="-2"/>
                <w:sz w:val="18"/>
                <w:szCs w:val="18"/>
              </w:rPr>
              <w:t>.</w:t>
            </w:r>
            <w:r>
              <w:rPr>
                <w:sz w:val="18"/>
                <w:szCs w:val="18"/>
              </w:rPr>
              <w:t>.</w:t>
            </w:r>
            <w:r>
              <w:rPr>
                <w:spacing w:val="-8"/>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7"/>
                <w:sz w:val="18"/>
                <w:szCs w:val="18"/>
              </w:rPr>
              <w:t xml:space="preserve"> </w:t>
            </w:r>
            <w:r>
              <w:rPr>
                <w:spacing w:val="-1"/>
                <w:sz w:val="18"/>
                <w:szCs w:val="18"/>
              </w:rPr>
              <w:t>a</w:t>
            </w:r>
            <w:r>
              <w:rPr>
                <w:sz w:val="18"/>
                <w:szCs w:val="18"/>
              </w:rPr>
              <w:t>l</w:t>
            </w:r>
            <w:r>
              <w:rPr>
                <w:spacing w:val="-7"/>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spacing w:val="-10"/>
                <w:sz w:val="18"/>
                <w:szCs w:val="18"/>
              </w:rPr>
              <w:t xml:space="preserve"> </w:t>
            </w:r>
            <w:r>
              <w:rPr>
                <w:sz w:val="18"/>
                <w:szCs w:val="18"/>
              </w:rPr>
              <w:t>FL</w:t>
            </w:r>
            <w:r>
              <w:rPr>
                <w:spacing w:val="-1"/>
                <w:sz w:val="18"/>
                <w:szCs w:val="18"/>
              </w:rPr>
              <w:t>A</w:t>
            </w:r>
            <w:r>
              <w:rPr>
                <w:spacing w:val="-3"/>
                <w:sz w:val="18"/>
                <w:szCs w:val="18"/>
              </w:rPr>
              <w:t>G</w:t>
            </w:r>
            <w:r>
              <w:rPr>
                <w:spacing w:val="1"/>
                <w:sz w:val="18"/>
                <w:szCs w:val="18"/>
              </w:rPr>
              <w:t>_</w:t>
            </w:r>
            <w:r>
              <w:rPr>
                <w:sz w:val="18"/>
                <w:szCs w:val="18"/>
              </w:rPr>
              <w:t>ST</w:t>
            </w:r>
            <w:r>
              <w:rPr>
                <w:spacing w:val="-1"/>
                <w:sz w:val="18"/>
                <w:szCs w:val="18"/>
              </w:rPr>
              <w:t>A</w:t>
            </w:r>
            <w:r>
              <w:rPr>
                <w:spacing w:val="-2"/>
                <w:sz w:val="18"/>
                <w:szCs w:val="18"/>
              </w:rPr>
              <w:t>T</w:t>
            </w:r>
            <w:r>
              <w:rPr>
                <w:sz w:val="18"/>
                <w:szCs w:val="18"/>
              </w:rPr>
              <w:t>O</w:t>
            </w:r>
            <w:r>
              <w:rPr>
                <w:spacing w:val="-8"/>
                <w:sz w:val="18"/>
                <w:szCs w:val="18"/>
              </w:rPr>
              <w:t xml:space="preserve"> </w:t>
            </w:r>
            <w:r>
              <w:rPr>
                <w:spacing w:val="1"/>
                <w:sz w:val="18"/>
                <w:szCs w:val="18"/>
              </w:rPr>
              <w:t>d</w:t>
            </w:r>
            <w:r>
              <w:rPr>
                <w:sz w:val="18"/>
                <w:szCs w:val="18"/>
              </w:rPr>
              <w:t>i</w:t>
            </w:r>
            <w:r>
              <w:rPr>
                <w:spacing w:val="-7"/>
                <w:sz w:val="18"/>
                <w:szCs w:val="18"/>
              </w:rPr>
              <w:t xml:space="preserve"> </w:t>
            </w:r>
            <w:r>
              <w:rPr>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ES.</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w:t>
            </w:r>
            <w:r>
              <w:rPr>
                <w:sz w:val="18"/>
                <w:szCs w:val="18"/>
              </w:rPr>
              <w:t>T</w:t>
            </w:r>
            <w:r>
              <w:rPr>
                <w:spacing w:val="-3"/>
                <w:sz w:val="18"/>
                <w:szCs w:val="18"/>
              </w:rPr>
              <w:t>A</w:t>
            </w:r>
            <w:r>
              <w:rPr>
                <w:spacing w:val="1"/>
                <w:sz w:val="18"/>
                <w:szCs w:val="18"/>
              </w:rPr>
              <w:t>_</w:t>
            </w:r>
            <w:r>
              <w:rPr>
                <w:sz w:val="18"/>
                <w:szCs w:val="18"/>
              </w:rPr>
              <w:t>I</w:t>
            </w:r>
            <w:r>
              <w:rPr>
                <w:spacing w:val="-1"/>
                <w:sz w:val="18"/>
                <w:szCs w:val="18"/>
              </w:rPr>
              <w:t>N</w:t>
            </w:r>
            <w:r>
              <w:rPr>
                <w:sz w:val="18"/>
                <w:szCs w:val="18"/>
              </w:rPr>
              <w:t>IZI</w:t>
            </w:r>
            <w:r>
              <w:rPr>
                <w:spacing w:val="-1"/>
                <w:sz w:val="18"/>
                <w:szCs w:val="18"/>
              </w:rPr>
              <w:t>O</w:t>
            </w:r>
            <w:r>
              <w:rPr>
                <w:spacing w:val="1"/>
                <w:sz w:val="18"/>
                <w:szCs w:val="18"/>
              </w:rPr>
              <w:t>_</w:t>
            </w:r>
            <w:r>
              <w:rPr>
                <w:spacing w:val="2"/>
                <w:sz w:val="18"/>
                <w:szCs w:val="18"/>
              </w:rPr>
              <w:t>V</w:t>
            </w:r>
            <w:r>
              <w:rPr>
                <w:spacing w:val="-1"/>
                <w:sz w:val="18"/>
                <w:szCs w:val="18"/>
              </w:rPr>
              <w:t>A</w:t>
            </w:r>
            <w:r>
              <w:rPr>
                <w:spacing w:val="-2"/>
                <w:sz w:val="18"/>
                <w:szCs w:val="18"/>
              </w:rPr>
              <w:t>L</w:t>
            </w:r>
            <w:r>
              <w:rPr>
                <w:sz w:val="18"/>
                <w:szCs w:val="18"/>
              </w:rPr>
              <w:t>I</w:t>
            </w:r>
            <w:r>
              <w:rPr>
                <w:spacing w:val="-1"/>
                <w:sz w:val="18"/>
                <w:szCs w:val="18"/>
              </w:rPr>
              <w:t>D</w:t>
            </w:r>
            <w:r>
              <w:rPr>
                <w:sz w:val="18"/>
                <w:szCs w:val="18"/>
              </w:rPr>
              <w:t>ITA</w:t>
            </w:r>
          </w:p>
        </w:tc>
        <w:tc>
          <w:tcPr>
            <w:tcW w:w="27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2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8"/>
                <w:sz w:val="18"/>
                <w:szCs w:val="18"/>
              </w:rPr>
              <w:t xml:space="preserve"> </w:t>
            </w:r>
            <w:r>
              <w:rPr>
                <w:spacing w:val="1"/>
                <w:sz w:val="18"/>
                <w:szCs w:val="18"/>
              </w:rPr>
              <w:t>d</w:t>
            </w:r>
            <w:r>
              <w:rPr>
                <w:sz w:val="18"/>
                <w:szCs w:val="18"/>
              </w:rPr>
              <w:t>i</w:t>
            </w:r>
            <w:r>
              <w:rPr>
                <w:spacing w:val="-6"/>
                <w:sz w:val="18"/>
                <w:szCs w:val="18"/>
              </w:rPr>
              <w:t xml:space="preserve"> </w:t>
            </w:r>
            <w:r>
              <w:rPr>
                <w:sz w:val="18"/>
                <w:szCs w:val="18"/>
              </w:rPr>
              <w:t>i</w:t>
            </w:r>
            <w:r>
              <w:rPr>
                <w:spacing w:val="1"/>
                <w:sz w:val="18"/>
                <w:szCs w:val="18"/>
              </w:rPr>
              <w:t>n</w:t>
            </w:r>
            <w:r>
              <w:rPr>
                <w:sz w:val="18"/>
                <w:szCs w:val="18"/>
              </w:rPr>
              <w:t>i</w:t>
            </w:r>
            <w:r>
              <w:rPr>
                <w:spacing w:val="-1"/>
                <w:sz w:val="18"/>
                <w:szCs w:val="18"/>
              </w:rPr>
              <w:t>z</w:t>
            </w:r>
            <w:r>
              <w:rPr>
                <w:spacing w:val="-2"/>
                <w:sz w:val="18"/>
                <w:szCs w:val="18"/>
              </w:rPr>
              <w:t>i</w:t>
            </w:r>
            <w:r>
              <w:rPr>
                <w:sz w:val="18"/>
                <w:szCs w:val="18"/>
              </w:rPr>
              <w:t>o</w:t>
            </w:r>
            <w:r>
              <w:rPr>
                <w:spacing w:val="-6"/>
                <w:sz w:val="18"/>
                <w:szCs w:val="18"/>
              </w:rPr>
              <w:t xml:space="preserve"> </w:t>
            </w:r>
            <w:r>
              <w:rPr>
                <w:spacing w:val="-2"/>
                <w:sz w:val="18"/>
                <w:szCs w:val="18"/>
              </w:rPr>
              <w:t>i</w:t>
            </w:r>
            <w:r>
              <w:rPr>
                <w:spacing w:val="1"/>
                <w:sz w:val="18"/>
                <w:szCs w:val="18"/>
              </w:rPr>
              <w:t>n</w:t>
            </w:r>
            <w:r>
              <w:rPr>
                <w:spacing w:val="-1"/>
                <w:sz w:val="18"/>
                <w:szCs w:val="18"/>
              </w:rPr>
              <w:t>ca</w:t>
            </w:r>
            <w:r>
              <w:rPr>
                <w:sz w:val="18"/>
                <w:szCs w:val="18"/>
              </w:rPr>
              <w:t>ri</w:t>
            </w:r>
            <w:r>
              <w:rPr>
                <w:spacing w:val="-1"/>
                <w:sz w:val="18"/>
                <w:szCs w:val="18"/>
              </w:rPr>
              <w:t>c</w:t>
            </w:r>
            <w:r>
              <w:rPr>
                <w:sz w:val="18"/>
                <w:szCs w:val="18"/>
              </w:rPr>
              <w:t>o</w:t>
            </w:r>
            <w:r>
              <w:rPr>
                <w:spacing w:val="-6"/>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3"/>
                <w:sz w:val="18"/>
                <w:szCs w:val="18"/>
              </w:rPr>
              <w:t>A</w:t>
            </w:r>
            <w:r>
              <w:rPr>
                <w:spacing w:val="-1"/>
                <w:sz w:val="18"/>
                <w:szCs w:val="18"/>
              </w:rPr>
              <w:t>ss</w:t>
            </w:r>
            <w:r>
              <w:rPr>
                <w:sz w:val="18"/>
                <w:szCs w:val="18"/>
              </w:rPr>
              <w:t>i</w:t>
            </w:r>
            <w:r>
              <w:rPr>
                <w:spacing w:val="-1"/>
                <w:sz w:val="18"/>
                <w:szCs w:val="18"/>
              </w:rPr>
              <w:t>s</w:t>
            </w:r>
            <w:r>
              <w:rPr>
                <w:spacing w:val="2"/>
                <w:sz w:val="18"/>
                <w:szCs w:val="18"/>
              </w:rPr>
              <w:t>t</w:t>
            </w:r>
            <w:r>
              <w:rPr>
                <w:spacing w:val="-1"/>
                <w:sz w:val="18"/>
                <w:szCs w:val="18"/>
              </w:rPr>
              <w:t>e</w:t>
            </w:r>
            <w:r>
              <w:rPr>
                <w:spacing w:val="1"/>
                <w:sz w:val="18"/>
                <w:szCs w:val="18"/>
              </w:rPr>
              <w:t>n</w:t>
            </w:r>
            <w:r>
              <w:rPr>
                <w:sz w:val="18"/>
                <w:szCs w:val="18"/>
              </w:rPr>
              <w:t>te</w:t>
            </w:r>
            <w:r>
              <w:rPr>
                <w:spacing w:val="-7"/>
                <w:sz w:val="18"/>
                <w:szCs w:val="18"/>
              </w:rPr>
              <w:t xml:space="preserve"> </w:t>
            </w:r>
            <w:r>
              <w:rPr>
                <w:spacing w:val="-3"/>
                <w:sz w:val="18"/>
                <w:szCs w:val="18"/>
              </w:rPr>
              <w:t>G</w:t>
            </w:r>
            <w:r>
              <w:rPr>
                <w:sz w:val="18"/>
                <w:szCs w:val="18"/>
              </w:rPr>
              <w:t>i</w:t>
            </w:r>
            <w:r>
              <w:rPr>
                <w:spacing w:val="1"/>
                <w:sz w:val="18"/>
                <w:szCs w:val="18"/>
              </w:rPr>
              <w:t>ud</w:t>
            </w:r>
            <w:r>
              <w:rPr>
                <w:sz w:val="18"/>
                <w:szCs w:val="18"/>
              </w:rPr>
              <w:t>i</w:t>
            </w:r>
            <w:r>
              <w:rPr>
                <w:spacing w:val="-1"/>
                <w:sz w:val="18"/>
                <w:szCs w:val="18"/>
              </w:rPr>
              <w:t>z</w:t>
            </w:r>
            <w:r>
              <w:rPr>
                <w:sz w:val="18"/>
                <w:szCs w:val="18"/>
              </w:rPr>
              <w:t>i</w:t>
            </w:r>
            <w:r>
              <w:rPr>
                <w:spacing w:val="-1"/>
                <w:sz w:val="18"/>
                <w:szCs w:val="18"/>
              </w:rPr>
              <w:t>a</w:t>
            </w:r>
            <w:r>
              <w:rPr>
                <w:sz w:val="18"/>
                <w:szCs w:val="18"/>
              </w:rPr>
              <w:t>ri</w:t>
            </w:r>
            <w:r>
              <w:rPr>
                <w:spacing w:val="1"/>
                <w:sz w:val="18"/>
                <w:szCs w:val="18"/>
              </w:rPr>
              <w:t>o</w:t>
            </w:r>
            <w:r>
              <w:rPr>
                <w:sz w:val="18"/>
                <w:szCs w:val="18"/>
              </w:rPr>
              <w:t>.</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pacing w:val="-1"/>
                <w:sz w:val="18"/>
                <w:szCs w:val="18"/>
              </w:rPr>
            </w:pPr>
            <w:r>
              <w:rPr>
                <w:spacing w:val="-1"/>
                <w:sz w:val="18"/>
                <w:szCs w:val="18"/>
              </w:rPr>
              <w:t>DA</w:t>
            </w:r>
            <w:r>
              <w:rPr>
                <w:sz w:val="18"/>
                <w:szCs w:val="18"/>
              </w:rPr>
              <w:t>T</w:t>
            </w:r>
            <w:r>
              <w:rPr>
                <w:spacing w:val="-3"/>
                <w:sz w:val="18"/>
                <w:szCs w:val="18"/>
              </w:rPr>
              <w:t>A</w:t>
            </w:r>
            <w:r>
              <w:rPr>
                <w:spacing w:val="1"/>
                <w:sz w:val="18"/>
                <w:szCs w:val="18"/>
              </w:rPr>
              <w:t>_</w:t>
            </w:r>
            <w:r>
              <w:rPr>
                <w:sz w:val="18"/>
                <w:szCs w:val="18"/>
              </w:rPr>
              <w:t>FI</w:t>
            </w:r>
            <w:r>
              <w:rPr>
                <w:spacing w:val="-1"/>
                <w:sz w:val="18"/>
                <w:szCs w:val="18"/>
              </w:rPr>
              <w:t>N</w:t>
            </w:r>
            <w:r>
              <w:rPr>
                <w:sz w:val="18"/>
                <w:szCs w:val="18"/>
              </w:rPr>
              <w:t>E</w:t>
            </w:r>
            <w:r>
              <w:rPr>
                <w:spacing w:val="1"/>
                <w:sz w:val="18"/>
                <w:szCs w:val="18"/>
              </w:rPr>
              <w:t>_</w:t>
            </w:r>
            <w:r>
              <w:rPr>
                <w:spacing w:val="2"/>
                <w:sz w:val="18"/>
                <w:szCs w:val="18"/>
              </w:rPr>
              <w:t>V</w:t>
            </w:r>
            <w:r>
              <w:rPr>
                <w:spacing w:val="-3"/>
                <w:sz w:val="18"/>
                <w:szCs w:val="18"/>
              </w:rPr>
              <w:t>A</w:t>
            </w:r>
            <w:r>
              <w:rPr>
                <w:spacing w:val="-2"/>
                <w:sz w:val="18"/>
                <w:szCs w:val="18"/>
              </w:rPr>
              <w:t>L</w:t>
            </w:r>
            <w:r>
              <w:rPr>
                <w:sz w:val="18"/>
                <w:szCs w:val="18"/>
              </w:rPr>
              <w:t>I</w:t>
            </w:r>
            <w:r>
              <w:rPr>
                <w:spacing w:val="-1"/>
                <w:sz w:val="18"/>
                <w:szCs w:val="18"/>
              </w:rPr>
              <w:t>D</w:t>
            </w:r>
            <w:r>
              <w:rPr>
                <w:spacing w:val="2"/>
                <w:sz w:val="18"/>
                <w:szCs w:val="18"/>
              </w:rPr>
              <w:t>I</w:t>
            </w:r>
            <w:r>
              <w:rPr>
                <w:sz w:val="18"/>
                <w:szCs w:val="18"/>
              </w:rPr>
              <w:t>TA</w:t>
            </w:r>
          </w:p>
        </w:tc>
        <w:tc>
          <w:tcPr>
            <w:tcW w:w="27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ind w:left="54"/>
              <w:rPr>
                <w:spacing w:val="-1"/>
                <w:sz w:val="18"/>
                <w:szCs w:val="18"/>
              </w:rPr>
            </w:pPr>
            <w:r>
              <w:rPr>
                <w:spacing w:val="-1"/>
                <w:sz w:val="18"/>
                <w:szCs w:val="18"/>
              </w:rPr>
              <w:t>DATE</w:t>
            </w:r>
          </w:p>
        </w:tc>
        <w:tc>
          <w:tcPr>
            <w:tcW w:w="42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9"/>
              <w:ind w:left="54" w:right="71"/>
            </w:pPr>
            <w:r>
              <w:rPr>
                <w:spacing w:val="-1"/>
                <w:sz w:val="18"/>
                <w:szCs w:val="18"/>
              </w:rPr>
              <w:t>Da</w:t>
            </w:r>
            <w:r>
              <w:rPr>
                <w:sz w:val="18"/>
                <w:szCs w:val="18"/>
              </w:rPr>
              <w:t>ta</w:t>
            </w:r>
            <w:r>
              <w:rPr>
                <w:spacing w:val="-8"/>
                <w:sz w:val="18"/>
                <w:szCs w:val="18"/>
              </w:rPr>
              <w:t xml:space="preserve"> </w:t>
            </w:r>
            <w:r>
              <w:rPr>
                <w:spacing w:val="1"/>
                <w:sz w:val="18"/>
                <w:szCs w:val="18"/>
              </w:rPr>
              <w:t>d</w:t>
            </w:r>
            <w:r>
              <w:rPr>
                <w:sz w:val="18"/>
                <w:szCs w:val="18"/>
              </w:rPr>
              <w:t>i</w:t>
            </w:r>
            <w:r>
              <w:rPr>
                <w:spacing w:val="-6"/>
                <w:sz w:val="18"/>
                <w:szCs w:val="18"/>
              </w:rPr>
              <w:t xml:space="preserve"> </w:t>
            </w:r>
            <w:r>
              <w:rPr>
                <w:spacing w:val="-3"/>
                <w:sz w:val="18"/>
                <w:szCs w:val="18"/>
              </w:rPr>
              <w:t>f</w:t>
            </w:r>
            <w:r>
              <w:rPr>
                <w:sz w:val="18"/>
                <w:szCs w:val="18"/>
              </w:rPr>
              <w:t>i</w:t>
            </w:r>
            <w:r>
              <w:rPr>
                <w:spacing w:val="1"/>
                <w:sz w:val="18"/>
                <w:szCs w:val="18"/>
              </w:rPr>
              <w:t>n</w:t>
            </w:r>
            <w:r>
              <w:rPr>
                <w:sz w:val="18"/>
                <w:szCs w:val="18"/>
              </w:rPr>
              <w:t>e</w:t>
            </w:r>
            <w:r>
              <w:rPr>
                <w:spacing w:val="-7"/>
                <w:sz w:val="18"/>
                <w:szCs w:val="18"/>
              </w:rPr>
              <w:t xml:space="preserve"> </w:t>
            </w:r>
            <w:r>
              <w:rPr>
                <w:sz w:val="18"/>
                <w:szCs w:val="18"/>
              </w:rPr>
              <w:t>i</w:t>
            </w:r>
            <w:r>
              <w:rPr>
                <w:spacing w:val="1"/>
                <w:sz w:val="18"/>
                <w:szCs w:val="18"/>
              </w:rPr>
              <w:t>n</w:t>
            </w:r>
            <w:r>
              <w:rPr>
                <w:spacing w:val="-1"/>
                <w:sz w:val="18"/>
                <w:szCs w:val="18"/>
              </w:rPr>
              <w:t>ca</w:t>
            </w:r>
            <w:r>
              <w:rPr>
                <w:sz w:val="18"/>
                <w:szCs w:val="18"/>
              </w:rPr>
              <w:t>ri</w:t>
            </w:r>
            <w:r>
              <w:rPr>
                <w:spacing w:val="-1"/>
                <w:sz w:val="18"/>
                <w:szCs w:val="18"/>
              </w:rPr>
              <w:t>c</w:t>
            </w:r>
            <w:r>
              <w:rPr>
                <w:sz w:val="18"/>
                <w:szCs w:val="18"/>
              </w:rPr>
              <w:t>o</w:t>
            </w:r>
            <w:r>
              <w:rPr>
                <w:spacing w:val="-6"/>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3"/>
                <w:sz w:val="18"/>
                <w:szCs w:val="18"/>
              </w:rPr>
              <w:t>A</w:t>
            </w:r>
            <w:r>
              <w:rPr>
                <w:spacing w:val="-1"/>
                <w:sz w:val="18"/>
                <w:szCs w:val="18"/>
              </w:rPr>
              <w:t>ss</w:t>
            </w:r>
            <w:r>
              <w:rPr>
                <w:sz w:val="18"/>
                <w:szCs w:val="18"/>
              </w:rPr>
              <w:t>i</w:t>
            </w:r>
            <w:r>
              <w:rPr>
                <w:spacing w:val="-1"/>
                <w:sz w:val="18"/>
                <w:szCs w:val="18"/>
              </w:rPr>
              <w:t>s</w:t>
            </w:r>
            <w:r>
              <w:rPr>
                <w:sz w:val="18"/>
                <w:szCs w:val="18"/>
              </w:rPr>
              <w:t>t</w:t>
            </w:r>
            <w:r>
              <w:rPr>
                <w:spacing w:val="-1"/>
                <w:sz w:val="18"/>
                <w:szCs w:val="18"/>
              </w:rPr>
              <w:t>e</w:t>
            </w:r>
            <w:r>
              <w:rPr>
                <w:spacing w:val="1"/>
                <w:sz w:val="18"/>
                <w:szCs w:val="18"/>
              </w:rPr>
              <w:t>n</w:t>
            </w:r>
            <w:r>
              <w:rPr>
                <w:sz w:val="18"/>
                <w:szCs w:val="18"/>
              </w:rPr>
              <w:t>te</w:t>
            </w:r>
            <w:r>
              <w:rPr>
                <w:spacing w:val="-7"/>
                <w:sz w:val="18"/>
                <w:szCs w:val="18"/>
              </w:rPr>
              <w:t xml:space="preserve"> </w:t>
            </w:r>
            <w:r>
              <w:rPr>
                <w:spacing w:val="-3"/>
                <w:sz w:val="18"/>
                <w:szCs w:val="18"/>
              </w:rPr>
              <w:t>G</w:t>
            </w:r>
            <w:r>
              <w:rPr>
                <w:sz w:val="18"/>
                <w:szCs w:val="18"/>
              </w:rPr>
              <w:t>i</w:t>
            </w:r>
            <w:r>
              <w:rPr>
                <w:spacing w:val="1"/>
                <w:sz w:val="18"/>
                <w:szCs w:val="18"/>
              </w:rPr>
              <w:t>ud</w:t>
            </w:r>
            <w:r>
              <w:rPr>
                <w:sz w:val="18"/>
                <w:szCs w:val="18"/>
              </w:rPr>
              <w:t>i</w:t>
            </w:r>
            <w:r>
              <w:rPr>
                <w:spacing w:val="-1"/>
                <w:sz w:val="18"/>
                <w:szCs w:val="18"/>
              </w:rPr>
              <w:t>z</w:t>
            </w:r>
            <w:r>
              <w:rPr>
                <w:sz w:val="18"/>
                <w:szCs w:val="18"/>
              </w:rPr>
              <w:t>i</w:t>
            </w:r>
            <w:r>
              <w:rPr>
                <w:spacing w:val="-1"/>
                <w:sz w:val="18"/>
                <w:szCs w:val="18"/>
              </w:rPr>
              <w:t>a</w:t>
            </w:r>
            <w:r>
              <w:rPr>
                <w:sz w:val="18"/>
                <w:szCs w:val="18"/>
              </w:rPr>
              <w:t>ri</w:t>
            </w:r>
            <w:r>
              <w:rPr>
                <w:spacing w:val="1"/>
                <w:sz w:val="18"/>
                <w:szCs w:val="18"/>
              </w:rPr>
              <w:t>o</w:t>
            </w:r>
            <w:r>
              <w:rPr>
                <w:sz w:val="18"/>
                <w:szCs w:val="18"/>
              </w:rPr>
              <w:t>.</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pacing w:val="-1"/>
                <w:sz w:val="18"/>
                <w:szCs w:val="18"/>
              </w:rPr>
            </w:pPr>
            <w:r>
              <w:rPr>
                <w:spacing w:val="-1"/>
                <w:sz w:val="18"/>
                <w:szCs w:val="18"/>
              </w:rPr>
              <w:t>COD_OPERATORE_INSERIMENTO</w:t>
            </w:r>
          </w:p>
        </w:tc>
        <w:tc>
          <w:tcPr>
            <w:tcW w:w="27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2" w:line="206" w:lineRule="exact"/>
              <w:ind w:left="54" w:right="170"/>
              <w:rPr>
                <w:sz w:val="18"/>
                <w:szCs w:val="18"/>
              </w:rPr>
            </w:pPr>
            <w:r>
              <w:rPr>
                <w:spacing w:val="-1"/>
                <w:sz w:val="18"/>
                <w:szCs w:val="18"/>
              </w:rPr>
              <w:t>VARCHAR2 (100 CHAR)</w:t>
            </w:r>
          </w:p>
        </w:tc>
        <w:tc>
          <w:tcPr>
            <w:tcW w:w="42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7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DATE</w:t>
            </w:r>
          </w:p>
        </w:tc>
        <w:tc>
          <w:tcPr>
            <w:tcW w:w="42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7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1"/>
                <w:sz w:val="18"/>
                <w:szCs w:val="18"/>
              </w:rPr>
              <w:t>VARCHAR2 (11 CHAR)</w:t>
            </w:r>
          </w:p>
        </w:tc>
        <w:tc>
          <w:tcPr>
            <w:tcW w:w="42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 TO</w:t>
            </w:r>
          </w:p>
        </w:tc>
        <w:tc>
          <w:tcPr>
            <w:tcW w:w="27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(100 CHAR)</w:t>
            </w:r>
          </w:p>
        </w:tc>
        <w:tc>
          <w:tcPr>
            <w:tcW w:w="42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7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DATE</w:t>
            </w:r>
          </w:p>
        </w:tc>
        <w:tc>
          <w:tcPr>
            <w:tcW w:w="42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27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1"/>
                <w:sz w:val="18"/>
                <w:szCs w:val="18"/>
              </w:rPr>
              <w:t>VARCHAR2 (11 CHAR)</w:t>
            </w:r>
          </w:p>
        </w:tc>
        <w:tc>
          <w:tcPr>
            <w:tcW w:w="42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bl>
    <w:p w:rsidR="00880ABD" w:rsidRDefault="00880ABD">
      <w:pPr>
        <w:pStyle w:val="BVNGranataSottolineato"/>
      </w:pPr>
    </w:p>
    <w:p w:rsidR="00880ABD" w:rsidRDefault="00880ABD">
      <w:pPr>
        <w:pStyle w:val="BVNGranataSottolineato"/>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UDIENZA</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UDIENZA_ASSISTENTE_FK2</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COD_ID_ASSISTENTE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sectPr w:rsidR="00880ABD">
          <w:headerReference w:type="even" r:id="rId43"/>
          <w:headerReference w:type="default" r:id="rId44"/>
          <w:footerReference w:type="even" r:id="rId45"/>
          <w:footerReference w:type="default" r:id="rId46"/>
          <w:headerReference w:type="first" r:id="rId47"/>
          <w:footerReference w:type="first" r:id="rId48"/>
          <w:pgSz w:w="11906" w:h="16838"/>
          <w:pgMar w:top="2018" w:right="1134" w:bottom="1983" w:left="1134" w:header="1252" w:footer="1247" w:gutter="0"/>
          <w:pgBorders>
            <w:top w:val="single" w:sz="4" w:space="31" w:color="000000"/>
            <w:left w:val="single" w:sz="4" w:space="31" w:color="000000"/>
            <w:bottom w:val="single" w:sz="4" w:space="31" w:color="000000"/>
            <w:right w:val="single" w:sz="4" w:space="31" w:color="000000"/>
          </w:pgBorders>
          <w:cols w:space="720"/>
          <w:docGrid w:linePitch="600" w:charSpace="32768"/>
        </w:sectPr>
      </w:pPr>
    </w:p>
    <w:p w:rsidR="00880ABD" w:rsidRDefault="00880ABD">
      <w:pPr>
        <w:pStyle w:val="BVN1"/>
      </w:pPr>
      <w:bookmarkStart w:id="15" w:name="_Toc78536575"/>
      <w:r>
        <w:rPr>
          <w:spacing w:val="-6"/>
        </w:rPr>
        <w:lastRenderedPageBreak/>
        <w:t>ASSISTENTE_SOCIALE</w:t>
      </w:r>
      <w:bookmarkEnd w:id="15"/>
    </w:p>
    <w:p w:rsidR="00880ABD" w:rsidRDefault="00880ABD">
      <w:pPr>
        <w:pStyle w:val="Paragrafoelenco"/>
        <w:numPr>
          <w:ilvl w:val="0"/>
          <w:numId w:val="0"/>
        </w:numPr>
        <w:ind w:left="705"/>
      </w:pPr>
    </w:p>
    <w:p w:rsidR="00880ABD" w:rsidRDefault="00880ABD">
      <w:pPr>
        <w:pStyle w:val="normal"/>
      </w:pPr>
      <w:r>
        <w:rPr>
          <w:rFonts w:ascii="Calibri" w:hAnsi="Calibri" w:cs="Calibri"/>
          <w:smallCaps/>
        </w:rPr>
        <w:t>La tabella contiene i dati anagrafici degli assistenti sociali.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02"/>
        <w:gridCol w:w="2666"/>
        <w:gridCol w:w="4062"/>
      </w:tblGrid>
      <w:tr w:rsidR="00880ABD">
        <w:trPr>
          <w:tblHeader/>
        </w:trPr>
        <w:tc>
          <w:tcPr>
            <w:tcW w:w="370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6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06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z w:val="18"/>
                <w:szCs w:val="18"/>
              </w:rPr>
              <w:t>I</w:t>
            </w:r>
            <w:r>
              <w:rPr>
                <w:spacing w:val="-1"/>
                <w:sz w:val="18"/>
                <w:szCs w:val="18"/>
              </w:rPr>
              <w:t>D</w:t>
            </w:r>
            <w:r>
              <w:rPr>
                <w:spacing w:val="1"/>
                <w:sz w:val="18"/>
                <w:szCs w:val="18"/>
              </w:rPr>
              <w:t>_</w:t>
            </w:r>
            <w:r>
              <w:rPr>
                <w:spacing w:val="-3"/>
                <w:sz w:val="18"/>
                <w:szCs w:val="18"/>
              </w:rPr>
              <w:t>A</w:t>
            </w:r>
            <w:r>
              <w:rPr>
                <w:sz w:val="18"/>
                <w:szCs w:val="18"/>
              </w:rPr>
              <w:t>SSIS</w:t>
            </w:r>
            <w:r>
              <w:rPr>
                <w:spacing w:val="-2"/>
                <w:sz w:val="18"/>
                <w:szCs w:val="18"/>
              </w:rPr>
              <w:t>T</w:t>
            </w:r>
            <w:r>
              <w:rPr>
                <w:sz w:val="18"/>
                <w:szCs w:val="18"/>
              </w:rPr>
              <w:t>E</w:t>
            </w:r>
            <w:r>
              <w:rPr>
                <w:spacing w:val="2"/>
                <w:sz w:val="18"/>
                <w:szCs w:val="18"/>
              </w:rPr>
              <w:t>N</w:t>
            </w:r>
            <w:r>
              <w:rPr>
                <w:spacing w:val="-2"/>
                <w:sz w:val="18"/>
                <w:szCs w:val="18"/>
              </w:rPr>
              <w:t>T</w:t>
            </w:r>
            <w:r>
              <w:rPr>
                <w:sz w:val="18"/>
                <w:szCs w:val="18"/>
              </w:rPr>
              <w:t>E</w:t>
            </w:r>
            <w:r>
              <w:rPr>
                <w:spacing w:val="1"/>
                <w:sz w:val="18"/>
                <w:szCs w:val="18"/>
              </w:rPr>
              <w:t>_</w:t>
            </w:r>
            <w:r>
              <w:rPr>
                <w:sz w:val="18"/>
                <w:szCs w:val="18"/>
              </w:rPr>
              <w:t>S</w:t>
            </w:r>
            <w:r>
              <w:rPr>
                <w:spacing w:val="-1"/>
                <w:sz w:val="18"/>
                <w:szCs w:val="18"/>
              </w:rPr>
              <w:t>O</w:t>
            </w:r>
            <w:r>
              <w:rPr>
                <w:sz w:val="18"/>
                <w:szCs w:val="18"/>
              </w:rPr>
              <w:t>CI</w:t>
            </w:r>
            <w:r>
              <w:rPr>
                <w:spacing w:val="-1"/>
                <w:sz w:val="18"/>
                <w:szCs w:val="18"/>
              </w:rPr>
              <w:t>A</w:t>
            </w:r>
            <w:r>
              <w:rPr>
                <w:spacing w:val="-2"/>
                <w:sz w:val="18"/>
                <w:szCs w:val="18"/>
              </w:rPr>
              <w:t>L</w:t>
            </w:r>
            <w:r>
              <w:rPr>
                <w:sz w:val="18"/>
                <w:szCs w:val="18"/>
              </w:rPr>
              <w:t>E</w:t>
            </w:r>
          </w:p>
        </w:tc>
        <w:tc>
          <w:tcPr>
            <w:tcW w:w="26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406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10"/>
                <w:sz w:val="18"/>
                <w:szCs w:val="18"/>
              </w:rPr>
              <w:t xml:space="preserve"> </w:t>
            </w:r>
            <w:r>
              <w:rPr>
                <w:spacing w:val="1"/>
                <w:sz w:val="18"/>
                <w:szCs w:val="18"/>
              </w:rPr>
              <w:t>p</w:t>
            </w:r>
            <w:r>
              <w:rPr>
                <w:sz w:val="18"/>
                <w:szCs w:val="18"/>
              </w:rPr>
              <w:t>ri</w:t>
            </w:r>
            <w:r>
              <w:rPr>
                <w:spacing w:val="-5"/>
                <w:sz w:val="18"/>
                <w:szCs w:val="18"/>
              </w:rPr>
              <w:t>m</w:t>
            </w:r>
            <w:r>
              <w:rPr>
                <w:spacing w:val="-1"/>
                <w:sz w:val="18"/>
                <w:szCs w:val="18"/>
              </w:rPr>
              <w:t>a</w:t>
            </w:r>
            <w:r>
              <w:rPr>
                <w:sz w:val="18"/>
                <w:szCs w:val="18"/>
              </w:rPr>
              <w:t>ria</w:t>
            </w:r>
            <w:r>
              <w:rPr>
                <w:spacing w:val="-10"/>
                <w:sz w:val="18"/>
                <w:szCs w:val="18"/>
              </w:rPr>
              <w:t xml:space="preserve"> </w:t>
            </w:r>
            <w:r>
              <w:rPr>
                <w:spacing w:val="1"/>
                <w:sz w:val="18"/>
                <w:szCs w:val="18"/>
              </w:rPr>
              <w:t>nu</w:t>
            </w:r>
            <w:r>
              <w:rPr>
                <w:spacing w:val="-1"/>
                <w:sz w:val="18"/>
                <w:szCs w:val="18"/>
              </w:rPr>
              <w:t>me</w:t>
            </w:r>
            <w:r>
              <w:rPr>
                <w:sz w:val="18"/>
                <w:szCs w:val="18"/>
              </w:rPr>
              <w:t>ri</w:t>
            </w:r>
            <w:r>
              <w:rPr>
                <w:spacing w:val="-1"/>
                <w:sz w:val="18"/>
                <w:szCs w:val="18"/>
              </w:rPr>
              <w:t>ca</w:t>
            </w:r>
            <w:r>
              <w:rPr>
                <w:sz w:val="18"/>
                <w:szCs w:val="18"/>
              </w:rPr>
              <w:t>.</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rPr>
                <w:spacing w:val="1"/>
                <w:sz w:val="18"/>
                <w:szCs w:val="18"/>
              </w:rPr>
            </w:pPr>
            <w:r>
              <w:rPr>
                <w:sz w:val="18"/>
                <w:szCs w:val="18"/>
              </w:rPr>
              <w:t>C</w:t>
            </w:r>
            <w:r>
              <w:rPr>
                <w:spacing w:val="-1"/>
                <w:sz w:val="18"/>
                <w:szCs w:val="18"/>
              </w:rPr>
              <w:t>OGNO</w:t>
            </w:r>
            <w:r>
              <w:rPr>
                <w:sz w:val="18"/>
                <w:szCs w:val="18"/>
              </w:rPr>
              <w:t>ME</w:t>
            </w:r>
          </w:p>
        </w:tc>
        <w:tc>
          <w:tcPr>
            <w:tcW w:w="26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69"/>
              <w:rPr>
                <w:sz w:val="18"/>
                <w:szCs w:val="18"/>
              </w:rPr>
            </w:pPr>
            <w:r>
              <w:rPr>
                <w:spacing w:val="1"/>
                <w:sz w:val="18"/>
                <w:szCs w:val="18"/>
              </w:rPr>
              <w:t>VARCHAR2 (50 CHAR) NOT NULL</w:t>
            </w:r>
          </w:p>
        </w:tc>
        <w:tc>
          <w:tcPr>
            <w:tcW w:w="406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1"/>
              <w:ind w:left="54" w:right="81"/>
            </w:pPr>
            <w:r>
              <w:rPr>
                <w:sz w:val="18"/>
                <w:szCs w:val="18"/>
              </w:rPr>
              <w:t>C</w:t>
            </w:r>
            <w:r>
              <w:rPr>
                <w:spacing w:val="1"/>
                <w:sz w:val="18"/>
                <w:szCs w:val="18"/>
              </w:rPr>
              <w:t>o</w:t>
            </w:r>
            <w:r>
              <w:rPr>
                <w:spacing w:val="-2"/>
                <w:sz w:val="18"/>
                <w:szCs w:val="18"/>
              </w:rPr>
              <w:t>g</w:t>
            </w:r>
            <w:r>
              <w:rPr>
                <w:spacing w:val="1"/>
                <w:sz w:val="18"/>
                <w:szCs w:val="18"/>
              </w:rPr>
              <w:t>no</w:t>
            </w:r>
            <w:r>
              <w:rPr>
                <w:spacing w:val="-5"/>
                <w:sz w:val="18"/>
                <w:szCs w:val="18"/>
              </w:rPr>
              <w:t>m</w:t>
            </w:r>
            <w:r>
              <w:rPr>
                <w:sz w:val="18"/>
                <w:szCs w:val="18"/>
              </w:rPr>
              <w:t>e</w:t>
            </w:r>
            <w:r>
              <w:rPr>
                <w:spacing w:val="-9"/>
                <w:sz w:val="18"/>
                <w:szCs w:val="18"/>
              </w:rPr>
              <w:t xml:space="preserve"> </w:t>
            </w:r>
            <w:r>
              <w:rPr>
                <w:spacing w:val="1"/>
                <w:sz w:val="18"/>
                <w:szCs w:val="18"/>
              </w:rPr>
              <w:t>d</w:t>
            </w:r>
            <w:r>
              <w:rPr>
                <w:spacing w:val="-1"/>
                <w:sz w:val="18"/>
                <w:szCs w:val="18"/>
              </w:rPr>
              <w:t>e</w:t>
            </w:r>
            <w:r>
              <w:rPr>
                <w:sz w:val="18"/>
                <w:szCs w:val="18"/>
              </w:rPr>
              <w:t>ll'</w:t>
            </w:r>
            <w:r>
              <w:rPr>
                <w:spacing w:val="-8"/>
                <w:sz w:val="18"/>
                <w:szCs w:val="18"/>
              </w:rPr>
              <w:t xml:space="preserve"> </w:t>
            </w:r>
            <w:r>
              <w:rPr>
                <w:spacing w:val="-1"/>
                <w:sz w:val="18"/>
                <w:szCs w:val="18"/>
              </w:rPr>
              <w:t>Ass</w:t>
            </w:r>
            <w:r>
              <w:rPr>
                <w:sz w:val="18"/>
                <w:szCs w:val="18"/>
              </w:rPr>
              <w:t>i</w:t>
            </w:r>
            <w:r>
              <w:rPr>
                <w:spacing w:val="-1"/>
                <w:sz w:val="18"/>
                <w:szCs w:val="18"/>
              </w:rPr>
              <w:t>s</w:t>
            </w:r>
            <w:r>
              <w:rPr>
                <w:sz w:val="18"/>
                <w:szCs w:val="18"/>
              </w:rPr>
              <w:t>t</w:t>
            </w:r>
            <w:r>
              <w:rPr>
                <w:spacing w:val="-1"/>
                <w:sz w:val="18"/>
                <w:szCs w:val="18"/>
              </w:rPr>
              <w:t>e</w:t>
            </w:r>
            <w:r>
              <w:rPr>
                <w:spacing w:val="1"/>
                <w:sz w:val="18"/>
                <w:szCs w:val="18"/>
              </w:rPr>
              <w:t>n</w:t>
            </w:r>
            <w:r>
              <w:rPr>
                <w:sz w:val="18"/>
                <w:szCs w:val="18"/>
              </w:rPr>
              <w:t>te</w:t>
            </w:r>
            <w:r>
              <w:rPr>
                <w:spacing w:val="-9"/>
                <w:sz w:val="18"/>
                <w:szCs w:val="18"/>
              </w:rPr>
              <w:t xml:space="preserve"> </w:t>
            </w:r>
            <w:r>
              <w:rPr>
                <w:sz w:val="18"/>
                <w:szCs w:val="18"/>
              </w:rPr>
              <w:t>S</w:t>
            </w:r>
            <w:r>
              <w:rPr>
                <w:spacing w:val="1"/>
                <w:sz w:val="18"/>
                <w:szCs w:val="18"/>
              </w:rPr>
              <w:t>o</w:t>
            </w:r>
            <w:r>
              <w:rPr>
                <w:spacing w:val="-1"/>
                <w:sz w:val="18"/>
                <w:szCs w:val="18"/>
              </w:rPr>
              <w:t>c</w:t>
            </w:r>
            <w:r>
              <w:rPr>
                <w:sz w:val="18"/>
                <w:szCs w:val="18"/>
              </w:rPr>
              <w:t>i</w:t>
            </w:r>
            <w:r>
              <w:rPr>
                <w:spacing w:val="-1"/>
                <w:sz w:val="18"/>
                <w:szCs w:val="18"/>
              </w:rPr>
              <w:t>a</w:t>
            </w:r>
            <w:r>
              <w:rPr>
                <w:sz w:val="18"/>
                <w:szCs w:val="18"/>
              </w:rPr>
              <w:t>l</w:t>
            </w:r>
            <w:r>
              <w:rPr>
                <w:spacing w:val="-1"/>
                <w:sz w:val="18"/>
                <w:szCs w:val="18"/>
              </w:rPr>
              <w:t>e</w:t>
            </w:r>
            <w:r>
              <w:rPr>
                <w:sz w:val="18"/>
                <w:szCs w:val="18"/>
              </w:rPr>
              <w:t>.</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NO</w:t>
            </w:r>
            <w:r>
              <w:rPr>
                <w:sz w:val="18"/>
                <w:szCs w:val="18"/>
              </w:rPr>
              <w:t>ME</w:t>
            </w:r>
          </w:p>
        </w:tc>
        <w:tc>
          <w:tcPr>
            <w:tcW w:w="26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(50 CHAR)</w:t>
            </w:r>
          </w:p>
        </w:tc>
        <w:tc>
          <w:tcPr>
            <w:tcW w:w="406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w:t>
            </w:r>
            <w:r>
              <w:rPr>
                <w:spacing w:val="1"/>
                <w:sz w:val="18"/>
                <w:szCs w:val="18"/>
              </w:rPr>
              <w:t>o</w:t>
            </w:r>
            <w:r>
              <w:rPr>
                <w:spacing w:val="-5"/>
                <w:sz w:val="18"/>
                <w:szCs w:val="18"/>
              </w:rPr>
              <w:t>m</w:t>
            </w:r>
            <w:r>
              <w:rPr>
                <w:sz w:val="18"/>
                <w:szCs w:val="18"/>
              </w:rPr>
              <w:t>e</w:t>
            </w:r>
            <w:r>
              <w:rPr>
                <w:spacing w:val="-8"/>
                <w:sz w:val="18"/>
                <w:szCs w:val="18"/>
              </w:rPr>
              <w:t xml:space="preserve"> </w:t>
            </w:r>
            <w:r>
              <w:rPr>
                <w:spacing w:val="1"/>
                <w:sz w:val="18"/>
                <w:szCs w:val="18"/>
              </w:rPr>
              <w:t>d</w:t>
            </w:r>
            <w:r>
              <w:rPr>
                <w:spacing w:val="-1"/>
                <w:sz w:val="18"/>
                <w:szCs w:val="18"/>
              </w:rPr>
              <w:t>e</w:t>
            </w:r>
            <w:r>
              <w:rPr>
                <w:sz w:val="18"/>
                <w:szCs w:val="18"/>
              </w:rPr>
              <w:t>ll'</w:t>
            </w:r>
            <w:r>
              <w:rPr>
                <w:spacing w:val="-6"/>
                <w:sz w:val="18"/>
                <w:szCs w:val="18"/>
              </w:rPr>
              <w:t xml:space="preserve"> </w:t>
            </w:r>
            <w:r>
              <w:rPr>
                <w:spacing w:val="-3"/>
                <w:sz w:val="18"/>
                <w:szCs w:val="18"/>
              </w:rPr>
              <w:t>A</w:t>
            </w:r>
            <w:r>
              <w:rPr>
                <w:spacing w:val="-1"/>
                <w:sz w:val="18"/>
                <w:szCs w:val="18"/>
              </w:rPr>
              <w:t>ss</w:t>
            </w:r>
            <w:r>
              <w:rPr>
                <w:sz w:val="18"/>
                <w:szCs w:val="18"/>
              </w:rPr>
              <w:t>i</w:t>
            </w:r>
            <w:r>
              <w:rPr>
                <w:spacing w:val="-1"/>
                <w:sz w:val="18"/>
                <w:szCs w:val="18"/>
              </w:rPr>
              <w:t>s</w:t>
            </w:r>
            <w:r>
              <w:rPr>
                <w:sz w:val="18"/>
                <w:szCs w:val="18"/>
              </w:rPr>
              <w:t>t</w:t>
            </w:r>
            <w:r>
              <w:rPr>
                <w:spacing w:val="-1"/>
                <w:sz w:val="18"/>
                <w:szCs w:val="18"/>
              </w:rPr>
              <w:t>e</w:t>
            </w:r>
            <w:r>
              <w:rPr>
                <w:spacing w:val="1"/>
                <w:sz w:val="18"/>
                <w:szCs w:val="18"/>
              </w:rPr>
              <w:t>n</w:t>
            </w:r>
            <w:r>
              <w:rPr>
                <w:sz w:val="18"/>
                <w:szCs w:val="18"/>
              </w:rPr>
              <w:t>te</w:t>
            </w:r>
            <w:r>
              <w:rPr>
                <w:spacing w:val="-7"/>
                <w:sz w:val="18"/>
                <w:szCs w:val="18"/>
              </w:rPr>
              <w:t xml:space="preserve"> </w:t>
            </w:r>
            <w:r>
              <w:rPr>
                <w:sz w:val="18"/>
                <w:szCs w:val="18"/>
              </w:rPr>
              <w:t>S</w:t>
            </w:r>
            <w:r>
              <w:rPr>
                <w:spacing w:val="1"/>
                <w:sz w:val="18"/>
                <w:szCs w:val="18"/>
              </w:rPr>
              <w:t>o</w:t>
            </w:r>
            <w:r>
              <w:rPr>
                <w:spacing w:val="-1"/>
                <w:sz w:val="18"/>
                <w:szCs w:val="18"/>
              </w:rPr>
              <w:t>c</w:t>
            </w:r>
            <w:r>
              <w:rPr>
                <w:sz w:val="18"/>
                <w:szCs w:val="18"/>
              </w:rPr>
              <w:t>i</w:t>
            </w:r>
            <w:r>
              <w:rPr>
                <w:spacing w:val="-1"/>
                <w:sz w:val="18"/>
                <w:szCs w:val="18"/>
              </w:rPr>
              <w:t>a</w:t>
            </w:r>
            <w:r>
              <w:rPr>
                <w:sz w:val="18"/>
                <w:szCs w:val="18"/>
              </w:rPr>
              <w:t>l</w:t>
            </w:r>
            <w:r>
              <w:rPr>
                <w:spacing w:val="-1"/>
                <w:sz w:val="18"/>
                <w:szCs w:val="18"/>
              </w:rPr>
              <w:t>e</w:t>
            </w:r>
            <w:r>
              <w:rPr>
                <w:sz w:val="18"/>
                <w:szCs w:val="18"/>
              </w:rPr>
              <w:t>.</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COD_UFFICIO_APPARTENENZA</w:t>
            </w:r>
          </w:p>
        </w:tc>
        <w:tc>
          <w:tcPr>
            <w:tcW w:w="26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w:t>
            </w:r>
          </w:p>
        </w:tc>
        <w:tc>
          <w:tcPr>
            <w:tcW w:w="406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U</w:t>
            </w:r>
            <w:r>
              <w:rPr>
                <w:sz w:val="18"/>
                <w:szCs w:val="18"/>
              </w:rPr>
              <w:t>f</w:t>
            </w:r>
            <w:r>
              <w:rPr>
                <w:spacing w:val="-3"/>
                <w:sz w:val="18"/>
                <w:szCs w:val="18"/>
              </w:rPr>
              <w:t>f</w:t>
            </w:r>
            <w:r>
              <w:rPr>
                <w:sz w:val="18"/>
                <w:szCs w:val="18"/>
              </w:rPr>
              <w:t>i</w:t>
            </w:r>
            <w:r>
              <w:rPr>
                <w:spacing w:val="-1"/>
                <w:sz w:val="18"/>
                <w:szCs w:val="18"/>
              </w:rPr>
              <w:t>c</w:t>
            </w:r>
            <w:r>
              <w:rPr>
                <w:sz w:val="18"/>
                <w:szCs w:val="18"/>
              </w:rPr>
              <w:t>io</w:t>
            </w:r>
            <w:r>
              <w:rPr>
                <w:spacing w:val="-6"/>
                <w:sz w:val="18"/>
                <w:szCs w:val="18"/>
              </w:rPr>
              <w:t xml:space="preserve"> </w:t>
            </w:r>
            <w:r>
              <w:rPr>
                <w:spacing w:val="1"/>
                <w:sz w:val="18"/>
                <w:szCs w:val="18"/>
              </w:rPr>
              <w:t>d</w:t>
            </w:r>
            <w:r>
              <w:rPr>
                <w:sz w:val="18"/>
                <w:szCs w:val="18"/>
              </w:rPr>
              <w:t>i</w:t>
            </w:r>
            <w:r>
              <w:rPr>
                <w:spacing w:val="-5"/>
                <w:sz w:val="18"/>
                <w:szCs w:val="18"/>
              </w:rPr>
              <w:t xml:space="preserve"> </w:t>
            </w:r>
            <w:r>
              <w:rPr>
                <w:spacing w:val="-1"/>
                <w:sz w:val="18"/>
                <w:szCs w:val="18"/>
              </w:rPr>
              <w:t>a</w:t>
            </w:r>
            <w:r>
              <w:rPr>
                <w:spacing w:val="1"/>
                <w:sz w:val="18"/>
                <w:szCs w:val="18"/>
              </w:rPr>
              <w:t>pp</w:t>
            </w:r>
            <w:r>
              <w:rPr>
                <w:spacing w:val="-1"/>
                <w:sz w:val="18"/>
                <w:szCs w:val="18"/>
              </w:rPr>
              <w:t>a</w:t>
            </w:r>
            <w:r>
              <w:rPr>
                <w:sz w:val="18"/>
                <w:szCs w:val="18"/>
              </w:rPr>
              <w:t>rt</w:t>
            </w:r>
            <w:r>
              <w:rPr>
                <w:spacing w:val="-1"/>
                <w:sz w:val="18"/>
                <w:szCs w:val="18"/>
              </w:rPr>
              <w:t>e</w:t>
            </w:r>
            <w:r>
              <w:rPr>
                <w:spacing w:val="1"/>
                <w:sz w:val="18"/>
                <w:szCs w:val="18"/>
              </w:rPr>
              <w:t>n</w:t>
            </w:r>
            <w:r>
              <w:rPr>
                <w:spacing w:val="-5"/>
                <w:sz w:val="18"/>
                <w:szCs w:val="18"/>
              </w:rPr>
              <w:t>e</w:t>
            </w:r>
            <w:r>
              <w:rPr>
                <w:spacing w:val="1"/>
                <w:sz w:val="18"/>
                <w:szCs w:val="18"/>
              </w:rPr>
              <w:t>n</w:t>
            </w:r>
            <w:r>
              <w:rPr>
                <w:spacing w:val="-1"/>
                <w:sz w:val="18"/>
                <w:szCs w:val="18"/>
              </w:rPr>
              <w:t>z</w:t>
            </w:r>
            <w:r>
              <w:rPr>
                <w:sz w:val="18"/>
                <w:szCs w:val="18"/>
              </w:rPr>
              <w:t>a</w:t>
            </w:r>
            <w:r>
              <w:rPr>
                <w:spacing w:val="-7"/>
                <w:sz w:val="18"/>
                <w:szCs w:val="18"/>
              </w:rPr>
              <w:t xml:space="preserve"> </w:t>
            </w:r>
            <w:r>
              <w:rPr>
                <w:spacing w:val="1"/>
                <w:sz w:val="18"/>
                <w:szCs w:val="18"/>
              </w:rPr>
              <w:t>d</w:t>
            </w:r>
            <w:r>
              <w:rPr>
                <w:spacing w:val="-1"/>
                <w:sz w:val="18"/>
                <w:szCs w:val="18"/>
              </w:rPr>
              <w:t>e</w:t>
            </w:r>
            <w:r>
              <w:rPr>
                <w:sz w:val="18"/>
                <w:szCs w:val="18"/>
              </w:rPr>
              <w:t>ll'</w:t>
            </w:r>
            <w:r>
              <w:rPr>
                <w:spacing w:val="-8"/>
                <w:sz w:val="18"/>
                <w:szCs w:val="18"/>
              </w:rPr>
              <w:t xml:space="preserve"> </w:t>
            </w:r>
            <w:r>
              <w:rPr>
                <w:spacing w:val="-3"/>
                <w:sz w:val="18"/>
                <w:szCs w:val="18"/>
              </w:rPr>
              <w:t>A</w:t>
            </w:r>
            <w:r>
              <w:rPr>
                <w:spacing w:val="-1"/>
                <w:sz w:val="18"/>
                <w:szCs w:val="18"/>
              </w:rPr>
              <w:t>ss</w:t>
            </w:r>
            <w:r>
              <w:rPr>
                <w:spacing w:val="2"/>
                <w:sz w:val="18"/>
                <w:szCs w:val="18"/>
              </w:rPr>
              <w:t>i</w:t>
            </w:r>
            <w:r>
              <w:rPr>
                <w:spacing w:val="-1"/>
                <w:sz w:val="18"/>
                <w:szCs w:val="18"/>
              </w:rPr>
              <w:t>s</w:t>
            </w:r>
            <w:r>
              <w:rPr>
                <w:sz w:val="18"/>
                <w:szCs w:val="18"/>
              </w:rPr>
              <w:t>t</w:t>
            </w:r>
            <w:r>
              <w:rPr>
                <w:spacing w:val="-1"/>
                <w:sz w:val="18"/>
                <w:szCs w:val="18"/>
              </w:rPr>
              <w:t>e</w:t>
            </w:r>
            <w:r>
              <w:rPr>
                <w:spacing w:val="1"/>
                <w:sz w:val="18"/>
                <w:szCs w:val="18"/>
              </w:rPr>
              <w:t>n</w:t>
            </w:r>
            <w:r>
              <w:rPr>
                <w:sz w:val="18"/>
                <w:szCs w:val="18"/>
              </w:rPr>
              <w:t>te</w:t>
            </w:r>
            <w:r>
              <w:rPr>
                <w:spacing w:val="-7"/>
                <w:sz w:val="18"/>
                <w:szCs w:val="18"/>
              </w:rPr>
              <w:t xml:space="preserve"> </w:t>
            </w:r>
            <w:r>
              <w:rPr>
                <w:sz w:val="18"/>
                <w:szCs w:val="18"/>
              </w:rPr>
              <w:t>S</w:t>
            </w:r>
            <w:r>
              <w:rPr>
                <w:spacing w:val="1"/>
                <w:sz w:val="18"/>
                <w:szCs w:val="18"/>
              </w:rPr>
              <w:t>o</w:t>
            </w:r>
            <w:r>
              <w:rPr>
                <w:spacing w:val="-1"/>
                <w:sz w:val="18"/>
                <w:szCs w:val="18"/>
              </w:rPr>
              <w:t>c</w:t>
            </w:r>
            <w:r>
              <w:rPr>
                <w:sz w:val="18"/>
                <w:szCs w:val="18"/>
              </w:rPr>
              <w:t>i</w:t>
            </w:r>
            <w:r>
              <w:rPr>
                <w:spacing w:val="-1"/>
                <w:sz w:val="18"/>
                <w:szCs w:val="18"/>
              </w:rPr>
              <w:t>a</w:t>
            </w:r>
            <w:r>
              <w:rPr>
                <w:sz w:val="18"/>
                <w:szCs w:val="18"/>
              </w:rPr>
              <w:t>l</w:t>
            </w:r>
            <w:r>
              <w:rPr>
                <w:spacing w:val="-1"/>
                <w:sz w:val="18"/>
                <w:szCs w:val="18"/>
              </w:rPr>
              <w:t>e</w:t>
            </w:r>
            <w:r>
              <w:rPr>
                <w:sz w:val="18"/>
                <w:szCs w:val="18"/>
              </w:rPr>
              <w:t>.</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FLAG_STATO</w:t>
            </w:r>
          </w:p>
        </w:tc>
        <w:tc>
          <w:tcPr>
            <w:tcW w:w="26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(1 CHAR)</w:t>
            </w:r>
          </w:p>
        </w:tc>
        <w:tc>
          <w:tcPr>
            <w:tcW w:w="406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89"/>
            </w:pPr>
            <w:r>
              <w:rPr>
                <w:sz w:val="18"/>
                <w:szCs w:val="18"/>
              </w:rPr>
              <w:t>C</w:t>
            </w:r>
            <w:r>
              <w:rPr>
                <w:spacing w:val="1"/>
                <w:sz w:val="18"/>
                <w:szCs w:val="18"/>
              </w:rPr>
              <w:t>a</w:t>
            </w:r>
            <w:r>
              <w:rPr>
                <w:spacing w:val="-5"/>
                <w:sz w:val="18"/>
                <w:szCs w:val="18"/>
              </w:rPr>
              <w:t>m</w:t>
            </w:r>
            <w:r>
              <w:rPr>
                <w:spacing w:val="1"/>
                <w:sz w:val="18"/>
                <w:szCs w:val="18"/>
              </w:rPr>
              <w:t>p</w:t>
            </w:r>
            <w:r>
              <w:rPr>
                <w:sz w:val="18"/>
                <w:szCs w:val="18"/>
              </w:rPr>
              <w:t>o</w:t>
            </w:r>
            <w:r>
              <w:rPr>
                <w:spacing w:val="-5"/>
                <w:sz w:val="18"/>
                <w:szCs w:val="18"/>
              </w:rPr>
              <w:t xml:space="preserve"> </w:t>
            </w:r>
            <w:r>
              <w:rPr>
                <w:spacing w:val="-1"/>
                <w:sz w:val="18"/>
                <w:szCs w:val="18"/>
              </w:rPr>
              <w:t>c</w:t>
            </w:r>
            <w:r>
              <w:rPr>
                <w:spacing w:val="1"/>
                <w:sz w:val="18"/>
                <w:szCs w:val="18"/>
              </w:rPr>
              <w:t>h</w:t>
            </w:r>
            <w:r>
              <w:rPr>
                <w:sz w:val="18"/>
                <w:szCs w:val="18"/>
              </w:rPr>
              <w:t>e</w:t>
            </w:r>
            <w:r>
              <w:rPr>
                <w:spacing w:val="-7"/>
                <w:sz w:val="18"/>
                <w:szCs w:val="18"/>
              </w:rPr>
              <w:t xml:space="preserve"> </w:t>
            </w:r>
            <w:r>
              <w:rPr>
                <w:sz w:val="18"/>
                <w:szCs w:val="18"/>
              </w:rPr>
              <w:t>i</w:t>
            </w:r>
            <w:r>
              <w:rPr>
                <w:spacing w:val="-2"/>
                <w:sz w:val="18"/>
                <w:szCs w:val="18"/>
              </w:rPr>
              <w:t>n</w:t>
            </w:r>
            <w:r>
              <w:rPr>
                <w:spacing w:val="1"/>
                <w:sz w:val="18"/>
                <w:szCs w:val="18"/>
              </w:rPr>
              <w:t>d</w:t>
            </w:r>
            <w:r>
              <w:rPr>
                <w:sz w:val="18"/>
                <w:szCs w:val="18"/>
              </w:rPr>
              <w:t>i</w:t>
            </w:r>
            <w:r>
              <w:rPr>
                <w:spacing w:val="-1"/>
                <w:sz w:val="18"/>
                <w:szCs w:val="18"/>
              </w:rPr>
              <w:t>c</w:t>
            </w:r>
            <w:r>
              <w:rPr>
                <w:sz w:val="18"/>
                <w:szCs w:val="18"/>
              </w:rPr>
              <w:t>a</w:t>
            </w:r>
            <w:r>
              <w:rPr>
                <w:spacing w:val="-6"/>
                <w:sz w:val="18"/>
                <w:szCs w:val="18"/>
              </w:rPr>
              <w:t xml:space="preserve"> </w:t>
            </w:r>
            <w:r>
              <w:rPr>
                <w:sz w:val="18"/>
                <w:szCs w:val="18"/>
              </w:rPr>
              <w:t>lo</w:t>
            </w:r>
            <w:r>
              <w:rPr>
                <w:spacing w:val="-7"/>
                <w:sz w:val="18"/>
                <w:szCs w:val="18"/>
              </w:rPr>
              <w:t xml:space="preserve"> </w:t>
            </w:r>
            <w:r>
              <w:rPr>
                <w:spacing w:val="-1"/>
                <w:sz w:val="18"/>
                <w:szCs w:val="18"/>
              </w:rPr>
              <w:t>s</w:t>
            </w:r>
            <w:r>
              <w:rPr>
                <w:sz w:val="18"/>
                <w:szCs w:val="18"/>
              </w:rPr>
              <w:t>t</w:t>
            </w:r>
            <w:r>
              <w:rPr>
                <w:spacing w:val="-1"/>
                <w:sz w:val="18"/>
                <w:szCs w:val="18"/>
              </w:rPr>
              <w:t>a</w:t>
            </w:r>
            <w:r>
              <w:rPr>
                <w:sz w:val="18"/>
                <w:szCs w:val="18"/>
              </w:rPr>
              <w:t>to</w:t>
            </w:r>
            <w:r>
              <w:rPr>
                <w:spacing w:val="-6"/>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ass</w:t>
            </w:r>
            <w:r>
              <w:rPr>
                <w:sz w:val="18"/>
                <w:szCs w:val="18"/>
              </w:rPr>
              <w:t>i</w:t>
            </w:r>
            <w:r>
              <w:rPr>
                <w:spacing w:val="-1"/>
                <w:sz w:val="18"/>
                <w:szCs w:val="18"/>
              </w:rPr>
              <w:t>s</w:t>
            </w:r>
            <w:r>
              <w:rPr>
                <w:sz w:val="18"/>
                <w:szCs w:val="18"/>
              </w:rPr>
              <w:t>t</w:t>
            </w:r>
            <w:r>
              <w:rPr>
                <w:spacing w:val="-1"/>
                <w:sz w:val="18"/>
                <w:szCs w:val="18"/>
              </w:rPr>
              <w:t>e</w:t>
            </w:r>
            <w:r>
              <w:rPr>
                <w:spacing w:val="1"/>
                <w:sz w:val="18"/>
                <w:szCs w:val="18"/>
              </w:rPr>
              <w:t>n</w:t>
            </w:r>
            <w:r>
              <w:rPr>
                <w:sz w:val="18"/>
                <w:szCs w:val="18"/>
              </w:rPr>
              <w:t>te</w:t>
            </w:r>
            <w:r>
              <w:rPr>
                <w:spacing w:val="-7"/>
                <w:sz w:val="18"/>
                <w:szCs w:val="18"/>
              </w:rPr>
              <w:t xml:space="preserve"> </w:t>
            </w:r>
            <w:r>
              <w:rPr>
                <w:spacing w:val="-1"/>
                <w:sz w:val="18"/>
                <w:szCs w:val="18"/>
              </w:rPr>
              <w:t>s</w:t>
            </w:r>
            <w:r>
              <w:rPr>
                <w:spacing w:val="1"/>
                <w:sz w:val="18"/>
                <w:szCs w:val="18"/>
              </w:rPr>
              <w:t>o</w:t>
            </w:r>
            <w:r>
              <w:rPr>
                <w:spacing w:val="-1"/>
                <w:sz w:val="18"/>
                <w:szCs w:val="18"/>
              </w:rPr>
              <w:t>c</w:t>
            </w:r>
            <w:r>
              <w:rPr>
                <w:sz w:val="18"/>
                <w:szCs w:val="18"/>
              </w:rPr>
              <w:t>i</w:t>
            </w:r>
            <w:r>
              <w:rPr>
                <w:spacing w:val="-1"/>
                <w:sz w:val="18"/>
                <w:szCs w:val="18"/>
              </w:rPr>
              <w:t>a</w:t>
            </w:r>
            <w:r>
              <w:rPr>
                <w:sz w:val="18"/>
                <w:szCs w:val="18"/>
              </w:rPr>
              <w:t>l</w:t>
            </w:r>
            <w:r>
              <w:rPr>
                <w:spacing w:val="-1"/>
                <w:sz w:val="18"/>
                <w:szCs w:val="18"/>
              </w:rPr>
              <w:t>e</w:t>
            </w:r>
            <w:r>
              <w:rPr>
                <w:sz w:val="18"/>
                <w:szCs w:val="18"/>
              </w:rPr>
              <w:t>:</w:t>
            </w:r>
            <w:r>
              <w:rPr>
                <w:spacing w:val="-5"/>
                <w:sz w:val="18"/>
                <w:szCs w:val="18"/>
              </w:rPr>
              <w:t xml:space="preserve"> </w:t>
            </w:r>
            <w:r>
              <w:rPr>
                <w:spacing w:val="-3"/>
                <w:sz w:val="18"/>
                <w:szCs w:val="18"/>
              </w:rPr>
              <w:t>A</w:t>
            </w:r>
            <w:r>
              <w:rPr>
                <w:spacing w:val="-1"/>
                <w:sz w:val="18"/>
                <w:szCs w:val="18"/>
              </w:rPr>
              <w:t>sse</w:t>
            </w:r>
            <w:r>
              <w:rPr>
                <w:spacing w:val="1"/>
                <w:sz w:val="18"/>
                <w:szCs w:val="18"/>
              </w:rPr>
              <w:t>n</w:t>
            </w:r>
            <w:r>
              <w:rPr>
                <w:sz w:val="18"/>
                <w:szCs w:val="18"/>
              </w:rPr>
              <w:t>t</w:t>
            </w:r>
            <w:r>
              <w:rPr>
                <w:spacing w:val="-1"/>
                <w:sz w:val="18"/>
                <w:szCs w:val="18"/>
              </w:rPr>
              <w:t>e</w:t>
            </w:r>
            <w:r>
              <w:rPr>
                <w:spacing w:val="-4"/>
                <w:sz w:val="18"/>
                <w:szCs w:val="18"/>
              </w:rPr>
              <w:t xml:space="preserve"> </w:t>
            </w:r>
            <w:r>
              <w:rPr>
                <w:spacing w:val="-2"/>
                <w:sz w:val="18"/>
                <w:szCs w:val="18"/>
              </w:rPr>
              <w:t>T</w:t>
            </w:r>
            <w:r>
              <w:rPr>
                <w:sz w:val="18"/>
                <w:szCs w:val="18"/>
              </w:rPr>
              <w:t>r</w:t>
            </w:r>
            <w:r>
              <w:rPr>
                <w:spacing w:val="1"/>
                <w:sz w:val="18"/>
                <w:szCs w:val="18"/>
              </w:rPr>
              <w:t>a</w:t>
            </w:r>
            <w:r>
              <w:rPr>
                <w:spacing w:val="2"/>
                <w:sz w:val="18"/>
                <w:szCs w:val="18"/>
              </w:rPr>
              <w:t>s</w:t>
            </w:r>
            <w:r>
              <w:rPr>
                <w:spacing w:val="-3"/>
                <w:sz w:val="18"/>
                <w:szCs w:val="18"/>
              </w:rPr>
              <w:t>f</w:t>
            </w:r>
            <w:r>
              <w:rPr>
                <w:spacing w:val="-1"/>
                <w:sz w:val="18"/>
                <w:szCs w:val="18"/>
              </w:rPr>
              <w:t>e</w:t>
            </w:r>
            <w:r>
              <w:rPr>
                <w:sz w:val="18"/>
                <w:szCs w:val="18"/>
              </w:rPr>
              <w:t>ri</w:t>
            </w:r>
            <w:r>
              <w:rPr>
                <w:spacing w:val="2"/>
                <w:sz w:val="18"/>
                <w:szCs w:val="18"/>
              </w:rPr>
              <w:t>t</w:t>
            </w:r>
            <w:r>
              <w:rPr>
                <w:spacing w:val="1"/>
                <w:sz w:val="18"/>
                <w:szCs w:val="18"/>
              </w:rPr>
              <w:t>o</w:t>
            </w:r>
            <w:r>
              <w:rPr>
                <w:w w:val="99"/>
                <w:sz w:val="18"/>
                <w:szCs w:val="18"/>
              </w:rPr>
              <w:t xml:space="preserve"> </w:t>
            </w:r>
            <w:r>
              <w:rPr>
                <w:spacing w:val="3"/>
                <w:sz w:val="18"/>
                <w:szCs w:val="18"/>
              </w:rPr>
              <w:t>P</w:t>
            </w:r>
            <w:r>
              <w:rPr>
                <w:sz w:val="18"/>
                <w:szCs w:val="18"/>
              </w:rPr>
              <w:t>r</w:t>
            </w:r>
            <w:r>
              <w:rPr>
                <w:spacing w:val="-1"/>
                <w:sz w:val="18"/>
                <w:szCs w:val="18"/>
              </w:rPr>
              <w:t>ese</w:t>
            </w:r>
            <w:r>
              <w:rPr>
                <w:spacing w:val="1"/>
                <w:sz w:val="18"/>
                <w:szCs w:val="18"/>
              </w:rPr>
              <w:t>n</w:t>
            </w:r>
            <w:r>
              <w:rPr>
                <w:sz w:val="18"/>
                <w:szCs w:val="18"/>
              </w:rPr>
              <w:t>t</w:t>
            </w:r>
            <w:r>
              <w:rPr>
                <w:spacing w:val="-1"/>
                <w:sz w:val="18"/>
                <w:szCs w:val="18"/>
              </w:rPr>
              <w:t>e</w:t>
            </w:r>
            <w:r>
              <w:rPr>
                <w:sz w:val="18"/>
                <w:szCs w:val="18"/>
              </w:rPr>
              <w:t>.</w:t>
            </w:r>
            <w:r>
              <w:rPr>
                <w:spacing w:val="-2"/>
                <w:sz w:val="18"/>
                <w:szCs w:val="18"/>
              </w:rPr>
              <w:t>.</w:t>
            </w:r>
            <w:r>
              <w:rPr>
                <w:sz w:val="18"/>
                <w:szCs w:val="18"/>
              </w:rPr>
              <w:t>.</w:t>
            </w:r>
            <w:r>
              <w:rPr>
                <w:spacing w:val="-8"/>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7"/>
                <w:sz w:val="18"/>
                <w:szCs w:val="18"/>
              </w:rPr>
              <w:t xml:space="preserve"> </w:t>
            </w:r>
            <w:r>
              <w:rPr>
                <w:spacing w:val="-1"/>
                <w:sz w:val="18"/>
                <w:szCs w:val="18"/>
              </w:rPr>
              <w:t>a</w:t>
            </w:r>
            <w:r>
              <w:rPr>
                <w:sz w:val="18"/>
                <w:szCs w:val="18"/>
              </w:rPr>
              <w:t>l</w:t>
            </w:r>
            <w:r>
              <w:rPr>
                <w:spacing w:val="-7"/>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spacing w:val="-10"/>
                <w:sz w:val="18"/>
                <w:szCs w:val="18"/>
              </w:rPr>
              <w:t xml:space="preserve"> </w:t>
            </w:r>
            <w:r>
              <w:rPr>
                <w:sz w:val="18"/>
                <w:szCs w:val="18"/>
              </w:rPr>
              <w:t>FL</w:t>
            </w:r>
            <w:r>
              <w:rPr>
                <w:spacing w:val="-1"/>
                <w:sz w:val="18"/>
                <w:szCs w:val="18"/>
              </w:rPr>
              <w:t>A</w:t>
            </w:r>
            <w:r>
              <w:rPr>
                <w:spacing w:val="-3"/>
                <w:sz w:val="18"/>
                <w:szCs w:val="18"/>
              </w:rPr>
              <w:t>G</w:t>
            </w:r>
            <w:r>
              <w:rPr>
                <w:spacing w:val="1"/>
                <w:sz w:val="18"/>
                <w:szCs w:val="18"/>
              </w:rPr>
              <w:t>_</w:t>
            </w:r>
            <w:r>
              <w:rPr>
                <w:sz w:val="18"/>
                <w:szCs w:val="18"/>
              </w:rPr>
              <w:t>ST</w:t>
            </w:r>
            <w:r>
              <w:rPr>
                <w:spacing w:val="-1"/>
                <w:sz w:val="18"/>
                <w:szCs w:val="18"/>
              </w:rPr>
              <w:t>A</w:t>
            </w:r>
            <w:r>
              <w:rPr>
                <w:spacing w:val="-2"/>
                <w:sz w:val="18"/>
                <w:szCs w:val="18"/>
              </w:rPr>
              <w:t>T</w:t>
            </w:r>
            <w:r>
              <w:rPr>
                <w:sz w:val="18"/>
                <w:szCs w:val="18"/>
              </w:rPr>
              <w:t>O</w:t>
            </w:r>
            <w:r>
              <w:rPr>
                <w:spacing w:val="-8"/>
                <w:sz w:val="18"/>
                <w:szCs w:val="18"/>
              </w:rPr>
              <w:t xml:space="preserve"> </w:t>
            </w:r>
            <w:r>
              <w:rPr>
                <w:spacing w:val="1"/>
                <w:sz w:val="18"/>
                <w:szCs w:val="18"/>
              </w:rPr>
              <w:t>d</w:t>
            </w:r>
            <w:r>
              <w:rPr>
                <w:sz w:val="18"/>
                <w:szCs w:val="18"/>
              </w:rPr>
              <w:t>i</w:t>
            </w:r>
            <w:r>
              <w:rPr>
                <w:spacing w:val="-7"/>
                <w:sz w:val="18"/>
                <w:szCs w:val="18"/>
              </w:rPr>
              <w:t xml:space="preserve"> </w:t>
            </w:r>
            <w:r>
              <w:rPr>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ES.</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DATA_INIZIO_VALIDITA</w:t>
            </w:r>
          </w:p>
        </w:tc>
        <w:tc>
          <w:tcPr>
            <w:tcW w:w="26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06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7"/>
                <w:sz w:val="18"/>
                <w:szCs w:val="18"/>
              </w:rPr>
              <w:t xml:space="preserve"> </w:t>
            </w:r>
            <w:r>
              <w:rPr>
                <w:spacing w:val="1"/>
                <w:sz w:val="18"/>
                <w:szCs w:val="18"/>
              </w:rPr>
              <w:t>d</w:t>
            </w:r>
            <w:r>
              <w:rPr>
                <w:sz w:val="18"/>
                <w:szCs w:val="18"/>
              </w:rPr>
              <w:t>i</w:t>
            </w:r>
            <w:r>
              <w:rPr>
                <w:spacing w:val="-6"/>
                <w:sz w:val="18"/>
                <w:szCs w:val="18"/>
              </w:rPr>
              <w:t xml:space="preserve"> </w:t>
            </w:r>
            <w:r>
              <w:rPr>
                <w:sz w:val="18"/>
                <w:szCs w:val="18"/>
              </w:rPr>
              <w:t>i</w:t>
            </w:r>
            <w:r>
              <w:rPr>
                <w:spacing w:val="1"/>
                <w:sz w:val="18"/>
                <w:szCs w:val="18"/>
              </w:rPr>
              <w:t>n</w:t>
            </w:r>
            <w:r>
              <w:rPr>
                <w:sz w:val="18"/>
                <w:szCs w:val="18"/>
              </w:rPr>
              <w:t>i</w:t>
            </w:r>
            <w:r>
              <w:rPr>
                <w:spacing w:val="-1"/>
                <w:sz w:val="18"/>
                <w:szCs w:val="18"/>
              </w:rPr>
              <w:t>z</w:t>
            </w:r>
            <w:r>
              <w:rPr>
                <w:spacing w:val="-2"/>
                <w:sz w:val="18"/>
                <w:szCs w:val="18"/>
              </w:rPr>
              <w:t>i</w:t>
            </w:r>
            <w:r>
              <w:rPr>
                <w:sz w:val="18"/>
                <w:szCs w:val="18"/>
              </w:rPr>
              <w:t>o</w:t>
            </w:r>
            <w:r>
              <w:rPr>
                <w:spacing w:val="-5"/>
                <w:sz w:val="18"/>
                <w:szCs w:val="18"/>
              </w:rPr>
              <w:t xml:space="preserve"> </w:t>
            </w:r>
            <w:r>
              <w:rPr>
                <w:spacing w:val="-2"/>
                <w:sz w:val="18"/>
                <w:szCs w:val="18"/>
              </w:rPr>
              <w:t>i</w:t>
            </w:r>
            <w:r>
              <w:rPr>
                <w:spacing w:val="1"/>
                <w:sz w:val="18"/>
                <w:szCs w:val="18"/>
              </w:rPr>
              <w:t>n</w:t>
            </w:r>
            <w:r>
              <w:rPr>
                <w:spacing w:val="-1"/>
                <w:sz w:val="18"/>
                <w:szCs w:val="18"/>
              </w:rPr>
              <w:t>ca</w:t>
            </w:r>
            <w:r>
              <w:rPr>
                <w:sz w:val="18"/>
                <w:szCs w:val="18"/>
              </w:rPr>
              <w:t>ri</w:t>
            </w:r>
            <w:r>
              <w:rPr>
                <w:spacing w:val="-1"/>
                <w:sz w:val="18"/>
                <w:szCs w:val="18"/>
              </w:rPr>
              <w:t>c</w:t>
            </w:r>
            <w:r>
              <w:rPr>
                <w:sz w:val="18"/>
                <w:szCs w:val="18"/>
              </w:rPr>
              <w:t>o</w:t>
            </w:r>
            <w:r>
              <w:rPr>
                <w:spacing w:val="-5"/>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3"/>
                <w:sz w:val="18"/>
                <w:szCs w:val="18"/>
              </w:rPr>
              <w:t>A</w:t>
            </w:r>
            <w:r>
              <w:rPr>
                <w:spacing w:val="-1"/>
                <w:sz w:val="18"/>
                <w:szCs w:val="18"/>
              </w:rPr>
              <w:t>ss</w:t>
            </w:r>
            <w:r>
              <w:rPr>
                <w:sz w:val="18"/>
                <w:szCs w:val="18"/>
              </w:rPr>
              <w:t>i</w:t>
            </w:r>
            <w:r>
              <w:rPr>
                <w:spacing w:val="-1"/>
                <w:sz w:val="18"/>
                <w:szCs w:val="18"/>
              </w:rPr>
              <w:t>s</w:t>
            </w:r>
            <w:r>
              <w:rPr>
                <w:spacing w:val="2"/>
                <w:sz w:val="18"/>
                <w:szCs w:val="18"/>
              </w:rPr>
              <w:t>t</w:t>
            </w:r>
            <w:r>
              <w:rPr>
                <w:spacing w:val="-1"/>
                <w:sz w:val="18"/>
                <w:szCs w:val="18"/>
              </w:rPr>
              <w:t>e</w:t>
            </w:r>
            <w:r>
              <w:rPr>
                <w:spacing w:val="1"/>
                <w:sz w:val="18"/>
                <w:szCs w:val="18"/>
              </w:rPr>
              <w:t>n</w:t>
            </w:r>
            <w:r>
              <w:rPr>
                <w:sz w:val="18"/>
                <w:szCs w:val="18"/>
              </w:rPr>
              <w:t>te</w:t>
            </w:r>
            <w:r>
              <w:rPr>
                <w:spacing w:val="-7"/>
                <w:sz w:val="18"/>
                <w:szCs w:val="18"/>
              </w:rPr>
              <w:t xml:space="preserve"> </w:t>
            </w:r>
            <w:r>
              <w:rPr>
                <w:sz w:val="18"/>
                <w:szCs w:val="18"/>
              </w:rPr>
              <w:t>S</w:t>
            </w:r>
            <w:r>
              <w:rPr>
                <w:spacing w:val="1"/>
                <w:sz w:val="18"/>
                <w:szCs w:val="18"/>
              </w:rPr>
              <w:t>o</w:t>
            </w:r>
            <w:r>
              <w:rPr>
                <w:spacing w:val="-1"/>
                <w:sz w:val="18"/>
                <w:szCs w:val="18"/>
              </w:rPr>
              <w:t>c</w:t>
            </w:r>
            <w:r>
              <w:rPr>
                <w:sz w:val="18"/>
                <w:szCs w:val="18"/>
              </w:rPr>
              <w:t>i</w:t>
            </w:r>
            <w:r>
              <w:rPr>
                <w:spacing w:val="-1"/>
                <w:sz w:val="18"/>
                <w:szCs w:val="18"/>
              </w:rPr>
              <w:t>a</w:t>
            </w:r>
            <w:r>
              <w:rPr>
                <w:sz w:val="18"/>
                <w:szCs w:val="18"/>
              </w:rPr>
              <w:t>l</w:t>
            </w:r>
            <w:r>
              <w:rPr>
                <w:spacing w:val="-1"/>
                <w:sz w:val="18"/>
                <w:szCs w:val="18"/>
              </w:rPr>
              <w:t>e</w:t>
            </w:r>
            <w:r>
              <w:rPr>
                <w:sz w:val="18"/>
                <w:szCs w:val="18"/>
              </w:rPr>
              <w:t>.</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DATA_FINE_VALIDITA</w:t>
            </w:r>
          </w:p>
        </w:tc>
        <w:tc>
          <w:tcPr>
            <w:tcW w:w="26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06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7"/>
                <w:sz w:val="18"/>
                <w:szCs w:val="18"/>
              </w:rPr>
              <w:t xml:space="preserve"> </w:t>
            </w:r>
            <w:r>
              <w:rPr>
                <w:spacing w:val="1"/>
                <w:sz w:val="18"/>
                <w:szCs w:val="18"/>
              </w:rPr>
              <w:t>d</w:t>
            </w:r>
            <w:r>
              <w:rPr>
                <w:sz w:val="18"/>
                <w:szCs w:val="18"/>
              </w:rPr>
              <w:t>i</w:t>
            </w:r>
            <w:r>
              <w:rPr>
                <w:spacing w:val="-5"/>
                <w:sz w:val="18"/>
                <w:szCs w:val="18"/>
              </w:rPr>
              <w:t xml:space="preserve"> </w:t>
            </w:r>
            <w:r>
              <w:rPr>
                <w:spacing w:val="-3"/>
                <w:sz w:val="18"/>
                <w:szCs w:val="18"/>
              </w:rPr>
              <w:t>f</w:t>
            </w:r>
            <w:r>
              <w:rPr>
                <w:sz w:val="18"/>
                <w:szCs w:val="18"/>
              </w:rPr>
              <w:t>i</w:t>
            </w:r>
            <w:r>
              <w:rPr>
                <w:spacing w:val="1"/>
                <w:sz w:val="18"/>
                <w:szCs w:val="18"/>
              </w:rPr>
              <w:t>n</w:t>
            </w:r>
            <w:r>
              <w:rPr>
                <w:sz w:val="18"/>
                <w:szCs w:val="18"/>
              </w:rPr>
              <w:t>e</w:t>
            </w:r>
            <w:r>
              <w:rPr>
                <w:spacing w:val="-7"/>
                <w:sz w:val="18"/>
                <w:szCs w:val="18"/>
              </w:rPr>
              <w:t xml:space="preserve"> </w:t>
            </w:r>
            <w:r>
              <w:rPr>
                <w:sz w:val="18"/>
                <w:szCs w:val="18"/>
              </w:rPr>
              <w:t>i</w:t>
            </w:r>
            <w:r>
              <w:rPr>
                <w:spacing w:val="1"/>
                <w:sz w:val="18"/>
                <w:szCs w:val="18"/>
              </w:rPr>
              <w:t>n</w:t>
            </w:r>
            <w:r>
              <w:rPr>
                <w:spacing w:val="-1"/>
                <w:sz w:val="18"/>
                <w:szCs w:val="18"/>
              </w:rPr>
              <w:t>ca</w:t>
            </w:r>
            <w:r>
              <w:rPr>
                <w:sz w:val="18"/>
                <w:szCs w:val="18"/>
              </w:rPr>
              <w:t>ri</w:t>
            </w:r>
            <w:r>
              <w:rPr>
                <w:spacing w:val="-1"/>
                <w:sz w:val="18"/>
                <w:szCs w:val="18"/>
              </w:rPr>
              <w:t>c</w:t>
            </w:r>
            <w:r>
              <w:rPr>
                <w:sz w:val="18"/>
                <w:szCs w:val="18"/>
              </w:rPr>
              <w:t>o</w:t>
            </w:r>
            <w:r>
              <w:rPr>
                <w:spacing w:val="-5"/>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3"/>
                <w:sz w:val="18"/>
                <w:szCs w:val="18"/>
              </w:rPr>
              <w:t>A</w:t>
            </w:r>
            <w:r>
              <w:rPr>
                <w:spacing w:val="-1"/>
                <w:sz w:val="18"/>
                <w:szCs w:val="18"/>
              </w:rPr>
              <w:t>ss</w:t>
            </w:r>
            <w:r>
              <w:rPr>
                <w:sz w:val="18"/>
                <w:szCs w:val="18"/>
              </w:rPr>
              <w:t>i</w:t>
            </w:r>
            <w:r>
              <w:rPr>
                <w:spacing w:val="-1"/>
                <w:sz w:val="18"/>
                <w:szCs w:val="18"/>
              </w:rPr>
              <w:t>s</w:t>
            </w:r>
            <w:r>
              <w:rPr>
                <w:sz w:val="18"/>
                <w:szCs w:val="18"/>
              </w:rPr>
              <w:t>t</w:t>
            </w:r>
            <w:r>
              <w:rPr>
                <w:spacing w:val="-1"/>
                <w:sz w:val="18"/>
                <w:szCs w:val="18"/>
              </w:rPr>
              <w:t>e</w:t>
            </w:r>
            <w:r>
              <w:rPr>
                <w:spacing w:val="1"/>
                <w:sz w:val="18"/>
                <w:szCs w:val="18"/>
              </w:rPr>
              <w:t>n</w:t>
            </w:r>
            <w:r>
              <w:rPr>
                <w:sz w:val="18"/>
                <w:szCs w:val="18"/>
              </w:rPr>
              <w:t>te</w:t>
            </w:r>
            <w:r>
              <w:rPr>
                <w:spacing w:val="-7"/>
                <w:sz w:val="18"/>
                <w:szCs w:val="18"/>
              </w:rPr>
              <w:t xml:space="preserve"> </w:t>
            </w:r>
            <w:r>
              <w:rPr>
                <w:sz w:val="18"/>
                <w:szCs w:val="18"/>
              </w:rPr>
              <w:t>S</w:t>
            </w:r>
            <w:r>
              <w:rPr>
                <w:spacing w:val="1"/>
                <w:sz w:val="18"/>
                <w:szCs w:val="18"/>
              </w:rPr>
              <w:t>o</w:t>
            </w:r>
            <w:r>
              <w:rPr>
                <w:spacing w:val="-1"/>
                <w:sz w:val="18"/>
                <w:szCs w:val="18"/>
              </w:rPr>
              <w:t>c</w:t>
            </w:r>
            <w:r>
              <w:rPr>
                <w:sz w:val="18"/>
                <w:szCs w:val="18"/>
              </w:rPr>
              <w:t>i</w:t>
            </w:r>
            <w:r>
              <w:rPr>
                <w:spacing w:val="-1"/>
                <w:sz w:val="18"/>
                <w:szCs w:val="18"/>
              </w:rPr>
              <w:t>a</w:t>
            </w:r>
            <w:r>
              <w:rPr>
                <w:sz w:val="18"/>
                <w:szCs w:val="18"/>
              </w:rPr>
              <w:t>l</w:t>
            </w:r>
            <w:r>
              <w:rPr>
                <w:spacing w:val="-1"/>
                <w:sz w:val="18"/>
                <w:szCs w:val="18"/>
              </w:rPr>
              <w:t>e</w:t>
            </w:r>
            <w:r>
              <w:rPr>
                <w:sz w:val="18"/>
                <w:szCs w:val="18"/>
              </w:rPr>
              <w:t>.</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COD_OPERATORE_INSERIMENTO</w:t>
            </w:r>
          </w:p>
        </w:tc>
        <w:tc>
          <w:tcPr>
            <w:tcW w:w="26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1"/>
                <w:sz w:val="18"/>
                <w:szCs w:val="18"/>
              </w:rPr>
              <w:t>VARCHAR2 (100 CHAR)</w:t>
            </w:r>
          </w:p>
        </w:tc>
        <w:tc>
          <w:tcPr>
            <w:tcW w:w="406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DATA_INSERIMENTO</w:t>
            </w:r>
          </w:p>
        </w:tc>
        <w:tc>
          <w:tcPr>
            <w:tcW w:w="26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pacing w:val="1"/>
                <w:sz w:val="18"/>
                <w:szCs w:val="18"/>
              </w:rPr>
              <w:t xml:space="preserve">  DATE</w:t>
            </w:r>
          </w:p>
        </w:tc>
        <w:tc>
          <w:tcPr>
            <w:tcW w:w="406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COD_UFFICIO_INSERIMENTO</w:t>
            </w:r>
          </w:p>
        </w:tc>
        <w:tc>
          <w:tcPr>
            <w:tcW w:w="26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1"/>
                <w:sz w:val="18"/>
                <w:szCs w:val="18"/>
              </w:rPr>
              <w:t>VARCHAR2 (11 CHAR)</w:t>
            </w:r>
          </w:p>
        </w:tc>
        <w:tc>
          <w:tcPr>
            <w:tcW w:w="406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04"/>
              <w:rPr>
                <w:spacing w:val="1"/>
                <w:sz w:val="18"/>
                <w:szCs w:val="18"/>
              </w:rPr>
            </w:pPr>
            <w:r>
              <w:rPr>
                <w:spacing w:val="1"/>
                <w:sz w:val="18"/>
                <w:szCs w:val="18"/>
              </w:rPr>
              <w:t>COD_OPERATORE_AGGIORNAMENTO</w:t>
            </w:r>
          </w:p>
        </w:tc>
        <w:tc>
          <w:tcPr>
            <w:tcW w:w="26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(100 CHAR)</w:t>
            </w:r>
          </w:p>
        </w:tc>
        <w:tc>
          <w:tcPr>
            <w:tcW w:w="406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DATA_AGGIORNAMENTO</w:t>
            </w:r>
          </w:p>
        </w:tc>
        <w:tc>
          <w:tcPr>
            <w:tcW w:w="26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DATE</w:t>
            </w:r>
          </w:p>
        </w:tc>
        <w:tc>
          <w:tcPr>
            <w:tcW w:w="406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COD_UFFICIO_AGGIORNAMENTO</w:t>
            </w:r>
          </w:p>
        </w:tc>
        <w:tc>
          <w:tcPr>
            <w:tcW w:w="26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pacing w:val="1"/>
                <w:sz w:val="18"/>
                <w:szCs w:val="18"/>
              </w:rPr>
              <w:t>VARCHAR2 (11 CHAR)</w:t>
            </w:r>
          </w:p>
        </w:tc>
        <w:tc>
          <w:tcPr>
            <w:tcW w:w="406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INDIRIZZO</w:t>
            </w:r>
          </w:p>
        </w:tc>
        <w:tc>
          <w:tcPr>
            <w:tcW w:w="26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(200 CHAR)</w:t>
            </w:r>
          </w:p>
        </w:tc>
        <w:tc>
          <w:tcPr>
            <w:tcW w:w="406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Indirizzo dell’assistente sociale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TELEFONO</w:t>
            </w:r>
          </w:p>
        </w:tc>
        <w:tc>
          <w:tcPr>
            <w:tcW w:w="26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(12 CHAR)</w:t>
            </w:r>
          </w:p>
        </w:tc>
        <w:tc>
          <w:tcPr>
            <w:tcW w:w="406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Telefono dell’assistente sociale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CODICE_FISCALE</w:t>
            </w:r>
          </w:p>
        </w:tc>
        <w:tc>
          <w:tcPr>
            <w:tcW w:w="26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pacing w:val="1"/>
                <w:sz w:val="18"/>
                <w:szCs w:val="18"/>
              </w:rPr>
              <w:t>VARCHAR2 (16 CHAR)</w:t>
            </w:r>
          </w:p>
        </w:tc>
        <w:tc>
          <w:tcPr>
            <w:tcW w:w="406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fiscale dell’assistente sociale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CELLULARE</w:t>
            </w:r>
          </w:p>
        </w:tc>
        <w:tc>
          <w:tcPr>
            <w:tcW w:w="26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(12 CHAR)</w:t>
            </w:r>
          </w:p>
        </w:tc>
        <w:tc>
          <w:tcPr>
            <w:tcW w:w="406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 Cellullare dell’assistente sociale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FAX</w:t>
            </w:r>
          </w:p>
        </w:tc>
        <w:tc>
          <w:tcPr>
            <w:tcW w:w="26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(12 CHAR)</w:t>
            </w:r>
          </w:p>
        </w:tc>
        <w:tc>
          <w:tcPr>
            <w:tcW w:w="406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Fax dell’assistente sociale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EMAIL</w:t>
            </w:r>
          </w:p>
        </w:tc>
        <w:tc>
          <w:tcPr>
            <w:tcW w:w="26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(100 CHAR)</w:t>
            </w:r>
          </w:p>
        </w:tc>
        <w:tc>
          <w:tcPr>
            <w:tcW w:w="406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Email dell’assistente sociale</w:t>
            </w:r>
          </w:p>
        </w:tc>
      </w:tr>
    </w:tbl>
    <w:p w:rsidR="00880ABD" w:rsidRDefault="00880ABD">
      <w:pPr>
        <w:pStyle w:val="BVNGranataSottolineato"/>
        <w:ind w:left="0" w:firstLine="0"/>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rsidRPr="00DE2B1E">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ASSISTENTE_SOCIALE_ATTIVITA</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lang w:val="en-US"/>
              </w:rPr>
              <w:t>ASS_SOC_ATT_ESP_FK</w:t>
            </w:r>
          </w:p>
        </w:tc>
        <w:tc>
          <w:tcPr>
            <w:tcW w:w="3763" w:type="dxa"/>
            <w:tcBorders>
              <w:top w:val="single" w:sz="4" w:space="0" w:color="000000"/>
              <w:bottom w:val="single" w:sz="4" w:space="0" w:color="000000"/>
            </w:tcBorders>
            <w:shd w:val="clear" w:color="auto" w:fill="auto"/>
            <w:vAlign w:val="bottom"/>
          </w:tcPr>
          <w:p w:rsidR="00880ABD" w:rsidRPr="00DE2B1E" w:rsidRDefault="00880ABD">
            <w:pPr>
              <w:rPr>
                <w:lang w:val="en-GB"/>
              </w:rPr>
            </w:pPr>
            <w:r>
              <w:rPr>
                <w:rFonts w:ascii="Segoe UI" w:hAnsi="Segoe UI" w:cs="Segoe UI"/>
                <w:color w:val="000000"/>
                <w:sz w:val="18"/>
                <w:szCs w:val="18"/>
                <w:lang w:val="en-US"/>
              </w:rPr>
              <w:t>ASS_SOC_ID_ASS_SOCIALE</w:t>
            </w:r>
          </w:p>
        </w:tc>
      </w:tr>
      <w:tr w:rsidR="00880ABD" w:rsidRPr="00DE2B1E">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ATTIVITA</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ATT_ASS_SOC_FK</w:t>
            </w:r>
          </w:p>
        </w:tc>
        <w:tc>
          <w:tcPr>
            <w:tcW w:w="3763" w:type="dxa"/>
            <w:tcBorders>
              <w:top w:val="single" w:sz="4" w:space="0" w:color="000000"/>
              <w:bottom w:val="single" w:sz="8" w:space="0" w:color="000000"/>
            </w:tcBorders>
            <w:shd w:val="clear" w:color="auto" w:fill="auto"/>
            <w:vAlign w:val="bottom"/>
          </w:tcPr>
          <w:p w:rsidR="00880ABD" w:rsidRPr="00DE2B1E" w:rsidRDefault="00880ABD">
            <w:pPr>
              <w:rPr>
                <w:lang w:val="en-GB"/>
              </w:rPr>
            </w:pPr>
            <w:r>
              <w:rPr>
                <w:rFonts w:ascii="Segoe UI" w:hAnsi="Segoe UI" w:cs="Segoe UI"/>
                <w:color w:val="000000"/>
                <w:sz w:val="18"/>
                <w:szCs w:val="18"/>
                <w:lang w:val="en-US"/>
              </w:rPr>
              <w:t>ASS_SOC_ID_ASS_SOCIALE</w:t>
            </w:r>
          </w:p>
        </w:tc>
      </w:tr>
    </w:tbl>
    <w:p w:rsidR="00880ABD" w:rsidRDefault="00880ABD">
      <w:pPr>
        <w:pStyle w:val="normal"/>
        <w:rPr>
          <w:rFonts w:ascii="Calibri" w:hAnsi="Calibri" w:cs="Calibri"/>
          <w:smallCaps/>
          <w:lang w:val="en-US"/>
        </w:rPr>
      </w:pPr>
    </w:p>
    <w:p w:rsidR="00880ABD" w:rsidRDefault="00880ABD">
      <w:pPr>
        <w:pStyle w:val="normal"/>
        <w:rPr>
          <w:rFonts w:ascii="Calibri" w:hAnsi="Calibri" w:cs="Calibri"/>
          <w:smallCaps/>
          <w:lang w:val="en-US"/>
        </w:rPr>
      </w:pPr>
    </w:p>
    <w:p w:rsidR="00880ABD" w:rsidRDefault="00880ABD">
      <w:pPr>
        <w:pStyle w:val="BVN1"/>
        <w:pageBreakBefore/>
        <w:rPr>
          <w:spacing w:val="-6"/>
        </w:rPr>
      </w:pPr>
      <w:bookmarkStart w:id="16" w:name="_Toc78536576"/>
      <w:r>
        <w:rPr>
          <w:spacing w:val="-6"/>
        </w:rPr>
        <w:lastRenderedPageBreak/>
        <w:t>ASSISTENTE_SOCIALE_ATTIVITA</w:t>
      </w:r>
      <w:bookmarkEnd w:id="16"/>
    </w:p>
    <w:p w:rsidR="00880ABD" w:rsidRDefault="00880ABD">
      <w:pPr>
        <w:pStyle w:val="BVN1"/>
        <w:numPr>
          <w:ilvl w:val="0"/>
          <w:numId w:val="0"/>
        </w:numPr>
        <w:ind w:left="705" w:hanging="705"/>
        <w:rPr>
          <w:spacing w:val="-6"/>
        </w:rPr>
      </w:pPr>
    </w:p>
    <w:p w:rsidR="00880ABD" w:rsidRDefault="00880ABD">
      <w:pPr>
        <w:pStyle w:val="normal"/>
      </w:pPr>
      <w:r>
        <w:rPr>
          <w:rFonts w:ascii="Calibri" w:hAnsi="Calibri" w:cs="Calibri"/>
          <w:smallCaps/>
        </w:rPr>
        <w:t>La tabella è una associativa tra la tabella Attività e Assistente Sociale.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648"/>
        <w:gridCol w:w="2693"/>
        <w:gridCol w:w="4089"/>
      </w:tblGrid>
      <w:tr w:rsidR="00880ABD">
        <w:trPr>
          <w:tblHeader/>
        </w:trPr>
        <w:tc>
          <w:tcPr>
            <w:tcW w:w="3648"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93"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089"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DATA_INIZIO</w:t>
            </w:r>
          </w:p>
        </w:tc>
        <w:tc>
          <w:tcPr>
            <w:tcW w:w="26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pacing w:val="-1"/>
                <w:sz w:val="18"/>
                <w:szCs w:val="18"/>
              </w:rPr>
            </w:pPr>
            <w:r>
              <w:rPr>
                <w:spacing w:val="-1"/>
                <w:sz w:val="18"/>
                <w:szCs w:val="18"/>
              </w:rPr>
              <w:t>DATE NOT NULL</w:t>
            </w:r>
          </w:p>
        </w:tc>
        <w:tc>
          <w:tcPr>
            <w:tcW w:w="408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w:t>
            </w:r>
            <w:r>
              <w:rPr>
                <w:sz w:val="18"/>
                <w:szCs w:val="18"/>
              </w:rPr>
              <w:t>ta</w:t>
            </w:r>
            <w:r>
              <w:rPr>
                <w:spacing w:val="-8"/>
                <w:sz w:val="18"/>
                <w:szCs w:val="18"/>
              </w:rPr>
              <w:t xml:space="preserve"> </w:t>
            </w:r>
            <w:r>
              <w:rPr>
                <w:spacing w:val="1"/>
                <w:sz w:val="18"/>
                <w:szCs w:val="18"/>
              </w:rPr>
              <w:t>d</w:t>
            </w:r>
            <w:r>
              <w:rPr>
                <w:sz w:val="18"/>
                <w:szCs w:val="18"/>
              </w:rPr>
              <w:t>i</w:t>
            </w:r>
            <w:r>
              <w:rPr>
                <w:spacing w:val="-5"/>
                <w:sz w:val="18"/>
                <w:szCs w:val="18"/>
              </w:rPr>
              <w:t xml:space="preserve"> </w:t>
            </w:r>
            <w:r>
              <w:rPr>
                <w:sz w:val="18"/>
                <w:szCs w:val="18"/>
              </w:rPr>
              <w:t>I</w:t>
            </w:r>
            <w:r>
              <w:rPr>
                <w:spacing w:val="1"/>
                <w:sz w:val="18"/>
                <w:szCs w:val="18"/>
              </w:rPr>
              <w:t>n</w:t>
            </w:r>
            <w:r>
              <w:rPr>
                <w:sz w:val="18"/>
                <w:szCs w:val="18"/>
              </w:rPr>
              <w:t>i</w:t>
            </w:r>
            <w:r>
              <w:rPr>
                <w:spacing w:val="-1"/>
                <w:sz w:val="18"/>
                <w:szCs w:val="18"/>
              </w:rPr>
              <w:t>z</w:t>
            </w:r>
            <w:r>
              <w:rPr>
                <w:spacing w:val="-2"/>
                <w:sz w:val="18"/>
                <w:szCs w:val="18"/>
              </w:rPr>
              <w:t>i</w:t>
            </w:r>
            <w:r>
              <w:rPr>
                <w:sz w:val="18"/>
                <w:szCs w:val="18"/>
              </w:rPr>
              <w:t>o</w:t>
            </w:r>
            <w:r>
              <w:rPr>
                <w:spacing w:val="-5"/>
                <w:sz w:val="18"/>
                <w:szCs w:val="18"/>
              </w:rPr>
              <w:t xml:space="preserve"> </w:t>
            </w:r>
            <w:r>
              <w:rPr>
                <w:spacing w:val="-3"/>
                <w:sz w:val="18"/>
                <w:szCs w:val="18"/>
              </w:rPr>
              <w:t>A</w:t>
            </w:r>
            <w:r>
              <w:rPr>
                <w:sz w:val="18"/>
                <w:szCs w:val="18"/>
              </w:rPr>
              <w:t>tti</w:t>
            </w:r>
            <w:r>
              <w:rPr>
                <w:spacing w:val="-2"/>
                <w:sz w:val="18"/>
                <w:szCs w:val="18"/>
              </w:rPr>
              <w:t>v</w:t>
            </w:r>
            <w:r>
              <w:rPr>
                <w:sz w:val="18"/>
                <w:szCs w:val="18"/>
              </w:rPr>
              <w:t>ità</w:t>
            </w:r>
            <w:r>
              <w:rPr>
                <w:spacing w:val="-7"/>
                <w:sz w:val="18"/>
                <w:szCs w:val="18"/>
              </w:rPr>
              <w:t xml:space="preserve"> </w:t>
            </w:r>
            <w:r>
              <w:rPr>
                <w:spacing w:val="1"/>
                <w:sz w:val="18"/>
                <w:szCs w:val="18"/>
              </w:rPr>
              <w:t>d</w:t>
            </w:r>
            <w:r>
              <w:rPr>
                <w:spacing w:val="-1"/>
                <w:sz w:val="18"/>
                <w:szCs w:val="18"/>
              </w:rPr>
              <w:t>e</w:t>
            </w:r>
            <w:r>
              <w:rPr>
                <w:sz w:val="18"/>
                <w:szCs w:val="18"/>
              </w:rPr>
              <w:t>ll’</w:t>
            </w:r>
            <w:r>
              <w:rPr>
                <w:spacing w:val="-3"/>
                <w:sz w:val="18"/>
                <w:szCs w:val="18"/>
              </w:rPr>
              <w:t>A</w:t>
            </w:r>
            <w:r>
              <w:rPr>
                <w:spacing w:val="-1"/>
                <w:sz w:val="18"/>
                <w:szCs w:val="18"/>
              </w:rPr>
              <w:t>ss</w:t>
            </w:r>
            <w:r>
              <w:rPr>
                <w:sz w:val="18"/>
                <w:szCs w:val="18"/>
              </w:rPr>
              <w:t>i</w:t>
            </w:r>
            <w:r>
              <w:rPr>
                <w:spacing w:val="-1"/>
                <w:sz w:val="18"/>
                <w:szCs w:val="18"/>
              </w:rPr>
              <w:t>s</w:t>
            </w:r>
            <w:r>
              <w:rPr>
                <w:spacing w:val="2"/>
                <w:sz w:val="18"/>
                <w:szCs w:val="18"/>
              </w:rPr>
              <w:t>t</w:t>
            </w:r>
            <w:r>
              <w:rPr>
                <w:spacing w:val="-1"/>
                <w:sz w:val="18"/>
                <w:szCs w:val="18"/>
              </w:rPr>
              <w:t>e</w:t>
            </w:r>
            <w:r>
              <w:rPr>
                <w:spacing w:val="1"/>
                <w:sz w:val="18"/>
                <w:szCs w:val="18"/>
              </w:rPr>
              <w:t>n</w:t>
            </w:r>
            <w:r>
              <w:rPr>
                <w:sz w:val="18"/>
                <w:szCs w:val="18"/>
              </w:rPr>
              <w:t>te</w:t>
            </w:r>
            <w:r>
              <w:rPr>
                <w:spacing w:val="-7"/>
                <w:sz w:val="18"/>
                <w:szCs w:val="18"/>
              </w:rPr>
              <w:t xml:space="preserve"> </w:t>
            </w:r>
            <w:r>
              <w:rPr>
                <w:sz w:val="18"/>
                <w:szCs w:val="18"/>
              </w:rPr>
              <w:t>S</w:t>
            </w:r>
            <w:r>
              <w:rPr>
                <w:spacing w:val="1"/>
                <w:sz w:val="18"/>
                <w:szCs w:val="18"/>
              </w:rPr>
              <w:t>o</w:t>
            </w:r>
            <w:r>
              <w:rPr>
                <w:spacing w:val="-1"/>
                <w:sz w:val="18"/>
                <w:szCs w:val="18"/>
              </w:rPr>
              <w:t>c</w:t>
            </w:r>
            <w:r>
              <w:rPr>
                <w:sz w:val="18"/>
                <w:szCs w:val="18"/>
              </w:rPr>
              <w:t>i</w:t>
            </w:r>
            <w:r>
              <w:rPr>
                <w:spacing w:val="-1"/>
                <w:sz w:val="18"/>
                <w:szCs w:val="18"/>
              </w:rPr>
              <w:t>a</w:t>
            </w:r>
            <w:r>
              <w:rPr>
                <w:sz w:val="18"/>
                <w:szCs w:val="18"/>
              </w:rPr>
              <w:t>l</w:t>
            </w:r>
            <w:r>
              <w:rPr>
                <w:spacing w:val="-1"/>
                <w:sz w:val="18"/>
                <w:szCs w:val="18"/>
              </w:rPr>
              <w:t>e</w:t>
            </w:r>
            <w:r>
              <w:rPr>
                <w:sz w:val="18"/>
                <w:szCs w:val="18"/>
              </w:rPr>
              <w:t>.</w:t>
            </w:r>
          </w:p>
        </w:tc>
      </w:tr>
      <w:tr w:rsidR="00880ABD">
        <w:tc>
          <w:tcPr>
            <w:tcW w:w="36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DATA_FINE</w:t>
            </w:r>
          </w:p>
        </w:tc>
        <w:tc>
          <w:tcPr>
            <w:tcW w:w="26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DATE</w:t>
            </w:r>
          </w:p>
        </w:tc>
        <w:tc>
          <w:tcPr>
            <w:tcW w:w="408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7"/>
                <w:sz w:val="18"/>
                <w:szCs w:val="18"/>
              </w:rPr>
              <w:t xml:space="preserve"> </w:t>
            </w:r>
            <w:r>
              <w:rPr>
                <w:spacing w:val="1"/>
                <w:sz w:val="18"/>
                <w:szCs w:val="18"/>
              </w:rPr>
              <w:t>d</w:t>
            </w:r>
            <w:r>
              <w:rPr>
                <w:sz w:val="18"/>
                <w:szCs w:val="18"/>
              </w:rPr>
              <w:t>i</w:t>
            </w:r>
            <w:r>
              <w:rPr>
                <w:spacing w:val="-6"/>
                <w:sz w:val="18"/>
                <w:szCs w:val="18"/>
              </w:rPr>
              <w:t xml:space="preserve"> </w:t>
            </w:r>
            <w:r>
              <w:rPr>
                <w:sz w:val="18"/>
                <w:szCs w:val="18"/>
              </w:rPr>
              <w:t>F</w:t>
            </w:r>
            <w:r>
              <w:rPr>
                <w:spacing w:val="-2"/>
                <w:sz w:val="18"/>
                <w:szCs w:val="18"/>
              </w:rPr>
              <w:t>i</w:t>
            </w:r>
            <w:r>
              <w:rPr>
                <w:spacing w:val="1"/>
                <w:sz w:val="18"/>
                <w:szCs w:val="18"/>
              </w:rPr>
              <w:t>n</w:t>
            </w:r>
            <w:r>
              <w:rPr>
                <w:sz w:val="18"/>
                <w:szCs w:val="18"/>
              </w:rPr>
              <w:t>e</w:t>
            </w:r>
            <w:r>
              <w:rPr>
                <w:spacing w:val="-7"/>
                <w:sz w:val="18"/>
                <w:szCs w:val="18"/>
              </w:rPr>
              <w:t xml:space="preserve"> </w:t>
            </w:r>
            <w:r>
              <w:rPr>
                <w:spacing w:val="-3"/>
                <w:sz w:val="18"/>
                <w:szCs w:val="18"/>
              </w:rPr>
              <w:t>A</w:t>
            </w:r>
            <w:r>
              <w:rPr>
                <w:sz w:val="18"/>
                <w:szCs w:val="18"/>
              </w:rPr>
              <w:t>tti</w:t>
            </w:r>
            <w:r>
              <w:rPr>
                <w:spacing w:val="-2"/>
                <w:sz w:val="18"/>
                <w:szCs w:val="18"/>
              </w:rPr>
              <w:t>v</w:t>
            </w:r>
            <w:r>
              <w:rPr>
                <w:sz w:val="18"/>
                <w:szCs w:val="18"/>
              </w:rPr>
              <w:t>ità</w:t>
            </w:r>
            <w:r>
              <w:rPr>
                <w:spacing w:val="-6"/>
                <w:sz w:val="18"/>
                <w:szCs w:val="18"/>
              </w:rPr>
              <w:t xml:space="preserve"> </w:t>
            </w:r>
            <w:r>
              <w:rPr>
                <w:spacing w:val="1"/>
                <w:sz w:val="18"/>
                <w:szCs w:val="18"/>
              </w:rPr>
              <w:t>d</w:t>
            </w:r>
            <w:r>
              <w:rPr>
                <w:spacing w:val="-1"/>
                <w:sz w:val="18"/>
                <w:szCs w:val="18"/>
              </w:rPr>
              <w:t>e</w:t>
            </w:r>
            <w:r>
              <w:rPr>
                <w:sz w:val="18"/>
                <w:szCs w:val="18"/>
              </w:rPr>
              <w:t>ll’</w:t>
            </w:r>
            <w:r>
              <w:rPr>
                <w:spacing w:val="-3"/>
                <w:sz w:val="18"/>
                <w:szCs w:val="18"/>
              </w:rPr>
              <w:t>A</w:t>
            </w:r>
            <w:r>
              <w:rPr>
                <w:spacing w:val="-1"/>
                <w:sz w:val="18"/>
                <w:szCs w:val="18"/>
              </w:rPr>
              <w:t>ss</w:t>
            </w:r>
            <w:r>
              <w:rPr>
                <w:sz w:val="18"/>
                <w:szCs w:val="18"/>
              </w:rPr>
              <w:t>i</w:t>
            </w:r>
            <w:r>
              <w:rPr>
                <w:spacing w:val="-1"/>
                <w:sz w:val="18"/>
                <w:szCs w:val="18"/>
              </w:rPr>
              <w:t>s</w:t>
            </w:r>
            <w:r>
              <w:rPr>
                <w:spacing w:val="2"/>
                <w:sz w:val="18"/>
                <w:szCs w:val="18"/>
              </w:rPr>
              <w:t>t</w:t>
            </w:r>
            <w:r>
              <w:rPr>
                <w:spacing w:val="1"/>
                <w:sz w:val="18"/>
                <w:szCs w:val="18"/>
              </w:rPr>
              <w:t>en</w:t>
            </w:r>
            <w:r>
              <w:rPr>
                <w:sz w:val="18"/>
                <w:szCs w:val="18"/>
              </w:rPr>
              <w:t>te</w:t>
            </w:r>
            <w:r>
              <w:rPr>
                <w:spacing w:val="-7"/>
                <w:sz w:val="18"/>
                <w:szCs w:val="18"/>
              </w:rPr>
              <w:t xml:space="preserve"> </w:t>
            </w:r>
            <w:r>
              <w:rPr>
                <w:sz w:val="18"/>
                <w:szCs w:val="18"/>
              </w:rPr>
              <w:t>S</w:t>
            </w:r>
            <w:r>
              <w:rPr>
                <w:spacing w:val="1"/>
                <w:sz w:val="18"/>
                <w:szCs w:val="18"/>
              </w:rPr>
              <w:t>o</w:t>
            </w:r>
            <w:r>
              <w:rPr>
                <w:spacing w:val="-1"/>
                <w:sz w:val="18"/>
                <w:szCs w:val="18"/>
              </w:rPr>
              <w:t>c</w:t>
            </w:r>
            <w:r>
              <w:rPr>
                <w:sz w:val="18"/>
                <w:szCs w:val="18"/>
              </w:rPr>
              <w:t>i</w:t>
            </w:r>
            <w:r>
              <w:rPr>
                <w:spacing w:val="-1"/>
                <w:sz w:val="18"/>
                <w:szCs w:val="18"/>
              </w:rPr>
              <w:t>a</w:t>
            </w:r>
            <w:r>
              <w:rPr>
                <w:sz w:val="18"/>
                <w:szCs w:val="18"/>
              </w:rPr>
              <w:t>l</w:t>
            </w:r>
            <w:r>
              <w:rPr>
                <w:spacing w:val="-1"/>
                <w:sz w:val="18"/>
                <w:szCs w:val="18"/>
              </w:rPr>
              <w:t>e</w:t>
            </w:r>
            <w:r>
              <w:rPr>
                <w:sz w:val="18"/>
                <w:szCs w:val="18"/>
              </w:rPr>
              <w:t>.</w:t>
            </w:r>
          </w:p>
        </w:tc>
      </w:tr>
      <w:tr w:rsidR="00880ABD">
        <w:tc>
          <w:tcPr>
            <w:tcW w:w="36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COD_OPERATORE_INSERIMENTO</w:t>
            </w:r>
          </w:p>
        </w:tc>
        <w:tc>
          <w:tcPr>
            <w:tcW w:w="26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70"/>
              <w:rPr>
                <w:sz w:val="18"/>
                <w:szCs w:val="18"/>
              </w:rPr>
            </w:pPr>
            <w:r>
              <w:rPr>
                <w:spacing w:val="-1"/>
                <w:sz w:val="18"/>
                <w:szCs w:val="18"/>
              </w:rPr>
              <w:t>VARCHAR2 (100 CHAR)</w:t>
            </w:r>
          </w:p>
        </w:tc>
        <w:tc>
          <w:tcPr>
            <w:tcW w:w="408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6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DATA_INSERIMENTO</w:t>
            </w:r>
          </w:p>
        </w:tc>
        <w:tc>
          <w:tcPr>
            <w:tcW w:w="26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pacing w:val="-1"/>
                <w:sz w:val="18"/>
                <w:szCs w:val="18"/>
              </w:rPr>
              <w:t>DATE</w:t>
            </w:r>
          </w:p>
        </w:tc>
        <w:tc>
          <w:tcPr>
            <w:tcW w:w="408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6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COD_UFFICIO_INSERIMENTO</w:t>
            </w:r>
          </w:p>
        </w:tc>
        <w:tc>
          <w:tcPr>
            <w:tcW w:w="26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70"/>
              <w:rPr>
                <w:sz w:val="18"/>
                <w:szCs w:val="18"/>
              </w:rPr>
            </w:pPr>
            <w:r>
              <w:rPr>
                <w:spacing w:val="-1"/>
                <w:sz w:val="18"/>
                <w:szCs w:val="18"/>
              </w:rPr>
              <w:t>VARCHAR2 (11 CHAR)</w:t>
            </w:r>
          </w:p>
        </w:tc>
        <w:tc>
          <w:tcPr>
            <w:tcW w:w="408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6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04"/>
              <w:rPr>
                <w:spacing w:val="-1"/>
                <w:sz w:val="18"/>
                <w:szCs w:val="18"/>
              </w:rPr>
            </w:pPr>
            <w:r>
              <w:rPr>
                <w:spacing w:val="-1"/>
                <w:sz w:val="18"/>
                <w:szCs w:val="18"/>
              </w:rPr>
              <w:t>COD_OPERATORE_AGGIORNAMENTO</w:t>
            </w:r>
          </w:p>
        </w:tc>
        <w:tc>
          <w:tcPr>
            <w:tcW w:w="26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z w:val="18"/>
                <w:szCs w:val="18"/>
              </w:rPr>
            </w:pPr>
            <w:r>
              <w:rPr>
                <w:spacing w:val="-1"/>
                <w:sz w:val="18"/>
                <w:szCs w:val="18"/>
              </w:rPr>
              <w:t>VARCHAR2 (100 CHAR)</w:t>
            </w:r>
          </w:p>
        </w:tc>
        <w:tc>
          <w:tcPr>
            <w:tcW w:w="408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6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rPr>
                <w:spacing w:val="-1"/>
                <w:sz w:val="18"/>
                <w:szCs w:val="18"/>
              </w:rPr>
            </w:pPr>
            <w:r>
              <w:rPr>
                <w:spacing w:val="-1"/>
                <w:sz w:val="18"/>
                <w:szCs w:val="18"/>
              </w:rPr>
              <w:t>DATA_AGGIORNAMENTO</w:t>
            </w:r>
          </w:p>
        </w:tc>
        <w:tc>
          <w:tcPr>
            <w:tcW w:w="26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rPr>
                <w:sz w:val="18"/>
                <w:szCs w:val="18"/>
              </w:rPr>
            </w:pPr>
            <w:r>
              <w:rPr>
                <w:spacing w:val="-1"/>
                <w:sz w:val="18"/>
                <w:szCs w:val="18"/>
              </w:rPr>
              <w:t>DATE</w:t>
            </w:r>
          </w:p>
        </w:tc>
        <w:tc>
          <w:tcPr>
            <w:tcW w:w="408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6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COD_UFFICIO_AGGIORNAMENTO</w:t>
            </w:r>
          </w:p>
        </w:tc>
        <w:tc>
          <w:tcPr>
            <w:tcW w:w="26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70"/>
              <w:rPr>
                <w:sz w:val="18"/>
                <w:szCs w:val="18"/>
              </w:rPr>
            </w:pPr>
            <w:r>
              <w:rPr>
                <w:spacing w:val="-1"/>
                <w:sz w:val="18"/>
                <w:szCs w:val="18"/>
              </w:rPr>
              <w:t>VARCHAR2 (11 CHAR)</w:t>
            </w:r>
          </w:p>
        </w:tc>
        <w:tc>
          <w:tcPr>
            <w:tcW w:w="408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648" w:type="dxa"/>
            <w:tcBorders>
              <w:top w:val="double" w:sz="1" w:space="0" w:color="C0C0C0"/>
              <w:left w:val="double" w:sz="40" w:space="0" w:color="C0C0C0"/>
              <w:bottom w:val="double" w:sz="1" w:space="0" w:color="C0C0C0"/>
            </w:tcBorders>
            <w:shd w:val="clear" w:color="auto" w:fill="auto"/>
          </w:tcPr>
          <w:p w:rsidR="00880ABD" w:rsidRPr="00DE2B1E" w:rsidRDefault="00880ABD">
            <w:pPr>
              <w:pStyle w:val="TableParagraph"/>
              <w:kinsoku w:val="0"/>
              <w:overflowPunct w:val="0"/>
              <w:spacing w:before="47"/>
              <w:rPr>
                <w:spacing w:val="-1"/>
                <w:sz w:val="18"/>
                <w:szCs w:val="18"/>
                <w:lang w:val="en-GB"/>
              </w:rPr>
            </w:pPr>
            <w:r>
              <w:rPr>
                <w:spacing w:val="-1"/>
                <w:sz w:val="18"/>
                <w:szCs w:val="18"/>
                <w:lang w:val="en-US"/>
              </w:rPr>
              <w:t>ASS_SOC_ID_ASS_SOCIALE</w:t>
            </w:r>
          </w:p>
        </w:tc>
        <w:tc>
          <w:tcPr>
            <w:tcW w:w="26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2"/>
              <w:rPr>
                <w:sz w:val="18"/>
                <w:szCs w:val="18"/>
              </w:rPr>
            </w:pPr>
            <w:r>
              <w:rPr>
                <w:spacing w:val="-1"/>
                <w:sz w:val="18"/>
                <w:szCs w:val="18"/>
              </w:rPr>
              <w:t>NUMBER NOT NULL</w:t>
            </w:r>
          </w:p>
        </w:tc>
        <w:tc>
          <w:tcPr>
            <w:tcW w:w="408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w:t>
            </w:r>
            <w:r>
              <w:rPr>
                <w:spacing w:val="-9"/>
                <w:sz w:val="18"/>
                <w:szCs w:val="18"/>
              </w:rPr>
              <w:t xml:space="preserve"> </w:t>
            </w:r>
            <w:r>
              <w:rPr>
                <w:spacing w:val="1"/>
                <w:sz w:val="18"/>
                <w:szCs w:val="18"/>
              </w:rPr>
              <w:t>d</w:t>
            </w:r>
            <w:r>
              <w:rPr>
                <w:spacing w:val="-1"/>
                <w:sz w:val="18"/>
                <w:szCs w:val="18"/>
              </w:rPr>
              <w:t>e</w:t>
            </w:r>
            <w:r>
              <w:rPr>
                <w:sz w:val="18"/>
                <w:szCs w:val="18"/>
              </w:rPr>
              <w:t>ll’</w:t>
            </w:r>
            <w:r>
              <w:rPr>
                <w:spacing w:val="-3"/>
                <w:sz w:val="18"/>
                <w:szCs w:val="18"/>
              </w:rPr>
              <w:t>A</w:t>
            </w:r>
            <w:r>
              <w:rPr>
                <w:spacing w:val="-1"/>
                <w:sz w:val="18"/>
                <w:szCs w:val="18"/>
              </w:rPr>
              <w:t>ss</w:t>
            </w:r>
            <w:r>
              <w:rPr>
                <w:sz w:val="18"/>
                <w:szCs w:val="18"/>
              </w:rPr>
              <w:t>i</w:t>
            </w:r>
            <w:r>
              <w:rPr>
                <w:spacing w:val="-1"/>
                <w:sz w:val="18"/>
                <w:szCs w:val="18"/>
              </w:rPr>
              <w:t>s</w:t>
            </w:r>
            <w:r>
              <w:rPr>
                <w:sz w:val="18"/>
                <w:szCs w:val="18"/>
              </w:rPr>
              <w:t>t</w:t>
            </w:r>
            <w:r>
              <w:rPr>
                <w:spacing w:val="-1"/>
                <w:sz w:val="18"/>
                <w:szCs w:val="18"/>
              </w:rPr>
              <w:t>e</w:t>
            </w:r>
            <w:r>
              <w:rPr>
                <w:spacing w:val="1"/>
                <w:sz w:val="18"/>
                <w:szCs w:val="18"/>
              </w:rPr>
              <w:t>n</w:t>
            </w:r>
            <w:r>
              <w:rPr>
                <w:sz w:val="18"/>
                <w:szCs w:val="18"/>
              </w:rPr>
              <w:t>te</w:t>
            </w:r>
            <w:r>
              <w:rPr>
                <w:spacing w:val="-10"/>
                <w:sz w:val="18"/>
                <w:szCs w:val="18"/>
              </w:rPr>
              <w:t xml:space="preserve"> </w:t>
            </w:r>
            <w:r>
              <w:rPr>
                <w:sz w:val="18"/>
                <w:szCs w:val="18"/>
              </w:rPr>
              <w:t>S</w:t>
            </w:r>
            <w:r>
              <w:rPr>
                <w:spacing w:val="1"/>
                <w:sz w:val="18"/>
                <w:szCs w:val="18"/>
              </w:rPr>
              <w:t>o</w:t>
            </w:r>
            <w:r>
              <w:rPr>
                <w:spacing w:val="-1"/>
                <w:sz w:val="18"/>
                <w:szCs w:val="18"/>
              </w:rPr>
              <w:t>c</w:t>
            </w:r>
            <w:r>
              <w:rPr>
                <w:sz w:val="18"/>
                <w:szCs w:val="18"/>
              </w:rPr>
              <w:t>i</w:t>
            </w:r>
            <w:r>
              <w:rPr>
                <w:spacing w:val="-1"/>
                <w:sz w:val="18"/>
                <w:szCs w:val="18"/>
              </w:rPr>
              <w:t>a</w:t>
            </w:r>
            <w:r>
              <w:rPr>
                <w:sz w:val="18"/>
                <w:szCs w:val="18"/>
              </w:rPr>
              <w:t>le</w:t>
            </w:r>
            <w:r>
              <w:rPr>
                <w:spacing w:val="-10"/>
                <w:sz w:val="18"/>
                <w:szCs w:val="18"/>
              </w:rPr>
              <w:t xml:space="preserve"> </w:t>
            </w:r>
            <w:r>
              <w:rPr>
                <w:sz w:val="18"/>
                <w:szCs w:val="18"/>
              </w:rPr>
              <w:t>i</w:t>
            </w:r>
            <w:r>
              <w:rPr>
                <w:spacing w:val="1"/>
                <w:sz w:val="18"/>
                <w:szCs w:val="18"/>
              </w:rPr>
              <w:t>n</w:t>
            </w:r>
            <w:r>
              <w:rPr>
                <w:sz w:val="18"/>
                <w:szCs w:val="18"/>
              </w:rPr>
              <w:t>t</w:t>
            </w:r>
            <w:r>
              <w:rPr>
                <w:spacing w:val="-1"/>
                <w:sz w:val="18"/>
                <w:szCs w:val="18"/>
              </w:rPr>
              <w:t>e</w:t>
            </w:r>
            <w:r>
              <w:rPr>
                <w:sz w:val="18"/>
                <w:szCs w:val="18"/>
              </w:rPr>
              <w:t>r</w:t>
            </w:r>
            <w:r>
              <w:rPr>
                <w:spacing w:val="-1"/>
                <w:sz w:val="18"/>
                <w:szCs w:val="18"/>
              </w:rPr>
              <w:t>essa</w:t>
            </w:r>
            <w:r>
              <w:rPr>
                <w:sz w:val="18"/>
                <w:szCs w:val="18"/>
              </w:rPr>
              <w:t>t</w:t>
            </w:r>
            <w:r>
              <w:rPr>
                <w:spacing w:val="1"/>
                <w:sz w:val="18"/>
                <w:szCs w:val="18"/>
              </w:rPr>
              <w:t>o</w:t>
            </w:r>
            <w:r>
              <w:rPr>
                <w:sz w:val="18"/>
                <w:szCs w:val="18"/>
              </w:rPr>
              <w:t>.</w:t>
            </w:r>
          </w:p>
        </w:tc>
      </w:tr>
      <w:tr w:rsidR="00880ABD">
        <w:tc>
          <w:tcPr>
            <w:tcW w:w="36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ATT_ID_ATTIVITA</w:t>
            </w:r>
          </w:p>
        </w:tc>
        <w:tc>
          <w:tcPr>
            <w:tcW w:w="26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00"/>
              <w:rPr>
                <w:sz w:val="18"/>
                <w:szCs w:val="18"/>
              </w:rPr>
            </w:pPr>
            <w:r>
              <w:rPr>
                <w:spacing w:val="-1"/>
                <w:sz w:val="18"/>
                <w:szCs w:val="18"/>
              </w:rPr>
              <w:t>NUMBER NOT NULL.</w:t>
            </w:r>
          </w:p>
        </w:tc>
        <w:tc>
          <w:tcPr>
            <w:tcW w:w="408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w:t>
            </w:r>
            <w:r>
              <w:rPr>
                <w:spacing w:val="-9"/>
                <w:sz w:val="18"/>
                <w:szCs w:val="18"/>
              </w:rPr>
              <w:t xml:space="preserve"> </w:t>
            </w:r>
            <w:r>
              <w:rPr>
                <w:spacing w:val="1"/>
                <w:sz w:val="18"/>
                <w:szCs w:val="18"/>
              </w:rPr>
              <w:t>d</w:t>
            </w:r>
            <w:r>
              <w:rPr>
                <w:spacing w:val="-1"/>
                <w:sz w:val="18"/>
                <w:szCs w:val="18"/>
              </w:rPr>
              <w:t>e</w:t>
            </w:r>
            <w:r>
              <w:rPr>
                <w:sz w:val="18"/>
                <w:szCs w:val="18"/>
              </w:rPr>
              <w:t>ll’</w:t>
            </w:r>
            <w:r>
              <w:rPr>
                <w:spacing w:val="-3"/>
                <w:sz w:val="18"/>
                <w:szCs w:val="18"/>
              </w:rPr>
              <w:t>A</w:t>
            </w:r>
            <w:r>
              <w:rPr>
                <w:sz w:val="18"/>
                <w:szCs w:val="18"/>
              </w:rPr>
              <w:t>tti</w:t>
            </w:r>
            <w:r>
              <w:rPr>
                <w:spacing w:val="-2"/>
                <w:sz w:val="18"/>
                <w:szCs w:val="18"/>
              </w:rPr>
              <w:t>v</w:t>
            </w:r>
            <w:r>
              <w:rPr>
                <w:sz w:val="18"/>
                <w:szCs w:val="18"/>
              </w:rPr>
              <w:t>ità</w:t>
            </w:r>
            <w:r>
              <w:rPr>
                <w:spacing w:val="-10"/>
                <w:sz w:val="18"/>
                <w:szCs w:val="18"/>
              </w:rPr>
              <w:t xml:space="preserve"> </w:t>
            </w:r>
            <w:r>
              <w:rPr>
                <w:spacing w:val="-1"/>
                <w:sz w:val="18"/>
                <w:szCs w:val="18"/>
              </w:rPr>
              <w:t>es</w:t>
            </w:r>
            <w:r>
              <w:rPr>
                <w:spacing w:val="1"/>
                <w:sz w:val="18"/>
                <w:szCs w:val="18"/>
              </w:rPr>
              <w:t>p</w:t>
            </w:r>
            <w:r>
              <w:rPr>
                <w:sz w:val="18"/>
                <w:szCs w:val="18"/>
              </w:rPr>
              <w:t>l</w:t>
            </w:r>
            <w:r>
              <w:rPr>
                <w:spacing w:val="-1"/>
                <w:sz w:val="18"/>
                <w:szCs w:val="18"/>
              </w:rPr>
              <w:t>e</w:t>
            </w:r>
            <w:r>
              <w:rPr>
                <w:sz w:val="18"/>
                <w:szCs w:val="18"/>
              </w:rPr>
              <w:t>t</w:t>
            </w:r>
            <w:r>
              <w:rPr>
                <w:spacing w:val="-1"/>
                <w:sz w:val="18"/>
                <w:szCs w:val="18"/>
              </w:rPr>
              <w:t>a</w:t>
            </w:r>
            <w:r>
              <w:rPr>
                <w:sz w:val="18"/>
                <w:szCs w:val="18"/>
              </w:rPr>
              <w:t>t</w:t>
            </w:r>
            <w:r>
              <w:rPr>
                <w:spacing w:val="-1"/>
                <w:sz w:val="18"/>
                <w:szCs w:val="18"/>
              </w:rPr>
              <w:t>a</w:t>
            </w:r>
            <w:r>
              <w:rPr>
                <w:sz w:val="18"/>
                <w:szCs w:val="18"/>
              </w:rPr>
              <w:t>.</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042"/>
        <w:gridCol w:w="2777"/>
        <w:gridCol w:w="4036"/>
      </w:tblGrid>
      <w:tr w:rsidR="00880ABD">
        <w:tc>
          <w:tcPr>
            <w:tcW w:w="3042"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77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403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304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ASS_SOC_ATT_ATT_FK</w:t>
            </w:r>
          </w:p>
        </w:tc>
        <w:tc>
          <w:tcPr>
            <w:tcW w:w="2777"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ATT_ID_ATTIVITA</w:t>
            </w:r>
          </w:p>
        </w:tc>
        <w:tc>
          <w:tcPr>
            <w:tcW w:w="4036"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(ATTIVITA.ID_ATTIVITA)</w:t>
            </w:r>
          </w:p>
        </w:tc>
      </w:tr>
      <w:tr w:rsidR="00880ABD">
        <w:tc>
          <w:tcPr>
            <w:tcW w:w="3042"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lang w:val="en-US"/>
              </w:rPr>
              <w:t>ASS_SOC_ATT_ESP_FK</w:t>
            </w:r>
          </w:p>
        </w:tc>
        <w:tc>
          <w:tcPr>
            <w:tcW w:w="2777"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ASS_SOC_ID_ASS_SOCIALE</w:t>
            </w:r>
          </w:p>
        </w:tc>
        <w:tc>
          <w:tcPr>
            <w:tcW w:w="4036"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(ASSISTENTE_SOCIALE.ID_ASSISTENTE_SOCIALE)</w:t>
            </w:r>
          </w:p>
        </w:tc>
      </w:tr>
    </w:tbl>
    <w:p w:rsidR="00E05D1B" w:rsidRDefault="00E05D1B">
      <w:pPr>
        <w:pStyle w:val="normal"/>
        <w:rPr>
          <w:rFonts w:ascii="Calibri" w:hAnsi="Calibri" w:cs="Calibri"/>
          <w:smallCaps/>
        </w:rPr>
      </w:pPr>
    </w:p>
    <w:p w:rsidR="00E05D1B" w:rsidRDefault="00E05D1B" w:rsidP="00E05D1B">
      <w:pPr>
        <w:pStyle w:val="BVN1"/>
        <w:pageBreakBefore/>
        <w:rPr>
          <w:spacing w:val="-6"/>
        </w:rPr>
      </w:pPr>
      <w:r>
        <w:rPr>
          <w:rFonts w:ascii="Calibri" w:hAnsi="Calibri" w:cs="Calibri"/>
          <w:smallCaps/>
        </w:rPr>
        <w:lastRenderedPageBreak/>
        <w:br w:type="page"/>
      </w:r>
      <w:bookmarkStart w:id="17" w:name="_Toc78536577"/>
      <w:r>
        <w:rPr>
          <w:spacing w:val="-6"/>
        </w:rPr>
        <w:lastRenderedPageBreak/>
        <w:t>ASSOC_UTENTE_SIES_ADN</w:t>
      </w:r>
      <w:bookmarkEnd w:id="17"/>
    </w:p>
    <w:p w:rsidR="00E05D1B" w:rsidRDefault="00E05D1B" w:rsidP="00E05D1B">
      <w:pPr>
        <w:pStyle w:val="BVN1"/>
        <w:numPr>
          <w:ilvl w:val="0"/>
          <w:numId w:val="0"/>
        </w:numPr>
        <w:ind w:left="705" w:hanging="705"/>
        <w:rPr>
          <w:spacing w:val="-6"/>
        </w:rPr>
      </w:pPr>
    </w:p>
    <w:p w:rsidR="00E05D1B" w:rsidRDefault="00E05D1B" w:rsidP="00E05D1B">
      <w:pPr>
        <w:pStyle w:val="normal"/>
      </w:pPr>
      <w:r>
        <w:rPr>
          <w:rFonts w:ascii="Calibri" w:hAnsi="Calibri" w:cs="Calibri"/>
          <w:smallCaps/>
        </w:rPr>
        <w:t>La tabella è una associativa tra la tabella Utente e Utenza_ADN. utilizzata da tutti i sottosistemi di sies.</w:t>
      </w:r>
    </w:p>
    <w:p w:rsidR="00E05D1B" w:rsidRDefault="00E05D1B" w:rsidP="00E05D1B">
      <w:pPr>
        <w:pStyle w:val="Paragrafoelenco"/>
        <w:numPr>
          <w:ilvl w:val="0"/>
          <w:numId w:val="0"/>
        </w:numPr>
        <w:ind w:left="705"/>
      </w:pPr>
    </w:p>
    <w:tbl>
      <w:tblPr>
        <w:tblW w:w="10430" w:type="dxa"/>
        <w:tblInd w:w="-365" w:type="dxa"/>
        <w:tblLayout w:type="fixed"/>
        <w:tblLook w:val="0000" w:firstRow="0" w:lastRow="0" w:firstColumn="0" w:lastColumn="0" w:noHBand="0" w:noVBand="0"/>
      </w:tblPr>
      <w:tblGrid>
        <w:gridCol w:w="3648"/>
        <w:gridCol w:w="2693"/>
        <w:gridCol w:w="4089"/>
      </w:tblGrid>
      <w:tr w:rsidR="00E05D1B" w:rsidTr="00E05D1B">
        <w:trPr>
          <w:tblHeader/>
        </w:trPr>
        <w:tc>
          <w:tcPr>
            <w:tcW w:w="3648" w:type="dxa"/>
            <w:tcBorders>
              <w:top w:val="double" w:sz="40" w:space="0" w:color="C0C0C0"/>
              <w:left w:val="double" w:sz="40" w:space="0" w:color="C0C0C0"/>
              <w:bottom w:val="double" w:sz="1" w:space="0" w:color="C0C0C0"/>
            </w:tcBorders>
            <w:shd w:val="clear" w:color="auto" w:fill="000000"/>
          </w:tcPr>
          <w:p w:rsidR="00E05D1B" w:rsidRDefault="00E05D1B" w:rsidP="004A2912">
            <w:pPr>
              <w:pStyle w:val="normal"/>
              <w:jc w:val="center"/>
              <w:rPr>
                <w:rFonts w:ascii="Calibri" w:hAnsi="Calibri" w:cs="Calibri"/>
                <w:b/>
                <w:smallCaps/>
              </w:rPr>
            </w:pPr>
            <w:r>
              <w:rPr>
                <w:rFonts w:ascii="Calibri" w:hAnsi="Calibri" w:cs="Calibri"/>
                <w:b/>
                <w:smallCaps/>
              </w:rPr>
              <w:t>Field</w:t>
            </w:r>
          </w:p>
        </w:tc>
        <w:tc>
          <w:tcPr>
            <w:tcW w:w="2693" w:type="dxa"/>
            <w:tcBorders>
              <w:top w:val="double" w:sz="40" w:space="0" w:color="C0C0C0"/>
              <w:left w:val="double" w:sz="1" w:space="0" w:color="C0C0C0"/>
              <w:bottom w:val="double" w:sz="1" w:space="0" w:color="C0C0C0"/>
            </w:tcBorders>
            <w:shd w:val="clear" w:color="auto" w:fill="000000"/>
          </w:tcPr>
          <w:p w:rsidR="00E05D1B" w:rsidRDefault="00E05D1B" w:rsidP="004A2912">
            <w:pPr>
              <w:pStyle w:val="normal"/>
              <w:jc w:val="center"/>
              <w:rPr>
                <w:rFonts w:ascii="Calibri" w:hAnsi="Calibri" w:cs="Calibri"/>
                <w:b/>
                <w:smallCaps/>
              </w:rPr>
            </w:pPr>
            <w:r>
              <w:rPr>
                <w:rFonts w:ascii="Calibri" w:hAnsi="Calibri" w:cs="Calibri"/>
                <w:b/>
                <w:smallCaps/>
              </w:rPr>
              <w:t>Datatype</w:t>
            </w:r>
          </w:p>
        </w:tc>
        <w:tc>
          <w:tcPr>
            <w:tcW w:w="4089" w:type="dxa"/>
            <w:tcBorders>
              <w:top w:val="double" w:sz="40" w:space="0" w:color="C0C0C0"/>
              <w:left w:val="double" w:sz="1" w:space="0" w:color="C0C0C0"/>
              <w:bottom w:val="double" w:sz="1" w:space="0" w:color="C0C0C0"/>
              <w:right w:val="double" w:sz="1" w:space="0" w:color="C0C0C0"/>
            </w:tcBorders>
            <w:shd w:val="clear" w:color="auto" w:fill="000000"/>
          </w:tcPr>
          <w:p w:rsidR="00E05D1B" w:rsidRDefault="00E05D1B" w:rsidP="004A2912">
            <w:pPr>
              <w:pStyle w:val="normal"/>
              <w:jc w:val="center"/>
            </w:pPr>
            <w:r>
              <w:rPr>
                <w:rFonts w:ascii="Calibri" w:hAnsi="Calibri" w:cs="Calibri"/>
                <w:b/>
                <w:smallCaps/>
              </w:rPr>
              <w:t>Descrizione</w:t>
            </w:r>
          </w:p>
        </w:tc>
      </w:tr>
      <w:tr w:rsidR="000B2CF3" w:rsidTr="00E05D1B">
        <w:tc>
          <w:tcPr>
            <w:tcW w:w="3648" w:type="dxa"/>
            <w:tcBorders>
              <w:top w:val="double" w:sz="1" w:space="0" w:color="C0C0C0"/>
              <w:left w:val="double" w:sz="40" w:space="0" w:color="C0C0C0"/>
              <w:bottom w:val="double" w:sz="1" w:space="0" w:color="C0C0C0"/>
            </w:tcBorders>
            <w:shd w:val="clear" w:color="auto" w:fill="auto"/>
          </w:tcPr>
          <w:p w:rsidR="000B2CF3" w:rsidRDefault="000B2CF3" w:rsidP="000B2CF3">
            <w:pPr>
              <w:pStyle w:val="TableParagraph"/>
              <w:kinsoku w:val="0"/>
              <w:overflowPunct w:val="0"/>
              <w:spacing w:before="47"/>
              <w:rPr>
                <w:spacing w:val="-1"/>
                <w:sz w:val="18"/>
                <w:szCs w:val="18"/>
              </w:rPr>
            </w:pPr>
            <w:r>
              <w:rPr>
                <w:spacing w:val="-1"/>
                <w:sz w:val="18"/>
                <w:szCs w:val="18"/>
              </w:rPr>
              <w:t>ID</w:t>
            </w:r>
          </w:p>
        </w:tc>
        <w:tc>
          <w:tcPr>
            <w:tcW w:w="2693" w:type="dxa"/>
            <w:tcBorders>
              <w:top w:val="double" w:sz="1" w:space="0" w:color="C0C0C0"/>
              <w:left w:val="double" w:sz="1" w:space="0" w:color="C0C0C0"/>
              <w:bottom w:val="double" w:sz="1" w:space="0" w:color="C0C0C0"/>
            </w:tcBorders>
            <w:shd w:val="clear" w:color="auto" w:fill="auto"/>
          </w:tcPr>
          <w:p w:rsidR="000B2CF3" w:rsidRDefault="000B2CF3" w:rsidP="000B2CF3">
            <w:pPr>
              <w:pStyle w:val="TableParagraph"/>
              <w:kinsoku w:val="0"/>
              <w:overflowPunct w:val="0"/>
              <w:spacing w:before="50" w:line="206" w:lineRule="exact"/>
              <w:ind w:right="170"/>
              <w:rPr>
                <w:sz w:val="18"/>
                <w:szCs w:val="18"/>
              </w:rPr>
            </w:pPr>
            <w:r>
              <w:rPr>
                <w:spacing w:val="-1"/>
                <w:sz w:val="18"/>
                <w:szCs w:val="18"/>
              </w:rPr>
              <w:t>NUMBER(38)</w:t>
            </w:r>
          </w:p>
        </w:tc>
        <w:tc>
          <w:tcPr>
            <w:tcW w:w="4089" w:type="dxa"/>
            <w:tcBorders>
              <w:top w:val="double" w:sz="1" w:space="0" w:color="C0C0C0"/>
              <w:left w:val="double" w:sz="1" w:space="0" w:color="C0C0C0"/>
              <w:bottom w:val="double" w:sz="1" w:space="0" w:color="C0C0C0"/>
              <w:right w:val="double" w:sz="1" w:space="0" w:color="C0C0C0"/>
            </w:tcBorders>
            <w:shd w:val="clear" w:color="auto" w:fill="auto"/>
          </w:tcPr>
          <w:p w:rsidR="000B2CF3" w:rsidRDefault="000B2CF3" w:rsidP="000B2CF3">
            <w:pPr>
              <w:pStyle w:val="TableParagraph"/>
              <w:kinsoku w:val="0"/>
              <w:overflowPunct w:val="0"/>
              <w:spacing w:before="47"/>
              <w:ind w:left="54" w:right="81"/>
            </w:pPr>
            <w:r>
              <w:rPr>
                <w:spacing w:val="-1"/>
                <w:sz w:val="18"/>
                <w:szCs w:val="18"/>
              </w:rPr>
              <w:t>Identificativo record</w:t>
            </w:r>
          </w:p>
        </w:tc>
      </w:tr>
      <w:tr w:rsidR="00E05D1B" w:rsidTr="00E05D1B">
        <w:tc>
          <w:tcPr>
            <w:tcW w:w="3648" w:type="dxa"/>
            <w:tcBorders>
              <w:top w:val="double" w:sz="1" w:space="0" w:color="C0C0C0"/>
              <w:left w:val="double" w:sz="40" w:space="0" w:color="C0C0C0"/>
              <w:bottom w:val="double" w:sz="1" w:space="0" w:color="C0C0C0"/>
            </w:tcBorders>
            <w:shd w:val="clear" w:color="auto" w:fill="auto"/>
          </w:tcPr>
          <w:p w:rsidR="00E05D1B" w:rsidRDefault="00E05D1B" w:rsidP="004A2912">
            <w:pPr>
              <w:pStyle w:val="TableParagraph"/>
              <w:kinsoku w:val="0"/>
              <w:overflowPunct w:val="0"/>
              <w:spacing w:before="47"/>
              <w:rPr>
                <w:spacing w:val="-1"/>
                <w:sz w:val="18"/>
                <w:szCs w:val="18"/>
              </w:rPr>
            </w:pPr>
            <w:r>
              <w:rPr>
                <w:spacing w:val="-1"/>
                <w:sz w:val="18"/>
                <w:szCs w:val="18"/>
              </w:rPr>
              <w:t>UTE_COD_UTENTE</w:t>
            </w:r>
          </w:p>
        </w:tc>
        <w:tc>
          <w:tcPr>
            <w:tcW w:w="2693" w:type="dxa"/>
            <w:tcBorders>
              <w:top w:val="double" w:sz="1" w:space="0" w:color="C0C0C0"/>
              <w:left w:val="double" w:sz="1" w:space="0" w:color="C0C0C0"/>
              <w:bottom w:val="double" w:sz="1" w:space="0" w:color="C0C0C0"/>
            </w:tcBorders>
            <w:shd w:val="clear" w:color="auto" w:fill="auto"/>
          </w:tcPr>
          <w:p w:rsidR="00E05D1B" w:rsidRDefault="000B2CF3" w:rsidP="004A2912">
            <w:pPr>
              <w:pStyle w:val="TableParagraph"/>
              <w:kinsoku w:val="0"/>
              <w:overflowPunct w:val="0"/>
              <w:spacing w:before="47"/>
              <w:rPr>
                <w:spacing w:val="-1"/>
                <w:sz w:val="18"/>
                <w:szCs w:val="18"/>
              </w:rPr>
            </w:pPr>
            <w:r>
              <w:rPr>
                <w:spacing w:val="-1"/>
                <w:sz w:val="18"/>
                <w:szCs w:val="18"/>
              </w:rPr>
              <w:t>VARCHAR2 (100 CHAR)</w:t>
            </w:r>
          </w:p>
        </w:tc>
        <w:tc>
          <w:tcPr>
            <w:tcW w:w="4089" w:type="dxa"/>
            <w:tcBorders>
              <w:top w:val="double" w:sz="1" w:space="0" w:color="C0C0C0"/>
              <w:left w:val="double" w:sz="1" w:space="0" w:color="C0C0C0"/>
              <w:bottom w:val="double" w:sz="1" w:space="0" w:color="C0C0C0"/>
              <w:right w:val="double" w:sz="1" w:space="0" w:color="C0C0C0"/>
            </w:tcBorders>
            <w:shd w:val="clear" w:color="auto" w:fill="auto"/>
          </w:tcPr>
          <w:p w:rsidR="00E05D1B" w:rsidRDefault="000B2CF3" w:rsidP="004A2912">
            <w:pPr>
              <w:pStyle w:val="TableParagraph"/>
              <w:kinsoku w:val="0"/>
              <w:overflowPunct w:val="0"/>
              <w:spacing w:before="47"/>
              <w:ind w:left="54" w:right="71"/>
            </w:pPr>
            <w:r>
              <w:rPr>
                <w:spacing w:val="-1"/>
                <w:sz w:val="18"/>
                <w:szCs w:val="18"/>
              </w:rPr>
              <w:t>Codice univoco che identifica l'utente a livello distrettuale. Tale codice è usato in tutte le tabelle nelle quali è registrata l'informazione di chi ha fatto cosa.</w:t>
            </w:r>
          </w:p>
        </w:tc>
      </w:tr>
      <w:tr w:rsidR="00E05D1B" w:rsidTr="00E05D1B">
        <w:tc>
          <w:tcPr>
            <w:tcW w:w="3648" w:type="dxa"/>
            <w:tcBorders>
              <w:top w:val="double" w:sz="1" w:space="0" w:color="C0C0C0"/>
              <w:left w:val="double" w:sz="40" w:space="0" w:color="C0C0C0"/>
              <w:bottom w:val="double" w:sz="1" w:space="0" w:color="C0C0C0"/>
            </w:tcBorders>
            <w:shd w:val="clear" w:color="auto" w:fill="auto"/>
          </w:tcPr>
          <w:p w:rsidR="00E05D1B" w:rsidRDefault="00E05D1B" w:rsidP="004A2912">
            <w:pPr>
              <w:pStyle w:val="TableParagraph"/>
              <w:kinsoku w:val="0"/>
              <w:overflowPunct w:val="0"/>
              <w:spacing w:before="47"/>
              <w:rPr>
                <w:spacing w:val="-1"/>
                <w:sz w:val="18"/>
                <w:szCs w:val="18"/>
              </w:rPr>
            </w:pPr>
            <w:r>
              <w:rPr>
                <w:spacing w:val="-1"/>
                <w:sz w:val="18"/>
                <w:szCs w:val="18"/>
              </w:rPr>
              <w:t>ID_UTENTE_ADN</w:t>
            </w:r>
          </w:p>
        </w:tc>
        <w:tc>
          <w:tcPr>
            <w:tcW w:w="2693" w:type="dxa"/>
            <w:tcBorders>
              <w:top w:val="double" w:sz="1" w:space="0" w:color="C0C0C0"/>
              <w:left w:val="double" w:sz="1" w:space="0" w:color="C0C0C0"/>
              <w:bottom w:val="double" w:sz="1" w:space="0" w:color="C0C0C0"/>
            </w:tcBorders>
            <w:shd w:val="clear" w:color="auto" w:fill="auto"/>
          </w:tcPr>
          <w:p w:rsidR="00E05D1B" w:rsidRDefault="000B2CF3" w:rsidP="004A2912">
            <w:pPr>
              <w:pStyle w:val="TableParagraph"/>
              <w:kinsoku w:val="0"/>
              <w:overflowPunct w:val="0"/>
              <w:spacing w:before="50" w:line="206" w:lineRule="exact"/>
              <w:ind w:right="170"/>
              <w:rPr>
                <w:sz w:val="18"/>
                <w:szCs w:val="18"/>
              </w:rPr>
            </w:pPr>
            <w:r>
              <w:rPr>
                <w:spacing w:val="-1"/>
                <w:sz w:val="18"/>
                <w:szCs w:val="18"/>
              </w:rPr>
              <w:t>NUMBER</w:t>
            </w:r>
            <w:r w:rsidR="00E05D1B">
              <w:rPr>
                <w:spacing w:val="-1"/>
                <w:sz w:val="18"/>
                <w:szCs w:val="18"/>
              </w:rPr>
              <w:t>(</w:t>
            </w:r>
            <w:r>
              <w:rPr>
                <w:spacing w:val="-1"/>
                <w:sz w:val="18"/>
                <w:szCs w:val="18"/>
              </w:rPr>
              <w:t>38</w:t>
            </w:r>
            <w:r w:rsidR="00E05D1B">
              <w:rPr>
                <w:spacing w:val="-1"/>
                <w:sz w:val="18"/>
                <w:szCs w:val="18"/>
              </w:rPr>
              <w:t>)</w:t>
            </w:r>
          </w:p>
        </w:tc>
        <w:tc>
          <w:tcPr>
            <w:tcW w:w="4089" w:type="dxa"/>
            <w:tcBorders>
              <w:top w:val="double" w:sz="1" w:space="0" w:color="C0C0C0"/>
              <w:left w:val="double" w:sz="1" w:space="0" w:color="C0C0C0"/>
              <w:bottom w:val="double" w:sz="1" w:space="0" w:color="C0C0C0"/>
              <w:right w:val="double" w:sz="1" w:space="0" w:color="C0C0C0"/>
            </w:tcBorders>
            <w:shd w:val="clear" w:color="auto" w:fill="auto"/>
          </w:tcPr>
          <w:p w:rsidR="00E05D1B" w:rsidRDefault="00697191" w:rsidP="004A2912">
            <w:r>
              <w:rPr>
                <w:rFonts w:cs="Calibri"/>
                <w:bCs/>
                <w:iCs/>
                <w:sz w:val="18"/>
                <w:szCs w:val="18"/>
              </w:rPr>
              <w:t>Identificativo ADN dell’utente</w:t>
            </w:r>
          </w:p>
        </w:tc>
      </w:tr>
      <w:tr w:rsidR="00E05D1B" w:rsidTr="00E05D1B">
        <w:tc>
          <w:tcPr>
            <w:tcW w:w="3648" w:type="dxa"/>
            <w:tcBorders>
              <w:top w:val="double" w:sz="1" w:space="0" w:color="C0C0C0"/>
              <w:left w:val="double" w:sz="40" w:space="0" w:color="C0C0C0"/>
              <w:bottom w:val="double" w:sz="1" w:space="0" w:color="C0C0C0"/>
            </w:tcBorders>
            <w:shd w:val="clear" w:color="auto" w:fill="auto"/>
          </w:tcPr>
          <w:p w:rsidR="00E05D1B" w:rsidRDefault="00E05D1B" w:rsidP="004A2912">
            <w:pPr>
              <w:pStyle w:val="TableParagraph"/>
              <w:kinsoku w:val="0"/>
              <w:overflowPunct w:val="0"/>
              <w:spacing w:before="47"/>
              <w:rPr>
                <w:spacing w:val="-1"/>
                <w:sz w:val="18"/>
                <w:szCs w:val="18"/>
              </w:rPr>
            </w:pPr>
            <w:r>
              <w:rPr>
                <w:spacing w:val="-1"/>
                <w:sz w:val="18"/>
                <w:szCs w:val="18"/>
              </w:rPr>
              <w:t>DATA_INSERIMENTO</w:t>
            </w:r>
          </w:p>
        </w:tc>
        <w:tc>
          <w:tcPr>
            <w:tcW w:w="2693" w:type="dxa"/>
            <w:tcBorders>
              <w:top w:val="double" w:sz="1" w:space="0" w:color="C0C0C0"/>
              <w:left w:val="double" w:sz="1" w:space="0" w:color="C0C0C0"/>
              <w:bottom w:val="double" w:sz="1" w:space="0" w:color="C0C0C0"/>
            </w:tcBorders>
            <w:shd w:val="clear" w:color="auto" w:fill="auto"/>
          </w:tcPr>
          <w:p w:rsidR="00E05D1B" w:rsidRDefault="00E05D1B" w:rsidP="004A2912">
            <w:pPr>
              <w:pStyle w:val="TableParagraph"/>
              <w:kinsoku w:val="0"/>
              <w:overflowPunct w:val="0"/>
              <w:spacing w:before="47"/>
              <w:rPr>
                <w:sz w:val="18"/>
                <w:szCs w:val="18"/>
              </w:rPr>
            </w:pPr>
            <w:r>
              <w:rPr>
                <w:spacing w:val="-1"/>
                <w:sz w:val="18"/>
                <w:szCs w:val="18"/>
              </w:rPr>
              <w:t>DATE</w:t>
            </w:r>
          </w:p>
        </w:tc>
        <w:tc>
          <w:tcPr>
            <w:tcW w:w="4089" w:type="dxa"/>
            <w:tcBorders>
              <w:top w:val="double" w:sz="1" w:space="0" w:color="C0C0C0"/>
              <w:left w:val="double" w:sz="1" w:space="0" w:color="C0C0C0"/>
              <w:bottom w:val="double" w:sz="1" w:space="0" w:color="C0C0C0"/>
              <w:right w:val="double" w:sz="1" w:space="0" w:color="C0C0C0"/>
            </w:tcBorders>
            <w:shd w:val="clear" w:color="auto" w:fill="auto"/>
          </w:tcPr>
          <w:p w:rsidR="00E05D1B" w:rsidRDefault="00E05D1B" w:rsidP="004A2912">
            <w:r>
              <w:rPr>
                <w:sz w:val="18"/>
                <w:szCs w:val="18"/>
              </w:rPr>
              <w:t>Data di inserimento del record</w:t>
            </w:r>
          </w:p>
        </w:tc>
      </w:tr>
      <w:tr w:rsidR="000B2CF3" w:rsidTr="00E05D1B">
        <w:tc>
          <w:tcPr>
            <w:tcW w:w="3648" w:type="dxa"/>
            <w:tcBorders>
              <w:top w:val="double" w:sz="1" w:space="0" w:color="C0C0C0"/>
              <w:left w:val="double" w:sz="40" w:space="0" w:color="C0C0C0"/>
              <w:bottom w:val="double" w:sz="1" w:space="0" w:color="C0C0C0"/>
            </w:tcBorders>
            <w:shd w:val="clear" w:color="auto" w:fill="auto"/>
          </w:tcPr>
          <w:p w:rsidR="000B2CF3" w:rsidRDefault="000B2CF3" w:rsidP="000B2CF3">
            <w:pPr>
              <w:pStyle w:val="TableParagraph"/>
              <w:kinsoku w:val="0"/>
              <w:overflowPunct w:val="0"/>
              <w:spacing w:before="47"/>
              <w:rPr>
                <w:spacing w:val="-1"/>
                <w:sz w:val="18"/>
                <w:szCs w:val="18"/>
              </w:rPr>
            </w:pPr>
            <w:r>
              <w:rPr>
                <w:spacing w:val="-1"/>
                <w:sz w:val="18"/>
                <w:szCs w:val="18"/>
              </w:rPr>
              <w:t>COD_OPERATORE_INSERIMENTO</w:t>
            </w:r>
          </w:p>
        </w:tc>
        <w:tc>
          <w:tcPr>
            <w:tcW w:w="2693" w:type="dxa"/>
            <w:tcBorders>
              <w:top w:val="double" w:sz="1" w:space="0" w:color="C0C0C0"/>
              <w:left w:val="double" w:sz="1" w:space="0" w:color="C0C0C0"/>
              <w:bottom w:val="double" w:sz="1" w:space="0" w:color="C0C0C0"/>
            </w:tcBorders>
            <w:shd w:val="clear" w:color="auto" w:fill="auto"/>
          </w:tcPr>
          <w:p w:rsidR="000B2CF3" w:rsidRDefault="000B2CF3" w:rsidP="000B2CF3">
            <w:pPr>
              <w:pStyle w:val="TableParagraph"/>
              <w:kinsoku w:val="0"/>
              <w:overflowPunct w:val="0"/>
              <w:spacing w:before="50" w:line="206" w:lineRule="exact"/>
              <w:ind w:right="170"/>
              <w:rPr>
                <w:sz w:val="18"/>
                <w:szCs w:val="18"/>
              </w:rPr>
            </w:pPr>
            <w:r>
              <w:rPr>
                <w:spacing w:val="-1"/>
                <w:sz w:val="18"/>
                <w:szCs w:val="18"/>
              </w:rPr>
              <w:t>VARCHAR2 (100 CHAR)</w:t>
            </w:r>
          </w:p>
        </w:tc>
        <w:tc>
          <w:tcPr>
            <w:tcW w:w="4089" w:type="dxa"/>
            <w:tcBorders>
              <w:top w:val="double" w:sz="1" w:space="0" w:color="C0C0C0"/>
              <w:left w:val="double" w:sz="1" w:space="0" w:color="C0C0C0"/>
              <w:bottom w:val="double" w:sz="1" w:space="0" w:color="C0C0C0"/>
              <w:right w:val="double" w:sz="1" w:space="0" w:color="C0C0C0"/>
            </w:tcBorders>
            <w:shd w:val="clear" w:color="auto" w:fill="auto"/>
          </w:tcPr>
          <w:p w:rsidR="000B2CF3" w:rsidRDefault="000B2CF3" w:rsidP="000B2CF3">
            <w:r>
              <w:rPr>
                <w:sz w:val="18"/>
                <w:szCs w:val="18"/>
              </w:rPr>
              <w:t>Codice dell’operatore che ha inserito il record</w:t>
            </w:r>
          </w:p>
        </w:tc>
      </w:tr>
      <w:tr w:rsidR="000B2CF3" w:rsidTr="00E05D1B">
        <w:tc>
          <w:tcPr>
            <w:tcW w:w="3648" w:type="dxa"/>
            <w:tcBorders>
              <w:top w:val="double" w:sz="1" w:space="0" w:color="C0C0C0"/>
              <w:left w:val="double" w:sz="40" w:space="0" w:color="C0C0C0"/>
              <w:bottom w:val="double" w:sz="1" w:space="0" w:color="C0C0C0"/>
            </w:tcBorders>
            <w:shd w:val="clear" w:color="auto" w:fill="auto"/>
          </w:tcPr>
          <w:p w:rsidR="000B2CF3" w:rsidRDefault="000B2CF3" w:rsidP="000B2CF3">
            <w:pPr>
              <w:pStyle w:val="TableParagraph"/>
              <w:kinsoku w:val="0"/>
              <w:overflowPunct w:val="0"/>
              <w:spacing w:before="50" w:line="206" w:lineRule="exact"/>
              <w:ind w:right="104"/>
              <w:rPr>
                <w:spacing w:val="-1"/>
                <w:sz w:val="18"/>
                <w:szCs w:val="18"/>
              </w:rPr>
            </w:pPr>
            <w:r>
              <w:rPr>
                <w:spacing w:val="-1"/>
                <w:sz w:val="18"/>
                <w:szCs w:val="18"/>
              </w:rPr>
              <w:t>COD_OPERATORE_AGGIORNAMENTO</w:t>
            </w:r>
          </w:p>
        </w:tc>
        <w:tc>
          <w:tcPr>
            <w:tcW w:w="2693" w:type="dxa"/>
            <w:tcBorders>
              <w:top w:val="double" w:sz="1" w:space="0" w:color="C0C0C0"/>
              <w:left w:val="double" w:sz="1" w:space="0" w:color="C0C0C0"/>
              <w:bottom w:val="double" w:sz="1" w:space="0" w:color="C0C0C0"/>
            </w:tcBorders>
            <w:shd w:val="clear" w:color="auto" w:fill="auto"/>
          </w:tcPr>
          <w:p w:rsidR="000B2CF3" w:rsidRDefault="000B2CF3" w:rsidP="000B2CF3">
            <w:pPr>
              <w:pStyle w:val="TableParagraph"/>
              <w:kinsoku w:val="0"/>
              <w:overflowPunct w:val="0"/>
              <w:spacing w:before="50" w:line="206" w:lineRule="exact"/>
              <w:ind w:right="169"/>
              <w:rPr>
                <w:sz w:val="18"/>
                <w:szCs w:val="18"/>
              </w:rPr>
            </w:pPr>
            <w:r>
              <w:rPr>
                <w:spacing w:val="-1"/>
                <w:sz w:val="18"/>
                <w:szCs w:val="18"/>
              </w:rPr>
              <w:t>VARCHAR2 (100 CHAR)</w:t>
            </w:r>
          </w:p>
        </w:tc>
        <w:tc>
          <w:tcPr>
            <w:tcW w:w="4089" w:type="dxa"/>
            <w:tcBorders>
              <w:top w:val="double" w:sz="1" w:space="0" w:color="C0C0C0"/>
              <w:left w:val="double" w:sz="1" w:space="0" w:color="C0C0C0"/>
              <w:bottom w:val="double" w:sz="1" w:space="0" w:color="C0C0C0"/>
              <w:right w:val="double" w:sz="1" w:space="0" w:color="C0C0C0"/>
            </w:tcBorders>
            <w:shd w:val="clear" w:color="auto" w:fill="auto"/>
          </w:tcPr>
          <w:p w:rsidR="000B2CF3" w:rsidRDefault="000B2CF3" w:rsidP="000B2CF3">
            <w:r>
              <w:rPr>
                <w:sz w:val="18"/>
                <w:szCs w:val="18"/>
              </w:rPr>
              <w:t>Codice dell’operatore che ha aggiornato il record</w:t>
            </w:r>
          </w:p>
        </w:tc>
      </w:tr>
      <w:tr w:rsidR="000B2CF3" w:rsidTr="00E05D1B">
        <w:tc>
          <w:tcPr>
            <w:tcW w:w="3648" w:type="dxa"/>
            <w:tcBorders>
              <w:top w:val="double" w:sz="1" w:space="0" w:color="C0C0C0"/>
              <w:left w:val="double" w:sz="40" w:space="0" w:color="C0C0C0"/>
              <w:bottom w:val="double" w:sz="1" w:space="0" w:color="C0C0C0"/>
            </w:tcBorders>
            <w:shd w:val="clear" w:color="auto" w:fill="auto"/>
          </w:tcPr>
          <w:p w:rsidR="000B2CF3" w:rsidRDefault="000B2CF3" w:rsidP="000B2CF3">
            <w:pPr>
              <w:pStyle w:val="TableParagraph"/>
              <w:kinsoku w:val="0"/>
              <w:overflowPunct w:val="0"/>
              <w:spacing w:before="51"/>
              <w:rPr>
                <w:spacing w:val="-1"/>
                <w:sz w:val="18"/>
                <w:szCs w:val="18"/>
              </w:rPr>
            </w:pPr>
            <w:r>
              <w:rPr>
                <w:spacing w:val="-1"/>
                <w:sz w:val="18"/>
                <w:szCs w:val="18"/>
              </w:rPr>
              <w:t>DATA_AGGIORNAMENTO</w:t>
            </w:r>
          </w:p>
        </w:tc>
        <w:tc>
          <w:tcPr>
            <w:tcW w:w="2693" w:type="dxa"/>
            <w:tcBorders>
              <w:top w:val="double" w:sz="1" w:space="0" w:color="C0C0C0"/>
              <w:left w:val="double" w:sz="1" w:space="0" w:color="C0C0C0"/>
              <w:bottom w:val="double" w:sz="1" w:space="0" w:color="C0C0C0"/>
            </w:tcBorders>
            <w:shd w:val="clear" w:color="auto" w:fill="auto"/>
          </w:tcPr>
          <w:p w:rsidR="000B2CF3" w:rsidRDefault="000B2CF3" w:rsidP="000B2CF3">
            <w:pPr>
              <w:pStyle w:val="TableParagraph"/>
              <w:kinsoku w:val="0"/>
              <w:overflowPunct w:val="0"/>
              <w:spacing w:before="51"/>
              <w:rPr>
                <w:sz w:val="18"/>
                <w:szCs w:val="18"/>
              </w:rPr>
            </w:pPr>
            <w:r>
              <w:rPr>
                <w:spacing w:val="-1"/>
                <w:sz w:val="18"/>
                <w:szCs w:val="18"/>
              </w:rPr>
              <w:t>DATE</w:t>
            </w:r>
          </w:p>
        </w:tc>
        <w:tc>
          <w:tcPr>
            <w:tcW w:w="4089" w:type="dxa"/>
            <w:tcBorders>
              <w:top w:val="double" w:sz="1" w:space="0" w:color="C0C0C0"/>
              <w:left w:val="double" w:sz="1" w:space="0" w:color="C0C0C0"/>
              <w:bottom w:val="double" w:sz="1" w:space="0" w:color="C0C0C0"/>
              <w:right w:val="double" w:sz="1" w:space="0" w:color="C0C0C0"/>
            </w:tcBorders>
            <w:shd w:val="clear" w:color="auto" w:fill="auto"/>
          </w:tcPr>
          <w:p w:rsidR="000B2CF3" w:rsidRDefault="000B2CF3" w:rsidP="000B2CF3">
            <w:r>
              <w:rPr>
                <w:sz w:val="18"/>
                <w:szCs w:val="18"/>
              </w:rPr>
              <w:t>Data di aggiornamento del record</w:t>
            </w:r>
          </w:p>
        </w:tc>
      </w:tr>
    </w:tbl>
    <w:p w:rsidR="00E05D1B" w:rsidRDefault="00E05D1B" w:rsidP="00E05D1B">
      <w:pPr>
        <w:pStyle w:val="BVNBluSottolineato"/>
      </w:pPr>
    </w:p>
    <w:p w:rsidR="00E05D1B" w:rsidRDefault="00E05D1B" w:rsidP="00E05D1B">
      <w:pPr>
        <w:pStyle w:val="BVNBluSottolineato"/>
        <w:rPr>
          <w:rFonts w:ascii="Calibri" w:hAnsi="Calibri" w:cs="Calibri"/>
          <w:smallCaps/>
        </w:rPr>
      </w:pPr>
      <w:r>
        <w:t>Chiavi Esterne</w:t>
      </w:r>
    </w:p>
    <w:p w:rsidR="00E05D1B" w:rsidRDefault="00E05D1B" w:rsidP="00E05D1B">
      <w:pPr>
        <w:pStyle w:val="normal"/>
        <w:rPr>
          <w:rFonts w:ascii="Calibri" w:hAnsi="Calibri" w:cs="Calibri"/>
          <w:smallCaps/>
        </w:rPr>
      </w:pPr>
    </w:p>
    <w:p w:rsidR="00E05D1B" w:rsidRDefault="00E05D1B" w:rsidP="00E05D1B">
      <w:pPr>
        <w:pStyle w:val="normal"/>
        <w:rPr>
          <w:rFonts w:ascii="Calibri" w:hAnsi="Calibri" w:cs="Calibri"/>
          <w:smallCaps/>
        </w:rPr>
      </w:pPr>
    </w:p>
    <w:tbl>
      <w:tblPr>
        <w:tblW w:w="0" w:type="auto"/>
        <w:tblLayout w:type="fixed"/>
        <w:tblLook w:val="0000" w:firstRow="0" w:lastRow="0" w:firstColumn="0" w:lastColumn="0" w:noHBand="0" w:noVBand="0"/>
      </w:tblPr>
      <w:tblGrid>
        <w:gridCol w:w="3042"/>
        <w:gridCol w:w="2777"/>
        <w:gridCol w:w="4036"/>
      </w:tblGrid>
      <w:tr w:rsidR="00E05D1B" w:rsidTr="004A2912">
        <w:tc>
          <w:tcPr>
            <w:tcW w:w="3042" w:type="dxa"/>
            <w:tcBorders>
              <w:top w:val="single" w:sz="8" w:space="0" w:color="000000"/>
              <w:bottom w:val="single" w:sz="8" w:space="0" w:color="000000"/>
            </w:tcBorders>
            <w:shd w:val="clear" w:color="auto" w:fill="auto"/>
          </w:tcPr>
          <w:p w:rsidR="00E05D1B" w:rsidRDefault="00E05D1B" w:rsidP="004A2912">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777" w:type="dxa"/>
            <w:tcBorders>
              <w:top w:val="single" w:sz="8" w:space="0" w:color="000000"/>
              <w:bottom w:val="single" w:sz="8" w:space="0" w:color="000000"/>
            </w:tcBorders>
            <w:shd w:val="clear" w:color="auto" w:fill="auto"/>
          </w:tcPr>
          <w:p w:rsidR="00E05D1B" w:rsidRDefault="00E05D1B" w:rsidP="004A2912">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4036" w:type="dxa"/>
            <w:tcBorders>
              <w:top w:val="single" w:sz="8" w:space="0" w:color="000000"/>
              <w:bottom w:val="single" w:sz="8" w:space="0" w:color="000000"/>
            </w:tcBorders>
            <w:shd w:val="clear" w:color="auto" w:fill="auto"/>
          </w:tcPr>
          <w:p w:rsidR="00E05D1B" w:rsidRDefault="00E05D1B" w:rsidP="004A2912">
            <w:pPr>
              <w:widowControl/>
              <w:suppressAutoHyphens w:val="0"/>
              <w:overflowPunct/>
              <w:autoSpaceDE/>
              <w:textAlignment w:val="auto"/>
            </w:pPr>
            <w:r>
              <w:rPr>
                <w:rFonts w:ascii="Segoe UI" w:hAnsi="Segoe UI" w:cs="Segoe UI"/>
                <w:b/>
                <w:bCs/>
                <w:color w:val="000000"/>
                <w:sz w:val="18"/>
                <w:szCs w:val="18"/>
              </w:rPr>
              <w:t>REFERENCES_COLUMN</w:t>
            </w:r>
          </w:p>
        </w:tc>
      </w:tr>
      <w:tr w:rsidR="00E05D1B" w:rsidTr="004A2912">
        <w:tc>
          <w:tcPr>
            <w:tcW w:w="3042" w:type="dxa"/>
            <w:tcBorders>
              <w:top w:val="single" w:sz="4" w:space="0" w:color="000000"/>
              <w:bottom w:val="single" w:sz="4" w:space="0" w:color="000000"/>
            </w:tcBorders>
            <w:shd w:val="clear" w:color="auto" w:fill="auto"/>
            <w:vAlign w:val="bottom"/>
          </w:tcPr>
          <w:p w:rsidR="00E05D1B" w:rsidRPr="00DE2B1E" w:rsidRDefault="000B2CF3" w:rsidP="004A2912">
            <w:pPr>
              <w:rPr>
                <w:rFonts w:ascii="Segoe UI" w:hAnsi="Segoe UI" w:cs="Segoe UI"/>
                <w:color w:val="000000"/>
                <w:sz w:val="18"/>
                <w:szCs w:val="18"/>
                <w:lang w:val="en-GB"/>
              </w:rPr>
            </w:pPr>
            <w:r w:rsidRPr="000B2CF3">
              <w:rPr>
                <w:rFonts w:ascii="Segoe UI" w:hAnsi="Segoe UI" w:cs="Segoe UI"/>
                <w:color w:val="000000"/>
                <w:sz w:val="18"/>
                <w:szCs w:val="18"/>
                <w:lang w:val="en-US"/>
              </w:rPr>
              <w:t>ASSOC_UTENTE_SIES_ADN_PK</w:t>
            </w:r>
          </w:p>
        </w:tc>
        <w:tc>
          <w:tcPr>
            <w:tcW w:w="2777" w:type="dxa"/>
            <w:tcBorders>
              <w:top w:val="single" w:sz="4" w:space="0" w:color="000000"/>
              <w:bottom w:val="single" w:sz="4" w:space="0" w:color="000000"/>
            </w:tcBorders>
            <w:shd w:val="clear" w:color="auto" w:fill="auto"/>
            <w:vAlign w:val="bottom"/>
          </w:tcPr>
          <w:p w:rsidR="00E05D1B" w:rsidRDefault="000B2CF3" w:rsidP="004A2912">
            <w:pPr>
              <w:rPr>
                <w:rFonts w:ascii="Segoe UI" w:hAnsi="Segoe UI" w:cs="Segoe UI"/>
                <w:color w:val="000000"/>
                <w:sz w:val="18"/>
                <w:szCs w:val="18"/>
              </w:rPr>
            </w:pPr>
            <w:r w:rsidRPr="000B2CF3">
              <w:rPr>
                <w:rFonts w:ascii="Segoe UI" w:hAnsi="Segoe UI" w:cs="Segoe UI"/>
                <w:color w:val="000000"/>
                <w:sz w:val="18"/>
                <w:szCs w:val="18"/>
              </w:rPr>
              <w:t>ID</w:t>
            </w:r>
          </w:p>
        </w:tc>
        <w:tc>
          <w:tcPr>
            <w:tcW w:w="4036" w:type="dxa"/>
            <w:tcBorders>
              <w:top w:val="single" w:sz="4" w:space="0" w:color="000000"/>
              <w:bottom w:val="single" w:sz="4" w:space="0" w:color="000000"/>
            </w:tcBorders>
            <w:shd w:val="clear" w:color="auto" w:fill="auto"/>
            <w:vAlign w:val="bottom"/>
          </w:tcPr>
          <w:p w:rsidR="00E05D1B" w:rsidRDefault="00E05D1B" w:rsidP="004A2912"/>
        </w:tc>
      </w:tr>
      <w:tr w:rsidR="00E05D1B" w:rsidTr="000B2CF3">
        <w:tc>
          <w:tcPr>
            <w:tcW w:w="3042" w:type="dxa"/>
            <w:tcBorders>
              <w:top w:val="single" w:sz="4" w:space="0" w:color="000000"/>
              <w:bottom w:val="single" w:sz="4" w:space="0" w:color="000000"/>
            </w:tcBorders>
            <w:shd w:val="clear" w:color="auto" w:fill="auto"/>
            <w:vAlign w:val="bottom"/>
          </w:tcPr>
          <w:p w:rsidR="00E05D1B" w:rsidRDefault="000B2CF3" w:rsidP="004A2912">
            <w:pPr>
              <w:rPr>
                <w:rFonts w:ascii="Segoe UI" w:hAnsi="Segoe UI" w:cs="Segoe UI"/>
                <w:color w:val="000000"/>
                <w:sz w:val="18"/>
                <w:szCs w:val="18"/>
                <w:lang w:val="en-US"/>
              </w:rPr>
            </w:pPr>
            <w:r w:rsidRPr="000B2CF3">
              <w:rPr>
                <w:rFonts w:ascii="Segoe UI" w:hAnsi="Segoe UI" w:cs="Segoe UI"/>
                <w:color w:val="000000"/>
                <w:sz w:val="18"/>
                <w:szCs w:val="18"/>
                <w:lang w:val="en-US"/>
              </w:rPr>
              <w:t>ASSOC_UTENTE_SIES_ADN_UK</w:t>
            </w:r>
          </w:p>
        </w:tc>
        <w:tc>
          <w:tcPr>
            <w:tcW w:w="2777" w:type="dxa"/>
            <w:tcBorders>
              <w:top w:val="single" w:sz="4" w:space="0" w:color="000000"/>
              <w:bottom w:val="single" w:sz="4" w:space="0" w:color="000000"/>
            </w:tcBorders>
            <w:shd w:val="clear" w:color="auto" w:fill="auto"/>
            <w:vAlign w:val="bottom"/>
          </w:tcPr>
          <w:p w:rsidR="00E05D1B" w:rsidRPr="000B2CF3" w:rsidRDefault="000B2CF3" w:rsidP="004A2912">
            <w:pPr>
              <w:rPr>
                <w:rFonts w:ascii="Segoe UI" w:hAnsi="Segoe UI" w:cs="Segoe UI"/>
                <w:color w:val="000000"/>
                <w:sz w:val="18"/>
                <w:szCs w:val="18"/>
              </w:rPr>
            </w:pPr>
            <w:r w:rsidRPr="000B2CF3">
              <w:rPr>
                <w:rFonts w:ascii="Segoe UI" w:hAnsi="Segoe UI" w:cs="Segoe UI"/>
                <w:color w:val="000000"/>
                <w:sz w:val="18"/>
                <w:szCs w:val="18"/>
              </w:rPr>
              <w:t>ID_UTENTE_ADN, UTE_COD_UTENTE</w:t>
            </w:r>
          </w:p>
        </w:tc>
        <w:tc>
          <w:tcPr>
            <w:tcW w:w="4036" w:type="dxa"/>
            <w:tcBorders>
              <w:top w:val="single" w:sz="4" w:space="0" w:color="000000"/>
              <w:bottom w:val="single" w:sz="4" w:space="0" w:color="000000"/>
            </w:tcBorders>
            <w:shd w:val="clear" w:color="auto" w:fill="auto"/>
            <w:vAlign w:val="bottom"/>
          </w:tcPr>
          <w:p w:rsidR="00E05D1B" w:rsidRDefault="00E05D1B" w:rsidP="004A2912"/>
        </w:tc>
      </w:tr>
      <w:tr w:rsidR="000B2CF3" w:rsidTr="004A2912">
        <w:tc>
          <w:tcPr>
            <w:tcW w:w="3042" w:type="dxa"/>
            <w:tcBorders>
              <w:top w:val="single" w:sz="4" w:space="0" w:color="000000"/>
              <w:bottom w:val="single" w:sz="8" w:space="0" w:color="000000"/>
            </w:tcBorders>
            <w:shd w:val="clear" w:color="auto" w:fill="auto"/>
            <w:vAlign w:val="bottom"/>
          </w:tcPr>
          <w:p w:rsidR="000B2CF3" w:rsidRPr="000B2CF3" w:rsidRDefault="000B2CF3" w:rsidP="004A2912">
            <w:pPr>
              <w:rPr>
                <w:rFonts w:ascii="Segoe UI" w:hAnsi="Segoe UI" w:cs="Segoe UI"/>
                <w:color w:val="000000"/>
                <w:sz w:val="18"/>
                <w:szCs w:val="18"/>
              </w:rPr>
            </w:pPr>
            <w:r w:rsidRPr="000B2CF3">
              <w:rPr>
                <w:rFonts w:ascii="Segoe UI" w:hAnsi="Segoe UI" w:cs="Segoe UI"/>
                <w:color w:val="000000"/>
                <w:sz w:val="18"/>
                <w:szCs w:val="18"/>
              </w:rPr>
              <w:t>ASSOC_UTENTE_UTENTE_ADN_FK</w:t>
            </w:r>
          </w:p>
        </w:tc>
        <w:tc>
          <w:tcPr>
            <w:tcW w:w="2777" w:type="dxa"/>
            <w:tcBorders>
              <w:top w:val="single" w:sz="4" w:space="0" w:color="000000"/>
              <w:bottom w:val="single" w:sz="8" w:space="0" w:color="000000"/>
            </w:tcBorders>
            <w:shd w:val="clear" w:color="auto" w:fill="auto"/>
            <w:vAlign w:val="bottom"/>
          </w:tcPr>
          <w:p w:rsidR="000B2CF3" w:rsidRPr="000B2CF3" w:rsidRDefault="000B2CF3" w:rsidP="004A2912">
            <w:pPr>
              <w:rPr>
                <w:rFonts w:ascii="Segoe UI" w:hAnsi="Segoe UI" w:cs="Segoe UI"/>
                <w:color w:val="000000"/>
                <w:sz w:val="18"/>
                <w:szCs w:val="18"/>
              </w:rPr>
            </w:pPr>
            <w:r w:rsidRPr="000B2CF3">
              <w:rPr>
                <w:rFonts w:ascii="Segoe UI" w:hAnsi="Segoe UI" w:cs="Segoe UI"/>
                <w:color w:val="000000"/>
                <w:sz w:val="18"/>
                <w:szCs w:val="18"/>
              </w:rPr>
              <w:t>ID_UTENTE_ADN</w:t>
            </w:r>
          </w:p>
        </w:tc>
        <w:tc>
          <w:tcPr>
            <w:tcW w:w="4036" w:type="dxa"/>
            <w:tcBorders>
              <w:top w:val="single" w:sz="4" w:space="0" w:color="000000"/>
              <w:bottom w:val="single" w:sz="8" w:space="0" w:color="000000"/>
            </w:tcBorders>
            <w:shd w:val="clear" w:color="auto" w:fill="auto"/>
            <w:vAlign w:val="bottom"/>
          </w:tcPr>
          <w:p w:rsidR="000B2CF3" w:rsidRDefault="000B2CF3" w:rsidP="004A2912">
            <w:pPr>
              <w:rPr>
                <w:rFonts w:ascii="Segoe UI" w:hAnsi="Segoe UI" w:cs="Segoe UI"/>
                <w:color w:val="000000"/>
                <w:sz w:val="18"/>
                <w:szCs w:val="18"/>
              </w:rPr>
            </w:pPr>
            <w:r w:rsidRPr="000B2CF3">
              <w:rPr>
                <w:rFonts w:ascii="Segoe UI" w:hAnsi="Segoe UI" w:cs="Segoe UI"/>
                <w:color w:val="000000"/>
                <w:sz w:val="18"/>
                <w:szCs w:val="18"/>
              </w:rPr>
              <w:t>ID</w:t>
            </w:r>
          </w:p>
        </w:tc>
      </w:tr>
      <w:tr w:rsidR="000B2CF3" w:rsidTr="004A2912">
        <w:tc>
          <w:tcPr>
            <w:tcW w:w="3042" w:type="dxa"/>
            <w:tcBorders>
              <w:top w:val="single" w:sz="4" w:space="0" w:color="000000"/>
              <w:bottom w:val="single" w:sz="8" w:space="0" w:color="000000"/>
            </w:tcBorders>
            <w:shd w:val="clear" w:color="auto" w:fill="auto"/>
            <w:vAlign w:val="bottom"/>
          </w:tcPr>
          <w:p w:rsidR="000B2CF3" w:rsidRPr="000B2CF3" w:rsidRDefault="000B2CF3" w:rsidP="004A2912">
            <w:pPr>
              <w:rPr>
                <w:rFonts w:ascii="Segoe UI" w:hAnsi="Segoe UI" w:cs="Segoe UI"/>
                <w:color w:val="000000"/>
                <w:sz w:val="18"/>
                <w:szCs w:val="18"/>
              </w:rPr>
            </w:pPr>
            <w:r w:rsidRPr="000B2CF3">
              <w:rPr>
                <w:rFonts w:ascii="Segoe UI" w:hAnsi="Segoe UI" w:cs="Segoe UI"/>
                <w:color w:val="000000"/>
                <w:sz w:val="18"/>
                <w:szCs w:val="18"/>
              </w:rPr>
              <w:t>ASSOC_UTENTE_UTENTE_FK</w:t>
            </w:r>
          </w:p>
        </w:tc>
        <w:tc>
          <w:tcPr>
            <w:tcW w:w="2777" w:type="dxa"/>
            <w:tcBorders>
              <w:top w:val="single" w:sz="4" w:space="0" w:color="000000"/>
              <w:bottom w:val="single" w:sz="8" w:space="0" w:color="000000"/>
            </w:tcBorders>
            <w:shd w:val="clear" w:color="auto" w:fill="auto"/>
            <w:vAlign w:val="bottom"/>
          </w:tcPr>
          <w:p w:rsidR="000B2CF3" w:rsidRPr="000B2CF3" w:rsidRDefault="000B2CF3" w:rsidP="004A2912">
            <w:pPr>
              <w:rPr>
                <w:rFonts w:ascii="Segoe UI" w:hAnsi="Segoe UI" w:cs="Segoe UI"/>
                <w:color w:val="000000"/>
                <w:sz w:val="18"/>
                <w:szCs w:val="18"/>
              </w:rPr>
            </w:pPr>
            <w:r w:rsidRPr="000B2CF3">
              <w:rPr>
                <w:rFonts w:ascii="Segoe UI" w:hAnsi="Segoe UI" w:cs="Segoe UI"/>
                <w:color w:val="000000"/>
                <w:sz w:val="18"/>
                <w:szCs w:val="18"/>
              </w:rPr>
              <w:t>UTE_COD_UTENTE</w:t>
            </w:r>
          </w:p>
        </w:tc>
        <w:tc>
          <w:tcPr>
            <w:tcW w:w="4036" w:type="dxa"/>
            <w:tcBorders>
              <w:top w:val="single" w:sz="4" w:space="0" w:color="000000"/>
              <w:bottom w:val="single" w:sz="8" w:space="0" w:color="000000"/>
            </w:tcBorders>
            <w:shd w:val="clear" w:color="auto" w:fill="auto"/>
            <w:vAlign w:val="bottom"/>
          </w:tcPr>
          <w:p w:rsidR="000B2CF3" w:rsidRDefault="000B2CF3" w:rsidP="004A2912">
            <w:pPr>
              <w:rPr>
                <w:rFonts w:ascii="Segoe UI" w:hAnsi="Segoe UI" w:cs="Segoe UI"/>
                <w:color w:val="000000"/>
                <w:sz w:val="18"/>
                <w:szCs w:val="18"/>
              </w:rPr>
            </w:pPr>
            <w:r w:rsidRPr="000B2CF3">
              <w:rPr>
                <w:rFonts w:ascii="Segoe UI" w:hAnsi="Segoe UI" w:cs="Segoe UI"/>
                <w:color w:val="000000"/>
                <w:sz w:val="18"/>
                <w:szCs w:val="18"/>
              </w:rPr>
              <w:t>COD_UTENTE</w:t>
            </w:r>
          </w:p>
        </w:tc>
      </w:tr>
    </w:tbl>
    <w:p w:rsidR="00E05D1B" w:rsidRDefault="00E05D1B" w:rsidP="00E05D1B">
      <w:pPr>
        <w:pStyle w:val="normal"/>
        <w:rPr>
          <w:rFonts w:ascii="Calibri" w:hAnsi="Calibri" w:cs="Calibri"/>
          <w:smallCaps/>
        </w:rPr>
      </w:pPr>
    </w:p>
    <w:p w:rsidR="00E05D1B" w:rsidRDefault="00E05D1B">
      <w:pPr>
        <w:pStyle w:val="normal"/>
        <w:rPr>
          <w:rFonts w:ascii="Calibri" w:hAnsi="Calibri" w:cs="Calibri"/>
          <w:smallCaps/>
        </w:rPr>
      </w:pPr>
    </w:p>
    <w:p w:rsidR="00880ABD" w:rsidRDefault="00880ABD">
      <w:pPr>
        <w:pStyle w:val="BVN1"/>
        <w:pageBreakBefore/>
      </w:pPr>
      <w:bookmarkStart w:id="18" w:name="_Toc78536578"/>
      <w:r>
        <w:rPr>
          <w:spacing w:val="-6"/>
        </w:rPr>
        <w:lastRenderedPageBreak/>
        <w:t>AULA_UDIENZA</w:t>
      </w:r>
      <w:bookmarkEnd w:id="18"/>
    </w:p>
    <w:p w:rsidR="00880ABD" w:rsidRDefault="00880ABD">
      <w:pPr>
        <w:pStyle w:val="Paragrafoelenco"/>
        <w:numPr>
          <w:ilvl w:val="0"/>
          <w:numId w:val="0"/>
        </w:numPr>
      </w:pPr>
    </w:p>
    <w:p w:rsidR="00880ABD" w:rsidRDefault="00880ABD">
      <w:pPr>
        <w:pStyle w:val="normal"/>
      </w:pPr>
      <w:r>
        <w:rPr>
          <w:rFonts w:ascii="Calibri" w:hAnsi="Calibri" w:cs="Calibri"/>
          <w:smallCaps/>
        </w:rPr>
        <w:t>La tabella contiene i dati realtivi all’aula di un udienza. utilizzata dal sottositema siep-sige.</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4610"/>
        <w:gridCol w:w="2338"/>
        <w:gridCol w:w="3482"/>
      </w:tblGrid>
      <w:tr w:rsidR="00880ABD">
        <w:trPr>
          <w:tblHeader/>
        </w:trPr>
        <w:tc>
          <w:tcPr>
            <w:tcW w:w="461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338"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348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4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ID_AULA                     </w:t>
            </w:r>
          </w:p>
        </w:tc>
        <w:tc>
          <w:tcPr>
            <w:tcW w:w="23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 not null</w:t>
            </w:r>
          </w:p>
        </w:tc>
        <w:tc>
          <w:tcPr>
            <w:tcW w:w="34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PK Aula</w:t>
            </w:r>
          </w:p>
        </w:tc>
      </w:tr>
      <w:tr w:rsidR="00880ABD">
        <w:tc>
          <w:tcPr>
            <w:tcW w:w="4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ID_SEZIONE                  </w:t>
            </w:r>
          </w:p>
        </w:tc>
        <w:tc>
          <w:tcPr>
            <w:tcW w:w="23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 not null</w:t>
            </w:r>
          </w:p>
        </w:tc>
        <w:tc>
          <w:tcPr>
            <w:tcW w:w="34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Identificativo della sezione</w:t>
            </w:r>
          </w:p>
        </w:tc>
      </w:tr>
      <w:tr w:rsidR="00880ABD">
        <w:tc>
          <w:tcPr>
            <w:tcW w:w="4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DESCRIZIONE_AULA            </w:t>
            </w:r>
          </w:p>
        </w:tc>
        <w:tc>
          <w:tcPr>
            <w:tcW w:w="23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VARCHAR2(100)</w:t>
            </w:r>
          </w:p>
        </w:tc>
        <w:tc>
          <w:tcPr>
            <w:tcW w:w="34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Descrizione aula</w:t>
            </w:r>
          </w:p>
        </w:tc>
      </w:tr>
      <w:tr w:rsidR="00880ABD">
        <w:tc>
          <w:tcPr>
            <w:tcW w:w="4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DESCRIZIONE_STANZA          </w:t>
            </w:r>
          </w:p>
        </w:tc>
        <w:tc>
          <w:tcPr>
            <w:tcW w:w="23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VARCHAR2(100)</w:t>
            </w:r>
          </w:p>
        </w:tc>
        <w:tc>
          <w:tcPr>
            <w:tcW w:w="34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Descrizione stanza</w:t>
            </w:r>
          </w:p>
        </w:tc>
      </w:tr>
      <w:tr w:rsidR="00880ABD">
        <w:tc>
          <w:tcPr>
            <w:tcW w:w="4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DESCRIZIONE_INGRESSO        </w:t>
            </w:r>
          </w:p>
        </w:tc>
        <w:tc>
          <w:tcPr>
            <w:tcW w:w="23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VARCHAR2(100)</w:t>
            </w:r>
          </w:p>
        </w:tc>
        <w:tc>
          <w:tcPr>
            <w:tcW w:w="34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Descrizione ingresso</w:t>
            </w:r>
          </w:p>
        </w:tc>
      </w:tr>
      <w:tr w:rsidR="00880ABD">
        <w:tc>
          <w:tcPr>
            <w:tcW w:w="4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NUMERO_PIANO                </w:t>
            </w:r>
          </w:p>
        </w:tc>
        <w:tc>
          <w:tcPr>
            <w:tcW w:w="23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VARCHAR2(30)</w:t>
            </w:r>
          </w:p>
        </w:tc>
        <w:tc>
          <w:tcPr>
            <w:tcW w:w="34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del piano</w:t>
            </w:r>
          </w:p>
        </w:tc>
      </w:tr>
      <w:tr w:rsidR="00880ABD">
        <w:tc>
          <w:tcPr>
            <w:tcW w:w="4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FLAG_PREDEFINITA            </w:t>
            </w:r>
          </w:p>
        </w:tc>
        <w:tc>
          <w:tcPr>
            <w:tcW w:w="23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w:t>
            </w:r>
          </w:p>
        </w:tc>
        <w:tc>
          <w:tcPr>
            <w:tcW w:w="34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Indica se l’aula è predefinita</w:t>
            </w:r>
          </w:p>
        </w:tc>
      </w:tr>
      <w:tr w:rsidR="00880ABD">
        <w:tc>
          <w:tcPr>
            <w:tcW w:w="4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COD_OPERATORE_INSERIMENTO   </w:t>
            </w:r>
          </w:p>
        </w:tc>
        <w:tc>
          <w:tcPr>
            <w:tcW w:w="23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VARCHAR2(11)</w:t>
            </w:r>
          </w:p>
        </w:tc>
        <w:tc>
          <w:tcPr>
            <w:tcW w:w="34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Utenza dell’operatore che ha effettuato l’inserimento</w:t>
            </w:r>
          </w:p>
        </w:tc>
      </w:tr>
      <w:tr w:rsidR="00880ABD">
        <w:tc>
          <w:tcPr>
            <w:tcW w:w="4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DATA_INSERIMENTO            </w:t>
            </w:r>
          </w:p>
        </w:tc>
        <w:tc>
          <w:tcPr>
            <w:tcW w:w="23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DATE</w:t>
            </w:r>
          </w:p>
        </w:tc>
        <w:tc>
          <w:tcPr>
            <w:tcW w:w="34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inserimento</w:t>
            </w:r>
          </w:p>
        </w:tc>
      </w:tr>
      <w:tr w:rsidR="00880ABD">
        <w:tc>
          <w:tcPr>
            <w:tcW w:w="4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COD_UFFICIO_INSERIMENTO     </w:t>
            </w:r>
          </w:p>
        </w:tc>
        <w:tc>
          <w:tcPr>
            <w:tcW w:w="23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VARCHAR2(100)</w:t>
            </w:r>
          </w:p>
        </w:tc>
        <w:tc>
          <w:tcPr>
            <w:tcW w:w="34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ufficio dell’operatore che ha effettuato l’inserimento</w:t>
            </w:r>
          </w:p>
        </w:tc>
      </w:tr>
      <w:tr w:rsidR="00880ABD">
        <w:tc>
          <w:tcPr>
            <w:tcW w:w="4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COD_OPERATORE_AGGIORNAMENTO </w:t>
            </w:r>
          </w:p>
        </w:tc>
        <w:tc>
          <w:tcPr>
            <w:tcW w:w="23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VARCHAR2(11)</w:t>
            </w:r>
          </w:p>
        </w:tc>
        <w:tc>
          <w:tcPr>
            <w:tcW w:w="34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Utenza dell’operatore che ha effettuato l’aggiornamento</w:t>
            </w:r>
          </w:p>
        </w:tc>
      </w:tr>
      <w:tr w:rsidR="00880ABD">
        <w:tc>
          <w:tcPr>
            <w:tcW w:w="4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DATA_AGGIORNAMENTO          </w:t>
            </w:r>
          </w:p>
        </w:tc>
        <w:tc>
          <w:tcPr>
            <w:tcW w:w="23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DATE</w:t>
            </w:r>
          </w:p>
        </w:tc>
        <w:tc>
          <w:tcPr>
            <w:tcW w:w="34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dell’aggiornamento</w:t>
            </w:r>
          </w:p>
        </w:tc>
      </w:tr>
      <w:tr w:rsidR="00880ABD">
        <w:tc>
          <w:tcPr>
            <w:tcW w:w="4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COD_UFFICIO_AGGIORNAMENTO   </w:t>
            </w:r>
          </w:p>
        </w:tc>
        <w:tc>
          <w:tcPr>
            <w:tcW w:w="23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VARCHAR2(100)</w:t>
            </w:r>
          </w:p>
        </w:tc>
        <w:tc>
          <w:tcPr>
            <w:tcW w:w="34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Ufficio dell’operatore che ha effettuato l’aggiornamento</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041"/>
        <w:gridCol w:w="2777"/>
        <w:gridCol w:w="4037"/>
      </w:tblGrid>
      <w:tr w:rsidR="00880ABD">
        <w:tc>
          <w:tcPr>
            <w:tcW w:w="3041"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77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403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3041"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SEZIONE_ID_SEZIONE</w:t>
            </w:r>
          </w:p>
        </w:tc>
        <w:tc>
          <w:tcPr>
            <w:tcW w:w="2777"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ID_SEZIONE</w:t>
            </w:r>
          </w:p>
        </w:tc>
        <w:tc>
          <w:tcPr>
            <w:tcW w:w="4037"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(SEZIONE.ID_SEZIONE)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ageBreakBefore/>
      </w:pPr>
      <w:bookmarkStart w:id="19" w:name="_Toc78536579"/>
      <w:r>
        <w:rPr>
          <w:spacing w:val="-6"/>
        </w:rPr>
        <w:lastRenderedPageBreak/>
        <w:t>ATTIVITA</w:t>
      </w:r>
      <w:bookmarkEnd w:id="19"/>
    </w:p>
    <w:p w:rsidR="00880ABD" w:rsidRDefault="00880ABD">
      <w:pPr>
        <w:pStyle w:val="Paragrafoelenco"/>
        <w:numPr>
          <w:ilvl w:val="0"/>
          <w:numId w:val="0"/>
        </w:numPr>
      </w:pPr>
    </w:p>
    <w:p w:rsidR="00880ABD" w:rsidRDefault="00880ABD">
      <w:pPr>
        <w:pStyle w:val="normal"/>
      </w:pPr>
      <w:r>
        <w:rPr>
          <w:rFonts w:ascii="Calibri" w:hAnsi="Calibri" w:cs="Calibri"/>
          <w:smallCaps/>
        </w:rPr>
        <w:t>La tabella contiene i dati relativi a lTipo Attività in SIEPE</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598"/>
        <w:gridCol w:w="2690"/>
        <w:gridCol w:w="4142"/>
      </w:tblGrid>
      <w:tr w:rsidR="00880ABD">
        <w:trPr>
          <w:tblHeader/>
        </w:trPr>
        <w:tc>
          <w:tcPr>
            <w:tcW w:w="3598"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90"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14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ID_ATTIVITA</w:t>
            </w:r>
          </w:p>
        </w:tc>
        <w:tc>
          <w:tcPr>
            <w:tcW w:w="26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pacing w:val="-1"/>
                <w:sz w:val="18"/>
                <w:szCs w:val="18"/>
              </w:rPr>
              <w:t>NUMBER NOT NULL</w:t>
            </w:r>
          </w:p>
        </w:tc>
        <w:tc>
          <w:tcPr>
            <w:tcW w:w="414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10"/>
                <w:sz w:val="18"/>
                <w:szCs w:val="18"/>
              </w:rPr>
              <w:t xml:space="preserve"> </w:t>
            </w:r>
            <w:r>
              <w:rPr>
                <w:spacing w:val="1"/>
                <w:sz w:val="18"/>
                <w:szCs w:val="18"/>
              </w:rPr>
              <w:t>p</w:t>
            </w:r>
            <w:r>
              <w:rPr>
                <w:sz w:val="18"/>
                <w:szCs w:val="18"/>
              </w:rPr>
              <w:t>ri</w:t>
            </w:r>
            <w:r>
              <w:rPr>
                <w:spacing w:val="-5"/>
                <w:sz w:val="18"/>
                <w:szCs w:val="18"/>
              </w:rPr>
              <w:t>m</w:t>
            </w:r>
            <w:r>
              <w:rPr>
                <w:spacing w:val="-1"/>
                <w:sz w:val="18"/>
                <w:szCs w:val="18"/>
              </w:rPr>
              <w:t>a</w:t>
            </w:r>
            <w:r>
              <w:rPr>
                <w:sz w:val="18"/>
                <w:szCs w:val="18"/>
              </w:rPr>
              <w:t>ria</w:t>
            </w:r>
            <w:r>
              <w:rPr>
                <w:spacing w:val="-10"/>
                <w:sz w:val="18"/>
                <w:szCs w:val="18"/>
              </w:rPr>
              <w:t xml:space="preserve"> </w:t>
            </w:r>
            <w:r>
              <w:rPr>
                <w:spacing w:val="1"/>
                <w:sz w:val="18"/>
                <w:szCs w:val="18"/>
              </w:rPr>
              <w:t>nu</w:t>
            </w:r>
            <w:r>
              <w:rPr>
                <w:spacing w:val="-1"/>
                <w:sz w:val="18"/>
                <w:szCs w:val="18"/>
              </w:rPr>
              <w:t>me</w:t>
            </w:r>
            <w:r>
              <w:rPr>
                <w:sz w:val="18"/>
                <w:szCs w:val="18"/>
              </w:rPr>
              <w:t>ri</w:t>
            </w:r>
            <w:r>
              <w:rPr>
                <w:spacing w:val="-1"/>
                <w:sz w:val="18"/>
                <w:szCs w:val="18"/>
              </w:rPr>
              <w:t>ca</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DATA_INIZIO</w:t>
            </w:r>
          </w:p>
        </w:tc>
        <w:tc>
          <w:tcPr>
            <w:tcW w:w="26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14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71"/>
            </w:pPr>
            <w:r>
              <w:rPr>
                <w:spacing w:val="-1"/>
                <w:sz w:val="18"/>
                <w:szCs w:val="18"/>
              </w:rPr>
              <w:t>Da</w:t>
            </w:r>
            <w:r>
              <w:rPr>
                <w:sz w:val="18"/>
                <w:szCs w:val="18"/>
              </w:rPr>
              <w:t>ta</w:t>
            </w:r>
            <w:r>
              <w:rPr>
                <w:spacing w:val="-6"/>
                <w:sz w:val="18"/>
                <w:szCs w:val="18"/>
              </w:rPr>
              <w:t xml:space="preserve"> </w:t>
            </w:r>
            <w:r>
              <w:rPr>
                <w:spacing w:val="1"/>
                <w:sz w:val="18"/>
                <w:szCs w:val="18"/>
              </w:rPr>
              <w:t>d</w:t>
            </w:r>
            <w:r>
              <w:rPr>
                <w:sz w:val="18"/>
                <w:szCs w:val="18"/>
              </w:rPr>
              <w:t>i</w:t>
            </w:r>
            <w:r>
              <w:rPr>
                <w:spacing w:val="-4"/>
                <w:sz w:val="18"/>
                <w:szCs w:val="18"/>
              </w:rPr>
              <w:t xml:space="preserve"> </w:t>
            </w:r>
            <w:r>
              <w:rPr>
                <w:sz w:val="18"/>
                <w:szCs w:val="18"/>
              </w:rPr>
              <w:t>I</w:t>
            </w:r>
            <w:r>
              <w:rPr>
                <w:spacing w:val="1"/>
                <w:sz w:val="18"/>
                <w:szCs w:val="18"/>
              </w:rPr>
              <w:t>n</w:t>
            </w:r>
            <w:r>
              <w:rPr>
                <w:sz w:val="18"/>
                <w:szCs w:val="18"/>
              </w:rPr>
              <w:t>i</w:t>
            </w:r>
            <w:r>
              <w:rPr>
                <w:spacing w:val="-1"/>
                <w:sz w:val="18"/>
                <w:szCs w:val="18"/>
              </w:rPr>
              <w:t>z</w:t>
            </w:r>
            <w:r>
              <w:rPr>
                <w:spacing w:val="-2"/>
                <w:sz w:val="18"/>
                <w:szCs w:val="18"/>
              </w:rPr>
              <w:t>i</w:t>
            </w:r>
            <w:r>
              <w:rPr>
                <w:sz w:val="18"/>
                <w:szCs w:val="18"/>
              </w:rPr>
              <w:t>o</w:t>
            </w:r>
            <w:r>
              <w:rPr>
                <w:spacing w:val="-4"/>
                <w:sz w:val="18"/>
                <w:szCs w:val="18"/>
              </w:rPr>
              <w:t xml:space="preserve"> </w:t>
            </w:r>
            <w:r>
              <w:rPr>
                <w:spacing w:val="-3"/>
                <w:sz w:val="18"/>
                <w:szCs w:val="18"/>
              </w:rPr>
              <w:t>A</w:t>
            </w:r>
            <w:r>
              <w:rPr>
                <w:sz w:val="18"/>
                <w:szCs w:val="18"/>
              </w:rPr>
              <w:t>tti</w:t>
            </w:r>
            <w:r>
              <w:rPr>
                <w:spacing w:val="-2"/>
                <w:sz w:val="18"/>
                <w:szCs w:val="18"/>
              </w:rPr>
              <w:t>v</w:t>
            </w:r>
            <w:r>
              <w:rPr>
                <w:sz w:val="18"/>
                <w:szCs w:val="18"/>
              </w:rPr>
              <w:t>it</w:t>
            </w:r>
            <w:r>
              <w:rPr>
                <w:spacing w:val="-1"/>
                <w:sz w:val="18"/>
                <w:szCs w:val="18"/>
              </w:rPr>
              <w:t>à</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DATA_CHIUSURA</w:t>
            </w:r>
          </w:p>
        </w:tc>
        <w:tc>
          <w:tcPr>
            <w:tcW w:w="26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14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71"/>
            </w:pPr>
            <w:r>
              <w:rPr>
                <w:spacing w:val="-1"/>
                <w:sz w:val="18"/>
                <w:szCs w:val="18"/>
              </w:rPr>
              <w:t>Data di Fine Attività.</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COD_TIPO_ATTIVITA</w:t>
            </w:r>
          </w:p>
        </w:tc>
        <w:tc>
          <w:tcPr>
            <w:tcW w:w="26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(4 CHAR)</w:t>
            </w:r>
          </w:p>
        </w:tc>
        <w:tc>
          <w:tcPr>
            <w:tcW w:w="414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89"/>
            </w:pPr>
            <w:r>
              <w:rPr>
                <w:spacing w:val="-1"/>
                <w:sz w:val="18"/>
                <w:szCs w:val="18"/>
              </w:rPr>
              <w:t>Codifica del Tipo Attività eseguita. Associata al dominio TIPO_ATTIVITA_SIEPE.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NOTE</w:t>
            </w:r>
          </w:p>
        </w:tc>
        <w:tc>
          <w:tcPr>
            <w:tcW w:w="26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22"/>
              <w:rPr>
                <w:spacing w:val="-1"/>
                <w:sz w:val="18"/>
                <w:szCs w:val="18"/>
              </w:rPr>
            </w:pPr>
            <w:r>
              <w:rPr>
                <w:spacing w:val="-1"/>
                <w:sz w:val="18"/>
                <w:szCs w:val="18"/>
              </w:rPr>
              <w:t>VARCHAR2 (1000 CHAR)</w:t>
            </w:r>
          </w:p>
        </w:tc>
        <w:tc>
          <w:tcPr>
            <w:tcW w:w="414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Note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DOC_BLOB</w:t>
            </w:r>
          </w:p>
        </w:tc>
        <w:tc>
          <w:tcPr>
            <w:tcW w:w="26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BLOB</w:t>
            </w:r>
          </w:p>
        </w:tc>
        <w:tc>
          <w:tcPr>
            <w:tcW w:w="414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Descrizione attività</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COD_OPERATORE_INSERIMENTO</w:t>
            </w:r>
          </w:p>
        </w:tc>
        <w:tc>
          <w:tcPr>
            <w:tcW w:w="26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414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DATA_INSERIMENTO</w:t>
            </w:r>
          </w:p>
        </w:tc>
        <w:tc>
          <w:tcPr>
            <w:tcW w:w="26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14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COD_UFFICIO_INSERIMENTO</w:t>
            </w:r>
          </w:p>
        </w:tc>
        <w:tc>
          <w:tcPr>
            <w:tcW w:w="26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14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COD_OPERATORE_AGGIORNAMENTO</w:t>
            </w:r>
          </w:p>
        </w:tc>
        <w:tc>
          <w:tcPr>
            <w:tcW w:w="26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VARCHAR2 (100 CHAR)</w:t>
            </w:r>
          </w:p>
        </w:tc>
        <w:tc>
          <w:tcPr>
            <w:tcW w:w="414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DATA_AGGIORNAMENTO</w:t>
            </w:r>
          </w:p>
        </w:tc>
        <w:tc>
          <w:tcPr>
            <w:tcW w:w="26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14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COD_UFFICIO_AGGIORNAMENTO</w:t>
            </w:r>
          </w:p>
        </w:tc>
        <w:tc>
          <w:tcPr>
            <w:tcW w:w="26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14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Pr="00DE2B1E" w:rsidRDefault="00880ABD">
            <w:pPr>
              <w:pStyle w:val="TableParagraph"/>
              <w:kinsoku w:val="0"/>
              <w:overflowPunct w:val="0"/>
              <w:spacing w:before="47"/>
              <w:rPr>
                <w:spacing w:val="-1"/>
                <w:sz w:val="18"/>
                <w:szCs w:val="18"/>
                <w:lang w:val="en-GB"/>
              </w:rPr>
            </w:pPr>
            <w:r>
              <w:rPr>
                <w:spacing w:val="-1"/>
                <w:sz w:val="18"/>
                <w:szCs w:val="18"/>
                <w:lang w:val="es-AR"/>
              </w:rPr>
              <w:t>FAS_SIE_ID_FAS_SIEPE</w:t>
            </w:r>
          </w:p>
        </w:tc>
        <w:tc>
          <w:tcPr>
            <w:tcW w:w="26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14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napToGrid w:val="0"/>
              <w:spacing w:before="47"/>
              <w:ind w:left="54" w:right="71"/>
              <w:rPr>
                <w:spacing w:val="-1"/>
                <w:sz w:val="18"/>
                <w:szCs w:val="18"/>
              </w:rPr>
            </w:pP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Pr="00DE2B1E" w:rsidRDefault="00880ABD">
            <w:pPr>
              <w:pStyle w:val="TableParagraph"/>
              <w:kinsoku w:val="0"/>
              <w:overflowPunct w:val="0"/>
              <w:spacing w:before="47"/>
              <w:rPr>
                <w:spacing w:val="-1"/>
                <w:sz w:val="18"/>
                <w:szCs w:val="18"/>
                <w:lang w:val="en-GB"/>
              </w:rPr>
            </w:pPr>
            <w:r>
              <w:rPr>
                <w:spacing w:val="-1"/>
                <w:sz w:val="18"/>
                <w:szCs w:val="18"/>
                <w:lang w:val="en-US"/>
              </w:rPr>
              <w:t>ASS_SOC_ID_ASS_SOCIALE</w:t>
            </w:r>
          </w:p>
        </w:tc>
        <w:tc>
          <w:tcPr>
            <w:tcW w:w="26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14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ID Assistente Sociale attualmente operativo sull’Attività.</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FLAG_DOCUMENTO_REGISTRATO</w:t>
            </w:r>
          </w:p>
        </w:tc>
        <w:tc>
          <w:tcPr>
            <w:tcW w:w="26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 CHAR)</w:t>
            </w:r>
          </w:p>
        </w:tc>
        <w:tc>
          <w:tcPr>
            <w:tcW w:w="414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Indica se il documento è stato registrato S/N</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COD_ESITO_ATTIVITA</w:t>
            </w:r>
          </w:p>
        </w:tc>
        <w:tc>
          <w:tcPr>
            <w:tcW w:w="26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(4 CHAR)</w:t>
            </w:r>
          </w:p>
        </w:tc>
        <w:tc>
          <w:tcPr>
            <w:tcW w:w="414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Codice dell’esito dell’attività</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NOTA_CHIUSURA</w:t>
            </w:r>
          </w:p>
        </w:tc>
        <w:tc>
          <w:tcPr>
            <w:tcW w:w="26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VARCHAR2 (1000 CHAR)</w:t>
            </w:r>
          </w:p>
        </w:tc>
        <w:tc>
          <w:tcPr>
            <w:tcW w:w="414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Nota di chiusura</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042"/>
        <w:gridCol w:w="2777"/>
        <w:gridCol w:w="4036"/>
      </w:tblGrid>
      <w:tr w:rsidR="00880ABD">
        <w:tc>
          <w:tcPr>
            <w:tcW w:w="3042"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77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403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304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ATT_ASS_SOC_FK</w:t>
            </w:r>
          </w:p>
        </w:tc>
        <w:tc>
          <w:tcPr>
            <w:tcW w:w="2777"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ASS_SOC_ID_ASS_SOCIALE</w:t>
            </w:r>
          </w:p>
        </w:tc>
        <w:tc>
          <w:tcPr>
            <w:tcW w:w="4036"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(ASSISTENTE_SOCIALE.ID_ASSISTENTE_SOCIALE)</w:t>
            </w:r>
          </w:p>
        </w:tc>
      </w:tr>
      <w:tr w:rsidR="00880ABD">
        <w:tc>
          <w:tcPr>
            <w:tcW w:w="3042"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ATT_FAS_SIEPE_FK</w:t>
            </w:r>
          </w:p>
        </w:tc>
        <w:tc>
          <w:tcPr>
            <w:tcW w:w="2777"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FAS_SIE_ID_FAS_SIEPE</w:t>
            </w:r>
          </w:p>
        </w:tc>
        <w:tc>
          <w:tcPr>
            <w:tcW w:w="4036"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(FASCICOLO_SIEPE.ID_FASCICOLO_SIEPE)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ASSISTENTE_SOCIALE_ATTIVITA</w:t>
            </w:r>
          </w:p>
        </w:tc>
        <w:tc>
          <w:tcPr>
            <w:tcW w:w="2913"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ASS_SOC_ATT_ATT_FK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ATT_ID_ATTIVITA</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ESPERTO_ATTIVITA</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ESP_ATT_ATT_FK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ATT_ID_ATTIVITA</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RELAZIONE</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REL_ATT_FK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ATT_ID_ATTIVITA</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ageBreakBefore/>
      </w:pPr>
      <w:bookmarkStart w:id="20" w:name="_Toc78536580"/>
      <w:r>
        <w:rPr>
          <w:spacing w:val="-6"/>
        </w:rPr>
        <w:lastRenderedPageBreak/>
        <w:t>AUTORITA_ESTERNA</w:t>
      </w:r>
      <w:bookmarkEnd w:id="20"/>
    </w:p>
    <w:p w:rsidR="00880ABD" w:rsidRDefault="00880ABD">
      <w:pPr>
        <w:pStyle w:val="Paragrafoelenco"/>
        <w:numPr>
          <w:ilvl w:val="0"/>
          <w:numId w:val="0"/>
        </w:numPr>
      </w:pPr>
    </w:p>
    <w:p w:rsidR="00880ABD" w:rsidRDefault="00880ABD">
      <w:pPr>
        <w:pStyle w:val="normal"/>
      </w:pPr>
      <w:r>
        <w:rPr>
          <w:rFonts w:ascii="Calibri" w:hAnsi="Calibri" w:cs="Calibri"/>
          <w:smallCaps/>
        </w:rPr>
        <w:t>La tabella contiene i dati relativi all’autorità esterna a cui inviare la notifica.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02"/>
        <w:gridCol w:w="2659"/>
        <w:gridCol w:w="4069"/>
      </w:tblGrid>
      <w:tr w:rsidR="00880ABD">
        <w:trPr>
          <w:tblHeader/>
        </w:trPr>
        <w:tc>
          <w:tcPr>
            <w:tcW w:w="370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5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069"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I</w:t>
            </w:r>
            <w:r>
              <w:rPr>
                <w:spacing w:val="-1"/>
                <w:sz w:val="18"/>
                <w:szCs w:val="18"/>
              </w:rPr>
              <w:t>D</w:t>
            </w:r>
            <w:r>
              <w:rPr>
                <w:spacing w:val="1"/>
                <w:sz w:val="18"/>
                <w:szCs w:val="18"/>
              </w:rPr>
              <w:t>_</w:t>
            </w:r>
            <w:r>
              <w:rPr>
                <w:spacing w:val="-3"/>
                <w:sz w:val="18"/>
                <w:szCs w:val="18"/>
              </w:rPr>
              <w:t>A</w:t>
            </w:r>
            <w:r>
              <w:rPr>
                <w:spacing w:val="2"/>
                <w:sz w:val="18"/>
                <w:szCs w:val="18"/>
              </w:rPr>
              <w:t>U</w:t>
            </w:r>
            <w:r>
              <w:rPr>
                <w:spacing w:val="-2"/>
                <w:sz w:val="18"/>
                <w:szCs w:val="18"/>
              </w:rPr>
              <w:t>T</w:t>
            </w:r>
            <w:r>
              <w:rPr>
                <w:spacing w:val="-1"/>
                <w:sz w:val="18"/>
                <w:szCs w:val="18"/>
              </w:rPr>
              <w:t>O</w:t>
            </w:r>
            <w:r>
              <w:rPr>
                <w:sz w:val="18"/>
                <w:szCs w:val="18"/>
              </w:rPr>
              <w:t>R</w:t>
            </w:r>
            <w:r>
              <w:rPr>
                <w:spacing w:val="2"/>
                <w:sz w:val="18"/>
                <w:szCs w:val="18"/>
              </w:rPr>
              <w:t>I</w:t>
            </w:r>
            <w:r>
              <w:rPr>
                <w:sz w:val="18"/>
                <w:szCs w:val="18"/>
              </w:rPr>
              <w:t>T</w:t>
            </w:r>
            <w:r>
              <w:rPr>
                <w:spacing w:val="-3"/>
                <w:sz w:val="18"/>
                <w:szCs w:val="18"/>
              </w:rPr>
              <w:t>A</w:t>
            </w:r>
            <w:r>
              <w:rPr>
                <w:spacing w:val="1"/>
                <w:sz w:val="18"/>
                <w:szCs w:val="18"/>
              </w:rPr>
              <w:t>_</w:t>
            </w:r>
            <w:r>
              <w:rPr>
                <w:sz w:val="18"/>
                <w:szCs w:val="18"/>
              </w:rPr>
              <w:t>ES</w:t>
            </w:r>
            <w:r>
              <w:rPr>
                <w:spacing w:val="-2"/>
                <w:sz w:val="18"/>
                <w:szCs w:val="18"/>
              </w:rPr>
              <w:t>T</w:t>
            </w:r>
            <w:r>
              <w:rPr>
                <w:sz w:val="18"/>
                <w:szCs w:val="18"/>
              </w:rPr>
              <w:t>ER</w:t>
            </w:r>
            <w:r>
              <w:rPr>
                <w:spacing w:val="2"/>
                <w:sz w:val="18"/>
                <w:szCs w:val="18"/>
              </w:rPr>
              <w:t>N</w:t>
            </w:r>
            <w:r>
              <w:rPr>
                <w:sz w:val="18"/>
                <w:szCs w:val="18"/>
              </w:rPr>
              <w:t>A</w:t>
            </w:r>
          </w:p>
        </w:tc>
        <w:tc>
          <w:tcPr>
            <w:tcW w:w="265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pacing w:val="-1"/>
                <w:sz w:val="18"/>
                <w:szCs w:val="18"/>
              </w:rPr>
              <w:t>NUMBER NOT NULL</w:t>
            </w:r>
          </w:p>
        </w:tc>
        <w:tc>
          <w:tcPr>
            <w:tcW w:w="406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9"/>
                <w:sz w:val="18"/>
                <w:szCs w:val="18"/>
              </w:rPr>
              <w:t xml:space="preserve"> </w:t>
            </w:r>
            <w:r>
              <w:rPr>
                <w:spacing w:val="1"/>
                <w:sz w:val="18"/>
                <w:szCs w:val="18"/>
              </w:rPr>
              <w:t>n</w:t>
            </w:r>
            <w:r>
              <w:rPr>
                <w:spacing w:val="-1"/>
                <w:sz w:val="18"/>
                <w:szCs w:val="18"/>
              </w:rPr>
              <w:t>a</w:t>
            </w:r>
            <w:r>
              <w:rPr>
                <w:sz w:val="18"/>
                <w:szCs w:val="18"/>
              </w:rPr>
              <w:t>t</w:t>
            </w:r>
            <w:r>
              <w:rPr>
                <w:spacing w:val="1"/>
                <w:sz w:val="18"/>
                <w:szCs w:val="18"/>
              </w:rPr>
              <w:t>u</w:t>
            </w:r>
            <w:r>
              <w:rPr>
                <w:sz w:val="18"/>
                <w:szCs w:val="18"/>
              </w:rPr>
              <w:t>r</w:t>
            </w:r>
            <w:r>
              <w:rPr>
                <w:spacing w:val="-1"/>
                <w:sz w:val="18"/>
                <w:szCs w:val="18"/>
              </w:rPr>
              <w:t>a</w:t>
            </w:r>
            <w:r>
              <w:rPr>
                <w:sz w:val="18"/>
                <w:szCs w:val="18"/>
              </w:rPr>
              <w:t>le</w:t>
            </w:r>
            <w:r>
              <w:rPr>
                <w:spacing w:val="-8"/>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e</w:t>
            </w:r>
            <w:r>
              <w:rPr>
                <w:spacing w:val="1"/>
                <w:sz w:val="18"/>
                <w:szCs w:val="18"/>
              </w:rPr>
              <w:t>n</w:t>
            </w:r>
            <w:r>
              <w:rPr>
                <w:sz w:val="18"/>
                <w:szCs w:val="18"/>
              </w:rPr>
              <w:t>tit</w:t>
            </w:r>
            <w:r>
              <w:rPr>
                <w:spacing w:val="-1"/>
                <w:sz w:val="18"/>
                <w:szCs w:val="18"/>
              </w:rPr>
              <w:t>à</w:t>
            </w:r>
            <w:r>
              <w:rPr>
                <w:sz w:val="18"/>
                <w:szCs w:val="18"/>
              </w:rPr>
              <w:t>.</w:t>
            </w:r>
            <w:r>
              <w:rPr>
                <w:spacing w:val="-6"/>
                <w:sz w:val="18"/>
                <w:szCs w:val="18"/>
              </w:rPr>
              <w:t xml:space="preserve"> </w:t>
            </w:r>
            <w:r>
              <w:rPr>
                <w:spacing w:val="-2"/>
                <w:sz w:val="18"/>
                <w:szCs w:val="18"/>
              </w:rPr>
              <w:t>L</w:t>
            </w:r>
            <w:r>
              <w:rPr>
                <w:spacing w:val="-1"/>
                <w:sz w:val="18"/>
                <w:szCs w:val="18"/>
              </w:rPr>
              <w:t>e</w:t>
            </w:r>
            <w:r>
              <w:rPr>
                <w:spacing w:val="-2"/>
                <w:sz w:val="18"/>
                <w:szCs w:val="18"/>
              </w:rPr>
              <w:t>g</w:t>
            </w:r>
            <w:r>
              <w:rPr>
                <w:spacing w:val="-1"/>
                <w:sz w:val="18"/>
                <w:szCs w:val="18"/>
              </w:rPr>
              <w:t>a</w:t>
            </w:r>
            <w:r>
              <w:rPr>
                <w:sz w:val="18"/>
                <w:szCs w:val="18"/>
              </w:rPr>
              <w:t>ta</w:t>
            </w:r>
            <w:r>
              <w:rPr>
                <w:spacing w:val="-8"/>
                <w:sz w:val="18"/>
                <w:szCs w:val="18"/>
              </w:rPr>
              <w:t xml:space="preserve"> </w:t>
            </w:r>
            <w:r>
              <w:rPr>
                <w:sz w:val="18"/>
                <w:szCs w:val="18"/>
              </w:rPr>
              <w:t>a</w:t>
            </w:r>
            <w:r>
              <w:rPr>
                <w:spacing w:val="-9"/>
                <w:sz w:val="18"/>
                <w:szCs w:val="18"/>
              </w:rPr>
              <w:t xml:space="preserve"> </w:t>
            </w:r>
            <w:r>
              <w:rPr>
                <w:spacing w:val="-1"/>
                <w:sz w:val="18"/>
                <w:szCs w:val="18"/>
              </w:rPr>
              <w:t>se</w:t>
            </w:r>
            <w:r>
              <w:rPr>
                <w:spacing w:val="1"/>
                <w:sz w:val="18"/>
                <w:szCs w:val="18"/>
              </w:rPr>
              <w:t>qu</w:t>
            </w:r>
            <w:r>
              <w:rPr>
                <w:spacing w:val="-1"/>
                <w:sz w:val="18"/>
                <w:szCs w:val="18"/>
              </w:rPr>
              <w:t>e</w:t>
            </w:r>
            <w:r>
              <w:rPr>
                <w:spacing w:val="1"/>
                <w:sz w:val="18"/>
                <w:szCs w:val="18"/>
              </w:rPr>
              <w:t>n</w:t>
            </w:r>
            <w:r>
              <w:rPr>
                <w:spacing w:val="-1"/>
                <w:sz w:val="18"/>
                <w:szCs w:val="18"/>
              </w:rPr>
              <w:t>c</w:t>
            </w:r>
            <w:r>
              <w:rPr>
                <w:sz w:val="18"/>
                <w:szCs w:val="18"/>
              </w:rPr>
              <w:t>e</w:t>
            </w:r>
            <w:r>
              <w:rPr>
                <w:spacing w:val="-8"/>
                <w:sz w:val="18"/>
                <w:szCs w:val="18"/>
              </w:rPr>
              <w:t xml:space="preserve"> </w:t>
            </w:r>
            <w:r>
              <w:rPr>
                <w:spacing w:val="-3"/>
                <w:sz w:val="18"/>
                <w:szCs w:val="18"/>
              </w:rPr>
              <w:t>A</w:t>
            </w:r>
            <w:r>
              <w:rPr>
                <w:spacing w:val="2"/>
                <w:sz w:val="18"/>
                <w:szCs w:val="18"/>
              </w:rPr>
              <w:t>U</w:t>
            </w:r>
            <w:r>
              <w:rPr>
                <w:spacing w:val="-2"/>
                <w:sz w:val="18"/>
                <w:szCs w:val="18"/>
              </w:rPr>
              <w:t>T</w:t>
            </w:r>
            <w:r>
              <w:rPr>
                <w:spacing w:val="1"/>
                <w:sz w:val="18"/>
                <w:szCs w:val="18"/>
              </w:rPr>
              <w:t>_</w:t>
            </w:r>
            <w:r>
              <w:rPr>
                <w:sz w:val="18"/>
                <w:szCs w:val="18"/>
              </w:rPr>
              <w:t>ES</w:t>
            </w:r>
            <w:r>
              <w:rPr>
                <w:spacing w:val="-2"/>
                <w:sz w:val="18"/>
                <w:szCs w:val="18"/>
              </w:rPr>
              <w:t>T</w:t>
            </w:r>
            <w:r>
              <w:rPr>
                <w:spacing w:val="1"/>
                <w:sz w:val="18"/>
                <w:szCs w:val="18"/>
              </w:rPr>
              <w:t>_</w:t>
            </w:r>
            <w:r>
              <w:rPr>
                <w:sz w:val="18"/>
                <w:szCs w:val="18"/>
              </w:rPr>
              <w:t>SE</w:t>
            </w:r>
            <w:r>
              <w:rPr>
                <w:spacing w:val="-1"/>
                <w:sz w:val="18"/>
                <w:szCs w:val="18"/>
              </w:rPr>
              <w:t>Q</w:t>
            </w:r>
            <w:r>
              <w:rPr>
                <w:sz w:val="18"/>
                <w:szCs w:val="18"/>
              </w:rPr>
              <w:t>.</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COD_TIPO_AUTORITA</w:t>
            </w:r>
          </w:p>
        </w:tc>
        <w:tc>
          <w:tcPr>
            <w:tcW w:w="265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(2 CHAR) NOT NULL</w:t>
            </w:r>
          </w:p>
        </w:tc>
        <w:tc>
          <w:tcPr>
            <w:tcW w:w="406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5" w:line="206" w:lineRule="exact"/>
              <w:ind w:left="54" w:right="87"/>
              <w:rPr>
                <w:spacing w:val="-1"/>
                <w:sz w:val="18"/>
                <w:szCs w:val="18"/>
              </w:rPr>
            </w:pPr>
            <w:r>
              <w:rPr>
                <w:sz w:val="18"/>
                <w:szCs w:val="18"/>
              </w:rPr>
              <w:t>C</w:t>
            </w:r>
            <w:r>
              <w:rPr>
                <w:spacing w:val="1"/>
                <w:sz w:val="18"/>
                <w:szCs w:val="18"/>
              </w:rPr>
              <w:t>od</w:t>
            </w:r>
            <w:r>
              <w:rPr>
                <w:sz w:val="18"/>
                <w:szCs w:val="18"/>
              </w:rPr>
              <w:t>i</w:t>
            </w:r>
            <w:r>
              <w:rPr>
                <w:spacing w:val="-1"/>
                <w:sz w:val="18"/>
                <w:szCs w:val="18"/>
              </w:rPr>
              <w:t>c</w:t>
            </w:r>
            <w:r>
              <w:rPr>
                <w:sz w:val="18"/>
                <w:szCs w:val="18"/>
              </w:rPr>
              <w:t>e</w:t>
            </w:r>
            <w:r>
              <w:rPr>
                <w:spacing w:val="-7"/>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a</w:t>
            </w:r>
            <w:r>
              <w:rPr>
                <w:spacing w:val="1"/>
                <w:sz w:val="18"/>
                <w:szCs w:val="18"/>
              </w:rPr>
              <w:t>u</w:t>
            </w:r>
            <w:r>
              <w:rPr>
                <w:spacing w:val="-2"/>
                <w:sz w:val="18"/>
                <w:szCs w:val="18"/>
              </w:rPr>
              <w:t>t</w:t>
            </w:r>
            <w:r>
              <w:rPr>
                <w:spacing w:val="1"/>
                <w:sz w:val="18"/>
                <w:szCs w:val="18"/>
              </w:rPr>
              <w:t>o</w:t>
            </w:r>
            <w:r>
              <w:rPr>
                <w:sz w:val="18"/>
                <w:szCs w:val="18"/>
              </w:rPr>
              <w:t>rit</w:t>
            </w:r>
            <w:r>
              <w:rPr>
                <w:spacing w:val="-1"/>
                <w:sz w:val="18"/>
                <w:szCs w:val="18"/>
              </w:rPr>
              <w:t>à</w:t>
            </w:r>
            <w:r>
              <w:rPr>
                <w:sz w:val="18"/>
                <w:szCs w:val="18"/>
              </w:rPr>
              <w:t>.</w:t>
            </w:r>
            <w:r>
              <w:rPr>
                <w:spacing w:val="-5"/>
                <w:sz w:val="18"/>
                <w:szCs w:val="18"/>
              </w:rPr>
              <w:t xml:space="preserve"> </w:t>
            </w:r>
            <w:r>
              <w:rPr>
                <w:spacing w:val="-3"/>
                <w:sz w:val="18"/>
                <w:szCs w:val="18"/>
              </w:rPr>
              <w:t>I</w:t>
            </w:r>
            <w:r>
              <w:rPr>
                <w:spacing w:val="1"/>
                <w:sz w:val="18"/>
                <w:szCs w:val="18"/>
              </w:rPr>
              <w:t>d</w:t>
            </w:r>
            <w:r>
              <w:rPr>
                <w:spacing w:val="-1"/>
                <w:sz w:val="18"/>
                <w:szCs w:val="18"/>
              </w:rPr>
              <w:t>e</w:t>
            </w:r>
            <w:r>
              <w:rPr>
                <w:spacing w:val="1"/>
                <w:sz w:val="18"/>
                <w:szCs w:val="18"/>
              </w:rPr>
              <w:t>n</w:t>
            </w:r>
            <w:r>
              <w:rPr>
                <w:sz w:val="18"/>
                <w:szCs w:val="18"/>
              </w:rPr>
              <w:t>ti</w:t>
            </w:r>
            <w:r>
              <w:rPr>
                <w:spacing w:val="-3"/>
                <w:sz w:val="18"/>
                <w:szCs w:val="18"/>
              </w:rPr>
              <w:t>f</w:t>
            </w:r>
            <w:r>
              <w:rPr>
                <w:sz w:val="18"/>
                <w:szCs w:val="18"/>
              </w:rPr>
              <w:t>i</w:t>
            </w:r>
            <w:r>
              <w:rPr>
                <w:spacing w:val="-1"/>
                <w:sz w:val="18"/>
                <w:szCs w:val="18"/>
              </w:rPr>
              <w:t>c</w:t>
            </w:r>
            <w:r>
              <w:rPr>
                <w:sz w:val="18"/>
                <w:szCs w:val="18"/>
              </w:rPr>
              <w:t>a</w:t>
            </w:r>
            <w:r>
              <w:rPr>
                <w:spacing w:val="-7"/>
                <w:sz w:val="18"/>
                <w:szCs w:val="18"/>
              </w:rPr>
              <w:t xml:space="preserve"> </w:t>
            </w:r>
            <w:r>
              <w:rPr>
                <w:sz w:val="18"/>
                <w:szCs w:val="18"/>
              </w:rPr>
              <w:t>l</w:t>
            </w:r>
            <w:r>
              <w:rPr>
                <w:spacing w:val="-2"/>
                <w:sz w:val="18"/>
                <w:szCs w:val="18"/>
              </w:rPr>
              <w:t>'</w:t>
            </w:r>
            <w:r>
              <w:rPr>
                <w:spacing w:val="1"/>
                <w:sz w:val="18"/>
                <w:szCs w:val="18"/>
              </w:rPr>
              <w:t>au</w:t>
            </w:r>
            <w:r>
              <w:rPr>
                <w:sz w:val="18"/>
                <w:szCs w:val="18"/>
              </w:rPr>
              <w:t>t</w:t>
            </w:r>
            <w:r>
              <w:rPr>
                <w:spacing w:val="1"/>
                <w:sz w:val="18"/>
                <w:szCs w:val="18"/>
              </w:rPr>
              <w:t>o</w:t>
            </w:r>
            <w:r>
              <w:rPr>
                <w:sz w:val="18"/>
                <w:szCs w:val="18"/>
              </w:rPr>
              <w:t>rità</w:t>
            </w:r>
            <w:r>
              <w:rPr>
                <w:spacing w:val="-7"/>
                <w:sz w:val="18"/>
                <w:szCs w:val="18"/>
              </w:rPr>
              <w:t xml:space="preserve"> </w:t>
            </w:r>
            <w:r>
              <w:rPr>
                <w:spacing w:val="-1"/>
                <w:sz w:val="18"/>
                <w:szCs w:val="18"/>
              </w:rPr>
              <w:t>a</w:t>
            </w:r>
            <w:r>
              <w:rPr>
                <w:sz w:val="18"/>
                <w:szCs w:val="18"/>
              </w:rPr>
              <w:t>lla</w:t>
            </w:r>
            <w:r>
              <w:rPr>
                <w:spacing w:val="-8"/>
                <w:sz w:val="18"/>
                <w:szCs w:val="18"/>
              </w:rPr>
              <w:t xml:space="preserve"> </w:t>
            </w:r>
            <w:r>
              <w:rPr>
                <w:spacing w:val="1"/>
                <w:sz w:val="18"/>
                <w:szCs w:val="18"/>
              </w:rPr>
              <w:t>qu</w:t>
            </w:r>
            <w:r>
              <w:rPr>
                <w:spacing w:val="-1"/>
                <w:sz w:val="18"/>
                <w:szCs w:val="18"/>
              </w:rPr>
              <w:t>a</w:t>
            </w:r>
            <w:r>
              <w:rPr>
                <w:sz w:val="18"/>
                <w:szCs w:val="18"/>
              </w:rPr>
              <w:t>le</w:t>
            </w:r>
            <w:r>
              <w:rPr>
                <w:spacing w:val="-7"/>
                <w:sz w:val="18"/>
                <w:szCs w:val="18"/>
              </w:rPr>
              <w:t xml:space="preserve"> </w:t>
            </w:r>
            <w:r>
              <w:rPr>
                <w:spacing w:val="-2"/>
                <w:sz w:val="18"/>
                <w:szCs w:val="18"/>
              </w:rPr>
              <w:t>i</w:t>
            </w:r>
            <w:r>
              <w:rPr>
                <w:spacing w:val="1"/>
                <w:sz w:val="18"/>
                <w:szCs w:val="18"/>
              </w:rPr>
              <w:t>n</w:t>
            </w:r>
            <w:r>
              <w:rPr>
                <w:spacing w:val="-2"/>
                <w:sz w:val="18"/>
                <w:szCs w:val="18"/>
              </w:rPr>
              <w:t>v</w:t>
            </w:r>
            <w:r>
              <w:rPr>
                <w:sz w:val="18"/>
                <w:szCs w:val="18"/>
              </w:rPr>
              <w:t>i</w:t>
            </w:r>
            <w:r>
              <w:rPr>
                <w:spacing w:val="-1"/>
                <w:sz w:val="18"/>
                <w:szCs w:val="18"/>
              </w:rPr>
              <w:t>a</w:t>
            </w:r>
            <w:r>
              <w:rPr>
                <w:sz w:val="18"/>
                <w:szCs w:val="18"/>
              </w:rPr>
              <w:t>re</w:t>
            </w:r>
            <w:r>
              <w:rPr>
                <w:spacing w:val="-7"/>
                <w:sz w:val="18"/>
                <w:szCs w:val="18"/>
              </w:rPr>
              <w:t xml:space="preserve"> </w:t>
            </w:r>
            <w:r>
              <w:rPr>
                <w:sz w:val="18"/>
                <w:szCs w:val="18"/>
              </w:rPr>
              <w:t>la</w:t>
            </w:r>
            <w:r>
              <w:rPr>
                <w:spacing w:val="-7"/>
                <w:sz w:val="18"/>
                <w:szCs w:val="18"/>
              </w:rPr>
              <w:t xml:space="preserve"> </w:t>
            </w:r>
            <w:r>
              <w:rPr>
                <w:spacing w:val="1"/>
                <w:sz w:val="18"/>
                <w:szCs w:val="18"/>
              </w:rPr>
              <w:t>n</w:t>
            </w:r>
            <w:r>
              <w:rPr>
                <w:spacing w:val="-2"/>
                <w:sz w:val="18"/>
                <w:szCs w:val="18"/>
              </w:rPr>
              <w:t>o</w:t>
            </w:r>
            <w:r>
              <w:rPr>
                <w:sz w:val="18"/>
                <w:szCs w:val="18"/>
              </w:rPr>
              <w:t>ti</w:t>
            </w:r>
            <w:r>
              <w:rPr>
                <w:spacing w:val="-3"/>
                <w:sz w:val="18"/>
                <w:szCs w:val="18"/>
              </w:rPr>
              <w:t>f</w:t>
            </w:r>
            <w:r>
              <w:rPr>
                <w:sz w:val="18"/>
                <w:szCs w:val="18"/>
              </w:rPr>
              <w:t>i</w:t>
            </w:r>
            <w:r>
              <w:rPr>
                <w:spacing w:val="-1"/>
                <w:sz w:val="18"/>
                <w:szCs w:val="18"/>
              </w:rPr>
              <w:t>ca</w:t>
            </w:r>
            <w:r>
              <w:rPr>
                <w:sz w:val="18"/>
                <w:szCs w:val="18"/>
              </w:rPr>
              <w:t>.</w:t>
            </w:r>
            <w:r>
              <w:rPr>
                <w:w w:val="99"/>
                <w:sz w:val="18"/>
                <w:szCs w:val="18"/>
              </w:rPr>
              <w:t xml:space="preserve"> </w:t>
            </w:r>
            <w:r>
              <w:rPr>
                <w:spacing w:val="-1"/>
                <w:sz w:val="18"/>
                <w:szCs w:val="18"/>
              </w:rPr>
              <w:t>De</w:t>
            </w:r>
            <w:r>
              <w:rPr>
                <w:sz w:val="18"/>
                <w:szCs w:val="18"/>
              </w:rPr>
              <w:t>ri</w:t>
            </w:r>
            <w:r>
              <w:rPr>
                <w:spacing w:val="-2"/>
                <w:sz w:val="18"/>
                <w:szCs w:val="18"/>
              </w:rPr>
              <w:t>v</w:t>
            </w:r>
            <w:r>
              <w:rPr>
                <w:sz w:val="18"/>
                <w:szCs w:val="18"/>
              </w:rPr>
              <w:t>a</w:t>
            </w:r>
            <w:r>
              <w:rPr>
                <w:spacing w:val="-5"/>
                <w:sz w:val="18"/>
                <w:szCs w:val="18"/>
              </w:rPr>
              <w:t xml:space="preserve"> </w:t>
            </w:r>
            <w:r>
              <w:rPr>
                <w:spacing w:val="1"/>
                <w:sz w:val="18"/>
                <w:szCs w:val="18"/>
              </w:rPr>
              <w:t>d</w:t>
            </w:r>
            <w:r>
              <w:rPr>
                <w:sz w:val="18"/>
                <w:szCs w:val="18"/>
              </w:rPr>
              <w:t>a</w:t>
            </w:r>
            <w:r>
              <w:rPr>
                <w:spacing w:val="-5"/>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spacing w:val="-3"/>
                <w:sz w:val="18"/>
                <w:szCs w:val="18"/>
              </w:rPr>
              <w:t xml:space="preserve"> </w:t>
            </w:r>
            <w:r>
              <w:rPr>
                <w:sz w:val="18"/>
                <w:szCs w:val="18"/>
              </w:rPr>
              <w:t>e</w:t>
            </w:r>
            <w:r>
              <w:rPr>
                <w:spacing w:val="-5"/>
                <w:sz w:val="18"/>
                <w:szCs w:val="18"/>
              </w:rPr>
              <w:t xml:space="preserve"> </w:t>
            </w:r>
            <w:r>
              <w:rPr>
                <w:spacing w:val="-1"/>
                <w:sz w:val="18"/>
                <w:szCs w:val="18"/>
              </w:rPr>
              <w:t>ass</w:t>
            </w:r>
            <w:r>
              <w:rPr>
                <w:spacing w:val="1"/>
                <w:sz w:val="18"/>
                <w:szCs w:val="18"/>
              </w:rPr>
              <w:t>u</w:t>
            </w:r>
            <w:r>
              <w:rPr>
                <w:spacing w:val="-5"/>
                <w:sz w:val="18"/>
                <w:szCs w:val="18"/>
              </w:rPr>
              <w:t>m</w:t>
            </w:r>
            <w:r>
              <w:rPr>
                <w:sz w:val="18"/>
                <w:szCs w:val="18"/>
              </w:rPr>
              <w:t>e</w:t>
            </w:r>
            <w:r>
              <w:rPr>
                <w:spacing w:val="-5"/>
                <w:sz w:val="18"/>
                <w:szCs w:val="18"/>
              </w:rPr>
              <w:t xml:space="preserve"> </w:t>
            </w:r>
            <w:r>
              <w:rPr>
                <w:spacing w:val="-1"/>
                <w:sz w:val="18"/>
                <w:szCs w:val="18"/>
              </w:rPr>
              <w:t>a</w:t>
            </w:r>
            <w:r>
              <w:rPr>
                <w:sz w:val="18"/>
                <w:szCs w:val="18"/>
              </w:rPr>
              <w:t>d</w:t>
            </w:r>
            <w:r>
              <w:rPr>
                <w:spacing w:val="-3"/>
                <w:sz w:val="18"/>
                <w:szCs w:val="18"/>
              </w:rPr>
              <w:t xml:space="preserve"> </w:t>
            </w:r>
            <w:r>
              <w:rPr>
                <w:spacing w:val="1"/>
                <w:sz w:val="18"/>
                <w:szCs w:val="18"/>
              </w:rPr>
              <w:t>e</w:t>
            </w:r>
            <w:r>
              <w:rPr>
                <w:spacing w:val="-1"/>
                <w:sz w:val="18"/>
                <w:szCs w:val="18"/>
              </w:rPr>
              <w:t>s</w:t>
            </w:r>
            <w:r>
              <w:rPr>
                <w:spacing w:val="1"/>
                <w:sz w:val="18"/>
                <w:szCs w:val="18"/>
              </w:rPr>
              <w:t>e</w:t>
            </w:r>
            <w:r>
              <w:rPr>
                <w:spacing w:val="-5"/>
                <w:sz w:val="18"/>
                <w:szCs w:val="18"/>
              </w:rPr>
              <w:t>m</w:t>
            </w:r>
            <w:r>
              <w:rPr>
                <w:spacing w:val="1"/>
                <w:sz w:val="18"/>
                <w:szCs w:val="18"/>
              </w:rPr>
              <w:t>p</w:t>
            </w:r>
            <w:r>
              <w:rPr>
                <w:sz w:val="18"/>
                <w:szCs w:val="18"/>
              </w:rPr>
              <w:t>io</w:t>
            </w:r>
            <w:r>
              <w:rPr>
                <w:spacing w:val="-3"/>
                <w:sz w:val="18"/>
                <w:szCs w:val="18"/>
              </w:rPr>
              <w:t xml:space="preserve"> </w:t>
            </w:r>
            <w:r>
              <w:rPr>
                <w:sz w:val="18"/>
                <w:szCs w:val="18"/>
              </w:rPr>
              <w:t>i</w:t>
            </w:r>
            <w:r>
              <w:rPr>
                <w:spacing w:val="-3"/>
                <w:sz w:val="18"/>
                <w:szCs w:val="18"/>
              </w:rPr>
              <w:t xml:space="preserve"> </w:t>
            </w:r>
            <w:r>
              <w:rPr>
                <w:spacing w:val="-1"/>
                <w:sz w:val="18"/>
                <w:szCs w:val="18"/>
              </w:rPr>
              <w:t>se</w:t>
            </w:r>
            <w:r>
              <w:rPr>
                <w:spacing w:val="-2"/>
                <w:sz w:val="18"/>
                <w:szCs w:val="18"/>
              </w:rPr>
              <w:t>g</w:t>
            </w:r>
            <w:r>
              <w:rPr>
                <w:spacing w:val="1"/>
                <w:sz w:val="18"/>
                <w:szCs w:val="18"/>
              </w:rPr>
              <w:t>u</w:t>
            </w:r>
            <w:r>
              <w:rPr>
                <w:spacing w:val="-1"/>
                <w:sz w:val="18"/>
                <w:szCs w:val="18"/>
              </w:rPr>
              <w:t>e</w:t>
            </w:r>
            <w:r>
              <w:rPr>
                <w:spacing w:val="1"/>
                <w:sz w:val="18"/>
                <w:szCs w:val="18"/>
              </w:rPr>
              <w:t>n</w:t>
            </w:r>
            <w:r>
              <w:rPr>
                <w:sz w:val="18"/>
                <w:szCs w:val="18"/>
              </w:rPr>
              <w:t>ti</w:t>
            </w:r>
            <w:r>
              <w:rPr>
                <w:spacing w:val="-3"/>
                <w:sz w:val="18"/>
                <w:szCs w:val="18"/>
              </w:rPr>
              <w:t xml:space="preserve"> </w:t>
            </w:r>
            <w:r>
              <w:rPr>
                <w:spacing w:val="-2"/>
                <w:sz w:val="18"/>
                <w:szCs w:val="18"/>
              </w:rPr>
              <w:t>v</w:t>
            </w:r>
            <w:r>
              <w:rPr>
                <w:spacing w:val="-1"/>
                <w:sz w:val="18"/>
                <w:szCs w:val="18"/>
              </w:rPr>
              <w:t>a</w:t>
            </w:r>
            <w:r>
              <w:rPr>
                <w:sz w:val="18"/>
                <w:szCs w:val="18"/>
              </w:rPr>
              <w:t>l</w:t>
            </w:r>
            <w:r>
              <w:rPr>
                <w:spacing w:val="1"/>
                <w:sz w:val="18"/>
                <w:szCs w:val="18"/>
              </w:rPr>
              <w:t>o</w:t>
            </w:r>
            <w:r>
              <w:rPr>
                <w:sz w:val="18"/>
                <w:szCs w:val="18"/>
              </w:rPr>
              <w:t>ri:</w:t>
            </w:r>
            <w:r>
              <w:rPr>
                <w:spacing w:val="-6"/>
                <w:sz w:val="18"/>
                <w:szCs w:val="18"/>
              </w:rPr>
              <w:t xml:space="preserve"> </w:t>
            </w:r>
            <w:r>
              <w:rPr>
                <w:sz w:val="18"/>
                <w:szCs w:val="18"/>
              </w:rPr>
              <w:t>C</w:t>
            </w:r>
            <w:r>
              <w:rPr>
                <w:spacing w:val="-3"/>
                <w:sz w:val="18"/>
                <w:szCs w:val="18"/>
              </w:rPr>
              <w:t>A</w:t>
            </w:r>
            <w:r>
              <w:rPr>
                <w:sz w:val="18"/>
                <w:szCs w:val="18"/>
              </w:rPr>
              <w:t>SA CIRC</w:t>
            </w:r>
            <w:r>
              <w:rPr>
                <w:spacing w:val="-1"/>
                <w:sz w:val="18"/>
                <w:szCs w:val="18"/>
              </w:rPr>
              <w:t>ON</w:t>
            </w:r>
            <w:r>
              <w:rPr>
                <w:spacing w:val="2"/>
                <w:sz w:val="18"/>
                <w:szCs w:val="18"/>
              </w:rPr>
              <w:t>D</w:t>
            </w:r>
            <w:r>
              <w:rPr>
                <w:spacing w:val="-3"/>
                <w:sz w:val="18"/>
                <w:szCs w:val="18"/>
              </w:rPr>
              <w:t>A</w:t>
            </w:r>
            <w:r>
              <w:rPr>
                <w:sz w:val="18"/>
                <w:szCs w:val="18"/>
              </w:rPr>
              <w:t>R</w:t>
            </w:r>
            <w:r>
              <w:rPr>
                <w:spacing w:val="2"/>
                <w:sz w:val="18"/>
                <w:szCs w:val="18"/>
              </w:rPr>
              <w:t>I</w:t>
            </w:r>
            <w:r>
              <w:rPr>
                <w:spacing w:val="-1"/>
                <w:sz w:val="18"/>
                <w:szCs w:val="18"/>
              </w:rPr>
              <w:t>A</w:t>
            </w:r>
            <w:r>
              <w:rPr>
                <w:spacing w:val="-2"/>
                <w:sz w:val="18"/>
                <w:szCs w:val="18"/>
              </w:rPr>
              <w:t>L</w:t>
            </w:r>
            <w:r>
              <w:rPr>
                <w:sz w:val="18"/>
                <w:szCs w:val="18"/>
              </w:rPr>
              <w:t>E</w:t>
            </w:r>
            <w:r>
              <w:rPr>
                <w:spacing w:val="-15"/>
                <w:sz w:val="18"/>
                <w:szCs w:val="18"/>
              </w:rPr>
              <w:t xml:space="preserve"> </w:t>
            </w:r>
            <w:r>
              <w:rPr>
                <w:sz w:val="18"/>
                <w:szCs w:val="18"/>
              </w:rPr>
              <w:t>C</w:t>
            </w:r>
            <w:r>
              <w:rPr>
                <w:spacing w:val="-3"/>
                <w:sz w:val="18"/>
                <w:szCs w:val="18"/>
              </w:rPr>
              <w:t>A</w:t>
            </w:r>
            <w:r>
              <w:rPr>
                <w:spacing w:val="3"/>
                <w:sz w:val="18"/>
                <w:szCs w:val="18"/>
              </w:rPr>
              <w:t>S</w:t>
            </w:r>
            <w:r>
              <w:rPr>
                <w:sz w:val="18"/>
                <w:szCs w:val="18"/>
              </w:rPr>
              <w:t>A</w:t>
            </w:r>
            <w:r>
              <w:rPr>
                <w:spacing w:val="-17"/>
                <w:sz w:val="18"/>
                <w:szCs w:val="18"/>
              </w:rPr>
              <w:t xml:space="preserve"> </w:t>
            </w:r>
            <w:r>
              <w:rPr>
                <w:spacing w:val="3"/>
                <w:sz w:val="18"/>
                <w:szCs w:val="18"/>
              </w:rPr>
              <w:t>M</w:t>
            </w:r>
            <w:r>
              <w:rPr>
                <w:spacing w:val="-1"/>
                <w:sz w:val="18"/>
                <w:szCs w:val="18"/>
              </w:rPr>
              <w:t>AN</w:t>
            </w:r>
            <w:r>
              <w:rPr>
                <w:spacing w:val="2"/>
                <w:sz w:val="18"/>
                <w:szCs w:val="18"/>
              </w:rPr>
              <w:t>D</w:t>
            </w:r>
            <w:r>
              <w:rPr>
                <w:spacing w:val="-3"/>
                <w:sz w:val="18"/>
                <w:szCs w:val="18"/>
              </w:rPr>
              <w:t>A</w:t>
            </w:r>
            <w:r>
              <w:rPr>
                <w:sz w:val="18"/>
                <w:szCs w:val="18"/>
              </w:rPr>
              <w:t>ME</w:t>
            </w:r>
            <w:r>
              <w:rPr>
                <w:spacing w:val="-1"/>
                <w:sz w:val="18"/>
                <w:szCs w:val="18"/>
              </w:rPr>
              <w:t>N</w:t>
            </w:r>
            <w:r>
              <w:rPr>
                <w:sz w:val="18"/>
                <w:szCs w:val="18"/>
              </w:rPr>
              <w:t>T</w:t>
            </w:r>
            <w:r>
              <w:rPr>
                <w:spacing w:val="-1"/>
                <w:sz w:val="18"/>
                <w:szCs w:val="18"/>
              </w:rPr>
              <w:t>A</w:t>
            </w:r>
            <w:r>
              <w:rPr>
                <w:spacing w:val="-2"/>
                <w:sz w:val="18"/>
                <w:szCs w:val="18"/>
              </w:rPr>
              <w:t>L</w:t>
            </w:r>
            <w:r>
              <w:rPr>
                <w:sz w:val="18"/>
                <w:szCs w:val="18"/>
              </w:rPr>
              <w:t>E</w:t>
            </w:r>
            <w:r>
              <w:rPr>
                <w:spacing w:val="-14"/>
                <w:sz w:val="18"/>
                <w:szCs w:val="18"/>
              </w:rPr>
              <w:t xml:space="preserve"> </w:t>
            </w:r>
            <w:r>
              <w:rPr>
                <w:spacing w:val="-1"/>
                <w:sz w:val="18"/>
                <w:szCs w:val="18"/>
              </w:rPr>
              <w:t>O</w:t>
            </w:r>
            <w:r>
              <w:rPr>
                <w:sz w:val="18"/>
                <w:szCs w:val="18"/>
              </w:rPr>
              <w:t>S</w:t>
            </w:r>
            <w:r>
              <w:rPr>
                <w:spacing w:val="3"/>
                <w:sz w:val="18"/>
                <w:szCs w:val="18"/>
              </w:rPr>
              <w:t>P</w:t>
            </w:r>
            <w:r>
              <w:rPr>
                <w:sz w:val="18"/>
                <w:szCs w:val="18"/>
              </w:rPr>
              <w:t>E</w:t>
            </w:r>
            <w:r>
              <w:rPr>
                <w:spacing w:val="-1"/>
                <w:sz w:val="18"/>
                <w:szCs w:val="18"/>
              </w:rPr>
              <w:t>D</w:t>
            </w:r>
            <w:r>
              <w:rPr>
                <w:spacing w:val="-3"/>
                <w:sz w:val="18"/>
                <w:szCs w:val="18"/>
              </w:rPr>
              <w:t>A</w:t>
            </w:r>
            <w:r>
              <w:rPr>
                <w:spacing w:val="-2"/>
                <w:sz w:val="18"/>
                <w:szCs w:val="18"/>
              </w:rPr>
              <w:t>L</w:t>
            </w:r>
            <w:r>
              <w:rPr>
                <w:sz w:val="18"/>
                <w:szCs w:val="18"/>
              </w:rPr>
              <w:t>E</w:t>
            </w:r>
            <w:r>
              <w:rPr>
                <w:w w:val="99"/>
                <w:sz w:val="18"/>
                <w:szCs w:val="18"/>
              </w:rPr>
              <w:t xml:space="preserve"> </w:t>
            </w:r>
            <w:r>
              <w:rPr>
                <w:sz w:val="18"/>
                <w:szCs w:val="18"/>
              </w:rPr>
              <w:t>PSIC</w:t>
            </w:r>
            <w:r>
              <w:rPr>
                <w:spacing w:val="-1"/>
                <w:sz w:val="18"/>
                <w:szCs w:val="18"/>
              </w:rPr>
              <w:t>H</w:t>
            </w:r>
            <w:r>
              <w:rPr>
                <w:sz w:val="18"/>
                <w:szCs w:val="18"/>
              </w:rPr>
              <w:t>I</w:t>
            </w:r>
            <w:r>
              <w:rPr>
                <w:spacing w:val="-1"/>
                <w:sz w:val="18"/>
                <w:szCs w:val="18"/>
              </w:rPr>
              <w:t>A</w:t>
            </w:r>
            <w:r>
              <w:rPr>
                <w:spacing w:val="-2"/>
                <w:sz w:val="18"/>
                <w:szCs w:val="18"/>
              </w:rPr>
              <w:t>T</w:t>
            </w:r>
            <w:r>
              <w:rPr>
                <w:sz w:val="18"/>
                <w:szCs w:val="18"/>
              </w:rPr>
              <w:t>RICO</w:t>
            </w:r>
            <w:r>
              <w:rPr>
                <w:spacing w:val="-10"/>
                <w:sz w:val="18"/>
                <w:szCs w:val="18"/>
              </w:rPr>
              <w:t xml:space="preserve"> </w:t>
            </w:r>
            <w:r>
              <w:rPr>
                <w:spacing w:val="-3"/>
                <w:sz w:val="18"/>
                <w:szCs w:val="18"/>
              </w:rPr>
              <w:t>G</w:t>
            </w:r>
            <w:r>
              <w:rPr>
                <w:sz w:val="18"/>
                <w:szCs w:val="18"/>
              </w:rPr>
              <w:t>I</w:t>
            </w:r>
            <w:r>
              <w:rPr>
                <w:spacing w:val="-1"/>
                <w:sz w:val="18"/>
                <w:szCs w:val="18"/>
              </w:rPr>
              <w:t>UD</w:t>
            </w:r>
            <w:r>
              <w:rPr>
                <w:sz w:val="18"/>
                <w:szCs w:val="18"/>
              </w:rPr>
              <w:t>IZ</w:t>
            </w:r>
            <w:r>
              <w:rPr>
                <w:spacing w:val="2"/>
                <w:sz w:val="18"/>
                <w:szCs w:val="18"/>
              </w:rPr>
              <w:t>I</w:t>
            </w:r>
            <w:r>
              <w:rPr>
                <w:spacing w:val="-3"/>
                <w:sz w:val="18"/>
                <w:szCs w:val="18"/>
              </w:rPr>
              <w:t>A</w:t>
            </w:r>
            <w:r>
              <w:rPr>
                <w:sz w:val="18"/>
                <w:szCs w:val="18"/>
              </w:rPr>
              <w:t>RI</w:t>
            </w:r>
            <w:r>
              <w:rPr>
                <w:spacing w:val="-1"/>
                <w:sz w:val="18"/>
                <w:szCs w:val="18"/>
              </w:rPr>
              <w:t>O</w:t>
            </w:r>
            <w:r>
              <w:rPr>
                <w:spacing w:val="-8"/>
                <w:sz w:val="18"/>
                <w:szCs w:val="18"/>
              </w:rPr>
              <w:t xml:space="preserve"> </w:t>
            </w:r>
            <w:r>
              <w:rPr>
                <w:sz w:val="18"/>
                <w:szCs w:val="18"/>
              </w:rPr>
              <w:t>C</w:t>
            </w:r>
            <w:r>
              <w:rPr>
                <w:spacing w:val="-1"/>
                <w:sz w:val="18"/>
                <w:szCs w:val="18"/>
              </w:rPr>
              <w:t>O</w:t>
            </w:r>
            <w:r>
              <w:rPr>
                <w:sz w:val="18"/>
                <w:szCs w:val="18"/>
              </w:rPr>
              <w:t>MMISS</w:t>
            </w:r>
            <w:r>
              <w:rPr>
                <w:spacing w:val="-3"/>
                <w:sz w:val="18"/>
                <w:szCs w:val="18"/>
              </w:rPr>
              <w:t>A</w:t>
            </w:r>
            <w:r>
              <w:rPr>
                <w:sz w:val="18"/>
                <w:szCs w:val="18"/>
              </w:rPr>
              <w:t>RI</w:t>
            </w:r>
            <w:r>
              <w:rPr>
                <w:spacing w:val="-1"/>
                <w:sz w:val="18"/>
                <w:szCs w:val="18"/>
              </w:rPr>
              <w:t>A</w:t>
            </w:r>
            <w:r>
              <w:rPr>
                <w:spacing w:val="-2"/>
                <w:sz w:val="18"/>
                <w:szCs w:val="18"/>
              </w:rPr>
              <w:t>T</w:t>
            </w:r>
            <w:r>
              <w:rPr>
                <w:sz w:val="18"/>
                <w:szCs w:val="18"/>
              </w:rPr>
              <w:t>O</w:t>
            </w:r>
            <w:r>
              <w:rPr>
                <w:spacing w:val="-11"/>
                <w:sz w:val="18"/>
                <w:szCs w:val="18"/>
              </w:rPr>
              <w:t xml:space="preserve"> </w:t>
            </w:r>
            <w:r>
              <w:rPr>
                <w:spacing w:val="-1"/>
                <w:sz w:val="18"/>
                <w:szCs w:val="18"/>
              </w:rPr>
              <w:t>D</w:t>
            </w:r>
            <w:r>
              <w:rPr>
                <w:sz w:val="18"/>
                <w:szCs w:val="18"/>
              </w:rPr>
              <w:t>I</w:t>
            </w:r>
            <w:r>
              <w:rPr>
                <w:spacing w:val="-11"/>
                <w:sz w:val="18"/>
                <w:szCs w:val="18"/>
              </w:rPr>
              <w:t xml:space="preserve"> </w:t>
            </w:r>
            <w:r>
              <w:rPr>
                <w:spacing w:val="3"/>
                <w:sz w:val="18"/>
                <w:szCs w:val="18"/>
              </w:rPr>
              <w:t>P</w:t>
            </w:r>
            <w:r>
              <w:rPr>
                <w:sz w:val="18"/>
                <w:szCs w:val="18"/>
              </w:rPr>
              <w:t>.S</w:t>
            </w:r>
            <w:r>
              <w:rPr>
                <w:spacing w:val="-2"/>
                <w:sz w:val="18"/>
                <w:szCs w:val="18"/>
              </w:rPr>
              <w:t>.</w:t>
            </w:r>
          </w:p>
          <w:p w:rsidR="00880ABD" w:rsidRDefault="00880ABD">
            <w:pPr>
              <w:pStyle w:val="TableParagraph"/>
              <w:kinsoku w:val="0"/>
              <w:overflowPunct w:val="0"/>
              <w:spacing w:before="50" w:line="206" w:lineRule="exact"/>
              <w:ind w:left="54" w:right="29"/>
            </w:pPr>
            <w:r>
              <w:rPr>
                <w:spacing w:val="-1"/>
                <w:sz w:val="18"/>
                <w:szCs w:val="18"/>
              </w:rPr>
              <w:t>QU</w:t>
            </w:r>
            <w:r>
              <w:rPr>
                <w:sz w:val="18"/>
                <w:szCs w:val="18"/>
              </w:rPr>
              <w:t>ES</w:t>
            </w:r>
            <w:r>
              <w:rPr>
                <w:spacing w:val="-2"/>
                <w:sz w:val="18"/>
                <w:szCs w:val="18"/>
              </w:rPr>
              <w:t>T</w:t>
            </w:r>
            <w:r>
              <w:rPr>
                <w:spacing w:val="-1"/>
                <w:sz w:val="18"/>
                <w:szCs w:val="18"/>
              </w:rPr>
              <w:t>U</w:t>
            </w:r>
            <w:r>
              <w:rPr>
                <w:spacing w:val="2"/>
                <w:sz w:val="18"/>
                <w:szCs w:val="18"/>
              </w:rPr>
              <w:t>R</w:t>
            </w:r>
            <w:r>
              <w:rPr>
                <w:spacing w:val="-3"/>
                <w:sz w:val="18"/>
                <w:szCs w:val="18"/>
              </w:rPr>
              <w:t>A</w:t>
            </w:r>
            <w:r>
              <w:rPr>
                <w:spacing w:val="-6"/>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ta</w:t>
            </w:r>
            <w:r>
              <w:rPr>
                <w:spacing w:val="-8"/>
                <w:sz w:val="18"/>
                <w:szCs w:val="18"/>
              </w:rPr>
              <w:t xml:space="preserve"> </w:t>
            </w:r>
            <w:r>
              <w:rPr>
                <w:spacing w:val="-1"/>
                <w:sz w:val="18"/>
                <w:szCs w:val="18"/>
              </w:rPr>
              <w:t>a</w:t>
            </w:r>
            <w:r>
              <w:rPr>
                <w:sz w:val="18"/>
                <w:szCs w:val="18"/>
              </w:rPr>
              <w:t>l</w:t>
            </w:r>
            <w:r>
              <w:rPr>
                <w:spacing w:val="-7"/>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spacing w:val="-7"/>
                <w:sz w:val="18"/>
                <w:szCs w:val="18"/>
              </w:rPr>
              <w:t xml:space="preserve"> </w:t>
            </w:r>
            <w:r>
              <w:rPr>
                <w:spacing w:val="-2"/>
                <w:sz w:val="18"/>
                <w:szCs w:val="18"/>
              </w:rPr>
              <w:t>T</w:t>
            </w:r>
            <w:r>
              <w:rPr>
                <w:sz w:val="18"/>
                <w:szCs w:val="18"/>
              </w:rPr>
              <w:t>I</w:t>
            </w:r>
            <w:r>
              <w:rPr>
                <w:spacing w:val="3"/>
                <w:sz w:val="18"/>
                <w:szCs w:val="18"/>
              </w:rPr>
              <w:t>P</w:t>
            </w:r>
            <w:r>
              <w:rPr>
                <w:spacing w:val="-3"/>
                <w:sz w:val="18"/>
                <w:szCs w:val="18"/>
              </w:rPr>
              <w:t>O</w:t>
            </w:r>
            <w:r>
              <w:rPr>
                <w:spacing w:val="1"/>
                <w:sz w:val="18"/>
                <w:szCs w:val="18"/>
              </w:rPr>
              <w:t>_</w:t>
            </w:r>
            <w:r>
              <w:rPr>
                <w:spacing w:val="-3"/>
                <w:sz w:val="18"/>
                <w:szCs w:val="18"/>
              </w:rPr>
              <w:t>A</w:t>
            </w:r>
            <w:r>
              <w:rPr>
                <w:spacing w:val="-1"/>
                <w:sz w:val="18"/>
                <w:szCs w:val="18"/>
              </w:rPr>
              <w:t>U</w:t>
            </w:r>
            <w:r>
              <w:rPr>
                <w:sz w:val="18"/>
                <w:szCs w:val="18"/>
              </w:rPr>
              <w:t>T</w:t>
            </w:r>
            <w:r>
              <w:rPr>
                <w:spacing w:val="-1"/>
                <w:sz w:val="18"/>
                <w:szCs w:val="18"/>
              </w:rPr>
              <w:t>O</w:t>
            </w:r>
            <w:r>
              <w:rPr>
                <w:sz w:val="18"/>
                <w:szCs w:val="18"/>
              </w:rPr>
              <w:t>RITA</w:t>
            </w:r>
            <w:r>
              <w:rPr>
                <w:spacing w:val="-10"/>
                <w:sz w:val="18"/>
                <w:szCs w:val="18"/>
              </w:rPr>
              <w:t xml:space="preserve"> </w:t>
            </w:r>
            <w:r>
              <w:rPr>
                <w:spacing w:val="1"/>
                <w:sz w:val="18"/>
                <w:szCs w:val="18"/>
              </w:rPr>
              <w:t>d</w:t>
            </w:r>
            <w:r>
              <w:rPr>
                <w:sz w:val="18"/>
                <w:szCs w:val="18"/>
              </w:rPr>
              <w:t>i</w:t>
            </w:r>
            <w:r>
              <w:rPr>
                <w:w w:val="99"/>
                <w:sz w:val="18"/>
                <w:szCs w:val="18"/>
              </w:rPr>
              <w:t xml:space="preserve"> </w:t>
            </w:r>
            <w:r>
              <w:rPr>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ES.</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DESCRIZIONE</w:t>
            </w:r>
          </w:p>
        </w:tc>
        <w:tc>
          <w:tcPr>
            <w:tcW w:w="265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(200 CHAR)</w:t>
            </w:r>
          </w:p>
        </w:tc>
        <w:tc>
          <w:tcPr>
            <w:tcW w:w="406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34"/>
            </w:pPr>
            <w:r>
              <w:rPr>
                <w:spacing w:val="-1"/>
                <w:sz w:val="18"/>
                <w:szCs w:val="18"/>
              </w:rPr>
              <w:t>Desc</w:t>
            </w:r>
            <w:r>
              <w:rPr>
                <w:sz w:val="18"/>
                <w:szCs w:val="18"/>
              </w:rPr>
              <w:t>ri</w:t>
            </w:r>
            <w:r>
              <w:rPr>
                <w:spacing w:val="-1"/>
                <w:sz w:val="18"/>
                <w:szCs w:val="18"/>
              </w:rPr>
              <w:t>z</w:t>
            </w:r>
            <w:r>
              <w:rPr>
                <w:sz w:val="18"/>
                <w:szCs w:val="18"/>
              </w:rPr>
              <w:t>i</w:t>
            </w:r>
            <w:r>
              <w:rPr>
                <w:spacing w:val="1"/>
                <w:sz w:val="18"/>
                <w:szCs w:val="18"/>
              </w:rPr>
              <w:t>on</w:t>
            </w:r>
            <w:r>
              <w:rPr>
                <w:sz w:val="18"/>
                <w:szCs w:val="18"/>
              </w:rPr>
              <w:t>e</w:t>
            </w:r>
            <w:r>
              <w:rPr>
                <w:spacing w:val="-9"/>
                <w:sz w:val="18"/>
                <w:szCs w:val="18"/>
              </w:rPr>
              <w:t xml:space="preserve"> </w:t>
            </w:r>
            <w:r>
              <w:rPr>
                <w:spacing w:val="-1"/>
                <w:sz w:val="18"/>
                <w:szCs w:val="18"/>
              </w:rPr>
              <w:t>es</w:t>
            </w:r>
            <w:r>
              <w:rPr>
                <w:sz w:val="18"/>
                <w:szCs w:val="18"/>
              </w:rPr>
              <w:t>t</w:t>
            </w:r>
            <w:r>
              <w:rPr>
                <w:spacing w:val="-1"/>
                <w:sz w:val="18"/>
                <w:szCs w:val="18"/>
              </w:rPr>
              <w:t>es</w:t>
            </w:r>
            <w:r>
              <w:rPr>
                <w:sz w:val="18"/>
                <w:szCs w:val="18"/>
              </w:rPr>
              <w:t>a</w:t>
            </w:r>
            <w:r>
              <w:rPr>
                <w:spacing w:val="-8"/>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a</w:t>
            </w:r>
            <w:r>
              <w:rPr>
                <w:spacing w:val="1"/>
                <w:sz w:val="18"/>
                <w:szCs w:val="18"/>
              </w:rPr>
              <w:t>u</w:t>
            </w:r>
            <w:r>
              <w:rPr>
                <w:sz w:val="18"/>
                <w:szCs w:val="18"/>
              </w:rPr>
              <w:t>t</w:t>
            </w:r>
            <w:r>
              <w:rPr>
                <w:spacing w:val="1"/>
                <w:sz w:val="18"/>
                <w:szCs w:val="18"/>
              </w:rPr>
              <w:t>o</w:t>
            </w:r>
            <w:r>
              <w:rPr>
                <w:sz w:val="18"/>
                <w:szCs w:val="18"/>
              </w:rPr>
              <w:t>rit</w:t>
            </w:r>
            <w:r>
              <w:rPr>
                <w:spacing w:val="-1"/>
                <w:sz w:val="18"/>
                <w:szCs w:val="18"/>
              </w:rPr>
              <w:t>à</w:t>
            </w:r>
            <w:r>
              <w:rPr>
                <w:sz w:val="18"/>
                <w:szCs w:val="18"/>
              </w:rPr>
              <w:t>.</w:t>
            </w:r>
            <w:r>
              <w:rPr>
                <w:spacing w:val="-7"/>
                <w:sz w:val="18"/>
                <w:szCs w:val="18"/>
              </w:rPr>
              <w:t xml:space="preserve"> </w:t>
            </w:r>
            <w:r>
              <w:rPr>
                <w:spacing w:val="-1"/>
                <w:sz w:val="18"/>
                <w:szCs w:val="18"/>
              </w:rPr>
              <w:t>Q</w:t>
            </w:r>
            <w:r>
              <w:rPr>
                <w:spacing w:val="1"/>
                <w:sz w:val="18"/>
                <w:szCs w:val="18"/>
              </w:rPr>
              <w:t>u</w:t>
            </w:r>
            <w:r>
              <w:rPr>
                <w:spacing w:val="-1"/>
                <w:sz w:val="18"/>
                <w:szCs w:val="18"/>
              </w:rPr>
              <w:t>es</w:t>
            </w:r>
            <w:r>
              <w:rPr>
                <w:sz w:val="18"/>
                <w:szCs w:val="18"/>
              </w:rPr>
              <w:t>to</w:t>
            </w:r>
            <w:r>
              <w:rPr>
                <w:spacing w:val="-6"/>
                <w:sz w:val="18"/>
                <w:szCs w:val="18"/>
              </w:rPr>
              <w:t xml:space="preserve"> </w:t>
            </w:r>
            <w:r>
              <w:rPr>
                <w:spacing w:val="-1"/>
                <w:sz w:val="18"/>
                <w:szCs w:val="18"/>
              </w:rPr>
              <w:t>ca</w:t>
            </w:r>
            <w:r>
              <w:rPr>
                <w:spacing w:val="-5"/>
                <w:sz w:val="18"/>
                <w:szCs w:val="18"/>
              </w:rPr>
              <w:t>m</w:t>
            </w:r>
            <w:r>
              <w:rPr>
                <w:spacing w:val="1"/>
                <w:sz w:val="18"/>
                <w:szCs w:val="18"/>
              </w:rPr>
              <w:t>p</w:t>
            </w:r>
            <w:r>
              <w:rPr>
                <w:sz w:val="18"/>
                <w:szCs w:val="18"/>
              </w:rPr>
              <w:t>o</w:t>
            </w:r>
            <w:r>
              <w:rPr>
                <w:spacing w:val="-7"/>
                <w:sz w:val="18"/>
                <w:szCs w:val="18"/>
              </w:rPr>
              <w:t xml:space="preserve"> </w:t>
            </w:r>
            <w:r>
              <w:rPr>
                <w:spacing w:val="-2"/>
                <w:sz w:val="18"/>
                <w:szCs w:val="18"/>
              </w:rPr>
              <w:t>g</w:t>
            </w:r>
            <w:r>
              <w:rPr>
                <w:spacing w:val="-1"/>
                <w:sz w:val="18"/>
                <w:szCs w:val="18"/>
              </w:rPr>
              <w:t>e</w:t>
            </w:r>
            <w:r>
              <w:rPr>
                <w:spacing w:val="1"/>
                <w:sz w:val="18"/>
                <w:szCs w:val="18"/>
              </w:rPr>
              <w:t>n</w:t>
            </w:r>
            <w:r>
              <w:rPr>
                <w:spacing w:val="-1"/>
                <w:sz w:val="18"/>
                <w:szCs w:val="18"/>
              </w:rPr>
              <w:t>e</w:t>
            </w:r>
            <w:r>
              <w:rPr>
                <w:sz w:val="18"/>
                <w:szCs w:val="18"/>
              </w:rPr>
              <w:t>r</w:t>
            </w:r>
            <w:r>
              <w:rPr>
                <w:spacing w:val="-1"/>
                <w:sz w:val="18"/>
                <w:szCs w:val="18"/>
              </w:rPr>
              <w:t>a</w:t>
            </w:r>
            <w:r>
              <w:rPr>
                <w:spacing w:val="2"/>
                <w:sz w:val="18"/>
                <w:szCs w:val="18"/>
              </w:rPr>
              <w:t>l</w:t>
            </w:r>
            <w:r>
              <w:rPr>
                <w:spacing w:val="-5"/>
                <w:sz w:val="18"/>
                <w:szCs w:val="18"/>
              </w:rPr>
              <w:t>m</w:t>
            </w:r>
            <w:r>
              <w:rPr>
                <w:spacing w:val="-1"/>
                <w:sz w:val="18"/>
                <w:szCs w:val="18"/>
              </w:rPr>
              <w:t>e</w:t>
            </w:r>
            <w:r>
              <w:rPr>
                <w:spacing w:val="1"/>
                <w:sz w:val="18"/>
                <w:szCs w:val="18"/>
              </w:rPr>
              <w:t>n</w:t>
            </w:r>
            <w:r>
              <w:rPr>
                <w:sz w:val="18"/>
                <w:szCs w:val="18"/>
              </w:rPr>
              <w:t>te</w:t>
            </w:r>
            <w:r>
              <w:rPr>
                <w:spacing w:val="-8"/>
                <w:sz w:val="18"/>
                <w:szCs w:val="18"/>
              </w:rPr>
              <w:t xml:space="preserve"> </w:t>
            </w:r>
            <w:r>
              <w:rPr>
                <w:spacing w:val="-1"/>
                <w:sz w:val="18"/>
                <w:szCs w:val="18"/>
              </w:rPr>
              <w:t>c</w:t>
            </w:r>
            <w:r>
              <w:rPr>
                <w:spacing w:val="3"/>
                <w:sz w:val="18"/>
                <w:szCs w:val="18"/>
              </w:rPr>
              <w:t>o</w:t>
            </w:r>
            <w:r>
              <w:rPr>
                <w:spacing w:val="-5"/>
                <w:sz w:val="18"/>
                <w:szCs w:val="18"/>
              </w:rPr>
              <w:t>m</w:t>
            </w:r>
            <w:r>
              <w:rPr>
                <w:spacing w:val="1"/>
                <w:sz w:val="18"/>
                <w:szCs w:val="18"/>
              </w:rPr>
              <w:t>p</w:t>
            </w:r>
            <w:r>
              <w:rPr>
                <w:spacing w:val="-1"/>
                <w:sz w:val="18"/>
                <w:szCs w:val="18"/>
              </w:rPr>
              <w:t>a</w:t>
            </w:r>
            <w:r>
              <w:rPr>
                <w:sz w:val="18"/>
                <w:szCs w:val="18"/>
              </w:rPr>
              <w:t>re</w:t>
            </w:r>
            <w:r>
              <w:rPr>
                <w:w w:val="99"/>
                <w:sz w:val="18"/>
                <w:szCs w:val="18"/>
              </w:rPr>
              <w:t xml:space="preserve"> </w:t>
            </w:r>
            <w:r>
              <w:rPr>
                <w:sz w:val="18"/>
                <w:szCs w:val="18"/>
              </w:rPr>
              <w:t>in</w:t>
            </w:r>
            <w:r>
              <w:rPr>
                <w:spacing w:val="-4"/>
                <w:sz w:val="18"/>
                <w:szCs w:val="18"/>
              </w:rPr>
              <w:t xml:space="preserve"> </w:t>
            </w:r>
            <w:r>
              <w:rPr>
                <w:spacing w:val="-1"/>
                <w:sz w:val="18"/>
                <w:szCs w:val="18"/>
              </w:rPr>
              <w:t>s</w:t>
            </w:r>
            <w:r>
              <w:rPr>
                <w:sz w:val="18"/>
                <w:szCs w:val="18"/>
              </w:rPr>
              <w:t>t</w:t>
            </w:r>
            <w:r>
              <w:rPr>
                <w:spacing w:val="-1"/>
                <w:sz w:val="18"/>
                <w:szCs w:val="18"/>
              </w:rPr>
              <w:t>a</w:t>
            </w:r>
            <w:r>
              <w:rPr>
                <w:spacing w:val="-5"/>
                <w:sz w:val="18"/>
                <w:szCs w:val="18"/>
              </w:rPr>
              <w:t>m</w:t>
            </w:r>
            <w:r>
              <w:rPr>
                <w:spacing w:val="1"/>
                <w:sz w:val="18"/>
                <w:szCs w:val="18"/>
              </w:rPr>
              <w:t>p</w:t>
            </w:r>
            <w:r>
              <w:rPr>
                <w:spacing w:val="-1"/>
                <w:sz w:val="18"/>
                <w:szCs w:val="18"/>
              </w:rPr>
              <w:t>a</w:t>
            </w:r>
            <w:r>
              <w:rPr>
                <w:spacing w:val="-3"/>
                <w:sz w:val="18"/>
                <w:szCs w:val="18"/>
              </w:rPr>
              <w:t xml:space="preserve"> </w:t>
            </w:r>
            <w:r>
              <w:rPr>
                <w:sz w:val="18"/>
                <w:szCs w:val="18"/>
              </w:rPr>
              <w:t>o</w:t>
            </w:r>
            <w:r>
              <w:rPr>
                <w:spacing w:val="-3"/>
                <w:sz w:val="18"/>
                <w:szCs w:val="18"/>
              </w:rPr>
              <w:t xml:space="preserve"> </w:t>
            </w:r>
            <w:r>
              <w:rPr>
                <w:sz w:val="18"/>
                <w:szCs w:val="18"/>
              </w:rPr>
              <w:t>a</w:t>
            </w:r>
            <w:r>
              <w:rPr>
                <w:spacing w:val="-5"/>
                <w:sz w:val="18"/>
                <w:szCs w:val="18"/>
              </w:rPr>
              <w:t xml:space="preserve"> </w:t>
            </w:r>
            <w:r>
              <w:rPr>
                <w:spacing w:val="-2"/>
                <w:sz w:val="18"/>
                <w:szCs w:val="18"/>
              </w:rPr>
              <w:t>v</w:t>
            </w:r>
            <w:r>
              <w:rPr>
                <w:sz w:val="18"/>
                <w:szCs w:val="18"/>
              </w:rPr>
              <w:t>i</w:t>
            </w:r>
            <w:r>
              <w:rPr>
                <w:spacing w:val="1"/>
                <w:sz w:val="18"/>
                <w:szCs w:val="18"/>
              </w:rPr>
              <w:t>d</w:t>
            </w:r>
            <w:r>
              <w:rPr>
                <w:spacing w:val="-1"/>
                <w:sz w:val="18"/>
                <w:szCs w:val="18"/>
              </w:rPr>
              <w:t>e</w:t>
            </w:r>
            <w:r>
              <w:rPr>
                <w:spacing w:val="1"/>
                <w:sz w:val="18"/>
                <w:szCs w:val="18"/>
              </w:rPr>
              <w:t>o</w:t>
            </w:r>
            <w:r>
              <w:rPr>
                <w:sz w:val="18"/>
                <w:szCs w:val="18"/>
              </w:rPr>
              <w:t>.</w:t>
            </w:r>
            <w:r>
              <w:rPr>
                <w:spacing w:val="-7"/>
                <w:sz w:val="18"/>
                <w:szCs w:val="18"/>
              </w:rPr>
              <w:t xml:space="preserve"> </w:t>
            </w:r>
            <w:r>
              <w:rPr>
                <w:spacing w:val="3"/>
                <w:sz w:val="18"/>
                <w:szCs w:val="18"/>
              </w:rPr>
              <w:t>P</w:t>
            </w:r>
            <w:r>
              <w:rPr>
                <w:spacing w:val="-2"/>
                <w:sz w:val="18"/>
                <w:szCs w:val="18"/>
              </w:rPr>
              <w:t>u</w:t>
            </w:r>
            <w:r>
              <w:rPr>
                <w:sz w:val="18"/>
                <w:szCs w:val="18"/>
              </w:rPr>
              <w:t>ò</w:t>
            </w:r>
            <w:r>
              <w:rPr>
                <w:spacing w:val="-3"/>
                <w:sz w:val="18"/>
                <w:szCs w:val="18"/>
              </w:rPr>
              <w:t xml:space="preserve"> </w:t>
            </w:r>
            <w:r>
              <w:rPr>
                <w:spacing w:val="-1"/>
                <w:sz w:val="18"/>
                <w:szCs w:val="18"/>
              </w:rPr>
              <w:t>esse</w:t>
            </w:r>
            <w:r>
              <w:rPr>
                <w:sz w:val="18"/>
                <w:szCs w:val="18"/>
              </w:rPr>
              <w:t>re</w:t>
            </w:r>
            <w:r>
              <w:rPr>
                <w:spacing w:val="-5"/>
                <w:sz w:val="18"/>
                <w:szCs w:val="18"/>
              </w:rPr>
              <w:t xml:space="preserve"> </w:t>
            </w:r>
            <w:r>
              <w:rPr>
                <w:spacing w:val="-2"/>
                <w:sz w:val="18"/>
                <w:szCs w:val="18"/>
              </w:rPr>
              <w:t>u</w:t>
            </w:r>
            <w:r>
              <w:rPr>
                <w:sz w:val="18"/>
                <w:szCs w:val="18"/>
              </w:rPr>
              <w:t>tili</w:t>
            </w:r>
            <w:r>
              <w:rPr>
                <w:spacing w:val="-1"/>
                <w:sz w:val="18"/>
                <w:szCs w:val="18"/>
              </w:rPr>
              <w:t>zza</w:t>
            </w:r>
            <w:r>
              <w:rPr>
                <w:sz w:val="18"/>
                <w:szCs w:val="18"/>
              </w:rPr>
              <w:t>to</w:t>
            </w:r>
            <w:r>
              <w:rPr>
                <w:spacing w:val="-4"/>
                <w:sz w:val="18"/>
                <w:szCs w:val="18"/>
              </w:rPr>
              <w:t xml:space="preserve"> </w:t>
            </w:r>
            <w:r>
              <w:rPr>
                <w:spacing w:val="1"/>
                <w:sz w:val="18"/>
                <w:szCs w:val="18"/>
              </w:rPr>
              <w:t>p</w:t>
            </w:r>
            <w:r>
              <w:rPr>
                <w:spacing w:val="-1"/>
                <w:sz w:val="18"/>
                <w:szCs w:val="18"/>
              </w:rPr>
              <w:t>e</w:t>
            </w:r>
            <w:r>
              <w:rPr>
                <w:sz w:val="18"/>
                <w:szCs w:val="18"/>
              </w:rPr>
              <w:t>r</w:t>
            </w:r>
            <w:r>
              <w:rPr>
                <w:spacing w:val="-5"/>
                <w:sz w:val="18"/>
                <w:szCs w:val="18"/>
              </w:rPr>
              <w:t xml:space="preserve"> </w:t>
            </w:r>
            <w:r>
              <w:rPr>
                <w:spacing w:val="1"/>
                <w:sz w:val="18"/>
                <w:szCs w:val="18"/>
              </w:rPr>
              <w:t>d</w:t>
            </w:r>
            <w:r>
              <w:rPr>
                <w:spacing w:val="-1"/>
                <w:sz w:val="18"/>
                <w:szCs w:val="18"/>
              </w:rPr>
              <w:t>e</w:t>
            </w:r>
            <w:r>
              <w:rPr>
                <w:sz w:val="18"/>
                <w:szCs w:val="18"/>
              </w:rPr>
              <w:t>tt</w:t>
            </w:r>
            <w:r>
              <w:rPr>
                <w:spacing w:val="-1"/>
                <w:sz w:val="18"/>
                <w:szCs w:val="18"/>
              </w:rPr>
              <w:t>a</w:t>
            </w:r>
            <w:r>
              <w:rPr>
                <w:spacing w:val="-2"/>
                <w:sz w:val="18"/>
                <w:szCs w:val="18"/>
              </w:rPr>
              <w:t>g</w:t>
            </w:r>
            <w:r>
              <w:rPr>
                <w:sz w:val="18"/>
                <w:szCs w:val="18"/>
              </w:rPr>
              <w:t>li</w:t>
            </w:r>
            <w:r>
              <w:rPr>
                <w:spacing w:val="-1"/>
                <w:sz w:val="18"/>
                <w:szCs w:val="18"/>
              </w:rPr>
              <w:t>a</w:t>
            </w:r>
            <w:r>
              <w:rPr>
                <w:sz w:val="18"/>
                <w:szCs w:val="18"/>
              </w:rPr>
              <w:t>re</w:t>
            </w:r>
            <w:r>
              <w:rPr>
                <w:w w:val="99"/>
                <w:sz w:val="18"/>
                <w:szCs w:val="18"/>
              </w:rPr>
              <w:t xml:space="preserve"> </w:t>
            </w:r>
            <w:r>
              <w:rPr>
                <w:spacing w:val="-1"/>
                <w:sz w:val="18"/>
                <w:szCs w:val="18"/>
              </w:rPr>
              <w:t>ma</w:t>
            </w:r>
            <w:r>
              <w:rPr>
                <w:spacing w:val="1"/>
                <w:sz w:val="18"/>
                <w:szCs w:val="18"/>
              </w:rPr>
              <w:t>g</w:t>
            </w:r>
            <w:r>
              <w:rPr>
                <w:spacing w:val="-2"/>
                <w:sz w:val="18"/>
                <w:szCs w:val="18"/>
              </w:rPr>
              <w:t>g</w:t>
            </w:r>
            <w:r>
              <w:rPr>
                <w:sz w:val="18"/>
                <w:szCs w:val="18"/>
              </w:rPr>
              <w:t>i</w:t>
            </w:r>
            <w:r>
              <w:rPr>
                <w:spacing w:val="1"/>
                <w:sz w:val="18"/>
                <w:szCs w:val="18"/>
              </w:rPr>
              <w:t>o</w:t>
            </w:r>
            <w:r>
              <w:rPr>
                <w:sz w:val="18"/>
                <w:szCs w:val="18"/>
              </w:rPr>
              <w:t>r</w:t>
            </w:r>
            <w:r>
              <w:rPr>
                <w:spacing w:val="-1"/>
                <w:sz w:val="18"/>
                <w:szCs w:val="18"/>
              </w:rPr>
              <w:t>me</w:t>
            </w:r>
            <w:r>
              <w:rPr>
                <w:spacing w:val="1"/>
                <w:sz w:val="18"/>
                <w:szCs w:val="18"/>
              </w:rPr>
              <w:t>n</w:t>
            </w:r>
            <w:r>
              <w:rPr>
                <w:sz w:val="18"/>
                <w:szCs w:val="18"/>
              </w:rPr>
              <w:t>te</w:t>
            </w:r>
            <w:r>
              <w:rPr>
                <w:spacing w:val="-11"/>
                <w:sz w:val="18"/>
                <w:szCs w:val="18"/>
              </w:rPr>
              <w:t xml:space="preserve"> </w:t>
            </w:r>
            <w:r>
              <w:rPr>
                <w:spacing w:val="1"/>
                <w:sz w:val="18"/>
                <w:szCs w:val="18"/>
              </w:rPr>
              <w:t>un</w:t>
            </w:r>
            <w:r>
              <w:rPr>
                <w:sz w:val="18"/>
                <w:szCs w:val="18"/>
              </w:rPr>
              <w:t>a</w:t>
            </w:r>
            <w:r>
              <w:rPr>
                <w:spacing w:val="-10"/>
                <w:sz w:val="18"/>
                <w:szCs w:val="18"/>
              </w:rPr>
              <w:t xml:space="preserve"> </w:t>
            </w:r>
            <w:r>
              <w:rPr>
                <w:spacing w:val="-1"/>
                <w:sz w:val="18"/>
                <w:szCs w:val="18"/>
              </w:rPr>
              <w:t>a</w:t>
            </w:r>
            <w:r>
              <w:rPr>
                <w:spacing w:val="1"/>
                <w:sz w:val="18"/>
                <w:szCs w:val="18"/>
              </w:rPr>
              <w:t>u</w:t>
            </w:r>
            <w:r>
              <w:rPr>
                <w:spacing w:val="-2"/>
                <w:sz w:val="18"/>
                <w:szCs w:val="18"/>
              </w:rPr>
              <w:t>t</w:t>
            </w:r>
            <w:r>
              <w:rPr>
                <w:spacing w:val="1"/>
                <w:sz w:val="18"/>
                <w:szCs w:val="18"/>
              </w:rPr>
              <w:t>o</w:t>
            </w:r>
            <w:r>
              <w:rPr>
                <w:sz w:val="18"/>
                <w:szCs w:val="18"/>
              </w:rPr>
              <w:t>rit</w:t>
            </w:r>
            <w:r>
              <w:rPr>
                <w:spacing w:val="-1"/>
                <w:sz w:val="18"/>
                <w:szCs w:val="18"/>
              </w:rPr>
              <w:t>à</w:t>
            </w:r>
            <w:r>
              <w:rPr>
                <w:sz w:val="18"/>
                <w:szCs w:val="18"/>
              </w:rPr>
              <w:t>.</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COD_SEDE</w:t>
            </w:r>
          </w:p>
        </w:tc>
        <w:tc>
          <w:tcPr>
            <w:tcW w:w="265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(6 CHAR)</w:t>
            </w:r>
          </w:p>
        </w:tc>
        <w:tc>
          <w:tcPr>
            <w:tcW w:w="406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89"/>
            </w:pPr>
            <w:r>
              <w:rPr>
                <w:spacing w:val="-1"/>
                <w:sz w:val="18"/>
                <w:szCs w:val="18"/>
              </w:rPr>
              <w:t>Desc</w:t>
            </w:r>
            <w:r>
              <w:rPr>
                <w:sz w:val="18"/>
                <w:szCs w:val="18"/>
              </w:rPr>
              <w:t>ri</w:t>
            </w:r>
            <w:r>
              <w:rPr>
                <w:spacing w:val="-1"/>
                <w:sz w:val="18"/>
                <w:szCs w:val="18"/>
              </w:rPr>
              <w:t>z</w:t>
            </w:r>
            <w:r>
              <w:rPr>
                <w:sz w:val="18"/>
                <w:szCs w:val="18"/>
              </w:rPr>
              <w:t>i</w:t>
            </w:r>
            <w:r>
              <w:rPr>
                <w:spacing w:val="1"/>
                <w:sz w:val="18"/>
                <w:szCs w:val="18"/>
              </w:rPr>
              <w:t>on</w:t>
            </w:r>
            <w:r>
              <w:rPr>
                <w:sz w:val="18"/>
                <w:szCs w:val="18"/>
              </w:rPr>
              <w:t>e</w:t>
            </w:r>
            <w:r>
              <w:rPr>
                <w:spacing w:val="-7"/>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z w:val="18"/>
                <w:szCs w:val="18"/>
              </w:rPr>
              <w:t>l</w:t>
            </w:r>
            <w:r>
              <w:rPr>
                <w:spacing w:val="-2"/>
                <w:sz w:val="18"/>
                <w:szCs w:val="18"/>
              </w:rPr>
              <w:t>u</w:t>
            </w:r>
            <w:r>
              <w:rPr>
                <w:spacing w:val="1"/>
                <w:sz w:val="18"/>
                <w:szCs w:val="18"/>
              </w:rPr>
              <w:t>o</w:t>
            </w:r>
            <w:r>
              <w:rPr>
                <w:spacing w:val="-2"/>
                <w:sz w:val="18"/>
                <w:szCs w:val="18"/>
              </w:rPr>
              <w:t>g</w:t>
            </w:r>
            <w:r>
              <w:rPr>
                <w:sz w:val="18"/>
                <w:szCs w:val="18"/>
              </w:rPr>
              <w:t>o</w:t>
            </w:r>
            <w:r>
              <w:rPr>
                <w:spacing w:val="-4"/>
                <w:sz w:val="18"/>
                <w:szCs w:val="18"/>
              </w:rPr>
              <w:t xml:space="preserve"> </w:t>
            </w:r>
            <w:r>
              <w:rPr>
                <w:sz w:val="18"/>
                <w:szCs w:val="18"/>
              </w:rPr>
              <w:t>a</w:t>
            </w:r>
            <w:r>
              <w:rPr>
                <w:spacing w:val="-6"/>
                <w:sz w:val="18"/>
                <w:szCs w:val="18"/>
              </w:rPr>
              <w:t xml:space="preserve"> </w:t>
            </w:r>
            <w:r>
              <w:rPr>
                <w:spacing w:val="-1"/>
                <w:sz w:val="18"/>
                <w:szCs w:val="18"/>
              </w:rPr>
              <w:t>c</w:t>
            </w:r>
            <w:r>
              <w:rPr>
                <w:spacing w:val="1"/>
                <w:sz w:val="18"/>
                <w:szCs w:val="18"/>
              </w:rPr>
              <w:t>u</w:t>
            </w:r>
            <w:r>
              <w:rPr>
                <w:sz w:val="18"/>
                <w:szCs w:val="18"/>
              </w:rPr>
              <w:t>i</w:t>
            </w:r>
            <w:r>
              <w:rPr>
                <w:spacing w:val="-7"/>
                <w:sz w:val="18"/>
                <w:szCs w:val="18"/>
              </w:rPr>
              <w:t xml:space="preserve"> </w:t>
            </w:r>
            <w:r>
              <w:rPr>
                <w:spacing w:val="-1"/>
                <w:sz w:val="18"/>
                <w:szCs w:val="18"/>
              </w:rPr>
              <w:t>a</w:t>
            </w:r>
            <w:r>
              <w:rPr>
                <w:spacing w:val="1"/>
                <w:sz w:val="18"/>
                <w:szCs w:val="18"/>
              </w:rPr>
              <w:t>pp</w:t>
            </w:r>
            <w:r>
              <w:rPr>
                <w:spacing w:val="-1"/>
                <w:sz w:val="18"/>
                <w:szCs w:val="18"/>
              </w:rPr>
              <w:t>a</w:t>
            </w:r>
            <w:r>
              <w:rPr>
                <w:spacing w:val="-3"/>
                <w:sz w:val="18"/>
                <w:szCs w:val="18"/>
              </w:rPr>
              <w:t>r</w:t>
            </w:r>
            <w:r>
              <w:rPr>
                <w:sz w:val="18"/>
                <w:szCs w:val="18"/>
              </w:rPr>
              <w:t>ti</w:t>
            </w:r>
            <w:r>
              <w:rPr>
                <w:spacing w:val="-1"/>
                <w:sz w:val="18"/>
                <w:szCs w:val="18"/>
              </w:rPr>
              <w:t>e</w:t>
            </w:r>
            <w:r>
              <w:rPr>
                <w:spacing w:val="1"/>
                <w:sz w:val="18"/>
                <w:szCs w:val="18"/>
              </w:rPr>
              <w:t>n</w:t>
            </w:r>
            <w:r>
              <w:rPr>
                <w:sz w:val="18"/>
                <w:szCs w:val="18"/>
              </w:rPr>
              <w:t>e</w:t>
            </w:r>
            <w:r>
              <w:rPr>
                <w:spacing w:val="-6"/>
                <w:sz w:val="18"/>
                <w:szCs w:val="18"/>
              </w:rPr>
              <w:t xml:space="preserve"> </w:t>
            </w:r>
            <w:r>
              <w:rPr>
                <w:sz w:val="18"/>
                <w:szCs w:val="18"/>
              </w:rPr>
              <w:t>l</w:t>
            </w:r>
            <w:r>
              <w:rPr>
                <w:spacing w:val="-2"/>
                <w:sz w:val="18"/>
                <w:szCs w:val="18"/>
              </w:rPr>
              <w:t>'</w:t>
            </w:r>
            <w:r>
              <w:rPr>
                <w:spacing w:val="-1"/>
                <w:sz w:val="18"/>
                <w:szCs w:val="18"/>
              </w:rPr>
              <w:t>a</w:t>
            </w:r>
            <w:r>
              <w:rPr>
                <w:spacing w:val="1"/>
                <w:sz w:val="18"/>
                <w:szCs w:val="18"/>
              </w:rPr>
              <w:t>u</w:t>
            </w:r>
            <w:r>
              <w:rPr>
                <w:sz w:val="18"/>
                <w:szCs w:val="18"/>
              </w:rPr>
              <w:t>t</w:t>
            </w:r>
            <w:r>
              <w:rPr>
                <w:spacing w:val="1"/>
                <w:sz w:val="18"/>
                <w:szCs w:val="18"/>
              </w:rPr>
              <w:t>o</w:t>
            </w:r>
            <w:r>
              <w:rPr>
                <w:sz w:val="18"/>
                <w:szCs w:val="18"/>
              </w:rPr>
              <w:t>rità</w:t>
            </w:r>
            <w:r>
              <w:rPr>
                <w:spacing w:val="-6"/>
                <w:sz w:val="18"/>
                <w:szCs w:val="18"/>
              </w:rPr>
              <w:t xml:space="preserve"> </w:t>
            </w:r>
            <w:r>
              <w:rPr>
                <w:spacing w:val="-1"/>
                <w:sz w:val="18"/>
                <w:szCs w:val="18"/>
              </w:rPr>
              <w:t>es</w:t>
            </w:r>
            <w:r>
              <w:rPr>
                <w:sz w:val="18"/>
                <w:szCs w:val="18"/>
              </w:rPr>
              <w:t>t</w:t>
            </w:r>
            <w:r>
              <w:rPr>
                <w:spacing w:val="-1"/>
                <w:sz w:val="18"/>
                <w:szCs w:val="18"/>
              </w:rPr>
              <w:t>e</w:t>
            </w:r>
            <w:r>
              <w:rPr>
                <w:sz w:val="18"/>
                <w:szCs w:val="18"/>
              </w:rPr>
              <w:t>r</w:t>
            </w:r>
            <w:r>
              <w:rPr>
                <w:spacing w:val="1"/>
                <w:sz w:val="18"/>
                <w:szCs w:val="18"/>
              </w:rPr>
              <w:t>n</w:t>
            </w:r>
            <w:r>
              <w:rPr>
                <w:sz w:val="18"/>
                <w:szCs w:val="18"/>
              </w:rPr>
              <w:t>a</w:t>
            </w:r>
            <w:r>
              <w:rPr>
                <w:spacing w:val="-8"/>
                <w:sz w:val="18"/>
                <w:szCs w:val="18"/>
              </w:rPr>
              <w:t xml:space="preserve"> </w:t>
            </w:r>
            <w:r>
              <w:rPr>
                <w:spacing w:val="1"/>
                <w:sz w:val="18"/>
                <w:szCs w:val="18"/>
              </w:rPr>
              <w:t>d</w:t>
            </w:r>
            <w:r>
              <w:rPr>
                <w:sz w:val="18"/>
                <w:szCs w:val="18"/>
              </w:rPr>
              <w:t>i</w:t>
            </w:r>
            <w:r>
              <w:rPr>
                <w:spacing w:val="-4"/>
                <w:sz w:val="18"/>
                <w:szCs w:val="18"/>
              </w:rPr>
              <w:t xml:space="preserve"> </w:t>
            </w:r>
            <w:r>
              <w:rPr>
                <w:sz w:val="18"/>
                <w:szCs w:val="18"/>
              </w:rPr>
              <w:t>ri</w:t>
            </w:r>
            <w:r>
              <w:rPr>
                <w:spacing w:val="-3"/>
                <w:sz w:val="18"/>
                <w:szCs w:val="18"/>
              </w:rPr>
              <w:t>f</w:t>
            </w:r>
            <w:r>
              <w:rPr>
                <w:spacing w:val="-1"/>
                <w:sz w:val="18"/>
                <w:szCs w:val="18"/>
              </w:rPr>
              <w:t>e</w:t>
            </w:r>
            <w:r>
              <w:rPr>
                <w:sz w:val="18"/>
                <w:szCs w:val="18"/>
              </w:rPr>
              <w:t>ri</w:t>
            </w:r>
            <w:r>
              <w:rPr>
                <w:spacing w:val="-5"/>
                <w:sz w:val="18"/>
                <w:szCs w:val="18"/>
              </w:rPr>
              <w:t>m</w:t>
            </w:r>
            <w:r>
              <w:rPr>
                <w:spacing w:val="1"/>
                <w:sz w:val="18"/>
                <w:szCs w:val="18"/>
              </w:rPr>
              <w:t>en</w:t>
            </w:r>
            <w:r>
              <w:rPr>
                <w:sz w:val="18"/>
                <w:szCs w:val="18"/>
              </w:rPr>
              <w:t>t</w:t>
            </w:r>
            <w:r>
              <w:rPr>
                <w:spacing w:val="1"/>
                <w:sz w:val="18"/>
                <w:szCs w:val="18"/>
              </w:rPr>
              <w:t>o</w:t>
            </w:r>
            <w:r>
              <w:rPr>
                <w:sz w:val="18"/>
                <w:szCs w:val="18"/>
              </w:rPr>
              <w:t>.</w:t>
            </w:r>
            <w:r>
              <w:rPr>
                <w:w w:val="99"/>
                <w:sz w:val="18"/>
                <w:szCs w:val="18"/>
              </w:rPr>
              <w:t xml:space="preserve"> </w:t>
            </w:r>
            <w:r>
              <w:rPr>
                <w:sz w:val="18"/>
                <w:szCs w:val="18"/>
              </w:rPr>
              <w:t>Fa</w:t>
            </w:r>
            <w:r>
              <w:rPr>
                <w:spacing w:val="-7"/>
                <w:sz w:val="18"/>
                <w:szCs w:val="18"/>
              </w:rPr>
              <w:t xml:space="preserve"> </w:t>
            </w:r>
            <w:r>
              <w:rPr>
                <w:sz w:val="18"/>
                <w:szCs w:val="18"/>
              </w:rPr>
              <w:t>ri</w:t>
            </w:r>
            <w:r>
              <w:rPr>
                <w:spacing w:val="-3"/>
                <w:sz w:val="18"/>
                <w:szCs w:val="18"/>
              </w:rPr>
              <w:t>f</w:t>
            </w:r>
            <w:r>
              <w:rPr>
                <w:spacing w:val="-1"/>
                <w:sz w:val="18"/>
                <w:szCs w:val="18"/>
              </w:rPr>
              <w:t>e</w:t>
            </w:r>
            <w:r>
              <w:rPr>
                <w:sz w:val="18"/>
                <w:szCs w:val="18"/>
              </w:rPr>
              <w:t>r</w:t>
            </w:r>
            <w:r>
              <w:rPr>
                <w:spacing w:val="2"/>
                <w:sz w:val="18"/>
                <w:szCs w:val="18"/>
              </w:rPr>
              <w:t>i</w:t>
            </w:r>
            <w:r>
              <w:rPr>
                <w:spacing w:val="-5"/>
                <w:sz w:val="18"/>
                <w:szCs w:val="18"/>
              </w:rPr>
              <w:t>m</w:t>
            </w:r>
            <w:r>
              <w:rPr>
                <w:spacing w:val="-1"/>
                <w:sz w:val="18"/>
                <w:szCs w:val="18"/>
              </w:rPr>
              <w:t>e</w:t>
            </w:r>
            <w:r>
              <w:rPr>
                <w:spacing w:val="1"/>
                <w:sz w:val="18"/>
                <w:szCs w:val="18"/>
              </w:rPr>
              <w:t>n</w:t>
            </w:r>
            <w:r>
              <w:rPr>
                <w:sz w:val="18"/>
                <w:szCs w:val="18"/>
              </w:rPr>
              <w:t>to</w:t>
            </w:r>
            <w:r>
              <w:rPr>
                <w:spacing w:val="-4"/>
                <w:sz w:val="18"/>
                <w:szCs w:val="18"/>
              </w:rPr>
              <w:t xml:space="preserve"> </w:t>
            </w:r>
            <w:r>
              <w:rPr>
                <w:spacing w:val="-1"/>
                <w:sz w:val="18"/>
                <w:szCs w:val="18"/>
              </w:rPr>
              <w:t>a</w:t>
            </w:r>
            <w:r>
              <w:rPr>
                <w:sz w:val="18"/>
                <w:szCs w:val="18"/>
              </w:rPr>
              <w:t>lla</w:t>
            </w:r>
            <w:r>
              <w:rPr>
                <w:spacing w:val="-6"/>
                <w:sz w:val="18"/>
                <w:szCs w:val="18"/>
              </w:rPr>
              <w:t xml:space="preserve"> </w:t>
            </w:r>
            <w:r>
              <w:rPr>
                <w:sz w:val="18"/>
                <w:szCs w:val="18"/>
              </w:rPr>
              <w:t>t</w:t>
            </w:r>
            <w:r>
              <w:rPr>
                <w:spacing w:val="-1"/>
                <w:sz w:val="18"/>
                <w:szCs w:val="18"/>
              </w:rPr>
              <w:t>a</w:t>
            </w:r>
            <w:r>
              <w:rPr>
                <w:spacing w:val="1"/>
                <w:sz w:val="18"/>
                <w:szCs w:val="18"/>
              </w:rPr>
              <w:t>b</w:t>
            </w:r>
            <w:r>
              <w:rPr>
                <w:spacing w:val="-1"/>
                <w:sz w:val="18"/>
                <w:szCs w:val="18"/>
              </w:rPr>
              <w:t>e</w:t>
            </w:r>
            <w:r>
              <w:rPr>
                <w:sz w:val="18"/>
                <w:szCs w:val="18"/>
              </w:rPr>
              <w:t>lla</w:t>
            </w:r>
            <w:r>
              <w:rPr>
                <w:spacing w:val="-6"/>
                <w:sz w:val="18"/>
                <w:szCs w:val="18"/>
              </w:rPr>
              <w:t xml:space="preserve"> </w:t>
            </w:r>
            <w:r>
              <w:rPr>
                <w:spacing w:val="1"/>
                <w:sz w:val="18"/>
                <w:szCs w:val="18"/>
              </w:rPr>
              <w:t>d</w:t>
            </w:r>
            <w:r>
              <w:rPr>
                <w:sz w:val="18"/>
                <w:szCs w:val="18"/>
              </w:rPr>
              <w:t>i</w:t>
            </w:r>
            <w:r>
              <w:rPr>
                <w:spacing w:val="-7"/>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spacing w:val="-6"/>
                <w:sz w:val="18"/>
                <w:szCs w:val="18"/>
              </w:rPr>
              <w:t xml:space="preserve"> </w:t>
            </w:r>
            <w:r>
              <w:rPr>
                <w:sz w:val="18"/>
                <w:szCs w:val="18"/>
              </w:rPr>
              <w:t>C</w:t>
            </w:r>
            <w:r>
              <w:rPr>
                <w:spacing w:val="-1"/>
                <w:sz w:val="18"/>
                <w:szCs w:val="18"/>
              </w:rPr>
              <w:t>O</w:t>
            </w:r>
            <w:r>
              <w:rPr>
                <w:sz w:val="18"/>
                <w:szCs w:val="18"/>
              </w:rPr>
              <w:t>M</w:t>
            </w:r>
            <w:r>
              <w:rPr>
                <w:spacing w:val="-1"/>
                <w:sz w:val="18"/>
                <w:szCs w:val="18"/>
              </w:rPr>
              <w:t>UN</w:t>
            </w:r>
            <w:r>
              <w:rPr>
                <w:sz w:val="18"/>
                <w:szCs w:val="18"/>
              </w:rPr>
              <w:t>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65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1"/>
                <w:sz w:val="18"/>
                <w:szCs w:val="18"/>
              </w:rPr>
              <w:t>VARCHAR2 (100 CHAR)</w:t>
            </w:r>
          </w:p>
        </w:tc>
        <w:tc>
          <w:tcPr>
            <w:tcW w:w="406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65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DATE</w:t>
            </w:r>
          </w:p>
        </w:tc>
        <w:tc>
          <w:tcPr>
            <w:tcW w:w="406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65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1"/>
                <w:sz w:val="18"/>
                <w:szCs w:val="18"/>
              </w:rPr>
              <w:t>VARCHAR2 (11 CHAR)</w:t>
            </w:r>
          </w:p>
        </w:tc>
        <w:tc>
          <w:tcPr>
            <w:tcW w:w="406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COD_OPERATORE_AGGIORNAMENTO</w:t>
            </w:r>
          </w:p>
        </w:tc>
        <w:tc>
          <w:tcPr>
            <w:tcW w:w="265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(100 CHAR)</w:t>
            </w:r>
          </w:p>
        </w:tc>
        <w:tc>
          <w:tcPr>
            <w:tcW w:w="406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65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DATE</w:t>
            </w:r>
          </w:p>
        </w:tc>
        <w:tc>
          <w:tcPr>
            <w:tcW w:w="406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C</w:t>
            </w:r>
            <w:r>
              <w:rPr>
                <w:spacing w:val="-1"/>
                <w:sz w:val="18"/>
                <w:szCs w:val="18"/>
              </w:rPr>
              <w:t>OD</w:t>
            </w:r>
            <w:r>
              <w:rPr>
                <w:spacing w:val="1"/>
                <w:sz w:val="18"/>
                <w:szCs w:val="18"/>
              </w:rPr>
              <w:t>_</w:t>
            </w:r>
            <w:r>
              <w:rPr>
                <w:spacing w:val="-1"/>
                <w:sz w:val="18"/>
                <w:szCs w:val="18"/>
              </w:rPr>
              <w:t>U</w:t>
            </w:r>
            <w:r>
              <w:rPr>
                <w:sz w:val="18"/>
                <w:szCs w:val="18"/>
              </w:rPr>
              <w:t>FFICI</w:t>
            </w:r>
            <w:r>
              <w:rPr>
                <w:spacing w:val="-1"/>
                <w:sz w:val="18"/>
                <w:szCs w:val="18"/>
              </w:rPr>
              <w:t>O</w:t>
            </w:r>
            <w:r>
              <w:rPr>
                <w:spacing w:val="1"/>
                <w:sz w:val="18"/>
                <w:szCs w:val="18"/>
              </w:rPr>
              <w:t>_</w:t>
            </w:r>
            <w:r>
              <w:rPr>
                <w:spacing w:val="-3"/>
                <w:sz w:val="18"/>
                <w:szCs w:val="18"/>
              </w:rPr>
              <w:t>A</w:t>
            </w:r>
            <w:r>
              <w:rPr>
                <w:spacing w:val="-1"/>
                <w:sz w:val="18"/>
                <w:szCs w:val="18"/>
              </w:rPr>
              <w:t>GG</w:t>
            </w:r>
            <w:r>
              <w:rPr>
                <w:sz w:val="18"/>
                <w:szCs w:val="18"/>
              </w:rPr>
              <w:t>I</w:t>
            </w:r>
            <w:r>
              <w:rPr>
                <w:spacing w:val="-1"/>
                <w:sz w:val="18"/>
                <w:szCs w:val="18"/>
              </w:rPr>
              <w:t>O</w:t>
            </w:r>
            <w:r>
              <w:rPr>
                <w:sz w:val="18"/>
                <w:szCs w:val="18"/>
              </w:rPr>
              <w:t>R</w:t>
            </w:r>
            <w:r>
              <w:rPr>
                <w:spacing w:val="2"/>
                <w:sz w:val="18"/>
                <w:szCs w:val="18"/>
              </w:rPr>
              <w:t>N</w:t>
            </w:r>
            <w:r>
              <w:rPr>
                <w:spacing w:val="-3"/>
                <w:sz w:val="18"/>
                <w:szCs w:val="18"/>
              </w:rPr>
              <w:t>A</w:t>
            </w:r>
            <w:r>
              <w:rPr>
                <w:spacing w:val="3"/>
                <w:sz w:val="18"/>
                <w:szCs w:val="18"/>
              </w:rPr>
              <w:t>M</w:t>
            </w:r>
            <w:r>
              <w:rPr>
                <w:sz w:val="18"/>
                <w:szCs w:val="18"/>
              </w:rPr>
              <w:t>E</w:t>
            </w:r>
            <w:r>
              <w:rPr>
                <w:spacing w:val="-1"/>
                <w:sz w:val="18"/>
                <w:szCs w:val="18"/>
              </w:rPr>
              <w:t>N</w:t>
            </w:r>
            <w:r>
              <w:rPr>
                <w:spacing w:val="-2"/>
                <w:sz w:val="18"/>
                <w:szCs w:val="18"/>
              </w:rPr>
              <w:t>T</w:t>
            </w:r>
            <w:r>
              <w:rPr>
                <w:sz w:val="18"/>
                <w:szCs w:val="18"/>
              </w:rPr>
              <w:t>O</w:t>
            </w:r>
          </w:p>
        </w:tc>
        <w:tc>
          <w:tcPr>
            <w:tcW w:w="265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pacing w:val="-1"/>
                <w:sz w:val="18"/>
                <w:szCs w:val="18"/>
              </w:rPr>
              <w:t>VARCHAR2 (11 CHAR)</w:t>
            </w:r>
          </w:p>
        </w:tc>
        <w:tc>
          <w:tcPr>
            <w:tcW w:w="406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bl>
    <w:p w:rsidR="00880ABD" w:rsidRDefault="00880ABD">
      <w:pPr>
        <w:pStyle w:val="BVNGranataSottolineato"/>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NOTIFICA</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NOT_1_AUT_EST_FK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AUT_EST_ID_AUTORITA_ESTERNA</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NOTIFICA</w:t>
            </w:r>
          </w:p>
        </w:tc>
        <w:tc>
          <w:tcPr>
            <w:tcW w:w="2913"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NOT_AUT_EST_DELEG_FK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AUT_EST_ID_AUTORITA_EST_DELEG</w:t>
            </w:r>
          </w:p>
        </w:tc>
      </w:tr>
    </w:tbl>
    <w:p w:rsidR="00880ABD" w:rsidRDefault="00880ABD">
      <w:pPr>
        <w:pStyle w:val="normal"/>
        <w:rPr>
          <w:rFonts w:ascii="Calibri" w:hAnsi="Calibri" w:cs="Calibri"/>
          <w:smallCaps/>
        </w:rPr>
      </w:pPr>
    </w:p>
    <w:p w:rsidR="00880ABD" w:rsidRDefault="00880ABD">
      <w:pPr>
        <w:pStyle w:val="BVN1"/>
        <w:pageBreakBefore/>
      </w:pPr>
      <w:bookmarkStart w:id="21" w:name="_Toc78536581"/>
      <w:r>
        <w:rPr>
          <w:spacing w:val="-6"/>
        </w:rPr>
        <w:lastRenderedPageBreak/>
        <w:t>AVVISI_AVVOCATO</w:t>
      </w:r>
      <w:bookmarkEnd w:id="21"/>
    </w:p>
    <w:p w:rsidR="00880ABD" w:rsidRDefault="00880ABD">
      <w:pPr>
        <w:pStyle w:val="Paragrafoelenco"/>
        <w:numPr>
          <w:ilvl w:val="0"/>
          <w:numId w:val="0"/>
        </w:numPr>
      </w:pPr>
    </w:p>
    <w:p w:rsidR="00880ABD" w:rsidRDefault="00880ABD">
      <w:pPr>
        <w:pStyle w:val="normal"/>
      </w:pPr>
      <w:r>
        <w:rPr>
          <w:rFonts w:ascii="Calibri" w:hAnsi="Calibri" w:cs="Calibri"/>
          <w:smallCaps/>
        </w:rPr>
        <w:t>La tabella contiene i dati relativi agli avvisi di pertinenza di un avvocato. utilizzata dal sottositema 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464"/>
        <w:gridCol w:w="2758"/>
        <w:gridCol w:w="4208"/>
      </w:tblGrid>
      <w:tr w:rsidR="00880ABD">
        <w:trPr>
          <w:tblHeader/>
        </w:trPr>
        <w:tc>
          <w:tcPr>
            <w:tcW w:w="346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758"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0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ID_AVVISO                 </w:t>
            </w:r>
          </w:p>
        </w:tc>
        <w:tc>
          <w:tcPr>
            <w:tcW w:w="2758"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 not null</w:t>
            </w:r>
          </w:p>
        </w:tc>
        <w:tc>
          <w:tcPr>
            <w:tcW w:w="420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Identificativo dell''Avviso</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ID_AVVOCATO               </w:t>
            </w:r>
          </w:p>
        </w:tc>
        <w:tc>
          <w:tcPr>
            <w:tcW w:w="2758"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 not null</w:t>
            </w:r>
          </w:p>
        </w:tc>
        <w:tc>
          <w:tcPr>
            <w:tcW w:w="420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29"/>
            </w:pPr>
            <w:r>
              <w:rPr>
                <w:sz w:val="18"/>
                <w:szCs w:val="18"/>
              </w:rPr>
              <w:t>Identificativo dell''Avvocato</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COGNOME_SOGGETTO          </w:t>
            </w:r>
          </w:p>
        </w:tc>
        <w:tc>
          <w:tcPr>
            <w:tcW w:w="2758"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z w:val="18"/>
                <w:szCs w:val="18"/>
              </w:rPr>
              <w:t>VARCHAR2(100)</w:t>
            </w:r>
          </w:p>
        </w:tc>
        <w:tc>
          <w:tcPr>
            <w:tcW w:w="420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0B25FE" w:rsidP="000B25FE">
            <w:pPr>
              <w:pStyle w:val="TableParagraph"/>
              <w:kinsoku w:val="0"/>
              <w:overflowPunct w:val="0"/>
              <w:spacing w:before="50" w:line="206" w:lineRule="exact"/>
              <w:ind w:right="89"/>
            </w:pPr>
            <w:r w:rsidRPr="000B25FE">
              <w:rPr>
                <w:spacing w:val="-1"/>
                <w:sz w:val="18"/>
                <w:szCs w:val="18"/>
              </w:rPr>
              <w:t>Cognome del Soggetto del provvedimento a cui fa riferimento l'avviso'</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NOME_SOGGETTO             </w:t>
            </w:r>
          </w:p>
        </w:tc>
        <w:tc>
          <w:tcPr>
            <w:tcW w:w="2758"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z w:val="18"/>
                <w:szCs w:val="18"/>
              </w:rPr>
              <w:t>VARCHAR2(100)</w:t>
            </w:r>
          </w:p>
        </w:tc>
        <w:tc>
          <w:tcPr>
            <w:tcW w:w="420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0B25FE" w:rsidP="000B25FE">
            <w:r w:rsidRPr="000B25FE">
              <w:rPr>
                <w:sz w:val="18"/>
                <w:szCs w:val="18"/>
              </w:rPr>
              <w:t>Nome del Soggetto del provvedimento a cui fa riferimento l'avviso'</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ID_EVENTO                 </w:t>
            </w:r>
          </w:p>
        </w:tc>
        <w:tc>
          <w:tcPr>
            <w:tcW w:w="2758"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 not null</w:t>
            </w:r>
          </w:p>
        </w:tc>
        <w:tc>
          <w:tcPr>
            <w:tcW w:w="420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evento</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DESC_PROVVEDIMENTO        </w:t>
            </w:r>
          </w:p>
        </w:tc>
        <w:tc>
          <w:tcPr>
            <w:tcW w:w="2758"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VARCHAR2(100)</w:t>
            </w:r>
          </w:p>
        </w:tc>
        <w:tc>
          <w:tcPr>
            <w:tcW w:w="420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provvedimento a cui fa riferimento l'avviso</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UFFICIO_EMITTENTE         </w:t>
            </w:r>
          </w:p>
        </w:tc>
        <w:tc>
          <w:tcPr>
            <w:tcW w:w="2758"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VARCHAR2(100)</w:t>
            </w:r>
          </w:p>
        </w:tc>
        <w:tc>
          <w:tcPr>
            <w:tcW w:w="420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che emette l''avviso</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TESTO_AVVISO              </w:t>
            </w:r>
          </w:p>
        </w:tc>
        <w:tc>
          <w:tcPr>
            <w:tcW w:w="2758"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VARCHAR2(2000) not null</w:t>
            </w:r>
          </w:p>
        </w:tc>
        <w:tc>
          <w:tcPr>
            <w:tcW w:w="420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Contenuto dell''avviso</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FLAG_VISUALIZZAZIONE      </w:t>
            </w:r>
          </w:p>
        </w:tc>
        <w:tc>
          <w:tcPr>
            <w:tcW w:w="2758"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 not null</w:t>
            </w:r>
          </w:p>
        </w:tc>
        <w:tc>
          <w:tcPr>
            <w:tcW w:w="420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Avviso visualizzato=S Avviso Non Visualizzato=N'</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COD_OPERATORE_INSERIMENTO </w:t>
            </w:r>
          </w:p>
        </w:tc>
        <w:tc>
          <w:tcPr>
            <w:tcW w:w="2758"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VARCHAR2(100)</w:t>
            </w:r>
          </w:p>
        </w:tc>
        <w:tc>
          <w:tcPr>
            <w:tcW w:w="420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dell’opertore che ha effettuato l’inserimento</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DATA_INSERIMENTO          </w:t>
            </w:r>
          </w:p>
        </w:tc>
        <w:tc>
          <w:tcPr>
            <w:tcW w:w="2758"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20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dell’inserimento</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COD_UFFICIO_INSERIMENTO   </w:t>
            </w:r>
          </w:p>
        </w:tc>
        <w:tc>
          <w:tcPr>
            <w:tcW w:w="2758"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w:t>
            </w:r>
          </w:p>
        </w:tc>
        <w:tc>
          <w:tcPr>
            <w:tcW w:w="420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dell’ufficio dell’opertore che ha effettuato l’inserimento</w:t>
            </w:r>
          </w:p>
        </w:tc>
      </w:tr>
    </w:tbl>
    <w:p w:rsidR="00880ABD" w:rsidRDefault="00880ABD">
      <w:pPr>
        <w:pStyle w:val="normal"/>
        <w:rPr>
          <w:rFonts w:ascii="Calibri" w:hAnsi="Calibri" w:cs="Calibri"/>
          <w:smallCaps/>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041"/>
        <w:gridCol w:w="2777"/>
        <w:gridCol w:w="4037"/>
      </w:tblGrid>
      <w:tr w:rsidR="00880ABD">
        <w:tc>
          <w:tcPr>
            <w:tcW w:w="3041"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77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403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3041"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ID_AVVOCATO_AVVISI_FK</w:t>
            </w:r>
          </w:p>
        </w:tc>
        <w:tc>
          <w:tcPr>
            <w:tcW w:w="2777"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ID_AVVOCATO</w:t>
            </w:r>
          </w:p>
        </w:tc>
        <w:tc>
          <w:tcPr>
            <w:tcW w:w="4037"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(AVVOCATO.ID_AVVOCATO)</w:t>
            </w:r>
          </w:p>
        </w:tc>
      </w:tr>
    </w:tbl>
    <w:p w:rsidR="00880ABD" w:rsidRDefault="00880ABD">
      <w:pPr>
        <w:pStyle w:val="normal"/>
        <w:rPr>
          <w:rFonts w:ascii="Calibri" w:hAnsi="Calibri" w:cs="Calibri"/>
          <w:smallCaps/>
        </w:rPr>
      </w:pPr>
    </w:p>
    <w:p w:rsidR="00880ABD" w:rsidRDefault="00880ABD">
      <w:pPr>
        <w:pStyle w:val="BVN1"/>
        <w:pageBreakBefore/>
        <w:rPr>
          <w:spacing w:val="-6"/>
        </w:rPr>
      </w:pPr>
      <w:bookmarkStart w:id="22" w:name="_Toc78536582"/>
      <w:r>
        <w:rPr>
          <w:spacing w:val="-6"/>
        </w:rPr>
        <w:lastRenderedPageBreak/>
        <w:t>AVVOCATO</w:t>
      </w:r>
      <w:bookmarkEnd w:id="22"/>
    </w:p>
    <w:p w:rsidR="00880ABD" w:rsidRDefault="00880ABD">
      <w:pPr>
        <w:pStyle w:val="BVN1"/>
        <w:numPr>
          <w:ilvl w:val="0"/>
          <w:numId w:val="0"/>
        </w:numPr>
        <w:rPr>
          <w:spacing w:val="-6"/>
        </w:rPr>
      </w:pPr>
    </w:p>
    <w:p w:rsidR="00880ABD" w:rsidRDefault="00880ABD">
      <w:pPr>
        <w:pStyle w:val="normal"/>
        <w:rPr>
          <w:spacing w:val="-6"/>
        </w:rPr>
      </w:pPr>
      <w:r>
        <w:rPr>
          <w:rFonts w:ascii="Calibri" w:hAnsi="Calibri" w:cs="Calibri"/>
          <w:smallCaps/>
        </w:rPr>
        <w:t>La tabella contiene i dati relativi all’anagrafica dell’avvocato. utilizzata dal sottositema siep-sige-sius.</w:t>
      </w:r>
    </w:p>
    <w:p w:rsidR="00880ABD" w:rsidRDefault="00880ABD">
      <w:pPr>
        <w:pStyle w:val="BVN1"/>
        <w:numPr>
          <w:ilvl w:val="0"/>
          <w:numId w:val="0"/>
        </w:numPr>
        <w:rPr>
          <w:spacing w:val="-6"/>
        </w:rPr>
      </w:pP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625"/>
        <w:gridCol w:w="2684"/>
        <w:gridCol w:w="4121"/>
      </w:tblGrid>
      <w:tr w:rsidR="00880ABD">
        <w:trPr>
          <w:tblHeader/>
        </w:trPr>
        <w:tc>
          <w:tcPr>
            <w:tcW w:w="362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8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12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ID_AVVOCATO</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8"/>
                <w:sz w:val="18"/>
                <w:szCs w:val="18"/>
              </w:rPr>
              <w:t xml:space="preserve"> </w:t>
            </w:r>
            <w:r>
              <w:rPr>
                <w:spacing w:val="1"/>
                <w:sz w:val="18"/>
                <w:szCs w:val="18"/>
              </w:rPr>
              <w:t>n</w:t>
            </w:r>
            <w:r>
              <w:rPr>
                <w:spacing w:val="-1"/>
                <w:sz w:val="18"/>
                <w:szCs w:val="18"/>
              </w:rPr>
              <w:t>a</w:t>
            </w:r>
            <w:r>
              <w:rPr>
                <w:sz w:val="18"/>
                <w:szCs w:val="18"/>
              </w:rPr>
              <w:t>t</w:t>
            </w:r>
            <w:r>
              <w:rPr>
                <w:spacing w:val="1"/>
                <w:sz w:val="18"/>
                <w:szCs w:val="18"/>
              </w:rPr>
              <w:t>u</w:t>
            </w:r>
            <w:r>
              <w:rPr>
                <w:sz w:val="18"/>
                <w:szCs w:val="18"/>
              </w:rPr>
              <w:t>r</w:t>
            </w:r>
            <w:r>
              <w:rPr>
                <w:spacing w:val="-1"/>
                <w:sz w:val="18"/>
                <w:szCs w:val="18"/>
              </w:rPr>
              <w:t>a</w:t>
            </w:r>
            <w:r>
              <w:rPr>
                <w:sz w:val="18"/>
                <w:szCs w:val="18"/>
              </w:rPr>
              <w:t>le</w:t>
            </w:r>
            <w:r>
              <w:rPr>
                <w:spacing w:val="-7"/>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e</w:t>
            </w:r>
            <w:r>
              <w:rPr>
                <w:spacing w:val="1"/>
                <w:sz w:val="18"/>
                <w:szCs w:val="18"/>
              </w:rPr>
              <w:t>n</w:t>
            </w:r>
            <w:r>
              <w:rPr>
                <w:sz w:val="18"/>
                <w:szCs w:val="18"/>
              </w:rPr>
              <w:t>tit</w:t>
            </w:r>
            <w:r>
              <w:rPr>
                <w:spacing w:val="-1"/>
                <w:sz w:val="18"/>
                <w:szCs w:val="18"/>
              </w:rPr>
              <w:t>à</w:t>
            </w:r>
            <w:r>
              <w:rPr>
                <w:sz w:val="18"/>
                <w:szCs w:val="18"/>
              </w:rPr>
              <w:t>.</w:t>
            </w:r>
            <w:r>
              <w:rPr>
                <w:spacing w:val="-6"/>
                <w:sz w:val="18"/>
                <w:szCs w:val="18"/>
              </w:rPr>
              <w:t xml:space="preserve"> </w:t>
            </w:r>
            <w:r>
              <w:rPr>
                <w:spacing w:val="-2"/>
                <w:sz w:val="18"/>
                <w:szCs w:val="18"/>
              </w:rPr>
              <w:t>L</w:t>
            </w:r>
            <w:r>
              <w:rPr>
                <w:spacing w:val="-1"/>
                <w:sz w:val="18"/>
                <w:szCs w:val="18"/>
              </w:rPr>
              <w:t>e</w:t>
            </w:r>
            <w:r>
              <w:rPr>
                <w:spacing w:val="-2"/>
                <w:sz w:val="18"/>
                <w:szCs w:val="18"/>
              </w:rPr>
              <w:t>g</w:t>
            </w:r>
            <w:r>
              <w:rPr>
                <w:spacing w:val="-1"/>
                <w:sz w:val="18"/>
                <w:szCs w:val="18"/>
              </w:rPr>
              <w:t>a</w:t>
            </w:r>
            <w:r>
              <w:rPr>
                <w:sz w:val="18"/>
                <w:szCs w:val="18"/>
              </w:rPr>
              <w:t>ta</w:t>
            </w:r>
            <w:r>
              <w:rPr>
                <w:spacing w:val="-8"/>
                <w:sz w:val="18"/>
                <w:szCs w:val="18"/>
              </w:rPr>
              <w:t xml:space="preserve"> </w:t>
            </w:r>
            <w:r>
              <w:rPr>
                <w:sz w:val="18"/>
                <w:szCs w:val="18"/>
              </w:rPr>
              <w:t>a</w:t>
            </w:r>
            <w:r>
              <w:rPr>
                <w:spacing w:val="-7"/>
                <w:sz w:val="18"/>
                <w:szCs w:val="18"/>
              </w:rPr>
              <w:t xml:space="preserve"> </w:t>
            </w:r>
            <w:r>
              <w:rPr>
                <w:spacing w:val="-1"/>
                <w:sz w:val="18"/>
                <w:szCs w:val="18"/>
              </w:rPr>
              <w:t>se</w:t>
            </w:r>
            <w:r>
              <w:rPr>
                <w:spacing w:val="1"/>
                <w:sz w:val="18"/>
                <w:szCs w:val="18"/>
              </w:rPr>
              <w:t>qu</w:t>
            </w:r>
            <w:r>
              <w:rPr>
                <w:spacing w:val="-1"/>
                <w:sz w:val="18"/>
                <w:szCs w:val="18"/>
              </w:rPr>
              <w:t>e</w:t>
            </w:r>
            <w:r>
              <w:rPr>
                <w:spacing w:val="1"/>
                <w:sz w:val="18"/>
                <w:szCs w:val="18"/>
              </w:rPr>
              <w:t>n</w:t>
            </w:r>
            <w:r>
              <w:rPr>
                <w:spacing w:val="-1"/>
                <w:sz w:val="18"/>
                <w:szCs w:val="18"/>
              </w:rPr>
              <w:t>c</w:t>
            </w:r>
            <w:r>
              <w:rPr>
                <w:sz w:val="18"/>
                <w:szCs w:val="18"/>
              </w:rPr>
              <w:t>e</w:t>
            </w:r>
            <w:r>
              <w:rPr>
                <w:spacing w:val="-8"/>
                <w:sz w:val="18"/>
                <w:szCs w:val="18"/>
              </w:rPr>
              <w:t xml:space="preserve"> </w:t>
            </w:r>
            <w:r>
              <w:rPr>
                <w:spacing w:val="-3"/>
                <w:sz w:val="18"/>
                <w:szCs w:val="18"/>
              </w:rPr>
              <w:t>A</w:t>
            </w:r>
            <w:r>
              <w:rPr>
                <w:spacing w:val="2"/>
                <w:sz w:val="18"/>
                <w:szCs w:val="18"/>
              </w:rPr>
              <w:t>VV</w:t>
            </w:r>
            <w:r>
              <w:rPr>
                <w:spacing w:val="-2"/>
                <w:sz w:val="18"/>
                <w:szCs w:val="18"/>
              </w:rPr>
              <w:t>_</w:t>
            </w:r>
            <w:r>
              <w:rPr>
                <w:sz w:val="18"/>
                <w:szCs w:val="18"/>
              </w:rPr>
              <w:t>SE</w:t>
            </w:r>
            <w:r>
              <w:rPr>
                <w:spacing w:val="-1"/>
                <w:sz w:val="18"/>
                <w:szCs w:val="18"/>
              </w:rPr>
              <w:t>Q</w:t>
            </w:r>
            <w:r>
              <w:rPr>
                <w:sz w:val="18"/>
                <w:szCs w:val="18"/>
              </w:rPr>
              <w:t>.</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COGNOME</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o</w:t>
            </w:r>
            <w:r>
              <w:rPr>
                <w:spacing w:val="-2"/>
                <w:sz w:val="18"/>
                <w:szCs w:val="18"/>
              </w:rPr>
              <w:t>g</w:t>
            </w:r>
            <w:r>
              <w:rPr>
                <w:spacing w:val="1"/>
                <w:sz w:val="18"/>
                <w:szCs w:val="18"/>
              </w:rPr>
              <w:t>no</w:t>
            </w:r>
            <w:r>
              <w:rPr>
                <w:spacing w:val="-5"/>
                <w:sz w:val="18"/>
                <w:szCs w:val="18"/>
              </w:rPr>
              <w:t>m</w:t>
            </w:r>
            <w:r>
              <w:rPr>
                <w:sz w:val="18"/>
                <w:szCs w:val="18"/>
              </w:rPr>
              <w:t>e</w:t>
            </w:r>
            <w:r>
              <w:rPr>
                <w:spacing w:val="-18"/>
                <w:sz w:val="18"/>
                <w:szCs w:val="18"/>
              </w:rPr>
              <w:t xml:space="preserve"> </w:t>
            </w:r>
            <w:r>
              <w:rPr>
                <w:spacing w:val="1"/>
                <w:sz w:val="18"/>
                <w:szCs w:val="18"/>
              </w:rPr>
              <w:t>d</w:t>
            </w:r>
            <w:r>
              <w:rPr>
                <w:spacing w:val="-1"/>
                <w:sz w:val="18"/>
                <w:szCs w:val="18"/>
              </w:rPr>
              <w:t>e</w:t>
            </w:r>
            <w:r>
              <w:rPr>
                <w:sz w:val="18"/>
                <w:szCs w:val="18"/>
              </w:rPr>
              <w:t>ll</w:t>
            </w:r>
            <w:r>
              <w:rPr>
                <w:spacing w:val="1"/>
                <w:sz w:val="18"/>
                <w:szCs w:val="18"/>
              </w:rPr>
              <w:t>'</w:t>
            </w:r>
            <w:r>
              <w:rPr>
                <w:spacing w:val="-3"/>
                <w:sz w:val="18"/>
                <w:szCs w:val="18"/>
              </w:rPr>
              <w:t>A</w:t>
            </w:r>
            <w:r>
              <w:rPr>
                <w:spacing w:val="1"/>
                <w:sz w:val="18"/>
                <w:szCs w:val="18"/>
              </w:rPr>
              <w:t>v</w:t>
            </w:r>
            <w:r>
              <w:rPr>
                <w:spacing w:val="-2"/>
                <w:sz w:val="18"/>
                <w:szCs w:val="18"/>
              </w:rPr>
              <w:t>v</w:t>
            </w:r>
            <w:r>
              <w:rPr>
                <w:spacing w:val="1"/>
                <w:sz w:val="18"/>
                <w:szCs w:val="18"/>
              </w:rPr>
              <w:t>o</w:t>
            </w:r>
            <w:r>
              <w:rPr>
                <w:spacing w:val="-1"/>
                <w:sz w:val="18"/>
                <w:szCs w:val="18"/>
              </w:rPr>
              <w:t>ca</w:t>
            </w:r>
            <w:r>
              <w:rPr>
                <w:sz w:val="18"/>
                <w:szCs w:val="18"/>
              </w:rPr>
              <w:t>t</w:t>
            </w:r>
            <w:r>
              <w:rPr>
                <w:spacing w:val="1"/>
                <w:sz w:val="18"/>
                <w:szCs w:val="18"/>
              </w:rPr>
              <w:t>o</w:t>
            </w:r>
            <w:r>
              <w:rPr>
                <w:sz w:val="18"/>
                <w:szCs w:val="18"/>
              </w:rPr>
              <w:t>.</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NOME</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z w:val="18"/>
                <w:szCs w:val="18"/>
              </w:rPr>
              <w:t>VARCHAR2 (100 CHAR)</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w:t>
            </w:r>
            <w:r>
              <w:rPr>
                <w:spacing w:val="1"/>
                <w:sz w:val="18"/>
                <w:szCs w:val="18"/>
              </w:rPr>
              <w:t>o</w:t>
            </w:r>
            <w:r>
              <w:rPr>
                <w:spacing w:val="-5"/>
                <w:sz w:val="18"/>
                <w:szCs w:val="18"/>
              </w:rPr>
              <w:t>m</w:t>
            </w:r>
            <w:r>
              <w:rPr>
                <w:sz w:val="18"/>
                <w:szCs w:val="18"/>
              </w:rPr>
              <w:t>e</w:t>
            </w:r>
            <w:r>
              <w:rPr>
                <w:spacing w:val="-15"/>
                <w:sz w:val="18"/>
                <w:szCs w:val="18"/>
              </w:rPr>
              <w:t xml:space="preserve"> </w:t>
            </w:r>
            <w:r>
              <w:rPr>
                <w:spacing w:val="1"/>
                <w:sz w:val="18"/>
                <w:szCs w:val="18"/>
              </w:rPr>
              <w:t>d</w:t>
            </w:r>
            <w:r>
              <w:rPr>
                <w:spacing w:val="-1"/>
                <w:sz w:val="18"/>
                <w:szCs w:val="18"/>
              </w:rPr>
              <w:t>e</w:t>
            </w:r>
            <w:r>
              <w:rPr>
                <w:sz w:val="18"/>
                <w:szCs w:val="18"/>
              </w:rPr>
              <w:t>ll</w:t>
            </w:r>
            <w:r>
              <w:rPr>
                <w:spacing w:val="1"/>
                <w:sz w:val="18"/>
                <w:szCs w:val="18"/>
              </w:rPr>
              <w:t>'</w:t>
            </w:r>
            <w:r>
              <w:rPr>
                <w:spacing w:val="-1"/>
                <w:sz w:val="18"/>
                <w:szCs w:val="18"/>
              </w:rPr>
              <w:t>A</w:t>
            </w:r>
            <w:r>
              <w:rPr>
                <w:spacing w:val="-2"/>
                <w:sz w:val="18"/>
                <w:szCs w:val="18"/>
              </w:rPr>
              <w:t>vv</w:t>
            </w:r>
            <w:r>
              <w:rPr>
                <w:spacing w:val="1"/>
                <w:sz w:val="18"/>
                <w:szCs w:val="18"/>
              </w:rPr>
              <w:t>o</w:t>
            </w:r>
            <w:r>
              <w:rPr>
                <w:spacing w:val="-1"/>
                <w:sz w:val="18"/>
                <w:szCs w:val="18"/>
              </w:rPr>
              <w:t>ca</w:t>
            </w:r>
            <w:r>
              <w:rPr>
                <w:sz w:val="18"/>
                <w:szCs w:val="18"/>
              </w:rPr>
              <w:t>t</w:t>
            </w:r>
            <w:r>
              <w:rPr>
                <w:spacing w:val="1"/>
                <w:sz w:val="18"/>
                <w:szCs w:val="18"/>
              </w:rPr>
              <w:t>o</w:t>
            </w:r>
            <w:r>
              <w:rPr>
                <w:sz w:val="18"/>
                <w:szCs w:val="18"/>
              </w:rPr>
              <w:t>.</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FORO</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 NOT NULL</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8"/>
            </w:pPr>
            <w:r>
              <w:rPr>
                <w:sz w:val="18"/>
                <w:szCs w:val="18"/>
              </w:rPr>
              <w:t>C</w:t>
            </w:r>
            <w:r>
              <w:rPr>
                <w:spacing w:val="1"/>
                <w:sz w:val="18"/>
                <w:szCs w:val="18"/>
              </w:rPr>
              <w:t>a</w:t>
            </w:r>
            <w:r>
              <w:rPr>
                <w:spacing w:val="-5"/>
                <w:sz w:val="18"/>
                <w:szCs w:val="18"/>
              </w:rPr>
              <w:t>m</w:t>
            </w:r>
            <w:r>
              <w:rPr>
                <w:spacing w:val="1"/>
                <w:sz w:val="18"/>
                <w:szCs w:val="18"/>
              </w:rPr>
              <w:t>p</w:t>
            </w:r>
            <w:r>
              <w:rPr>
                <w:sz w:val="18"/>
                <w:szCs w:val="18"/>
              </w:rPr>
              <w:t>o</w:t>
            </w:r>
            <w:r>
              <w:rPr>
                <w:spacing w:val="-4"/>
                <w:sz w:val="18"/>
                <w:szCs w:val="18"/>
              </w:rPr>
              <w:t xml:space="preserve"> </w:t>
            </w:r>
            <w:r>
              <w:rPr>
                <w:spacing w:val="1"/>
                <w:sz w:val="18"/>
                <w:szCs w:val="18"/>
              </w:rPr>
              <w:t>d</w:t>
            </w:r>
            <w:r>
              <w:rPr>
                <w:spacing w:val="-1"/>
                <w:sz w:val="18"/>
                <w:szCs w:val="18"/>
              </w:rPr>
              <w:t>esc</w:t>
            </w:r>
            <w:r>
              <w:rPr>
                <w:sz w:val="18"/>
                <w:szCs w:val="18"/>
              </w:rPr>
              <w:t>ritti</w:t>
            </w:r>
            <w:r>
              <w:rPr>
                <w:spacing w:val="-2"/>
                <w:sz w:val="18"/>
                <w:szCs w:val="18"/>
              </w:rPr>
              <w:t>v</w:t>
            </w:r>
            <w:r>
              <w:rPr>
                <w:sz w:val="18"/>
                <w:szCs w:val="18"/>
              </w:rPr>
              <w:t>o</w:t>
            </w:r>
            <w:r>
              <w:rPr>
                <w:spacing w:val="-4"/>
                <w:sz w:val="18"/>
                <w:szCs w:val="18"/>
              </w:rPr>
              <w:t xml:space="preserve"> </w:t>
            </w:r>
            <w:r>
              <w:rPr>
                <w:spacing w:val="-2"/>
                <w:sz w:val="18"/>
                <w:szCs w:val="18"/>
              </w:rPr>
              <w:t>l</w:t>
            </w:r>
            <w:r>
              <w:rPr>
                <w:sz w:val="18"/>
                <w:szCs w:val="18"/>
              </w:rPr>
              <w:t>i</w:t>
            </w:r>
            <w:r>
              <w:rPr>
                <w:spacing w:val="1"/>
                <w:sz w:val="18"/>
                <w:szCs w:val="18"/>
              </w:rPr>
              <w:t>b</w:t>
            </w:r>
            <w:r>
              <w:rPr>
                <w:spacing w:val="-1"/>
                <w:sz w:val="18"/>
                <w:szCs w:val="18"/>
              </w:rPr>
              <w:t>e</w:t>
            </w:r>
            <w:r>
              <w:rPr>
                <w:sz w:val="18"/>
                <w:szCs w:val="18"/>
              </w:rPr>
              <w:t>ro</w:t>
            </w:r>
            <w:r>
              <w:rPr>
                <w:spacing w:val="-5"/>
                <w:sz w:val="18"/>
                <w:szCs w:val="18"/>
              </w:rPr>
              <w:t xml:space="preserve"> </w:t>
            </w:r>
            <w:r>
              <w:rPr>
                <w:spacing w:val="-1"/>
                <w:sz w:val="18"/>
                <w:szCs w:val="18"/>
              </w:rPr>
              <w:t>c</w:t>
            </w:r>
            <w:r>
              <w:rPr>
                <w:spacing w:val="1"/>
                <w:sz w:val="18"/>
                <w:szCs w:val="18"/>
              </w:rPr>
              <w:t>h</w:t>
            </w:r>
            <w:r>
              <w:rPr>
                <w:sz w:val="18"/>
                <w:szCs w:val="18"/>
              </w:rPr>
              <w:t>e</w:t>
            </w:r>
            <w:r>
              <w:rPr>
                <w:spacing w:val="-5"/>
                <w:sz w:val="18"/>
                <w:szCs w:val="18"/>
              </w:rPr>
              <w:t xml:space="preserve"> </w:t>
            </w:r>
            <w:r>
              <w:rPr>
                <w:spacing w:val="-1"/>
                <w:sz w:val="18"/>
                <w:szCs w:val="18"/>
              </w:rPr>
              <w:t>c</w:t>
            </w:r>
            <w:r>
              <w:rPr>
                <w:spacing w:val="1"/>
                <w:sz w:val="18"/>
                <w:szCs w:val="18"/>
              </w:rPr>
              <w:t>o</w:t>
            </w:r>
            <w:r>
              <w:rPr>
                <w:spacing w:val="-2"/>
                <w:sz w:val="18"/>
                <w:szCs w:val="18"/>
              </w:rPr>
              <w:t>nt</w:t>
            </w:r>
            <w:r>
              <w:rPr>
                <w:sz w:val="18"/>
                <w:szCs w:val="18"/>
              </w:rPr>
              <w:t>i</w:t>
            </w:r>
            <w:r>
              <w:rPr>
                <w:spacing w:val="-1"/>
                <w:sz w:val="18"/>
                <w:szCs w:val="18"/>
              </w:rPr>
              <w:t>e</w:t>
            </w:r>
            <w:r>
              <w:rPr>
                <w:spacing w:val="1"/>
                <w:sz w:val="18"/>
                <w:szCs w:val="18"/>
              </w:rPr>
              <w:t>n</w:t>
            </w:r>
            <w:r>
              <w:rPr>
                <w:sz w:val="18"/>
                <w:szCs w:val="18"/>
              </w:rPr>
              <w:t>e</w:t>
            </w:r>
            <w:r>
              <w:rPr>
                <w:spacing w:val="-6"/>
                <w:sz w:val="18"/>
                <w:szCs w:val="18"/>
              </w:rPr>
              <w:t xml:space="preserve"> </w:t>
            </w:r>
            <w:r>
              <w:rPr>
                <w:sz w:val="18"/>
                <w:szCs w:val="18"/>
              </w:rPr>
              <w:t>la</w:t>
            </w:r>
            <w:r>
              <w:rPr>
                <w:spacing w:val="-5"/>
                <w:sz w:val="18"/>
                <w:szCs w:val="18"/>
              </w:rPr>
              <w:t xml:space="preserve"> </w:t>
            </w:r>
            <w:r>
              <w:rPr>
                <w:spacing w:val="-1"/>
                <w:sz w:val="18"/>
                <w:szCs w:val="18"/>
              </w:rPr>
              <w:t>se</w:t>
            </w:r>
            <w:r>
              <w:rPr>
                <w:spacing w:val="1"/>
                <w:sz w:val="18"/>
                <w:szCs w:val="18"/>
              </w:rPr>
              <w:t>d</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f</w:t>
            </w:r>
            <w:r>
              <w:rPr>
                <w:spacing w:val="1"/>
                <w:sz w:val="18"/>
                <w:szCs w:val="18"/>
              </w:rPr>
              <w:t>o</w:t>
            </w:r>
            <w:r>
              <w:rPr>
                <w:sz w:val="18"/>
                <w:szCs w:val="18"/>
              </w:rPr>
              <w:t>ro</w:t>
            </w:r>
            <w:r>
              <w:rPr>
                <w:spacing w:val="-5"/>
                <w:sz w:val="18"/>
                <w:szCs w:val="18"/>
              </w:rPr>
              <w:t xml:space="preserve"> </w:t>
            </w:r>
            <w:r>
              <w:rPr>
                <w:spacing w:val="1"/>
                <w:sz w:val="18"/>
                <w:szCs w:val="18"/>
              </w:rPr>
              <w:t>d</w:t>
            </w:r>
            <w:r>
              <w:rPr>
                <w:sz w:val="18"/>
                <w:szCs w:val="18"/>
              </w:rPr>
              <w:t>i</w:t>
            </w:r>
            <w:r>
              <w:rPr>
                <w:spacing w:val="-4"/>
                <w:sz w:val="18"/>
                <w:szCs w:val="18"/>
              </w:rPr>
              <w:t xml:space="preserve"> </w:t>
            </w:r>
            <w:r>
              <w:rPr>
                <w:spacing w:val="-1"/>
                <w:sz w:val="18"/>
                <w:szCs w:val="18"/>
              </w:rPr>
              <w:t>a</w:t>
            </w:r>
            <w:r>
              <w:rPr>
                <w:spacing w:val="-2"/>
                <w:sz w:val="18"/>
                <w:szCs w:val="18"/>
              </w:rPr>
              <w:t>p</w:t>
            </w:r>
            <w:r>
              <w:rPr>
                <w:spacing w:val="1"/>
                <w:sz w:val="18"/>
                <w:szCs w:val="18"/>
              </w:rPr>
              <w:t>p</w:t>
            </w:r>
            <w:r>
              <w:rPr>
                <w:spacing w:val="-1"/>
                <w:sz w:val="18"/>
                <w:szCs w:val="18"/>
              </w:rPr>
              <w:t>a</w:t>
            </w:r>
            <w:r>
              <w:rPr>
                <w:sz w:val="18"/>
                <w:szCs w:val="18"/>
              </w:rPr>
              <w:t>rt</w:t>
            </w:r>
            <w:r>
              <w:rPr>
                <w:spacing w:val="-1"/>
                <w:sz w:val="18"/>
                <w:szCs w:val="18"/>
              </w:rPr>
              <w:t>e</w:t>
            </w:r>
            <w:r>
              <w:rPr>
                <w:spacing w:val="1"/>
                <w:sz w:val="18"/>
                <w:szCs w:val="18"/>
              </w:rPr>
              <w:t>n</w:t>
            </w:r>
            <w:r>
              <w:rPr>
                <w:spacing w:val="-5"/>
                <w:sz w:val="18"/>
                <w:szCs w:val="18"/>
              </w:rPr>
              <w:t>e</w:t>
            </w:r>
            <w:r>
              <w:rPr>
                <w:spacing w:val="1"/>
                <w:sz w:val="18"/>
                <w:szCs w:val="18"/>
              </w:rPr>
              <w:t>n</w:t>
            </w:r>
            <w:r>
              <w:rPr>
                <w:spacing w:val="-1"/>
                <w:sz w:val="18"/>
                <w:szCs w:val="18"/>
              </w:rPr>
              <w:t>z</w:t>
            </w:r>
            <w:r>
              <w:rPr>
                <w:sz w:val="18"/>
                <w:szCs w:val="18"/>
              </w:rPr>
              <w:t>a</w:t>
            </w:r>
            <w:r>
              <w:rPr>
                <w:w w:val="99"/>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a</w:t>
            </w:r>
            <w:r>
              <w:rPr>
                <w:spacing w:val="-2"/>
                <w:sz w:val="18"/>
                <w:szCs w:val="18"/>
              </w:rPr>
              <w:t>vv</w:t>
            </w:r>
            <w:r>
              <w:rPr>
                <w:spacing w:val="1"/>
                <w:sz w:val="18"/>
                <w:szCs w:val="18"/>
              </w:rPr>
              <w:t>o</w:t>
            </w:r>
            <w:r>
              <w:rPr>
                <w:spacing w:val="-1"/>
                <w:sz w:val="18"/>
                <w:szCs w:val="18"/>
              </w:rPr>
              <w:t>ca</w:t>
            </w:r>
            <w:r>
              <w:rPr>
                <w:sz w:val="18"/>
                <w:szCs w:val="18"/>
              </w:rPr>
              <w:t>t</w:t>
            </w:r>
            <w:r>
              <w:rPr>
                <w:spacing w:val="1"/>
                <w:sz w:val="18"/>
                <w:szCs w:val="18"/>
              </w:rPr>
              <w:t>o</w:t>
            </w:r>
            <w:r>
              <w:rPr>
                <w:sz w:val="18"/>
                <w:szCs w:val="18"/>
              </w:rPr>
              <w:t>.</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INDIRIZZO</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(300 CHAR)</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a</w:t>
            </w:r>
            <w:r>
              <w:rPr>
                <w:spacing w:val="-5"/>
                <w:sz w:val="18"/>
                <w:szCs w:val="18"/>
              </w:rPr>
              <w:t>m</w:t>
            </w:r>
            <w:r>
              <w:rPr>
                <w:spacing w:val="1"/>
                <w:sz w:val="18"/>
                <w:szCs w:val="18"/>
              </w:rPr>
              <w:t>p</w:t>
            </w:r>
            <w:r>
              <w:rPr>
                <w:sz w:val="18"/>
                <w:szCs w:val="18"/>
              </w:rPr>
              <w:t>o</w:t>
            </w:r>
            <w:r>
              <w:rPr>
                <w:spacing w:val="-7"/>
                <w:sz w:val="18"/>
                <w:szCs w:val="18"/>
              </w:rPr>
              <w:t xml:space="preserve"> </w:t>
            </w:r>
            <w:r>
              <w:rPr>
                <w:sz w:val="18"/>
                <w:szCs w:val="18"/>
              </w:rPr>
              <w:t>li</w:t>
            </w:r>
            <w:r>
              <w:rPr>
                <w:spacing w:val="1"/>
                <w:sz w:val="18"/>
                <w:szCs w:val="18"/>
              </w:rPr>
              <w:t>b</w:t>
            </w:r>
            <w:r>
              <w:rPr>
                <w:spacing w:val="-1"/>
                <w:sz w:val="18"/>
                <w:szCs w:val="18"/>
              </w:rPr>
              <w:t>e</w:t>
            </w:r>
            <w:r>
              <w:rPr>
                <w:spacing w:val="-3"/>
                <w:sz w:val="18"/>
                <w:szCs w:val="18"/>
              </w:rPr>
              <w:t>r</w:t>
            </w:r>
            <w:r>
              <w:rPr>
                <w:sz w:val="18"/>
                <w:szCs w:val="18"/>
              </w:rPr>
              <w:t>o</w:t>
            </w:r>
            <w:r>
              <w:rPr>
                <w:spacing w:val="-6"/>
                <w:sz w:val="18"/>
                <w:szCs w:val="18"/>
              </w:rPr>
              <w:t xml:space="preserve"> </w:t>
            </w:r>
            <w:r>
              <w:rPr>
                <w:spacing w:val="-1"/>
                <w:sz w:val="18"/>
                <w:szCs w:val="18"/>
              </w:rPr>
              <w:t>c</w:t>
            </w:r>
            <w:r>
              <w:rPr>
                <w:spacing w:val="1"/>
                <w:sz w:val="18"/>
                <w:szCs w:val="18"/>
              </w:rPr>
              <w:t>h</w:t>
            </w:r>
            <w:r>
              <w:rPr>
                <w:sz w:val="18"/>
                <w:szCs w:val="18"/>
              </w:rPr>
              <w:t>e</w:t>
            </w:r>
            <w:r>
              <w:rPr>
                <w:spacing w:val="-7"/>
                <w:sz w:val="18"/>
                <w:szCs w:val="18"/>
              </w:rPr>
              <w:t xml:space="preserve"> </w:t>
            </w:r>
            <w:r>
              <w:rPr>
                <w:spacing w:val="-1"/>
                <w:sz w:val="18"/>
                <w:szCs w:val="18"/>
              </w:rPr>
              <w:t>c</w:t>
            </w:r>
            <w:r>
              <w:rPr>
                <w:spacing w:val="-2"/>
                <w:sz w:val="18"/>
                <w:szCs w:val="18"/>
              </w:rPr>
              <w:t>o</w:t>
            </w:r>
            <w:r>
              <w:rPr>
                <w:spacing w:val="1"/>
                <w:sz w:val="18"/>
                <w:szCs w:val="18"/>
              </w:rPr>
              <w:t>n</w:t>
            </w:r>
            <w:r>
              <w:rPr>
                <w:sz w:val="18"/>
                <w:szCs w:val="18"/>
              </w:rPr>
              <w:t>ti</w:t>
            </w:r>
            <w:r>
              <w:rPr>
                <w:spacing w:val="-1"/>
                <w:sz w:val="18"/>
                <w:szCs w:val="18"/>
              </w:rPr>
              <w:t>e</w:t>
            </w:r>
            <w:r>
              <w:rPr>
                <w:spacing w:val="1"/>
                <w:sz w:val="18"/>
                <w:szCs w:val="18"/>
              </w:rPr>
              <w:t>n</w:t>
            </w:r>
            <w:r>
              <w:rPr>
                <w:sz w:val="18"/>
                <w:szCs w:val="18"/>
              </w:rPr>
              <w:t>e</w:t>
            </w:r>
            <w:r>
              <w:rPr>
                <w:spacing w:val="-8"/>
                <w:sz w:val="18"/>
                <w:szCs w:val="18"/>
              </w:rPr>
              <w:t xml:space="preserve"> </w:t>
            </w:r>
            <w:r>
              <w:rPr>
                <w:sz w:val="18"/>
                <w:szCs w:val="18"/>
              </w:rPr>
              <w:t>l</w:t>
            </w:r>
            <w:r>
              <w:rPr>
                <w:spacing w:val="-2"/>
                <w:sz w:val="18"/>
                <w:szCs w:val="18"/>
              </w:rPr>
              <w:t>'i</w:t>
            </w:r>
            <w:r>
              <w:rPr>
                <w:spacing w:val="1"/>
                <w:sz w:val="18"/>
                <w:szCs w:val="18"/>
              </w:rPr>
              <w:t>nd</w:t>
            </w:r>
            <w:r>
              <w:rPr>
                <w:sz w:val="18"/>
                <w:szCs w:val="18"/>
              </w:rPr>
              <w:t>ir</w:t>
            </w:r>
            <w:r>
              <w:rPr>
                <w:spacing w:val="-2"/>
                <w:sz w:val="18"/>
                <w:szCs w:val="18"/>
              </w:rPr>
              <w:t>i</w:t>
            </w:r>
            <w:r>
              <w:rPr>
                <w:spacing w:val="-1"/>
                <w:sz w:val="18"/>
                <w:szCs w:val="18"/>
              </w:rPr>
              <w:t>zz</w:t>
            </w:r>
            <w:r>
              <w:rPr>
                <w:sz w:val="18"/>
                <w:szCs w:val="18"/>
              </w:rPr>
              <w:t>o</w:t>
            </w:r>
            <w:r>
              <w:rPr>
                <w:spacing w:val="-6"/>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3"/>
                <w:sz w:val="18"/>
                <w:szCs w:val="18"/>
              </w:rPr>
              <w:t>A</w:t>
            </w:r>
            <w:r>
              <w:rPr>
                <w:spacing w:val="1"/>
                <w:sz w:val="18"/>
                <w:szCs w:val="18"/>
              </w:rPr>
              <w:t>v</w:t>
            </w:r>
            <w:r>
              <w:rPr>
                <w:spacing w:val="-2"/>
                <w:sz w:val="18"/>
                <w:szCs w:val="18"/>
              </w:rPr>
              <w:t>v</w:t>
            </w:r>
            <w:r>
              <w:rPr>
                <w:spacing w:val="1"/>
                <w:sz w:val="18"/>
                <w:szCs w:val="18"/>
              </w:rPr>
              <w:t>o</w:t>
            </w:r>
            <w:r>
              <w:rPr>
                <w:spacing w:val="-1"/>
                <w:sz w:val="18"/>
                <w:szCs w:val="18"/>
              </w:rPr>
              <w:t>ca</w:t>
            </w:r>
            <w:r>
              <w:rPr>
                <w:sz w:val="18"/>
                <w:szCs w:val="18"/>
              </w:rPr>
              <w:t>t</w:t>
            </w:r>
            <w:r>
              <w:rPr>
                <w:spacing w:val="1"/>
                <w:sz w:val="18"/>
                <w:szCs w:val="18"/>
              </w:rPr>
              <w:t>o</w:t>
            </w:r>
            <w:r>
              <w:rPr>
                <w:sz w:val="18"/>
                <w:szCs w:val="18"/>
              </w:rPr>
              <w:t>.</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TELEFONO</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(20 CHAR)</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a</w:t>
            </w:r>
            <w:r>
              <w:rPr>
                <w:spacing w:val="-5"/>
                <w:sz w:val="18"/>
                <w:szCs w:val="18"/>
              </w:rPr>
              <w:t>m</w:t>
            </w:r>
            <w:r>
              <w:rPr>
                <w:spacing w:val="1"/>
                <w:sz w:val="18"/>
                <w:szCs w:val="18"/>
              </w:rPr>
              <w:t>p</w:t>
            </w:r>
            <w:r>
              <w:rPr>
                <w:sz w:val="18"/>
                <w:szCs w:val="18"/>
              </w:rPr>
              <w:t>o</w:t>
            </w:r>
            <w:r>
              <w:rPr>
                <w:spacing w:val="-6"/>
                <w:sz w:val="18"/>
                <w:szCs w:val="18"/>
              </w:rPr>
              <w:t xml:space="preserve"> </w:t>
            </w:r>
            <w:r>
              <w:rPr>
                <w:sz w:val="18"/>
                <w:szCs w:val="18"/>
              </w:rPr>
              <w:t>li</w:t>
            </w:r>
            <w:r>
              <w:rPr>
                <w:spacing w:val="1"/>
                <w:sz w:val="18"/>
                <w:szCs w:val="18"/>
              </w:rPr>
              <w:t>b</w:t>
            </w:r>
            <w:r>
              <w:rPr>
                <w:spacing w:val="-1"/>
                <w:sz w:val="18"/>
                <w:szCs w:val="18"/>
              </w:rPr>
              <w:t>e</w:t>
            </w:r>
            <w:r>
              <w:rPr>
                <w:spacing w:val="-3"/>
                <w:sz w:val="18"/>
                <w:szCs w:val="18"/>
              </w:rPr>
              <w:t>r</w:t>
            </w:r>
            <w:r>
              <w:rPr>
                <w:sz w:val="18"/>
                <w:szCs w:val="18"/>
              </w:rPr>
              <w:t>o</w:t>
            </w:r>
            <w:r>
              <w:rPr>
                <w:spacing w:val="-5"/>
                <w:sz w:val="18"/>
                <w:szCs w:val="18"/>
              </w:rPr>
              <w:t xml:space="preserve"> </w:t>
            </w:r>
            <w:r>
              <w:rPr>
                <w:spacing w:val="-1"/>
                <w:sz w:val="18"/>
                <w:szCs w:val="18"/>
              </w:rPr>
              <w:t>c</w:t>
            </w:r>
            <w:r>
              <w:rPr>
                <w:spacing w:val="1"/>
                <w:sz w:val="18"/>
                <w:szCs w:val="18"/>
              </w:rPr>
              <w:t>h</w:t>
            </w:r>
            <w:r>
              <w:rPr>
                <w:sz w:val="18"/>
                <w:szCs w:val="18"/>
              </w:rPr>
              <w:t>e</w:t>
            </w:r>
            <w:r>
              <w:rPr>
                <w:spacing w:val="-7"/>
                <w:sz w:val="18"/>
                <w:szCs w:val="18"/>
              </w:rPr>
              <w:t xml:space="preserve"> </w:t>
            </w:r>
            <w:r>
              <w:rPr>
                <w:spacing w:val="-1"/>
                <w:sz w:val="18"/>
                <w:szCs w:val="18"/>
              </w:rPr>
              <w:t>c</w:t>
            </w:r>
            <w:r>
              <w:rPr>
                <w:spacing w:val="-2"/>
                <w:sz w:val="18"/>
                <w:szCs w:val="18"/>
              </w:rPr>
              <w:t>o</w:t>
            </w:r>
            <w:r>
              <w:rPr>
                <w:spacing w:val="1"/>
                <w:sz w:val="18"/>
                <w:szCs w:val="18"/>
              </w:rPr>
              <w:t>n</w:t>
            </w:r>
            <w:r>
              <w:rPr>
                <w:sz w:val="18"/>
                <w:szCs w:val="18"/>
              </w:rPr>
              <w:t>ti</w:t>
            </w:r>
            <w:r>
              <w:rPr>
                <w:spacing w:val="-1"/>
                <w:sz w:val="18"/>
                <w:szCs w:val="18"/>
              </w:rPr>
              <w:t>e</w:t>
            </w:r>
            <w:r>
              <w:rPr>
                <w:spacing w:val="1"/>
                <w:sz w:val="18"/>
                <w:szCs w:val="18"/>
              </w:rPr>
              <w:t>n</w:t>
            </w:r>
            <w:r>
              <w:rPr>
                <w:sz w:val="18"/>
                <w:szCs w:val="18"/>
              </w:rPr>
              <w:t>e</w:t>
            </w:r>
            <w:r>
              <w:rPr>
                <w:spacing w:val="-6"/>
                <w:sz w:val="18"/>
                <w:szCs w:val="18"/>
              </w:rPr>
              <w:t xml:space="preserve"> </w:t>
            </w:r>
            <w:r>
              <w:rPr>
                <w:spacing w:val="-1"/>
                <w:sz w:val="18"/>
                <w:szCs w:val="18"/>
              </w:rPr>
              <w:t>e</w:t>
            </w:r>
            <w:r>
              <w:rPr>
                <w:spacing w:val="-2"/>
                <w:sz w:val="18"/>
                <w:szCs w:val="18"/>
              </w:rPr>
              <w:t>v</w:t>
            </w:r>
            <w:r>
              <w:rPr>
                <w:spacing w:val="-1"/>
                <w:sz w:val="18"/>
                <w:szCs w:val="18"/>
              </w:rPr>
              <w:t>e</w:t>
            </w:r>
            <w:r>
              <w:rPr>
                <w:spacing w:val="1"/>
                <w:sz w:val="18"/>
                <w:szCs w:val="18"/>
              </w:rPr>
              <w:t>n</w:t>
            </w:r>
            <w:r>
              <w:rPr>
                <w:spacing w:val="-2"/>
                <w:sz w:val="18"/>
                <w:szCs w:val="18"/>
              </w:rPr>
              <w:t>t</w:t>
            </w:r>
            <w:r>
              <w:rPr>
                <w:spacing w:val="1"/>
                <w:sz w:val="18"/>
                <w:szCs w:val="18"/>
              </w:rPr>
              <w:t>u</w:t>
            </w:r>
            <w:r>
              <w:rPr>
                <w:spacing w:val="-1"/>
                <w:sz w:val="18"/>
                <w:szCs w:val="18"/>
              </w:rPr>
              <w:t>a</w:t>
            </w:r>
            <w:r>
              <w:rPr>
                <w:sz w:val="18"/>
                <w:szCs w:val="18"/>
              </w:rPr>
              <w:t>li</w:t>
            </w:r>
            <w:r>
              <w:rPr>
                <w:spacing w:val="-6"/>
                <w:sz w:val="18"/>
                <w:szCs w:val="18"/>
              </w:rPr>
              <w:t xml:space="preserve"> </w:t>
            </w:r>
            <w:r>
              <w:rPr>
                <w:sz w:val="18"/>
                <w:szCs w:val="18"/>
              </w:rPr>
              <w:t>r</w:t>
            </w:r>
            <w:r>
              <w:rPr>
                <w:spacing w:val="-1"/>
                <w:sz w:val="18"/>
                <w:szCs w:val="18"/>
              </w:rPr>
              <w:t>eca</w:t>
            </w:r>
            <w:r>
              <w:rPr>
                <w:spacing w:val="1"/>
                <w:sz w:val="18"/>
                <w:szCs w:val="18"/>
              </w:rPr>
              <w:t>p</w:t>
            </w:r>
            <w:r>
              <w:rPr>
                <w:sz w:val="18"/>
                <w:szCs w:val="18"/>
              </w:rPr>
              <w:t>iti</w:t>
            </w:r>
            <w:r>
              <w:rPr>
                <w:spacing w:val="-5"/>
                <w:sz w:val="18"/>
                <w:szCs w:val="18"/>
              </w:rPr>
              <w:t xml:space="preserve"> </w:t>
            </w:r>
            <w:r>
              <w:rPr>
                <w:sz w:val="18"/>
                <w:szCs w:val="18"/>
              </w:rPr>
              <w:t>t</w:t>
            </w:r>
            <w:r>
              <w:rPr>
                <w:spacing w:val="-1"/>
                <w:sz w:val="18"/>
                <w:szCs w:val="18"/>
              </w:rPr>
              <w:t>e</w:t>
            </w:r>
            <w:r>
              <w:rPr>
                <w:sz w:val="18"/>
                <w:szCs w:val="18"/>
              </w:rPr>
              <w:t>l</w:t>
            </w:r>
            <w:r>
              <w:rPr>
                <w:spacing w:val="-1"/>
                <w:sz w:val="18"/>
                <w:szCs w:val="18"/>
              </w:rPr>
              <w:t>e</w:t>
            </w:r>
            <w:r>
              <w:rPr>
                <w:spacing w:val="-3"/>
                <w:sz w:val="18"/>
                <w:szCs w:val="18"/>
              </w:rPr>
              <w:t>f</w:t>
            </w:r>
            <w:r>
              <w:rPr>
                <w:spacing w:val="1"/>
                <w:sz w:val="18"/>
                <w:szCs w:val="18"/>
              </w:rPr>
              <w:t>on</w:t>
            </w:r>
            <w:r>
              <w:rPr>
                <w:sz w:val="18"/>
                <w:szCs w:val="18"/>
              </w:rPr>
              <w:t>i</w:t>
            </w:r>
            <w:r>
              <w:rPr>
                <w:spacing w:val="-1"/>
                <w:sz w:val="18"/>
                <w:szCs w:val="18"/>
              </w:rPr>
              <w:t>c</w:t>
            </w:r>
            <w:r>
              <w:rPr>
                <w:sz w:val="18"/>
                <w:szCs w:val="18"/>
              </w:rPr>
              <w:t>i.</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FAX</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(20 CHAR)</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a</w:t>
            </w:r>
            <w:r>
              <w:rPr>
                <w:spacing w:val="-5"/>
                <w:sz w:val="18"/>
                <w:szCs w:val="18"/>
              </w:rPr>
              <w:t>m</w:t>
            </w:r>
            <w:r>
              <w:rPr>
                <w:spacing w:val="1"/>
                <w:sz w:val="18"/>
                <w:szCs w:val="18"/>
              </w:rPr>
              <w:t>p</w:t>
            </w:r>
            <w:r>
              <w:rPr>
                <w:sz w:val="18"/>
                <w:szCs w:val="18"/>
              </w:rPr>
              <w:t>o</w:t>
            </w:r>
            <w:r>
              <w:rPr>
                <w:spacing w:val="-5"/>
                <w:sz w:val="18"/>
                <w:szCs w:val="18"/>
              </w:rPr>
              <w:t xml:space="preserve"> </w:t>
            </w:r>
            <w:r>
              <w:rPr>
                <w:sz w:val="18"/>
                <w:szCs w:val="18"/>
              </w:rPr>
              <w:t>li</w:t>
            </w:r>
            <w:r>
              <w:rPr>
                <w:spacing w:val="1"/>
                <w:sz w:val="18"/>
                <w:szCs w:val="18"/>
              </w:rPr>
              <w:t>b</w:t>
            </w:r>
            <w:r>
              <w:rPr>
                <w:spacing w:val="-1"/>
                <w:sz w:val="18"/>
                <w:szCs w:val="18"/>
              </w:rPr>
              <w:t>e</w:t>
            </w:r>
            <w:r>
              <w:rPr>
                <w:spacing w:val="-3"/>
                <w:sz w:val="18"/>
                <w:szCs w:val="18"/>
              </w:rPr>
              <w:t>r</w:t>
            </w:r>
            <w:r>
              <w:rPr>
                <w:sz w:val="18"/>
                <w:szCs w:val="18"/>
              </w:rPr>
              <w:t>o</w:t>
            </w:r>
            <w:r>
              <w:rPr>
                <w:spacing w:val="-5"/>
                <w:sz w:val="18"/>
                <w:szCs w:val="18"/>
              </w:rPr>
              <w:t xml:space="preserve"> </w:t>
            </w:r>
            <w:r>
              <w:rPr>
                <w:spacing w:val="-1"/>
                <w:sz w:val="18"/>
                <w:szCs w:val="18"/>
              </w:rPr>
              <w:t>c</w:t>
            </w:r>
            <w:r>
              <w:rPr>
                <w:spacing w:val="1"/>
                <w:sz w:val="18"/>
                <w:szCs w:val="18"/>
              </w:rPr>
              <w:t>h</w:t>
            </w:r>
            <w:r>
              <w:rPr>
                <w:sz w:val="18"/>
                <w:szCs w:val="18"/>
              </w:rPr>
              <w:t>e</w:t>
            </w:r>
            <w:r>
              <w:rPr>
                <w:spacing w:val="-6"/>
                <w:sz w:val="18"/>
                <w:szCs w:val="18"/>
              </w:rPr>
              <w:t xml:space="preserve"> </w:t>
            </w:r>
            <w:r>
              <w:rPr>
                <w:spacing w:val="-1"/>
                <w:sz w:val="18"/>
                <w:szCs w:val="18"/>
              </w:rPr>
              <w:t>c</w:t>
            </w:r>
            <w:r>
              <w:rPr>
                <w:spacing w:val="-2"/>
                <w:sz w:val="18"/>
                <w:szCs w:val="18"/>
              </w:rPr>
              <w:t>o</w:t>
            </w:r>
            <w:r>
              <w:rPr>
                <w:spacing w:val="1"/>
                <w:sz w:val="18"/>
                <w:szCs w:val="18"/>
              </w:rPr>
              <w:t>n</w:t>
            </w:r>
            <w:r>
              <w:rPr>
                <w:sz w:val="18"/>
                <w:szCs w:val="18"/>
              </w:rPr>
              <w:t>ti</w:t>
            </w:r>
            <w:r>
              <w:rPr>
                <w:spacing w:val="-1"/>
                <w:sz w:val="18"/>
                <w:szCs w:val="18"/>
              </w:rPr>
              <w:t>e</w:t>
            </w:r>
            <w:r>
              <w:rPr>
                <w:spacing w:val="1"/>
                <w:sz w:val="18"/>
                <w:szCs w:val="18"/>
              </w:rPr>
              <w:t>n</w:t>
            </w:r>
            <w:r>
              <w:rPr>
                <w:sz w:val="18"/>
                <w:szCs w:val="18"/>
              </w:rPr>
              <w:t>e</w:t>
            </w:r>
            <w:r>
              <w:rPr>
                <w:spacing w:val="-6"/>
                <w:sz w:val="18"/>
                <w:szCs w:val="18"/>
              </w:rPr>
              <w:t xml:space="preserve"> </w:t>
            </w:r>
            <w:r>
              <w:rPr>
                <w:spacing w:val="-1"/>
                <w:sz w:val="18"/>
                <w:szCs w:val="18"/>
              </w:rPr>
              <w:t>e</w:t>
            </w:r>
            <w:r>
              <w:rPr>
                <w:spacing w:val="-2"/>
                <w:sz w:val="18"/>
                <w:szCs w:val="18"/>
              </w:rPr>
              <w:t>v</w:t>
            </w:r>
            <w:r>
              <w:rPr>
                <w:spacing w:val="-1"/>
                <w:sz w:val="18"/>
                <w:szCs w:val="18"/>
              </w:rPr>
              <w:t>e</w:t>
            </w:r>
            <w:r>
              <w:rPr>
                <w:spacing w:val="1"/>
                <w:sz w:val="18"/>
                <w:szCs w:val="18"/>
              </w:rPr>
              <w:t>n</w:t>
            </w:r>
            <w:r>
              <w:rPr>
                <w:spacing w:val="-2"/>
                <w:sz w:val="18"/>
                <w:szCs w:val="18"/>
              </w:rPr>
              <w:t>t</w:t>
            </w:r>
            <w:r>
              <w:rPr>
                <w:spacing w:val="1"/>
                <w:sz w:val="18"/>
                <w:szCs w:val="18"/>
              </w:rPr>
              <w:t>u</w:t>
            </w:r>
            <w:r>
              <w:rPr>
                <w:spacing w:val="-1"/>
                <w:sz w:val="18"/>
                <w:szCs w:val="18"/>
              </w:rPr>
              <w:t>a</w:t>
            </w:r>
            <w:r>
              <w:rPr>
                <w:sz w:val="18"/>
                <w:szCs w:val="18"/>
              </w:rPr>
              <w:t>li</w:t>
            </w:r>
            <w:r>
              <w:rPr>
                <w:spacing w:val="-5"/>
                <w:sz w:val="18"/>
                <w:szCs w:val="18"/>
              </w:rPr>
              <w:t xml:space="preserve"> </w:t>
            </w:r>
            <w:r>
              <w:rPr>
                <w:sz w:val="18"/>
                <w:szCs w:val="18"/>
              </w:rPr>
              <w:t>r</w:t>
            </w:r>
            <w:r>
              <w:rPr>
                <w:spacing w:val="-1"/>
                <w:sz w:val="18"/>
                <w:szCs w:val="18"/>
              </w:rPr>
              <w:t>eca</w:t>
            </w:r>
            <w:r>
              <w:rPr>
                <w:spacing w:val="1"/>
                <w:sz w:val="18"/>
                <w:szCs w:val="18"/>
              </w:rPr>
              <w:t>p</w:t>
            </w:r>
            <w:r>
              <w:rPr>
                <w:sz w:val="18"/>
                <w:szCs w:val="18"/>
              </w:rPr>
              <w:t>iti</w:t>
            </w:r>
            <w:r>
              <w:rPr>
                <w:spacing w:val="-5"/>
                <w:sz w:val="18"/>
                <w:szCs w:val="18"/>
              </w:rPr>
              <w:t xml:space="preserve"> </w:t>
            </w:r>
            <w:r>
              <w:rPr>
                <w:sz w:val="18"/>
                <w:szCs w:val="18"/>
              </w:rPr>
              <w:t>F</w:t>
            </w:r>
            <w:r>
              <w:rPr>
                <w:spacing w:val="-3"/>
                <w:sz w:val="18"/>
                <w:szCs w:val="18"/>
              </w:rPr>
              <w:t>A</w:t>
            </w:r>
            <w:r>
              <w:rPr>
                <w:spacing w:val="2"/>
                <w:sz w:val="18"/>
                <w:szCs w:val="18"/>
              </w:rPr>
              <w:t>X</w:t>
            </w:r>
            <w:r>
              <w:rPr>
                <w:sz w:val="18"/>
                <w:szCs w:val="18"/>
              </w:rPr>
              <w:t>.</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E_MAIL</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(200 CHAR)</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a</w:t>
            </w:r>
            <w:r>
              <w:rPr>
                <w:spacing w:val="-5"/>
                <w:sz w:val="18"/>
                <w:szCs w:val="18"/>
              </w:rPr>
              <w:t>m</w:t>
            </w:r>
            <w:r>
              <w:rPr>
                <w:spacing w:val="1"/>
                <w:sz w:val="18"/>
                <w:szCs w:val="18"/>
              </w:rPr>
              <w:t>p</w:t>
            </w:r>
            <w:r>
              <w:rPr>
                <w:sz w:val="18"/>
                <w:szCs w:val="18"/>
              </w:rPr>
              <w:t>o</w:t>
            </w:r>
            <w:r>
              <w:rPr>
                <w:spacing w:val="-5"/>
                <w:sz w:val="18"/>
                <w:szCs w:val="18"/>
              </w:rPr>
              <w:t xml:space="preserve"> </w:t>
            </w:r>
            <w:r>
              <w:rPr>
                <w:sz w:val="18"/>
                <w:szCs w:val="18"/>
              </w:rPr>
              <w:t>li</w:t>
            </w:r>
            <w:r>
              <w:rPr>
                <w:spacing w:val="1"/>
                <w:sz w:val="18"/>
                <w:szCs w:val="18"/>
              </w:rPr>
              <w:t>b</w:t>
            </w:r>
            <w:r>
              <w:rPr>
                <w:spacing w:val="-1"/>
                <w:sz w:val="18"/>
                <w:szCs w:val="18"/>
              </w:rPr>
              <w:t>e</w:t>
            </w:r>
            <w:r>
              <w:rPr>
                <w:spacing w:val="-3"/>
                <w:sz w:val="18"/>
                <w:szCs w:val="18"/>
              </w:rPr>
              <w:t>r</w:t>
            </w:r>
            <w:r>
              <w:rPr>
                <w:sz w:val="18"/>
                <w:szCs w:val="18"/>
              </w:rPr>
              <w:t>o</w:t>
            </w:r>
            <w:r>
              <w:rPr>
                <w:spacing w:val="-5"/>
                <w:sz w:val="18"/>
                <w:szCs w:val="18"/>
              </w:rPr>
              <w:t xml:space="preserve"> </w:t>
            </w:r>
            <w:r>
              <w:rPr>
                <w:spacing w:val="-1"/>
                <w:sz w:val="18"/>
                <w:szCs w:val="18"/>
              </w:rPr>
              <w:t>c</w:t>
            </w:r>
            <w:r>
              <w:rPr>
                <w:spacing w:val="1"/>
                <w:sz w:val="18"/>
                <w:szCs w:val="18"/>
              </w:rPr>
              <w:t>h</w:t>
            </w:r>
            <w:r>
              <w:rPr>
                <w:sz w:val="18"/>
                <w:szCs w:val="18"/>
              </w:rPr>
              <w:t>e</w:t>
            </w:r>
            <w:r>
              <w:rPr>
                <w:spacing w:val="-6"/>
                <w:sz w:val="18"/>
                <w:szCs w:val="18"/>
              </w:rPr>
              <w:t xml:space="preserve"> </w:t>
            </w:r>
            <w:r>
              <w:rPr>
                <w:spacing w:val="-1"/>
                <w:sz w:val="18"/>
                <w:szCs w:val="18"/>
              </w:rPr>
              <w:t>c</w:t>
            </w:r>
            <w:r>
              <w:rPr>
                <w:spacing w:val="-2"/>
                <w:sz w:val="18"/>
                <w:szCs w:val="18"/>
              </w:rPr>
              <w:t>o</w:t>
            </w:r>
            <w:r>
              <w:rPr>
                <w:spacing w:val="1"/>
                <w:sz w:val="18"/>
                <w:szCs w:val="18"/>
              </w:rPr>
              <w:t>n</w:t>
            </w:r>
            <w:r>
              <w:rPr>
                <w:sz w:val="18"/>
                <w:szCs w:val="18"/>
              </w:rPr>
              <w:t>ti</w:t>
            </w:r>
            <w:r>
              <w:rPr>
                <w:spacing w:val="-1"/>
                <w:sz w:val="18"/>
                <w:szCs w:val="18"/>
              </w:rPr>
              <w:t>e</w:t>
            </w:r>
            <w:r>
              <w:rPr>
                <w:spacing w:val="1"/>
                <w:sz w:val="18"/>
                <w:szCs w:val="18"/>
              </w:rPr>
              <w:t>n</w:t>
            </w:r>
            <w:r>
              <w:rPr>
                <w:sz w:val="18"/>
                <w:szCs w:val="18"/>
              </w:rPr>
              <w:t>e</w:t>
            </w:r>
            <w:r>
              <w:rPr>
                <w:spacing w:val="-6"/>
                <w:sz w:val="18"/>
                <w:szCs w:val="18"/>
              </w:rPr>
              <w:t xml:space="preserve"> </w:t>
            </w:r>
            <w:r>
              <w:rPr>
                <w:spacing w:val="-1"/>
                <w:sz w:val="18"/>
                <w:szCs w:val="18"/>
              </w:rPr>
              <w:t>e</w:t>
            </w:r>
            <w:r>
              <w:rPr>
                <w:spacing w:val="-2"/>
                <w:sz w:val="18"/>
                <w:szCs w:val="18"/>
              </w:rPr>
              <w:t>v</w:t>
            </w:r>
            <w:r>
              <w:rPr>
                <w:spacing w:val="-1"/>
                <w:sz w:val="18"/>
                <w:szCs w:val="18"/>
              </w:rPr>
              <w:t>e</w:t>
            </w:r>
            <w:r>
              <w:rPr>
                <w:spacing w:val="1"/>
                <w:sz w:val="18"/>
                <w:szCs w:val="18"/>
              </w:rPr>
              <w:t>n</w:t>
            </w:r>
            <w:r>
              <w:rPr>
                <w:spacing w:val="-2"/>
                <w:sz w:val="18"/>
                <w:szCs w:val="18"/>
              </w:rPr>
              <w:t>t</w:t>
            </w:r>
            <w:r>
              <w:rPr>
                <w:spacing w:val="1"/>
                <w:sz w:val="18"/>
                <w:szCs w:val="18"/>
              </w:rPr>
              <w:t>u</w:t>
            </w:r>
            <w:r>
              <w:rPr>
                <w:spacing w:val="-1"/>
                <w:sz w:val="18"/>
                <w:szCs w:val="18"/>
              </w:rPr>
              <w:t>a</w:t>
            </w:r>
            <w:r>
              <w:rPr>
                <w:sz w:val="18"/>
                <w:szCs w:val="18"/>
              </w:rPr>
              <w:t>li</w:t>
            </w:r>
            <w:r>
              <w:rPr>
                <w:spacing w:val="-5"/>
                <w:sz w:val="18"/>
                <w:szCs w:val="18"/>
              </w:rPr>
              <w:t xml:space="preserve"> </w:t>
            </w:r>
            <w:r>
              <w:rPr>
                <w:sz w:val="18"/>
                <w:szCs w:val="18"/>
              </w:rPr>
              <w:t>r</w:t>
            </w:r>
            <w:r>
              <w:rPr>
                <w:spacing w:val="-1"/>
                <w:sz w:val="18"/>
                <w:szCs w:val="18"/>
              </w:rPr>
              <w:t>eca</w:t>
            </w:r>
            <w:r>
              <w:rPr>
                <w:spacing w:val="1"/>
                <w:sz w:val="18"/>
                <w:szCs w:val="18"/>
              </w:rPr>
              <w:t>p</w:t>
            </w:r>
            <w:r>
              <w:rPr>
                <w:sz w:val="18"/>
                <w:szCs w:val="18"/>
              </w:rPr>
              <w:t>iti</w:t>
            </w:r>
            <w:r>
              <w:rPr>
                <w:spacing w:val="-5"/>
                <w:sz w:val="18"/>
                <w:szCs w:val="18"/>
              </w:rPr>
              <w:t xml:space="preserve"> </w:t>
            </w:r>
            <w:r>
              <w:rPr>
                <w:spacing w:val="-1"/>
                <w:sz w:val="18"/>
                <w:szCs w:val="18"/>
              </w:rPr>
              <w:t>e</w:t>
            </w:r>
            <w:r>
              <w:rPr>
                <w:sz w:val="18"/>
                <w:szCs w:val="18"/>
              </w:rPr>
              <w:t>-</w:t>
            </w:r>
            <w:r>
              <w:rPr>
                <w:spacing w:val="-5"/>
                <w:sz w:val="18"/>
                <w:szCs w:val="18"/>
              </w:rPr>
              <w:t>m</w:t>
            </w:r>
            <w:r>
              <w:rPr>
                <w:spacing w:val="-1"/>
                <w:sz w:val="18"/>
                <w:szCs w:val="18"/>
              </w:rPr>
              <w:t>a</w:t>
            </w:r>
            <w:r>
              <w:rPr>
                <w:sz w:val="18"/>
                <w:szCs w:val="18"/>
              </w:rPr>
              <w:t>il.</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COD_COMUNE_RESIDENZA</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(6 CHAR)</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w:t>
            </w:r>
            <w:r>
              <w:rPr>
                <w:spacing w:val="1"/>
                <w:sz w:val="18"/>
                <w:szCs w:val="18"/>
              </w:rPr>
              <w:t>d</w:t>
            </w:r>
            <w:r>
              <w:rPr>
                <w:spacing w:val="-1"/>
                <w:sz w:val="18"/>
                <w:szCs w:val="18"/>
              </w:rPr>
              <w:t>e</w:t>
            </w:r>
            <w:r>
              <w:rPr>
                <w:spacing w:val="1"/>
                <w:sz w:val="18"/>
                <w:szCs w:val="18"/>
              </w:rPr>
              <w:t>n</w:t>
            </w:r>
            <w:r>
              <w:rPr>
                <w:sz w:val="18"/>
                <w:szCs w:val="18"/>
              </w:rPr>
              <w:t>ti</w:t>
            </w:r>
            <w:r>
              <w:rPr>
                <w:spacing w:val="-3"/>
                <w:sz w:val="18"/>
                <w:szCs w:val="18"/>
              </w:rPr>
              <w:t>f</w:t>
            </w:r>
            <w:r>
              <w:rPr>
                <w:sz w:val="18"/>
                <w:szCs w:val="18"/>
              </w:rPr>
              <w:t>i</w:t>
            </w:r>
            <w:r>
              <w:rPr>
                <w:spacing w:val="-1"/>
                <w:sz w:val="18"/>
                <w:szCs w:val="18"/>
              </w:rPr>
              <w:t>ca</w:t>
            </w:r>
            <w:r>
              <w:rPr>
                <w:sz w:val="18"/>
                <w:szCs w:val="18"/>
              </w:rPr>
              <w:t>ti</w:t>
            </w:r>
            <w:r>
              <w:rPr>
                <w:spacing w:val="-2"/>
                <w:sz w:val="18"/>
                <w:szCs w:val="18"/>
              </w:rPr>
              <w:t>v</w:t>
            </w:r>
            <w:r>
              <w:rPr>
                <w:sz w:val="18"/>
                <w:szCs w:val="18"/>
              </w:rPr>
              <w:t>o</w:t>
            </w:r>
            <w:r>
              <w:rPr>
                <w:spacing w:val="-7"/>
                <w:sz w:val="18"/>
                <w:szCs w:val="18"/>
              </w:rPr>
              <w:t xml:space="preserve"> </w:t>
            </w:r>
            <w:r>
              <w:rPr>
                <w:spacing w:val="1"/>
                <w:sz w:val="18"/>
                <w:szCs w:val="18"/>
              </w:rPr>
              <w:t>d</w:t>
            </w:r>
            <w:r>
              <w:rPr>
                <w:spacing w:val="-1"/>
                <w:sz w:val="18"/>
                <w:szCs w:val="18"/>
              </w:rPr>
              <w:t>e</w:t>
            </w:r>
            <w:r>
              <w:rPr>
                <w:sz w:val="18"/>
                <w:szCs w:val="18"/>
              </w:rPr>
              <w:t>l</w:t>
            </w:r>
            <w:r>
              <w:rPr>
                <w:spacing w:val="-6"/>
                <w:sz w:val="18"/>
                <w:szCs w:val="18"/>
              </w:rPr>
              <w:t xml:space="preserve"> </w:t>
            </w:r>
            <w:r>
              <w:rPr>
                <w:spacing w:val="-1"/>
                <w:sz w:val="18"/>
                <w:szCs w:val="18"/>
              </w:rPr>
              <w:t>c</w:t>
            </w:r>
            <w:r>
              <w:rPr>
                <w:spacing w:val="1"/>
                <w:sz w:val="18"/>
                <w:szCs w:val="18"/>
              </w:rPr>
              <w:t>o</w:t>
            </w:r>
            <w:r>
              <w:rPr>
                <w:spacing w:val="-5"/>
                <w:sz w:val="18"/>
                <w:szCs w:val="18"/>
              </w:rPr>
              <w:t>m</w:t>
            </w:r>
            <w:r>
              <w:rPr>
                <w:spacing w:val="1"/>
                <w:sz w:val="18"/>
                <w:szCs w:val="18"/>
              </w:rPr>
              <w:t>un</w:t>
            </w:r>
            <w:r>
              <w:rPr>
                <w:sz w:val="18"/>
                <w:szCs w:val="18"/>
              </w:rPr>
              <w:t>e</w:t>
            </w:r>
            <w:r>
              <w:rPr>
                <w:spacing w:val="-8"/>
                <w:sz w:val="18"/>
                <w:szCs w:val="18"/>
              </w:rPr>
              <w:t xml:space="preserve"> </w:t>
            </w:r>
            <w:r>
              <w:rPr>
                <w:spacing w:val="1"/>
                <w:sz w:val="18"/>
                <w:szCs w:val="18"/>
              </w:rPr>
              <w:t>d</w:t>
            </w:r>
            <w:r>
              <w:rPr>
                <w:sz w:val="18"/>
                <w:szCs w:val="18"/>
              </w:rPr>
              <w:t>i</w:t>
            </w:r>
            <w:r>
              <w:rPr>
                <w:spacing w:val="-9"/>
                <w:sz w:val="18"/>
                <w:szCs w:val="18"/>
              </w:rPr>
              <w:t xml:space="preserve"> </w:t>
            </w:r>
            <w:r>
              <w:rPr>
                <w:sz w:val="18"/>
                <w:szCs w:val="18"/>
              </w:rPr>
              <w:t>r</w:t>
            </w:r>
            <w:r>
              <w:rPr>
                <w:spacing w:val="-1"/>
                <w:sz w:val="18"/>
                <w:szCs w:val="18"/>
              </w:rPr>
              <w:t>es</w:t>
            </w:r>
            <w:r>
              <w:rPr>
                <w:sz w:val="18"/>
                <w:szCs w:val="18"/>
              </w:rPr>
              <w:t>i</w:t>
            </w:r>
            <w:r>
              <w:rPr>
                <w:spacing w:val="-2"/>
                <w:sz w:val="18"/>
                <w:szCs w:val="18"/>
              </w:rPr>
              <w:t>d</w:t>
            </w:r>
            <w:r>
              <w:rPr>
                <w:spacing w:val="-1"/>
                <w:sz w:val="18"/>
                <w:szCs w:val="18"/>
              </w:rPr>
              <w:t>e</w:t>
            </w:r>
            <w:r>
              <w:rPr>
                <w:spacing w:val="1"/>
                <w:sz w:val="18"/>
                <w:szCs w:val="18"/>
              </w:rPr>
              <w:t>n</w:t>
            </w:r>
            <w:r>
              <w:rPr>
                <w:spacing w:val="-1"/>
                <w:sz w:val="18"/>
                <w:szCs w:val="18"/>
              </w:rPr>
              <w:t>z</w:t>
            </w:r>
            <w:r>
              <w:rPr>
                <w:sz w:val="18"/>
                <w:szCs w:val="18"/>
              </w:rPr>
              <w:t>a</w:t>
            </w:r>
            <w:r>
              <w:rPr>
                <w:spacing w:val="-8"/>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A</w:t>
            </w:r>
            <w:r>
              <w:rPr>
                <w:spacing w:val="-2"/>
                <w:sz w:val="18"/>
                <w:szCs w:val="18"/>
              </w:rPr>
              <w:t>vv</w:t>
            </w:r>
            <w:r>
              <w:rPr>
                <w:spacing w:val="1"/>
                <w:sz w:val="18"/>
                <w:szCs w:val="18"/>
              </w:rPr>
              <w:t>o</w:t>
            </w:r>
            <w:r>
              <w:rPr>
                <w:spacing w:val="-1"/>
                <w:sz w:val="18"/>
                <w:szCs w:val="18"/>
              </w:rPr>
              <w:t>ca</w:t>
            </w:r>
            <w:r>
              <w:rPr>
                <w:sz w:val="18"/>
                <w:szCs w:val="18"/>
              </w:rPr>
              <w:t>t</w:t>
            </w:r>
            <w:r>
              <w:rPr>
                <w:spacing w:val="1"/>
                <w:sz w:val="18"/>
                <w:szCs w:val="18"/>
              </w:rPr>
              <w:t>o</w:t>
            </w:r>
            <w:r>
              <w:rPr>
                <w:sz w:val="18"/>
                <w:szCs w:val="18"/>
              </w:rPr>
              <w:t>.</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COD_LUOGO_NASCITA</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(6 CHAR)</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w:t>
            </w:r>
            <w:r>
              <w:rPr>
                <w:spacing w:val="1"/>
                <w:sz w:val="18"/>
                <w:szCs w:val="18"/>
              </w:rPr>
              <w:t>d</w:t>
            </w:r>
            <w:r>
              <w:rPr>
                <w:spacing w:val="-1"/>
                <w:sz w:val="18"/>
                <w:szCs w:val="18"/>
              </w:rPr>
              <w:t>e</w:t>
            </w:r>
            <w:r>
              <w:rPr>
                <w:spacing w:val="1"/>
                <w:sz w:val="18"/>
                <w:szCs w:val="18"/>
              </w:rPr>
              <w:t>n</w:t>
            </w:r>
            <w:r>
              <w:rPr>
                <w:sz w:val="18"/>
                <w:szCs w:val="18"/>
              </w:rPr>
              <w:t>ti</w:t>
            </w:r>
            <w:r>
              <w:rPr>
                <w:spacing w:val="-3"/>
                <w:sz w:val="18"/>
                <w:szCs w:val="18"/>
              </w:rPr>
              <w:t>f</w:t>
            </w:r>
            <w:r>
              <w:rPr>
                <w:sz w:val="18"/>
                <w:szCs w:val="18"/>
              </w:rPr>
              <w:t>i</w:t>
            </w:r>
            <w:r>
              <w:rPr>
                <w:spacing w:val="-1"/>
                <w:sz w:val="18"/>
                <w:szCs w:val="18"/>
              </w:rPr>
              <w:t>ca</w:t>
            </w:r>
            <w:r>
              <w:rPr>
                <w:sz w:val="18"/>
                <w:szCs w:val="18"/>
              </w:rPr>
              <w:t>ti</w:t>
            </w:r>
            <w:r>
              <w:rPr>
                <w:spacing w:val="-2"/>
                <w:sz w:val="18"/>
                <w:szCs w:val="18"/>
              </w:rPr>
              <w:t>v</w:t>
            </w:r>
            <w:r>
              <w:rPr>
                <w:sz w:val="18"/>
                <w:szCs w:val="18"/>
              </w:rPr>
              <w:t>o</w:t>
            </w:r>
            <w:r>
              <w:rPr>
                <w:spacing w:val="-6"/>
                <w:sz w:val="18"/>
                <w:szCs w:val="18"/>
              </w:rPr>
              <w:t xml:space="preserve"> </w:t>
            </w:r>
            <w:r>
              <w:rPr>
                <w:spacing w:val="1"/>
                <w:sz w:val="18"/>
                <w:szCs w:val="18"/>
              </w:rPr>
              <w:t>d</w:t>
            </w:r>
            <w:r>
              <w:rPr>
                <w:spacing w:val="-1"/>
                <w:sz w:val="18"/>
                <w:szCs w:val="18"/>
              </w:rPr>
              <w:t>e</w:t>
            </w:r>
            <w:r>
              <w:rPr>
                <w:sz w:val="18"/>
                <w:szCs w:val="18"/>
              </w:rPr>
              <w:t>l</w:t>
            </w:r>
            <w:r>
              <w:rPr>
                <w:spacing w:val="-6"/>
                <w:sz w:val="18"/>
                <w:szCs w:val="18"/>
              </w:rPr>
              <w:t xml:space="preserve"> </w:t>
            </w:r>
            <w:r>
              <w:rPr>
                <w:spacing w:val="-1"/>
                <w:sz w:val="18"/>
                <w:szCs w:val="18"/>
              </w:rPr>
              <w:t>c</w:t>
            </w:r>
            <w:r>
              <w:rPr>
                <w:spacing w:val="1"/>
                <w:sz w:val="18"/>
                <w:szCs w:val="18"/>
              </w:rPr>
              <w:t>o</w:t>
            </w:r>
            <w:r>
              <w:rPr>
                <w:spacing w:val="-5"/>
                <w:sz w:val="18"/>
                <w:szCs w:val="18"/>
              </w:rPr>
              <w:t>m</w:t>
            </w:r>
            <w:r>
              <w:rPr>
                <w:spacing w:val="1"/>
                <w:sz w:val="18"/>
                <w:szCs w:val="18"/>
              </w:rPr>
              <w:t>un</w:t>
            </w:r>
            <w:r>
              <w:rPr>
                <w:sz w:val="18"/>
                <w:szCs w:val="18"/>
              </w:rPr>
              <w:t>e</w:t>
            </w:r>
            <w:r>
              <w:rPr>
                <w:spacing w:val="-8"/>
                <w:sz w:val="18"/>
                <w:szCs w:val="18"/>
              </w:rPr>
              <w:t xml:space="preserve"> </w:t>
            </w:r>
            <w:r>
              <w:rPr>
                <w:spacing w:val="1"/>
                <w:sz w:val="18"/>
                <w:szCs w:val="18"/>
              </w:rPr>
              <w:t>d</w:t>
            </w:r>
            <w:r>
              <w:rPr>
                <w:sz w:val="18"/>
                <w:szCs w:val="18"/>
              </w:rPr>
              <w:t>i</w:t>
            </w:r>
            <w:r>
              <w:rPr>
                <w:spacing w:val="-8"/>
                <w:sz w:val="18"/>
                <w:szCs w:val="18"/>
              </w:rPr>
              <w:t xml:space="preserve"> </w:t>
            </w:r>
            <w:r>
              <w:rPr>
                <w:spacing w:val="1"/>
                <w:sz w:val="18"/>
                <w:szCs w:val="18"/>
              </w:rPr>
              <w:t>n</w:t>
            </w:r>
            <w:r>
              <w:rPr>
                <w:spacing w:val="-1"/>
                <w:sz w:val="18"/>
                <w:szCs w:val="18"/>
              </w:rPr>
              <w:t>asc</w:t>
            </w:r>
            <w:r>
              <w:rPr>
                <w:sz w:val="18"/>
                <w:szCs w:val="18"/>
              </w:rPr>
              <w:t>ita</w:t>
            </w:r>
            <w:r>
              <w:rPr>
                <w:spacing w:val="-8"/>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A</w:t>
            </w:r>
            <w:r>
              <w:rPr>
                <w:spacing w:val="-2"/>
                <w:sz w:val="18"/>
                <w:szCs w:val="18"/>
              </w:rPr>
              <w:t>vv</w:t>
            </w:r>
            <w:r>
              <w:rPr>
                <w:spacing w:val="1"/>
                <w:sz w:val="18"/>
                <w:szCs w:val="18"/>
              </w:rPr>
              <w:t>o</w:t>
            </w:r>
            <w:r>
              <w:rPr>
                <w:spacing w:val="-1"/>
                <w:sz w:val="18"/>
                <w:szCs w:val="18"/>
              </w:rPr>
              <w:t>ca</w:t>
            </w:r>
            <w:r>
              <w:rPr>
                <w:sz w:val="18"/>
                <w:szCs w:val="18"/>
              </w:rPr>
              <w:t>t</w:t>
            </w:r>
            <w:r>
              <w:rPr>
                <w:spacing w:val="1"/>
                <w:sz w:val="18"/>
                <w:szCs w:val="18"/>
              </w:rPr>
              <w:t>o</w:t>
            </w:r>
            <w:r>
              <w:rPr>
                <w:sz w:val="18"/>
                <w:szCs w:val="18"/>
              </w:rPr>
              <w:t>.</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DATA_NASCITA</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DATE</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8"/>
                <w:sz w:val="18"/>
                <w:szCs w:val="18"/>
              </w:rPr>
              <w:t xml:space="preserve"> </w:t>
            </w:r>
            <w:r>
              <w:rPr>
                <w:spacing w:val="1"/>
                <w:sz w:val="18"/>
                <w:szCs w:val="18"/>
              </w:rPr>
              <w:t>d</w:t>
            </w:r>
            <w:r>
              <w:rPr>
                <w:sz w:val="18"/>
                <w:szCs w:val="18"/>
              </w:rPr>
              <w:t>i</w:t>
            </w:r>
            <w:r>
              <w:rPr>
                <w:spacing w:val="-6"/>
                <w:sz w:val="18"/>
                <w:szCs w:val="18"/>
              </w:rPr>
              <w:t xml:space="preserve"> </w:t>
            </w:r>
            <w:r>
              <w:rPr>
                <w:spacing w:val="1"/>
                <w:sz w:val="18"/>
                <w:szCs w:val="18"/>
              </w:rPr>
              <w:t>n</w:t>
            </w:r>
            <w:r>
              <w:rPr>
                <w:spacing w:val="-1"/>
                <w:sz w:val="18"/>
                <w:szCs w:val="18"/>
              </w:rPr>
              <w:t>asc</w:t>
            </w:r>
            <w:r>
              <w:rPr>
                <w:sz w:val="18"/>
                <w:szCs w:val="18"/>
              </w:rPr>
              <w:t>ita</w:t>
            </w:r>
            <w:r>
              <w:rPr>
                <w:spacing w:val="-8"/>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3"/>
                <w:sz w:val="18"/>
                <w:szCs w:val="18"/>
              </w:rPr>
              <w:t>A</w:t>
            </w:r>
            <w:r>
              <w:rPr>
                <w:spacing w:val="1"/>
                <w:sz w:val="18"/>
                <w:szCs w:val="18"/>
              </w:rPr>
              <w:t>v</w:t>
            </w:r>
            <w:r>
              <w:rPr>
                <w:spacing w:val="-2"/>
                <w:sz w:val="18"/>
                <w:szCs w:val="18"/>
              </w:rPr>
              <w:t>v</w:t>
            </w:r>
            <w:r>
              <w:rPr>
                <w:spacing w:val="1"/>
                <w:sz w:val="18"/>
                <w:szCs w:val="18"/>
              </w:rPr>
              <w:t>o</w:t>
            </w:r>
            <w:r>
              <w:rPr>
                <w:spacing w:val="-1"/>
                <w:sz w:val="18"/>
                <w:szCs w:val="18"/>
              </w:rPr>
              <w:t>ca</w:t>
            </w:r>
            <w:r>
              <w:rPr>
                <w:sz w:val="18"/>
                <w:szCs w:val="18"/>
              </w:rPr>
              <w:t>t</w:t>
            </w:r>
            <w:r>
              <w:rPr>
                <w:spacing w:val="1"/>
                <w:sz w:val="18"/>
                <w:szCs w:val="18"/>
              </w:rPr>
              <w:t>o</w:t>
            </w:r>
            <w:r>
              <w:rPr>
                <w:sz w:val="18"/>
                <w:szCs w:val="18"/>
              </w:rPr>
              <w:t>.</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DATA_SOSPESO_FINO_AL</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Il</w:t>
            </w:r>
            <w:r>
              <w:rPr>
                <w:spacing w:val="-5"/>
                <w:sz w:val="18"/>
                <w:szCs w:val="18"/>
              </w:rPr>
              <w:t xml:space="preserve"> </w:t>
            </w:r>
            <w:r>
              <w:rPr>
                <w:spacing w:val="-1"/>
                <w:sz w:val="18"/>
                <w:szCs w:val="18"/>
              </w:rPr>
              <w:t>ca</w:t>
            </w:r>
            <w:r>
              <w:rPr>
                <w:spacing w:val="-5"/>
                <w:sz w:val="18"/>
                <w:szCs w:val="18"/>
              </w:rPr>
              <w:t>m</w:t>
            </w:r>
            <w:r>
              <w:rPr>
                <w:spacing w:val="1"/>
                <w:sz w:val="18"/>
                <w:szCs w:val="18"/>
              </w:rPr>
              <w:t>p</w:t>
            </w:r>
            <w:r>
              <w:rPr>
                <w:sz w:val="18"/>
                <w:szCs w:val="18"/>
              </w:rPr>
              <w:t>o</w:t>
            </w:r>
            <w:r>
              <w:rPr>
                <w:spacing w:val="-5"/>
                <w:sz w:val="18"/>
                <w:szCs w:val="18"/>
              </w:rPr>
              <w:t xml:space="preserve"> </w:t>
            </w:r>
            <w:r>
              <w:rPr>
                <w:spacing w:val="-1"/>
                <w:sz w:val="18"/>
                <w:szCs w:val="18"/>
              </w:rPr>
              <w:t>c</w:t>
            </w:r>
            <w:r>
              <w:rPr>
                <w:spacing w:val="1"/>
                <w:sz w:val="18"/>
                <w:szCs w:val="18"/>
              </w:rPr>
              <w:t>on</w:t>
            </w:r>
            <w:r>
              <w:rPr>
                <w:sz w:val="18"/>
                <w:szCs w:val="18"/>
              </w:rPr>
              <w:t>ti</w:t>
            </w:r>
            <w:r>
              <w:rPr>
                <w:spacing w:val="-1"/>
                <w:sz w:val="18"/>
                <w:szCs w:val="18"/>
              </w:rPr>
              <w:t>e</w:t>
            </w:r>
            <w:r>
              <w:rPr>
                <w:spacing w:val="1"/>
                <w:sz w:val="18"/>
                <w:szCs w:val="18"/>
              </w:rPr>
              <w:t>n</w:t>
            </w:r>
            <w:r>
              <w:rPr>
                <w:sz w:val="18"/>
                <w:szCs w:val="18"/>
              </w:rPr>
              <w:t>e</w:t>
            </w:r>
            <w:r>
              <w:rPr>
                <w:spacing w:val="-6"/>
                <w:sz w:val="18"/>
                <w:szCs w:val="18"/>
              </w:rPr>
              <w:t xml:space="preserve"> </w:t>
            </w:r>
            <w:r>
              <w:rPr>
                <w:sz w:val="18"/>
                <w:szCs w:val="18"/>
              </w:rPr>
              <w:t>l</w:t>
            </w:r>
            <w:r>
              <w:rPr>
                <w:spacing w:val="-2"/>
                <w:sz w:val="18"/>
                <w:szCs w:val="18"/>
              </w:rPr>
              <w:t>'</w:t>
            </w:r>
            <w:r>
              <w:rPr>
                <w:spacing w:val="-1"/>
                <w:sz w:val="18"/>
                <w:szCs w:val="18"/>
              </w:rPr>
              <w:t>e</w:t>
            </w:r>
            <w:r>
              <w:rPr>
                <w:spacing w:val="-2"/>
                <w:sz w:val="18"/>
                <w:szCs w:val="18"/>
              </w:rPr>
              <w:t>v</w:t>
            </w:r>
            <w:r>
              <w:rPr>
                <w:spacing w:val="-1"/>
                <w:sz w:val="18"/>
                <w:szCs w:val="18"/>
              </w:rPr>
              <w:t>e</w:t>
            </w:r>
            <w:r>
              <w:rPr>
                <w:spacing w:val="1"/>
                <w:sz w:val="18"/>
                <w:szCs w:val="18"/>
              </w:rPr>
              <w:t>n</w:t>
            </w:r>
            <w:r>
              <w:rPr>
                <w:sz w:val="18"/>
                <w:szCs w:val="18"/>
              </w:rPr>
              <w:t>t</w:t>
            </w:r>
            <w:r>
              <w:rPr>
                <w:spacing w:val="1"/>
                <w:sz w:val="18"/>
                <w:szCs w:val="18"/>
              </w:rPr>
              <w:t>u</w:t>
            </w:r>
            <w:r>
              <w:rPr>
                <w:spacing w:val="-1"/>
                <w:sz w:val="18"/>
                <w:szCs w:val="18"/>
              </w:rPr>
              <w:t>a</w:t>
            </w:r>
            <w:r>
              <w:rPr>
                <w:sz w:val="18"/>
                <w:szCs w:val="18"/>
              </w:rPr>
              <w:t>le</w:t>
            </w:r>
            <w:r>
              <w:rPr>
                <w:spacing w:val="-7"/>
                <w:sz w:val="18"/>
                <w:szCs w:val="18"/>
              </w:rPr>
              <w:t xml:space="preserve"> </w:t>
            </w:r>
            <w:r>
              <w:rPr>
                <w:spacing w:val="1"/>
                <w:sz w:val="18"/>
                <w:szCs w:val="18"/>
              </w:rPr>
              <w:t>d</w:t>
            </w:r>
            <w:r>
              <w:rPr>
                <w:spacing w:val="-1"/>
                <w:sz w:val="18"/>
                <w:szCs w:val="18"/>
              </w:rPr>
              <w:t>a</w:t>
            </w:r>
            <w:r>
              <w:rPr>
                <w:sz w:val="18"/>
                <w:szCs w:val="18"/>
              </w:rPr>
              <w:t>ta</w:t>
            </w:r>
            <w:r>
              <w:rPr>
                <w:spacing w:val="-8"/>
                <w:sz w:val="18"/>
                <w:szCs w:val="18"/>
              </w:rPr>
              <w:t xml:space="preserve"> </w:t>
            </w:r>
            <w:r>
              <w:rPr>
                <w:spacing w:val="1"/>
                <w:sz w:val="18"/>
                <w:szCs w:val="18"/>
              </w:rPr>
              <w:t>d</w:t>
            </w:r>
            <w:r>
              <w:rPr>
                <w:sz w:val="18"/>
                <w:szCs w:val="18"/>
              </w:rPr>
              <w:t>i</w:t>
            </w:r>
            <w:r>
              <w:rPr>
                <w:spacing w:val="-5"/>
                <w:sz w:val="18"/>
                <w:szCs w:val="18"/>
              </w:rPr>
              <w:t xml:space="preserve"> </w:t>
            </w:r>
            <w:r>
              <w:rPr>
                <w:spacing w:val="-3"/>
                <w:sz w:val="18"/>
                <w:szCs w:val="18"/>
              </w:rPr>
              <w:t>f</w:t>
            </w:r>
            <w:r>
              <w:rPr>
                <w:sz w:val="18"/>
                <w:szCs w:val="18"/>
              </w:rPr>
              <w:t>i</w:t>
            </w:r>
            <w:r>
              <w:rPr>
                <w:spacing w:val="1"/>
                <w:sz w:val="18"/>
                <w:szCs w:val="18"/>
              </w:rPr>
              <w:t>n</w:t>
            </w:r>
            <w:r>
              <w:rPr>
                <w:sz w:val="18"/>
                <w:szCs w:val="18"/>
              </w:rPr>
              <w:t>e</w:t>
            </w:r>
            <w:r>
              <w:rPr>
                <w:spacing w:val="-6"/>
                <w:sz w:val="18"/>
                <w:szCs w:val="18"/>
              </w:rPr>
              <w:t xml:space="preserve"> </w:t>
            </w:r>
            <w:r>
              <w:rPr>
                <w:spacing w:val="-1"/>
                <w:sz w:val="18"/>
                <w:szCs w:val="18"/>
              </w:rPr>
              <w:t>s</w:t>
            </w:r>
            <w:r>
              <w:rPr>
                <w:spacing w:val="1"/>
                <w:sz w:val="18"/>
                <w:szCs w:val="18"/>
              </w:rPr>
              <w:t>o</w:t>
            </w:r>
            <w:r>
              <w:rPr>
                <w:spacing w:val="-1"/>
                <w:sz w:val="18"/>
                <w:szCs w:val="18"/>
              </w:rPr>
              <w:t>s</w:t>
            </w:r>
            <w:r>
              <w:rPr>
                <w:spacing w:val="1"/>
                <w:sz w:val="18"/>
                <w:szCs w:val="18"/>
              </w:rPr>
              <w:t>p</w:t>
            </w:r>
            <w:r>
              <w:rPr>
                <w:spacing w:val="-5"/>
                <w:sz w:val="18"/>
                <w:szCs w:val="18"/>
              </w:rPr>
              <w:t>e</w:t>
            </w:r>
            <w:r>
              <w:rPr>
                <w:spacing w:val="1"/>
                <w:sz w:val="18"/>
                <w:szCs w:val="18"/>
              </w:rPr>
              <w:t>n</w:t>
            </w:r>
            <w:r>
              <w:rPr>
                <w:spacing w:val="-1"/>
                <w:sz w:val="18"/>
                <w:szCs w:val="18"/>
              </w:rPr>
              <w:t>s</w:t>
            </w:r>
            <w:r>
              <w:rPr>
                <w:sz w:val="18"/>
                <w:szCs w:val="18"/>
              </w:rPr>
              <w:t>i</w:t>
            </w:r>
            <w:r>
              <w:rPr>
                <w:spacing w:val="-2"/>
                <w:sz w:val="18"/>
                <w:szCs w:val="18"/>
              </w:rPr>
              <w:t>o</w:t>
            </w:r>
            <w:r>
              <w:rPr>
                <w:spacing w:val="1"/>
                <w:sz w:val="18"/>
                <w:szCs w:val="18"/>
              </w:rPr>
              <w:t>n</w:t>
            </w:r>
            <w:r>
              <w:rPr>
                <w:sz w:val="18"/>
                <w:szCs w:val="18"/>
              </w:rPr>
              <w:t>e</w:t>
            </w:r>
            <w:r>
              <w:rPr>
                <w:spacing w:val="-7"/>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3"/>
                <w:sz w:val="18"/>
                <w:szCs w:val="18"/>
              </w:rPr>
              <w:t>A</w:t>
            </w:r>
            <w:r>
              <w:rPr>
                <w:spacing w:val="1"/>
                <w:sz w:val="18"/>
                <w:szCs w:val="18"/>
              </w:rPr>
              <w:t>v</w:t>
            </w:r>
            <w:r>
              <w:rPr>
                <w:spacing w:val="-2"/>
                <w:sz w:val="18"/>
                <w:szCs w:val="18"/>
              </w:rPr>
              <w:t>v</w:t>
            </w:r>
            <w:r>
              <w:rPr>
                <w:spacing w:val="1"/>
                <w:sz w:val="18"/>
                <w:szCs w:val="18"/>
              </w:rPr>
              <w:t>o</w:t>
            </w:r>
            <w:r>
              <w:rPr>
                <w:spacing w:val="-1"/>
                <w:sz w:val="18"/>
                <w:szCs w:val="18"/>
              </w:rPr>
              <w:t>ca</w:t>
            </w:r>
            <w:r>
              <w:rPr>
                <w:spacing w:val="2"/>
                <w:sz w:val="18"/>
                <w:szCs w:val="18"/>
              </w:rPr>
              <w:t>t</w:t>
            </w:r>
            <w:r>
              <w:rPr>
                <w:spacing w:val="1"/>
                <w:sz w:val="18"/>
                <w:szCs w:val="18"/>
              </w:rPr>
              <w:t>o</w:t>
            </w:r>
            <w:r>
              <w:rPr>
                <w:sz w:val="18"/>
                <w:szCs w:val="18"/>
              </w:rPr>
              <w:t>.</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DATA_RADIATO_DAL</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Il</w:t>
            </w:r>
            <w:r>
              <w:rPr>
                <w:spacing w:val="-6"/>
                <w:sz w:val="18"/>
                <w:szCs w:val="18"/>
              </w:rPr>
              <w:t xml:space="preserve"> </w:t>
            </w:r>
            <w:r>
              <w:rPr>
                <w:spacing w:val="-1"/>
                <w:sz w:val="18"/>
                <w:szCs w:val="18"/>
              </w:rPr>
              <w:t>ca</w:t>
            </w:r>
            <w:r>
              <w:rPr>
                <w:spacing w:val="-5"/>
                <w:sz w:val="18"/>
                <w:szCs w:val="18"/>
              </w:rPr>
              <w:t>m</w:t>
            </w:r>
            <w:r>
              <w:rPr>
                <w:spacing w:val="1"/>
                <w:sz w:val="18"/>
                <w:szCs w:val="18"/>
              </w:rPr>
              <w:t>p</w:t>
            </w:r>
            <w:r>
              <w:rPr>
                <w:sz w:val="18"/>
                <w:szCs w:val="18"/>
              </w:rPr>
              <w:t>o</w:t>
            </w:r>
            <w:r>
              <w:rPr>
                <w:spacing w:val="-5"/>
                <w:sz w:val="18"/>
                <w:szCs w:val="18"/>
              </w:rPr>
              <w:t xml:space="preserve"> </w:t>
            </w:r>
            <w:r>
              <w:rPr>
                <w:spacing w:val="-1"/>
                <w:sz w:val="18"/>
                <w:szCs w:val="18"/>
              </w:rPr>
              <w:t>c</w:t>
            </w:r>
            <w:r>
              <w:rPr>
                <w:spacing w:val="1"/>
                <w:sz w:val="18"/>
                <w:szCs w:val="18"/>
              </w:rPr>
              <w:t>on</w:t>
            </w:r>
            <w:r>
              <w:rPr>
                <w:sz w:val="18"/>
                <w:szCs w:val="18"/>
              </w:rPr>
              <w:t>ti</w:t>
            </w:r>
            <w:r>
              <w:rPr>
                <w:spacing w:val="-1"/>
                <w:sz w:val="18"/>
                <w:szCs w:val="18"/>
              </w:rPr>
              <w:t>e</w:t>
            </w:r>
            <w:r>
              <w:rPr>
                <w:spacing w:val="1"/>
                <w:sz w:val="18"/>
                <w:szCs w:val="18"/>
              </w:rPr>
              <w:t>n</w:t>
            </w:r>
            <w:r>
              <w:rPr>
                <w:sz w:val="18"/>
                <w:szCs w:val="18"/>
              </w:rPr>
              <w:t>e</w:t>
            </w:r>
            <w:r>
              <w:rPr>
                <w:spacing w:val="-7"/>
                <w:sz w:val="18"/>
                <w:szCs w:val="18"/>
              </w:rPr>
              <w:t xml:space="preserve"> </w:t>
            </w:r>
            <w:r>
              <w:rPr>
                <w:sz w:val="18"/>
                <w:szCs w:val="18"/>
              </w:rPr>
              <w:t>l</w:t>
            </w:r>
            <w:r>
              <w:rPr>
                <w:spacing w:val="-2"/>
                <w:sz w:val="18"/>
                <w:szCs w:val="18"/>
              </w:rPr>
              <w:t>'</w:t>
            </w:r>
            <w:r>
              <w:rPr>
                <w:spacing w:val="-1"/>
                <w:sz w:val="18"/>
                <w:szCs w:val="18"/>
              </w:rPr>
              <w:t>e</w:t>
            </w:r>
            <w:r>
              <w:rPr>
                <w:spacing w:val="-2"/>
                <w:sz w:val="18"/>
                <w:szCs w:val="18"/>
              </w:rPr>
              <w:t>v</w:t>
            </w:r>
            <w:r>
              <w:rPr>
                <w:spacing w:val="-1"/>
                <w:sz w:val="18"/>
                <w:szCs w:val="18"/>
              </w:rPr>
              <w:t>e</w:t>
            </w:r>
            <w:r>
              <w:rPr>
                <w:spacing w:val="1"/>
                <w:sz w:val="18"/>
                <w:szCs w:val="18"/>
              </w:rPr>
              <w:t>n</w:t>
            </w:r>
            <w:r>
              <w:rPr>
                <w:sz w:val="18"/>
                <w:szCs w:val="18"/>
              </w:rPr>
              <w:t>t</w:t>
            </w:r>
            <w:r>
              <w:rPr>
                <w:spacing w:val="1"/>
                <w:sz w:val="18"/>
                <w:szCs w:val="18"/>
              </w:rPr>
              <w:t>u</w:t>
            </w:r>
            <w:r>
              <w:rPr>
                <w:spacing w:val="-1"/>
                <w:sz w:val="18"/>
                <w:szCs w:val="18"/>
              </w:rPr>
              <w:t>a</w:t>
            </w:r>
            <w:r>
              <w:rPr>
                <w:sz w:val="18"/>
                <w:szCs w:val="18"/>
              </w:rPr>
              <w:t>le</w:t>
            </w:r>
            <w:r>
              <w:rPr>
                <w:spacing w:val="-6"/>
                <w:sz w:val="18"/>
                <w:szCs w:val="18"/>
              </w:rPr>
              <w:t xml:space="preserve"> </w:t>
            </w:r>
            <w:r>
              <w:rPr>
                <w:spacing w:val="1"/>
                <w:sz w:val="18"/>
                <w:szCs w:val="18"/>
              </w:rPr>
              <w:t>d</w:t>
            </w:r>
            <w:r>
              <w:rPr>
                <w:spacing w:val="-1"/>
                <w:sz w:val="18"/>
                <w:szCs w:val="18"/>
              </w:rPr>
              <w:t>a</w:t>
            </w:r>
            <w:r>
              <w:rPr>
                <w:sz w:val="18"/>
                <w:szCs w:val="18"/>
              </w:rPr>
              <w:t>ta</w:t>
            </w:r>
            <w:r>
              <w:rPr>
                <w:spacing w:val="-9"/>
                <w:sz w:val="18"/>
                <w:szCs w:val="18"/>
              </w:rPr>
              <w:t xml:space="preserve"> </w:t>
            </w:r>
            <w:r>
              <w:rPr>
                <w:spacing w:val="1"/>
                <w:sz w:val="18"/>
                <w:szCs w:val="18"/>
              </w:rPr>
              <w:t>d</w:t>
            </w:r>
            <w:r>
              <w:rPr>
                <w:sz w:val="18"/>
                <w:szCs w:val="18"/>
              </w:rPr>
              <w:t>i</w:t>
            </w:r>
            <w:r>
              <w:rPr>
                <w:spacing w:val="-5"/>
                <w:sz w:val="18"/>
                <w:szCs w:val="18"/>
              </w:rPr>
              <w:t xml:space="preserve"> </w:t>
            </w:r>
            <w:r>
              <w:rPr>
                <w:sz w:val="18"/>
                <w:szCs w:val="18"/>
              </w:rPr>
              <w:t>r</w:t>
            </w:r>
            <w:r>
              <w:rPr>
                <w:spacing w:val="-1"/>
                <w:sz w:val="18"/>
                <w:szCs w:val="18"/>
              </w:rPr>
              <w:t>a</w:t>
            </w:r>
            <w:r>
              <w:rPr>
                <w:spacing w:val="-2"/>
                <w:sz w:val="18"/>
                <w:szCs w:val="18"/>
              </w:rPr>
              <w:t>d</w:t>
            </w:r>
            <w:r>
              <w:rPr>
                <w:sz w:val="18"/>
                <w:szCs w:val="18"/>
              </w:rPr>
              <w:t>i</w:t>
            </w:r>
            <w:r>
              <w:rPr>
                <w:spacing w:val="-1"/>
                <w:sz w:val="18"/>
                <w:szCs w:val="18"/>
              </w:rPr>
              <w:t>az</w:t>
            </w:r>
            <w:r>
              <w:rPr>
                <w:sz w:val="18"/>
                <w:szCs w:val="18"/>
              </w:rPr>
              <w:t>i</w:t>
            </w:r>
            <w:r>
              <w:rPr>
                <w:spacing w:val="1"/>
                <w:sz w:val="18"/>
                <w:szCs w:val="18"/>
              </w:rPr>
              <w:t>on</w:t>
            </w:r>
            <w:r>
              <w:rPr>
                <w:sz w:val="18"/>
                <w:szCs w:val="18"/>
              </w:rPr>
              <w:t>e</w:t>
            </w:r>
            <w:r>
              <w:rPr>
                <w:spacing w:val="-9"/>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A</w:t>
            </w:r>
            <w:r>
              <w:rPr>
                <w:spacing w:val="-2"/>
                <w:sz w:val="18"/>
                <w:szCs w:val="18"/>
              </w:rPr>
              <w:t>vv</w:t>
            </w:r>
            <w:r>
              <w:rPr>
                <w:spacing w:val="1"/>
                <w:sz w:val="18"/>
                <w:szCs w:val="18"/>
              </w:rPr>
              <w:t>o</w:t>
            </w:r>
            <w:r>
              <w:rPr>
                <w:spacing w:val="-1"/>
                <w:sz w:val="18"/>
                <w:szCs w:val="18"/>
              </w:rPr>
              <w:t>ca</w:t>
            </w:r>
            <w:r>
              <w:rPr>
                <w:sz w:val="18"/>
                <w:szCs w:val="18"/>
              </w:rPr>
              <w:t>t</w:t>
            </w:r>
            <w:r>
              <w:rPr>
                <w:spacing w:val="1"/>
                <w:sz w:val="18"/>
                <w:szCs w:val="18"/>
              </w:rPr>
              <w:t>o</w:t>
            </w:r>
            <w:r>
              <w:rPr>
                <w:sz w:val="18"/>
                <w:szCs w:val="18"/>
              </w:rPr>
              <w:t>.</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COD_NON_ATTIVITA</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(4 CHAR)</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Il</w:t>
            </w:r>
            <w:r>
              <w:rPr>
                <w:spacing w:val="-5"/>
                <w:sz w:val="18"/>
                <w:szCs w:val="18"/>
              </w:rPr>
              <w:t xml:space="preserve"> </w:t>
            </w:r>
            <w:r>
              <w:rPr>
                <w:spacing w:val="-1"/>
                <w:sz w:val="18"/>
                <w:szCs w:val="18"/>
              </w:rPr>
              <w:t>ca</w:t>
            </w:r>
            <w:r>
              <w:rPr>
                <w:spacing w:val="-5"/>
                <w:sz w:val="18"/>
                <w:szCs w:val="18"/>
              </w:rPr>
              <w:t>m</w:t>
            </w:r>
            <w:r>
              <w:rPr>
                <w:spacing w:val="1"/>
                <w:sz w:val="18"/>
                <w:szCs w:val="18"/>
              </w:rPr>
              <w:t>p</w:t>
            </w:r>
            <w:r>
              <w:rPr>
                <w:sz w:val="18"/>
                <w:szCs w:val="18"/>
              </w:rPr>
              <w:t>o</w:t>
            </w:r>
            <w:r>
              <w:rPr>
                <w:spacing w:val="-5"/>
                <w:sz w:val="18"/>
                <w:szCs w:val="18"/>
              </w:rPr>
              <w:t xml:space="preserve"> </w:t>
            </w:r>
            <w:r>
              <w:rPr>
                <w:spacing w:val="-1"/>
                <w:sz w:val="18"/>
                <w:szCs w:val="18"/>
              </w:rPr>
              <w:t>c</w:t>
            </w:r>
            <w:r>
              <w:rPr>
                <w:spacing w:val="1"/>
                <w:sz w:val="18"/>
                <w:szCs w:val="18"/>
              </w:rPr>
              <w:t>od</w:t>
            </w:r>
            <w:r>
              <w:rPr>
                <w:sz w:val="18"/>
                <w:szCs w:val="18"/>
              </w:rPr>
              <w:t>i</w:t>
            </w:r>
            <w:r>
              <w:rPr>
                <w:spacing w:val="-3"/>
                <w:sz w:val="18"/>
                <w:szCs w:val="18"/>
              </w:rPr>
              <w:t>f</w:t>
            </w:r>
            <w:r>
              <w:rPr>
                <w:sz w:val="18"/>
                <w:szCs w:val="18"/>
              </w:rPr>
              <w:t>i</w:t>
            </w:r>
            <w:r>
              <w:rPr>
                <w:spacing w:val="-1"/>
                <w:sz w:val="18"/>
                <w:szCs w:val="18"/>
              </w:rPr>
              <w:t>c</w:t>
            </w:r>
            <w:r>
              <w:rPr>
                <w:sz w:val="18"/>
                <w:szCs w:val="18"/>
              </w:rPr>
              <w:t>a</w:t>
            </w:r>
            <w:r>
              <w:rPr>
                <w:spacing w:val="-6"/>
                <w:sz w:val="18"/>
                <w:szCs w:val="18"/>
              </w:rPr>
              <w:t xml:space="preserve"> </w:t>
            </w:r>
            <w:r>
              <w:rPr>
                <w:sz w:val="18"/>
                <w:szCs w:val="18"/>
              </w:rPr>
              <w:t>la</w:t>
            </w:r>
            <w:r>
              <w:rPr>
                <w:spacing w:val="-4"/>
                <w:sz w:val="18"/>
                <w:szCs w:val="18"/>
              </w:rPr>
              <w:t xml:space="preserve"> </w:t>
            </w:r>
            <w:r>
              <w:rPr>
                <w:spacing w:val="-5"/>
                <w:sz w:val="18"/>
                <w:szCs w:val="18"/>
              </w:rPr>
              <w:t>m</w:t>
            </w:r>
            <w:r>
              <w:rPr>
                <w:spacing w:val="1"/>
                <w:sz w:val="18"/>
                <w:szCs w:val="18"/>
              </w:rPr>
              <w:t>o</w:t>
            </w:r>
            <w:r>
              <w:rPr>
                <w:sz w:val="18"/>
                <w:szCs w:val="18"/>
              </w:rPr>
              <w:t>ti</w:t>
            </w:r>
            <w:r>
              <w:rPr>
                <w:spacing w:val="-2"/>
                <w:sz w:val="18"/>
                <w:szCs w:val="18"/>
              </w:rPr>
              <w:t>v</w:t>
            </w:r>
            <w:r>
              <w:rPr>
                <w:spacing w:val="-1"/>
                <w:sz w:val="18"/>
                <w:szCs w:val="18"/>
              </w:rPr>
              <w:t>az</w:t>
            </w:r>
            <w:r>
              <w:rPr>
                <w:sz w:val="18"/>
                <w:szCs w:val="18"/>
              </w:rPr>
              <w:t>i</w:t>
            </w:r>
            <w:r>
              <w:rPr>
                <w:spacing w:val="1"/>
                <w:sz w:val="18"/>
                <w:szCs w:val="18"/>
              </w:rPr>
              <w:t>on</w:t>
            </w:r>
            <w:r>
              <w:rPr>
                <w:sz w:val="18"/>
                <w:szCs w:val="18"/>
              </w:rPr>
              <w:t>e</w:t>
            </w:r>
            <w:r>
              <w:rPr>
                <w:spacing w:val="-6"/>
                <w:sz w:val="18"/>
                <w:szCs w:val="18"/>
              </w:rPr>
              <w:t xml:space="preserve"> </w:t>
            </w:r>
            <w:r>
              <w:rPr>
                <w:spacing w:val="1"/>
                <w:sz w:val="18"/>
                <w:szCs w:val="18"/>
              </w:rPr>
              <w:t>d</w:t>
            </w:r>
            <w:r>
              <w:rPr>
                <w:sz w:val="18"/>
                <w:szCs w:val="18"/>
              </w:rPr>
              <w:t>i</w:t>
            </w:r>
            <w:r>
              <w:rPr>
                <w:spacing w:val="-4"/>
                <w:sz w:val="18"/>
                <w:szCs w:val="18"/>
              </w:rPr>
              <w:t xml:space="preserve"> </w:t>
            </w:r>
            <w:r>
              <w:rPr>
                <w:spacing w:val="-2"/>
                <w:sz w:val="18"/>
                <w:szCs w:val="18"/>
              </w:rPr>
              <w:t>i</w:t>
            </w:r>
            <w:r>
              <w:rPr>
                <w:spacing w:val="1"/>
                <w:sz w:val="18"/>
                <w:szCs w:val="18"/>
              </w:rPr>
              <w:t>n</w:t>
            </w:r>
            <w:r>
              <w:rPr>
                <w:spacing w:val="-1"/>
                <w:sz w:val="18"/>
                <w:szCs w:val="18"/>
              </w:rPr>
              <w:t>a</w:t>
            </w:r>
            <w:r>
              <w:rPr>
                <w:sz w:val="18"/>
                <w:szCs w:val="18"/>
              </w:rPr>
              <w:t>tti</w:t>
            </w:r>
            <w:r>
              <w:rPr>
                <w:spacing w:val="-2"/>
                <w:sz w:val="18"/>
                <w:szCs w:val="18"/>
              </w:rPr>
              <w:t>v</w:t>
            </w:r>
            <w:r>
              <w:rPr>
                <w:sz w:val="18"/>
                <w:szCs w:val="18"/>
              </w:rPr>
              <w:t>ità</w:t>
            </w:r>
            <w:r>
              <w:rPr>
                <w:spacing w:val="-7"/>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3"/>
                <w:sz w:val="18"/>
                <w:szCs w:val="18"/>
              </w:rPr>
              <w:t>A</w:t>
            </w:r>
            <w:r>
              <w:rPr>
                <w:spacing w:val="1"/>
                <w:sz w:val="18"/>
                <w:szCs w:val="18"/>
              </w:rPr>
              <w:t>v</w:t>
            </w:r>
            <w:r>
              <w:rPr>
                <w:spacing w:val="-2"/>
                <w:sz w:val="18"/>
                <w:szCs w:val="18"/>
              </w:rPr>
              <w:t>v</w:t>
            </w:r>
            <w:r>
              <w:rPr>
                <w:spacing w:val="1"/>
                <w:sz w:val="18"/>
                <w:szCs w:val="18"/>
              </w:rPr>
              <w:t>o</w:t>
            </w:r>
            <w:r>
              <w:rPr>
                <w:spacing w:val="-1"/>
                <w:sz w:val="18"/>
                <w:szCs w:val="18"/>
              </w:rPr>
              <w:t>ca</w:t>
            </w:r>
            <w:r>
              <w:rPr>
                <w:sz w:val="18"/>
                <w:szCs w:val="18"/>
              </w:rPr>
              <w:t>t</w:t>
            </w:r>
            <w:r>
              <w:rPr>
                <w:spacing w:val="1"/>
                <w:sz w:val="18"/>
                <w:szCs w:val="18"/>
              </w:rPr>
              <w:t>o</w:t>
            </w:r>
            <w:r>
              <w:rPr>
                <w:sz w:val="18"/>
                <w:szCs w:val="18"/>
              </w:rPr>
              <w:t>: C</w:t>
            </w:r>
            <w:r>
              <w:rPr>
                <w:spacing w:val="-1"/>
                <w:sz w:val="18"/>
                <w:szCs w:val="18"/>
              </w:rPr>
              <w:t>essaz</w:t>
            </w:r>
            <w:r>
              <w:rPr>
                <w:sz w:val="18"/>
                <w:szCs w:val="18"/>
              </w:rPr>
              <w:t>i</w:t>
            </w:r>
            <w:r>
              <w:rPr>
                <w:spacing w:val="1"/>
                <w:sz w:val="18"/>
                <w:szCs w:val="18"/>
              </w:rPr>
              <w:t>on</w:t>
            </w:r>
            <w:r>
              <w:rPr>
                <w:sz w:val="18"/>
                <w:szCs w:val="18"/>
              </w:rPr>
              <w:t>e</w:t>
            </w:r>
            <w:r>
              <w:rPr>
                <w:spacing w:val="-9"/>
                <w:sz w:val="18"/>
                <w:szCs w:val="18"/>
              </w:rPr>
              <w:t xml:space="preserve"> </w:t>
            </w:r>
            <w:r>
              <w:rPr>
                <w:spacing w:val="-3"/>
                <w:sz w:val="18"/>
                <w:szCs w:val="18"/>
              </w:rPr>
              <w:t>A</w:t>
            </w:r>
            <w:r>
              <w:rPr>
                <w:sz w:val="18"/>
                <w:szCs w:val="18"/>
              </w:rPr>
              <w:t>tti</w:t>
            </w:r>
            <w:r>
              <w:rPr>
                <w:spacing w:val="-2"/>
                <w:sz w:val="18"/>
                <w:szCs w:val="18"/>
              </w:rPr>
              <w:t>v</w:t>
            </w:r>
            <w:r>
              <w:rPr>
                <w:sz w:val="18"/>
                <w:szCs w:val="18"/>
              </w:rPr>
              <w:t>it</w:t>
            </w:r>
            <w:r>
              <w:rPr>
                <w:spacing w:val="-1"/>
                <w:sz w:val="18"/>
                <w:szCs w:val="18"/>
              </w:rPr>
              <w:t>à</w:t>
            </w:r>
            <w:r>
              <w:rPr>
                <w:spacing w:val="-4"/>
                <w:sz w:val="18"/>
                <w:szCs w:val="18"/>
              </w:rPr>
              <w:t xml:space="preserve"> </w:t>
            </w:r>
            <w:r>
              <w:rPr>
                <w:spacing w:val="-2"/>
                <w:sz w:val="18"/>
                <w:szCs w:val="18"/>
              </w:rPr>
              <w:t>T</w:t>
            </w:r>
            <w:r>
              <w:rPr>
                <w:sz w:val="18"/>
                <w:szCs w:val="18"/>
              </w:rPr>
              <w:t>r</w:t>
            </w:r>
            <w:r>
              <w:rPr>
                <w:spacing w:val="-1"/>
                <w:sz w:val="18"/>
                <w:szCs w:val="18"/>
              </w:rPr>
              <w:t>a</w:t>
            </w:r>
            <w:r>
              <w:rPr>
                <w:spacing w:val="2"/>
                <w:sz w:val="18"/>
                <w:szCs w:val="18"/>
              </w:rPr>
              <w:t>s</w:t>
            </w:r>
            <w:r>
              <w:rPr>
                <w:spacing w:val="-3"/>
                <w:sz w:val="18"/>
                <w:szCs w:val="18"/>
              </w:rPr>
              <w:t>f</w:t>
            </w:r>
            <w:r>
              <w:rPr>
                <w:spacing w:val="-1"/>
                <w:sz w:val="18"/>
                <w:szCs w:val="18"/>
              </w:rPr>
              <w:t>e</w:t>
            </w:r>
            <w:r>
              <w:rPr>
                <w:sz w:val="18"/>
                <w:szCs w:val="18"/>
              </w:rPr>
              <w:t>rit</w:t>
            </w:r>
            <w:r>
              <w:rPr>
                <w:spacing w:val="1"/>
                <w:sz w:val="18"/>
                <w:szCs w:val="18"/>
              </w:rPr>
              <w:t>o</w:t>
            </w:r>
            <w:r>
              <w:rPr>
                <w:sz w:val="18"/>
                <w:szCs w:val="18"/>
              </w:rPr>
              <w:t>...</w:t>
            </w:r>
            <w:r>
              <w:rPr>
                <w:spacing w:val="-9"/>
                <w:sz w:val="18"/>
                <w:szCs w:val="18"/>
              </w:rPr>
              <w:t xml:space="preserve"> </w:t>
            </w:r>
            <w:r>
              <w:rPr>
                <w:spacing w:val="-3"/>
                <w:sz w:val="18"/>
                <w:szCs w:val="18"/>
              </w:rPr>
              <w:t>A</w:t>
            </w:r>
            <w:r>
              <w:rPr>
                <w:spacing w:val="2"/>
                <w:sz w:val="18"/>
                <w:szCs w:val="18"/>
              </w:rPr>
              <w:t>s</w:t>
            </w:r>
            <w:r>
              <w:rPr>
                <w:spacing w:val="-1"/>
                <w:sz w:val="18"/>
                <w:szCs w:val="18"/>
              </w:rPr>
              <w:t>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6"/>
                <w:sz w:val="18"/>
                <w:szCs w:val="18"/>
              </w:rPr>
              <w:t xml:space="preserve"> </w:t>
            </w:r>
            <w:r>
              <w:rPr>
                <w:spacing w:val="-1"/>
                <w:sz w:val="18"/>
                <w:szCs w:val="18"/>
              </w:rPr>
              <w:t>a</w:t>
            </w:r>
            <w:r>
              <w:rPr>
                <w:sz w:val="18"/>
                <w:szCs w:val="18"/>
              </w:rPr>
              <w:t>l</w:t>
            </w:r>
            <w:r>
              <w:rPr>
                <w:spacing w:val="-7"/>
                <w:sz w:val="18"/>
                <w:szCs w:val="18"/>
              </w:rPr>
              <w:t xml:space="preserve"> </w:t>
            </w:r>
            <w:r>
              <w:rPr>
                <w:spacing w:val="-2"/>
                <w:sz w:val="18"/>
                <w:szCs w:val="18"/>
              </w:rPr>
              <w:t>d</w:t>
            </w:r>
            <w:r>
              <w:rPr>
                <w:spacing w:val="1"/>
                <w:sz w:val="18"/>
                <w:szCs w:val="18"/>
              </w:rPr>
              <w:t>o</w:t>
            </w:r>
            <w:r>
              <w:rPr>
                <w:spacing w:val="-5"/>
                <w:sz w:val="18"/>
                <w:szCs w:val="18"/>
              </w:rPr>
              <w:t>m</w:t>
            </w:r>
            <w:r>
              <w:rPr>
                <w:sz w:val="18"/>
                <w:szCs w:val="18"/>
              </w:rPr>
              <w:t>i</w:t>
            </w:r>
            <w:r>
              <w:rPr>
                <w:spacing w:val="1"/>
                <w:sz w:val="18"/>
                <w:szCs w:val="18"/>
              </w:rPr>
              <w:t>n</w:t>
            </w:r>
            <w:r>
              <w:rPr>
                <w:sz w:val="18"/>
                <w:szCs w:val="18"/>
              </w:rPr>
              <w:t>io</w:t>
            </w:r>
            <w:r>
              <w:rPr>
                <w:w w:val="99"/>
                <w:sz w:val="18"/>
                <w:szCs w:val="18"/>
              </w:rPr>
              <w:t xml:space="preserve"> </w:t>
            </w:r>
            <w:r>
              <w:rPr>
                <w:spacing w:val="-1"/>
                <w:sz w:val="18"/>
                <w:szCs w:val="18"/>
              </w:rPr>
              <w:t>NON</w:t>
            </w:r>
            <w:r>
              <w:rPr>
                <w:spacing w:val="1"/>
                <w:sz w:val="18"/>
                <w:szCs w:val="18"/>
              </w:rPr>
              <w:t>_</w:t>
            </w:r>
            <w:r>
              <w:rPr>
                <w:spacing w:val="-1"/>
                <w:sz w:val="18"/>
                <w:szCs w:val="18"/>
              </w:rPr>
              <w:t>A</w:t>
            </w:r>
            <w:r>
              <w:rPr>
                <w:sz w:val="18"/>
                <w:szCs w:val="18"/>
              </w:rPr>
              <w:t>T</w:t>
            </w:r>
            <w:r>
              <w:rPr>
                <w:spacing w:val="-2"/>
                <w:sz w:val="18"/>
                <w:szCs w:val="18"/>
              </w:rPr>
              <w:t>T</w:t>
            </w:r>
            <w:r>
              <w:rPr>
                <w:sz w:val="18"/>
                <w:szCs w:val="18"/>
              </w:rPr>
              <w:t>I</w:t>
            </w:r>
            <w:r>
              <w:rPr>
                <w:spacing w:val="2"/>
                <w:sz w:val="18"/>
                <w:szCs w:val="18"/>
              </w:rPr>
              <w:t>V</w:t>
            </w:r>
            <w:r>
              <w:rPr>
                <w:sz w:val="18"/>
                <w:szCs w:val="18"/>
              </w:rPr>
              <w:t>ITA</w:t>
            </w:r>
            <w:r>
              <w:rPr>
                <w:spacing w:val="-17"/>
                <w:sz w:val="18"/>
                <w:szCs w:val="18"/>
              </w:rPr>
              <w:t xml:space="preserve"> </w:t>
            </w:r>
            <w:r>
              <w:rPr>
                <w:spacing w:val="1"/>
                <w:sz w:val="18"/>
                <w:szCs w:val="18"/>
              </w:rPr>
              <w:t>d</w:t>
            </w:r>
            <w:r>
              <w:rPr>
                <w:sz w:val="18"/>
                <w:szCs w:val="18"/>
              </w:rPr>
              <w:t>i</w:t>
            </w:r>
            <w:r>
              <w:rPr>
                <w:spacing w:val="-14"/>
                <w:sz w:val="18"/>
                <w:szCs w:val="18"/>
              </w:rPr>
              <w:t xml:space="preserve"> </w:t>
            </w:r>
            <w:r>
              <w:rPr>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ES.</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z w:val="18"/>
                <w:szCs w:val="18"/>
              </w:rPr>
              <w:t>VARCHAR2 (2000 CHAR)</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E</w:t>
            </w:r>
            <w:r>
              <w:rPr>
                <w:spacing w:val="-2"/>
                <w:sz w:val="18"/>
                <w:szCs w:val="18"/>
              </w:rPr>
              <w:t>v</w:t>
            </w:r>
            <w:r>
              <w:rPr>
                <w:spacing w:val="-1"/>
                <w:sz w:val="18"/>
                <w:szCs w:val="18"/>
              </w:rPr>
              <w:t>e</w:t>
            </w:r>
            <w:r>
              <w:rPr>
                <w:spacing w:val="1"/>
                <w:sz w:val="18"/>
                <w:szCs w:val="18"/>
              </w:rPr>
              <w:t>n</w:t>
            </w:r>
            <w:r>
              <w:rPr>
                <w:sz w:val="18"/>
                <w:szCs w:val="18"/>
              </w:rPr>
              <w:t>t</w:t>
            </w:r>
            <w:r>
              <w:rPr>
                <w:spacing w:val="1"/>
                <w:sz w:val="18"/>
                <w:szCs w:val="18"/>
              </w:rPr>
              <w:t>u</w:t>
            </w:r>
            <w:r>
              <w:rPr>
                <w:spacing w:val="-1"/>
                <w:sz w:val="18"/>
                <w:szCs w:val="18"/>
              </w:rPr>
              <w:t>a</w:t>
            </w:r>
            <w:r>
              <w:rPr>
                <w:sz w:val="18"/>
                <w:szCs w:val="18"/>
              </w:rPr>
              <w:t>li</w:t>
            </w:r>
            <w:r>
              <w:rPr>
                <w:spacing w:val="-6"/>
                <w:sz w:val="18"/>
                <w:szCs w:val="18"/>
              </w:rPr>
              <w:t xml:space="preserve"> </w:t>
            </w:r>
            <w:r>
              <w:rPr>
                <w:spacing w:val="-2"/>
                <w:sz w:val="18"/>
                <w:szCs w:val="18"/>
              </w:rPr>
              <w:t>n</w:t>
            </w:r>
            <w:r>
              <w:rPr>
                <w:spacing w:val="1"/>
                <w:sz w:val="18"/>
                <w:szCs w:val="18"/>
              </w:rPr>
              <w:t>o</w:t>
            </w:r>
            <w:r>
              <w:rPr>
                <w:sz w:val="18"/>
                <w:szCs w:val="18"/>
              </w:rPr>
              <w:t>te</w:t>
            </w:r>
            <w:r>
              <w:rPr>
                <w:spacing w:val="-8"/>
                <w:sz w:val="18"/>
                <w:szCs w:val="18"/>
              </w:rPr>
              <w:t xml:space="preserve"> </w:t>
            </w:r>
            <w:r>
              <w:rPr>
                <w:sz w:val="18"/>
                <w:szCs w:val="18"/>
              </w:rPr>
              <w:t>r</w:t>
            </w:r>
            <w:r>
              <w:rPr>
                <w:spacing w:val="-1"/>
                <w:sz w:val="18"/>
                <w:szCs w:val="18"/>
              </w:rPr>
              <w:t>e</w:t>
            </w:r>
            <w:r>
              <w:rPr>
                <w:spacing w:val="-2"/>
                <w:sz w:val="18"/>
                <w:szCs w:val="18"/>
              </w:rPr>
              <w:t>g</w:t>
            </w:r>
            <w:r>
              <w:rPr>
                <w:sz w:val="18"/>
                <w:szCs w:val="18"/>
              </w:rPr>
              <w:t>i</w:t>
            </w:r>
            <w:r>
              <w:rPr>
                <w:spacing w:val="-1"/>
                <w:sz w:val="18"/>
                <w:szCs w:val="18"/>
              </w:rPr>
              <w:t>s</w:t>
            </w:r>
            <w:r>
              <w:rPr>
                <w:sz w:val="18"/>
                <w:szCs w:val="18"/>
              </w:rPr>
              <w:t>tr</w:t>
            </w:r>
            <w:r>
              <w:rPr>
                <w:spacing w:val="-1"/>
                <w:sz w:val="18"/>
                <w:szCs w:val="18"/>
              </w:rPr>
              <w:t>a</w:t>
            </w:r>
            <w:r>
              <w:rPr>
                <w:sz w:val="18"/>
                <w:szCs w:val="18"/>
              </w:rPr>
              <w:t>te</w:t>
            </w:r>
            <w:r>
              <w:rPr>
                <w:spacing w:val="-8"/>
                <w:sz w:val="18"/>
                <w:szCs w:val="18"/>
              </w:rPr>
              <w:t xml:space="preserve"> </w:t>
            </w:r>
            <w:r>
              <w:rPr>
                <w:spacing w:val="1"/>
                <w:sz w:val="18"/>
                <w:szCs w:val="18"/>
              </w:rPr>
              <w:t>p</w:t>
            </w:r>
            <w:r>
              <w:rPr>
                <w:spacing w:val="-1"/>
                <w:sz w:val="18"/>
                <w:szCs w:val="18"/>
              </w:rPr>
              <w:t>e</w:t>
            </w:r>
            <w:r>
              <w:rPr>
                <w:sz w:val="18"/>
                <w:szCs w:val="18"/>
              </w:rPr>
              <w:t>r</w:t>
            </w:r>
            <w:r>
              <w:rPr>
                <w:spacing w:val="-7"/>
                <w:sz w:val="18"/>
                <w:szCs w:val="18"/>
              </w:rPr>
              <w:t xml:space="preserve"> </w:t>
            </w:r>
            <w:r>
              <w:rPr>
                <w:sz w:val="18"/>
                <w:szCs w:val="18"/>
              </w:rPr>
              <w:t>l</w:t>
            </w:r>
            <w:r>
              <w:rPr>
                <w:spacing w:val="-2"/>
                <w:sz w:val="18"/>
                <w:szCs w:val="18"/>
              </w:rPr>
              <w:t>'</w:t>
            </w:r>
            <w:r>
              <w:rPr>
                <w:spacing w:val="-3"/>
                <w:sz w:val="18"/>
                <w:szCs w:val="18"/>
              </w:rPr>
              <w:t>A</w:t>
            </w:r>
            <w:r>
              <w:rPr>
                <w:spacing w:val="1"/>
                <w:sz w:val="18"/>
                <w:szCs w:val="18"/>
              </w:rPr>
              <w:t>v</w:t>
            </w:r>
            <w:r>
              <w:rPr>
                <w:spacing w:val="-2"/>
                <w:sz w:val="18"/>
                <w:szCs w:val="18"/>
              </w:rPr>
              <w:t>v</w:t>
            </w:r>
            <w:r>
              <w:rPr>
                <w:spacing w:val="1"/>
                <w:sz w:val="18"/>
                <w:szCs w:val="18"/>
              </w:rPr>
              <w:t>o</w:t>
            </w:r>
            <w:r>
              <w:rPr>
                <w:spacing w:val="-1"/>
                <w:sz w:val="18"/>
                <w:szCs w:val="18"/>
              </w:rPr>
              <w:t>ca</w:t>
            </w:r>
            <w:r>
              <w:rPr>
                <w:sz w:val="18"/>
                <w:szCs w:val="18"/>
              </w:rPr>
              <w:t>t</w:t>
            </w:r>
            <w:r>
              <w:rPr>
                <w:spacing w:val="1"/>
                <w:sz w:val="18"/>
                <w:szCs w:val="18"/>
              </w:rPr>
              <w:t>o</w:t>
            </w:r>
            <w:r>
              <w:rPr>
                <w:sz w:val="18"/>
                <w:szCs w:val="18"/>
              </w:rPr>
              <w:t>.</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FLAG_CANCELLATO</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18"/>
              <w:rPr>
                <w:spacing w:val="-2"/>
                <w:sz w:val="18"/>
                <w:szCs w:val="18"/>
              </w:rPr>
            </w:pPr>
            <w:r>
              <w:rPr>
                <w:sz w:val="18"/>
                <w:szCs w:val="18"/>
              </w:rPr>
              <w:t>VARCHAR2 (1 CHAR) DEFAULT 'N'</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2"/>
                <w:sz w:val="18"/>
                <w:szCs w:val="18"/>
              </w:rPr>
              <w:t>L</w:t>
            </w:r>
            <w:r>
              <w:rPr>
                <w:sz w:val="18"/>
                <w:szCs w:val="18"/>
              </w:rPr>
              <w:t>a</w:t>
            </w:r>
            <w:r>
              <w:rPr>
                <w:spacing w:val="-7"/>
                <w:sz w:val="18"/>
                <w:szCs w:val="18"/>
              </w:rPr>
              <w:t xml:space="preserve"> </w:t>
            </w:r>
            <w:r>
              <w:rPr>
                <w:spacing w:val="-1"/>
                <w:sz w:val="18"/>
                <w:szCs w:val="18"/>
              </w:rPr>
              <w:t>ca</w:t>
            </w:r>
            <w:r>
              <w:rPr>
                <w:spacing w:val="1"/>
                <w:sz w:val="18"/>
                <w:szCs w:val="18"/>
              </w:rPr>
              <w:t>nc</w:t>
            </w:r>
            <w:r>
              <w:rPr>
                <w:spacing w:val="-1"/>
                <w:sz w:val="18"/>
                <w:szCs w:val="18"/>
              </w:rPr>
              <w:t>e</w:t>
            </w:r>
            <w:r>
              <w:rPr>
                <w:sz w:val="18"/>
                <w:szCs w:val="18"/>
              </w:rPr>
              <w:t>ll</w:t>
            </w:r>
            <w:r>
              <w:rPr>
                <w:spacing w:val="-1"/>
                <w:sz w:val="18"/>
                <w:szCs w:val="18"/>
              </w:rPr>
              <w:t>az</w:t>
            </w:r>
            <w:r>
              <w:rPr>
                <w:sz w:val="18"/>
                <w:szCs w:val="18"/>
              </w:rPr>
              <w:t>i</w:t>
            </w:r>
            <w:r>
              <w:rPr>
                <w:spacing w:val="1"/>
                <w:sz w:val="18"/>
                <w:szCs w:val="18"/>
              </w:rPr>
              <w:t>on</w:t>
            </w:r>
            <w:r>
              <w:rPr>
                <w:sz w:val="18"/>
                <w:szCs w:val="18"/>
              </w:rPr>
              <w:t>e</w:t>
            </w:r>
            <w:r>
              <w:rPr>
                <w:spacing w:val="-7"/>
                <w:sz w:val="18"/>
                <w:szCs w:val="18"/>
              </w:rPr>
              <w:t xml:space="preserve"> </w:t>
            </w:r>
            <w:r>
              <w:rPr>
                <w:spacing w:val="1"/>
                <w:sz w:val="18"/>
                <w:szCs w:val="18"/>
              </w:rPr>
              <w:t>d</w:t>
            </w:r>
            <w:r>
              <w:rPr>
                <w:sz w:val="18"/>
                <w:szCs w:val="18"/>
              </w:rPr>
              <w:t>i</w:t>
            </w:r>
            <w:r>
              <w:rPr>
                <w:spacing w:val="-4"/>
                <w:sz w:val="18"/>
                <w:szCs w:val="18"/>
              </w:rPr>
              <w:t xml:space="preserve"> </w:t>
            </w:r>
            <w:r>
              <w:rPr>
                <w:spacing w:val="-3"/>
                <w:sz w:val="18"/>
                <w:szCs w:val="18"/>
              </w:rPr>
              <w:t>A</w:t>
            </w:r>
            <w:r>
              <w:rPr>
                <w:spacing w:val="-2"/>
                <w:sz w:val="18"/>
                <w:szCs w:val="18"/>
              </w:rPr>
              <w:t>vv</w:t>
            </w:r>
            <w:r>
              <w:rPr>
                <w:spacing w:val="1"/>
                <w:sz w:val="18"/>
                <w:szCs w:val="18"/>
              </w:rPr>
              <w:t>o</w:t>
            </w:r>
            <w:r>
              <w:rPr>
                <w:spacing w:val="-1"/>
                <w:sz w:val="18"/>
                <w:szCs w:val="18"/>
              </w:rPr>
              <w:t>ca</w:t>
            </w:r>
            <w:r>
              <w:rPr>
                <w:sz w:val="18"/>
                <w:szCs w:val="18"/>
              </w:rPr>
              <w:t>to</w:t>
            </w:r>
            <w:r>
              <w:rPr>
                <w:spacing w:val="-5"/>
                <w:sz w:val="18"/>
                <w:szCs w:val="18"/>
              </w:rPr>
              <w:t xml:space="preserve"> </w:t>
            </w:r>
            <w:r>
              <w:rPr>
                <w:spacing w:val="-1"/>
                <w:sz w:val="18"/>
                <w:szCs w:val="18"/>
              </w:rPr>
              <w:t>a</w:t>
            </w:r>
            <w:r>
              <w:rPr>
                <w:spacing w:val="-2"/>
                <w:sz w:val="18"/>
                <w:szCs w:val="18"/>
              </w:rPr>
              <w:t>v</w:t>
            </w:r>
            <w:r>
              <w:rPr>
                <w:spacing w:val="1"/>
                <w:sz w:val="18"/>
                <w:szCs w:val="18"/>
              </w:rPr>
              <w:t>v</w:t>
            </w:r>
            <w:r>
              <w:rPr>
                <w:sz w:val="18"/>
                <w:szCs w:val="18"/>
              </w:rPr>
              <w:t>i</w:t>
            </w:r>
            <w:r>
              <w:rPr>
                <w:spacing w:val="-1"/>
                <w:sz w:val="18"/>
                <w:szCs w:val="18"/>
              </w:rPr>
              <w:t>e</w:t>
            </w:r>
            <w:r>
              <w:rPr>
                <w:spacing w:val="1"/>
                <w:sz w:val="18"/>
                <w:szCs w:val="18"/>
              </w:rPr>
              <w:t>n</w:t>
            </w:r>
            <w:r>
              <w:rPr>
                <w:sz w:val="18"/>
                <w:szCs w:val="18"/>
              </w:rPr>
              <w:t>e</w:t>
            </w:r>
            <w:r>
              <w:rPr>
                <w:spacing w:val="-7"/>
                <w:sz w:val="18"/>
                <w:szCs w:val="18"/>
              </w:rPr>
              <w:t xml:space="preserve"> </w:t>
            </w:r>
            <w:r>
              <w:rPr>
                <w:sz w:val="18"/>
                <w:szCs w:val="18"/>
              </w:rPr>
              <w:t>l</w:t>
            </w:r>
            <w:r>
              <w:rPr>
                <w:spacing w:val="1"/>
                <w:sz w:val="18"/>
                <w:szCs w:val="18"/>
              </w:rPr>
              <w:t>o</w:t>
            </w:r>
            <w:r>
              <w:rPr>
                <w:spacing w:val="-2"/>
                <w:sz w:val="18"/>
                <w:szCs w:val="18"/>
              </w:rPr>
              <w:t>g</w:t>
            </w:r>
            <w:r>
              <w:rPr>
                <w:sz w:val="18"/>
                <w:szCs w:val="18"/>
              </w:rPr>
              <w:t>i</w:t>
            </w:r>
            <w:r>
              <w:rPr>
                <w:spacing w:val="-1"/>
                <w:sz w:val="18"/>
                <w:szCs w:val="18"/>
              </w:rPr>
              <w:t>came</w:t>
            </w:r>
            <w:r>
              <w:rPr>
                <w:spacing w:val="1"/>
                <w:sz w:val="18"/>
                <w:szCs w:val="18"/>
              </w:rPr>
              <w:t>n</w:t>
            </w:r>
            <w:r>
              <w:rPr>
                <w:sz w:val="18"/>
                <w:szCs w:val="18"/>
              </w:rPr>
              <w:t>t</w:t>
            </w:r>
            <w:r>
              <w:rPr>
                <w:spacing w:val="-1"/>
                <w:sz w:val="18"/>
                <w:szCs w:val="18"/>
              </w:rPr>
              <w:t>e</w:t>
            </w:r>
            <w:r>
              <w:rPr>
                <w:spacing w:val="-4"/>
                <w:sz w:val="18"/>
                <w:szCs w:val="18"/>
              </w:rPr>
              <w:t xml:space="preserve"> </w:t>
            </w:r>
            <w:r>
              <w:rPr>
                <w:spacing w:val="-1"/>
                <w:sz w:val="18"/>
                <w:szCs w:val="18"/>
              </w:rPr>
              <w:t>c</w:t>
            </w:r>
            <w:r>
              <w:rPr>
                <w:spacing w:val="1"/>
                <w:sz w:val="18"/>
                <w:szCs w:val="18"/>
              </w:rPr>
              <w:t>o</w:t>
            </w:r>
            <w:r>
              <w:rPr>
                <w:sz w:val="18"/>
                <w:szCs w:val="18"/>
              </w:rPr>
              <w:t>n</w:t>
            </w:r>
            <w:r>
              <w:rPr>
                <w:spacing w:val="-5"/>
                <w:sz w:val="18"/>
                <w:szCs w:val="18"/>
              </w:rPr>
              <w:t xml:space="preserve"> </w:t>
            </w:r>
            <w:r>
              <w:rPr>
                <w:sz w:val="18"/>
                <w:szCs w:val="18"/>
              </w:rPr>
              <w:t>l</w:t>
            </w:r>
            <w:r>
              <w:rPr>
                <w:spacing w:val="-2"/>
                <w:sz w:val="18"/>
                <w:szCs w:val="18"/>
              </w:rPr>
              <w:t>'u</w:t>
            </w:r>
            <w:r>
              <w:rPr>
                <w:sz w:val="18"/>
                <w:szCs w:val="18"/>
              </w:rPr>
              <w:t>tili</w:t>
            </w:r>
            <w:r>
              <w:rPr>
                <w:spacing w:val="-1"/>
                <w:sz w:val="18"/>
                <w:szCs w:val="18"/>
              </w:rPr>
              <w:t>zz</w:t>
            </w:r>
            <w:r>
              <w:rPr>
                <w:sz w:val="18"/>
                <w:szCs w:val="18"/>
              </w:rPr>
              <w:t>o</w:t>
            </w:r>
            <w:r>
              <w:rPr>
                <w:spacing w:val="-7"/>
                <w:sz w:val="18"/>
                <w:szCs w:val="18"/>
              </w:rPr>
              <w:t xml:space="preserve"> </w:t>
            </w:r>
            <w:r>
              <w:rPr>
                <w:spacing w:val="1"/>
                <w:sz w:val="18"/>
                <w:szCs w:val="18"/>
              </w:rPr>
              <w:t>d</w:t>
            </w:r>
            <w:r>
              <w:rPr>
                <w:sz w:val="18"/>
                <w:szCs w:val="18"/>
              </w:rPr>
              <w:t>i</w:t>
            </w:r>
            <w:r>
              <w:rPr>
                <w:w w:val="99"/>
                <w:sz w:val="18"/>
                <w:szCs w:val="18"/>
              </w:rPr>
              <w:t xml:space="preserve"> </w:t>
            </w:r>
            <w:r>
              <w:rPr>
                <w:sz w:val="18"/>
                <w:szCs w:val="18"/>
              </w:rPr>
              <w:t>FL</w:t>
            </w:r>
            <w:r>
              <w:rPr>
                <w:spacing w:val="-1"/>
                <w:sz w:val="18"/>
                <w:szCs w:val="18"/>
              </w:rPr>
              <w:t>A</w:t>
            </w:r>
            <w:r>
              <w:rPr>
                <w:spacing w:val="-3"/>
                <w:sz w:val="18"/>
                <w:szCs w:val="18"/>
              </w:rPr>
              <w:t>G</w:t>
            </w:r>
            <w:r>
              <w:rPr>
                <w:spacing w:val="1"/>
                <w:sz w:val="18"/>
                <w:szCs w:val="18"/>
              </w:rPr>
              <w:t>_</w:t>
            </w:r>
            <w:r>
              <w:rPr>
                <w:spacing w:val="2"/>
                <w:sz w:val="18"/>
                <w:szCs w:val="18"/>
              </w:rPr>
              <w:t>C</w:t>
            </w:r>
            <w:r>
              <w:rPr>
                <w:spacing w:val="-3"/>
                <w:sz w:val="18"/>
                <w:szCs w:val="18"/>
              </w:rPr>
              <w:t>A</w:t>
            </w:r>
            <w:r>
              <w:rPr>
                <w:spacing w:val="-1"/>
                <w:sz w:val="18"/>
                <w:szCs w:val="18"/>
              </w:rPr>
              <w:t>N</w:t>
            </w:r>
            <w:r>
              <w:rPr>
                <w:sz w:val="18"/>
                <w:szCs w:val="18"/>
              </w:rPr>
              <w:t>CELL</w:t>
            </w:r>
            <w:r>
              <w:rPr>
                <w:spacing w:val="-1"/>
                <w:sz w:val="18"/>
                <w:szCs w:val="18"/>
              </w:rPr>
              <w:t>A</w:t>
            </w:r>
            <w:r>
              <w:rPr>
                <w:spacing w:val="-2"/>
                <w:sz w:val="18"/>
                <w:szCs w:val="18"/>
              </w:rPr>
              <w:t>T</w:t>
            </w:r>
            <w:r>
              <w:rPr>
                <w:spacing w:val="-1"/>
                <w:sz w:val="18"/>
                <w:szCs w:val="18"/>
              </w:rPr>
              <w:t>O</w:t>
            </w:r>
            <w:r>
              <w:rPr>
                <w:sz w:val="18"/>
                <w:szCs w:val="18"/>
              </w:rPr>
              <w:t>.</w:t>
            </w:r>
            <w:r>
              <w:rPr>
                <w:spacing w:val="-7"/>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8"/>
                <w:sz w:val="18"/>
                <w:szCs w:val="18"/>
              </w:rPr>
              <w:t xml:space="preserve"> </w:t>
            </w:r>
            <w:r>
              <w:rPr>
                <w:spacing w:val="-1"/>
                <w:sz w:val="18"/>
                <w:szCs w:val="18"/>
              </w:rPr>
              <w:t>a</w:t>
            </w:r>
            <w:r>
              <w:rPr>
                <w:sz w:val="18"/>
                <w:szCs w:val="18"/>
              </w:rPr>
              <w:t>l</w:t>
            </w:r>
            <w:r>
              <w:rPr>
                <w:spacing w:val="-7"/>
                <w:sz w:val="18"/>
                <w:szCs w:val="18"/>
              </w:rPr>
              <w:t xml:space="preserve"> </w:t>
            </w:r>
            <w:r>
              <w:rPr>
                <w:spacing w:val="-1"/>
                <w:sz w:val="18"/>
                <w:szCs w:val="18"/>
              </w:rPr>
              <w:t>D</w:t>
            </w:r>
            <w:r>
              <w:rPr>
                <w:spacing w:val="1"/>
                <w:sz w:val="18"/>
                <w:szCs w:val="18"/>
              </w:rPr>
              <w:t>o</w:t>
            </w:r>
            <w:r>
              <w:rPr>
                <w:spacing w:val="-5"/>
                <w:sz w:val="18"/>
                <w:szCs w:val="18"/>
              </w:rPr>
              <w:t>m</w:t>
            </w:r>
            <w:r>
              <w:rPr>
                <w:sz w:val="18"/>
                <w:szCs w:val="18"/>
              </w:rPr>
              <w:t>i</w:t>
            </w:r>
            <w:r>
              <w:rPr>
                <w:spacing w:val="1"/>
                <w:sz w:val="18"/>
                <w:szCs w:val="18"/>
              </w:rPr>
              <w:t>n</w:t>
            </w:r>
            <w:r>
              <w:rPr>
                <w:sz w:val="18"/>
                <w:szCs w:val="18"/>
              </w:rPr>
              <w:t>io</w:t>
            </w:r>
            <w:r>
              <w:rPr>
                <w:spacing w:val="-10"/>
                <w:sz w:val="18"/>
                <w:szCs w:val="18"/>
              </w:rPr>
              <w:t xml:space="preserve"> </w:t>
            </w:r>
            <w:r>
              <w:rPr>
                <w:sz w:val="18"/>
                <w:szCs w:val="18"/>
              </w:rPr>
              <w:t>F</w:t>
            </w:r>
            <w:r>
              <w:rPr>
                <w:spacing w:val="-2"/>
                <w:sz w:val="18"/>
                <w:szCs w:val="18"/>
              </w:rPr>
              <w:t>L</w:t>
            </w:r>
            <w:r>
              <w:rPr>
                <w:spacing w:val="-1"/>
                <w:sz w:val="18"/>
                <w:szCs w:val="18"/>
              </w:rPr>
              <w:t>A</w:t>
            </w:r>
            <w:r>
              <w:rPr>
                <w:spacing w:val="-3"/>
                <w:sz w:val="18"/>
                <w:szCs w:val="18"/>
              </w:rPr>
              <w:t>G</w:t>
            </w:r>
            <w:r>
              <w:rPr>
                <w:spacing w:val="1"/>
                <w:sz w:val="18"/>
                <w:szCs w:val="18"/>
              </w:rPr>
              <w:t>_</w:t>
            </w:r>
            <w:r>
              <w:rPr>
                <w:sz w:val="18"/>
                <w:szCs w:val="18"/>
              </w:rPr>
              <w:t>SI</w:t>
            </w:r>
            <w:r>
              <w:rPr>
                <w:spacing w:val="1"/>
                <w:sz w:val="18"/>
                <w:szCs w:val="18"/>
              </w:rPr>
              <w:t>_</w:t>
            </w:r>
            <w:r>
              <w:rPr>
                <w:spacing w:val="-1"/>
                <w:sz w:val="18"/>
                <w:szCs w:val="18"/>
              </w:rPr>
              <w:t>N</w:t>
            </w:r>
            <w:r>
              <w:rPr>
                <w:sz w:val="18"/>
                <w:szCs w:val="18"/>
              </w:rPr>
              <w:t>O</w:t>
            </w:r>
            <w:r>
              <w:rPr>
                <w:spacing w:val="-8"/>
                <w:sz w:val="18"/>
                <w:szCs w:val="18"/>
              </w:rPr>
              <w:t xml:space="preserve"> </w:t>
            </w:r>
            <w:r>
              <w:rPr>
                <w:spacing w:val="1"/>
                <w:sz w:val="18"/>
                <w:szCs w:val="18"/>
              </w:rPr>
              <w:t>d</w:t>
            </w:r>
            <w:r>
              <w:rPr>
                <w:sz w:val="18"/>
                <w:szCs w:val="18"/>
              </w:rPr>
              <w:t>i</w:t>
            </w:r>
            <w:r>
              <w:rPr>
                <w:w w:val="99"/>
                <w:sz w:val="18"/>
                <w:szCs w:val="18"/>
              </w:rPr>
              <w:t xml:space="preserve"> </w:t>
            </w:r>
            <w:r>
              <w:rPr>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ES.</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COD_UFFICIO_APPARTENENZA</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z w:val="18"/>
                <w:szCs w:val="18"/>
              </w:rPr>
              <w:t>VARCHAR2 (11 CHAR)</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U</w:t>
            </w:r>
            <w:r>
              <w:rPr>
                <w:sz w:val="18"/>
                <w:szCs w:val="18"/>
              </w:rPr>
              <w:t>f</w:t>
            </w:r>
            <w:r>
              <w:rPr>
                <w:spacing w:val="-3"/>
                <w:sz w:val="18"/>
                <w:szCs w:val="18"/>
              </w:rPr>
              <w:t>f</w:t>
            </w:r>
            <w:r>
              <w:rPr>
                <w:sz w:val="18"/>
                <w:szCs w:val="18"/>
              </w:rPr>
              <w:t>i</w:t>
            </w:r>
            <w:r>
              <w:rPr>
                <w:spacing w:val="-1"/>
                <w:sz w:val="18"/>
                <w:szCs w:val="18"/>
              </w:rPr>
              <w:t>c</w:t>
            </w:r>
            <w:r>
              <w:rPr>
                <w:sz w:val="18"/>
                <w:szCs w:val="18"/>
              </w:rPr>
              <w:t>io</w:t>
            </w:r>
            <w:r>
              <w:rPr>
                <w:spacing w:val="-6"/>
                <w:sz w:val="18"/>
                <w:szCs w:val="18"/>
              </w:rPr>
              <w:t xml:space="preserve"> </w:t>
            </w:r>
            <w:r>
              <w:rPr>
                <w:spacing w:val="1"/>
                <w:sz w:val="18"/>
                <w:szCs w:val="18"/>
              </w:rPr>
              <w:t>d</w:t>
            </w:r>
            <w:r>
              <w:rPr>
                <w:sz w:val="18"/>
                <w:szCs w:val="18"/>
              </w:rPr>
              <w:t>i</w:t>
            </w:r>
            <w:r>
              <w:rPr>
                <w:spacing w:val="-6"/>
                <w:sz w:val="18"/>
                <w:szCs w:val="18"/>
              </w:rPr>
              <w:t xml:space="preserve"> </w:t>
            </w:r>
            <w:r>
              <w:rPr>
                <w:spacing w:val="-1"/>
                <w:sz w:val="18"/>
                <w:szCs w:val="18"/>
              </w:rPr>
              <w:t>a</w:t>
            </w:r>
            <w:r>
              <w:rPr>
                <w:spacing w:val="1"/>
                <w:sz w:val="18"/>
                <w:szCs w:val="18"/>
              </w:rPr>
              <w:t>pp</w:t>
            </w:r>
            <w:r>
              <w:rPr>
                <w:spacing w:val="-1"/>
                <w:sz w:val="18"/>
                <w:szCs w:val="18"/>
              </w:rPr>
              <w:t>a</w:t>
            </w:r>
            <w:r>
              <w:rPr>
                <w:sz w:val="18"/>
                <w:szCs w:val="18"/>
              </w:rPr>
              <w:t>rt</w:t>
            </w:r>
            <w:r>
              <w:rPr>
                <w:spacing w:val="-1"/>
                <w:sz w:val="18"/>
                <w:szCs w:val="18"/>
              </w:rPr>
              <w:t>e</w:t>
            </w:r>
            <w:r>
              <w:rPr>
                <w:spacing w:val="1"/>
                <w:sz w:val="18"/>
                <w:szCs w:val="18"/>
              </w:rPr>
              <w:t>n</w:t>
            </w:r>
            <w:r>
              <w:rPr>
                <w:spacing w:val="-5"/>
                <w:sz w:val="18"/>
                <w:szCs w:val="18"/>
              </w:rPr>
              <w:t>e</w:t>
            </w:r>
            <w:r>
              <w:rPr>
                <w:spacing w:val="1"/>
                <w:sz w:val="18"/>
                <w:szCs w:val="18"/>
              </w:rPr>
              <w:t>n</w:t>
            </w:r>
            <w:r>
              <w:rPr>
                <w:spacing w:val="-1"/>
                <w:sz w:val="18"/>
                <w:szCs w:val="18"/>
              </w:rPr>
              <w:t>z</w:t>
            </w:r>
            <w:r>
              <w:rPr>
                <w:sz w:val="18"/>
                <w:szCs w:val="18"/>
              </w:rPr>
              <w:t>a</w:t>
            </w:r>
            <w:r>
              <w:rPr>
                <w:spacing w:val="-7"/>
                <w:sz w:val="18"/>
                <w:szCs w:val="18"/>
              </w:rPr>
              <w:t xml:space="preserve"> </w:t>
            </w:r>
            <w:r>
              <w:rPr>
                <w:spacing w:val="1"/>
                <w:sz w:val="18"/>
                <w:szCs w:val="18"/>
              </w:rPr>
              <w:t>d</w:t>
            </w:r>
            <w:r>
              <w:rPr>
                <w:spacing w:val="-1"/>
                <w:sz w:val="18"/>
                <w:szCs w:val="18"/>
              </w:rPr>
              <w:t>e</w:t>
            </w:r>
            <w:r>
              <w:rPr>
                <w:sz w:val="18"/>
                <w:szCs w:val="18"/>
              </w:rPr>
              <w:t>ll'</w:t>
            </w:r>
            <w:r>
              <w:rPr>
                <w:spacing w:val="-7"/>
                <w:sz w:val="18"/>
                <w:szCs w:val="18"/>
              </w:rPr>
              <w:t xml:space="preserve"> </w:t>
            </w:r>
            <w:r>
              <w:rPr>
                <w:spacing w:val="-3"/>
                <w:sz w:val="18"/>
                <w:szCs w:val="18"/>
              </w:rPr>
              <w:t>A</w:t>
            </w:r>
            <w:r>
              <w:rPr>
                <w:spacing w:val="1"/>
                <w:sz w:val="18"/>
                <w:szCs w:val="18"/>
              </w:rPr>
              <w:t>vvo</w:t>
            </w:r>
            <w:r>
              <w:rPr>
                <w:spacing w:val="-1"/>
                <w:sz w:val="18"/>
                <w:szCs w:val="18"/>
              </w:rPr>
              <w:t>ca</w:t>
            </w:r>
            <w:r>
              <w:rPr>
                <w:sz w:val="18"/>
                <w:szCs w:val="18"/>
              </w:rPr>
              <w:t>t</w:t>
            </w:r>
            <w:r>
              <w:rPr>
                <w:spacing w:val="1"/>
                <w:sz w:val="18"/>
                <w:szCs w:val="18"/>
              </w:rPr>
              <w:t>o</w:t>
            </w:r>
            <w:r>
              <w:rPr>
                <w:sz w:val="18"/>
                <w:szCs w:val="18"/>
              </w:rPr>
              <w:t>.</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COD_OPERATORE_AGGIORNAMENTO</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COD_FISCALE</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(16 CHAR)</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fiscale dell’avvocato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PROVINCIA</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(4 CHAR)</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Provincia del foro dove esercita l’avvocato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CAP</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(6 CHAR)</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CAP della provincia del foro dove esercita l’avvocato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ID_AVVOCATO_STANDARD</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Puntamento al record dell’avvocato di default</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FLAG_VISUALIZZA</w:t>
            </w:r>
          </w:p>
        </w:tc>
        <w:tc>
          <w:tcPr>
            <w:tcW w:w="26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se l’avvocato sarà o meno visualizzato</w:t>
            </w:r>
          </w:p>
        </w:tc>
      </w:tr>
      <w:tr w:rsidR="00D601F7">
        <w:tc>
          <w:tcPr>
            <w:tcW w:w="3625" w:type="dxa"/>
            <w:tcBorders>
              <w:top w:val="double" w:sz="1" w:space="0" w:color="C0C0C0"/>
              <w:left w:val="double" w:sz="40" w:space="0" w:color="C0C0C0"/>
              <w:bottom w:val="double" w:sz="1" w:space="0" w:color="C0C0C0"/>
            </w:tcBorders>
            <w:shd w:val="clear" w:color="auto" w:fill="auto"/>
          </w:tcPr>
          <w:p w:rsidR="00D601F7" w:rsidRDefault="00D601F7">
            <w:pPr>
              <w:pStyle w:val="TableParagraph"/>
              <w:kinsoku w:val="0"/>
              <w:overflowPunct w:val="0"/>
              <w:spacing w:before="47"/>
              <w:ind w:left="54"/>
              <w:rPr>
                <w:sz w:val="18"/>
                <w:szCs w:val="18"/>
              </w:rPr>
            </w:pPr>
            <w:r w:rsidRPr="00D601F7">
              <w:rPr>
                <w:sz w:val="18"/>
                <w:szCs w:val="18"/>
              </w:rPr>
              <w:t>PEC</w:t>
            </w:r>
          </w:p>
        </w:tc>
        <w:tc>
          <w:tcPr>
            <w:tcW w:w="2684" w:type="dxa"/>
            <w:tcBorders>
              <w:top w:val="double" w:sz="1" w:space="0" w:color="C0C0C0"/>
              <w:left w:val="double" w:sz="1" w:space="0" w:color="C0C0C0"/>
              <w:bottom w:val="double" w:sz="1" w:space="0" w:color="C0C0C0"/>
            </w:tcBorders>
            <w:shd w:val="clear" w:color="auto" w:fill="auto"/>
          </w:tcPr>
          <w:p w:rsidR="00D601F7" w:rsidRDefault="00D601F7">
            <w:pPr>
              <w:pStyle w:val="TableParagraph"/>
              <w:kinsoku w:val="0"/>
              <w:overflowPunct w:val="0"/>
              <w:spacing w:before="47"/>
              <w:ind w:left="54"/>
              <w:rPr>
                <w:sz w:val="18"/>
                <w:szCs w:val="18"/>
              </w:rPr>
            </w:pPr>
            <w:r w:rsidRPr="00D601F7">
              <w:rPr>
                <w:sz w:val="18"/>
                <w:szCs w:val="18"/>
              </w:rPr>
              <w:t>VARCHAR2(200)</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D601F7" w:rsidRDefault="00D601F7">
            <w:pPr>
              <w:rPr>
                <w:sz w:val="18"/>
                <w:szCs w:val="18"/>
              </w:rPr>
            </w:pPr>
            <w:r>
              <w:rPr>
                <w:sz w:val="18"/>
                <w:szCs w:val="18"/>
              </w:rPr>
              <w:t>Pec dell’Avvocato</w:t>
            </w:r>
          </w:p>
        </w:tc>
      </w:tr>
      <w:tr w:rsidR="00D601F7">
        <w:tc>
          <w:tcPr>
            <w:tcW w:w="3625" w:type="dxa"/>
            <w:tcBorders>
              <w:top w:val="double" w:sz="1" w:space="0" w:color="C0C0C0"/>
              <w:left w:val="double" w:sz="40" w:space="0" w:color="C0C0C0"/>
              <w:bottom w:val="double" w:sz="1" w:space="0" w:color="C0C0C0"/>
            </w:tcBorders>
            <w:shd w:val="clear" w:color="auto" w:fill="auto"/>
          </w:tcPr>
          <w:p w:rsidR="00D601F7" w:rsidRDefault="00D601F7">
            <w:pPr>
              <w:pStyle w:val="TableParagraph"/>
              <w:kinsoku w:val="0"/>
              <w:overflowPunct w:val="0"/>
              <w:spacing w:before="47"/>
              <w:ind w:left="54"/>
              <w:rPr>
                <w:sz w:val="18"/>
                <w:szCs w:val="18"/>
              </w:rPr>
            </w:pPr>
            <w:r w:rsidRPr="00D601F7">
              <w:rPr>
                <w:sz w:val="18"/>
                <w:szCs w:val="18"/>
              </w:rPr>
              <w:t>FLAG_REGINDE</w:t>
            </w:r>
          </w:p>
        </w:tc>
        <w:tc>
          <w:tcPr>
            <w:tcW w:w="2684" w:type="dxa"/>
            <w:tcBorders>
              <w:top w:val="double" w:sz="1" w:space="0" w:color="C0C0C0"/>
              <w:left w:val="double" w:sz="1" w:space="0" w:color="C0C0C0"/>
              <w:bottom w:val="double" w:sz="1" w:space="0" w:color="C0C0C0"/>
            </w:tcBorders>
            <w:shd w:val="clear" w:color="auto" w:fill="auto"/>
          </w:tcPr>
          <w:p w:rsidR="00D601F7" w:rsidRDefault="00D601F7">
            <w:pPr>
              <w:pStyle w:val="TableParagraph"/>
              <w:kinsoku w:val="0"/>
              <w:overflowPunct w:val="0"/>
              <w:spacing w:before="47"/>
              <w:ind w:left="54"/>
              <w:rPr>
                <w:sz w:val="18"/>
                <w:szCs w:val="18"/>
              </w:rPr>
            </w:pPr>
            <w:r w:rsidRPr="00D601F7">
              <w:rPr>
                <w:sz w:val="18"/>
                <w:szCs w:val="18"/>
              </w:rPr>
              <w:t>VARCHAR2(2)</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D601F7" w:rsidRDefault="00D601F7">
            <w:pPr>
              <w:rPr>
                <w:sz w:val="18"/>
                <w:szCs w:val="18"/>
              </w:rPr>
            </w:pPr>
            <w:r>
              <w:rPr>
                <w:sz w:val="18"/>
                <w:szCs w:val="18"/>
              </w:rPr>
              <w:t>Indica se l’avvocato proviene da RegInde o meno</w:t>
            </w:r>
          </w:p>
        </w:tc>
      </w:tr>
      <w:tr w:rsidR="00D601F7">
        <w:tc>
          <w:tcPr>
            <w:tcW w:w="3625" w:type="dxa"/>
            <w:tcBorders>
              <w:top w:val="double" w:sz="1" w:space="0" w:color="C0C0C0"/>
              <w:left w:val="double" w:sz="40" w:space="0" w:color="C0C0C0"/>
              <w:bottom w:val="double" w:sz="1" w:space="0" w:color="C0C0C0"/>
            </w:tcBorders>
            <w:shd w:val="clear" w:color="auto" w:fill="auto"/>
          </w:tcPr>
          <w:p w:rsidR="00D601F7" w:rsidRDefault="00D601F7">
            <w:pPr>
              <w:pStyle w:val="TableParagraph"/>
              <w:kinsoku w:val="0"/>
              <w:overflowPunct w:val="0"/>
              <w:spacing w:before="47"/>
              <w:ind w:left="54"/>
              <w:rPr>
                <w:sz w:val="18"/>
                <w:szCs w:val="18"/>
              </w:rPr>
            </w:pPr>
            <w:r w:rsidRPr="00D601F7">
              <w:rPr>
                <w:sz w:val="18"/>
                <w:szCs w:val="18"/>
              </w:rPr>
              <w:t>DESCR_COMUNE_STUDIO</w:t>
            </w:r>
          </w:p>
        </w:tc>
        <w:tc>
          <w:tcPr>
            <w:tcW w:w="2684" w:type="dxa"/>
            <w:tcBorders>
              <w:top w:val="double" w:sz="1" w:space="0" w:color="C0C0C0"/>
              <w:left w:val="double" w:sz="1" w:space="0" w:color="C0C0C0"/>
              <w:bottom w:val="double" w:sz="1" w:space="0" w:color="C0C0C0"/>
            </w:tcBorders>
            <w:shd w:val="clear" w:color="auto" w:fill="auto"/>
          </w:tcPr>
          <w:p w:rsidR="00D601F7" w:rsidRDefault="00D601F7">
            <w:pPr>
              <w:pStyle w:val="TableParagraph"/>
              <w:kinsoku w:val="0"/>
              <w:overflowPunct w:val="0"/>
              <w:spacing w:before="47"/>
              <w:ind w:left="54"/>
              <w:rPr>
                <w:sz w:val="18"/>
                <w:szCs w:val="18"/>
              </w:rPr>
            </w:pPr>
            <w:r w:rsidRPr="00D601F7">
              <w:rPr>
                <w:sz w:val="18"/>
                <w:szCs w:val="18"/>
              </w:rPr>
              <w:t>VARCHAR2(200)</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D601F7" w:rsidRDefault="00D601F7">
            <w:pPr>
              <w:rPr>
                <w:sz w:val="18"/>
                <w:szCs w:val="18"/>
              </w:rPr>
            </w:pPr>
            <w:r>
              <w:rPr>
                <w:sz w:val="18"/>
                <w:szCs w:val="18"/>
              </w:rPr>
              <w:t>Descrizione del luogo dello Studio dell’Avvocato</w:t>
            </w:r>
          </w:p>
        </w:tc>
      </w:tr>
      <w:tr w:rsidR="00D601F7">
        <w:tc>
          <w:tcPr>
            <w:tcW w:w="3625" w:type="dxa"/>
            <w:tcBorders>
              <w:top w:val="double" w:sz="1" w:space="0" w:color="C0C0C0"/>
              <w:left w:val="double" w:sz="40" w:space="0" w:color="C0C0C0"/>
              <w:bottom w:val="double" w:sz="1" w:space="0" w:color="C0C0C0"/>
            </w:tcBorders>
            <w:shd w:val="clear" w:color="auto" w:fill="auto"/>
          </w:tcPr>
          <w:p w:rsidR="00D601F7" w:rsidRDefault="00D601F7">
            <w:pPr>
              <w:pStyle w:val="TableParagraph"/>
              <w:kinsoku w:val="0"/>
              <w:overflowPunct w:val="0"/>
              <w:spacing w:before="47"/>
              <w:ind w:left="54"/>
              <w:rPr>
                <w:sz w:val="18"/>
                <w:szCs w:val="18"/>
              </w:rPr>
            </w:pPr>
            <w:r w:rsidRPr="00D601F7">
              <w:rPr>
                <w:sz w:val="18"/>
                <w:szCs w:val="18"/>
              </w:rPr>
              <w:t>COD_STATO_NASCITA_AVV</w:t>
            </w:r>
          </w:p>
        </w:tc>
        <w:tc>
          <w:tcPr>
            <w:tcW w:w="2684" w:type="dxa"/>
            <w:tcBorders>
              <w:top w:val="double" w:sz="1" w:space="0" w:color="C0C0C0"/>
              <w:left w:val="double" w:sz="1" w:space="0" w:color="C0C0C0"/>
              <w:bottom w:val="double" w:sz="1" w:space="0" w:color="C0C0C0"/>
            </w:tcBorders>
            <w:shd w:val="clear" w:color="auto" w:fill="auto"/>
          </w:tcPr>
          <w:p w:rsidR="00D601F7" w:rsidRDefault="00D601F7">
            <w:pPr>
              <w:pStyle w:val="TableParagraph"/>
              <w:kinsoku w:val="0"/>
              <w:overflowPunct w:val="0"/>
              <w:spacing w:before="47"/>
              <w:ind w:left="54"/>
              <w:rPr>
                <w:sz w:val="18"/>
                <w:szCs w:val="18"/>
              </w:rPr>
            </w:pPr>
            <w:r w:rsidRPr="00D601F7">
              <w:rPr>
                <w:sz w:val="18"/>
                <w:szCs w:val="18"/>
              </w:rPr>
              <w:t>VARCHAR2(3)</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D601F7" w:rsidRDefault="00D601F7">
            <w:pPr>
              <w:rPr>
                <w:sz w:val="18"/>
                <w:szCs w:val="18"/>
              </w:rPr>
            </w:pPr>
            <w:r>
              <w:rPr>
                <w:sz w:val="18"/>
                <w:szCs w:val="18"/>
              </w:rPr>
              <w:t>Codice dello Stato di Nascita dell’Avvocato</w:t>
            </w:r>
          </w:p>
        </w:tc>
      </w:tr>
      <w:tr w:rsidR="00D601F7">
        <w:tc>
          <w:tcPr>
            <w:tcW w:w="3625" w:type="dxa"/>
            <w:tcBorders>
              <w:top w:val="double" w:sz="1" w:space="0" w:color="C0C0C0"/>
              <w:left w:val="double" w:sz="40" w:space="0" w:color="C0C0C0"/>
              <w:bottom w:val="double" w:sz="1" w:space="0" w:color="C0C0C0"/>
            </w:tcBorders>
            <w:shd w:val="clear" w:color="auto" w:fill="auto"/>
          </w:tcPr>
          <w:p w:rsidR="00D601F7" w:rsidRDefault="00D601F7">
            <w:pPr>
              <w:pStyle w:val="TableParagraph"/>
              <w:kinsoku w:val="0"/>
              <w:overflowPunct w:val="0"/>
              <w:spacing w:before="47"/>
              <w:ind w:left="54"/>
              <w:rPr>
                <w:sz w:val="18"/>
                <w:szCs w:val="18"/>
              </w:rPr>
            </w:pPr>
            <w:r w:rsidRPr="00D601F7">
              <w:rPr>
                <w:sz w:val="18"/>
                <w:szCs w:val="18"/>
              </w:rPr>
              <w:t>DESC_LUOGO_NAS_REGINDE</w:t>
            </w:r>
          </w:p>
        </w:tc>
        <w:tc>
          <w:tcPr>
            <w:tcW w:w="2684" w:type="dxa"/>
            <w:tcBorders>
              <w:top w:val="double" w:sz="1" w:space="0" w:color="C0C0C0"/>
              <w:left w:val="double" w:sz="1" w:space="0" w:color="C0C0C0"/>
              <w:bottom w:val="double" w:sz="1" w:space="0" w:color="C0C0C0"/>
            </w:tcBorders>
            <w:shd w:val="clear" w:color="auto" w:fill="auto"/>
          </w:tcPr>
          <w:p w:rsidR="00D601F7" w:rsidRDefault="00D601F7">
            <w:pPr>
              <w:pStyle w:val="TableParagraph"/>
              <w:kinsoku w:val="0"/>
              <w:overflowPunct w:val="0"/>
              <w:spacing w:before="47"/>
              <w:ind w:left="54"/>
              <w:rPr>
                <w:sz w:val="18"/>
                <w:szCs w:val="18"/>
              </w:rPr>
            </w:pPr>
            <w:r w:rsidRPr="00D601F7">
              <w:rPr>
                <w:sz w:val="18"/>
                <w:szCs w:val="18"/>
              </w:rPr>
              <w:t>VARCHAR2(200)</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D601F7" w:rsidRDefault="00D601F7">
            <w:pPr>
              <w:rPr>
                <w:sz w:val="18"/>
                <w:szCs w:val="18"/>
              </w:rPr>
            </w:pPr>
            <w:r>
              <w:rPr>
                <w:sz w:val="18"/>
                <w:szCs w:val="18"/>
              </w:rPr>
              <w:t>Descrizione del Luodo di Nascita dell’Avvocato proveniente da RegInde</w:t>
            </w:r>
          </w:p>
        </w:tc>
      </w:tr>
      <w:tr w:rsidR="00D601F7">
        <w:tc>
          <w:tcPr>
            <w:tcW w:w="3625" w:type="dxa"/>
            <w:tcBorders>
              <w:top w:val="double" w:sz="1" w:space="0" w:color="C0C0C0"/>
              <w:left w:val="double" w:sz="40" w:space="0" w:color="C0C0C0"/>
              <w:bottom w:val="double" w:sz="1" w:space="0" w:color="C0C0C0"/>
            </w:tcBorders>
            <w:shd w:val="clear" w:color="auto" w:fill="auto"/>
          </w:tcPr>
          <w:p w:rsidR="00D601F7" w:rsidRDefault="00D601F7">
            <w:pPr>
              <w:pStyle w:val="TableParagraph"/>
              <w:kinsoku w:val="0"/>
              <w:overflowPunct w:val="0"/>
              <w:spacing w:before="47"/>
              <w:ind w:left="54"/>
              <w:rPr>
                <w:sz w:val="18"/>
                <w:szCs w:val="18"/>
              </w:rPr>
            </w:pPr>
            <w:r w:rsidRPr="00D601F7">
              <w:rPr>
                <w:sz w:val="18"/>
                <w:szCs w:val="18"/>
              </w:rPr>
              <w:t>ID_AVVOCATO_BONIFICATO</w:t>
            </w:r>
          </w:p>
        </w:tc>
        <w:tc>
          <w:tcPr>
            <w:tcW w:w="2684" w:type="dxa"/>
            <w:tcBorders>
              <w:top w:val="double" w:sz="1" w:space="0" w:color="C0C0C0"/>
              <w:left w:val="double" w:sz="1" w:space="0" w:color="C0C0C0"/>
              <w:bottom w:val="double" w:sz="1" w:space="0" w:color="C0C0C0"/>
            </w:tcBorders>
            <w:shd w:val="clear" w:color="auto" w:fill="auto"/>
          </w:tcPr>
          <w:p w:rsidR="00D601F7" w:rsidRDefault="00D601F7">
            <w:pPr>
              <w:pStyle w:val="TableParagraph"/>
              <w:kinsoku w:val="0"/>
              <w:overflowPunct w:val="0"/>
              <w:spacing w:before="47"/>
              <w:ind w:left="54"/>
              <w:rPr>
                <w:sz w:val="18"/>
                <w:szCs w:val="18"/>
              </w:rPr>
            </w:pPr>
            <w:r w:rsidRPr="00D601F7">
              <w:rPr>
                <w:sz w:val="18"/>
                <w:szCs w:val="18"/>
              </w:rPr>
              <w:t>NUMBER(38,0)</w:t>
            </w:r>
          </w:p>
        </w:tc>
        <w:tc>
          <w:tcPr>
            <w:tcW w:w="4121" w:type="dxa"/>
            <w:tcBorders>
              <w:top w:val="double" w:sz="1" w:space="0" w:color="C0C0C0"/>
              <w:left w:val="double" w:sz="1" w:space="0" w:color="C0C0C0"/>
              <w:bottom w:val="double" w:sz="1" w:space="0" w:color="C0C0C0"/>
              <w:right w:val="double" w:sz="1" w:space="0" w:color="C0C0C0"/>
            </w:tcBorders>
            <w:shd w:val="clear" w:color="auto" w:fill="auto"/>
          </w:tcPr>
          <w:p w:rsidR="00D601F7" w:rsidRDefault="00D601F7">
            <w:pPr>
              <w:rPr>
                <w:sz w:val="18"/>
                <w:szCs w:val="18"/>
              </w:rPr>
            </w:pPr>
            <w:r>
              <w:rPr>
                <w:sz w:val="18"/>
                <w:szCs w:val="18"/>
              </w:rPr>
              <w:t>Identificativo dell’Avvocato bonificato</w:t>
            </w:r>
            <w:r w:rsidR="006473DF">
              <w:rPr>
                <w:sz w:val="18"/>
                <w:szCs w:val="18"/>
              </w:rPr>
              <w:t xml:space="preserve"> da RegInde</w:t>
            </w:r>
          </w:p>
        </w:tc>
      </w:tr>
    </w:tbl>
    <w:p w:rsidR="00880ABD" w:rsidRDefault="00880ABD" w:rsidP="00D601F7">
      <w:pPr>
        <w:pStyle w:val="BVNBluSottolineato"/>
        <w:ind w:left="0" w:firstLine="0"/>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042"/>
        <w:gridCol w:w="2777"/>
        <w:gridCol w:w="4036"/>
      </w:tblGrid>
      <w:tr w:rsidR="00880ABD">
        <w:tc>
          <w:tcPr>
            <w:tcW w:w="3042"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77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403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304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ATT_ASS_SOC_FK</w:t>
            </w:r>
          </w:p>
        </w:tc>
        <w:tc>
          <w:tcPr>
            <w:tcW w:w="2777"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ASS_SOC_ID_ASS_SOCIALE</w:t>
            </w:r>
          </w:p>
        </w:tc>
        <w:tc>
          <w:tcPr>
            <w:tcW w:w="4036"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(ASSISTENTE_SOCIALE.ID_ASSISTENTE_SOCIALE)</w:t>
            </w:r>
          </w:p>
        </w:tc>
      </w:tr>
      <w:tr w:rsidR="00880ABD">
        <w:tc>
          <w:tcPr>
            <w:tcW w:w="3042"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ATT_FAS_SIEPE_FK</w:t>
            </w:r>
          </w:p>
        </w:tc>
        <w:tc>
          <w:tcPr>
            <w:tcW w:w="2777"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FAS_SIE_ID_FAS_SIEPE</w:t>
            </w:r>
          </w:p>
        </w:tc>
        <w:tc>
          <w:tcPr>
            <w:tcW w:w="4036"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(FASCICOLO_SIEPE.ID_FASCICOLO_SIEPE)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AVVOCATO_FASCICOLO_SIEP</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AVV_FAS_AVV_FK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AVV_ID_AVVOCATO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AVVISI_AVVOCATO</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ID_AVVOCATO_AVVISI_FK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ID_AVVOCATO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AVVISI_AVVOCATO_OLD</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ID_AVVOCATO_AVVISI_OLD_FK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ID_AVVOCATO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PARTI_UDIENZA_DIFENSORE</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ID_AVVOCATO_FK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AVV_ID_AVVOCATO</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STORICO_AVVOCATO</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STO_AVV_FK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AVV_ID_AVVOCATO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ageBreakBefore/>
        <w:rPr>
          <w:spacing w:val="-6"/>
        </w:rPr>
      </w:pPr>
      <w:bookmarkStart w:id="23" w:name="_Toc78536583"/>
      <w:r>
        <w:rPr>
          <w:spacing w:val="-6"/>
        </w:rPr>
        <w:lastRenderedPageBreak/>
        <w:t>AVVOCATO_FASCICOLO_SIEP</w:t>
      </w:r>
      <w:bookmarkEnd w:id="23"/>
    </w:p>
    <w:p w:rsidR="00880ABD" w:rsidRDefault="00880ABD">
      <w:pPr>
        <w:pStyle w:val="BVN1"/>
        <w:numPr>
          <w:ilvl w:val="0"/>
          <w:numId w:val="0"/>
        </w:numPr>
        <w:rPr>
          <w:spacing w:val="-6"/>
        </w:rPr>
      </w:pPr>
    </w:p>
    <w:p w:rsidR="00880ABD" w:rsidRDefault="00880ABD">
      <w:pPr>
        <w:pStyle w:val="normal"/>
      </w:pPr>
      <w:r>
        <w:rPr>
          <w:rFonts w:ascii="Calibri" w:hAnsi="Calibri" w:cs="Calibri"/>
          <w:smallCaps/>
        </w:rPr>
        <w:t>La tabella contiene i dati relativi ad un avvocato per fascicolo siep.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06"/>
        <w:gridCol w:w="2622"/>
        <w:gridCol w:w="4102"/>
      </w:tblGrid>
      <w:tr w:rsidR="00880ABD">
        <w:trPr>
          <w:tblHeader/>
        </w:trPr>
        <w:tc>
          <w:tcPr>
            <w:tcW w:w="3706"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2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10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ID_AVVOCATO_FASCICOLO_SIEP</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z w:val="18"/>
                <w:szCs w:val="18"/>
              </w:rPr>
            </w:pPr>
            <w:r>
              <w:rPr>
                <w:spacing w:val="-3"/>
                <w:sz w:val="18"/>
                <w:szCs w:val="18"/>
              </w:rPr>
              <w:t>NUMBER NOT NULL</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32"/>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7"/>
                <w:sz w:val="18"/>
                <w:szCs w:val="18"/>
              </w:rPr>
              <w:t xml:space="preserve"> </w:t>
            </w:r>
            <w:r>
              <w:rPr>
                <w:spacing w:val="1"/>
                <w:sz w:val="18"/>
                <w:szCs w:val="18"/>
              </w:rPr>
              <w:t>n</w:t>
            </w:r>
            <w:r>
              <w:rPr>
                <w:spacing w:val="-1"/>
                <w:sz w:val="18"/>
                <w:szCs w:val="18"/>
              </w:rPr>
              <w:t>a</w:t>
            </w:r>
            <w:r>
              <w:rPr>
                <w:sz w:val="18"/>
                <w:szCs w:val="18"/>
              </w:rPr>
              <w:t>t</w:t>
            </w:r>
            <w:r>
              <w:rPr>
                <w:spacing w:val="1"/>
                <w:sz w:val="18"/>
                <w:szCs w:val="18"/>
              </w:rPr>
              <w:t>u</w:t>
            </w:r>
            <w:r>
              <w:rPr>
                <w:sz w:val="18"/>
                <w:szCs w:val="18"/>
              </w:rPr>
              <w:t>r</w:t>
            </w:r>
            <w:r>
              <w:rPr>
                <w:spacing w:val="-1"/>
                <w:sz w:val="18"/>
                <w:szCs w:val="18"/>
              </w:rPr>
              <w:t>a</w:t>
            </w:r>
            <w:r>
              <w:rPr>
                <w:sz w:val="18"/>
                <w:szCs w:val="18"/>
              </w:rPr>
              <w:t>le</w:t>
            </w:r>
            <w:r>
              <w:rPr>
                <w:spacing w:val="-7"/>
                <w:sz w:val="18"/>
                <w:szCs w:val="18"/>
              </w:rPr>
              <w:t xml:space="preserve"> </w:t>
            </w:r>
            <w:r>
              <w:rPr>
                <w:spacing w:val="1"/>
                <w:sz w:val="18"/>
                <w:szCs w:val="18"/>
              </w:rPr>
              <w:t>d</w:t>
            </w:r>
            <w:r>
              <w:rPr>
                <w:spacing w:val="-1"/>
                <w:sz w:val="18"/>
                <w:szCs w:val="18"/>
              </w:rPr>
              <w:t>e</w:t>
            </w:r>
            <w:r>
              <w:rPr>
                <w:sz w:val="18"/>
                <w:szCs w:val="18"/>
              </w:rPr>
              <w:t>lla</w:t>
            </w:r>
            <w:r>
              <w:rPr>
                <w:spacing w:val="-7"/>
                <w:sz w:val="18"/>
                <w:szCs w:val="18"/>
              </w:rPr>
              <w:t xml:space="preserve"> </w:t>
            </w:r>
            <w:r>
              <w:rPr>
                <w:sz w:val="18"/>
                <w:szCs w:val="18"/>
              </w:rPr>
              <w:t>t</w:t>
            </w:r>
            <w:r>
              <w:rPr>
                <w:spacing w:val="-1"/>
                <w:sz w:val="18"/>
                <w:szCs w:val="18"/>
              </w:rPr>
              <w:t>a</w:t>
            </w:r>
            <w:r>
              <w:rPr>
                <w:spacing w:val="1"/>
                <w:sz w:val="18"/>
                <w:szCs w:val="18"/>
              </w:rPr>
              <w:t>b</w:t>
            </w:r>
            <w:r>
              <w:rPr>
                <w:spacing w:val="-1"/>
                <w:sz w:val="18"/>
                <w:szCs w:val="18"/>
              </w:rPr>
              <w:t>e</w:t>
            </w:r>
            <w:r>
              <w:rPr>
                <w:sz w:val="18"/>
                <w:szCs w:val="18"/>
              </w:rPr>
              <w:t>ll</w:t>
            </w:r>
            <w:r>
              <w:rPr>
                <w:spacing w:val="-1"/>
                <w:sz w:val="18"/>
                <w:szCs w:val="18"/>
              </w:rPr>
              <w:t>a</w:t>
            </w:r>
            <w:r>
              <w:rPr>
                <w:sz w:val="18"/>
                <w:szCs w:val="18"/>
              </w:rPr>
              <w:t>.</w:t>
            </w:r>
            <w:r>
              <w:rPr>
                <w:spacing w:val="-7"/>
                <w:sz w:val="18"/>
                <w:szCs w:val="18"/>
              </w:rPr>
              <w:t xml:space="preserve"> </w:t>
            </w:r>
            <w:r>
              <w:rPr>
                <w:spacing w:val="-2"/>
                <w:sz w:val="18"/>
                <w:szCs w:val="18"/>
              </w:rPr>
              <w:t>L</w:t>
            </w:r>
            <w:r>
              <w:rPr>
                <w:spacing w:val="-1"/>
                <w:sz w:val="18"/>
                <w:szCs w:val="18"/>
              </w:rPr>
              <w:t>e</w:t>
            </w:r>
            <w:r>
              <w:rPr>
                <w:spacing w:val="1"/>
                <w:sz w:val="18"/>
                <w:szCs w:val="18"/>
              </w:rPr>
              <w:t>g</w:t>
            </w:r>
            <w:r>
              <w:rPr>
                <w:spacing w:val="-1"/>
                <w:sz w:val="18"/>
                <w:szCs w:val="18"/>
              </w:rPr>
              <w:t>a</w:t>
            </w:r>
            <w:r>
              <w:rPr>
                <w:sz w:val="18"/>
                <w:szCs w:val="18"/>
              </w:rPr>
              <w:t>ta</w:t>
            </w:r>
            <w:r>
              <w:rPr>
                <w:spacing w:val="-7"/>
                <w:sz w:val="18"/>
                <w:szCs w:val="18"/>
              </w:rPr>
              <w:t xml:space="preserve"> </w:t>
            </w:r>
            <w:r>
              <w:rPr>
                <w:spacing w:val="-1"/>
                <w:sz w:val="18"/>
                <w:szCs w:val="18"/>
              </w:rPr>
              <w:t>a</w:t>
            </w:r>
            <w:r>
              <w:rPr>
                <w:sz w:val="18"/>
                <w:szCs w:val="18"/>
              </w:rPr>
              <w:t>lla</w:t>
            </w:r>
            <w:r>
              <w:rPr>
                <w:spacing w:val="-7"/>
                <w:sz w:val="18"/>
                <w:szCs w:val="18"/>
              </w:rPr>
              <w:t xml:space="preserve"> </w:t>
            </w:r>
            <w:r>
              <w:rPr>
                <w:spacing w:val="-1"/>
                <w:sz w:val="18"/>
                <w:szCs w:val="18"/>
              </w:rPr>
              <w:t>se</w:t>
            </w:r>
            <w:r>
              <w:rPr>
                <w:spacing w:val="1"/>
                <w:sz w:val="18"/>
                <w:szCs w:val="18"/>
              </w:rPr>
              <w:t>qu</w:t>
            </w:r>
            <w:r>
              <w:rPr>
                <w:spacing w:val="-1"/>
                <w:sz w:val="18"/>
                <w:szCs w:val="18"/>
              </w:rPr>
              <w:t>e</w:t>
            </w:r>
            <w:r>
              <w:rPr>
                <w:spacing w:val="1"/>
                <w:sz w:val="18"/>
                <w:szCs w:val="18"/>
              </w:rPr>
              <w:t>n</w:t>
            </w:r>
            <w:r>
              <w:rPr>
                <w:spacing w:val="-1"/>
                <w:sz w:val="18"/>
                <w:szCs w:val="18"/>
              </w:rPr>
              <w:t>ce</w:t>
            </w:r>
            <w:r>
              <w:rPr>
                <w:sz w:val="18"/>
                <w:szCs w:val="18"/>
              </w:rPr>
              <w:t>:</w:t>
            </w:r>
            <w:r>
              <w:rPr>
                <w:w w:val="99"/>
                <w:sz w:val="18"/>
                <w:szCs w:val="18"/>
              </w:rPr>
              <w:t xml:space="preserve"> </w:t>
            </w:r>
            <w:r>
              <w:rPr>
                <w:spacing w:val="-3"/>
                <w:sz w:val="18"/>
                <w:szCs w:val="18"/>
              </w:rPr>
              <w:t>A</w:t>
            </w:r>
            <w:r>
              <w:rPr>
                <w:spacing w:val="2"/>
                <w:sz w:val="18"/>
                <w:szCs w:val="18"/>
              </w:rPr>
              <w:t>VV</w:t>
            </w:r>
            <w:r>
              <w:rPr>
                <w:spacing w:val="1"/>
                <w:sz w:val="18"/>
                <w:szCs w:val="18"/>
              </w:rPr>
              <w:t>_</w:t>
            </w:r>
            <w:r>
              <w:rPr>
                <w:sz w:val="18"/>
                <w:szCs w:val="18"/>
              </w:rPr>
              <w:t>F</w:t>
            </w:r>
            <w:r>
              <w:rPr>
                <w:spacing w:val="-3"/>
                <w:sz w:val="18"/>
                <w:szCs w:val="18"/>
              </w:rPr>
              <w:t>A</w:t>
            </w:r>
            <w:r>
              <w:rPr>
                <w:sz w:val="18"/>
                <w:szCs w:val="18"/>
              </w:rPr>
              <w:t>S</w:t>
            </w:r>
            <w:r>
              <w:rPr>
                <w:spacing w:val="1"/>
                <w:sz w:val="18"/>
                <w:szCs w:val="18"/>
              </w:rPr>
              <w:t>_</w:t>
            </w:r>
            <w:r>
              <w:rPr>
                <w:sz w:val="18"/>
                <w:szCs w:val="18"/>
              </w:rPr>
              <w:t>SI</w:t>
            </w:r>
            <w:r>
              <w:rPr>
                <w:spacing w:val="-2"/>
                <w:sz w:val="18"/>
                <w:szCs w:val="18"/>
              </w:rPr>
              <w:t>E</w:t>
            </w:r>
            <w:r>
              <w:rPr>
                <w:spacing w:val="1"/>
                <w:sz w:val="18"/>
                <w:szCs w:val="18"/>
              </w:rPr>
              <w:t>_</w:t>
            </w:r>
            <w:r>
              <w:rPr>
                <w:sz w:val="18"/>
                <w:szCs w:val="18"/>
              </w:rPr>
              <w:t>SE</w:t>
            </w:r>
            <w:r>
              <w:rPr>
                <w:spacing w:val="-1"/>
                <w:sz w:val="18"/>
                <w:szCs w:val="18"/>
              </w:rPr>
              <w:t>Q</w:t>
            </w:r>
            <w:r>
              <w:rPr>
                <w:sz w:val="18"/>
                <w:szCs w:val="18"/>
              </w:rPr>
              <w:t>.</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COD_TIPO_AVVOCATO</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pacing w:val="-3"/>
                <w:sz w:val="18"/>
                <w:szCs w:val="18"/>
              </w:rPr>
              <w:t>VARCHAR2 (2 CHAR) NOT NULL</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I</w:t>
            </w:r>
            <w:r>
              <w:rPr>
                <w:spacing w:val="1"/>
                <w:sz w:val="18"/>
                <w:szCs w:val="18"/>
              </w:rPr>
              <w:t>nd</w:t>
            </w:r>
            <w:r>
              <w:rPr>
                <w:sz w:val="18"/>
                <w:szCs w:val="18"/>
              </w:rPr>
              <w:t>i</w:t>
            </w:r>
            <w:r>
              <w:rPr>
                <w:spacing w:val="-1"/>
                <w:sz w:val="18"/>
                <w:szCs w:val="18"/>
              </w:rPr>
              <w:t>c</w:t>
            </w:r>
            <w:r>
              <w:rPr>
                <w:sz w:val="18"/>
                <w:szCs w:val="18"/>
              </w:rPr>
              <w:t>a</w:t>
            </w:r>
            <w:r>
              <w:rPr>
                <w:spacing w:val="-5"/>
                <w:sz w:val="18"/>
                <w:szCs w:val="18"/>
              </w:rPr>
              <w:t xml:space="preserve"> </w:t>
            </w:r>
            <w:r>
              <w:rPr>
                <w:sz w:val="18"/>
                <w:szCs w:val="18"/>
              </w:rPr>
              <w:t>il</w:t>
            </w:r>
            <w:r>
              <w:rPr>
                <w:spacing w:val="-6"/>
                <w:sz w:val="18"/>
                <w:szCs w:val="18"/>
              </w:rPr>
              <w:t xml:space="preserve"> </w:t>
            </w:r>
            <w:r>
              <w:rPr>
                <w:sz w:val="18"/>
                <w:szCs w:val="18"/>
              </w:rPr>
              <w:t>ti</w:t>
            </w:r>
            <w:r>
              <w:rPr>
                <w:spacing w:val="-2"/>
                <w:sz w:val="18"/>
                <w:szCs w:val="18"/>
              </w:rPr>
              <w:t>p</w:t>
            </w:r>
            <w:r>
              <w:rPr>
                <w:sz w:val="18"/>
                <w:szCs w:val="18"/>
              </w:rPr>
              <w:t>o</w:t>
            </w:r>
            <w:r>
              <w:rPr>
                <w:spacing w:val="-3"/>
                <w:sz w:val="18"/>
                <w:szCs w:val="18"/>
              </w:rPr>
              <w:t xml:space="preserve"> </w:t>
            </w:r>
            <w:r>
              <w:rPr>
                <w:spacing w:val="-2"/>
                <w:sz w:val="18"/>
                <w:szCs w:val="18"/>
              </w:rPr>
              <w:t>d</w:t>
            </w:r>
            <w:r>
              <w:rPr>
                <w:sz w:val="18"/>
                <w:szCs w:val="18"/>
              </w:rPr>
              <w:t>i</w:t>
            </w:r>
            <w:r>
              <w:rPr>
                <w:spacing w:val="-3"/>
                <w:sz w:val="18"/>
                <w:szCs w:val="18"/>
              </w:rPr>
              <w:t xml:space="preserve"> </w:t>
            </w:r>
            <w:r>
              <w:rPr>
                <w:spacing w:val="-1"/>
                <w:sz w:val="18"/>
                <w:szCs w:val="18"/>
              </w:rPr>
              <w:t>a</w:t>
            </w:r>
            <w:r>
              <w:rPr>
                <w:spacing w:val="-2"/>
                <w:sz w:val="18"/>
                <w:szCs w:val="18"/>
              </w:rPr>
              <w:t>vv</w:t>
            </w:r>
            <w:r>
              <w:rPr>
                <w:spacing w:val="1"/>
                <w:sz w:val="18"/>
                <w:szCs w:val="18"/>
              </w:rPr>
              <w:t>o</w:t>
            </w:r>
            <w:r>
              <w:rPr>
                <w:spacing w:val="-1"/>
                <w:sz w:val="18"/>
                <w:szCs w:val="18"/>
              </w:rPr>
              <w:t>ca</w:t>
            </w:r>
            <w:r>
              <w:rPr>
                <w:sz w:val="18"/>
                <w:szCs w:val="18"/>
              </w:rPr>
              <w:t>to</w:t>
            </w:r>
            <w:r>
              <w:rPr>
                <w:spacing w:val="-3"/>
                <w:sz w:val="18"/>
                <w:szCs w:val="18"/>
              </w:rPr>
              <w:t xml:space="preserve"> </w:t>
            </w:r>
            <w:r>
              <w:rPr>
                <w:spacing w:val="-1"/>
                <w:sz w:val="18"/>
                <w:szCs w:val="18"/>
              </w:rPr>
              <w:t>c</w:t>
            </w:r>
            <w:r>
              <w:rPr>
                <w:spacing w:val="1"/>
                <w:sz w:val="18"/>
                <w:szCs w:val="18"/>
              </w:rPr>
              <w:t>h</w:t>
            </w:r>
            <w:r>
              <w:rPr>
                <w:sz w:val="18"/>
                <w:szCs w:val="18"/>
              </w:rPr>
              <w:t>e</w:t>
            </w:r>
            <w:r>
              <w:rPr>
                <w:spacing w:val="-5"/>
                <w:sz w:val="18"/>
                <w:szCs w:val="18"/>
              </w:rPr>
              <w:t xml:space="preserve"> </w:t>
            </w:r>
            <w:r>
              <w:rPr>
                <w:spacing w:val="-1"/>
                <w:sz w:val="18"/>
                <w:szCs w:val="18"/>
              </w:rPr>
              <w:t>s</w:t>
            </w:r>
            <w:r>
              <w:rPr>
                <w:sz w:val="18"/>
                <w:szCs w:val="18"/>
              </w:rPr>
              <w:t>i</w:t>
            </w:r>
            <w:r>
              <w:rPr>
                <w:spacing w:val="-3"/>
                <w:sz w:val="18"/>
                <w:szCs w:val="18"/>
              </w:rPr>
              <w:t xml:space="preserve"> </w:t>
            </w:r>
            <w:r>
              <w:rPr>
                <w:spacing w:val="-1"/>
                <w:sz w:val="18"/>
                <w:szCs w:val="18"/>
              </w:rPr>
              <w:t>s</w:t>
            </w:r>
            <w:r>
              <w:rPr>
                <w:spacing w:val="-2"/>
                <w:sz w:val="18"/>
                <w:szCs w:val="18"/>
              </w:rPr>
              <w:t>t</w:t>
            </w:r>
            <w:r>
              <w:rPr>
                <w:sz w:val="18"/>
                <w:szCs w:val="18"/>
              </w:rPr>
              <w:t>a</w:t>
            </w:r>
            <w:r>
              <w:rPr>
                <w:spacing w:val="-5"/>
                <w:sz w:val="18"/>
                <w:szCs w:val="18"/>
              </w:rPr>
              <w:t xml:space="preserve"> </w:t>
            </w:r>
            <w:r>
              <w:rPr>
                <w:sz w:val="18"/>
                <w:szCs w:val="18"/>
              </w:rPr>
              <w:t>r</w:t>
            </w:r>
            <w:r>
              <w:rPr>
                <w:spacing w:val="-1"/>
                <w:sz w:val="18"/>
                <w:szCs w:val="18"/>
              </w:rPr>
              <w:t>e</w:t>
            </w:r>
            <w:r>
              <w:rPr>
                <w:sz w:val="18"/>
                <w:szCs w:val="18"/>
              </w:rPr>
              <w:t>l</w:t>
            </w:r>
            <w:r>
              <w:rPr>
                <w:spacing w:val="-1"/>
                <w:sz w:val="18"/>
                <w:szCs w:val="18"/>
              </w:rPr>
              <w:t>az</w:t>
            </w:r>
            <w:r>
              <w:rPr>
                <w:sz w:val="18"/>
                <w:szCs w:val="18"/>
              </w:rPr>
              <w:t>i</w:t>
            </w:r>
            <w:r>
              <w:rPr>
                <w:spacing w:val="1"/>
                <w:sz w:val="18"/>
                <w:szCs w:val="18"/>
              </w:rPr>
              <w:t>on</w:t>
            </w:r>
            <w:r>
              <w:rPr>
                <w:spacing w:val="-1"/>
                <w:sz w:val="18"/>
                <w:szCs w:val="18"/>
              </w:rPr>
              <w:t>a</w:t>
            </w:r>
            <w:r>
              <w:rPr>
                <w:spacing w:val="1"/>
                <w:sz w:val="18"/>
                <w:szCs w:val="18"/>
              </w:rPr>
              <w:t>n</w:t>
            </w:r>
            <w:r>
              <w:rPr>
                <w:spacing w:val="-2"/>
                <w:sz w:val="18"/>
                <w:szCs w:val="18"/>
              </w:rPr>
              <w:t>d</w:t>
            </w:r>
            <w:r>
              <w:rPr>
                <w:spacing w:val="1"/>
                <w:sz w:val="18"/>
                <w:szCs w:val="18"/>
              </w:rPr>
              <w:t>o</w:t>
            </w:r>
            <w:r>
              <w:rPr>
                <w:spacing w:val="-5"/>
                <w:sz w:val="18"/>
                <w:szCs w:val="18"/>
              </w:rPr>
              <w:t xml:space="preserve"> </w:t>
            </w:r>
            <w:r>
              <w:rPr>
                <w:spacing w:val="1"/>
                <w:sz w:val="18"/>
                <w:szCs w:val="18"/>
              </w:rPr>
              <w:t>o</w:t>
            </w:r>
            <w:r>
              <w:rPr>
                <w:spacing w:val="-1"/>
                <w:sz w:val="18"/>
                <w:szCs w:val="18"/>
              </w:rPr>
              <w:t>ss</w:t>
            </w:r>
            <w:r>
              <w:rPr>
                <w:sz w:val="18"/>
                <w:szCs w:val="18"/>
              </w:rPr>
              <w:t>ia</w:t>
            </w:r>
            <w:r>
              <w:rPr>
                <w:spacing w:val="-5"/>
                <w:sz w:val="18"/>
                <w:szCs w:val="18"/>
              </w:rPr>
              <w:t xml:space="preserve"> </w:t>
            </w:r>
            <w:r>
              <w:rPr>
                <w:spacing w:val="-1"/>
                <w:sz w:val="18"/>
                <w:szCs w:val="18"/>
              </w:rPr>
              <w:t>s</w:t>
            </w:r>
            <w:r>
              <w:rPr>
                <w:spacing w:val="1"/>
                <w:sz w:val="18"/>
                <w:szCs w:val="18"/>
              </w:rPr>
              <w:t>p</w:t>
            </w:r>
            <w:r>
              <w:rPr>
                <w:spacing w:val="-1"/>
                <w:sz w:val="18"/>
                <w:szCs w:val="18"/>
              </w:rPr>
              <w:t>ec</w:t>
            </w:r>
            <w:r>
              <w:rPr>
                <w:sz w:val="18"/>
                <w:szCs w:val="18"/>
              </w:rPr>
              <w:t>i</w:t>
            </w:r>
            <w:r>
              <w:rPr>
                <w:spacing w:val="-3"/>
                <w:sz w:val="18"/>
                <w:szCs w:val="18"/>
              </w:rPr>
              <w:t>f</w:t>
            </w:r>
            <w:r>
              <w:rPr>
                <w:sz w:val="18"/>
                <w:szCs w:val="18"/>
              </w:rPr>
              <w:t>i</w:t>
            </w:r>
            <w:r>
              <w:rPr>
                <w:spacing w:val="-1"/>
                <w:sz w:val="18"/>
                <w:szCs w:val="18"/>
              </w:rPr>
              <w:t>c</w:t>
            </w:r>
            <w:r>
              <w:rPr>
                <w:sz w:val="18"/>
                <w:szCs w:val="18"/>
              </w:rPr>
              <w:t>a</w:t>
            </w:r>
            <w:r>
              <w:rPr>
                <w:spacing w:val="-5"/>
                <w:sz w:val="18"/>
                <w:szCs w:val="18"/>
              </w:rPr>
              <w:t xml:space="preserve"> </w:t>
            </w:r>
            <w:r>
              <w:rPr>
                <w:sz w:val="18"/>
                <w:szCs w:val="18"/>
              </w:rPr>
              <w:t>il</w:t>
            </w:r>
            <w:r>
              <w:rPr>
                <w:w w:val="99"/>
                <w:sz w:val="18"/>
                <w:szCs w:val="18"/>
              </w:rPr>
              <w:t xml:space="preserve"> </w:t>
            </w:r>
            <w:r>
              <w:rPr>
                <w:sz w:val="18"/>
                <w:szCs w:val="18"/>
              </w:rPr>
              <w:t>r</w:t>
            </w:r>
            <w:r>
              <w:rPr>
                <w:spacing w:val="-1"/>
                <w:sz w:val="18"/>
                <w:szCs w:val="18"/>
              </w:rPr>
              <w:t>a</w:t>
            </w:r>
            <w:r>
              <w:rPr>
                <w:spacing w:val="1"/>
                <w:sz w:val="18"/>
                <w:szCs w:val="18"/>
              </w:rPr>
              <w:t>ppo</w:t>
            </w:r>
            <w:r>
              <w:rPr>
                <w:sz w:val="18"/>
                <w:szCs w:val="18"/>
              </w:rPr>
              <w:t>r</w:t>
            </w:r>
            <w:r>
              <w:rPr>
                <w:spacing w:val="-2"/>
                <w:sz w:val="18"/>
                <w:szCs w:val="18"/>
              </w:rPr>
              <w:t>t</w:t>
            </w:r>
            <w:r>
              <w:rPr>
                <w:sz w:val="18"/>
                <w:szCs w:val="18"/>
              </w:rPr>
              <w:t>o</w:t>
            </w:r>
            <w:r>
              <w:rPr>
                <w:spacing w:val="-3"/>
                <w:sz w:val="18"/>
                <w:szCs w:val="18"/>
              </w:rPr>
              <w:t xml:space="preserve"> </w:t>
            </w:r>
            <w:r>
              <w:rPr>
                <w:sz w:val="18"/>
                <w:szCs w:val="18"/>
              </w:rPr>
              <w:t>tra</w:t>
            </w:r>
            <w:r>
              <w:rPr>
                <w:spacing w:val="-4"/>
                <w:sz w:val="18"/>
                <w:szCs w:val="18"/>
              </w:rPr>
              <w:t xml:space="preserve"> </w:t>
            </w:r>
            <w:r>
              <w:rPr>
                <w:spacing w:val="-2"/>
                <w:sz w:val="18"/>
                <w:szCs w:val="18"/>
              </w:rPr>
              <w:t>i</w:t>
            </w:r>
            <w:r>
              <w:rPr>
                <w:sz w:val="18"/>
                <w:szCs w:val="18"/>
              </w:rPr>
              <w:t>l</w:t>
            </w:r>
            <w:r>
              <w:rPr>
                <w:spacing w:val="-3"/>
                <w:sz w:val="18"/>
                <w:szCs w:val="18"/>
              </w:rPr>
              <w:t xml:space="preserve"> </w:t>
            </w:r>
            <w:r>
              <w:rPr>
                <w:spacing w:val="-1"/>
                <w:sz w:val="18"/>
                <w:szCs w:val="18"/>
              </w:rPr>
              <w:t>s</w:t>
            </w:r>
            <w:r>
              <w:rPr>
                <w:spacing w:val="1"/>
                <w:sz w:val="18"/>
                <w:szCs w:val="18"/>
              </w:rPr>
              <w:t>o</w:t>
            </w:r>
            <w:r>
              <w:rPr>
                <w:spacing w:val="-2"/>
                <w:sz w:val="18"/>
                <w:szCs w:val="18"/>
              </w:rPr>
              <w:t>gg</w:t>
            </w:r>
            <w:r>
              <w:rPr>
                <w:spacing w:val="-1"/>
                <w:sz w:val="18"/>
                <w:szCs w:val="18"/>
              </w:rPr>
              <w:t>e</w:t>
            </w:r>
            <w:r>
              <w:rPr>
                <w:sz w:val="18"/>
                <w:szCs w:val="18"/>
              </w:rPr>
              <w:t>tto</w:t>
            </w:r>
            <w:r>
              <w:rPr>
                <w:spacing w:val="-2"/>
                <w:sz w:val="18"/>
                <w:szCs w:val="18"/>
              </w:rPr>
              <w:t xml:space="preserve"> </w:t>
            </w:r>
            <w:r>
              <w:rPr>
                <w:sz w:val="18"/>
                <w:szCs w:val="18"/>
              </w:rPr>
              <w:t>e</w:t>
            </w:r>
            <w:r>
              <w:rPr>
                <w:spacing w:val="-5"/>
                <w:sz w:val="18"/>
                <w:szCs w:val="18"/>
              </w:rPr>
              <w:t xml:space="preserve"> </w:t>
            </w:r>
            <w:r>
              <w:rPr>
                <w:sz w:val="18"/>
                <w:szCs w:val="18"/>
              </w:rPr>
              <w:t>il</w:t>
            </w:r>
            <w:r>
              <w:rPr>
                <w:spacing w:val="-2"/>
                <w:sz w:val="18"/>
                <w:szCs w:val="18"/>
              </w:rPr>
              <w:t xml:space="preserve"> </w:t>
            </w:r>
            <w:r>
              <w:rPr>
                <w:spacing w:val="-3"/>
                <w:sz w:val="18"/>
                <w:szCs w:val="18"/>
              </w:rPr>
              <w:t>s</w:t>
            </w:r>
            <w:r>
              <w:rPr>
                <w:spacing w:val="1"/>
                <w:sz w:val="18"/>
                <w:szCs w:val="18"/>
              </w:rPr>
              <w:t>u</w:t>
            </w:r>
            <w:r>
              <w:rPr>
                <w:sz w:val="18"/>
                <w:szCs w:val="18"/>
              </w:rPr>
              <w:t>o</w:t>
            </w:r>
            <w:r>
              <w:rPr>
                <w:spacing w:val="-4"/>
                <w:sz w:val="18"/>
                <w:szCs w:val="18"/>
              </w:rPr>
              <w:t xml:space="preserve"> </w:t>
            </w:r>
            <w:r>
              <w:rPr>
                <w:spacing w:val="-1"/>
                <w:sz w:val="18"/>
                <w:szCs w:val="18"/>
              </w:rPr>
              <w:t>a</w:t>
            </w:r>
            <w:r>
              <w:rPr>
                <w:spacing w:val="-2"/>
                <w:sz w:val="18"/>
                <w:szCs w:val="18"/>
              </w:rPr>
              <w:t>vv</w:t>
            </w:r>
            <w:r>
              <w:rPr>
                <w:spacing w:val="1"/>
                <w:sz w:val="18"/>
                <w:szCs w:val="18"/>
              </w:rPr>
              <w:t>o</w:t>
            </w:r>
            <w:r>
              <w:rPr>
                <w:spacing w:val="-1"/>
                <w:sz w:val="18"/>
                <w:szCs w:val="18"/>
              </w:rPr>
              <w:t>ca</w:t>
            </w:r>
            <w:r>
              <w:rPr>
                <w:sz w:val="18"/>
                <w:szCs w:val="18"/>
              </w:rPr>
              <w:t>t</w:t>
            </w:r>
            <w:r>
              <w:rPr>
                <w:spacing w:val="1"/>
                <w:sz w:val="18"/>
                <w:szCs w:val="18"/>
              </w:rPr>
              <w:t>o</w:t>
            </w:r>
            <w:r>
              <w:rPr>
                <w:sz w:val="18"/>
                <w:szCs w:val="18"/>
              </w:rPr>
              <w:t>.</w:t>
            </w:r>
            <w:r>
              <w:rPr>
                <w:spacing w:val="-3"/>
                <w:sz w:val="18"/>
                <w:szCs w:val="18"/>
              </w:rPr>
              <w:t xml:space="preserve"> </w:t>
            </w:r>
            <w:r>
              <w:rPr>
                <w:spacing w:val="-1"/>
                <w:sz w:val="18"/>
                <w:szCs w:val="18"/>
              </w:rPr>
              <w:t>De</w:t>
            </w:r>
            <w:r>
              <w:rPr>
                <w:sz w:val="18"/>
                <w:szCs w:val="18"/>
              </w:rPr>
              <w:t>ri</w:t>
            </w:r>
            <w:r>
              <w:rPr>
                <w:spacing w:val="-2"/>
                <w:sz w:val="18"/>
                <w:szCs w:val="18"/>
              </w:rPr>
              <w:t>v</w:t>
            </w:r>
            <w:r>
              <w:rPr>
                <w:sz w:val="18"/>
                <w:szCs w:val="18"/>
              </w:rPr>
              <w:t>a</w:t>
            </w:r>
            <w:r>
              <w:rPr>
                <w:spacing w:val="-4"/>
                <w:sz w:val="18"/>
                <w:szCs w:val="18"/>
              </w:rPr>
              <w:t xml:space="preserve"> </w:t>
            </w:r>
            <w:r>
              <w:rPr>
                <w:spacing w:val="1"/>
                <w:sz w:val="18"/>
                <w:szCs w:val="18"/>
              </w:rPr>
              <w:t>d</w:t>
            </w:r>
            <w:r>
              <w:rPr>
                <w:sz w:val="18"/>
                <w:szCs w:val="18"/>
              </w:rPr>
              <w:t>a</w:t>
            </w:r>
            <w:r>
              <w:rPr>
                <w:spacing w:val="-4"/>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o</w:t>
            </w:r>
            <w:r>
              <w:rPr>
                <w:spacing w:val="-3"/>
                <w:sz w:val="18"/>
                <w:szCs w:val="18"/>
              </w:rPr>
              <w:t xml:space="preserve"> </w:t>
            </w:r>
            <w:r>
              <w:rPr>
                <w:sz w:val="18"/>
                <w:szCs w:val="18"/>
              </w:rPr>
              <w:t>e</w:t>
            </w:r>
            <w:r>
              <w:rPr>
                <w:spacing w:val="-4"/>
                <w:sz w:val="18"/>
                <w:szCs w:val="18"/>
              </w:rPr>
              <w:t xml:space="preserve"> </w:t>
            </w:r>
            <w:r>
              <w:rPr>
                <w:spacing w:val="-1"/>
                <w:sz w:val="18"/>
                <w:szCs w:val="18"/>
              </w:rPr>
              <w:t>ass</w:t>
            </w:r>
            <w:r>
              <w:rPr>
                <w:spacing w:val="-2"/>
                <w:sz w:val="18"/>
                <w:szCs w:val="18"/>
              </w:rPr>
              <w:t>u</w:t>
            </w:r>
            <w:r>
              <w:rPr>
                <w:spacing w:val="-1"/>
                <w:sz w:val="18"/>
                <w:szCs w:val="18"/>
              </w:rPr>
              <w:t>m</w:t>
            </w:r>
            <w:r>
              <w:rPr>
                <w:sz w:val="18"/>
                <w:szCs w:val="18"/>
              </w:rPr>
              <w:t>e</w:t>
            </w:r>
            <w:r>
              <w:rPr>
                <w:spacing w:val="-5"/>
                <w:sz w:val="18"/>
                <w:szCs w:val="18"/>
              </w:rPr>
              <w:t xml:space="preserve"> </w:t>
            </w:r>
            <w:r>
              <w:rPr>
                <w:sz w:val="18"/>
                <w:szCs w:val="18"/>
              </w:rPr>
              <w:t>i</w:t>
            </w:r>
            <w:r>
              <w:rPr>
                <w:w w:val="99"/>
                <w:sz w:val="18"/>
                <w:szCs w:val="18"/>
              </w:rPr>
              <w:t xml:space="preserve"> </w:t>
            </w:r>
            <w:r>
              <w:rPr>
                <w:spacing w:val="-1"/>
                <w:sz w:val="18"/>
                <w:szCs w:val="18"/>
              </w:rPr>
              <w:t>se</w:t>
            </w:r>
            <w:r>
              <w:rPr>
                <w:spacing w:val="-2"/>
                <w:sz w:val="18"/>
                <w:szCs w:val="18"/>
              </w:rPr>
              <w:t>g</w:t>
            </w:r>
            <w:r>
              <w:rPr>
                <w:spacing w:val="1"/>
                <w:sz w:val="18"/>
                <w:szCs w:val="18"/>
              </w:rPr>
              <w:t>u</w:t>
            </w:r>
            <w:r>
              <w:rPr>
                <w:spacing w:val="-1"/>
                <w:sz w:val="18"/>
                <w:szCs w:val="18"/>
              </w:rPr>
              <w:t>e</w:t>
            </w:r>
            <w:r>
              <w:rPr>
                <w:spacing w:val="1"/>
                <w:sz w:val="18"/>
                <w:szCs w:val="18"/>
              </w:rPr>
              <w:t>n</w:t>
            </w:r>
            <w:r>
              <w:rPr>
                <w:sz w:val="18"/>
                <w:szCs w:val="18"/>
              </w:rPr>
              <w:t>ti</w:t>
            </w:r>
            <w:r>
              <w:rPr>
                <w:spacing w:val="-6"/>
                <w:sz w:val="18"/>
                <w:szCs w:val="18"/>
              </w:rPr>
              <w:t xml:space="preserve"> </w:t>
            </w:r>
            <w:r>
              <w:rPr>
                <w:spacing w:val="-2"/>
                <w:sz w:val="18"/>
                <w:szCs w:val="18"/>
              </w:rPr>
              <w:t>v</w:t>
            </w:r>
            <w:r>
              <w:rPr>
                <w:spacing w:val="-1"/>
                <w:sz w:val="18"/>
                <w:szCs w:val="18"/>
              </w:rPr>
              <w:t>a</w:t>
            </w:r>
            <w:r>
              <w:rPr>
                <w:sz w:val="18"/>
                <w:szCs w:val="18"/>
              </w:rPr>
              <w:t>l</w:t>
            </w:r>
            <w:r>
              <w:rPr>
                <w:spacing w:val="1"/>
                <w:sz w:val="18"/>
                <w:szCs w:val="18"/>
              </w:rPr>
              <w:t>o</w:t>
            </w:r>
            <w:r>
              <w:rPr>
                <w:sz w:val="18"/>
                <w:szCs w:val="18"/>
              </w:rPr>
              <w:t>ri:</w:t>
            </w:r>
            <w:r>
              <w:rPr>
                <w:spacing w:val="-5"/>
                <w:sz w:val="18"/>
                <w:szCs w:val="18"/>
              </w:rPr>
              <w:t xml:space="preserve"> </w:t>
            </w:r>
            <w:r>
              <w:rPr>
                <w:spacing w:val="-1"/>
                <w:sz w:val="18"/>
                <w:szCs w:val="18"/>
              </w:rPr>
              <w:t>D</w:t>
            </w:r>
            <w:r>
              <w:rPr>
                <w:spacing w:val="-2"/>
                <w:sz w:val="18"/>
                <w:szCs w:val="18"/>
              </w:rPr>
              <w:t>'</w:t>
            </w:r>
            <w:r>
              <w:rPr>
                <w:spacing w:val="-1"/>
                <w:sz w:val="18"/>
                <w:szCs w:val="18"/>
              </w:rPr>
              <w:t>U</w:t>
            </w:r>
            <w:r>
              <w:rPr>
                <w:sz w:val="18"/>
                <w:szCs w:val="18"/>
              </w:rPr>
              <w:t>FFICI</w:t>
            </w:r>
            <w:r>
              <w:rPr>
                <w:spacing w:val="-1"/>
                <w:sz w:val="18"/>
                <w:szCs w:val="18"/>
              </w:rPr>
              <w:t>O</w:t>
            </w:r>
            <w:r>
              <w:rPr>
                <w:spacing w:val="-5"/>
                <w:sz w:val="18"/>
                <w:szCs w:val="18"/>
              </w:rPr>
              <w:t xml:space="preserve"> </w:t>
            </w:r>
            <w:r>
              <w:rPr>
                <w:spacing w:val="-1"/>
                <w:sz w:val="18"/>
                <w:szCs w:val="18"/>
              </w:rPr>
              <w:t>D</w:t>
            </w:r>
            <w:r>
              <w:rPr>
                <w:sz w:val="18"/>
                <w:szCs w:val="18"/>
              </w:rPr>
              <w:t>I</w:t>
            </w:r>
            <w:r>
              <w:rPr>
                <w:spacing w:val="-6"/>
                <w:sz w:val="18"/>
                <w:szCs w:val="18"/>
              </w:rPr>
              <w:t xml:space="preserve"> </w:t>
            </w:r>
            <w:r>
              <w:rPr>
                <w:spacing w:val="-2"/>
                <w:sz w:val="18"/>
                <w:szCs w:val="18"/>
              </w:rPr>
              <w:t>F</w:t>
            </w:r>
            <w:r>
              <w:rPr>
                <w:sz w:val="18"/>
                <w:szCs w:val="18"/>
              </w:rPr>
              <w:t>I</w:t>
            </w:r>
            <w:r>
              <w:rPr>
                <w:spacing w:val="-1"/>
                <w:sz w:val="18"/>
                <w:szCs w:val="18"/>
              </w:rPr>
              <w:t>DU</w:t>
            </w:r>
            <w:r>
              <w:rPr>
                <w:sz w:val="18"/>
                <w:szCs w:val="18"/>
              </w:rPr>
              <w:t>CI</w:t>
            </w:r>
            <w:r>
              <w:rPr>
                <w:spacing w:val="-3"/>
                <w:sz w:val="18"/>
                <w:szCs w:val="18"/>
              </w:rPr>
              <w:t>A</w:t>
            </w:r>
            <w:r>
              <w:rPr>
                <w:spacing w:val="-5"/>
                <w:sz w:val="18"/>
                <w:szCs w:val="18"/>
              </w:rPr>
              <w:t xml:space="preserve"> </w:t>
            </w:r>
            <w:r>
              <w:rPr>
                <w:spacing w:val="-1"/>
                <w:sz w:val="18"/>
                <w:szCs w:val="18"/>
              </w:rPr>
              <w:t>D</w:t>
            </w:r>
            <w:r>
              <w:rPr>
                <w:spacing w:val="2"/>
                <w:sz w:val="18"/>
                <w:szCs w:val="18"/>
              </w:rPr>
              <w:t>E</w:t>
            </w:r>
            <w:r>
              <w:rPr>
                <w:sz w:val="18"/>
                <w:szCs w:val="18"/>
              </w:rPr>
              <w:t>LLA</w:t>
            </w:r>
            <w:r>
              <w:rPr>
                <w:spacing w:val="-8"/>
                <w:sz w:val="18"/>
                <w:szCs w:val="18"/>
              </w:rPr>
              <w:t xml:space="preserve"> </w:t>
            </w:r>
            <w:r>
              <w:rPr>
                <w:sz w:val="18"/>
                <w:szCs w:val="18"/>
              </w:rPr>
              <w:t>F</w:t>
            </w:r>
            <w:r>
              <w:rPr>
                <w:spacing w:val="-3"/>
                <w:sz w:val="18"/>
                <w:szCs w:val="18"/>
              </w:rPr>
              <w:t>A</w:t>
            </w:r>
            <w:r>
              <w:rPr>
                <w:sz w:val="18"/>
                <w:szCs w:val="18"/>
              </w:rPr>
              <w:t>SE</w:t>
            </w:r>
            <w:r>
              <w:rPr>
                <w:spacing w:val="-5"/>
                <w:sz w:val="18"/>
                <w:szCs w:val="18"/>
              </w:rPr>
              <w:t xml:space="preserve"> </w:t>
            </w:r>
            <w:r>
              <w:rPr>
                <w:spacing w:val="-1"/>
                <w:sz w:val="18"/>
                <w:szCs w:val="18"/>
              </w:rPr>
              <w:t>D</w:t>
            </w:r>
            <w:r>
              <w:rPr>
                <w:sz w:val="18"/>
                <w:szCs w:val="18"/>
              </w:rPr>
              <w:t>I</w:t>
            </w:r>
            <w:r>
              <w:rPr>
                <w:w w:val="99"/>
                <w:sz w:val="18"/>
                <w:szCs w:val="18"/>
              </w:rPr>
              <w:t xml:space="preserve"> </w:t>
            </w:r>
            <w:r>
              <w:rPr>
                <w:spacing w:val="-3"/>
                <w:sz w:val="18"/>
                <w:szCs w:val="18"/>
              </w:rPr>
              <w:t>G</w:t>
            </w:r>
            <w:r>
              <w:rPr>
                <w:sz w:val="18"/>
                <w:szCs w:val="18"/>
              </w:rPr>
              <w:t>I</w:t>
            </w:r>
            <w:r>
              <w:rPr>
                <w:spacing w:val="-1"/>
                <w:sz w:val="18"/>
                <w:szCs w:val="18"/>
              </w:rPr>
              <w:t>UD</w:t>
            </w:r>
            <w:r>
              <w:rPr>
                <w:sz w:val="18"/>
                <w:szCs w:val="18"/>
              </w:rPr>
              <w:t>IZI</w:t>
            </w:r>
            <w:r>
              <w:rPr>
                <w:spacing w:val="-1"/>
                <w:sz w:val="18"/>
                <w:szCs w:val="18"/>
              </w:rPr>
              <w:t>O</w:t>
            </w:r>
            <w:r>
              <w:rPr>
                <w:sz w:val="18"/>
                <w:szCs w:val="18"/>
              </w:rPr>
              <w:t>.</w:t>
            </w:r>
            <w:r>
              <w:rPr>
                <w:spacing w:val="-7"/>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9"/>
                <w:sz w:val="18"/>
                <w:szCs w:val="18"/>
              </w:rPr>
              <w:t xml:space="preserve"> </w:t>
            </w:r>
            <w:r>
              <w:rPr>
                <w:spacing w:val="-1"/>
                <w:sz w:val="18"/>
                <w:szCs w:val="18"/>
              </w:rPr>
              <w:t>a</w:t>
            </w:r>
            <w:r>
              <w:rPr>
                <w:sz w:val="18"/>
                <w:szCs w:val="18"/>
              </w:rPr>
              <w:t>l</w:t>
            </w:r>
            <w:r>
              <w:rPr>
                <w:spacing w:val="-8"/>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spacing w:val="-10"/>
                <w:sz w:val="18"/>
                <w:szCs w:val="18"/>
              </w:rPr>
              <w:t xml:space="preserve"> </w:t>
            </w:r>
            <w:r>
              <w:rPr>
                <w:spacing w:val="-2"/>
                <w:sz w:val="18"/>
                <w:szCs w:val="18"/>
              </w:rPr>
              <w:t>T</w:t>
            </w:r>
            <w:r>
              <w:rPr>
                <w:sz w:val="18"/>
                <w:szCs w:val="18"/>
              </w:rPr>
              <w:t>I</w:t>
            </w:r>
            <w:r>
              <w:rPr>
                <w:spacing w:val="3"/>
                <w:sz w:val="18"/>
                <w:szCs w:val="18"/>
              </w:rPr>
              <w:t>P</w:t>
            </w:r>
            <w:r>
              <w:rPr>
                <w:spacing w:val="-1"/>
                <w:sz w:val="18"/>
                <w:szCs w:val="18"/>
              </w:rPr>
              <w:t>O</w:t>
            </w:r>
            <w:r>
              <w:rPr>
                <w:spacing w:val="1"/>
                <w:sz w:val="18"/>
                <w:szCs w:val="18"/>
              </w:rPr>
              <w:t>_</w:t>
            </w:r>
            <w:r>
              <w:rPr>
                <w:spacing w:val="-3"/>
                <w:sz w:val="18"/>
                <w:szCs w:val="18"/>
              </w:rPr>
              <w:t>A</w:t>
            </w:r>
            <w:r>
              <w:rPr>
                <w:spacing w:val="-1"/>
                <w:sz w:val="18"/>
                <w:szCs w:val="18"/>
              </w:rPr>
              <w:t>V</w:t>
            </w:r>
            <w:r>
              <w:rPr>
                <w:spacing w:val="2"/>
                <w:sz w:val="18"/>
                <w:szCs w:val="18"/>
              </w:rPr>
              <w:t>V</w:t>
            </w:r>
            <w:r>
              <w:rPr>
                <w:spacing w:val="-1"/>
                <w:sz w:val="18"/>
                <w:szCs w:val="18"/>
              </w:rPr>
              <w:t>O</w:t>
            </w:r>
            <w:r>
              <w:rPr>
                <w:sz w:val="18"/>
                <w:szCs w:val="18"/>
              </w:rPr>
              <w:t>C</w:t>
            </w:r>
            <w:r>
              <w:rPr>
                <w:spacing w:val="-1"/>
                <w:sz w:val="18"/>
                <w:szCs w:val="18"/>
              </w:rPr>
              <w:t>A</w:t>
            </w:r>
            <w:r>
              <w:rPr>
                <w:spacing w:val="-2"/>
                <w:sz w:val="18"/>
                <w:szCs w:val="18"/>
              </w:rPr>
              <w:t>T</w:t>
            </w:r>
            <w:r>
              <w:rPr>
                <w:spacing w:val="-1"/>
                <w:sz w:val="18"/>
                <w:szCs w:val="18"/>
              </w:rPr>
              <w:t>O</w:t>
            </w:r>
            <w:r>
              <w:rPr>
                <w:sz w:val="18"/>
                <w:szCs w:val="18"/>
              </w:rPr>
              <w:t>.</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DATA_INIZIO_VALIDITA</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3"/>
                <w:sz w:val="18"/>
                <w:szCs w:val="18"/>
              </w:rPr>
              <w:t>DATE NOT NULL</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4"/>
            </w:pPr>
            <w:r>
              <w:rPr>
                <w:spacing w:val="-1"/>
                <w:sz w:val="18"/>
                <w:szCs w:val="18"/>
              </w:rPr>
              <w:t>Da</w:t>
            </w:r>
            <w:r>
              <w:rPr>
                <w:sz w:val="18"/>
                <w:szCs w:val="18"/>
              </w:rPr>
              <w:t>ta</w:t>
            </w:r>
            <w:r>
              <w:rPr>
                <w:spacing w:val="-6"/>
                <w:sz w:val="18"/>
                <w:szCs w:val="18"/>
              </w:rPr>
              <w:t xml:space="preserve"> </w:t>
            </w:r>
            <w:r>
              <w:rPr>
                <w:spacing w:val="1"/>
                <w:sz w:val="18"/>
                <w:szCs w:val="18"/>
              </w:rPr>
              <w:t>d</w:t>
            </w:r>
            <w:r>
              <w:rPr>
                <w:sz w:val="18"/>
                <w:szCs w:val="18"/>
              </w:rPr>
              <w:t>i</w:t>
            </w:r>
            <w:r>
              <w:rPr>
                <w:spacing w:val="-4"/>
                <w:sz w:val="18"/>
                <w:szCs w:val="18"/>
              </w:rPr>
              <w:t xml:space="preserve"> </w:t>
            </w:r>
            <w:r>
              <w:rPr>
                <w:sz w:val="18"/>
                <w:szCs w:val="18"/>
              </w:rPr>
              <w:t>i</w:t>
            </w:r>
            <w:r>
              <w:rPr>
                <w:spacing w:val="1"/>
                <w:sz w:val="18"/>
                <w:szCs w:val="18"/>
              </w:rPr>
              <w:t>n</w:t>
            </w:r>
            <w:r>
              <w:rPr>
                <w:sz w:val="18"/>
                <w:szCs w:val="18"/>
              </w:rPr>
              <w:t>i</w:t>
            </w:r>
            <w:r>
              <w:rPr>
                <w:spacing w:val="-1"/>
                <w:sz w:val="18"/>
                <w:szCs w:val="18"/>
              </w:rPr>
              <w:t>z</w:t>
            </w:r>
            <w:r>
              <w:rPr>
                <w:spacing w:val="-2"/>
                <w:sz w:val="18"/>
                <w:szCs w:val="18"/>
              </w:rPr>
              <w:t>i</w:t>
            </w:r>
            <w:r>
              <w:rPr>
                <w:sz w:val="18"/>
                <w:szCs w:val="18"/>
              </w:rPr>
              <w:t>o</w:t>
            </w:r>
            <w:r>
              <w:rPr>
                <w:spacing w:val="-4"/>
                <w:sz w:val="18"/>
                <w:szCs w:val="18"/>
              </w:rPr>
              <w:t xml:space="preserve"> </w:t>
            </w:r>
            <w:r>
              <w:rPr>
                <w:spacing w:val="-2"/>
                <w:sz w:val="18"/>
                <w:szCs w:val="18"/>
              </w:rPr>
              <w:t>v</w:t>
            </w:r>
            <w:r>
              <w:rPr>
                <w:spacing w:val="-1"/>
                <w:sz w:val="18"/>
                <w:szCs w:val="18"/>
              </w:rPr>
              <w:t>a</w:t>
            </w:r>
            <w:r>
              <w:rPr>
                <w:sz w:val="18"/>
                <w:szCs w:val="18"/>
              </w:rPr>
              <w:t>li</w:t>
            </w:r>
            <w:r>
              <w:rPr>
                <w:spacing w:val="1"/>
                <w:sz w:val="18"/>
                <w:szCs w:val="18"/>
              </w:rPr>
              <w:t>d</w:t>
            </w:r>
            <w:r>
              <w:rPr>
                <w:sz w:val="18"/>
                <w:szCs w:val="18"/>
              </w:rPr>
              <w:t>ità</w:t>
            </w:r>
            <w:r>
              <w:rPr>
                <w:spacing w:val="-7"/>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z w:val="18"/>
                <w:szCs w:val="18"/>
              </w:rPr>
              <w:t>r</w:t>
            </w:r>
            <w:r>
              <w:rPr>
                <w:spacing w:val="-1"/>
                <w:sz w:val="18"/>
                <w:szCs w:val="18"/>
              </w:rPr>
              <w:t>a</w:t>
            </w:r>
            <w:r>
              <w:rPr>
                <w:spacing w:val="-2"/>
                <w:sz w:val="18"/>
                <w:szCs w:val="18"/>
              </w:rPr>
              <w:t>p</w:t>
            </w:r>
            <w:r>
              <w:rPr>
                <w:spacing w:val="1"/>
                <w:sz w:val="18"/>
                <w:szCs w:val="18"/>
              </w:rPr>
              <w:t>po</w:t>
            </w:r>
            <w:r>
              <w:rPr>
                <w:sz w:val="18"/>
                <w:szCs w:val="18"/>
              </w:rPr>
              <w:t>r</w:t>
            </w:r>
            <w:r>
              <w:rPr>
                <w:spacing w:val="-2"/>
                <w:sz w:val="18"/>
                <w:szCs w:val="18"/>
              </w:rPr>
              <w:t>t</w:t>
            </w:r>
            <w:r>
              <w:rPr>
                <w:sz w:val="18"/>
                <w:szCs w:val="18"/>
              </w:rPr>
              <w:t>o</w:t>
            </w:r>
            <w:r>
              <w:rPr>
                <w:spacing w:val="-4"/>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a</w:t>
            </w:r>
            <w:r>
              <w:rPr>
                <w:spacing w:val="-2"/>
                <w:sz w:val="18"/>
                <w:szCs w:val="18"/>
              </w:rPr>
              <w:t>vv</w:t>
            </w:r>
            <w:r>
              <w:rPr>
                <w:spacing w:val="1"/>
                <w:sz w:val="18"/>
                <w:szCs w:val="18"/>
              </w:rPr>
              <w:t>o</w:t>
            </w:r>
            <w:r>
              <w:rPr>
                <w:spacing w:val="-1"/>
                <w:sz w:val="18"/>
                <w:szCs w:val="18"/>
              </w:rPr>
              <w:t>ca</w:t>
            </w:r>
            <w:r>
              <w:rPr>
                <w:sz w:val="18"/>
                <w:szCs w:val="18"/>
              </w:rPr>
              <w:t>to</w:t>
            </w:r>
            <w:r>
              <w:rPr>
                <w:spacing w:val="-3"/>
                <w:sz w:val="18"/>
                <w:szCs w:val="18"/>
              </w:rPr>
              <w:t xml:space="preserve"> </w:t>
            </w:r>
            <w:r>
              <w:rPr>
                <w:spacing w:val="1"/>
                <w:sz w:val="18"/>
                <w:szCs w:val="18"/>
              </w:rPr>
              <w:t>p</w:t>
            </w:r>
            <w:r>
              <w:rPr>
                <w:spacing w:val="-1"/>
                <w:sz w:val="18"/>
                <w:szCs w:val="18"/>
              </w:rPr>
              <w:t>e</w:t>
            </w:r>
            <w:r>
              <w:rPr>
                <w:sz w:val="18"/>
                <w:szCs w:val="18"/>
              </w:rPr>
              <w:t>r</w:t>
            </w:r>
            <w:r>
              <w:rPr>
                <w:spacing w:val="-5"/>
                <w:sz w:val="18"/>
                <w:szCs w:val="18"/>
              </w:rPr>
              <w:t xml:space="preserve"> </w:t>
            </w:r>
            <w:r>
              <w:rPr>
                <w:spacing w:val="-2"/>
                <w:sz w:val="18"/>
                <w:szCs w:val="18"/>
              </w:rPr>
              <w:t>u</w:t>
            </w:r>
            <w:r>
              <w:rPr>
                <w:sz w:val="18"/>
                <w:szCs w:val="18"/>
              </w:rPr>
              <w:t>n</w:t>
            </w:r>
            <w:r>
              <w:rPr>
                <w:spacing w:val="-4"/>
                <w:sz w:val="18"/>
                <w:szCs w:val="18"/>
              </w:rPr>
              <w:t xml:space="preserve"> </w:t>
            </w:r>
            <w:r>
              <w:rPr>
                <w:spacing w:val="-1"/>
                <w:sz w:val="18"/>
                <w:szCs w:val="18"/>
              </w:rPr>
              <w:t>s</w:t>
            </w:r>
            <w:r>
              <w:rPr>
                <w:spacing w:val="1"/>
                <w:sz w:val="18"/>
                <w:szCs w:val="18"/>
              </w:rPr>
              <w:t>o</w:t>
            </w:r>
            <w:r>
              <w:rPr>
                <w:spacing w:val="-2"/>
                <w:sz w:val="18"/>
                <w:szCs w:val="18"/>
              </w:rPr>
              <w:t>gg</w:t>
            </w:r>
            <w:r>
              <w:rPr>
                <w:spacing w:val="-1"/>
                <w:sz w:val="18"/>
                <w:szCs w:val="18"/>
              </w:rPr>
              <w:t>e</w:t>
            </w:r>
            <w:r>
              <w:rPr>
                <w:sz w:val="18"/>
                <w:szCs w:val="18"/>
              </w:rPr>
              <w:t>tto</w:t>
            </w:r>
            <w:r>
              <w:rPr>
                <w:w w:val="99"/>
                <w:sz w:val="18"/>
                <w:szCs w:val="18"/>
              </w:rPr>
              <w:t xml:space="preserve"> </w:t>
            </w:r>
            <w:r>
              <w:rPr>
                <w:spacing w:val="1"/>
                <w:sz w:val="18"/>
                <w:szCs w:val="18"/>
              </w:rPr>
              <w:t>n</w:t>
            </w:r>
            <w:r>
              <w:rPr>
                <w:spacing w:val="-1"/>
                <w:sz w:val="18"/>
                <w:szCs w:val="18"/>
              </w:rPr>
              <w:t>e</w:t>
            </w:r>
            <w:r>
              <w:rPr>
                <w:sz w:val="18"/>
                <w:szCs w:val="18"/>
              </w:rPr>
              <w:t>ll</w:t>
            </w:r>
            <w:r>
              <w:rPr>
                <w:spacing w:val="-2"/>
                <w:sz w:val="18"/>
                <w:szCs w:val="18"/>
              </w:rPr>
              <w:t>'</w:t>
            </w:r>
            <w:r>
              <w:rPr>
                <w:spacing w:val="1"/>
                <w:sz w:val="18"/>
                <w:szCs w:val="18"/>
              </w:rPr>
              <w:t>a</w:t>
            </w:r>
            <w:r>
              <w:rPr>
                <w:spacing w:val="-5"/>
                <w:sz w:val="18"/>
                <w:szCs w:val="18"/>
              </w:rPr>
              <w:t>m</w:t>
            </w:r>
            <w:r>
              <w:rPr>
                <w:spacing w:val="1"/>
                <w:sz w:val="18"/>
                <w:szCs w:val="18"/>
              </w:rPr>
              <w:t>b</w:t>
            </w:r>
            <w:r>
              <w:rPr>
                <w:sz w:val="18"/>
                <w:szCs w:val="18"/>
              </w:rPr>
              <w:t>ito</w:t>
            </w:r>
            <w:r>
              <w:rPr>
                <w:spacing w:val="-5"/>
                <w:sz w:val="18"/>
                <w:szCs w:val="18"/>
              </w:rPr>
              <w:t xml:space="preserve"> </w:t>
            </w:r>
            <w:r>
              <w:rPr>
                <w:spacing w:val="-2"/>
                <w:sz w:val="18"/>
                <w:szCs w:val="18"/>
              </w:rPr>
              <w:t>d</w:t>
            </w:r>
            <w:r>
              <w:rPr>
                <w:sz w:val="18"/>
                <w:szCs w:val="18"/>
              </w:rPr>
              <w:t>i</w:t>
            </w:r>
            <w:r>
              <w:rPr>
                <w:spacing w:val="-4"/>
                <w:sz w:val="18"/>
                <w:szCs w:val="18"/>
              </w:rPr>
              <w:t xml:space="preserve"> </w:t>
            </w:r>
            <w:r>
              <w:rPr>
                <w:spacing w:val="-2"/>
                <w:sz w:val="18"/>
                <w:szCs w:val="18"/>
              </w:rPr>
              <w:t>u</w:t>
            </w:r>
            <w:r>
              <w:rPr>
                <w:sz w:val="18"/>
                <w:szCs w:val="18"/>
              </w:rPr>
              <w:t>n</w:t>
            </w:r>
            <w:r>
              <w:rPr>
                <w:spacing w:val="-4"/>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4"/>
                <w:sz w:val="18"/>
                <w:szCs w:val="18"/>
              </w:rPr>
              <w:t xml:space="preserve"> </w:t>
            </w:r>
            <w:r>
              <w:rPr>
                <w:sz w:val="18"/>
                <w:szCs w:val="18"/>
              </w:rPr>
              <w:t>SI</w:t>
            </w:r>
            <w:r>
              <w:rPr>
                <w:spacing w:val="-2"/>
                <w:sz w:val="18"/>
                <w:szCs w:val="18"/>
              </w:rPr>
              <w:t>E</w:t>
            </w:r>
            <w:r>
              <w:rPr>
                <w:sz w:val="18"/>
                <w:szCs w:val="18"/>
              </w:rPr>
              <w:t>P.</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DATA_FINE_VALIDITA</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DATE</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4"/>
            </w:pPr>
            <w:r>
              <w:rPr>
                <w:spacing w:val="-1"/>
                <w:sz w:val="18"/>
                <w:szCs w:val="18"/>
              </w:rPr>
              <w:t>Da</w:t>
            </w:r>
            <w:r>
              <w:rPr>
                <w:sz w:val="18"/>
                <w:szCs w:val="18"/>
              </w:rPr>
              <w:t>ta</w:t>
            </w:r>
            <w:r>
              <w:rPr>
                <w:spacing w:val="-6"/>
                <w:sz w:val="18"/>
                <w:szCs w:val="18"/>
              </w:rPr>
              <w:t xml:space="preserve"> </w:t>
            </w:r>
            <w:r>
              <w:rPr>
                <w:spacing w:val="1"/>
                <w:sz w:val="18"/>
                <w:szCs w:val="18"/>
              </w:rPr>
              <w:t>d</w:t>
            </w:r>
            <w:r>
              <w:rPr>
                <w:sz w:val="18"/>
                <w:szCs w:val="18"/>
              </w:rPr>
              <w:t>i</w:t>
            </w:r>
            <w:r>
              <w:rPr>
                <w:spacing w:val="-4"/>
                <w:sz w:val="18"/>
                <w:szCs w:val="18"/>
              </w:rPr>
              <w:t xml:space="preserve"> </w:t>
            </w:r>
            <w:r>
              <w:rPr>
                <w:spacing w:val="-3"/>
                <w:sz w:val="18"/>
                <w:szCs w:val="18"/>
              </w:rPr>
              <w:t>f</w:t>
            </w:r>
            <w:r>
              <w:rPr>
                <w:sz w:val="18"/>
                <w:szCs w:val="18"/>
              </w:rPr>
              <w:t>i</w:t>
            </w:r>
            <w:r>
              <w:rPr>
                <w:spacing w:val="1"/>
                <w:sz w:val="18"/>
                <w:szCs w:val="18"/>
              </w:rPr>
              <w:t>n</w:t>
            </w:r>
            <w:r>
              <w:rPr>
                <w:sz w:val="18"/>
                <w:szCs w:val="18"/>
              </w:rPr>
              <w:t>e</w:t>
            </w:r>
            <w:r>
              <w:rPr>
                <w:spacing w:val="-5"/>
                <w:sz w:val="18"/>
                <w:szCs w:val="18"/>
              </w:rPr>
              <w:t xml:space="preserve"> </w:t>
            </w:r>
            <w:r>
              <w:rPr>
                <w:spacing w:val="-2"/>
                <w:sz w:val="18"/>
                <w:szCs w:val="18"/>
              </w:rPr>
              <w:t>v</w:t>
            </w:r>
            <w:r>
              <w:rPr>
                <w:spacing w:val="-1"/>
                <w:sz w:val="18"/>
                <w:szCs w:val="18"/>
              </w:rPr>
              <w:t>a</w:t>
            </w:r>
            <w:r>
              <w:rPr>
                <w:sz w:val="18"/>
                <w:szCs w:val="18"/>
              </w:rPr>
              <w:t>li</w:t>
            </w:r>
            <w:r>
              <w:rPr>
                <w:spacing w:val="1"/>
                <w:sz w:val="18"/>
                <w:szCs w:val="18"/>
              </w:rPr>
              <w:t>d</w:t>
            </w:r>
            <w:r>
              <w:rPr>
                <w:sz w:val="18"/>
                <w:szCs w:val="18"/>
              </w:rPr>
              <w:t>ità</w:t>
            </w:r>
            <w:r>
              <w:rPr>
                <w:spacing w:val="-6"/>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w:t>
            </w:r>
            <w:r>
              <w:rPr>
                <w:sz w:val="18"/>
                <w:szCs w:val="18"/>
              </w:rPr>
              <w:t>r</w:t>
            </w:r>
            <w:r>
              <w:rPr>
                <w:spacing w:val="-1"/>
                <w:sz w:val="18"/>
                <w:szCs w:val="18"/>
              </w:rPr>
              <w:t>a</w:t>
            </w:r>
            <w:r>
              <w:rPr>
                <w:spacing w:val="-2"/>
                <w:sz w:val="18"/>
                <w:szCs w:val="18"/>
              </w:rPr>
              <w:t>p</w:t>
            </w:r>
            <w:r>
              <w:rPr>
                <w:spacing w:val="1"/>
                <w:sz w:val="18"/>
                <w:szCs w:val="18"/>
              </w:rPr>
              <w:t>po</w:t>
            </w:r>
            <w:r>
              <w:rPr>
                <w:spacing w:val="-3"/>
                <w:sz w:val="18"/>
                <w:szCs w:val="18"/>
              </w:rPr>
              <w:t>r</w:t>
            </w:r>
            <w:r>
              <w:rPr>
                <w:sz w:val="18"/>
                <w:szCs w:val="18"/>
              </w:rPr>
              <w:t>to</w:t>
            </w:r>
            <w:r>
              <w:rPr>
                <w:spacing w:val="-6"/>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a</w:t>
            </w:r>
            <w:r>
              <w:rPr>
                <w:spacing w:val="-2"/>
                <w:sz w:val="18"/>
                <w:szCs w:val="18"/>
              </w:rPr>
              <w:t>vv</w:t>
            </w:r>
            <w:r>
              <w:rPr>
                <w:spacing w:val="1"/>
                <w:sz w:val="18"/>
                <w:szCs w:val="18"/>
              </w:rPr>
              <w:t>o</w:t>
            </w:r>
            <w:r>
              <w:rPr>
                <w:spacing w:val="-1"/>
                <w:sz w:val="18"/>
                <w:szCs w:val="18"/>
              </w:rPr>
              <w:t>ca</w:t>
            </w:r>
            <w:r>
              <w:rPr>
                <w:sz w:val="18"/>
                <w:szCs w:val="18"/>
              </w:rPr>
              <w:t>to</w:t>
            </w:r>
            <w:r>
              <w:rPr>
                <w:spacing w:val="-3"/>
                <w:sz w:val="18"/>
                <w:szCs w:val="18"/>
              </w:rPr>
              <w:t xml:space="preserve"> </w:t>
            </w:r>
            <w:r>
              <w:rPr>
                <w:spacing w:val="1"/>
                <w:sz w:val="18"/>
                <w:szCs w:val="18"/>
              </w:rPr>
              <w:t>p</w:t>
            </w:r>
            <w:r>
              <w:rPr>
                <w:spacing w:val="-1"/>
                <w:sz w:val="18"/>
                <w:szCs w:val="18"/>
              </w:rPr>
              <w:t>e</w:t>
            </w:r>
            <w:r>
              <w:rPr>
                <w:sz w:val="18"/>
                <w:szCs w:val="18"/>
              </w:rPr>
              <w:t>r</w:t>
            </w:r>
            <w:r>
              <w:rPr>
                <w:spacing w:val="-5"/>
                <w:sz w:val="18"/>
                <w:szCs w:val="18"/>
              </w:rPr>
              <w:t xml:space="preserve"> </w:t>
            </w:r>
            <w:r>
              <w:rPr>
                <w:spacing w:val="1"/>
                <w:sz w:val="18"/>
                <w:szCs w:val="18"/>
              </w:rPr>
              <w:t>u</w:t>
            </w:r>
            <w:r>
              <w:rPr>
                <w:sz w:val="18"/>
                <w:szCs w:val="18"/>
              </w:rPr>
              <w:t>n</w:t>
            </w:r>
            <w:r>
              <w:rPr>
                <w:spacing w:val="-3"/>
                <w:sz w:val="18"/>
                <w:szCs w:val="18"/>
              </w:rPr>
              <w:t xml:space="preserve"> s</w:t>
            </w:r>
            <w:r>
              <w:rPr>
                <w:spacing w:val="1"/>
                <w:sz w:val="18"/>
                <w:szCs w:val="18"/>
              </w:rPr>
              <w:t>o</w:t>
            </w:r>
            <w:r>
              <w:rPr>
                <w:spacing w:val="-2"/>
                <w:sz w:val="18"/>
                <w:szCs w:val="18"/>
              </w:rPr>
              <w:t>gg</w:t>
            </w:r>
            <w:r>
              <w:rPr>
                <w:spacing w:val="-1"/>
                <w:sz w:val="18"/>
                <w:szCs w:val="18"/>
              </w:rPr>
              <w:t>e</w:t>
            </w:r>
            <w:r>
              <w:rPr>
                <w:sz w:val="18"/>
                <w:szCs w:val="18"/>
              </w:rPr>
              <w:t>tto</w:t>
            </w:r>
            <w:r>
              <w:rPr>
                <w:w w:val="99"/>
                <w:sz w:val="18"/>
                <w:szCs w:val="18"/>
              </w:rPr>
              <w:t xml:space="preserve"> </w:t>
            </w:r>
            <w:r>
              <w:rPr>
                <w:spacing w:val="1"/>
                <w:sz w:val="18"/>
                <w:szCs w:val="18"/>
              </w:rPr>
              <w:t>n</w:t>
            </w:r>
            <w:r>
              <w:rPr>
                <w:spacing w:val="-1"/>
                <w:sz w:val="18"/>
                <w:szCs w:val="18"/>
              </w:rPr>
              <w:t>e</w:t>
            </w:r>
            <w:r>
              <w:rPr>
                <w:sz w:val="18"/>
                <w:szCs w:val="18"/>
              </w:rPr>
              <w:t>ll</w:t>
            </w:r>
            <w:r>
              <w:rPr>
                <w:spacing w:val="-2"/>
                <w:sz w:val="18"/>
                <w:szCs w:val="18"/>
              </w:rPr>
              <w:t>'</w:t>
            </w:r>
            <w:r>
              <w:rPr>
                <w:spacing w:val="1"/>
                <w:sz w:val="18"/>
                <w:szCs w:val="18"/>
              </w:rPr>
              <w:t>a</w:t>
            </w:r>
            <w:r>
              <w:rPr>
                <w:spacing w:val="-5"/>
                <w:sz w:val="18"/>
                <w:szCs w:val="18"/>
              </w:rPr>
              <w:t>m</w:t>
            </w:r>
            <w:r>
              <w:rPr>
                <w:spacing w:val="1"/>
                <w:sz w:val="18"/>
                <w:szCs w:val="18"/>
              </w:rPr>
              <w:t>b</w:t>
            </w:r>
            <w:r>
              <w:rPr>
                <w:sz w:val="18"/>
                <w:szCs w:val="18"/>
              </w:rPr>
              <w:t>ito</w:t>
            </w:r>
            <w:r>
              <w:rPr>
                <w:spacing w:val="-5"/>
                <w:sz w:val="18"/>
                <w:szCs w:val="18"/>
              </w:rPr>
              <w:t xml:space="preserve"> </w:t>
            </w:r>
            <w:r>
              <w:rPr>
                <w:spacing w:val="-2"/>
                <w:sz w:val="18"/>
                <w:szCs w:val="18"/>
              </w:rPr>
              <w:t>d</w:t>
            </w:r>
            <w:r>
              <w:rPr>
                <w:sz w:val="18"/>
                <w:szCs w:val="18"/>
              </w:rPr>
              <w:t>i</w:t>
            </w:r>
            <w:r>
              <w:rPr>
                <w:spacing w:val="-4"/>
                <w:sz w:val="18"/>
                <w:szCs w:val="18"/>
              </w:rPr>
              <w:t xml:space="preserve"> </w:t>
            </w:r>
            <w:r>
              <w:rPr>
                <w:spacing w:val="-2"/>
                <w:sz w:val="18"/>
                <w:szCs w:val="18"/>
              </w:rPr>
              <w:t>u</w:t>
            </w:r>
            <w:r>
              <w:rPr>
                <w:sz w:val="18"/>
                <w:szCs w:val="18"/>
              </w:rPr>
              <w:t>n</w:t>
            </w:r>
            <w:r>
              <w:rPr>
                <w:spacing w:val="-4"/>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4"/>
                <w:sz w:val="18"/>
                <w:szCs w:val="18"/>
              </w:rPr>
              <w:t xml:space="preserve"> </w:t>
            </w:r>
            <w:r>
              <w:rPr>
                <w:sz w:val="18"/>
                <w:szCs w:val="18"/>
              </w:rPr>
              <w:t>SI</w:t>
            </w:r>
            <w:r>
              <w:rPr>
                <w:spacing w:val="-2"/>
                <w:sz w:val="18"/>
                <w:szCs w:val="18"/>
              </w:rPr>
              <w:t>E</w:t>
            </w:r>
            <w:r>
              <w:rPr>
                <w:sz w:val="18"/>
                <w:szCs w:val="18"/>
              </w:rPr>
              <w:t>P.</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COD_MOTIVO_DESIGNAZIONE</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3"/>
                <w:sz w:val="18"/>
                <w:szCs w:val="18"/>
              </w:rPr>
              <w:t>VARCHAR2 (4 CHAR)</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3"/>
            </w:pPr>
            <w:r>
              <w:rPr>
                <w:sz w:val="18"/>
                <w:szCs w:val="18"/>
              </w:rPr>
              <w:t>C</w:t>
            </w:r>
            <w:r>
              <w:rPr>
                <w:spacing w:val="1"/>
                <w:sz w:val="18"/>
                <w:szCs w:val="18"/>
              </w:rPr>
              <w:t>od</w:t>
            </w:r>
            <w:r>
              <w:rPr>
                <w:sz w:val="18"/>
                <w:szCs w:val="18"/>
              </w:rPr>
              <w:t>i</w:t>
            </w:r>
            <w:r>
              <w:rPr>
                <w:spacing w:val="-3"/>
                <w:sz w:val="18"/>
                <w:szCs w:val="18"/>
              </w:rPr>
              <w:t>f</w:t>
            </w:r>
            <w:r>
              <w:rPr>
                <w:sz w:val="18"/>
                <w:szCs w:val="18"/>
              </w:rPr>
              <w:t>i</w:t>
            </w:r>
            <w:r>
              <w:rPr>
                <w:spacing w:val="-1"/>
                <w:sz w:val="18"/>
                <w:szCs w:val="18"/>
              </w:rPr>
              <w:t>c</w:t>
            </w:r>
            <w:r>
              <w:rPr>
                <w:sz w:val="18"/>
                <w:szCs w:val="18"/>
              </w:rPr>
              <w:t>a</w:t>
            </w:r>
            <w:r>
              <w:rPr>
                <w:spacing w:val="-7"/>
                <w:sz w:val="18"/>
                <w:szCs w:val="18"/>
              </w:rPr>
              <w:t xml:space="preserve"> </w:t>
            </w:r>
            <w:r>
              <w:rPr>
                <w:spacing w:val="1"/>
                <w:sz w:val="18"/>
                <w:szCs w:val="18"/>
              </w:rPr>
              <w:t>d</w:t>
            </w:r>
            <w:r>
              <w:rPr>
                <w:spacing w:val="-1"/>
                <w:sz w:val="18"/>
                <w:szCs w:val="18"/>
              </w:rPr>
              <w:t>e</w:t>
            </w:r>
            <w:r>
              <w:rPr>
                <w:sz w:val="18"/>
                <w:szCs w:val="18"/>
              </w:rPr>
              <w:t>l</w:t>
            </w:r>
            <w:r>
              <w:rPr>
                <w:spacing w:val="-5"/>
                <w:sz w:val="18"/>
                <w:szCs w:val="18"/>
              </w:rPr>
              <w:t xml:space="preserve"> m</w:t>
            </w:r>
            <w:r>
              <w:rPr>
                <w:spacing w:val="1"/>
                <w:sz w:val="18"/>
                <w:szCs w:val="18"/>
              </w:rPr>
              <w:t>o</w:t>
            </w:r>
            <w:r>
              <w:rPr>
                <w:sz w:val="18"/>
                <w:szCs w:val="18"/>
              </w:rPr>
              <w:t>ti</w:t>
            </w:r>
            <w:r>
              <w:rPr>
                <w:spacing w:val="-2"/>
                <w:sz w:val="18"/>
                <w:szCs w:val="18"/>
              </w:rPr>
              <w:t>v</w:t>
            </w:r>
            <w:r>
              <w:rPr>
                <w:sz w:val="18"/>
                <w:szCs w:val="18"/>
              </w:rPr>
              <w:t>o</w:t>
            </w:r>
            <w:r>
              <w:rPr>
                <w:spacing w:val="-5"/>
                <w:sz w:val="18"/>
                <w:szCs w:val="18"/>
              </w:rPr>
              <w:t xml:space="preserve"> </w:t>
            </w:r>
            <w:r>
              <w:rPr>
                <w:spacing w:val="1"/>
                <w:sz w:val="18"/>
                <w:szCs w:val="18"/>
              </w:rPr>
              <w:t>d</w:t>
            </w:r>
            <w:r>
              <w:rPr>
                <w:sz w:val="18"/>
                <w:szCs w:val="18"/>
              </w:rPr>
              <w:t>i</w:t>
            </w:r>
            <w:r>
              <w:rPr>
                <w:spacing w:val="-7"/>
                <w:sz w:val="18"/>
                <w:szCs w:val="18"/>
              </w:rPr>
              <w:t xml:space="preserve"> </w:t>
            </w:r>
            <w:r>
              <w:rPr>
                <w:spacing w:val="1"/>
                <w:sz w:val="18"/>
                <w:szCs w:val="18"/>
              </w:rPr>
              <w:t>d</w:t>
            </w:r>
            <w:r>
              <w:rPr>
                <w:spacing w:val="-1"/>
                <w:sz w:val="18"/>
                <w:szCs w:val="18"/>
              </w:rPr>
              <w:t>es</w:t>
            </w:r>
            <w:r>
              <w:rPr>
                <w:sz w:val="18"/>
                <w:szCs w:val="18"/>
              </w:rPr>
              <w:t>i</w:t>
            </w:r>
            <w:r>
              <w:rPr>
                <w:spacing w:val="-2"/>
                <w:sz w:val="18"/>
                <w:szCs w:val="18"/>
              </w:rPr>
              <w:t>g</w:t>
            </w:r>
            <w:r>
              <w:rPr>
                <w:spacing w:val="1"/>
                <w:sz w:val="18"/>
                <w:szCs w:val="18"/>
              </w:rPr>
              <w:t>n</w:t>
            </w:r>
            <w:r>
              <w:rPr>
                <w:spacing w:val="-1"/>
                <w:sz w:val="18"/>
                <w:szCs w:val="18"/>
              </w:rPr>
              <w:t>az</w:t>
            </w:r>
            <w:r>
              <w:rPr>
                <w:sz w:val="18"/>
                <w:szCs w:val="18"/>
              </w:rPr>
              <w:t>i</w:t>
            </w:r>
            <w:r>
              <w:rPr>
                <w:spacing w:val="1"/>
                <w:sz w:val="18"/>
                <w:szCs w:val="18"/>
              </w:rPr>
              <w:t>on</w:t>
            </w:r>
            <w:r>
              <w:rPr>
                <w:spacing w:val="-1"/>
                <w:sz w:val="18"/>
                <w:szCs w:val="18"/>
              </w:rPr>
              <w:t>e</w:t>
            </w:r>
            <w:r>
              <w:rPr>
                <w:sz w:val="18"/>
                <w:szCs w:val="18"/>
              </w:rPr>
              <w:t>;</w:t>
            </w:r>
            <w:r>
              <w:rPr>
                <w:spacing w:val="-5"/>
                <w:sz w:val="18"/>
                <w:szCs w:val="18"/>
              </w:rPr>
              <w:t xml:space="preserve"> </w:t>
            </w:r>
            <w:r>
              <w:rPr>
                <w:spacing w:val="-2"/>
                <w:sz w:val="18"/>
                <w:szCs w:val="18"/>
              </w:rPr>
              <w:t>p</w:t>
            </w:r>
            <w:r>
              <w:rPr>
                <w:spacing w:val="1"/>
                <w:sz w:val="18"/>
                <w:szCs w:val="18"/>
              </w:rPr>
              <w:t>u</w:t>
            </w:r>
            <w:r>
              <w:rPr>
                <w:sz w:val="18"/>
                <w:szCs w:val="18"/>
              </w:rPr>
              <w:t>ò</w:t>
            </w:r>
            <w:r>
              <w:rPr>
                <w:spacing w:val="-5"/>
                <w:sz w:val="18"/>
                <w:szCs w:val="18"/>
              </w:rPr>
              <w:t xml:space="preserve"> </w:t>
            </w:r>
            <w:r>
              <w:rPr>
                <w:spacing w:val="-1"/>
                <w:sz w:val="18"/>
                <w:szCs w:val="18"/>
              </w:rPr>
              <w:t>esse</w:t>
            </w:r>
            <w:r>
              <w:rPr>
                <w:sz w:val="18"/>
                <w:szCs w:val="18"/>
              </w:rPr>
              <w:t>r</w:t>
            </w:r>
            <w:r>
              <w:rPr>
                <w:spacing w:val="-1"/>
                <w:sz w:val="18"/>
                <w:szCs w:val="18"/>
              </w:rPr>
              <w:t>e</w:t>
            </w:r>
            <w:r>
              <w:rPr>
                <w:sz w:val="18"/>
                <w:szCs w:val="18"/>
              </w:rPr>
              <w:t>:</w:t>
            </w:r>
            <w:r>
              <w:rPr>
                <w:spacing w:val="-5"/>
                <w:sz w:val="18"/>
                <w:szCs w:val="18"/>
              </w:rPr>
              <w:t xml:space="preserve"> </w:t>
            </w:r>
            <w:r>
              <w:rPr>
                <w:sz w:val="18"/>
                <w:szCs w:val="18"/>
              </w:rPr>
              <w:t>S</w:t>
            </w:r>
            <w:r>
              <w:rPr>
                <w:spacing w:val="1"/>
                <w:sz w:val="18"/>
                <w:szCs w:val="18"/>
              </w:rPr>
              <w:t>o</w:t>
            </w:r>
            <w:r>
              <w:rPr>
                <w:spacing w:val="-1"/>
                <w:sz w:val="18"/>
                <w:szCs w:val="18"/>
              </w:rPr>
              <w:t>s</w:t>
            </w:r>
            <w:r>
              <w:rPr>
                <w:sz w:val="18"/>
                <w:szCs w:val="18"/>
              </w:rPr>
              <w:t>t</w:t>
            </w:r>
            <w:r>
              <w:rPr>
                <w:spacing w:val="-2"/>
                <w:sz w:val="18"/>
                <w:szCs w:val="18"/>
              </w:rPr>
              <w:t>i</w:t>
            </w:r>
            <w:r>
              <w:rPr>
                <w:sz w:val="18"/>
                <w:szCs w:val="18"/>
              </w:rPr>
              <w:t>t</w:t>
            </w:r>
            <w:r>
              <w:rPr>
                <w:spacing w:val="1"/>
                <w:sz w:val="18"/>
                <w:szCs w:val="18"/>
              </w:rPr>
              <w:t>u</w:t>
            </w:r>
            <w:r>
              <w:rPr>
                <w:spacing w:val="-1"/>
                <w:sz w:val="18"/>
                <w:szCs w:val="18"/>
              </w:rPr>
              <w:t>z</w:t>
            </w:r>
            <w:r>
              <w:rPr>
                <w:sz w:val="18"/>
                <w:szCs w:val="18"/>
              </w:rPr>
              <w:t>i</w:t>
            </w:r>
            <w:r>
              <w:rPr>
                <w:spacing w:val="-2"/>
                <w:sz w:val="18"/>
                <w:szCs w:val="18"/>
              </w:rPr>
              <w:t>o</w:t>
            </w:r>
            <w:r>
              <w:rPr>
                <w:spacing w:val="1"/>
                <w:sz w:val="18"/>
                <w:szCs w:val="18"/>
              </w:rPr>
              <w:t>n</w:t>
            </w:r>
            <w:r>
              <w:rPr>
                <w:sz w:val="18"/>
                <w:szCs w:val="18"/>
              </w:rPr>
              <w:t>e</w:t>
            </w:r>
            <w:r>
              <w:rPr>
                <w:w w:val="99"/>
                <w:sz w:val="18"/>
                <w:szCs w:val="18"/>
              </w:rPr>
              <w:t xml:space="preserve"> </w:t>
            </w:r>
            <w:r>
              <w:rPr>
                <w:spacing w:val="-1"/>
                <w:sz w:val="18"/>
                <w:szCs w:val="18"/>
              </w:rPr>
              <w:t>D</w:t>
            </w:r>
            <w:r>
              <w:rPr>
                <w:sz w:val="18"/>
                <w:szCs w:val="18"/>
              </w:rPr>
              <w:t>i</w:t>
            </w:r>
            <w:r>
              <w:rPr>
                <w:spacing w:val="-3"/>
                <w:sz w:val="18"/>
                <w:szCs w:val="18"/>
              </w:rPr>
              <w:t>f</w:t>
            </w:r>
            <w:r>
              <w:rPr>
                <w:spacing w:val="-1"/>
                <w:sz w:val="18"/>
                <w:szCs w:val="18"/>
              </w:rPr>
              <w:t>e</w:t>
            </w:r>
            <w:r>
              <w:rPr>
                <w:spacing w:val="1"/>
                <w:sz w:val="18"/>
                <w:szCs w:val="18"/>
              </w:rPr>
              <w:t>n</w:t>
            </w:r>
            <w:r>
              <w:rPr>
                <w:spacing w:val="-1"/>
                <w:sz w:val="18"/>
                <w:szCs w:val="18"/>
              </w:rPr>
              <w:t>s</w:t>
            </w:r>
            <w:r>
              <w:rPr>
                <w:spacing w:val="1"/>
                <w:sz w:val="18"/>
                <w:szCs w:val="18"/>
              </w:rPr>
              <w:t>o</w:t>
            </w:r>
            <w:r>
              <w:rPr>
                <w:sz w:val="18"/>
                <w:szCs w:val="18"/>
              </w:rPr>
              <w:t>re</w:t>
            </w:r>
            <w:r>
              <w:rPr>
                <w:spacing w:val="-6"/>
                <w:sz w:val="18"/>
                <w:szCs w:val="18"/>
              </w:rPr>
              <w:t xml:space="preserve"> </w:t>
            </w:r>
            <w:r>
              <w:rPr>
                <w:spacing w:val="1"/>
                <w:sz w:val="18"/>
                <w:szCs w:val="18"/>
              </w:rPr>
              <w:t>d</w:t>
            </w:r>
            <w:r>
              <w:rPr>
                <w:sz w:val="18"/>
                <w:szCs w:val="18"/>
              </w:rPr>
              <w:t>i</w:t>
            </w:r>
            <w:r>
              <w:rPr>
                <w:spacing w:val="-4"/>
                <w:sz w:val="18"/>
                <w:szCs w:val="18"/>
              </w:rPr>
              <w:t xml:space="preserve"> </w:t>
            </w:r>
            <w:r>
              <w:rPr>
                <w:spacing w:val="-1"/>
                <w:sz w:val="18"/>
                <w:szCs w:val="18"/>
              </w:rPr>
              <w:t>U</w:t>
            </w:r>
            <w:r>
              <w:rPr>
                <w:sz w:val="18"/>
                <w:szCs w:val="18"/>
              </w:rPr>
              <w:t>f</w:t>
            </w:r>
            <w:r>
              <w:rPr>
                <w:spacing w:val="-3"/>
                <w:sz w:val="18"/>
                <w:szCs w:val="18"/>
              </w:rPr>
              <w:t>f</w:t>
            </w:r>
            <w:r>
              <w:rPr>
                <w:sz w:val="18"/>
                <w:szCs w:val="18"/>
              </w:rPr>
              <w:t>i</w:t>
            </w:r>
            <w:r>
              <w:rPr>
                <w:spacing w:val="-1"/>
                <w:sz w:val="18"/>
                <w:szCs w:val="18"/>
              </w:rPr>
              <w:t>c</w:t>
            </w:r>
            <w:r>
              <w:rPr>
                <w:sz w:val="18"/>
                <w:szCs w:val="18"/>
              </w:rPr>
              <w:t>i</w:t>
            </w:r>
            <w:r>
              <w:rPr>
                <w:spacing w:val="1"/>
                <w:sz w:val="18"/>
                <w:szCs w:val="18"/>
              </w:rPr>
              <w:t>o</w:t>
            </w:r>
            <w:r>
              <w:rPr>
                <w:sz w:val="18"/>
                <w:szCs w:val="18"/>
              </w:rPr>
              <w:t>;</w:t>
            </w:r>
            <w:r>
              <w:rPr>
                <w:spacing w:val="-4"/>
                <w:sz w:val="18"/>
                <w:szCs w:val="18"/>
              </w:rPr>
              <w:t xml:space="preserve"> </w:t>
            </w:r>
            <w:r>
              <w:rPr>
                <w:sz w:val="18"/>
                <w:szCs w:val="18"/>
              </w:rPr>
              <w:t>M</w:t>
            </w:r>
            <w:r>
              <w:rPr>
                <w:spacing w:val="-1"/>
                <w:sz w:val="18"/>
                <w:szCs w:val="18"/>
              </w:rPr>
              <w:t>a</w:t>
            </w:r>
            <w:r>
              <w:rPr>
                <w:spacing w:val="1"/>
                <w:sz w:val="18"/>
                <w:szCs w:val="18"/>
              </w:rPr>
              <w:t>n</w:t>
            </w:r>
            <w:r>
              <w:rPr>
                <w:spacing w:val="-1"/>
                <w:sz w:val="18"/>
                <w:szCs w:val="18"/>
              </w:rPr>
              <w:t>ca</w:t>
            </w:r>
            <w:r>
              <w:rPr>
                <w:spacing w:val="1"/>
                <w:sz w:val="18"/>
                <w:szCs w:val="18"/>
              </w:rPr>
              <w:t>n</w:t>
            </w:r>
            <w:r>
              <w:rPr>
                <w:spacing w:val="-1"/>
                <w:sz w:val="18"/>
                <w:szCs w:val="18"/>
              </w:rPr>
              <w:t>z</w:t>
            </w:r>
            <w:r>
              <w:rPr>
                <w:sz w:val="18"/>
                <w:szCs w:val="18"/>
              </w:rPr>
              <w:t>a</w:t>
            </w:r>
            <w:r>
              <w:rPr>
                <w:spacing w:val="-6"/>
                <w:sz w:val="18"/>
                <w:szCs w:val="18"/>
              </w:rPr>
              <w:t xml:space="preserve"> </w:t>
            </w:r>
            <w:r>
              <w:rPr>
                <w:spacing w:val="-1"/>
                <w:sz w:val="18"/>
                <w:szCs w:val="18"/>
              </w:rPr>
              <w:t>D</w:t>
            </w:r>
            <w:r>
              <w:rPr>
                <w:sz w:val="18"/>
                <w:szCs w:val="18"/>
              </w:rPr>
              <w:t>i</w:t>
            </w:r>
            <w:r>
              <w:rPr>
                <w:spacing w:val="-3"/>
                <w:sz w:val="18"/>
                <w:szCs w:val="18"/>
              </w:rPr>
              <w:t>f</w:t>
            </w:r>
            <w:r>
              <w:rPr>
                <w:spacing w:val="-1"/>
                <w:sz w:val="18"/>
                <w:szCs w:val="18"/>
              </w:rPr>
              <w:t>e</w:t>
            </w:r>
            <w:r>
              <w:rPr>
                <w:spacing w:val="1"/>
                <w:sz w:val="18"/>
                <w:szCs w:val="18"/>
              </w:rPr>
              <w:t>n</w:t>
            </w:r>
            <w:r>
              <w:rPr>
                <w:spacing w:val="-1"/>
                <w:sz w:val="18"/>
                <w:szCs w:val="18"/>
              </w:rPr>
              <w:t>s</w:t>
            </w:r>
            <w:r>
              <w:rPr>
                <w:spacing w:val="1"/>
                <w:sz w:val="18"/>
                <w:szCs w:val="18"/>
              </w:rPr>
              <w:t>o</w:t>
            </w:r>
            <w:r>
              <w:rPr>
                <w:sz w:val="18"/>
                <w:szCs w:val="18"/>
              </w:rPr>
              <w:t>re</w:t>
            </w:r>
            <w:r>
              <w:rPr>
                <w:spacing w:val="-6"/>
                <w:sz w:val="18"/>
                <w:szCs w:val="18"/>
              </w:rPr>
              <w:t xml:space="preserve"> </w:t>
            </w:r>
            <w:r>
              <w:rPr>
                <w:spacing w:val="1"/>
                <w:sz w:val="18"/>
                <w:szCs w:val="18"/>
              </w:rPr>
              <w:t>d</w:t>
            </w:r>
            <w:r>
              <w:rPr>
                <w:sz w:val="18"/>
                <w:szCs w:val="18"/>
              </w:rPr>
              <w:t>i</w:t>
            </w:r>
            <w:r>
              <w:rPr>
                <w:spacing w:val="-4"/>
                <w:sz w:val="18"/>
                <w:szCs w:val="18"/>
              </w:rPr>
              <w:t xml:space="preserve"> </w:t>
            </w:r>
            <w:r>
              <w:rPr>
                <w:sz w:val="18"/>
                <w:szCs w:val="18"/>
              </w:rPr>
              <w:t>Fi</w:t>
            </w:r>
            <w:r>
              <w:rPr>
                <w:spacing w:val="-2"/>
                <w:sz w:val="18"/>
                <w:szCs w:val="18"/>
              </w:rPr>
              <w:t>d</w:t>
            </w:r>
            <w:r>
              <w:rPr>
                <w:spacing w:val="1"/>
                <w:sz w:val="18"/>
                <w:szCs w:val="18"/>
              </w:rPr>
              <w:t>u</w:t>
            </w:r>
            <w:r>
              <w:rPr>
                <w:spacing w:val="-1"/>
                <w:sz w:val="18"/>
                <w:szCs w:val="18"/>
              </w:rPr>
              <w:t>c</w:t>
            </w:r>
            <w:r>
              <w:rPr>
                <w:sz w:val="18"/>
                <w:szCs w:val="18"/>
              </w:rPr>
              <w:t>ia</w:t>
            </w:r>
            <w:r>
              <w:rPr>
                <w:spacing w:val="-6"/>
                <w:sz w:val="18"/>
                <w:szCs w:val="18"/>
              </w:rPr>
              <w:t xml:space="preserve"> </w:t>
            </w:r>
            <w:r>
              <w:rPr>
                <w:sz w:val="18"/>
                <w:szCs w:val="18"/>
              </w:rPr>
              <w:t>o</w:t>
            </w:r>
            <w:r>
              <w:rPr>
                <w:spacing w:val="-6"/>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G</w:t>
            </w:r>
            <w:r>
              <w:rPr>
                <w:sz w:val="18"/>
                <w:szCs w:val="18"/>
              </w:rPr>
              <w:t>i</w:t>
            </w:r>
            <w:r>
              <w:rPr>
                <w:spacing w:val="1"/>
                <w:sz w:val="18"/>
                <w:szCs w:val="18"/>
              </w:rPr>
              <w:t>ud</w:t>
            </w:r>
            <w:r>
              <w:rPr>
                <w:sz w:val="18"/>
                <w:szCs w:val="18"/>
              </w:rPr>
              <w:t>i</w:t>
            </w:r>
            <w:r>
              <w:rPr>
                <w:spacing w:val="-5"/>
                <w:sz w:val="18"/>
                <w:szCs w:val="18"/>
              </w:rPr>
              <w:t>z</w:t>
            </w:r>
            <w:r>
              <w:rPr>
                <w:sz w:val="18"/>
                <w:szCs w:val="18"/>
              </w:rPr>
              <w:t>i</w:t>
            </w:r>
            <w:r>
              <w:rPr>
                <w:spacing w:val="1"/>
                <w:sz w:val="18"/>
                <w:szCs w:val="18"/>
              </w:rPr>
              <w:t>o</w:t>
            </w:r>
            <w:r>
              <w:rPr>
                <w:sz w:val="18"/>
                <w:szCs w:val="18"/>
              </w:rPr>
              <w:t>;</w:t>
            </w:r>
            <w:r>
              <w:rPr>
                <w:w w:val="99"/>
                <w:sz w:val="18"/>
                <w:szCs w:val="18"/>
              </w:rPr>
              <w:t xml:space="preserve"> </w:t>
            </w:r>
            <w:r>
              <w:rPr>
                <w:sz w:val="18"/>
                <w:szCs w:val="18"/>
              </w:rPr>
              <w:t>R</w:t>
            </w:r>
            <w:r>
              <w:rPr>
                <w:spacing w:val="-1"/>
                <w:sz w:val="18"/>
                <w:szCs w:val="18"/>
              </w:rPr>
              <w:t>e</w:t>
            </w:r>
            <w:r>
              <w:rPr>
                <w:spacing w:val="-2"/>
                <w:sz w:val="18"/>
                <w:szCs w:val="18"/>
              </w:rPr>
              <w:t>v</w:t>
            </w:r>
            <w:r>
              <w:rPr>
                <w:spacing w:val="1"/>
                <w:sz w:val="18"/>
                <w:szCs w:val="18"/>
              </w:rPr>
              <w:t>o</w:t>
            </w:r>
            <w:r>
              <w:rPr>
                <w:spacing w:val="-1"/>
                <w:sz w:val="18"/>
                <w:szCs w:val="18"/>
              </w:rPr>
              <w:t>c</w:t>
            </w:r>
            <w:r>
              <w:rPr>
                <w:sz w:val="18"/>
                <w:szCs w:val="18"/>
              </w:rPr>
              <w:t>a</w:t>
            </w:r>
            <w:r>
              <w:rPr>
                <w:spacing w:val="-7"/>
                <w:sz w:val="18"/>
                <w:szCs w:val="18"/>
              </w:rPr>
              <w:t xml:space="preserve"> </w:t>
            </w:r>
            <w:r>
              <w:rPr>
                <w:spacing w:val="1"/>
                <w:sz w:val="18"/>
                <w:szCs w:val="18"/>
              </w:rPr>
              <w:t>d</w:t>
            </w:r>
            <w:r>
              <w:rPr>
                <w:spacing w:val="-1"/>
                <w:sz w:val="18"/>
                <w:szCs w:val="18"/>
              </w:rPr>
              <w:t>e</w:t>
            </w:r>
            <w:r>
              <w:rPr>
                <w:sz w:val="18"/>
                <w:szCs w:val="18"/>
              </w:rPr>
              <w:t>l</w:t>
            </w:r>
            <w:r>
              <w:rPr>
                <w:spacing w:val="-5"/>
                <w:sz w:val="18"/>
                <w:szCs w:val="18"/>
              </w:rPr>
              <w:t xml:space="preserve"> </w:t>
            </w:r>
            <w:r>
              <w:rPr>
                <w:spacing w:val="-1"/>
                <w:sz w:val="18"/>
                <w:szCs w:val="18"/>
              </w:rPr>
              <w:t>D</w:t>
            </w:r>
            <w:r>
              <w:rPr>
                <w:sz w:val="18"/>
                <w:szCs w:val="18"/>
              </w:rPr>
              <w:t>i</w:t>
            </w:r>
            <w:r>
              <w:rPr>
                <w:spacing w:val="-3"/>
                <w:sz w:val="18"/>
                <w:szCs w:val="18"/>
              </w:rPr>
              <w:t>f</w:t>
            </w:r>
            <w:r>
              <w:rPr>
                <w:spacing w:val="-1"/>
                <w:sz w:val="18"/>
                <w:szCs w:val="18"/>
              </w:rPr>
              <w:t>e</w:t>
            </w:r>
            <w:r>
              <w:rPr>
                <w:spacing w:val="1"/>
                <w:sz w:val="18"/>
                <w:szCs w:val="18"/>
              </w:rPr>
              <w:t>n</w:t>
            </w:r>
            <w:r>
              <w:rPr>
                <w:spacing w:val="-1"/>
                <w:sz w:val="18"/>
                <w:szCs w:val="18"/>
              </w:rPr>
              <w:t>s</w:t>
            </w:r>
            <w:r>
              <w:rPr>
                <w:spacing w:val="1"/>
                <w:sz w:val="18"/>
                <w:szCs w:val="18"/>
              </w:rPr>
              <w:t>o</w:t>
            </w:r>
            <w:r>
              <w:rPr>
                <w:sz w:val="18"/>
                <w:szCs w:val="18"/>
              </w:rPr>
              <w:t>r</w:t>
            </w:r>
            <w:r>
              <w:rPr>
                <w:spacing w:val="-1"/>
                <w:sz w:val="18"/>
                <w:szCs w:val="18"/>
              </w:rPr>
              <w:t>e</w:t>
            </w:r>
            <w:r>
              <w:rPr>
                <w:sz w:val="18"/>
                <w:szCs w:val="18"/>
              </w:rPr>
              <w:t>...</w:t>
            </w:r>
            <w:r>
              <w:rPr>
                <w:spacing w:val="-5"/>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2"/>
                <w:sz w:val="18"/>
                <w:szCs w:val="18"/>
              </w:rPr>
              <w:t xml:space="preserve"> </w:t>
            </w:r>
            <w:r>
              <w:rPr>
                <w:spacing w:val="-1"/>
                <w:sz w:val="18"/>
                <w:szCs w:val="18"/>
              </w:rPr>
              <w:t>a</w:t>
            </w:r>
            <w:r>
              <w:rPr>
                <w:sz w:val="18"/>
                <w:szCs w:val="18"/>
              </w:rPr>
              <w:t>l</w:t>
            </w:r>
            <w:r>
              <w:rPr>
                <w:spacing w:val="-5"/>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w w:val="99"/>
                <w:sz w:val="18"/>
                <w:szCs w:val="18"/>
              </w:rPr>
              <w:t xml:space="preserve"> </w:t>
            </w:r>
            <w:r>
              <w:rPr>
                <w:sz w:val="18"/>
                <w:szCs w:val="18"/>
              </w:rPr>
              <w:t>M</w:t>
            </w:r>
            <w:r>
              <w:rPr>
                <w:spacing w:val="-1"/>
                <w:sz w:val="18"/>
                <w:szCs w:val="18"/>
              </w:rPr>
              <w:t>O</w:t>
            </w:r>
            <w:r>
              <w:rPr>
                <w:spacing w:val="-2"/>
                <w:sz w:val="18"/>
                <w:szCs w:val="18"/>
              </w:rPr>
              <w:t>T</w:t>
            </w:r>
            <w:r>
              <w:rPr>
                <w:sz w:val="18"/>
                <w:szCs w:val="18"/>
              </w:rPr>
              <w:t>I</w:t>
            </w:r>
            <w:r>
              <w:rPr>
                <w:spacing w:val="2"/>
                <w:sz w:val="18"/>
                <w:szCs w:val="18"/>
              </w:rPr>
              <w:t>V</w:t>
            </w:r>
            <w:r>
              <w:rPr>
                <w:spacing w:val="-1"/>
                <w:sz w:val="18"/>
                <w:szCs w:val="18"/>
              </w:rPr>
              <w:t>O</w:t>
            </w:r>
            <w:r>
              <w:rPr>
                <w:spacing w:val="1"/>
                <w:sz w:val="18"/>
                <w:szCs w:val="18"/>
              </w:rPr>
              <w:t>_</w:t>
            </w:r>
            <w:r>
              <w:rPr>
                <w:spacing w:val="-1"/>
                <w:sz w:val="18"/>
                <w:szCs w:val="18"/>
              </w:rPr>
              <w:t>D</w:t>
            </w:r>
            <w:r>
              <w:rPr>
                <w:sz w:val="18"/>
                <w:szCs w:val="18"/>
              </w:rPr>
              <w:t>ESI</w:t>
            </w:r>
            <w:r>
              <w:rPr>
                <w:spacing w:val="-3"/>
                <w:sz w:val="18"/>
                <w:szCs w:val="18"/>
              </w:rPr>
              <w:t>G</w:t>
            </w:r>
            <w:r>
              <w:rPr>
                <w:spacing w:val="2"/>
                <w:sz w:val="18"/>
                <w:szCs w:val="18"/>
              </w:rPr>
              <w:t>N</w:t>
            </w:r>
            <w:r>
              <w:rPr>
                <w:spacing w:val="-3"/>
                <w:sz w:val="18"/>
                <w:szCs w:val="18"/>
              </w:rPr>
              <w:t>A</w:t>
            </w:r>
            <w:r>
              <w:rPr>
                <w:sz w:val="18"/>
                <w:szCs w:val="18"/>
              </w:rPr>
              <w:t>ZI</w:t>
            </w:r>
            <w:r>
              <w:rPr>
                <w:spacing w:val="-1"/>
                <w:sz w:val="18"/>
                <w:szCs w:val="18"/>
              </w:rPr>
              <w:t>ON</w:t>
            </w:r>
            <w:r>
              <w:rPr>
                <w:sz w:val="18"/>
                <w:szCs w:val="18"/>
              </w:rPr>
              <w:t>E.</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NOTE</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22"/>
              <w:rPr>
                <w:sz w:val="18"/>
                <w:szCs w:val="18"/>
              </w:rPr>
            </w:pPr>
            <w:r>
              <w:rPr>
                <w:spacing w:val="-3"/>
                <w:sz w:val="18"/>
                <w:szCs w:val="18"/>
              </w:rPr>
              <w:t>VARCHAR2 (2000 CHAR)</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E</w:t>
            </w:r>
            <w:r>
              <w:rPr>
                <w:spacing w:val="-2"/>
                <w:sz w:val="18"/>
                <w:szCs w:val="18"/>
              </w:rPr>
              <w:t>v</w:t>
            </w:r>
            <w:r>
              <w:rPr>
                <w:spacing w:val="-1"/>
                <w:sz w:val="18"/>
                <w:szCs w:val="18"/>
              </w:rPr>
              <w:t>e</w:t>
            </w:r>
            <w:r>
              <w:rPr>
                <w:spacing w:val="1"/>
                <w:sz w:val="18"/>
                <w:szCs w:val="18"/>
              </w:rPr>
              <w:t>n</w:t>
            </w:r>
            <w:r>
              <w:rPr>
                <w:sz w:val="18"/>
                <w:szCs w:val="18"/>
              </w:rPr>
              <w:t>t</w:t>
            </w:r>
            <w:r>
              <w:rPr>
                <w:spacing w:val="1"/>
                <w:sz w:val="18"/>
                <w:szCs w:val="18"/>
              </w:rPr>
              <w:t>u</w:t>
            </w:r>
            <w:r>
              <w:rPr>
                <w:spacing w:val="-1"/>
                <w:sz w:val="18"/>
                <w:szCs w:val="18"/>
              </w:rPr>
              <w:t>a</w:t>
            </w:r>
            <w:r>
              <w:rPr>
                <w:sz w:val="18"/>
                <w:szCs w:val="18"/>
              </w:rPr>
              <w:t>li</w:t>
            </w:r>
            <w:r>
              <w:rPr>
                <w:spacing w:val="-9"/>
                <w:sz w:val="18"/>
                <w:szCs w:val="18"/>
              </w:rPr>
              <w:t xml:space="preserve"> </w:t>
            </w:r>
            <w:r>
              <w:rPr>
                <w:spacing w:val="-2"/>
                <w:sz w:val="18"/>
                <w:szCs w:val="18"/>
              </w:rPr>
              <w:t>n</w:t>
            </w:r>
            <w:r>
              <w:rPr>
                <w:spacing w:val="1"/>
                <w:sz w:val="18"/>
                <w:szCs w:val="18"/>
              </w:rPr>
              <w:t>o</w:t>
            </w:r>
            <w:r>
              <w:rPr>
                <w:sz w:val="18"/>
                <w:szCs w:val="18"/>
              </w:rPr>
              <w:t>te</w:t>
            </w:r>
            <w:r>
              <w:rPr>
                <w:spacing w:val="-10"/>
                <w:sz w:val="18"/>
                <w:szCs w:val="18"/>
              </w:rPr>
              <w:t xml:space="preserve"> </w:t>
            </w:r>
            <w:r>
              <w:rPr>
                <w:spacing w:val="-1"/>
                <w:sz w:val="18"/>
                <w:szCs w:val="18"/>
              </w:rPr>
              <w:t>a</w:t>
            </w:r>
            <w:r>
              <w:rPr>
                <w:spacing w:val="-2"/>
                <w:sz w:val="18"/>
                <w:szCs w:val="18"/>
              </w:rPr>
              <w:t>gg</w:t>
            </w:r>
            <w:r>
              <w:rPr>
                <w:sz w:val="18"/>
                <w:szCs w:val="18"/>
              </w:rPr>
              <w:t>i</w:t>
            </w:r>
            <w:r>
              <w:rPr>
                <w:spacing w:val="1"/>
                <w:sz w:val="18"/>
                <w:szCs w:val="18"/>
              </w:rPr>
              <w:t>un</w:t>
            </w:r>
            <w:r>
              <w:rPr>
                <w:sz w:val="18"/>
                <w:szCs w:val="18"/>
              </w:rPr>
              <w:t>ti</w:t>
            </w:r>
            <w:r>
              <w:rPr>
                <w:spacing w:val="-2"/>
                <w:sz w:val="18"/>
                <w:szCs w:val="18"/>
              </w:rPr>
              <w:t>v</w:t>
            </w:r>
            <w:r>
              <w:rPr>
                <w:spacing w:val="-1"/>
                <w:sz w:val="18"/>
                <w:szCs w:val="18"/>
              </w:rPr>
              <w:t>e</w:t>
            </w:r>
            <w:r>
              <w:rPr>
                <w:sz w:val="18"/>
                <w:szCs w:val="18"/>
              </w:rPr>
              <w:t>.</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COD_TIPO_AUTORITA</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VARCHAR2 (2 CHAR)</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di autorità</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SEDE_TIPO_AUTORITA</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line="206" w:lineRule="exact"/>
              <w:ind w:left="54" w:right="169"/>
              <w:rPr>
                <w:sz w:val="18"/>
                <w:szCs w:val="18"/>
              </w:rPr>
            </w:pPr>
            <w:r>
              <w:rPr>
                <w:spacing w:val="-3"/>
                <w:sz w:val="18"/>
                <w:szCs w:val="18"/>
              </w:rPr>
              <w:t>VARCHAR2 (6 CHAR)</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Sede dell’ autorità</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INDIRIZZO_TIPO_AUTORITA</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line="206" w:lineRule="exact"/>
              <w:ind w:left="54" w:right="169"/>
              <w:rPr>
                <w:sz w:val="18"/>
                <w:szCs w:val="18"/>
              </w:rPr>
            </w:pPr>
            <w:r>
              <w:rPr>
                <w:spacing w:val="-3"/>
                <w:sz w:val="18"/>
                <w:szCs w:val="18"/>
              </w:rPr>
              <w:t>VARCHAR2 (300 CHAR)</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Indirizzo autorità</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COD_TIPO_AUTORITA_DIF</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3"/>
                <w:sz w:val="18"/>
                <w:szCs w:val="18"/>
              </w:rPr>
              <w:t>VARCHAR2 (2 CHAR)</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del difensore</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SEDE_TIPO_AUTORITA_DIF</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VARCHAR2 (6 CHAR)</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Sede del difensore</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COD_OPERATORE_INSERIMENTO</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VARCHAR2 (100 CHAR)</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DATA_INSERIMENTO</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DATE</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COD_UFFICIO_INSERIMENTO</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VARCHAR2 (11 CHAR)</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COD_OPERATORE_AGGIORNAMENTO</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VARCHAR2 (100 CHAR)</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DATA_AGGIORNAMENTO</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DATE</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COD_UFFICIO_AGGIORNAMENTO</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VARCHAR2 (11 CHAR)</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AVV_ID_AVVOCATO</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NUMBER NOT NULL</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Chiave esterna dell’Identificativo dell’avvocato</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FAS_SIE_ID_FASCICOLO_SIEP</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NUMBER NOT NULL</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IST_DET_ID_ISTITUTO_DETENZIONE</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VARCHAR2 (4 CHAR)</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dell’istituto di detenzione</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EVE_ID_EVENTO</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NUMBER</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dell’evento</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MOTIVO</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VARCHAR2 (20 CHAR)</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Motivo</w:t>
            </w:r>
          </w:p>
        </w:tc>
      </w:tr>
      <w:tr w:rsidR="00880ABD">
        <w:tc>
          <w:tcPr>
            <w:tcW w:w="37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AVV_ID_AVVOCATO_FASCICOLO_SOST</w:t>
            </w:r>
          </w:p>
        </w:tc>
        <w:tc>
          <w:tcPr>
            <w:tcW w:w="26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NUMBER</w:t>
            </w:r>
          </w:p>
        </w:tc>
        <w:tc>
          <w:tcPr>
            <w:tcW w:w="410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Identificativo dell’avvocato sostituito al fascicolo </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041"/>
        <w:gridCol w:w="2777"/>
        <w:gridCol w:w="4037"/>
      </w:tblGrid>
      <w:tr w:rsidR="00880ABD">
        <w:tc>
          <w:tcPr>
            <w:tcW w:w="3041"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77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403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3041"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AVV_FAS_AVV_FK</w:t>
            </w:r>
          </w:p>
        </w:tc>
        <w:tc>
          <w:tcPr>
            <w:tcW w:w="2777"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AVV_ID_AVVOCATO</w:t>
            </w:r>
          </w:p>
        </w:tc>
        <w:tc>
          <w:tcPr>
            <w:tcW w:w="4037"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(AVVOCATO.ID_AVVOCATO)</w:t>
            </w:r>
          </w:p>
        </w:tc>
      </w:tr>
      <w:tr w:rsidR="00880ABD">
        <w:tc>
          <w:tcPr>
            <w:tcW w:w="3041"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AVV_FAS_FAS_SIE_FK</w:t>
            </w:r>
          </w:p>
        </w:tc>
        <w:tc>
          <w:tcPr>
            <w:tcW w:w="2777"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4037"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NOTIFICA</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NOT_1_AVV_FAS_FK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AVV_ID_AVVOCATO_FASCICOLO_SIEP</w:t>
            </w:r>
          </w:p>
        </w:tc>
      </w:tr>
    </w:tbl>
    <w:p w:rsidR="00880ABD" w:rsidRDefault="00880ABD">
      <w:pPr>
        <w:pStyle w:val="normal"/>
        <w:rPr>
          <w:rFonts w:ascii="Calibri" w:hAnsi="Calibri" w:cs="Calibri"/>
          <w:smallCaps/>
        </w:rPr>
      </w:pPr>
    </w:p>
    <w:p w:rsidR="00880ABD" w:rsidRDefault="00880ABD">
      <w:pPr>
        <w:pStyle w:val="BVN1"/>
        <w:numPr>
          <w:ilvl w:val="0"/>
          <w:numId w:val="0"/>
        </w:numPr>
        <w:rPr>
          <w:spacing w:val="-6"/>
        </w:rPr>
      </w:pPr>
    </w:p>
    <w:p w:rsidR="00880ABD" w:rsidRDefault="00880ABD">
      <w:pPr>
        <w:pStyle w:val="BVN1"/>
        <w:pageBreakBefore/>
      </w:pPr>
      <w:bookmarkStart w:id="24" w:name="_Toc78536584"/>
      <w:r>
        <w:lastRenderedPageBreak/>
        <w:t>AVVOCATO_FASCICOLO_SIGE</w:t>
      </w:r>
      <w:bookmarkEnd w:id="24"/>
    </w:p>
    <w:p w:rsidR="00880ABD" w:rsidRDefault="00880ABD">
      <w:pPr>
        <w:pStyle w:val="Paragrafoelenco"/>
        <w:numPr>
          <w:ilvl w:val="0"/>
          <w:numId w:val="0"/>
        </w:numPr>
      </w:pPr>
    </w:p>
    <w:p w:rsidR="00880ABD" w:rsidRDefault="00880ABD">
      <w:pPr>
        <w:pStyle w:val="normal"/>
      </w:pPr>
      <w:r>
        <w:rPr>
          <w:rFonts w:ascii="Calibri" w:hAnsi="Calibri" w:cs="Calibri"/>
          <w:smallCaps/>
        </w:rPr>
        <w:t>La tabella contiene i dati relativi ad un avvocato per fascicolo sige. utilizzata dal sottositema sige.</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545"/>
        <w:gridCol w:w="2707"/>
        <w:gridCol w:w="4178"/>
      </w:tblGrid>
      <w:tr w:rsidR="00880ABD">
        <w:trPr>
          <w:tblHeader/>
        </w:trPr>
        <w:tc>
          <w:tcPr>
            <w:tcW w:w="354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70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17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ID_AVVOCATO_FASCICOLO_SIGE</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z w:val="18"/>
                <w:szCs w:val="18"/>
              </w:rPr>
            </w:pPr>
            <w:r>
              <w:rPr>
                <w:spacing w:val="-3"/>
                <w:sz w:val="18"/>
                <w:szCs w:val="18"/>
              </w:rPr>
              <w:t>NUMBER NOT NULL</w:t>
            </w:r>
          </w:p>
        </w:tc>
        <w:tc>
          <w:tcPr>
            <w:tcW w:w="41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32"/>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7"/>
                <w:sz w:val="18"/>
                <w:szCs w:val="18"/>
              </w:rPr>
              <w:t xml:space="preserve"> </w:t>
            </w:r>
            <w:r>
              <w:rPr>
                <w:spacing w:val="1"/>
                <w:sz w:val="18"/>
                <w:szCs w:val="18"/>
              </w:rPr>
              <w:t>n</w:t>
            </w:r>
            <w:r>
              <w:rPr>
                <w:spacing w:val="-1"/>
                <w:sz w:val="18"/>
                <w:szCs w:val="18"/>
              </w:rPr>
              <w:t>a</w:t>
            </w:r>
            <w:r>
              <w:rPr>
                <w:sz w:val="18"/>
                <w:szCs w:val="18"/>
              </w:rPr>
              <w:t>t</w:t>
            </w:r>
            <w:r>
              <w:rPr>
                <w:spacing w:val="1"/>
                <w:sz w:val="18"/>
                <w:szCs w:val="18"/>
              </w:rPr>
              <w:t>u</w:t>
            </w:r>
            <w:r>
              <w:rPr>
                <w:sz w:val="18"/>
                <w:szCs w:val="18"/>
              </w:rPr>
              <w:t>r</w:t>
            </w:r>
            <w:r>
              <w:rPr>
                <w:spacing w:val="-1"/>
                <w:sz w:val="18"/>
                <w:szCs w:val="18"/>
              </w:rPr>
              <w:t>a</w:t>
            </w:r>
            <w:r>
              <w:rPr>
                <w:sz w:val="18"/>
                <w:szCs w:val="18"/>
              </w:rPr>
              <w:t>le</w:t>
            </w:r>
            <w:r>
              <w:rPr>
                <w:spacing w:val="-7"/>
                <w:sz w:val="18"/>
                <w:szCs w:val="18"/>
              </w:rPr>
              <w:t xml:space="preserve"> </w:t>
            </w:r>
            <w:r>
              <w:rPr>
                <w:spacing w:val="1"/>
                <w:sz w:val="18"/>
                <w:szCs w:val="18"/>
              </w:rPr>
              <w:t>d</w:t>
            </w:r>
            <w:r>
              <w:rPr>
                <w:spacing w:val="-1"/>
                <w:sz w:val="18"/>
                <w:szCs w:val="18"/>
              </w:rPr>
              <w:t>e</w:t>
            </w:r>
            <w:r>
              <w:rPr>
                <w:sz w:val="18"/>
                <w:szCs w:val="18"/>
              </w:rPr>
              <w:t>lla</w:t>
            </w:r>
            <w:r>
              <w:rPr>
                <w:spacing w:val="-7"/>
                <w:sz w:val="18"/>
                <w:szCs w:val="18"/>
              </w:rPr>
              <w:t xml:space="preserve"> </w:t>
            </w:r>
            <w:r>
              <w:rPr>
                <w:sz w:val="18"/>
                <w:szCs w:val="18"/>
              </w:rPr>
              <w:t>t</w:t>
            </w:r>
            <w:r>
              <w:rPr>
                <w:spacing w:val="-1"/>
                <w:sz w:val="18"/>
                <w:szCs w:val="18"/>
              </w:rPr>
              <w:t>a</w:t>
            </w:r>
            <w:r>
              <w:rPr>
                <w:spacing w:val="1"/>
                <w:sz w:val="18"/>
                <w:szCs w:val="18"/>
              </w:rPr>
              <w:t>b</w:t>
            </w:r>
            <w:r>
              <w:rPr>
                <w:spacing w:val="-1"/>
                <w:sz w:val="18"/>
                <w:szCs w:val="18"/>
              </w:rPr>
              <w:t>e</w:t>
            </w:r>
            <w:r>
              <w:rPr>
                <w:sz w:val="18"/>
                <w:szCs w:val="18"/>
              </w:rPr>
              <w:t>ll</w:t>
            </w:r>
            <w:r>
              <w:rPr>
                <w:spacing w:val="-1"/>
                <w:sz w:val="18"/>
                <w:szCs w:val="18"/>
              </w:rPr>
              <w:t>a</w:t>
            </w:r>
            <w:r>
              <w:rPr>
                <w:sz w:val="18"/>
                <w:szCs w:val="18"/>
              </w:rPr>
              <w:t>.</w:t>
            </w:r>
            <w:r>
              <w:rPr>
                <w:spacing w:val="-7"/>
                <w:sz w:val="18"/>
                <w:szCs w:val="18"/>
              </w:rPr>
              <w:t xml:space="preserve"> </w:t>
            </w:r>
            <w:r>
              <w:rPr>
                <w:spacing w:val="-2"/>
                <w:sz w:val="18"/>
                <w:szCs w:val="18"/>
              </w:rPr>
              <w:t>L</w:t>
            </w:r>
            <w:r>
              <w:rPr>
                <w:spacing w:val="-1"/>
                <w:sz w:val="18"/>
                <w:szCs w:val="18"/>
              </w:rPr>
              <w:t>e</w:t>
            </w:r>
            <w:r>
              <w:rPr>
                <w:spacing w:val="1"/>
                <w:sz w:val="18"/>
                <w:szCs w:val="18"/>
              </w:rPr>
              <w:t>g</w:t>
            </w:r>
            <w:r>
              <w:rPr>
                <w:spacing w:val="-1"/>
                <w:sz w:val="18"/>
                <w:szCs w:val="18"/>
              </w:rPr>
              <w:t>a</w:t>
            </w:r>
            <w:r>
              <w:rPr>
                <w:sz w:val="18"/>
                <w:szCs w:val="18"/>
              </w:rPr>
              <w:t>ta</w:t>
            </w:r>
            <w:r>
              <w:rPr>
                <w:spacing w:val="-7"/>
                <w:sz w:val="18"/>
                <w:szCs w:val="18"/>
              </w:rPr>
              <w:t xml:space="preserve"> </w:t>
            </w:r>
            <w:r>
              <w:rPr>
                <w:spacing w:val="-1"/>
                <w:sz w:val="18"/>
                <w:szCs w:val="18"/>
              </w:rPr>
              <w:t>a</w:t>
            </w:r>
            <w:r>
              <w:rPr>
                <w:sz w:val="18"/>
                <w:szCs w:val="18"/>
              </w:rPr>
              <w:t>lla</w:t>
            </w:r>
            <w:r>
              <w:rPr>
                <w:spacing w:val="-7"/>
                <w:sz w:val="18"/>
                <w:szCs w:val="18"/>
              </w:rPr>
              <w:t xml:space="preserve"> </w:t>
            </w:r>
            <w:r>
              <w:rPr>
                <w:spacing w:val="-1"/>
                <w:sz w:val="18"/>
                <w:szCs w:val="18"/>
              </w:rPr>
              <w:t>se</w:t>
            </w:r>
            <w:r>
              <w:rPr>
                <w:spacing w:val="1"/>
                <w:sz w:val="18"/>
                <w:szCs w:val="18"/>
              </w:rPr>
              <w:t>qu</w:t>
            </w:r>
            <w:r>
              <w:rPr>
                <w:spacing w:val="-1"/>
                <w:sz w:val="18"/>
                <w:szCs w:val="18"/>
              </w:rPr>
              <w:t>e</w:t>
            </w:r>
            <w:r>
              <w:rPr>
                <w:spacing w:val="1"/>
                <w:sz w:val="18"/>
                <w:szCs w:val="18"/>
              </w:rPr>
              <w:t>n</w:t>
            </w:r>
            <w:r>
              <w:rPr>
                <w:spacing w:val="-1"/>
                <w:sz w:val="18"/>
                <w:szCs w:val="18"/>
              </w:rPr>
              <w:t>ce</w:t>
            </w:r>
            <w:r>
              <w:rPr>
                <w:sz w:val="18"/>
                <w:szCs w:val="18"/>
              </w:rPr>
              <w:t>:</w:t>
            </w:r>
            <w:r>
              <w:rPr>
                <w:w w:val="99"/>
                <w:sz w:val="18"/>
                <w:szCs w:val="18"/>
              </w:rPr>
              <w:t xml:space="preserve"> </w:t>
            </w:r>
            <w:r>
              <w:rPr>
                <w:spacing w:val="-3"/>
                <w:sz w:val="18"/>
                <w:szCs w:val="18"/>
              </w:rPr>
              <w:t>A</w:t>
            </w:r>
            <w:r>
              <w:rPr>
                <w:spacing w:val="2"/>
                <w:sz w:val="18"/>
                <w:szCs w:val="18"/>
              </w:rPr>
              <w:t>VV</w:t>
            </w:r>
            <w:r>
              <w:rPr>
                <w:spacing w:val="1"/>
                <w:sz w:val="18"/>
                <w:szCs w:val="18"/>
              </w:rPr>
              <w:t>_</w:t>
            </w:r>
            <w:r>
              <w:rPr>
                <w:sz w:val="18"/>
                <w:szCs w:val="18"/>
              </w:rPr>
              <w:t>F</w:t>
            </w:r>
            <w:r>
              <w:rPr>
                <w:spacing w:val="-3"/>
                <w:sz w:val="18"/>
                <w:szCs w:val="18"/>
              </w:rPr>
              <w:t>A</w:t>
            </w:r>
            <w:r>
              <w:rPr>
                <w:sz w:val="18"/>
                <w:szCs w:val="18"/>
              </w:rPr>
              <w:t>S</w:t>
            </w:r>
            <w:r>
              <w:rPr>
                <w:spacing w:val="1"/>
                <w:sz w:val="18"/>
                <w:szCs w:val="18"/>
              </w:rPr>
              <w:t>_</w:t>
            </w:r>
            <w:r>
              <w:rPr>
                <w:sz w:val="18"/>
                <w:szCs w:val="18"/>
              </w:rPr>
              <w:t>SI</w:t>
            </w:r>
            <w:r>
              <w:rPr>
                <w:spacing w:val="-3"/>
                <w:sz w:val="18"/>
                <w:szCs w:val="18"/>
              </w:rPr>
              <w:t>G</w:t>
            </w:r>
            <w:r>
              <w:rPr>
                <w:sz w:val="18"/>
                <w:szCs w:val="18"/>
              </w:rPr>
              <w:t>E</w:t>
            </w:r>
            <w:r>
              <w:rPr>
                <w:spacing w:val="1"/>
                <w:sz w:val="18"/>
                <w:szCs w:val="18"/>
              </w:rPr>
              <w:t>_</w:t>
            </w:r>
            <w:r>
              <w:rPr>
                <w:sz w:val="18"/>
                <w:szCs w:val="18"/>
              </w:rPr>
              <w:t>SE</w:t>
            </w:r>
            <w:r>
              <w:rPr>
                <w:spacing w:val="-1"/>
                <w:sz w:val="18"/>
                <w:szCs w:val="18"/>
              </w:rPr>
              <w:t>Q</w:t>
            </w:r>
            <w:r>
              <w:rPr>
                <w:sz w:val="18"/>
                <w:szCs w:val="18"/>
              </w:rPr>
              <w:t>.</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COD_TIPO_AVVOCATO</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3"/>
                <w:sz w:val="18"/>
                <w:szCs w:val="18"/>
              </w:rPr>
              <w:t>VARCHAR2 (2 CHAR) NOT NULL</w:t>
            </w:r>
          </w:p>
        </w:tc>
        <w:tc>
          <w:tcPr>
            <w:tcW w:w="41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I</w:t>
            </w:r>
            <w:r>
              <w:rPr>
                <w:spacing w:val="1"/>
                <w:sz w:val="18"/>
                <w:szCs w:val="18"/>
              </w:rPr>
              <w:t>nd</w:t>
            </w:r>
            <w:r>
              <w:rPr>
                <w:sz w:val="18"/>
                <w:szCs w:val="18"/>
              </w:rPr>
              <w:t>i</w:t>
            </w:r>
            <w:r>
              <w:rPr>
                <w:spacing w:val="-1"/>
                <w:sz w:val="18"/>
                <w:szCs w:val="18"/>
              </w:rPr>
              <w:t>c</w:t>
            </w:r>
            <w:r>
              <w:rPr>
                <w:sz w:val="18"/>
                <w:szCs w:val="18"/>
              </w:rPr>
              <w:t>a</w:t>
            </w:r>
            <w:r>
              <w:rPr>
                <w:spacing w:val="-5"/>
                <w:sz w:val="18"/>
                <w:szCs w:val="18"/>
              </w:rPr>
              <w:t xml:space="preserve"> </w:t>
            </w:r>
            <w:r>
              <w:rPr>
                <w:sz w:val="18"/>
                <w:szCs w:val="18"/>
              </w:rPr>
              <w:t>il</w:t>
            </w:r>
            <w:r>
              <w:rPr>
                <w:spacing w:val="-6"/>
                <w:sz w:val="18"/>
                <w:szCs w:val="18"/>
              </w:rPr>
              <w:t xml:space="preserve"> </w:t>
            </w:r>
            <w:r>
              <w:rPr>
                <w:sz w:val="18"/>
                <w:szCs w:val="18"/>
              </w:rPr>
              <w:t>ti</w:t>
            </w:r>
            <w:r>
              <w:rPr>
                <w:spacing w:val="-2"/>
                <w:sz w:val="18"/>
                <w:szCs w:val="18"/>
              </w:rPr>
              <w:t>p</w:t>
            </w:r>
            <w:r>
              <w:rPr>
                <w:sz w:val="18"/>
                <w:szCs w:val="18"/>
              </w:rPr>
              <w:t>o</w:t>
            </w:r>
            <w:r>
              <w:rPr>
                <w:spacing w:val="-3"/>
                <w:sz w:val="18"/>
                <w:szCs w:val="18"/>
              </w:rPr>
              <w:t xml:space="preserve"> </w:t>
            </w:r>
            <w:r>
              <w:rPr>
                <w:spacing w:val="-2"/>
                <w:sz w:val="18"/>
                <w:szCs w:val="18"/>
              </w:rPr>
              <w:t>d</w:t>
            </w:r>
            <w:r>
              <w:rPr>
                <w:sz w:val="18"/>
                <w:szCs w:val="18"/>
              </w:rPr>
              <w:t>i</w:t>
            </w:r>
            <w:r>
              <w:rPr>
                <w:spacing w:val="-3"/>
                <w:sz w:val="18"/>
                <w:szCs w:val="18"/>
              </w:rPr>
              <w:t xml:space="preserve"> </w:t>
            </w:r>
            <w:r>
              <w:rPr>
                <w:spacing w:val="-1"/>
                <w:sz w:val="18"/>
                <w:szCs w:val="18"/>
              </w:rPr>
              <w:t>a</w:t>
            </w:r>
            <w:r>
              <w:rPr>
                <w:spacing w:val="-2"/>
                <w:sz w:val="18"/>
                <w:szCs w:val="18"/>
              </w:rPr>
              <w:t>vv</w:t>
            </w:r>
            <w:r>
              <w:rPr>
                <w:spacing w:val="1"/>
                <w:sz w:val="18"/>
                <w:szCs w:val="18"/>
              </w:rPr>
              <w:t>o</w:t>
            </w:r>
            <w:r>
              <w:rPr>
                <w:spacing w:val="-1"/>
                <w:sz w:val="18"/>
                <w:szCs w:val="18"/>
              </w:rPr>
              <w:t>ca</w:t>
            </w:r>
            <w:r>
              <w:rPr>
                <w:sz w:val="18"/>
                <w:szCs w:val="18"/>
              </w:rPr>
              <w:t>to</w:t>
            </w:r>
            <w:r>
              <w:rPr>
                <w:spacing w:val="-3"/>
                <w:sz w:val="18"/>
                <w:szCs w:val="18"/>
              </w:rPr>
              <w:t xml:space="preserve"> </w:t>
            </w:r>
            <w:r>
              <w:rPr>
                <w:spacing w:val="-1"/>
                <w:sz w:val="18"/>
                <w:szCs w:val="18"/>
              </w:rPr>
              <w:t>c</w:t>
            </w:r>
            <w:r>
              <w:rPr>
                <w:spacing w:val="1"/>
                <w:sz w:val="18"/>
                <w:szCs w:val="18"/>
              </w:rPr>
              <w:t>h</w:t>
            </w:r>
            <w:r>
              <w:rPr>
                <w:sz w:val="18"/>
                <w:szCs w:val="18"/>
              </w:rPr>
              <w:t>e</w:t>
            </w:r>
            <w:r>
              <w:rPr>
                <w:spacing w:val="-5"/>
                <w:sz w:val="18"/>
                <w:szCs w:val="18"/>
              </w:rPr>
              <w:t xml:space="preserve"> </w:t>
            </w:r>
            <w:r>
              <w:rPr>
                <w:spacing w:val="-1"/>
                <w:sz w:val="18"/>
                <w:szCs w:val="18"/>
              </w:rPr>
              <w:t>s</w:t>
            </w:r>
            <w:r>
              <w:rPr>
                <w:sz w:val="18"/>
                <w:szCs w:val="18"/>
              </w:rPr>
              <w:t>i</w:t>
            </w:r>
            <w:r>
              <w:rPr>
                <w:spacing w:val="-3"/>
                <w:sz w:val="18"/>
                <w:szCs w:val="18"/>
              </w:rPr>
              <w:t xml:space="preserve"> </w:t>
            </w:r>
            <w:r>
              <w:rPr>
                <w:spacing w:val="-1"/>
                <w:sz w:val="18"/>
                <w:szCs w:val="18"/>
              </w:rPr>
              <w:t>s</w:t>
            </w:r>
            <w:r>
              <w:rPr>
                <w:spacing w:val="-2"/>
                <w:sz w:val="18"/>
                <w:szCs w:val="18"/>
              </w:rPr>
              <w:t>t</w:t>
            </w:r>
            <w:r>
              <w:rPr>
                <w:sz w:val="18"/>
                <w:szCs w:val="18"/>
              </w:rPr>
              <w:t>a</w:t>
            </w:r>
            <w:r>
              <w:rPr>
                <w:spacing w:val="-5"/>
                <w:sz w:val="18"/>
                <w:szCs w:val="18"/>
              </w:rPr>
              <w:t xml:space="preserve"> </w:t>
            </w:r>
            <w:r>
              <w:rPr>
                <w:sz w:val="18"/>
                <w:szCs w:val="18"/>
              </w:rPr>
              <w:t>r</w:t>
            </w:r>
            <w:r>
              <w:rPr>
                <w:spacing w:val="-1"/>
                <w:sz w:val="18"/>
                <w:szCs w:val="18"/>
              </w:rPr>
              <w:t>e</w:t>
            </w:r>
            <w:r>
              <w:rPr>
                <w:sz w:val="18"/>
                <w:szCs w:val="18"/>
              </w:rPr>
              <w:t>l</w:t>
            </w:r>
            <w:r>
              <w:rPr>
                <w:spacing w:val="-1"/>
                <w:sz w:val="18"/>
                <w:szCs w:val="18"/>
              </w:rPr>
              <w:t>az</w:t>
            </w:r>
            <w:r>
              <w:rPr>
                <w:sz w:val="18"/>
                <w:szCs w:val="18"/>
              </w:rPr>
              <w:t>i</w:t>
            </w:r>
            <w:r>
              <w:rPr>
                <w:spacing w:val="1"/>
                <w:sz w:val="18"/>
                <w:szCs w:val="18"/>
              </w:rPr>
              <w:t>on</w:t>
            </w:r>
            <w:r>
              <w:rPr>
                <w:spacing w:val="-1"/>
                <w:sz w:val="18"/>
                <w:szCs w:val="18"/>
              </w:rPr>
              <w:t>a</w:t>
            </w:r>
            <w:r>
              <w:rPr>
                <w:spacing w:val="1"/>
                <w:sz w:val="18"/>
                <w:szCs w:val="18"/>
              </w:rPr>
              <w:t>n</w:t>
            </w:r>
            <w:r>
              <w:rPr>
                <w:spacing w:val="-2"/>
                <w:sz w:val="18"/>
                <w:szCs w:val="18"/>
              </w:rPr>
              <w:t>d</w:t>
            </w:r>
            <w:r>
              <w:rPr>
                <w:spacing w:val="1"/>
                <w:sz w:val="18"/>
                <w:szCs w:val="18"/>
              </w:rPr>
              <w:t>o</w:t>
            </w:r>
            <w:r>
              <w:rPr>
                <w:spacing w:val="-5"/>
                <w:sz w:val="18"/>
                <w:szCs w:val="18"/>
              </w:rPr>
              <w:t xml:space="preserve"> </w:t>
            </w:r>
            <w:r>
              <w:rPr>
                <w:spacing w:val="1"/>
                <w:sz w:val="18"/>
                <w:szCs w:val="18"/>
              </w:rPr>
              <w:t>o</w:t>
            </w:r>
            <w:r>
              <w:rPr>
                <w:spacing w:val="-1"/>
                <w:sz w:val="18"/>
                <w:szCs w:val="18"/>
              </w:rPr>
              <w:t>ss</w:t>
            </w:r>
            <w:r>
              <w:rPr>
                <w:sz w:val="18"/>
                <w:szCs w:val="18"/>
              </w:rPr>
              <w:t>ia</w:t>
            </w:r>
            <w:r>
              <w:rPr>
                <w:spacing w:val="-5"/>
                <w:sz w:val="18"/>
                <w:szCs w:val="18"/>
              </w:rPr>
              <w:t xml:space="preserve"> </w:t>
            </w:r>
            <w:r>
              <w:rPr>
                <w:spacing w:val="-1"/>
                <w:sz w:val="18"/>
                <w:szCs w:val="18"/>
              </w:rPr>
              <w:t>s</w:t>
            </w:r>
            <w:r>
              <w:rPr>
                <w:spacing w:val="1"/>
                <w:sz w:val="18"/>
                <w:szCs w:val="18"/>
              </w:rPr>
              <w:t>p</w:t>
            </w:r>
            <w:r>
              <w:rPr>
                <w:spacing w:val="-1"/>
                <w:sz w:val="18"/>
                <w:szCs w:val="18"/>
              </w:rPr>
              <w:t>ec</w:t>
            </w:r>
            <w:r>
              <w:rPr>
                <w:sz w:val="18"/>
                <w:szCs w:val="18"/>
              </w:rPr>
              <w:t>i</w:t>
            </w:r>
            <w:r>
              <w:rPr>
                <w:spacing w:val="-3"/>
                <w:sz w:val="18"/>
                <w:szCs w:val="18"/>
              </w:rPr>
              <w:t>f</w:t>
            </w:r>
            <w:r>
              <w:rPr>
                <w:sz w:val="18"/>
                <w:szCs w:val="18"/>
              </w:rPr>
              <w:t>i</w:t>
            </w:r>
            <w:r>
              <w:rPr>
                <w:spacing w:val="-1"/>
                <w:sz w:val="18"/>
                <w:szCs w:val="18"/>
              </w:rPr>
              <w:t>c</w:t>
            </w:r>
            <w:r>
              <w:rPr>
                <w:sz w:val="18"/>
                <w:szCs w:val="18"/>
              </w:rPr>
              <w:t>a</w:t>
            </w:r>
            <w:r>
              <w:rPr>
                <w:spacing w:val="-5"/>
                <w:sz w:val="18"/>
                <w:szCs w:val="18"/>
              </w:rPr>
              <w:t xml:space="preserve"> </w:t>
            </w:r>
            <w:r>
              <w:rPr>
                <w:sz w:val="18"/>
                <w:szCs w:val="18"/>
              </w:rPr>
              <w:t>il</w:t>
            </w:r>
            <w:r>
              <w:rPr>
                <w:w w:val="99"/>
                <w:sz w:val="18"/>
                <w:szCs w:val="18"/>
              </w:rPr>
              <w:t xml:space="preserve"> </w:t>
            </w:r>
            <w:r>
              <w:rPr>
                <w:sz w:val="18"/>
                <w:szCs w:val="18"/>
              </w:rPr>
              <w:t>r</w:t>
            </w:r>
            <w:r>
              <w:rPr>
                <w:spacing w:val="-1"/>
                <w:sz w:val="18"/>
                <w:szCs w:val="18"/>
              </w:rPr>
              <w:t>a</w:t>
            </w:r>
            <w:r>
              <w:rPr>
                <w:spacing w:val="1"/>
                <w:sz w:val="18"/>
                <w:szCs w:val="18"/>
              </w:rPr>
              <w:t>ppo</w:t>
            </w:r>
            <w:r>
              <w:rPr>
                <w:sz w:val="18"/>
                <w:szCs w:val="18"/>
              </w:rPr>
              <w:t>r</w:t>
            </w:r>
            <w:r>
              <w:rPr>
                <w:spacing w:val="-2"/>
                <w:sz w:val="18"/>
                <w:szCs w:val="18"/>
              </w:rPr>
              <w:t>t</w:t>
            </w:r>
            <w:r>
              <w:rPr>
                <w:sz w:val="18"/>
                <w:szCs w:val="18"/>
              </w:rPr>
              <w:t>o</w:t>
            </w:r>
            <w:r>
              <w:rPr>
                <w:spacing w:val="-3"/>
                <w:sz w:val="18"/>
                <w:szCs w:val="18"/>
              </w:rPr>
              <w:t xml:space="preserve"> </w:t>
            </w:r>
            <w:r>
              <w:rPr>
                <w:sz w:val="18"/>
                <w:szCs w:val="18"/>
              </w:rPr>
              <w:t>tra</w:t>
            </w:r>
            <w:r>
              <w:rPr>
                <w:spacing w:val="-4"/>
                <w:sz w:val="18"/>
                <w:szCs w:val="18"/>
              </w:rPr>
              <w:t xml:space="preserve"> </w:t>
            </w:r>
            <w:r>
              <w:rPr>
                <w:spacing w:val="-2"/>
                <w:sz w:val="18"/>
                <w:szCs w:val="18"/>
              </w:rPr>
              <w:t>i</w:t>
            </w:r>
            <w:r>
              <w:rPr>
                <w:sz w:val="18"/>
                <w:szCs w:val="18"/>
              </w:rPr>
              <w:t>l</w:t>
            </w:r>
            <w:r>
              <w:rPr>
                <w:spacing w:val="-3"/>
                <w:sz w:val="18"/>
                <w:szCs w:val="18"/>
              </w:rPr>
              <w:t xml:space="preserve"> </w:t>
            </w:r>
            <w:r>
              <w:rPr>
                <w:spacing w:val="-1"/>
                <w:sz w:val="18"/>
                <w:szCs w:val="18"/>
              </w:rPr>
              <w:t>s</w:t>
            </w:r>
            <w:r>
              <w:rPr>
                <w:spacing w:val="1"/>
                <w:sz w:val="18"/>
                <w:szCs w:val="18"/>
              </w:rPr>
              <w:t>o</w:t>
            </w:r>
            <w:r>
              <w:rPr>
                <w:spacing w:val="-2"/>
                <w:sz w:val="18"/>
                <w:szCs w:val="18"/>
              </w:rPr>
              <w:t>gg</w:t>
            </w:r>
            <w:r>
              <w:rPr>
                <w:spacing w:val="-1"/>
                <w:sz w:val="18"/>
                <w:szCs w:val="18"/>
              </w:rPr>
              <w:t>e</w:t>
            </w:r>
            <w:r>
              <w:rPr>
                <w:sz w:val="18"/>
                <w:szCs w:val="18"/>
              </w:rPr>
              <w:t>tto</w:t>
            </w:r>
            <w:r>
              <w:rPr>
                <w:spacing w:val="-2"/>
                <w:sz w:val="18"/>
                <w:szCs w:val="18"/>
              </w:rPr>
              <w:t xml:space="preserve"> </w:t>
            </w:r>
            <w:r>
              <w:rPr>
                <w:sz w:val="18"/>
                <w:szCs w:val="18"/>
              </w:rPr>
              <w:t>e</w:t>
            </w:r>
            <w:r>
              <w:rPr>
                <w:spacing w:val="-5"/>
                <w:sz w:val="18"/>
                <w:szCs w:val="18"/>
              </w:rPr>
              <w:t xml:space="preserve"> </w:t>
            </w:r>
            <w:r>
              <w:rPr>
                <w:sz w:val="18"/>
                <w:szCs w:val="18"/>
              </w:rPr>
              <w:t>il</w:t>
            </w:r>
            <w:r>
              <w:rPr>
                <w:spacing w:val="-2"/>
                <w:sz w:val="18"/>
                <w:szCs w:val="18"/>
              </w:rPr>
              <w:t xml:space="preserve"> </w:t>
            </w:r>
            <w:r>
              <w:rPr>
                <w:spacing w:val="-3"/>
                <w:sz w:val="18"/>
                <w:szCs w:val="18"/>
              </w:rPr>
              <w:t>s</w:t>
            </w:r>
            <w:r>
              <w:rPr>
                <w:spacing w:val="1"/>
                <w:sz w:val="18"/>
                <w:szCs w:val="18"/>
              </w:rPr>
              <w:t>u</w:t>
            </w:r>
            <w:r>
              <w:rPr>
                <w:sz w:val="18"/>
                <w:szCs w:val="18"/>
              </w:rPr>
              <w:t>o</w:t>
            </w:r>
            <w:r>
              <w:rPr>
                <w:spacing w:val="-4"/>
                <w:sz w:val="18"/>
                <w:szCs w:val="18"/>
              </w:rPr>
              <w:t xml:space="preserve"> </w:t>
            </w:r>
            <w:r>
              <w:rPr>
                <w:spacing w:val="-1"/>
                <w:sz w:val="18"/>
                <w:szCs w:val="18"/>
              </w:rPr>
              <w:t>a</w:t>
            </w:r>
            <w:r>
              <w:rPr>
                <w:spacing w:val="-2"/>
                <w:sz w:val="18"/>
                <w:szCs w:val="18"/>
              </w:rPr>
              <w:t>vv</w:t>
            </w:r>
            <w:r>
              <w:rPr>
                <w:spacing w:val="1"/>
                <w:sz w:val="18"/>
                <w:szCs w:val="18"/>
              </w:rPr>
              <w:t>o</w:t>
            </w:r>
            <w:r>
              <w:rPr>
                <w:spacing w:val="-1"/>
                <w:sz w:val="18"/>
                <w:szCs w:val="18"/>
              </w:rPr>
              <w:t>ca</w:t>
            </w:r>
            <w:r>
              <w:rPr>
                <w:sz w:val="18"/>
                <w:szCs w:val="18"/>
              </w:rPr>
              <w:t>t</w:t>
            </w:r>
            <w:r>
              <w:rPr>
                <w:spacing w:val="1"/>
                <w:sz w:val="18"/>
                <w:szCs w:val="18"/>
              </w:rPr>
              <w:t>o</w:t>
            </w:r>
            <w:r>
              <w:rPr>
                <w:sz w:val="18"/>
                <w:szCs w:val="18"/>
              </w:rPr>
              <w:t>.</w:t>
            </w:r>
            <w:r>
              <w:rPr>
                <w:spacing w:val="-3"/>
                <w:sz w:val="18"/>
                <w:szCs w:val="18"/>
              </w:rPr>
              <w:t xml:space="preserve"> </w:t>
            </w:r>
            <w:r>
              <w:rPr>
                <w:spacing w:val="-1"/>
                <w:sz w:val="18"/>
                <w:szCs w:val="18"/>
              </w:rPr>
              <w:t>De</w:t>
            </w:r>
            <w:r>
              <w:rPr>
                <w:sz w:val="18"/>
                <w:szCs w:val="18"/>
              </w:rPr>
              <w:t>ri</w:t>
            </w:r>
            <w:r>
              <w:rPr>
                <w:spacing w:val="-2"/>
                <w:sz w:val="18"/>
                <w:szCs w:val="18"/>
              </w:rPr>
              <w:t>v</w:t>
            </w:r>
            <w:r>
              <w:rPr>
                <w:sz w:val="18"/>
                <w:szCs w:val="18"/>
              </w:rPr>
              <w:t>a</w:t>
            </w:r>
            <w:r>
              <w:rPr>
                <w:spacing w:val="-4"/>
                <w:sz w:val="18"/>
                <w:szCs w:val="18"/>
              </w:rPr>
              <w:t xml:space="preserve"> </w:t>
            </w:r>
            <w:r>
              <w:rPr>
                <w:spacing w:val="1"/>
                <w:sz w:val="18"/>
                <w:szCs w:val="18"/>
              </w:rPr>
              <w:t>d</w:t>
            </w:r>
            <w:r>
              <w:rPr>
                <w:sz w:val="18"/>
                <w:szCs w:val="18"/>
              </w:rPr>
              <w:t>a</w:t>
            </w:r>
            <w:r>
              <w:rPr>
                <w:spacing w:val="-4"/>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o</w:t>
            </w:r>
            <w:r>
              <w:rPr>
                <w:spacing w:val="-3"/>
                <w:sz w:val="18"/>
                <w:szCs w:val="18"/>
              </w:rPr>
              <w:t xml:space="preserve"> </w:t>
            </w:r>
            <w:r>
              <w:rPr>
                <w:sz w:val="18"/>
                <w:szCs w:val="18"/>
              </w:rPr>
              <w:t>e</w:t>
            </w:r>
            <w:r>
              <w:rPr>
                <w:spacing w:val="-4"/>
                <w:sz w:val="18"/>
                <w:szCs w:val="18"/>
              </w:rPr>
              <w:t xml:space="preserve"> </w:t>
            </w:r>
            <w:r>
              <w:rPr>
                <w:spacing w:val="-1"/>
                <w:sz w:val="18"/>
                <w:szCs w:val="18"/>
              </w:rPr>
              <w:t>ass</w:t>
            </w:r>
            <w:r>
              <w:rPr>
                <w:spacing w:val="-2"/>
                <w:sz w:val="18"/>
                <w:szCs w:val="18"/>
              </w:rPr>
              <w:t>u</w:t>
            </w:r>
            <w:r>
              <w:rPr>
                <w:spacing w:val="-1"/>
                <w:sz w:val="18"/>
                <w:szCs w:val="18"/>
              </w:rPr>
              <w:t>m</w:t>
            </w:r>
            <w:r>
              <w:rPr>
                <w:sz w:val="18"/>
                <w:szCs w:val="18"/>
              </w:rPr>
              <w:t>e</w:t>
            </w:r>
            <w:r>
              <w:rPr>
                <w:spacing w:val="-5"/>
                <w:sz w:val="18"/>
                <w:szCs w:val="18"/>
              </w:rPr>
              <w:t xml:space="preserve"> </w:t>
            </w:r>
            <w:r>
              <w:rPr>
                <w:sz w:val="18"/>
                <w:szCs w:val="18"/>
              </w:rPr>
              <w:t>i</w:t>
            </w:r>
            <w:r>
              <w:rPr>
                <w:w w:val="99"/>
                <w:sz w:val="18"/>
                <w:szCs w:val="18"/>
              </w:rPr>
              <w:t xml:space="preserve"> </w:t>
            </w:r>
            <w:r>
              <w:rPr>
                <w:spacing w:val="-1"/>
                <w:sz w:val="18"/>
                <w:szCs w:val="18"/>
              </w:rPr>
              <w:t>se</w:t>
            </w:r>
            <w:r>
              <w:rPr>
                <w:spacing w:val="-2"/>
                <w:sz w:val="18"/>
                <w:szCs w:val="18"/>
              </w:rPr>
              <w:t>g</w:t>
            </w:r>
            <w:r>
              <w:rPr>
                <w:spacing w:val="1"/>
                <w:sz w:val="18"/>
                <w:szCs w:val="18"/>
              </w:rPr>
              <w:t>u</w:t>
            </w:r>
            <w:r>
              <w:rPr>
                <w:spacing w:val="-1"/>
                <w:sz w:val="18"/>
                <w:szCs w:val="18"/>
              </w:rPr>
              <w:t>e</w:t>
            </w:r>
            <w:r>
              <w:rPr>
                <w:spacing w:val="1"/>
                <w:sz w:val="18"/>
                <w:szCs w:val="18"/>
              </w:rPr>
              <w:t>n</w:t>
            </w:r>
            <w:r>
              <w:rPr>
                <w:sz w:val="18"/>
                <w:szCs w:val="18"/>
              </w:rPr>
              <w:t>ti</w:t>
            </w:r>
            <w:r>
              <w:rPr>
                <w:spacing w:val="-6"/>
                <w:sz w:val="18"/>
                <w:szCs w:val="18"/>
              </w:rPr>
              <w:t xml:space="preserve"> </w:t>
            </w:r>
            <w:r>
              <w:rPr>
                <w:spacing w:val="-2"/>
                <w:sz w:val="18"/>
                <w:szCs w:val="18"/>
              </w:rPr>
              <w:t>v</w:t>
            </w:r>
            <w:r>
              <w:rPr>
                <w:spacing w:val="-1"/>
                <w:sz w:val="18"/>
                <w:szCs w:val="18"/>
              </w:rPr>
              <w:t>a</w:t>
            </w:r>
            <w:r>
              <w:rPr>
                <w:sz w:val="18"/>
                <w:szCs w:val="18"/>
              </w:rPr>
              <w:t>l</w:t>
            </w:r>
            <w:r>
              <w:rPr>
                <w:spacing w:val="1"/>
                <w:sz w:val="18"/>
                <w:szCs w:val="18"/>
              </w:rPr>
              <w:t>o</w:t>
            </w:r>
            <w:r>
              <w:rPr>
                <w:sz w:val="18"/>
                <w:szCs w:val="18"/>
              </w:rPr>
              <w:t>ri:</w:t>
            </w:r>
            <w:r>
              <w:rPr>
                <w:spacing w:val="-5"/>
                <w:sz w:val="18"/>
                <w:szCs w:val="18"/>
              </w:rPr>
              <w:t xml:space="preserve"> </w:t>
            </w:r>
            <w:r>
              <w:rPr>
                <w:spacing w:val="-1"/>
                <w:sz w:val="18"/>
                <w:szCs w:val="18"/>
              </w:rPr>
              <w:t>D</w:t>
            </w:r>
            <w:r>
              <w:rPr>
                <w:spacing w:val="-2"/>
                <w:sz w:val="18"/>
                <w:szCs w:val="18"/>
              </w:rPr>
              <w:t>'</w:t>
            </w:r>
            <w:r>
              <w:rPr>
                <w:spacing w:val="-1"/>
                <w:sz w:val="18"/>
                <w:szCs w:val="18"/>
              </w:rPr>
              <w:t>U</w:t>
            </w:r>
            <w:r>
              <w:rPr>
                <w:sz w:val="18"/>
                <w:szCs w:val="18"/>
              </w:rPr>
              <w:t>FFICI</w:t>
            </w:r>
            <w:r>
              <w:rPr>
                <w:spacing w:val="-1"/>
                <w:sz w:val="18"/>
                <w:szCs w:val="18"/>
              </w:rPr>
              <w:t>O</w:t>
            </w:r>
            <w:r>
              <w:rPr>
                <w:spacing w:val="-5"/>
                <w:sz w:val="18"/>
                <w:szCs w:val="18"/>
              </w:rPr>
              <w:t xml:space="preserve"> </w:t>
            </w:r>
            <w:r>
              <w:rPr>
                <w:spacing w:val="-1"/>
                <w:sz w:val="18"/>
                <w:szCs w:val="18"/>
              </w:rPr>
              <w:t>D</w:t>
            </w:r>
            <w:r>
              <w:rPr>
                <w:sz w:val="18"/>
                <w:szCs w:val="18"/>
              </w:rPr>
              <w:t>I</w:t>
            </w:r>
            <w:r>
              <w:rPr>
                <w:spacing w:val="-6"/>
                <w:sz w:val="18"/>
                <w:szCs w:val="18"/>
              </w:rPr>
              <w:t xml:space="preserve"> </w:t>
            </w:r>
            <w:r>
              <w:rPr>
                <w:spacing w:val="-2"/>
                <w:sz w:val="18"/>
                <w:szCs w:val="18"/>
              </w:rPr>
              <w:t>F</w:t>
            </w:r>
            <w:r>
              <w:rPr>
                <w:sz w:val="18"/>
                <w:szCs w:val="18"/>
              </w:rPr>
              <w:t>I</w:t>
            </w:r>
            <w:r>
              <w:rPr>
                <w:spacing w:val="-1"/>
                <w:sz w:val="18"/>
                <w:szCs w:val="18"/>
              </w:rPr>
              <w:t>DU</w:t>
            </w:r>
            <w:r>
              <w:rPr>
                <w:sz w:val="18"/>
                <w:szCs w:val="18"/>
              </w:rPr>
              <w:t>CI</w:t>
            </w:r>
            <w:r>
              <w:rPr>
                <w:spacing w:val="-3"/>
                <w:sz w:val="18"/>
                <w:szCs w:val="18"/>
              </w:rPr>
              <w:t>A</w:t>
            </w:r>
            <w:r>
              <w:rPr>
                <w:spacing w:val="-5"/>
                <w:sz w:val="18"/>
                <w:szCs w:val="18"/>
              </w:rPr>
              <w:t xml:space="preserve"> </w:t>
            </w:r>
            <w:r>
              <w:rPr>
                <w:spacing w:val="-1"/>
                <w:sz w:val="18"/>
                <w:szCs w:val="18"/>
              </w:rPr>
              <w:t>D</w:t>
            </w:r>
            <w:r>
              <w:rPr>
                <w:spacing w:val="2"/>
                <w:sz w:val="18"/>
                <w:szCs w:val="18"/>
              </w:rPr>
              <w:t>E</w:t>
            </w:r>
            <w:r>
              <w:rPr>
                <w:sz w:val="18"/>
                <w:szCs w:val="18"/>
              </w:rPr>
              <w:t>LLA</w:t>
            </w:r>
            <w:r>
              <w:rPr>
                <w:spacing w:val="-8"/>
                <w:sz w:val="18"/>
                <w:szCs w:val="18"/>
              </w:rPr>
              <w:t xml:space="preserve"> </w:t>
            </w:r>
            <w:r>
              <w:rPr>
                <w:sz w:val="18"/>
                <w:szCs w:val="18"/>
              </w:rPr>
              <w:t>F</w:t>
            </w:r>
            <w:r>
              <w:rPr>
                <w:spacing w:val="-3"/>
                <w:sz w:val="18"/>
                <w:szCs w:val="18"/>
              </w:rPr>
              <w:t>A</w:t>
            </w:r>
            <w:r>
              <w:rPr>
                <w:sz w:val="18"/>
                <w:szCs w:val="18"/>
              </w:rPr>
              <w:t>SE</w:t>
            </w:r>
            <w:r>
              <w:rPr>
                <w:spacing w:val="-5"/>
                <w:sz w:val="18"/>
                <w:szCs w:val="18"/>
              </w:rPr>
              <w:t xml:space="preserve"> </w:t>
            </w:r>
            <w:r>
              <w:rPr>
                <w:spacing w:val="-1"/>
                <w:sz w:val="18"/>
                <w:szCs w:val="18"/>
              </w:rPr>
              <w:t>D</w:t>
            </w:r>
            <w:r>
              <w:rPr>
                <w:sz w:val="18"/>
                <w:szCs w:val="18"/>
              </w:rPr>
              <w:t>I</w:t>
            </w:r>
            <w:r>
              <w:rPr>
                <w:w w:val="99"/>
                <w:sz w:val="18"/>
                <w:szCs w:val="18"/>
              </w:rPr>
              <w:t xml:space="preserve"> </w:t>
            </w:r>
            <w:r>
              <w:rPr>
                <w:spacing w:val="-3"/>
                <w:sz w:val="18"/>
                <w:szCs w:val="18"/>
              </w:rPr>
              <w:t>G</w:t>
            </w:r>
            <w:r>
              <w:rPr>
                <w:sz w:val="18"/>
                <w:szCs w:val="18"/>
              </w:rPr>
              <w:t>I</w:t>
            </w:r>
            <w:r>
              <w:rPr>
                <w:spacing w:val="-1"/>
                <w:sz w:val="18"/>
                <w:szCs w:val="18"/>
              </w:rPr>
              <w:t>UD</w:t>
            </w:r>
            <w:r>
              <w:rPr>
                <w:sz w:val="18"/>
                <w:szCs w:val="18"/>
              </w:rPr>
              <w:t>IZI</w:t>
            </w:r>
            <w:r>
              <w:rPr>
                <w:spacing w:val="-1"/>
                <w:sz w:val="18"/>
                <w:szCs w:val="18"/>
              </w:rPr>
              <w:t>O</w:t>
            </w:r>
            <w:r>
              <w:rPr>
                <w:sz w:val="18"/>
                <w:szCs w:val="18"/>
              </w:rPr>
              <w:t>.</w:t>
            </w:r>
            <w:r>
              <w:rPr>
                <w:spacing w:val="-7"/>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9"/>
                <w:sz w:val="18"/>
                <w:szCs w:val="18"/>
              </w:rPr>
              <w:t xml:space="preserve"> </w:t>
            </w:r>
            <w:r>
              <w:rPr>
                <w:spacing w:val="-1"/>
                <w:sz w:val="18"/>
                <w:szCs w:val="18"/>
              </w:rPr>
              <w:t>a</w:t>
            </w:r>
            <w:r>
              <w:rPr>
                <w:sz w:val="18"/>
                <w:szCs w:val="18"/>
              </w:rPr>
              <w:t>l</w:t>
            </w:r>
            <w:r>
              <w:rPr>
                <w:spacing w:val="-8"/>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spacing w:val="-10"/>
                <w:sz w:val="18"/>
                <w:szCs w:val="18"/>
              </w:rPr>
              <w:t xml:space="preserve"> </w:t>
            </w:r>
            <w:r>
              <w:rPr>
                <w:spacing w:val="-2"/>
                <w:sz w:val="18"/>
                <w:szCs w:val="18"/>
              </w:rPr>
              <w:t>T</w:t>
            </w:r>
            <w:r>
              <w:rPr>
                <w:sz w:val="18"/>
                <w:szCs w:val="18"/>
              </w:rPr>
              <w:t>I</w:t>
            </w:r>
            <w:r>
              <w:rPr>
                <w:spacing w:val="3"/>
                <w:sz w:val="18"/>
                <w:szCs w:val="18"/>
              </w:rPr>
              <w:t>P</w:t>
            </w:r>
            <w:r>
              <w:rPr>
                <w:spacing w:val="-1"/>
                <w:sz w:val="18"/>
                <w:szCs w:val="18"/>
              </w:rPr>
              <w:t>O</w:t>
            </w:r>
            <w:r>
              <w:rPr>
                <w:spacing w:val="1"/>
                <w:sz w:val="18"/>
                <w:szCs w:val="18"/>
              </w:rPr>
              <w:t>_</w:t>
            </w:r>
            <w:r>
              <w:rPr>
                <w:spacing w:val="-3"/>
                <w:sz w:val="18"/>
                <w:szCs w:val="18"/>
              </w:rPr>
              <w:t>A</w:t>
            </w:r>
            <w:r>
              <w:rPr>
                <w:spacing w:val="-1"/>
                <w:sz w:val="18"/>
                <w:szCs w:val="18"/>
              </w:rPr>
              <w:t>V</w:t>
            </w:r>
            <w:r>
              <w:rPr>
                <w:spacing w:val="2"/>
                <w:sz w:val="18"/>
                <w:szCs w:val="18"/>
              </w:rPr>
              <w:t>V</w:t>
            </w:r>
            <w:r>
              <w:rPr>
                <w:spacing w:val="-1"/>
                <w:sz w:val="18"/>
                <w:szCs w:val="18"/>
              </w:rPr>
              <w:t>O</w:t>
            </w:r>
            <w:r>
              <w:rPr>
                <w:sz w:val="18"/>
                <w:szCs w:val="18"/>
              </w:rPr>
              <w:t>C</w:t>
            </w:r>
            <w:r>
              <w:rPr>
                <w:spacing w:val="-1"/>
                <w:sz w:val="18"/>
                <w:szCs w:val="18"/>
              </w:rPr>
              <w:t>A</w:t>
            </w:r>
            <w:r>
              <w:rPr>
                <w:spacing w:val="-2"/>
                <w:sz w:val="18"/>
                <w:szCs w:val="18"/>
              </w:rPr>
              <w:t>T</w:t>
            </w:r>
            <w:r>
              <w:rPr>
                <w:spacing w:val="-1"/>
                <w:sz w:val="18"/>
                <w:szCs w:val="18"/>
              </w:rPr>
              <w:t>O</w:t>
            </w:r>
            <w:r>
              <w:rPr>
                <w:sz w:val="18"/>
                <w:szCs w:val="18"/>
              </w:rPr>
              <w:t>.</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DATA_INIZIO_VALIDITA</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3"/>
                <w:sz w:val="18"/>
                <w:szCs w:val="18"/>
              </w:rPr>
              <w:t>DATE NOT NULL</w:t>
            </w:r>
          </w:p>
        </w:tc>
        <w:tc>
          <w:tcPr>
            <w:tcW w:w="41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4"/>
            </w:pPr>
            <w:r>
              <w:rPr>
                <w:spacing w:val="-1"/>
                <w:sz w:val="18"/>
                <w:szCs w:val="18"/>
              </w:rPr>
              <w:t>Da</w:t>
            </w:r>
            <w:r>
              <w:rPr>
                <w:sz w:val="18"/>
                <w:szCs w:val="18"/>
              </w:rPr>
              <w:t>ta</w:t>
            </w:r>
            <w:r>
              <w:rPr>
                <w:spacing w:val="-6"/>
                <w:sz w:val="18"/>
                <w:szCs w:val="18"/>
              </w:rPr>
              <w:t xml:space="preserve"> </w:t>
            </w:r>
            <w:r>
              <w:rPr>
                <w:spacing w:val="1"/>
                <w:sz w:val="18"/>
                <w:szCs w:val="18"/>
              </w:rPr>
              <w:t>d</w:t>
            </w:r>
            <w:r>
              <w:rPr>
                <w:sz w:val="18"/>
                <w:szCs w:val="18"/>
              </w:rPr>
              <w:t>i</w:t>
            </w:r>
            <w:r>
              <w:rPr>
                <w:spacing w:val="-4"/>
                <w:sz w:val="18"/>
                <w:szCs w:val="18"/>
              </w:rPr>
              <w:t xml:space="preserve"> </w:t>
            </w:r>
            <w:r>
              <w:rPr>
                <w:sz w:val="18"/>
                <w:szCs w:val="18"/>
              </w:rPr>
              <w:t>i</w:t>
            </w:r>
            <w:r>
              <w:rPr>
                <w:spacing w:val="1"/>
                <w:sz w:val="18"/>
                <w:szCs w:val="18"/>
              </w:rPr>
              <w:t>n</w:t>
            </w:r>
            <w:r>
              <w:rPr>
                <w:sz w:val="18"/>
                <w:szCs w:val="18"/>
              </w:rPr>
              <w:t>i</w:t>
            </w:r>
            <w:r>
              <w:rPr>
                <w:spacing w:val="-1"/>
                <w:sz w:val="18"/>
                <w:szCs w:val="18"/>
              </w:rPr>
              <w:t>z</w:t>
            </w:r>
            <w:r>
              <w:rPr>
                <w:spacing w:val="-2"/>
                <w:sz w:val="18"/>
                <w:szCs w:val="18"/>
              </w:rPr>
              <w:t>i</w:t>
            </w:r>
            <w:r>
              <w:rPr>
                <w:sz w:val="18"/>
                <w:szCs w:val="18"/>
              </w:rPr>
              <w:t>o</w:t>
            </w:r>
            <w:r>
              <w:rPr>
                <w:spacing w:val="-4"/>
                <w:sz w:val="18"/>
                <w:szCs w:val="18"/>
              </w:rPr>
              <w:t xml:space="preserve"> </w:t>
            </w:r>
            <w:r>
              <w:rPr>
                <w:spacing w:val="-2"/>
                <w:sz w:val="18"/>
                <w:szCs w:val="18"/>
              </w:rPr>
              <w:t>v</w:t>
            </w:r>
            <w:r>
              <w:rPr>
                <w:spacing w:val="-1"/>
                <w:sz w:val="18"/>
                <w:szCs w:val="18"/>
              </w:rPr>
              <w:t>a</w:t>
            </w:r>
            <w:r>
              <w:rPr>
                <w:sz w:val="18"/>
                <w:szCs w:val="18"/>
              </w:rPr>
              <w:t>li</w:t>
            </w:r>
            <w:r>
              <w:rPr>
                <w:spacing w:val="1"/>
                <w:sz w:val="18"/>
                <w:szCs w:val="18"/>
              </w:rPr>
              <w:t>d</w:t>
            </w:r>
            <w:r>
              <w:rPr>
                <w:sz w:val="18"/>
                <w:szCs w:val="18"/>
              </w:rPr>
              <w:t>ità</w:t>
            </w:r>
            <w:r>
              <w:rPr>
                <w:spacing w:val="-7"/>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z w:val="18"/>
                <w:szCs w:val="18"/>
              </w:rPr>
              <w:t>r</w:t>
            </w:r>
            <w:r>
              <w:rPr>
                <w:spacing w:val="-1"/>
                <w:sz w:val="18"/>
                <w:szCs w:val="18"/>
              </w:rPr>
              <w:t>a</w:t>
            </w:r>
            <w:r>
              <w:rPr>
                <w:spacing w:val="-2"/>
                <w:sz w:val="18"/>
                <w:szCs w:val="18"/>
              </w:rPr>
              <w:t>p</w:t>
            </w:r>
            <w:r>
              <w:rPr>
                <w:spacing w:val="1"/>
                <w:sz w:val="18"/>
                <w:szCs w:val="18"/>
              </w:rPr>
              <w:t>po</w:t>
            </w:r>
            <w:r>
              <w:rPr>
                <w:sz w:val="18"/>
                <w:szCs w:val="18"/>
              </w:rPr>
              <w:t>r</w:t>
            </w:r>
            <w:r>
              <w:rPr>
                <w:spacing w:val="-2"/>
                <w:sz w:val="18"/>
                <w:szCs w:val="18"/>
              </w:rPr>
              <w:t>t</w:t>
            </w:r>
            <w:r>
              <w:rPr>
                <w:sz w:val="18"/>
                <w:szCs w:val="18"/>
              </w:rPr>
              <w:t>o</w:t>
            </w:r>
            <w:r>
              <w:rPr>
                <w:spacing w:val="-4"/>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a</w:t>
            </w:r>
            <w:r>
              <w:rPr>
                <w:spacing w:val="-2"/>
                <w:sz w:val="18"/>
                <w:szCs w:val="18"/>
              </w:rPr>
              <w:t>vv</w:t>
            </w:r>
            <w:r>
              <w:rPr>
                <w:spacing w:val="1"/>
                <w:sz w:val="18"/>
                <w:szCs w:val="18"/>
              </w:rPr>
              <w:t>o</w:t>
            </w:r>
            <w:r>
              <w:rPr>
                <w:spacing w:val="-1"/>
                <w:sz w:val="18"/>
                <w:szCs w:val="18"/>
              </w:rPr>
              <w:t>ca</w:t>
            </w:r>
            <w:r>
              <w:rPr>
                <w:sz w:val="18"/>
                <w:szCs w:val="18"/>
              </w:rPr>
              <w:t>to</w:t>
            </w:r>
            <w:r>
              <w:rPr>
                <w:spacing w:val="-3"/>
                <w:sz w:val="18"/>
                <w:szCs w:val="18"/>
              </w:rPr>
              <w:t xml:space="preserve"> </w:t>
            </w:r>
            <w:r>
              <w:rPr>
                <w:spacing w:val="1"/>
                <w:sz w:val="18"/>
                <w:szCs w:val="18"/>
              </w:rPr>
              <w:t>p</w:t>
            </w:r>
            <w:r>
              <w:rPr>
                <w:spacing w:val="-1"/>
                <w:sz w:val="18"/>
                <w:szCs w:val="18"/>
              </w:rPr>
              <w:t>e</w:t>
            </w:r>
            <w:r>
              <w:rPr>
                <w:sz w:val="18"/>
                <w:szCs w:val="18"/>
              </w:rPr>
              <w:t>r</w:t>
            </w:r>
            <w:r>
              <w:rPr>
                <w:spacing w:val="-5"/>
                <w:sz w:val="18"/>
                <w:szCs w:val="18"/>
              </w:rPr>
              <w:t xml:space="preserve"> </w:t>
            </w:r>
            <w:r>
              <w:rPr>
                <w:spacing w:val="-2"/>
                <w:sz w:val="18"/>
                <w:szCs w:val="18"/>
              </w:rPr>
              <w:t>u</w:t>
            </w:r>
            <w:r>
              <w:rPr>
                <w:sz w:val="18"/>
                <w:szCs w:val="18"/>
              </w:rPr>
              <w:t>n</w:t>
            </w:r>
            <w:r>
              <w:rPr>
                <w:spacing w:val="-4"/>
                <w:sz w:val="18"/>
                <w:szCs w:val="18"/>
              </w:rPr>
              <w:t xml:space="preserve"> </w:t>
            </w:r>
            <w:r>
              <w:rPr>
                <w:spacing w:val="-1"/>
                <w:sz w:val="18"/>
                <w:szCs w:val="18"/>
              </w:rPr>
              <w:t>s</w:t>
            </w:r>
            <w:r>
              <w:rPr>
                <w:spacing w:val="1"/>
                <w:sz w:val="18"/>
                <w:szCs w:val="18"/>
              </w:rPr>
              <w:t>o</w:t>
            </w:r>
            <w:r>
              <w:rPr>
                <w:spacing w:val="-2"/>
                <w:sz w:val="18"/>
                <w:szCs w:val="18"/>
              </w:rPr>
              <w:t>gg</w:t>
            </w:r>
            <w:r>
              <w:rPr>
                <w:spacing w:val="-1"/>
                <w:sz w:val="18"/>
                <w:szCs w:val="18"/>
              </w:rPr>
              <w:t>e</w:t>
            </w:r>
            <w:r>
              <w:rPr>
                <w:sz w:val="18"/>
                <w:szCs w:val="18"/>
              </w:rPr>
              <w:t>tto</w:t>
            </w:r>
            <w:r>
              <w:rPr>
                <w:w w:val="99"/>
                <w:sz w:val="18"/>
                <w:szCs w:val="18"/>
              </w:rPr>
              <w:t xml:space="preserve"> </w:t>
            </w:r>
            <w:r>
              <w:rPr>
                <w:spacing w:val="1"/>
                <w:sz w:val="18"/>
                <w:szCs w:val="18"/>
              </w:rPr>
              <w:t>n</w:t>
            </w:r>
            <w:r>
              <w:rPr>
                <w:spacing w:val="-1"/>
                <w:sz w:val="18"/>
                <w:szCs w:val="18"/>
              </w:rPr>
              <w:t>e</w:t>
            </w:r>
            <w:r>
              <w:rPr>
                <w:sz w:val="18"/>
                <w:szCs w:val="18"/>
              </w:rPr>
              <w:t>ll</w:t>
            </w:r>
            <w:r>
              <w:rPr>
                <w:spacing w:val="-2"/>
                <w:sz w:val="18"/>
                <w:szCs w:val="18"/>
              </w:rPr>
              <w:t>'</w:t>
            </w:r>
            <w:r>
              <w:rPr>
                <w:spacing w:val="1"/>
                <w:sz w:val="18"/>
                <w:szCs w:val="18"/>
              </w:rPr>
              <w:t>a</w:t>
            </w:r>
            <w:r>
              <w:rPr>
                <w:spacing w:val="-5"/>
                <w:sz w:val="18"/>
                <w:szCs w:val="18"/>
              </w:rPr>
              <w:t>m</w:t>
            </w:r>
            <w:r>
              <w:rPr>
                <w:spacing w:val="1"/>
                <w:sz w:val="18"/>
                <w:szCs w:val="18"/>
              </w:rPr>
              <w:t>b</w:t>
            </w:r>
            <w:r>
              <w:rPr>
                <w:sz w:val="18"/>
                <w:szCs w:val="18"/>
              </w:rPr>
              <w:t>ito</w:t>
            </w:r>
            <w:r>
              <w:rPr>
                <w:spacing w:val="-5"/>
                <w:sz w:val="18"/>
                <w:szCs w:val="18"/>
              </w:rPr>
              <w:t xml:space="preserve"> </w:t>
            </w:r>
            <w:r>
              <w:rPr>
                <w:spacing w:val="-2"/>
                <w:sz w:val="18"/>
                <w:szCs w:val="18"/>
              </w:rPr>
              <w:t>d</w:t>
            </w:r>
            <w:r>
              <w:rPr>
                <w:sz w:val="18"/>
                <w:szCs w:val="18"/>
              </w:rPr>
              <w:t>i</w:t>
            </w:r>
            <w:r>
              <w:rPr>
                <w:spacing w:val="-4"/>
                <w:sz w:val="18"/>
                <w:szCs w:val="18"/>
              </w:rPr>
              <w:t xml:space="preserve"> </w:t>
            </w:r>
            <w:r>
              <w:rPr>
                <w:spacing w:val="-2"/>
                <w:sz w:val="18"/>
                <w:szCs w:val="18"/>
              </w:rPr>
              <w:t>u</w:t>
            </w:r>
            <w:r>
              <w:rPr>
                <w:sz w:val="18"/>
                <w:szCs w:val="18"/>
              </w:rPr>
              <w:t>n</w:t>
            </w:r>
            <w:r>
              <w:rPr>
                <w:spacing w:val="-4"/>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5"/>
                <w:sz w:val="18"/>
                <w:szCs w:val="18"/>
              </w:rPr>
              <w:t xml:space="preserve"> </w:t>
            </w:r>
            <w:r>
              <w:rPr>
                <w:sz w:val="18"/>
                <w:szCs w:val="18"/>
              </w:rPr>
              <w:t>SI</w:t>
            </w:r>
            <w:r>
              <w:rPr>
                <w:spacing w:val="-3"/>
                <w:sz w:val="18"/>
                <w:szCs w:val="18"/>
              </w:rPr>
              <w:t>G</w:t>
            </w:r>
            <w:r>
              <w:rPr>
                <w:sz w:val="18"/>
                <w:szCs w:val="18"/>
              </w:rPr>
              <w:t>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DATA_FINE_VALIDITA</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DATE</w:t>
            </w:r>
          </w:p>
        </w:tc>
        <w:tc>
          <w:tcPr>
            <w:tcW w:w="41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4"/>
            </w:pPr>
            <w:r>
              <w:rPr>
                <w:spacing w:val="-1"/>
                <w:sz w:val="18"/>
                <w:szCs w:val="18"/>
              </w:rPr>
              <w:t>Da</w:t>
            </w:r>
            <w:r>
              <w:rPr>
                <w:sz w:val="18"/>
                <w:szCs w:val="18"/>
              </w:rPr>
              <w:t>ta</w:t>
            </w:r>
            <w:r>
              <w:rPr>
                <w:spacing w:val="-6"/>
                <w:sz w:val="18"/>
                <w:szCs w:val="18"/>
              </w:rPr>
              <w:t xml:space="preserve"> </w:t>
            </w:r>
            <w:r>
              <w:rPr>
                <w:spacing w:val="1"/>
                <w:sz w:val="18"/>
                <w:szCs w:val="18"/>
              </w:rPr>
              <w:t>d</w:t>
            </w:r>
            <w:r>
              <w:rPr>
                <w:sz w:val="18"/>
                <w:szCs w:val="18"/>
              </w:rPr>
              <w:t>i</w:t>
            </w:r>
            <w:r>
              <w:rPr>
                <w:spacing w:val="-4"/>
                <w:sz w:val="18"/>
                <w:szCs w:val="18"/>
              </w:rPr>
              <w:t xml:space="preserve"> </w:t>
            </w:r>
            <w:r>
              <w:rPr>
                <w:spacing w:val="-3"/>
                <w:sz w:val="18"/>
                <w:szCs w:val="18"/>
              </w:rPr>
              <w:t>f</w:t>
            </w:r>
            <w:r>
              <w:rPr>
                <w:sz w:val="18"/>
                <w:szCs w:val="18"/>
              </w:rPr>
              <w:t>i</w:t>
            </w:r>
            <w:r>
              <w:rPr>
                <w:spacing w:val="1"/>
                <w:sz w:val="18"/>
                <w:szCs w:val="18"/>
              </w:rPr>
              <w:t>n</w:t>
            </w:r>
            <w:r>
              <w:rPr>
                <w:sz w:val="18"/>
                <w:szCs w:val="18"/>
              </w:rPr>
              <w:t>e</w:t>
            </w:r>
            <w:r>
              <w:rPr>
                <w:spacing w:val="-5"/>
                <w:sz w:val="18"/>
                <w:szCs w:val="18"/>
              </w:rPr>
              <w:t xml:space="preserve"> </w:t>
            </w:r>
            <w:r>
              <w:rPr>
                <w:spacing w:val="-2"/>
                <w:sz w:val="18"/>
                <w:szCs w:val="18"/>
              </w:rPr>
              <w:t>v</w:t>
            </w:r>
            <w:r>
              <w:rPr>
                <w:spacing w:val="-1"/>
                <w:sz w:val="18"/>
                <w:szCs w:val="18"/>
              </w:rPr>
              <w:t>a</w:t>
            </w:r>
            <w:r>
              <w:rPr>
                <w:sz w:val="18"/>
                <w:szCs w:val="18"/>
              </w:rPr>
              <w:t>li</w:t>
            </w:r>
            <w:r>
              <w:rPr>
                <w:spacing w:val="1"/>
                <w:sz w:val="18"/>
                <w:szCs w:val="18"/>
              </w:rPr>
              <w:t>d</w:t>
            </w:r>
            <w:r>
              <w:rPr>
                <w:sz w:val="18"/>
                <w:szCs w:val="18"/>
              </w:rPr>
              <w:t>ità</w:t>
            </w:r>
            <w:r>
              <w:rPr>
                <w:spacing w:val="-6"/>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w:t>
            </w:r>
            <w:r>
              <w:rPr>
                <w:sz w:val="18"/>
                <w:szCs w:val="18"/>
              </w:rPr>
              <w:t>r</w:t>
            </w:r>
            <w:r>
              <w:rPr>
                <w:spacing w:val="-1"/>
                <w:sz w:val="18"/>
                <w:szCs w:val="18"/>
              </w:rPr>
              <w:t>a</w:t>
            </w:r>
            <w:r>
              <w:rPr>
                <w:spacing w:val="-2"/>
                <w:sz w:val="18"/>
                <w:szCs w:val="18"/>
              </w:rPr>
              <w:t>p</w:t>
            </w:r>
            <w:r>
              <w:rPr>
                <w:spacing w:val="1"/>
                <w:sz w:val="18"/>
                <w:szCs w:val="18"/>
              </w:rPr>
              <w:t>po</w:t>
            </w:r>
            <w:r>
              <w:rPr>
                <w:spacing w:val="-3"/>
                <w:sz w:val="18"/>
                <w:szCs w:val="18"/>
              </w:rPr>
              <w:t>r</w:t>
            </w:r>
            <w:r>
              <w:rPr>
                <w:sz w:val="18"/>
                <w:szCs w:val="18"/>
              </w:rPr>
              <w:t>to</w:t>
            </w:r>
            <w:r>
              <w:rPr>
                <w:spacing w:val="-6"/>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a</w:t>
            </w:r>
            <w:r>
              <w:rPr>
                <w:spacing w:val="-2"/>
                <w:sz w:val="18"/>
                <w:szCs w:val="18"/>
              </w:rPr>
              <w:t>vv</w:t>
            </w:r>
            <w:r>
              <w:rPr>
                <w:spacing w:val="1"/>
                <w:sz w:val="18"/>
                <w:szCs w:val="18"/>
              </w:rPr>
              <w:t>o</w:t>
            </w:r>
            <w:r>
              <w:rPr>
                <w:spacing w:val="-1"/>
                <w:sz w:val="18"/>
                <w:szCs w:val="18"/>
              </w:rPr>
              <w:t>ca</w:t>
            </w:r>
            <w:r>
              <w:rPr>
                <w:sz w:val="18"/>
                <w:szCs w:val="18"/>
              </w:rPr>
              <w:t>to</w:t>
            </w:r>
            <w:r>
              <w:rPr>
                <w:spacing w:val="-3"/>
                <w:sz w:val="18"/>
                <w:szCs w:val="18"/>
              </w:rPr>
              <w:t xml:space="preserve"> </w:t>
            </w:r>
            <w:r>
              <w:rPr>
                <w:spacing w:val="1"/>
                <w:sz w:val="18"/>
                <w:szCs w:val="18"/>
              </w:rPr>
              <w:t>p</w:t>
            </w:r>
            <w:r>
              <w:rPr>
                <w:spacing w:val="-1"/>
                <w:sz w:val="18"/>
                <w:szCs w:val="18"/>
              </w:rPr>
              <w:t>e</w:t>
            </w:r>
            <w:r>
              <w:rPr>
                <w:sz w:val="18"/>
                <w:szCs w:val="18"/>
              </w:rPr>
              <w:t>r</w:t>
            </w:r>
            <w:r>
              <w:rPr>
                <w:spacing w:val="-5"/>
                <w:sz w:val="18"/>
                <w:szCs w:val="18"/>
              </w:rPr>
              <w:t xml:space="preserve"> </w:t>
            </w:r>
            <w:r>
              <w:rPr>
                <w:spacing w:val="1"/>
                <w:sz w:val="18"/>
                <w:szCs w:val="18"/>
              </w:rPr>
              <w:t>u</w:t>
            </w:r>
            <w:r>
              <w:rPr>
                <w:sz w:val="18"/>
                <w:szCs w:val="18"/>
              </w:rPr>
              <w:t>n</w:t>
            </w:r>
            <w:r>
              <w:rPr>
                <w:spacing w:val="-3"/>
                <w:sz w:val="18"/>
                <w:szCs w:val="18"/>
              </w:rPr>
              <w:t xml:space="preserve"> s</w:t>
            </w:r>
            <w:r>
              <w:rPr>
                <w:spacing w:val="1"/>
                <w:sz w:val="18"/>
                <w:szCs w:val="18"/>
              </w:rPr>
              <w:t>o</w:t>
            </w:r>
            <w:r>
              <w:rPr>
                <w:spacing w:val="-2"/>
                <w:sz w:val="18"/>
                <w:szCs w:val="18"/>
              </w:rPr>
              <w:t>gg</w:t>
            </w:r>
            <w:r>
              <w:rPr>
                <w:spacing w:val="-1"/>
                <w:sz w:val="18"/>
                <w:szCs w:val="18"/>
              </w:rPr>
              <w:t>e</w:t>
            </w:r>
            <w:r>
              <w:rPr>
                <w:sz w:val="18"/>
                <w:szCs w:val="18"/>
              </w:rPr>
              <w:t>tto</w:t>
            </w:r>
            <w:r>
              <w:rPr>
                <w:w w:val="99"/>
                <w:sz w:val="18"/>
                <w:szCs w:val="18"/>
              </w:rPr>
              <w:t xml:space="preserve"> </w:t>
            </w:r>
            <w:r>
              <w:rPr>
                <w:spacing w:val="1"/>
                <w:sz w:val="18"/>
                <w:szCs w:val="18"/>
              </w:rPr>
              <w:t>n</w:t>
            </w:r>
            <w:r>
              <w:rPr>
                <w:spacing w:val="-1"/>
                <w:sz w:val="18"/>
                <w:szCs w:val="18"/>
              </w:rPr>
              <w:t>e</w:t>
            </w:r>
            <w:r>
              <w:rPr>
                <w:sz w:val="18"/>
                <w:szCs w:val="18"/>
              </w:rPr>
              <w:t>ll</w:t>
            </w:r>
            <w:r>
              <w:rPr>
                <w:spacing w:val="-2"/>
                <w:sz w:val="18"/>
                <w:szCs w:val="18"/>
              </w:rPr>
              <w:t>'</w:t>
            </w:r>
            <w:r>
              <w:rPr>
                <w:spacing w:val="1"/>
                <w:sz w:val="18"/>
                <w:szCs w:val="18"/>
              </w:rPr>
              <w:t>a</w:t>
            </w:r>
            <w:r>
              <w:rPr>
                <w:spacing w:val="-5"/>
                <w:sz w:val="18"/>
                <w:szCs w:val="18"/>
              </w:rPr>
              <w:t>m</w:t>
            </w:r>
            <w:r>
              <w:rPr>
                <w:spacing w:val="1"/>
                <w:sz w:val="18"/>
                <w:szCs w:val="18"/>
              </w:rPr>
              <w:t>b</w:t>
            </w:r>
            <w:r>
              <w:rPr>
                <w:sz w:val="18"/>
                <w:szCs w:val="18"/>
              </w:rPr>
              <w:t>ito</w:t>
            </w:r>
            <w:r>
              <w:rPr>
                <w:spacing w:val="-5"/>
                <w:sz w:val="18"/>
                <w:szCs w:val="18"/>
              </w:rPr>
              <w:t xml:space="preserve"> </w:t>
            </w:r>
            <w:r>
              <w:rPr>
                <w:spacing w:val="-2"/>
                <w:sz w:val="18"/>
                <w:szCs w:val="18"/>
              </w:rPr>
              <w:t>d</w:t>
            </w:r>
            <w:r>
              <w:rPr>
                <w:sz w:val="18"/>
                <w:szCs w:val="18"/>
              </w:rPr>
              <w:t>i</w:t>
            </w:r>
            <w:r>
              <w:rPr>
                <w:spacing w:val="-4"/>
                <w:sz w:val="18"/>
                <w:szCs w:val="18"/>
              </w:rPr>
              <w:t xml:space="preserve"> </w:t>
            </w:r>
            <w:r>
              <w:rPr>
                <w:spacing w:val="-2"/>
                <w:sz w:val="18"/>
                <w:szCs w:val="18"/>
              </w:rPr>
              <w:t>u</w:t>
            </w:r>
            <w:r>
              <w:rPr>
                <w:sz w:val="18"/>
                <w:szCs w:val="18"/>
              </w:rPr>
              <w:t>n</w:t>
            </w:r>
            <w:r>
              <w:rPr>
                <w:spacing w:val="-4"/>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5"/>
                <w:sz w:val="18"/>
                <w:szCs w:val="18"/>
              </w:rPr>
              <w:t xml:space="preserve"> </w:t>
            </w:r>
            <w:r>
              <w:rPr>
                <w:sz w:val="18"/>
                <w:szCs w:val="18"/>
              </w:rPr>
              <w:t>SI</w:t>
            </w:r>
            <w:r>
              <w:rPr>
                <w:spacing w:val="-3"/>
                <w:sz w:val="18"/>
                <w:szCs w:val="18"/>
              </w:rPr>
              <w:t>G</w:t>
            </w:r>
            <w:r>
              <w:rPr>
                <w:sz w:val="18"/>
                <w:szCs w:val="18"/>
              </w:rPr>
              <w:t>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COD_MOTIVO_DESIGNAZIONE</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pacing w:val="-3"/>
                <w:sz w:val="18"/>
                <w:szCs w:val="18"/>
              </w:rPr>
              <w:t>VARCHAR2 (4 CHAR)</w:t>
            </w:r>
          </w:p>
        </w:tc>
        <w:tc>
          <w:tcPr>
            <w:tcW w:w="41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13"/>
            </w:pPr>
            <w:r>
              <w:rPr>
                <w:sz w:val="18"/>
                <w:szCs w:val="18"/>
              </w:rPr>
              <w:t>C</w:t>
            </w:r>
            <w:r>
              <w:rPr>
                <w:spacing w:val="1"/>
                <w:sz w:val="18"/>
                <w:szCs w:val="18"/>
              </w:rPr>
              <w:t>od</w:t>
            </w:r>
            <w:r>
              <w:rPr>
                <w:sz w:val="18"/>
                <w:szCs w:val="18"/>
              </w:rPr>
              <w:t>i</w:t>
            </w:r>
            <w:r>
              <w:rPr>
                <w:spacing w:val="-3"/>
                <w:sz w:val="18"/>
                <w:szCs w:val="18"/>
              </w:rPr>
              <w:t>f</w:t>
            </w:r>
            <w:r>
              <w:rPr>
                <w:sz w:val="18"/>
                <w:szCs w:val="18"/>
              </w:rPr>
              <w:t>i</w:t>
            </w:r>
            <w:r>
              <w:rPr>
                <w:spacing w:val="-1"/>
                <w:sz w:val="18"/>
                <w:szCs w:val="18"/>
              </w:rPr>
              <w:t>c</w:t>
            </w:r>
            <w:r>
              <w:rPr>
                <w:sz w:val="18"/>
                <w:szCs w:val="18"/>
              </w:rPr>
              <w:t>a</w:t>
            </w:r>
            <w:r>
              <w:rPr>
                <w:spacing w:val="-7"/>
                <w:sz w:val="18"/>
                <w:szCs w:val="18"/>
              </w:rPr>
              <w:t xml:space="preserve"> </w:t>
            </w:r>
            <w:r>
              <w:rPr>
                <w:spacing w:val="1"/>
                <w:sz w:val="18"/>
                <w:szCs w:val="18"/>
              </w:rPr>
              <w:t>d</w:t>
            </w:r>
            <w:r>
              <w:rPr>
                <w:spacing w:val="-1"/>
                <w:sz w:val="18"/>
                <w:szCs w:val="18"/>
              </w:rPr>
              <w:t>e</w:t>
            </w:r>
            <w:r>
              <w:rPr>
                <w:sz w:val="18"/>
                <w:szCs w:val="18"/>
              </w:rPr>
              <w:t>l</w:t>
            </w:r>
            <w:r>
              <w:rPr>
                <w:spacing w:val="-5"/>
                <w:sz w:val="18"/>
                <w:szCs w:val="18"/>
              </w:rPr>
              <w:t xml:space="preserve"> m</w:t>
            </w:r>
            <w:r>
              <w:rPr>
                <w:spacing w:val="1"/>
                <w:sz w:val="18"/>
                <w:szCs w:val="18"/>
              </w:rPr>
              <w:t>o</w:t>
            </w:r>
            <w:r>
              <w:rPr>
                <w:sz w:val="18"/>
                <w:szCs w:val="18"/>
              </w:rPr>
              <w:t>ti</w:t>
            </w:r>
            <w:r>
              <w:rPr>
                <w:spacing w:val="-2"/>
                <w:sz w:val="18"/>
                <w:szCs w:val="18"/>
              </w:rPr>
              <w:t>v</w:t>
            </w:r>
            <w:r>
              <w:rPr>
                <w:sz w:val="18"/>
                <w:szCs w:val="18"/>
              </w:rPr>
              <w:t>o</w:t>
            </w:r>
            <w:r>
              <w:rPr>
                <w:spacing w:val="-5"/>
                <w:sz w:val="18"/>
                <w:szCs w:val="18"/>
              </w:rPr>
              <w:t xml:space="preserve"> </w:t>
            </w:r>
            <w:r>
              <w:rPr>
                <w:spacing w:val="1"/>
                <w:sz w:val="18"/>
                <w:szCs w:val="18"/>
              </w:rPr>
              <w:t>d</w:t>
            </w:r>
            <w:r>
              <w:rPr>
                <w:sz w:val="18"/>
                <w:szCs w:val="18"/>
              </w:rPr>
              <w:t>i</w:t>
            </w:r>
            <w:r>
              <w:rPr>
                <w:spacing w:val="-7"/>
                <w:sz w:val="18"/>
                <w:szCs w:val="18"/>
              </w:rPr>
              <w:t xml:space="preserve"> </w:t>
            </w:r>
            <w:r>
              <w:rPr>
                <w:spacing w:val="1"/>
                <w:sz w:val="18"/>
                <w:szCs w:val="18"/>
              </w:rPr>
              <w:t>d</w:t>
            </w:r>
            <w:r>
              <w:rPr>
                <w:spacing w:val="-1"/>
                <w:sz w:val="18"/>
                <w:szCs w:val="18"/>
              </w:rPr>
              <w:t>es</w:t>
            </w:r>
            <w:r>
              <w:rPr>
                <w:sz w:val="18"/>
                <w:szCs w:val="18"/>
              </w:rPr>
              <w:t>i</w:t>
            </w:r>
            <w:r>
              <w:rPr>
                <w:spacing w:val="-2"/>
                <w:sz w:val="18"/>
                <w:szCs w:val="18"/>
              </w:rPr>
              <w:t>g</w:t>
            </w:r>
            <w:r>
              <w:rPr>
                <w:spacing w:val="1"/>
                <w:sz w:val="18"/>
                <w:szCs w:val="18"/>
              </w:rPr>
              <w:t>n</w:t>
            </w:r>
            <w:r>
              <w:rPr>
                <w:spacing w:val="-1"/>
                <w:sz w:val="18"/>
                <w:szCs w:val="18"/>
              </w:rPr>
              <w:t>az</w:t>
            </w:r>
            <w:r>
              <w:rPr>
                <w:sz w:val="18"/>
                <w:szCs w:val="18"/>
              </w:rPr>
              <w:t>i</w:t>
            </w:r>
            <w:r>
              <w:rPr>
                <w:spacing w:val="1"/>
                <w:sz w:val="18"/>
                <w:szCs w:val="18"/>
              </w:rPr>
              <w:t>on</w:t>
            </w:r>
            <w:r>
              <w:rPr>
                <w:spacing w:val="-1"/>
                <w:sz w:val="18"/>
                <w:szCs w:val="18"/>
              </w:rPr>
              <w:t>e</w:t>
            </w:r>
            <w:r>
              <w:rPr>
                <w:sz w:val="18"/>
                <w:szCs w:val="18"/>
              </w:rPr>
              <w:t>;</w:t>
            </w:r>
            <w:r>
              <w:rPr>
                <w:spacing w:val="-5"/>
                <w:sz w:val="18"/>
                <w:szCs w:val="18"/>
              </w:rPr>
              <w:t xml:space="preserve"> </w:t>
            </w:r>
            <w:r>
              <w:rPr>
                <w:spacing w:val="-2"/>
                <w:sz w:val="18"/>
                <w:szCs w:val="18"/>
              </w:rPr>
              <w:t>p</w:t>
            </w:r>
            <w:r>
              <w:rPr>
                <w:spacing w:val="1"/>
                <w:sz w:val="18"/>
                <w:szCs w:val="18"/>
              </w:rPr>
              <w:t>u</w:t>
            </w:r>
            <w:r>
              <w:rPr>
                <w:sz w:val="18"/>
                <w:szCs w:val="18"/>
              </w:rPr>
              <w:t>ò</w:t>
            </w:r>
            <w:r>
              <w:rPr>
                <w:spacing w:val="-5"/>
                <w:sz w:val="18"/>
                <w:szCs w:val="18"/>
              </w:rPr>
              <w:t xml:space="preserve"> </w:t>
            </w:r>
            <w:r>
              <w:rPr>
                <w:spacing w:val="-1"/>
                <w:sz w:val="18"/>
                <w:szCs w:val="18"/>
              </w:rPr>
              <w:t>esse</w:t>
            </w:r>
            <w:r>
              <w:rPr>
                <w:sz w:val="18"/>
                <w:szCs w:val="18"/>
              </w:rPr>
              <w:t>r</w:t>
            </w:r>
            <w:r>
              <w:rPr>
                <w:spacing w:val="-1"/>
                <w:sz w:val="18"/>
                <w:szCs w:val="18"/>
              </w:rPr>
              <w:t>e</w:t>
            </w:r>
            <w:r>
              <w:rPr>
                <w:sz w:val="18"/>
                <w:szCs w:val="18"/>
              </w:rPr>
              <w:t>:</w:t>
            </w:r>
            <w:r>
              <w:rPr>
                <w:spacing w:val="-5"/>
                <w:sz w:val="18"/>
                <w:szCs w:val="18"/>
              </w:rPr>
              <w:t xml:space="preserve"> </w:t>
            </w:r>
            <w:r>
              <w:rPr>
                <w:sz w:val="18"/>
                <w:szCs w:val="18"/>
              </w:rPr>
              <w:t>S</w:t>
            </w:r>
            <w:r>
              <w:rPr>
                <w:spacing w:val="1"/>
                <w:sz w:val="18"/>
                <w:szCs w:val="18"/>
              </w:rPr>
              <w:t>o</w:t>
            </w:r>
            <w:r>
              <w:rPr>
                <w:spacing w:val="-1"/>
                <w:sz w:val="18"/>
                <w:szCs w:val="18"/>
              </w:rPr>
              <w:t>s</w:t>
            </w:r>
            <w:r>
              <w:rPr>
                <w:sz w:val="18"/>
                <w:szCs w:val="18"/>
              </w:rPr>
              <w:t>t</w:t>
            </w:r>
            <w:r>
              <w:rPr>
                <w:spacing w:val="-2"/>
                <w:sz w:val="18"/>
                <w:szCs w:val="18"/>
              </w:rPr>
              <w:t>i</w:t>
            </w:r>
            <w:r>
              <w:rPr>
                <w:sz w:val="18"/>
                <w:szCs w:val="18"/>
              </w:rPr>
              <w:t>t</w:t>
            </w:r>
            <w:r>
              <w:rPr>
                <w:spacing w:val="1"/>
                <w:sz w:val="18"/>
                <w:szCs w:val="18"/>
              </w:rPr>
              <w:t>u</w:t>
            </w:r>
            <w:r>
              <w:rPr>
                <w:spacing w:val="-1"/>
                <w:sz w:val="18"/>
                <w:szCs w:val="18"/>
              </w:rPr>
              <w:t>z</w:t>
            </w:r>
            <w:r>
              <w:rPr>
                <w:sz w:val="18"/>
                <w:szCs w:val="18"/>
              </w:rPr>
              <w:t>i</w:t>
            </w:r>
            <w:r>
              <w:rPr>
                <w:spacing w:val="-2"/>
                <w:sz w:val="18"/>
                <w:szCs w:val="18"/>
              </w:rPr>
              <w:t>o</w:t>
            </w:r>
            <w:r>
              <w:rPr>
                <w:spacing w:val="1"/>
                <w:sz w:val="18"/>
                <w:szCs w:val="18"/>
              </w:rPr>
              <w:t>n</w:t>
            </w:r>
            <w:r>
              <w:rPr>
                <w:sz w:val="18"/>
                <w:szCs w:val="18"/>
              </w:rPr>
              <w:t>e</w:t>
            </w:r>
            <w:r>
              <w:rPr>
                <w:w w:val="99"/>
                <w:sz w:val="18"/>
                <w:szCs w:val="18"/>
              </w:rPr>
              <w:t xml:space="preserve"> </w:t>
            </w:r>
            <w:r>
              <w:rPr>
                <w:spacing w:val="-1"/>
                <w:sz w:val="18"/>
                <w:szCs w:val="18"/>
              </w:rPr>
              <w:t>D</w:t>
            </w:r>
            <w:r>
              <w:rPr>
                <w:sz w:val="18"/>
                <w:szCs w:val="18"/>
              </w:rPr>
              <w:t>i</w:t>
            </w:r>
            <w:r>
              <w:rPr>
                <w:spacing w:val="-3"/>
                <w:sz w:val="18"/>
                <w:szCs w:val="18"/>
              </w:rPr>
              <w:t>f</w:t>
            </w:r>
            <w:r>
              <w:rPr>
                <w:spacing w:val="-1"/>
                <w:sz w:val="18"/>
                <w:szCs w:val="18"/>
              </w:rPr>
              <w:t>e</w:t>
            </w:r>
            <w:r>
              <w:rPr>
                <w:spacing w:val="1"/>
                <w:sz w:val="18"/>
                <w:szCs w:val="18"/>
              </w:rPr>
              <w:t>n</w:t>
            </w:r>
            <w:r>
              <w:rPr>
                <w:spacing w:val="-1"/>
                <w:sz w:val="18"/>
                <w:szCs w:val="18"/>
              </w:rPr>
              <w:t>s</w:t>
            </w:r>
            <w:r>
              <w:rPr>
                <w:spacing w:val="1"/>
                <w:sz w:val="18"/>
                <w:szCs w:val="18"/>
              </w:rPr>
              <w:t>o</w:t>
            </w:r>
            <w:r>
              <w:rPr>
                <w:sz w:val="18"/>
                <w:szCs w:val="18"/>
              </w:rPr>
              <w:t>re</w:t>
            </w:r>
            <w:r>
              <w:rPr>
                <w:spacing w:val="-6"/>
                <w:sz w:val="18"/>
                <w:szCs w:val="18"/>
              </w:rPr>
              <w:t xml:space="preserve"> </w:t>
            </w:r>
            <w:r>
              <w:rPr>
                <w:spacing w:val="1"/>
                <w:sz w:val="18"/>
                <w:szCs w:val="18"/>
              </w:rPr>
              <w:t>d</w:t>
            </w:r>
            <w:r>
              <w:rPr>
                <w:sz w:val="18"/>
                <w:szCs w:val="18"/>
              </w:rPr>
              <w:t>i</w:t>
            </w:r>
            <w:r>
              <w:rPr>
                <w:spacing w:val="-4"/>
                <w:sz w:val="18"/>
                <w:szCs w:val="18"/>
              </w:rPr>
              <w:t xml:space="preserve"> </w:t>
            </w:r>
            <w:r>
              <w:rPr>
                <w:spacing w:val="-1"/>
                <w:sz w:val="18"/>
                <w:szCs w:val="18"/>
              </w:rPr>
              <w:t>U</w:t>
            </w:r>
            <w:r>
              <w:rPr>
                <w:sz w:val="18"/>
                <w:szCs w:val="18"/>
              </w:rPr>
              <w:t>f</w:t>
            </w:r>
            <w:r>
              <w:rPr>
                <w:spacing w:val="-3"/>
                <w:sz w:val="18"/>
                <w:szCs w:val="18"/>
              </w:rPr>
              <w:t>f</w:t>
            </w:r>
            <w:r>
              <w:rPr>
                <w:sz w:val="18"/>
                <w:szCs w:val="18"/>
              </w:rPr>
              <w:t>i</w:t>
            </w:r>
            <w:r>
              <w:rPr>
                <w:spacing w:val="-1"/>
                <w:sz w:val="18"/>
                <w:szCs w:val="18"/>
              </w:rPr>
              <w:t>c</w:t>
            </w:r>
            <w:r>
              <w:rPr>
                <w:sz w:val="18"/>
                <w:szCs w:val="18"/>
              </w:rPr>
              <w:t>i</w:t>
            </w:r>
            <w:r>
              <w:rPr>
                <w:spacing w:val="1"/>
                <w:sz w:val="18"/>
                <w:szCs w:val="18"/>
              </w:rPr>
              <w:t>o</w:t>
            </w:r>
            <w:r>
              <w:rPr>
                <w:sz w:val="18"/>
                <w:szCs w:val="18"/>
              </w:rPr>
              <w:t>;</w:t>
            </w:r>
            <w:r>
              <w:rPr>
                <w:spacing w:val="-4"/>
                <w:sz w:val="18"/>
                <w:szCs w:val="18"/>
              </w:rPr>
              <w:t xml:space="preserve"> </w:t>
            </w:r>
            <w:r>
              <w:rPr>
                <w:sz w:val="18"/>
                <w:szCs w:val="18"/>
              </w:rPr>
              <w:t>M</w:t>
            </w:r>
            <w:r>
              <w:rPr>
                <w:spacing w:val="-1"/>
                <w:sz w:val="18"/>
                <w:szCs w:val="18"/>
              </w:rPr>
              <w:t>a</w:t>
            </w:r>
            <w:r>
              <w:rPr>
                <w:spacing w:val="1"/>
                <w:sz w:val="18"/>
                <w:szCs w:val="18"/>
              </w:rPr>
              <w:t>n</w:t>
            </w:r>
            <w:r>
              <w:rPr>
                <w:spacing w:val="-1"/>
                <w:sz w:val="18"/>
                <w:szCs w:val="18"/>
              </w:rPr>
              <w:t>ca</w:t>
            </w:r>
            <w:r>
              <w:rPr>
                <w:spacing w:val="1"/>
                <w:sz w:val="18"/>
                <w:szCs w:val="18"/>
              </w:rPr>
              <w:t>n</w:t>
            </w:r>
            <w:r>
              <w:rPr>
                <w:spacing w:val="-1"/>
                <w:sz w:val="18"/>
                <w:szCs w:val="18"/>
              </w:rPr>
              <w:t>z</w:t>
            </w:r>
            <w:r>
              <w:rPr>
                <w:sz w:val="18"/>
                <w:szCs w:val="18"/>
              </w:rPr>
              <w:t>a</w:t>
            </w:r>
            <w:r>
              <w:rPr>
                <w:spacing w:val="-6"/>
                <w:sz w:val="18"/>
                <w:szCs w:val="18"/>
              </w:rPr>
              <w:t xml:space="preserve"> </w:t>
            </w:r>
            <w:r>
              <w:rPr>
                <w:spacing w:val="-1"/>
                <w:sz w:val="18"/>
                <w:szCs w:val="18"/>
              </w:rPr>
              <w:t>D</w:t>
            </w:r>
            <w:r>
              <w:rPr>
                <w:sz w:val="18"/>
                <w:szCs w:val="18"/>
              </w:rPr>
              <w:t>i</w:t>
            </w:r>
            <w:r>
              <w:rPr>
                <w:spacing w:val="-3"/>
                <w:sz w:val="18"/>
                <w:szCs w:val="18"/>
              </w:rPr>
              <w:t>f</w:t>
            </w:r>
            <w:r>
              <w:rPr>
                <w:spacing w:val="-1"/>
                <w:sz w:val="18"/>
                <w:szCs w:val="18"/>
              </w:rPr>
              <w:t>e</w:t>
            </w:r>
            <w:r>
              <w:rPr>
                <w:spacing w:val="1"/>
                <w:sz w:val="18"/>
                <w:szCs w:val="18"/>
              </w:rPr>
              <w:t>n</w:t>
            </w:r>
            <w:r>
              <w:rPr>
                <w:spacing w:val="-1"/>
                <w:sz w:val="18"/>
                <w:szCs w:val="18"/>
              </w:rPr>
              <w:t>s</w:t>
            </w:r>
            <w:r>
              <w:rPr>
                <w:spacing w:val="1"/>
                <w:sz w:val="18"/>
                <w:szCs w:val="18"/>
              </w:rPr>
              <w:t>o</w:t>
            </w:r>
            <w:r>
              <w:rPr>
                <w:sz w:val="18"/>
                <w:szCs w:val="18"/>
              </w:rPr>
              <w:t>re</w:t>
            </w:r>
            <w:r>
              <w:rPr>
                <w:spacing w:val="-6"/>
                <w:sz w:val="18"/>
                <w:szCs w:val="18"/>
              </w:rPr>
              <w:t xml:space="preserve"> </w:t>
            </w:r>
            <w:r>
              <w:rPr>
                <w:spacing w:val="1"/>
                <w:sz w:val="18"/>
                <w:szCs w:val="18"/>
              </w:rPr>
              <w:t>d</w:t>
            </w:r>
            <w:r>
              <w:rPr>
                <w:sz w:val="18"/>
                <w:szCs w:val="18"/>
              </w:rPr>
              <w:t>i</w:t>
            </w:r>
            <w:r>
              <w:rPr>
                <w:spacing w:val="-4"/>
                <w:sz w:val="18"/>
                <w:szCs w:val="18"/>
              </w:rPr>
              <w:t xml:space="preserve"> </w:t>
            </w:r>
            <w:r>
              <w:rPr>
                <w:sz w:val="18"/>
                <w:szCs w:val="18"/>
              </w:rPr>
              <w:t>Fi</w:t>
            </w:r>
            <w:r>
              <w:rPr>
                <w:spacing w:val="-2"/>
                <w:sz w:val="18"/>
                <w:szCs w:val="18"/>
              </w:rPr>
              <w:t>d</w:t>
            </w:r>
            <w:r>
              <w:rPr>
                <w:spacing w:val="1"/>
                <w:sz w:val="18"/>
                <w:szCs w:val="18"/>
              </w:rPr>
              <w:t>u</w:t>
            </w:r>
            <w:r>
              <w:rPr>
                <w:spacing w:val="-1"/>
                <w:sz w:val="18"/>
                <w:szCs w:val="18"/>
              </w:rPr>
              <w:t>c</w:t>
            </w:r>
            <w:r>
              <w:rPr>
                <w:sz w:val="18"/>
                <w:szCs w:val="18"/>
              </w:rPr>
              <w:t>ia</w:t>
            </w:r>
            <w:r>
              <w:rPr>
                <w:spacing w:val="-6"/>
                <w:sz w:val="18"/>
                <w:szCs w:val="18"/>
              </w:rPr>
              <w:t xml:space="preserve"> </w:t>
            </w:r>
            <w:r>
              <w:rPr>
                <w:sz w:val="18"/>
                <w:szCs w:val="18"/>
              </w:rPr>
              <w:t>o</w:t>
            </w:r>
            <w:r>
              <w:rPr>
                <w:spacing w:val="-6"/>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G</w:t>
            </w:r>
            <w:r>
              <w:rPr>
                <w:sz w:val="18"/>
                <w:szCs w:val="18"/>
              </w:rPr>
              <w:t>i</w:t>
            </w:r>
            <w:r>
              <w:rPr>
                <w:spacing w:val="1"/>
                <w:sz w:val="18"/>
                <w:szCs w:val="18"/>
              </w:rPr>
              <w:t>ud</w:t>
            </w:r>
            <w:r>
              <w:rPr>
                <w:sz w:val="18"/>
                <w:szCs w:val="18"/>
              </w:rPr>
              <w:t>i</w:t>
            </w:r>
            <w:r>
              <w:rPr>
                <w:spacing w:val="-5"/>
                <w:sz w:val="18"/>
                <w:szCs w:val="18"/>
              </w:rPr>
              <w:t>z</w:t>
            </w:r>
            <w:r>
              <w:rPr>
                <w:sz w:val="18"/>
                <w:szCs w:val="18"/>
              </w:rPr>
              <w:t>i</w:t>
            </w:r>
            <w:r>
              <w:rPr>
                <w:spacing w:val="1"/>
                <w:sz w:val="18"/>
                <w:szCs w:val="18"/>
              </w:rPr>
              <w:t>o</w:t>
            </w:r>
            <w:r>
              <w:rPr>
                <w:sz w:val="18"/>
                <w:szCs w:val="18"/>
              </w:rPr>
              <w:t>;</w:t>
            </w:r>
            <w:r>
              <w:rPr>
                <w:w w:val="99"/>
                <w:sz w:val="18"/>
                <w:szCs w:val="18"/>
              </w:rPr>
              <w:t xml:space="preserve"> </w:t>
            </w:r>
            <w:r>
              <w:rPr>
                <w:sz w:val="18"/>
                <w:szCs w:val="18"/>
              </w:rPr>
              <w:t>R</w:t>
            </w:r>
            <w:r>
              <w:rPr>
                <w:spacing w:val="-1"/>
                <w:sz w:val="18"/>
                <w:szCs w:val="18"/>
              </w:rPr>
              <w:t>e</w:t>
            </w:r>
            <w:r>
              <w:rPr>
                <w:spacing w:val="-2"/>
                <w:sz w:val="18"/>
                <w:szCs w:val="18"/>
              </w:rPr>
              <w:t>v</w:t>
            </w:r>
            <w:r>
              <w:rPr>
                <w:spacing w:val="1"/>
                <w:sz w:val="18"/>
                <w:szCs w:val="18"/>
              </w:rPr>
              <w:t>o</w:t>
            </w:r>
            <w:r>
              <w:rPr>
                <w:spacing w:val="-1"/>
                <w:sz w:val="18"/>
                <w:szCs w:val="18"/>
              </w:rPr>
              <w:t>c</w:t>
            </w:r>
            <w:r>
              <w:rPr>
                <w:sz w:val="18"/>
                <w:szCs w:val="18"/>
              </w:rPr>
              <w:t>a</w:t>
            </w:r>
            <w:r>
              <w:rPr>
                <w:spacing w:val="-7"/>
                <w:sz w:val="18"/>
                <w:szCs w:val="18"/>
              </w:rPr>
              <w:t xml:space="preserve"> </w:t>
            </w:r>
            <w:r>
              <w:rPr>
                <w:spacing w:val="1"/>
                <w:sz w:val="18"/>
                <w:szCs w:val="18"/>
              </w:rPr>
              <w:t>d</w:t>
            </w:r>
            <w:r>
              <w:rPr>
                <w:spacing w:val="-1"/>
                <w:sz w:val="18"/>
                <w:szCs w:val="18"/>
              </w:rPr>
              <w:t>e</w:t>
            </w:r>
            <w:r>
              <w:rPr>
                <w:sz w:val="18"/>
                <w:szCs w:val="18"/>
              </w:rPr>
              <w:t>l</w:t>
            </w:r>
            <w:r>
              <w:rPr>
                <w:spacing w:val="-5"/>
                <w:sz w:val="18"/>
                <w:szCs w:val="18"/>
              </w:rPr>
              <w:t xml:space="preserve"> </w:t>
            </w:r>
            <w:r>
              <w:rPr>
                <w:spacing w:val="-1"/>
                <w:sz w:val="18"/>
                <w:szCs w:val="18"/>
              </w:rPr>
              <w:t>D</w:t>
            </w:r>
            <w:r>
              <w:rPr>
                <w:sz w:val="18"/>
                <w:szCs w:val="18"/>
              </w:rPr>
              <w:t>i</w:t>
            </w:r>
            <w:r>
              <w:rPr>
                <w:spacing w:val="-3"/>
                <w:sz w:val="18"/>
                <w:szCs w:val="18"/>
              </w:rPr>
              <w:t>f</w:t>
            </w:r>
            <w:r>
              <w:rPr>
                <w:spacing w:val="-1"/>
                <w:sz w:val="18"/>
                <w:szCs w:val="18"/>
              </w:rPr>
              <w:t>e</w:t>
            </w:r>
            <w:r>
              <w:rPr>
                <w:spacing w:val="1"/>
                <w:sz w:val="18"/>
                <w:szCs w:val="18"/>
              </w:rPr>
              <w:t>n</w:t>
            </w:r>
            <w:r>
              <w:rPr>
                <w:spacing w:val="-1"/>
                <w:sz w:val="18"/>
                <w:szCs w:val="18"/>
              </w:rPr>
              <w:t>s</w:t>
            </w:r>
            <w:r>
              <w:rPr>
                <w:spacing w:val="1"/>
                <w:sz w:val="18"/>
                <w:szCs w:val="18"/>
              </w:rPr>
              <w:t>o</w:t>
            </w:r>
            <w:r>
              <w:rPr>
                <w:sz w:val="18"/>
                <w:szCs w:val="18"/>
              </w:rPr>
              <w:t>r</w:t>
            </w:r>
            <w:r>
              <w:rPr>
                <w:spacing w:val="-1"/>
                <w:sz w:val="18"/>
                <w:szCs w:val="18"/>
              </w:rPr>
              <w:t>e</w:t>
            </w:r>
            <w:r>
              <w:rPr>
                <w:sz w:val="18"/>
                <w:szCs w:val="18"/>
              </w:rPr>
              <w:t>...</w:t>
            </w:r>
            <w:r>
              <w:rPr>
                <w:spacing w:val="-5"/>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2"/>
                <w:sz w:val="18"/>
                <w:szCs w:val="18"/>
              </w:rPr>
              <w:t xml:space="preserve"> </w:t>
            </w:r>
            <w:r>
              <w:rPr>
                <w:spacing w:val="-1"/>
                <w:sz w:val="18"/>
                <w:szCs w:val="18"/>
              </w:rPr>
              <w:t>a</w:t>
            </w:r>
            <w:r>
              <w:rPr>
                <w:sz w:val="18"/>
                <w:szCs w:val="18"/>
              </w:rPr>
              <w:t>l</w:t>
            </w:r>
            <w:r>
              <w:rPr>
                <w:spacing w:val="-5"/>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w w:val="99"/>
                <w:sz w:val="18"/>
                <w:szCs w:val="18"/>
              </w:rPr>
              <w:t xml:space="preserve"> </w:t>
            </w:r>
            <w:r>
              <w:rPr>
                <w:sz w:val="18"/>
                <w:szCs w:val="18"/>
              </w:rPr>
              <w:t>M</w:t>
            </w:r>
            <w:r>
              <w:rPr>
                <w:spacing w:val="-1"/>
                <w:sz w:val="18"/>
                <w:szCs w:val="18"/>
              </w:rPr>
              <w:t>O</w:t>
            </w:r>
            <w:r>
              <w:rPr>
                <w:spacing w:val="-2"/>
                <w:sz w:val="18"/>
                <w:szCs w:val="18"/>
              </w:rPr>
              <w:t>T</w:t>
            </w:r>
            <w:r>
              <w:rPr>
                <w:sz w:val="18"/>
                <w:szCs w:val="18"/>
              </w:rPr>
              <w:t>I</w:t>
            </w:r>
            <w:r>
              <w:rPr>
                <w:spacing w:val="2"/>
                <w:sz w:val="18"/>
                <w:szCs w:val="18"/>
              </w:rPr>
              <w:t>V</w:t>
            </w:r>
            <w:r>
              <w:rPr>
                <w:spacing w:val="-1"/>
                <w:sz w:val="18"/>
                <w:szCs w:val="18"/>
              </w:rPr>
              <w:t>O</w:t>
            </w:r>
            <w:r>
              <w:rPr>
                <w:spacing w:val="1"/>
                <w:sz w:val="18"/>
                <w:szCs w:val="18"/>
              </w:rPr>
              <w:t>_</w:t>
            </w:r>
            <w:r>
              <w:rPr>
                <w:spacing w:val="-1"/>
                <w:sz w:val="18"/>
                <w:szCs w:val="18"/>
              </w:rPr>
              <w:t>D</w:t>
            </w:r>
            <w:r>
              <w:rPr>
                <w:sz w:val="18"/>
                <w:szCs w:val="18"/>
              </w:rPr>
              <w:t>ESI</w:t>
            </w:r>
            <w:r>
              <w:rPr>
                <w:spacing w:val="-3"/>
                <w:sz w:val="18"/>
                <w:szCs w:val="18"/>
              </w:rPr>
              <w:t>G</w:t>
            </w:r>
            <w:r>
              <w:rPr>
                <w:spacing w:val="2"/>
                <w:sz w:val="18"/>
                <w:szCs w:val="18"/>
              </w:rPr>
              <w:t>N</w:t>
            </w:r>
            <w:r>
              <w:rPr>
                <w:spacing w:val="-3"/>
                <w:sz w:val="18"/>
                <w:szCs w:val="18"/>
              </w:rPr>
              <w:t>A</w:t>
            </w:r>
            <w:r>
              <w:rPr>
                <w:sz w:val="18"/>
                <w:szCs w:val="18"/>
              </w:rPr>
              <w:t>ZI</w:t>
            </w:r>
            <w:r>
              <w:rPr>
                <w:spacing w:val="-1"/>
                <w:sz w:val="18"/>
                <w:szCs w:val="18"/>
              </w:rPr>
              <w:t>ON</w:t>
            </w:r>
            <w:r>
              <w:rPr>
                <w:sz w:val="18"/>
                <w:szCs w:val="18"/>
              </w:rPr>
              <w:t>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NOTE</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line="206" w:lineRule="exact"/>
              <w:ind w:left="54" w:right="122"/>
              <w:rPr>
                <w:sz w:val="18"/>
                <w:szCs w:val="18"/>
              </w:rPr>
            </w:pPr>
            <w:r>
              <w:rPr>
                <w:spacing w:val="-3"/>
                <w:sz w:val="18"/>
                <w:szCs w:val="18"/>
              </w:rPr>
              <w:t>VARCHAR2 (2000 CHAR)</w:t>
            </w:r>
          </w:p>
        </w:tc>
        <w:tc>
          <w:tcPr>
            <w:tcW w:w="41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1"/>
              <w:ind w:left="54" w:right="81"/>
            </w:pPr>
            <w:r>
              <w:rPr>
                <w:sz w:val="18"/>
                <w:szCs w:val="18"/>
              </w:rPr>
              <w:t>E</w:t>
            </w:r>
            <w:r>
              <w:rPr>
                <w:spacing w:val="-2"/>
                <w:sz w:val="18"/>
                <w:szCs w:val="18"/>
              </w:rPr>
              <w:t>v</w:t>
            </w:r>
            <w:r>
              <w:rPr>
                <w:spacing w:val="-1"/>
                <w:sz w:val="18"/>
                <w:szCs w:val="18"/>
              </w:rPr>
              <w:t>e</w:t>
            </w:r>
            <w:r>
              <w:rPr>
                <w:spacing w:val="1"/>
                <w:sz w:val="18"/>
                <w:szCs w:val="18"/>
              </w:rPr>
              <w:t>n</w:t>
            </w:r>
            <w:r>
              <w:rPr>
                <w:sz w:val="18"/>
                <w:szCs w:val="18"/>
              </w:rPr>
              <w:t>t</w:t>
            </w:r>
            <w:r>
              <w:rPr>
                <w:spacing w:val="1"/>
                <w:sz w:val="18"/>
                <w:szCs w:val="18"/>
              </w:rPr>
              <w:t>u</w:t>
            </w:r>
            <w:r>
              <w:rPr>
                <w:spacing w:val="-1"/>
                <w:sz w:val="18"/>
                <w:szCs w:val="18"/>
              </w:rPr>
              <w:t>a</w:t>
            </w:r>
            <w:r>
              <w:rPr>
                <w:sz w:val="18"/>
                <w:szCs w:val="18"/>
              </w:rPr>
              <w:t>li</w:t>
            </w:r>
            <w:r>
              <w:rPr>
                <w:spacing w:val="-9"/>
                <w:sz w:val="18"/>
                <w:szCs w:val="18"/>
              </w:rPr>
              <w:t xml:space="preserve"> </w:t>
            </w:r>
            <w:r>
              <w:rPr>
                <w:spacing w:val="-2"/>
                <w:sz w:val="18"/>
                <w:szCs w:val="18"/>
              </w:rPr>
              <w:t>n</w:t>
            </w:r>
            <w:r>
              <w:rPr>
                <w:spacing w:val="1"/>
                <w:sz w:val="18"/>
                <w:szCs w:val="18"/>
              </w:rPr>
              <w:t>o</w:t>
            </w:r>
            <w:r>
              <w:rPr>
                <w:sz w:val="18"/>
                <w:szCs w:val="18"/>
              </w:rPr>
              <w:t>te</w:t>
            </w:r>
            <w:r>
              <w:rPr>
                <w:spacing w:val="-10"/>
                <w:sz w:val="18"/>
                <w:szCs w:val="18"/>
              </w:rPr>
              <w:t xml:space="preserve"> </w:t>
            </w:r>
            <w:r>
              <w:rPr>
                <w:spacing w:val="-1"/>
                <w:sz w:val="18"/>
                <w:szCs w:val="18"/>
              </w:rPr>
              <w:t>a</w:t>
            </w:r>
            <w:r>
              <w:rPr>
                <w:spacing w:val="-2"/>
                <w:sz w:val="18"/>
                <w:szCs w:val="18"/>
              </w:rPr>
              <w:t>gg</w:t>
            </w:r>
            <w:r>
              <w:rPr>
                <w:sz w:val="18"/>
                <w:szCs w:val="18"/>
              </w:rPr>
              <w:t>i</w:t>
            </w:r>
            <w:r>
              <w:rPr>
                <w:spacing w:val="1"/>
                <w:sz w:val="18"/>
                <w:szCs w:val="18"/>
              </w:rPr>
              <w:t>un</w:t>
            </w:r>
            <w:r>
              <w:rPr>
                <w:sz w:val="18"/>
                <w:szCs w:val="18"/>
              </w:rPr>
              <w:t>ti</w:t>
            </w:r>
            <w:r>
              <w:rPr>
                <w:spacing w:val="-2"/>
                <w:sz w:val="18"/>
                <w:szCs w:val="18"/>
              </w:rPr>
              <w:t>v</w:t>
            </w:r>
            <w:r>
              <w:rPr>
                <w:spacing w:val="-1"/>
                <w:sz w:val="18"/>
                <w:szCs w:val="18"/>
              </w:rPr>
              <w:t>e</w:t>
            </w:r>
            <w:r>
              <w:rPr>
                <w:sz w:val="18"/>
                <w:szCs w:val="18"/>
              </w:rPr>
              <w:t>.</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COD_TIPO_AUTORITA</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3"/>
                <w:sz w:val="18"/>
                <w:szCs w:val="18"/>
              </w:rPr>
              <w:t>VARCHAR2 (2 CHAR)</w:t>
            </w:r>
          </w:p>
        </w:tc>
        <w:tc>
          <w:tcPr>
            <w:tcW w:w="41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del difensore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SEDE_TIPO_AUTORITA</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3"/>
                <w:sz w:val="18"/>
                <w:szCs w:val="18"/>
              </w:rPr>
              <w:t>VARCHAR2 (6 CHAR)</w:t>
            </w:r>
          </w:p>
        </w:tc>
        <w:tc>
          <w:tcPr>
            <w:tcW w:w="41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Sede del difensore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INDIRIZZO_TIPO_AUTORITA</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pacing w:val="-3"/>
                <w:sz w:val="18"/>
                <w:szCs w:val="18"/>
              </w:rPr>
              <w:t>VARCHAR2 (300 CHAR)</w:t>
            </w:r>
          </w:p>
        </w:tc>
        <w:tc>
          <w:tcPr>
            <w:tcW w:w="41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Indirizzo autorità</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COD_TIPO_AUTORITA_DIF</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3"/>
                <w:sz w:val="18"/>
                <w:szCs w:val="18"/>
              </w:rPr>
              <w:t>VARCHAR2 (2 CHAR)</w:t>
            </w:r>
          </w:p>
        </w:tc>
        <w:tc>
          <w:tcPr>
            <w:tcW w:w="41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del difensore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SEDE_TIPO_AUTORITA_DIF</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3"/>
                <w:sz w:val="18"/>
                <w:szCs w:val="18"/>
              </w:rPr>
              <w:t>VARCHAR2 (6 CHAR)</w:t>
            </w:r>
          </w:p>
        </w:tc>
        <w:tc>
          <w:tcPr>
            <w:tcW w:w="41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Sede del difensore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COD_OPERATORE_INSERIMENTO</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pacing w:val="-3"/>
                <w:sz w:val="18"/>
                <w:szCs w:val="18"/>
              </w:rPr>
              <w:t>VARCHAR2 (100 CHAR)</w:t>
            </w:r>
          </w:p>
        </w:tc>
        <w:tc>
          <w:tcPr>
            <w:tcW w:w="41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DATA_INSERIMENTO</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DATE</w:t>
            </w:r>
          </w:p>
        </w:tc>
        <w:tc>
          <w:tcPr>
            <w:tcW w:w="41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COD_UFFICIO_INSERIMENTO</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3"/>
                <w:sz w:val="18"/>
                <w:szCs w:val="18"/>
              </w:rPr>
              <w:t>VARCHAR2 (11 CHAR)</w:t>
            </w:r>
          </w:p>
        </w:tc>
        <w:tc>
          <w:tcPr>
            <w:tcW w:w="41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COD_OPERATORE_AGGIORNAMENTO</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VARCHAR2 (100 CHAR)</w:t>
            </w:r>
          </w:p>
        </w:tc>
        <w:tc>
          <w:tcPr>
            <w:tcW w:w="41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DATA_AGGIORNAMENTO</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DATE</w:t>
            </w:r>
          </w:p>
        </w:tc>
        <w:tc>
          <w:tcPr>
            <w:tcW w:w="41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COD_UFFICIO_AGGIORNAMENTO</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3"/>
                <w:sz w:val="18"/>
                <w:szCs w:val="18"/>
              </w:rPr>
              <w:t>VARCHAR2 (11 CHAR)</w:t>
            </w:r>
          </w:p>
        </w:tc>
        <w:tc>
          <w:tcPr>
            <w:tcW w:w="41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FAS_SIGE_ID_FASCICOLO_SIGE</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pacing w:val="-3"/>
                <w:sz w:val="18"/>
                <w:szCs w:val="18"/>
              </w:rPr>
              <w:t>NUMBER NOT NULL</w:t>
            </w:r>
          </w:p>
        </w:tc>
        <w:tc>
          <w:tcPr>
            <w:tcW w:w="41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SIGE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AVV_ID_AVVOCATO</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pacing w:val="-3"/>
                <w:sz w:val="18"/>
                <w:szCs w:val="18"/>
              </w:rPr>
              <w:t>NUMBER NOT NULL</w:t>
            </w:r>
          </w:p>
        </w:tc>
        <w:tc>
          <w:tcPr>
            <w:tcW w:w="41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dell’avvocato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IST_DET_ID_ISTITUTO_DETENZIONE</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pacing w:val="-3"/>
                <w:sz w:val="18"/>
                <w:szCs w:val="18"/>
              </w:rPr>
              <w:t>VARCHAR2 (4 CHAR).</w:t>
            </w:r>
          </w:p>
        </w:tc>
        <w:tc>
          <w:tcPr>
            <w:tcW w:w="41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dell’istituto del detenzione</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041"/>
        <w:gridCol w:w="2777"/>
        <w:gridCol w:w="4037"/>
      </w:tblGrid>
      <w:tr w:rsidR="00880ABD">
        <w:tc>
          <w:tcPr>
            <w:tcW w:w="3041"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77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403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3041"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AVV_FAS_SIGE_FASCICOLO_SIGE_FK</w:t>
            </w:r>
          </w:p>
        </w:tc>
        <w:tc>
          <w:tcPr>
            <w:tcW w:w="2777"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FAS_SIGE_ID_FASCICOLO_SIGE</w:t>
            </w:r>
          </w:p>
        </w:tc>
        <w:tc>
          <w:tcPr>
            <w:tcW w:w="4037"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(FASCICOLO_SIGE.ID_FASCICOLO_SIGE)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Pr>
      <w:bookmarkStart w:id="25" w:name="_Toc78536585"/>
      <w:r>
        <w:rPr>
          <w:spacing w:val="-6"/>
        </w:rPr>
        <w:t>AVVOCATO_FASCICOLO_SIUS</w:t>
      </w:r>
      <w:bookmarkEnd w:id="25"/>
    </w:p>
    <w:p w:rsidR="00880ABD" w:rsidRDefault="00880ABD">
      <w:pPr>
        <w:pStyle w:val="Paragrafoelenco"/>
        <w:numPr>
          <w:ilvl w:val="0"/>
          <w:numId w:val="0"/>
        </w:numPr>
      </w:pPr>
    </w:p>
    <w:p w:rsidR="00880ABD" w:rsidRDefault="00880ABD">
      <w:pPr>
        <w:pStyle w:val="normal"/>
      </w:pPr>
      <w:r>
        <w:rPr>
          <w:rFonts w:ascii="Calibri" w:hAnsi="Calibri" w:cs="Calibri"/>
          <w:smallCaps/>
        </w:rPr>
        <w:t>La tabella contiene i dati relativi ad un avvocato per fascicolo sius. utilizzata dal sottositema 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675"/>
        <w:gridCol w:w="2639"/>
        <w:gridCol w:w="4116"/>
      </w:tblGrid>
      <w:tr w:rsidR="00880ABD">
        <w:trPr>
          <w:tblHeader/>
        </w:trPr>
        <w:tc>
          <w:tcPr>
            <w:tcW w:w="367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3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11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ID_AVVOCATO_FASCICOLO_SIUS</w:t>
            </w:r>
          </w:p>
        </w:tc>
        <w:tc>
          <w:tcPr>
            <w:tcW w:w="263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z w:val="18"/>
                <w:szCs w:val="18"/>
              </w:rPr>
            </w:pPr>
            <w:r>
              <w:rPr>
                <w:spacing w:val="-2"/>
                <w:sz w:val="18"/>
                <w:szCs w:val="18"/>
              </w:rPr>
              <w:t>NUMBER NOT NULL</w:t>
            </w:r>
          </w:p>
        </w:tc>
        <w:tc>
          <w:tcPr>
            <w:tcW w:w="41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32"/>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7"/>
                <w:sz w:val="18"/>
                <w:szCs w:val="18"/>
              </w:rPr>
              <w:t xml:space="preserve"> </w:t>
            </w:r>
            <w:r>
              <w:rPr>
                <w:spacing w:val="1"/>
                <w:sz w:val="18"/>
                <w:szCs w:val="18"/>
              </w:rPr>
              <w:t>n</w:t>
            </w:r>
            <w:r>
              <w:rPr>
                <w:spacing w:val="-1"/>
                <w:sz w:val="18"/>
                <w:szCs w:val="18"/>
              </w:rPr>
              <w:t>a</w:t>
            </w:r>
            <w:r>
              <w:rPr>
                <w:sz w:val="18"/>
                <w:szCs w:val="18"/>
              </w:rPr>
              <w:t>t</w:t>
            </w:r>
            <w:r>
              <w:rPr>
                <w:spacing w:val="1"/>
                <w:sz w:val="18"/>
                <w:szCs w:val="18"/>
              </w:rPr>
              <w:t>u</w:t>
            </w:r>
            <w:r>
              <w:rPr>
                <w:sz w:val="18"/>
                <w:szCs w:val="18"/>
              </w:rPr>
              <w:t>r</w:t>
            </w:r>
            <w:r>
              <w:rPr>
                <w:spacing w:val="-1"/>
                <w:sz w:val="18"/>
                <w:szCs w:val="18"/>
              </w:rPr>
              <w:t>a</w:t>
            </w:r>
            <w:r>
              <w:rPr>
                <w:sz w:val="18"/>
                <w:szCs w:val="18"/>
              </w:rPr>
              <w:t>le</w:t>
            </w:r>
            <w:r>
              <w:rPr>
                <w:spacing w:val="-7"/>
                <w:sz w:val="18"/>
                <w:szCs w:val="18"/>
              </w:rPr>
              <w:t xml:space="preserve"> </w:t>
            </w:r>
            <w:r>
              <w:rPr>
                <w:spacing w:val="1"/>
                <w:sz w:val="18"/>
                <w:szCs w:val="18"/>
              </w:rPr>
              <w:t>d</w:t>
            </w:r>
            <w:r>
              <w:rPr>
                <w:spacing w:val="-1"/>
                <w:sz w:val="18"/>
                <w:szCs w:val="18"/>
              </w:rPr>
              <w:t>e</w:t>
            </w:r>
            <w:r>
              <w:rPr>
                <w:sz w:val="18"/>
                <w:szCs w:val="18"/>
              </w:rPr>
              <w:t>lla</w:t>
            </w:r>
            <w:r>
              <w:rPr>
                <w:spacing w:val="-7"/>
                <w:sz w:val="18"/>
                <w:szCs w:val="18"/>
              </w:rPr>
              <w:t xml:space="preserve"> </w:t>
            </w:r>
            <w:r>
              <w:rPr>
                <w:sz w:val="18"/>
                <w:szCs w:val="18"/>
              </w:rPr>
              <w:t>t</w:t>
            </w:r>
            <w:r>
              <w:rPr>
                <w:spacing w:val="-1"/>
                <w:sz w:val="18"/>
                <w:szCs w:val="18"/>
              </w:rPr>
              <w:t>a</w:t>
            </w:r>
            <w:r>
              <w:rPr>
                <w:spacing w:val="1"/>
                <w:sz w:val="18"/>
                <w:szCs w:val="18"/>
              </w:rPr>
              <w:t>b</w:t>
            </w:r>
            <w:r>
              <w:rPr>
                <w:spacing w:val="-1"/>
                <w:sz w:val="18"/>
                <w:szCs w:val="18"/>
              </w:rPr>
              <w:t>e</w:t>
            </w:r>
            <w:r>
              <w:rPr>
                <w:sz w:val="18"/>
                <w:szCs w:val="18"/>
              </w:rPr>
              <w:t>ll</w:t>
            </w:r>
            <w:r>
              <w:rPr>
                <w:spacing w:val="-1"/>
                <w:sz w:val="18"/>
                <w:szCs w:val="18"/>
              </w:rPr>
              <w:t>a</w:t>
            </w:r>
            <w:r>
              <w:rPr>
                <w:sz w:val="18"/>
                <w:szCs w:val="18"/>
              </w:rPr>
              <w:t>.</w:t>
            </w:r>
            <w:r>
              <w:rPr>
                <w:spacing w:val="-7"/>
                <w:sz w:val="18"/>
                <w:szCs w:val="18"/>
              </w:rPr>
              <w:t xml:space="preserve"> </w:t>
            </w:r>
            <w:r>
              <w:rPr>
                <w:spacing w:val="-2"/>
                <w:sz w:val="18"/>
                <w:szCs w:val="18"/>
              </w:rPr>
              <w:t>L</w:t>
            </w:r>
            <w:r>
              <w:rPr>
                <w:spacing w:val="-1"/>
                <w:sz w:val="18"/>
                <w:szCs w:val="18"/>
              </w:rPr>
              <w:t>e</w:t>
            </w:r>
            <w:r>
              <w:rPr>
                <w:spacing w:val="1"/>
                <w:sz w:val="18"/>
                <w:szCs w:val="18"/>
              </w:rPr>
              <w:t>g</w:t>
            </w:r>
            <w:r>
              <w:rPr>
                <w:spacing w:val="-1"/>
                <w:sz w:val="18"/>
                <w:szCs w:val="18"/>
              </w:rPr>
              <w:t>a</w:t>
            </w:r>
            <w:r>
              <w:rPr>
                <w:sz w:val="18"/>
                <w:szCs w:val="18"/>
              </w:rPr>
              <w:t>ta</w:t>
            </w:r>
            <w:r>
              <w:rPr>
                <w:spacing w:val="-7"/>
                <w:sz w:val="18"/>
                <w:szCs w:val="18"/>
              </w:rPr>
              <w:t xml:space="preserve"> </w:t>
            </w:r>
            <w:r>
              <w:rPr>
                <w:spacing w:val="-1"/>
                <w:sz w:val="18"/>
                <w:szCs w:val="18"/>
              </w:rPr>
              <w:t>a</w:t>
            </w:r>
            <w:r>
              <w:rPr>
                <w:sz w:val="18"/>
                <w:szCs w:val="18"/>
              </w:rPr>
              <w:t>lla</w:t>
            </w:r>
            <w:r>
              <w:rPr>
                <w:spacing w:val="-7"/>
                <w:sz w:val="18"/>
                <w:szCs w:val="18"/>
              </w:rPr>
              <w:t xml:space="preserve"> </w:t>
            </w:r>
            <w:r>
              <w:rPr>
                <w:spacing w:val="-1"/>
                <w:sz w:val="18"/>
                <w:szCs w:val="18"/>
              </w:rPr>
              <w:t>se</w:t>
            </w:r>
            <w:r>
              <w:rPr>
                <w:spacing w:val="1"/>
                <w:sz w:val="18"/>
                <w:szCs w:val="18"/>
              </w:rPr>
              <w:t>qu</w:t>
            </w:r>
            <w:r>
              <w:rPr>
                <w:spacing w:val="-1"/>
                <w:sz w:val="18"/>
                <w:szCs w:val="18"/>
              </w:rPr>
              <w:t>e</w:t>
            </w:r>
            <w:r>
              <w:rPr>
                <w:spacing w:val="1"/>
                <w:sz w:val="18"/>
                <w:szCs w:val="18"/>
              </w:rPr>
              <w:t>n</w:t>
            </w:r>
            <w:r>
              <w:rPr>
                <w:spacing w:val="-1"/>
                <w:sz w:val="18"/>
                <w:szCs w:val="18"/>
              </w:rPr>
              <w:t>ce</w:t>
            </w:r>
            <w:r>
              <w:rPr>
                <w:sz w:val="18"/>
                <w:szCs w:val="18"/>
              </w:rPr>
              <w:t>:</w:t>
            </w:r>
            <w:r>
              <w:rPr>
                <w:w w:val="99"/>
                <w:sz w:val="18"/>
                <w:szCs w:val="18"/>
              </w:rPr>
              <w:t xml:space="preserve"> </w:t>
            </w:r>
            <w:r>
              <w:rPr>
                <w:spacing w:val="-3"/>
                <w:sz w:val="18"/>
                <w:szCs w:val="18"/>
              </w:rPr>
              <w:t>A</w:t>
            </w:r>
            <w:r>
              <w:rPr>
                <w:spacing w:val="2"/>
                <w:sz w:val="18"/>
                <w:szCs w:val="18"/>
              </w:rPr>
              <w:t>VV</w:t>
            </w:r>
            <w:r>
              <w:rPr>
                <w:spacing w:val="1"/>
                <w:sz w:val="18"/>
                <w:szCs w:val="18"/>
              </w:rPr>
              <w:t>_</w:t>
            </w:r>
            <w:r>
              <w:rPr>
                <w:sz w:val="18"/>
                <w:szCs w:val="18"/>
              </w:rPr>
              <w:t>F</w:t>
            </w:r>
            <w:r>
              <w:rPr>
                <w:spacing w:val="-3"/>
                <w:sz w:val="18"/>
                <w:szCs w:val="18"/>
              </w:rPr>
              <w:t>A</w:t>
            </w:r>
            <w:r>
              <w:rPr>
                <w:sz w:val="18"/>
                <w:szCs w:val="18"/>
              </w:rPr>
              <w:t>S</w:t>
            </w:r>
            <w:r>
              <w:rPr>
                <w:spacing w:val="1"/>
                <w:sz w:val="18"/>
                <w:szCs w:val="18"/>
              </w:rPr>
              <w:t>_</w:t>
            </w:r>
            <w:r>
              <w:rPr>
                <w:sz w:val="18"/>
                <w:szCs w:val="18"/>
              </w:rPr>
              <w:t>SI</w:t>
            </w:r>
            <w:r>
              <w:rPr>
                <w:spacing w:val="-3"/>
                <w:sz w:val="18"/>
                <w:szCs w:val="18"/>
              </w:rPr>
              <w:t>U</w:t>
            </w:r>
            <w:r>
              <w:rPr>
                <w:spacing w:val="1"/>
                <w:sz w:val="18"/>
                <w:szCs w:val="18"/>
              </w:rPr>
              <w:t>_</w:t>
            </w:r>
            <w:r>
              <w:rPr>
                <w:sz w:val="18"/>
                <w:szCs w:val="18"/>
              </w:rPr>
              <w:t>SEQ</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lastRenderedPageBreak/>
              <w:t>COD_TIPO_AVVOCATO</w:t>
            </w:r>
          </w:p>
        </w:tc>
        <w:tc>
          <w:tcPr>
            <w:tcW w:w="263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pacing w:val="-2"/>
                <w:sz w:val="18"/>
                <w:szCs w:val="18"/>
              </w:rPr>
              <w:t>VARCHAR2 (2 CHAR) NOT NULL</w:t>
            </w:r>
          </w:p>
        </w:tc>
        <w:tc>
          <w:tcPr>
            <w:tcW w:w="41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I</w:t>
            </w:r>
            <w:r>
              <w:rPr>
                <w:spacing w:val="1"/>
                <w:sz w:val="18"/>
                <w:szCs w:val="18"/>
              </w:rPr>
              <w:t>nd</w:t>
            </w:r>
            <w:r>
              <w:rPr>
                <w:sz w:val="18"/>
                <w:szCs w:val="18"/>
              </w:rPr>
              <w:t>i</w:t>
            </w:r>
            <w:r>
              <w:rPr>
                <w:spacing w:val="-1"/>
                <w:sz w:val="18"/>
                <w:szCs w:val="18"/>
              </w:rPr>
              <w:t>c</w:t>
            </w:r>
            <w:r>
              <w:rPr>
                <w:sz w:val="18"/>
                <w:szCs w:val="18"/>
              </w:rPr>
              <w:t>a</w:t>
            </w:r>
            <w:r>
              <w:rPr>
                <w:spacing w:val="-5"/>
                <w:sz w:val="18"/>
                <w:szCs w:val="18"/>
              </w:rPr>
              <w:t xml:space="preserve"> </w:t>
            </w:r>
            <w:r>
              <w:rPr>
                <w:sz w:val="18"/>
                <w:szCs w:val="18"/>
              </w:rPr>
              <w:t>il</w:t>
            </w:r>
            <w:r>
              <w:rPr>
                <w:spacing w:val="-6"/>
                <w:sz w:val="18"/>
                <w:szCs w:val="18"/>
              </w:rPr>
              <w:t xml:space="preserve"> </w:t>
            </w:r>
            <w:r>
              <w:rPr>
                <w:sz w:val="18"/>
                <w:szCs w:val="18"/>
              </w:rPr>
              <w:t>ti</w:t>
            </w:r>
            <w:r>
              <w:rPr>
                <w:spacing w:val="-2"/>
                <w:sz w:val="18"/>
                <w:szCs w:val="18"/>
              </w:rPr>
              <w:t>p</w:t>
            </w:r>
            <w:r>
              <w:rPr>
                <w:sz w:val="18"/>
                <w:szCs w:val="18"/>
              </w:rPr>
              <w:t>o</w:t>
            </w:r>
            <w:r>
              <w:rPr>
                <w:spacing w:val="-3"/>
                <w:sz w:val="18"/>
                <w:szCs w:val="18"/>
              </w:rPr>
              <w:t xml:space="preserve"> </w:t>
            </w:r>
            <w:r>
              <w:rPr>
                <w:spacing w:val="-2"/>
                <w:sz w:val="18"/>
                <w:szCs w:val="18"/>
              </w:rPr>
              <w:t>d</w:t>
            </w:r>
            <w:r>
              <w:rPr>
                <w:sz w:val="18"/>
                <w:szCs w:val="18"/>
              </w:rPr>
              <w:t>i</w:t>
            </w:r>
            <w:r>
              <w:rPr>
                <w:spacing w:val="-3"/>
                <w:sz w:val="18"/>
                <w:szCs w:val="18"/>
              </w:rPr>
              <w:t xml:space="preserve"> </w:t>
            </w:r>
            <w:r>
              <w:rPr>
                <w:spacing w:val="-1"/>
                <w:sz w:val="18"/>
                <w:szCs w:val="18"/>
              </w:rPr>
              <w:t>a</w:t>
            </w:r>
            <w:r>
              <w:rPr>
                <w:spacing w:val="-2"/>
                <w:sz w:val="18"/>
                <w:szCs w:val="18"/>
              </w:rPr>
              <w:t>vv</w:t>
            </w:r>
            <w:r>
              <w:rPr>
                <w:spacing w:val="1"/>
                <w:sz w:val="18"/>
                <w:szCs w:val="18"/>
              </w:rPr>
              <w:t>o</w:t>
            </w:r>
            <w:r>
              <w:rPr>
                <w:spacing w:val="-1"/>
                <w:sz w:val="18"/>
                <w:szCs w:val="18"/>
              </w:rPr>
              <w:t>ca</w:t>
            </w:r>
            <w:r>
              <w:rPr>
                <w:sz w:val="18"/>
                <w:szCs w:val="18"/>
              </w:rPr>
              <w:t>to</w:t>
            </w:r>
            <w:r>
              <w:rPr>
                <w:spacing w:val="-3"/>
                <w:sz w:val="18"/>
                <w:szCs w:val="18"/>
              </w:rPr>
              <w:t xml:space="preserve"> </w:t>
            </w:r>
            <w:r>
              <w:rPr>
                <w:spacing w:val="-1"/>
                <w:sz w:val="18"/>
                <w:szCs w:val="18"/>
              </w:rPr>
              <w:t>c</w:t>
            </w:r>
            <w:r>
              <w:rPr>
                <w:spacing w:val="1"/>
                <w:sz w:val="18"/>
                <w:szCs w:val="18"/>
              </w:rPr>
              <w:t>h</w:t>
            </w:r>
            <w:r>
              <w:rPr>
                <w:sz w:val="18"/>
                <w:szCs w:val="18"/>
              </w:rPr>
              <w:t>e</w:t>
            </w:r>
            <w:r>
              <w:rPr>
                <w:spacing w:val="-5"/>
                <w:sz w:val="18"/>
                <w:szCs w:val="18"/>
              </w:rPr>
              <w:t xml:space="preserve"> </w:t>
            </w:r>
            <w:r>
              <w:rPr>
                <w:spacing w:val="-1"/>
                <w:sz w:val="18"/>
                <w:szCs w:val="18"/>
              </w:rPr>
              <w:t>s</w:t>
            </w:r>
            <w:r>
              <w:rPr>
                <w:sz w:val="18"/>
                <w:szCs w:val="18"/>
              </w:rPr>
              <w:t>i</w:t>
            </w:r>
            <w:r>
              <w:rPr>
                <w:spacing w:val="-3"/>
                <w:sz w:val="18"/>
                <w:szCs w:val="18"/>
              </w:rPr>
              <w:t xml:space="preserve"> </w:t>
            </w:r>
            <w:r>
              <w:rPr>
                <w:spacing w:val="-1"/>
                <w:sz w:val="18"/>
                <w:szCs w:val="18"/>
              </w:rPr>
              <w:t>s</w:t>
            </w:r>
            <w:r>
              <w:rPr>
                <w:spacing w:val="-2"/>
                <w:sz w:val="18"/>
                <w:szCs w:val="18"/>
              </w:rPr>
              <w:t>t</w:t>
            </w:r>
            <w:r>
              <w:rPr>
                <w:sz w:val="18"/>
                <w:szCs w:val="18"/>
              </w:rPr>
              <w:t>a</w:t>
            </w:r>
            <w:r>
              <w:rPr>
                <w:spacing w:val="-5"/>
                <w:sz w:val="18"/>
                <w:szCs w:val="18"/>
              </w:rPr>
              <w:t xml:space="preserve"> </w:t>
            </w:r>
            <w:r>
              <w:rPr>
                <w:sz w:val="18"/>
                <w:szCs w:val="18"/>
              </w:rPr>
              <w:t>r</w:t>
            </w:r>
            <w:r>
              <w:rPr>
                <w:spacing w:val="-1"/>
                <w:sz w:val="18"/>
                <w:szCs w:val="18"/>
              </w:rPr>
              <w:t>e</w:t>
            </w:r>
            <w:r>
              <w:rPr>
                <w:sz w:val="18"/>
                <w:szCs w:val="18"/>
              </w:rPr>
              <w:t>l</w:t>
            </w:r>
            <w:r>
              <w:rPr>
                <w:spacing w:val="-1"/>
                <w:sz w:val="18"/>
                <w:szCs w:val="18"/>
              </w:rPr>
              <w:t>az</w:t>
            </w:r>
            <w:r>
              <w:rPr>
                <w:sz w:val="18"/>
                <w:szCs w:val="18"/>
              </w:rPr>
              <w:t>i</w:t>
            </w:r>
            <w:r>
              <w:rPr>
                <w:spacing w:val="1"/>
                <w:sz w:val="18"/>
                <w:szCs w:val="18"/>
              </w:rPr>
              <w:t>on</w:t>
            </w:r>
            <w:r>
              <w:rPr>
                <w:spacing w:val="-1"/>
                <w:sz w:val="18"/>
                <w:szCs w:val="18"/>
              </w:rPr>
              <w:t>a</w:t>
            </w:r>
            <w:r>
              <w:rPr>
                <w:spacing w:val="1"/>
                <w:sz w:val="18"/>
                <w:szCs w:val="18"/>
              </w:rPr>
              <w:t>n</w:t>
            </w:r>
            <w:r>
              <w:rPr>
                <w:spacing w:val="-2"/>
                <w:sz w:val="18"/>
                <w:szCs w:val="18"/>
              </w:rPr>
              <w:t>d</w:t>
            </w:r>
            <w:r>
              <w:rPr>
                <w:spacing w:val="1"/>
                <w:sz w:val="18"/>
                <w:szCs w:val="18"/>
              </w:rPr>
              <w:t>o</w:t>
            </w:r>
            <w:r>
              <w:rPr>
                <w:spacing w:val="-5"/>
                <w:sz w:val="18"/>
                <w:szCs w:val="18"/>
              </w:rPr>
              <w:t xml:space="preserve"> </w:t>
            </w:r>
            <w:r>
              <w:rPr>
                <w:spacing w:val="1"/>
                <w:sz w:val="18"/>
                <w:szCs w:val="18"/>
              </w:rPr>
              <w:t>o</w:t>
            </w:r>
            <w:r>
              <w:rPr>
                <w:spacing w:val="-1"/>
                <w:sz w:val="18"/>
                <w:szCs w:val="18"/>
              </w:rPr>
              <w:t>ss</w:t>
            </w:r>
            <w:r>
              <w:rPr>
                <w:sz w:val="18"/>
                <w:szCs w:val="18"/>
              </w:rPr>
              <w:t>ia</w:t>
            </w:r>
            <w:r>
              <w:rPr>
                <w:spacing w:val="-5"/>
                <w:sz w:val="18"/>
                <w:szCs w:val="18"/>
              </w:rPr>
              <w:t xml:space="preserve"> </w:t>
            </w:r>
            <w:r>
              <w:rPr>
                <w:spacing w:val="-1"/>
                <w:sz w:val="18"/>
                <w:szCs w:val="18"/>
              </w:rPr>
              <w:t>s</w:t>
            </w:r>
            <w:r>
              <w:rPr>
                <w:spacing w:val="1"/>
                <w:sz w:val="18"/>
                <w:szCs w:val="18"/>
              </w:rPr>
              <w:t>p</w:t>
            </w:r>
            <w:r>
              <w:rPr>
                <w:spacing w:val="-1"/>
                <w:sz w:val="18"/>
                <w:szCs w:val="18"/>
              </w:rPr>
              <w:t>ec</w:t>
            </w:r>
            <w:r>
              <w:rPr>
                <w:sz w:val="18"/>
                <w:szCs w:val="18"/>
              </w:rPr>
              <w:t>i</w:t>
            </w:r>
            <w:r>
              <w:rPr>
                <w:spacing w:val="-3"/>
                <w:sz w:val="18"/>
                <w:szCs w:val="18"/>
              </w:rPr>
              <w:t>f</w:t>
            </w:r>
            <w:r>
              <w:rPr>
                <w:sz w:val="18"/>
                <w:szCs w:val="18"/>
              </w:rPr>
              <w:t>i</w:t>
            </w:r>
            <w:r>
              <w:rPr>
                <w:spacing w:val="-1"/>
                <w:sz w:val="18"/>
                <w:szCs w:val="18"/>
              </w:rPr>
              <w:t>c</w:t>
            </w:r>
            <w:r>
              <w:rPr>
                <w:sz w:val="18"/>
                <w:szCs w:val="18"/>
              </w:rPr>
              <w:t>a</w:t>
            </w:r>
            <w:r>
              <w:rPr>
                <w:spacing w:val="-5"/>
                <w:sz w:val="18"/>
                <w:szCs w:val="18"/>
              </w:rPr>
              <w:t xml:space="preserve"> </w:t>
            </w:r>
            <w:r>
              <w:rPr>
                <w:sz w:val="18"/>
                <w:szCs w:val="18"/>
              </w:rPr>
              <w:t>il</w:t>
            </w:r>
            <w:r>
              <w:rPr>
                <w:w w:val="99"/>
                <w:sz w:val="18"/>
                <w:szCs w:val="18"/>
              </w:rPr>
              <w:t xml:space="preserve"> </w:t>
            </w:r>
            <w:r>
              <w:rPr>
                <w:sz w:val="18"/>
                <w:szCs w:val="18"/>
              </w:rPr>
              <w:t>r</w:t>
            </w:r>
            <w:r>
              <w:rPr>
                <w:spacing w:val="-1"/>
                <w:sz w:val="18"/>
                <w:szCs w:val="18"/>
              </w:rPr>
              <w:t>a</w:t>
            </w:r>
            <w:r>
              <w:rPr>
                <w:spacing w:val="1"/>
                <w:sz w:val="18"/>
                <w:szCs w:val="18"/>
              </w:rPr>
              <w:t>ppo</w:t>
            </w:r>
            <w:r>
              <w:rPr>
                <w:sz w:val="18"/>
                <w:szCs w:val="18"/>
              </w:rPr>
              <w:t>r</w:t>
            </w:r>
            <w:r>
              <w:rPr>
                <w:spacing w:val="-2"/>
                <w:sz w:val="18"/>
                <w:szCs w:val="18"/>
              </w:rPr>
              <w:t>t</w:t>
            </w:r>
            <w:r>
              <w:rPr>
                <w:sz w:val="18"/>
                <w:szCs w:val="18"/>
              </w:rPr>
              <w:t>o</w:t>
            </w:r>
            <w:r>
              <w:rPr>
                <w:spacing w:val="-3"/>
                <w:sz w:val="18"/>
                <w:szCs w:val="18"/>
              </w:rPr>
              <w:t xml:space="preserve"> </w:t>
            </w:r>
            <w:r>
              <w:rPr>
                <w:sz w:val="18"/>
                <w:szCs w:val="18"/>
              </w:rPr>
              <w:t>tra</w:t>
            </w:r>
            <w:r>
              <w:rPr>
                <w:spacing w:val="-4"/>
                <w:sz w:val="18"/>
                <w:szCs w:val="18"/>
              </w:rPr>
              <w:t xml:space="preserve"> </w:t>
            </w:r>
            <w:r>
              <w:rPr>
                <w:spacing w:val="-2"/>
                <w:sz w:val="18"/>
                <w:szCs w:val="18"/>
              </w:rPr>
              <w:t>i</w:t>
            </w:r>
            <w:r>
              <w:rPr>
                <w:sz w:val="18"/>
                <w:szCs w:val="18"/>
              </w:rPr>
              <w:t>l</w:t>
            </w:r>
            <w:r>
              <w:rPr>
                <w:spacing w:val="-3"/>
                <w:sz w:val="18"/>
                <w:szCs w:val="18"/>
              </w:rPr>
              <w:t xml:space="preserve"> </w:t>
            </w:r>
            <w:r>
              <w:rPr>
                <w:spacing w:val="-1"/>
                <w:sz w:val="18"/>
                <w:szCs w:val="18"/>
              </w:rPr>
              <w:t>s</w:t>
            </w:r>
            <w:r>
              <w:rPr>
                <w:spacing w:val="1"/>
                <w:sz w:val="18"/>
                <w:szCs w:val="18"/>
              </w:rPr>
              <w:t>o</w:t>
            </w:r>
            <w:r>
              <w:rPr>
                <w:spacing w:val="-2"/>
                <w:sz w:val="18"/>
                <w:szCs w:val="18"/>
              </w:rPr>
              <w:t>gg</w:t>
            </w:r>
            <w:r>
              <w:rPr>
                <w:spacing w:val="-1"/>
                <w:sz w:val="18"/>
                <w:szCs w:val="18"/>
              </w:rPr>
              <w:t>e</w:t>
            </w:r>
            <w:r>
              <w:rPr>
                <w:sz w:val="18"/>
                <w:szCs w:val="18"/>
              </w:rPr>
              <w:t>tto</w:t>
            </w:r>
            <w:r>
              <w:rPr>
                <w:spacing w:val="-2"/>
                <w:sz w:val="18"/>
                <w:szCs w:val="18"/>
              </w:rPr>
              <w:t xml:space="preserve"> </w:t>
            </w:r>
            <w:r>
              <w:rPr>
                <w:sz w:val="18"/>
                <w:szCs w:val="18"/>
              </w:rPr>
              <w:t>e</w:t>
            </w:r>
            <w:r>
              <w:rPr>
                <w:spacing w:val="-5"/>
                <w:sz w:val="18"/>
                <w:szCs w:val="18"/>
              </w:rPr>
              <w:t xml:space="preserve"> </w:t>
            </w:r>
            <w:r>
              <w:rPr>
                <w:sz w:val="18"/>
                <w:szCs w:val="18"/>
              </w:rPr>
              <w:t>il</w:t>
            </w:r>
            <w:r>
              <w:rPr>
                <w:spacing w:val="-2"/>
                <w:sz w:val="18"/>
                <w:szCs w:val="18"/>
              </w:rPr>
              <w:t xml:space="preserve"> </w:t>
            </w:r>
            <w:r>
              <w:rPr>
                <w:spacing w:val="-3"/>
                <w:sz w:val="18"/>
                <w:szCs w:val="18"/>
              </w:rPr>
              <w:t>s</w:t>
            </w:r>
            <w:r>
              <w:rPr>
                <w:spacing w:val="1"/>
                <w:sz w:val="18"/>
                <w:szCs w:val="18"/>
              </w:rPr>
              <w:t>u</w:t>
            </w:r>
            <w:r>
              <w:rPr>
                <w:sz w:val="18"/>
                <w:szCs w:val="18"/>
              </w:rPr>
              <w:t>o</w:t>
            </w:r>
            <w:r>
              <w:rPr>
                <w:spacing w:val="-4"/>
                <w:sz w:val="18"/>
                <w:szCs w:val="18"/>
              </w:rPr>
              <w:t xml:space="preserve"> </w:t>
            </w:r>
            <w:r>
              <w:rPr>
                <w:spacing w:val="-1"/>
                <w:sz w:val="18"/>
                <w:szCs w:val="18"/>
              </w:rPr>
              <w:t>a</w:t>
            </w:r>
            <w:r>
              <w:rPr>
                <w:spacing w:val="-2"/>
                <w:sz w:val="18"/>
                <w:szCs w:val="18"/>
              </w:rPr>
              <w:t>vv</w:t>
            </w:r>
            <w:r>
              <w:rPr>
                <w:spacing w:val="1"/>
                <w:sz w:val="18"/>
                <w:szCs w:val="18"/>
              </w:rPr>
              <w:t>o</w:t>
            </w:r>
            <w:r>
              <w:rPr>
                <w:spacing w:val="-1"/>
                <w:sz w:val="18"/>
                <w:szCs w:val="18"/>
              </w:rPr>
              <w:t>ca</w:t>
            </w:r>
            <w:r>
              <w:rPr>
                <w:sz w:val="18"/>
                <w:szCs w:val="18"/>
              </w:rPr>
              <w:t>t</w:t>
            </w:r>
            <w:r>
              <w:rPr>
                <w:spacing w:val="1"/>
                <w:sz w:val="18"/>
                <w:szCs w:val="18"/>
              </w:rPr>
              <w:t>o</w:t>
            </w:r>
            <w:r>
              <w:rPr>
                <w:sz w:val="18"/>
                <w:szCs w:val="18"/>
              </w:rPr>
              <w:t>.</w:t>
            </w:r>
            <w:r>
              <w:rPr>
                <w:spacing w:val="-3"/>
                <w:sz w:val="18"/>
                <w:szCs w:val="18"/>
              </w:rPr>
              <w:t xml:space="preserve"> </w:t>
            </w:r>
            <w:r>
              <w:rPr>
                <w:spacing w:val="-1"/>
                <w:sz w:val="18"/>
                <w:szCs w:val="18"/>
              </w:rPr>
              <w:t>De</w:t>
            </w:r>
            <w:r>
              <w:rPr>
                <w:sz w:val="18"/>
                <w:szCs w:val="18"/>
              </w:rPr>
              <w:t>ri</w:t>
            </w:r>
            <w:r>
              <w:rPr>
                <w:spacing w:val="-2"/>
                <w:sz w:val="18"/>
                <w:szCs w:val="18"/>
              </w:rPr>
              <w:t>v</w:t>
            </w:r>
            <w:r>
              <w:rPr>
                <w:sz w:val="18"/>
                <w:szCs w:val="18"/>
              </w:rPr>
              <w:t>a</w:t>
            </w:r>
            <w:r>
              <w:rPr>
                <w:spacing w:val="-4"/>
                <w:sz w:val="18"/>
                <w:szCs w:val="18"/>
              </w:rPr>
              <w:t xml:space="preserve"> </w:t>
            </w:r>
            <w:r>
              <w:rPr>
                <w:spacing w:val="1"/>
                <w:sz w:val="18"/>
                <w:szCs w:val="18"/>
              </w:rPr>
              <w:t>d</w:t>
            </w:r>
            <w:r>
              <w:rPr>
                <w:sz w:val="18"/>
                <w:szCs w:val="18"/>
              </w:rPr>
              <w:t>a</w:t>
            </w:r>
            <w:r>
              <w:rPr>
                <w:spacing w:val="-4"/>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o</w:t>
            </w:r>
            <w:r>
              <w:rPr>
                <w:spacing w:val="-3"/>
                <w:sz w:val="18"/>
                <w:szCs w:val="18"/>
              </w:rPr>
              <w:t xml:space="preserve"> </w:t>
            </w:r>
            <w:r>
              <w:rPr>
                <w:sz w:val="18"/>
                <w:szCs w:val="18"/>
              </w:rPr>
              <w:t>e</w:t>
            </w:r>
            <w:r>
              <w:rPr>
                <w:spacing w:val="-4"/>
                <w:sz w:val="18"/>
                <w:szCs w:val="18"/>
              </w:rPr>
              <w:t xml:space="preserve"> </w:t>
            </w:r>
            <w:r>
              <w:rPr>
                <w:spacing w:val="-1"/>
                <w:sz w:val="18"/>
                <w:szCs w:val="18"/>
              </w:rPr>
              <w:t>ass</w:t>
            </w:r>
            <w:r>
              <w:rPr>
                <w:spacing w:val="-2"/>
                <w:sz w:val="18"/>
                <w:szCs w:val="18"/>
              </w:rPr>
              <w:t>u</w:t>
            </w:r>
            <w:r>
              <w:rPr>
                <w:spacing w:val="-1"/>
                <w:sz w:val="18"/>
                <w:szCs w:val="18"/>
              </w:rPr>
              <w:t>m</w:t>
            </w:r>
            <w:r>
              <w:rPr>
                <w:sz w:val="18"/>
                <w:szCs w:val="18"/>
              </w:rPr>
              <w:t>e</w:t>
            </w:r>
            <w:r>
              <w:rPr>
                <w:spacing w:val="-5"/>
                <w:sz w:val="18"/>
                <w:szCs w:val="18"/>
              </w:rPr>
              <w:t xml:space="preserve"> </w:t>
            </w:r>
            <w:r>
              <w:rPr>
                <w:sz w:val="18"/>
                <w:szCs w:val="18"/>
              </w:rPr>
              <w:t>i</w:t>
            </w:r>
            <w:r>
              <w:rPr>
                <w:w w:val="99"/>
                <w:sz w:val="18"/>
                <w:szCs w:val="18"/>
              </w:rPr>
              <w:t xml:space="preserve"> </w:t>
            </w:r>
            <w:r>
              <w:rPr>
                <w:spacing w:val="-1"/>
                <w:sz w:val="18"/>
                <w:szCs w:val="18"/>
              </w:rPr>
              <w:t>se</w:t>
            </w:r>
            <w:r>
              <w:rPr>
                <w:spacing w:val="-2"/>
                <w:sz w:val="18"/>
                <w:szCs w:val="18"/>
              </w:rPr>
              <w:t>g</w:t>
            </w:r>
            <w:r>
              <w:rPr>
                <w:spacing w:val="1"/>
                <w:sz w:val="18"/>
                <w:szCs w:val="18"/>
              </w:rPr>
              <w:t>u</w:t>
            </w:r>
            <w:r>
              <w:rPr>
                <w:spacing w:val="-1"/>
                <w:sz w:val="18"/>
                <w:szCs w:val="18"/>
              </w:rPr>
              <w:t>e</w:t>
            </w:r>
            <w:r>
              <w:rPr>
                <w:spacing w:val="1"/>
                <w:sz w:val="18"/>
                <w:szCs w:val="18"/>
              </w:rPr>
              <w:t>n</w:t>
            </w:r>
            <w:r>
              <w:rPr>
                <w:sz w:val="18"/>
                <w:szCs w:val="18"/>
              </w:rPr>
              <w:t>ti</w:t>
            </w:r>
            <w:r>
              <w:rPr>
                <w:spacing w:val="-6"/>
                <w:sz w:val="18"/>
                <w:szCs w:val="18"/>
              </w:rPr>
              <w:t xml:space="preserve"> </w:t>
            </w:r>
            <w:r>
              <w:rPr>
                <w:spacing w:val="-2"/>
                <w:sz w:val="18"/>
                <w:szCs w:val="18"/>
              </w:rPr>
              <w:t>v</w:t>
            </w:r>
            <w:r>
              <w:rPr>
                <w:spacing w:val="-1"/>
                <w:sz w:val="18"/>
                <w:szCs w:val="18"/>
              </w:rPr>
              <w:t>a</w:t>
            </w:r>
            <w:r>
              <w:rPr>
                <w:sz w:val="18"/>
                <w:szCs w:val="18"/>
              </w:rPr>
              <w:t>l</w:t>
            </w:r>
            <w:r>
              <w:rPr>
                <w:spacing w:val="1"/>
                <w:sz w:val="18"/>
                <w:szCs w:val="18"/>
              </w:rPr>
              <w:t>o</w:t>
            </w:r>
            <w:r>
              <w:rPr>
                <w:sz w:val="18"/>
                <w:szCs w:val="18"/>
              </w:rPr>
              <w:t>ri:</w:t>
            </w:r>
            <w:r>
              <w:rPr>
                <w:spacing w:val="-5"/>
                <w:sz w:val="18"/>
                <w:szCs w:val="18"/>
              </w:rPr>
              <w:t xml:space="preserve"> </w:t>
            </w:r>
            <w:r>
              <w:rPr>
                <w:spacing w:val="-1"/>
                <w:sz w:val="18"/>
                <w:szCs w:val="18"/>
              </w:rPr>
              <w:t>D</w:t>
            </w:r>
            <w:r>
              <w:rPr>
                <w:spacing w:val="-2"/>
                <w:sz w:val="18"/>
                <w:szCs w:val="18"/>
              </w:rPr>
              <w:t>'</w:t>
            </w:r>
            <w:r>
              <w:rPr>
                <w:spacing w:val="-1"/>
                <w:sz w:val="18"/>
                <w:szCs w:val="18"/>
              </w:rPr>
              <w:t>U</w:t>
            </w:r>
            <w:r>
              <w:rPr>
                <w:sz w:val="18"/>
                <w:szCs w:val="18"/>
              </w:rPr>
              <w:t>FFICI</w:t>
            </w:r>
            <w:r>
              <w:rPr>
                <w:spacing w:val="-1"/>
                <w:sz w:val="18"/>
                <w:szCs w:val="18"/>
              </w:rPr>
              <w:t>O</w:t>
            </w:r>
            <w:r>
              <w:rPr>
                <w:spacing w:val="-5"/>
                <w:sz w:val="18"/>
                <w:szCs w:val="18"/>
              </w:rPr>
              <w:t xml:space="preserve"> </w:t>
            </w:r>
            <w:r>
              <w:rPr>
                <w:spacing w:val="-1"/>
                <w:sz w:val="18"/>
                <w:szCs w:val="18"/>
              </w:rPr>
              <w:t>D</w:t>
            </w:r>
            <w:r>
              <w:rPr>
                <w:sz w:val="18"/>
                <w:szCs w:val="18"/>
              </w:rPr>
              <w:t>I</w:t>
            </w:r>
            <w:r>
              <w:rPr>
                <w:spacing w:val="-6"/>
                <w:sz w:val="18"/>
                <w:szCs w:val="18"/>
              </w:rPr>
              <w:t xml:space="preserve"> </w:t>
            </w:r>
            <w:r>
              <w:rPr>
                <w:spacing w:val="-2"/>
                <w:sz w:val="18"/>
                <w:szCs w:val="18"/>
              </w:rPr>
              <w:t>F</w:t>
            </w:r>
            <w:r>
              <w:rPr>
                <w:sz w:val="18"/>
                <w:szCs w:val="18"/>
              </w:rPr>
              <w:t>I</w:t>
            </w:r>
            <w:r>
              <w:rPr>
                <w:spacing w:val="-1"/>
                <w:sz w:val="18"/>
                <w:szCs w:val="18"/>
              </w:rPr>
              <w:t>DU</w:t>
            </w:r>
            <w:r>
              <w:rPr>
                <w:sz w:val="18"/>
                <w:szCs w:val="18"/>
              </w:rPr>
              <w:t>CI</w:t>
            </w:r>
            <w:r>
              <w:rPr>
                <w:spacing w:val="-3"/>
                <w:sz w:val="18"/>
                <w:szCs w:val="18"/>
              </w:rPr>
              <w:t>A</w:t>
            </w:r>
            <w:r>
              <w:rPr>
                <w:spacing w:val="-5"/>
                <w:sz w:val="18"/>
                <w:szCs w:val="18"/>
              </w:rPr>
              <w:t xml:space="preserve"> </w:t>
            </w:r>
            <w:r>
              <w:rPr>
                <w:spacing w:val="-1"/>
                <w:sz w:val="18"/>
                <w:szCs w:val="18"/>
              </w:rPr>
              <w:t>D</w:t>
            </w:r>
            <w:r>
              <w:rPr>
                <w:spacing w:val="2"/>
                <w:sz w:val="18"/>
                <w:szCs w:val="18"/>
              </w:rPr>
              <w:t>E</w:t>
            </w:r>
            <w:r>
              <w:rPr>
                <w:sz w:val="18"/>
                <w:szCs w:val="18"/>
              </w:rPr>
              <w:t>LLA</w:t>
            </w:r>
            <w:r>
              <w:rPr>
                <w:spacing w:val="-8"/>
                <w:sz w:val="18"/>
                <w:szCs w:val="18"/>
              </w:rPr>
              <w:t xml:space="preserve"> </w:t>
            </w:r>
            <w:r>
              <w:rPr>
                <w:sz w:val="18"/>
                <w:szCs w:val="18"/>
              </w:rPr>
              <w:t>F</w:t>
            </w:r>
            <w:r>
              <w:rPr>
                <w:spacing w:val="-3"/>
                <w:sz w:val="18"/>
                <w:szCs w:val="18"/>
              </w:rPr>
              <w:t>A</w:t>
            </w:r>
            <w:r>
              <w:rPr>
                <w:sz w:val="18"/>
                <w:szCs w:val="18"/>
              </w:rPr>
              <w:t>SE</w:t>
            </w:r>
            <w:r>
              <w:rPr>
                <w:spacing w:val="-5"/>
                <w:sz w:val="18"/>
                <w:szCs w:val="18"/>
              </w:rPr>
              <w:t xml:space="preserve"> </w:t>
            </w:r>
            <w:r>
              <w:rPr>
                <w:spacing w:val="-1"/>
                <w:sz w:val="18"/>
                <w:szCs w:val="18"/>
              </w:rPr>
              <w:t>D</w:t>
            </w:r>
            <w:r>
              <w:rPr>
                <w:sz w:val="18"/>
                <w:szCs w:val="18"/>
              </w:rPr>
              <w:t>I</w:t>
            </w:r>
            <w:r>
              <w:rPr>
                <w:w w:val="99"/>
                <w:sz w:val="18"/>
                <w:szCs w:val="18"/>
              </w:rPr>
              <w:t xml:space="preserve"> </w:t>
            </w:r>
            <w:r>
              <w:rPr>
                <w:spacing w:val="-3"/>
                <w:sz w:val="18"/>
                <w:szCs w:val="18"/>
              </w:rPr>
              <w:t>G</w:t>
            </w:r>
            <w:r>
              <w:rPr>
                <w:sz w:val="18"/>
                <w:szCs w:val="18"/>
              </w:rPr>
              <w:t>I</w:t>
            </w:r>
            <w:r>
              <w:rPr>
                <w:spacing w:val="-1"/>
                <w:sz w:val="18"/>
                <w:szCs w:val="18"/>
              </w:rPr>
              <w:t>UD</w:t>
            </w:r>
            <w:r>
              <w:rPr>
                <w:sz w:val="18"/>
                <w:szCs w:val="18"/>
              </w:rPr>
              <w:t>IZI</w:t>
            </w:r>
            <w:r>
              <w:rPr>
                <w:spacing w:val="-1"/>
                <w:sz w:val="18"/>
                <w:szCs w:val="18"/>
              </w:rPr>
              <w:t>O</w:t>
            </w:r>
            <w:r>
              <w:rPr>
                <w:sz w:val="18"/>
                <w:szCs w:val="18"/>
              </w:rPr>
              <w:t>.</w:t>
            </w:r>
            <w:r>
              <w:rPr>
                <w:spacing w:val="-7"/>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9"/>
                <w:sz w:val="18"/>
                <w:szCs w:val="18"/>
              </w:rPr>
              <w:t xml:space="preserve"> </w:t>
            </w:r>
            <w:r>
              <w:rPr>
                <w:spacing w:val="-1"/>
                <w:sz w:val="18"/>
                <w:szCs w:val="18"/>
              </w:rPr>
              <w:t>a</w:t>
            </w:r>
            <w:r>
              <w:rPr>
                <w:sz w:val="18"/>
                <w:szCs w:val="18"/>
              </w:rPr>
              <w:t>l</w:t>
            </w:r>
            <w:r>
              <w:rPr>
                <w:spacing w:val="-8"/>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spacing w:val="-10"/>
                <w:sz w:val="18"/>
                <w:szCs w:val="18"/>
              </w:rPr>
              <w:t xml:space="preserve"> </w:t>
            </w:r>
            <w:r>
              <w:rPr>
                <w:spacing w:val="-2"/>
                <w:sz w:val="18"/>
                <w:szCs w:val="18"/>
              </w:rPr>
              <w:t>T</w:t>
            </w:r>
            <w:r>
              <w:rPr>
                <w:sz w:val="18"/>
                <w:szCs w:val="18"/>
              </w:rPr>
              <w:t>I</w:t>
            </w:r>
            <w:r>
              <w:rPr>
                <w:spacing w:val="3"/>
                <w:sz w:val="18"/>
                <w:szCs w:val="18"/>
              </w:rPr>
              <w:t>P</w:t>
            </w:r>
            <w:r>
              <w:rPr>
                <w:spacing w:val="-1"/>
                <w:sz w:val="18"/>
                <w:szCs w:val="18"/>
              </w:rPr>
              <w:t>O</w:t>
            </w:r>
            <w:r>
              <w:rPr>
                <w:spacing w:val="1"/>
                <w:sz w:val="18"/>
                <w:szCs w:val="18"/>
              </w:rPr>
              <w:t>_</w:t>
            </w:r>
            <w:r>
              <w:rPr>
                <w:spacing w:val="-3"/>
                <w:sz w:val="18"/>
                <w:szCs w:val="18"/>
              </w:rPr>
              <w:t>A</w:t>
            </w:r>
            <w:r>
              <w:rPr>
                <w:spacing w:val="-1"/>
                <w:sz w:val="18"/>
                <w:szCs w:val="18"/>
              </w:rPr>
              <w:t>V</w:t>
            </w:r>
            <w:r>
              <w:rPr>
                <w:spacing w:val="2"/>
                <w:sz w:val="18"/>
                <w:szCs w:val="18"/>
              </w:rPr>
              <w:t>V</w:t>
            </w:r>
            <w:r>
              <w:rPr>
                <w:spacing w:val="-1"/>
                <w:sz w:val="18"/>
                <w:szCs w:val="18"/>
              </w:rPr>
              <w:t>O</w:t>
            </w:r>
            <w:r>
              <w:rPr>
                <w:sz w:val="18"/>
                <w:szCs w:val="18"/>
              </w:rPr>
              <w:t>C</w:t>
            </w:r>
            <w:r>
              <w:rPr>
                <w:spacing w:val="-1"/>
                <w:sz w:val="18"/>
                <w:szCs w:val="18"/>
              </w:rPr>
              <w:t>A</w:t>
            </w:r>
            <w:r>
              <w:rPr>
                <w:spacing w:val="-2"/>
                <w:sz w:val="18"/>
                <w:szCs w:val="18"/>
              </w:rPr>
              <w:t>T</w:t>
            </w:r>
            <w:r>
              <w:rPr>
                <w:spacing w:val="-1"/>
                <w:sz w:val="18"/>
                <w:szCs w:val="18"/>
              </w:rPr>
              <w:t>O</w:t>
            </w:r>
            <w:r>
              <w:rPr>
                <w:sz w:val="18"/>
                <w:szCs w:val="18"/>
              </w:rPr>
              <w:t>.</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DATA_INIZIO_VALIDITA</w:t>
            </w:r>
          </w:p>
        </w:tc>
        <w:tc>
          <w:tcPr>
            <w:tcW w:w="263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p w:rsidR="00880ABD" w:rsidRDefault="00880ABD">
            <w:pPr>
              <w:pStyle w:val="TableParagraph"/>
              <w:kinsoku w:val="0"/>
              <w:overflowPunct w:val="0"/>
              <w:spacing w:line="206" w:lineRule="exact"/>
              <w:ind w:left="54"/>
              <w:rPr>
                <w:spacing w:val="-1"/>
                <w:sz w:val="18"/>
                <w:szCs w:val="18"/>
              </w:rPr>
            </w:pPr>
            <w:r>
              <w:rPr>
                <w:spacing w:val="-2"/>
                <w:sz w:val="18"/>
                <w:szCs w:val="18"/>
              </w:rPr>
              <w:t>NOT NULL</w:t>
            </w:r>
          </w:p>
        </w:tc>
        <w:tc>
          <w:tcPr>
            <w:tcW w:w="41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4"/>
            </w:pPr>
            <w:r>
              <w:rPr>
                <w:spacing w:val="-1"/>
                <w:sz w:val="18"/>
                <w:szCs w:val="18"/>
              </w:rPr>
              <w:t>Da</w:t>
            </w:r>
            <w:r>
              <w:rPr>
                <w:sz w:val="18"/>
                <w:szCs w:val="18"/>
              </w:rPr>
              <w:t>ta</w:t>
            </w:r>
            <w:r>
              <w:rPr>
                <w:spacing w:val="-6"/>
                <w:sz w:val="18"/>
                <w:szCs w:val="18"/>
              </w:rPr>
              <w:t xml:space="preserve"> </w:t>
            </w:r>
            <w:r>
              <w:rPr>
                <w:spacing w:val="1"/>
                <w:sz w:val="18"/>
                <w:szCs w:val="18"/>
              </w:rPr>
              <w:t>d</w:t>
            </w:r>
            <w:r>
              <w:rPr>
                <w:sz w:val="18"/>
                <w:szCs w:val="18"/>
              </w:rPr>
              <w:t>i</w:t>
            </w:r>
            <w:r>
              <w:rPr>
                <w:spacing w:val="-4"/>
                <w:sz w:val="18"/>
                <w:szCs w:val="18"/>
              </w:rPr>
              <w:t xml:space="preserve"> </w:t>
            </w:r>
            <w:r>
              <w:rPr>
                <w:sz w:val="18"/>
                <w:szCs w:val="18"/>
              </w:rPr>
              <w:t>i</w:t>
            </w:r>
            <w:r>
              <w:rPr>
                <w:spacing w:val="1"/>
                <w:sz w:val="18"/>
                <w:szCs w:val="18"/>
              </w:rPr>
              <w:t>n</w:t>
            </w:r>
            <w:r>
              <w:rPr>
                <w:sz w:val="18"/>
                <w:szCs w:val="18"/>
              </w:rPr>
              <w:t>i</w:t>
            </w:r>
            <w:r>
              <w:rPr>
                <w:spacing w:val="-1"/>
                <w:sz w:val="18"/>
                <w:szCs w:val="18"/>
              </w:rPr>
              <w:t>z</w:t>
            </w:r>
            <w:r>
              <w:rPr>
                <w:spacing w:val="-2"/>
                <w:sz w:val="18"/>
                <w:szCs w:val="18"/>
              </w:rPr>
              <w:t>i</w:t>
            </w:r>
            <w:r>
              <w:rPr>
                <w:sz w:val="18"/>
                <w:szCs w:val="18"/>
              </w:rPr>
              <w:t>o</w:t>
            </w:r>
            <w:r>
              <w:rPr>
                <w:spacing w:val="-4"/>
                <w:sz w:val="18"/>
                <w:szCs w:val="18"/>
              </w:rPr>
              <w:t xml:space="preserve"> </w:t>
            </w:r>
            <w:r>
              <w:rPr>
                <w:spacing w:val="-2"/>
                <w:sz w:val="18"/>
                <w:szCs w:val="18"/>
              </w:rPr>
              <w:t>v</w:t>
            </w:r>
            <w:r>
              <w:rPr>
                <w:spacing w:val="-1"/>
                <w:sz w:val="18"/>
                <w:szCs w:val="18"/>
              </w:rPr>
              <w:t>a</w:t>
            </w:r>
            <w:r>
              <w:rPr>
                <w:sz w:val="18"/>
                <w:szCs w:val="18"/>
              </w:rPr>
              <w:t>li</w:t>
            </w:r>
            <w:r>
              <w:rPr>
                <w:spacing w:val="1"/>
                <w:sz w:val="18"/>
                <w:szCs w:val="18"/>
              </w:rPr>
              <w:t>d</w:t>
            </w:r>
            <w:r>
              <w:rPr>
                <w:sz w:val="18"/>
                <w:szCs w:val="18"/>
              </w:rPr>
              <w:t>ità</w:t>
            </w:r>
            <w:r>
              <w:rPr>
                <w:spacing w:val="-7"/>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z w:val="18"/>
                <w:szCs w:val="18"/>
              </w:rPr>
              <w:t>r</w:t>
            </w:r>
            <w:r>
              <w:rPr>
                <w:spacing w:val="-1"/>
                <w:sz w:val="18"/>
                <w:szCs w:val="18"/>
              </w:rPr>
              <w:t>a</w:t>
            </w:r>
            <w:r>
              <w:rPr>
                <w:spacing w:val="-2"/>
                <w:sz w:val="18"/>
                <w:szCs w:val="18"/>
              </w:rPr>
              <w:t>p</w:t>
            </w:r>
            <w:r>
              <w:rPr>
                <w:spacing w:val="1"/>
                <w:sz w:val="18"/>
                <w:szCs w:val="18"/>
              </w:rPr>
              <w:t>po</w:t>
            </w:r>
            <w:r>
              <w:rPr>
                <w:sz w:val="18"/>
                <w:szCs w:val="18"/>
              </w:rPr>
              <w:t>r</w:t>
            </w:r>
            <w:r>
              <w:rPr>
                <w:spacing w:val="-2"/>
                <w:sz w:val="18"/>
                <w:szCs w:val="18"/>
              </w:rPr>
              <w:t>t</w:t>
            </w:r>
            <w:r>
              <w:rPr>
                <w:sz w:val="18"/>
                <w:szCs w:val="18"/>
              </w:rPr>
              <w:t>o</w:t>
            </w:r>
            <w:r>
              <w:rPr>
                <w:spacing w:val="-4"/>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a</w:t>
            </w:r>
            <w:r>
              <w:rPr>
                <w:spacing w:val="-2"/>
                <w:sz w:val="18"/>
                <w:szCs w:val="18"/>
              </w:rPr>
              <w:t>vv</w:t>
            </w:r>
            <w:r>
              <w:rPr>
                <w:spacing w:val="1"/>
                <w:sz w:val="18"/>
                <w:szCs w:val="18"/>
              </w:rPr>
              <w:t>o</w:t>
            </w:r>
            <w:r>
              <w:rPr>
                <w:spacing w:val="-1"/>
                <w:sz w:val="18"/>
                <w:szCs w:val="18"/>
              </w:rPr>
              <w:t>ca</w:t>
            </w:r>
            <w:r>
              <w:rPr>
                <w:sz w:val="18"/>
                <w:szCs w:val="18"/>
              </w:rPr>
              <w:t>to</w:t>
            </w:r>
            <w:r>
              <w:rPr>
                <w:spacing w:val="-3"/>
                <w:sz w:val="18"/>
                <w:szCs w:val="18"/>
              </w:rPr>
              <w:t xml:space="preserve"> </w:t>
            </w:r>
            <w:r>
              <w:rPr>
                <w:spacing w:val="1"/>
                <w:sz w:val="18"/>
                <w:szCs w:val="18"/>
              </w:rPr>
              <w:t>p</w:t>
            </w:r>
            <w:r>
              <w:rPr>
                <w:spacing w:val="-1"/>
                <w:sz w:val="18"/>
                <w:szCs w:val="18"/>
              </w:rPr>
              <w:t>e</w:t>
            </w:r>
            <w:r>
              <w:rPr>
                <w:sz w:val="18"/>
                <w:szCs w:val="18"/>
              </w:rPr>
              <w:t>r</w:t>
            </w:r>
            <w:r>
              <w:rPr>
                <w:spacing w:val="-5"/>
                <w:sz w:val="18"/>
                <w:szCs w:val="18"/>
              </w:rPr>
              <w:t xml:space="preserve"> </w:t>
            </w:r>
            <w:r>
              <w:rPr>
                <w:spacing w:val="-2"/>
                <w:sz w:val="18"/>
                <w:szCs w:val="18"/>
              </w:rPr>
              <w:t>u</w:t>
            </w:r>
            <w:r>
              <w:rPr>
                <w:sz w:val="18"/>
                <w:szCs w:val="18"/>
              </w:rPr>
              <w:t>n</w:t>
            </w:r>
            <w:r>
              <w:rPr>
                <w:spacing w:val="-4"/>
                <w:sz w:val="18"/>
                <w:szCs w:val="18"/>
              </w:rPr>
              <w:t xml:space="preserve"> </w:t>
            </w:r>
            <w:r>
              <w:rPr>
                <w:spacing w:val="-1"/>
                <w:sz w:val="18"/>
                <w:szCs w:val="18"/>
              </w:rPr>
              <w:t>s</w:t>
            </w:r>
            <w:r>
              <w:rPr>
                <w:spacing w:val="1"/>
                <w:sz w:val="18"/>
                <w:szCs w:val="18"/>
              </w:rPr>
              <w:t>o</w:t>
            </w:r>
            <w:r>
              <w:rPr>
                <w:spacing w:val="-2"/>
                <w:sz w:val="18"/>
                <w:szCs w:val="18"/>
              </w:rPr>
              <w:t>gg</w:t>
            </w:r>
            <w:r>
              <w:rPr>
                <w:spacing w:val="-1"/>
                <w:sz w:val="18"/>
                <w:szCs w:val="18"/>
              </w:rPr>
              <w:t>e</w:t>
            </w:r>
            <w:r>
              <w:rPr>
                <w:sz w:val="18"/>
                <w:szCs w:val="18"/>
              </w:rPr>
              <w:t>tto</w:t>
            </w:r>
            <w:r>
              <w:rPr>
                <w:w w:val="99"/>
                <w:sz w:val="18"/>
                <w:szCs w:val="18"/>
              </w:rPr>
              <w:t xml:space="preserve"> </w:t>
            </w:r>
            <w:r>
              <w:rPr>
                <w:spacing w:val="1"/>
                <w:sz w:val="18"/>
                <w:szCs w:val="18"/>
              </w:rPr>
              <w:t>n</w:t>
            </w:r>
            <w:r>
              <w:rPr>
                <w:spacing w:val="-1"/>
                <w:sz w:val="18"/>
                <w:szCs w:val="18"/>
              </w:rPr>
              <w:t>e</w:t>
            </w:r>
            <w:r>
              <w:rPr>
                <w:sz w:val="18"/>
                <w:szCs w:val="18"/>
              </w:rPr>
              <w:t>ll</w:t>
            </w:r>
            <w:r>
              <w:rPr>
                <w:spacing w:val="-2"/>
                <w:sz w:val="18"/>
                <w:szCs w:val="18"/>
              </w:rPr>
              <w:t>'</w:t>
            </w:r>
            <w:r>
              <w:rPr>
                <w:spacing w:val="1"/>
                <w:sz w:val="18"/>
                <w:szCs w:val="18"/>
              </w:rPr>
              <w:t>a</w:t>
            </w:r>
            <w:r>
              <w:rPr>
                <w:spacing w:val="-5"/>
                <w:sz w:val="18"/>
                <w:szCs w:val="18"/>
              </w:rPr>
              <w:t>m</w:t>
            </w:r>
            <w:r>
              <w:rPr>
                <w:spacing w:val="1"/>
                <w:sz w:val="18"/>
                <w:szCs w:val="18"/>
              </w:rPr>
              <w:t>b</w:t>
            </w:r>
            <w:r>
              <w:rPr>
                <w:sz w:val="18"/>
                <w:szCs w:val="18"/>
              </w:rPr>
              <w:t>ito</w:t>
            </w:r>
            <w:r>
              <w:rPr>
                <w:spacing w:val="-5"/>
                <w:sz w:val="18"/>
                <w:szCs w:val="18"/>
              </w:rPr>
              <w:t xml:space="preserve"> </w:t>
            </w:r>
            <w:r>
              <w:rPr>
                <w:spacing w:val="-2"/>
                <w:sz w:val="18"/>
                <w:szCs w:val="18"/>
              </w:rPr>
              <w:t>d</w:t>
            </w:r>
            <w:r>
              <w:rPr>
                <w:sz w:val="18"/>
                <w:szCs w:val="18"/>
              </w:rPr>
              <w:t>i</w:t>
            </w:r>
            <w:r>
              <w:rPr>
                <w:spacing w:val="-4"/>
                <w:sz w:val="18"/>
                <w:szCs w:val="18"/>
              </w:rPr>
              <w:t xml:space="preserve"> </w:t>
            </w:r>
            <w:r>
              <w:rPr>
                <w:spacing w:val="-2"/>
                <w:sz w:val="18"/>
                <w:szCs w:val="18"/>
              </w:rPr>
              <w:t>u</w:t>
            </w:r>
            <w:r>
              <w:rPr>
                <w:sz w:val="18"/>
                <w:szCs w:val="18"/>
              </w:rPr>
              <w:t>n</w:t>
            </w:r>
            <w:r>
              <w:rPr>
                <w:spacing w:val="-4"/>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4"/>
                <w:sz w:val="18"/>
                <w:szCs w:val="18"/>
              </w:rPr>
              <w:t xml:space="preserve"> </w:t>
            </w:r>
            <w:r>
              <w:rPr>
                <w:sz w:val="18"/>
                <w:szCs w:val="18"/>
              </w:rPr>
              <w:t>SI</w:t>
            </w:r>
            <w:r>
              <w:rPr>
                <w:spacing w:val="-2"/>
                <w:sz w:val="18"/>
                <w:szCs w:val="18"/>
              </w:rPr>
              <w:t>E</w:t>
            </w:r>
            <w:r>
              <w:rPr>
                <w:sz w:val="18"/>
                <w:szCs w:val="18"/>
              </w:rPr>
              <w:t>P.</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DATA_FINE_VALIDITA</w:t>
            </w:r>
          </w:p>
        </w:tc>
        <w:tc>
          <w:tcPr>
            <w:tcW w:w="263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2"/>
                <w:sz w:val="18"/>
                <w:szCs w:val="18"/>
              </w:rPr>
              <w:t>DATE</w:t>
            </w:r>
          </w:p>
        </w:tc>
        <w:tc>
          <w:tcPr>
            <w:tcW w:w="41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54"/>
            </w:pPr>
            <w:r>
              <w:rPr>
                <w:spacing w:val="-1"/>
                <w:sz w:val="18"/>
                <w:szCs w:val="18"/>
              </w:rPr>
              <w:t>Da</w:t>
            </w:r>
            <w:r>
              <w:rPr>
                <w:sz w:val="18"/>
                <w:szCs w:val="18"/>
              </w:rPr>
              <w:t>ta</w:t>
            </w:r>
            <w:r>
              <w:rPr>
                <w:spacing w:val="-6"/>
                <w:sz w:val="18"/>
                <w:szCs w:val="18"/>
              </w:rPr>
              <w:t xml:space="preserve"> </w:t>
            </w:r>
            <w:r>
              <w:rPr>
                <w:spacing w:val="1"/>
                <w:sz w:val="18"/>
                <w:szCs w:val="18"/>
              </w:rPr>
              <w:t>d</w:t>
            </w:r>
            <w:r>
              <w:rPr>
                <w:sz w:val="18"/>
                <w:szCs w:val="18"/>
              </w:rPr>
              <w:t>i</w:t>
            </w:r>
            <w:r>
              <w:rPr>
                <w:spacing w:val="-4"/>
                <w:sz w:val="18"/>
                <w:szCs w:val="18"/>
              </w:rPr>
              <w:t xml:space="preserve"> </w:t>
            </w:r>
            <w:r>
              <w:rPr>
                <w:spacing w:val="-3"/>
                <w:sz w:val="18"/>
                <w:szCs w:val="18"/>
              </w:rPr>
              <w:t>f</w:t>
            </w:r>
            <w:r>
              <w:rPr>
                <w:sz w:val="18"/>
                <w:szCs w:val="18"/>
              </w:rPr>
              <w:t>i</w:t>
            </w:r>
            <w:r>
              <w:rPr>
                <w:spacing w:val="1"/>
                <w:sz w:val="18"/>
                <w:szCs w:val="18"/>
              </w:rPr>
              <w:t>n</w:t>
            </w:r>
            <w:r>
              <w:rPr>
                <w:sz w:val="18"/>
                <w:szCs w:val="18"/>
              </w:rPr>
              <w:t>e</w:t>
            </w:r>
            <w:r>
              <w:rPr>
                <w:spacing w:val="-5"/>
                <w:sz w:val="18"/>
                <w:szCs w:val="18"/>
              </w:rPr>
              <w:t xml:space="preserve"> </w:t>
            </w:r>
            <w:r>
              <w:rPr>
                <w:spacing w:val="-2"/>
                <w:sz w:val="18"/>
                <w:szCs w:val="18"/>
              </w:rPr>
              <w:t>v</w:t>
            </w:r>
            <w:r>
              <w:rPr>
                <w:spacing w:val="-1"/>
                <w:sz w:val="18"/>
                <w:szCs w:val="18"/>
              </w:rPr>
              <w:t>a</w:t>
            </w:r>
            <w:r>
              <w:rPr>
                <w:sz w:val="18"/>
                <w:szCs w:val="18"/>
              </w:rPr>
              <w:t>li</w:t>
            </w:r>
            <w:r>
              <w:rPr>
                <w:spacing w:val="1"/>
                <w:sz w:val="18"/>
                <w:szCs w:val="18"/>
              </w:rPr>
              <w:t>d</w:t>
            </w:r>
            <w:r>
              <w:rPr>
                <w:sz w:val="18"/>
                <w:szCs w:val="18"/>
              </w:rPr>
              <w:t>ità</w:t>
            </w:r>
            <w:r>
              <w:rPr>
                <w:spacing w:val="-6"/>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w:t>
            </w:r>
            <w:r>
              <w:rPr>
                <w:sz w:val="18"/>
                <w:szCs w:val="18"/>
              </w:rPr>
              <w:t>r</w:t>
            </w:r>
            <w:r>
              <w:rPr>
                <w:spacing w:val="-1"/>
                <w:sz w:val="18"/>
                <w:szCs w:val="18"/>
              </w:rPr>
              <w:t>a</w:t>
            </w:r>
            <w:r>
              <w:rPr>
                <w:spacing w:val="-2"/>
                <w:sz w:val="18"/>
                <w:szCs w:val="18"/>
              </w:rPr>
              <w:t>p</w:t>
            </w:r>
            <w:r>
              <w:rPr>
                <w:spacing w:val="1"/>
                <w:sz w:val="18"/>
                <w:szCs w:val="18"/>
              </w:rPr>
              <w:t>po</w:t>
            </w:r>
            <w:r>
              <w:rPr>
                <w:spacing w:val="-3"/>
                <w:sz w:val="18"/>
                <w:szCs w:val="18"/>
              </w:rPr>
              <w:t>r</w:t>
            </w:r>
            <w:r>
              <w:rPr>
                <w:sz w:val="18"/>
                <w:szCs w:val="18"/>
              </w:rPr>
              <w:t>to</w:t>
            </w:r>
            <w:r>
              <w:rPr>
                <w:spacing w:val="-6"/>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a</w:t>
            </w:r>
            <w:r>
              <w:rPr>
                <w:spacing w:val="-2"/>
                <w:sz w:val="18"/>
                <w:szCs w:val="18"/>
              </w:rPr>
              <w:t>vv</w:t>
            </w:r>
            <w:r>
              <w:rPr>
                <w:spacing w:val="1"/>
                <w:sz w:val="18"/>
                <w:szCs w:val="18"/>
              </w:rPr>
              <w:t>o</w:t>
            </w:r>
            <w:r>
              <w:rPr>
                <w:spacing w:val="-1"/>
                <w:sz w:val="18"/>
                <w:szCs w:val="18"/>
              </w:rPr>
              <w:t>ca</w:t>
            </w:r>
            <w:r>
              <w:rPr>
                <w:sz w:val="18"/>
                <w:szCs w:val="18"/>
              </w:rPr>
              <w:t>to</w:t>
            </w:r>
            <w:r>
              <w:rPr>
                <w:spacing w:val="-3"/>
                <w:sz w:val="18"/>
                <w:szCs w:val="18"/>
              </w:rPr>
              <w:t xml:space="preserve"> </w:t>
            </w:r>
            <w:r>
              <w:rPr>
                <w:spacing w:val="1"/>
                <w:sz w:val="18"/>
                <w:szCs w:val="18"/>
              </w:rPr>
              <w:t>p</w:t>
            </w:r>
            <w:r>
              <w:rPr>
                <w:spacing w:val="-1"/>
                <w:sz w:val="18"/>
                <w:szCs w:val="18"/>
              </w:rPr>
              <w:t>e</w:t>
            </w:r>
            <w:r>
              <w:rPr>
                <w:sz w:val="18"/>
                <w:szCs w:val="18"/>
              </w:rPr>
              <w:t>r</w:t>
            </w:r>
            <w:r>
              <w:rPr>
                <w:spacing w:val="-5"/>
                <w:sz w:val="18"/>
                <w:szCs w:val="18"/>
              </w:rPr>
              <w:t xml:space="preserve"> </w:t>
            </w:r>
            <w:r>
              <w:rPr>
                <w:spacing w:val="1"/>
                <w:sz w:val="18"/>
                <w:szCs w:val="18"/>
              </w:rPr>
              <w:t>u</w:t>
            </w:r>
            <w:r>
              <w:rPr>
                <w:sz w:val="18"/>
                <w:szCs w:val="18"/>
              </w:rPr>
              <w:t>n</w:t>
            </w:r>
            <w:r>
              <w:rPr>
                <w:spacing w:val="-3"/>
                <w:sz w:val="18"/>
                <w:szCs w:val="18"/>
              </w:rPr>
              <w:t xml:space="preserve"> s</w:t>
            </w:r>
            <w:r>
              <w:rPr>
                <w:spacing w:val="1"/>
                <w:sz w:val="18"/>
                <w:szCs w:val="18"/>
              </w:rPr>
              <w:t>o</w:t>
            </w:r>
            <w:r>
              <w:rPr>
                <w:spacing w:val="-2"/>
                <w:sz w:val="18"/>
                <w:szCs w:val="18"/>
              </w:rPr>
              <w:t>gg</w:t>
            </w:r>
            <w:r>
              <w:rPr>
                <w:spacing w:val="-1"/>
                <w:sz w:val="18"/>
                <w:szCs w:val="18"/>
              </w:rPr>
              <w:t>e</w:t>
            </w:r>
            <w:r>
              <w:rPr>
                <w:sz w:val="18"/>
                <w:szCs w:val="18"/>
              </w:rPr>
              <w:t>tto</w:t>
            </w:r>
            <w:r>
              <w:rPr>
                <w:w w:val="99"/>
                <w:sz w:val="18"/>
                <w:szCs w:val="18"/>
              </w:rPr>
              <w:t xml:space="preserve"> </w:t>
            </w:r>
            <w:r>
              <w:rPr>
                <w:spacing w:val="1"/>
                <w:sz w:val="18"/>
                <w:szCs w:val="18"/>
              </w:rPr>
              <w:t>n</w:t>
            </w:r>
            <w:r>
              <w:rPr>
                <w:spacing w:val="-1"/>
                <w:sz w:val="18"/>
                <w:szCs w:val="18"/>
              </w:rPr>
              <w:t>e</w:t>
            </w:r>
            <w:r>
              <w:rPr>
                <w:sz w:val="18"/>
                <w:szCs w:val="18"/>
              </w:rPr>
              <w:t>ll</w:t>
            </w:r>
            <w:r>
              <w:rPr>
                <w:spacing w:val="-2"/>
                <w:sz w:val="18"/>
                <w:szCs w:val="18"/>
              </w:rPr>
              <w:t>'</w:t>
            </w:r>
            <w:r>
              <w:rPr>
                <w:spacing w:val="1"/>
                <w:sz w:val="18"/>
                <w:szCs w:val="18"/>
              </w:rPr>
              <w:t>a</w:t>
            </w:r>
            <w:r>
              <w:rPr>
                <w:spacing w:val="-5"/>
                <w:sz w:val="18"/>
                <w:szCs w:val="18"/>
              </w:rPr>
              <w:t>m</w:t>
            </w:r>
            <w:r>
              <w:rPr>
                <w:spacing w:val="1"/>
                <w:sz w:val="18"/>
                <w:szCs w:val="18"/>
              </w:rPr>
              <w:t>b</w:t>
            </w:r>
            <w:r>
              <w:rPr>
                <w:sz w:val="18"/>
                <w:szCs w:val="18"/>
              </w:rPr>
              <w:t>ito</w:t>
            </w:r>
            <w:r>
              <w:rPr>
                <w:spacing w:val="-5"/>
                <w:sz w:val="18"/>
                <w:szCs w:val="18"/>
              </w:rPr>
              <w:t xml:space="preserve"> </w:t>
            </w:r>
            <w:r>
              <w:rPr>
                <w:spacing w:val="-2"/>
                <w:sz w:val="18"/>
                <w:szCs w:val="18"/>
              </w:rPr>
              <w:t>d</w:t>
            </w:r>
            <w:r>
              <w:rPr>
                <w:sz w:val="18"/>
                <w:szCs w:val="18"/>
              </w:rPr>
              <w:t>i</w:t>
            </w:r>
            <w:r>
              <w:rPr>
                <w:spacing w:val="-4"/>
                <w:sz w:val="18"/>
                <w:szCs w:val="18"/>
              </w:rPr>
              <w:t xml:space="preserve"> </w:t>
            </w:r>
            <w:r>
              <w:rPr>
                <w:spacing w:val="-2"/>
                <w:sz w:val="18"/>
                <w:szCs w:val="18"/>
              </w:rPr>
              <w:t>u</w:t>
            </w:r>
            <w:r>
              <w:rPr>
                <w:sz w:val="18"/>
                <w:szCs w:val="18"/>
              </w:rPr>
              <w:t>n</w:t>
            </w:r>
            <w:r>
              <w:rPr>
                <w:spacing w:val="-4"/>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4"/>
                <w:sz w:val="18"/>
                <w:szCs w:val="18"/>
              </w:rPr>
              <w:t xml:space="preserve"> </w:t>
            </w:r>
            <w:r>
              <w:rPr>
                <w:sz w:val="18"/>
                <w:szCs w:val="18"/>
              </w:rPr>
              <w:t>SI</w:t>
            </w:r>
            <w:r>
              <w:rPr>
                <w:spacing w:val="-2"/>
                <w:sz w:val="18"/>
                <w:szCs w:val="18"/>
              </w:rPr>
              <w:t>E</w:t>
            </w:r>
            <w:r>
              <w:rPr>
                <w:sz w:val="18"/>
                <w:szCs w:val="18"/>
              </w:rPr>
              <w:t>P.</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w w:val="95"/>
                <w:sz w:val="18"/>
                <w:szCs w:val="18"/>
              </w:rPr>
            </w:pPr>
            <w:r>
              <w:rPr>
                <w:sz w:val="18"/>
                <w:szCs w:val="18"/>
              </w:rPr>
              <w:t>C</w:t>
            </w:r>
            <w:r>
              <w:rPr>
                <w:spacing w:val="-1"/>
                <w:sz w:val="18"/>
                <w:szCs w:val="18"/>
              </w:rPr>
              <w:t>OD</w:t>
            </w:r>
            <w:r>
              <w:rPr>
                <w:spacing w:val="1"/>
                <w:sz w:val="18"/>
                <w:szCs w:val="18"/>
              </w:rPr>
              <w:t>_</w:t>
            </w:r>
            <w:r>
              <w:rPr>
                <w:sz w:val="18"/>
                <w:szCs w:val="18"/>
              </w:rPr>
              <w:t>M</w:t>
            </w:r>
            <w:r>
              <w:rPr>
                <w:spacing w:val="-1"/>
                <w:sz w:val="18"/>
                <w:szCs w:val="18"/>
              </w:rPr>
              <w:t>O</w:t>
            </w:r>
            <w:r>
              <w:rPr>
                <w:spacing w:val="-2"/>
                <w:sz w:val="18"/>
                <w:szCs w:val="18"/>
              </w:rPr>
              <w:t>T</w:t>
            </w:r>
            <w:r>
              <w:rPr>
                <w:sz w:val="18"/>
                <w:szCs w:val="18"/>
              </w:rPr>
              <w:t>I</w:t>
            </w:r>
            <w:r>
              <w:rPr>
                <w:spacing w:val="2"/>
                <w:sz w:val="18"/>
                <w:szCs w:val="18"/>
              </w:rPr>
              <w:t>V</w:t>
            </w:r>
            <w:r>
              <w:rPr>
                <w:spacing w:val="-1"/>
                <w:sz w:val="18"/>
                <w:szCs w:val="18"/>
              </w:rPr>
              <w:t>O</w:t>
            </w:r>
            <w:r>
              <w:rPr>
                <w:spacing w:val="1"/>
                <w:sz w:val="18"/>
                <w:szCs w:val="18"/>
              </w:rPr>
              <w:t>_</w:t>
            </w:r>
            <w:r>
              <w:rPr>
                <w:spacing w:val="-1"/>
                <w:sz w:val="18"/>
                <w:szCs w:val="18"/>
              </w:rPr>
              <w:t>D</w:t>
            </w:r>
            <w:r>
              <w:rPr>
                <w:sz w:val="18"/>
                <w:szCs w:val="18"/>
              </w:rPr>
              <w:t>ESI</w:t>
            </w:r>
            <w:r>
              <w:rPr>
                <w:spacing w:val="-3"/>
                <w:sz w:val="18"/>
                <w:szCs w:val="18"/>
              </w:rPr>
              <w:t>G</w:t>
            </w:r>
            <w:r>
              <w:rPr>
                <w:spacing w:val="2"/>
                <w:sz w:val="18"/>
                <w:szCs w:val="18"/>
              </w:rPr>
              <w:t>N</w:t>
            </w:r>
            <w:r>
              <w:rPr>
                <w:spacing w:val="-3"/>
                <w:sz w:val="18"/>
                <w:szCs w:val="18"/>
              </w:rPr>
              <w:t>A</w:t>
            </w:r>
            <w:r>
              <w:rPr>
                <w:sz w:val="18"/>
                <w:szCs w:val="18"/>
              </w:rPr>
              <w:t>ZI</w:t>
            </w:r>
            <w:r>
              <w:rPr>
                <w:spacing w:val="-1"/>
                <w:sz w:val="18"/>
                <w:szCs w:val="18"/>
              </w:rPr>
              <w:t>ON</w:t>
            </w:r>
            <w:r>
              <w:rPr>
                <w:sz w:val="18"/>
                <w:szCs w:val="18"/>
              </w:rPr>
              <w:t>E</w:t>
            </w:r>
          </w:p>
        </w:tc>
        <w:tc>
          <w:tcPr>
            <w:tcW w:w="263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w w:val="95"/>
                <w:sz w:val="18"/>
                <w:szCs w:val="18"/>
              </w:rPr>
              <w:t>V</w:t>
            </w:r>
            <w:r>
              <w:rPr>
                <w:spacing w:val="-3"/>
                <w:w w:val="95"/>
                <w:sz w:val="18"/>
                <w:szCs w:val="18"/>
              </w:rPr>
              <w:t>A</w:t>
            </w:r>
            <w:r>
              <w:rPr>
                <w:w w:val="95"/>
                <w:sz w:val="18"/>
                <w:szCs w:val="18"/>
              </w:rPr>
              <w:t>RC</w:t>
            </w:r>
            <w:r>
              <w:rPr>
                <w:spacing w:val="1"/>
                <w:w w:val="95"/>
                <w:sz w:val="18"/>
                <w:szCs w:val="18"/>
              </w:rPr>
              <w:t>H</w:t>
            </w:r>
            <w:r>
              <w:rPr>
                <w:spacing w:val="-3"/>
                <w:w w:val="95"/>
                <w:sz w:val="18"/>
                <w:szCs w:val="18"/>
              </w:rPr>
              <w:t>A</w:t>
            </w:r>
            <w:r>
              <w:rPr>
                <w:w w:val="95"/>
                <w:sz w:val="18"/>
                <w:szCs w:val="18"/>
              </w:rPr>
              <w:t>R2</w:t>
            </w:r>
            <w:r>
              <w:rPr>
                <w:w w:val="99"/>
                <w:sz w:val="18"/>
                <w:szCs w:val="18"/>
              </w:rPr>
              <w:t xml:space="preserve"> </w:t>
            </w:r>
            <w:r>
              <w:rPr>
                <w:sz w:val="18"/>
                <w:szCs w:val="18"/>
              </w:rPr>
              <w:t>(4</w:t>
            </w:r>
            <w:r>
              <w:rPr>
                <w:spacing w:val="-6"/>
                <w:sz w:val="18"/>
                <w:szCs w:val="18"/>
              </w:rPr>
              <w:t xml:space="preserve"> </w:t>
            </w:r>
            <w:r>
              <w:rPr>
                <w:sz w:val="18"/>
                <w:szCs w:val="18"/>
              </w:rPr>
              <w:t>CHAR)</w:t>
            </w:r>
          </w:p>
        </w:tc>
        <w:tc>
          <w:tcPr>
            <w:tcW w:w="41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13"/>
            </w:pPr>
            <w:r>
              <w:rPr>
                <w:sz w:val="18"/>
                <w:szCs w:val="18"/>
              </w:rPr>
              <w:t>C</w:t>
            </w:r>
            <w:r>
              <w:rPr>
                <w:spacing w:val="1"/>
                <w:sz w:val="18"/>
                <w:szCs w:val="18"/>
              </w:rPr>
              <w:t>od</w:t>
            </w:r>
            <w:r>
              <w:rPr>
                <w:sz w:val="18"/>
                <w:szCs w:val="18"/>
              </w:rPr>
              <w:t>i</w:t>
            </w:r>
            <w:r>
              <w:rPr>
                <w:spacing w:val="-3"/>
                <w:sz w:val="18"/>
                <w:szCs w:val="18"/>
              </w:rPr>
              <w:t>f</w:t>
            </w:r>
            <w:r>
              <w:rPr>
                <w:sz w:val="18"/>
                <w:szCs w:val="18"/>
              </w:rPr>
              <w:t>i</w:t>
            </w:r>
            <w:r>
              <w:rPr>
                <w:spacing w:val="-1"/>
                <w:sz w:val="18"/>
                <w:szCs w:val="18"/>
              </w:rPr>
              <w:t>c</w:t>
            </w:r>
            <w:r>
              <w:rPr>
                <w:sz w:val="18"/>
                <w:szCs w:val="18"/>
              </w:rPr>
              <w:t>a</w:t>
            </w:r>
            <w:r>
              <w:rPr>
                <w:spacing w:val="-7"/>
                <w:sz w:val="18"/>
                <w:szCs w:val="18"/>
              </w:rPr>
              <w:t xml:space="preserve"> </w:t>
            </w:r>
            <w:r>
              <w:rPr>
                <w:spacing w:val="1"/>
                <w:sz w:val="18"/>
                <w:szCs w:val="18"/>
              </w:rPr>
              <w:t>d</w:t>
            </w:r>
            <w:r>
              <w:rPr>
                <w:spacing w:val="-1"/>
                <w:sz w:val="18"/>
                <w:szCs w:val="18"/>
              </w:rPr>
              <w:t>e</w:t>
            </w:r>
            <w:r>
              <w:rPr>
                <w:sz w:val="18"/>
                <w:szCs w:val="18"/>
              </w:rPr>
              <w:t>l</w:t>
            </w:r>
            <w:r>
              <w:rPr>
                <w:spacing w:val="-5"/>
                <w:sz w:val="18"/>
                <w:szCs w:val="18"/>
              </w:rPr>
              <w:t xml:space="preserve"> m</w:t>
            </w:r>
            <w:r>
              <w:rPr>
                <w:spacing w:val="1"/>
                <w:sz w:val="18"/>
                <w:szCs w:val="18"/>
              </w:rPr>
              <w:t>o</w:t>
            </w:r>
            <w:r>
              <w:rPr>
                <w:sz w:val="18"/>
                <w:szCs w:val="18"/>
              </w:rPr>
              <w:t>ti</w:t>
            </w:r>
            <w:r>
              <w:rPr>
                <w:spacing w:val="-2"/>
                <w:sz w:val="18"/>
                <w:szCs w:val="18"/>
              </w:rPr>
              <w:t>v</w:t>
            </w:r>
            <w:r>
              <w:rPr>
                <w:sz w:val="18"/>
                <w:szCs w:val="18"/>
              </w:rPr>
              <w:t>o</w:t>
            </w:r>
            <w:r>
              <w:rPr>
                <w:spacing w:val="-5"/>
                <w:sz w:val="18"/>
                <w:szCs w:val="18"/>
              </w:rPr>
              <w:t xml:space="preserve"> </w:t>
            </w:r>
            <w:r>
              <w:rPr>
                <w:spacing w:val="1"/>
                <w:sz w:val="18"/>
                <w:szCs w:val="18"/>
              </w:rPr>
              <w:t>d</w:t>
            </w:r>
            <w:r>
              <w:rPr>
                <w:sz w:val="18"/>
                <w:szCs w:val="18"/>
              </w:rPr>
              <w:t>i</w:t>
            </w:r>
            <w:r>
              <w:rPr>
                <w:spacing w:val="-7"/>
                <w:sz w:val="18"/>
                <w:szCs w:val="18"/>
              </w:rPr>
              <w:t xml:space="preserve"> </w:t>
            </w:r>
            <w:r>
              <w:rPr>
                <w:spacing w:val="1"/>
                <w:sz w:val="18"/>
                <w:szCs w:val="18"/>
              </w:rPr>
              <w:t>d</w:t>
            </w:r>
            <w:r>
              <w:rPr>
                <w:spacing w:val="-1"/>
                <w:sz w:val="18"/>
                <w:szCs w:val="18"/>
              </w:rPr>
              <w:t>es</w:t>
            </w:r>
            <w:r>
              <w:rPr>
                <w:sz w:val="18"/>
                <w:szCs w:val="18"/>
              </w:rPr>
              <w:t>i</w:t>
            </w:r>
            <w:r>
              <w:rPr>
                <w:spacing w:val="-2"/>
                <w:sz w:val="18"/>
                <w:szCs w:val="18"/>
              </w:rPr>
              <w:t>g</w:t>
            </w:r>
            <w:r>
              <w:rPr>
                <w:spacing w:val="1"/>
                <w:sz w:val="18"/>
                <w:szCs w:val="18"/>
              </w:rPr>
              <w:t>n</w:t>
            </w:r>
            <w:r>
              <w:rPr>
                <w:spacing w:val="-1"/>
                <w:sz w:val="18"/>
                <w:szCs w:val="18"/>
              </w:rPr>
              <w:t>az</w:t>
            </w:r>
            <w:r>
              <w:rPr>
                <w:sz w:val="18"/>
                <w:szCs w:val="18"/>
              </w:rPr>
              <w:t>i</w:t>
            </w:r>
            <w:r>
              <w:rPr>
                <w:spacing w:val="1"/>
                <w:sz w:val="18"/>
                <w:szCs w:val="18"/>
              </w:rPr>
              <w:t>on</w:t>
            </w:r>
            <w:r>
              <w:rPr>
                <w:spacing w:val="-1"/>
                <w:sz w:val="18"/>
                <w:szCs w:val="18"/>
              </w:rPr>
              <w:t>e</w:t>
            </w:r>
            <w:r>
              <w:rPr>
                <w:sz w:val="18"/>
                <w:szCs w:val="18"/>
              </w:rPr>
              <w:t>;</w:t>
            </w:r>
            <w:r>
              <w:rPr>
                <w:spacing w:val="-5"/>
                <w:sz w:val="18"/>
                <w:szCs w:val="18"/>
              </w:rPr>
              <w:t xml:space="preserve"> </w:t>
            </w:r>
            <w:r>
              <w:rPr>
                <w:spacing w:val="-2"/>
                <w:sz w:val="18"/>
                <w:szCs w:val="18"/>
              </w:rPr>
              <w:t>p</w:t>
            </w:r>
            <w:r>
              <w:rPr>
                <w:spacing w:val="1"/>
                <w:sz w:val="18"/>
                <w:szCs w:val="18"/>
              </w:rPr>
              <w:t>u</w:t>
            </w:r>
            <w:r>
              <w:rPr>
                <w:sz w:val="18"/>
                <w:szCs w:val="18"/>
              </w:rPr>
              <w:t>ò</w:t>
            </w:r>
            <w:r>
              <w:rPr>
                <w:spacing w:val="-5"/>
                <w:sz w:val="18"/>
                <w:szCs w:val="18"/>
              </w:rPr>
              <w:t xml:space="preserve"> </w:t>
            </w:r>
            <w:r>
              <w:rPr>
                <w:spacing w:val="-1"/>
                <w:sz w:val="18"/>
                <w:szCs w:val="18"/>
              </w:rPr>
              <w:t>esse</w:t>
            </w:r>
            <w:r>
              <w:rPr>
                <w:sz w:val="18"/>
                <w:szCs w:val="18"/>
              </w:rPr>
              <w:t>r</w:t>
            </w:r>
            <w:r>
              <w:rPr>
                <w:spacing w:val="-1"/>
                <w:sz w:val="18"/>
                <w:szCs w:val="18"/>
              </w:rPr>
              <w:t>e</w:t>
            </w:r>
            <w:r>
              <w:rPr>
                <w:sz w:val="18"/>
                <w:szCs w:val="18"/>
              </w:rPr>
              <w:t>:</w:t>
            </w:r>
            <w:r>
              <w:rPr>
                <w:spacing w:val="-5"/>
                <w:sz w:val="18"/>
                <w:szCs w:val="18"/>
              </w:rPr>
              <w:t xml:space="preserve"> </w:t>
            </w:r>
            <w:r>
              <w:rPr>
                <w:sz w:val="18"/>
                <w:szCs w:val="18"/>
              </w:rPr>
              <w:t>S</w:t>
            </w:r>
            <w:r>
              <w:rPr>
                <w:spacing w:val="1"/>
                <w:sz w:val="18"/>
                <w:szCs w:val="18"/>
              </w:rPr>
              <w:t>o</w:t>
            </w:r>
            <w:r>
              <w:rPr>
                <w:spacing w:val="-1"/>
                <w:sz w:val="18"/>
                <w:szCs w:val="18"/>
              </w:rPr>
              <w:t>s</w:t>
            </w:r>
            <w:r>
              <w:rPr>
                <w:sz w:val="18"/>
                <w:szCs w:val="18"/>
              </w:rPr>
              <w:t>t</w:t>
            </w:r>
            <w:r>
              <w:rPr>
                <w:spacing w:val="-2"/>
                <w:sz w:val="18"/>
                <w:szCs w:val="18"/>
              </w:rPr>
              <w:t>i</w:t>
            </w:r>
            <w:r>
              <w:rPr>
                <w:sz w:val="18"/>
                <w:szCs w:val="18"/>
              </w:rPr>
              <w:t>t</w:t>
            </w:r>
            <w:r>
              <w:rPr>
                <w:spacing w:val="1"/>
                <w:sz w:val="18"/>
                <w:szCs w:val="18"/>
              </w:rPr>
              <w:t>u</w:t>
            </w:r>
            <w:r>
              <w:rPr>
                <w:spacing w:val="-1"/>
                <w:sz w:val="18"/>
                <w:szCs w:val="18"/>
              </w:rPr>
              <w:t>z</w:t>
            </w:r>
            <w:r>
              <w:rPr>
                <w:sz w:val="18"/>
                <w:szCs w:val="18"/>
              </w:rPr>
              <w:t>i</w:t>
            </w:r>
            <w:r>
              <w:rPr>
                <w:spacing w:val="-2"/>
                <w:sz w:val="18"/>
                <w:szCs w:val="18"/>
              </w:rPr>
              <w:t>o</w:t>
            </w:r>
            <w:r>
              <w:rPr>
                <w:spacing w:val="1"/>
                <w:sz w:val="18"/>
                <w:szCs w:val="18"/>
              </w:rPr>
              <w:t>n</w:t>
            </w:r>
            <w:r>
              <w:rPr>
                <w:sz w:val="18"/>
                <w:szCs w:val="18"/>
              </w:rPr>
              <w:t>e</w:t>
            </w:r>
            <w:r>
              <w:rPr>
                <w:w w:val="99"/>
                <w:sz w:val="18"/>
                <w:szCs w:val="18"/>
              </w:rPr>
              <w:t xml:space="preserve"> </w:t>
            </w:r>
            <w:r>
              <w:rPr>
                <w:spacing w:val="-1"/>
                <w:sz w:val="18"/>
                <w:szCs w:val="18"/>
              </w:rPr>
              <w:t>D</w:t>
            </w:r>
            <w:r>
              <w:rPr>
                <w:sz w:val="18"/>
                <w:szCs w:val="18"/>
              </w:rPr>
              <w:t>i</w:t>
            </w:r>
            <w:r>
              <w:rPr>
                <w:spacing w:val="-3"/>
                <w:sz w:val="18"/>
                <w:szCs w:val="18"/>
              </w:rPr>
              <w:t>f</w:t>
            </w:r>
            <w:r>
              <w:rPr>
                <w:spacing w:val="-1"/>
                <w:sz w:val="18"/>
                <w:szCs w:val="18"/>
              </w:rPr>
              <w:t>e</w:t>
            </w:r>
            <w:r>
              <w:rPr>
                <w:spacing w:val="1"/>
                <w:sz w:val="18"/>
                <w:szCs w:val="18"/>
              </w:rPr>
              <w:t>n</w:t>
            </w:r>
            <w:r>
              <w:rPr>
                <w:spacing w:val="-1"/>
                <w:sz w:val="18"/>
                <w:szCs w:val="18"/>
              </w:rPr>
              <w:t>s</w:t>
            </w:r>
            <w:r>
              <w:rPr>
                <w:spacing w:val="1"/>
                <w:sz w:val="18"/>
                <w:szCs w:val="18"/>
              </w:rPr>
              <w:t>o</w:t>
            </w:r>
            <w:r>
              <w:rPr>
                <w:sz w:val="18"/>
                <w:szCs w:val="18"/>
              </w:rPr>
              <w:t>re</w:t>
            </w:r>
            <w:r>
              <w:rPr>
                <w:spacing w:val="-6"/>
                <w:sz w:val="18"/>
                <w:szCs w:val="18"/>
              </w:rPr>
              <w:t xml:space="preserve"> </w:t>
            </w:r>
            <w:r>
              <w:rPr>
                <w:spacing w:val="1"/>
                <w:sz w:val="18"/>
                <w:szCs w:val="18"/>
              </w:rPr>
              <w:t>d</w:t>
            </w:r>
            <w:r>
              <w:rPr>
                <w:sz w:val="18"/>
                <w:szCs w:val="18"/>
              </w:rPr>
              <w:t>i</w:t>
            </w:r>
            <w:r>
              <w:rPr>
                <w:spacing w:val="-4"/>
                <w:sz w:val="18"/>
                <w:szCs w:val="18"/>
              </w:rPr>
              <w:t xml:space="preserve"> </w:t>
            </w:r>
            <w:r>
              <w:rPr>
                <w:spacing w:val="-1"/>
                <w:sz w:val="18"/>
                <w:szCs w:val="18"/>
              </w:rPr>
              <w:t>U</w:t>
            </w:r>
            <w:r>
              <w:rPr>
                <w:sz w:val="18"/>
                <w:szCs w:val="18"/>
              </w:rPr>
              <w:t>f</w:t>
            </w:r>
            <w:r>
              <w:rPr>
                <w:spacing w:val="-3"/>
                <w:sz w:val="18"/>
                <w:szCs w:val="18"/>
              </w:rPr>
              <w:t>f</w:t>
            </w:r>
            <w:r>
              <w:rPr>
                <w:sz w:val="18"/>
                <w:szCs w:val="18"/>
              </w:rPr>
              <w:t>i</w:t>
            </w:r>
            <w:r>
              <w:rPr>
                <w:spacing w:val="-1"/>
                <w:sz w:val="18"/>
                <w:szCs w:val="18"/>
              </w:rPr>
              <w:t>c</w:t>
            </w:r>
            <w:r>
              <w:rPr>
                <w:sz w:val="18"/>
                <w:szCs w:val="18"/>
              </w:rPr>
              <w:t>i</w:t>
            </w:r>
            <w:r>
              <w:rPr>
                <w:spacing w:val="1"/>
                <w:sz w:val="18"/>
                <w:szCs w:val="18"/>
              </w:rPr>
              <w:t>o</w:t>
            </w:r>
            <w:r>
              <w:rPr>
                <w:sz w:val="18"/>
                <w:szCs w:val="18"/>
              </w:rPr>
              <w:t>;</w:t>
            </w:r>
            <w:r>
              <w:rPr>
                <w:spacing w:val="-4"/>
                <w:sz w:val="18"/>
                <w:szCs w:val="18"/>
              </w:rPr>
              <w:t xml:space="preserve"> </w:t>
            </w:r>
            <w:r>
              <w:rPr>
                <w:sz w:val="18"/>
                <w:szCs w:val="18"/>
              </w:rPr>
              <w:t>M</w:t>
            </w:r>
            <w:r>
              <w:rPr>
                <w:spacing w:val="-1"/>
                <w:sz w:val="18"/>
                <w:szCs w:val="18"/>
              </w:rPr>
              <w:t>a</w:t>
            </w:r>
            <w:r>
              <w:rPr>
                <w:spacing w:val="1"/>
                <w:sz w:val="18"/>
                <w:szCs w:val="18"/>
              </w:rPr>
              <w:t>n</w:t>
            </w:r>
            <w:r>
              <w:rPr>
                <w:spacing w:val="-1"/>
                <w:sz w:val="18"/>
                <w:szCs w:val="18"/>
              </w:rPr>
              <w:t>ca</w:t>
            </w:r>
            <w:r>
              <w:rPr>
                <w:spacing w:val="1"/>
                <w:sz w:val="18"/>
                <w:szCs w:val="18"/>
              </w:rPr>
              <w:t>n</w:t>
            </w:r>
            <w:r>
              <w:rPr>
                <w:spacing w:val="-1"/>
                <w:sz w:val="18"/>
                <w:szCs w:val="18"/>
              </w:rPr>
              <w:t>z</w:t>
            </w:r>
            <w:r>
              <w:rPr>
                <w:sz w:val="18"/>
                <w:szCs w:val="18"/>
              </w:rPr>
              <w:t>a</w:t>
            </w:r>
            <w:r>
              <w:rPr>
                <w:spacing w:val="-6"/>
                <w:sz w:val="18"/>
                <w:szCs w:val="18"/>
              </w:rPr>
              <w:t xml:space="preserve"> </w:t>
            </w:r>
            <w:r>
              <w:rPr>
                <w:spacing w:val="-1"/>
                <w:sz w:val="18"/>
                <w:szCs w:val="18"/>
              </w:rPr>
              <w:t>D</w:t>
            </w:r>
            <w:r>
              <w:rPr>
                <w:sz w:val="18"/>
                <w:szCs w:val="18"/>
              </w:rPr>
              <w:t>i</w:t>
            </w:r>
            <w:r>
              <w:rPr>
                <w:spacing w:val="-3"/>
                <w:sz w:val="18"/>
                <w:szCs w:val="18"/>
              </w:rPr>
              <w:t>f</w:t>
            </w:r>
            <w:r>
              <w:rPr>
                <w:spacing w:val="-1"/>
                <w:sz w:val="18"/>
                <w:szCs w:val="18"/>
              </w:rPr>
              <w:t>e</w:t>
            </w:r>
            <w:r>
              <w:rPr>
                <w:spacing w:val="1"/>
                <w:sz w:val="18"/>
                <w:szCs w:val="18"/>
              </w:rPr>
              <w:t>n</w:t>
            </w:r>
            <w:r>
              <w:rPr>
                <w:spacing w:val="-1"/>
                <w:sz w:val="18"/>
                <w:szCs w:val="18"/>
              </w:rPr>
              <w:t>s</w:t>
            </w:r>
            <w:r>
              <w:rPr>
                <w:spacing w:val="1"/>
                <w:sz w:val="18"/>
                <w:szCs w:val="18"/>
              </w:rPr>
              <w:t>o</w:t>
            </w:r>
            <w:r>
              <w:rPr>
                <w:sz w:val="18"/>
                <w:szCs w:val="18"/>
              </w:rPr>
              <w:t>re</w:t>
            </w:r>
            <w:r>
              <w:rPr>
                <w:spacing w:val="-6"/>
                <w:sz w:val="18"/>
                <w:szCs w:val="18"/>
              </w:rPr>
              <w:t xml:space="preserve"> </w:t>
            </w:r>
            <w:r>
              <w:rPr>
                <w:spacing w:val="1"/>
                <w:sz w:val="18"/>
                <w:szCs w:val="18"/>
              </w:rPr>
              <w:t>d</w:t>
            </w:r>
            <w:r>
              <w:rPr>
                <w:sz w:val="18"/>
                <w:szCs w:val="18"/>
              </w:rPr>
              <w:t>i</w:t>
            </w:r>
            <w:r>
              <w:rPr>
                <w:spacing w:val="-4"/>
                <w:sz w:val="18"/>
                <w:szCs w:val="18"/>
              </w:rPr>
              <w:t xml:space="preserve"> </w:t>
            </w:r>
            <w:r>
              <w:rPr>
                <w:sz w:val="18"/>
                <w:szCs w:val="18"/>
              </w:rPr>
              <w:t>Fi</w:t>
            </w:r>
            <w:r>
              <w:rPr>
                <w:spacing w:val="-2"/>
                <w:sz w:val="18"/>
                <w:szCs w:val="18"/>
              </w:rPr>
              <w:t>d</w:t>
            </w:r>
            <w:r>
              <w:rPr>
                <w:spacing w:val="1"/>
                <w:sz w:val="18"/>
                <w:szCs w:val="18"/>
              </w:rPr>
              <w:t>u</w:t>
            </w:r>
            <w:r>
              <w:rPr>
                <w:spacing w:val="-1"/>
                <w:sz w:val="18"/>
                <w:szCs w:val="18"/>
              </w:rPr>
              <w:t>c</w:t>
            </w:r>
            <w:r>
              <w:rPr>
                <w:sz w:val="18"/>
                <w:szCs w:val="18"/>
              </w:rPr>
              <w:t>ia</w:t>
            </w:r>
            <w:r>
              <w:rPr>
                <w:spacing w:val="-6"/>
                <w:sz w:val="18"/>
                <w:szCs w:val="18"/>
              </w:rPr>
              <w:t xml:space="preserve"> </w:t>
            </w:r>
            <w:r>
              <w:rPr>
                <w:sz w:val="18"/>
                <w:szCs w:val="18"/>
              </w:rPr>
              <w:t>o</w:t>
            </w:r>
            <w:r>
              <w:rPr>
                <w:spacing w:val="-6"/>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G</w:t>
            </w:r>
            <w:r>
              <w:rPr>
                <w:sz w:val="18"/>
                <w:szCs w:val="18"/>
              </w:rPr>
              <w:t>i</w:t>
            </w:r>
            <w:r>
              <w:rPr>
                <w:spacing w:val="1"/>
                <w:sz w:val="18"/>
                <w:szCs w:val="18"/>
              </w:rPr>
              <w:t>ud</w:t>
            </w:r>
            <w:r>
              <w:rPr>
                <w:sz w:val="18"/>
                <w:szCs w:val="18"/>
              </w:rPr>
              <w:t>i</w:t>
            </w:r>
            <w:r>
              <w:rPr>
                <w:spacing w:val="-5"/>
                <w:sz w:val="18"/>
                <w:szCs w:val="18"/>
              </w:rPr>
              <w:t>z</w:t>
            </w:r>
            <w:r>
              <w:rPr>
                <w:sz w:val="18"/>
                <w:szCs w:val="18"/>
              </w:rPr>
              <w:t>i</w:t>
            </w:r>
            <w:r>
              <w:rPr>
                <w:spacing w:val="1"/>
                <w:sz w:val="18"/>
                <w:szCs w:val="18"/>
              </w:rPr>
              <w:t>o</w:t>
            </w:r>
            <w:r>
              <w:rPr>
                <w:sz w:val="18"/>
                <w:szCs w:val="18"/>
              </w:rPr>
              <w:t>;</w:t>
            </w:r>
            <w:r>
              <w:rPr>
                <w:w w:val="99"/>
                <w:sz w:val="18"/>
                <w:szCs w:val="18"/>
              </w:rPr>
              <w:t xml:space="preserve"> </w:t>
            </w:r>
            <w:r>
              <w:rPr>
                <w:sz w:val="18"/>
                <w:szCs w:val="18"/>
              </w:rPr>
              <w:t>R</w:t>
            </w:r>
            <w:r>
              <w:rPr>
                <w:spacing w:val="-1"/>
                <w:sz w:val="18"/>
                <w:szCs w:val="18"/>
              </w:rPr>
              <w:t>e</w:t>
            </w:r>
            <w:r>
              <w:rPr>
                <w:spacing w:val="-2"/>
                <w:sz w:val="18"/>
                <w:szCs w:val="18"/>
              </w:rPr>
              <w:t>v</w:t>
            </w:r>
            <w:r>
              <w:rPr>
                <w:spacing w:val="1"/>
                <w:sz w:val="18"/>
                <w:szCs w:val="18"/>
              </w:rPr>
              <w:t>o</w:t>
            </w:r>
            <w:r>
              <w:rPr>
                <w:spacing w:val="-1"/>
                <w:sz w:val="18"/>
                <w:szCs w:val="18"/>
              </w:rPr>
              <w:t>c</w:t>
            </w:r>
            <w:r>
              <w:rPr>
                <w:sz w:val="18"/>
                <w:szCs w:val="18"/>
              </w:rPr>
              <w:t>a</w:t>
            </w:r>
            <w:r>
              <w:rPr>
                <w:spacing w:val="-7"/>
                <w:sz w:val="18"/>
                <w:szCs w:val="18"/>
              </w:rPr>
              <w:t xml:space="preserve"> </w:t>
            </w:r>
            <w:r>
              <w:rPr>
                <w:spacing w:val="1"/>
                <w:sz w:val="18"/>
                <w:szCs w:val="18"/>
              </w:rPr>
              <w:t>d</w:t>
            </w:r>
            <w:r>
              <w:rPr>
                <w:spacing w:val="-1"/>
                <w:sz w:val="18"/>
                <w:szCs w:val="18"/>
              </w:rPr>
              <w:t>e</w:t>
            </w:r>
            <w:r>
              <w:rPr>
                <w:sz w:val="18"/>
                <w:szCs w:val="18"/>
              </w:rPr>
              <w:t>l</w:t>
            </w:r>
            <w:r>
              <w:rPr>
                <w:spacing w:val="-5"/>
                <w:sz w:val="18"/>
                <w:szCs w:val="18"/>
              </w:rPr>
              <w:t xml:space="preserve"> </w:t>
            </w:r>
            <w:r>
              <w:rPr>
                <w:spacing w:val="-1"/>
                <w:sz w:val="18"/>
                <w:szCs w:val="18"/>
              </w:rPr>
              <w:t>D</w:t>
            </w:r>
            <w:r>
              <w:rPr>
                <w:sz w:val="18"/>
                <w:szCs w:val="18"/>
              </w:rPr>
              <w:t>i</w:t>
            </w:r>
            <w:r>
              <w:rPr>
                <w:spacing w:val="-3"/>
                <w:sz w:val="18"/>
                <w:szCs w:val="18"/>
              </w:rPr>
              <w:t>f</w:t>
            </w:r>
            <w:r>
              <w:rPr>
                <w:spacing w:val="-1"/>
                <w:sz w:val="18"/>
                <w:szCs w:val="18"/>
              </w:rPr>
              <w:t>e</w:t>
            </w:r>
            <w:r>
              <w:rPr>
                <w:spacing w:val="1"/>
                <w:sz w:val="18"/>
                <w:szCs w:val="18"/>
              </w:rPr>
              <w:t>n</w:t>
            </w:r>
            <w:r>
              <w:rPr>
                <w:spacing w:val="-1"/>
                <w:sz w:val="18"/>
                <w:szCs w:val="18"/>
              </w:rPr>
              <w:t>s</w:t>
            </w:r>
            <w:r>
              <w:rPr>
                <w:spacing w:val="1"/>
                <w:sz w:val="18"/>
                <w:szCs w:val="18"/>
              </w:rPr>
              <w:t>o</w:t>
            </w:r>
            <w:r>
              <w:rPr>
                <w:sz w:val="18"/>
                <w:szCs w:val="18"/>
              </w:rPr>
              <w:t>r</w:t>
            </w:r>
            <w:r>
              <w:rPr>
                <w:spacing w:val="-1"/>
                <w:sz w:val="18"/>
                <w:szCs w:val="18"/>
              </w:rPr>
              <w:t>e</w:t>
            </w:r>
            <w:r>
              <w:rPr>
                <w:sz w:val="18"/>
                <w:szCs w:val="18"/>
              </w:rPr>
              <w:t>...</w:t>
            </w:r>
            <w:r>
              <w:rPr>
                <w:spacing w:val="-5"/>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2"/>
                <w:sz w:val="18"/>
                <w:szCs w:val="18"/>
              </w:rPr>
              <w:t xml:space="preserve"> </w:t>
            </w:r>
            <w:r>
              <w:rPr>
                <w:spacing w:val="-1"/>
                <w:sz w:val="18"/>
                <w:szCs w:val="18"/>
              </w:rPr>
              <w:t>a</w:t>
            </w:r>
            <w:r>
              <w:rPr>
                <w:sz w:val="18"/>
                <w:szCs w:val="18"/>
              </w:rPr>
              <w:t>l</w:t>
            </w:r>
            <w:r>
              <w:rPr>
                <w:spacing w:val="-5"/>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w w:val="99"/>
                <w:sz w:val="18"/>
                <w:szCs w:val="18"/>
              </w:rPr>
              <w:t xml:space="preserve"> </w:t>
            </w:r>
            <w:r>
              <w:rPr>
                <w:sz w:val="18"/>
                <w:szCs w:val="18"/>
              </w:rPr>
              <w:t>M</w:t>
            </w:r>
            <w:r>
              <w:rPr>
                <w:spacing w:val="-1"/>
                <w:sz w:val="18"/>
                <w:szCs w:val="18"/>
              </w:rPr>
              <w:t>O</w:t>
            </w:r>
            <w:r>
              <w:rPr>
                <w:spacing w:val="-2"/>
                <w:sz w:val="18"/>
                <w:szCs w:val="18"/>
              </w:rPr>
              <w:t>T</w:t>
            </w:r>
            <w:r>
              <w:rPr>
                <w:sz w:val="18"/>
                <w:szCs w:val="18"/>
              </w:rPr>
              <w:t>I</w:t>
            </w:r>
            <w:r>
              <w:rPr>
                <w:spacing w:val="2"/>
                <w:sz w:val="18"/>
                <w:szCs w:val="18"/>
              </w:rPr>
              <w:t>V</w:t>
            </w:r>
            <w:r>
              <w:rPr>
                <w:spacing w:val="-1"/>
                <w:sz w:val="18"/>
                <w:szCs w:val="18"/>
              </w:rPr>
              <w:t>O</w:t>
            </w:r>
            <w:r>
              <w:rPr>
                <w:spacing w:val="1"/>
                <w:sz w:val="18"/>
                <w:szCs w:val="18"/>
              </w:rPr>
              <w:t>_</w:t>
            </w:r>
            <w:r>
              <w:rPr>
                <w:spacing w:val="-1"/>
                <w:sz w:val="18"/>
                <w:szCs w:val="18"/>
              </w:rPr>
              <w:t>D</w:t>
            </w:r>
            <w:r>
              <w:rPr>
                <w:sz w:val="18"/>
                <w:szCs w:val="18"/>
              </w:rPr>
              <w:t>ESI</w:t>
            </w:r>
            <w:r>
              <w:rPr>
                <w:spacing w:val="-3"/>
                <w:sz w:val="18"/>
                <w:szCs w:val="18"/>
              </w:rPr>
              <w:t>G</w:t>
            </w:r>
            <w:r>
              <w:rPr>
                <w:spacing w:val="2"/>
                <w:sz w:val="18"/>
                <w:szCs w:val="18"/>
              </w:rPr>
              <w:t>N</w:t>
            </w:r>
            <w:r>
              <w:rPr>
                <w:spacing w:val="-3"/>
                <w:sz w:val="18"/>
                <w:szCs w:val="18"/>
              </w:rPr>
              <w:t>A</w:t>
            </w:r>
            <w:r>
              <w:rPr>
                <w:sz w:val="18"/>
                <w:szCs w:val="18"/>
              </w:rPr>
              <w:t>ZI</w:t>
            </w:r>
            <w:r>
              <w:rPr>
                <w:spacing w:val="-1"/>
                <w:sz w:val="18"/>
                <w:szCs w:val="18"/>
              </w:rPr>
              <w:t>ON</w:t>
            </w:r>
            <w:r>
              <w:rPr>
                <w:sz w:val="18"/>
                <w:szCs w:val="18"/>
              </w:rPr>
              <w:t>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NOTE</w:t>
            </w:r>
          </w:p>
        </w:tc>
        <w:tc>
          <w:tcPr>
            <w:tcW w:w="263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pacing w:val="-2"/>
                <w:sz w:val="18"/>
                <w:szCs w:val="18"/>
              </w:rPr>
              <w:t>VARCHAR2 (2000 CHAR)</w:t>
            </w:r>
          </w:p>
        </w:tc>
        <w:tc>
          <w:tcPr>
            <w:tcW w:w="41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E</w:t>
            </w:r>
            <w:r>
              <w:rPr>
                <w:spacing w:val="-2"/>
                <w:sz w:val="18"/>
                <w:szCs w:val="18"/>
              </w:rPr>
              <w:t>v</w:t>
            </w:r>
            <w:r>
              <w:rPr>
                <w:spacing w:val="-1"/>
                <w:sz w:val="18"/>
                <w:szCs w:val="18"/>
              </w:rPr>
              <w:t>e</w:t>
            </w:r>
            <w:r>
              <w:rPr>
                <w:spacing w:val="1"/>
                <w:sz w:val="18"/>
                <w:szCs w:val="18"/>
              </w:rPr>
              <w:t>n</w:t>
            </w:r>
            <w:r>
              <w:rPr>
                <w:sz w:val="18"/>
                <w:szCs w:val="18"/>
              </w:rPr>
              <w:t>t</w:t>
            </w:r>
            <w:r>
              <w:rPr>
                <w:spacing w:val="1"/>
                <w:sz w:val="18"/>
                <w:szCs w:val="18"/>
              </w:rPr>
              <w:t>u</w:t>
            </w:r>
            <w:r>
              <w:rPr>
                <w:spacing w:val="-1"/>
                <w:sz w:val="18"/>
                <w:szCs w:val="18"/>
              </w:rPr>
              <w:t>a</w:t>
            </w:r>
            <w:r>
              <w:rPr>
                <w:sz w:val="18"/>
                <w:szCs w:val="18"/>
              </w:rPr>
              <w:t>li</w:t>
            </w:r>
            <w:r>
              <w:rPr>
                <w:spacing w:val="-9"/>
                <w:sz w:val="18"/>
                <w:szCs w:val="18"/>
              </w:rPr>
              <w:t xml:space="preserve"> </w:t>
            </w:r>
            <w:r>
              <w:rPr>
                <w:spacing w:val="-2"/>
                <w:sz w:val="18"/>
                <w:szCs w:val="18"/>
              </w:rPr>
              <w:t>n</w:t>
            </w:r>
            <w:r>
              <w:rPr>
                <w:spacing w:val="1"/>
                <w:sz w:val="18"/>
                <w:szCs w:val="18"/>
              </w:rPr>
              <w:t>o</w:t>
            </w:r>
            <w:r>
              <w:rPr>
                <w:sz w:val="18"/>
                <w:szCs w:val="18"/>
              </w:rPr>
              <w:t>te</w:t>
            </w:r>
            <w:r>
              <w:rPr>
                <w:spacing w:val="-10"/>
                <w:sz w:val="18"/>
                <w:szCs w:val="18"/>
              </w:rPr>
              <w:t xml:space="preserve"> </w:t>
            </w:r>
            <w:r>
              <w:rPr>
                <w:spacing w:val="-1"/>
                <w:sz w:val="18"/>
                <w:szCs w:val="18"/>
              </w:rPr>
              <w:t>a</w:t>
            </w:r>
            <w:r>
              <w:rPr>
                <w:spacing w:val="-2"/>
                <w:sz w:val="18"/>
                <w:szCs w:val="18"/>
              </w:rPr>
              <w:t>gg</w:t>
            </w:r>
            <w:r>
              <w:rPr>
                <w:sz w:val="18"/>
                <w:szCs w:val="18"/>
              </w:rPr>
              <w:t>i</w:t>
            </w:r>
            <w:r>
              <w:rPr>
                <w:spacing w:val="1"/>
                <w:sz w:val="18"/>
                <w:szCs w:val="18"/>
              </w:rPr>
              <w:t>un</w:t>
            </w:r>
            <w:r>
              <w:rPr>
                <w:sz w:val="18"/>
                <w:szCs w:val="18"/>
              </w:rPr>
              <w:t>ti</w:t>
            </w:r>
            <w:r>
              <w:rPr>
                <w:spacing w:val="-2"/>
                <w:sz w:val="18"/>
                <w:szCs w:val="18"/>
              </w:rPr>
              <w:t>v</w:t>
            </w:r>
            <w:r>
              <w:rPr>
                <w:spacing w:val="-1"/>
                <w:sz w:val="18"/>
                <w:szCs w:val="18"/>
              </w:rPr>
              <w:t>e</w:t>
            </w:r>
            <w:r>
              <w:rPr>
                <w:sz w:val="18"/>
                <w:szCs w:val="18"/>
              </w:rPr>
              <w:t>.</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2"/>
                <w:sz w:val="18"/>
                <w:szCs w:val="18"/>
              </w:rPr>
            </w:pPr>
            <w:r>
              <w:rPr>
                <w:spacing w:val="-2"/>
                <w:sz w:val="18"/>
                <w:szCs w:val="18"/>
              </w:rPr>
              <w:t>COD_TIPO_AUTORITA</w:t>
            </w:r>
          </w:p>
        </w:tc>
        <w:tc>
          <w:tcPr>
            <w:tcW w:w="263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69"/>
              <w:rPr>
                <w:sz w:val="18"/>
                <w:szCs w:val="18"/>
              </w:rPr>
            </w:pPr>
            <w:r>
              <w:rPr>
                <w:spacing w:val="-2"/>
                <w:sz w:val="18"/>
                <w:szCs w:val="18"/>
              </w:rPr>
              <w:t>VARCHAR2 (2 CHAR)</w:t>
            </w:r>
          </w:p>
        </w:tc>
        <w:tc>
          <w:tcPr>
            <w:tcW w:w="41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del difensore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SEDE_TIPO_AUTORITA</w:t>
            </w:r>
          </w:p>
        </w:tc>
        <w:tc>
          <w:tcPr>
            <w:tcW w:w="263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2"/>
                <w:sz w:val="18"/>
                <w:szCs w:val="18"/>
              </w:rPr>
              <w:t>VARCHAR2 (6 CHAR)</w:t>
            </w:r>
          </w:p>
        </w:tc>
        <w:tc>
          <w:tcPr>
            <w:tcW w:w="41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Sede del difensore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INDIRIZZO_TIPO_AUTORITA</w:t>
            </w:r>
          </w:p>
        </w:tc>
        <w:tc>
          <w:tcPr>
            <w:tcW w:w="263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2"/>
                <w:sz w:val="18"/>
                <w:szCs w:val="18"/>
              </w:rPr>
              <w:t>VARCHAR2 (300 CHAR)</w:t>
            </w:r>
          </w:p>
        </w:tc>
        <w:tc>
          <w:tcPr>
            <w:tcW w:w="41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Indirizzo autorità</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COD_TIPO_AUTORITA_DIF</w:t>
            </w:r>
          </w:p>
        </w:tc>
        <w:tc>
          <w:tcPr>
            <w:tcW w:w="263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pacing w:val="-2"/>
                <w:sz w:val="18"/>
                <w:szCs w:val="18"/>
              </w:rPr>
              <w:t>VARCHAR2 (2 CHAR)</w:t>
            </w:r>
          </w:p>
        </w:tc>
        <w:tc>
          <w:tcPr>
            <w:tcW w:w="41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del difensore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SEDE_TIPO_AUTORITA_DIF</w:t>
            </w:r>
          </w:p>
        </w:tc>
        <w:tc>
          <w:tcPr>
            <w:tcW w:w="263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2"/>
                <w:sz w:val="18"/>
                <w:szCs w:val="18"/>
              </w:rPr>
              <w:t>VARCHAR2 (6 CHAR)</w:t>
            </w:r>
          </w:p>
        </w:tc>
        <w:tc>
          <w:tcPr>
            <w:tcW w:w="41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Sede del difensore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COD_OPERATORE_INSERIMENTO</w:t>
            </w:r>
          </w:p>
        </w:tc>
        <w:tc>
          <w:tcPr>
            <w:tcW w:w="263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2"/>
                <w:sz w:val="18"/>
                <w:szCs w:val="18"/>
              </w:rPr>
              <w:t>VARCHAR2 (100 CHAR)</w:t>
            </w:r>
          </w:p>
        </w:tc>
        <w:tc>
          <w:tcPr>
            <w:tcW w:w="41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DATA_INSERIMENTO</w:t>
            </w:r>
          </w:p>
        </w:tc>
        <w:tc>
          <w:tcPr>
            <w:tcW w:w="263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2"/>
                <w:sz w:val="18"/>
                <w:szCs w:val="18"/>
              </w:rPr>
              <w:t>DATE</w:t>
            </w:r>
          </w:p>
        </w:tc>
        <w:tc>
          <w:tcPr>
            <w:tcW w:w="41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COD_UFFICIO_INSERIMENTO</w:t>
            </w:r>
          </w:p>
        </w:tc>
        <w:tc>
          <w:tcPr>
            <w:tcW w:w="263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2"/>
                <w:sz w:val="18"/>
                <w:szCs w:val="18"/>
              </w:rPr>
              <w:t>VARCHAR2 (11 CHAR)</w:t>
            </w:r>
          </w:p>
        </w:tc>
        <w:tc>
          <w:tcPr>
            <w:tcW w:w="41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2"/>
                <w:sz w:val="18"/>
                <w:szCs w:val="18"/>
              </w:rPr>
            </w:pPr>
            <w:r>
              <w:rPr>
                <w:spacing w:val="-2"/>
                <w:sz w:val="18"/>
                <w:szCs w:val="18"/>
              </w:rPr>
              <w:t>COD_OPERATORE_AGGIORNAMENTO</w:t>
            </w:r>
          </w:p>
        </w:tc>
        <w:tc>
          <w:tcPr>
            <w:tcW w:w="263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2"/>
                <w:sz w:val="18"/>
                <w:szCs w:val="18"/>
              </w:rPr>
              <w:t>VARCHAR2 (100 CHAR)</w:t>
            </w:r>
          </w:p>
        </w:tc>
        <w:tc>
          <w:tcPr>
            <w:tcW w:w="41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DATA_AGGIORNAMENTO</w:t>
            </w:r>
          </w:p>
        </w:tc>
        <w:tc>
          <w:tcPr>
            <w:tcW w:w="263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2"/>
                <w:sz w:val="18"/>
                <w:szCs w:val="18"/>
              </w:rPr>
              <w:t>DATE</w:t>
            </w:r>
          </w:p>
        </w:tc>
        <w:tc>
          <w:tcPr>
            <w:tcW w:w="41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COD_UFFICIO_AGGIORNAMENTO</w:t>
            </w:r>
          </w:p>
        </w:tc>
        <w:tc>
          <w:tcPr>
            <w:tcW w:w="263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2"/>
                <w:sz w:val="18"/>
                <w:szCs w:val="18"/>
              </w:rPr>
              <w:t>VARCHAR2 (11 CHAR)</w:t>
            </w:r>
          </w:p>
        </w:tc>
        <w:tc>
          <w:tcPr>
            <w:tcW w:w="41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FAS_SIU_ID_FASCICOLO_SIUS</w:t>
            </w:r>
          </w:p>
        </w:tc>
        <w:tc>
          <w:tcPr>
            <w:tcW w:w="263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pacing w:val="-2"/>
                <w:sz w:val="18"/>
                <w:szCs w:val="18"/>
              </w:rPr>
              <w:t>NUMBER NOT NULL</w:t>
            </w:r>
          </w:p>
        </w:tc>
        <w:tc>
          <w:tcPr>
            <w:tcW w:w="41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SIUS</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AVV_ID_AVVOCATO</w:t>
            </w:r>
          </w:p>
        </w:tc>
        <w:tc>
          <w:tcPr>
            <w:tcW w:w="263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pacing w:val="-2"/>
                <w:sz w:val="18"/>
                <w:szCs w:val="18"/>
              </w:rPr>
              <w:t>NUMBER NOT NULL</w:t>
            </w:r>
          </w:p>
        </w:tc>
        <w:tc>
          <w:tcPr>
            <w:tcW w:w="41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dell’avvocato</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2"/>
                <w:sz w:val="18"/>
                <w:szCs w:val="18"/>
              </w:rPr>
            </w:pPr>
            <w:r>
              <w:rPr>
                <w:spacing w:val="-2"/>
                <w:sz w:val="18"/>
                <w:szCs w:val="18"/>
              </w:rPr>
              <w:t>IST_DET_ID_ISTITUTO_DETENZIONE</w:t>
            </w:r>
          </w:p>
        </w:tc>
        <w:tc>
          <w:tcPr>
            <w:tcW w:w="263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2"/>
                <w:sz w:val="18"/>
                <w:szCs w:val="18"/>
              </w:rPr>
              <w:t>VARCHAR2 (4 CHAR)</w:t>
            </w:r>
          </w:p>
        </w:tc>
        <w:tc>
          <w:tcPr>
            <w:tcW w:w="41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dell’istituto del detenzione</w:t>
            </w:r>
          </w:p>
        </w:tc>
      </w:tr>
    </w:tbl>
    <w:p w:rsidR="00880ABD" w:rsidRDefault="00880ABD">
      <w:pPr>
        <w:pStyle w:val="BVNGranataSottolineato"/>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NOTIFICA</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NOT_2_AVV_FAS_FK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AVV_ID_AVVOCATO_FASCICOLO_SIUS</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Pr>
      <w:bookmarkStart w:id="26" w:name="_Toc78536586"/>
      <w:r>
        <w:rPr>
          <w:spacing w:val="-6"/>
        </w:rPr>
        <w:t>BENEFICIO</w:t>
      </w:r>
      <w:bookmarkEnd w:id="26"/>
    </w:p>
    <w:p w:rsidR="00880ABD" w:rsidRDefault="00880ABD">
      <w:pPr>
        <w:pStyle w:val="Paragrafoelenco"/>
        <w:numPr>
          <w:ilvl w:val="0"/>
          <w:numId w:val="0"/>
        </w:numPr>
      </w:pPr>
    </w:p>
    <w:p w:rsidR="00880ABD" w:rsidRDefault="00880ABD">
      <w:pPr>
        <w:pStyle w:val="normal"/>
      </w:pPr>
      <w:r>
        <w:rPr>
          <w:rFonts w:ascii="Calibri" w:hAnsi="Calibri" w:cs="Calibri"/>
          <w:smallCaps/>
        </w:rPr>
        <w:t>La tabella contiene i dati relativi al dettaglio dei beneifici concessi o revocati.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25"/>
        <w:gridCol w:w="2608"/>
        <w:gridCol w:w="4097"/>
      </w:tblGrid>
      <w:tr w:rsidR="00880ABD">
        <w:trPr>
          <w:tblHeader/>
        </w:trPr>
        <w:tc>
          <w:tcPr>
            <w:tcW w:w="372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08"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097"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ID_BENEFICIO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01"/>
              <w:rPr>
                <w:sz w:val="18"/>
                <w:szCs w:val="18"/>
              </w:rPr>
            </w:pPr>
            <w:r>
              <w:rPr>
                <w:sz w:val="18"/>
                <w:szCs w:val="18"/>
              </w:rPr>
              <w:t>NUMBER NOT NULL</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6"/>
              <w:ind w:left="54"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8"/>
                <w:sz w:val="18"/>
                <w:szCs w:val="18"/>
              </w:rPr>
              <w:t xml:space="preserve"> </w:t>
            </w:r>
            <w:r>
              <w:rPr>
                <w:spacing w:val="1"/>
                <w:sz w:val="18"/>
                <w:szCs w:val="18"/>
              </w:rPr>
              <w:t>n</w:t>
            </w:r>
            <w:r>
              <w:rPr>
                <w:spacing w:val="-1"/>
                <w:sz w:val="18"/>
                <w:szCs w:val="18"/>
              </w:rPr>
              <w:t>a</w:t>
            </w:r>
            <w:r>
              <w:rPr>
                <w:sz w:val="18"/>
                <w:szCs w:val="18"/>
              </w:rPr>
              <w:t>t</w:t>
            </w:r>
            <w:r>
              <w:rPr>
                <w:spacing w:val="1"/>
                <w:sz w:val="18"/>
                <w:szCs w:val="18"/>
              </w:rPr>
              <w:t>u</w:t>
            </w:r>
            <w:r>
              <w:rPr>
                <w:sz w:val="18"/>
                <w:szCs w:val="18"/>
              </w:rPr>
              <w:t>r</w:t>
            </w:r>
            <w:r>
              <w:rPr>
                <w:spacing w:val="-1"/>
                <w:sz w:val="18"/>
                <w:szCs w:val="18"/>
              </w:rPr>
              <w:t>a</w:t>
            </w:r>
            <w:r>
              <w:rPr>
                <w:sz w:val="18"/>
                <w:szCs w:val="18"/>
              </w:rPr>
              <w:t>le</w:t>
            </w:r>
            <w:r>
              <w:rPr>
                <w:spacing w:val="-7"/>
                <w:sz w:val="18"/>
                <w:szCs w:val="18"/>
              </w:rPr>
              <w:t xml:space="preserve"> </w:t>
            </w:r>
            <w:r>
              <w:rPr>
                <w:sz w:val="18"/>
                <w:szCs w:val="18"/>
              </w:rPr>
              <w:t>i</w:t>
            </w:r>
            <w:r>
              <w:rPr>
                <w:spacing w:val="1"/>
                <w:sz w:val="18"/>
                <w:szCs w:val="18"/>
              </w:rPr>
              <w:t>n</w:t>
            </w:r>
            <w:r>
              <w:rPr>
                <w:sz w:val="18"/>
                <w:szCs w:val="18"/>
              </w:rPr>
              <w:t>t</w:t>
            </w:r>
            <w:r>
              <w:rPr>
                <w:spacing w:val="-1"/>
                <w:sz w:val="18"/>
                <w:szCs w:val="18"/>
              </w:rPr>
              <w:t>e</w:t>
            </w:r>
            <w:r>
              <w:rPr>
                <w:spacing w:val="-3"/>
                <w:sz w:val="18"/>
                <w:szCs w:val="18"/>
              </w:rPr>
              <w:t>r</w:t>
            </w:r>
            <w:r>
              <w:rPr>
                <w:spacing w:val="1"/>
                <w:sz w:val="18"/>
                <w:szCs w:val="18"/>
              </w:rPr>
              <w:t>n</w:t>
            </w:r>
            <w:r>
              <w:rPr>
                <w:sz w:val="18"/>
                <w:szCs w:val="18"/>
              </w:rPr>
              <w:t>a</w:t>
            </w:r>
            <w:r>
              <w:rPr>
                <w:spacing w:val="-7"/>
                <w:sz w:val="18"/>
                <w:szCs w:val="18"/>
              </w:rPr>
              <w:t xml:space="preserve"> </w:t>
            </w:r>
            <w:r>
              <w:rPr>
                <w:sz w:val="18"/>
                <w:szCs w:val="18"/>
              </w:rPr>
              <w:t>l</w:t>
            </w:r>
            <w:r>
              <w:rPr>
                <w:spacing w:val="-1"/>
                <w:sz w:val="18"/>
                <w:szCs w:val="18"/>
              </w:rPr>
              <w:t>e</w:t>
            </w:r>
            <w:r>
              <w:rPr>
                <w:spacing w:val="-2"/>
                <w:sz w:val="18"/>
                <w:szCs w:val="18"/>
              </w:rPr>
              <w:t>g</w:t>
            </w:r>
            <w:r>
              <w:rPr>
                <w:spacing w:val="-1"/>
                <w:sz w:val="18"/>
                <w:szCs w:val="18"/>
              </w:rPr>
              <w:t>a</w:t>
            </w:r>
            <w:r>
              <w:rPr>
                <w:sz w:val="18"/>
                <w:szCs w:val="18"/>
              </w:rPr>
              <w:t>ta</w:t>
            </w:r>
            <w:r>
              <w:rPr>
                <w:spacing w:val="-7"/>
                <w:sz w:val="18"/>
                <w:szCs w:val="18"/>
              </w:rPr>
              <w:t xml:space="preserve"> </w:t>
            </w:r>
            <w:r>
              <w:rPr>
                <w:sz w:val="18"/>
                <w:szCs w:val="18"/>
              </w:rPr>
              <w:t>a</w:t>
            </w:r>
            <w:r>
              <w:rPr>
                <w:spacing w:val="-7"/>
                <w:sz w:val="18"/>
                <w:szCs w:val="18"/>
              </w:rPr>
              <w:t xml:space="preserve"> </w:t>
            </w:r>
            <w:r>
              <w:rPr>
                <w:sz w:val="18"/>
                <w:szCs w:val="18"/>
              </w:rPr>
              <w:t>S</w:t>
            </w:r>
            <w:r>
              <w:rPr>
                <w:spacing w:val="-1"/>
                <w:sz w:val="18"/>
                <w:szCs w:val="18"/>
              </w:rPr>
              <w:t>e</w:t>
            </w:r>
            <w:r>
              <w:rPr>
                <w:spacing w:val="1"/>
                <w:sz w:val="18"/>
                <w:szCs w:val="18"/>
              </w:rPr>
              <w:t>qu</w:t>
            </w:r>
            <w:r>
              <w:rPr>
                <w:spacing w:val="-1"/>
                <w:sz w:val="18"/>
                <w:szCs w:val="18"/>
              </w:rPr>
              <w:t>e</w:t>
            </w:r>
            <w:r>
              <w:rPr>
                <w:spacing w:val="1"/>
                <w:sz w:val="18"/>
                <w:szCs w:val="18"/>
              </w:rPr>
              <w:t>n</w:t>
            </w:r>
            <w:r>
              <w:rPr>
                <w:spacing w:val="-1"/>
                <w:sz w:val="18"/>
                <w:szCs w:val="18"/>
              </w:rPr>
              <w:t>c</w:t>
            </w:r>
            <w:r>
              <w:rPr>
                <w:sz w:val="18"/>
                <w:szCs w:val="18"/>
              </w:rPr>
              <w:t>e</w:t>
            </w:r>
            <w:r>
              <w:rPr>
                <w:spacing w:val="-7"/>
                <w:sz w:val="18"/>
                <w:szCs w:val="18"/>
              </w:rPr>
              <w:t xml:space="preserve"> </w:t>
            </w:r>
            <w:r>
              <w:rPr>
                <w:sz w:val="18"/>
                <w:szCs w:val="18"/>
              </w:rPr>
              <w:t>BE</w:t>
            </w:r>
            <w:r>
              <w:rPr>
                <w:spacing w:val="-1"/>
                <w:sz w:val="18"/>
                <w:szCs w:val="18"/>
              </w:rPr>
              <w:t>N</w:t>
            </w:r>
            <w:r>
              <w:rPr>
                <w:spacing w:val="1"/>
                <w:sz w:val="18"/>
                <w:szCs w:val="18"/>
              </w:rPr>
              <w:t>_</w:t>
            </w:r>
            <w:r>
              <w:rPr>
                <w:spacing w:val="-2"/>
                <w:sz w:val="18"/>
                <w:szCs w:val="18"/>
              </w:rPr>
              <w:t>S</w:t>
            </w:r>
            <w:r>
              <w:rPr>
                <w:sz w:val="18"/>
                <w:szCs w:val="18"/>
              </w:rPr>
              <w:t>E</w:t>
            </w:r>
            <w:r>
              <w:rPr>
                <w:spacing w:val="-1"/>
                <w:sz w:val="18"/>
                <w:szCs w:val="18"/>
              </w:rPr>
              <w:t>Q</w:t>
            </w:r>
            <w:r>
              <w:rPr>
                <w:sz w:val="18"/>
                <w:szCs w:val="18"/>
              </w:rPr>
              <w:t>.</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COD_NATURA_BENEFICIO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 CHAR) NOT NULL</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89"/>
            </w:pPr>
            <w:r>
              <w:rPr>
                <w:sz w:val="18"/>
                <w:szCs w:val="18"/>
              </w:rPr>
              <w:t>E</w:t>
            </w:r>
            <w:r>
              <w:rPr>
                <w:spacing w:val="-1"/>
                <w:sz w:val="18"/>
                <w:szCs w:val="18"/>
              </w:rPr>
              <w:t>s</w:t>
            </w:r>
            <w:r>
              <w:rPr>
                <w:spacing w:val="1"/>
                <w:sz w:val="18"/>
                <w:szCs w:val="18"/>
              </w:rPr>
              <w:t>p</w:t>
            </w:r>
            <w:r>
              <w:rPr>
                <w:sz w:val="18"/>
                <w:szCs w:val="18"/>
              </w:rPr>
              <w:t>ri</w:t>
            </w:r>
            <w:r>
              <w:rPr>
                <w:spacing w:val="-5"/>
                <w:sz w:val="18"/>
                <w:szCs w:val="18"/>
              </w:rPr>
              <w:t>m</w:t>
            </w:r>
            <w:r>
              <w:rPr>
                <w:sz w:val="18"/>
                <w:szCs w:val="18"/>
              </w:rPr>
              <w:t>e</w:t>
            </w:r>
            <w:r>
              <w:rPr>
                <w:spacing w:val="-6"/>
                <w:sz w:val="18"/>
                <w:szCs w:val="18"/>
              </w:rPr>
              <w:t xml:space="preserve"> </w:t>
            </w:r>
            <w:r>
              <w:rPr>
                <w:sz w:val="18"/>
                <w:szCs w:val="18"/>
              </w:rPr>
              <w:t>la</w:t>
            </w:r>
            <w:r>
              <w:rPr>
                <w:spacing w:val="-5"/>
                <w:sz w:val="18"/>
                <w:szCs w:val="18"/>
              </w:rPr>
              <w:t xml:space="preserve"> </w:t>
            </w:r>
            <w:r>
              <w:rPr>
                <w:spacing w:val="1"/>
                <w:sz w:val="18"/>
                <w:szCs w:val="18"/>
              </w:rPr>
              <w:t>n</w:t>
            </w:r>
            <w:r>
              <w:rPr>
                <w:spacing w:val="-1"/>
                <w:sz w:val="18"/>
                <w:szCs w:val="18"/>
              </w:rPr>
              <w:t>a</w:t>
            </w:r>
            <w:r>
              <w:rPr>
                <w:sz w:val="18"/>
                <w:szCs w:val="18"/>
              </w:rPr>
              <w:t>t</w:t>
            </w:r>
            <w:r>
              <w:rPr>
                <w:spacing w:val="1"/>
                <w:sz w:val="18"/>
                <w:szCs w:val="18"/>
              </w:rPr>
              <w:t>u</w:t>
            </w:r>
            <w:r>
              <w:rPr>
                <w:sz w:val="18"/>
                <w:szCs w:val="18"/>
              </w:rPr>
              <w:t>ra</w:t>
            </w:r>
            <w:r>
              <w:rPr>
                <w:spacing w:val="-6"/>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w:t>
            </w:r>
            <w:r>
              <w:rPr>
                <w:spacing w:val="1"/>
                <w:sz w:val="18"/>
                <w:szCs w:val="18"/>
              </w:rPr>
              <w:t>b</w:t>
            </w:r>
            <w:r>
              <w:rPr>
                <w:spacing w:val="-5"/>
                <w:sz w:val="18"/>
                <w:szCs w:val="18"/>
              </w:rPr>
              <w:t>e</w:t>
            </w:r>
            <w:r>
              <w:rPr>
                <w:spacing w:val="1"/>
                <w:sz w:val="18"/>
                <w:szCs w:val="18"/>
              </w:rPr>
              <w:t>n</w:t>
            </w:r>
            <w:r>
              <w:rPr>
                <w:spacing w:val="-1"/>
                <w:sz w:val="18"/>
                <w:szCs w:val="18"/>
              </w:rPr>
              <w:t>e</w:t>
            </w:r>
            <w:r>
              <w:rPr>
                <w:spacing w:val="-3"/>
                <w:sz w:val="18"/>
                <w:szCs w:val="18"/>
              </w:rPr>
              <w:t>f</w:t>
            </w:r>
            <w:r>
              <w:rPr>
                <w:sz w:val="18"/>
                <w:szCs w:val="18"/>
              </w:rPr>
              <w:t>i</w:t>
            </w:r>
            <w:r>
              <w:rPr>
                <w:spacing w:val="-1"/>
                <w:sz w:val="18"/>
                <w:szCs w:val="18"/>
              </w:rPr>
              <w:t>c</w:t>
            </w:r>
            <w:r>
              <w:rPr>
                <w:sz w:val="18"/>
                <w:szCs w:val="18"/>
              </w:rPr>
              <w:t>i</w:t>
            </w:r>
            <w:r>
              <w:rPr>
                <w:spacing w:val="1"/>
                <w:sz w:val="18"/>
                <w:szCs w:val="18"/>
              </w:rPr>
              <w:t>o</w:t>
            </w:r>
            <w:r>
              <w:rPr>
                <w:spacing w:val="-4"/>
                <w:sz w:val="18"/>
                <w:szCs w:val="18"/>
              </w:rPr>
              <w:t xml:space="preserve"> </w:t>
            </w:r>
            <w:r>
              <w:rPr>
                <w:sz w:val="18"/>
                <w:szCs w:val="18"/>
              </w:rPr>
              <w:t>i</w:t>
            </w:r>
            <w:r>
              <w:rPr>
                <w:spacing w:val="1"/>
                <w:sz w:val="18"/>
                <w:szCs w:val="18"/>
              </w:rPr>
              <w:t>n</w:t>
            </w:r>
            <w:r>
              <w:rPr>
                <w:sz w:val="18"/>
                <w:szCs w:val="18"/>
              </w:rPr>
              <w:t>t</w:t>
            </w:r>
            <w:r>
              <w:rPr>
                <w:spacing w:val="-1"/>
                <w:sz w:val="18"/>
                <w:szCs w:val="18"/>
              </w:rPr>
              <w:t>es</w:t>
            </w:r>
            <w:r>
              <w:rPr>
                <w:sz w:val="18"/>
                <w:szCs w:val="18"/>
              </w:rPr>
              <w:t>a</w:t>
            </w:r>
            <w:r>
              <w:rPr>
                <w:spacing w:val="-5"/>
                <w:sz w:val="18"/>
                <w:szCs w:val="18"/>
              </w:rPr>
              <w:t xml:space="preserve"> </w:t>
            </w:r>
            <w:r>
              <w:rPr>
                <w:spacing w:val="1"/>
                <w:sz w:val="18"/>
                <w:szCs w:val="18"/>
              </w:rPr>
              <w:t>n</w:t>
            </w:r>
            <w:r>
              <w:rPr>
                <w:spacing w:val="-1"/>
                <w:sz w:val="18"/>
                <w:szCs w:val="18"/>
              </w:rPr>
              <w:t>e</w:t>
            </w:r>
            <w:r>
              <w:rPr>
                <w:sz w:val="18"/>
                <w:szCs w:val="18"/>
              </w:rPr>
              <w:t>lla</w:t>
            </w:r>
            <w:r>
              <w:rPr>
                <w:spacing w:val="-5"/>
                <w:sz w:val="18"/>
                <w:szCs w:val="18"/>
              </w:rPr>
              <w:t xml:space="preserve"> </w:t>
            </w:r>
            <w:r>
              <w:rPr>
                <w:spacing w:val="-1"/>
                <w:sz w:val="18"/>
                <w:szCs w:val="18"/>
              </w:rPr>
              <w:t>s</w:t>
            </w:r>
            <w:r>
              <w:rPr>
                <w:spacing w:val="1"/>
                <w:sz w:val="18"/>
                <w:szCs w:val="18"/>
              </w:rPr>
              <w:t>u</w:t>
            </w:r>
            <w:r>
              <w:rPr>
                <w:sz w:val="18"/>
                <w:szCs w:val="18"/>
              </w:rPr>
              <w:t>a</w:t>
            </w:r>
            <w:r>
              <w:rPr>
                <w:spacing w:val="-6"/>
                <w:sz w:val="18"/>
                <w:szCs w:val="18"/>
              </w:rPr>
              <w:t xml:space="preserve"> </w:t>
            </w:r>
            <w:r>
              <w:rPr>
                <w:spacing w:val="-1"/>
                <w:sz w:val="18"/>
                <w:szCs w:val="18"/>
              </w:rPr>
              <w:t>c</w:t>
            </w:r>
            <w:r>
              <w:rPr>
                <w:spacing w:val="-2"/>
                <w:sz w:val="18"/>
                <w:szCs w:val="18"/>
              </w:rPr>
              <w:t>o</w:t>
            </w:r>
            <w:r>
              <w:rPr>
                <w:spacing w:val="1"/>
                <w:sz w:val="18"/>
                <w:szCs w:val="18"/>
              </w:rPr>
              <w:t>n</w:t>
            </w:r>
            <w:r>
              <w:rPr>
                <w:spacing w:val="-1"/>
                <w:sz w:val="18"/>
                <w:szCs w:val="18"/>
              </w:rPr>
              <w:t>cess</w:t>
            </w:r>
            <w:r>
              <w:rPr>
                <w:sz w:val="18"/>
                <w:szCs w:val="18"/>
              </w:rPr>
              <w:t>i</w:t>
            </w:r>
            <w:r>
              <w:rPr>
                <w:spacing w:val="1"/>
                <w:sz w:val="18"/>
                <w:szCs w:val="18"/>
              </w:rPr>
              <w:t>on</w:t>
            </w:r>
            <w:r>
              <w:rPr>
                <w:sz w:val="18"/>
                <w:szCs w:val="18"/>
              </w:rPr>
              <w:t>e</w:t>
            </w:r>
            <w:r>
              <w:rPr>
                <w:spacing w:val="-5"/>
                <w:sz w:val="18"/>
                <w:szCs w:val="18"/>
              </w:rPr>
              <w:t xml:space="preserve"> </w:t>
            </w:r>
            <w:r>
              <w:rPr>
                <w:sz w:val="18"/>
                <w:szCs w:val="18"/>
              </w:rPr>
              <w:t>o</w:t>
            </w:r>
            <w:r>
              <w:rPr>
                <w:spacing w:val="-6"/>
                <w:sz w:val="18"/>
                <w:szCs w:val="18"/>
              </w:rPr>
              <w:t xml:space="preserve"> </w:t>
            </w:r>
            <w:r>
              <w:rPr>
                <w:sz w:val="18"/>
                <w:szCs w:val="18"/>
              </w:rPr>
              <w:t>r</w:t>
            </w:r>
            <w:r>
              <w:rPr>
                <w:spacing w:val="-1"/>
                <w:sz w:val="18"/>
                <w:szCs w:val="18"/>
              </w:rPr>
              <w:t>e</w:t>
            </w:r>
            <w:r>
              <w:rPr>
                <w:spacing w:val="-2"/>
                <w:sz w:val="18"/>
                <w:szCs w:val="18"/>
              </w:rPr>
              <w:t>v</w:t>
            </w:r>
            <w:r>
              <w:rPr>
                <w:spacing w:val="1"/>
                <w:sz w:val="18"/>
                <w:szCs w:val="18"/>
              </w:rPr>
              <w:t>o</w:t>
            </w:r>
            <w:r>
              <w:rPr>
                <w:spacing w:val="-1"/>
                <w:sz w:val="18"/>
                <w:szCs w:val="18"/>
              </w:rPr>
              <w:t>ca</w:t>
            </w:r>
            <w:r>
              <w:rPr>
                <w:sz w:val="18"/>
                <w:szCs w:val="18"/>
              </w:rPr>
              <w:t>.</w:t>
            </w:r>
            <w:r>
              <w:rPr>
                <w:w w:val="99"/>
                <w:sz w:val="18"/>
                <w:szCs w:val="18"/>
              </w:rPr>
              <w:t xml:space="preserve"> </w:t>
            </w:r>
            <w:r>
              <w:rPr>
                <w:spacing w:val="-1"/>
                <w:sz w:val="18"/>
                <w:szCs w:val="18"/>
              </w:rPr>
              <w:t>De</w:t>
            </w:r>
            <w:r>
              <w:rPr>
                <w:sz w:val="18"/>
                <w:szCs w:val="18"/>
              </w:rPr>
              <w:t>ri</w:t>
            </w:r>
            <w:r>
              <w:rPr>
                <w:spacing w:val="-2"/>
                <w:sz w:val="18"/>
                <w:szCs w:val="18"/>
              </w:rPr>
              <w:t>v</w:t>
            </w:r>
            <w:r>
              <w:rPr>
                <w:sz w:val="18"/>
                <w:szCs w:val="18"/>
              </w:rPr>
              <w:t>a</w:t>
            </w:r>
            <w:r>
              <w:rPr>
                <w:spacing w:val="-7"/>
                <w:sz w:val="18"/>
                <w:szCs w:val="18"/>
              </w:rPr>
              <w:t xml:space="preserve"> </w:t>
            </w:r>
            <w:r>
              <w:rPr>
                <w:spacing w:val="1"/>
                <w:sz w:val="18"/>
                <w:szCs w:val="18"/>
              </w:rPr>
              <w:t>d</w:t>
            </w:r>
            <w:r>
              <w:rPr>
                <w:sz w:val="18"/>
                <w:szCs w:val="18"/>
              </w:rPr>
              <w:t>a</w:t>
            </w:r>
            <w:r>
              <w:rPr>
                <w:spacing w:val="-6"/>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spacing w:val="-6"/>
                <w:sz w:val="18"/>
                <w:szCs w:val="18"/>
              </w:rPr>
              <w:t xml:space="preserve"> </w:t>
            </w:r>
            <w:r>
              <w:rPr>
                <w:sz w:val="18"/>
                <w:szCs w:val="18"/>
              </w:rPr>
              <w:t>P</w:t>
            </w:r>
            <w:r>
              <w:rPr>
                <w:spacing w:val="1"/>
                <w:sz w:val="18"/>
                <w:szCs w:val="18"/>
              </w:rPr>
              <w:t>u</w:t>
            </w:r>
            <w:r>
              <w:rPr>
                <w:sz w:val="18"/>
                <w:szCs w:val="18"/>
              </w:rPr>
              <w:t>ò</w:t>
            </w:r>
            <w:r>
              <w:rPr>
                <w:spacing w:val="-4"/>
                <w:sz w:val="18"/>
                <w:szCs w:val="18"/>
              </w:rPr>
              <w:t xml:space="preserve"> </w:t>
            </w:r>
            <w:r>
              <w:rPr>
                <w:spacing w:val="-1"/>
                <w:sz w:val="18"/>
                <w:szCs w:val="18"/>
              </w:rPr>
              <w:t>ass</w:t>
            </w:r>
            <w:r>
              <w:rPr>
                <w:spacing w:val="1"/>
                <w:sz w:val="18"/>
                <w:szCs w:val="18"/>
              </w:rPr>
              <w:t>u</w:t>
            </w:r>
            <w:r>
              <w:rPr>
                <w:spacing w:val="-5"/>
                <w:sz w:val="18"/>
                <w:szCs w:val="18"/>
              </w:rPr>
              <w:t>m</w:t>
            </w:r>
            <w:r>
              <w:rPr>
                <w:spacing w:val="-1"/>
                <w:sz w:val="18"/>
                <w:szCs w:val="18"/>
              </w:rPr>
              <w:t>e</w:t>
            </w:r>
            <w:r>
              <w:rPr>
                <w:sz w:val="18"/>
                <w:szCs w:val="18"/>
              </w:rPr>
              <w:t>re</w:t>
            </w:r>
            <w:r>
              <w:rPr>
                <w:spacing w:val="-6"/>
                <w:sz w:val="18"/>
                <w:szCs w:val="18"/>
              </w:rPr>
              <w:t xml:space="preserve"> </w:t>
            </w:r>
            <w:r>
              <w:rPr>
                <w:sz w:val="18"/>
                <w:szCs w:val="18"/>
              </w:rPr>
              <w:t>i</w:t>
            </w:r>
            <w:r>
              <w:rPr>
                <w:spacing w:val="-4"/>
                <w:sz w:val="18"/>
                <w:szCs w:val="18"/>
              </w:rPr>
              <w:t xml:space="preserve"> </w:t>
            </w:r>
            <w:r>
              <w:rPr>
                <w:spacing w:val="-1"/>
                <w:sz w:val="18"/>
                <w:szCs w:val="18"/>
              </w:rPr>
              <w:t>se</w:t>
            </w:r>
            <w:r>
              <w:rPr>
                <w:spacing w:val="-2"/>
                <w:sz w:val="18"/>
                <w:szCs w:val="18"/>
              </w:rPr>
              <w:t>g</w:t>
            </w:r>
            <w:r>
              <w:rPr>
                <w:spacing w:val="1"/>
                <w:sz w:val="18"/>
                <w:szCs w:val="18"/>
              </w:rPr>
              <w:t>u</w:t>
            </w:r>
            <w:r>
              <w:rPr>
                <w:spacing w:val="-1"/>
                <w:sz w:val="18"/>
                <w:szCs w:val="18"/>
              </w:rPr>
              <w:t>e</w:t>
            </w:r>
            <w:r>
              <w:rPr>
                <w:spacing w:val="1"/>
                <w:sz w:val="18"/>
                <w:szCs w:val="18"/>
              </w:rPr>
              <w:t>n</w:t>
            </w:r>
            <w:r>
              <w:rPr>
                <w:sz w:val="18"/>
                <w:szCs w:val="18"/>
              </w:rPr>
              <w:t>ti</w:t>
            </w:r>
            <w:r>
              <w:rPr>
                <w:spacing w:val="-5"/>
                <w:sz w:val="18"/>
                <w:szCs w:val="18"/>
              </w:rPr>
              <w:t xml:space="preserve"> </w:t>
            </w:r>
            <w:r>
              <w:rPr>
                <w:spacing w:val="-2"/>
                <w:sz w:val="18"/>
                <w:szCs w:val="18"/>
              </w:rPr>
              <w:t>v</w:t>
            </w:r>
            <w:r>
              <w:rPr>
                <w:spacing w:val="-1"/>
                <w:sz w:val="18"/>
                <w:szCs w:val="18"/>
              </w:rPr>
              <w:t>a</w:t>
            </w:r>
            <w:r>
              <w:rPr>
                <w:sz w:val="18"/>
                <w:szCs w:val="18"/>
              </w:rPr>
              <w:t>l</w:t>
            </w:r>
            <w:r>
              <w:rPr>
                <w:spacing w:val="1"/>
                <w:sz w:val="18"/>
                <w:szCs w:val="18"/>
              </w:rPr>
              <w:t>o</w:t>
            </w:r>
            <w:r>
              <w:rPr>
                <w:sz w:val="18"/>
                <w:szCs w:val="18"/>
              </w:rPr>
              <w:t>ri:</w:t>
            </w:r>
            <w:r>
              <w:rPr>
                <w:spacing w:val="-4"/>
                <w:sz w:val="18"/>
                <w:szCs w:val="18"/>
              </w:rPr>
              <w:t xml:space="preserve"> </w:t>
            </w:r>
            <w:r>
              <w:rPr>
                <w:sz w:val="18"/>
                <w:szCs w:val="18"/>
              </w:rPr>
              <w:t>R</w:t>
            </w:r>
            <w:r>
              <w:rPr>
                <w:spacing w:val="-2"/>
                <w:sz w:val="18"/>
                <w:szCs w:val="18"/>
              </w:rPr>
              <w:t>E</w:t>
            </w:r>
            <w:r>
              <w:rPr>
                <w:spacing w:val="2"/>
                <w:sz w:val="18"/>
                <w:szCs w:val="18"/>
              </w:rPr>
              <w:t>V</w:t>
            </w:r>
            <w:r>
              <w:rPr>
                <w:spacing w:val="-1"/>
                <w:sz w:val="18"/>
                <w:szCs w:val="18"/>
              </w:rPr>
              <w:t>O</w:t>
            </w:r>
            <w:r>
              <w:rPr>
                <w:sz w:val="18"/>
                <w:szCs w:val="18"/>
              </w:rPr>
              <w:t>C</w:t>
            </w:r>
            <w:r>
              <w:rPr>
                <w:spacing w:val="-3"/>
                <w:sz w:val="18"/>
                <w:szCs w:val="18"/>
              </w:rPr>
              <w:t>A</w:t>
            </w:r>
            <w:r>
              <w:rPr>
                <w:spacing w:val="-2"/>
                <w:sz w:val="18"/>
                <w:szCs w:val="18"/>
              </w:rPr>
              <w:t>T</w:t>
            </w:r>
            <w:r>
              <w:rPr>
                <w:spacing w:val="-1"/>
                <w:sz w:val="18"/>
                <w:szCs w:val="18"/>
              </w:rPr>
              <w:t>O</w:t>
            </w:r>
            <w:r>
              <w:rPr>
                <w:w w:val="99"/>
                <w:sz w:val="18"/>
                <w:szCs w:val="18"/>
              </w:rPr>
              <w:t xml:space="preserve"> </w:t>
            </w:r>
            <w:r>
              <w:rPr>
                <w:sz w:val="18"/>
                <w:szCs w:val="18"/>
              </w:rPr>
              <w:t>C</w:t>
            </w:r>
            <w:r>
              <w:rPr>
                <w:spacing w:val="-1"/>
                <w:sz w:val="18"/>
                <w:szCs w:val="18"/>
              </w:rPr>
              <w:t>ON</w:t>
            </w:r>
            <w:r>
              <w:rPr>
                <w:sz w:val="18"/>
                <w:szCs w:val="18"/>
              </w:rPr>
              <w:t>CESS</w:t>
            </w:r>
            <w:r>
              <w:rPr>
                <w:spacing w:val="-1"/>
                <w:sz w:val="18"/>
                <w:szCs w:val="18"/>
              </w:rPr>
              <w:t>O</w:t>
            </w:r>
            <w:r>
              <w:rPr>
                <w:sz w:val="18"/>
                <w:szCs w:val="18"/>
              </w:rPr>
              <w:t>.</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COD_TIPO_BENEFICIO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(2 CHAR) NOT NULL</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06"/>
              <w:rPr>
                <w:spacing w:val="-3"/>
                <w:sz w:val="18"/>
                <w:szCs w:val="18"/>
              </w:rPr>
            </w:pPr>
            <w:r>
              <w:rPr>
                <w:sz w:val="18"/>
                <w:szCs w:val="18"/>
              </w:rPr>
              <w:t>E'</w:t>
            </w:r>
            <w:r>
              <w:rPr>
                <w:spacing w:val="-5"/>
                <w:sz w:val="18"/>
                <w:szCs w:val="18"/>
              </w:rPr>
              <w:t xml:space="preserve"> </w:t>
            </w:r>
            <w:r>
              <w:rPr>
                <w:sz w:val="18"/>
                <w:szCs w:val="18"/>
              </w:rPr>
              <w:t>il</w:t>
            </w:r>
            <w:r>
              <w:rPr>
                <w:spacing w:val="-3"/>
                <w:sz w:val="18"/>
                <w:szCs w:val="18"/>
              </w:rPr>
              <w:t xml:space="preserve"> </w:t>
            </w:r>
            <w:r>
              <w:rPr>
                <w:spacing w:val="1"/>
                <w:sz w:val="18"/>
                <w:szCs w:val="18"/>
              </w:rPr>
              <w:t>d</w:t>
            </w:r>
            <w:r>
              <w:rPr>
                <w:spacing w:val="-1"/>
                <w:sz w:val="18"/>
                <w:szCs w:val="18"/>
              </w:rPr>
              <w:t>e</w:t>
            </w:r>
            <w:r>
              <w:rPr>
                <w:sz w:val="18"/>
                <w:szCs w:val="18"/>
              </w:rPr>
              <w:t>tt</w:t>
            </w:r>
            <w:r>
              <w:rPr>
                <w:spacing w:val="-1"/>
                <w:sz w:val="18"/>
                <w:szCs w:val="18"/>
              </w:rPr>
              <w:t>a</w:t>
            </w:r>
            <w:r>
              <w:rPr>
                <w:spacing w:val="-2"/>
                <w:sz w:val="18"/>
                <w:szCs w:val="18"/>
              </w:rPr>
              <w:t>g</w:t>
            </w:r>
            <w:r>
              <w:rPr>
                <w:sz w:val="18"/>
                <w:szCs w:val="18"/>
              </w:rPr>
              <w:t>lio</w:t>
            </w:r>
            <w:r>
              <w:rPr>
                <w:spacing w:val="-4"/>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w:t>
            </w:r>
            <w:r>
              <w:rPr>
                <w:spacing w:val="1"/>
                <w:sz w:val="18"/>
                <w:szCs w:val="18"/>
              </w:rPr>
              <w:t>b</w:t>
            </w:r>
            <w:r>
              <w:rPr>
                <w:spacing w:val="-5"/>
                <w:sz w:val="18"/>
                <w:szCs w:val="18"/>
              </w:rPr>
              <w:t>e</w:t>
            </w:r>
            <w:r>
              <w:rPr>
                <w:spacing w:val="1"/>
                <w:sz w:val="18"/>
                <w:szCs w:val="18"/>
              </w:rPr>
              <w:t>n</w:t>
            </w:r>
            <w:r>
              <w:rPr>
                <w:spacing w:val="-1"/>
                <w:sz w:val="18"/>
                <w:szCs w:val="18"/>
              </w:rPr>
              <w:t>e</w:t>
            </w:r>
            <w:r>
              <w:rPr>
                <w:spacing w:val="-3"/>
                <w:sz w:val="18"/>
                <w:szCs w:val="18"/>
              </w:rPr>
              <w:t>f</w:t>
            </w:r>
            <w:r>
              <w:rPr>
                <w:sz w:val="18"/>
                <w:szCs w:val="18"/>
              </w:rPr>
              <w:t>i</w:t>
            </w:r>
            <w:r>
              <w:rPr>
                <w:spacing w:val="-1"/>
                <w:sz w:val="18"/>
                <w:szCs w:val="18"/>
              </w:rPr>
              <w:t>c</w:t>
            </w:r>
            <w:r>
              <w:rPr>
                <w:sz w:val="18"/>
                <w:szCs w:val="18"/>
              </w:rPr>
              <w:t>io</w:t>
            </w:r>
            <w:r>
              <w:rPr>
                <w:spacing w:val="-3"/>
                <w:sz w:val="18"/>
                <w:szCs w:val="18"/>
              </w:rPr>
              <w:t xml:space="preserve"> </w:t>
            </w:r>
            <w:r>
              <w:rPr>
                <w:spacing w:val="-1"/>
                <w:sz w:val="18"/>
                <w:szCs w:val="18"/>
              </w:rPr>
              <w:t>c</w:t>
            </w:r>
            <w:r>
              <w:rPr>
                <w:spacing w:val="1"/>
                <w:sz w:val="18"/>
                <w:szCs w:val="18"/>
              </w:rPr>
              <w:t>on</w:t>
            </w:r>
            <w:r>
              <w:rPr>
                <w:spacing w:val="-1"/>
                <w:sz w:val="18"/>
                <w:szCs w:val="18"/>
              </w:rPr>
              <w:t>cess</w:t>
            </w:r>
            <w:r>
              <w:rPr>
                <w:spacing w:val="1"/>
                <w:sz w:val="18"/>
                <w:szCs w:val="18"/>
              </w:rPr>
              <w:t>o</w:t>
            </w:r>
            <w:r>
              <w:rPr>
                <w:spacing w:val="-3"/>
                <w:sz w:val="18"/>
                <w:szCs w:val="18"/>
              </w:rPr>
              <w:t xml:space="preserve"> </w:t>
            </w:r>
            <w:r>
              <w:rPr>
                <w:spacing w:val="-1"/>
                <w:sz w:val="18"/>
                <w:szCs w:val="18"/>
              </w:rPr>
              <w:t>c</w:t>
            </w:r>
            <w:r>
              <w:rPr>
                <w:sz w:val="18"/>
                <w:szCs w:val="18"/>
              </w:rPr>
              <w:t>i</w:t>
            </w:r>
            <w:r>
              <w:rPr>
                <w:spacing w:val="1"/>
                <w:sz w:val="18"/>
                <w:szCs w:val="18"/>
              </w:rPr>
              <w:t>o</w:t>
            </w:r>
            <w:r>
              <w:rPr>
                <w:sz w:val="18"/>
                <w:szCs w:val="18"/>
              </w:rPr>
              <w:t>è</w:t>
            </w:r>
            <w:r>
              <w:rPr>
                <w:spacing w:val="-4"/>
                <w:sz w:val="18"/>
                <w:szCs w:val="18"/>
              </w:rPr>
              <w:t xml:space="preserve"> </w:t>
            </w:r>
            <w:r>
              <w:rPr>
                <w:sz w:val="18"/>
                <w:szCs w:val="18"/>
              </w:rPr>
              <w:t>è</w:t>
            </w:r>
            <w:r>
              <w:rPr>
                <w:spacing w:val="-5"/>
                <w:sz w:val="18"/>
                <w:szCs w:val="18"/>
              </w:rPr>
              <w:t xml:space="preserve"> </w:t>
            </w:r>
            <w:r>
              <w:rPr>
                <w:spacing w:val="-1"/>
                <w:sz w:val="18"/>
                <w:szCs w:val="18"/>
              </w:rPr>
              <w:t>s</w:t>
            </w:r>
            <w:r>
              <w:rPr>
                <w:spacing w:val="1"/>
                <w:sz w:val="18"/>
                <w:szCs w:val="18"/>
              </w:rPr>
              <w:t>p</w:t>
            </w:r>
            <w:r>
              <w:rPr>
                <w:spacing w:val="-1"/>
                <w:sz w:val="18"/>
                <w:szCs w:val="18"/>
              </w:rPr>
              <w:t>ec</w:t>
            </w:r>
            <w:r>
              <w:rPr>
                <w:sz w:val="18"/>
                <w:szCs w:val="18"/>
              </w:rPr>
              <w:t>i</w:t>
            </w:r>
            <w:r>
              <w:rPr>
                <w:spacing w:val="-3"/>
                <w:sz w:val="18"/>
                <w:szCs w:val="18"/>
              </w:rPr>
              <w:t>f</w:t>
            </w:r>
            <w:r>
              <w:rPr>
                <w:sz w:val="18"/>
                <w:szCs w:val="18"/>
              </w:rPr>
              <w:t>i</w:t>
            </w:r>
            <w:r>
              <w:rPr>
                <w:spacing w:val="-1"/>
                <w:sz w:val="18"/>
                <w:szCs w:val="18"/>
              </w:rPr>
              <w:t>ca</w:t>
            </w:r>
            <w:r>
              <w:rPr>
                <w:sz w:val="18"/>
                <w:szCs w:val="18"/>
              </w:rPr>
              <w:t>to</w:t>
            </w:r>
            <w:r>
              <w:rPr>
                <w:spacing w:val="-3"/>
                <w:sz w:val="18"/>
                <w:szCs w:val="18"/>
              </w:rPr>
              <w:t xml:space="preserve"> </w:t>
            </w:r>
            <w:r>
              <w:rPr>
                <w:sz w:val="18"/>
                <w:szCs w:val="18"/>
              </w:rPr>
              <w:t>il</w:t>
            </w:r>
            <w:r>
              <w:rPr>
                <w:spacing w:val="-2"/>
                <w:sz w:val="18"/>
                <w:szCs w:val="18"/>
              </w:rPr>
              <w:t xml:space="preserve"> </w:t>
            </w:r>
            <w:r>
              <w:rPr>
                <w:sz w:val="18"/>
                <w:szCs w:val="18"/>
              </w:rPr>
              <w:t>t</w:t>
            </w:r>
            <w:r>
              <w:rPr>
                <w:spacing w:val="-2"/>
                <w:sz w:val="18"/>
                <w:szCs w:val="18"/>
              </w:rPr>
              <w:t>i</w:t>
            </w:r>
            <w:r>
              <w:rPr>
                <w:spacing w:val="1"/>
                <w:sz w:val="18"/>
                <w:szCs w:val="18"/>
              </w:rPr>
              <w:t>p</w:t>
            </w:r>
            <w:r>
              <w:rPr>
                <w:sz w:val="18"/>
                <w:szCs w:val="18"/>
              </w:rPr>
              <w:t>o</w:t>
            </w:r>
            <w:r>
              <w:rPr>
                <w:spacing w:val="-5"/>
                <w:sz w:val="18"/>
                <w:szCs w:val="18"/>
              </w:rPr>
              <w:t xml:space="preserve"> </w:t>
            </w:r>
            <w:r>
              <w:rPr>
                <w:spacing w:val="1"/>
                <w:sz w:val="18"/>
                <w:szCs w:val="18"/>
              </w:rPr>
              <w:t>d</w:t>
            </w:r>
            <w:r>
              <w:rPr>
                <w:sz w:val="18"/>
                <w:szCs w:val="18"/>
              </w:rPr>
              <w:t>i</w:t>
            </w:r>
            <w:r>
              <w:rPr>
                <w:w w:val="99"/>
                <w:sz w:val="18"/>
                <w:szCs w:val="18"/>
              </w:rPr>
              <w:t xml:space="preserve"> </w:t>
            </w:r>
            <w:r>
              <w:rPr>
                <w:spacing w:val="1"/>
                <w:sz w:val="18"/>
                <w:szCs w:val="18"/>
              </w:rPr>
              <w:t>b</w:t>
            </w:r>
            <w:r>
              <w:rPr>
                <w:spacing w:val="-1"/>
                <w:sz w:val="18"/>
                <w:szCs w:val="18"/>
              </w:rPr>
              <w:t>e</w:t>
            </w:r>
            <w:r>
              <w:rPr>
                <w:spacing w:val="1"/>
                <w:sz w:val="18"/>
                <w:szCs w:val="18"/>
              </w:rPr>
              <w:t>n</w:t>
            </w:r>
            <w:r>
              <w:rPr>
                <w:spacing w:val="-1"/>
                <w:sz w:val="18"/>
                <w:szCs w:val="18"/>
              </w:rPr>
              <w:t>e</w:t>
            </w:r>
            <w:r>
              <w:rPr>
                <w:spacing w:val="-3"/>
                <w:sz w:val="18"/>
                <w:szCs w:val="18"/>
              </w:rPr>
              <w:t>f</w:t>
            </w:r>
            <w:r>
              <w:rPr>
                <w:sz w:val="18"/>
                <w:szCs w:val="18"/>
              </w:rPr>
              <w:t>i</w:t>
            </w:r>
            <w:r>
              <w:rPr>
                <w:spacing w:val="-1"/>
                <w:sz w:val="18"/>
                <w:szCs w:val="18"/>
              </w:rPr>
              <w:t>c</w:t>
            </w:r>
            <w:r>
              <w:rPr>
                <w:sz w:val="18"/>
                <w:szCs w:val="18"/>
              </w:rPr>
              <w:t>i</w:t>
            </w:r>
            <w:r>
              <w:rPr>
                <w:spacing w:val="1"/>
                <w:sz w:val="18"/>
                <w:szCs w:val="18"/>
              </w:rPr>
              <w:t>o</w:t>
            </w:r>
            <w:r>
              <w:rPr>
                <w:spacing w:val="-5"/>
                <w:sz w:val="18"/>
                <w:szCs w:val="18"/>
              </w:rPr>
              <w:t xml:space="preserve"> </w:t>
            </w:r>
            <w:r>
              <w:rPr>
                <w:spacing w:val="-1"/>
                <w:sz w:val="18"/>
                <w:szCs w:val="18"/>
              </w:rPr>
              <w:t>e</w:t>
            </w:r>
            <w:r>
              <w:rPr>
                <w:spacing w:val="-2"/>
                <w:sz w:val="18"/>
                <w:szCs w:val="18"/>
              </w:rPr>
              <w:t>v</w:t>
            </w:r>
            <w:r>
              <w:rPr>
                <w:sz w:val="18"/>
                <w:szCs w:val="18"/>
              </w:rPr>
              <w:t>i</w:t>
            </w:r>
            <w:r>
              <w:rPr>
                <w:spacing w:val="1"/>
                <w:sz w:val="18"/>
                <w:szCs w:val="18"/>
              </w:rPr>
              <w:t>d</w:t>
            </w:r>
            <w:r>
              <w:rPr>
                <w:spacing w:val="-1"/>
                <w:sz w:val="18"/>
                <w:szCs w:val="18"/>
              </w:rPr>
              <w:t>e</w:t>
            </w:r>
            <w:r>
              <w:rPr>
                <w:spacing w:val="1"/>
                <w:sz w:val="18"/>
                <w:szCs w:val="18"/>
              </w:rPr>
              <w:t>n</w:t>
            </w:r>
            <w:r>
              <w:rPr>
                <w:spacing w:val="-1"/>
                <w:sz w:val="18"/>
                <w:szCs w:val="18"/>
              </w:rPr>
              <w:t>z</w:t>
            </w:r>
            <w:r>
              <w:rPr>
                <w:sz w:val="18"/>
                <w:szCs w:val="18"/>
              </w:rPr>
              <w:t>i</w:t>
            </w:r>
            <w:r>
              <w:rPr>
                <w:spacing w:val="-1"/>
                <w:sz w:val="18"/>
                <w:szCs w:val="18"/>
              </w:rPr>
              <w:t>a</w:t>
            </w:r>
            <w:r>
              <w:rPr>
                <w:spacing w:val="1"/>
                <w:sz w:val="18"/>
                <w:szCs w:val="18"/>
              </w:rPr>
              <w:t>n</w:t>
            </w:r>
            <w:r>
              <w:rPr>
                <w:spacing w:val="-2"/>
                <w:sz w:val="18"/>
                <w:szCs w:val="18"/>
              </w:rPr>
              <w:t>d</w:t>
            </w:r>
            <w:r>
              <w:rPr>
                <w:sz w:val="18"/>
                <w:szCs w:val="18"/>
              </w:rPr>
              <w:t>o</w:t>
            </w:r>
            <w:r>
              <w:rPr>
                <w:spacing w:val="-5"/>
                <w:sz w:val="18"/>
                <w:szCs w:val="18"/>
              </w:rPr>
              <w:t xml:space="preserve"> </w:t>
            </w:r>
            <w:r>
              <w:rPr>
                <w:sz w:val="18"/>
                <w:szCs w:val="18"/>
              </w:rPr>
              <w:t>e</w:t>
            </w:r>
            <w:r>
              <w:rPr>
                <w:spacing w:val="-6"/>
                <w:sz w:val="18"/>
                <w:szCs w:val="18"/>
              </w:rPr>
              <w:t xml:space="preserve"> </w:t>
            </w:r>
            <w:r>
              <w:rPr>
                <w:spacing w:val="1"/>
                <w:sz w:val="18"/>
                <w:szCs w:val="18"/>
              </w:rPr>
              <w:t>d</w:t>
            </w:r>
            <w:r>
              <w:rPr>
                <w:sz w:val="18"/>
                <w:szCs w:val="18"/>
              </w:rPr>
              <w:t>i</w:t>
            </w:r>
            <w:r>
              <w:rPr>
                <w:spacing w:val="-1"/>
                <w:sz w:val="18"/>
                <w:szCs w:val="18"/>
              </w:rPr>
              <w:t>s</w:t>
            </w:r>
            <w:r>
              <w:rPr>
                <w:spacing w:val="-2"/>
                <w:sz w:val="18"/>
                <w:szCs w:val="18"/>
              </w:rPr>
              <w:t>t</w:t>
            </w:r>
            <w:r>
              <w:rPr>
                <w:sz w:val="18"/>
                <w:szCs w:val="18"/>
              </w:rPr>
              <w:t>i</w:t>
            </w:r>
            <w:r>
              <w:rPr>
                <w:spacing w:val="1"/>
                <w:sz w:val="18"/>
                <w:szCs w:val="18"/>
              </w:rPr>
              <w:t>n</w:t>
            </w:r>
            <w:r>
              <w:rPr>
                <w:spacing w:val="-5"/>
                <w:sz w:val="18"/>
                <w:szCs w:val="18"/>
              </w:rPr>
              <w:t>g</w:t>
            </w:r>
            <w:r>
              <w:rPr>
                <w:spacing w:val="1"/>
                <w:sz w:val="18"/>
                <w:szCs w:val="18"/>
              </w:rPr>
              <w:t>u</w:t>
            </w:r>
            <w:r>
              <w:rPr>
                <w:spacing w:val="-1"/>
                <w:sz w:val="18"/>
                <w:szCs w:val="18"/>
              </w:rPr>
              <w:t>e</w:t>
            </w:r>
            <w:r>
              <w:rPr>
                <w:spacing w:val="1"/>
                <w:sz w:val="18"/>
                <w:szCs w:val="18"/>
              </w:rPr>
              <w:t>n</w:t>
            </w:r>
            <w:r>
              <w:rPr>
                <w:spacing w:val="-2"/>
                <w:sz w:val="18"/>
                <w:szCs w:val="18"/>
              </w:rPr>
              <w:t>d</w:t>
            </w:r>
            <w:r>
              <w:rPr>
                <w:sz w:val="18"/>
                <w:szCs w:val="18"/>
              </w:rPr>
              <w:t>o</w:t>
            </w:r>
            <w:r>
              <w:rPr>
                <w:spacing w:val="-5"/>
                <w:sz w:val="18"/>
                <w:szCs w:val="18"/>
              </w:rPr>
              <w:t xml:space="preserve"> </w:t>
            </w:r>
            <w:r>
              <w:rPr>
                <w:spacing w:val="-2"/>
                <w:sz w:val="18"/>
                <w:szCs w:val="18"/>
              </w:rPr>
              <w:t>q</w:t>
            </w:r>
            <w:r>
              <w:rPr>
                <w:spacing w:val="1"/>
                <w:sz w:val="18"/>
                <w:szCs w:val="18"/>
              </w:rPr>
              <w:t>u</w:t>
            </w:r>
            <w:r>
              <w:rPr>
                <w:spacing w:val="-1"/>
                <w:sz w:val="18"/>
                <w:szCs w:val="18"/>
              </w:rPr>
              <w:t>e</w:t>
            </w:r>
            <w:r>
              <w:rPr>
                <w:sz w:val="18"/>
                <w:szCs w:val="18"/>
              </w:rPr>
              <w:t>lli</w:t>
            </w:r>
            <w:r>
              <w:rPr>
                <w:spacing w:val="-4"/>
                <w:sz w:val="18"/>
                <w:szCs w:val="18"/>
              </w:rPr>
              <w:t xml:space="preserve"> </w:t>
            </w:r>
            <w:r>
              <w:rPr>
                <w:spacing w:val="-5"/>
                <w:sz w:val="18"/>
                <w:szCs w:val="18"/>
              </w:rPr>
              <w:t>c</w:t>
            </w:r>
            <w:r>
              <w:rPr>
                <w:spacing w:val="1"/>
                <w:sz w:val="18"/>
                <w:szCs w:val="18"/>
              </w:rPr>
              <w:t>h</w:t>
            </w:r>
            <w:r>
              <w:rPr>
                <w:sz w:val="18"/>
                <w:szCs w:val="18"/>
              </w:rPr>
              <w:t>e</w:t>
            </w:r>
            <w:r>
              <w:rPr>
                <w:spacing w:val="-7"/>
                <w:sz w:val="18"/>
                <w:szCs w:val="18"/>
              </w:rPr>
              <w:t xml:space="preserve"> </w:t>
            </w:r>
            <w:r>
              <w:rPr>
                <w:spacing w:val="1"/>
                <w:sz w:val="18"/>
                <w:szCs w:val="18"/>
              </w:rPr>
              <w:t>d</w:t>
            </w:r>
            <w:r>
              <w:rPr>
                <w:spacing w:val="-1"/>
                <w:sz w:val="18"/>
                <w:szCs w:val="18"/>
              </w:rPr>
              <w:t>e</w:t>
            </w:r>
            <w:r>
              <w:rPr>
                <w:sz w:val="18"/>
                <w:szCs w:val="18"/>
              </w:rPr>
              <w:t>ri</w:t>
            </w:r>
            <w:r>
              <w:rPr>
                <w:spacing w:val="-2"/>
                <w:sz w:val="18"/>
                <w:szCs w:val="18"/>
              </w:rPr>
              <w:t>v</w:t>
            </w:r>
            <w:r>
              <w:rPr>
                <w:spacing w:val="-1"/>
                <w:sz w:val="18"/>
                <w:szCs w:val="18"/>
              </w:rPr>
              <w:t>a</w:t>
            </w:r>
            <w:r>
              <w:rPr>
                <w:spacing w:val="1"/>
                <w:sz w:val="18"/>
                <w:szCs w:val="18"/>
              </w:rPr>
              <w:t>n</w:t>
            </w:r>
            <w:r>
              <w:rPr>
                <w:sz w:val="18"/>
                <w:szCs w:val="18"/>
              </w:rPr>
              <w:t>o</w:t>
            </w:r>
            <w:r>
              <w:rPr>
                <w:spacing w:val="-6"/>
                <w:sz w:val="18"/>
                <w:szCs w:val="18"/>
              </w:rPr>
              <w:t xml:space="preserve"> </w:t>
            </w:r>
            <w:r>
              <w:rPr>
                <w:spacing w:val="1"/>
                <w:sz w:val="18"/>
                <w:szCs w:val="18"/>
              </w:rPr>
              <w:t>d</w:t>
            </w:r>
            <w:r>
              <w:rPr>
                <w:spacing w:val="-1"/>
                <w:sz w:val="18"/>
                <w:szCs w:val="18"/>
              </w:rPr>
              <w:t>a</w:t>
            </w:r>
            <w:r>
              <w:rPr>
                <w:sz w:val="18"/>
                <w:szCs w:val="18"/>
              </w:rPr>
              <w:t>lla</w:t>
            </w:r>
            <w:r>
              <w:rPr>
                <w:spacing w:val="-7"/>
                <w:sz w:val="18"/>
                <w:szCs w:val="18"/>
              </w:rPr>
              <w:t xml:space="preserve"> </w:t>
            </w:r>
            <w:r>
              <w:rPr>
                <w:spacing w:val="-3"/>
                <w:sz w:val="18"/>
                <w:szCs w:val="18"/>
              </w:rPr>
              <w:t>s</w:t>
            </w:r>
            <w:r>
              <w:rPr>
                <w:spacing w:val="1"/>
                <w:sz w:val="18"/>
                <w:szCs w:val="18"/>
              </w:rPr>
              <w:t>o</w:t>
            </w:r>
            <w:r>
              <w:rPr>
                <w:sz w:val="18"/>
                <w:szCs w:val="18"/>
              </w:rPr>
              <w:t>la</w:t>
            </w:r>
            <w:r>
              <w:rPr>
                <w:w w:val="99"/>
                <w:sz w:val="18"/>
                <w:szCs w:val="18"/>
              </w:rPr>
              <w:t xml:space="preserve"> </w:t>
            </w:r>
            <w:r>
              <w:rPr>
                <w:spacing w:val="-1"/>
                <w:sz w:val="18"/>
                <w:szCs w:val="18"/>
              </w:rPr>
              <w:lastRenderedPageBreak/>
              <w:t>se</w:t>
            </w:r>
            <w:r>
              <w:rPr>
                <w:spacing w:val="1"/>
                <w:sz w:val="18"/>
                <w:szCs w:val="18"/>
              </w:rPr>
              <w:t>n</w:t>
            </w:r>
            <w:r>
              <w:rPr>
                <w:sz w:val="18"/>
                <w:szCs w:val="18"/>
              </w:rPr>
              <w:t>t</w:t>
            </w:r>
            <w:r>
              <w:rPr>
                <w:spacing w:val="-1"/>
                <w:sz w:val="18"/>
                <w:szCs w:val="18"/>
              </w:rPr>
              <w:t>e</w:t>
            </w:r>
            <w:r>
              <w:rPr>
                <w:spacing w:val="1"/>
                <w:sz w:val="18"/>
                <w:szCs w:val="18"/>
              </w:rPr>
              <w:t>n</w:t>
            </w:r>
            <w:r>
              <w:rPr>
                <w:spacing w:val="-1"/>
                <w:sz w:val="18"/>
                <w:szCs w:val="18"/>
              </w:rPr>
              <w:t>za</w:t>
            </w:r>
            <w:r>
              <w:rPr>
                <w:sz w:val="18"/>
                <w:szCs w:val="18"/>
              </w:rPr>
              <w:t>.</w:t>
            </w:r>
            <w:r>
              <w:rPr>
                <w:spacing w:val="-4"/>
                <w:sz w:val="18"/>
                <w:szCs w:val="18"/>
              </w:rPr>
              <w:t xml:space="preserve"> </w:t>
            </w:r>
            <w:r>
              <w:rPr>
                <w:spacing w:val="-1"/>
                <w:sz w:val="18"/>
                <w:szCs w:val="18"/>
              </w:rPr>
              <w:t>De</w:t>
            </w:r>
            <w:r>
              <w:rPr>
                <w:sz w:val="18"/>
                <w:szCs w:val="18"/>
              </w:rPr>
              <w:t>ri</w:t>
            </w:r>
            <w:r>
              <w:rPr>
                <w:spacing w:val="-2"/>
                <w:sz w:val="18"/>
                <w:szCs w:val="18"/>
              </w:rPr>
              <w:t>v</w:t>
            </w:r>
            <w:r>
              <w:rPr>
                <w:sz w:val="18"/>
                <w:szCs w:val="18"/>
              </w:rPr>
              <w:t>a</w:t>
            </w:r>
            <w:r>
              <w:rPr>
                <w:spacing w:val="-5"/>
                <w:sz w:val="18"/>
                <w:szCs w:val="18"/>
              </w:rPr>
              <w:t xml:space="preserve"> </w:t>
            </w:r>
            <w:r>
              <w:rPr>
                <w:spacing w:val="1"/>
                <w:sz w:val="18"/>
                <w:szCs w:val="18"/>
              </w:rPr>
              <w:t>d</w:t>
            </w:r>
            <w:r>
              <w:rPr>
                <w:sz w:val="18"/>
                <w:szCs w:val="18"/>
              </w:rPr>
              <w:t>a</w:t>
            </w:r>
            <w:r>
              <w:rPr>
                <w:spacing w:val="-5"/>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spacing w:val="-4"/>
                <w:sz w:val="18"/>
                <w:szCs w:val="18"/>
              </w:rPr>
              <w:t xml:space="preserve"> </w:t>
            </w:r>
            <w:r>
              <w:rPr>
                <w:sz w:val="18"/>
                <w:szCs w:val="18"/>
              </w:rPr>
              <w:t>e</w:t>
            </w:r>
            <w:r>
              <w:rPr>
                <w:spacing w:val="-5"/>
                <w:sz w:val="18"/>
                <w:szCs w:val="18"/>
              </w:rPr>
              <w:t xml:space="preserve"> </w:t>
            </w:r>
            <w:r>
              <w:rPr>
                <w:spacing w:val="-1"/>
                <w:sz w:val="18"/>
                <w:szCs w:val="18"/>
              </w:rPr>
              <w:t>ass</w:t>
            </w:r>
            <w:r>
              <w:rPr>
                <w:spacing w:val="1"/>
                <w:sz w:val="18"/>
                <w:szCs w:val="18"/>
              </w:rPr>
              <w:t>u</w:t>
            </w:r>
            <w:r>
              <w:rPr>
                <w:spacing w:val="-5"/>
                <w:sz w:val="18"/>
                <w:szCs w:val="18"/>
              </w:rPr>
              <w:t>m</w:t>
            </w:r>
            <w:r>
              <w:rPr>
                <w:sz w:val="18"/>
                <w:szCs w:val="18"/>
              </w:rPr>
              <w:t>e</w:t>
            </w:r>
            <w:r>
              <w:rPr>
                <w:spacing w:val="-5"/>
                <w:sz w:val="18"/>
                <w:szCs w:val="18"/>
              </w:rPr>
              <w:t xml:space="preserve"> </w:t>
            </w:r>
            <w:r>
              <w:rPr>
                <w:sz w:val="18"/>
                <w:szCs w:val="18"/>
              </w:rPr>
              <w:t>i</w:t>
            </w:r>
            <w:r>
              <w:rPr>
                <w:spacing w:val="-4"/>
                <w:sz w:val="18"/>
                <w:szCs w:val="18"/>
              </w:rPr>
              <w:t xml:space="preserve"> </w:t>
            </w:r>
            <w:r>
              <w:rPr>
                <w:spacing w:val="-1"/>
                <w:sz w:val="18"/>
                <w:szCs w:val="18"/>
              </w:rPr>
              <w:t>se</w:t>
            </w:r>
            <w:r>
              <w:rPr>
                <w:spacing w:val="-2"/>
                <w:sz w:val="18"/>
                <w:szCs w:val="18"/>
              </w:rPr>
              <w:t>g</w:t>
            </w:r>
            <w:r>
              <w:rPr>
                <w:spacing w:val="1"/>
                <w:sz w:val="18"/>
                <w:szCs w:val="18"/>
              </w:rPr>
              <w:t>u</w:t>
            </w:r>
            <w:r>
              <w:rPr>
                <w:spacing w:val="-1"/>
                <w:sz w:val="18"/>
                <w:szCs w:val="18"/>
              </w:rPr>
              <w:t>e</w:t>
            </w:r>
            <w:r>
              <w:rPr>
                <w:spacing w:val="1"/>
                <w:sz w:val="18"/>
                <w:szCs w:val="18"/>
              </w:rPr>
              <w:t>n</w:t>
            </w:r>
            <w:r>
              <w:rPr>
                <w:sz w:val="18"/>
                <w:szCs w:val="18"/>
              </w:rPr>
              <w:t>ti</w:t>
            </w:r>
            <w:r>
              <w:rPr>
                <w:spacing w:val="-3"/>
                <w:sz w:val="18"/>
                <w:szCs w:val="18"/>
              </w:rPr>
              <w:t xml:space="preserve"> </w:t>
            </w:r>
            <w:r>
              <w:rPr>
                <w:spacing w:val="-2"/>
                <w:sz w:val="18"/>
                <w:szCs w:val="18"/>
              </w:rPr>
              <w:t>v</w:t>
            </w:r>
            <w:r>
              <w:rPr>
                <w:spacing w:val="-1"/>
                <w:sz w:val="18"/>
                <w:szCs w:val="18"/>
              </w:rPr>
              <w:t>a</w:t>
            </w:r>
            <w:r>
              <w:rPr>
                <w:sz w:val="18"/>
                <w:szCs w:val="18"/>
              </w:rPr>
              <w:t>l</w:t>
            </w:r>
            <w:r>
              <w:rPr>
                <w:spacing w:val="1"/>
                <w:sz w:val="18"/>
                <w:szCs w:val="18"/>
              </w:rPr>
              <w:t>o</w:t>
            </w:r>
            <w:r>
              <w:rPr>
                <w:sz w:val="18"/>
                <w:szCs w:val="18"/>
              </w:rPr>
              <w:t>ri:</w:t>
            </w:r>
            <w:r>
              <w:rPr>
                <w:w w:val="99"/>
                <w:sz w:val="18"/>
                <w:szCs w:val="18"/>
              </w:rPr>
              <w:t xml:space="preserve"> </w:t>
            </w:r>
            <w:r>
              <w:rPr>
                <w:sz w:val="18"/>
                <w:szCs w:val="18"/>
              </w:rPr>
              <w:t>S</w:t>
            </w:r>
            <w:r>
              <w:rPr>
                <w:spacing w:val="-1"/>
                <w:sz w:val="18"/>
                <w:szCs w:val="18"/>
              </w:rPr>
              <w:t>O</w:t>
            </w:r>
            <w:r>
              <w:rPr>
                <w:spacing w:val="-2"/>
                <w:sz w:val="18"/>
                <w:szCs w:val="18"/>
              </w:rPr>
              <w:t>S</w:t>
            </w:r>
            <w:r>
              <w:rPr>
                <w:spacing w:val="3"/>
                <w:sz w:val="18"/>
                <w:szCs w:val="18"/>
              </w:rPr>
              <w:t>P</w:t>
            </w:r>
            <w:r>
              <w:rPr>
                <w:sz w:val="18"/>
                <w:szCs w:val="18"/>
              </w:rPr>
              <w:t>E</w:t>
            </w:r>
            <w:r>
              <w:rPr>
                <w:spacing w:val="-1"/>
                <w:sz w:val="18"/>
                <w:szCs w:val="18"/>
              </w:rPr>
              <w:t>N</w:t>
            </w:r>
            <w:r>
              <w:rPr>
                <w:sz w:val="18"/>
                <w:szCs w:val="18"/>
              </w:rPr>
              <w:t>SI</w:t>
            </w:r>
            <w:r>
              <w:rPr>
                <w:spacing w:val="-1"/>
                <w:sz w:val="18"/>
                <w:szCs w:val="18"/>
              </w:rPr>
              <w:t>ON</w:t>
            </w:r>
            <w:r>
              <w:rPr>
                <w:sz w:val="18"/>
                <w:szCs w:val="18"/>
              </w:rPr>
              <w:t>E</w:t>
            </w:r>
            <w:r>
              <w:rPr>
                <w:spacing w:val="-12"/>
                <w:sz w:val="18"/>
                <w:szCs w:val="18"/>
              </w:rPr>
              <w:t xml:space="preserve"> </w:t>
            </w:r>
            <w:r>
              <w:rPr>
                <w:sz w:val="18"/>
                <w:szCs w:val="18"/>
              </w:rPr>
              <w:t>C</w:t>
            </w:r>
            <w:r>
              <w:rPr>
                <w:spacing w:val="-1"/>
                <w:sz w:val="18"/>
                <w:szCs w:val="18"/>
              </w:rPr>
              <w:t>OND</w:t>
            </w:r>
            <w:r>
              <w:rPr>
                <w:sz w:val="18"/>
                <w:szCs w:val="18"/>
              </w:rPr>
              <w:t>IZI</w:t>
            </w:r>
            <w:r>
              <w:rPr>
                <w:spacing w:val="-1"/>
                <w:sz w:val="18"/>
                <w:szCs w:val="18"/>
              </w:rPr>
              <w:t>ON</w:t>
            </w:r>
            <w:r>
              <w:rPr>
                <w:spacing w:val="-3"/>
                <w:sz w:val="18"/>
                <w:szCs w:val="18"/>
              </w:rPr>
              <w:t>A</w:t>
            </w:r>
            <w:r>
              <w:rPr>
                <w:spacing w:val="-2"/>
                <w:sz w:val="18"/>
                <w:szCs w:val="18"/>
              </w:rPr>
              <w:t>L</w:t>
            </w:r>
            <w:r>
              <w:rPr>
                <w:sz w:val="18"/>
                <w:szCs w:val="18"/>
              </w:rPr>
              <w:t>E</w:t>
            </w:r>
            <w:r>
              <w:rPr>
                <w:spacing w:val="-11"/>
                <w:sz w:val="18"/>
                <w:szCs w:val="18"/>
              </w:rPr>
              <w:t xml:space="preserve"> </w:t>
            </w:r>
            <w:r>
              <w:rPr>
                <w:spacing w:val="-1"/>
                <w:sz w:val="18"/>
                <w:szCs w:val="18"/>
              </w:rPr>
              <w:t>NO</w:t>
            </w:r>
            <w:r>
              <w:rPr>
                <w:sz w:val="18"/>
                <w:szCs w:val="18"/>
              </w:rPr>
              <w:t>N</w:t>
            </w:r>
            <w:r>
              <w:rPr>
                <w:spacing w:val="-12"/>
                <w:sz w:val="18"/>
                <w:szCs w:val="18"/>
              </w:rPr>
              <w:t xml:space="preserve"> </w:t>
            </w:r>
            <w:r>
              <w:rPr>
                <w:sz w:val="18"/>
                <w:szCs w:val="18"/>
              </w:rPr>
              <w:t>ME</w:t>
            </w:r>
            <w:r>
              <w:rPr>
                <w:spacing w:val="-1"/>
                <w:sz w:val="18"/>
                <w:szCs w:val="18"/>
              </w:rPr>
              <w:t>N</w:t>
            </w:r>
            <w:r>
              <w:rPr>
                <w:sz w:val="18"/>
                <w:szCs w:val="18"/>
              </w:rPr>
              <w:t>ZI</w:t>
            </w:r>
            <w:r>
              <w:rPr>
                <w:spacing w:val="-1"/>
                <w:sz w:val="18"/>
                <w:szCs w:val="18"/>
              </w:rPr>
              <w:t>ON</w:t>
            </w:r>
            <w:r>
              <w:rPr>
                <w:sz w:val="18"/>
                <w:szCs w:val="18"/>
              </w:rPr>
              <w:t>E</w:t>
            </w:r>
            <w:r>
              <w:rPr>
                <w:spacing w:val="-11"/>
                <w:sz w:val="18"/>
                <w:szCs w:val="18"/>
              </w:rPr>
              <w:t xml:space="preserve"> </w:t>
            </w:r>
            <w:r>
              <w:rPr>
                <w:sz w:val="18"/>
                <w:szCs w:val="18"/>
              </w:rPr>
              <w:t>I</w:t>
            </w:r>
            <w:r>
              <w:rPr>
                <w:spacing w:val="-1"/>
                <w:sz w:val="18"/>
                <w:szCs w:val="18"/>
              </w:rPr>
              <w:t>NDU</w:t>
            </w:r>
            <w:r>
              <w:rPr>
                <w:sz w:val="18"/>
                <w:szCs w:val="18"/>
              </w:rPr>
              <w:t>LT</w:t>
            </w:r>
            <w:r>
              <w:rPr>
                <w:spacing w:val="-1"/>
                <w:sz w:val="18"/>
                <w:szCs w:val="18"/>
              </w:rPr>
              <w:t>O</w:t>
            </w:r>
          </w:p>
          <w:p w:rsidR="00880ABD" w:rsidRDefault="00880ABD">
            <w:pPr>
              <w:pStyle w:val="TableParagraph"/>
              <w:kinsoku w:val="0"/>
              <w:overflowPunct w:val="0"/>
              <w:spacing w:before="1" w:line="208" w:lineRule="exact"/>
              <w:ind w:left="54" w:right="30"/>
            </w:pPr>
            <w:r>
              <w:rPr>
                <w:spacing w:val="-3"/>
                <w:sz w:val="18"/>
                <w:szCs w:val="18"/>
              </w:rPr>
              <w:t>A</w:t>
            </w:r>
            <w:r>
              <w:rPr>
                <w:sz w:val="18"/>
                <w:szCs w:val="18"/>
              </w:rPr>
              <w:t>M</w:t>
            </w:r>
            <w:r>
              <w:rPr>
                <w:spacing w:val="-1"/>
                <w:sz w:val="18"/>
                <w:szCs w:val="18"/>
              </w:rPr>
              <w:t>N</w:t>
            </w:r>
            <w:r>
              <w:rPr>
                <w:sz w:val="18"/>
                <w:szCs w:val="18"/>
              </w:rPr>
              <w:t>I</w:t>
            </w:r>
            <w:r>
              <w:rPr>
                <w:spacing w:val="3"/>
                <w:sz w:val="18"/>
                <w:szCs w:val="18"/>
              </w:rPr>
              <w:t>S</w:t>
            </w:r>
            <w:r>
              <w:rPr>
                <w:spacing w:val="-2"/>
                <w:sz w:val="18"/>
                <w:szCs w:val="18"/>
              </w:rPr>
              <w:t>T</w:t>
            </w:r>
            <w:r>
              <w:rPr>
                <w:spacing w:val="2"/>
                <w:sz w:val="18"/>
                <w:szCs w:val="18"/>
              </w:rPr>
              <w:t>I</w:t>
            </w:r>
            <w:r>
              <w:rPr>
                <w:spacing w:val="-3"/>
                <w:sz w:val="18"/>
                <w:szCs w:val="18"/>
              </w:rPr>
              <w:t>A</w:t>
            </w:r>
            <w:r>
              <w:rPr>
                <w:spacing w:val="-7"/>
                <w:sz w:val="18"/>
                <w:szCs w:val="18"/>
              </w:rPr>
              <w:t xml:space="preserve"> </w:t>
            </w:r>
            <w:r>
              <w:rPr>
                <w:sz w:val="18"/>
                <w:szCs w:val="18"/>
              </w:rPr>
              <w:t>I</w:t>
            </w:r>
            <w:r>
              <w:rPr>
                <w:spacing w:val="-1"/>
                <w:sz w:val="18"/>
                <w:szCs w:val="18"/>
              </w:rPr>
              <w:t>NDU</w:t>
            </w:r>
            <w:r>
              <w:rPr>
                <w:sz w:val="18"/>
                <w:szCs w:val="18"/>
              </w:rPr>
              <w:t>L</w:t>
            </w:r>
            <w:r>
              <w:rPr>
                <w:spacing w:val="-2"/>
                <w:sz w:val="18"/>
                <w:szCs w:val="18"/>
              </w:rPr>
              <w:t>T</w:t>
            </w:r>
            <w:r>
              <w:rPr>
                <w:spacing w:val="-1"/>
                <w:sz w:val="18"/>
                <w:szCs w:val="18"/>
              </w:rPr>
              <w:t>O</w:t>
            </w:r>
            <w:r>
              <w:rPr>
                <w:spacing w:val="-5"/>
                <w:sz w:val="18"/>
                <w:szCs w:val="18"/>
              </w:rPr>
              <w:t xml:space="preserve"> </w:t>
            </w:r>
            <w:r>
              <w:rPr>
                <w:spacing w:val="-3"/>
                <w:sz w:val="18"/>
                <w:szCs w:val="18"/>
              </w:rPr>
              <w:t>G</w:t>
            </w:r>
            <w:r>
              <w:rPr>
                <w:spacing w:val="2"/>
                <w:sz w:val="18"/>
                <w:szCs w:val="18"/>
              </w:rPr>
              <w:t>R</w:t>
            </w:r>
            <w:r>
              <w:rPr>
                <w:spacing w:val="-3"/>
                <w:sz w:val="18"/>
                <w:szCs w:val="18"/>
              </w:rPr>
              <w:t>A</w:t>
            </w:r>
            <w:r>
              <w:rPr>
                <w:sz w:val="18"/>
                <w:szCs w:val="18"/>
              </w:rPr>
              <w:t>Z</w:t>
            </w:r>
            <w:r>
              <w:rPr>
                <w:spacing w:val="2"/>
                <w:sz w:val="18"/>
                <w:szCs w:val="18"/>
              </w:rPr>
              <w:t>I</w:t>
            </w:r>
            <w:r>
              <w:rPr>
                <w:spacing w:val="-3"/>
                <w:sz w:val="18"/>
                <w:szCs w:val="18"/>
              </w:rPr>
              <w:t>A</w:t>
            </w:r>
            <w:r>
              <w:rPr>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6"/>
                <w:sz w:val="18"/>
                <w:szCs w:val="18"/>
              </w:rPr>
              <w:t xml:space="preserve"> </w:t>
            </w:r>
            <w:r>
              <w:rPr>
                <w:spacing w:val="-1"/>
                <w:sz w:val="18"/>
                <w:szCs w:val="18"/>
              </w:rPr>
              <w:t>a</w:t>
            </w:r>
            <w:r>
              <w:rPr>
                <w:sz w:val="18"/>
                <w:szCs w:val="18"/>
              </w:rPr>
              <w:t>l</w:t>
            </w:r>
            <w:r>
              <w:rPr>
                <w:spacing w:val="-7"/>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w w:val="99"/>
                <w:sz w:val="18"/>
                <w:szCs w:val="18"/>
              </w:rPr>
              <w:t xml:space="preserve"> </w:t>
            </w:r>
            <w:r>
              <w:rPr>
                <w:spacing w:val="-2"/>
                <w:sz w:val="18"/>
                <w:szCs w:val="18"/>
              </w:rPr>
              <w:t>T</w:t>
            </w:r>
            <w:r>
              <w:rPr>
                <w:sz w:val="18"/>
                <w:szCs w:val="18"/>
              </w:rPr>
              <w:t>I</w:t>
            </w:r>
            <w:r>
              <w:rPr>
                <w:spacing w:val="3"/>
                <w:sz w:val="18"/>
                <w:szCs w:val="18"/>
              </w:rPr>
              <w:t>P</w:t>
            </w:r>
            <w:r>
              <w:rPr>
                <w:spacing w:val="-1"/>
                <w:sz w:val="18"/>
                <w:szCs w:val="18"/>
              </w:rPr>
              <w:t>O</w:t>
            </w:r>
            <w:r>
              <w:rPr>
                <w:spacing w:val="1"/>
                <w:sz w:val="18"/>
                <w:szCs w:val="18"/>
              </w:rPr>
              <w:t>_</w:t>
            </w:r>
            <w:r>
              <w:rPr>
                <w:sz w:val="18"/>
                <w:szCs w:val="18"/>
              </w:rPr>
              <w:t>BE</w:t>
            </w:r>
            <w:r>
              <w:rPr>
                <w:spacing w:val="-1"/>
                <w:sz w:val="18"/>
                <w:szCs w:val="18"/>
              </w:rPr>
              <w:t>N</w:t>
            </w:r>
            <w:r>
              <w:rPr>
                <w:sz w:val="18"/>
                <w:szCs w:val="18"/>
              </w:rPr>
              <w:t>EFICIO</w:t>
            </w:r>
            <w:r>
              <w:rPr>
                <w:spacing w:val="-15"/>
                <w:sz w:val="18"/>
                <w:szCs w:val="18"/>
              </w:rPr>
              <w:t xml:space="preserve"> </w:t>
            </w:r>
            <w:r>
              <w:rPr>
                <w:spacing w:val="1"/>
                <w:sz w:val="18"/>
                <w:szCs w:val="18"/>
              </w:rPr>
              <w:t>d</w:t>
            </w:r>
            <w:r>
              <w:rPr>
                <w:spacing w:val="-1"/>
                <w:sz w:val="18"/>
                <w:szCs w:val="18"/>
              </w:rPr>
              <w:t>e</w:t>
            </w:r>
            <w:r>
              <w:rPr>
                <w:sz w:val="18"/>
                <w:szCs w:val="18"/>
              </w:rPr>
              <w:t>lla</w:t>
            </w:r>
            <w:r>
              <w:rPr>
                <w:spacing w:val="-14"/>
                <w:sz w:val="18"/>
                <w:szCs w:val="18"/>
              </w:rPr>
              <w:t xml:space="preserve"> </w:t>
            </w:r>
            <w:r>
              <w:rPr>
                <w:sz w:val="18"/>
                <w:szCs w:val="18"/>
              </w:rPr>
              <w:t>t</w:t>
            </w:r>
            <w:r>
              <w:rPr>
                <w:spacing w:val="-1"/>
                <w:sz w:val="18"/>
                <w:szCs w:val="18"/>
              </w:rPr>
              <w:t>a</w:t>
            </w:r>
            <w:r>
              <w:rPr>
                <w:spacing w:val="1"/>
                <w:sz w:val="18"/>
                <w:szCs w:val="18"/>
              </w:rPr>
              <w:t>b</w:t>
            </w:r>
            <w:r>
              <w:rPr>
                <w:spacing w:val="-1"/>
                <w:sz w:val="18"/>
                <w:szCs w:val="18"/>
              </w:rPr>
              <w:t>e</w:t>
            </w:r>
            <w:r>
              <w:rPr>
                <w:sz w:val="18"/>
                <w:szCs w:val="18"/>
              </w:rPr>
              <w:t>lla</w:t>
            </w:r>
            <w:r>
              <w:rPr>
                <w:spacing w:val="-15"/>
                <w:sz w:val="18"/>
                <w:szCs w:val="18"/>
              </w:rPr>
              <w:t xml:space="preserve"> </w:t>
            </w:r>
            <w:r>
              <w:rPr>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ES.</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lang w:val="en-US"/>
              </w:rPr>
            </w:pPr>
            <w:r>
              <w:rPr>
                <w:sz w:val="18"/>
                <w:szCs w:val="18"/>
              </w:rPr>
              <w:lastRenderedPageBreak/>
              <w:t>COD_TIPO_SOSP_SUBORDINATA</w:t>
            </w:r>
          </w:p>
        </w:tc>
        <w:tc>
          <w:tcPr>
            <w:tcW w:w="2608" w:type="dxa"/>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50" w:line="206" w:lineRule="exact"/>
              <w:ind w:left="54" w:right="119"/>
              <w:rPr>
                <w:sz w:val="18"/>
                <w:szCs w:val="18"/>
                <w:lang w:val="en-GB"/>
              </w:rPr>
            </w:pPr>
            <w:r>
              <w:rPr>
                <w:sz w:val="18"/>
                <w:szCs w:val="18"/>
                <w:lang w:val="en-US"/>
              </w:rPr>
              <w:t>VARCHAR2 (2 CHAR) DEFAULT '-'</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line="232" w:lineRule="auto"/>
              <w:ind w:left="54" w:right="90"/>
              <w:rPr>
                <w:spacing w:val="-3"/>
                <w:sz w:val="18"/>
                <w:szCs w:val="18"/>
              </w:rPr>
            </w:pPr>
            <w:r>
              <w:rPr>
                <w:sz w:val="18"/>
                <w:szCs w:val="18"/>
              </w:rPr>
              <w:t>C</w:t>
            </w:r>
            <w:r>
              <w:rPr>
                <w:spacing w:val="1"/>
                <w:sz w:val="18"/>
                <w:szCs w:val="18"/>
              </w:rPr>
              <w:t>od</w:t>
            </w:r>
            <w:r>
              <w:rPr>
                <w:sz w:val="18"/>
                <w:szCs w:val="18"/>
              </w:rPr>
              <w:t>i</w:t>
            </w:r>
            <w:r>
              <w:rPr>
                <w:spacing w:val="-1"/>
                <w:sz w:val="18"/>
                <w:szCs w:val="18"/>
              </w:rPr>
              <w:t>c</w:t>
            </w:r>
            <w:r>
              <w:rPr>
                <w:sz w:val="18"/>
                <w:szCs w:val="18"/>
              </w:rPr>
              <w:t>e</w:t>
            </w:r>
            <w:r>
              <w:rPr>
                <w:spacing w:val="-8"/>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e</w:t>
            </w:r>
            <w:r>
              <w:rPr>
                <w:spacing w:val="-2"/>
                <w:sz w:val="18"/>
                <w:szCs w:val="18"/>
              </w:rPr>
              <w:t>v</w:t>
            </w:r>
            <w:r>
              <w:rPr>
                <w:spacing w:val="-1"/>
                <w:sz w:val="18"/>
                <w:szCs w:val="18"/>
              </w:rPr>
              <w:t>e</w:t>
            </w:r>
            <w:r>
              <w:rPr>
                <w:spacing w:val="1"/>
                <w:sz w:val="18"/>
                <w:szCs w:val="18"/>
              </w:rPr>
              <w:t>n</w:t>
            </w:r>
            <w:r>
              <w:rPr>
                <w:sz w:val="18"/>
                <w:szCs w:val="18"/>
              </w:rPr>
              <w:t>t</w:t>
            </w:r>
            <w:r>
              <w:rPr>
                <w:spacing w:val="1"/>
                <w:sz w:val="18"/>
                <w:szCs w:val="18"/>
              </w:rPr>
              <w:t>u</w:t>
            </w:r>
            <w:r>
              <w:rPr>
                <w:spacing w:val="-1"/>
                <w:sz w:val="18"/>
                <w:szCs w:val="18"/>
              </w:rPr>
              <w:t>a</w:t>
            </w:r>
            <w:r>
              <w:rPr>
                <w:sz w:val="18"/>
                <w:szCs w:val="18"/>
              </w:rPr>
              <w:t>le</w:t>
            </w:r>
            <w:r>
              <w:rPr>
                <w:spacing w:val="-7"/>
                <w:sz w:val="18"/>
                <w:szCs w:val="18"/>
              </w:rPr>
              <w:t xml:space="preserve"> </w:t>
            </w:r>
            <w:r>
              <w:rPr>
                <w:spacing w:val="-1"/>
                <w:sz w:val="18"/>
                <w:szCs w:val="18"/>
              </w:rPr>
              <w:t>s</w:t>
            </w:r>
            <w:r>
              <w:rPr>
                <w:spacing w:val="1"/>
                <w:sz w:val="18"/>
                <w:szCs w:val="18"/>
              </w:rPr>
              <w:t>o</w:t>
            </w:r>
            <w:r>
              <w:rPr>
                <w:spacing w:val="-1"/>
                <w:sz w:val="18"/>
                <w:szCs w:val="18"/>
              </w:rPr>
              <w:t>s</w:t>
            </w:r>
            <w:r>
              <w:rPr>
                <w:spacing w:val="1"/>
                <w:sz w:val="18"/>
                <w:szCs w:val="18"/>
              </w:rPr>
              <w:t>p</w:t>
            </w:r>
            <w:r>
              <w:rPr>
                <w:spacing w:val="-5"/>
                <w:sz w:val="18"/>
                <w:szCs w:val="18"/>
              </w:rPr>
              <w:t>e</w:t>
            </w:r>
            <w:r>
              <w:rPr>
                <w:spacing w:val="1"/>
                <w:sz w:val="18"/>
                <w:szCs w:val="18"/>
              </w:rPr>
              <w:t>n</w:t>
            </w:r>
            <w:r>
              <w:rPr>
                <w:spacing w:val="-1"/>
                <w:sz w:val="18"/>
                <w:szCs w:val="18"/>
              </w:rPr>
              <w:t>s</w:t>
            </w:r>
            <w:r>
              <w:rPr>
                <w:sz w:val="18"/>
                <w:szCs w:val="18"/>
              </w:rPr>
              <w:t>i</w:t>
            </w:r>
            <w:r>
              <w:rPr>
                <w:spacing w:val="1"/>
                <w:sz w:val="18"/>
                <w:szCs w:val="18"/>
              </w:rPr>
              <w:t>o</w:t>
            </w:r>
            <w:r>
              <w:rPr>
                <w:spacing w:val="-2"/>
                <w:sz w:val="18"/>
                <w:szCs w:val="18"/>
              </w:rPr>
              <w:t>n</w:t>
            </w:r>
            <w:r>
              <w:rPr>
                <w:sz w:val="18"/>
                <w:szCs w:val="18"/>
              </w:rPr>
              <w:t>e</w:t>
            </w:r>
            <w:r>
              <w:rPr>
                <w:spacing w:val="-7"/>
                <w:sz w:val="18"/>
                <w:szCs w:val="18"/>
              </w:rPr>
              <w:t xml:space="preserve"> </w:t>
            </w:r>
            <w:r>
              <w:rPr>
                <w:spacing w:val="-1"/>
                <w:sz w:val="18"/>
                <w:szCs w:val="18"/>
              </w:rPr>
              <w:t>s</w:t>
            </w:r>
            <w:r>
              <w:rPr>
                <w:spacing w:val="1"/>
                <w:sz w:val="18"/>
                <w:szCs w:val="18"/>
              </w:rPr>
              <w:t>ubo</w:t>
            </w:r>
            <w:r>
              <w:rPr>
                <w:spacing w:val="-3"/>
                <w:sz w:val="18"/>
                <w:szCs w:val="18"/>
              </w:rPr>
              <w:t>r</w:t>
            </w:r>
            <w:r>
              <w:rPr>
                <w:spacing w:val="1"/>
                <w:sz w:val="18"/>
                <w:szCs w:val="18"/>
              </w:rPr>
              <w:t>d</w:t>
            </w:r>
            <w:r>
              <w:rPr>
                <w:sz w:val="18"/>
                <w:szCs w:val="18"/>
              </w:rPr>
              <w:t>i</w:t>
            </w:r>
            <w:r>
              <w:rPr>
                <w:spacing w:val="1"/>
                <w:sz w:val="18"/>
                <w:szCs w:val="18"/>
              </w:rPr>
              <w:t>n</w:t>
            </w:r>
            <w:r>
              <w:rPr>
                <w:spacing w:val="-1"/>
                <w:sz w:val="18"/>
                <w:szCs w:val="18"/>
              </w:rPr>
              <w:t>a</w:t>
            </w:r>
            <w:r>
              <w:rPr>
                <w:sz w:val="18"/>
                <w:szCs w:val="18"/>
              </w:rPr>
              <w:t>t</w:t>
            </w:r>
            <w:r>
              <w:rPr>
                <w:spacing w:val="-1"/>
                <w:sz w:val="18"/>
                <w:szCs w:val="18"/>
              </w:rPr>
              <w:t>a</w:t>
            </w:r>
            <w:r>
              <w:rPr>
                <w:sz w:val="18"/>
                <w:szCs w:val="18"/>
              </w:rPr>
              <w:t>.</w:t>
            </w:r>
            <w:r>
              <w:rPr>
                <w:spacing w:val="-9"/>
                <w:sz w:val="18"/>
                <w:szCs w:val="18"/>
              </w:rPr>
              <w:t xml:space="preserve"> </w:t>
            </w:r>
            <w:r>
              <w:rPr>
                <w:spacing w:val="-1"/>
                <w:sz w:val="18"/>
                <w:szCs w:val="18"/>
              </w:rPr>
              <w:t>De</w:t>
            </w:r>
            <w:r>
              <w:rPr>
                <w:sz w:val="18"/>
                <w:szCs w:val="18"/>
              </w:rPr>
              <w:t>ri</w:t>
            </w:r>
            <w:r>
              <w:rPr>
                <w:spacing w:val="-2"/>
                <w:sz w:val="18"/>
                <w:szCs w:val="18"/>
              </w:rPr>
              <w:t>v</w:t>
            </w:r>
            <w:r>
              <w:rPr>
                <w:sz w:val="18"/>
                <w:szCs w:val="18"/>
              </w:rPr>
              <w:t>a</w:t>
            </w:r>
            <w:r>
              <w:rPr>
                <w:spacing w:val="-7"/>
                <w:sz w:val="18"/>
                <w:szCs w:val="18"/>
              </w:rPr>
              <w:t xml:space="preserve"> </w:t>
            </w:r>
            <w:r>
              <w:rPr>
                <w:spacing w:val="1"/>
                <w:sz w:val="18"/>
                <w:szCs w:val="18"/>
              </w:rPr>
              <w:t>d</w:t>
            </w:r>
            <w:r>
              <w:rPr>
                <w:sz w:val="18"/>
                <w:szCs w:val="18"/>
              </w:rPr>
              <w:t>a</w:t>
            </w:r>
            <w:r>
              <w:rPr>
                <w:spacing w:val="-7"/>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spacing w:val="-7"/>
                <w:sz w:val="18"/>
                <w:szCs w:val="18"/>
              </w:rPr>
              <w:t xml:space="preserve"> </w:t>
            </w:r>
            <w:r>
              <w:rPr>
                <w:sz w:val="18"/>
                <w:szCs w:val="18"/>
              </w:rPr>
              <w:t>e</w:t>
            </w:r>
            <w:r>
              <w:rPr>
                <w:w w:val="99"/>
                <w:sz w:val="18"/>
                <w:szCs w:val="18"/>
              </w:rPr>
              <w:t xml:space="preserve"> </w:t>
            </w:r>
            <w:r>
              <w:rPr>
                <w:spacing w:val="1"/>
                <w:sz w:val="18"/>
                <w:szCs w:val="18"/>
              </w:rPr>
              <w:t>pu</w:t>
            </w:r>
            <w:r>
              <w:rPr>
                <w:sz w:val="18"/>
                <w:szCs w:val="18"/>
              </w:rPr>
              <w:t>ò</w:t>
            </w:r>
            <w:r>
              <w:rPr>
                <w:spacing w:val="-9"/>
                <w:sz w:val="18"/>
                <w:szCs w:val="18"/>
              </w:rPr>
              <w:t xml:space="preserve"> </w:t>
            </w:r>
            <w:r>
              <w:rPr>
                <w:spacing w:val="-1"/>
                <w:sz w:val="18"/>
                <w:szCs w:val="18"/>
              </w:rPr>
              <w:t>ass</w:t>
            </w:r>
            <w:r>
              <w:rPr>
                <w:spacing w:val="1"/>
                <w:sz w:val="18"/>
                <w:szCs w:val="18"/>
              </w:rPr>
              <w:t>u</w:t>
            </w:r>
            <w:r>
              <w:rPr>
                <w:spacing w:val="-5"/>
                <w:sz w:val="18"/>
                <w:szCs w:val="18"/>
              </w:rPr>
              <w:t>m</w:t>
            </w:r>
            <w:r>
              <w:rPr>
                <w:spacing w:val="-1"/>
                <w:sz w:val="18"/>
                <w:szCs w:val="18"/>
              </w:rPr>
              <w:t>e</w:t>
            </w:r>
            <w:r>
              <w:rPr>
                <w:sz w:val="18"/>
                <w:szCs w:val="18"/>
              </w:rPr>
              <w:t>re</w:t>
            </w:r>
            <w:r>
              <w:rPr>
                <w:spacing w:val="-8"/>
                <w:sz w:val="18"/>
                <w:szCs w:val="18"/>
              </w:rPr>
              <w:t xml:space="preserve"> </w:t>
            </w:r>
            <w:r>
              <w:rPr>
                <w:sz w:val="18"/>
                <w:szCs w:val="18"/>
              </w:rPr>
              <w:t>i</w:t>
            </w:r>
            <w:r>
              <w:rPr>
                <w:spacing w:val="-6"/>
                <w:sz w:val="18"/>
                <w:szCs w:val="18"/>
              </w:rPr>
              <w:t xml:space="preserve"> </w:t>
            </w:r>
            <w:r>
              <w:rPr>
                <w:spacing w:val="-1"/>
                <w:sz w:val="18"/>
                <w:szCs w:val="18"/>
              </w:rPr>
              <w:t>s</w:t>
            </w:r>
            <w:r>
              <w:rPr>
                <w:spacing w:val="1"/>
                <w:sz w:val="18"/>
                <w:szCs w:val="18"/>
              </w:rPr>
              <w:t>e</w:t>
            </w:r>
            <w:r>
              <w:rPr>
                <w:spacing w:val="-2"/>
                <w:sz w:val="18"/>
                <w:szCs w:val="18"/>
              </w:rPr>
              <w:t>g</w:t>
            </w:r>
            <w:r>
              <w:rPr>
                <w:spacing w:val="1"/>
                <w:sz w:val="18"/>
                <w:szCs w:val="18"/>
              </w:rPr>
              <w:t>u</w:t>
            </w:r>
            <w:r>
              <w:rPr>
                <w:spacing w:val="-1"/>
                <w:sz w:val="18"/>
                <w:szCs w:val="18"/>
              </w:rPr>
              <w:t>e</w:t>
            </w:r>
            <w:r>
              <w:rPr>
                <w:spacing w:val="1"/>
                <w:sz w:val="18"/>
                <w:szCs w:val="18"/>
              </w:rPr>
              <w:t>n</w:t>
            </w:r>
            <w:r>
              <w:rPr>
                <w:sz w:val="18"/>
                <w:szCs w:val="18"/>
              </w:rPr>
              <w:t>ti</w:t>
            </w:r>
            <w:r>
              <w:rPr>
                <w:spacing w:val="-7"/>
                <w:sz w:val="18"/>
                <w:szCs w:val="18"/>
              </w:rPr>
              <w:t xml:space="preserve"> </w:t>
            </w:r>
            <w:r>
              <w:rPr>
                <w:spacing w:val="-2"/>
                <w:sz w:val="18"/>
                <w:szCs w:val="18"/>
              </w:rPr>
              <w:t>v</w:t>
            </w:r>
            <w:r>
              <w:rPr>
                <w:spacing w:val="-1"/>
                <w:sz w:val="18"/>
                <w:szCs w:val="18"/>
              </w:rPr>
              <w:t>a</w:t>
            </w:r>
            <w:r>
              <w:rPr>
                <w:sz w:val="18"/>
                <w:szCs w:val="18"/>
              </w:rPr>
              <w:t>l</w:t>
            </w:r>
            <w:r>
              <w:rPr>
                <w:spacing w:val="1"/>
                <w:sz w:val="18"/>
                <w:szCs w:val="18"/>
              </w:rPr>
              <w:t>o</w:t>
            </w:r>
            <w:r>
              <w:rPr>
                <w:sz w:val="18"/>
                <w:szCs w:val="18"/>
              </w:rPr>
              <w:t>ri:</w:t>
            </w:r>
            <w:r>
              <w:rPr>
                <w:spacing w:val="-6"/>
                <w:sz w:val="18"/>
                <w:szCs w:val="18"/>
              </w:rPr>
              <w:t xml:space="preserve"> </w:t>
            </w:r>
            <w:r>
              <w:rPr>
                <w:spacing w:val="-3"/>
                <w:sz w:val="18"/>
                <w:szCs w:val="18"/>
              </w:rPr>
              <w:t>A</w:t>
            </w:r>
            <w:r>
              <w:rPr>
                <w:sz w:val="18"/>
                <w:szCs w:val="18"/>
              </w:rPr>
              <w:t>L</w:t>
            </w:r>
            <w:r>
              <w:rPr>
                <w:spacing w:val="-2"/>
                <w:sz w:val="18"/>
                <w:szCs w:val="18"/>
              </w:rPr>
              <w:t>L</w:t>
            </w:r>
            <w:r>
              <w:rPr>
                <w:spacing w:val="1"/>
                <w:sz w:val="18"/>
                <w:szCs w:val="18"/>
              </w:rPr>
              <w:t>'</w:t>
            </w:r>
            <w:r>
              <w:rPr>
                <w:spacing w:val="-3"/>
                <w:sz w:val="18"/>
                <w:szCs w:val="18"/>
              </w:rPr>
              <w:t>A</w:t>
            </w:r>
            <w:r>
              <w:rPr>
                <w:spacing w:val="-1"/>
                <w:sz w:val="18"/>
                <w:szCs w:val="18"/>
              </w:rPr>
              <w:t>D</w:t>
            </w:r>
            <w:r>
              <w:rPr>
                <w:sz w:val="18"/>
                <w:szCs w:val="18"/>
              </w:rPr>
              <w:t>EM</w:t>
            </w:r>
            <w:r>
              <w:rPr>
                <w:spacing w:val="3"/>
                <w:sz w:val="18"/>
                <w:szCs w:val="18"/>
              </w:rPr>
              <w:t>P</w:t>
            </w:r>
            <w:r>
              <w:rPr>
                <w:sz w:val="18"/>
                <w:szCs w:val="18"/>
              </w:rPr>
              <w:t>IME</w:t>
            </w:r>
            <w:r>
              <w:rPr>
                <w:spacing w:val="-1"/>
                <w:sz w:val="18"/>
                <w:szCs w:val="18"/>
              </w:rPr>
              <w:t>N</w:t>
            </w:r>
            <w:r>
              <w:rPr>
                <w:spacing w:val="-2"/>
                <w:sz w:val="18"/>
                <w:szCs w:val="18"/>
              </w:rPr>
              <w:t>T</w:t>
            </w:r>
            <w:r>
              <w:rPr>
                <w:sz w:val="18"/>
                <w:szCs w:val="18"/>
              </w:rPr>
              <w:t>O</w:t>
            </w:r>
            <w:r>
              <w:rPr>
                <w:w w:val="99"/>
                <w:sz w:val="18"/>
                <w:szCs w:val="18"/>
              </w:rPr>
              <w:t xml:space="preserve"> </w:t>
            </w:r>
            <w:r>
              <w:rPr>
                <w:spacing w:val="-1"/>
                <w:sz w:val="18"/>
                <w:szCs w:val="18"/>
              </w:rPr>
              <w:t>D</w:t>
            </w:r>
            <w:r>
              <w:rPr>
                <w:sz w:val="18"/>
                <w:szCs w:val="18"/>
              </w:rPr>
              <w:t>EL</w:t>
            </w:r>
            <w:r>
              <w:rPr>
                <w:spacing w:val="-2"/>
                <w:sz w:val="18"/>
                <w:szCs w:val="18"/>
              </w:rPr>
              <w:t>L'</w:t>
            </w:r>
            <w:r>
              <w:rPr>
                <w:spacing w:val="-1"/>
                <w:sz w:val="18"/>
                <w:szCs w:val="18"/>
              </w:rPr>
              <w:t>O</w:t>
            </w:r>
            <w:r>
              <w:rPr>
                <w:sz w:val="18"/>
                <w:szCs w:val="18"/>
              </w:rPr>
              <w:t>B</w:t>
            </w:r>
            <w:r>
              <w:rPr>
                <w:spacing w:val="2"/>
                <w:sz w:val="18"/>
                <w:szCs w:val="18"/>
              </w:rPr>
              <w:t>B</w:t>
            </w:r>
            <w:r>
              <w:rPr>
                <w:spacing w:val="-2"/>
                <w:sz w:val="18"/>
                <w:szCs w:val="18"/>
              </w:rPr>
              <w:t>L</w:t>
            </w:r>
            <w:r>
              <w:rPr>
                <w:spacing w:val="2"/>
                <w:sz w:val="18"/>
                <w:szCs w:val="18"/>
              </w:rPr>
              <w:t>I</w:t>
            </w:r>
            <w:r>
              <w:rPr>
                <w:spacing w:val="-3"/>
                <w:sz w:val="18"/>
                <w:szCs w:val="18"/>
              </w:rPr>
              <w:t>G</w:t>
            </w:r>
            <w:r>
              <w:rPr>
                <w:sz w:val="18"/>
                <w:szCs w:val="18"/>
              </w:rPr>
              <w:t>O</w:t>
            </w:r>
            <w:r>
              <w:rPr>
                <w:spacing w:val="-12"/>
                <w:sz w:val="18"/>
                <w:szCs w:val="18"/>
              </w:rPr>
              <w:t xml:space="preserve"> </w:t>
            </w:r>
            <w:r>
              <w:rPr>
                <w:spacing w:val="-1"/>
                <w:sz w:val="18"/>
                <w:szCs w:val="18"/>
              </w:rPr>
              <w:t>D</w:t>
            </w:r>
            <w:r>
              <w:rPr>
                <w:spacing w:val="2"/>
                <w:sz w:val="18"/>
                <w:szCs w:val="18"/>
              </w:rPr>
              <w:t>E</w:t>
            </w:r>
            <w:r>
              <w:rPr>
                <w:sz w:val="18"/>
                <w:szCs w:val="18"/>
              </w:rPr>
              <w:t>LLA</w:t>
            </w:r>
            <w:r>
              <w:rPr>
                <w:spacing w:val="-14"/>
                <w:sz w:val="18"/>
                <w:szCs w:val="18"/>
              </w:rPr>
              <w:t xml:space="preserve"> </w:t>
            </w:r>
            <w:r>
              <w:rPr>
                <w:sz w:val="18"/>
                <w:szCs w:val="18"/>
              </w:rPr>
              <w:t>RESTI</w:t>
            </w:r>
            <w:r>
              <w:rPr>
                <w:spacing w:val="-2"/>
                <w:sz w:val="18"/>
                <w:szCs w:val="18"/>
              </w:rPr>
              <w:t>T</w:t>
            </w:r>
            <w:r>
              <w:rPr>
                <w:spacing w:val="-1"/>
                <w:sz w:val="18"/>
                <w:szCs w:val="18"/>
              </w:rPr>
              <w:t>U</w:t>
            </w:r>
            <w:r>
              <w:rPr>
                <w:sz w:val="18"/>
                <w:szCs w:val="18"/>
              </w:rPr>
              <w:t>ZI</w:t>
            </w:r>
            <w:r>
              <w:rPr>
                <w:spacing w:val="-1"/>
                <w:sz w:val="18"/>
                <w:szCs w:val="18"/>
              </w:rPr>
              <w:t>ON</w:t>
            </w:r>
            <w:r>
              <w:rPr>
                <w:sz w:val="18"/>
                <w:szCs w:val="18"/>
              </w:rPr>
              <w:t>E;</w:t>
            </w:r>
            <w:r>
              <w:rPr>
                <w:spacing w:val="-9"/>
                <w:sz w:val="18"/>
                <w:szCs w:val="18"/>
              </w:rPr>
              <w:t xml:space="preserve"> </w:t>
            </w:r>
            <w:r>
              <w:rPr>
                <w:spacing w:val="-3"/>
                <w:sz w:val="18"/>
                <w:szCs w:val="18"/>
              </w:rPr>
              <w:t>A</w:t>
            </w:r>
            <w:r>
              <w:rPr>
                <w:sz w:val="18"/>
                <w:szCs w:val="18"/>
              </w:rPr>
              <w:t>L</w:t>
            </w:r>
            <w:r>
              <w:rPr>
                <w:spacing w:val="-13"/>
                <w:sz w:val="18"/>
                <w:szCs w:val="18"/>
              </w:rPr>
              <w:t xml:space="preserve"> </w:t>
            </w:r>
            <w:r>
              <w:rPr>
                <w:spacing w:val="3"/>
                <w:sz w:val="18"/>
                <w:szCs w:val="18"/>
              </w:rPr>
              <w:t>P</w:t>
            </w:r>
            <w:r>
              <w:rPr>
                <w:spacing w:val="-1"/>
                <w:sz w:val="18"/>
                <w:szCs w:val="18"/>
              </w:rPr>
              <w:t>AG</w:t>
            </w:r>
            <w:r>
              <w:rPr>
                <w:spacing w:val="-3"/>
                <w:sz w:val="18"/>
                <w:szCs w:val="18"/>
              </w:rPr>
              <w:t>A</w:t>
            </w:r>
            <w:r>
              <w:rPr>
                <w:sz w:val="18"/>
                <w:szCs w:val="18"/>
              </w:rPr>
              <w:t>ME</w:t>
            </w:r>
            <w:r>
              <w:rPr>
                <w:spacing w:val="2"/>
                <w:sz w:val="18"/>
                <w:szCs w:val="18"/>
              </w:rPr>
              <w:t>N</w:t>
            </w:r>
            <w:r>
              <w:rPr>
                <w:spacing w:val="-2"/>
                <w:sz w:val="18"/>
                <w:szCs w:val="18"/>
              </w:rPr>
              <w:t>T</w:t>
            </w:r>
            <w:r>
              <w:rPr>
                <w:sz w:val="18"/>
                <w:szCs w:val="18"/>
              </w:rPr>
              <w:t>O</w:t>
            </w:r>
            <w:r>
              <w:rPr>
                <w:w w:val="99"/>
                <w:sz w:val="18"/>
                <w:szCs w:val="18"/>
              </w:rPr>
              <w:t xml:space="preserve"> </w:t>
            </w:r>
            <w:r>
              <w:rPr>
                <w:spacing w:val="-1"/>
                <w:sz w:val="18"/>
                <w:szCs w:val="18"/>
              </w:rPr>
              <w:t>D</w:t>
            </w:r>
            <w:r>
              <w:rPr>
                <w:sz w:val="18"/>
                <w:szCs w:val="18"/>
              </w:rPr>
              <w:t>ELLA</w:t>
            </w:r>
            <w:r>
              <w:rPr>
                <w:spacing w:val="-10"/>
                <w:sz w:val="18"/>
                <w:szCs w:val="18"/>
              </w:rPr>
              <w:t xml:space="preserve"> </w:t>
            </w:r>
            <w:r>
              <w:rPr>
                <w:sz w:val="18"/>
                <w:szCs w:val="18"/>
              </w:rPr>
              <w:t>S</w:t>
            </w:r>
            <w:r>
              <w:rPr>
                <w:spacing w:val="-1"/>
                <w:sz w:val="18"/>
                <w:szCs w:val="18"/>
              </w:rPr>
              <w:t>O</w:t>
            </w:r>
            <w:r>
              <w:rPr>
                <w:sz w:val="18"/>
                <w:szCs w:val="18"/>
              </w:rPr>
              <w:t>MMA</w:t>
            </w:r>
            <w:r>
              <w:rPr>
                <w:spacing w:val="-7"/>
                <w:sz w:val="18"/>
                <w:szCs w:val="18"/>
              </w:rPr>
              <w:t xml:space="preserve"> </w:t>
            </w:r>
            <w:r>
              <w:rPr>
                <w:spacing w:val="-2"/>
                <w:sz w:val="18"/>
                <w:szCs w:val="18"/>
              </w:rPr>
              <w:t>L</w:t>
            </w:r>
            <w:r>
              <w:rPr>
                <w:sz w:val="18"/>
                <w:szCs w:val="18"/>
              </w:rPr>
              <w:t>I</w:t>
            </w:r>
            <w:r>
              <w:rPr>
                <w:spacing w:val="-1"/>
                <w:sz w:val="18"/>
                <w:szCs w:val="18"/>
              </w:rPr>
              <w:t>QU</w:t>
            </w:r>
            <w:r>
              <w:rPr>
                <w:sz w:val="18"/>
                <w:szCs w:val="18"/>
              </w:rPr>
              <w:t>I</w:t>
            </w:r>
            <w:r>
              <w:rPr>
                <w:spacing w:val="2"/>
                <w:sz w:val="18"/>
                <w:szCs w:val="18"/>
              </w:rPr>
              <w:t>D</w:t>
            </w:r>
            <w:r>
              <w:rPr>
                <w:spacing w:val="-1"/>
                <w:sz w:val="18"/>
                <w:szCs w:val="18"/>
              </w:rPr>
              <w:t>A</w:t>
            </w:r>
            <w:r>
              <w:rPr>
                <w:sz w:val="18"/>
                <w:szCs w:val="18"/>
              </w:rPr>
              <w:t>TA</w:t>
            </w:r>
            <w:r>
              <w:rPr>
                <w:spacing w:val="-6"/>
                <w:sz w:val="18"/>
                <w:szCs w:val="18"/>
              </w:rPr>
              <w:t xml:space="preserve"> </w:t>
            </w:r>
            <w:r>
              <w:rPr>
                <w:sz w:val="18"/>
                <w:szCs w:val="18"/>
              </w:rPr>
              <w:t>A</w:t>
            </w:r>
            <w:r>
              <w:rPr>
                <w:spacing w:val="-7"/>
                <w:sz w:val="18"/>
                <w:szCs w:val="18"/>
              </w:rPr>
              <w:t xml:space="preserve"> </w:t>
            </w:r>
            <w:r>
              <w:rPr>
                <w:spacing w:val="-2"/>
                <w:sz w:val="18"/>
                <w:szCs w:val="18"/>
              </w:rPr>
              <w:t>T</w:t>
            </w:r>
            <w:r>
              <w:rPr>
                <w:spacing w:val="2"/>
                <w:sz w:val="18"/>
                <w:szCs w:val="18"/>
              </w:rPr>
              <w:t>I</w:t>
            </w:r>
            <w:r>
              <w:rPr>
                <w:spacing w:val="-2"/>
                <w:sz w:val="18"/>
                <w:szCs w:val="18"/>
              </w:rPr>
              <w:t>T</w:t>
            </w:r>
            <w:r>
              <w:rPr>
                <w:spacing w:val="2"/>
                <w:sz w:val="18"/>
                <w:szCs w:val="18"/>
              </w:rPr>
              <w:t>O</w:t>
            </w:r>
            <w:r>
              <w:rPr>
                <w:spacing w:val="-2"/>
                <w:sz w:val="18"/>
                <w:szCs w:val="18"/>
              </w:rPr>
              <w:t>L</w:t>
            </w:r>
            <w:r>
              <w:rPr>
                <w:sz w:val="18"/>
                <w:szCs w:val="18"/>
              </w:rPr>
              <w:t>O</w:t>
            </w:r>
            <w:r>
              <w:rPr>
                <w:spacing w:val="-7"/>
                <w:sz w:val="18"/>
                <w:szCs w:val="18"/>
              </w:rPr>
              <w:t xml:space="preserve"> </w:t>
            </w:r>
            <w:r>
              <w:rPr>
                <w:spacing w:val="-1"/>
                <w:sz w:val="18"/>
                <w:szCs w:val="18"/>
              </w:rPr>
              <w:t>D</w:t>
            </w:r>
            <w:r>
              <w:rPr>
                <w:sz w:val="18"/>
                <w:szCs w:val="18"/>
              </w:rPr>
              <w:t>I</w:t>
            </w:r>
            <w:r>
              <w:rPr>
                <w:spacing w:val="-6"/>
                <w:sz w:val="18"/>
                <w:szCs w:val="18"/>
              </w:rPr>
              <w:t xml:space="preserve"> </w:t>
            </w:r>
            <w:r>
              <w:rPr>
                <w:sz w:val="18"/>
                <w:szCs w:val="18"/>
              </w:rPr>
              <w:t>RIS</w:t>
            </w:r>
            <w:r>
              <w:rPr>
                <w:spacing w:val="-3"/>
                <w:sz w:val="18"/>
                <w:szCs w:val="18"/>
              </w:rPr>
              <w:t>A</w:t>
            </w:r>
            <w:r>
              <w:rPr>
                <w:sz w:val="18"/>
                <w:szCs w:val="18"/>
              </w:rPr>
              <w:t>RC.</w:t>
            </w:r>
            <w:r>
              <w:rPr>
                <w:spacing w:val="2"/>
                <w:sz w:val="18"/>
                <w:szCs w:val="18"/>
              </w:rPr>
              <w:t>D</w:t>
            </w:r>
            <w:r>
              <w:rPr>
                <w:spacing w:val="-1"/>
                <w:sz w:val="18"/>
                <w:szCs w:val="18"/>
              </w:rPr>
              <w:t>ANN</w:t>
            </w:r>
            <w:r>
              <w:rPr>
                <w:sz w:val="18"/>
                <w:szCs w:val="18"/>
              </w:rPr>
              <w:t>O</w:t>
            </w:r>
            <w:r>
              <w:rPr>
                <w:spacing w:val="-6"/>
                <w:sz w:val="18"/>
                <w:szCs w:val="18"/>
              </w:rPr>
              <w:t xml:space="preserve"> </w:t>
            </w:r>
            <w:r>
              <w:rPr>
                <w:sz w:val="18"/>
                <w:szCs w:val="18"/>
              </w:rPr>
              <w:t>O</w:t>
            </w:r>
            <w:r>
              <w:rPr>
                <w:w w:val="99"/>
                <w:sz w:val="18"/>
                <w:szCs w:val="18"/>
              </w:rPr>
              <w:t xml:space="preserve"> </w:t>
            </w:r>
            <w:r>
              <w:rPr>
                <w:spacing w:val="3"/>
                <w:sz w:val="18"/>
                <w:szCs w:val="18"/>
              </w:rPr>
              <w:t>P</w:t>
            </w:r>
            <w:r>
              <w:rPr>
                <w:sz w:val="18"/>
                <w:szCs w:val="18"/>
              </w:rPr>
              <w:t>R</w:t>
            </w:r>
            <w:r>
              <w:rPr>
                <w:spacing w:val="-3"/>
                <w:sz w:val="18"/>
                <w:szCs w:val="18"/>
              </w:rPr>
              <w:t>O</w:t>
            </w:r>
            <w:r>
              <w:rPr>
                <w:spacing w:val="-1"/>
                <w:sz w:val="18"/>
                <w:szCs w:val="18"/>
              </w:rPr>
              <w:t>V</w:t>
            </w:r>
            <w:r>
              <w:rPr>
                <w:spacing w:val="2"/>
                <w:sz w:val="18"/>
                <w:szCs w:val="18"/>
              </w:rPr>
              <w:t>V</w:t>
            </w:r>
            <w:r>
              <w:rPr>
                <w:sz w:val="18"/>
                <w:szCs w:val="18"/>
              </w:rPr>
              <w:t>.</w:t>
            </w:r>
            <w:r>
              <w:rPr>
                <w:spacing w:val="-3"/>
                <w:sz w:val="18"/>
                <w:szCs w:val="18"/>
              </w:rPr>
              <w:t>A</w:t>
            </w:r>
            <w:r>
              <w:rPr>
                <w:sz w:val="18"/>
                <w:szCs w:val="18"/>
              </w:rPr>
              <w:t>SSE</w:t>
            </w:r>
            <w:r>
              <w:rPr>
                <w:spacing w:val="-3"/>
                <w:sz w:val="18"/>
                <w:szCs w:val="18"/>
              </w:rPr>
              <w:t>G</w:t>
            </w:r>
            <w:r>
              <w:rPr>
                <w:spacing w:val="2"/>
                <w:sz w:val="18"/>
                <w:szCs w:val="18"/>
              </w:rPr>
              <w:t>N</w:t>
            </w:r>
            <w:r>
              <w:rPr>
                <w:spacing w:val="-1"/>
                <w:sz w:val="18"/>
                <w:szCs w:val="18"/>
              </w:rPr>
              <w:t>A</w:t>
            </w:r>
            <w:r>
              <w:rPr>
                <w:sz w:val="18"/>
                <w:szCs w:val="18"/>
              </w:rPr>
              <w:t>TA</w:t>
            </w:r>
            <w:r>
              <w:rPr>
                <w:spacing w:val="-22"/>
                <w:sz w:val="18"/>
                <w:szCs w:val="18"/>
              </w:rPr>
              <w:t xml:space="preserve"> </w:t>
            </w:r>
            <w:r>
              <w:rPr>
                <w:sz w:val="18"/>
                <w:szCs w:val="18"/>
              </w:rPr>
              <w:t>S</w:t>
            </w:r>
            <w:r>
              <w:rPr>
                <w:spacing w:val="-1"/>
                <w:sz w:val="18"/>
                <w:szCs w:val="18"/>
              </w:rPr>
              <w:t>U</w:t>
            </w:r>
            <w:r>
              <w:rPr>
                <w:sz w:val="18"/>
                <w:szCs w:val="18"/>
              </w:rPr>
              <w:t>LL</w:t>
            </w:r>
            <w:r>
              <w:rPr>
                <w:spacing w:val="1"/>
                <w:sz w:val="18"/>
                <w:szCs w:val="18"/>
              </w:rPr>
              <w:t>'</w:t>
            </w:r>
            <w:r>
              <w:rPr>
                <w:spacing w:val="-1"/>
                <w:sz w:val="18"/>
                <w:szCs w:val="18"/>
              </w:rPr>
              <w:t>A</w:t>
            </w:r>
            <w:r>
              <w:rPr>
                <w:sz w:val="18"/>
                <w:szCs w:val="18"/>
              </w:rPr>
              <w:t>MM</w:t>
            </w:r>
            <w:r>
              <w:rPr>
                <w:spacing w:val="-1"/>
                <w:sz w:val="18"/>
                <w:szCs w:val="18"/>
              </w:rPr>
              <w:t>ON</w:t>
            </w:r>
            <w:r>
              <w:rPr>
                <w:sz w:val="18"/>
                <w:szCs w:val="18"/>
              </w:rPr>
              <w:t>T</w:t>
            </w:r>
            <w:r>
              <w:rPr>
                <w:spacing w:val="-3"/>
                <w:sz w:val="18"/>
                <w:szCs w:val="18"/>
              </w:rPr>
              <w:t>A</w:t>
            </w:r>
            <w:r>
              <w:rPr>
                <w:sz w:val="18"/>
                <w:szCs w:val="18"/>
              </w:rPr>
              <w:t>RE;</w:t>
            </w:r>
            <w:r>
              <w:rPr>
                <w:spacing w:val="-20"/>
                <w:sz w:val="18"/>
                <w:szCs w:val="18"/>
              </w:rPr>
              <w:t xml:space="preserve"> </w:t>
            </w:r>
            <w:r>
              <w:rPr>
                <w:spacing w:val="-1"/>
                <w:sz w:val="18"/>
                <w:szCs w:val="18"/>
              </w:rPr>
              <w:t>A</w:t>
            </w:r>
            <w:r>
              <w:rPr>
                <w:sz w:val="18"/>
                <w:szCs w:val="18"/>
              </w:rPr>
              <w:t>LLA</w:t>
            </w:r>
            <w:r>
              <w:rPr>
                <w:w w:val="99"/>
                <w:sz w:val="18"/>
                <w:szCs w:val="18"/>
              </w:rPr>
              <w:t xml:space="preserve"> </w:t>
            </w:r>
            <w:r>
              <w:rPr>
                <w:spacing w:val="3"/>
                <w:sz w:val="18"/>
                <w:szCs w:val="18"/>
              </w:rPr>
              <w:t>P</w:t>
            </w:r>
            <w:r>
              <w:rPr>
                <w:spacing w:val="-1"/>
                <w:sz w:val="18"/>
                <w:szCs w:val="18"/>
              </w:rPr>
              <w:t>U</w:t>
            </w:r>
            <w:r>
              <w:rPr>
                <w:sz w:val="18"/>
                <w:szCs w:val="18"/>
              </w:rPr>
              <w:t>BB</w:t>
            </w:r>
            <w:r>
              <w:rPr>
                <w:spacing w:val="-2"/>
                <w:sz w:val="18"/>
                <w:szCs w:val="18"/>
              </w:rPr>
              <w:t>L</w:t>
            </w:r>
            <w:r>
              <w:rPr>
                <w:sz w:val="18"/>
                <w:szCs w:val="18"/>
              </w:rPr>
              <w:t>IC</w:t>
            </w:r>
            <w:r>
              <w:rPr>
                <w:spacing w:val="-3"/>
                <w:sz w:val="18"/>
                <w:szCs w:val="18"/>
              </w:rPr>
              <w:t>A</w:t>
            </w:r>
            <w:r>
              <w:rPr>
                <w:sz w:val="18"/>
                <w:szCs w:val="18"/>
              </w:rPr>
              <w:t>ZI</w:t>
            </w:r>
            <w:r>
              <w:rPr>
                <w:spacing w:val="-1"/>
                <w:sz w:val="18"/>
                <w:szCs w:val="18"/>
              </w:rPr>
              <w:t>ON</w:t>
            </w:r>
            <w:r>
              <w:rPr>
                <w:sz w:val="18"/>
                <w:szCs w:val="18"/>
              </w:rPr>
              <w:t>E</w:t>
            </w:r>
            <w:r>
              <w:rPr>
                <w:spacing w:val="-8"/>
                <w:sz w:val="18"/>
                <w:szCs w:val="18"/>
              </w:rPr>
              <w:t xml:space="preserve"> </w:t>
            </w:r>
            <w:r>
              <w:rPr>
                <w:spacing w:val="-1"/>
                <w:sz w:val="18"/>
                <w:szCs w:val="18"/>
              </w:rPr>
              <w:t>D</w:t>
            </w:r>
            <w:r>
              <w:rPr>
                <w:sz w:val="18"/>
                <w:szCs w:val="18"/>
              </w:rPr>
              <w:t>ELLA</w:t>
            </w:r>
            <w:r>
              <w:rPr>
                <w:spacing w:val="-10"/>
                <w:sz w:val="18"/>
                <w:szCs w:val="18"/>
              </w:rPr>
              <w:t xml:space="preserve"> </w:t>
            </w:r>
            <w:r>
              <w:rPr>
                <w:sz w:val="18"/>
                <w:szCs w:val="18"/>
              </w:rPr>
              <w:t>SE</w:t>
            </w:r>
            <w:r>
              <w:rPr>
                <w:spacing w:val="2"/>
                <w:sz w:val="18"/>
                <w:szCs w:val="18"/>
              </w:rPr>
              <w:t>N</w:t>
            </w:r>
            <w:r>
              <w:rPr>
                <w:spacing w:val="-2"/>
                <w:sz w:val="18"/>
                <w:szCs w:val="18"/>
              </w:rPr>
              <w:t>T</w:t>
            </w:r>
            <w:r>
              <w:rPr>
                <w:sz w:val="18"/>
                <w:szCs w:val="18"/>
              </w:rPr>
              <w:t>E</w:t>
            </w:r>
            <w:r>
              <w:rPr>
                <w:spacing w:val="-1"/>
                <w:sz w:val="18"/>
                <w:szCs w:val="18"/>
              </w:rPr>
              <w:t>N</w:t>
            </w:r>
            <w:r>
              <w:rPr>
                <w:spacing w:val="2"/>
                <w:sz w:val="18"/>
                <w:szCs w:val="18"/>
              </w:rPr>
              <w:t>Z</w:t>
            </w:r>
            <w:r>
              <w:rPr>
                <w:sz w:val="18"/>
                <w:szCs w:val="18"/>
              </w:rPr>
              <w:t>A</w:t>
            </w:r>
            <w:r>
              <w:rPr>
                <w:spacing w:val="-8"/>
                <w:sz w:val="18"/>
                <w:szCs w:val="18"/>
              </w:rPr>
              <w:t xml:space="preserve"> </w:t>
            </w:r>
            <w:r>
              <w:rPr>
                <w:sz w:val="18"/>
                <w:szCs w:val="18"/>
              </w:rPr>
              <w:t>A</w:t>
            </w:r>
            <w:r>
              <w:rPr>
                <w:spacing w:val="-11"/>
                <w:sz w:val="18"/>
                <w:szCs w:val="18"/>
              </w:rPr>
              <w:t xml:space="preserve"> </w:t>
            </w:r>
            <w:r>
              <w:rPr>
                <w:spacing w:val="-2"/>
                <w:sz w:val="18"/>
                <w:szCs w:val="18"/>
              </w:rPr>
              <w:t>T</w:t>
            </w:r>
            <w:r>
              <w:rPr>
                <w:spacing w:val="2"/>
                <w:sz w:val="18"/>
                <w:szCs w:val="18"/>
              </w:rPr>
              <w:t>I</w:t>
            </w:r>
            <w:r>
              <w:rPr>
                <w:spacing w:val="-2"/>
                <w:sz w:val="18"/>
                <w:szCs w:val="18"/>
              </w:rPr>
              <w:t>T</w:t>
            </w:r>
            <w:r>
              <w:rPr>
                <w:spacing w:val="2"/>
                <w:sz w:val="18"/>
                <w:szCs w:val="18"/>
              </w:rPr>
              <w:t>O</w:t>
            </w:r>
            <w:r>
              <w:rPr>
                <w:spacing w:val="-2"/>
                <w:sz w:val="18"/>
                <w:szCs w:val="18"/>
              </w:rPr>
              <w:t>L</w:t>
            </w:r>
            <w:r>
              <w:rPr>
                <w:sz w:val="18"/>
                <w:szCs w:val="18"/>
              </w:rPr>
              <w:t>O</w:t>
            </w:r>
            <w:r>
              <w:rPr>
                <w:spacing w:val="-8"/>
                <w:sz w:val="18"/>
                <w:szCs w:val="18"/>
              </w:rPr>
              <w:t xml:space="preserve"> </w:t>
            </w:r>
            <w:r>
              <w:rPr>
                <w:spacing w:val="-1"/>
                <w:sz w:val="18"/>
                <w:szCs w:val="18"/>
              </w:rPr>
              <w:t>D</w:t>
            </w:r>
            <w:r>
              <w:rPr>
                <w:sz w:val="18"/>
                <w:szCs w:val="18"/>
              </w:rPr>
              <w:t>I</w:t>
            </w:r>
            <w:r>
              <w:rPr>
                <w:w w:val="99"/>
                <w:sz w:val="18"/>
                <w:szCs w:val="18"/>
              </w:rPr>
              <w:t xml:space="preserve"> </w:t>
            </w:r>
            <w:r>
              <w:rPr>
                <w:sz w:val="18"/>
                <w:szCs w:val="18"/>
              </w:rPr>
              <w:t>RI</w:t>
            </w:r>
            <w:r>
              <w:rPr>
                <w:spacing w:val="3"/>
                <w:sz w:val="18"/>
                <w:szCs w:val="18"/>
              </w:rPr>
              <w:t>P</w:t>
            </w:r>
            <w:r>
              <w:rPr>
                <w:spacing w:val="-3"/>
                <w:sz w:val="18"/>
                <w:szCs w:val="18"/>
              </w:rPr>
              <w:t>A</w:t>
            </w:r>
            <w:r>
              <w:rPr>
                <w:sz w:val="18"/>
                <w:szCs w:val="18"/>
              </w:rPr>
              <w:t>R</w:t>
            </w:r>
            <w:r>
              <w:rPr>
                <w:spacing w:val="-3"/>
                <w:sz w:val="18"/>
                <w:szCs w:val="18"/>
              </w:rPr>
              <w:t>A</w:t>
            </w:r>
            <w:r>
              <w:rPr>
                <w:sz w:val="18"/>
                <w:szCs w:val="18"/>
              </w:rPr>
              <w:t>ZI</w:t>
            </w:r>
            <w:r>
              <w:rPr>
                <w:spacing w:val="-1"/>
                <w:sz w:val="18"/>
                <w:szCs w:val="18"/>
              </w:rPr>
              <w:t>ON</w:t>
            </w:r>
            <w:r>
              <w:rPr>
                <w:sz w:val="18"/>
                <w:szCs w:val="18"/>
              </w:rPr>
              <w:t>E</w:t>
            </w:r>
            <w:r>
              <w:rPr>
                <w:spacing w:val="-11"/>
                <w:sz w:val="18"/>
                <w:szCs w:val="18"/>
              </w:rPr>
              <w:t xml:space="preserve"> </w:t>
            </w:r>
            <w:r>
              <w:rPr>
                <w:spacing w:val="-1"/>
                <w:sz w:val="18"/>
                <w:szCs w:val="18"/>
              </w:rPr>
              <w:t>D</w:t>
            </w:r>
            <w:r>
              <w:rPr>
                <w:spacing w:val="2"/>
                <w:sz w:val="18"/>
                <w:szCs w:val="18"/>
              </w:rPr>
              <w:t>E</w:t>
            </w:r>
            <w:r>
              <w:rPr>
                <w:sz w:val="18"/>
                <w:szCs w:val="18"/>
              </w:rPr>
              <w:t>L</w:t>
            </w:r>
            <w:r>
              <w:rPr>
                <w:spacing w:val="-12"/>
                <w:sz w:val="18"/>
                <w:szCs w:val="18"/>
              </w:rPr>
              <w:t xml:space="preserve"> </w:t>
            </w:r>
            <w:r>
              <w:rPr>
                <w:spacing w:val="2"/>
                <w:sz w:val="18"/>
                <w:szCs w:val="18"/>
              </w:rPr>
              <w:t>D</w:t>
            </w:r>
            <w:r>
              <w:rPr>
                <w:spacing w:val="-3"/>
                <w:sz w:val="18"/>
                <w:szCs w:val="18"/>
              </w:rPr>
              <w:t>A</w:t>
            </w:r>
            <w:r>
              <w:rPr>
                <w:spacing w:val="-1"/>
                <w:sz w:val="18"/>
                <w:szCs w:val="18"/>
              </w:rPr>
              <w:t>NNO</w:t>
            </w:r>
            <w:r>
              <w:rPr>
                <w:sz w:val="18"/>
                <w:szCs w:val="18"/>
              </w:rPr>
              <w:t>;</w:t>
            </w:r>
            <w:r>
              <w:rPr>
                <w:spacing w:val="-9"/>
                <w:sz w:val="18"/>
                <w:szCs w:val="18"/>
              </w:rPr>
              <w:t xml:space="preserve"> </w:t>
            </w:r>
            <w:r>
              <w:rPr>
                <w:spacing w:val="-1"/>
                <w:sz w:val="18"/>
                <w:szCs w:val="18"/>
              </w:rPr>
              <w:t>A</w:t>
            </w:r>
            <w:r>
              <w:rPr>
                <w:sz w:val="18"/>
                <w:szCs w:val="18"/>
              </w:rPr>
              <w:t>L</w:t>
            </w:r>
            <w:r>
              <w:rPr>
                <w:spacing w:val="-2"/>
                <w:sz w:val="18"/>
                <w:szCs w:val="18"/>
              </w:rPr>
              <w:t>L'</w:t>
            </w:r>
            <w:r>
              <w:rPr>
                <w:spacing w:val="2"/>
                <w:sz w:val="18"/>
                <w:szCs w:val="18"/>
              </w:rPr>
              <w:t>E</w:t>
            </w:r>
            <w:r>
              <w:rPr>
                <w:spacing w:val="-2"/>
                <w:sz w:val="18"/>
                <w:szCs w:val="18"/>
              </w:rPr>
              <w:t>L</w:t>
            </w:r>
            <w:r>
              <w:rPr>
                <w:sz w:val="18"/>
                <w:szCs w:val="18"/>
              </w:rPr>
              <w:t>IMI</w:t>
            </w:r>
            <w:r>
              <w:rPr>
                <w:spacing w:val="2"/>
                <w:sz w:val="18"/>
                <w:szCs w:val="18"/>
              </w:rPr>
              <w:t>N</w:t>
            </w:r>
            <w:r>
              <w:rPr>
                <w:spacing w:val="-3"/>
                <w:sz w:val="18"/>
                <w:szCs w:val="18"/>
              </w:rPr>
              <w:t>A</w:t>
            </w:r>
            <w:r>
              <w:rPr>
                <w:sz w:val="18"/>
                <w:szCs w:val="18"/>
              </w:rPr>
              <w:t>ZI</w:t>
            </w:r>
            <w:r>
              <w:rPr>
                <w:spacing w:val="-1"/>
                <w:sz w:val="18"/>
                <w:szCs w:val="18"/>
              </w:rPr>
              <w:t>ON</w:t>
            </w:r>
            <w:r>
              <w:rPr>
                <w:sz w:val="18"/>
                <w:szCs w:val="18"/>
              </w:rPr>
              <w:t>E</w:t>
            </w:r>
            <w:r>
              <w:rPr>
                <w:spacing w:val="-10"/>
                <w:sz w:val="18"/>
                <w:szCs w:val="18"/>
              </w:rPr>
              <w:t xml:space="preserve"> </w:t>
            </w:r>
            <w:r>
              <w:rPr>
                <w:spacing w:val="-1"/>
                <w:sz w:val="18"/>
                <w:szCs w:val="18"/>
              </w:rPr>
              <w:t>D</w:t>
            </w:r>
            <w:r>
              <w:rPr>
                <w:sz w:val="18"/>
                <w:szCs w:val="18"/>
              </w:rPr>
              <w:t>EL</w:t>
            </w:r>
            <w:r>
              <w:rPr>
                <w:spacing w:val="-2"/>
                <w:sz w:val="18"/>
                <w:szCs w:val="18"/>
              </w:rPr>
              <w:t>L</w:t>
            </w:r>
            <w:r>
              <w:rPr>
                <w:sz w:val="18"/>
                <w:szCs w:val="18"/>
              </w:rPr>
              <w:t>E</w:t>
            </w:r>
            <w:r>
              <w:rPr>
                <w:w w:val="99"/>
                <w:sz w:val="18"/>
                <w:szCs w:val="18"/>
              </w:rPr>
              <w:t xml:space="preserve"> </w:t>
            </w:r>
            <w:r>
              <w:rPr>
                <w:sz w:val="18"/>
                <w:szCs w:val="18"/>
              </w:rPr>
              <w:t>C</w:t>
            </w:r>
            <w:r>
              <w:rPr>
                <w:spacing w:val="-1"/>
                <w:sz w:val="18"/>
                <w:szCs w:val="18"/>
              </w:rPr>
              <w:t>ON</w:t>
            </w:r>
            <w:r>
              <w:rPr>
                <w:sz w:val="18"/>
                <w:szCs w:val="18"/>
              </w:rPr>
              <w:t>SE</w:t>
            </w:r>
            <w:r>
              <w:rPr>
                <w:spacing w:val="-3"/>
                <w:sz w:val="18"/>
                <w:szCs w:val="18"/>
              </w:rPr>
              <w:t>G</w:t>
            </w:r>
            <w:r>
              <w:rPr>
                <w:spacing w:val="-1"/>
                <w:sz w:val="18"/>
                <w:szCs w:val="18"/>
              </w:rPr>
              <w:t>U</w:t>
            </w:r>
            <w:r>
              <w:rPr>
                <w:sz w:val="18"/>
                <w:szCs w:val="18"/>
              </w:rPr>
              <w:t>E</w:t>
            </w:r>
            <w:r>
              <w:rPr>
                <w:spacing w:val="-1"/>
                <w:sz w:val="18"/>
                <w:szCs w:val="18"/>
              </w:rPr>
              <w:t>N</w:t>
            </w:r>
            <w:r>
              <w:rPr>
                <w:sz w:val="18"/>
                <w:szCs w:val="18"/>
              </w:rPr>
              <w:t>ZE</w:t>
            </w:r>
            <w:r>
              <w:rPr>
                <w:spacing w:val="-8"/>
                <w:sz w:val="18"/>
                <w:szCs w:val="18"/>
              </w:rPr>
              <w:t xml:space="preserve"> </w:t>
            </w:r>
            <w:r>
              <w:rPr>
                <w:spacing w:val="2"/>
                <w:sz w:val="18"/>
                <w:szCs w:val="18"/>
              </w:rPr>
              <w:t>D</w:t>
            </w:r>
            <w:r>
              <w:rPr>
                <w:spacing w:val="-3"/>
                <w:sz w:val="18"/>
                <w:szCs w:val="18"/>
              </w:rPr>
              <w:t>A</w:t>
            </w:r>
            <w:r>
              <w:rPr>
                <w:spacing w:val="-1"/>
                <w:sz w:val="18"/>
                <w:szCs w:val="18"/>
              </w:rPr>
              <w:t>NNO</w:t>
            </w:r>
            <w:r>
              <w:rPr>
                <w:sz w:val="18"/>
                <w:szCs w:val="18"/>
              </w:rPr>
              <w:t>SE</w:t>
            </w:r>
            <w:r>
              <w:rPr>
                <w:spacing w:val="-8"/>
                <w:sz w:val="18"/>
                <w:szCs w:val="18"/>
              </w:rPr>
              <w:t xml:space="preserve"> </w:t>
            </w:r>
            <w:r>
              <w:rPr>
                <w:sz w:val="18"/>
                <w:szCs w:val="18"/>
              </w:rPr>
              <w:t>O</w:t>
            </w:r>
            <w:r>
              <w:rPr>
                <w:spacing w:val="-7"/>
                <w:sz w:val="18"/>
                <w:szCs w:val="18"/>
              </w:rPr>
              <w:t xml:space="preserve"> </w:t>
            </w:r>
            <w:r>
              <w:rPr>
                <w:spacing w:val="3"/>
                <w:sz w:val="18"/>
                <w:szCs w:val="18"/>
              </w:rPr>
              <w:t>P</w:t>
            </w:r>
            <w:r>
              <w:rPr>
                <w:sz w:val="18"/>
                <w:szCs w:val="18"/>
              </w:rPr>
              <w:t>ERIC</w:t>
            </w:r>
            <w:r>
              <w:rPr>
                <w:spacing w:val="-1"/>
                <w:sz w:val="18"/>
                <w:szCs w:val="18"/>
              </w:rPr>
              <w:t>O</w:t>
            </w:r>
            <w:r>
              <w:rPr>
                <w:spacing w:val="-2"/>
                <w:sz w:val="18"/>
                <w:szCs w:val="18"/>
              </w:rPr>
              <w:t>L</w:t>
            </w:r>
            <w:r>
              <w:rPr>
                <w:spacing w:val="-1"/>
                <w:sz w:val="18"/>
                <w:szCs w:val="18"/>
              </w:rPr>
              <w:t>O</w:t>
            </w:r>
            <w:r>
              <w:rPr>
                <w:sz w:val="18"/>
                <w:szCs w:val="18"/>
              </w:rPr>
              <w:t>SE</w:t>
            </w:r>
            <w:r>
              <w:rPr>
                <w:spacing w:val="-8"/>
                <w:sz w:val="18"/>
                <w:szCs w:val="18"/>
              </w:rPr>
              <w:t xml:space="preserve"> </w:t>
            </w:r>
            <w:r>
              <w:rPr>
                <w:spacing w:val="-1"/>
                <w:sz w:val="18"/>
                <w:szCs w:val="18"/>
              </w:rPr>
              <w:t>D</w:t>
            </w:r>
            <w:r>
              <w:rPr>
                <w:sz w:val="18"/>
                <w:szCs w:val="18"/>
              </w:rPr>
              <w:t>EL</w:t>
            </w:r>
            <w:r>
              <w:rPr>
                <w:spacing w:val="-10"/>
                <w:sz w:val="18"/>
                <w:szCs w:val="18"/>
              </w:rPr>
              <w:t xml:space="preserve"> </w:t>
            </w:r>
            <w:r>
              <w:rPr>
                <w:sz w:val="18"/>
                <w:szCs w:val="18"/>
              </w:rPr>
              <w:t>RE</w:t>
            </w:r>
            <w:r>
              <w:rPr>
                <w:spacing w:val="-3"/>
                <w:sz w:val="18"/>
                <w:szCs w:val="18"/>
              </w:rPr>
              <w:t>A</w:t>
            </w:r>
            <w:r>
              <w:rPr>
                <w:sz w:val="18"/>
                <w:szCs w:val="18"/>
              </w:rPr>
              <w:t>T</w:t>
            </w:r>
            <w:r>
              <w:rPr>
                <w:spacing w:val="-1"/>
                <w:sz w:val="18"/>
                <w:szCs w:val="18"/>
              </w:rPr>
              <w:t>O</w:t>
            </w:r>
            <w:r>
              <w:rPr>
                <w:sz w:val="18"/>
                <w:szCs w:val="18"/>
              </w:rPr>
              <w:t>.</w:t>
            </w:r>
          </w:p>
          <w:p w:rsidR="00880ABD" w:rsidRDefault="00880ABD">
            <w:pPr>
              <w:pStyle w:val="TableParagraph"/>
              <w:kinsoku w:val="0"/>
              <w:overflowPunct w:val="0"/>
              <w:spacing w:before="2"/>
              <w:ind w:left="54" w:right="81"/>
            </w:pPr>
            <w:r>
              <w:rPr>
                <w:spacing w:val="-3"/>
                <w:sz w:val="18"/>
                <w:szCs w:val="18"/>
              </w:rPr>
              <w:t>A</w:t>
            </w:r>
            <w:r>
              <w:rPr>
                <w:spacing w:val="2"/>
                <w:sz w:val="18"/>
                <w:szCs w:val="18"/>
              </w:rPr>
              <w:t>s</w:t>
            </w:r>
            <w:r>
              <w:rPr>
                <w:spacing w:val="-1"/>
                <w:sz w:val="18"/>
                <w:szCs w:val="18"/>
              </w:rPr>
              <w:t>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9"/>
                <w:sz w:val="18"/>
                <w:szCs w:val="18"/>
              </w:rPr>
              <w:t xml:space="preserve"> </w:t>
            </w:r>
            <w:r>
              <w:rPr>
                <w:spacing w:val="-1"/>
                <w:sz w:val="18"/>
                <w:szCs w:val="18"/>
              </w:rPr>
              <w:t>a</w:t>
            </w:r>
            <w:r>
              <w:rPr>
                <w:sz w:val="18"/>
                <w:szCs w:val="18"/>
              </w:rPr>
              <w:t>l</w:t>
            </w:r>
            <w:r>
              <w:rPr>
                <w:spacing w:val="-8"/>
                <w:sz w:val="18"/>
                <w:szCs w:val="18"/>
              </w:rPr>
              <w:t xml:space="preserve"> </w:t>
            </w:r>
            <w:r>
              <w:rPr>
                <w:spacing w:val="-2"/>
                <w:sz w:val="18"/>
                <w:szCs w:val="18"/>
              </w:rPr>
              <w:t>d</w:t>
            </w:r>
            <w:r>
              <w:rPr>
                <w:spacing w:val="1"/>
                <w:sz w:val="18"/>
                <w:szCs w:val="18"/>
              </w:rPr>
              <w:t>o</w:t>
            </w:r>
            <w:r>
              <w:rPr>
                <w:spacing w:val="-5"/>
                <w:sz w:val="18"/>
                <w:szCs w:val="18"/>
              </w:rPr>
              <w:t>m</w:t>
            </w:r>
            <w:r>
              <w:rPr>
                <w:sz w:val="18"/>
                <w:szCs w:val="18"/>
              </w:rPr>
              <w:t>i</w:t>
            </w:r>
            <w:r>
              <w:rPr>
                <w:spacing w:val="1"/>
                <w:sz w:val="18"/>
                <w:szCs w:val="18"/>
              </w:rPr>
              <w:t>n</w:t>
            </w:r>
            <w:r>
              <w:rPr>
                <w:sz w:val="18"/>
                <w:szCs w:val="18"/>
              </w:rPr>
              <w:t>io</w:t>
            </w:r>
            <w:r>
              <w:rPr>
                <w:spacing w:val="-8"/>
                <w:sz w:val="18"/>
                <w:szCs w:val="18"/>
              </w:rPr>
              <w:t xml:space="preserve"> </w:t>
            </w:r>
            <w:r>
              <w:rPr>
                <w:spacing w:val="-2"/>
                <w:sz w:val="18"/>
                <w:szCs w:val="18"/>
              </w:rPr>
              <w:t>T</w:t>
            </w:r>
            <w:r>
              <w:rPr>
                <w:sz w:val="18"/>
                <w:szCs w:val="18"/>
              </w:rPr>
              <w:t>I</w:t>
            </w:r>
            <w:r>
              <w:rPr>
                <w:spacing w:val="3"/>
                <w:sz w:val="18"/>
                <w:szCs w:val="18"/>
              </w:rPr>
              <w:t>P</w:t>
            </w:r>
            <w:r>
              <w:rPr>
                <w:spacing w:val="-3"/>
                <w:sz w:val="18"/>
                <w:szCs w:val="18"/>
              </w:rPr>
              <w:t>O</w:t>
            </w:r>
            <w:r>
              <w:rPr>
                <w:spacing w:val="1"/>
                <w:sz w:val="18"/>
                <w:szCs w:val="18"/>
              </w:rPr>
              <w:t>_</w:t>
            </w:r>
            <w:r>
              <w:rPr>
                <w:sz w:val="18"/>
                <w:szCs w:val="18"/>
              </w:rPr>
              <w:t>S</w:t>
            </w:r>
            <w:r>
              <w:rPr>
                <w:spacing w:val="-1"/>
                <w:sz w:val="18"/>
                <w:szCs w:val="18"/>
              </w:rPr>
              <w:t>O</w:t>
            </w:r>
            <w:r>
              <w:rPr>
                <w:spacing w:val="-2"/>
                <w:sz w:val="18"/>
                <w:szCs w:val="18"/>
              </w:rPr>
              <w:t>S</w:t>
            </w:r>
            <w:r>
              <w:rPr>
                <w:sz w:val="18"/>
                <w:szCs w:val="18"/>
              </w:rPr>
              <w:t>P</w:t>
            </w:r>
            <w:r>
              <w:rPr>
                <w:spacing w:val="1"/>
                <w:sz w:val="18"/>
                <w:szCs w:val="18"/>
              </w:rPr>
              <w:t>_</w:t>
            </w:r>
            <w:r>
              <w:rPr>
                <w:sz w:val="18"/>
                <w:szCs w:val="18"/>
              </w:rPr>
              <w:t>S</w:t>
            </w:r>
            <w:r>
              <w:rPr>
                <w:spacing w:val="-1"/>
                <w:sz w:val="18"/>
                <w:szCs w:val="18"/>
              </w:rPr>
              <w:t>U</w:t>
            </w:r>
            <w:r>
              <w:rPr>
                <w:sz w:val="18"/>
                <w:szCs w:val="18"/>
              </w:rPr>
              <w:t>B</w:t>
            </w:r>
            <w:r>
              <w:rPr>
                <w:spacing w:val="-1"/>
                <w:sz w:val="18"/>
                <w:szCs w:val="18"/>
              </w:rPr>
              <w:t>O</w:t>
            </w:r>
            <w:r>
              <w:rPr>
                <w:sz w:val="18"/>
                <w:szCs w:val="18"/>
              </w:rPr>
              <w:t>R</w:t>
            </w:r>
            <w:r>
              <w:rPr>
                <w:spacing w:val="-1"/>
                <w:sz w:val="18"/>
                <w:szCs w:val="18"/>
              </w:rPr>
              <w:t>D</w:t>
            </w:r>
            <w:r>
              <w:rPr>
                <w:sz w:val="18"/>
                <w:szCs w:val="18"/>
              </w:rPr>
              <w:t>I</w:t>
            </w:r>
            <w:r>
              <w:rPr>
                <w:spacing w:val="-1"/>
                <w:sz w:val="18"/>
                <w:szCs w:val="18"/>
              </w:rPr>
              <w:t>NA</w:t>
            </w:r>
            <w:r>
              <w:rPr>
                <w:sz w:val="18"/>
                <w:szCs w:val="18"/>
              </w:rPr>
              <w:t>TA</w:t>
            </w:r>
            <w:r>
              <w:rPr>
                <w:spacing w:val="-11"/>
                <w:sz w:val="18"/>
                <w:szCs w:val="18"/>
              </w:rPr>
              <w:t xml:space="preserve"> </w:t>
            </w:r>
            <w:r>
              <w:rPr>
                <w:spacing w:val="1"/>
                <w:sz w:val="18"/>
                <w:szCs w:val="18"/>
              </w:rPr>
              <w:t>d</w:t>
            </w:r>
            <w:r>
              <w:rPr>
                <w:spacing w:val="-1"/>
                <w:sz w:val="18"/>
                <w:szCs w:val="18"/>
              </w:rPr>
              <w:t>e</w:t>
            </w:r>
            <w:r>
              <w:rPr>
                <w:sz w:val="18"/>
                <w:szCs w:val="18"/>
              </w:rPr>
              <w:t>lla</w:t>
            </w:r>
            <w:r>
              <w:rPr>
                <w:spacing w:val="-10"/>
                <w:sz w:val="18"/>
                <w:szCs w:val="18"/>
              </w:rPr>
              <w:t xml:space="preserve"> </w:t>
            </w:r>
            <w:r>
              <w:rPr>
                <w:sz w:val="18"/>
                <w:szCs w:val="18"/>
              </w:rPr>
              <w:t>t</w:t>
            </w:r>
            <w:r>
              <w:rPr>
                <w:spacing w:val="-1"/>
                <w:sz w:val="18"/>
                <w:szCs w:val="18"/>
              </w:rPr>
              <w:t>a</w:t>
            </w:r>
            <w:r>
              <w:rPr>
                <w:spacing w:val="1"/>
                <w:sz w:val="18"/>
                <w:szCs w:val="18"/>
              </w:rPr>
              <w:t>b</w:t>
            </w:r>
            <w:r>
              <w:rPr>
                <w:spacing w:val="-1"/>
                <w:sz w:val="18"/>
                <w:szCs w:val="18"/>
              </w:rPr>
              <w:t>e</w:t>
            </w:r>
            <w:r>
              <w:rPr>
                <w:sz w:val="18"/>
                <w:szCs w:val="18"/>
              </w:rPr>
              <w:t>lla CG_REF_CODES</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NUM_ANNI_RECLUSIONE</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NUMBER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5"/>
            </w:pPr>
            <w:r>
              <w:rPr>
                <w:spacing w:val="-1"/>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3"/>
                <w:sz w:val="18"/>
                <w:szCs w:val="18"/>
              </w:rPr>
              <w:t xml:space="preserve"> </w:t>
            </w:r>
            <w:r>
              <w:rPr>
                <w:spacing w:val="1"/>
                <w:sz w:val="18"/>
                <w:szCs w:val="18"/>
              </w:rPr>
              <w:t>d</w:t>
            </w:r>
            <w:r>
              <w:rPr>
                <w:sz w:val="18"/>
                <w:szCs w:val="18"/>
              </w:rPr>
              <w:t>i</w:t>
            </w:r>
            <w:r>
              <w:rPr>
                <w:spacing w:val="-3"/>
                <w:sz w:val="18"/>
                <w:szCs w:val="18"/>
              </w:rPr>
              <w:t xml:space="preserve"> </w:t>
            </w:r>
            <w:r>
              <w:rPr>
                <w:spacing w:val="-1"/>
                <w:sz w:val="18"/>
                <w:szCs w:val="18"/>
              </w:rPr>
              <w:t>a</w:t>
            </w:r>
            <w:r>
              <w:rPr>
                <w:spacing w:val="1"/>
                <w:sz w:val="18"/>
                <w:szCs w:val="18"/>
              </w:rPr>
              <w:t>nn</w:t>
            </w:r>
            <w:r>
              <w:rPr>
                <w:sz w:val="18"/>
                <w:szCs w:val="18"/>
              </w:rPr>
              <w:t>i</w:t>
            </w:r>
            <w:r>
              <w:rPr>
                <w:spacing w:val="-6"/>
                <w:sz w:val="18"/>
                <w:szCs w:val="18"/>
              </w:rPr>
              <w:t xml:space="preserve"> </w:t>
            </w:r>
            <w:r>
              <w:rPr>
                <w:spacing w:val="1"/>
                <w:sz w:val="18"/>
                <w:szCs w:val="18"/>
              </w:rPr>
              <w:t>d</w:t>
            </w:r>
            <w:r>
              <w:rPr>
                <w:sz w:val="18"/>
                <w:szCs w:val="18"/>
              </w:rPr>
              <w:t>i</w:t>
            </w:r>
            <w:r>
              <w:rPr>
                <w:spacing w:val="-3"/>
                <w:sz w:val="18"/>
                <w:szCs w:val="18"/>
              </w:rPr>
              <w:t xml:space="preserve"> </w:t>
            </w:r>
            <w:r>
              <w:rPr>
                <w:sz w:val="18"/>
                <w:szCs w:val="18"/>
              </w:rPr>
              <w:t>r</w:t>
            </w:r>
            <w:r>
              <w:rPr>
                <w:spacing w:val="-1"/>
                <w:sz w:val="18"/>
                <w:szCs w:val="18"/>
              </w:rPr>
              <w:t>ec</w:t>
            </w:r>
            <w:r>
              <w:rPr>
                <w:sz w:val="18"/>
                <w:szCs w:val="18"/>
              </w:rPr>
              <w:t>l</w:t>
            </w:r>
            <w:r>
              <w:rPr>
                <w:spacing w:val="1"/>
                <w:sz w:val="18"/>
                <w:szCs w:val="18"/>
              </w:rPr>
              <w:t>u</w:t>
            </w:r>
            <w:r>
              <w:rPr>
                <w:spacing w:val="-1"/>
                <w:sz w:val="18"/>
                <w:szCs w:val="18"/>
              </w:rPr>
              <w:t>s</w:t>
            </w:r>
            <w:r>
              <w:rPr>
                <w:spacing w:val="-2"/>
                <w:sz w:val="18"/>
                <w:szCs w:val="18"/>
              </w:rPr>
              <w:t>i</w:t>
            </w:r>
            <w:r>
              <w:rPr>
                <w:spacing w:val="1"/>
                <w:sz w:val="18"/>
                <w:szCs w:val="18"/>
              </w:rPr>
              <w:t>on</w:t>
            </w:r>
            <w:r>
              <w:rPr>
                <w:sz w:val="18"/>
                <w:szCs w:val="18"/>
              </w:rPr>
              <w:t>e</w:t>
            </w:r>
            <w:r>
              <w:rPr>
                <w:spacing w:val="-5"/>
                <w:sz w:val="18"/>
                <w:szCs w:val="18"/>
              </w:rPr>
              <w:t xml:space="preserve"> </w:t>
            </w:r>
            <w:r>
              <w:rPr>
                <w:spacing w:val="-3"/>
                <w:sz w:val="18"/>
                <w:szCs w:val="18"/>
              </w:rPr>
              <w:t>r</w:t>
            </w:r>
            <w:r>
              <w:rPr>
                <w:sz w:val="18"/>
                <w:szCs w:val="18"/>
              </w:rPr>
              <w:t>i</w:t>
            </w:r>
            <w:r>
              <w:rPr>
                <w:spacing w:val="-3"/>
                <w:sz w:val="18"/>
                <w:szCs w:val="18"/>
              </w:rPr>
              <w:t>f</w:t>
            </w:r>
            <w:r>
              <w:rPr>
                <w:spacing w:val="-1"/>
                <w:sz w:val="18"/>
                <w:szCs w:val="18"/>
              </w:rPr>
              <w:t>e</w:t>
            </w:r>
            <w:r>
              <w:rPr>
                <w:spacing w:val="2"/>
                <w:sz w:val="18"/>
                <w:szCs w:val="18"/>
              </w:rPr>
              <w:t>r</w:t>
            </w:r>
            <w:r>
              <w:rPr>
                <w:sz w:val="18"/>
                <w:szCs w:val="18"/>
              </w:rPr>
              <w:t>iti</w:t>
            </w:r>
            <w:r>
              <w:rPr>
                <w:spacing w:val="-3"/>
                <w:sz w:val="18"/>
                <w:szCs w:val="18"/>
              </w:rPr>
              <w:t xml:space="preserve"> </w:t>
            </w:r>
            <w:r>
              <w:rPr>
                <w:spacing w:val="-1"/>
                <w:sz w:val="18"/>
                <w:szCs w:val="18"/>
              </w:rPr>
              <w:t>a</w:t>
            </w:r>
            <w:r>
              <w:rPr>
                <w:sz w:val="18"/>
                <w:szCs w:val="18"/>
              </w:rPr>
              <w:t>l</w:t>
            </w:r>
            <w:r>
              <w:rPr>
                <w:spacing w:val="-3"/>
                <w:sz w:val="18"/>
                <w:szCs w:val="18"/>
              </w:rPr>
              <w:t xml:space="preserve"> </w:t>
            </w:r>
            <w:r>
              <w:rPr>
                <w:sz w:val="18"/>
                <w:szCs w:val="18"/>
              </w:rPr>
              <w:t>t</w:t>
            </w:r>
            <w:r>
              <w:rPr>
                <w:spacing w:val="-2"/>
                <w:sz w:val="18"/>
                <w:szCs w:val="18"/>
              </w:rPr>
              <w:t>i</w:t>
            </w:r>
            <w:r>
              <w:rPr>
                <w:spacing w:val="1"/>
                <w:sz w:val="18"/>
                <w:szCs w:val="18"/>
              </w:rPr>
              <w:t>p</w:t>
            </w:r>
            <w:r>
              <w:rPr>
                <w:sz w:val="18"/>
                <w:szCs w:val="18"/>
              </w:rPr>
              <w:t>o</w:t>
            </w:r>
            <w:r>
              <w:rPr>
                <w:spacing w:val="-4"/>
                <w:sz w:val="18"/>
                <w:szCs w:val="18"/>
              </w:rPr>
              <w:t xml:space="preserve"> </w:t>
            </w:r>
            <w:r>
              <w:rPr>
                <w:spacing w:val="1"/>
                <w:sz w:val="18"/>
                <w:szCs w:val="18"/>
              </w:rPr>
              <w:t>d</w:t>
            </w:r>
            <w:r>
              <w:rPr>
                <w:sz w:val="18"/>
                <w:szCs w:val="18"/>
              </w:rPr>
              <w:t>i</w:t>
            </w:r>
            <w:r>
              <w:rPr>
                <w:spacing w:val="-6"/>
                <w:sz w:val="18"/>
                <w:szCs w:val="18"/>
              </w:rPr>
              <w:t xml:space="preserve"> </w:t>
            </w:r>
            <w:r>
              <w:rPr>
                <w:spacing w:val="1"/>
                <w:sz w:val="18"/>
                <w:szCs w:val="18"/>
              </w:rPr>
              <w:t>b</w:t>
            </w:r>
            <w:r>
              <w:rPr>
                <w:spacing w:val="-1"/>
                <w:sz w:val="18"/>
                <w:szCs w:val="18"/>
              </w:rPr>
              <w:t>e</w:t>
            </w:r>
            <w:r>
              <w:rPr>
                <w:spacing w:val="1"/>
                <w:sz w:val="18"/>
                <w:szCs w:val="18"/>
              </w:rPr>
              <w:t>n</w:t>
            </w:r>
            <w:r>
              <w:rPr>
                <w:spacing w:val="-1"/>
                <w:sz w:val="18"/>
                <w:szCs w:val="18"/>
              </w:rPr>
              <w:t>e</w:t>
            </w:r>
            <w:r>
              <w:rPr>
                <w:spacing w:val="-3"/>
                <w:sz w:val="18"/>
                <w:szCs w:val="18"/>
              </w:rPr>
              <w:t>f</w:t>
            </w:r>
            <w:r>
              <w:rPr>
                <w:sz w:val="18"/>
                <w:szCs w:val="18"/>
              </w:rPr>
              <w:t>i</w:t>
            </w:r>
            <w:r>
              <w:rPr>
                <w:spacing w:val="-1"/>
                <w:sz w:val="18"/>
                <w:szCs w:val="18"/>
              </w:rPr>
              <w:t>c</w:t>
            </w:r>
            <w:r>
              <w:rPr>
                <w:sz w:val="18"/>
                <w:szCs w:val="18"/>
              </w:rPr>
              <w:t>io</w:t>
            </w:r>
            <w:r>
              <w:rPr>
                <w:spacing w:val="-3"/>
                <w:sz w:val="18"/>
                <w:szCs w:val="18"/>
              </w:rPr>
              <w:t xml:space="preserve"> </w:t>
            </w:r>
            <w:r>
              <w:rPr>
                <w:spacing w:val="-1"/>
                <w:sz w:val="18"/>
                <w:szCs w:val="18"/>
              </w:rPr>
              <w:t>c</w:t>
            </w:r>
            <w:r>
              <w:rPr>
                <w:spacing w:val="1"/>
                <w:sz w:val="18"/>
                <w:szCs w:val="18"/>
              </w:rPr>
              <w:t>on</w:t>
            </w:r>
            <w:r>
              <w:rPr>
                <w:spacing w:val="-1"/>
                <w:sz w:val="18"/>
                <w:szCs w:val="18"/>
              </w:rPr>
              <w:t>cess</w:t>
            </w:r>
            <w:r>
              <w:rPr>
                <w:sz w:val="18"/>
                <w:szCs w:val="18"/>
              </w:rPr>
              <w:t>o</w:t>
            </w:r>
            <w:r>
              <w:rPr>
                <w:spacing w:val="-5"/>
                <w:sz w:val="18"/>
                <w:szCs w:val="18"/>
              </w:rPr>
              <w:t xml:space="preserve"> </w:t>
            </w:r>
            <w:r>
              <w:rPr>
                <w:sz w:val="18"/>
                <w:szCs w:val="18"/>
              </w:rPr>
              <w:t>o</w:t>
            </w:r>
            <w:r>
              <w:rPr>
                <w:w w:val="99"/>
                <w:sz w:val="18"/>
                <w:szCs w:val="18"/>
              </w:rPr>
              <w:t xml:space="preserve"> </w:t>
            </w:r>
            <w:r>
              <w:rPr>
                <w:sz w:val="18"/>
                <w:szCs w:val="18"/>
              </w:rPr>
              <w:t>r</w:t>
            </w:r>
            <w:r>
              <w:rPr>
                <w:spacing w:val="-1"/>
                <w:sz w:val="18"/>
                <w:szCs w:val="18"/>
              </w:rPr>
              <w:t>e</w:t>
            </w:r>
            <w:r>
              <w:rPr>
                <w:spacing w:val="-2"/>
                <w:sz w:val="18"/>
                <w:szCs w:val="18"/>
              </w:rPr>
              <w:t>v</w:t>
            </w:r>
            <w:r>
              <w:rPr>
                <w:spacing w:val="1"/>
                <w:sz w:val="18"/>
                <w:szCs w:val="18"/>
              </w:rPr>
              <w:t>o</w:t>
            </w:r>
            <w:r>
              <w:rPr>
                <w:spacing w:val="-1"/>
                <w:sz w:val="18"/>
                <w:szCs w:val="18"/>
              </w:rPr>
              <w:t>ca</w:t>
            </w:r>
            <w:r>
              <w:rPr>
                <w:sz w:val="18"/>
                <w:szCs w:val="18"/>
              </w:rPr>
              <w:t>t</w:t>
            </w:r>
            <w:r>
              <w:rPr>
                <w:spacing w:val="1"/>
                <w:sz w:val="18"/>
                <w:szCs w:val="18"/>
              </w:rPr>
              <w:t>o</w:t>
            </w:r>
            <w:r>
              <w:rPr>
                <w:sz w:val="18"/>
                <w:szCs w:val="18"/>
              </w:rPr>
              <w:t>.</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NUM_MESI_RECLUSIONE</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NUMBER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89"/>
            </w:pPr>
            <w:r>
              <w:rPr>
                <w:spacing w:val="-1"/>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3"/>
                <w:sz w:val="18"/>
                <w:szCs w:val="18"/>
              </w:rPr>
              <w:t xml:space="preserve"> </w:t>
            </w:r>
            <w:r>
              <w:rPr>
                <w:spacing w:val="1"/>
                <w:sz w:val="18"/>
                <w:szCs w:val="18"/>
              </w:rPr>
              <w:t>d</w:t>
            </w:r>
            <w:r>
              <w:rPr>
                <w:sz w:val="18"/>
                <w:szCs w:val="18"/>
              </w:rPr>
              <w:t>i</w:t>
            </w:r>
            <w:r>
              <w:rPr>
                <w:spacing w:val="-3"/>
                <w:sz w:val="18"/>
                <w:szCs w:val="18"/>
              </w:rPr>
              <w:t xml:space="preserve"> </w:t>
            </w:r>
            <w:r>
              <w:rPr>
                <w:spacing w:val="-5"/>
                <w:sz w:val="18"/>
                <w:szCs w:val="18"/>
              </w:rPr>
              <w:t>m</w:t>
            </w:r>
            <w:r>
              <w:rPr>
                <w:spacing w:val="-1"/>
                <w:sz w:val="18"/>
                <w:szCs w:val="18"/>
              </w:rPr>
              <w:t>es</w:t>
            </w:r>
            <w:r>
              <w:rPr>
                <w:sz w:val="18"/>
                <w:szCs w:val="18"/>
              </w:rPr>
              <w:t>i</w:t>
            </w:r>
            <w:r>
              <w:rPr>
                <w:spacing w:val="-3"/>
                <w:sz w:val="18"/>
                <w:szCs w:val="18"/>
              </w:rPr>
              <w:t xml:space="preserve"> </w:t>
            </w:r>
            <w:r>
              <w:rPr>
                <w:spacing w:val="1"/>
                <w:sz w:val="18"/>
                <w:szCs w:val="18"/>
              </w:rPr>
              <w:t>d</w:t>
            </w:r>
            <w:r>
              <w:rPr>
                <w:sz w:val="18"/>
                <w:szCs w:val="18"/>
              </w:rPr>
              <w:t>i</w:t>
            </w:r>
            <w:r>
              <w:rPr>
                <w:spacing w:val="-3"/>
                <w:sz w:val="18"/>
                <w:szCs w:val="18"/>
              </w:rPr>
              <w:t xml:space="preserve"> </w:t>
            </w:r>
            <w:r>
              <w:rPr>
                <w:sz w:val="18"/>
                <w:szCs w:val="18"/>
              </w:rPr>
              <w:t>r</w:t>
            </w:r>
            <w:r>
              <w:rPr>
                <w:spacing w:val="-1"/>
                <w:sz w:val="18"/>
                <w:szCs w:val="18"/>
              </w:rPr>
              <w:t>ec</w:t>
            </w:r>
            <w:r>
              <w:rPr>
                <w:sz w:val="18"/>
                <w:szCs w:val="18"/>
              </w:rPr>
              <w:t>l</w:t>
            </w:r>
            <w:r>
              <w:rPr>
                <w:spacing w:val="1"/>
                <w:sz w:val="18"/>
                <w:szCs w:val="18"/>
              </w:rPr>
              <w:t>u</w:t>
            </w:r>
            <w:r>
              <w:rPr>
                <w:spacing w:val="-1"/>
                <w:sz w:val="18"/>
                <w:szCs w:val="18"/>
              </w:rPr>
              <w:t>s</w:t>
            </w:r>
            <w:r>
              <w:rPr>
                <w:sz w:val="18"/>
                <w:szCs w:val="18"/>
              </w:rPr>
              <w:t>i</w:t>
            </w:r>
            <w:r>
              <w:rPr>
                <w:spacing w:val="1"/>
                <w:sz w:val="18"/>
                <w:szCs w:val="18"/>
              </w:rPr>
              <w:t>on</w:t>
            </w:r>
            <w:r>
              <w:rPr>
                <w:sz w:val="18"/>
                <w:szCs w:val="18"/>
              </w:rPr>
              <w:t>e</w:t>
            </w:r>
            <w:r>
              <w:rPr>
                <w:spacing w:val="-5"/>
                <w:sz w:val="18"/>
                <w:szCs w:val="18"/>
              </w:rPr>
              <w:t xml:space="preserve"> </w:t>
            </w:r>
            <w:r>
              <w:rPr>
                <w:sz w:val="18"/>
                <w:szCs w:val="18"/>
              </w:rPr>
              <w:t>ri</w:t>
            </w:r>
            <w:r>
              <w:rPr>
                <w:spacing w:val="-3"/>
                <w:sz w:val="18"/>
                <w:szCs w:val="18"/>
              </w:rPr>
              <w:t>f</w:t>
            </w:r>
            <w:r>
              <w:rPr>
                <w:spacing w:val="-1"/>
                <w:sz w:val="18"/>
                <w:szCs w:val="18"/>
              </w:rPr>
              <w:t>e</w:t>
            </w:r>
            <w:r>
              <w:rPr>
                <w:sz w:val="18"/>
                <w:szCs w:val="18"/>
              </w:rPr>
              <w:t>riti</w:t>
            </w:r>
            <w:r>
              <w:rPr>
                <w:spacing w:val="-2"/>
                <w:sz w:val="18"/>
                <w:szCs w:val="18"/>
              </w:rPr>
              <w:t xml:space="preserve"> </w:t>
            </w:r>
            <w:r>
              <w:rPr>
                <w:spacing w:val="-1"/>
                <w:sz w:val="18"/>
                <w:szCs w:val="18"/>
              </w:rPr>
              <w:t>a</w:t>
            </w:r>
            <w:r>
              <w:rPr>
                <w:sz w:val="18"/>
                <w:szCs w:val="18"/>
              </w:rPr>
              <w:t>l</w:t>
            </w:r>
            <w:r>
              <w:rPr>
                <w:spacing w:val="-3"/>
                <w:sz w:val="18"/>
                <w:szCs w:val="18"/>
              </w:rPr>
              <w:t xml:space="preserve"> </w:t>
            </w:r>
            <w:r>
              <w:rPr>
                <w:sz w:val="18"/>
                <w:szCs w:val="18"/>
              </w:rPr>
              <w:t>t</w:t>
            </w:r>
            <w:r>
              <w:rPr>
                <w:spacing w:val="-2"/>
                <w:sz w:val="18"/>
                <w:szCs w:val="18"/>
              </w:rPr>
              <w:t>i</w:t>
            </w:r>
            <w:r>
              <w:rPr>
                <w:spacing w:val="1"/>
                <w:sz w:val="18"/>
                <w:szCs w:val="18"/>
              </w:rPr>
              <w:t>p</w:t>
            </w:r>
            <w:r>
              <w:rPr>
                <w:sz w:val="18"/>
                <w:szCs w:val="18"/>
              </w:rPr>
              <w:t>o</w:t>
            </w:r>
            <w:r>
              <w:rPr>
                <w:spacing w:val="-5"/>
                <w:sz w:val="18"/>
                <w:szCs w:val="18"/>
              </w:rPr>
              <w:t xml:space="preserve"> </w:t>
            </w:r>
            <w:r>
              <w:rPr>
                <w:spacing w:val="1"/>
                <w:sz w:val="18"/>
                <w:szCs w:val="18"/>
              </w:rPr>
              <w:t>d</w:t>
            </w:r>
            <w:r>
              <w:rPr>
                <w:sz w:val="18"/>
                <w:szCs w:val="18"/>
              </w:rPr>
              <w:t>i</w:t>
            </w:r>
            <w:r>
              <w:rPr>
                <w:spacing w:val="-6"/>
                <w:sz w:val="18"/>
                <w:szCs w:val="18"/>
              </w:rPr>
              <w:t xml:space="preserve"> </w:t>
            </w:r>
            <w:r>
              <w:rPr>
                <w:spacing w:val="1"/>
                <w:sz w:val="18"/>
                <w:szCs w:val="18"/>
              </w:rPr>
              <w:t>b</w:t>
            </w:r>
            <w:r>
              <w:rPr>
                <w:spacing w:val="-1"/>
                <w:sz w:val="18"/>
                <w:szCs w:val="18"/>
              </w:rPr>
              <w:t>e</w:t>
            </w:r>
            <w:r>
              <w:rPr>
                <w:spacing w:val="1"/>
                <w:sz w:val="18"/>
                <w:szCs w:val="18"/>
              </w:rPr>
              <w:t>n</w:t>
            </w:r>
            <w:r>
              <w:rPr>
                <w:spacing w:val="-1"/>
                <w:sz w:val="18"/>
                <w:szCs w:val="18"/>
              </w:rPr>
              <w:t>e</w:t>
            </w:r>
            <w:r>
              <w:rPr>
                <w:spacing w:val="-3"/>
                <w:sz w:val="18"/>
                <w:szCs w:val="18"/>
              </w:rPr>
              <w:t>f</w:t>
            </w:r>
            <w:r>
              <w:rPr>
                <w:sz w:val="18"/>
                <w:szCs w:val="18"/>
              </w:rPr>
              <w:t>i</w:t>
            </w:r>
            <w:r>
              <w:rPr>
                <w:spacing w:val="-1"/>
                <w:sz w:val="18"/>
                <w:szCs w:val="18"/>
              </w:rPr>
              <w:t>c</w:t>
            </w:r>
            <w:r>
              <w:rPr>
                <w:sz w:val="18"/>
                <w:szCs w:val="18"/>
              </w:rPr>
              <w:t>io</w:t>
            </w:r>
            <w:r>
              <w:rPr>
                <w:spacing w:val="-2"/>
                <w:sz w:val="18"/>
                <w:szCs w:val="18"/>
              </w:rPr>
              <w:t xml:space="preserve"> </w:t>
            </w:r>
            <w:r>
              <w:rPr>
                <w:spacing w:val="-1"/>
                <w:sz w:val="18"/>
                <w:szCs w:val="18"/>
              </w:rPr>
              <w:t>c</w:t>
            </w:r>
            <w:r>
              <w:rPr>
                <w:spacing w:val="1"/>
                <w:sz w:val="18"/>
                <w:szCs w:val="18"/>
              </w:rPr>
              <w:t>on</w:t>
            </w:r>
            <w:r>
              <w:rPr>
                <w:spacing w:val="-1"/>
                <w:sz w:val="18"/>
                <w:szCs w:val="18"/>
              </w:rPr>
              <w:t>cess</w:t>
            </w:r>
            <w:r>
              <w:rPr>
                <w:sz w:val="18"/>
                <w:szCs w:val="18"/>
              </w:rPr>
              <w:t>o</w:t>
            </w:r>
            <w:r>
              <w:rPr>
                <w:spacing w:val="-5"/>
                <w:sz w:val="18"/>
                <w:szCs w:val="18"/>
              </w:rPr>
              <w:t xml:space="preserve"> </w:t>
            </w:r>
            <w:r>
              <w:rPr>
                <w:sz w:val="18"/>
                <w:szCs w:val="18"/>
              </w:rPr>
              <w:t>o</w:t>
            </w:r>
            <w:r>
              <w:rPr>
                <w:w w:val="99"/>
                <w:sz w:val="18"/>
                <w:szCs w:val="18"/>
              </w:rPr>
              <w:t xml:space="preserve"> </w:t>
            </w:r>
            <w:r>
              <w:rPr>
                <w:sz w:val="18"/>
                <w:szCs w:val="18"/>
              </w:rPr>
              <w:t>r</w:t>
            </w:r>
            <w:r>
              <w:rPr>
                <w:spacing w:val="-1"/>
                <w:sz w:val="18"/>
                <w:szCs w:val="18"/>
              </w:rPr>
              <w:t>e</w:t>
            </w:r>
            <w:r>
              <w:rPr>
                <w:spacing w:val="-2"/>
                <w:sz w:val="18"/>
                <w:szCs w:val="18"/>
              </w:rPr>
              <w:t>v</w:t>
            </w:r>
            <w:r>
              <w:rPr>
                <w:spacing w:val="1"/>
                <w:sz w:val="18"/>
                <w:szCs w:val="18"/>
              </w:rPr>
              <w:t>o</w:t>
            </w:r>
            <w:r>
              <w:rPr>
                <w:spacing w:val="-1"/>
                <w:sz w:val="18"/>
                <w:szCs w:val="18"/>
              </w:rPr>
              <w:t>ca</w:t>
            </w:r>
            <w:r>
              <w:rPr>
                <w:sz w:val="18"/>
                <w:szCs w:val="18"/>
              </w:rPr>
              <w:t>t</w:t>
            </w:r>
            <w:r>
              <w:rPr>
                <w:spacing w:val="1"/>
                <w:sz w:val="18"/>
                <w:szCs w:val="18"/>
              </w:rPr>
              <w:t>o</w:t>
            </w:r>
            <w:r>
              <w:rPr>
                <w:sz w:val="18"/>
                <w:szCs w:val="18"/>
              </w:rPr>
              <w:t>.</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NUM_GIORNI_RECLUSIONE</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NUMBER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31"/>
            </w:pPr>
            <w:r>
              <w:rPr>
                <w:spacing w:val="-1"/>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4"/>
                <w:sz w:val="18"/>
                <w:szCs w:val="18"/>
              </w:rPr>
              <w:t xml:space="preserve"> </w:t>
            </w:r>
            <w:r>
              <w:rPr>
                <w:spacing w:val="1"/>
                <w:sz w:val="18"/>
                <w:szCs w:val="18"/>
              </w:rPr>
              <w:t>d</w:t>
            </w:r>
            <w:r>
              <w:rPr>
                <w:sz w:val="18"/>
                <w:szCs w:val="18"/>
              </w:rPr>
              <w:t>i</w:t>
            </w:r>
            <w:r>
              <w:rPr>
                <w:spacing w:val="-3"/>
                <w:sz w:val="18"/>
                <w:szCs w:val="18"/>
              </w:rPr>
              <w:t xml:space="preserve"> </w:t>
            </w:r>
            <w:r>
              <w:rPr>
                <w:spacing w:val="-2"/>
                <w:sz w:val="18"/>
                <w:szCs w:val="18"/>
              </w:rPr>
              <w:t>g</w:t>
            </w:r>
            <w:r>
              <w:rPr>
                <w:sz w:val="18"/>
                <w:szCs w:val="18"/>
              </w:rPr>
              <w:t>i</w:t>
            </w:r>
            <w:r>
              <w:rPr>
                <w:spacing w:val="1"/>
                <w:sz w:val="18"/>
                <w:szCs w:val="18"/>
              </w:rPr>
              <w:t>o</w:t>
            </w:r>
            <w:r>
              <w:rPr>
                <w:sz w:val="18"/>
                <w:szCs w:val="18"/>
              </w:rPr>
              <w:t>r</w:t>
            </w:r>
            <w:r>
              <w:rPr>
                <w:spacing w:val="1"/>
                <w:sz w:val="18"/>
                <w:szCs w:val="18"/>
              </w:rPr>
              <w:t>n</w:t>
            </w:r>
            <w:r>
              <w:rPr>
                <w:sz w:val="18"/>
                <w:szCs w:val="18"/>
              </w:rPr>
              <w:t>i</w:t>
            </w:r>
            <w:r>
              <w:rPr>
                <w:spacing w:val="-5"/>
                <w:sz w:val="18"/>
                <w:szCs w:val="18"/>
              </w:rPr>
              <w:t xml:space="preserve"> </w:t>
            </w:r>
            <w:r>
              <w:rPr>
                <w:spacing w:val="1"/>
                <w:sz w:val="18"/>
                <w:szCs w:val="18"/>
              </w:rPr>
              <w:t>d</w:t>
            </w:r>
            <w:r>
              <w:rPr>
                <w:sz w:val="18"/>
                <w:szCs w:val="18"/>
              </w:rPr>
              <w:t>i</w:t>
            </w:r>
            <w:r>
              <w:rPr>
                <w:spacing w:val="-3"/>
                <w:sz w:val="18"/>
                <w:szCs w:val="18"/>
              </w:rPr>
              <w:t xml:space="preserve"> </w:t>
            </w:r>
            <w:r>
              <w:rPr>
                <w:sz w:val="18"/>
                <w:szCs w:val="18"/>
              </w:rPr>
              <w:t>r</w:t>
            </w:r>
            <w:r>
              <w:rPr>
                <w:spacing w:val="-1"/>
                <w:sz w:val="18"/>
                <w:szCs w:val="18"/>
              </w:rPr>
              <w:t>ec</w:t>
            </w:r>
            <w:r>
              <w:rPr>
                <w:sz w:val="18"/>
                <w:szCs w:val="18"/>
              </w:rPr>
              <w:t>l</w:t>
            </w:r>
            <w:r>
              <w:rPr>
                <w:spacing w:val="1"/>
                <w:sz w:val="18"/>
                <w:szCs w:val="18"/>
              </w:rPr>
              <w:t>u</w:t>
            </w:r>
            <w:r>
              <w:rPr>
                <w:spacing w:val="-1"/>
                <w:sz w:val="18"/>
                <w:szCs w:val="18"/>
              </w:rPr>
              <w:t>s</w:t>
            </w:r>
            <w:r>
              <w:rPr>
                <w:spacing w:val="-2"/>
                <w:sz w:val="18"/>
                <w:szCs w:val="18"/>
              </w:rPr>
              <w:t>i</w:t>
            </w:r>
            <w:r>
              <w:rPr>
                <w:spacing w:val="1"/>
                <w:sz w:val="18"/>
                <w:szCs w:val="18"/>
              </w:rPr>
              <w:t>on</w:t>
            </w:r>
            <w:r>
              <w:rPr>
                <w:sz w:val="18"/>
                <w:szCs w:val="18"/>
              </w:rPr>
              <w:t>e</w:t>
            </w:r>
            <w:r>
              <w:rPr>
                <w:spacing w:val="-5"/>
                <w:sz w:val="18"/>
                <w:szCs w:val="18"/>
              </w:rPr>
              <w:t xml:space="preserve"> </w:t>
            </w:r>
            <w:r>
              <w:rPr>
                <w:spacing w:val="-3"/>
                <w:sz w:val="18"/>
                <w:szCs w:val="18"/>
              </w:rPr>
              <w:t>r</w:t>
            </w:r>
            <w:r>
              <w:rPr>
                <w:sz w:val="18"/>
                <w:szCs w:val="18"/>
              </w:rPr>
              <w:t>i</w:t>
            </w:r>
            <w:r>
              <w:rPr>
                <w:spacing w:val="-3"/>
                <w:sz w:val="18"/>
                <w:szCs w:val="18"/>
              </w:rPr>
              <w:t>f</w:t>
            </w:r>
            <w:r>
              <w:rPr>
                <w:spacing w:val="-1"/>
                <w:sz w:val="18"/>
                <w:szCs w:val="18"/>
              </w:rPr>
              <w:t>e</w:t>
            </w:r>
            <w:r>
              <w:rPr>
                <w:sz w:val="18"/>
                <w:szCs w:val="18"/>
              </w:rPr>
              <w:t>riti</w:t>
            </w:r>
            <w:r>
              <w:rPr>
                <w:spacing w:val="-3"/>
                <w:sz w:val="18"/>
                <w:szCs w:val="18"/>
              </w:rPr>
              <w:t xml:space="preserve"> </w:t>
            </w:r>
            <w:r>
              <w:rPr>
                <w:spacing w:val="-1"/>
                <w:sz w:val="18"/>
                <w:szCs w:val="18"/>
              </w:rPr>
              <w:t>a</w:t>
            </w:r>
            <w:r>
              <w:rPr>
                <w:sz w:val="18"/>
                <w:szCs w:val="18"/>
              </w:rPr>
              <w:t>l</w:t>
            </w:r>
            <w:r>
              <w:rPr>
                <w:spacing w:val="-3"/>
                <w:sz w:val="18"/>
                <w:szCs w:val="18"/>
              </w:rPr>
              <w:t xml:space="preserve"> </w:t>
            </w:r>
            <w:r>
              <w:rPr>
                <w:sz w:val="18"/>
                <w:szCs w:val="18"/>
              </w:rPr>
              <w:t>ti</w:t>
            </w:r>
            <w:r>
              <w:rPr>
                <w:spacing w:val="-2"/>
                <w:sz w:val="18"/>
                <w:szCs w:val="18"/>
              </w:rPr>
              <w:t>p</w:t>
            </w:r>
            <w:r>
              <w:rPr>
                <w:sz w:val="18"/>
                <w:szCs w:val="18"/>
              </w:rPr>
              <w:t>o</w:t>
            </w:r>
            <w:r>
              <w:rPr>
                <w:spacing w:val="-5"/>
                <w:sz w:val="18"/>
                <w:szCs w:val="18"/>
              </w:rPr>
              <w:t xml:space="preserve"> </w:t>
            </w:r>
            <w:r>
              <w:rPr>
                <w:spacing w:val="1"/>
                <w:sz w:val="18"/>
                <w:szCs w:val="18"/>
              </w:rPr>
              <w:t>d</w:t>
            </w:r>
            <w:r>
              <w:rPr>
                <w:sz w:val="18"/>
                <w:szCs w:val="18"/>
              </w:rPr>
              <w:t>i</w:t>
            </w:r>
            <w:r>
              <w:rPr>
                <w:spacing w:val="-6"/>
                <w:sz w:val="18"/>
                <w:szCs w:val="18"/>
              </w:rPr>
              <w:t xml:space="preserve"> </w:t>
            </w:r>
            <w:r>
              <w:rPr>
                <w:spacing w:val="1"/>
                <w:sz w:val="18"/>
                <w:szCs w:val="18"/>
              </w:rPr>
              <w:t>b</w:t>
            </w:r>
            <w:r>
              <w:rPr>
                <w:spacing w:val="-1"/>
                <w:sz w:val="18"/>
                <w:szCs w:val="18"/>
              </w:rPr>
              <w:t>e</w:t>
            </w:r>
            <w:r>
              <w:rPr>
                <w:spacing w:val="1"/>
                <w:sz w:val="18"/>
                <w:szCs w:val="18"/>
              </w:rPr>
              <w:t>n</w:t>
            </w:r>
            <w:r>
              <w:rPr>
                <w:spacing w:val="-1"/>
                <w:sz w:val="18"/>
                <w:szCs w:val="18"/>
              </w:rPr>
              <w:t>e</w:t>
            </w:r>
            <w:r>
              <w:rPr>
                <w:spacing w:val="-3"/>
                <w:sz w:val="18"/>
                <w:szCs w:val="18"/>
              </w:rPr>
              <w:t>f</w:t>
            </w:r>
            <w:r>
              <w:rPr>
                <w:sz w:val="18"/>
                <w:szCs w:val="18"/>
              </w:rPr>
              <w:t>i</w:t>
            </w:r>
            <w:r>
              <w:rPr>
                <w:spacing w:val="-1"/>
                <w:sz w:val="18"/>
                <w:szCs w:val="18"/>
              </w:rPr>
              <w:t>c</w:t>
            </w:r>
            <w:r>
              <w:rPr>
                <w:sz w:val="18"/>
                <w:szCs w:val="18"/>
              </w:rPr>
              <w:t>io</w:t>
            </w:r>
            <w:r>
              <w:rPr>
                <w:spacing w:val="-3"/>
                <w:sz w:val="18"/>
                <w:szCs w:val="18"/>
              </w:rPr>
              <w:t xml:space="preserve"> </w:t>
            </w:r>
            <w:r>
              <w:rPr>
                <w:spacing w:val="-1"/>
                <w:sz w:val="18"/>
                <w:szCs w:val="18"/>
              </w:rPr>
              <w:t>c</w:t>
            </w:r>
            <w:r>
              <w:rPr>
                <w:spacing w:val="1"/>
                <w:sz w:val="18"/>
                <w:szCs w:val="18"/>
              </w:rPr>
              <w:t>on</w:t>
            </w:r>
            <w:r>
              <w:rPr>
                <w:spacing w:val="-1"/>
                <w:sz w:val="18"/>
                <w:szCs w:val="18"/>
              </w:rPr>
              <w:t>cess</w:t>
            </w:r>
            <w:r>
              <w:rPr>
                <w:sz w:val="18"/>
                <w:szCs w:val="18"/>
              </w:rPr>
              <w:t>o</w:t>
            </w:r>
            <w:r>
              <w:rPr>
                <w:spacing w:val="-5"/>
                <w:sz w:val="18"/>
                <w:szCs w:val="18"/>
              </w:rPr>
              <w:t xml:space="preserve"> </w:t>
            </w:r>
            <w:r>
              <w:rPr>
                <w:sz w:val="18"/>
                <w:szCs w:val="18"/>
              </w:rPr>
              <w:t>o</w:t>
            </w:r>
            <w:r>
              <w:rPr>
                <w:w w:val="99"/>
                <w:sz w:val="18"/>
                <w:szCs w:val="18"/>
              </w:rPr>
              <w:t xml:space="preserve"> </w:t>
            </w:r>
            <w:r>
              <w:rPr>
                <w:sz w:val="18"/>
                <w:szCs w:val="18"/>
              </w:rPr>
              <w:t>r</w:t>
            </w:r>
            <w:r>
              <w:rPr>
                <w:spacing w:val="-1"/>
                <w:sz w:val="18"/>
                <w:szCs w:val="18"/>
              </w:rPr>
              <w:t>e</w:t>
            </w:r>
            <w:r>
              <w:rPr>
                <w:spacing w:val="-2"/>
                <w:sz w:val="18"/>
                <w:szCs w:val="18"/>
              </w:rPr>
              <w:t>v</w:t>
            </w:r>
            <w:r>
              <w:rPr>
                <w:spacing w:val="1"/>
                <w:sz w:val="18"/>
                <w:szCs w:val="18"/>
              </w:rPr>
              <w:t>o</w:t>
            </w:r>
            <w:r>
              <w:rPr>
                <w:spacing w:val="-1"/>
                <w:sz w:val="18"/>
                <w:szCs w:val="18"/>
              </w:rPr>
              <w:t>ca</w:t>
            </w:r>
            <w:r>
              <w:rPr>
                <w:sz w:val="18"/>
                <w:szCs w:val="18"/>
              </w:rPr>
              <w:t>t</w:t>
            </w:r>
            <w:r>
              <w:rPr>
                <w:spacing w:val="1"/>
                <w:sz w:val="18"/>
                <w:szCs w:val="18"/>
              </w:rPr>
              <w:t>o</w:t>
            </w:r>
            <w:r>
              <w:rPr>
                <w:sz w:val="18"/>
                <w:szCs w:val="18"/>
              </w:rPr>
              <w:t>.</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IMPORTO_MULTA</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8"/>
              <w:rPr>
                <w:sz w:val="18"/>
                <w:szCs w:val="18"/>
              </w:rPr>
            </w:pPr>
            <w:r>
              <w:rPr>
                <w:sz w:val="18"/>
                <w:szCs w:val="18"/>
              </w:rPr>
              <w:t>NUMBER (211)</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60"/>
            </w:pPr>
            <w:r>
              <w:rPr>
                <w:sz w:val="18"/>
                <w:szCs w:val="18"/>
              </w:rPr>
              <w:t>I</w:t>
            </w:r>
            <w:r>
              <w:rPr>
                <w:spacing w:val="-5"/>
                <w:sz w:val="18"/>
                <w:szCs w:val="18"/>
              </w:rPr>
              <w:t>m</w:t>
            </w:r>
            <w:r>
              <w:rPr>
                <w:spacing w:val="1"/>
                <w:sz w:val="18"/>
                <w:szCs w:val="18"/>
              </w:rPr>
              <w:t>po</w:t>
            </w:r>
            <w:r>
              <w:rPr>
                <w:sz w:val="18"/>
                <w:szCs w:val="18"/>
              </w:rPr>
              <w:t>rto</w:t>
            </w:r>
            <w:r>
              <w:rPr>
                <w:spacing w:val="-4"/>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sa</w:t>
            </w:r>
            <w:r>
              <w:rPr>
                <w:spacing w:val="1"/>
                <w:sz w:val="18"/>
                <w:szCs w:val="18"/>
              </w:rPr>
              <w:t>n</w:t>
            </w:r>
            <w:r>
              <w:rPr>
                <w:spacing w:val="-1"/>
                <w:sz w:val="18"/>
                <w:szCs w:val="18"/>
              </w:rPr>
              <w:t>z</w:t>
            </w:r>
            <w:r>
              <w:rPr>
                <w:sz w:val="18"/>
                <w:szCs w:val="18"/>
              </w:rPr>
              <w:t>i</w:t>
            </w:r>
            <w:r>
              <w:rPr>
                <w:spacing w:val="-2"/>
                <w:sz w:val="18"/>
                <w:szCs w:val="18"/>
              </w:rPr>
              <w:t>o</w:t>
            </w:r>
            <w:r>
              <w:rPr>
                <w:spacing w:val="1"/>
                <w:sz w:val="18"/>
                <w:szCs w:val="18"/>
              </w:rPr>
              <w:t>n</w:t>
            </w:r>
            <w:r>
              <w:rPr>
                <w:sz w:val="18"/>
                <w:szCs w:val="18"/>
              </w:rPr>
              <w:t>e</w:t>
            </w:r>
            <w:r>
              <w:rPr>
                <w:spacing w:val="-6"/>
                <w:sz w:val="18"/>
                <w:szCs w:val="18"/>
              </w:rPr>
              <w:t xml:space="preserve"> </w:t>
            </w:r>
            <w:r>
              <w:rPr>
                <w:spacing w:val="-2"/>
                <w:sz w:val="18"/>
                <w:szCs w:val="18"/>
              </w:rPr>
              <w:t>i</w:t>
            </w:r>
            <w:r>
              <w:rPr>
                <w:spacing w:val="1"/>
                <w:sz w:val="18"/>
                <w:szCs w:val="18"/>
              </w:rPr>
              <w:t>n</w:t>
            </w:r>
            <w:r>
              <w:rPr>
                <w:spacing w:val="-3"/>
                <w:sz w:val="18"/>
                <w:szCs w:val="18"/>
              </w:rPr>
              <w:t>f</w:t>
            </w:r>
            <w:r>
              <w:rPr>
                <w:sz w:val="18"/>
                <w:szCs w:val="18"/>
              </w:rPr>
              <w:t>litta</w:t>
            </w:r>
            <w:r>
              <w:rPr>
                <w:spacing w:val="-5"/>
                <w:sz w:val="18"/>
                <w:szCs w:val="18"/>
              </w:rPr>
              <w:t xml:space="preserve"> </w:t>
            </w:r>
            <w:r>
              <w:rPr>
                <w:sz w:val="18"/>
                <w:szCs w:val="18"/>
              </w:rPr>
              <w:t>rif</w:t>
            </w:r>
            <w:r>
              <w:rPr>
                <w:spacing w:val="-1"/>
                <w:sz w:val="18"/>
                <w:szCs w:val="18"/>
              </w:rPr>
              <w:t>e</w:t>
            </w:r>
            <w:r>
              <w:rPr>
                <w:sz w:val="18"/>
                <w:szCs w:val="18"/>
              </w:rPr>
              <w:t>rita</w:t>
            </w:r>
            <w:r>
              <w:rPr>
                <w:spacing w:val="-5"/>
                <w:sz w:val="18"/>
                <w:szCs w:val="18"/>
              </w:rPr>
              <w:t xml:space="preserve"> </w:t>
            </w:r>
            <w:r>
              <w:rPr>
                <w:spacing w:val="-1"/>
                <w:sz w:val="18"/>
                <w:szCs w:val="18"/>
              </w:rPr>
              <w:t>a</w:t>
            </w:r>
            <w:r>
              <w:rPr>
                <w:sz w:val="18"/>
                <w:szCs w:val="18"/>
              </w:rPr>
              <w:t>l</w:t>
            </w:r>
            <w:r>
              <w:rPr>
                <w:spacing w:val="-4"/>
                <w:sz w:val="18"/>
                <w:szCs w:val="18"/>
              </w:rPr>
              <w:t xml:space="preserve"> </w:t>
            </w:r>
            <w:r>
              <w:rPr>
                <w:sz w:val="18"/>
                <w:szCs w:val="18"/>
              </w:rPr>
              <w:t>ti</w:t>
            </w:r>
            <w:r>
              <w:rPr>
                <w:spacing w:val="1"/>
                <w:sz w:val="18"/>
                <w:szCs w:val="18"/>
              </w:rPr>
              <w:t>p</w:t>
            </w:r>
            <w:r>
              <w:rPr>
                <w:sz w:val="18"/>
                <w:szCs w:val="18"/>
              </w:rPr>
              <w:t>o</w:t>
            </w:r>
            <w:r>
              <w:rPr>
                <w:spacing w:val="-5"/>
                <w:sz w:val="18"/>
                <w:szCs w:val="18"/>
              </w:rPr>
              <w:t xml:space="preserve"> </w:t>
            </w:r>
            <w:r>
              <w:rPr>
                <w:spacing w:val="1"/>
                <w:sz w:val="18"/>
                <w:szCs w:val="18"/>
              </w:rPr>
              <w:t>d</w:t>
            </w:r>
            <w:r>
              <w:rPr>
                <w:sz w:val="18"/>
                <w:szCs w:val="18"/>
              </w:rPr>
              <w:t>i</w:t>
            </w:r>
            <w:r>
              <w:rPr>
                <w:spacing w:val="-6"/>
                <w:sz w:val="18"/>
                <w:szCs w:val="18"/>
              </w:rPr>
              <w:t xml:space="preserve"> </w:t>
            </w:r>
            <w:r>
              <w:rPr>
                <w:spacing w:val="1"/>
                <w:sz w:val="18"/>
                <w:szCs w:val="18"/>
              </w:rPr>
              <w:t>b</w:t>
            </w:r>
            <w:r>
              <w:rPr>
                <w:spacing w:val="-1"/>
                <w:sz w:val="18"/>
                <w:szCs w:val="18"/>
              </w:rPr>
              <w:t>e</w:t>
            </w:r>
            <w:r>
              <w:rPr>
                <w:spacing w:val="1"/>
                <w:sz w:val="18"/>
                <w:szCs w:val="18"/>
              </w:rPr>
              <w:t>n</w:t>
            </w:r>
            <w:r>
              <w:rPr>
                <w:spacing w:val="-1"/>
                <w:sz w:val="18"/>
                <w:szCs w:val="18"/>
              </w:rPr>
              <w:t>e</w:t>
            </w:r>
            <w:r>
              <w:rPr>
                <w:spacing w:val="-3"/>
                <w:sz w:val="18"/>
                <w:szCs w:val="18"/>
              </w:rPr>
              <w:t>f</w:t>
            </w:r>
            <w:r>
              <w:rPr>
                <w:sz w:val="18"/>
                <w:szCs w:val="18"/>
              </w:rPr>
              <w:t>i</w:t>
            </w:r>
            <w:r>
              <w:rPr>
                <w:spacing w:val="-1"/>
                <w:sz w:val="18"/>
                <w:szCs w:val="18"/>
              </w:rPr>
              <w:t>c</w:t>
            </w:r>
            <w:r>
              <w:rPr>
                <w:sz w:val="18"/>
                <w:szCs w:val="18"/>
              </w:rPr>
              <w:t>io</w:t>
            </w:r>
            <w:r>
              <w:rPr>
                <w:spacing w:val="-4"/>
                <w:sz w:val="18"/>
                <w:szCs w:val="18"/>
              </w:rPr>
              <w:t xml:space="preserve"> </w:t>
            </w:r>
            <w:r>
              <w:rPr>
                <w:spacing w:val="-1"/>
                <w:sz w:val="18"/>
                <w:szCs w:val="18"/>
              </w:rPr>
              <w:t>c</w:t>
            </w:r>
            <w:r>
              <w:rPr>
                <w:spacing w:val="-2"/>
                <w:sz w:val="18"/>
                <w:szCs w:val="18"/>
              </w:rPr>
              <w:t>o</w:t>
            </w:r>
            <w:r>
              <w:rPr>
                <w:spacing w:val="1"/>
                <w:sz w:val="18"/>
                <w:szCs w:val="18"/>
              </w:rPr>
              <w:t>n</w:t>
            </w:r>
            <w:r>
              <w:rPr>
                <w:spacing w:val="-1"/>
                <w:sz w:val="18"/>
                <w:szCs w:val="18"/>
              </w:rPr>
              <w:t>cess</w:t>
            </w:r>
            <w:r>
              <w:rPr>
                <w:sz w:val="18"/>
                <w:szCs w:val="18"/>
              </w:rPr>
              <w:t>o</w:t>
            </w:r>
            <w:r>
              <w:rPr>
                <w:spacing w:val="-3"/>
                <w:sz w:val="18"/>
                <w:szCs w:val="18"/>
              </w:rPr>
              <w:t xml:space="preserve"> </w:t>
            </w:r>
            <w:r>
              <w:rPr>
                <w:sz w:val="18"/>
                <w:szCs w:val="18"/>
              </w:rPr>
              <w:t>o</w:t>
            </w:r>
            <w:r>
              <w:rPr>
                <w:w w:val="99"/>
                <w:sz w:val="18"/>
                <w:szCs w:val="18"/>
              </w:rPr>
              <w:t xml:space="preserve"> </w:t>
            </w:r>
            <w:r>
              <w:rPr>
                <w:sz w:val="18"/>
                <w:szCs w:val="18"/>
              </w:rPr>
              <w:t>r</w:t>
            </w:r>
            <w:r>
              <w:rPr>
                <w:spacing w:val="-1"/>
                <w:sz w:val="18"/>
                <w:szCs w:val="18"/>
              </w:rPr>
              <w:t>e</w:t>
            </w:r>
            <w:r>
              <w:rPr>
                <w:spacing w:val="-2"/>
                <w:sz w:val="18"/>
                <w:szCs w:val="18"/>
              </w:rPr>
              <w:t>v</w:t>
            </w:r>
            <w:r>
              <w:rPr>
                <w:spacing w:val="1"/>
                <w:sz w:val="18"/>
                <w:szCs w:val="18"/>
              </w:rPr>
              <w:t>o</w:t>
            </w:r>
            <w:r>
              <w:rPr>
                <w:spacing w:val="-1"/>
                <w:sz w:val="18"/>
                <w:szCs w:val="18"/>
              </w:rPr>
              <w:t>ca</w:t>
            </w:r>
            <w:r>
              <w:rPr>
                <w:sz w:val="18"/>
                <w:szCs w:val="18"/>
              </w:rPr>
              <w:t>t</w:t>
            </w:r>
            <w:r>
              <w:rPr>
                <w:spacing w:val="1"/>
                <w:sz w:val="18"/>
                <w:szCs w:val="18"/>
              </w:rPr>
              <w:t>o</w:t>
            </w:r>
            <w:r>
              <w:rPr>
                <w:sz w:val="18"/>
                <w:szCs w:val="18"/>
              </w:rPr>
              <w:t>.</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NUM_ANNI_ARRESTO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NUMBER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30"/>
            </w:pPr>
            <w:r>
              <w:rPr>
                <w:spacing w:val="-1"/>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3"/>
                <w:sz w:val="18"/>
                <w:szCs w:val="18"/>
              </w:rPr>
              <w:t xml:space="preserve"> </w:t>
            </w:r>
            <w:r>
              <w:rPr>
                <w:spacing w:val="1"/>
                <w:sz w:val="18"/>
                <w:szCs w:val="18"/>
              </w:rPr>
              <w:t>d</w:t>
            </w:r>
            <w:r>
              <w:rPr>
                <w:sz w:val="18"/>
                <w:szCs w:val="18"/>
              </w:rPr>
              <w:t>i</w:t>
            </w:r>
            <w:r>
              <w:rPr>
                <w:spacing w:val="-3"/>
                <w:sz w:val="18"/>
                <w:szCs w:val="18"/>
              </w:rPr>
              <w:t xml:space="preserve"> </w:t>
            </w:r>
            <w:r>
              <w:rPr>
                <w:spacing w:val="-1"/>
                <w:sz w:val="18"/>
                <w:szCs w:val="18"/>
              </w:rPr>
              <w:t>a</w:t>
            </w:r>
            <w:r>
              <w:rPr>
                <w:spacing w:val="1"/>
                <w:sz w:val="18"/>
                <w:szCs w:val="18"/>
              </w:rPr>
              <w:t>nn</w:t>
            </w:r>
            <w:r>
              <w:rPr>
                <w:sz w:val="18"/>
                <w:szCs w:val="18"/>
              </w:rPr>
              <w:t>i</w:t>
            </w:r>
            <w:r>
              <w:rPr>
                <w:spacing w:val="-5"/>
                <w:sz w:val="18"/>
                <w:szCs w:val="18"/>
              </w:rPr>
              <w:t xml:space="preserve"> </w:t>
            </w:r>
            <w:r>
              <w:rPr>
                <w:spacing w:val="1"/>
                <w:sz w:val="18"/>
                <w:szCs w:val="18"/>
              </w:rPr>
              <w:t>d</w:t>
            </w:r>
            <w:r>
              <w:rPr>
                <w:sz w:val="18"/>
                <w:szCs w:val="18"/>
              </w:rPr>
              <w:t>i</w:t>
            </w:r>
            <w:r>
              <w:rPr>
                <w:spacing w:val="-3"/>
                <w:sz w:val="18"/>
                <w:szCs w:val="18"/>
              </w:rPr>
              <w:t xml:space="preserve"> </w:t>
            </w:r>
            <w:r>
              <w:rPr>
                <w:spacing w:val="-1"/>
                <w:sz w:val="18"/>
                <w:szCs w:val="18"/>
              </w:rPr>
              <w:t>a</w:t>
            </w:r>
            <w:r>
              <w:rPr>
                <w:sz w:val="18"/>
                <w:szCs w:val="18"/>
              </w:rPr>
              <w:t>rr</w:t>
            </w:r>
            <w:r>
              <w:rPr>
                <w:spacing w:val="-1"/>
                <w:sz w:val="18"/>
                <w:szCs w:val="18"/>
              </w:rPr>
              <w:t>es</w:t>
            </w:r>
            <w:r>
              <w:rPr>
                <w:sz w:val="18"/>
                <w:szCs w:val="18"/>
              </w:rPr>
              <w:t>to</w:t>
            </w:r>
            <w:r>
              <w:rPr>
                <w:spacing w:val="-5"/>
                <w:sz w:val="18"/>
                <w:szCs w:val="18"/>
              </w:rPr>
              <w:t xml:space="preserve"> </w:t>
            </w:r>
            <w:r>
              <w:rPr>
                <w:sz w:val="18"/>
                <w:szCs w:val="18"/>
              </w:rPr>
              <w:t>ri</w:t>
            </w:r>
            <w:r>
              <w:rPr>
                <w:spacing w:val="-3"/>
                <w:sz w:val="18"/>
                <w:szCs w:val="18"/>
              </w:rPr>
              <w:t>f</w:t>
            </w:r>
            <w:r>
              <w:rPr>
                <w:spacing w:val="-1"/>
                <w:sz w:val="18"/>
                <w:szCs w:val="18"/>
              </w:rPr>
              <w:t>e</w:t>
            </w:r>
            <w:r>
              <w:rPr>
                <w:sz w:val="18"/>
                <w:szCs w:val="18"/>
              </w:rPr>
              <w:t>riti</w:t>
            </w:r>
            <w:r>
              <w:rPr>
                <w:spacing w:val="-2"/>
                <w:sz w:val="18"/>
                <w:szCs w:val="18"/>
              </w:rPr>
              <w:t xml:space="preserve"> </w:t>
            </w:r>
            <w:r>
              <w:rPr>
                <w:spacing w:val="-1"/>
                <w:sz w:val="18"/>
                <w:szCs w:val="18"/>
              </w:rPr>
              <w:t>a</w:t>
            </w:r>
            <w:r>
              <w:rPr>
                <w:sz w:val="18"/>
                <w:szCs w:val="18"/>
              </w:rPr>
              <w:t>l</w:t>
            </w:r>
            <w:r>
              <w:rPr>
                <w:spacing w:val="-3"/>
                <w:sz w:val="18"/>
                <w:szCs w:val="18"/>
              </w:rPr>
              <w:t xml:space="preserve"> </w:t>
            </w:r>
            <w:r>
              <w:rPr>
                <w:sz w:val="18"/>
                <w:szCs w:val="18"/>
              </w:rPr>
              <w:t>ti</w:t>
            </w:r>
            <w:r>
              <w:rPr>
                <w:spacing w:val="1"/>
                <w:sz w:val="18"/>
                <w:szCs w:val="18"/>
              </w:rPr>
              <w:t>p</w:t>
            </w:r>
            <w:r>
              <w:rPr>
                <w:sz w:val="18"/>
                <w:szCs w:val="18"/>
              </w:rPr>
              <w:t>o</w:t>
            </w:r>
            <w:r>
              <w:rPr>
                <w:spacing w:val="-5"/>
                <w:sz w:val="18"/>
                <w:szCs w:val="18"/>
              </w:rPr>
              <w:t xml:space="preserve"> </w:t>
            </w:r>
            <w:r>
              <w:rPr>
                <w:spacing w:val="1"/>
                <w:sz w:val="18"/>
                <w:szCs w:val="18"/>
              </w:rPr>
              <w:t>d</w:t>
            </w:r>
            <w:r>
              <w:rPr>
                <w:sz w:val="18"/>
                <w:szCs w:val="18"/>
              </w:rPr>
              <w:t>i</w:t>
            </w:r>
            <w:r>
              <w:rPr>
                <w:spacing w:val="-5"/>
                <w:sz w:val="18"/>
                <w:szCs w:val="18"/>
              </w:rPr>
              <w:t xml:space="preserve"> </w:t>
            </w:r>
            <w:r>
              <w:rPr>
                <w:spacing w:val="1"/>
                <w:sz w:val="18"/>
                <w:szCs w:val="18"/>
              </w:rPr>
              <w:t>b</w:t>
            </w:r>
            <w:r>
              <w:rPr>
                <w:spacing w:val="-1"/>
                <w:sz w:val="18"/>
                <w:szCs w:val="18"/>
              </w:rPr>
              <w:t>e</w:t>
            </w:r>
            <w:r>
              <w:rPr>
                <w:spacing w:val="1"/>
                <w:sz w:val="18"/>
                <w:szCs w:val="18"/>
              </w:rPr>
              <w:t>n</w:t>
            </w:r>
            <w:r>
              <w:rPr>
                <w:spacing w:val="-1"/>
                <w:sz w:val="18"/>
                <w:szCs w:val="18"/>
              </w:rPr>
              <w:t>e</w:t>
            </w:r>
            <w:r>
              <w:rPr>
                <w:spacing w:val="-3"/>
                <w:sz w:val="18"/>
                <w:szCs w:val="18"/>
              </w:rPr>
              <w:t>f</w:t>
            </w:r>
            <w:r>
              <w:rPr>
                <w:sz w:val="18"/>
                <w:szCs w:val="18"/>
              </w:rPr>
              <w:t>i</w:t>
            </w:r>
            <w:r>
              <w:rPr>
                <w:spacing w:val="-1"/>
                <w:sz w:val="18"/>
                <w:szCs w:val="18"/>
              </w:rPr>
              <w:t>c</w:t>
            </w:r>
            <w:r>
              <w:rPr>
                <w:sz w:val="18"/>
                <w:szCs w:val="18"/>
              </w:rPr>
              <w:t>io</w:t>
            </w:r>
            <w:r>
              <w:rPr>
                <w:spacing w:val="-3"/>
                <w:sz w:val="18"/>
                <w:szCs w:val="18"/>
              </w:rPr>
              <w:t xml:space="preserve"> </w:t>
            </w:r>
            <w:r>
              <w:rPr>
                <w:spacing w:val="-1"/>
                <w:sz w:val="18"/>
                <w:szCs w:val="18"/>
              </w:rPr>
              <w:t>c</w:t>
            </w:r>
            <w:r>
              <w:rPr>
                <w:spacing w:val="-2"/>
                <w:sz w:val="18"/>
                <w:szCs w:val="18"/>
              </w:rPr>
              <w:t>o</w:t>
            </w:r>
            <w:r>
              <w:rPr>
                <w:spacing w:val="1"/>
                <w:sz w:val="18"/>
                <w:szCs w:val="18"/>
              </w:rPr>
              <w:t>n</w:t>
            </w:r>
            <w:r>
              <w:rPr>
                <w:spacing w:val="-1"/>
                <w:sz w:val="18"/>
                <w:szCs w:val="18"/>
              </w:rPr>
              <w:t>cess</w:t>
            </w:r>
            <w:r>
              <w:rPr>
                <w:sz w:val="18"/>
                <w:szCs w:val="18"/>
              </w:rPr>
              <w:t>o</w:t>
            </w:r>
            <w:r>
              <w:rPr>
                <w:spacing w:val="-2"/>
                <w:sz w:val="18"/>
                <w:szCs w:val="18"/>
              </w:rPr>
              <w:t xml:space="preserve"> </w:t>
            </w:r>
            <w:r>
              <w:rPr>
                <w:sz w:val="18"/>
                <w:szCs w:val="18"/>
              </w:rPr>
              <w:t>o</w:t>
            </w:r>
            <w:r>
              <w:rPr>
                <w:w w:val="99"/>
                <w:sz w:val="18"/>
                <w:szCs w:val="18"/>
              </w:rPr>
              <w:t xml:space="preserve"> </w:t>
            </w:r>
            <w:r>
              <w:rPr>
                <w:sz w:val="18"/>
                <w:szCs w:val="18"/>
              </w:rPr>
              <w:t>r</w:t>
            </w:r>
            <w:r>
              <w:rPr>
                <w:spacing w:val="-1"/>
                <w:sz w:val="18"/>
                <w:szCs w:val="18"/>
              </w:rPr>
              <w:t>e</w:t>
            </w:r>
            <w:r>
              <w:rPr>
                <w:spacing w:val="-2"/>
                <w:sz w:val="18"/>
                <w:szCs w:val="18"/>
              </w:rPr>
              <w:t>v</w:t>
            </w:r>
            <w:r>
              <w:rPr>
                <w:spacing w:val="1"/>
                <w:sz w:val="18"/>
                <w:szCs w:val="18"/>
              </w:rPr>
              <w:t>o</w:t>
            </w:r>
            <w:r>
              <w:rPr>
                <w:spacing w:val="-1"/>
                <w:sz w:val="18"/>
                <w:szCs w:val="18"/>
              </w:rPr>
              <w:t>ca</w:t>
            </w:r>
            <w:r>
              <w:rPr>
                <w:sz w:val="18"/>
                <w:szCs w:val="18"/>
              </w:rPr>
              <w:t>t</w:t>
            </w:r>
            <w:r>
              <w:rPr>
                <w:spacing w:val="1"/>
                <w:sz w:val="18"/>
                <w:szCs w:val="18"/>
              </w:rPr>
              <w:t>o</w:t>
            </w:r>
            <w:r>
              <w:rPr>
                <w:sz w:val="18"/>
                <w:szCs w:val="18"/>
              </w:rPr>
              <w:t>.</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NUM_MESI_ARRESTO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NUMBER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2"/>
            </w:pPr>
            <w:r>
              <w:rPr>
                <w:spacing w:val="-1"/>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3"/>
                <w:sz w:val="18"/>
                <w:szCs w:val="18"/>
              </w:rPr>
              <w:t xml:space="preserve"> </w:t>
            </w:r>
            <w:r>
              <w:rPr>
                <w:spacing w:val="1"/>
                <w:sz w:val="18"/>
                <w:szCs w:val="18"/>
              </w:rPr>
              <w:t>d</w:t>
            </w:r>
            <w:r>
              <w:rPr>
                <w:sz w:val="18"/>
                <w:szCs w:val="18"/>
              </w:rPr>
              <w:t>i</w:t>
            </w:r>
            <w:r>
              <w:rPr>
                <w:spacing w:val="-3"/>
                <w:sz w:val="18"/>
                <w:szCs w:val="18"/>
              </w:rPr>
              <w:t xml:space="preserve"> </w:t>
            </w:r>
            <w:r>
              <w:rPr>
                <w:spacing w:val="-5"/>
                <w:sz w:val="18"/>
                <w:szCs w:val="18"/>
              </w:rPr>
              <w:t>m</w:t>
            </w:r>
            <w:r>
              <w:rPr>
                <w:spacing w:val="-1"/>
                <w:sz w:val="18"/>
                <w:szCs w:val="18"/>
              </w:rPr>
              <w:t>es</w:t>
            </w:r>
            <w:r>
              <w:rPr>
                <w:sz w:val="18"/>
                <w:szCs w:val="18"/>
              </w:rPr>
              <w:t>i</w:t>
            </w:r>
            <w:r>
              <w:rPr>
                <w:spacing w:val="-2"/>
                <w:sz w:val="18"/>
                <w:szCs w:val="18"/>
              </w:rPr>
              <w:t xml:space="preserve"> </w:t>
            </w:r>
            <w:r>
              <w:rPr>
                <w:spacing w:val="1"/>
                <w:sz w:val="18"/>
                <w:szCs w:val="18"/>
              </w:rPr>
              <w:t>d</w:t>
            </w:r>
            <w:r>
              <w:rPr>
                <w:sz w:val="18"/>
                <w:szCs w:val="18"/>
              </w:rPr>
              <w:t>i</w:t>
            </w:r>
            <w:r>
              <w:rPr>
                <w:spacing w:val="-3"/>
                <w:sz w:val="18"/>
                <w:szCs w:val="18"/>
              </w:rPr>
              <w:t xml:space="preserve"> </w:t>
            </w:r>
            <w:r>
              <w:rPr>
                <w:spacing w:val="-1"/>
                <w:sz w:val="18"/>
                <w:szCs w:val="18"/>
              </w:rPr>
              <w:t>a</w:t>
            </w:r>
            <w:r>
              <w:rPr>
                <w:sz w:val="18"/>
                <w:szCs w:val="18"/>
              </w:rPr>
              <w:t>rr</w:t>
            </w:r>
            <w:r>
              <w:rPr>
                <w:spacing w:val="-1"/>
                <w:sz w:val="18"/>
                <w:szCs w:val="18"/>
              </w:rPr>
              <w:t>es</w:t>
            </w:r>
            <w:r>
              <w:rPr>
                <w:sz w:val="18"/>
                <w:szCs w:val="18"/>
              </w:rPr>
              <w:t>to</w:t>
            </w:r>
            <w:r>
              <w:rPr>
                <w:spacing w:val="-2"/>
                <w:sz w:val="18"/>
                <w:szCs w:val="18"/>
              </w:rPr>
              <w:t xml:space="preserve"> </w:t>
            </w:r>
            <w:r>
              <w:rPr>
                <w:sz w:val="18"/>
                <w:szCs w:val="18"/>
              </w:rPr>
              <w:t>ri</w:t>
            </w:r>
            <w:r>
              <w:rPr>
                <w:spacing w:val="-3"/>
                <w:sz w:val="18"/>
                <w:szCs w:val="18"/>
              </w:rPr>
              <w:t>f</w:t>
            </w:r>
            <w:r>
              <w:rPr>
                <w:spacing w:val="-1"/>
                <w:sz w:val="18"/>
                <w:szCs w:val="18"/>
              </w:rPr>
              <w:t>e</w:t>
            </w:r>
            <w:r>
              <w:rPr>
                <w:sz w:val="18"/>
                <w:szCs w:val="18"/>
              </w:rPr>
              <w:t>riti</w:t>
            </w:r>
            <w:r>
              <w:rPr>
                <w:spacing w:val="-3"/>
                <w:sz w:val="18"/>
                <w:szCs w:val="18"/>
              </w:rPr>
              <w:t xml:space="preserve"> </w:t>
            </w:r>
            <w:r>
              <w:rPr>
                <w:spacing w:val="-1"/>
                <w:sz w:val="18"/>
                <w:szCs w:val="18"/>
              </w:rPr>
              <w:t>a</w:t>
            </w:r>
            <w:r>
              <w:rPr>
                <w:sz w:val="18"/>
                <w:szCs w:val="18"/>
              </w:rPr>
              <w:t>l</w:t>
            </w:r>
            <w:r>
              <w:rPr>
                <w:spacing w:val="-3"/>
                <w:sz w:val="18"/>
                <w:szCs w:val="18"/>
              </w:rPr>
              <w:t xml:space="preserve"> </w:t>
            </w:r>
            <w:r>
              <w:rPr>
                <w:sz w:val="18"/>
                <w:szCs w:val="18"/>
              </w:rPr>
              <w:t>ti</w:t>
            </w:r>
            <w:r>
              <w:rPr>
                <w:spacing w:val="1"/>
                <w:sz w:val="18"/>
                <w:szCs w:val="18"/>
              </w:rPr>
              <w:t>p</w:t>
            </w:r>
            <w:r>
              <w:rPr>
                <w:sz w:val="18"/>
                <w:szCs w:val="18"/>
              </w:rPr>
              <w:t>o</w:t>
            </w:r>
            <w:r>
              <w:rPr>
                <w:spacing w:val="-4"/>
                <w:sz w:val="18"/>
                <w:szCs w:val="18"/>
              </w:rPr>
              <w:t xml:space="preserve"> </w:t>
            </w:r>
            <w:r>
              <w:rPr>
                <w:spacing w:val="1"/>
                <w:sz w:val="18"/>
                <w:szCs w:val="18"/>
              </w:rPr>
              <w:t>d</w:t>
            </w:r>
            <w:r>
              <w:rPr>
                <w:sz w:val="18"/>
                <w:szCs w:val="18"/>
              </w:rPr>
              <w:t>i</w:t>
            </w:r>
            <w:r>
              <w:rPr>
                <w:spacing w:val="-5"/>
                <w:sz w:val="18"/>
                <w:szCs w:val="18"/>
              </w:rPr>
              <w:t xml:space="preserve"> </w:t>
            </w:r>
            <w:r>
              <w:rPr>
                <w:spacing w:val="1"/>
                <w:sz w:val="18"/>
                <w:szCs w:val="18"/>
              </w:rPr>
              <w:t>b</w:t>
            </w:r>
            <w:r>
              <w:rPr>
                <w:spacing w:val="-1"/>
                <w:sz w:val="18"/>
                <w:szCs w:val="18"/>
              </w:rPr>
              <w:t>e</w:t>
            </w:r>
            <w:r>
              <w:rPr>
                <w:spacing w:val="1"/>
                <w:sz w:val="18"/>
                <w:szCs w:val="18"/>
              </w:rPr>
              <w:t>n</w:t>
            </w:r>
            <w:r>
              <w:rPr>
                <w:spacing w:val="-1"/>
                <w:sz w:val="18"/>
                <w:szCs w:val="18"/>
              </w:rPr>
              <w:t>e</w:t>
            </w:r>
            <w:r>
              <w:rPr>
                <w:spacing w:val="-3"/>
                <w:sz w:val="18"/>
                <w:szCs w:val="18"/>
              </w:rPr>
              <w:t>f</w:t>
            </w:r>
            <w:r>
              <w:rPr>
                <w:sz w:val="18"/>
                <w:szCs w:val="18"/>
              </w:rPr>
              <w:t>i</w:t>
            </w:r>
            <w:r>
              <w:rPr>
                <w:spacing w:val="-1"/>
                <w:sz w:val="18"/>
                <w:szCs w:val="18"/>
              </w:rPr>
              <w:t>c</w:t>
            </w:r>
            <w:r>
              <w:rPr>
                <w:sz w:val="18"/>
                <w:szCs w:val="18"/>
              </w:rPr>
              <w:t>io</w:t>
            </w:r>
            <w:r>
              <w:rPr>
                <w:spacing w:val="-3"/>
                <w:sz w:val="18"/>
                <w:szCs w:val="18"/>
              </w:rPr>
              <w:t xml:space="preserve"> </w:t>
            </w:r>
            <w:r>
              <w:rPr>
                <w:spacing w:val="-1"/>
                <w:sz w:val="18"/>
                <w:szCs w:val="18"/>
              </w:rPr>
              <w:t>c</w:t>
            </w:r>
            <w:r>
              <w:rPr>
                <w:spacing w:val="-2"/>
                <w:sz w:val="18"/>
                <w:szCs w:val="18"/>
              </w:rPr>
              <w:t>o</w:t>
            </w:r>
            <w:r>
              <w:rPr>
                <w:spacing w:val="1"/>
                <w:sz w:val="18"/>
                <w:szCs w:val="18"/>
              </w:rPr>
              <w:t>n</w:t>
            </w:r>
            <w:r>
              <w:rPr>
                <w:spacing w:val="-1"/>
                <w:sz w:val="18"/>
                <w:szCs w:val="18"/>
              </w:rPr>
              <w:t>cess</w:t>
            </w:r>
            <w:r>
              <w:rPr>
                <w:sz w:val="18"/>
                <w:szCs w:val="18"/>
              </w:rPr>
              <w:t>o</w:t>
            </w:r>
            <w:r>
              <w:rPr>
                <w:spacing w:val="-3"/>
                <w:sz w:val="18"/>
                <w:szCs w:val="18"/>
              </w:rPr>
              <w:t xml:space="preserve"> </w:t>
            </w:r>
            <w:r>
              <w:rPr>
                <w:sz w:val="18"/>
                <w:szCs w:val="18"/>
              </w:rPr>
              <w:t>o</w:t>
            </w:r>
            <w:r>
              <w:rPr>
                <w:w w:val="99"/>
                <w:sz w:val="18"/>
                <w:szCs w:val="18"/>
              </w:rPr>
              <w:t xml:space="preserve"> </w:t>
            </w:r>
            <w:r>
              <w:rPr>
                <w:sz w:val="18"/>
                <w:szCs w:val="18"/>
              </w:rPr>
              <w:t>r</w:t>
            </w:r>
            <w:r>
              <w:rPr>
                <w:spacing w:val="-1"/>
                <w:sz w:val="18"/>
                <w:szCs w:val="18"/>
              </w:rPr>
              <w:t>e</w:t>
            </w:r>
            <w:r>
              <w:rPr>
                <w:spacing w:val="-2"/>
                <w:sz w:val="18"/>
                <w:szCs w:val="18"/>
              </w:rPr>
              <w:t>v</w:t>
            </w:r>
            <w:r>
              <w:rPr>
                <w:spacing w:val="1"/>
                <w:sz w:val="18"/>
                <w:szCs w:val="18"/>
              </w:rPr>
              <w:t>o</w:t>
            </w:r>
            <w:r>
              <w:rPr>
                <w:spacing w:val="-1"/>
                <w:sz w:val="18"/>
                <w:szCs w:val="18"/>
              </w:rPr>
              <w:t>ca</w:t>
            </w:r>
            <w:r>
              <w:rPr>
                <w:sz w:val="18"/>
                <w:szCs w:val="18"/>
              </w:rPr>
              <w:t>t</w:t>
            </w:r>
            <w:r>
              <w:rPr>
                <w:spacing w:val="1"/>
                <w:sz w:val="18"/>
                <w:szCs w:val="18"/>
              </w:rPr>
              <w:t>o</w:t>
            </w:r>
            <w:r>
              <w:rPr>
                <w:sz w:val="18"/>
                <w:szCs w:val="18"/>
              </w:rPr>
              <w:t>.</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NUM_GIORNI_ARRESTO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NUMBER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91"/>
            </w:pPr>
            <w:r>
              <w:rPr>
                <w:spacing w:val="-1"/>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3"/>
                <w:sz w:val="18"/>
                <w:szCs w:val="18"/>
              </w:rPr>
              <w:t xml:space="preserve"> </w:t>
            </w:r>
            <w:r>
              <w:rPr>
                <w:spacing w:val="1"/>
                <w:sz w:val="18"/>
                <w:szCs w:val="18"/>
              </w:rPr>
              <w:t>d</w:t>
            </w:r>
            <w:r>
              <w:rPr>
                <w:sz w:val="18"/>
                <w:szCs w:val="18"/>
              </w:rPr>
              <w:t>i</w:t>
            </w:r>
            <w:r>
              <w:rPr>
                <w:spacing w:val="-3"/>
                <w:sz w:val="18"/>
                <w:szCs w:val="18"/>
              </w:rPr>
              <w:t xml:space="preserve"> </w:t>
            </w:r>
            <w:r>
              <w:rPr>
                <w:spacing w:val="-2"/>
                <w:sz w:val="18"/>
                <w:szCs w:val="18"/>
              </w:rPr>
              <w:t>g</w:t>
            </w:r>
            <w:r>
              <w:rPr>
                <w:sz w:val="18"/>
                <w:szCs w:val="18"/>
              </w:rPr>
              <w:t>i</w:t>
            </w:r>
            <w:r>
              <w:rPr>
                <w:spacing w:val="1"/>
                <w:sz w:val="18"/>
                <w:szCs w:val="18"/>
              </w:rPr>
              <w:t>o</w:t>
            </w:r>
            <w:r>
              <w:rPr>
                <w:sz w:val="18"/>
                <w:szCs w:val="18"/>
              </w:rPr>
              <w:t>r</w:t>
            </w:r>
            <w:r>
              <w:rPr>
                <w:spacing w:val="1"/>
                <w:sz w:val="18"/>
                <w:szCs w:val="18"/>
              </w:rPr>
              <w:t>n</w:t>
            </w:r>
            <w:r>
              <w:rPr>
                <w:sz w:val="18"/>
                <w:szCs w:val="18"/>
              </w:rPr>
              <w:t>i</w:t>
            </w:r>
            <w:r>
              <w:rPr>
                <w:spacing w:val="-5"/>
                <w:sz w:val="18"/>
                <w:szCs w:val="18"/>
              </w:rPr>
              <w:t xml:space="preserve"> </w:t>
            </w:r>
            <w:r>
              <w:rPr>
                <w:spacing w:val="1"/>
                <w:sz w:val="18"/>
                <w:szCs w:val="18"/>
              </w:rPr>
              <w:t>d</w:t>
            </w:r>
            <w:r>
              <w:rPr>
                <w:sz w:val="18"/>
                <w:szCs w:val="18"/>
              </w:rPr>
              <w:t>i</w:t>
            </w:r>
            <w:r>
              <w:rPr>
                <w:spacing w:val="-3"/>
                <w:sz w:val="18"/>
                <w:szCs w:val="18"/>
              </w:rPr>
              <w:t xml:space="preserve"> </w:t>
            </w:r>
            <w:r>
              <w:rPr>
                <w:spacing w:val="-1"/>
                <w:sz w:val="18"/>
                <w:szCs w:val="18"/>
              </w:rPr>
              <w:t>a</w:t>
            </w:r>
            <w:r>
              <w:rPr>
                <w:sz w:val="18"/>
                <w:szCs w:val="18"/>
              </w:rPr>
              <w:t>rr</w:t>
            </w:r>
            <w:r>
              <w:rPr>
                <w:spacing w:val="-1"/>
                <w:sz w:val="18"/>
                <w:szCs w:val="18"/>
              </w:rPr>
              <w:t>es</w:t>
            </w:r>
            <w:r>
              <w:rPr>
                <w:sz w:val="18"/>
                <w:szCs w:val="18"/>
              </w:rPr>
              <w:t>to</w:t>
            </w:r>
            <w:r>
              <w:rPr>
                <w:spacing w:val="-5"/>
                <w:sz w:val="18"/>
                <w:szCs w:val="18"/>
              </w:rPr>
              <w:t xml:space="preserve"> </w:t>
            </w:r>
            <w:r>
              <w:rPr>
                <w:sz w:val="18"/>
                <w:szCs w:val="18"/>
              </w:rPr>
              <w:t>ri</w:t>
            </w:r>
            <w:r>
              <w:rPr>
                <w:spacing w:val="-3"/>
                <w:sz w:val="18"/>
                <w:szCs w:val="18"/>
              </w:rPr>
              <w:t>f</w:t>
            </w:r>
            <w:r>
              <w:rPr>
                <w:spacing w:val="-1"/>
                <w:sz w:val="18"/>
                <w:szCs w:val="18"/>
              </w:rPr>
              <w:t>e</w:t>
            </w:r>
            <w:r>
              <w:rPr>
                <w:sz w:val="18"/>
                <w:szCs w:val="18"/>
              </w:rPr>
              <w:t>riti</w:t>
            </w:r>
            <w:r>
              <w:rPr>
                <w:spacing w:val="-2"/>
                <w:sz w:val="18"/>
                <w:szCs w:val="18"/>
              </w:rPr>
              <w:t xml:space="preserve"> </w:t>
            </w:r>
            <w:r>
              <w:rPr>
                <w:spacing w:val="-1"/>
                <w:sz w:val="18"/>
                <w:szCs w:val="18"/>
              </w:rPr>
              <w:t>a</w:t>
            </w:r>
            <w:r>
              <w:rPr>
                <w:sz w:val="18"/>
                <w:szCs w:val="18"/>
              </w:rPr>
              <w:t>l</w:t>
            </w:r>
            <w:r>
              <w:rPr>
                <w:spacing w:val="-3"/>
                <w:sz w:val="18"/>
                <w:szCs w:val="18"/>
              </w:rPr>
              <w:t xml:space="preserve"> </w:t>
            </w:r>
            <w:r>
              <w:rPr>
                <w:sz w:val="18"/>
                <w:szCs w:val="18"/>
              </w:rPr>
              <w:t>ti</w:t>
            </w:r>
            <w:r>
              <w:rPr>
                <w:spacing w:val="-2"/>
                <w:sz w:val="18"/>
                <w:szCs w:val="18"/>
              </w:rPr>
              <w:t>p</w:t>
            </w:r>
            <w:r>
              <w:rPr>
                <w:sz w:val="18"/>
                <w:szCs w:val="18"/>
              </w:rPr>
              <w:t>o</w:t>
            </w:r>
            <w:r>
              <w:rPr>
                <w:spacing w:val="-4"/>
                <w:sz w:val="18"/>
                <w:szCs w:val="18"/>
              </w:rPr>
              <w:t xml:space="preserve"> </w:t>
            </w:r>
            <w:r>
              <w:rPr>
                <w:spacing w:val="1"/>
                <w:sz w:val="18"/>
                <w:szCs w:val="18"/>
              </w:rPr>
              <w:t>d</w:t>
            </w:r>
            <w:r>
              <w:rPr>
                <w:sz w:val="18"/>
                <w:szCs w:val="18"/>
              </w:rPr>
              <w:t>i</w:t>
            </w:r>
            <w:r>
              <w:rPr>
                <w:spacing w:val="-3"/>
                <w:sz w:val="18"/>
                <w:szCs w:val="18"/>
              </w:rPr>
              <w:t xml:space="preserve"> </w:t>
            </w:r>
            <w:r>
              <w:rPr>
                <w:spacing w:val="1"/>
                <w:sz w:val="18"/>
                <w:szCs w:val="18"/>
              </w:rPr>
              <w:t>b</w:t>
            </w:r>
            <w:r>
              <w:rPr>
                <w:spacing w:val="-5"/>
                <w:sz w:val="18"/>
                <w:szCs w:val="18"/>
              </w:rPr>
              <w:t>e</w:t>
            </w:r>
            <w:r>
              <w:rPr>
                <w:spacing w:val="1"/>
                <w:sz w:val="18"/>
                <w:szCs w:val="18"/>
              </w:rPr>
              <w:t>n</w:t>
            </w:r>
            <w:r>
              <w:rPr>
                <w:spacing w:val="-1"/>
                <w:sz w:val="18"/>
                <w:szCs w:val="18"/>
              </w:rPr>
              <w:t>e</w:t>
            </w:r>
            <w:r>
              <w:rPr>
                <w:spacing w:val="-3"/>
                <w:sz w:val="18"/>
                <w:szCs w:val="18"/>
              </w:rPr>
              <w:t>f</w:t>
            </w:r>
            <w:r>
              <w:rPr>
                <w:sz w:val="18"/>
                <w:szCs w:val="18"/>
              </w:rPr>
              <w:t>i</w:t>
            </w:r>
            <w:r>
              <w:rPr>
                <w:spacing w:val="-1"/>
                <w:sz w:val="18"/>
                <w:szCs w:val="18"/>
              </w:rPr>
              <w:t>c</w:t>
            </w:r>
            <w:r>
              <w:rPr>
                <w:sz w:val="18"/>
                <w:szCs w:val="18"/>
              </w:rPr>
              <w:t>io</w:t>
            </w:r>
            <w:r>
              <w:rPr>
                <w:spacing w:val="-3"/>
                <w:sz w:val="18"/>
                <w:szCs w:val="18"/>
              </w:rPr>
              <w:t xml:space="preserve"> </w:t>
            </w:r>
            <w:r>
              <w:rPr>
                <w:spacing w:val="-1"/>
                <w:sz w:val="18"/>
                <w:szCs w:val="18"/>
              </w:rPr>
              <w:t>c</w:t>
            </w:r>
            <w:r>
              <w:rPr>
                <w:spacing w:val="1"/>
                <w:sz w:val="18"/>
                <w:szCs w:val="18"/>
              </w:rPr>
              <w:t>on</w:t>
            </w:r>
            <w:r>
              <w:rPr>
                <w:spacing w:val="-1"/>
                <w:sz w:val="18"/>
                <w:szCs w:val="18"/>
              </w:rPr>
              <w:t>cess</w:t>
            </w:r>
            <w:r>
              <w:rPr>
                <w:sz w:val="18"/>
                <w:szCs w:val="18"/>
              </w:rPr>
              <w:t>o</w:t>
            </w:r>
            <w:r>
              <w:rPr>
                <w:spacing w:val="-3"/>
                <w:sz w:val="18"/>
                <w:szCs w:val="18"/>
              </w:rPr>
              <w:t xml:space="preserve"> </w:t>
            </w:r>
            <w:r>
              <w:rPr>
                <w:sz w:val="18"/>
                <w:szCs w:val="18"/>
              </w:rPr>
              <w:t>o</w:t>
            </w:r>
            <w:r>
              <w:rPr>
                <w:w w:val="99"/>
                <w:sz w:val="18"/>
                <w:szCs w:val="18"/>
              </w:rPr>
              <w:t xml:space="preserve"> </w:t>
            </w:r>
            <w:r>
              <w:rPr>
                <w:sz w:val="18"/>
                <w:szCs w:val="18"/>
              </w:rPr>
              <w:t>r</w:t>
            </w:r>
            <w:r>
              <w:rPr>
                <w:spacing w:val="-1"/>
                <w:sz w:val="18"/>
                <w:szCs w:val="18"/>
              </w:rPr>
              <w:t>e</w:t>
            </w:r>
            <w:r>
              <w:rPr>
                <w:spacing w:val="-2"/>
                <w:sz w:val="18"/>
                <w:szCs w:val="18"/>
              </w:rPr>
              <w:t>v</w:t>
            </w:r>
            <w:r>
              <w:rPr>
                <w:spacing w:val="1"/>
                <w:sz w:val="18"/>
                <w:szCs w:val="18"/>
              </w:rPr>
              <w:t>o</w:t>
            </w:r>
            <w:r>
              <w:rPr>
                <w:spacing w:val="-1"/>
                <w:sz w:val="18"/>
                <w:szCs w:val="18"/>
              </w:rPr>
              <w:t>ca</w:t>
            </w:r>
            <w:r>
              <w:rPr>
                <w:sz w:val="18"/>
                <w:szCs w:val="18"/>
              </w:rPr>
              <w:t>t</w:t>
            </w:r>
            <w:r>
              <w:rPr>
                <w:spacing w:val="1"/>
                <w:sz w:val="18"/>
                <w:szCs w:val="18"/>
              </w:rPr>
              <w:t>o</w:t>
            </w:r>
            <w:r>
              <w:rPr>
                <w:sz w:val="18"/>
                <w:szCs w:val="18"/>
              </w:rPr>
              <w:t>.</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IMPORTO_AMMENDA</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8"/>
              <w:rPr>
                <w:sz w:val="18"/>
                <w:szCs w:val="18"/>
              </w:rPr>
            </w:pPr>
            <w:r>
              <w:rPr>
                <w:sz w:val="18"/>
                <w:szCs w:val="18"/>
              </w:rPr>
              <w:t>NUMBER (211)</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60"/>
            </w:pPr>
            <w:r>
              <w:rPr>
                <w:sz w:val="18"/>
                <w:szCs w:val="18"/>
              </w:rPr>
              <w:t>I</w:t>
            </w:r>
            <w:r>
              <w:rPr>
                <w:spacing w:val="-5"/>
                <w:sz w:val="18"/>
                <w:szCs w:val="18"/>
              </w:rPr>
              <w:t>m</w:t>
            </w:r>
            <w:r>
              <w:rPr>
                <w:spacing w:val="1"/>
                <w:sz w:val="18"/>
                <w:szCs w:val="18"/>
              </w:rPr>
              <w:t>po</w:t>
            </w:r>
            <w:r>
              <w:rPr>
                <w:sz w:val="18"/>
                <w:szCs w:val="18"/>
              </w:rPr>
              <w:t>rto</w:t>
            </w:r>
            <w:r>
              <w:rPr>
                <w:spacing w:val="-4"/>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sa</w:t>
            </w:r>
            <w:r>
              <w:rPr>
                <w:spacing w:val="1"/>
                <w:sz w:val="18"/>
                <w:szCs w:val="18"/>
              </w:rPr>
              <w:t>n</w:t>
            </w:r>
            <w:r>
              <w:rPr>
                <w:spacing w:val="-1"/>
                <w:sz w:val="18"/>
                <w:szCs w:val="18"/>
              </w:rPr>
              <w:t>z</w:t>
            </w:r>
            <w:r>
              <w:rPr>
                <w:sz w:val="18"/>
                <w:szCs w:val="18"/>
              </w:rPr>
              <w:t>i</w:t>
            </w:r>
            <w:r>
              <w:rPr>
                <w:spacing w:val="-2"/>
                <w:sz w:val="18"/>
                <w:szCs w:val="18"/>
              </w:rPr>
              <w:t>o</w:t>
            </w:r>
            <w:r>
              <w:rPr>
                <w:spacing w:val="1"/>
                <w:sz w:val="18"/>
                <w:szCs w:val="18"/>
              </w:rPr>
              <w:t>n</w:t>
            </w:r>
            <w:r>
              <w:rPr>
                <w:sz w:val="18"/>
                <w:szCs w:val="18"/>
              </w:rPr>
              <w:t>e</w:t>
            </w:r>
            <w:r>
              <w:rPr>
                <w:spacing w:val="-6"/>
                <w:sz w:val="18"/>
                <w:szCs w:val="18"/>
              </w:rPr>
              <w:t xml:space="preserve"> </w:t>
            </w:r>
            <w:r>
              <w:rPr>
                <w:spacing w:val="-2"/>
                <w:sz w:val="18"/>
                <w:szCs w:val="18"/>
              </w:rPr>
              <w:t>i</w:t>
            </w:r>
            <w:r>
              <w:rPr>
                <w:spacing w:val="1"/>
                <w:sz w:val="18"/>
                <w:szCs w:val="18"/>
              </w:rPr>
              <w:t>n</w:t>
            </w:r>
            <w:r>
              <w:rPr>
                <w:spacing w:val="-3"/>
                <w:sz w:val="18"/>
                <w:szCs w:val="18"/>
              </w:rPr>
              <w:t>f</w:t>
            </w:r>
            <w:r>
              <w:rPr>
                <w:sz w:val="18"/>
                <w:szCs w:val="18"/>
              </w:rPr>
              <w:t>litta</w:t>
            </w:r>
            <w:r>
              <w:rPr>
                <w:spacing w:val="-5"/>
                <w:sz w:val="18"/>
                <w:szCs w:val="18"/>
              </w:rPr>
              <w:t xml:space="preserve"> </w:t>
            </w:r>
            <w:r>
              <w:rPr>
                <w:sz w:val="18"/>
                <w:szCs w:val="18"/>
              </w:rPr>
              <w:t>rif</w:t>
            </w:r>
            <w:r>
              <w:rPr>
                <w:spacing w:val="-1"/>
                <w:sz w:val="18"/>
                <w:szCs w:val="18"/>
              </w:rPr>
              <w:t>e</w:t>
            </w:r>
            <w:r>
              <w:rPr>
                <w:sz w:val="18"/>
                <w:szCs w:val="18"/>
              </w:rPr>
              <w:t>rita</w:t>
            </w:r>
            <w:r>
              <w:rPr>
                <w:spacing w:val="-5"/>
                <w:sz w:val="18"/>
                <w:szCs w:val="18"/>
              </w:rPr>
              <w:t xml:space="preserve"> </w:t>
            </w:r>
            <w:r>
              <w:rPr>
                <w:spacing w:val="-1"/>
                <w:sz w:val="18"/>
                <w:szCs w:val="18"/>
              </w:rPr>
              <w:t>a</w:t>
            </w:r>
            <w:r>
              <w:rPr>
                <w:sz w:val="18"/>
                <w:szCs w:val="18"/>
              </w:rPr>
              <w:t>l</w:t>
            </w:r>
            <w:r>
              <w:rPr>
                <w:spacing w:val="-4"/>
                <w:sz w:val="18"/>
                <w:szCs w:val="18"/>
              </w:rPr>
              <w:t xml:space="preserve"> </w:t>
            </w:r>
            <w:r>
              <w:rPr>
                <w:sz w:val="18"/>
                <w:szCs w:val="18"/>
              </w:rPr>
              <w:t>ti</w:t>
            </w:r>
            <w:r>
              <w:rPr>
                <w:spacing w:val="1"/>
                <w:sz w:val="18"/>
                <w:szCs w:val="18"/>
              </w:rPr>
              <w:t>p</w:t>
            </w:r>
            <w:r>
              <w:rPr>
                <w:sz w:val="18"/>
                <w:szCs w:val="18"/>
              </w:rPr>
              <w:t>o</w:t>
            </w:r>
            <w:r>
              <w:rPr>
                <w:spacing w:val="-5"/>
                <w:sz w:val="18"/>
                <w:szCs w:val="18"/>
              </w:rPr>
              <w:t xml:space="preserve"> </w:t>
            </w:r>
            <w:r>
              <w:rPr>
                <w:spacing w:val="1"/>
                <w:sz w:val="18"/>
                <w:szCs w:val="18"/>
              </w:rPr>
              <w:t>d</w:t>
            </w:r>
            <w:r>
              <w:rPr>
                <w:sz w:val="18"/>
                <w:szCs w:val="18"/>
              </w:rPr>
              <w:t>i</w:t>
            </w:r>
            <w:r>
              <w:rPr>
                <w:spacing w:val="-6"/>
                <w:sz w:val="18"/>
                <w:szCs w:val="18"/>
              </w:rPr>
              <w:t xml:space="preserve"> </w:t>
            </w:r>
            <w:r>
              <w:rPr>
                <w:spacing w:val="1"/>
                <w:sz w:val="18"/>
                <w:szCs w:val="18"/>
              </w:rPr>
              <w:t>b</w:t>
            </w:r>
            <w:r>
              <w:rPr>
                <w:spacing w:val="-1"/>
                <w:sz w:val="18"/>
                <w:szCs w:val="18"/>
              </w:rPr>
              <w:t>e</w:t>
            </w:r>
            <w:r>
              <w:rPr>
                <w:spacing w:val="1"/>
                <w:sz w:val="18"/>
                <w:szCs w:val="18"/>
              </w:rPr>
              <w:t>n</w:t>
            </w:r>
            <w:r>
              <w:rPr>
                <w:spacing w:val="-1"/>
                <w:sz w:val="18"/>
                <w:szCs w:val="18"/>
              </w:rPr>
              <w:t>e</w:t>
            </w:r>
            <w:r>
              <w:rPr>
                <w:spacing w:val="-3"/>
                <w:sz w:val="18"/>
                <w:szCs w:val="18"/>
              </w:rPr>
              <w:t>f</w:t>
            </w:r>
            <w:r>
              <w:rPr>
                <w:sz w:val="18"/>
                <w:szCs w:val="18"/>
              </w:rPr>
              <w:t>i</w:t>
            </w:r>
            <w:r>
              <w:rPr>
                <w:spacing w:val="-1"/>
                <w:sz w:val="18"/>
                <w:szCs w:val="18"/>
              </w:rPr>
              <w:t>c</w:t>
            </w:r>
            <w:r>
              <w:rPr>
                <w:sz w:val="18"/>
                <w:szCs w:val="18"/>
              </w:rPr>
              <w:t>io</w:t>
            </w:r>
            <w:r>
              <w:rPr>
                <w:spacing w:val="-4"/>
                <w:sz w:val="18"/>
                <w:szCs w:val="18"/>
              </w:rPr>
              <w:t xml:space="preserve"> </w:t>
            </w:r>
            <w:r>
              <w:rPr>
                <w:spacing w:val="-1"/>
                <w:sz w:val="18"/>
                <w:szCs w:val="18"/>
              </w:rPr>
              <w:t>c</w:t>
            </w:r>
            <w:r>
              <w:rPr>
                <w:spacing w:val="-2"/>
                <w:sz w:val="18"/>
                <w:szCs w:val="18"/>
              </w:rPr>
              <w:t>o</w:t>
            </w:r>
            <w:r>
              <w:rPr>
                <w:spacing w:val="1"/>
                <w:sz w:val="18"/>
                <w:szCs w:val="18"/>
              </w:rPr>
              <w:t>n</w:t>
            </w:r>
            <w:r>
              <w:rPr>
                <w:spacing w:val="-1"/>
                <w:sz w:val="18"/>
                <w:szCs w:val="18"/>
              </w:rPr>
              <w:t>cess</w:t>
            </w:r>
            <w:r>
              <w:rPr>
                <w:sz w:val="18"/>
                <w:szCs w:val="18"/>
              </w:rPr>
              <w:t>o</w:t>
            </w:r>
            <w:r>
              <w:rPr>
                <w:spacing w:val="-3"/>
                <w:sz w:val="18"/>
                <w:szCs w:val="18"/>
              </w:rPr>
              <w:t xml:space="preserve"> </w:t>
            </w:r>
            <w:r>
              <w:rPr>
                <w:sz w:val="18"/>
                <w:szCs w:val="18"/>
              </w:rPr>
              <w:t>o</w:t>
            </w:r>
            <w:r>
              <w:rPr>
                <w:w w:val="99"/>
                <w:sz w:val="18"/>
                <w:szCs w:val="18"/>
              </w:rPr>
              <w:t xml:space="preserve"> </w:t>
            </w:r>
            <w:r>
              <w:rPr>
                <w:sz w:val="18"/>
                <w:szCs w:val="18"/>
              </w:rPr>
              <w:t>r</w:t>
            </w:r>
            <w:r>
              <w:rPr>
                <w:spacing w:val="-1"/>
                <w:sz w:val="18"/>
                <w:szCs w:val="18"/>
              </w:rPr>
              <w:t>e</w:t>
            </w:r>
            <w:r>
              <w:rPr>
                <w:spacing w:val="-2"/>
                <w:sz w:val="18"/>
                <w:szCs w:val="18"/>
              </w:rPr>
              <w:t>v</w:t>
            </w:r>
            <w:r>
              <w:rPr>
                <w:spacing w:val="1"/>
                <w:sz w:val="18"/>
                <w:szCs w:val="18"/>
              </w:rPr>
              <w:t>o</w:t>
            </w:r>
            <w:r>
              <w:rPr>
                <w:spacing w:val="-1"/>
                <w:sz w:val="18"/>
                <w:szCs w:val="18"/>
              </w:rPr>
              <w:t>ca</w:t>
            </w:r>
            <w:r>
              <w:rPr>
                <w:sz w:val="18"/>
                <w:szCs w:val="18"/>
              </w:rPr>
              <w:t>t</w:t>
            </w:r>
            <w:r>
              <w:rPr>
                <w:spacing w:val="1"/>
                <w:sz w:val="18"/>
                <w:szCs w:val="18"/>
              </w:rPr>
              <w:t>o</w:t>
            </w:r>
            <w:r>
              <w:rPr>
                <w:sz w:val="18"/>
                <w:szCs w:val="18"/>
              </w:rPr>
              <w:t>.</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COD_DPR</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z w:val="18"/>
                <w:szCs w:val="18"/>
              </w:rPr>
              <w:t>VARCHAR2 (2 CHAR) DEFAULT 'NULL'</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03"/>
            </w:pPr>
            <w:r>
              <w:rPr>
                <w:spacing w:val="-1"/>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1"/>
                <w:sz w:val="18"/>
                <w:szCs w:val="18"/>
              </w:rPr>
              <w:t>Dec</w:t>
            </w:r>
            <w:r>
              <w:rPr>
                <w:sz w:val="18"/>
                <w:szCs w:val="18"/>
              </w:rPr>
              <w:t>r</w:t>
            </w:r>
            <w:r>
              <w:rPr>
                <w:spacing w:val="-1"/>
                <w:sz w:val="18"/>
                <w:szCs w:val="18"/>
              </w:rPr>
              <w:t>e</w:t>
            </w:r>
            <w:r>
              <w:rPr>
                <w:sz w:val="18"/>
                <w:szCs w:val="18"/>
              </w:rPr>
              <w:t>to</w:t>
            </w:r>
            <w:r>
              <w:rPr>
                <w:spacing w:val="-4"/>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1"/>
                <w:sz w:val="18"/>
                <w:szCs w:val="18"/>
              </w:rPr>
              <w:t>p</w:t>
            </w:r>
            <w:r>
              <w:rPr>
                <w:sz w:val="18"/>
                <w:szCs w:val="18"/>
              </w:rPr>
              <w:t>r</w:t>
            </w:r>
            <w:r>
              <w:rPr>
                <w:spacing w:val="-1"/>
                <w:sz w:val="18"/>
                <w:szCs w:val="18"/>
              </w:rPr>
              <w:t>es</w:t>
            </w:r>
            <w:r>
              <w:rPr>
                <w:sz w:val="18"/>
                <w:szCs w:val="18"/>
              </w:rPr>
              <w:t>i</w:t>
            </w:r>
            <w:r>
              <w:rPr>
                <w:spacing w:val="1"/>
                <w:sz w:val="18"/>
                <w:szCs w:val="18"/>
              </w:rPr>
              <w:t>d</w:t>
            </w:r>
            <w:r>
              <w:rPr>
                <w:spacing w:val="-1"/>
                <w:sz w:val="18"/>
                <w:szCs w:val="18"/>
              </w:rPr>
              <w:t>e</w:t>
            </w:r>
            <w:r>
              <w:rPr>
                <w:spacing w:val="-2"/>
                <w:sz w:val="18"/>
                <w:szCs w:val="18"/>
              </w:rPr>
              <w:t>nt</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z w:val="18"/>
                <w:szCs w:val="18"/>
              </w:rPr>
              <w:t>r</w:t>
            </w:r>
            <w:r>
              <w:rPr>
                <w:spacing w:val="-1"/>
                <w:sz w:val="18"/>
                <w:szCs w:val="18"/>
              </w:rPr>
              <w:t>e</w:t>
            </w:r>
            <w:r>
              <w:rPr>
                <w:spacing w:val="1"/>
                <w:sz w:val="18"/>
                <w:szCs w:val="18"/>
              </w:rPr>
              <w:t>p</w:t>
            </w:r>
            <w:r>
              <w:rPr>
                <w:spacing w:val="-2"/>
                <w:sz w:val="18"/>
                <w:szCs w:val="18"/>
              </w:rPr>
              <w:t>u</w:t>
            </w:r>
            <w:r>
              <w:rPr>
                <w:spacing w:val="1"/>
                <w:sz w:val="18"/>
                <w:szCs w:val="18"/>
              </w:rPr>
              <w:t>bb</w:t>
            </w:r>
            <w:r>
              <w:rPr>
                <w:sz w:val="18"/>
                <w:szCs w:val="18"/>
              </w:rPr>
              <w:t>li</w:t>
            </w:r>
            <w:r>
              <w:rPr>
                <w:spacing w:val="-1"/>
                <w:sz w:val="18"/>
                <w:szCs w:val="18"/>
              </w:rPr>
              <w:t>c</w:t>
            </w:r>
            <w:r>
              <w:rPr>
                <w:sz w:val="18"/>
                <w:szCs w:val="18"/>
              </w:rPr>
              <w:t>a</w:t>
            </w:r>
            <w:r>
              <w:rPr>
                <w:spacing w:val="-6"/>
                <w:sz w:val="18"/>
                <w:szCs w:val="18"/>
              </w:rPr>
              <w:t xml:space="preserve"> </w:t>
            </w:r>
            <w:r>
              <w:rPr>
                <w:sz w:val="18"/>
                <w:szCs w:val="18"/>
              </w:rPr>
              <w:t>ri</w:t>
            </w:r>
            <w:r>
              <w:rPr>
                <w:spacing w:val="-3"/>
                <w:sz w:val="18"/>
                <w:szCs w:val="18"/>
              </w:rPr>
              <w:t>f</w:t>
            </w:r>
            <w:r>
              <w:rPr>
                <w:spacing w:val="-1"/>
                <w:sz w:val="18"/>
                <w:szCs w:val="18"/>
              </w:rPr>
              <w:t>e</w:t>
            </w:r>
            <w:r>
              <w:rPr>
                <w:sz w:val="18"/>
                <w:szCs w:val="18"/>
              </w:rPr>
              <w:t>rito</w:t>
            </w:r>
            <w:r>
              <w:rPr>
                <w:spacing w:val="-5"/>
                <w:sz w:val="18"/>
                <w:szCs w:val="18"/>
              </w:rPr>
              <w:t xml:space="preserve"> </w:t>
            </w:r>
            <w:r>
              <w:rPr>
                <w:spacing w:val="-1"/>
                <w:sz w:val="18"/>
                <w:szCs w:val="18"/>
              </w:rPr>
              <w:t>a</w:t>
            </w:r>
            <w:r>
              <w:rPr>
                <w:sz w:val="18"/>
                <w:szCs w:val="18"/>
              </w:rPr>
              <w:t>l</w:t>
            </w:r>
            <w:r>
              <w:rPr>
                <w:spacing w:val="-2"/>
                <w:sz w:val="18"/>
                <w:szCs w:val="18"/>
              </w:rPr>
              <w:t>l</w:t>
            </w:r>
            <w:r>
              <w:rPr>
                <w:sz w:val="18"/>
                <w:szCs w:val="18"/>
              </w:rPr>
              <w:t>o</w:t>
            </w:r>
            <w:r>
              <w:rPr>
                <w:w w:val="99"/>
                <w:sz w:val="18"/>
                <w:szCs w:val="18"/>
              </w:rPr>
              <w:t xml:space="preserve"> </w:t>
            </w:r>
            <w:r>
              <w:rPr>
                <w:spacing w:val="-1"/>
                <w:sz w:val="18"/>
                <w:szCs w:val="18"/>
              </w:rPr>
              <w:t>s</w:t>
            </w:r>
            <w:r>
              <w:rPr>
                <w:spacing w:val="1"/>
                <w:sz w:val="18"/>
                <w:szCs w:val="18"/>
              </w:rPr>
              <w:t>p</w:t>
            </w:r>
            <w:r>
              <w:rPr>
                <w:spacing w:val="-1"/>
                <w:sz w:val="18"/>
                <w:szCs w:val="18"/>
              </w:rPr>
              <w:t>ec</w:t>
            </w:r>
            <w:r>
              <w:rPr>
                <w:sz w:val="18"/>
                <w:szCs w:val="18"/>
              </w:rPr>
              <w:t>i</w:t>
            </w:r>
            <w:r>
              <w:rPr>
                <w:spacing w:val="-3"/>
                <w:sz w:val="18"/>
                <w:szCs w:val="18"/>
              </w:rPr>
              <w:t>f</w:t>
            </w:r>
            <w:r>
              <w:rPr>
                <w:sz w:val="18"/>
                <w:szCs w:val="18"/>
              </w:rPr>
              <w:t>i</w:t>
            </w:r>
            <w:r>
              <w:rPr>
                <w:spacing w:val="-1"/>
                <w:sz w:val="18"/>
                <w:szCs w:val="18"/>
              </w:rPr>
              <w:t>c</w:t>
            </w:r>
            <w:r>
              <w:rPr>
                <w:sz w:val="18"/>
                <w:szCs w:val="18"/>
              </w:rPr>
              <w:t>o</w:t>
            </w:r>
            <w:r>
              <w:rPr>
                <w:spacing w:val="-6"/>
                <w:sz w:val="18"/>
                <w:szCs w:val="18"/>
              </w:rPr>
              <w:t xml:space="preserve"> </w:t>
            </w:r>
            <w:r>
              <w:rPr>
                <w:spacing w:val="1"/>
                <w:sz w:val="18"/>
                <w:szCs w:val="18"/>
              </w:rPr>
              <w:t>b</w:t>
            </w:r>
            <w:r>
              <w:rPr>
                <w:spacing w:val="-1"/>
                <w:sz w:val="18"/>
                <w:szCs w:val="18"/>
              </w:rPr>
              <w:t>e</w:t>
            </w:r>
            <w:r>
              <w:rPr>
                <w:spacing w:val="1"/>
                <w:sz w:val="18"/>
                <w:szCs w:val="18"/>
              </w:rPr>
              <w:t>n</w:t>
            </w:r>
            <w:r>
              <w:rPr>
                <w:spacing w:val="-1"/>
                <w:sz w:val="18"/>
                <w:szCs w:val="18"/>
              </w:rPr>
              <w:t>e</w:t>
            </w:r>
            <w:r>
              <w:rPr>
                <w:spacing w:val="-3"/>
                <w:sz w:val="18"/>
                <w:szCs w:val="18"/>
              </w:rPr>
              <w:t>f</w:t>
            </w:r>
            <w:r>
              <w:rPr>
                <w:sz w:val="18"/>
                <w:szCs w:val="18"/>
              </w:rPr>
              <w:t>i</w:t>
            </w:r>
            <w:r>
              <w:rPr>
                <w:spacing w:val="-1"/>
                <w:sz w:val="18"/>
                <w:szCs w:val="18"/>
              </w:rPr>
              <w:t>c</w:t>
            </w:r>
            <w:r>
              <w:rPr>
                <w:sz w:val="18"/>
                <w:szCs w:val="18"/>
              </w:rPr>
              <w:t>i</w:t>
            </w:r>
            <w:r>
              <w:rPr>
                <w:spacing w:val="1"/>
                <w:sz w:val="18"/>
                <w:szCs w:val="18"/>
              </w:rPr>
              <w:t>o</w:t>
            </w:r>
            <w:r>
              <w:rPr>
                <w:sz w:val="18"/>
                <w:szCs w:val="18"/>
              </w:rPr>
              <w:t>.</w:t>
            </w:r>
            <w:r>
              <w:rPr>
                <w:spacing w:val="-5"/>
                <w:sz w:val="18"/>
                <w:szCs w:val="18"/>
              </w:rPr>
              <w:t xml:space="preserve"> </w:t>
            </w:r>
            <w:r>
              <w:rPr>
                <w:spacing w:val="-3"/>
                <w:sz w:val="18"/>
                <w:szCs w:val="18"/>
              </w:rPr>
              <w:t>A</w:t>
            </w:r>
            <w:r>
              <w:rPr>
                <w:spacing w:val="2"/>
                <w:sz w:val="18"/>
                <w:szCs w:val="18"/>
              </w:rPr>
              <w:t>s</w:t>
            </w:r>
            <w:r>
              <w:rPr>
                <w:spacing w:val="-1"/>
                <w:sz w:val="18"/>
                <w:szCs w:val="18"/>
              </w:rPr>
              <w:t>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5"/>
                <w:sz w:val="18"/>
                <w:szCs w:val="18"/>
              </w:rPr>
              <w:t xml:space="preserve"> </w:t>
            </w:r>
            <w:r>
              <w:rPr>
                <w:spacing w:val="-1"/>
                <w:sz w:val="18"/>
                <w:szCs w:val="18"/>
              </w:rPr>
              <w:t>a</w:t>
            </w:r>
            <w:r>
              <w:rPr>
                <w:sz w:val="18"/>
                <w:szCs w:val="18"/>
              </w:rPr>
              <w:t>l</w:t>
            </w:r>
            <w:r>
              <w:rPr>
                <w:spacing w:val="-8"/>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spacing w:val="-5"/>
                <w:sz w:val="18"/>
                <w:szCs w:val="18"/>
              </w:rPr>
              <w:t xml:space="preserve"> </w:t>
            </w:r>
            <w:r>
              <w:rPr>
                <w:sz w:val="18"/>
                <w:szCs w:val="18"/>
              </w:rPr>
              <w:t>C</w:t>
            </w:r>
            <w:r>
              <w:rPr>
                <w:spacing w:val="-1"/>
                <w:sz w:val="18"/>
                <w:szCs w:val="18"/>
              </w:rPr>
              <w:t>OD</w:t>
            </w:r>
            <w:r>
              <w:rPr>
                <w:spacing w:val="1"/>
                <w:sz w:val="18"/>
                <w:szCs w:val="18"/>
              </w:rPr>
              <w:t>_</w:t>
            </w:r>
            <w:r>
              <w:rPr>
                <w:spacing w:val="-3"/>
                <w:sz w:val="18"/>
                <w:szCs w:val="18"/>
              </w:rPr>
              <w:t>D</w:t>
            </w:r>
            <w:r>
              <w:rPr>
                <w:spacing w:val="3"/>
                <w:sz w:val="18"/>
                <w:szCs w:val="18"/>
              </w:rPr>
              <w:t>P</w:t>
            </w:r>
            <w:r>
              <w:rPr>
                <w:sz w:val="18"/>
                <w:szCs w:val="18"/>
              </w:rPr>
              <w:t>R</w:t>
            </w:r>
            <w:r>
              <w:rPr>
                <w:spacing w:val="-8"/>
                <w:sz w:val="18"/>
                <w:szCs w:val="18"/>
              </w:rPr>
              <w:t xml:space="preserve"> </w:t>
            </w:r>
            <w:r>
              <w:rPr>
                <w:spacing w:val="1"/>
                <w:sz w:val="18"/>
                <w:szCs w:val="18"/>
              </w:rPr>
              <w:t>d</w:t>
            </w:r>
            <w:r>
              <w:rPr>
                <w:spacing w:val="-1"/>
                <w:sz w:val="18"/>
                <w:szCs w:val="18"/>
              </w:rPr>
              <w:t>e</w:t>
            </w:r>
            <w:r>
              <w:rPr>
                <w:sz w:val="18"/>
                <w:szCs w:val="18"/>
              </w:rPr>
              <w:t>lla</w:t>
            </w:r>
            <w:r>
              <w:rPr>
                <w:spacing w:val="-7"/>
                <w:sz w:val="18"/>
                <w:szCs w:val="18"/>
              </w:rPr>
              <w:t xml:space="preserve"> </w:t>
            </w:r>
            <w:r>
              <w:rPr>
                <w:sz w:val="18"/>
                <w:szCs w:val="18"/>
              </w:rPr>
              <w:t>t</w:t>
            </w:r>
            <w:r>
              <w:rPr>
                <w:spacing w:val="-5"/>
                <w:sz w:val="18"/>
                <w:szCs w:val="18"/>
              </w:rPr>
              <w:t>a</w:t>
            </w:r>
            <w:r>
              <w:rPr>
                <w:spacing w:val="1"/>
                <w:sz w:val="18"/>
                <w:szCs w:val="18"/>
              </w:rPr>
              <w:t>b</w:t>
            </w:r>
            <w:r>
              <w:rPr>
                <w:spacing w:val="-1"/>
                <w:sz w:val="18"/>
                <w:szCs w:val="18"/>
              </w:rPr>
              <w:t>e</w:t>
            </w:r>
            <w:r>
              <w:rPr>
                <w:sz w:val="18"/>
                <w:szCs w:val="18"/>
              </w:rPr>
              <w:t>lla</w:t>
            </w:r>
            <w:r>
              <w:rPr>
                <w:w w:val="99"/>
                <w:sz w:val="18"/>
                <w:szCs w:val="18"/>
              </w:rPr>
              <w:t xml:space="preserve"> </w:t>
            </w:r>
            <w:r>
              <w:rPr>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ES.</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z w:val="18"/>
                <w:szCs w:val="18"/>
              </w:rPr>
              <w:t>VARCHAR2 (2000 CHAR)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a</w:t>
            </w:r>
            <w:r>
              <w:rPr>
                <w:spacing w:val="-5"/>
                <w:sz w:val="18"/>
                <w:szCs w:val="18"/>
              </w:rPr>
              <w:t>m</w:t>
            </w:r>
            <w:r>
              <w:rPr>
                <w:spacing w:val="1"/>
                <w:sz w:val="18"/>
                <w:szCs w:val="18"/>
              </w:rPr>
              <w:t>p</w:t>
            </w:r>
            <w:r>
              <w:rPr>
                <w:sz w:val="18"/>
                <w:szCs w:val="18"/>
              </w:rPr>
              <w:t>o</w:t>
            </w:r>
            <w:r>
              <w:rPr>
                <w:spacing w:val="-5"/>
                <w:sz w:val="18"/>
                <w:szCs w:val="18"/>
              </w:rPr>
              <w:t xml:space="preserve"> </w:t>
            </w:r>
            <w:r>
              <w:rPr>
                <w:sz w:val="18"/>
                <w:szCs w:val="18"/>
              </w:rPr>
              <w:t>a</w:t>
            </w:r>
            <w:r>
              <w:rPr>
                <w:spacing w:val="-6"/>
                <w:sz w:val="18"/>
                <w:szCs w:val="18"/>
              </w:rPr>
              <w:t xml:space="preserve"> </w:t>
            </w:r>
            <w:r>
              <w:rPr>
                <w:sz w:val="18"/>
                <w:szCs w:val="18"/>
              </w:rPr>
              <w:t>t</w:t>
            </w:r>
            <w:r>
              <w:rPr>
                <w:spacing w:val="-1"/>
                <w:sz w:val="18"/>
                <w:szCs w:val="18"/>
              </w:rPr>
              <w:t>es</w:t>
            </w:r>
            <w:r>
              <w:rPr>
                <w:sz w:val="18"/>
                <w:szCs w:val="18"/>
              </w:rPr>
              <w:t>to</w:t>
            </w:r>
            <w:r>
              <w:rPr>
                <w:spacing w:val="-5"/>
                <w:sz w:val="18"/>
                <w:szCs w:val="18"/>
              </w:rPr>
              <w:t xml:space="preserve"> </w:t>
            </w:r>
            <w:r>
              <w:rPr>
                <w:sz w:val="18"/>
                <w:szCs w:val="18"/>
              </w:rPr>
              <w:t>l</w:t>
            </w:r>
            <w:r>
              <w:rPr>
                <w:spacing w:val="-2"/>
                <w:sz w:val="18"/>
                <w:szCs w:val="18"/>
              </w:rPr>
              <w:t>i</w:t>
            </w:r>
            <w:r>
              <w:rPr>
                <w:spacing w:val="1"/>
                <w:sz w:val="18"/>
                <w:szCs w:val="18"/>
              </w:rPr>
              <w:t>b</w:t>
            </w:r>
            <w:r>
              <w:rPr>
                <w:spacing w:val="-1"/>
                <w:sz w:val="18"/>
                <w:szCs w:val="18"/>
              </w:rPr>
              <w:t>e</w:t>
            </w:r>
            <w:r>
              <w:rPr>
                <w:sz w:val="18"/>
                <w:szCs w:val="18"/>
              </w:rPr>
              <w:t>ro</w:t>
            </w:r>
            <w:r>
              <w:rPr>
                <w:spacing w:val="-6"/>
                <w:sz w:val="18"/>
                <w:szCs w:val="18"/>
              </w:rPr>
              <w:t xml:space="preserve"> </w:t>
            </w:r>
            <w:r>
              <w:rPr>
                <w:spacing w:val="1"/>
                <w:sz w:val="18"/>
                <w:szCs w:val="18"/>
              </w:rPr>
              <w:t>p</w:t>
            </w:r>
            <w:r>
              <w:rPr>
                <w:spacing w:val="-1"/>
                <w:sz w:val="18"/>
                <w:szCs w:val="18"/>
              </w:rPr>
              <w:t>e</w:t>
            </w:r>
            <w:r>
              <w:rPr>
                <w:sz w:val="18"/>
                <w:szCs w:val="18"/>
              </w:rPr>
              <w:t>r</w:t>
            </w:r>
            <w:r>
              <w:rPr>
                <w:spacing w:val="-6"/>
                <w:sz w:val="18"/>
                <w:szCs w:val="18"/>
              </w:rPr>
              <w:t xml:space="preserve"> </w:t>
            </w:r>
            <w:r>
              <w:rPr>
                <w:spacing w:val="-1"/>
                <w:sz w:val="18"/>
                <w:szCs w:val="18"/>
              </w:rPr>
              <w:t>a</w:t>
            </w:r>
            <w:r>
              <w:rPr>
                <w:spacing w:val="-2"/>
                <w:sz w:val="18"/>
                <w:szCs w:val="18"/>
              </w:rPr>
              <w:t>gg</w:t>
            </w:r>
            <w:r>
              <w:rPr>
                <w:sz w:val="18"/>
                <w:szCs w:val="18"/>
              </w:rPr>
              <w:t>i</w:t>
            </w:r>
            <w:r>
              <w:rPr>
                <w:spacing w:val="1"/>
                <w:sz w:val="18"/>
                <w:szCs w:val="18"/>
              </w:rPr>
              <w:t>un</w:t>
            </w:r>
            <w:r>
              <w:rPr>
                <w:spacing w:val="-2"/>
                <w:sz w:val="18"/>
                <w:szCs w:val="18"/>
              </w:rPr>
              <w:t>g</w:t>
            </w:r>
            <w:r>
              <w:rPr>
                <w:spacing w:val="-1"/>
                <w:sz w:val="18"/>
                <w:szCs w:val="18"/>
              </w:rPr>
              <w:t>e</w:t>
            </w:r>
            <w:r>
              <w:rPr>
                <w:sz w:val="18"/>
                <w:szCs w:val="18"/>
              </w:rPr>
              <w:t>re</w:t>
            </w:r>
            <w:r>
              <w:rPr>
                <w:spacing w:val="-6"/>
                <w:sz w:val="18"/>
                <w:szCs w:val="18"/>
              </w:rPr>
              <w:t xml:space="preserve"> </w:t>
            </w:r>
            <w:r>
              <w:rPr>
                <w:sz w:val="18"/>
                <w:szCs w:val="18"/>
              </w:rPr>
              <w:t>i</w:t>
            </w:r>
            <w:r>
              <w:rPr>
                <w:spacing w:val="1"/>
                <w:sz w:val="18"/>
                <w:szCs w:val="18"/>
              </w:rPr>
              <w:t>n</w:t>
            </w:r>
            <w:r>
              <w:rPr>
                <w:spacing w:val="-3"/>
                <w:sz w:val="18"/>
                <w:szCs w:val="18"/>
              </w:rPr>
              <w:t>f</w:t>
            </w:r>
            <w:r>
              <w:rPr>
                <w:spacing w:val="1"/>
                <w:sz w:val="18"/>
                <w:szCs w:val="18"/>
              </w:rPr>
              <w:t>o</w:t>
            </w:r>
            <w:r>
              <w:rPr>
                <w:sz w:val="18"/>
                <w:szCs w:val="18"/>
              </w:rPr>
              <w:t>r</w:t>
            </w:r>
            <w:r>
              <w:rPr>
                <w:spacing w:val="-1"/>
                <w:sz w:val="18"/>
                <w:szCs w:val="18"/>
              </w:rPr>
              <w:t>maz</w:t>
            </w:r>
            <w:r>
              <w:rPr>
                <w:sz w:val="18"/>
                <w:szCs w:val="18"/>
              </w:rPr>
              <w:t>i</w:t>
            </w:r>
            <w:r>
              <w:rPr>
                <w:spacing w:val="1"/>
                <w:sz w:val="18"/>
                <w:szCs w:val="18"/>
              </w:rPr>
              <w:t>on</w:t>
            </w:r>
            <w:r>
              <w:rPr>
                <w:sz w:val="18"/>
                <w:szCs w:val="18"/>
              </w:rPr>
              <w:t>i</w:t>
            </w:r>
            <w:r>
              <w:rPr>
                <w:spacing w:val="-5"/>
                <w:sz w:val="18"/>
                <w:szCs w:val="18"/>
              </w:rPr>
              <w:t xml:space="preserve"> </w:t>
            </w:r>
            <w:r>
              <w:rPr>
                <w:spacing w:val="1"/>
                <w:sz w:val="18"/>
                <w:szCs w:val="18"/>
              </w:rPr>
              <w:t>u</w:t>
            </w:r>
            <w:r>
              <w:rPr>
                <w:sz w:val="18"/>
                <w:szCs w:val="18"/>
              </w:rPr>
              <w:t>lt</w:t>
            </w:r>
            <w:r>
              <w:rPr>
                <w:spacing w:val="-1"/>
                <w:sz w:val="18"/>
                <w:szCs w:val="18"/>
              </w:rPr>
              <w:t>e</w:t>
            </w:r>
            <w:r>
              <w:rPr>
                <w:sz w:val="18"/>
                <w:szCs w:val="18"/>
              </w:rPr>
              <w:t>r</w:t>
            </w:r>
            <w:r>
              <w:rPr>
                <w:spacing w:val="-2"/>
                <w:sz w:val="18"/>
                <w:szCs w:val="18"/>
              </w:rPr>
              <w:t>i</w:t>
            </w:r>
            <w:r>
              <w:rPr>
                <w:spacing w:val="1"/>
                <w:sz w:val="18"/>
                <w:szCs w:val="18"/>
              </w:rPr>
              <w:t>o</w:t>
            </w:r>
            <w:r>
              <w:rPr>
                <w:sz w:val="18"/>
                <w:szCs w:val="18"/>
              </w:rPr>
              <w:t>ri.</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INAPPLICABILITA_MIS_SICUREZZA</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 CHAR)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87"/>
            </w:pPr>
            <w:r>
              <w:rPr>
                <w:sz w:val="18"/>
                <w:szCs w:val="18"/>
              </w:rPr>
              <w:t>F</w:t>
            </w:r>
            <w:r>
              <w:rPr>
                <w:spacing w:val="-1"/>
                <w:sz w:val="18"/>
                <w:szCs w:val="18"/>
              </w:rPr>
              <w:t>a</w:t>
            </w:r>
            <w:r>
              <w:rPr>
                <w:sz w:val="18"/>
                <w:szCs w:val="18"/>
              </w:rPr>
              <w:t>lg</w:t>
            </w:r>
            <w:r>
              <w:rPr>
                <w:spacing w:val="-6"/>
                <w:sz w:val="18"/>
                <w:szCs w:val="18"/>
              </w:rPr>
              <w:t xml:space="preserve"> </w:t>
            </w:r>
            <w:r>
              <w:rPr>
                <w:sz w:val="18"/>
                <w:szCs w:val="18"/>
              </w:rPr>
              <w:t>i</w:t>
            </w:r>
            <w:r>
              <w:rPr>
                <w:spacing w:val="1"/>
                <w:sz w:val="18"/>
                <w:szCs w:val="18"/>
              </w:rPr>
              <w:t>nd</w:t>
            </w:r>
            <w:r>
              <w:rPr>
                <w:sz w:val="18"/>
                <w:szCs w:val="18"/>
              </w:rPr>
              <w:t>i</w:t>
            </w:r>
            <w:r>
              <w:rPr>
                <w:spacing w:val="-1"/>
                <w:sz w:val="18"/>
                <w:szCs w:val="18"/>
              </w:rPr>
              <w:t>ca</w:t>
            </w:r>
            <w:r>
              <w:rPr>
                <w:spacing w:val="1"/>
                <w:sz w:val="18"/>
                <w:szCs w:val="18"/>
              </w:rPr>
              <w:t>n</w:t>
            </w:r>
            <w:r>
              <w:rPr>
                <w:sz w:val="18"/>
                <w:szCs w:val="18"/>
              </w:rPr>
              <w:t>te</w:t>
            </w:r>
            <w:r>
              <w:rPr>
                <w:spacing w:val="-5"/>
                <w:sz w:val="18"/>
                <w:szCs w:val="18"/>
              </w:rPr>
              <w:t xml:space="preserve"> </w:t>
            </w:r>
            <w:r>
              <w:rPr>
                <w:sz w:val="18"/>
                <w:szCs w:val="18"/>
              </w:rPr>
              <w:t>la</w:t>
            </w:r>
            <w:r>
              <w:rPr>
                <w:spacing w:val="-7"/>
                <w:sz w:val="18"/>
                <w:szCs w:val="18"/>
              </w:rPr>
              <w:t xml:space="preserve"> </w:t>
            </w:r>
            <w:r>
              <w:rPr>
                <w:spacing w:val="1"/>
                <w:sz w:val="18"/>
                <w:szCs w:val="18"/>
              </w:rPr>
              <w:t>po</w:t>
            </w:r>
            <w:r>
              <w:rPr>
                <w:spacing w:val="-1"/>
                <w:sz w:val="18"/>
                <w:szCs w:val="18"/>
              </w:rPr>
              <w:t>ss</w:t>
            </w:r>
            <w:r>
              <w:rPr>
                <w:spacing w:val="-2"/>
                <w:sz w:val="18"/>
                <w:szCs w:val="18"/>
              </w:rPr>
              <w:t>i</w:t>
            </w:r>
            <w:r>
              <w:rPr>
                <w:spacing w:val="1"/>
                <w:sz w:val="18"/>
                <w:szCs w:val="18"/>
              </w:rPr>
              <w:t>b</w:t>
            </w:r>
            <w:r>
              <w:rPr>
                <w:sz w:val="18"/>
                <w:szCs w:val="18"/>
              </w:rPr>
              <w:t>ilità</w:t>
            </w:r>
            <w:r>
              <w:rPr>
                <w:spacing w:val="-7"/>
                <w:sz w:val="18"/>
                <w:szCs w:val="18"/>
              </w:rPr>
              <w:t xml:space="preserve"> </w:t>
            </w:r>
            <w:r>
              <w:rPr>
                <w:spacing w:val="1"/>
                <w:sz w:val="18"/>
                <w:szCs w:val="18"/>
              </w:rPr>
              <w:t>d</w:t>
            </w:r>
            <w:r>
              <w:rPr>
                <w:sz w:val="18"/>
                <w:szCs w:val="18"/>
              </w:rPr>
              <w:t>i</w:t>
            </w:r>
            <w:r>
              <w:rPr>
                <w:spacing w:val="-6"/>
                <w:sz w:val="18"/>
                <w:szCs w:val="18"/>
              </w:rPr>
              <w:t xml:space="preserve"> </w:t>
            </w:r>
            <w:r>
              <w:rPr>
                <w:spacing w:val="1"/>
                <w:sz w:val="18"/>
                <w:szCs w:val="18"/>
              </w:rPr>
              <w:t>n</w:t>
            </w:r>
            <w:r>
              <w:rPr>
                <w:spacing w:val="-2"/>
                <w:sz w:val="18"/>
                <w:szCs w:val="18"/>
              </w:rPr>
              <w:t>o</w:t>
            </w:r>
            <w:r>
              <w:rPr>
                <w:sz w:val="18"/>
                <w:szCs w:val="18"/>
              </w:rPr>
              <w:t>n</w:t>
            </w:r>
            <w:r>
              <w:rPr>
                <w:spacing w:val="-4"/>
                <w:sz w:val="18"/>
                <w:szCs w:val="18"/>
              </w:rPr>
              <w:t xml:space="preserve"> </w:t>
            </w:r>
            <w:r>
              <w:rPr>
                <w:spacing w:val="-1"/>
                <w:sz w:val="18"/>
                <w:szCs w:val="18"/>
              </w:rPr>
              <w:t>a</w:t>
            </w:r>
            <w:r>
              <w:rPr>
                <w:spacing w:val="1"/>
                <w:sz w:val="18"/>
                <w:szCs w:val="18"/>
              </w:rPr>
              <w:t>p</w:t>
            </w:r>
            <w:r>
              <w:rPr>
                <w:spacing w:val="-2"/>
                <w:sz w:val="18"/>
                <w:szCs w:val="18"/>
              </w:rPr>
              <w:t>p</w:t>
            </w:r>
            <w:r>
              <w:rPr>
                <w:sz w:val="18"/>
                <w:szCs w:val="18"/>
              </w:rPr>
              <w:t>li</w:t>
            </w:r>
            <w:r>
              <w:rPr>
                <w:spacing w:val="-1"/>
                <w:sz w:val="18"/>
                <w:szCs w:val="18"/>
              </w:rPr>
              <w:t>ca</w:t>
            </w:r>
            <w:r>
              <w:rPr>
                <w:sz w:val="18"/>
                <w:szCs w:val="18"/>
              </w:rPr>
              <w:t>re</w:t>
            </w:r>
            <w:r>
              <w:rPr>
                <w:spacing w:val="-5"/>
                <w:sz w:val="18"/>
                <w:szCs w:val="18"/>
              </w:rPr>
              <w:t xml:space="preserve"> </w:t>
            </w:r>
            <w:r>
              <w:rPr>
                <w:sz w:val="18"/>
                <w:szCs w:val="18"/>
              </w:rPr>
              <w:t>la</w:t>
            </w:r>
            <w:r>
              <w:rPr>
                <w:spacing w:val="-5"/>
                <w:sz w:val="18"/>
                <w:szCs w:val="18"/>
              </w:rPr>
              <w:t xml:space="preserve"> m</w:t>
            </w:r>
            <w:r>
              <w:rPr>
                <w:sz w:val="18"/>
                <w:szCs w:val="18"/>
              </w:rPr>
              <w:t>i</w:t>
            </w:r>
            <w:r>
              <w:rPr>
                <w:spacing w:val="-1"/>
                <w:sz w:val="18"/>
                <w:szCs w:val="18"/>
              </w:rPr>
              <w:t>s</w:t>
            </w:r>
            <w:r>
              <w:rPr>
                <w:spacing w:val="1"/>
                <w:sz w:val="18"/>
                <w:szCs w:val="18"/>
              </w:rPr>
              <w:t>u</w:t>
            </w:r>
            <w:r>
              <w:rPr>
                <w:sz w:val="18"/>
                <w:szCs w:val="18"/>
              </w:rPr>
              <w:t>ra</w:t>
            </w:r>
            <w:r>
              <w:rPr>
                <w:spacing w:val="-6"/>
                <w:sz w:val="18"/>
                <w:szCs w:val="18"/>
              </w:rPr>
              <w:t xml:space="preserve"> </w:t>
            </w:r>
            <w:r>
              <w:rPr>
                <w:spacing w:val="1"/>
                <w:sz w:val="18"/>
                <w:szCs w:val="18"/>
              </w:rPr>
              <w:t>d</w:t>
            </w:r>
            <w:r>
              <w:rPr>
                <w:sz w:val="18"/>
                <w:szCs w:val="18"/>
              </w:rPr>
              <w:t>i</w:t>
            </w:r>
            <w:r>
              <w:rPr>
                <w:spacing w:val="-3"/>
                <w:sz w:val="18"/>
                <w:szCs w:val="18"/>
              </w:rPr>
              <w:t xml:space="preserve"> </w:t>
            </w:r>
            <w:r>
              <w:rPr>
                <w:spacing w:val="-1"/>
                <w:sz w:val="18"/>
                <w:szCs w:val="18"/>
              </w:rPr>
              <w:t>s</w:t>
            </w:r>
            <w:r>
              <w:rPr>
                <w:sz w:val="18"/>
                <w:szCs w:val="18"/>
              </w:rPr>
              <w:t>i</w:t>
            </w:r>
            <w:r>
              <w:rPr>
                <w:spacing w:val="-1"/>
                <w:sz w:val="18"/>
                <w:szCs w:val="18"/>
              </w:rPr>
              <w:t>c</w:t>
            </w:r>
            <w:r>
              <w:rPr>
                <w:spacing w:val="1"/>
                <w:sz w:val="18"/>
                <w:szCs w:val="18"/>
              </w:rPr>
              <w:t>u</w:t>
            </w:r>
            <w:r>
              <w:rPr>
                <w:sz w:val="18"/>
                <w:szCs w:val="18"/>
              </w:rPr>
              <w:t>r</w:t>
            </w:r>
            <w:r>
              <w:rPr>
                <w:spacing w:val="-1"/>
                <w:sz w:val="18"/>
                <w:szCs w:val="18"/>
              </w:rPr>
              <w:t>ezz</w:t>
            </w:r>
            <w:r>
              <w:rPr>
                <w:sz w:val="18"/>
                <w:szCs w:val="18"/>
              </w:rPr>
              <w:t>a</w:t>
            </w:r>
            <w:r>
              <w:rPr>
                <w:w w:val="99"/>
                <w:sz w:val="18"/>
                <w:szCs w:val="18"/>
              </w:rPr>
              <w:t xml:space="preserve"> </w:t>
            </w:r>
            <w:r>
              <w:rPr>
                <w:sz w:val="18"/>
                <w:szCs w:val="18"/>
              </w:rPr>
              <w:t>i</w:t>
            </w:r>
            <w:r>
              <w:rPr>
                <w:spacing w:val="1"/>
                <w:sz w:val="18"/>
                <w:szCs w:val="18"/>
              </w:rPr>
              <w:t>nd</w:t>
            </w:r>
            <w:r>
              <w:rPr>
                <w:sz w:val="18"/>
                <w:szCs w:val="18"/>
              </w:rPr>
              <w:t>i</w:t>
            </w:r>
            <w:r>
              <w:rPr>
                <w:spacing w:val="-1"/>
                <w:sz w:val="18"/>
                <w:szCs w:val="18"/>
              </w:rPr>
              <w:t>ca</w:t>
            </w:r>
            <w:r>
              <w:rPr>
                <w:sz w:val="18"/>
                <w:szCs w:val="18"/>
              </w:rPr>
              <w:t>t</w:t>
            </w:r>
            <w:r>
              <w:rPr>
                <w:spacing w:val="-1"/>
                <w:sz w:val="18"/>
                <w:szCs w:val="18"/>
              </w:rPr>
              <w:t>a</w:t>
            </w:r>
            <w:r>
              <w:rPr>
                <w:sz w:val="18"/>
                <w:szCs w:val="18"/>
              </w:rPr>
              <w:t>.</w:t>
            </w:r>
            <w:r>
              <w:rPr>
                <w:spacing w:val="-6"/>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5"/>
                <w:sz w:val="18"/>
                <w:szCs w:val="18"/>
              </w:rPr>
              <w:t xml:space="preserve"> </w:t>
            </w:r>
            <w:r>
              <w:rPr>
                <w:spacing w:val="-1"/>
                <w:sz w:val="18"/>
                <w:szCs w:val="18"/>
              </w:rPr>
              <w:t>a</w:t>
            </w:r>
            <w:r>
              <w:rPr>
                <w:sz w:val="18"/>
                <w:szCs w:val="18"/>
              </w:rPr>
              <w:t>l</w:t>
            </w:r>
            <w:r>
              <w:rPr>
                <w:spacing w:val="-6"/>
                <w:sz w:val="18"/>
                <w:szCs w:val="18"/>
              </w:rPr>
              <w:t xml:space="preserve"> </w:t>
            </w:r>
            <w:r>
              <w:rPr>
                <w:spacing w:val="-2"/>
                <w:sz w:val="18"/>
                <w:szCs w:val="18"/>
              </w:rPr>
              <w:t>d</w:t>
            </w:r>
            <w:r>
              <w:rPr>
                <w:spacing w:val="1"/>
                <w:sz w:val="18"/>
                <w:szCs w:val="18"/>
              </w:rPr>
              <w:t>o</w:t>
            </w:r>
            <w:r>
              <w:rPr>
                <w:spacing w:val="-5"/>
                <w:sz w:val="18"/>
                <w:szCs w:val="18"/>
              </w:rPr>
              <w:t>m</w:t>
            </w:r>
            <w:r>
              <w:rPr>
                <w:sz w:val="18"/>
                <w:szCs w:val="18"/>
              </w:rPr>
              <w:t>i</w:t>
            </w:r>
            <w:r>
              <w:rPr>
                <w:spacing w:val="1"/>
                <w:sz w:val="18"/>
                <w:szCs w:val="18"/>
              </w:rPr>
              <w:t>n</w:t>
            </w:r>
            <w:r>
              <w:rPr>
                <w:sz w:val="18"/>
                <w:szCs w:val="18"/>
              </w:rPr>
              <w:t>io</w:t>
            </w:r>
            <w:r>
              <w:rPr>
                <w:spacing w:val="-5"/>
                <w:sz w:val="18"/>
                <w:szCs w:val="18"/>
              </w:rPr>
              <w:t xml:space="preserve"> </w:t>
            </w:r>
            <w:r>
              <w:rPr>
                <w:sz w:val="18"/>
                <w:szCs w:val="18"/>
              </w:rPr>
              <w:t>F</w:t>
            </w:r>
            <w:r>
              <w:rPr>
                <w:spacing w:val="-2"/>
                <w:sz w:val="18"/>
                <w:szCs w:val="18"/>
              </w:rPr>
              <w:t>L</w:t>
            </w:r>
            <w:r>
              <w:rPr>
                <w:spacing w:val="-1"/>
                <w:sz w:val="18"/>
                <w:szCs w:val="18"/>
              </w:rPr>
              <w:t>A</w:t>
            </w:r>
            <w:r>
              <w:rPr>
                <w:spacing w:val="-3"/>
                <w:sz w:val="18"/>
                <w:szCs w:val="18"/>
              </w:rPr>
              <w:t>G</w:t>
            </w:r>
            <w:r>
              <w:rPr>
                <w:spacing w:val="1"/>
                <w:sz w:val="18"/>
                <w:szCs w:val="18"/>
              </w:rPr>
              <w:t>_</w:t>
            </w:r>
            <w:r>
              <w:rPr>
                <w:sz w:val="18"/>
                <w:szCs w:val="18"/>
              </w:rPr>
              <w:t>SI</w:t>
            </w:r>
            <w:r>
              <w:rPr>
                <w:spacing w:val="1"/>
                <w:sz w:val="18"/>
                <w:szCs w:val="18"/>
              </w:rPr>
              <w:t>_</w:t>
            </w:r>
            <w:r>
              <w:rPr>
                <w:spacing w:val="-1"/>
                <w:sz w:val="18"/>
                <w:szCs w:val="18"/>
              </w:rPr>
              <w:t>N</w:t>
            </w:r>
            <w:r>
              <w:rPr>
                <w:sz w:val="18"/>
                <w:szCs w:val="18"/>
              </w:rPr>
              <w:t>O</w:t>
            </w:r>
            <w:r>
              <w:rPr>
                <w:spacing w:val="-7"/>
                <w:sz w:val="18"/>
                <w:szCs w:val="18"/>
              </w:rPr>
              <w:t xml:space="preserve"> </w:t>
            </w:r>
            <w:r>
              <w:rPr>
                <w:spacing w:val="1"/>
                <w:sz w:val="18"/>
                <w:szCs w:val="18"/>
              </w:rPr>
              <w:t>d</w:t>
            </w:r>
            <w:r>
              <w:rPr>
                <w:spacing w:val="-1"/>
                <w:sz w:val="18"/>
                <w:szCs w:val="18"/>
              </w:rPr>
              <w:t>e</w:t>
            </w:r>
            <w:r>
              <w:rPr>
                <w:sz w:val="18"/>
                <w:szCs w:val="18"/>
              </w:rPr>
              <w:t>lla</w:t>
            </w:r>
            <w:r>
              <w:rPr>
                <w:spacing w:val="-7"/>
                <w:sz w:val="18"/>
                <w:szCs w:val="18"/>
              </w:rPr>
              <w:t xml:space="preserve"> </w:t>
            </w:r>
            <w:r>
              <w:rPr>
                <w:sz w:val="18"/>
                <w:szCs w:val="18"/>
              </w:rPr>
              <w:t>t</w:t>
            </w:r>
            <w:r>
              <w:rPr>
                <w:spacing w:val="-1"/>
                <w:sz w:val="18"/>
                <w:szCs w:val="18"/>
              </w:rPr>
              <w:t>a</w:t>
            </w:r>
            <w:r>
              <w:rPr>
                <w:spacing w:val="1"/>
                <w:sz w:val="18"/>
                <w:szCs w:val="18"/>
              </w:rPr>
              <w:t>b</w:t>
            </w:r>
            <w:r>
              <w:rPr>
                <w:spacing w:val="-1"/>
                <w:sz w:val="18"/>
                <w:szCs w:val="18"/>
              </w:rPr>
              <w:t>e</w:t>
            </w:r>
            <w:r>
              <w:rPr>
                <w:sz w:val="18"/>
                <w:szCs w:val="18"/>
              </w:rPr>
              <w:t>lla</w:t>
            </w:r>
            <w:r>
              <w:rPr>
                <w:w w:val="99"/>
                <w:sz w:val="18"/>
                <w:szCs w:val="18"/>
              </w:rPr>
              <w:t xml:space="preserve"> </w:t>
            </w:r>
            <w:r>
              <w:rPr>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S</w:t>
            </w:r>
            <w:r>
              <w:rPr>
                <w:spacing w:val="-1"/>
                <w:sz w:val="18"/>
                <w:szCs w:val="18"/>
              </w:rPr>
              <w:t>OD</w:t>
            </w:r>
            <w:r>
              <w:rPr>
                <w:sz w:val="18"/>
                <w:szCs w:val="18"/>
              </w:rPr>
              <w:t>ES.</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COD_OPERATORE_AGGIORNAMENTO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FAS_SIE_ID_FASCICOLO_SIEP</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fascicolo SIEP</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EVE_ID_EVENTO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Idnetificativo dell’evento</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lang w:val="en-US"/>
              </w:rPr>
            </w:pPr>
            <w:r>
              <w:rPr>
                <w:sz w:val="18"/>
                <w:szCs w:val="18"/>
              </w:rPr>
              <w:t>COD_SOTTOTIPO_BENEFICIO</w:t>
            </w:r>
          </w:p>
        </w:tc>
        <w:tc>
          <w:tcPr>
            <w:tcW w:w="2608" w:type="dxa"/>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47"/>
              <w:ind w:left="54" w:right="119"/>
              <w:rPr>
                <w:sz w:val="18"/>
                <w:szCs w:val="18"/>
                <w:lang w:val="en-GB"/>
              </w:rPr>
            </w:pPr>
            <w:r>
              <w:rPr>
                <w:sz w:val="18"/>
                <w:szCs w:val="18"/>
                <w:lang w:val="en-US"/>
              </w:rPr>
              <w:t>VARCHAR2 (2 CHAR) DEFAULT '-'</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Sotto tipologia del beneficio</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NUM_ANNI_SOSPENSIONE</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anni di sospensione</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NUM_MESI_PRESTAZIONE</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mesi di prestazione</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NUM_GIORNI_PRESTAZIONE</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giorni di prestazione</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lastRenderedPageBreak/>
              <w:t>NUM_ORE_SETTIMANALI</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ore settimanali</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FLAG_FREQUENZA_SETTIMANALE</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 CHAR)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S/N Frequenza settimanale</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RIF_ID_PROVVEDIMENTO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provvedimento</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lang w:val="en-US"/>
              </w:rPr>
            </w:pPr>
            <w:r>
              <w:rPr>
                <w:sz w:val="18"/>
                <w:szCs w:val="18"/>
              </w:rPr>
              <w:t>RIF_COD_TIPO_PROVVEDIMENTO</w:t>
            </w:r>
          </w:p>
        </w:tc>
        <w:tc>
          <w:tcPr>
            <w:tcW w:w="2608" w:type="dxa"/>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50" w:line="206" w:lineRule="exact"/>
              <w:ind w:left="54" w:right="170"/>
              <w:rPr>
                <w:sz w:val="18"/>
                <w:szCs w:val="18"/>
                <w:lang w:val="en-GB"/>
              </w:rPr>
            </w:pPr>
            <w:r>
              <w:rPr>
                <w:sz w:val="18"/>
                <w:szCs w:val="18"/>
                <w:lang w:val="en-US"/>
              </w:rPr>
              <w:t>VARCHAR2 (2 CHAR) DEFAULT '-'</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del provvedimento</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RIF_DATA_PROVVEDIMENTO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del provvedimento</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Pr="00DE2B1E" w:rsidRDefault="00880ABD">
            <w:pPr>
              <w:pStyle w:val="TableParagraph"/>
              <w:kinsoku w:val="0"/>
              <w:overflowPunct w:val="0"/>
              <w:spacing w:before="47"/>
              <w:ind w:left="54"/>
              <w:rPr>
                <w:sz w:val="18"/>
                <w:szCs w:val="18"/>
              </w:rPr>
            </w:pPr>
            <w:r>
              <w:rPr>
                <w:sz w:val="18"/>
                <w:szCs w:val="18"/>
              </w:rPr>
              <w:t>RIF_COD_TIPO_AUTO_EMITTENTE</w:t>
            </w:r>
          </w:p>
        </w:tc>
        <w:tc>
          <w:tcPr>
            <w:tcW w:w="2608" w:type="dxa"/>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50" w:line="206" w:lineRule="exact"/>
              <w:ind w:left="54" w:right="118"/>
              <w:rPr>
                <w:sz w:val="18"/>
                <w:szCs w:val="18"/>
                <w:lang w:val="en-GB"/>
              </w:rPr>
            </w:pPr>
            <w:r>
              <w:rPr>
                <w:sz w:val="18"/>
                <w:szCs w:val="18"/>
                <w:lang w:val="en-US"/>
              </w:rPr>
              <w:t>VARCHAR2 (6 CHAR) DEFAULT '-'</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Tipologia di autorità emittente</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RIF_COD_LUOGO_EMITTENTE</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(6 CHAR)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Luogo dell’autorità emittente</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RIF_NUM_SEZIONE_AUTO_EMITTENTE</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Sezione dell’autorità emittente</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RIF_ANNO_PROVVEDIMENTO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provvedimento</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RIF_NUMERO_PROVVEDIMENTO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(6 CHAR)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 provvedimento</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NUM_ANNI_ADEMPIMENTO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anni di adempimento</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NUM_MESI_ADEMPIMENTO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Mesi di adempimento</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NUM_GIORNI_ADEMPIMENTO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Giorni di adempimento</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BEN_ID_BENEFICIO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beneficio</w:t>
            </w:r>
          </w:p>
        </w:tc>
      </w:tr>
      <w:tr w:rsidR="00880ABD">
        <w:tc>
          <w:tcPr>
            <w:tcW w:w="37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RIF_DATA_IRREVOCABILITA.</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Dada di irrevocabilità di riferimento</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041"/>
        <w:gridCol w:w="2777"/>
        <w:gridCol w:w="4037"/>
      </w:tblGrid>
      <w:tr w:rsidR="00880ABD">
        <w:tc>
          <w:tcPr>
            <w:tcW w:w="3041"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77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403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3041"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BEN_EVE_FK</w:t>
            </w:r>
          </w:p>
        </w:tc>
        <w:tc>
          <w:tcPr>
            <w:tcW w:w="2777"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4037"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3041"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BEN_FAS_SIE_FK</w:t>
            </w:r>
          </w:p>
        </w:tc>
        <w:tc>
          <w:tcPr>
            <w:tcW w:w="2777"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4037"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BVNGranataSottolineato"/>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BENEFICIO_SENTENZA_SIGE</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BEN_SEN_SIGE_FK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BEN_ID_BENEFICIO</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TIPOLOGIA_ORARIO</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TIP_ORA_ID_BEN_FK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BEN_ID_BENEFICIO</w:t>
            </w:r>
          </w:p>
        </w:tc>
      </w:tr>
    </w:tbl>
    <w:p w:rsidR="00880ABD" w:rsidRDefault="00880ABD">
      <w:pPr>
        <w:pStyle w:val="normal"/>
        <w:rPr>
          <w:rFonts w:ascii="Calibri" w:hAnsi="Calibri" w:cs="Calibri"/>
          <w:smallCaps/>
        </w:rPr>
      </w:pPr>
    </w:p>
    <w:p w:rsidR="00880ABD" w:rsidRDefault="00880ABD">
      <w:pPr>
        <w:pStyle w:val="BVN1"/>
        <w:pageBreakBefore/>
        <w:rPr>
          <w:spacing w:val="-6"/>
        </w:rPr>
      </w:pPr>
      <w:bookmarkStart w:id="27" w:name="_Toc78536587"/>
      <w:r>
        <w:rPr>
          <w:spacing w:val="-6"/>
        </w:rPr>
        <w:lastRenderedPageBreak/>
        <w:t>BENEFICIO_CUMULO</w:t>
      </w:r>
      <w:bookmarkEnd w:id="27"/>
    </w:p>
    <w:p w:rsidR="00880ABD" w:rsidRDefault="00880ABD">
      <w:pPr>
        <w:pStyle w:val="BVN1"/>
        <w:numPr>
          <w:ilvl w:val="0"/>
          <w:numId w:val="0"/>
        </w:numPr>
        <w:rPr>
          <w:spacing w:val="-6"/>
        </w:rPr>
      </w:pPr>
    </w:p>
    <w:p w:rsidR="00880ABD" w:rsidRDefault="00880ABD">
      <w:pPr>
        <w:pStyle w:val="normal"/>
      </w:pPr>
      <w:r>
        <w:rPr>
          <w:rFonts w:ascii="Calibri" w:hAnsi="Calibri" w:cs="Calibri"/>
          <w:smallCaps/>
        </w:rPr>
        <w:t>La tabella contiene i dati relativi al dettaglio dei beneifici concessi o revocati con il cumulo.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668"/>
        <w:gridCol w:w="2644"/>
        <w:gridCol w:w="4118"/>
      </w:tblGrid>
      <w:tr w:rsidR="00880ABD">
        <w:trPr>
          <w:tblHeader/>
        </w:trPr>
        <w:tc>
          <w:tcPr>
            <w:tcW w:w="3668"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4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11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ID_BENEFICIO_CUMULO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 NOT NULL</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6"/>
              <w:ind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8"/>
                <w:sz w:val="18"/>
                <w:szCs w:val="18"/>
              </w:rPr>
              <w:t xml:space="preserve"> </w:t>
            </w:r>
            <w:r>
              <w:rPr>
                <w:spacing w:val="1"/>
                <w:sz w:val="18"/>
                <w:szCs w:val="18"/>
              </w:rPr>
              <w:t>n</w:t>
            </w:r>
            <w:r>
              <w:rPr>
                <w:spacing w:val="-1"/>
                <w:sz w:val="18"/>
                <w:szCs w:val="18"/>
              </w:rPr>
              <w:t>a</w:t>
            </w:r>
            <w:r>
              <w:rPr>
                <w:sz w:val="18"/>
                <w:szCs w:val="18"/>
              </w:rPr>
              <w:t>t</w:t>
            </w:r>
            <w:r>
              <w:rPr>
                <w:spacing w:val="1"/>
                <w:sz w:val="18"/>
                <w:szCs w:val="18"/>
              </w:rPr>
              <w:t>u</w:t>
            </w:r>
            <w:r>
              <w:rPr>
                <w:sz w:val="18"/>
                <w:szCs w:val="18"/>
              </w:rPr>
              <w:t>r</w:t>
            </w:r>
            <w:r>
              <w:rPr>
                <w:spacing w:val="-1"/>
                <w:sz w:val="18"/>
                <w:szCs w:val="18"/>
              </w:rPr>
              <w:t>a</w:t>
            </w:r>
            <w:r>
              <w:rPr>
                <w:sz w:val="18"/>
                <w:szCs w:val="18"/>
              </w:rPr>
              <w:t>le</w:t>
            </w:r>
            <w:r>
              <w:rPr>
                <w:spacing w:val="-7"/>
                <w:sz w:val="18"/>
                <w:szCs w:val="18"/>
              </w:rPr>
              <w:t xml:space="preserve"> </w:t>
            </w:r>
            <w:r>
              <w:rPr>
                <w:sz w:val="18"/>
                <w:szCs w:val="18"/>
              </w:rPr>
              <w:t>i</w:t>
            </w:r>
            <w:r>
              <w:rPr>
                <w:spacing w:val="1"/>
                <w:sz w:val="18"/>
                <w:szCs w:val="18"/>
              </w:rPr>
              <w:t>n</w:t>
            </w:r>
            <w:r>
              <w:rPr>
                <w:sz w:val="18"/>
                <w:szCs w:val="18"/>
              </w:rPr>
              <w:t>t</w:t>
            </w:r>
            <w:r>
              <w:rPr>
                <w:spacing w:val="-1"/>
                <w:sz w:val="18"/>
                <w:szCs w:val="18"/>
              </w:rPr>
              <w:t>e</w:t>
            </w:r>
            <w:r>
              <w:rPr>
                <w:spacing w:val="-3"/>
                <w:sz w:val="18"/>
                <w:szCs w:val="18"/>
              </w:rPr>
              <w:t>r</w:t>
            </w:r>
            <w:r>
              <w:rPr>
                <w:spacing w:val="1"/>
                <w:sz w:val="18"/>
                <w:szCs w:val="18"/>
              </w:rPr>
              <w:t>n</w:t>
            </w:r>
            <w:r>
              <w:rPr>
                <w:sz w:val="18"/>
                <w:szCs w:val="18"/>
              </w:rPr>
              <w:t>a.</w:t>
            </w:r>
          </w:p>
        </w:tc>
      </w:tr>
      <w:tr w:rsidR="00880ABD" w:rsidRPr="00DE2B1E">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COD_NATURA_BENEFICIO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lang w:val="en-US"/>
              </w:rPr>
            </w:pPr>
            <w:r>
              <w:rPr>
                <w:sz w:val="18"/>
                <w:szCs w:val="18"/>
              </w:rPr>
              <w:t>VARCHAR2(1 CHAR) NOT NULL</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Pr="00DE2B1E" w:rsidRDefault="00880ABD">
            <w:pPr>
              <w:spacing w:before="60" w:after="60"/>
              <w:rPr>
                <w:lang w:val="en-GB"/>
              </w:rPr>
            </w:pPr>
            <w:r>
              <w:rPr>
                <w:color w:val="000000"/>
                <w:sz w:val="18"/>
                <w:szCs w:val="18"/>
                <w:lang w:val="en-US"/>
              </w:rPr>
              <w:t>CG_REF_CODES.RV_DOMAIN= ’NATURA_BENEFICIO’</w:t>
            </w:r>
          </w:p>
        </w:tc>
      </w:tr>
      <w:tr w:rsidR="00880ABD" w:rsidRPr="00DE2B1E">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COD_TIPO_BENEFICIO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lang w:val="en-US"/>
              </w:rPr>
            </w:pPr>
            <w:r>
              <w:rPr>
                <w:sz w:val="18"/>
                <w:szCs w:val="18"/>
              </w:rPr>
              <w:t>VARCHAR2(2 CHAR) NOT NULL</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Pr="00DE2B1E" w:rsidRDefault="00880ABD">
            <w:pPr>
              <w:spacing w:before="60" w:after="60"/>
              <w:rPr>
                <w:lang w:val="en-GB"/>
              </w:rPr>
            </w:pPr>
            <w:r>
              <w:rPr>
                <w:color w:val="000000"/>
                <w:sz w:val="18"/>
                <w:szCs w:val="18"/>
                <w:lang w:val="en-US"/>
              </w:rPr>
              <w:t>CG_REF_CODES.RV_DOMAIN= ’TIPO_BENEFICIO’</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COD_TIPO_SOSP_SUBORDINATA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VARCHAR2(2 CHAR)</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CG_REF_CODES.RV_DOMAIN= ‘TIPO_SOSP_SUBORDINATA’</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COD_SOTTOTIPO_BENEFICIO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VARCHAR2(2 CHAR)</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CG_REF_CODES.RV_DOMAIN= ‘SOTTOTIPO_BENEFICIO’</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NUM_MESI_RECLUSIONE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18"/>
                <w:szCs w:val="18"/>
              </w:rPr>
              <w:t>Numero mesi reclusione concessi/revocati indulto</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NUM_ANNI_RECLUSIONE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anni reclusione concessi/revocati indulto</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NUM_GIORNI_RECLUSIONE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NUMBER(4)</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giorni reclusione concessi/revocati indulto</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IMPORTO_MULTA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NUMBER(112)</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Importo multa concessa/revocata indulto</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NUM_ANNI_ARRESTO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anni arresto concessi/revocati indulto</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NUM_MESI_ARRESTO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mesi arresto concessi/revocati indulto</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NUM_GIORNI_ARRESTO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NUMBER(4)</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giorni arresto concessi/revocati indulto</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IMPORTO_AMMENDA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NUMBER(112)</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Importo ammenda concessa/revocata indulto</w:t>
            </w:r>
          </w:p>
        </w:tc>
      </w:tr>
      <w:tr w:rsidR="00880ABD" w:rsidRPr="00DE2B1E">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COD_DPR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lang w:val="en-US"/>
              </w:rPr>
            </w:pPr>
            <w:r>
              <w:rPr>
                <w:sz w:val="18"/>
                <w:szCs w:val="18"/>
              </w:rPr>
              <w:t>VARCHAR2(2 CHAR)</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Pr="00DE2B1E" w:rsidRDefault="00880ABD">
            <w:pPr>
              <w:spacing w:before="60" w:after="60"/>
              <w:rPr>
                <w:lang w:val="en-GB"/>
              </w:rPr>
            </w:pPr>
            <w:r>
              <w:rPr>
                <w:color w:val="000000"/>
                <w:sz w:val="18"/>
                <w:szCs w:val="18"/>
                <w:lang w:val="en-US"/>
              </w:rPr>
              <w:t>CG_REF_CODES.RV_DOMAIN= ‘DPR’</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NOTE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VARCHAR2(2000 CHAR)</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Campo per eventuali note</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NUM_ANNI_SOSPENSIONE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Anni sospensione concessi</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NUM_MESI_PRESTAZIONE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Mesi Sospensione - Con Obbligo di Prestazione</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NUM_GIORNI_PRESTAZIONE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Giorni Sospensione - Con Obbligo di Prestazione</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NUM_ORE_SETTIMANALI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Ore settimanali Sospensione - Con Adempimenti</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NUM_ANNI_ADEMPIMENTO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Anni Sospensione - Con Adempimenti</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NUM_MESI_ADEMPIMENTO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Mesi Sospensione - Con Adempimenti</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NUM_GIORNI_ADEMPIMENTO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NUMBER(4)</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Giorni Sospensione - Con Adempimenti</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FLAG_FREQUENZA_SETTIMANALE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 CHAR)</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Concessione Sospensione - D=Determinata N=Non Determinata</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ENTE_INCARICATO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VARCHAR2(2000 CHAR)</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Descrizione Ente Incaricato</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RIF_ID_PROVVEDIMENTO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Solo REVOCA - Id Sentenza di concessione</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RIF_COD_TIPO_PROVVEDIMENTO     </w:t>
            </w:r>
          </w:p>
        </w:tc>
        <w:tc>
          <w:tcPr>
            <w:tcW w:w="2644" w:type="dxa"/>
            <w:tcBorders>
              <w:top w:val="double" w:sz="1" w:space="0" w:color="C0C0C0"/>
              <w:left w:val="double" w:sz="1" w:space="0" w:color="C0C0C0"/>
              <w:bottom w:val="double" w:sz="1" w:space="0" w:color="C0C0C0"/>
            </w:tcBorders>
            <w:shd w:val="clear" w:color="auto" w:fill="auto"/>
          </w:tcPr>
          <w:p w:rsidR="00880ABD" w:rsidRPr="00DE2B1E" w:rsidRDefault="00880ABD">
            <w:pPr>
              <w:rPr>
                <w:color w:val="000000"/>
                <w:sz w:val="18"/>
                <w:szCs w:val="18"/>
                <w:lang w:val="en-GB"/>
              </w:rPr>
            </w:pPr>
            <w:r>
              <w:rPr>
                <w:sz w:val="18"/>
                <w:szCs w:val="18"/>
                <w:lang w:val="en-US"/>
              </w:rPr>
              <w:t>VARCHAR2(2 CHAR) DEFAULT '-'</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Solo REVOCA – Codice Tipo Provvedimento</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RIF_DATA_PROVVEDIMENTO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DATE</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Solo REVOCA – Data Provvedimento</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RIF_DATA_IRREVOCABILITA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DATE</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Solo REVOCA – Data Irrevocabilità</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Pr="00DE2B1E" w:rsidRDefault="00880ABD">
            <w:pPr>
              <w:rPr>
                <w:sz w:val="18"/>
                <w:szCs w:val="18"/>
              </w:rPr>
            </w:pPr>
            <w:r>
              <w:rPr>
                <w:sz w:val="18"/>
                <w:szCs w:val="18"/>
              </w:rPr>
              <w:t xml:space="preserve">RIF_COD_TIPO_AUTO_EMITTENTE    </w:t>
            </w:r>
          </w:p>
        </w:tc>
        <w:tc>
          <w:tcPr>
            <w:tcW w:w="2644" w:type="dxa"/>
            <w:tcBorders>
              <w:top w:val="double" w:sz="1" w:space="0" w:color="C0C0C0"/>
              <w:left w:val="double" w:sz="1" w:space="0" w:color="C0C0C0"/>
              <w:bottom w:val="double" w:sz="1" w:space="0" w:color="C0C0C0"/>
            </w:tcBorders>
            <w:shd w:val="clear" w:color="auto" w:fill="auto"/>
          </w:tcPr>
          <w:p w:rsidR="00880ABD" w:rsidRPr="00DE2B1E" w:rsidRDefault="00880ABD">
            <w:pPr>
              <w:rPr>
                <w:color w:val="000000"/>
                <w:sz w:val="18"/>
                <w:szCs w:val="18"/>
                <w:lang w:val="en-GB"/>
              </w:rPr>
            </w:pPr>
            <w:r>
              <w:rPr>
                <w:sz w:val="18"/>
                <w:szCs w:val="18"/>
                <w:lang w:val="en-US"/>
              </w:rPr>
              <w:t>VARCHAR2(6 CHAR) DEFAULT '-'</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Solo REVOCA – Codice Tipo Autorità </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RIF_COD_LUOGO_EMITTENTE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VARCHAR2(6 CHAR)</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Solo REVOCA – Codice Luogo Autorità</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RIF_NUM_SEZIONE_AUTO_EMITTENTE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VARCHAR2(100 CHAR)</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Solo REVOCA – Sezione Autorità</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RIF_ANNO_PROVVEDIMENTO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NUMBER(4)</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Solo REVOCA – Anno Provvedimento</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lastRenderedPageBreak/>
              <w:t xml:space="preserve">RIF_NUMERO_PROVVEDIMENTO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VARCHAR2(8 CHAR)</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Solo REVOCA – Numero  Provvedimento</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TIT_ID_TITOLO_CUMULATO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 NOT NULL</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FK alla tabella TITOLO_CUMULATO</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FLAG_STATO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 CHAR) NOT NULL</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E=estratto M=modificato C=Cancellato I=Iscritto</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MOTIVO_MODIFICA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VARCHAR2(2000 CHAR)</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Note inserite dall''operatore in fase di Modifica Cancellazione Iscrizione</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ID_BENEFICIO_ORIGINE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Eventuale ID del record BENEFICIO da cui è stato derivato questo record</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BEN_ID_BENEFICIO_ORIG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Solo Non Menzione - Punta il record Sospensione se collegati - Origine</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BEN_ID_BENEFICIO_CUMULO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olo Non Menzione - Punta il record Sospensione se collegati</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TIT_ID_TITOLO_CUMULO_COLLEGATO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Se REVOCA: Id del TitoloCumulato della Concessione;  Se CONCESSO: Id del TitoloCumulato relativo alla eventuale Revoca</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COD_OPERATORE_INSERIMENTO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VARCHAR2(100 CHAR)</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Utente di Iscrizione</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DATA_INSERIMENTO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DATE</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di Iscrizione</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COD_UFFICIO_INSERIMENTO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VARCHAR2(11 CHAR)</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Ufficio Utente di Iscrizione</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COD_OPERATORE_AGGIORNAMENTO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VARCHAR2(100 CHAR)</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Utente ultimo aggiornamento</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DATA_AGGIORNAMENTO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DATE</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ultimo aggiornamento</w:t>
            </w:r>
          </w:p>
        </w:tc>
      </w:tr>
      <w:tr w:rsidR="00880ABD">
        <w:tc>
          <w:tcPr>
            <w:tcW w:w="366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COD_UFFICIO_AGGIORNAMENTO      </w:t>
            </w:r>
          </w:p>
        </w:tc>
        <w:tc>
          <w:tcPr>
            <w:tcW w:w="264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VARCHAR2(11 CHAR)</w:t>
            </w:r>
          </w:p>
        </w:tc>
        <w:tc>
          <w:tcPr>
            <w:tcW w:w="411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Ufficio Utente ultimo aggiornamento</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041"/>
        <w:gridCol w:w="2777"/>
        <w:gridCol w:w="4037"/>
      </w:tblGrid>
      <w:tr w:rsidR="00880ABD">
        <w:tc>
          <w:tcPr>
            <w:tcW w:w="3041"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77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403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3041"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BEN_EVE_FK</w:t>
            </w:r>
          </w:p>
        </w:tc>
        <w:tc>
          <w:tcPr>
            <w:tcW w:w="2777"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4037"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3041"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BEN_FAS_SIE_FK</w:t>
            </w:r>
          </w:p>
        </w:tc>
        <w:tc>
          <w:tcPr>
            <w:tcW w:w="2777"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4037"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BENEFICIO_SENTENZA_SIGE</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BEN_SEN_SIGE_FK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BEN_ID_BENEFICIO</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TIPOLOGIA_ORARIO</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TIP_ORA_ID_BEN_FK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BEN_ID_BENEFICIO</w:t>
            </w:r>
          </w:p>
        </w:tc>
      </w:tr>
    </w:tbl>
    <w:p w:rsidR="00880ABD" w:rsidRDefault="00880ABD">
      <w:pPr>
        <w:pStyle w:val="normal"/>
        <w:rPr>
          <w:rFonts w:ascii="Calibri" w:hAnsi="Calibri" w:cs="Calibri"/>
          <w:smallCaps/>
        </w:rPr>
      </w:pPr>
    </w:p>
    <w:p w:rsidR="00880ABD" w:rsidRDefault="00880ABD">
      <w:pPr>
        <w:pStyle w:val="BVN1"/>
        <w:pageBreakBefore/>
      </w:pPr>
      <w:bookmarkStart w:id="28" w:name="_Toc78536588"/>
      <w:r>
        <w:rPr>
          <w:spacing w:val="-6"/>
        </w:rPr>
        <w:lastRenderedPageBreak/>
        <w:t>BENEFICIO_SENTENZA_SIGE</w:t>
      </w:r>
      <w:bookmarkEnd w:id="28"/>
    </w:p>
    <w:p w:rsidR="00880ABD" w:rsidRDefault="00880ABD">
      <w:pPr>
        <w:pStyle w:val="Paragrafoelenco"/>
        <w:numPr>
          <w:ilvl w:val="0"/>
          <w:numId w:val="0"/>
        </w:numPr>
      </w:pPr>
    </w:p>
    <w:p w:rsidR="00880ABD" w:rsidRDefault="00880ABD">
      <w:pPr>
        <w:pStyle w:val="normal"/>
      </w:pPr>
      <w:r>
        <w:rPr>
          <w:rFonts w:ascii="Calibri" w:hAnsi="Calibri" w:cs="Calibri"/>
          <w:smallCaps/>
        </w:rPr>
        <w:t>La tabella è un’associativa tra il beneficio e la sentenza di sige. utilizzata dal sottositema sige.</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395"/>
        <w:gridCol w:w="2787"/>
        <w:gridCol w:w="4248"/>
      </w:tblGrid>
      <w:tr w:rsidR="00880ABD">
        <w:trPr>
          <w:tblHeader/>
        </w:trPr>
        <w:tc>
          <w:tcPr>
            <w:tcW w:w="339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78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4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BE</w:t>
            </w:r>
            <w:r>
              <w:rPr>
                <w:spacing w:val="-1"/>
                <w:sz w:val="18"/>
                <w:szCs w:val="18"/>
              </w:rPr>
              <w:t>N</w:t>
            </w:r>
            <w:r>
              <w:rPr>
                <w:spacing w:val="1"/>
                <w:sz w:val="18"/>
                <w:szCs w:val="18"/>
              </w:rPr>
              <w:t>_</w:t>
            </w:r>
            <w:r>
              <w:rPr>
                <w:sz w:val="18"/>
                <w:szCs w:val="18"/>
              </w:rPr>
              <w:t>I</w:t>
            </w:r>
            <w:r>
              <w:rPr>
                <w:spacing w:val="-1"/>
                <w:sz w:val="18"/>
                <w:szCs w:val="18"/>
              </w:rPr>
              <w:t>D</w:t>
            </w:r>
            <w:r>
              <w:rPr>
                <w:spacing w:val="1"/>
                <w:sz w:val="18"/>
                <w:szCs w:val="18"/>
              </w:rPr>
              <w:t>_</w:t>
            </w:r>
            <w:r>
              <w:rPr>
                <w:sz w:val="18"/>
                <w:szCs w:val="18"/>
              </w:rPr>
              <w:t>BE</w:t>
            </w:r>
            <w:r>
              <w:rPr>
                <w:spacing w:val="-1"/>
                <w:sz w:val="18"/>
                <w:szCs w:val="18"/>
              </w:rPr>
              <w:t>N</w:t>
            </w:r>
            <w:r>
              <w:rPr>
                <w:sz w:val="18"/>
                <w:szCs w:val="18"/>
              </w:rPr>
              <w:t>EFICIO</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w:t>
            </w:r>
            <w:r>
              <w:rPr>
                <w:spacing w:val="-9"/>
                <w:sz w:val="18"/>
                <w:szCs w:val="18"/>
              </w:rPr>
              <w:t xml:space="preserve"> </w:t>
            </w:r>
            <w:r>
              <w:rPr>
                <w:sz w:val="18"/>
                <w:szCs w:val="18"/>
              </w:rPr>
              <w:t>B</w:t>
            </w:r>
            <w:r>
              <w:rPr>
                <w:spacing w:val="-1"/>
                <w:sz w:val="18"/>
                <w:szCs w:val="18"/>
              </w:rPr>
              <w:t>e</w:t>
            </w:r>
            <w:r>
              <w:rPr>
                <w:spacing w:val="1"/>
                <w:sz w:val="18"/>
                <w:szCs w:val="18"/>
              </w:rPr>
              <w:t>n</w:t>
            </w:r>
            <w:r>
              <w:rPr>
                <w:spacing w:val="-1"/>
                <w:sz w:val="18"/>
                <w:szCs w:val="18"/>
              </w:rPr>
              <w:t>e</w:t>
            </w:r>
            <w:r>
              <w:rPr>
                <w:spacing w:val="-3"/>
                <w:sz w:val="18"/>
                <w:szCs w:val="18"/>
              </w:rPr>
              <w:t>f</w:t>
            </w:r>
            <w:r>
              <w:rPr>
                <w:sz w:val="18"/>
                <w:szCs w:val="18"/>
              </w:rPr>
              <w:t>i</w:t>
            </w:r>
            <w:r>
              <w:rPr>
                <w:spacing w:val="-1"/>
                <w:sz w:val="18"/>
                <w:szCs w:val="18"/>
              </w:rPr>
              <w:t>c</w:t>
            </w:r>
            <w:r>
              <w:rPr>
                <w:sz w:val="18"/>
                <w:szCs w:val="18"/>
              </w:rPr>
              <w:t>io</w:t>
            </w:r>
            <w:r>
              <w:rPr>
                <w:spacing w:val="-8"/>
                <w:sz w:val="18"/>
                <w:szCs w:val="18"/>
              </w:rPr>
              <w:t xml:space="preserve"> </w:t>
            </w:r>
            <w:r>
              <w:rPr>
                <w:sz w:val="18"/>
                <w:szCs w:val="18"/>
              </w:rPr>
              <w:t>r</w:t>
            </w:r>
            <w:r>
              <w:rPr>
                <w:spacing w:val="-1"/>
                <w:sz w:val="18"/>
                <w:szCs w:val="18"/>
              </w:rPr>
              <w:t>e</w:t>
            </w:r>
            <w:r>
              <w:rPr>
                <w:sz w:val="18"/>
                <w:szCs w:val="18"/>
              </w:rPr>
              <w:t>l</w:t>
            </w:r>
            <w:r>
              <w:rPr>
                <w:spacing w:val="-1"/>
                <w:sz w:val="18"/>
                <w:szCs w:val="18"/>
              </w:rPr>
              <w:t>az</w:t>
            </w:r>
            <w:r>
              <w:rPr>
                <w:sz w:val="18"/>
                <w:szCs w:val="18"/>
              </w:rPr>
              <w:t>i</w:t>
            </w:r>
            <w:r>
              <w:rPr>
                <w:spacing w:val="1"/>
                <w:sz w:val="18"/>
                <w:szCs w:val="18"/>
              </w:rPr>
              <w:t>on</w:t>
            </w:r>
            <w:r>
              <w:rPr>
                <w:spacing w:val="-1"/>
                <w:sz w:val="18"/>
                <w:szCs w:val="18"/>
              </w:rPr>
              <w:t>a</w:t>
            </w:r>
            <w:r>
              <w:rPr>
                <w:sz w:val="18"/>
                <w:szCs w:val="18"/>
              </w:rPr>
              <w:t>t</w:t>
            </w:r>
            <w:r>
              <w:rPr>
                <w:spacing w:val="1"/>
                <w:sz w:val="18"/>
                <w:szCs w:val="18"/>
              </w:rPr>
              <w:t>o</w:t>
            </w:r>
            <w:r>
              <w:rPr>
                <w:sz w:val="18"/>
                <w:szCs w:val="18"/>
              </w:rPr>
              <w:t>.</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F</w:t>
            </w:r>
            <w:r>
              <w:rPr>
                <w:spacing w:val="-3"/>
                <w:sz w:val="18"/>
                <w:szCs w:val="18"/>
              </w:rPr>
              <w:t>A</w:t>
            </w:r>
            <w:r>
              <w:rPr>
                <w:sz w:val="18"/>
                <w:szCs w:val="18"/>
              </w:rPr>
              <w:t>S</w:t>
            </w:r>
            <w:r>
              <w:rPr>
                <w:spacing w:val="1"/>
                <w:sz w:val="18"/>
                <w:szCs w:val="18"/>
              </w:rPr>
              <w:t>_</w:t>
            </w:r>
            <w:r>
              <w:rPr>
                <w:sz w:val="18"/>
                <w:szCs w:val="18"/>
              </w:rPr>
              <w:t>SI</w:t>
            </w:r>
            <w:r>
              <w:rPr>
                <w:spacing w:val="-3"/>
                <w:sz w:val="18"/>
                <w:szCs w:val="18"/>
              </w:rPr>
              <w:t>G</w:t>
            </w:r>
            <w:r>
              <w:rPr>
                <w:sz w:val="18"/>
                <w:szCs w:val="18"/>
              </w:rPr>
              <w:t>E</w:t>
            </w:r>
            <w:r>
              <w:rPr>
                <w:spacing w:val="1"/>
                <w:sz w:val="18"/>
                <w:szCs w:val="18"/>
              </w:rPr>
              <w:t>_</w:t>
            </w:r>
            <w:r>
              <w:rPr>
                <w:sz w:val="18"/>
                <w:szCs w:val="18"/>
              </w:rPr>
              <w:t>SE</w:t>
            </w:r>
            <w:r>
              <w:rPr>
                <w:spacing w:val="-1"/>
                <w:sz w:val="18"/>
                <w:szCs w:val="18"/>
              </w:rPr>
              <w:t>N</w:t>
            </w:r>
            <w:r>
              <w:rPr>
                <w:spacing w:val="1"/>
                <w:sz w:val="18"/>
                <w:szCs w:val="18"/>
              </w:rPr>
              <w:t>_</w:t>
            </w:r>
            <w:r>
              <w:rPr>
                <w:sz w:val="18"/>
                <w:szCs w:val="18"/>
              </w:rPr>
              <w:t>ID</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0"/>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w:t>
            </w:r>
            <w:r>
              <w:rPr>
                <w:spacing w:val="-2"/>
                <w:sz w:val="18"/>
                <w:szCs w:val="18"/>
              </w:rPr>
              <w:t>L</w:t>
            </w:r>
            <w:r>
              <w:rPr>
                <w:sz w:val="18"/>
                <w:szCs w:val="18"/>
              </w:rPr>
              <w:t>.</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w:t>
            </w:r>
            <w:r>
              <w:rPr>
                <w:spacing w:val="-15"/>
                <w:sz w:val="18"/>
                <w:szCs w:val="18"/>
              </w:rPr>
              <w:t xml:space="preserve"> </w:t>
            </w:r>
            <w:r>
              <w:rPr>
                <w:sz w:val="18"/>
                <w:szCs w:val="18"/>
              </w:rPr>
              <w:t>F</w:t>
            </w:r>
            <w:r>
              <w:rPr>
                <w:spacing w:val="-3"/>
                <w:sz w:val="18"/>
                <w:szCs w:val="18"/>
              </w:rPr>
              <w:t>A</w:t>
            </w:r>
            <w:r>
              <w:rPr>
                <w:sz w:val="18"/>
                <w:szCs w:val="18"/>
              </w:rPr>
              <w:t>S</w:t>
            </w:r>
            <w:r>
              <w:rPr>
                <w:spacing w:val="1"/>
                <w:sz w:val="18"/>
                <w:szCs w:val="18"/>
              </w:rPr>
              <w:t>_</w:t>
            </w:r>
            <w:r>
              <w:rPr>
                <w:sz w:val="18"/>
                <w:szCs w:val="18"/>
              </w:rPr>
              <w:t>SI</w:t>
            </w:r>
            <w:r>
              <w:rPr>
                <w:spacing w:val="-3"/>
                <w:sz w:val="18"/>
                <w:szCs w:val="18"/>
              </w:rPr>
              <w:t>G</w:t>
            </w:r>
            <w:r>
              <w:rPr>
                <w:sz w:val="18"/>
                <w:szCs w:val="18"/>
              </w:rPr>
              <w:t>E</w:t>
            </w:r>
            <w:r>
              <w:rPr>
                <w:spacing w:val="1"/>
                <w:sz w:val="18"/>
                <w:szCs w:val="18"/>
              </w:rPr>
              <w:t>_</w:t>
            </w:r>
            <w:r>
              <w:rPr>
                <w:sz w:val="18"/>
                <w:szCs w:val="18"/>
              </w:rPr>
              <w:t>SE</w:t>
            </w:r>
            <w:r>
              <w:rPr>
                <w:spacing w:val="-1"/>
                <w:sz w:val="18"/>
                <w:szCs w:val="18"/>
              </w:rPr>
              <w:t>N</w:t>
            </w:r>
            <w:r>
              <w:rPr>
                <w:spacing w:val="-2"/>
                <w:sz w:val="18"/>
                <w:szCs w:val="18"/>
              </w:rPr>
              <w:t>T</w:t>
            </w:r>
            <w:r>
              <w:rPr>
                <w:sz w:val="18"/>
                <w:szCs w:val="18"/>
              </w:rPr>
              <w:t>E</w:t>
            </w:r>
            <w:r>
              <w:rPr>
                <w:spacing w:val="-1"/>
                <w:sz w:val="18"/>
                <w:szCs w:val="18"/>
              </w:rPr>
              <w:t>N</w:t>
            </w:r>
            <w:r>
              <w:rPr>
                <w:spacing w:val="2"/>
                <w:sz w:val="18"/>
                <w:szCs w:val="18"/>
              </w:rPr>
              <w:t>Z</w:t>
            </w:r>
            <w:r>
              <w:rPr>
                <w:sz w:val="18"/>
                <w:szCs w:val="18"/>
              </w:rPr>
              <w:t>A</w:t>
            </w:r>
            <w:r>
              <w:rPr>
                <w:spacing w:val="-17"/>
                <w:sz w:val="18"/>
                <w:szCs w:val="18"/>
              </w:rPr>
              <w:t xml:space="preserve"> </w:t>
            </w:r>
            <w:r>
              <w:rPr>
                <w:sz w:val="18"/>
                <w:szCs w:val="18"/>
              </w:rPr>
              <w:t>r</w:t>
            </w:r>
            <w:r>
              <w:rPr>
                <w:spacing w:val="-1"/>
                <w:sz w:val="18"/>
                <w:szCs w:val="18"/>
              </w:rPr>
              <w:t>e</w:t>
            </w:r>
            <w:r>
              <w:rPr>
                <w:sz w:val="18"/>
                <w:szCs w:val="18"/>
              </w:rPr>
              <w:t>l</w:t>
            </w:r>
            <w:r>
              <w:rPr>
                <w:spacing w:val="1"/>
                <w:sz w:val="18"/>
                <w:szCs w:val="18"/>
              </w:rPr>
              <w:t>a</w:t>
            </w:r>
            <w:r>
              <w:rPr>
                <w:spacing w:val="-1"/>
                <w:sz w:val="18"/>
                <w:szCs w:val="18"/>
              </w:rPr>
              <w:t>z</w:t>
            </w:r>
            <w:r>
              <w:rPr>
                <w:sz w:val="18"/>
                <w:szCs w:val="18"/>
              </w:rPr>
              <w:t>i</w:t>
            </w:r>
            <w:r>
              <w:rPr>
                <w:spacing w:val="1"/>
                <w:sz w:val="18"/>
                <w:szCs w:val="18"/>
              </w:rPr>
              <w:t>on</w:t>
            </w:r>
            <w:r>
              <w:rPr>
                <w:spacing w:val="-1"/>
                <w:sz w:val="18"/>
                <w:szCs w:val="18"/>
              </w:rPr>
              <w:t>a</w:t>
            </w:r>
            <w:r>
              <w:rPr>
                <w:sz w:val="18"/>
                <w:szCs w:val="18"/>
              </w:rPr>
              <w:t>t</w:t>
            </w:r>
            <w:r>
              <w:rPr>
                <w:spacing w:val="-1"/>
                <w:sz w:val="18"/>
                <w:szCs w:val="18"/>
              </w:rPr>
              <w:t>a</w:t>
            </w:r>
            <w:r>
              <w:rPr>
                <w:sz w:val="18"/>
                <w:szCs w:val="18"/>
              </w:rPr>
              <w:t>.</w:t>
            </w:r>
          </w:p>
        </w:tc>
      </w:tr>
    </w:tbl>
    <w:p w:rsidR="00880ABD" w:rsidRDefault="00880ABD">
      <w:pPr>
        <w:pStyle w:val="BVNBluSottolineato"/>
      </w:pPr>
    </w:p>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041"/>
        <w:gridCol w:w="2777"/>
        <w:gridCol w:w="4037"/>
      </w:tblGrid>
      <w:tr w:rsidR="00880ABD">
        <w:tc>
          <w:tcPr>
            <w:tcW w:w="3041"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77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403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3041"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BEN_FAS_SIGE_SEN_FK</w:t>
            </w:r>
          </w:p>
        </w:tc>
        <w:tc>
          <w:tcPr>
            <w:tcW w:w="2777"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FAS_SIGE_SEN_ID</w:t>
            </w:r>
          </w:p>
        </w:tc>
        <w:tc>
          <w:tcPr>
            <w:tcW w:w="4037"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(FAS_SIGE_SENTENZA.ID_FAS_SIGE_SENTENZA)</w:t>
            </w:r>
          </w:p>
        </w:tc>
      </w:tr>
      <w:tr w:rsidR="00880ABD">
        <w:tc>
          <w:tcPr>
            <w:tcW w:w="3041"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BEN_SEN_SIGE_FK</w:t>
            </w:r>
          </w:p>
        </w:tc>
        <w:tc>
          <w:tcPr>
            <w:tcW w:w="2777"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BEN_ID_BENEFICIO</w:t>
            </w:r>
          </w:p>
        </w:tc>
        <w:tc>
          <w:tcPr>
            <w:tcW w:w="4037"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(BENEFICIO.ID_BENEFICIO)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ageBreakBefore/>
      </w:pPr>
      <w:bookmarkStart w:id="29" w:name="_Toc78536589"/>
      <w:r>
        <w:rPr>
          <w:spacing w:val="-6"/>
        </w:rPr>
        <w:lastRenderedPageBreak/>
        <w:t>CAMPO_NOTA</w:t>
      </w:r>
      <w:bookmarkEnd w:id="29"/>
    </w:p>
    <w:p w:rsidR="00880ABD" w:rsidRDefault="00880ABD">
      <w:pPr>
        <w:pStyle w:val="Paragrafoelenco"/>
        <w:numPr>
          <w:ilvl w:val="0"/>
          <w:numId w:val="0"/>
        </w:numPr>
      </w:pPr>
    </w:p>
    <w:p w:rsidR="00880ABD" w:rsidRDefault="00880ABD">
      <w:pPr>
        <w:pStyle w:val="normal"/>
      </w:pPr>
      <w:r>
        <w:rPr>
          <w:rFonts w:ascii="Calibri" w:hAnsi="Calibri" w:cs="Calibri"/>
          <w:smallCaps/>
        </w:rPr>
        <w:t>La tabella contiene i dati relativi alle note di un provvedimento.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625"/>
        <w:gridCol w:w="2699"/>
        <w:gridCol w:w="4106"/>
      </w:tblGrid>
      <w:tr w:rsidR="00880ABD">
        <w:trPr>
          <w:tblHeader/>
        </w:trPr>
        <w:tc>
          <w:tcPr>
            <w:tcW w:w="362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9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10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ID_CAMPO_NOTA</w:t>
            </w:r>
          </w:p>
        </w:tc>
        <w:tc>
          <w:tcPr>
            <w:tcW w:w="269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1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9"/>
                <w:sz w:val="18"/>
                <w:szCs w:val="18"/>
              </w:rPr>
              <w:t xml:space="preserve"> </w:t>
            </w:r>
            <w:r>
              <w:rPr>
                <w:sz w:val="18"/>
                <w:szCs w:val="18"/>
              </w:rPr>
              <w:t>i</w:t>
            </w:r>
            <w:r>
              <w:rPr>
                <w:spacing w:val="1"/>
                <w:sz w:val="18"/>
                <w:szCs w:val="18"/>
              </w:rPr>
              <w:t>n</w:t>
            </w:r>
            <w:r>
              <w:rPr>
                <w:sz w:val="18"/>
                <w:szCs w:val="18"/>
              </w:rPr>
              <w:t>t</w:t>
            </w:r>
            <w:r>
              <w:rPr>
                <w:spacing w:val="-1"/>
                <w:sz w:val="18"/>
                <w:szCs w:val="18"/>
              </w:rPr>
              <w:t>e</w:t>
            </w:r>
            <w:r>
              <w:rPr>
                <w:sz w:val="18"/>
                <w:szCs w:val="18"/>
              </w:rPr>
              <w:t>r</w:t>
            </w:r>
            <w:r>
              <w:rPr>
                <w:spacing w:val="1"/>
                <w:sz w:val="18"/>
                <w:szCs w:val="18"/>
              </w:rPr>
              <w:t>n</w:t>
            </w:r>
            <w:r>
              <w:rPr>
                <w:sz w:val="18"/>
                <w:szCs w:val="18"/>
              </w:rPr>
              <w:t>a</w:t>
            </w:r>
            <w:r>
              <w:rPr>
                <w:spacing w:val="-8"/>
                <w:sz w:val="18"/>
                <w:szCs w:val="18"/>
              </w:rPr>
              <w:t xml:space="preserve"> </w:t>
            </w:r>
            <w:r>
              <w:rPr>
                <w:sz w:val="18"/>
                <w:szCs w:val="18"/>
              </w:rPr>
              <w:t>l</w:t>
            </w:r>
            <w:r>
              <w:rPr>
                <w:spacing w:val="-1"/>
                <w:sz w:val="18"/>
                <w:szCs w:val="18"/>
              </w:rPr>
              <w:t>e</w:t>
            </w:r>
            <w:r>
              <w:rPr>
                <w:spacing w:val="-2"/>
                <w:sz w:val="18"/>
                <w:szCs w:val="18"/>
              </w:rPr>
              <w:t>g</w:t>
            </w:r>
            <w:r>
              <w:rPr>
                <w:spacing w:val="-1"/>
                <w:sz w:val="18"/>
                <w:szCs w:val="18"/>
              </w:rPr>
              <w:t>a</w:t>
            </w:r>
            <w:r>
              <w:rPr>
                <w:sz w:val="18"/>
                <w:szCs w:val="18"/>
              </w:rPr>
              <w:t>ta</w:t>
            </w:r>
            <w:r>
              <w:rPr>
                <w:spacing w:val="-8"/>
                <w:sz w:val="18"/>
                <w:szCs w:val="18"/>
              </w:rPr>
              <w:t xml:space="preserve"> </w:t>
            </w:r>
            <w:r>
              <w:rPr>
                <w:sz w:val="18"/>
                <w:szCs w:val="18"/>
              </w:rPr>
              <w:t>a</w:t>
            </w:r>
            <w:r>
              <w:rPr>
                <w:spacing w:val="-8"/>
                <w:sz w:val="18"/>
                <w:szCs w:val="18"/>
              </w:rPr>
              <w:t xml:space="preserve"> </w:t>
            </w:r>
            <w:r>
              <w:rPr>
                <w:spacing w:val="-1"/>
                <w:sz w:val="18"/>
                <w:szCs w:val="18"/>
              </w:rPr>
              <w:t>se</w:t>
            </w:r>
            <w:r>
              <w:rPr>
                <w:spacing w:val="1"/>
                <w:sz w:val="18"/>
                <w:szCs w:val="18"/>
              </w:rPr>
              <w:t>qu</w:t>
            </w:r>
            <w:r>
              <w:rPr>
                <w:spacing w:val="-1"/>
                <w:sz w:val="18"/>
                <w:szCs w:val="18"/>
              </w:rPr>
              <w:t>e</w:t>
            </w:r>
            <w:r>
              <w:rPr>
                <w:spacing w:val="1"/>
                <w:sz w:val="18"/>
                <w:szCs w:val="18"/>
              </w:rPr>
              <w:t>n</w:t>
            </w:r>
            <w:r>
              <w:rPr>
                <w:spacing w:val="-1"/>
                <w:sz w:val="18"/>
                <w:szCs w:val="18"/>
              </w:rPr>
              <w:t>c</w:t>
            </w:r>
            <w:r>
              <w:rPr>
                <w:sz w:val="18"/>
                <w:szCs w:val="18"/>
              </w:rPr>
              <w:t>e</w:t>
            </w:r>
            <w:r>
              <w:rPr>
                <w:spacing w:val="-8"/>
                <w:sz w:val="18"/>
                <w:szCs w:val="18"/>
              </w:rPr>
              <w:t xml:space="preserve"> </w:t>
            </w:r>
            <w:r>
              <w:rPr>
                <w:sz w:val="18"/>
                <w:szCs w:val="18"/>
              </w:rPr>
              <w:t>C</w:t>
            </w:r>
            <w:r>
              <w:rPr>
                <w:spacing w:val="-3"/>
                <w:sz w:val="18"/>
                <w:szCs w:val="18"/>
              </w:rPr>
              <w:t>A</w:t>
            </w:r>
            <w:r>
              <w:rPr>
                <w:sz w:val="18"/>
                <w:szCs w:val="18"/>
              </w:rPr>
              <w:t>M</w:t>
            </w:r>
            <w:r>
              <w:rPr>
                <w:spacing w:val="1"/>
                <w:sz w:val="18"/>
                <w:szCs w:val="18"/>
              </w:rPr>
              <w:t>_</w:t>
            </w:r>
            <w:r>
              <w:rPr>
                <w:spacing w:val="-1"/>
                <w:sz w:val="18"/>
                <w:szCs w:val="18"/>
              </w:rPr>
              <w:t>N</w:t>
            </w:r>
            <w:r>
              <w:rPr>
                <w:spacing w:val="2"/>
                <w:sz w:val="18"/>
                <w:szCs w:val="18"/>
              </w:rPr>
              <w:t>O</w:t>
            </w:r>
            <w:r>
              <w:rPr>
                <w:spacing w:val="-2"/>
                <w:sz w:val="18"/>
                <w:szCs w:val="18"/>
              </w:rPr>
              <w:t>T</w:t>
            </w:r>
            <w:r>
              <w:rPr>
                <w:spacing w:val="1"/>
                <w:sz w:val="18"/>
                <w:szCs w:val="18"/>
              </w:rPr>
              <w:t>_</w:t>
            </w:r>
            <w:r>
              <w:rPr>
                <w:sz w:val="18"/>
                <w:szCs w:val="18"/>
              </w:rPr>
              <w:t>SE</w:t>
            </w:r>
            <w:r>
              <w:rPr>
                <w:spacing w:val="-1"/>
                <w:sz w:val="18"/>
                <w:szCs w:val="18"/>
              </w:rPr>
              <w:t>Q</w:t>
            </w:r>
            <w:r>
              <w:rPr>
                <w:sz w:val="18"/>
                <w:szCs w:val="18"/>
              </w:rPr>
              <w:t>.</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PROGRESSIVO</w:t>
            </w:r>
          </w:p>
        </w:tc>
        <w:tc>
          <w:tcPr>
            <w:tcW w:w="269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3"/>
                <w:sz w:val="18"/>
                <w:szCs w:val="18"/>
              </w:rPr>
            </w:pPr>
            <w:r>
              <w:rPr>
                <w:sz w:val="18"/>
                <w:szCs w:val="18"/>
              </w:rPr>
              <w:t>NUMBER NOT NULL</w:t>
            </w:r>
          </w:p>
        </w:tc>
        <w:tc>
          <w:tcPr>
            <w:tcW w:w="41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91"/>
            </w:pPr>
            <w:r>
              <w:rPr>
                <w:spacing w:val="3"/>
                <w:sz w:val="18"/>
                <w:szCs w:val="18"/>
              </w:rPr>
              <w:t>P</w:t>
            </w:r>
            <w:r>
              <w:rPr>
                <w:spacing w:val="-3"/>
                <w:sz w:val="18"/>
                <w:szCs w:val="18"/>
              </w:rPr>
              <w:t>r</w:t>
            </w:r>
            <w:r>
              <w:rPr>
                <w:spacing w:val="1"/>
                <w:sz w:val="18"/>
                <w:szCs w:val="18"/>
              </w:rPr>
              <w:t>o</w:t>
            </w:r>
            <w:r>
              <w:rPr>
                <w:spacing w:val="-2"/>
                <w:sz w:val="18"/>
                <w:szCs w:val="18"/>
              </w:rPr>
              <w:t>g</w:t>
            </w:r>
            <w:r>
              <w:rPr>
                <w:sz w:val="18"/>
                <w:szCs w:val="18"/>
              </w:rPr>
              <w:t>r</w:t>
            </w:r>
            <w:r>
              <w:rPr>
                <w:spacing w:val="-1"/>
                <w:sz w:val="18"/>
                <w:szCs w:val="18"/>
              </w:rPr>
              <w:t>ess</w:t>
            </w:r>
            <w:r>
              <w:rPr>
                <w:sz w:val="18"/>
                <w:szCs w:val="18"/>
              </w:rPr>
              <w:t>i</w:t>
            </w:r>
            <w:r>
              <w:rPr>
                <w:spacing w:val="-2"/>
                <w:sz w:val="18"/>
                <w:szCs w:val="18"/>
              </w:rPr>
              <w:t>v</w:t>
            </w:r>
            <w:r>
              <w:rPr>
                <w:sz w:val="18"/>
                <w:szCs w:val="18"/>
              </w:rPr>
              <w:t>o</w:t>
            </w:r>
            <w:r>
              <w:rPr>
                <w:spacing w:val="-5"/>
                <w:sz w:val="18"/>
                <w:szCs w:val="18"/>
              </w:rPr>
              <w:t xml:space="preserve"> </w:t>
            </w:r>
            <w:r>
              <w:rPr>
                <w:spacing w:val="1"/>
                <w:sz w:val="18"/>
                <w:szCs w:val="18"/>
              </w:rPr>
              <w:t>d</w:t>
            </w:r>
            <w:r>
              <w:rPr>
                <w:spacing w:val="-1"/>
                <w:sz w:val="18"/>
                <w:szCs w:val="18"/>
              </w:rPr>
              <w:t>e</w:t>
            </w:r>
            <w:r>
              <w:rPr>
                <w:sz w:val="18"/>
                <w:szCs w:val="18"/>
              </w:rPr>
              <w:t>lla</w:t>
            </w:r>
            <w:r>
              <w:rPr>
                <w:spacing w:val="-7"/>
                <w:sz w:val="18"/>
                <w:szCs w:val="18"/>
              </w:rPr>
              <w:t xml:space="preserve"> </w:t>
            </w:r>
            <w:r>
              <w:rPr>
                <w:spacing w:val="-2"/>
                <w:sz w:val="18"/>
                <w:szCs w:val="18"/>
              </w:rPr>
              <w:t>n</w:t>
            </w:r>
            <w:r>
              <w:rPr>
                <w:spacing w:val="1"/>
                <w:sz w:val="18"/>
                <w:szCs w:val="18"/>
              </w:rPr>
              <w:t>o</w:t>
            </w:r>
            <w:r>
              <w:rPr>
                <w:sz w:val="18"/>
                <w:szCs w:val="18"/>
              </w:rPr>
              <w:t>ta</w:t>
            </w:r>
            <w:r>
              <w:rPr>
                <w:spacing w:val="-6"/>
                <w:sz w:val="18"/>
                <w:szCs w:val="18"/>
              </w:rPr>
              <w:t xml:space="preserve"> </w:t>
            </w:r>
            <w:r>
              <w:rPr>
                <w:spacing w:val="1"/>
                <w:sz w:val="18"/>
                <w:szCs w:val="18"/>
              </w:rPr>
              <w:t>n</w:t>
            </w:r>
            <w:r>
              <w:rPr>
                <w:spacing w:val="-1"/>
                <w:sz w:val="18"/>
                <w:szCs w:val="18"/>
              </w:rPr>
              <w:t>e</w:t>
            </w:r>
            <w:r>
              <w:rPr>
                <w:sz w:val="18"/>
                <w:szCs w:val="18"/>
              </w:rPr>
              <w:t>ll</w:t>
            </w:r>
            <w:r>
              <w:rPr>
                <w:spacing w:val="-2"/>
                <w:sz w:val="18"/>
                <w:szCs w:val="18"/>
              </w:rPr>
              <w:t>'</w:t>
            </w:r>
            <w:r>
              <w:rPr>
                <w:spacing w:val="-1"/>
                <w:sz w:val="18"/>
                <w:szCs w:val="18"/>
              </w:rPr>
              <w:t>a</w:t>
            </w:r>
            <w:r>
              <w:rPr>
                <w:spacing w:val="-5"/>
                <w:sz w:val="18"/>
                <w:szCs w:val="18"/>
              </w:rPr>
              <w:t>m</w:t>
            </w:r>
            <w:r>
              <w:rPr>
                <w:spacing w:val="1"/>
                <w:sz w:val="18"/>
                <w:szCs w:val="18"/>
              </w:rPr>
              <w:t>b</w:t>
            </w:r>
            <w:r>
              <w:rPr>
                <w:sz w:val="18"/>
                <w:szCs w:val="18"/>
              </w:rPr>
              <w:t>ito</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1"/>
                <w:sz w:val="18"/>
                <w:szCs w:val="18"/>
              </w:rPr>
              <w:t>s</w:t>
            </w:r>
            <w:r>
              <w:rPr>
                <w:sz w:val="18"/>
                <w:szCs w:val="18"/>
              </w:rPr>
              <w:t>i</w:t>
            </w:r>
            <w:r>
              <w:rPr>
                <w:spacing w:val="1"/>
                <w:sz w:val="18"/>
                <w:szCs w:val="18"/>
              </w:rPr>
              <w:t>n</w:t>
            </w:r>
            <w:r>
              <w:rPr>
                <w:spacing w:val="-2"/>
                <w:sz w:val="18"/>
                <w:szCs w:val="18"/>
              </w:rPr>
              <w:t>g</w:t>
            </w:r>
            <w:r>
              <w:rPr>
                <w:spacing w:val="1"/>
                <w:sz w:val="18"/>
                <w:szCs w:val="18"/>
              </w:rPr>
              <w:t>o</w:t>
            </w:r>
            <w:r>
              <w:rPr>
                <w:spacing w:val="-2"/>
                <w:sz w:val="18"/>
                <w:szCs w:val="18"/>
              </w:rPr>
              <w:t>l</w:t>
            </w:r>
            <w:r>
              <w:rPr>
                <w:sz w:val="18"/>
                <w:szCs w:val="18"/>
              </w:rPr>
              <w:t>o</w:t>
            </w:r>
            <w:r>
              <w:rPr>
                <w:spacing w:val="-7"/>
                <w:sz w:val="18"/>
                <w:szCs w:val="18"/>
              </w:rPr>
              <w:t xml:space="preserve"> </w:t>
            </w:r>
            <w:r>
              <w:rPr>
                <w:spacing w:val="1"/>
                <w:sz w:val="18"/>
                <w:szCs w:val="18"/>
              </w:rPr>
              <w:t>p</w:t>
            </w:r>
            <w:r>
              <w:rPr>
                <w:sz w:val="18"/>
                <w:szCs w:val="18"/>
              </w:rPr>
              <w:t>r</w:t>
            </w:r>
            <w:r>
              <w:rPr>
                <w:spacing w:val="1"/>
                <w:sz w:val="18"/>
                <w:szCs w:val="18"/>
              </w:rPr>
              <w:t>o</w:t>
            </w:r>
            <w:r>
              <w:rPr>
                <w:spacing w:val="-2"/>
                <w:sz w:val="18"/>
                <w:szCs w:val="18"/>
              </w:rPr>
              <w:t>vv</w:t>
            </w:r>
            <w:r>
              <w:rPr>
                <w:spacing w:val="-1"/>
                <w:sz w:val="18"/>
                <w:szCs w:val="18"/>
              </w:rPr>
              <w:t>e</w:t>
            </w:r>
            <w:r>
              <w:rPr>
                <w:spacing w:val="1"/>
                <w:sz w:val="18"/>
                <w:szCs w:val="18"/>
              </w:rPr>
              <w:t>d</w:t>
            </w:r>
            <w:r>
              <w:rPr>
                <w:sz w:val="18"/>
                <w:szCs w:val="18"/>
              </w:rPr>
              <w:t>i</w:t>
            </w:r>
            <w:r>
              <w:rPr>
                <w:spacing w:val="-5"/>
                <w:sz w:val="18"/>
                <w:szCs w:val="18"/>
              </w:rPr>
              <w:t>m</w:t>
            </w:r>
            <w:r>
              <w:rPr>
                <w:spacing w:val="-1"/>
                <w:sz w:val="18"/>
                <w:szCs w:val="18"/>
              </w:rPr>
              <w:t>e</w:t>
            </w:r>
            <w:r>
              <w:rPr>
                <w:spacing w:val="1"/>
                <w:sz w:val="18"/>
                <w:szCs w:val="18"/>
              </w:rPr>
              <w:t>n</w:t>
            </w:r>
            <w:r>
              <w:rPr>
                <w:sz w:val="18"/>
                <w:szCs w:val="18"/>
              </w:rPr>
              <w:t>t</w:t>
            </w:r>
            <w:r>
              <w:rPr>
                <w:spacing w:val="1"/>
                <w:sz w:val="18"/>
                <w:szCs w:val="18"/>
              </w:rPr>
              <w:t>o</w:t>
            </w:r>
            <w:r>
              <w:rPr>
                <w:sz w:val="18"/>
                <w:szCs w:val="18"/>
              </w:rPr>
              <w:t>.</w:t>
            </w:r>
            <w:r>
              <w:rPr>
                <w:spacing w:val="-4"/>
                <w:sz w:val="18"/>
                <w:szCs w:val="18"/>
              </w:rPr>
              <w:t xml:space="preserve"> </w:t>
            </w:r>
            <w:r>
              <w:rPr>
                <w:spacing w:val="-1"/>
                <w:sz w:val="18"/>
                <w:szCs w:val="18"/>
              </w:rPr>
              <w:t>N</w:t>
            </w:r>
            <w:r>
              <w:rPr>
                <w:spacing w:val="1"/>
                <w:sz w:val="18"/>
                <w:szCs w:val="18"/>
              </w:rPr>
              <w:t>o</w:t>
            </w:r>
            <w:r>
              <w:rPr>
                <w:sz w:val="18"/>
                <w:szCs w:val="18"/>
              </w:rPr>
              <w:t>n</w:t>
            </w:r>
            <w:r>
              <w:rPr>
                <w:spacing w:val="-8"/>
                <w:sz w:val="18"/>
                <w:szCs w:val="18"/>
              </w:rPr>
              <w:t xml:space="preserve"> </w:t>
            </w:r>
            <w:r>
              <w:rPr>
                <w:sz w:val="18"/>
                <w:szCs w:val="18"/>
              </w:rPr>
              <w:t>è</w:t>
            </w:r>
            <w:r>
              <w:rPr>
                <w:w w:val="99"/>
                <w:sz w:val="18"/>
                <w:szCs w:val="18"/>
              </w:rPr>
              <w:t xml:space="preserve"> </w:t>
            </w:r>
            <w:r>
              <w:rPr>
                <w:spacing w:val="-2"/>
                <w:sz w:val="18"/>
                <w:szCs w:val="18"/>
              </w:rPr>
              <w:t>g</w:t>
            </w:r>
            <w:r>
              <w:rPr>
                <w:spacing w:val="-1"/>
                <w:sz w:val="18"/>
                <w:szCs w:val="18"/>
              </w:rPr>
              <w:t>es</w:t>
            </w:r>
            <w:r>
              <w:rPr>
                <w:sz w:val="18"/>
                <w:szCs w:val="18"/>
              </w:rPr>
              <w:t>tito</w:t>
            </w:r>
            <w:r>
              <w:rPr>
                <w:spacing w:val="-5"/>
                <w:sz w:val="18"/>
                <w:szCs w:val="18"/>
              </w:rPr>
              <w:t xml:space="preserve"> </w:t>
            </w:r>
            <w:r>
              <w:rPr>
                <w:spacing w:val="1"/>
                <w:sz w:val="18"/>
                <w:szCs w:val="18"/>
              </w:rPr>
              <w:t>d</w:t>
            </w:r>
            <w:r>
              <w:rPr>
                <w:sz w:val="18"/>
                <w:szCs w:val="18"/>
              </w:rPr>
              <w:t>a</w:t>
            </w:r>
            <w:r>
              <w:rPr>
                <w:spacing w:val="-6"/>
                <w:sz w:val="18"/>
                <w:szCs w:val="18"/>
              </w:rPr>
              <w:t xml:space="preserve"> </w:t>
            </w:r>
            <w:r>
              <w:rPr>
                <w:spacing w:val="-1"/>
                <w:sz w:val="18"/>
                <w:szCs w:val="18"/>
              </w:rPr>
              <w:t>se</w:t>
            </w:r>
            <w:r>
              <w:rPr>
                <w:spacing w:val="1"/>
                <w:sz w:val="18"/>
                <w:szCs w:val="18"/>
              </w:rPr>
              <w:t>qu</w:t>
            </w:r>
            <w:r>
              <w:rPr>
                <w:spacing w:val="-1"/>
                <w:sz w:val="18"/>
                <w:szCs w:val="18"/>
              </w:rPr>
              <w:t>e</w:t>
            </w:r>
            <w:r>
              <w:rPr>
                <w:spacing w:val="1"/>
                <w:sz w:val="18"/>
                <w:szCs w:val="18"/>
              </w:rPr>
              <w:t>n</w:t>
            </w:r>
            <w:r>
              <w:rPr>
                <w:spacing w:val="-1"/>
                <w:sz w:val="18"/>
                <w:szCs w:val="18"/>
              </w:rPr>
              <w:t>ce</w:t>
            </w:r>
            <w:r>
              <w:rPr>
                <w:spacing w:val="-4"/>
                <w:sz w:val="18"/>
                <w:szCs w:val="18"/>
              </w:rPr>
              <w:t xml:space="preserve"> </w:t>
            </w:r>
            <w:r>
              <w:rPr>
                <w:sz w:val="18"/>
                <w:szCs w:val="18"/>
              </w:rPr>
              <w:t>e</w:t>
            </w:r>
            <w:r>
              <w:rPr>
                <w:spacing w:val="-6"/>
                <w:sz w:val="18"/>
                <w:szCs w:val="18"/>
              </w:rPr>
              <w:t xml:space="preserve"> </w:t>
            </w:r>
            <w:r>
              <w:rPr>
                <w:spacing w:val="-2"/>
                <w:sz w:val="18"/>
                <w:szCs w:val="18"/>
              </w:rPr>
              <w:t>i</w:t>
            </w:r>
            <w:r>
              <w:rPr>
                <w:sz w:val="18"/>
                <w:szCs w:val="18"/>
              </w:rPr>
              <w:t>l</w:t>
            </w:r>
            <w:r>
              <w:rPr>
                <w:spacing w:val="-5"/>
                <w:sz w:val="18"/>
                <w:szCs w:val="18"/>
              </w:rPr>
              <w:t xml:space="preserve"> </w:t>
            </w:r>
            <w:r>
              <w:rPr>
                <w:spacing w:val="-1"/>
                <w:sz w:val="18"/>
                <w:szCs w:val="18"/>
              </w:rPr>
              <w:t>s</w:t>
            </w:r>
            <w:r>
              <w:rPr>
                <w:spacing w:val="-2"/>
                <w:sz w:val="18"/>
                <w:szCs w:val="18"/>
              </w:rPr>
              <w:t>u</w:t>
            </w:r>
            <w:r>
              <w:rPr>
                <w:sz w:val="18"/>
                <w:szCs w:val="18"/>
              </w:rPr>
              <w:t>o</w:t>
            </w:r>
            <w:r>
              <w:rPr>
                <w:spacing w:val="-4"/>
                <w:sz w:val="18"/>
                <w:szCs w:val="18"/>
              </w:rPr>
              <w:t xml:space="preserve"> </w:t>
            </w:r>
            <w:r>
              <w:rPr>
                <w:spacing w:val="-2"/>
                <w:sz w:val="18"/>
                <w:szCs w:val="18"/>
              </w:rPr>
              <w:t>i</w:t>
            </w:r>
            <w:r>
              <w:rPr>
                <w:spacing w:val="1"/>
                <w:sz w:val="18"/>
                <w:szCs w:val="18"/>
              </w:rPr>
              <w:t>n</w:t>
            </w:r>
            <w:r>
              <w:rPr>
                <w:spacing w:val="-1"/>
                <w:sz w:val="18"/>
                <w:szCs w:val="18"/>
              </w:rPr>
              <w:t>c</w:t>
            </w:r>
            <w:r>
              <w:rPr>
                <w:sz w:val="18"/>
                <w:szCs w:val="18"/>
              </w:rPr>
              <w:t>r</w:t>
            </w:r>
            <w:r>
              <w:rPr>
                <w:spacing w:val="-1"/>
                <w:sz w:val="18"/>
                <w:szCs w:val="18"/>
              </w:rPr>
              <w:t>eme</w:t>
            </w:r>
            <w:r>
              <w:rPr>
                <w:spacing w:val="1"/>
                <w:sz w:val="18"/>
                <w:szCs w:val="18"/>
              </w:rPr>
              <w:t>n</w:t>
            </w:r>
            <w:r>
              <w:rPr>
                <w:sz w:val="18"/>
                <w:szCs w:val="18"/>
              </w:rPr>
              <w:t>to</w:t>
            </w:r>
            <w:r>
              <w:rPr>
                <w:spacing w:val="-4"/>
                <w:sz w:val="18"/>
                <w:szCs w:val="18"/>
              </w:rPr>
              <w:t xml:space="preserve"> </w:t>
            </w:r>
            <w:r>
              <w:rPr>
                <w:spacing w:val="-2"/>
                <w:sz w:val="18"/>
                <w:szCs w:val="18"/>
              </w:rPr>
              <w:t>v</w:t>
            </w:r>
            <w:r>
              <w:rPr>
                <w:sz w:val="18"/>
                <w:szCs w:val="18"/>
              </w:rPr>
              <w:t>i</w:t>
            </w:r>
            <w:r>
              <w:rPr>
                <w:spacing w:val="-1"/>
                <w:sz w:val="18"/>
                <w:szCs w:val="18"/>
              </w:rPr>
              <w:t>e</w:t>
            </w:r>
            <w:r>
              <w:rPr>
                <w:spacing w:val="1"/>
                <w:sz w:val="18"/>
                <w:szCs w:val="18"/>
              </w:rPr>
              <w:t>n</w:t>
            </w:r>
            <w:r>
              <w:rPr>
                <w:sz w:val="18"/>
                <w:szCs w:val="18"/>
              </w:rPr>
              <w:t>e</w:t>
            </w:r>
            <w:r>
              <w:rPr>
                <w:spacing w:val="-6"/>
                <w:sz w:val="18"/>
                <w:szCs w:val="18"/>
              </w:rPr>
              <w:t xml:space="preserve"> </w:t>
            </w:r>
            <w:r>
              <w:rPr>
                <w:spacing w:val="-2"/>
                <w:sz w:val="18"/>
                <w:szCs w:val="18"/>
              </w:rPr>
              <w:t>g</w:t>
            </w:r>
            <w:r>
              <w:rPr>
                <w:spacing w:val="-1"/>
                <w:sz w:val="18"/>
                <w:szCs w:val="18"/>
              </w:rPr>
              <w:t>es</w:t>
            </w:r>
            <w:r>
              <w:rPr>
                <w:sz w:val="18"/>
                <w:szCs w:val="18"/>
              </w:rPr>
              <w:t>tito</w:t>
            </w:r>
            <w:r>
              <w:rPr>
                <w:spacing w:val="-5"/>
                <w:sz w:val="18"/>
                <w:szCs w:val="18"/>
              </w:rPr>
              <w:t xml:space="preserve"> </w:t>
            </w:r>
            <w:r>
              <w:rPr>
                <w:spacing w:val="1"/>
                <w:sz w:val="18"/>
                <w:szCs w:val="18"/>
              </w:rPr>
              <w:t>d</w:t>
            </w:r>
            <w:r>
              <w:rPr>
                <w:spacing w:val="-1"/>
                <w:sz w:val="18"/>
                <w:szCs w:val="18"/>
              </w:rPr>
              <w:t>a</w:t>
            </w:r>
            <w:r>
              <w:rPr>
                <w:sz w:val="18"/>
                <w:szCs w:val="18"/>
              </w:rPr>
              <w:t>ll</w:t>
            </w:r>
            <w:r>
              <w:rPr>
                <w:spacing w:val="-2"/>
                <w:sz w:val="18"/>
                <w:szCs w:val="18"/>
              </w:rPr>
              <w:t>'</w:t>
            </w:r>
            <w:r>
              <w:rPr>
                <w:spacing w:val="-1"/>
                <w:sz w:val="18"/>
                <w:szCs w:val="18"/>
              </w:rPr>
              <w:t>a</w:t>
            </w:r>
            <w:r>
              <w:rPr>
                <w:spacing w:val="-2"/>
                <w:sz w:val="18"/>
                <w:szCs w:val="18"/>
              </w:rPr>
              <w:t>p</w:t>
            </w:r>
            <w:r>
              <w:rPr>
                <w:spacing w:val="1"/>
                <w:sz w:val="18"/>
                <w:szCs w:val="18"/>
              </w:rPr>
              <w:t>p</w:t>
            </w:r>
            <w:r>
              <w:rPr>
                <w:sz w:val="18"/>
                <w:szCs w:val="18"/>
              </w:rPr>
              <w:t>li</w:t>
            </w:r>
            <w:r>
              <w:rPr>
                <w:spacing w:val="-1"/>
                <w:sz w:val="18"/>
                <w:szCs w:val="18"/>
              </w:rPr>
              <w:t>caz</w:t>
            </w:r>
            <w:r>
              <w:rPr>
                <w:sz w:val="18"/>
                <w:szCs w:val="18"/>
              </w:rPr>
              <w:t>i</w:t>
            </w:r>
            <w:r>
              <w:rPr>
                <w:spacing w:val="1"/>
                <w:sz w:val="18"/>
                <w:szCs w:val="18"/>
              </w:rPr>
              <w:t>on</w:t>
            </w:r>
            <w:r>
              <w:rPr>
                <w:spacing w:val="-1"/>
                <w:sz w:val="18"/>
                <w:szCs w:val="18"/>
              </w:rPr>
              <w:t>e</w:t>
            </w:r>
            <w:r>
              <w:rPr>
                <w:sz w:val="18"/>
                <w:szCs w:val="18"/>
              </w:rPr>
              <w:t>.</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DESCR</w:t>
            </w:r>
          </w:p>
        </w:tc>
        <w:tc>
          <w:tcPr>
            <w:tcW w:w="269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219"/>
              <w:jc w:val="both"/>
              <w:rPr>
                <w:sz w:val="18"/>
                <w:szCs w:val="18"/>
              </w:rPr>
            </w:pPr>
            <w:r>
              <w:rPr>
                <w:sz w:val="18"/>
                <w:szCs w:val="18"/>
              </w:rPr>
              <w:t>VARCHAR2 (2000 CHAR) NOT NULL</w:t>
            </w:r>
          </w:p>
        </w:tc>
        <w:tc>
          <w:tcPr>
            <w:tcW w:w="41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C</w:t>
            </w:r>
            <w:r>
              <w:rPr>
                <w:spacing w:val="1"/>
                <w:sz w:val="18"/>
                <w:szCs w:val="18"/>
              </w:rPr>
              <w:t>a</w:t>
            </w:r>
            <w:r>
              <w:rPr>
                <w:spacing w:val="-5"/>
                <w:sz w:val="18"/>
                <w:szCs w:val="18"/>
              </w:rPr>
              <w:t>m</w:t>
            </w:r>
            <w:r>
              <w:rPr>
                <w:spacing w:val="1"/>
                <w:sz w:val="18"/>
                <w:szCs w:val="18"/>
              </w:rPr>
              <w:t>p</w:t>
            </w:r>
            <w:r>
              <w:rPr>
                <w:sz w:val="18"/>
                <w:szCs w:val="18"/>
              </w:rPr>
              <w:t>o</w:t>
            </w:r>
            <w:r>
              <w:rPr>
                <w:spacing w:val="-3"/>
                <w:sz w:val="18"/>
                <w:szCs w:val="18"/>
              </w:rPr>
              <w:t xml:space="preserve"> </w:t>
            </w:r>
            <w:r>
              <w:rPr>
                <w:sz w:val="18"/>
                <w:szCs w:val="18"/>
              </w:rPr>
              <w:t>in</w:t>
            </w:r>
            <w:r>
              <w:rPr>
                <w:spacing w:val="-3"/>
                <w:sz w:val="18"/>
                <w:szCs w:val="18"/>
              </w:rPr>
              <w:t xml:space="preserve"> </w:t>
            </w:r>
            <w:r>
              <w:rPr>
                <w:spacing w:val="-5"/>
                <w:sz w:val="18"/>
                <w:szCs w:val="18"/>
              </w:rPr>
              <w:t>c</w:t>
            </w:r>
            <w:r>
              <w:rPr>
                <w:spacing w:val="1"/>
                <w:sz w:val="18"/>
                <w:szCs w:val="18"/>
              </w:rPr>
              <w:t>u</w:t>
            </w:r>
            <w:r>
              <w:rPr>
                <w:sz w:val="18"/>
                <w:szCs w:val="18"/>
              </w:rPr>
              <w:t>i</w:t>
            </w:r>
            <w:r>
              <w:rPr>
                <w:spacing w:val="-3"/>
                <w:sz w:val="18"/>
                <w:szCs w:val="18"/>
              </w:rPr>
              <w:t xml:space="preserve"> </w:t>
            </w:r>
            <w:r>
              <w:rPr>
                <w:spacing w:val="-2"/>
                <w:sz w:val="18"/>
                <w:szCs w:val="18"/>
              </w:rPr>
              <w:t>i</w:t>
            </w:r>
            <w:r>
              <w:rPr>
                <w:spacing w:val="1"/>
                <w:sz w:val="18"/>
                <w:szCs w:val="18"/>
              </w:rPr>
              <w:t>n</w:t>
            </w:r>
            <w:r>
              <w:rPr>
                <w:spacing w:val="-1"/>
                <w:sz w:val="18"/>
                <w:szCs w:val="18"/>
              </w:rPr>
              <w:t>se</w:t>
            </w:r>
            <w:r>
              <w:rPr>
                <w:sz w:val="18"/>
                <w:szCs w:val="18"/>
              </w:rPr>
              <w:t>rire</w:t>
            </w:r>
            <w:r>
              <w:rPr>
                <w:spacing w:val="-5"/>
                <w:sz w:val="18"/>
                <w:szCs w:val="18"/>
              </w:rPr>
              <w:t xml:space="preserve"> </w:t>
            </w:r>
            <w:r>
              <w:rPr>
                <w:sz w:val="18"/>
                <w:szCs w:val="18"/>
              </w:rPr>
              <w:t>la</w:t>
            </w:r>
            <w:r>
              <w:rPr>
                <w:spacing w:val="-4"/>
                <w:sz w:val="18"/>
                <w:szCs w:val="18"/>
              </w:rPr>
              <w:t xml:space="preserve"> </w:t>
            </w:r>
            <w:r>
              <w:rPr>
                <w:spacing w:val="-2"/>
                <w:sz w:val="18"/>
                <w:szCs w:val="18"/>
              </w:rPr>
              <w:t>n</w:t>
            </w:r>
            <w:r>
              <w:rPr>
                <w:spacing w:val="1"/>
                <w:sz w:val="18"/>
                <w:szCs w:val="18"/>
              </w:rPr>
              <w:t>o</w:t>
            </w:r>
            <w:r>
              <w:rPr>
                <w:sz w:val="18"/>
                <w:szCs w:val="18"/>
              </w:rPr>
              <w:t>ta</w:t>
            </w:r>
            <w:r>
              <w:rPr>
                <w:spacing w:val="-5"/>
                <w:sz w:val="18"/>
                <w:szCs w:val="18"/>
              </w:rPr>
              <w:t xml:space="preserve"> </w:t>
            </w:r>
            <w:r>
              <w:rPr>
                <w:sz w:val="18"/>
                <w:szCs w:val="18"/>
              </w:rPr>
              <w:t>(</w:t>
            </w:r>
            <w:r>
              <w:rPr>
                <w:spacing w:val="-5"/>
                <w:sz w:val="18"/>
                <w:szCs w:val="18"/>
              </w:rPr>
              <w:t>m</w:t>
            </w:r>
            <w:r>
              <w:rPr>
                <w:spacing w:val="1"/>
                <w:sz w:val="18"/>
                <w:szCs w:val="18"/>
              </w:rPr>
              <w:t>a</w:t>
            </w:r>
            <w:r>
              <w:rPr>
                <w:sz w:val="18"/>
                <w:szCs w:val="18"/>
              </w:rPr>
              <w:t>x</w:t>
            </w:r>
            <w:r>
              <w:rPr>
                <w:spacing w:val="-5"/>
                <w:sz w:val="18"/>
                <w:szCs w:val="18"/>
              </w:rPr>
              <w:t xml:space="preserve"> </w:t>
            </w:r>
            <w:r>
              <w:rPr>
                <w:spacing w:val="1"/>
                <w:sz w:val="18"/>
                <w:szCs w:val="18"/>
              </w:rPr>
              <w:t>20</w:t>
            </w:r>
            <w:r>
              <w:rPr>
                <w:spacing w:val="-2"/>
                <w:sz w:val="18"/>
                <w:szCs w:val="18"/>
              </w:rPr>
              <w:t>0</w:t>
            </w:r>
            <w:r>
              <w:rPr>
                <w:sz w:val="18"/>
                <w:szCs w:val="18"/>
              </w:rPr>
              <w:t>0</w:t>
            </w:r>
            <w:r>
              <w:rPr>
                <w:spacing w:val="-2"/>
                <w:sz w:val="18"/>
                <w:szCs w:val="18"/>
              </w:rPr>
              <w:t xml:space="preserve"> </w:t>
            </w:r>
            <w:r>
              <w:rPr>
                <w:spacing w:val="-1"/>
                <w:sz w:val="18"/>
                <w:szCs w:val="18"/>
              </w:rPr>
              <w:t>ca</w:t>
            </w:r>
            <w:r>
              <w:rPr>
                <w:sz w:val="18"/>
                <w:szCs w:val="18"/>
              </w:rPr>
              <w:t>r</w:t>
            </w:r>
            <w:r>
              <w:rPr>
                <w:spacing w:val="-1"/>
                <w:sz w:val="18"/>
                <w:szCs w:val="18"/>
              </w:rPr>
              <w:t>a</w:t>
            </w:r>
            <w:r>
              <w:rPr>
                <w:sz w:val="18"/>
                <w:szCs w:val="18"/>
              </w:rPr>
              <w:t>tt</w:t>
            </w:r>
            <w:r>
              <w:rPr>
                <w:spacing w:val="-1"/>
                <w:sz w:val="18"/>
                <w:szCs w:val="18"/>
              </w:rPr>
              <w:t>e</w:t>
            </w:r>
            <w:r>
              <w:rPr>
                <w:sz w:val="18"/>
                <w:szCs w:val="18"/>
              </w:rPr>
              <w:t>ri).</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69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1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69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1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69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1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COD_OPERATORE_AGGIORNAMENTO</w:t>
            </w:r>
          </w:p>
        </w:tc>
        <w:tc>
          <w:tcPr>
            <w:tcW w:w="269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tc>
        <w:tc>
          <w:tcPr>
            <w:tcW w:w="41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69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1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69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1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EVE_ID_EVENTO</w:t>
            </w:r>
          </w:p>
        </w:tc>
        <w:tc>
          <w:tcPr>
            <w:tcW w:w="269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1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Idnetificativo dell’evento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OGGETTO_NOTA_RES</w:t>
            </w:r>
          </w:p>
        </w:tc>
        <w:tc>
          <w:tcPr>
            <w:tcW w:w="269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(45 CHAR)</w:t>
            </w:r>
          </w:p>
        </w:tc>
        <w:tc>
          <w:tcPr>
            <w:tcW w:w="41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Descrzione nota all’oggetto RES</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FAS_SIE_ID_FASCICOLO_SIEP</w:t>
            </w:r>
          </w:p>
        </w:tc>
        <w:tc>
          <w:tcPr>
            <w:tcW w:w="269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1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041"/>
        <w:gridCol w:w="2777"/>
        <w:gridCol w:w="4037"/>
      </w:tblGrid>
      <w:tr w:rsidR="00880ABD">
        <w:tc>
          <w:tcPr>
            <w:tcW w:w="3041"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77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403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3041"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CAM_NOT_EVE_FK</w:t>
            </w:r>
          </w:p>
        </w:tc>
        <w:tc>
          <w:tcPr>
            <w:tcW w:w="2777"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4037"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3041"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CAM_NOT_FAS_SIE_FK</w:t>
            </w:r>
          </w:p>
        </w:tc>
        <w:tc>
          <w:tcPr>
            <w:tcW w:w="2777"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4037"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ISTANZA</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CAM_ID_CAMPO_NOTE_FK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CAM_ID_CAMPO_NOTE</w:t>
            </w:r>
          </w:p>
        </w:tc>
      </w:tr>
    </w:tbl>
    <w:p w:rsidR="00880ABD" w:rsidRDefault="00880ABD">
      <w:pPr>
        <w:pStyle w:val="normal"/>
        <w:rPr>
          <w:rFonts w:ascii="Calibri" w:hAnsi="Calibri" w:cs="Calibri"/>
          <w:smallCaps/>
        </w:rPr>
      </w:pPr>
    </w:p>
    <w:p w:rsidR="00880ABD" w:rsidRDefault="00880ABD">
      <w:pPr>
        <w:pStyle w:val="BVN1"/>
        <w:pageBreakBefore/>
      </w:pPr>
      <w:bookmarkStart w:id="30" w:name="_Toc78536590"/>
      <w:r>
        <w:rPr>
          <w:spacing w:val="-6"/>
        </w:rPr>
        <w:lastRenderedPageBreak/>
        <w:t>CANCELLERIA_ASSEGNATARIA</w:t>
      </w:r>
      <w:bookmarkEnd w:id="30"/>
    </w:p>
    <w:p w:rsidR="00880ABD" w:rsidRDefault="00880ABD">
      <w:pPr>
        <w:pStyle w:val="Paragrafoelenco"/>
        <w:numPr>
          <w:ilvl w:val="0"/>
          <w:numId w:val="0"/>
        </w:numPr>
      </w:pPr>
    </w:p>
    <w:p w:rsidR="00880ABD" w:rsidRDefault="00880ABD">
      <w:pPr>
        <w:pStyle w:val="normal"/>
      </w:pPr>
      <w:r>
        <w:rPr>
          <w:rFonts w:ascii="Calibri" w:hAnsi="Calibri" w:cs="Calibri"/>
          <w:smallCaps/>
        </w:rPr>
        <w:t>La tabella contiene i dati relativi alla cancelleria assegnataria. utilizzata dal sottositema 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676"/>
        <w:gridCol w:w="2689"/>
        <w:gridCol w:w="4065"/>
      </w:tblGrid>
      <w:tr w:rsidR="00880ABD">
        <w:trPr>
          <w:tblHeader/>
        </w:trPr>
        <w:tc>
          <w:tcPr>
            <w:tcW w:w="3676" w:type="dxa"/>
            <w:tcBorders>
              <w:top w:val="double" w:sz="40" w:space="0" w:color="C0C0C0"/>
              <w:left w:val="double" w:sz="40" w:space="0" w:color="C0C0C0"/>
              <w:bottom w:val="double" w:sz="1" w:space="0" w:color="C0C0C0"/>
            </w:tcBorders>
            <w:shd w:val="clear" w:color="auto" w:fill="000000"/>
          </w:tcPr>
          <w:p w:rsidR="00880ABD" w:rsidRDefault="00880ABD">
            <w:pPr>
              <w:pStyle w:val="TableParagraph"/>
              <w:kinsoku w:val="0"/>
              <w:overflowPunct w:val="0"/>
              <w:spacing w:before="47"/>
              <w:ind w:left="54"/>
              <w:rPr>
                <w:sz w:val="18"/>
                <w:szCs w:val="18"/>
              </w:rPr>
            </w:pPr>
            <w:r>
              <w:rPr>
                <w:sz w:val="18"/>
                <w:szCs w:val="18"/>
              </w:rPr>
              <w:t>Field</w:t>
            </w:r>
          </w:p>
        </w:tc>
        <w:tc>
          <w:tcPr>
            <w:tcW w:w="2689" w:type="dxa"/>
            <w:tcBorders>
              <w:top w:val="double" w:sz="40" w:space="0" w:color="C0C0C0"/>
              <w:left w:val="double" w:sz="1" w:space="0" w:color="C0C0C0"/>
              <w:bottom w:val="double" w:sz="1" w:space="0" w:color="C0C0C0"/>
            </w:tcBorders>
            <w:shd w:val="clear" w:color="auto" w:fill="000000"/>
          </w:tcPr>
          <w:p w:rsidR="00880ABD" w:rsidRDefault="00880ABD">
            <w:pPr>
              <w:pStyle w:val="TableParagraph"/>
              <w:kinsoku w:val="0"/>
              <w:overflowPunct w:val="0"/>
              <w:spacing w:before="47"/>
              <w:ind w:left="54"/>
              <w:rPr>
                <w:rFonts w:ascii="Calibri" w:hAnsi="Calibri" w:cs="Calibri"/>
                <w:b/>
                <w:smallCaps/>
              </w:rPr>
            </w:pPr>
            <w:r>
              <w:rPr>
                <w:sz w:val="18"/>
                <w:szCs w:val="18"/>
              </w:rPr>
              <w:t>Datatype</w:t>
            </w:r>
          </w:p>
        </w:tc>
        <w:tc>
          <w:tcPr>
            <w:tcW w:w="406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7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COD_CANCELLERIA_ASSEGNATARIA</w:t>
            </w:r>
          </w:p>
        </w:tc>
        <w:tc>
          <w:tcPr>
            <w:tcW w:w="268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(3 CHAR) NOT NULL</w:t>
            </w:r>
          </w:p>
        </w:tc>
        <w:tc>
          <w:tcPr>
            <w:tcW w:w="40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tabella</w:t>
            </w:r>
          </w:p>
        </w:tc>
      </w:tr>
      <w:tr w:rsidR="00880ABD">
        <w:tc>
          <w:tcPr>
            <w:tcW w:w="367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w:t>
            </w:r>
          </w:p>
        </w:tc>
        <w:tc>
          <w:tcPr>
            <w:tcW w:w="268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(11 CHAR) NOT NULL</w:t>
            </w:r>
          </w:p>
        </w:tc>
        <w:tc>
          <w:tcPr>
            <w:tcW w:w="40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dell’ufficio</w:t>
            </w:r>
          </w:p>
        </w:tc>
      </w:tr>
      <w:tr w:rsidR="00880ABD">
        <w:tc>
          <w:tcPr>
            <w:tcW w:w="367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DESC_CANCELLERIA_ASSEGNATARIA</w:t>
            </w:r>
          </w:p>
        </w:tc>
        <w:tc>
          <w:tcPr>
            <w:tcW w:w="268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tc>
        <w:tc>
          <w:tcPr>
            <w:tcW w:w="40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Descrizione della cancelleria assegnataria</w:t>
            </w:r>
          </w:p>
        </w:tc>
      </w:tr>
      <w:tr w:rsidR="00880ABD">
        <w:tc>
          <w:tcPr>
            <w:tcW w:w="367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68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0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67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68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0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67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68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0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67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COD_OPERATORE_AGGIORNAMENTO</w:t>
            </w:r>
          </w:p>
        </w:tc>
        <w:tc>
          <w:tcPr>
            <w:tcW w:w="268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tc>
        <w:tc>
          <w:tcPr>
            <w:tcW w:w="40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67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68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0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67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68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0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bl>
    <w:p w:rsidR="00880ABD" w:rsidRDefault="00880ABD">
      <w:pPr>
        <w:pStyle w:val="BVNGranataSottolineato"/>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CANC_ASS_FASC_SIUS</w:t>
            </w:r>
          </w:p>
        </w:tc>
        <w:tc>
          <w:tcPr>
            <w:tcW w:w="2913"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CAN_ASS_FAS_SIUS_CAN_ASS</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COD_CANCELLERIA_ASSEGNATARIA</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CANC_ASS_FASC_SIUS</w:t>
            </w:r>
          </w:p>
        </w:tc>
        <w:tc>
          <w:tcPr>
            <w:tcW w:w="2913"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CAN_ASS_FAS_SIUS_CAN_ASS</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COD_UFFICIO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ageBreakBefore/>
      </w:pPr>
      <w:bookmarkStart w:id="31" w:name="_Toc78536591"/>
      <w:r>
        <w:rPr>
          <w:spacing w:val="-6"/>
        </w:rPr>
        <w:lastRenderedPageBreak/>
        <w:t>CANC_ASS_FASC_SIUS</w:t>
      </w:r>
      <w:bookmarkEnd w:id="31"/>
    </w:p>
    <w:p w:rsidR="00880ABD" w:rsidRDefault="00880ABD">
      <w:pPr>
        <w:pStyle w:val="Paragrafoelenco"/>
        <w:numPr>
          <w:ilvl w:val="0"/>
          <w:numId w:val="0"/>
        </w:numPr>
      </w:pPr>
    </w:p>
    <w:p w:rsidR="00880ABD" w:rsidRDefault="00880ABD">
      <w:pPr>
        <w:pStyle w:val="normal"/>
      </w:pPr>
      <w:r>
        <w:rPr>
          <w:rFonts w:ascii="Calibri" w:hAnsi="Calibri" w:cs="Calibri"/>
          <w:smallCaps/>
        </w:rPr>
        <w:t>La tabella è un’associativa tra il fascicolo sius e la cancelleria assegnataria. utilizzata dal sottositema 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810"/>
        <w:gridCol w:w="2649"/>
        <w:gridCol w:w="3971"/>
      </w:tblGrid>
      <w:tr w:rsidR="00880ABD">
        <w:trPr>
          <w:tblHeader/>
        </w:trPr>
        <w:tc>
          <w:tcPr>
            <w:tcW w:w="381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4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397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49"/>
              <w:rPr>
                <w:spacing w:val="-1"/>
                <w:sz w:val="18"/>
                <w:szCs w:val="18"/>
              </w:rPr>
            </w:pPr>
            <w:r>
              <w:rPr>
                <w:sz w:val="18"/>
                <w:szCs w:val="18"/>
              </w:rPr>
              <w:t>COD_CANCELLERIA_ASSEGNATARIA</w:t>
            </w:r>
          </w:p>
        </w:tc>
        <w:tc>
          <w:tcPr>
            <w:tcW w:w="26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49" w:right="273"/>
              <w:rPr>
                <w:sz w:val="18"/>
                <w:szCs w:val="18"/>
              </w:rPr>
            </w:pPr>
            <w:r>
              <w:rPr>
                <w:spacing w:val="-1"/>
                <w:sz w:val="18"/>
                <w:szCs w:val="18"/>
              </w:rPr>
              <w:t>VARCHAR2 (3 CHAR) NOT NULL</w:t>
            </w:r>
          </w:p>
        </w:tc>
        <w:tc>
          <w:tcPr>
            <w:tcW w:w="39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cancelleria assegnataria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49"/>
              <w:rPr>
                <w:spacing w:val="-1"/>
                <w:sz w:val="18"/>
                <w:szCs w:val="18"/>
              </w:rPr>
            </w:pPr>
            <w:r>
              <w:rPr>
                <w:sz w:val="18"/>
                <w:szCs w:val="18"/>
              </w:rPr>
              <w:t>C</w:t>
            </w:r>
            <w:r>
              <w:rPr>
                <w:spacing w:val="-1"/>
                <w:sz w:val="18"/>
                <w:szCs w:val="18"/>
              </w:rPr>
              <w:t>OD</w:t>
            </w:r>
            <w:r>
              <w:rPr>
                <w:spacing w:val="1"/>
                <w:sz w:val="18"/>
                <w:szCs w:val="18"/>
              </w:rPr>
              <w:t>_</w:t>
            </w:r>
            <w:r>
              <w:rPr>
                <w:spacing w:val="-1"/>
                <w:sz w:val="18"/>
                <w:szCs w:val="18"/>
              </w:rPr>
              <w:t>U</w:t>
            </w:r>
            <w:r>
              <w:rPr>
                <w:sz w:val="18"/>
                <w:szCs w:val="18"/>
              </w:rPr>
              <w:t>FFICIO</w:t>
            </w:r>
          </w:p>
        </w:tc>
        <w:tc>
          <w:tcPr>
            <w:tcW w:w="26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49" w:right="273"/>
              <w:rPr>
                <w:sz w:val="18"/>
                <w:szCs w:val="18"/>
              </w:rPr>
            </w:pPr>
            <w:r>
              <w:rPr>
                <w:spacing w:val="-1"/>
                <w:sz w:val="18"/>
                <w:szCs w:val="18"/>
              </w:rPr>
              <w:t>VARCHAR2 (11 CHAR) NOT NULL</w:t>
            </w:r>
          </w:p>
        </w:tc>
        <w:tc>
          <w:tcPr>
            <w:tcW w:w="39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dell’Ufficio</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49"/>
              <w:rPr>
                <w:spacing w:val="-1"/>
                <w:sz w:val="18"/>
                <w:szCs w:val="18"/>
              </w:rPr>
            </w:pPr>
            <w:r>
              <w:rPr>
                <w:spacing w:val="3"/>
                <w:sz w:val="18"/>
                <w:szCs w:val="18"/>
                <w:lang w:val="es-AR"/>
              </w:rPr>
              <w:t>FAS_SIUS_ID_FASCICOLO_SIUS</w:t>
            </w:r>
          </w:p>
        </w:tc>
        <w:tc>
          <w:tcPr>
            <w:tcW w:w="26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49" w:right="273"/>
              <w:rPr>
                <w:sz w:val="18"/>
                <w:szCs w:val="18"/>
              </w:rPr>
            </w:pPr>
            <w:r>
              <w:rPr>
                <w:spacing w:val="-1"/>
                <w:sz w:val="18"/>
                <w:szCs w:val="18"/>
              </w:rPr>
              <w:t>NUMBER NOT NULL</w:t>
            </w:r>
          </w:p>
        </w:tc>
        <w:tc>
          <w:tcPr>
            <w:tcW w:w="39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SIUS</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49"/>
              <w:rPr>
                <w:spacing w:val="-1"/>
                <w:sz w:val="18"/>
                <w:szCs w:val="18"/>
              </w:rPr>
            </w:pPr>
            <w:r>
              <w:rPr>
                <w:spacing w:val="3"/>
                <w:sz w:val="18"/>
                <w:szCs w:val="18"/>
              </w:rPr>
              <w:t>COD_STATO_PROCEDIMENTO</w:t>
            </w:r>
          </w:p>
        </w:tc>
        <w:tc>
          <w:tcPr>
            <w:tcW w:w="26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49" w:right="273"/>
              <w:rPr>
                <w:sz w:val="18"/>
                <w:szCs w:val="18"/>
              </w:rPr>
            </w:pPr>
            <w:r>
              <w:rPr>
                <w:spacing w:val="-1"/>
                <w:sz w:val="18"/>
                <w:szCs w:val="18"/>
              </w:rPr>
              <w:t>VARCHAR2 (4 CHAR)</w:t>
            </w:r>
          </w:p>
        </w:tc>
        <w:tc>
          <w:tcPr>
            <w:tcW w:w="39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Stato del procedimento</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49"/>
              <w:rPr>
                <w:spacing w:val="-1"/>
                <w:sz w:val="18"/>
                <w:szCs w:val="18"/>
              </w:rPr>
            </w:pPr>
            <w:r>
              <w:rPr>
                <w:spacing w:val="3"/>
                <w:sz w:val="18"/>
                <w:szCs w:val="18"/>
              </w:rPr>
              <w:t>DATA_INIZIO</w:t>
            </w:r>
          </w:p>
        </w:tc>
        <w:tc>
          <w:tcPr>
            <w:tcW w:w="26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49" w:right="273"/>
              <w:rPr>
                <w:sz w:val="18"/>
                <w:szCs w:val="18"/>
              </w:rPr>
            </w:pPr>
            <w:r>
              <w:rPr>
                <w:spacing w:val="-1"/>
                <w:sz w:val="18"/>
                <w:szCs w:val="18"/>
              </w:rPr>
              <w:t>DATE NOT NULL</w:t>
            </w:r>
          </w:p>
        </w:tc>
        <w:tc>
          <w:tcPr>
            <w:tcW w:w="39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inizio</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49"/>
              <w:rPr>
                <w:spacing w:val="-1"/>
                <w:sz w:val="18"/>
                <w:szCs w:val="18"/>
              </w:rPr>
            </w:pPr>
            <w:r>
              <w:rPr>
                <w:spacing w:val="3"/>
                <w:sz w:val="18"/>
                <w:szCs w:val="18"/>
              </w:rPr>
              <w:t>DATA_FINE</w:t>
            </w:r>
          </w:p>
        </w:tc>
        <w:tc>
          <w:tcPr>
            <w:tcW w:w="26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49" w:right="273"/>
              <w:rPr>
                <w:sz w:val="18"/>
                <w:szCs w:val="18"/>
              </w:rPr>
            </w:pPr>
            <w:r>
              <w:rPr>
                <w:spacing w:val="-1"/>
                <w:sz w:val="18"/>
                <w:szCs w:val="18"/>
              </w:rPr>
              <w:t>DATE</w:t>
            </w:r>
          </w:p>
        </w:tc>
        <w:tc>
          <w:tcPr>
            <w:tcW w:w="39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fine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49"/>
              <w:rPr>
                <w:spacing w:val="-1"/>
                <w:sz w:val="18"/>
                <w:szCs w:val="18"/>
              </w:rPr>
            </w:pPr>
            <w:r>
              <w:rPr>
                <w:spacing w:val="3"/>
                <w:sz w:val="18"/>
                <w:szCs w:val="18"/>
              </w:rPr>
              <w:t>COD_OPERATORE_INSERIMENTO</w:t>
            </w:r>
          </w:p>
        </w:tc>
        <w:tc>
          <w:tcPr>
            <w:tcW w:w="26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49" w:right="273"/>
              <w:rPr>
                <w:sz w:val="18"/>
                <w:szCs w:val="18"/>
              </w:rPr>
            </w:pPr>
            <w:r>
              <w:rPr>
                <w:spacing w:val="-1"/>
                <w:sz w:val="18"/>
                <w:szCs w:val="18"/>
              </w:rPr>
              <w:t>VARCHAR2 (100 CHAR)</w:t>
            </w:r>
          </w:p>
        </w:tc>
        <w:tc>
          <w:tcPr>
            <w:tcW w:w="39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pacing w:val="-1"/>
                <w:sz w:val="18"/>
                <w:szCs w:val="18"/>
              </w:rPr>
            </w:pPr>
            <w:r>
              <w:rPr>
                <w:spacing w:val="3"/>
                <w:sz w:val="18"/>
                <w:szCs w:val="18"/>
              </w:rPr>
              <w:t>DATA_INSERIMENTO</w:t>
            </w:r>
          </w:p>
        </w:tc>
        <w:tc>
          <w:tcPr>
            <w:tcW w:w="26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49" w:right="273"/>
              <w:rPr>
                <w:sz w:val="18"/>
                <w:szCs w:val="18"/>
              </w:rPr>
            </w:pPr>
            <w:r>
              <w:rPr>
                <w:spacing w:val="-1"/>
                <w:sz w:val="18"/>
                <w:szCs w:val="18"/>
              </w:rPr>
              <w:t>DATE</w:t>
            </w:r>
          </w:p>
        </w:tc>
        <w:tc>
          <w:tcPr>
            <w:tcW w:w="39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COD_UFFICIO_INSERIMENTO</w:t>
            </w:r>
          </w:p>
        </w:tc>
        <w:tc>
          <w:tcPr>
            <w:tcW w:w="26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49" w:right="273"/>
              <w:rPr>
                <w:sz w:val="18"/>
                <w:szCs w:val="18"/>
              </w:rPr>
            </w:pPr>
            <w:r>
              <w:rPr>
                <w:spacing w:val="-1"/>
                <w:sz w:val="18"/>
                <w:szCs w:val="18"/>
              </w:rPr>
              <w:t>VARCHAR2 (11 CHAR)</w:t>
            </w:r>
          </w:p>
        </w:tc>
        <w:tc>
          <w:tcPr>
            <w:tcW w:w="39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3"/>
                <w:sz w:val="18"/>
                <w:szCs w:val="18"/>
              </w:rPr>
              <w:t>COD_OPERATORE_AGGIORNAMENTO</w:t>
            </w:r>
          </w:p>
        </w:tc>
        <w:tc>
          <w:tcPr>
            <w:tcW w:w="26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49" w:right="273"/>
              <w:rPr>
                <w:sz w:val="18"/>
                <w:szCs w:val="18"/>
              </w:rPr>
            </w:pPr>
            <w:r>
              <w:rPr>
                <w:spacing w:val="-1"/>
                <w:sz w:val="18"/>
                <w:szCs w:val="18"/>
              </w:rPr>
              <w:t>VARCHAR2 (100 CHAR)</w:t>
            </w:r>
          </w:p>
        </w:tc>
        <w:tc>
          <w:tcPr>
            <w:tcW w:w="39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DATA_AGGIORNAMENTO</w:t>
            </w:r>
          </w:p>
        </w:tc>
        <w:tc>
          <w:tcPr>
            <w:tcW w:w="26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49" w:right="273"/>
              <w:rPr>
                <w:sz w:val="18"/>
                <w:szCs w:val="18"/>
              </w:rPr>
            </w:pPr>
            <w:r>
              <w:rPr>
                <w:spacing w:val="-1"/>
                <w:sz w:val="18"/>
                <w:szCs w:val="18"/>
              </w:rPr>
              <w:t>DATE</w:t>
            </w:r>
          </w:p>
        </w:tc>
        <w:tc>
          <w:tcPr>
            <w:tcW w:w="39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COD_UFFICIO_AGGIORNAMENTO</w:t>
            </w:r>
          </w:p>
        </w:tc>
        <w:tc>
          <w:tcPr>
            <w:tcW w:w="26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49" w:right="273"/>
              <w:rPr>
                <w:sz w:val="18"/>
                <w:szCs w:val="18"/>
              </w:rPr>
            </w:pPr>
            <w:r>
              <w:rPr>
                <w:spacing w:val="-1"/>
                <w:sz w:val="18"/>
                <w:szCs w:val="18"/>
              </w:rPr>
              <w:t>VARCHAR2 (11 CHAR)</w:t>
            </w:r>
          </w:p>
        </w:tc>
        <w:tc>
          <w:tcPr>
            <w:tcW w:w="39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DESCR_STATO_PROCEDIMENTO</w:t>
            </w:r>
          </w:p>
        </w:tc>
        <w:tc>
          <w:tcPr>
            <w:tcW w:w="26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49" w:right="273"/>
              <w:rPr>
                <w:sz w:val="18"/>
                <w:szCs w:val="18"/>
              </w:rPr>
            </w:pPr>
            <w:r>
              <w:rPr>
                <w:spacing w:val="-1"/>
                <w:sz w:val="18"/>
                <w:szCs w:val="18"/>
              </w:rPr>
              <w:t>VARCHAR2 (2000 CHAR) DEFAULT 'NULL'.</w:t>
            </w:r>
          </w:p>
        </w:tc>
        <w:tc>
          <w:tcPr>
            <w:tcW w:w="39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Descrizione dello stato del procedimento</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3"/>
        <w:gridCol w:w="2694"/>
        <w:gridCol w:w="4218"/>
      </w:tblGrid>
      <w:tr w:rsidR="00880ABD">
        <w:tc>
          <w:tcPr>
            <w:tcW w:w="294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69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4218"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3"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CAN_ASS_FAS_SIUS_CAN_ASS</w:t>
            </w:r>
          </w:p>
        </w:tc>
        <w:tc>
          <w:tcPr>
            <w:tcW w:w="269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COD_UFFICIO</w:t>
            </w:r>
          </w:p>
        </w:tc>
        <w:tc>
          <w:tcPr>
            <w:tcW w:w="4218"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(CANCELLERIA_ASSEGNATARIA.COD_UFFICIO)</w:t>
            </w:r>
          </w:p>
        </w:tc>
      </w:tr>
      <w:tr w:rsidR="00880ABD">
        <w:tc>
          <w:tcPr>
            <w:tcW w:w="2943"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CAN_ASS_FAS_SIUS_CAN_ASS</w:t>
            </w:r>
          </w:p>
        </w:tc>
        <w:tc>
          <w:tcPr>
            <w:tcW w:w="269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COD_CANCELLERIA_ASSEGNATARIA</w:t>
            </w:r>
          </w:p>
        </w:tc>
        <w:tc>
          <w:tcPr>
            <w:tcW w:w="4218"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(CANCELLERIA_ASSEGNATARIA.COD_CANCELLERIA_ASSEGNATARIA)</w:t>
            </w:r>
          </w:p>
        </w:tc>
      </w:tr>
      <w:tr w:rsidR="00880ABD">
        <w:tc>
          <w:tcPr>
            <w:tcW w:w="294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lang w:val="en-US"/>
              </w:rPr>
              <w:t>FAS_SIUS_ID_CAN_ASS_FASC_SIUS</w:t>
            </w:r>
          </w:p>
        </w:tc>
        <w:tc>
          <w:tcPr>
            <w:tcW w:w="2694"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lang w:val="es-AR"/>
              </w:rPr>
              <w:t>FAS_SIUS_ID_FASCICOLO_SIUS</w:t>
            </w:r>
          </w:p>
        </w:tc>
        <w:tc>
          <w:tcPr>
            <w:tcW w:w="4218"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(FASCICOLO_SIUS.ID_FASCICOLO_SIUS)</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ageBreakBefore/>
      </w:pPr>
      <w:bookmarkStart w:id="32" w:name="_Toc78536592"/>
      <w:r>
        <w:rPr>
          <w:spacing w:val="-6"/>
        </w:rPr>
        <w:lastRenderedPageBreak/>
        <w:t>CERTIFICATO_OMONIMI_NSC</w:t>
      </w:r>
      <w:bookmarkEnd w:id="32"/>
    </w:p>
    <w:p w:rsidR="00880ABD" w:rsidRDefault="00880ABD">
      <w:pPr>
        <w:pStyle w:val="Paragrafoelenco"/>
        <w:numPr>
          <w:ilvl w:val="0"/>
          <w:numId w:val="0"/>
        </w:numPr>
      </w:pPr>
    </w:p>
    <w:p w:rsidR="00880ABD" w:rsidRDefault="00880ABD">
      <w:pPr>
        <w:pStyle w:val="normal"/>
      </w:pPr>
      <w:r>
        <w:rPr>
          <w:rFonts w:ascii="Calibri" w:hAnsi="Calibri" w:cs="Calibri"/>
          <w:smallCaps/>
        </w:rPr>
        <w:t>La tabella contiene i dati relativi ai certificati del casellario giudiziale per gli omonimi risultanti nelle ricerche del soggetto. utilizzata dal sottositema siep-sius.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395"/>
        <w:gridCol w:w="2787"/>
        <w:gridCol w:w="4248"/>
      </w:tblGrid>
      <w:tr w:rsidR="00880ABD">
        <w:trPr>
          <w:tblHeader/>
        </w:trPr>
        <w:tc>
          <w:tcPr>
            <w:tcW w:w="339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78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4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I</w:t>
            </w:r>
            <w:r>
              <w:rPr>
                <w:spacing w:val="-1"/>
                <w:sz w:val="18"/>
                <w:szCs w:val="18"/>
              </w:rPr>
              <w:t>D</w:t>
            </w:r>
            <w:r>
              <w:rPr>
                <w:spacing w:val="1"/>
                <w:sz w:val="18"/>
                <w:szCs w:val="18"/>
              </w:rPr>
              <w:t>_</w:t>
            </w:r>
            <w:r>
              <w:rPr>
                <w:sz w:val="18"/>
                <w:szCs w:val="18"/>
              </w:rPr>
              <w:t>CER</w:t>
            </w:r>
            <w:r>
              <w:rPr>
                <w:spacing w:val="-2"/>
                <w:sz w:val="18"/>
                <w:szCs w:val="18"/>
              </w:rPr>
              <w:t>T</w:t>
            </w:r>
            <w:r>
              <w:rPr>
                <w:sz w:val="18"/>
                <w:szCs w:val="18"/>
              </w:rPr>
              <w:t>IFIC</w:t>
            </w:r>
            <w:r>
              <w:rPr>
                <w:spacing w:val="-1"/>
                <w:sz w:val="18"/>
                <w:szCs w:val="18"/>
              </w:rPr>
              <w:t>A</w:t>
            </w:r>
            <w:r>
              <w:rPr>
                <w:spacing w:val="-2"/>
                <w:sz w:val="18"/>
                <w:szCs w:val="18"/>
              </w:rPr>
              <w:t>T</w:t>
            </w:r>
            <w:r>
              <w:rPr>
                <w:spacing w:val="-1"/>
                <w:sz w:val="18"/>
                <w:szCs w:val="18"/>
              </w:rPr>
              <w:t>O</w:t>
            </w:r>
            <w:r>
              <w:rPr>
                <w:spacing w:val="1"/>
                <w:sz w:val="18"/>
                <w:szCs w:val="18"/>
              </w:rPr>
              <w:t>_</w:t>
            </w:r>
            <w:r>
              <w:rPr>
                <w:spacing w:val="-1"/>
                <w:sz w:val="18"/>
                <w:szCs w:val="18"/>
              </w:rPr>
              <w:t>O</w:t>
            </w:r>
            <w:r>
              <w:rPr>
                <w:sz w:val="18"/>
                <w:szCs w:val="18"/>
              </w:rPr>
              <w:t>M</w:t>
            </w:r>
            <w:r>
              <w:rPr>
                <w:spacing w:val="-1"/>
                <w:sz w:val="18"/>
                <w:szCs w:val="18"/>
              </w:rPr>
              <w:t>ON</w:t>
            </w:r>
            <w:r>
              <w:rPr>
                <w:sz w:val="18"/>
                <w:szCs w:val="18"/>
              </w:rPr>
              <w:t>IMI</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01"/>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Chiave primaria  della tabella</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w:t>
            </w:r>
            <w:r>
              <w:rPr>
                <w:sz w:val="18"/>
                <w:szCs w:val="18"/>
              </w:rPr>
              <w:t>T</w:t>
            </w:r>
            <w:r>
              <w:rPr>
                <w:spacing w:val="-3"/>
                <w:sz w:val="18"/>
                <w:szCs w:val="18"/>
              </w:rPr>
              <w:t>A</w:t>
            </w:r>
            <w:r>
              <w:rPr>
                <w:spacing w:val="1"/>
                <w:sz w:val="18"/>
                <w:szCs w:val="18"/>
              </w:rPr>
              <w:t>_</w:t>
            </w:r>
            <w:r>
              <w:rPr>
                <w:sz w:val="18"/>
                <w:szCs w:val="18"/>
              </w:rPr>
              <w:t>I</w:t>
            </w:r>
            <w:r>
              <w:rPr>
                <w:spacing w:val="-1"/>
                <w:sz w:val="18"/>
                <w:szCs w:val="18"/>
              </w:rPr>
              <w:t>N</w:t>
            </w:r>
            <w:r>
              <w:rPr>
                <w:sz w:val="18"/>
                <w:szCs w:val="18"/>
              </w:rPr>
              <w:t>SERIME</w:t>
            </w:r>
            <w:r>
              <w:rPr>
                <w:spacing w:val="-1"/>
                <w:sz w:val="18"/>
                <w:szCs w:val="18"/>
              </w:rPr>
              <w:t>N</w:t>
            </w:r>
            <w:r>
              <w:rPr>
                <w:spacing w:val="-2"/>
                <w:sz w:val="18"/>
                <w:szCs w:val="18"/>
              </w:rPr>
              <w:t>T</w:t>
            </w:r>
            <w:r>
              <w:rPr>
                <w:sz w:val="18"/>
                <w:szCs w:val="18"/>
              </w:rPr>
              <w:t>O</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w:t>
            </w:r>
            <w:r>
              <w:rPr>
                <w:spacing w:val="-2"/>
                <w:sz w:val="18"/>
                <w:szCs w:val="18"/>
              </w:rPr>
              <w:t>T</w:t>
            </w:r>
            <w:r>
              <w:rPr>
                <w:sz w:val="18"/>
                <w:szCs w:val="18"/>
              </w:rPr>
              <w:t>E</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CER</w:t>
            </w:r>
            <w:r>
              <w:rPr>
                <w:spacing w:val="-2"/>
                <w:sz w:val="18"/>
                <w:szCs w:val="18"/>
              </w:rPr>
              <w:t>T</w:t>
            </w:r>
            <w:r>
              <w:rPr>
                <w:sz w:val="18"/>
                <w:szCs w:val="18"/>
              </w:rPr>
              <w:t>IFI</w:t>
            </w:r>
            <w:r>
              <w:rPr>
                <w:spacing w:val="2"/>
                <w:sz w:val="18"/>
                <w:szCs w:val="18"/>
              </w:rPr>
              <w:t>C</w:t>
            </w:r>
            <w:r>
              <w:rPr>
                <w:spacing w:val="-3"/>
                <w:sz w:val="18"/>
                <w:szCs w:val="18"/>
              </w:rPr>
              <w:t>A</w:t>
            </w:r>
            <w:r>
              <w:rPr>
                <w:sz w:val="18"/>
                <w:szCs w:val="18"/>
              </w:rPr>
              <w:t>TO</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B</w:t>
            </w:r>
            <w:r>
              <w:rPr>
                <w:spacing w:val="-2"/>
                <w:sz w:val="18"/>
                <w:szCs w:val="18"/>
              </w:rPr>
              <w:t>L</w:t>
            </w:r>
            <w:r>
              <w:rPr>
                <w:spacing w:val="-1"/>
                <w:sz w:val="18"/>
                <w:szCs w:val="18"/>
              </w:rPr>
              <w:t>O</w:t>
            </w:r>
            <w:r>
              <w:rPr>
                <w:sz w:val="18"/>
                <w:szCs w:val="18"/>
              </w:rPr>
              <w:t>B</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Certificato dei soggetti omonimi</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ageBreakBefore/>
      </w:pPr>
      <w:bookmarkStart w:id="33" w:name="_Toc78536593"/>
      <w:r>
        <w:rPr>
          <w:spacing w:val="-6"/>
        </w:rPr>
        <w:lastRenderedPageBreak/>
        <w:t>CERTIFICATO_STATO_ESEC</w:t>
      </w:r>
      <w:bookmarkEnd w:id="33"/>
    </w:p>
    <w:p w:rsidR="00880ABD" w:rsidRDefault="00880ABD">
      <w:pPr>
        <w:pStyle w:val="Paragrafoelenco"/>
        <w:numPr>
          <w:ilvl w:val="0"/>
          <w:numId w:val="0"/>
        </w:numPr>
      </w:pPr>
    </w:p>
    <w:p w:rsidR="00880ABD" w:rsidRDefault="00880ABD">
      <w:pPr>
        <w:pStyle w:val="normal"/>
      </w:pPr>
      <w:r>
        <w:rPr>
          <w:rFonts w:ascii="Calibri" w:hAnsi="Calibri" w:cs="Calibri"/>
          <w:smallCaps/>
        </w:rPr>
        <w:t>La tabella contiene i dati relativi al certificato dello stato di esecuzione. utilizzata dal sottositema siep-sius.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649"/>
        <w:gridCol w:w="2697"/>
        <w:gridCol w:w="4084"/>
      </w:tblGrid>
      <w:tr w:rsidR="00880ABD">
        <w:trPr>
          <w:tblHeader/>
        </w:trPr>
        <w:tc>
          <w:tcPr>
            <w:tcW w:w="364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9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084"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I</w:t>
            </w:r>
            <w:r>
              <w:rPr>
                <w:spacing w:val="-1"/>
                <w:sz w:val="18"/>
                <w:szCs w:val="18"/>
              </w:rPr>
              <w:t>D</w:t>
            </w:r>
            <w:r>
              <w:rPr>
                <w:spacing w:val="1"/>
                <w:sz w:val="18"/>
                <w:szCs w:val="18"/>
              </w:rPr>
              <w:t>_</w:t>
            </w:r>
            <w:r>
              <w:rPr>
                <w:sz w:val="18"/>
                <w:szCs w:val="18"/>
              </w:rPr>
              <w:t>CER</w:t>
            </w:r>
            <w:r>
              <w:rPr>
                <w:spacing w:val="-2"/>
                <w:sz w:val="18"/>
                <w:szCs w:val="18"/>
              </w:rPr>
              <w:t>T</w:t>
            </w:r>
            <w:r>
              <w:rPr>
                <w:sz w:val="18"/>
                <w:szCs w:val="18"/>
              </w:rPr>
              <w:t>IFIC</w:t>
            </w:r>
            <w:r>
              <w:rPr>
                <w:spacing w:val="-1"/>
                <w:sz w:val="18"/>
                <w:szCs w:val="18"/>
              </w:rPr>
              <w:t>A</w:t>
            </w:r>
            <w:r>
              <w:rPr>
                <w:spacing w:val="-2"/>
                <w:sz w:val="18"/>
                <w:szCs w:val="18"/>
              </w:rPr>
              <w:t>T</w:t>
            </w:r>
            <w:r>
              <w:rPr>
                <w:spacing w:val="-1"/>
                <w:sz w:val="18"/>
                <w:szCs w:val="18"/>
              </w:rPr>
              <w:t>O</w:t>
            </w:r>
            <w:r>
              <w:rPr>
                <w:spacing w:val="1"/>
                <w:sz w:val="18"/>
                <w:szCs w:val="18"/>
              </w:rPr>
              <w:t>_</w:t>
            </w:r>
            <w:r>
              <w:rPr>
                <w:sz w:val="18"/>
                <w:szCs w:val="18"/>
              </w:rPr>
              <w:t>ST</w:t>
            </w:r>
            <w:r>
              <w:rPr>
                <w:spacing w:val="-1"/>
                <w:sz w:val="18"/>
                <w:szCs w:val="18"/>
              </w:rPr>
              <w:t>A</w:t>
            </w:r>
            <w:r>
              <w:rPr>
                <w:spacing w:val="-2"/>
                <w:sz w:val="18"/>
                <w:szCs w:val="18"/>
              </w:rPr>
              <w:t>T</w:t>
            </w:r>
            <w:r>
              <w:rPr>
                <w:spacing w:val="-1"/>
                <w:sz w:val="18"/>
                <w:szCs w:val="18"/>
              </w:rPr>
              <w:t>O</w:t>
            </w:r>
            <w:r>
              <w:rPr>
                <w:spacing w:val="1"/>
                <w:sz w:val="18"/>
                <w:szCs w:val="18"/>
              </w:rPr>
              <w:t>_</w:t>
            </w:r>
            <w:r>
              <w:rPr>
                <w:sz w:val="18"/>
                <w:szCs w:val="18"/>
              </w:rPr>
              <w:t>ESEC</w:t>
            </w:r>
          </w:p>
        </w:tc>
        <w:tc>
          <w:tcPr>
            <w:tcW w:w="269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40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Chiave primaria della tabella</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3"/>
                <w:sz w:val="18"/>
                <w:szCs w:val="18"/>
              </w:rPr>
              <w:t>A</w:t>
            </w:r>
            <w:r>
              <w:rPr>
                <w:spacing w:val="2"/>
                <w:sz w:val="18"/>
                <w:szCs w:val="18"/>
              </w:rPr>
              <w:t>N</w:t>
            </w:r>
            <w:r>
              <w:rPr>
                <w:spacing w:val="-1"/>
                <w:sz w:val="18"/>
                <w:szCs w:val="18"/>
              </w:rPr>
              <w:t>NO</w:t>
            </w:r>
            <w:r>
              <w:rPr>
                <w:sz w:val="18"/>
                <w:szCs w:val="18"/>
              </w:rPr>
              <w:t>T</w:t>
            </w:r>
            <w:r>
              <w:rPr>
                <w:spacing w:val="-3"/>
                <w:sz w:val="18"/>
                <w:szCs w:val="18"/>
              </w:rPr>
              <w:t>A</w:t>
            </w:r>
            <w:r>
              <w:rPr>
                <w:sz w:val="18"/>
                <w:szCs w:val="18"/>
              </w:rPr>
              <w:t>Z</w:t>
            </w:r>
            <w:r>
              <w:rPr>
                <w:spacing w:val="2"/>
                <w:sz w:val="18"/>
                <w:szCs w:val="18"/>
              </w:rPr>
              <w:t>I</w:t>
            </w:r>
            <w:r>
              <w:rPr>
                <w:spacing w:val="-1"/>
                <w:sz w:val="18"/>
                <w:szCs w:val="18"/>
              </w:rPr>
              <w:t>ON</w:t>
            </w:r>
            <w:r>
              <w:rPr>
                <w:sz w:val="18"/>
                <w:szCs w:val="18"/>
              </w:rPr>
              <w:t>I</w:t>
            </w:r>
          </w:p>
        </w:tc>
        <w:tc>
          <w:tcPr>
            <w:tcW w:w="269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22"/>
              <w:rPr>
                <w:sz w:val="18"/>
                <w:szCs w:val="18"/>
              </w:rPr>
            </w:pPr>
            <w:r>
              <w:rPr>
                <w:spacing w:val="2"/>
                <w:sz w:val="18"/>
                <w:szCs w:val="18"/>
              </w:rPr>
              <w:t>V</w:t>
            </w:r>
            <w:r>
              <w:rPr>
                <w:spacing w:val="-3"/>
                <w:sz w:val="18"/>
                <w:szCs w:val="18"/>
              </w:rPr>
              <w:t>A</w:t>
            </w:r>
            <w:r>
              <w:rPr>
                <w:sz w:val="18"/>
                <w:szCs w:val="18"/>
              </w:rPr>
              <w:t>RC</w:t>
            </w:r>
            <w:r>
              <w:rPr>
                <w:spacing w:val="2"/>
                <w:sz w:val="18"/>
                <w:szCs w:val="18"/>
              </w:rPr>
              <w:t>H</w:t>
            </w:r>
            <w:r>
              <w:rPr>
                <w:spacing w:val="-3"/>
                <w:sz w:val="18"/>
                <w:szCs w:val="18"/>
              </w:rPr>
              <w:t>A</w:t>
            </w:r>
            <w:r>
              <w:rPr>
                <w:sz w:val="18"/>
                <w:szCs w:val="18"/>
              </w:rPr>
              <w:t>R2</w:t>
            </w:r>
            <w:r>
              <w:rPr>
                <w:w w:val="99"/>
                <w:sz w:val="18"/>
                <w:szCs w:val="18"/>
              </w:rPr>
              <w:t xml:space="preserve"> </w:t>
            </w:r>
            <w:r>
              <w:rPr>
                <w:sz w:val="18"/>
                <w:szCs w:val="18"/>
              </w:rPr>
              <w:t>(</w:t>
            </w:r>
            <w:r>
              <w:rPr>
                <w:spacing w:val="1"/>
                <w:sz w:val="18"/>
                <w:szCs w:val="18"/>
              </w:rPr>
              <w:t>2</w:t>
            </w:r>
            <w:r>
              <w:rPr>
                <w:spacing w:val="-2"/>
                <w:sz w:val="18"/>
                <w:szCs w:val="18"/>
              </w:rPr>
              <w:t>0</w:t>
            </w:r>
            <w:r>
              <w:rPr>
                <w:spacing w:val="1"/>
                <w:sz w:val="18"/>
                <w:szCs w:val="18"/>
              </w:rPr>
              <w:t>0</w:t>
            </w:r>
            <w:r>
              <w:rPr>
                <w:sz w:val="18"/>
                <w:szCs w:val="18"/>
              </w:rPr>
              <w:t>0</w:t>
            </w:r>
            <w:r>
              <w:rPr>
                <w:spacing w:val="-9"/>
                <w:sz w:val="18"/>
                <w:szCs w:val="18"/>
              </w:rPr>
              <w:t xml:space="preserve"> </w:t>
            </w:r>
            <w:r>
              <w:rPr>
                <w:sz w:val="18"/>
                <w:szCs w:val="18"/>
              </w:rPr>
              <w:t>CHAR)</w:t>
            </w:r>
          </w:p>
        </w:tc>
        <w:tc>
          <w:tcPr>
            <w:tcW w:w="40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Annotazioni</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w:t>
            </w:r>
            <w:r>
              <w:rPr>
                <w:spacing w:val="-1"/>
                <w:sz w:val="18"/>
                <w:szCs w:val="18"/>
              </w:rPr>
              <w:t>A</w:t>
            </w:r>
            <w:r>
              <w:rPr>
                <w:spacing w:val="-3"/>
                <w:sz w:val="18"/>
                <w:szCs w:val="18"/>
              </w:rPr>
              <w:t>G</w:t>
            </w:r>
            <w:r>
              <w:rPr>
                <w:spacing w:val="1"/>
                <w:sz w:val="18"/>
                <w:szCs w:val="18"/>
              </w:rPr>
              <w:t>_</w:t>
            </w:r>
            <w:r>
              <w:rPr>
                <w:spacing w:val="-1"/>
                <w:sz w:val="18"/>
                <w:szCs w:val="18"/>
              </w:rPr>
              <w:t>U</w:t>
            </w:r>
            <w:r>
              <w:rPr>
                <w:spacing w:val="3"/>
                <w:sz w:val="18"/>
                <w:szCs w:val="18"/>
              </w:rPr>
              <w:t>P</w:t>
            </w:r>
            <w:r>
              <w:rPr>
                <w:spacing w:val="-2"/>
                <w:sz w:val="18"/>
                <w:szCs w:val="18"/>
              </w:rPr>
              <w:t>L</w:t>
            </w:r>
            <w:r>
              <w:rPr>
                <w:spacing w:val="-1"/>
                <w:sz w:val="18"/>
                <w:szCs w:val="18"/>
              </w:rPr>
              <w:t>OA</w:t>
            </w:r>
            <w:r>
              <w:rPr>
                <w:sz w:val="18"/>
                <w:szCs w:val="18"/>
              </w:rPr>
              <w:t>D</w:t>
            </w:r>
          </w:p>
        </w:tc>
        <w:tc>
          <w:tcPr>
            <w:tcW w:w="269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 CHAR) NOT NULL</w:t>
            </w:r>
          </w:p>
        </w:tc>
        <w:tc>
          <w:tcPr>
            <w:tcW w:w="40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Flag upload S/N</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DO</w:t>
            </w:r>
            <w:r>
              <w:rPr>
                <w:sz w:val="18"/>
                <w:szCs w:val="18"/>
              </w:rPr>
              <w:t>C</w:t>
            </w:r>
            <w:r>
              <w:rPr>
                <w:spacing w:val="1"/>
                <w:sz w:val="18"/>
                <w:szCs w:val="18"/>
              </w:rPr>
              <w:t>_</w:t>
            </w:r>
            <w:r>
              <w:rPr>
                <w:sz w:val="18"/>
                <w:szCs w:val="18"/>
              </w:rPr>
              <w:t>B</w:t>
            </w:r>
            <w:r>
              <w:rPr>
                <w:spacing w:val="-2"/>
                <w:sz w:val="18"/>
                <w:szCs w:val="18"/>
              </w:rPr>
              <w:t>L</w:t>
            </w:r>
            <w:r>
              <w:rPr>
                <w:spacing w:val="-1"/>
                <w:sz w:val="18"/>
                <w:szCs w:val="18"/>
              </w:rPr>
              <w:t>O</w:t>
            </w:r>
            <w:r>
              <w:rPr>
                <w:sz w:val="18"/>
                <w:szCs w:val="18"/>
              </w:rPr>
              <w:t>B</w:t>
            </w:r>
          </w:p>
        </w:tc>
        <w:tc>
          <w:tcPr>
            <w:tcW w:w="269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B</w:t>
            </w:r>
            <w:r>
              <w:rPr>
                <w:spacing w:val="-2"/>
                <w:sz w:val="18"/>
                <w:szCs w:val="18"/>
              </w:rPr>
              <w:t>L</w:t>
            </w:r>
            <w:r>
              <w:rPr>
                <w:spacing w:val="-1"/>
                <w:sz w:val="18"/>
                <w:szCs w:val="18"/>
              </w:rPr>
              <w:t>O</w:t>
            </w:r>
            <w:r>
              <w:rPr>
                <w:sz w:val="18"/>
                <w:szCs w:val="18"/>
              </w:rPr>
              <w:t>B</w:t>
            </w:r>
          </w:p>
        </w:tc>
        <w:tc>
          <w:tcPr>
            <w:tcW w:w="40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Contiene il pdf del certificato</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z w:val="18"/>
                <w:szCs w:val="18"/>
              </w:rPr>
              <w:t>C</w:t>
            </w:r>
            <w:r>
              <w:rPr>
                <w:spacing w:val="-1"/>
                <w:sz w:val="18"/>
                <w:szCs w:val="18"/>
              </w:rPr>
              <w:t>OD</w:t>
            </w:r>
            <w:r>
              <w:rPr>
                <w:spacing w:val="1"/>
                <w:sz w:val="18"/>
                <w:szCs w:val="18"/>
              </w:rPr>
              <w:t>_</w:t>
            </w:r>
            <w:r>
              <w:rPr>
                <w:spacing w:val="-1"/>
                <w:sz w:val="18"/>
                <w:szCs w:val="18"/>
              </w:rPr>
              <w:t>O</w:t>
            </w:r>
            <w:r>
              <w:rPr>
                <w:spacing w:val="3"/>
                <w:sz w:val="18"/>
                <w:szCs w:val="18"/>
              </w:rPr>
              <w:t>P</w:t>
            </w:r>
            <w:r>
              <w:rPr>
                <w:sz w:val="18"/>
                <w:szCs w:val="18"/>
              </w:rPr>
              <w:t>ER</w:t>
            </w:r>
            <w:r>
              <w:rPr>
                <w:spacing w:val="-3"/>
                <w:sz w:val="18"/>
                <w:szCs w:val="18"/>
              </w:rPr>
              <w:t>A</w:t>
            </w:r>
            <w:r>
              <w:rPr>
                <w:spacing w:val="-2"/>
                <w:sz w:val="18"/>
                <w:szCs w:val="18"/>
              </w:rPr>
              <w:t>T</w:t>
            </w:r>
            <w:r>
              <w:rPr>
                <w:spacing w:val="-1"/>
                <w:sz w:val="18"/>
                <w:szCs w:val="18"/>
              </w:rPr>
              <w:t>O</w:t>
            </w:r>
            <w:r>
              <w:rPr>
                <w:sz w:val="18"/>
                <w:szCs w:val="18"/>
              </w:rPr>
              <w:t>RE</w:t>
            </w:r>
            <w:r>
              <w:rPr>
                <w:spacing w:val="1"/>
                <w:sz w:val="18"/>
                <w:szCs w:val="18"/>
              </w:rPr>
              <w:t>_</w:t>
            </w:r>
            <w:r>
              <w:rPr>
                <w:sz w:val="18"/>
                <w:szCs w:val="18"/>
              </w:rPr>
              <w:t>I</w:t>
            </w:r>
            <w:r>
              <w:rPr>
                <w:spacing w:val="-1"/>
                <w:sz w:val="18"/>
                <w:szCs w:val="18"/>
              </w:rPr>
              <w:t>N</w:t>
            </w:r>
            <w:r>
              <w:rPr>
                <w:sz w:val="18"/>
                <w:szCs w:val="18"/>
              </w:rPr>
              <w:t>SERI</w:t>
            </w:r>
            <w:r>
              <w:rPr>
                <w:spacing w:val="-2"/>
                <w:sz w:val="18"/>
                <w:szCs w:val="18"/>
              </w:rPr>
              <w:t>M</w:t>
            </w:r>
            <w:r>
              <w:rPr>
                <w:sz w:val="18"/>
                <w:szCs w:val="18"/>
              </w:rPr>
              <w:t>E</w:t>
            </w:r>
            <w:r>
              <w:rPr>
                <w:spacing w:val="-1"/>
                <w:sz w:val="18"/>
                <w:szCs w:val="18"/>
              </w:rPr>
              <w:t>N</w:t>
            </w:r>
            <w:r>
              <w:rPr>
                <w:spacing w:val="-2"/>
                <w:sz w:val="18"/>
                <w:szCs w:val="18"/>
              </w:rPr>
              <w:t>T</w:t>
            </w:r>
            <w:r>
              <w:rPr>
                <w:sz w:val="18"/>
                <w:szCs w:val="18"/>
              </w:rPr>
              <w:t>O</w:t>
            </w:r>
          </w:p>
        </w:tc>
        <w:tc>
          <w:tcPr>
            <w:tcW w:w="269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pacing w:val="-3"/>
                <w:sz w:val="18"/>
                <w:szCs w:val="18"/>
              </w:rPr>
              <w:t>VARCHAR2 (100 CHAR)</w:t>
            </w:r>
          </w:p>
        </w:tc>
        <w:tc>
          <w:tcPr>
            <w:tcW w:w="40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w:t>
            </w:r>
            <w:r>
              <w:rPr>
                <w:sz w:val="18"/>
                <w:szCs w:val="18"/>
              </w:rPr>
              <w:t>T</w:t>
            </w:r>
            <w:r>
              <w:rPr>
                <w:spacing w:val="-3"/>
                <w:sz w:val="18"/>
                <w:szCs w:val="18"/>
              </w:rPr>
              <w:t>A</w:t>
            </w:r>
            <w:r>
              <w:rPr>
                <w:spacing w:val="1"/>
                <w:sz w:val="18"/>
                <w:szCs w:val="18"/>
              </w:rPr>
              <w:t>_</w:t>
            </w:r>
            <w:r>
              <w:rPr>
                <w:sz w:val="18"/>
                <w:szCs w:val="18"/>
              </w:rPr>
              <w:t>I</w:t>
            </w:r>
            <w:r>
              <w:rPr>
                <w:spacing w:val="-1"/>
                <w:sz w:val="18"/>
                <w:szCs w:val="18"/>
              </w:rPr>
              <w:t>N</w:t>
            </w:r>
            <w:r>
              <w:rPr>
                <w:sz w:val="18"/>
                <w:szCs w:val="18"/>
              </w:rPr>
              <w:t>SERIME</w:t>
            </w:r>
            <w:r>
              <w:rPr>
                <w:spacing w:val="-1"/>
                <w:sz w:val="18"/>
                <w:szCs w:val="18"/>
              </w:rPr>
              <w:t>N</w:t>
            </w:r>
            <w:r>
              <w:rPr>
                <w:spacing w:val="-2"/>
                <w:sz w:val="18"/>
                <w:szCs w:val="18"/>
              </w:rPr>
              <w:t>T</w:t>
            </w:r>
            <w:r>
              <w:rPr>
                <w:sz w:val="18"/>
                <w:szCs w:val="18"/>
              </w:rPr>
              <w:t>O</w:t>
            </w:r>
          </w:p>
        </w:tc>
        <w:tc>
          <w:tcPr>
            <w:tcW w:w="269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w:t>
            </w:r>
            <w:r>
              <w:rPr>
                <w:spacing w:val="-2"/>
                <w:sz w:val="18"/>
                <w:szCs w:val="18"/>
              </w:rPr>
              <w:t>T</w:t>
            </w:r>
            <w:r>
              <w:rPr>
                <w:sz w:val="18"/>
                <w:szCs w:val="18"/>
              </w:rPr>
              <w:t>E</w:t>
            </w:r>
          </w:p>
        </w:tc>
        <w:tc>
          <w:tcPr>
            <w:tcW w:w="40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OD</w:t>
            </w:r>
            <w:r>
              <w:rPr>
                <w:spacing w:val="1"/>
                <w:sz w:val="18"/>
                <w:szCs w:val="18"/>
              </w:rPr>
              <w:t>_</w:t>
            </w:r>
            <w:r>
              <w:rPr>
                <w:spacing w:val="-1"/>
                <w:sz w:val="18"/>
                <w:szCs w:val="18"/>
              </w:rPr>
              <w:t>U</w:t>
            </w:r>
            <w:r>
              <w:rPr>
                <w:sz w:val="18"/>
                <w:szCs w:val="18"/>
              </w:rPr>
              <w:t>FFICI</w:t>
            </w:r>
            <w:r>
              <w:rPr>
                <w:spacing w:val="-1"/>
                <w:sz w:val="18"/>
                <w:szCs w:val="18"/>
              </w:rPr>
              <w:t>O</w:t>
            </w:r>
            <w:r>
              <w:rPr>
                <w:spacing w:val="1"/>
                <w:sz w:val="18"/>
                <w:szCs w:val="18"/>
              </w:rPr>
              <w:t>_</w:t>
            </w:r>
            <w:r>
              <w:rPr>
                <w:sz w:val="18"/>
                <w:szCs w:val="18"/>
              </w:rPr>
              <w:t>I</w:t>
            </w:r>
            <w:r>
              <w:rPr>
                <w:spacing w:val="-1"/>
                <w:sz w:val="18"/>
                <w:szCs w:val="18"/>
              </w:rPr>
              <w:t>N</w:t>
            </w:r>
            <w:r>
              <w:rPr>
                <w:sz w:val="18"/>
                <w:szCs w:val="18"/>
              </w:rPr>
              <w:t>SER</w:t>
            </w:r>
            <w:r>
              <w:rPr>
                <w:spacing w:val="-3"/>
                <w:sz w:val="18"/>
                <w:szCs w:val="18"/>
              </w:rPr>
              <w:t>I</w:t>
            </w:r>
            <w:r>
              <w:rPr>
                <w:sz w:val="18"/>
                <w:szCs w:val="18"/>
              </w:rPr>
              <w:t>ME</w:t>
            </w:r>
            <w:r>
              <w:rPr>
                <w:spacing w:val="-1"/>
                <w:sz w:val="18"/>
                <w:szCs w:val="18"/>
              </w:rPr>
              <w:t>N</w:t>
            </w:r>
            <w:r>
              <w:rPr>
                <w:spacing w:val="-2"/>
                <w:sz w:val="18"/>
                <w:szCs w:val="18"/>
              </w:rPr>
              <w:t>T</w:t>
            </w:r>
            <w:r>
              <w:rPr>
                <w:sz w:val="18"/>
                <w:szCs w:val="18"/>
              </w:rPr>
              <w:t>O</w:t>
            </w:r>
          </w:p>
        </w:tc>
        <w:tc>
          <w:tcPr>
            <w:tcW w:w="269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(11 CHAR)</w:t>
            </w:r>
          </w:p>
        </w:tc>
        <w:tc>
          <w:tcPr>
            <w:tcW w:w="40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pacing w:val="-3"/>
                <w:sz w:val="18"/>
                <w:szCs w:val="18"/>
              </w:rPr>
              <w:t>COD_OPERATORE_AGGIORNAMENTO</w:t>
            </w:r>
          </w:p>
        </w:tc>
        <w:tc>
          <w:tcPr>
            <w:tcW w:w="269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tc>
        <w:tc>
          <w:tcPr>
            <w:tcW w:w="40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w:t>
            </w:r>
            <w:r>
              <w:rPr>
                <w:sz w:val="18"/>
                <w:szCs w:val="18"/>
              </w:rPr>
              <w:t>T</w:t>
            </w:r>
            <w:r>
              <w:rPr>
                <w:spacing w:val="-3"/>
                <w:sz w:val="18"/>
                <w:szCs w:val="18"/>
              </w:rPr>
              <w:t>A</w:t>
            </w:r>
            <w:r>
              <w:rPr>
                <w:spacing w:val="3"/>
                <w:sz w:val="18"/>
                <w:szCs w:val="18"/>
              </w:rPr>
              <w:t>_</w:t>
            </w:r>
            <w:r>
              <w:rPr>
                <w:spacing w:val="-1"/>
                <w:sz w:val="18"/>
                <w:szCs w:val="18"/>
              </w:rPr>
              <w:t>AG</w:t>
            </w:r>
            <w:r>
              <w:rPr>
                <w:spacing w:val="-3"/>
                <w:sz w:val="18"/>
                <w:szCs w:val="18"/>
              </w:rPr>
              <w:t>G</w:t>
            </w:r>
            <w:r>
              <w:rPr>
                <w:sz w:val="18"/>
                <w:szCs w:val="18"/>
              </w:rPr>
              <w:t>I</w:t>
            </w:r>
            <w:r>
              <w:rPr>
                <w:spacing w:val="-1"/>
                <w:sz w:val="18"/>
                <w:szCs w:val="18"/>
              </w:rPr>
              <w:t>O</w:t>
            </w:r>
            <w:r>
              <w:rPr>
                <w:spacing w:val="2"/>
                <w:sz w:val="18"/>
                <w:szCs w:val="18"/>
              </w:rPr>
              <w:t>RN</w:t>
            </w:r>
            <w:r>
              <w:rPr>
                <w:spacing w:val="-3"/>
                <w:sz w:val="18"/>
                <w:szCs w:val="18"/>
              </w:rPr>
              <w:t>A</w:t>
            </w:r>
            <w:r>
              <w:rPr>
                <w:sz w:val="18"/>
                <w:szCs w:val="18"/>
              </w:rPr>
              <w:t>ME</w:t>
            </w:r>
            <w:r>
              <w:rPr>
                <w:spacing w:val="-1"/>
                <w:sz w:val="18"/>
                <w:szCs w:val="18"/>
              </w:rPr>
              <w:t>N</w:t>
            </w:r>
            <w:r>
              <w:rPr>
                <w:spacing w:val="-2"/>
                <w:sz w:val="18"/>
                <w:szCs w:val="18"/>
              </w:rPr>
              <w:t>T</w:t>
            </w:r>
            <w:r>
              <w:rPr>
                <w:sz w:val="18"/>
                <w:szCs w:val="18"/>
              </w:rPr>
              <w:t>O</w:t>
            </w:r>
          </w:p>
        </w:tc>
        <w:tc>
          <w:tcPr>
            <w:tcW w:w="269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w:t>
            </w:r>
            <w:r>
              <w:rPr>
                <w:spacing w:val="-2"/>
                <w:sz w:val="18"/>
                <w:szCs w:val="18"/>
              </w:rPr>
              <w:t>T</w:t>
            </w:r>
            <w:r>
              <w:rPr>
                <w:sz w:val="18"/>
                <w:szCs w:val="18"/>
              </w:rPr>
              <w:t>E</w:t>
            </w:r>
          </w:p>
        </w:tc>
        <w:tc>
          <w:tcPr>
            <w:tcW w:w="40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OD</w:t>
            </w:r>
            <w:r>
              <w:rPr>
                <w:spacing w:val="1"/>
                <w:sz w:val="18"/>
                <w:szCs w:val="18"/>
              </w:rPr>
              <w:t>_</w:t>
            </w:r>
            <w:r>
              <w:rPr>
                <w:spacing w:val="-1"/>
                <w:sz w:val="18"/>
                <w:szCs w:val="18"/>
              </w:rPr>
              <w:t>U</w:t>
            </w:r>
            <w:r>
              <w:rPr>
                <w:sz w:val="18"/>
                <w:szCs w:val="18"/>
              </w:rPr>
              <w:t>FFICI</w:t>
            </w:r>
            <w:r>
              <w:rPr>
                <w:spacing w:val="-1"/>
                <w:sz w:val="18"/>
                <w:szCs w:val="18"/>
              </w:rPr>
              <w:t>O</w:t>
            </w:r>
            <w:r>
              <w:rPr>
                <w:spacing w:val="1"/>
                <w:sz w:val="18"/>
                <w:szCs w:val="18"/>
              </w:rPr>
              <w:t>_</w:t>
            </w:r>
            <w:r>
              <w:rPr>
                <w:spacing w:val="-3"/>
                <w:sz w:val="18"/>
                <w:szCs w:val="18"/>
              </w:rPr>
              <w:t>A</w:t>
            </w:r>
            <w:r>
              <w:rPr>
                <w:spacing w:val="-1"/>
                <w:sz w:val="18"/>
                <w:szCs w:val="18"/>
              </w:rPr>
              <w:t>GG</w:t>
            </w:r>
            <w:r>
              <w:rPr>
                <w:sz w:val="18"/>
                <w:szCs w:val="18"/>
              </w:rPr>
              <w:t>I</w:t>
            </w:r>
            <w:r>
              <w:rPr>
                <w:spacing w:val="-1"/>
                <w:sz w:val="18"/>
                <w:szCs w:val="18"/>
              </w:rPr>
              <w:t>O</w:t>
            </w:r>
            <w:r>
              <w:rPr>
                <w:sz w:val="18"/>
                <w:szCs w:val="18"/>
              </w:rPr>
              <w:t>R</w:t>
            </w:r>
            <w:r>
              <w:rPr>
                <w:spacing w:val="2"/>
                <w:sz w:val="18"/>
                <w:szCs w:val="18"/>
              </w:rPr>
              <w:t>N</w:t>
            </w:r>
            <w:r>
              <w:rPr>
                <w:spacing w:val="-3"/>
                <w:sz w:val="18"/>
                <w:szCs w:val="18"/>
              </w:rPr>
              <w:t>A</w:t>
            </w:r>
            <w:r>
              <w:rPr>
                <w:spacing w:val="3"/>
                <w:sz w:val="18"/>
                <w:szCs w:val="18"/>
              </w:rPr>
              <w:t>M</w:t>
            </w:r>
            <w:r>
              <w:rPr>
                <w:sz w:val="18"/>
                <w:szCs w:val="18"/>
              </w:rPr>
              <w:t>E</w:t>
            </w:r>
            <w:r>
              <w:rPr>
                <w:spacing w:val="-1"/>
                <w:sz w:val="18"/>
                <w:szCs w:val="18"/>
              </w:rPr>
              <w:t>N</w:t>
            </w:r>
            <w:r>
              <w:rPr>
                <w:spacing w:val="-2"/>
                <w:sz w:val="18"/>
                <w:szCs w:val="18"/>
              </w:rPr>
              <w:t>T</w:t>
            </w:r>
            <w:r>
              <w:rPr>
                <w:sz w:val="18"/>
                <w:szCs w:val="18"/>
              </w:rPr>
              <w:t>O</w:t>
            </w:r>
          </w:p>
        </w:tc>
        <w:tc>
          <w:tcPr>
            <w:tcW w:w="269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(11 CHAR)</w:t>
            </w:r>
          </w:p>
        </w:tc>
        <w:tc>
          <w:tcPr>
            <w:tcW w:w="40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F</w:t>
            </w:r>
            <w:r>
              <w:rPr>
                <w:spacing w:val="-3"/>
                <w:sz w:val="18"/>
                <w:szCs w:val="18"/>
              </w:rPr>
              <w:t>A</w:t>
            </w:r>
            <w:r>
              <w:rPr>
                <w:sz w:val="18"/>
                <w:szCs w:val="18"/>
              </w:rPr>
              <w:t>S</w:t>
            </w:r>
            <w:r>
              <w:rPr>
                <w:spacing w:val="1"/>
                <w:sz w:val="18"/>
                <w:szCs w:val="18"/>
              </w:rPr>
              <w:t>_</w:t>
            </w:r>
            <w:r>
              <w:rPr>
                <w:sz w:val="18"/>
                <w:szCs w:val="18"/>
              </w:rPr>
              <w:t>SIE</w:t>
            </w:r>
            <w:r>
              <w:rPr>
                <w:spacing w:val="1"/>
                <w:sz w:val="18"/>
                <w:szCs w:val="18"/>
              </w:rPr>
              <w:t>_</w:t>
            </w:r>
            <w:r>
              <w:rPr>
                <w:sz w:val="18"/>
                <w:szCs w:val="18"/>
              </w:rPr>
              <w:t>I</w:t>
            </w:r>
            <w:r>
              <w:rPr>
                <w:spacing w:val="-1"/>
                <w:sz w:val="18"/>
                <w:szCs w:val="18"/>
              </w:rPr>
              <w:t>D</w:t>
            </w:r>
            <w:r>
              <w:rPr>
                <w:spacing w:val="-2"/>
                <w:sz w:val="18"/>
                <w:szCs w:val="18"/>
              </w:rPr>
              <w:t>_</w:t>
            </w:r>
            <w:r>
              <w:rPr>
                <w:sz w:val="18"/>
                <w:szCs w:val="18"/>
              </w:rPr>
              <w:t>F</w:t>
            </w:r>
            <w:r>
              <w:rPr>
                <w:spacing w:val="-3"/>
                <w:sz w:val="18"/>
                <w:szCs w:val="18"/>
              </w:rPr>
              <w:t>A</w:t>
            </w:r>
            <w:r>
              <w:rPr>
                <w:sz w:val="18"/>
                <w:szCs w:val="18"/>
              </w:rPr>
              <w:t>SCIC</w:t>
            </w:r>
            <w:r>
              <w:rPr>
                <w:spacing w:val="-1"/>
                <w:sz w:val="18"/>
                <w:szCs w:val="18"/>
              </w:rPr>
              <w:t>O</w:t>
            </w:r>
            <w:r>
              <w:rPr>
                <w:sz w:val="18"/>
                <w:szCs w:val="18"/>
              </w:rPr>
              <w:t>L</w:t>
            </w:r>
            <w:r>
              <w:rPr>
                <w:spacing w:val="-1"/>
                <w:sz w:val="18"/>
                <w:szCs w:val="18"/>
              </w:rPr>
              <w:t>O</w:t>
            </w:r>
            <w:r>
              <w:rPr>
                <w:spacing w:val="1"/>
                <w:sz w:val="18"/>
                <w:szCs w:val="18"/>
              </w:rPr>
              <w:t>_</w:t>
            </w:r>
            <w:r>
              <w:rPr>
                <w:sz w:val="18"/>
                <w:szCs w:val="18"/>
              </w:rPr>
              <w:t>SIEP.</w:t>
            </w:r>
          </w:p>
        </w:tc>
        <w:tc>
          <w:tcPr>
            <w:tcW w:w="269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w:t>
            </w:r>
            <w:r>
              <w:rPr>
                <w:sz w:val="18"/>
                <w:szCs w:val="18"/>
              </w:rPr>
              <w:t>MBER</w:t>
            </w:r>
          </w:p>
        </w:tc>
        <w:tc>
          <w:tcPr>
            <w:tcW w:w="40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bl>
    <w:p w:rsidR="00880ABD" w:rsidRDefault="00880ABD">
      <w:pPr>
        <w:pStyle w:val="normal"/>
        <w:rPr>
          <w:rFonts w:ascii="Calibri" w:hAnsi="Calibri" w:cs="Calibri"/>
          <w:smallCaps/>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3"/>
        <w:gridCol w:w="2694"/>
        <w:gridCol w:w="4218"/>
      </w:tblGrid>
      <w:tr w:rsidR="00880ABD">
        <w:tc>
          <w:tcPr>
            <w:tcW w:w="294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69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4218"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CERT_FAS_SIE_FK</w:t>
            </w:r>
          </w:p>
        </w:tc>
        <w:tc>
          <w:tcPr>
            <w:tcW w:w="2694"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4218"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ageBreakBefore/>
      </w:pPr>
      <w:bookmarkStart w:id="34" w:name="_Toc78536594"/>
      <w:r>
        <w:rPr>
          <w:spacing w:val="-6"/>
        </w:rPr>
        <w:lastRenderedPageBreak/>
        <w:t>CG_REF_CODES</w:t>
      </w:r>
      <w:bookmarkEnd w:id="34"/>
    </w:p>
    <w:p w:rsidR="00880ABD" w:rsidRDefault="00880ABD">
      <w:pPr>
        <w:pStyle w:val="Paragrafoelenco"/>
        <w:numPr>
          <w:ilvl w:val="0"/>
          <w:numId w:val="0"/>
        </w:numPr>
      </w:pPr>
    </w:p>
    <w:p w:rsidR="00880ABD" w:rsidRDefault="00880ABD">
      <w:pPr>
        <w:pStyle w:val="normal"/>
      </w:pPr>
      <w:r>
        <w:rPr>
          <w:rFonts w:ascii="Calibri" w:hAnsi="Calibri" w:cs="Calibri"/>
          <w:smallCaps/>
        </w:rPr>
        <w:t>La tabella contiene i dati utilizzati per codificare le tabelle tipologiche. utilizzata dal sottositema siep-sige-sius.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395"/>
        <w:gridCol w:w="2787"/>
        <w:gridCol w:w="4248"/>
      </w:tblGrid>
      <w:tr w:rsidR="00880ABD">
        <w:trPr>
          <w:tblHeader/>
        </w:trPr>
        <w:tc>
          <w:tcPr>
            <w:tcW w:w="339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78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4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RV_DOMAIN</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w:t>
            </w:r>
            <w:r>
              <w:rPr>
                <w:spacing w:val="1"/>
                <w:sz w:val="18"/>
                <w:szCs w:val="18"/>
              </w:rPr>
              <w:t>o</w:t>
            </w:r>
            <w:r>
              <w:rPr>
                <w:spacing w:val="-5"/>
                <w:sz w:val="18"/>
                <w:szCs w:val="18"/>
              </w:rPr>
              <w:t>m</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spacing w:val="-3"/>
                <w:sz w:val="18"/>
                <w:szCs w:val="18"/>
              </w:rPr>
              <w:t xml:space="preserve"> </w:t>
            </w:r>
            <w:r>
              <w:rPr>
                <w:spacing w:val="1"/>
                <w:sz w:val="18"/>
                <w:szCs w:val="18"/>
              </w:rPr>
              <w:t>p</w:t>
            </w:r>
            <w:r>
              <w:rPr>
                <w:spacing w:val="-1"/>
                <w:sz w:val="18"/>
                <w:szCs w:val="18"/>
              </w:rPr>
              <w:t>e</w:t>
            </w:r>
            <w:r>
              <w:rPr>
                <w:sz w:val="18"/>
                <w:szCs w:val="18"/>
              </w:rPr>
              <w:t>r</w:t>
            </w:r>
            <w:r>
              <w:rPr>
                <w:spacing w:val="-4"/>
                <w:sz w:val="18"/>
                <w:szCs w:val="18"/>
              </w:rPr>
              <w:t xml:space="preserve"> </w:t>
            </w:r>
            <w:r>
              <w:rPr>
                <w:sz w:val="18"/>
                <w:szCs w:val="18"/>
              </w:rPr>
              <w:t>la</w:t>
            </w:r>
            <w:r>
              <w:rPr>
                <w:spacing w:val="-5"/>
                <w:sz w:val="18"/>
                <w:szCs w:val="18"/>
              </w:rPr>
              <w:t xml:space="preserve"> </w:t>
            </w:r>
            <w:r>
              <w:rPr>
                <w:spacing w:val="-3"/>
                <w:sz w:val="18"/>
                <w:szCs w:val="18"/>
              </w:rPr>
              <w:t>s</w:t>
            </w:r>
            <w:r>
              <w:rPr>
                <w:spacing w:val="1"/>
                <w:sz w:val="18"/>
                <w:szCs w:val="18"/>
              </w:rPr>
              <w:t>u</w:t>
            </w:r>
            <w:r>
              <w:rPr>
                <w:sz w:val="18"/>
                <w:szCs w:val="18"/>
              </w:rPr>
              <w:t>a</w:t>
            </w:r>
            <w:r>
              <w:rPr>
                <w:spacing w:val="-5"/>
                <w:sz w:val="18"/>
                <w:szCs w:val="18"/>
              </w:rPr>
              <w:t xml:space="preserve"> </w:t>
            </w:r>
            <w:r>
              <w:rPr>
                <w:sz w:val="18"/>
                <w:szCs w:val="18"/>
              </w:rPr>
              <w:t>i</w:t>
            </w:r>
            <w:r>
              <w:rPr>
                <w:spacing w:val="1"/>
                <w:sz w:val="18"/>
                <w:szCs w:val="18"/>
              </w:rPr>
              <w:t>d</w:t>
            </w:r>
            <w:r>
              <w:rPr>
                <w:spacing w:val="-5"/>
                <w:sz w:val="18"/>
                <w:szCs w:val="18"/>
              </w:rPr>
              <w:t>e</w:t>
            </w:r>
            <w:r>
              <w:rPr>
                <w:spacing w:val="-2"/>
                <w:sz w:val="18"/>
                <w:szCs w:val="18"/>
              </w:rPr>
              <w:t>n</w:t>
            </w:r>
            <w:r>
              <w:rPr>
                <w:sz w:val="18"/>
                <w:szCs w:val="18"/>
              </w:rPr>
              <w:t>ti</w:t>
            </w:r>
            <w:r>
              <w:rPr>
                <w:spacing w:val="-3"/>
                <w:sz w:val="18"/>
                <w:szCs w:val="18"/>
              </w:rPr>
              <w:t>f</w:t>
            </w:r>
            <w:r>
              <w:rPr>
                <w:sz w:val="18"/>
                <w:szCs w:val="18"/>
              </w:rPr>
              <w:t>i</w:t>
            </w:r>
            <w:r>
              <w:rPr>
                <w:spacing w:val="-1"/>
                <w:sz w:val="18"/>
                <w:szCs w:val="18"/>
              </w:rPr>
              <w:t>caz</w:t>
            </w:r>
            <w:r>
              <w:rPr>
                <w:sz w:val="18"/>
                <w:szCs w:val="18"/>
              </w:rPr>
              <w:t>i</w:t>
            </w:r>
            <w:r>
              <w:rPr>
                <w:spacing w:val="1"/>
                <w:sz w:val="18"/>
                <w:szCs w:val="18"/>
              </w:rPr>
              <w:t>on</w:t>
            </w:r>
            <w:r>
              <w:rPr>
                <w:sz w:val="18"/>
                <w:szCs w:val="18"/>
              </w:rPr>
              <w:t>e</w:t>
            </w:r>
            <w:r>
              <w:rPr>
                <w:spacing w:val="-5"/>
                <w:sz w:val="18"/>
                <w:szCs w:val="18"/>
              </w:rPr>
              <w:t xml:space="preserve"> </w:t>
            </w:r>
            <w:r>
              <w:rPr>
                <w:sz w:val="18"/>
                <w:szCs w:val="18"/>
              </w:rPr>
              <w:t>in</w:t>
            </w:r>
            <w:r>
              <w:rPr>
                <w:spacing w:val="-3"/>
                <w:sz w:val="18"/>
                <w:szCs w:val="18"/>
              </w:rPr>
              <w:t xml:space="preserve"> </w:t>
            </w:r>
            <w:r>
              <w:rPr>
                <w:sz w:val="18"/>
                <w:szCs w:val="18"/>
              </w:rPr>
              <w:t>t</w:t>
            </w:r>
            <w:r>
              <w:rPr>
                <w:spacing w:val="-1"/>
                <w:sz w:val="18"/>
                <w:szCs w:val="18"/>
              </w:rPr>
              <w:t>a</w:t>
            </w:r>
            <w:r>
              <w:rPr>
                <w:spacing w:val="1"/>
                <w:sz w:val="18"/>
                <w:szCs w:val="18"/>
              </w:rPr>
              <w:t>b</w:t>
            </w:r>
            <w:r>
              <w:rPr>
                <w:spacing w:val="-1"/>
                <w:sz w:val="18"/>
                <w:szCs w:val="18"/>
              </w:rPr>
              <w:t>e</w:t>
            </w:r>
            <w:r>
              <w:rPr>
                <w:sz w:val="18"/>
                <w:szCs w:val="18"/>
              </w:rPr>
              <w:t>lla</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RV_LOW_VALUE</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(240 CHAR)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87"/>
            </w:pPr>
            <w:r>
              <w:rPr>
                <w:sz w:val="18"/>
                <w:szCs w:val="18"/>
              </w:rPr>
              <w:t>C</w:t>
            </w:r>
            <w:r>
              <w:rPr>
                <w:spacing w:val="1"/>
                <w:sz w:val="18"/>
                <w:szCs w:val="18"/>
              </w:rPr>
              <w:t>od</w:t>
            </w:r>
            <w:r>
              <w:rPr>
                <w:sz w:val="18"/>
                <w:szCs w:val="18"/>
              </w:rPr>
              <w:t>i</w:t>
            </w:r>
            <w:r>
              <w:rPr>
                <w:spacing w:val="-1"/>
                <w:sz w:val="18"/>
                <w:szCs w:val="18"/>
              </w:rPr>
              <w:t>c</w:t>
            </w:r>
            <w:r>
              <w:rPr>
                <w:sz w:val="18"/>
                <w:szCs w:val="18"/>
              </w:rPr>
              <w:t>e</w:t>
            </w:r>
            <w:r>
              <w:rPr>
                <w:spacing w:val="-6"/>
                <w:sz w:val="18"/>
                <w:szCs w:val="18"/>
              </w:rPr>
              <w:t xml:space="preserve"> </w:t>
            </w:r>
            <w:r>
              <w:rPr>
                <w:spacing w:val="-1"/>
                <w:sz w:val="18"/>
                <w:szCs w:val="18"/>
              </w:rPr>
              <w:t>c</w:t>
            </w:r>
            <w:r>
              <w:rPr>
                <w:spacing w:val="1"/>
                <w:sz w:val="18"/>
                <w:szCs w:val="18"/>
              </w:rPr>
              <w:t>h</w:t>
            </w:r>
            <w:r>
              <w:rPr>
                <w:sz w:val="18"/>
                <w:szCs w:val="18"/>
              </w:rPr>
              <w:t>e</w:t>
            </w:r>
            <w:r>
              <w:rPr>
                <w:spacing w:val="-5"/>
                <w:sz w:val="18"/>
                <w:szCs w:val="18"/>
              </w:rPr>
              <w:t xml:space="preserve"> </w:t>
            </w:r>
            <w:r>
              <w:rPr>
                <w:spacing w:val="-2"/>
                <w:sz w:val="18"/>
                <w:szCs w:val="18"/>
              </w:rPr>
              <w:t>n</w:t>
            </w:r>
            <w:r>
              <w:rPr>
                <w:spacing w:val="1"/>
                <w:sz w:val="18"/>
                <w:szCs w:val="18"/>
              </w:rPr>
              <w:t>o</w:t>
            </w:r>
            <w:r>
              <w:rPr>
                <w:sz w:val="18"/>
                <w:szCs w:val="18"/>
              </w:rPr>
              <w:t>r</w:t>
            </w:r>
            <w:r>
              <w:rPr>
                <w:spacing w:val="-5"/>
                <w:sz w:val="18"/>
                <w:szCs w:val="18"/>
              </w:rPr>
              <w:t>m</w:t>
            </w:r>
            <w:r>
              <w:rPr>
                <w:spacing w:val="-1"/>
                <w:sz w:val="18"/>
                <w:szCs w:val="18"/>
              </w:rPr>
              <w:t>a</w:t>
            </w:r>
            <w:r>
              <w:rPr>
                <w:spacing w:val="2"/>
                <w:sz w:val="18"/>
                <w:szCs w:val="18"/>
              </w:rPr>
              <w:t>l</w:t>
            </w:r>
            <w:r>
              <w:rPr>
                <w:spacing w:val="-5"/>
                <w:sz w:val="18"/>
                <w:szCs w:val="18"/>
              </w:rPr>
              <w:t>m</w:t>
            </w:r>
            <w:r>
              <w:rPr>
                <w:spacing w:val="-1"/>
                <w:sz w:val="18"/>
                <w:szCs w:val="18"/>
              </w:rPr>
              <w:t>e</w:t>
            </w:r>
            <w:r>
              <w:rPr>
                <w:spacing w:val="1"/>
                <w:sz w:val="18"/>
                <w:szCs w:val="18"/>
              </w:rPr>
              <w:t>n</w:t>
            </w:r>
            <w:r>
              <w:rPr>
                <w:sz w:val="18"/>
                <w:szCs w:val="18"/>
              </w:rPr>
              <w:t>te</w:t>
            </w:r>
            <w:r>
              <w:rPr>
                <w:spacing w:val="-5"/>
                <w:sz w:val="18"/>
                <w:szCs w:val="18"/>
              </w:rPr>
              <w:t xml:space="preserve"> </w:t>
            </w:r>
            <w:r>
              <w:rPr>
                <w:sz w:val="18"/>
                <w:szCs w:val="18"/>
              </w:rPr>
              <w:t>è</w:t>
            </w:r>
            <w:r>
              <w:rPr>
                <w:spacing w:val="-5"/>
                <w:sz w:val="18"/>
                <w:szCs w:val="18"/>
              </w:rPr>
              <w:t xml:space="preserve"> </w:t>
            </w:r>
            <w:r>
              <w:rPr>
                <w:sz w:val="18"/>
                <w:szCs w:val="18"/>
              </w:rPr>
              <w:t>i</w:t>
            </w:r>
            <w:r>
              <w:rPr>
                <w:spacing w:val="1"/>
                <w:sz w:val="18"/>
                <w:szCs w:val="18"/>
              </w:rPr>
              <w:t>n</w:t>
            </w:r>
            <w:r>
              <w:rPr>
                <w:spacing w:val="-1"/>
                <w:sz w:val="18"/>
                <w:szCs w:val="18"/>
              </w:rPr>
              <w:t>se</w:t>
            </w:r>
            <w:r>
              <w:rPr>
                <w:sz w:val="18"/>
                <w:szCs w:val="18"/>
              </w:rPr>
              <w:t>rito</w:t>
            </w:r>
            <w:r>
              <w:rPr>
                <w:spacing w:val="-3"/>
                <w:sz w:val="18"/>
                <w:szCs w:val="18"/>
              </w:rPr>
              <w:t xml:space="preserve"> </w:t>
            </w:r>
            <w:r>
              <w:rPr>
                <w:spacing w:val="1"/>
                <w:sz w:val="18"/>
                <w:szCs w:val="18"/>
              </w:rPr>
              <w:t>n</w:t>
            </w:r>
            <w:r>
              <w:rPr>
                <w:spacing w:val="-1"/>
                <w:sz w:val="18"/>
                <w:szCs w:val="18"/>
              </w:rPr>
              <w:t>e</w:t>
            </w:r>
            <w:r>
              <w:rPr>
                <w:sz w:val="18"/>
                <w:szCs w:val="18"/>
              </w:rPr>
              <w:t>l</w:t>
            </w:r>
            <w:r>
              <w:rPr>
                <w:spacing w:val="-4"/>
                <w:sz w:val="18"/>
                <w:szCs w:val="18"/>
              </w:rPr>
              <w:t xml:space="preserve"> </w:t>
            </w:r>
            <w:r>
              <w:rPr>
                <w:spacing w:val="-1"/>
                <w:sz w:val="18"/>
                <w:szCs w:val="18"/>
              </w:rPr>
              <w:t>ca</w:t>
            </w:r>
            <w:r>
              <w:rPr>
                <w:spacing w:val="-5"/>
                <w:sz w:val="18"/>
                <w:szCs w:val="18"/>
              </w:rPr>
              <w:t>m</w:t>
            </w:r>
            <w:r>
              <w:rPr>
                <w:spacing w:val="1"/>
                <w:sz w:val="18"/>
                <w:szCs w:val="18"/>
              </w:rPr>
              <w:t>p</w:t>
            </w:r>
            <w:r>
              <w:rPr>
                <w:sz w:val="18"/>
                <w:szCs w:val="18"/>
              </w:rPr>
              <w:t>o</w:t>
            </w:r>
            <w:r>
              <w:rPr>
                <w:spacing w:val="-3"/>
                <w:sz w:val="18"/>
                <w:szCs w:val="18"/>
              </w:rPr>
              <w:t xml:space="preserve"> </w:t>
            </w:r>
            <w:r>
              <w:rPr>
                <w:spacing w:val="-1"/>
                <w:sz w:val="18"/>
                <w:szCs w:val="18"/>
              </w:rPr>
              <w:t>c</w:t>
            </w:r>
            <w:r>
              <w:rPr>
                <w:spacing w:val="1"/>
                <w:sz w:val="18"/>
                <w:szCs w:val="18"/>
              </w:rPr>
              <w:t>h</w:t>
            </w:r>
            <w:r>
              <w:rPr>
                <w:sz w:val="18"/>
                <w:szCs w:val="18"/>
              </w:rPr>
              <w:t>e</w:t>
            </w:r>
            <w:r>
              <w:rPr>
                <w:spacing w:val="-5"/>
                <w:sz w:val="18"/>
                <w:szCs w:val="18"/>
              </w:rPr>
              <w:t xml:space="preserve"> </w:t>
            </w:r>
            <w:r>
              <w:rPr>
                <w:spacing w:val="1"/>
                <w:sz w:val="18"/>
                <w:szCs w:val="18"/>
              </w:rPr>
              <w:t>d</w:t>
            </w:r>
            <w:r>
              <w:rPr>
                <w:spacing w:val="-1"/>
                <w:sz w:val="18"/>
                <w:szCs w:val="18"/>
              </w:rPr>
              <w:t>e</w:t>
            </w:r>
            <w:r>
              <w:rPr>
                <w:spacing w:val="-2"/>
                <w:sz w:val="18"/>
                <w:szCs w:val="18"/>
              </w:rPr>
              <w:t>v</w:t>
            </w:r>
            <w:r>
              <w:rPr>
                <w:sz w:val="18"/>
                <w:szCs w:val="18"/>
              </w:rPr>
              <w:t>e</w:t>
            </w:r>
            <w:r>
              <w:rPr>
                <w:spacing w:val="-5"/>
                <w:sz w:val="18"/>
                <w:szCs w:val="18"/>
              </w:rPr>
              <w:t xml:space="preserve"> </w:t>
            </w:r>
            <w:r>
              <w:rPr>
                <w:spacing w:val="-1"/>
                <w:sz w:val="18"/>
                <w:szCs w:val="18"/>
              </w:rPr>
              <w:t>esse</w:t>
            </w:r>
            <w:r>
              <w:rPr>
                <w:sz w:val="18"/>
                <w:szCs w:val="18"/>
              </w:rPr>
              <w:t>re</w:t>
            </w:r>
            <w:r>
              <w:rPr>
                <w:w w:val="99"/>
                <w:sz w:val="18"/>
                <w:szCs w:val="18"/>
              </w:rPr>
              <w:t xml:space="preserve"> </w:t>
            </w:r>
            <w:r>
              <w:rPr>
                <w:spacing w:val="1"/>
                <w:sz w:val="18"/>
                <w:szCs w:val="18"/>
              </w:rPr>
              <w:t>d</w:t>
            </w:r>
            <w:r>
              <w:rPr>
                <w:spacing w:val="-1"/>
                <w:sz w:val="18"/>
                <w:szCs w:val="18"/>
              </w:rPr>
              <w:t>ec</w:t>
            </w:r>
            <w:r>
              <w:rPr>
                <w:spacing w:val="1"/>
                <w:sz w:val="18"/>
                <w:szCs w:val="18"/>
              </w:rPr>
              <w:t>od</w:t>
            </w:r>
            <w:r>
              <w:rPr>
                <w:sz w:val="18"/>
                <w:szCs w:val="18"/>
              </w:rPr>
              <w:t>i</w:t>
            </w:r>
            <w:r>
              <w:rPr>
                <w:spacing w:val="-3"/>
                <w:sz w:val="18"/>
                <w:szCs w:val="18"/>
              </w:rPr>
              <w:t>f</w:t>
            </w:r>
            <w:r>
              <w:rPr>
                <w:sz w:val="18"/>
                <w:szCs w:val="18"/>
              </w:rPr>
              <w:t>i</w:t>
            </w:r>
            <w:r>
              <w:rPr>
                <w:spacing w:val="-1"/>
                <w:sz w:val="18"/>
                <w:szCs w:val="18"/>
              </w:rPr>
              <w:t>ca</w:t>
            </w:r>
            <w:r>
              <w:rPr>
                <w:sz w:val="18"/>
                <w:szCs w:val="18"/>
              </w:rPr>
              <w:t>t</w:t>
            </w:r>
            <w:r>
              <w:rPr>
                <w:spacing w:val="1"/>
                <w:sz w:val="18"/>
                <w:szCs w:val="18"/>
              </w:rPr>
              <w:t>o</w:t>
            </w:r>
            <w:r>
              <w:rPr>
                <w:sz w:val="18"/>
                <w:szCs w:val="18"/>
              </w:rPr>
              <w:t>.</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RV_HIGH_VALUE</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(240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a</w:t>
            </w:r>
            <w:r>
              <w:rPr>
                <w:spacing w:val="-5"/>
                <w:sz w:val="18"/>
                <w:szCs w:val="18"/>
              </w:rPr>
              <w:t>m</w:t>
            </w:r>
            <w:r>
              <w:rPr>
                <w:spacing w:val="1"/>
                <w:sz w:val="18"/>
                <w:szCs w:val="18"/>
              </w:rPr>
              <w:t>p</w:t>
            </w:r>
            <w:r>
              <w:rPr>
                <w:sz w:val="18"/>
                <w:szCs w:val="18"/>
              </w:rPr>
              <w:t>o</w:t>
            </w:r>
            <w:r>
              <w:rPr>
                <w:spacing w:val="-4"/>
                <w:sz w:val="18"/>
                <w:szCs w:val="18"/>
              </w:rPr>
              <w:t xml:space="preserve"> </w:t>
            </w:r>
            <w:r>
              <w:rPr>
                <w:spacing w:val="1"/>
                <w:sz w:val="18"/>
                <w:szCs w:val="18"/>
              </w:rPr>
              <w:t>d</w:t>
            </w:r>
            <w:r>
              <w:rPr>
                <w:sz w:val="18"/>
                <w:szCs w:val="18"/>
              </w:rPr>
              <w:t>i</w:t>
            </w:r>
            <w:r>
              <w:rPr>
                <w:spacing w:val="-4"/>
                <w:sz w:val="18"/>
                <w:szCs w:val="18"/>
              </w:rPr>
              <w:t xml:space="preserve"> </w:t>
            </w:r>
            <w:r>
              <w:rPr>
                <w:spacing w:val="-1"/>
                <w:sz w:val="18"/>
                <w:szCs w:val="18"/>
              </w:rPr>
              <w:t>se</w:t>
            </w:r>
            <w:r>
              <w:rPr>
                <w:sz w:val="18"/>
                <w:szCs w:val="18"/>
              </w:rPr>
              <w:t>r</w:t>
            </w:r>
            <w:r>
              <w:rPr>
                <w:spacing w:val="-2"/>
                <w:sz w:val="18"/>
                <w:szCs w:val="18"/>
              </w:rPr>
              <w:t>v</w:t>
            </w:r>
            <w:r>
              <w:rPr>
                <w:sz w:val="18"/>
                <w:szCs w:val="18"/>
              </w:rPr>
              <w:t>i</w:t>
            </w:r>
            <w:r>
              <w:rPr>
                <w:spacing w:val="-1"/>
                <w:sz w:val="18"/>
                <w:szCs w:val="18"/>
              </w:rPr>
              <w:t>z</w:t>
            </w:r>
            <w:r>
              <w:rPr>
                <w:sz w:val="18"/>
                <w:szCs w:val="18"/>
              </w:rPr>
              <w:t>io</w:t>
            </w:r>
            <w:r>
              <w:rPr>
                <w:spacing w:val="-6"/>
                <w:sz w:val="18"/>
                <w:szCs w:val="18"/>
              </w:rPr>
              <w:t xml:space="preserve"> </w:t>
            </w:r>
            <w:r>
              <w:rPr>
                <w:spacing w:val="1"/>
                <w:sz w:val="18"/>
                <w:szCs w:val="18"/>
              </w:rPr>
              <w:t>u</w:t>
            </w:r>
            <w:r>
              <w:rPr>
                <w:spacing w:val="-1"/>
                <w:sz w:val="18"/>
                <w:szCs w:val="18"/>
              </w:rPr>
              <w:t>sa</w:t>
            </w:r>
            <w:r>
              <w:rPr>
                <w:sz w:val="18"/>
                <w:szCs w:val="18"/>
              </w:rPr>
              <w:t>to</w:t>
            </w:r>
            <w:r>
              <w:rPr>
                <w:spacing w:val="-5"/>
                <w:sz w:val="18"/>
                <w:szCs w:val="18"/>
              </w:rPr>
              <w:t xml:space="preserve"> </w:t>
            </w:r>
            <w:r>
              <w:rPr>
                <w:spacing w:val="1"/>
                <w:sz w:val="18"/>
                <w:szCs w:val="18"/>
              </w:rPr>
              <w:t>p</w:t>
            </w:r>
            <w:r>
              <w:rPr>
                <w:spacing w:val="-1"/>
                <w:sz w:val="18"/>
                <w:szCs w:val="18"/>
              </w:rPr>
              <w:t>e</w:t>
            </w:r>
            <w:r>
              <w:rPr>
                <w:sz w:val="18"/>
                <w:szCs w:val="18"/>
              </w:rPr>
              <w:t>r</w:t>
            </w:r>
            <w:r>
              <w:rPr>
                <w:spacing w:val="-5"/>
                <w:sz w:val="18"/>
                <w:szCs w:val="18"/>
              </w:rPr>
              <w:t xml:space="preserve"> m</w:t>
            </w:r>
            <w:r>
              <w:rPr>
                <w:spacing w:val="-1"/>
                <w:sz w:val="18"/>
                <w:szCs w:val="18"/>
              </w:rPr>
              <w:t>a</w:t>
            </w:r>
            <w:r>
              <w:rPr>
                <w:spacing w:val="1"/>
                <w:sz w:val="18"/>
                <w:szCs w:val="18"/>
              </w:rPr>
              <w:t>g</w:t>
            </w:r>
            <w:r>
              <w:rPr>
                <w:spacing w:val="-2"/>
                <w:sz w:val="18"/>
                <w:szCs w:val="18"/>
              </w:rPr>
              <w:t>g</w:t>
            </w:r>
            <w:r>
              <w:rPr>
                <w:sz w:val="18"/>
                <w:szCs w:val="18"/>
              </w:rPr>
              <w:t>i</w:t>
            </w:r>
            <w:r>
              <w:rPr>
                <w:spacing w:val="1"/>
                <w:sz w:val="18"/>
                <w:szCs w:val="18"/>
              </w:rPr>
              <w:t>o</w:t>
            </w:r>
            <w:r>
              <w:rPr>
                <w:sz w:val="18"/>
                <w:szCs w:val="18"/>
              </w:rPr>
              <w:t>ri</w:t>
            </w:r>
            <w:r>
              <w:rPr>
                <w:spacing w:val="-4"/>
                <w:sz w:val="18"/>
                <w:szCs w:val="18"/>
              </w:rPr>
              <w:t xml:space="preserve"> </w:t>
            </w:r>
            <w:r>
              <w:rPr>
                <w:spacing w:val="1"/>
                <w:sz w:val="18"/>
                <w:szCs w:val="18"/>
              </w:rPr>
              <w:t>d</w:t>
            </w:r>
            <w:r>
              <w:rPr>
                <w:spacing w:val="-1"/>
                <w:sz w:val="18"/>
                <w:szCs w:val="18"/>
              </w:rPr>
              <w:t>e</w:t>
            </w:r>
            <w:r>
              <w:rPr>
                <w:sz w:val="18"/>
                <w:szCs w:val="18"/>
              </w:rPr>
              <w:t>tt</w:t>
            </w:r>
            <w:r>
              <w:rPr>
                <w:spacing w:val="-1"/>
                <w:sz w:val="18"/>
                <w:szCs w:val="18"/>
              </w:rPr>
              <w:t>a</w:t>
            </w:r>
            <w:r>
              <w:rPr>
                <w:spacing w:val="-2"/>
                <w:sz w:val="18"/>
                <w:szCs w:val="18"/>
              </w:rPr>
              <w:t>g</w:t>
            </w:r>
            <w:r>
              <w:rPr>
                <w:sz w:val="18"/>
                <w:szCs w:val="18"/>
              </w:rPr>
              <w:t>li: a volte è usato per raggruppare i valori del campo RV_HIGH_VALUE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RV_ABBREVIATION</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pacing w:val="-1"/>
                <w:sz w:val="18"/>
                <w:szCs w:val="18"/>
              </w:rPr>
              <w:t>VARCHAR2 (240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a</w:t>
            </w:r>
            <w:r>
              <w:rPr>
                <w:spacing w:val="-5"/>
                <w:sz w:val="18"/>
                <w:szCs w:val="18"/>
              </w:rPr>
              <w:t>m</w:t>
            </w:r>
            <w:r>
              <w:rPr>
                <w:spacing w:val="1"/>
                <w:sz w:val="18"/>
                <w:szCs w:val="18"/>
              </w:rPr>
              <w:t>p</w:t>
            </w:r>
            <w:r>
              <w:rPr>
                <w:sz w:val="18"/>
                <w:szCs w:val="18"/>
              </w:rPr>
              <w:t>o</w:t>
            </w:r>
            <w:r>
              <w:rPr>
                <w:spacing w:val="-4"/>
                <w:sz w:val="18"/>
                <w:szCs w:val="18"/>
              </w:rPr>
              <w:t xml:space="preserve"> </w:t>
            </w:r>
            <w:r>
              <w:rPr>
                <w:spacing w:val="1"/>
                <w:sz w:val="18"/>
                <w:szCs w:val="18"/>
              </w:rPr>
              <w:t>d</w:t>
            </w:r>
            <w:r>
              <w:rPr>
                <w:sz w:val="18"/>
                <w:szCs w:val="18"/>
              </w:rPr>
              <w:t>i</w:t>
            </w:r>
            <w:r>
              <w:rPr>
                <w:spacing w:val="-4"/>
                <w:sz w:val="18"/>
                <w:szCs w:val="18"/>
              </w:rPr>
              <w:t xml:space="preserve"> </w:t>
            </w:r>
            <w:r>
              <w:rPr>
                <w:spacing w:val="-1"/>
                <w:sz w:val="18"/>
                <w:szCs w:val="18"/>
              </w:rPr>
              <w:t>se</w:t>
            </w:r>
            <w:r>
              <w:rPr>
                <w:sz w:val="18"/>
                <w:szCs w:val="18"/>
              </w:rPr>
              <w:t>r</w:t>
            </w:r>
            <w:r>
              <w:rPr>
                <w:spacing w:val="-2"/>
                <w:sz w:val="18"/>
                <w:szCs w:val="18"/>
              </w:rPr>
              <w:t>v</w:t>
            </w:r>
            <w:r>
              <w:rPr>
                <w:sz w:val="18"/>
                <w:szCs w:val="18"/>
              </w:rPr>
              <w:t>i</w:t>
            </w:r>
            <w:r>
              <w:rPr>
                <w:spacing w:val="-1"/>
                <w:sz w:val="18"/>
                <w:szCs w:val="18"/>
              </w:rPr>
              <w:t>z</w:t>
            </w:r>
            <w:r>
              <w:rPr>
                <w:sz w:val="18"/>
                <w:szCs w:val="18"/>
              </w:rPr>
              <w:t>io</w:t>
            </w:r>
            <w:r>
              <w:rPr>
                <w:spacing w:val="-6"/>
                <w:sz w:val="18"/>
                <w:szCs w:val="18"/>
              </w:rPr>
              <w:t xml:space="preserve"> </w:t>
            </w:r>
            <w:r>
              <w:rPr>
                <w:spacing w:val="1"/>
                <w:sz w:val="18"/>
                <w:szCs w:val="18"/>
              </w:rPr>
              <w:t>u</w:t>
            </w:r>
            <w:r>
              <w:rPr>
                <w:spacing w:val="-1"/>
                <w:sz w:val="18"/>
                <w:szCs w:val="18"/>
              </w:rPr>
              <w:t>sa</w:t>
            </w:r>
            <w:r>
              <w:rPr>
                <w:sz w:val="18"/>
                <w:szCs w:val="18"/>
              </w:rPr>
              <w:t>to</w:t>
            </w:r>
            <w:r>
              <w:rPr>
                <w:spacing w:val="-5"/>
                <w:sz w:val="18"/>
                <w:szCs w:val="18"/>
              </w:rPr>
              <w:t xml:space="preserve"> </w:t>
            </w:r>
            <w:r>
              <w:rPr>
                <w:spacing w:val="1"/>
                <w:sz w:val="18"/>
                <w:szCs w:val="18"/>
              </w:rPr>
              <w:t>p</w:t>
            </w:r>
            <w:r>
              <w:rPr>
                <w:spacing w:val="-1"/>
                <w:sz w:val="18"/>
                <w:szCs w:val="18"/>
              </w:rPr>
              <w:t>e</w:t>
            </w:r>
            <w:r>
              <w:rPr>
                <w:sz w:val="18"/>
                <w:szCs w:val="18"/>
              </w:rPr>
              <w:t>r</w:t>
            </w:r>
            <w:r>
              <w:rPr>
                <w:spacing w:val="-5"/>
                <w:sz w:val="18"/>
                <w:szCs w:val="18"/>
              </w:rPr>
              <w:t xml:space="preserve"> m</w:t>
            </w:r>
            <w:r>
              <w:rPr>
                <w:spacing w:val="-1"/>
                <w:sz w:val="18"/>
                <w:szCs w:val="18"/>
              </w:rPr>
              <w:t>a</w:t>
            </w:r>
            <w:r>
              <w:rPr>
                <w:spacing w:val="1"/>
                <w:sz w:val="18"/>
                <w:szCs w:val="18"/>
              </w:rPr>
              <w:t>g</w:t>
            </w:r>
            <w:r>
              <w:rPr>
                <w:spacing w:val="-2"/>
                <w:sz w:val="18"/>
                <w:szCs w:val="18"/>
              </w:rPr>
              <w:t>g</w:t>
            </w:r>
            <w:r>
              <w:rPr>
                <w:sz w:val="18"/>
                <w:szCs w:val="18"/>
              </w:rPr>
              <w:t>i</w:t>
            </w:r>
            <w:r>
              <w:rPr>
                <w:spacing w:val="1"/>
                <w:sz w:val="18"/>
                <w:szCs w:val="18"/>
              </w:rPr>
              <w:t>o</w:t>
            </w:r>
            <w:r>
              <w:rPr>
                <w:sz w:val="18"/>
                <w:szCs w:val="18"/>
              </w:rPr>
              <w:t>ri</w:t>
            </w:r>
            <w:r>
              <w:rPr>
                <w:spacing w:val="-4"/>
                <w:sz w:val="18"/>
                <w:szCs w:val="18"/>
              </w:rPr>
              <w:t xml:space="preserve"> </w:t>
            </w:r>
            <w:r>
              <w:rPr>
                <w:spacing w:val="1"/>
                <w:sz w:val="18"/>
                <w:szCs w:val="18"/>
              </w:rPr>
              <w:t>d</w:t>
            </w:r>
            <w:r>
              <w:rPr>
                <w:spacing w:val="-1"/>
                <w:sz w:val="18"/>
                <w:szCs w:val="18"/>
              </w:rPr>
              <w:t>e</w:t>
            </w:r>
            <w:r>
              <w:rPr>
                <w:sz w:val="18"/>
                <w:szCs w:val="18"/>
              </w:rPr>
              <w:t>tt</w:t>
            </w:r>
            <w:r>
              <w:rPr>
                <w:spacing w:val="-1"/>
                <w:sz w:val="18"/>
                <w:szCs w:val="18"/>
              </w:rPr>
              <w:t>a</w:t>
            </w:r>
            <w:r>
              <w:rPr>
                <w:spacing w:val="-2"/>
                <w:sz w:val="18"/>
                <w:szCs w:val="18"/>
              </w:rPr>
              <w:t>g</w:t>
            </w:r>
            <w:r>
              <w:rPr>
                <w:sz w:val="18"/>
                <w:szCs w:val="18"/>
              </w:rPr>
              <w:t>li</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RV_MEANING</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(500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Desc</w:t>
            </w:r>
            <w:r>
              <w:rPr>
                <w:sz w:val="18"/>
                <w:szCs w:val="18"/>
              </w:rPr>
              <w:t>ri</w:t>
            </w:r>
            <w:r>
              <w:rPr>
                <w:spacing w:val="-1"/>
                <w:sz w:val="18"/>
                <w:szCs w:val="18"/>
              </w:rPr>
              <w:t>z</w:t>
            </w:r>
            <w:r>
              <w:rPr>
                <w:sz w:val="18"/>
                <w:szCs w:val="18"/>
              </w:rPr>
              <w:t>i</w:t>
            </w:r>
            <w:r>
              <w:rPr>
                <w:spacing w:val="1"/>
                <w:sz w:val="18"/>
                <w:szCs w:val="18"/>
              </w:rPr>
              <w:t>on</w:t>
            </w:r>
            <w:r>
              <w:rPr>
                <w:sz w:val="18"/>
                <w:szCs w:val="18"/>
              </w:rPr>
              <w:t>e</w:t>
            </w:r>
            <w:r>
              <w:rPr>
                <w:spacing w:val="-8"/>
                <w:sz w:val="18"/>
                <w:szCs w:val="18"/>
              </w:rPr>
              <w:t xml:space="preserve"> </w:t>
            </w:r>
            <w:r>
              <w:rPr>
                <w:spacing w:val="1"/>
                <w:sz w:val="18"/>
                <w:szCs w:val="18"/>
              </w:rPr>
              <w:t>d</w:t>
            </w:r>
            <w:r>
              <w:rPr>
                <w:spacing w:val="-1"/>
                <w:sz w:val="18"/>
                <w:szCs w:val="18"/>
              </w:rPr>
              <w:t>e</w:t>
            </w:r>
            <w:r>
              <w:rPr>
                <w:sz w:val="18"/>
                <w:szCs w:val="18"/>
              </w:rPr>
              <w:t>l</w:t>
            </w:r>
            <w:r>
              <w:rPr>
                <w:spacing w:val="-6"/>
                <w:sz w:val="18"/>
                <w:szCs w:val="18"/>
              </w:rPr>
              <w:t xml:space="preserve"> </w:t>
            </w:r>
            <w:r>
              <w:rPr>
                <w:spacing w:val="-1"/>
                <w:sz w:val="18"/>
                <w:szCs w:val="18"/>
              </w:rPr>
              <w:t>c</w:t>
            </w:r>
            <w:r>
              <w:rPr>
                <w:spacing w:val="1"/>
                <w:sz w:val="18"/>
                <w:szCs w:val="18"/>
              </w:rPr>
              <w:t>o</w:t>
            </w:r>
            <w:r>
              <w:rPr>
                <w:spacing w:val="-2"/>
                <w:sz w:val="18"/>
                <w:szCs w:val="18"/>
              </w:rPr>
              <w:t>d</w:t>
            </w:r>
            <w:r>
              <w:rPr>
                <w:sz w:val="18"/>
                <w:szCs w:val="18"/>
              </w:rPr>
              <w:t>i</w:t>
            </w:r>
            <w:r>
              <w:rPr>
                <w:spacing w:val="-1"/>
                <w:sz w:val="18"/>
                <w:szCs w:val="18"/>
              </w:rPr>
              <w:t>c</w:t>
            </w:r>
            <w:r>
              <w:rPr>
                <w:sz w:val="18"/>
                <w:szCs w:val="18"/>
              </w:rPr>
              <w:t>e</w:t>
            </w:r>
            <w:r>
              <w:rPr>
                <w:spacing w:val="-8"/>
                <w:sz w:val="18"/>
                <w:szCs w:val="18"/>
              </w:rPr>
              <w:t xml:space="preserve"> </w:t>
            </w:r>
            <w:r>
              <w:rPr>
                <w:sz w:val="18"/>
                <w:szCs w:val="18"/>
              </w:rPr>
              <w:t>i</w:t>
            </w:r>
            <w:r>
              <w:rPr>
                <w:spacing w:val="1"/>
                <w:sz w:val="18"/>
                <w:szCs w:val="18"/>
              </w:rPr>
              <w:t>n</w:t>
            </w:r>
            <w:r>
              <w:rPr>
                <w:spacing w:val="-2"/>
                <w:sz w:val="18"/>
                <w:szCs w:val="18"/>
              </w:rPr>
              <w:t>d</w:t>
            </w:r>
            <w:r>
              <w:rPr>
                <w:sz w:val="18"/>
                <w:szCs w:val="18"/>
              </w:rPr>
              <w:t>i</w:t>
            </w:r>
            <w:r>
              <w:rPr>
                <w:spacing w:val="-1"/>
                <w:sz w:val="18"/>
                <w:szCs w:val="18"/>
              </w:rPr>
              <w:t>ca</w:t>
            </w:r>
            <w:r>
              <w:rPr>
                <w:sz w:val="18"/>
                <w:szCs w:val="18"/>
              </w:rPr>
              <w:t>to</w:t>
            </w:r>
            <w:r>
              <w:rPr>
                <w:spacing w:val="-6"/>
                <w:sz w:val="18"/>
                <w:szCs w:val="18"/>
              </w:rPr>
              <w:t xml:space="preserve"> </w:t>
            </w:r>
            <w:r>
              <w:rPr>
                <w:spacing w:val="-2"/>
                <w:sz w:val="18"/>
                <w:szCs w:val="18"/>
              </w:rPr>
              <w:t>n</w:t>
            </w:r>
            <w:r>
              <w:rPr>
                <w:spacing w:val="-1"/>
                <w:sz w:val="18"/>
                <w:szCs w:val="18"/>
              </w:rPr>
              <w:t>e</w:t>
            </w:r>
            <w:r>
              <w:rPr>
                <w:sz w:val="18"/>
                <w:szCs w:val="18"/>
              </w:rPr>
              <w:t>l</w:t>
            </w:r>
            <w:r>
              <w:rPr>
                <w:spacing w:val="-7"/>
                <w:sz w:val="18"/>
                <w:szCs w:val="18"/>
              </w:rPr>
              <w:t xml:space="preserve"> </w:t>
            </w:r>
            <w:r>
              <w:rPr>
                <w:spacing w:val="-1"/>
                <w:sz w:val="18"/>
                <w:szCs w:val="18"/>
              </w:rPr>
              <w:t>c</w:t>
            </w:r>
            <w:r>
              <w:rPr>
                <w:spacing w:val="1"/>
                <w:sz w:val="18"/>
                <w:szCs w:val="18"/>
              </w:rPr>
              <w:t>a</w:t>
            </w:r>
            <w:r>
              <w:rPr>
                <w:spacing w:val="-5"/>
                <w:sz w:val="18"/>
                <w:szCs w:val="18"/>
              </w:rPr>
              <w:t>m</w:t>
            </w:r>
            <w:r>
              <w:rPr>
                <w:spacing w:val="1"/>
                <w:sz w:val="18"/>
                <w:szCs w:val="18"/>
              </w:rPr>
              <w:t>p</w:t>
            </w:r>
            <w:r>
              <w:rPr>
                <w:sz w:val="18"/>
                <w:szCs w:val="18"/>
              </w:rPr>
              <w:t>o</w:t>
            </w:r>
            <w:r>
              <w:rPr>
                <w:spacing w:val="-6"/>
                <w:sz w:val="18"/>
                <w:szCs w:val="18"/>
              </w:rPr>
              <w:t xml:space="preserve"> </w:t>
            </w:r>
            <w:r>
              <w:rPr>
                <w:sz w:val="18"/>
                <w:szCs w:val="18"/>
              </w:rPr>
              <w:t>R</w:t>
            </w:r>
            <w:r>
              <w:rPr>
                <w:spacing w:val="-1"/>
                <w:sz w:val="18"/>
                <w:szCs w:val="18"/>
              </w:rPr>
              <w:t>V</w:t>
            </w:r>
            <w:r>
              <w:rPr>
                <w:spacing w:val="1"/>
                <w:sz w:val="18"/>
                <w:szCs w:val="18"/>
              </w:rPr>
              <w:t>_</w:t>
            </w:r>
            <w:r>
              <w:rPr>
                <w:spacing w:val="-2"/>
                <w:sz w:val="18"/>
                <w:szCs w:val="18"/>
              </w:rPr>
              <w:t>L</w:t>
            </w:r>
            <w:r>
              <w:rPr>
                <w:spacing w:val="-1"/>
                <w:sz w:val="18"/>
                <w:szCs w:val="18"/>
              </w:rPr>
              <w:t>O</w:t>
            </w:r>
            <w:r>
              <w:rPr>
                <w:spacing w:val="-2"/>
                <w:sz w:val="18"/>
                <w:szCs w:val="18"/>
              </w:rPr>
              <w:t>W</w:t>
            </w:r>
            <w:r>
              <w:rPr>
                <w:spacing w:val="1"/>
                <w:sz w:val="18"/>
                <w:szCs w:val="18"/>
              </w:rPr>
              <w:t>_</w:t>
            </w:r>
            <w:r>
              <w:rPr>
                <w:spacing w:val="2"/>
                <w:sz w:val="18"/>
                <w:szCs w:val="18"/>
              </w:rPr>
              <w:t>V</w:t>
            </w:r>
            <w:r>
              <w:rPr>
                <w:spacing w:val="-1"/>
                <w:sz w:val="18"/>
                <w:szCs w:val="18"/>
              </w:rPr>
              <w:t>A</w:t>
            </w:r>
            <w:r>
              <w:rPr>
                <w:spacing w:val="-2"/>
                <w:sz w:val="18"/>
                <w:szCs w:val="18"/>
              </w:rPr>
              <w:t>L</w:t>
            </w:r>
            <w:r>
              <w:rPr>
                <w:spacing w:val="-1"/>
                <w:sz w:val="18"/>
                <w:szCs w:val="18"/>
              </w:rPr>
              <w:t>U</w:t>
            </w:r>
            <w:r>
              <w:rPr>
                <w:sz w:val="18"/>
                <w:szCs w:val="18"/>
              </w:rPr>
              <w:t>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RV_ALT2_VALUE</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(24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napToGrid w:val="0"/>
              <w:rPr>
                <w:sz w:val="18"/>
                <w:szCs w:val="18"/>
              </w:rPr>
            </w:pP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RV_ALT3_VALUE</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pacing w:val="-1"/>
                <w:sz w:val="18"/>
                <w:szCs w:val="18"/>
              </w:rPr>
              <w:t>VARCHAR2 (24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napToGrid w:val="0"/>
              <w:rPr>
                <w:sz w:val="18"/>
                <w:szCs w:val="18"/>
              </w:rPr>
            </w:pP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RV_ALT4_VALUE</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(24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napToGrid w:val="0"/>
              <w:rPr>
                <w:sz w:val="18"/>
                <w:szCs w:val="18"/>
              </w:rPr>
            </w:pP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RV_ALT5_VALUE</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(24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napToGrid w:val="0"/>
              <w:rPr>
                <w:sz w:val="18"/>
                <w:szCs w:val="18"/>
              </w:rPr>
            </w:pP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r>
        <w:rPr>
          <w:rFonts w:ascii="Calibri" w:hAnsi="Calibri" w:cs="Calibri"/>
          <w:smallCaps/>
        </w:rPr>
        <w:t>Di seguito si inserisce un esempio per chiarire il contenuto della tabella:</w:t>
      </w:r>
    </w:p>
    <w:p w:rsidR="00880ABD" w:rsidRDefault="00880ABD">
      <w:pPr>
        <w:pStyle w:val="normal"/>
        <w:rPr>
          <w:rFonts w:ascii="Calibri" w:hAnsi="Calibri" w:cs="Calibri"/>
          <w:smallCaps/>
        </w:rPr>
      </w:pPr>
    </w:p>
    <w:tbl>
      <w:tblPr>
        <w:tblW w:w="0" w:type="auto"/>
        <w:tblInd w:w="-15" w:type="dxa"/>
        <w:tblLayout w:type="fixed"/>
        <w:tblCellMar>
          <w:left w:w="70" w:type="dxa"/>
          <w:right w:w="70" w:type="dxa"/>
        </w:tblCellMar>
        <w:tblLook w:val="0000" w:firstRow="0" w:lastRow="0" w:firstColumn="0" w:lastColumn="0" w:noHBand="0" w:noVBand="0"/>
      </w:tblPr>
      <w:tblGrid>
        <w:gridCol w:w="1207"/>
        <w:gridCol w:w="849"/>
        <w:gridCol w:w="805"/>
        <w:gridCol w:w="890"/>
        <w:gridCol w:w="3424"/>
        <w:gridCol w:w="789"/>
        <w:gridCol w:w="789"/>
        <w:gridCol w:w="789"/>
        <w:gridCol w:w="813"/>
      </w:tblGrid>
      <w:tr w:rsidR="00880ABD">
        <w:trPr>
          <w:trHeight w:val="255"/>
        </w:trPr>
        <w:tc>
          <w:tcPr>
            <w:tcW w:w="1207" w:type="dxa"/>
            <w:tcBorders>
              <w:top w:val="single" w:sz="4" w:space="0" w:color="000000"/>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b/>
                <w:bCs/>
                <w:color w:val="000000"/>
                <w:sz w:val="16"/>
                <w:szCs w:val="16"/>
              </w:rPr>
            </w:pPr>
            <w:r>
              <w:rPr>
                <w:rFonts w:ascii="Calibri" w:hAnsi="Calibri" w:cs="Calibri"/>
                <w:b/>
                <w:bCs/>
                <w:color w:val="000000"/>
                <w:sz w:val="16"/>
                <w:szCs w:val="16"/>
              </w:rPr>
              <w:t>RV_DOMAIN</w:t>
            </w:r>
          </w:p>
        </w:tc>
        <w:tc>
          <w:tcPr>
            <w:tcW w:w="849" w:type="dxa"/>
            <w:tcBorders>
              <w:top w:val="single" w:sz="4" w:space="0" w:color="000000"/>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b/>
                <w:bCs/>
                <w:color w:val="000000"/>
                <w:sz w:val="16"/>
                <w:szCs w:val="16"/>
              </w:rPr>
            </w:pPr>
            <w:r>
              <w:rPr>
                <w:rFonts w:ascii="Calibri" w:hAnsi="Calibri" w:cs="Calibri"/>
                <w:b/>
                <w:bCs/>
                <w:color w:val="000000"/>
                <w:sz w:val="16"/>
                <w:szCs w:val="16"/>
              </w:rPr>
              <w:t>RV_LOW_VALUE</w:t>
            </w:r>
          </w:p>
        </w:tc>
        <w:tc>
          <w:tcPr>
            <w:tcW w:w="805" w:type="dxa"/>
            <w:tcBorders>
              <w:top w:val="single" w:sz="4" w:space="0" w:color="000000"/>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b/>
                <w:bCs/>
                <w:color w:val="000000"/>
                <w:sz w:val="16"/>
                <w:szCs w:val="16"/>
              </w:rPr>
            </w:pPr>
            <w:r>
              <w:rPr>
                <w:rFonts w:ascii="Calibri" w:hAnsi="Calibri" w:cs="Calibri"/>
                <w:b/>
                <w:bCs/>
                <w:color w:val="000000"/>
                <w:sz w:val="16"/>
                <w:szCs w:val="16"/>
              </w:rPr>
              <w:t>RV_HIGH_VALUE</w:t>
            </w:r>
          </w:p>
        </w:tc>
        <w:tc>
          <w:tcPr>
            <w:tcW w:w="890" w:type="dxa"/>
            <w:tcBorders>
              <w:top w:val="single" w:sz="4" w:space="0" w:color="000000"/>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b/>
                <w:bCs/>
                <w:color w:val="000000"/>
                <w:sz w:val="16"/>
                <w:szCs w:val="16"/>
              </w:rPr>
            </w:pPr>
            <w:r>
              <w:rPr>
                <w:rFonts w:ascii="Calibri" w:hAnsi="Calibri" w:cs="Calibri"/>
                <w:b/>
                <w:bCs/>
                <w:color w:val="000000"/>
                <w:sz w:val="16"/>
                <w:szCs w:val="16"/>
              </w:rPr>
              <w:t>RV_ABBREVIATION</w:t>
            </w:r>
          </w:p>
        </w:tc>
        <w:tc>
          <w:tcPr>
            <w:tcW w:w="3424" w:type="dxa"/>
            <w:tcBorders>
              <w:top w:val="single" w:sz="4" w:space="0" w:color="000000"/>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b/>
                <w:bCs/>
                <w:color w:val="000000"/>
                <w:sz w:val="16"/>
                <w:szCs w:val="16"/>
              </w:rPr>
            </w:pPr>
            <w:r>
              <w:rPr>
                <w:rFonts w:ascii="Calibri" w:hAnsi="Calibri" w:cs="Calibri"/>
                <w:b/>
                <w:bCs/>
                <w:color w:val="000000"/>
                <w:sz w:val="16"/>
                <w:szCs w:val="16"/>
              </w:rPr>
              <w:t>RV_MEANING</w:t>
            </w:r>
          </w:p>
        </w:tc>
        <w:tc>
          <w:tcPr>
            <w:tcW w:w="789" w:type="dxa"/>
            <w:tcBorders>
              <w:top w:val="single" w:sz="4" w:space="0" w:color="000000"/>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b/>
                <w:bCs/>
                <w:color w:val="000000"/>
                <w:sz w:val="16"/>
                <w:szCs w:val="16"/>
              </w:rPr>
            </w:pPr>
            <w:r>
              <w:rPr>
                <w:rFonts w:ascii="Calibri" w:hAnsi="Calibri" w:cs="Calibri"/>
                <w:b/>
                <w:bCs/>
                <w:color w:val="000000"/>
                <w:sz w:val="16"/>
                <w:szCs w:val="16"/>
              </w:rPr>
              <w:t>RV_ALT2_VALUE</w:t>
            </w:r>
          </w:p>
        </w:tc>
        <w:tc>
          <w:tcPr>
            <w:tcW w:w="789" w:type="dxa"/>
            <w:tcBorders>
              <w:top w:val="single" w:sz="4" w:space="0" w:color="000000"/>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b/>
                <w:bCs/>
                <w:color w:val="000000"/>
                <w:sz w:val="16"/>
                <w:szCs w:val="16"/>
              </w:rPr>
            </w:pPr>
            <w:r>
              <w:rPr>
                <w:rFonts w:ascii="Calibri" w:hAnsi="Calibri" w:cs="Calibri"/>
                <w:b/>
                <w:bCs/>
                <w:color w:val="000000"/>
                <w:sz w:val="16"/>
                <w:szCs w:val="16"/>
              </w:rPr>
              <w:t>RV_ALT3_VALUE</w:t>
            </w:r>
          </w:p>
        </w:tc>
        <w:tc>
          <w:tcPr>
            <w:tcW w:w="789" w:type="dxa"/>
            <w:tcBorders>
              <w:top w:val="single" w:sz="4" w:space="0" w:color="000000"/>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b/>
                <w:bCs/>
                <w:color w:val="000000"/>
                <w:sz w:val="16"/>
                <w:szCs w:val="16"/>
              </w:rPr>
            </w:pPr>
            <w:r>
              <w:rPr>
                <w:rFonts w:ascii="Calibri" w:hAnsi="Calibri" w:cs="Calibri"/>
                <w:b/>
                <w:bCs/>
                <w:color w:val="000000"/>
                <w:sz w:val="16"/>
                <w:szCs w:val="16"/>
              </w:rPr>
              <w:t>RV_ALT4_VALUE</w:t>
            </w:r>
          </w:p>
        </w:tc>
        <w:tc>
          <w:tcPr>
            <w:tcW w:w="813" w:type="dxa"/>
            <w:tcBorders>
              <w:top w:val="single" w:sz="4" w:space="0" w:color="000000"/>
              <w:left w:val="single" w:sz="4" w:space="0" w:color="000000"/>
              <w:bottom w:val="single" w:sz="4" w:space="0" w:color="000000"/>
              <w:right w:val="single" w:sz="4" w:space="0" w:color="000000"/>
            </w:tcBorders>
            <w:shd w:val="clear" w:color="auto" w:fill="auto"/>
            <w:vAlign w:val="bottom"/>
          </w:tcPr>
          <w:p w:rsidR="00880ABD" w:rsidRDefault="00880ABD">
            <w:pPr>
              <w:widowControl/>
              <w:suppressAutoHyphens w:val="0"/>
              <w:overflowPunct/>
              <w:autoSpaceDE/>
              <w:textAlignment w:val="auto"/>
            </w:pPr>
            <w:r>
              <w:rPr>
                <w:rFonts w:ascii="Calibri" w:hAnsi="Calibri" w:cs="Calibri"/>
                <w:b/>
                <w:bCs/>
                <w:color w:val="000000"/>
                <w:sz w:val="16"/>
                <w:szCs w:val="16"/>
              </w:rPr>
              <w:t>RV_ALT5_VALUE</w:t>
            </w:r>
          </w:p>
        </w:tc>
      </w:tr>
      <w:tr w:rsidR="00880ABD">
        <w:trPr>
          <w:trHeight w:val="255"/>
        </w:trPr>
        <w:tc>
          <w:tcPr>
            <w:tcW w:w="1207"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ESITO_TENORE</w:t>
            </w:r>
          </w:p>
        </w:tc>
        <w:tc>
          <w:tcPr>
            <w:tcW w:w="84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1260</w:t>
            </w:r>
          </w:p>
        </w:tc>
        <w:tc>
          <w:tcPr>
            <w:tcW w:w="805"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U029</w:t>
            </w:r>
          </w:p>
        </w:tc>
        <w:tc>
          <w:tcPr>
            <w:tcW w:w="890"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0076</w:t>
            </w:r>
          </w:p>
        </w:tc>
        <w:tc>
          <w:tcPr>
            <w:tcW w:w="3424"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Sospende Cautelativamente la Misura Alternativa  e Trasmette Atti al Tds</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813" w:type="dxa"/>
            <w:tcBorders>
              <w:left w:val="single" w:sz="4" w:space="0" w:color="000000"/>
              <w:bottom w:val="single" w:sz="4" w:space="0" w:color="000000"/>
              <w:right w:val="single" w:sz="4" w:space="0" w:color="000000"/>
            </w:tcBorders>
            <w:shd w:val="clear" w:color="auto" w:fill="auto"/>
            <w:vAlign w:val="bottom"/>
          </w:tcPr>
          <w:p w:rsidR="00880ABD" w:rsidRDefault="00880ABD">
            <w:pPr>
              <w:widowControl/>
              <w:suppressAutoHyphens w:val="0"/>
              <w:overflowPunct/>
              <w:autoSpaceDE/>
              <w:textAlignment w:val="auto"/>
            </w:pPr>
            <w:r>
              <w:rPr>
                <w:rFonts w:ascii="Calibri" w:hAnsi="Calibri" w:cs="Calibri"/>
                <w:color w:val="000000"/>
                <w:sz w:val="16"/>
                <w:szCs w:val="16"/>
              </w:rPr>
              <w:t> </w:t>
            </w:r>
          </w:p>
        </w:tc>
      </w:tr>
      <w:tr w:rsidR="00880ABD">
        <w:trPr>
          <w:trHeight w:val="255"/>
        </w:trPr>
        <w:tc>
          <w:tcPr>
            <w:tcW w:w="1207"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ESITO_TENORE</w:t>
            </w:r>
          </w:p>
        </w:tc>
        <w:tc>
          <w:tcPr>
            <w:tcW w:w="84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1280</w:t>
            </w:r>
          </w:p>
        </w:tc>
        <w:tc>
          <w:tcPr>
            <w:tcW w:w="805"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U031</w:t>
            </w:r>
          </w:p>
        </w:tc>
        <w:tc>
          <w:tcPr>
            <w:tcW w:w="890"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0042</w:t>
            </w:r>
          </w:p>
        </w:tc>
        <w:tc>
          <w:tcPr>
            <w:tcW w:w="3424"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Approva</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813" w:type="dxa"/>
            <w:tcBorders>
              <w:left w:val="single" w:sz="4" w:space="0" w:color="000000"/>
              <w:bottom w:val="single" w:sz="4" w:space="0" w:color="000000"/>
              <w:right w:val="single" w:sz="4" w:space="0" w:color="000000"/>
            </w:tcBorders>
            <w:shd w:val="clear" w:color="auto" w:fill="auto"/>
            <w:vAlign w:val="bottom"/>
          </w:tcPr>
          <w:p w:rsidR="00880ABD" w:rsidRDefault="00880ABD">
            <w:pPr>
              <w:widowControl/>
              <w:suppressAutoHyphens w:val="0"/>
              <w:overflowPunct/>
              <w:autoSpaceDE/>
              <w:textAlignment w:val="auto"/>
            </w:pPr>
            <w:r>
              <w:rPr>
                <w:rFonts w:ascii="Calibri" w:hAnsi="Calibri" w:cs="Calibri"/>
                <w:color w:val="000000"/>
                <w:sz w:val="16"/>
                <w:szCs w:val="16"/>
              </w:rPr>
              <w:t> </w:t>
            </w:r>
          </w:p>
        </w:tc>
      </w:tr>
      <w:tr w:rsidR="00880ABD">
        <w:trPr>
          <w:trHeight w:val="255"/>
        </w:trPr>
        <w:tc>
          <w:tcPr>
            <w:tcW w:w="1207"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ESITO_TENORE</w:t>
            </w:r>
          </w:p>
        </w:tc>
        <w:tc>
          <w:tcPr>
            <w:tcW w:w="84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1273</w:t>
            </w:r>
          </w:p>
        </w:tc>
        <w:tc>
          <w:tcPr>
            <w:tcW w:w="805"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U030</w:t>
            </w:r>
          </w:p>
        </w:tc>
        <w:tc>
          <w:tcPr>
            <w:tcW w:w="890"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0003</w:t>
            </w:r>
          </w:p>
        </w:tc>
        <w:tc>
          <w:tcPr>
            <w:tcW w:w="3424"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Dichiara Inammissibilità</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813" w:type="dxa"/>
            <w:tcBorders>
              <w:left w:val="single" w:sz="4" w:space="0" w:color="000000"/>
              <w:bottom w:val="single" w:sz="4" w:space="0" w:color="000000"/>
              <w:right w:val="single" w:sz="4" w:space="0" w:color="000000"/>
            </w:tcBorders>
            <w:shd w:val="clear" w:color="auto" w:fill="auto"/>
            <w:vAlign w:val="bottom"/>
          </w:tcPr>
          <w:p w:rsidR="00880ABD" w:rsidRDefault="00880ABD">
            <w:pPr>
              <w:widowControl/>
              <w:suppressAutoHyphens w:val="0"/>
              <w:overflowPunct/>
              <w:autoSpaceDE/>
              <w:textAlignment w:val="auto"/>
            </w:pPr>
            <w:r>
              <w:rPr>
                <w:rFonts w:ascii="Calibri" w:hAnsi="Calibri" w:cs="Calibri"/>
                <w:color w:val="000000"/>
                <w:sz w:val="16"/>
                <w:szCs w:val="16"/>
              </w:rPr>
              <w:t> </w:t>
            </w:r>
          </w:p>
        </w:tc>
      </w:tr>
      <w:tr w:rsidR="00880ABD">
        <w:trPr>
          <w:trHeight w:val="255"/>
        </w:trPr>
        <w:tc>
          <w:tcPr>
            <w:tcW w:w="1207"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ESITO_TENORE</w:t>
            </w:r>
          </w:p>
        </w:tc>
        <w:tc>
          <w:tcPr>
            <w:tcW w:w="84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1272</w:t>
            </w:r>
          </w:p>
        </w:tc>
        <w:tc>
          <w:tcPr>
            <w:tcW w:w="805"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U030</w:t>
            </w:r>
          </w:p>
        </w:tc>
        <w:tc>
          <w:tcPr>
            <w:tcW w:w="890"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0005</w:t>
            </w:r>
          </w:p>
        </w:tc>
        <w:tc>
          <w:tcPr>
            <w:tcW w:w="3424"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Dichiara la Propria Incompetenza</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813" w:type="dxa"/>
            <w:tcBorders>
              <w:left w:val="single" w:sz="4" w:space="0" w:color="000000"/>
              <w:bottom w:val="single" w:sz="4" w:space="0" w:color="000000"/>
              <w:right w:val="single" w:sz="4" w:space="0" w:color="000000"/>
            </w:tcBorders>
            <w:shd w:val="clear" w:color="auto" w:fill="auto"/>
            <w:vAlign w:val="bottom"/>
          </w:tcPr>
          <w:p w:rsidR="00880ABD" w:rsidRDefault="00880ABD">
            <w:pPr>
              <w:widowControl/>
              <w:suppressAutoHyphens w:val="0"/>
              <w:overflowPunct/>
              <w:autoSpaceDE/>
              <w:textAlignment w:val="auto"/>
            </w:pPr>
            <w:r>
              <w:rPr>
                <w:rFonts w:ascii="Calibri" w:hAnsi="Calibri" w:cs="Calibri"/>
                <w:color w:val="000000"/>
                <w:sz w:val="16"/>
                <w:szCs w:val="16"/>
              </w:rPr>
              <w:t> </w:t>
            </w:r>
          </w:p>
        </w:tc>
      </w:tr>
      <w:tr w:rsidR="00880ABD">
        <w:trPr>
          <w:trHeight w:val="255"/>
        </w:trPr>
        <w:tc>
          <w:tcPr>
            <w:tcW w:w="1207"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ESITO_TENORE</w:t>
            </w:r>
          </w:p>
        </w:tc>
        <w:tc>
          <w:tcPr>
            <w:tcW w:w="84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1284</w:t>
            </w:r>
          </w:p>
        </w:tc>
        <w:tc>
          <w:tcPr>
            <w:tcW w:w="805"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U031</w:t>
            </w:r>
          </w:p>
        </w:tc>
        <w:tc>
          <w:tcPr>
            <w:tcW w:w="890"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0005</w:t>
            </w:r>
          </w:p>
        </w:tc>
        <w:tc>
          <w:tcPr>
            <w:tcW w:w="3424"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Dichiara la Propria Incompetenza</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813" w:type="dxa"/>
            <w:tcBorders>
              <w:left w:val="single" w:sz="4" w:space="0" w:color="000000"/>
              <w:bottom w:val="single" w:sz="4" w:space="0" w:color="000000"/>
              <w:right w:val="single" w:sz="4" w:space="0" w:color="000000"/>
            </w:tcBorders>
            <w:shd w:val="clear" w:color="auto" w:fill="auto"/>
            <w:vAlign w:val="bottom"/>
          </w:tcPr>
          <w:p w:rsidR="00880ABD" w:rsidRDefault="00880ABD">
            <w:pPr>
              <w:widowControl/>
              <w:suppressAutoHyphens w:val="0"/>
              <w:overflowPunct/>
              <w:autoSpaceDE/>
              <w:textAlignment w:val="auto"/>
            </w:pPr>
            <w:r>
              <w:rPr>
                <w:rFonts w:ascii="Calibri" w:hAnsi="Calibri" w:cs="Calibri"/>
                <w:color w:val="000000"/>
                <w:sz w:val="16"/>
                <w:szCs w:val="16"/>
              </w:rPr>
              <w:t> </w:t>
            </w:r>
          </w:p>
        </w:tc>
      </w:tr>
      <w:tr w:rsidR="00880ABD">
        <w:trPr>
          <w:trHeight w:val="255"/>
        </w:trPr>
        <w:tc>
          <w:tcPr>
            <w:tcW w:w="1207"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ESITO_TENORE</w:t>
            </w:r>
          </w:p>
        </w:tc>
        <w:tc>
          <w:tcPr>
            <w:tcW w:w="84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1283</w:t>
            </w:r>
          </w:p>
        </w:tc>
        <w:tc>
          <w:tcPr>
            <w:tcW w:w="805"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U031</w:t>
            </w:r>
          </w:p>
        </w:tc>
        <w:tc>
          <w:tcPr>
            <w:tcW w:w="890"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0004</w:t>
            </w:r>
          </w:p>
        </w:tc>
        <w:tc>
          <w:tcPr>
            <w:tcW w:w="3424"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Dichiara N.D.P./N.L.P.</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813" w:type="dxa"/>
            <w:tcBorders>
              <w:left w:val="single" w:sz="4" w:space="0" w:color="000000"/>
              <w:bottom w:val="single" w:sz="4" w:space="0" w:color="000000"/>
              <w:right w:val="single" w:sz="4" w:space="0" w:color="000000"/>
            </w:tcBorders>
            <w:shd w:val="clear" w:color="auto" w:fill="auto"/>
            <w:vAlign w:val="bottom"/>
          </w:tcPr>
          <w:p w:rsidR="00880ABD" w:rsidRDefault="00880ABD">
            <w:pPr>
              <w:widowControl/>
              <w:suppressAutoHyphens w:val="0"/>
              <w:overflowPunct/>
              <w:autoSpaceDE/>
              <w:textAlignment w:val="auto"/>
            </w:pPr>
            <w:r>
              <w:rPr>
                <w:rFonts w:ascii="Calibri" w:hAnsi="Calibri" w:cs="Calibri"/>
                <w:color w:val="000000"/>
                <w:sz w:val="16"/>
                <w:szCs w:val="16"/>
              </w:rPr>
              <w:t> </w:t>
            </w:r>
          </w:p>
        </w:tc>
      </w:tr>
      <w:tr w:rsidR="00880ABD">
        <w:trPr>
          <w:trHeight w:val="255"/>
        </w:trPr>
        <w:tc>
          <w:tcPr>
            <w:tcW w:w="1207"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ESITO_TENORE</w:t>
            </w:r>
          </w:p>
        </w:tc>
        <w:tc>
          <w:tcPr>
            <w:tcW w:w="84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1282</w:t>
            </w:r>
          </w:p>
        </w:tc>
        <w:tc>
          <w:tcPr>
            <w:tcW w:w="805"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U031</w:t>
            </w:r>
          </w:p>
        </w:tc>
        <w:tc>
          <w:tcPr>
            <w:tcW w:w="890"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0044</w:t>
            </w:r>
          </w:p>
        </w:tc>
        <w:tc>
          <w:tcPr>
            <w:tcW w:w="3424"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Non Approva e Restituisce con Osservazioni</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813" w:type="dxa"/>
            <w:tcBorders>
              <w:left w:val="single" w:sz="4" w:space="0" w:color="000000"/>
              <w:bottom w:val="single" w:sz="4" w:space="0" w:color="000000"/>
              <w:right w:val="single" w:sz="4" w:space="0" w:color="000000"/>
            </w:tcBorders>
            <w:shd w:val="clear" w:color="auto" w:fill="auto"/>
            <w:vAlign w:val="bottom"/>
          </w:tcPr>
          <w:p w:rsidR="00880ABD" w:rsidRDefault="00880ABD">
            <w:pPr>
              <w:widowControl/>
              <w:suppressAutoHyphens w:val="0"/>
              <w:overflowPunct/>
              <w:autoSpaceDE/>
              <w:textAlignment w:val="auto"/>
            </w:pPr>
            <w:r>
              <w:rPr>
                <w:rFonts w:ascii="Calibri" w:hAnsi="Calibri" w:cs="Calibri"/>
                <w:color w:val="000000"/>
                <w:sz w:val="16"/>
                <w:szCs w:val="16"/>
              </w:rPr>
              <w:t> </w:t>
            </w:r>
          </w:p>
        </w:tc>
      </w:tr>
      <w:tr w:rsidR="00880ABD">
        <w:trPr>
          <w:trHeight w:val="255"/>
        </w:trPr>
        <w:tc>
          <w:tcPr>
            <w:tcW w:w="1207"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ESITO_TENORE</w:t>
            </w:r>
          </w:p>
        </w:tc>
        <w:tc>
          <w:tcPr>
            <w:tcW w:w="84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1271</w:t>
            </w:r>
          </w:p>
        </w:tc>
        <w:tc>
          <w:tcPr>
            <w:tcW w:w="805"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U030</w:t>
            </w:r>
          </w:p>
        </w:tc>
        <w:tc>
          <w:tcPr>
            <w:tcW w:w="890"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0004</w:t>
            </w:r>
          </w:p>
        </w:tc>
        <w:tc>
          <w:tcPr>
            <w:tcW w:w="3424"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Dichiara N.D.P./N.L.P.</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813" w:type="dxa"/>
            <w:tcBorders>
              <w:left w:val="single" w:sz="4" w:space="0" w:color="000000"/>
              <w:bottom w:val="single" w:sz="4" w:space="0" w:color="000000"/>
              <w:right w:val="single" w:sz="4" w:space="0" w:color="000000"/>
            </w:tcBorders>
            <w:shd w:val="clear" w:color="auto" w:fill="auto"/>
            <w:vAlign w:val="bottom"/>
          </w:tcPr>
          <w:p w:rsidR="00880ABD" w:rsidRDefault="00880ABD">
            <w:pPr>
              <w:widowControl/>
              <w:suppressAutoHyphens w:val="0"/>
              <w:overflowPunct/>
              <w:autoSpaceDE/>
              <w:textAlignment w:val="auto"/>
            </w:pPr>
            <w:r>
              <w:rPr>
                <w:rFonts w:ascii="Calibri" w:hAnsi="Calibri" w:cs="Calibri"/>
                <w:color w:val="000000"/>
                <w:sz w:val="16"/>
                <w:szCs w:val="16"/>
              </w:rPr>
              <w:t> </w:t>
            </w:r>
          </w:p>
        </w:tc>
      </w:tr>
      <w:tr w:rsidR="00880ABD">
        <w:trPr>
          <w:trHeight w:val="255"/>
        </w:trPr>
        <w:tc>
          <w:tcPr>
            <w:tcW w:w="1207"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ESITO_TENORE</w:t>
            </w:r>
          </w:p>
        </w:tc>
        <w:tc>
          <w:tcPr>
            <w:tcW w:w="84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1263</w:t>
            </w:r>
          </w:p>
        </w:tc>
        <w:tc>
          <w:tcPr>
            <w:tcW w:w="805"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U029</w:t>
            </w:r>
          </w:p>
        </w:tc>
        <w:tc>
          <w:tcPr>
            <w:tcW w:w="890"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0004</w:t>
            </w:r>
          </w:p>
        </w:tc>
        <w:tc>
          <w:tcPr>
            <w:tcW w:w="3424"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Dichiara N.D.P./ N.L.P.</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813" w:type="dxa"/>
            <w:tcBorders>
              <w:left w:val="single" w:sz="4" w:space="0" w:color="000000"/>
              <w:bottom w:val="single" w:sz="4" w:space="0" w:color="000000"/>
              <w:right w:val="single" w:sz="4" w:space="0" w:color="000000"/>
            </w:tcBorders>
            <w:shd w:val="clear" w:color="auto" w:fill="auto"/>
            <w:vAlign w:val="bottom"/>
          </w:tcPr>
          <w:p w:rsidR="00880ABD" w:rsidRDefault="00880ABD">
            <w:pPr>
              <w:widowControl/>
              <w:suppressAutoHyphens w:val="0"/>
              <w:overflowPunct/>
              <w:autoSpaceDE/>
              <w:textAlignment w:val="auto"/>
            </w:pPr>
            <w:r>
              <w:rPr>
                <w:rFonts w:ascii="Calibri" w:hAnsi="Calibri" w:cs="Calibri"/>
                <w:color w:val="000000"/>
                <w:sz w:val="16"/>
                <w:szCs w:val="16"/>
              </w:rPr>
              <w:t> </w:t>
            </w:r>
          </w:p>
        </w:tc>
      </w:tr>
      <w:tr w:rsidR="00880ABD">
        <w:trPr>
          <w:trHeight w:val="255"/>
        </w:trPr>
        <w:tc>
          <w:tcPr>
            <w:tcW w:w="1207"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ESITO_TENORE</w:t>
            </w:r>
          </w:p>
        </w:tc>
        <w:tc>
          <w:tcPr>
            <w:tcW w:w="84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1262</w:t>
            </w:r>
          </w:p>
        </w:tc>
        <w:tc>
          <w:tcPr>
            <w:tcW w:w="805"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U029</w:t>
            </w:r>
          </w:p>
        </w:tc>
        <w:tc>
          <w:tcPr>
            <w:tcW w:w="890"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0078</w:t>
            </w:r>
          </w:p>
        </w:tc>
        <w:tc>
          <w:tcPr>
            <w:tcW w:w="3424"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Non Sospende</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813" w:type="dxa"/>
            <w:tcBorders>
              <w:left w:val="single" w:sz="4" w:space="0" w:color="000000"/>
              <w:bottom w:val="single" w:sz="4" w:space="0" w:color="000000"/>
              <w:right w:val="single" w:sz="4" w:space="0" w:color="000000"/>
            </w:tcBorders>
            <w:shd w:val="clear" w:color="auto" w:fill="auto"/>
            <w:vAlign w:val="bottom"/>
          </w:tcPr>
          <w:p w:rsidR="00880ABD" w:rsidRDefault="00880ABD">
            <w:pPr>
              <w:widowControl/>
              <w:suppressAutoHyphens w:val="0"/>
              <w:overflowPunct/>
              <w:autoSpaceDE/>
              <w:textAlignment w:val="auto"/>
            </w:pPr>
            <w:r>
              <w:rPr>
                <w:rFonts w:ascii="Calibri" w:hAnsi="Calibri" w:cs="Calibri"/>
                <w:color w:val="000000"/>
                <w:sz w:val="16"/>
                <w:szCs w:val="16"/>
              </w:rPr>
              <w:t> </w:t>
            </w:r>
          </w:p>
        </w:tc>
      </w:tr>
      <w:tr w:rsidR="00880ABD">
        <w:trPr>
          <w:trHeight w:val="255"/>
        </w:trPr>
        <w:tc>
          <w:tcPr>
            <w:tcW w:w="1207"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ESITO_TENORE</w:t>
            </w:r>
          </w:p>
        </w:tc>
        <w:tc>
          <w:tcPr>
            <w:tcW w:w="84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1261</w:t>
            </w:r>
          </w:p>
        </w:tc>
        <w:tc>
          <w:tcPr>
            <w:tcW w:w="805"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U029</w:t>
            </w:r>
          </w:p>
        </w:tc>
        <w:tc>
          <w:tcPr>
            <w:tcW w:w="890"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0077</w:t>
            </w:r>
          </w:p>
        </w:tc>
        <w:tc>
          <w:tcPr>
            <w:tcW w:w="3424"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Non Sospende la Misura  Alternativa e Trasmette gli Atti al Tds con Proposta di Revoca</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813" w:type="dxa"/>
            <w:tcBorders>
              <w:left w:val="single" w:sz="4" w:space="0" w:color="000000"/>
              <w:bottom w:val="single" w:sz="4" w:space="0" w:color="000000"/>
              <w:right w:val="single" w:sz="4" w:space="0" w:color="000000"/>
            </w:tcBorders>
            <w:shd w:val="clear" w:color="auto" w:fill="auto"/>
            <w:vAlign w:val="bottom"/>
          </w:tcPr>
          <w:p w:rsidR="00880ABD" w:rsidRDefault="00880ABD">
            <w:pPr>
              <w:widowControl/>
              <w:suppressAutoHyphens w:val="0"/>
              <w:overflowPunct/>
              <w:autoSpaceDE/>
              <w:textAlignment w:val="auto"/>
            </w:pPr>
            <w:r>
              <w:rPr>
                <w:rFonts w:ascii="Calibri" w:hAnsi="Calibri" w:cs="Calibri"/>
                <w:color w:val="000000"/>
                <w:sz w:val="16"/>
                <w:szCs w:val="16"/>
              </w:rPr>
              <w:t> </w:t>
            </w:r>
          </w:p>
        </w:tc>
      </w:tr>
      <w:tr w:rsidR="00880ABD">
        <w:trPr>
          <w:trHeight w:val="255"/>
        </w:trPr>
        <w:tc>
          <w:tcPr>
            <w:tcW w:w="1207"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ESITO_TENORE</w:t>
            </w:r>
          </w:p>
        </w:tc>
        <w:tc>
          <w:tcPr>
            <w:tcW w:w="84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1270</w:t>
            </w:r>
          </w:p>
        </w:tc>
        <w:tc>
          <w:tcPr>
            <w:tcW w:w="805"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U030</w:t>
            </w:r>
          </w:p>
        </w:tc>
        <w:tc>
          <w:tcPr>
            <w:tcW w:w="890"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0064</w:t>
            </w:r>
          </w:p>
        </w:tc>
        <w:tc>
          <w:tcPr>
            <w:tcW w:w="3424"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Dichiara Perdita di Efficacia, Ordina la Scarcerazione</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813" w:type="dxa"/>
            <w:tcBorders>
              <w:left w:val="single" w:sz="4" w:space="0" w:color="000000"/>
              <w:bottom w:val="single" w:sz="4" w:space="0" w:color="000000"/>
              <w:right w:val="single" w:sz="4" w:space="0" w:color="000000"/>
            </w:tcBorders>
            <w:shd w:val="clear" w:color="auto" w:fill="auto"/>
            <w:vAlign w:val="bottom"/>
          </w:tcPr>
          <w:p w:rsidR="00880ABD" w:rsidRDefault="00880ABD">
            <w:pPr>
              <w:widowControl/>
              <w:suppressAutoHyphens w:val="0"/>
              <w:overflowPunct/>
              <w:autoSpaceDE/>
              <w:textAlignment w:val="auto"/>
            </w:pPr>
            <w:r>
              <w:rPr>
                <w:rFonts w:ascii="Calibri" w:hAnsi="Calibri" w:cs="Calibri"/>
                <w:color w:val="000000"/>
                <w:sz w:val="16"/>
                <w:szCs w:val="16"/>
              </w:rPr>
              <w:t> </w:t>
            </w:r>
          </w:p>
        </w:tc>
      </w:tr>
      <w:tr w:rsidR="00880ABD">
        <w:trPr>
          <w:trHeight w:val="255"/>
        </w:trPr>
        <w:tc>
          <w:tcPr>
            <w:tcW w:w="1207"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ESITO_TENORE</w:t>
            </w:r>
          </w:p>
        </w:tc>
        <w:tc>
          <w:tcPr>
            <w:tcW w:w="84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1265</w:t>
            </w:r>
          </w:p>
        </w:tc>
        <w:tc>
          <w:tcPr>
            <w:tcW w:w="805"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U029</w:t>
            </w:r>
          </w:p>
        </w:tc>
        <w:tc>
          <w:tcPr>
            <w:tcW w:w="890"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0003</w:t>
            </w:r>
          </w:p>
        </w:tc>
        <w:tc>
          <w:tcPr>
            <w:tcW w:w="3424"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Dichiara Inammissibilità</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813" w:type="dxa"/>
            <w:tcBorders>
              <w:left w:val="single" w:sz="4" w:space="0" w:color="000000"/>
              <w:bottom w:val="single" w:sz="4" w:space="0" w:color="000000"/>
              <w:right w:val="single" w:sz="4" w:space="0" w:color="000000"/>
            </w:tcBorders>
            <w:shd w:val="clear" w:color="auto" w:fill="auto"/>
            <w:vAlign w:val="bottom"/>
          </w:tcPr>
          <w:p w:rsidR="00880ABD" w:rsidRDefault="00880ABD">
            <w:pPr>
              <w:widowControl/>
              <w:suppressAutoHyphens w:val="0"/>
              <w:overflowPunct/>
              <w:autoSpaceDE/>
              <w:textAlignment w:val="auto"/>
            </w:pPr>
            <w:r>
              <w:rPr>
                <w:rFonts w:ascii="Calibri" w:hAnsi="Calibri" w:cs="Calibri"/>
                <w:color w:val="000000"/>
                <w:sz w:val="16"/>
                <w:szCs w:val="16"/>
              </w:rPr>
              <w:t> </w:t>
            </w:r>
          </w:p>
        </w:tc>
      </w:tr>
      <w:tr w:rsidR="00880ABD">
        <w:trPr>
          <w:trHeight w:val="255"/>
        </w:trPr>
        <w:tc>
          <w:tcPr>
            <w:tcW w:w="1207"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ESITO_TENORE</w:t>
            </w:r>
          </w:p>
        </w:tc>
        <w:tc>
          <w:tcPr>
            <w:tcW w:w="84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1264</w:t>
            </w:r>
          </w:p>
        </w:tc>
        <w:tc>
          <w:tcPr>
            <w:tcW w:w="805"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U029</w:t>
            </w:r>
          </w:p>
        </w:tc>
        <w:tc>
          <w:tcPr>
            <w:tcW w:w="890"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0005</w:t>
            </w:r>
          </w:p>
        </w:tc>
        <w:tc>
          <w:tcPr>
            <w:tcW w:w="3424"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Dichiara la Propria Incompetenza</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813" w:type="dxa"/>
            <w:tcBorders>
              <w:left w:val="single" w:sz="4" w:space="0" w:color="000000"/>
              <w:bottom w:val="single" w:sz="4" w:space="0" w:color="000000"/>
              <w:right w:val="single" w:sz="4" w:space="0" w:color="000000"/>
            </w:tcBorders>
            <w:shd w:val="clear" w:color="auto" w:fill="auto"/>
            <w:vAlign w:val="bottom"/>
          </w:tcPr>
          <w:p w:rsidR="00880ABD" w:rsidRDefault="00880ABD">
            <w:pPr>
              <w:widowControl/>
              <w:suppressAutoHyphens w:val="0"/>
              <w:overflowPunct/>
              <w:autoSpaceDE/>
              <w:textAlignment w:val="auto"/>
            </w:pPr>
            <w:r>
              <w:rPr>
                <w:rFonts w:ascii="Calibri" w:hAnsi="Calibri" w:cs="Calibri"/>
                <w:color w:val="000000"/>
                <w:sz w:val="16"/>
                <w:szCs w:val="16"/>
              </w:rPr>
              <w:t> </w:t>
            </w:r>
          </w:p>
        </w:tc>
      </w:tr>
      <w:tr w:rsidR="00880ABD">
        <w:trPr>
          <w:trHeight w:val="255"/>
        </w:trPr>
        <w:tc>
          <w:tcPr>
            <w:tcW w:w="1207"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ESITO_TENORE</w:t>
            </w:r>
          </w:p>
        </w:tc>
        <w:tc>
          <w:tcPr>
            <w:tcW w:w="84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0057</w:t>
            </w:r>
          </w:p>
        </w:tc>
        <w:tc>
          <w:tcPr>
            <w:tcW w:w="805"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C014</w:t>
            </w:r>
          </w:p>
        </w:tc>
        <w:tc>
          <w:tcPr>
            <w:tcW w:w="890"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0004</w:t>
            </w:r>
          </w:p>
        </w:tc>
        <w:tc>
          <w:tcPr>
            <w:tcW w:w="3424"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Dichiara N.D.P./ N.L.P.</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813" w:type="dxa"/>
            <w:tcBorders>
              <w:left w:val="single" w:sz="4" w:space="0" w:color="000000"/>
              <w:bottom w:val="single" w:sz="4" w:space="0" w:color="000000"/>
              <w:right w:val="single" w:sz="4" w:space="0" w:color="000000"/>
            </w:tcBorders>
            <w:shd w:val="clear" w:color="auto" w:fill="auto"/>
            <w:vAlign w:val="bottom"/>
          </w:tcPr>
          <w:p w:rsidR="00880ABD" w:rsidRDefault="00880ABD">
            <w:pPr>
              <w:widowControl/>
              <w:suppressAutoHyphens w:val="0"/>
              <w:overflowPunct/>
              <w:autoSpaceDE/>
              <w:textAlignment w:val="auto"/>
            </w:pPr>
            <w:r>
              <w:rPr>
                <w:rFonts w:ascii="Calibri" w:hAnsi="Calibri" w:cs="Calibri"/>
                <w:color w:val="000000"/>
                <w:sz w:val="16"/>
                <w:szCs w:val="16"/>
              </w:rPr>
              <w:t> </w:t>
            </w:r>
          </w:p>
        </w:tc>
      </w:tr>
      <w:tr w:rsidR="00880ABD">
        <w:trPr>
          <w:trHeight w:val="255"/>
        </w:trPr>
        <w:tc>
          <w:tcPr>
            <w:tcW w:w="1207"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ESITO_TENORE</w:t>
            </w:r>
          </w:p>
        </w:tc>
        <w:tc>
          <w:tcPr>
            <w:tcW w:w="84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0058</w:t>
            </w:r>
          </w:p>
        </w:tc>
        <w:tc>
          <w:tcPr>
            <w:tcW w:w="805"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C014</w:t>
            </w:r>
          </w:p>
        </w:tc>
        <w:tc>
          <w:tcPr>
            <w:tcW w:w="890"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0005</w:t>
            </w:r>
          </w:p>
        </w:tc>
        <w:tc>
          <w:tcPr>
            <w:tcW w:w="3424"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Dichiara la Propria Incompetenza</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813" w:type="dxa"/>
            <w:tcBorders>
              <w:left w:val="single" w:sz="4" w:space="0" w:color="000000"/>
              <w:bottom w:val="single" w:sz="4" w:space="0" w:color="000000"/>
              <w:right w:val="single" w:sz="4" w:space="0" w:color="000000"/>
            </w:tcBorders>
            <w:shd w:val="clear" w:color="auto" w:fill="auto"/>
            <w:vAlign w:val="bottom"/>
          </w:tcPr>
          <w:p w:rsidR="00880ABD" w:rsidRDefault="00880ABD">
            <w:pPr>
              <w:widowControl/>
              <w:suppressAutoHyphens w:val="0"/>
              <w:overflowPunct/>
              <w:autoSpaceDE/>
              <w:textAlignment w:val="auto"/>
            </w:pPr>
            <w:r>
              <w:rPr>
                <w:rFonts w:ascii="Calibri" w:hAnsi="Calibri" w:cs="Calibri"/>
                <w:color w:val="000000"/>
                <w:sz w:val="16"/>
                <w:szCs w:val="16"/>
              </w:rPr>
              <w:t> </w:t>
            </w:r>
          </w:p>
        </w:tc>
      </w:tr>
      <w:tr w:rsidR="00880ABD">
        <w:trPr>
          <w:trHeight w:val="255"/>
        </w:trPr>
        <w:tc>
          <w:tcPr>
            <w:tcW w:w="1207"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ESITO_TENORE</w:t>
            </w:r>
          </w:p>
        </w:tc>
        <w:tc>
          <w:tcPr>
            <w:tcW w:w="84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0053</w:t>
            </w:r>
          </w:p>
        </w:tc>
        <w:tc>
          <w:tcPr>
            <w:tcW w:w="805"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C014</w:t>
            </w:r>
          </w:p>
        </w:tc>
        <w:tc>
          <w:tcPr>
            <w:tcW w:w="890"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0035</w:t>
            </w:r>
          </w:p>
        </w:tc>
        <w:tc>
          <w:tcPr>
            <w:tcW w:w="3424"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Concede per un Periodo</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813" w:type="dxa"/>
            <w:tcBorders>
              <w:left w:val="single" w:sz="4" w:space="0" w:color="000000"/>
              <w:bottom w:val="single" w:sz="4" w:space="0" w:color="000000"/>
              <w:right w:val="single" w:sz="4" w:space="0" w:color="000000"/>
            </w:tcBorders>
            <w:shd w:val="clear" w:color="auto" w:fill="auto"/>
            <w:vAlign w:val="bottom"/>
          </w:tcPr>
          <w:p w:rsidR="00880ABD" w:rsidRDefault="00880ABD">
            <w:pPr>
              <w:widowControl/>
              <w:suppressAutoHyphens w:val="0"/>
              <w:overflowPunct/>
              <w:autoSpaceDE/>
              <w:textAlignment w:val="auto"/>
            </w:pPr>
            <w:r>
              <w:rPr>
                <w:rFonts w:ascii="Calibri" w:hAnsi="Calibri" w:cs="Calibri"/>
                <w:color w:val="000000"/>
                <w:sz w:val="16"/>
                <w:szCs w:val="16"/>
              </w:rPr>
              <w:t> </w:t>
            </w:r>
          </w:p>
        </w:tc>
      </w:tr>
      <w:tr w:rsidR="00880ABD">
        <w:trPr>
          <w:trHeight w:val="255"/>
        </w:trPr>
        <w:tc>
          <w:tcPr>
            <w:tcW w:w="1207"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ESITO_TENORE</w:t>
            </w:r>
          </w:p>
        </w:tc>
        <w:tc>
          <w:tcPr>
            <w:tcW w:w="84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0056</w:t>
            </w:r>
          </w:p>
        </w:tc>
        <w:tc>
          <w:tcPr>
            <w:tcW w:w="805"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C014</w:t>
            </w:r>
          </w:p>
        </w:tc>
        <w:tc>
          <w:tcPr>
            <w:tcW w:w="890"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0002</w:t>
            </w:r>
          </w:p>
        </w:tc>
        <w:tc>
          <w:tcPr>
            <w:tcW w:w="3424"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Rigetta</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813" w:type="dxa"/>
            <w:tcBorders>
              <w:left w:val="single" w:sz="4" w:space="0" w:color="000000"/>
              <w:bottom w:val="single" w:sz="4" w:space="0" w:color="000000"/>
              <w:right w:val="single" w:sz="4" w:space="0" w:color="000000"/>
            </w:tcBorders>
            <w:shd w:val="clear" w:color="auto" w:fill="auto"/>
            <w:vAlign w:val="bottom"/>
          </w:tcPr>
          <w:p w:rsidR="00880ABD" w:rsidRDefault="00880ABD">
            <w:pPr>
              <w:widowControl/>
              <w:suppressAutoHyphens w:val="0"/>
              <w:overflowPunct/>
              <w:autoSpaceDE/>
              <w:textAlignment w:val="auto"/>
            </w:pPr>
            <w:r>
              <w:rPr>
                <w:rFonts w:ascii="Calibri" w:hAnsi="Calibri" w:cs="Calibri"/>
                <w:color w:val="000000"/>
                <w:sz w:val="16"/>
                <w:szCs w:val="16"/>
              </w:rPr>
              <w:t> </w:t>
            </w:r>
          </w:p>
        </w:tc>
      </w:tr>
      <w:tr w:rsidR="00880ABD">
        <w:trPr>
          <w:trHeight w:val="255"/>
        </w:trPr>
        <w:tc>
          <w:tcPr>
            <w:tcW w:w="1207"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ESITO_TENORE</w:t>
            </w:r>
          </w:p>
        </w:tc>
        <w:tc>
          <w:tcPr>
            <w:tcW w:w="84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0059</w:t>
            </w:r>
          </w:p>
        </w:tc>
        <w:tc>
          <w:tcPr>
            <w:tcW w:w="805"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C014</w:t>
            </w:r>
          </w:p>
        </w:tc>
        <w:tc>
          <w:tcPr>
            <w:tcW w:w="890"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0003</w:t>
            </w:r>
          </w:p>
        </w:tc>
        <w:tc>
          <w:tcPr>
            <w:tcW w:w="3424"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Dichiara L'Inammissibilita'</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813" w:type="dxa"/>
            <w:tcBorders>
              <w:left w:val="single" w:sz="4" w:space="0" w:color="000000"/>
              <w:bottom w:val="single" w:sz="4" w:space="0" w:color="000000"/>
              <w:right w:val="single" w:sz="4" w:space="0" w:color="000000"/>
            </w:tcBorders>
            <w:shd w:val="clear" w:color="auto" w:fill="auto"/>
            <w:vAlign w:val="bottom"/>
          </w:tcPr>
          <w:p w:rsidR="00880ABD" w:rsidRDefault="00880ABD">
            <w:pPr>
              <w:widowControl/>
              <w:suppressAutoHyphens w:val="0"/>
              <w:overflowPunct/>
              <w:autoSpaceDE/>
              <w:textAlignment w:val="auto"/>
            </w:pPr>
            <w:r>
              <w:rPr>
                <w:rFonts w:ascii="Calibri" w:hAnsi="Calibri" w:cs="Calibri"/>
                <w:color w:val="000000"/>
                <w:sz w:val="16"/>
                <w:szCs w:val="16"/>
              </w:rPr>
              <w:t> </w:t>
            </w:r>
          </w:p>
        </w:tc>
      </w:tr>
      <w:tr w:rsidR="00880ABD">
        <w:trPr>
          <w:trHeight w:val="255"/>
        </w:trPr>
        <w:tc>
          <w:tcPr>
            <w:tcW w:w="1207"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ESITO_TENORE</w:t>
            </w:r>
          </w:p>
        </w:tc>
        <w:tc>
          <w:tcPr>
            <w:tcW w:w="84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0062</w:t>
            </w:r>
          </w:p>
        </w:tc>
        <w:tc>
          <w:tcPr>
            <w:tcW w:w="805"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C015</w:t>
            </w:r>
          </w:p>
        </w:tc>
        <w:tc>
          <w:tcPr>
            <w:tcW w:w="890"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0004</w:t>
            </w:r>
          </w:p>
        </w:tc>
        <w:tc>
          <w:tcPr>
            <w:tcW w:w="3424"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Dichiara N.D.P./ N.L.P.</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813" w:type="dxa"/>
            <w:tcBorders>
              <w:left w:val="single" w:sz="4" w:space="0" w:color="000000"/>
              <w:bottom w:val="single" w:sz="4" w:space="0" w:color="000000"/>
              <w:right w:val="single" w:sz="4" w:space="0" w:color="000000"/>
            </w:tcBorders>
            <w:shd w:val="clear" w:color="auto" w:fill="auto"/>
            <w:vAlign w:val="bottom"/>
          </w:tcPr>
          <w:p w:rsidR="00880ABD" w:rsidRDefault="00880ABD">
            <w:pPr>
              <w:widowControl/>
              <w:suppressAutoHyphens w:val="0"/>
              <w:overflowPunct/>
              <w:autoSpaceDE/>
              <w:textAlignment w:val="auto"/>
            </w:pPr>
            <w:r>
              <w:rPr>
                <w:rFonts w:ascii="Calibri" w:hAnsi="Calibri" w:cs="Calibri"/>
                <w:color w:val="000000"/>
                <w:sz w:val="16"/>
                <w:szCs w:val="16"/>
              </w:rPr>
              <w:t> </w:t>
            </w:r>
          </w:p>
        </w:tc>
      </w:tr>
      <w:tr w:rsidR="00880ABD">
        <w:trPr>
          <w:trHeight w:val="255"/>
        </w:trPr>
        <w:tc>
          <w:tcPr>
            <w:tcW w:w="1207"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ESITO_TENORE</w:t>
            </w:r>
          </w:p>
        </w:tc>
        <w:tc>
          <w:tcPr>
            <w:tcW w:w="84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0063</w:t>
            </w:r>
          </w:p>
        </w:tc>
        <w:tc>
          <w:tcPr>
            <w:tcW w:w="805"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C015</w:t>
            </w:r>
          </w:p>
        </w:tc>
        <w:tc>
          <w:tcPr>
            <w:tcW w:w="890"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0005</w:t>
            </w:r>
          </w:p>
        </w:tc>
        <w:tc>
          <w:tcPr>
            <w:tcW w:w="3424"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Dichiara la Propria Incompetenza</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789" w:type="dxa"/>
            <w:tcBorders>
              <w:left w:val="single" w:sz="4" w:space="0" w:color="000000"/>
              <w:bottom w:val="single" w:sz="4" w:space="0" w:color="000000"/>
            </w:tcBorders>
            <w:shd w:val="clear" w:color="auto" w:fill="auto"/>
            <w:vAlign w:val="bottom"/>
          </w:tcPr>
          <w:p w:rsidR="00880ABD" w:rsidRDefault="00880ABD">
            <w:pPr>
              <w:widowControl/>
              <w:suppressAutoHyphens w:val="0"/>
              <w:overflowPunct/>
              <w:autoSpaceDE/>
              <w:textAlignment w:val="auto"/>
              <w:rPr>
                <w:rFonts w:ascii="Calibri" w:hAnsi="Calibri" w:cs="Calibri"/>
                <w:color w:val="000000"/>
                <w:sz w:val="16"/>
                <w:szCs w:val="16"/>
              </w:rPr>
            </w:pPr>
            <w:r>
              <w:rPr>
                <w:rFonts w:ascii="Calibri" w:hAnsi="Calibri" w:cs="Calibri"/>
                <w:color w:val="000000"/>
                <w:sz w:val="16"/>
                <w:szCs w:val="16"/>
              </w:rPr>
              <w:t> </w:t>
            </w:r>
          </w:p>
        </w:tc>
        <w:tc>
          <w:tcPr>
            <w:tcW w:w="813" w:type="dxa"/>
            <w:tcBorders>
              <w:left w:val="single" w:sz="4" w:space="0" w:color="000000"/>
              <w:bottom w:val="single" w:sz="4" w:space="0" w:color="000000"/>
              <w:right w:val="single" w:sz="4" w:space="0" w:color="000000"/>
            </w:tcBorders>
            <w:shd w:val="clear" w:color="auto" w:fill="auto"/>
            <w:vAlign w:val="bottom"/>
          </w:tcPr>
          <w:p w:rsidR="00880ABD" w:rsidRDefault="00880ABD">
            <w:pPr>
              <w:widowControl/>
              <w:suppressAutoHyphens w:val="0"/>
              <w:overflowPunct/>
              <w:autoSpaceDE/>
              <w:textAlignment w:val="auto"/>
            </w:pPr>
            <w:r>
              <w:rPr>
                <w:rFonts w:ascii="Calibri" w:hAnsi="Calibri" w:cs="Calibri"/>
                <w:color w:val="000000"/>
                <w:sz w:val="16"/>
                <w:szCs w:val="16"/>
              </w:rPr>
              <w:t> </w:t>
            </w:r>
          </w:p>
        </w:tc>
      </w:tr>
    </w:tbl>
    <w:p w:rsidR="00880ABD" w:rsidRDefault="00880ABD">
      <w:pPr>
        <w:pStyle w:val="normal"/>
        <w:rPr>
          <w:rFonts w:ascii="Calibri" w:hAnsi="Calibri" w:cs="Calibri"/>
          <w:smallCaps/>
        </w:rPr>
      </w:pPr>
    </w:p>
    <w:p w:rsidR="00880ABD" w:rsidRDefault="00880ABD">
      <w:pPr>
        <w:pStyle w:val="BVN1"/>
        <w:pageBreakBefore/>
        <w:rPr>
          <w:spacing w:val="-6"/>
        </w:rPr>
      </w:pPr>
      <w:bookmarkStart w:id="35" w:name="_Toc78536595"/>
      <w:r>
        <w:rPr>
          <w:spacing w:val="-6"/>
        </w:rPr>
        <w:lastRenderedPageBreak/>
        <w:t>CIRCOSTANZA</w:t>
      </w:r>
      <w:bookmarkEnd w:id="35"/>
    </w:p>
    <w:p w:rsidR="00880ABD" w:rsidRDefault="00880ABD">
      <w:pPr>
        <w:pStyle w:val="BVN1"/>
        <w:numPr>
          <w:ilvl w:val="0"/>
          <w:numId w:val="0"/>
        </w:numPr>
        <w:rPr>
          <w:spacing w:val="-6"/>
        </w:rPr>
      </w:pPr>
    </w:p>
    <w:p w:rsidR="00880ABD" w:rsidRDefault="00880ABD">
      <w:pPr>
        <w:pStyle w:val="normal"/>
      </w:pPr>
      <w:r>
        <w:rPr>
          <w:rFonts w:ascii="Calibri" w:hAnsi="Calibri" w:cs="Calibri"/>
          <w:smallCaps/>
        </w:rPr>
        <w:t>La tabella contiene i dati relativi alle circostanze del reato.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67"/>
        <w:gridCol w:w="2608"/>
        <w:gridCol w:w="4055"/>
      </w:tblGrid>
      <w:tr w:rsidR="00880ABD">
        <w:trPr>
          <w:tblHeader/>
        </w:trPr>
        <w:tc>
          <w:tcPr>
            <w:tcW w:w="3767"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08"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05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w:t>
            </w:r>
            <w:r>
              <w:rPr>
                <w:spacing w:val="-1"/>
                <w:sz w:val="18"/>
                <w:szCs w:val="18"/>
              </w:rPr>
              <w:t>D</w:t>
            </w:r>
            <w:r>
              <w:rPr>
                <w:spacing w:val="1"/>
                <w:sz w:val="18"/>
                <w:szCs w:val="18"/>
              </w:rPr>
              <w:t>_</w:t>
            </w:r>
            <w:r>
              <w:rPr>
                <w:sz w:val="18"/>
                <w:szCs w:val="18"/>
              </w:rPr>
              <w:t>CIRC</w:t>
            </w:r>
            <w:r>
              <w:rPr>
                <w:spacing w:val="-1"/>
                <w:sz w:val="18"/>
                <w:szCs w:val="18"/>
              </w:rPr>
              <w:t>O</w:t>
            </w:r>
            <w:r>
              <w:rPr>
                <w:sz w:val="18"/>
                <w:szCs w:val="18"/>
              </w:rPr>
              <w:t>ST</w:t>
            </w:r>
            <w:r>
              <w:rPr>
                <w:spacing w:val="-3"/>
                <w:sz w:val="18"/>
                <w:szCs w:val="18"/>
              </w:rPr>
              <w:t>A</w:t>
            </w:r>
            <w:r>
              <w:rPr>
                <w:spacing w:val="-1"/>
                <w:sz w:val="18"/>
                <w:szCs w:val="18"/>
              </w:rPr>
              <w:t>N</w:t>
            </w:r>
            <w:r>
              <w:rPr>
                <w:spacing w:val="2"/>
                <w:sz w:val="18"/>
                <w:szCs w:val="18"/>
              </w:rPr>
              <w:t>Z</w:t>
            </w:r>
            <w:r>
              <w:rPr>
                <w:sz w:val="18"/>
                <w:szCs w:val="18"/>
              </w:rPr>
              <w:t>A</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01"/>
              <w:rPr>
                <w:sz w:val="18"/>
                <w:szCs w:val="18"/>
              </w:rPr>
            </w:pPr>
            <w:r>
              <w:rPr>
                <w:sz w:val="18"/>
                <w:szCs w:val="18"/>
              </w:rPr>
              <w:t>NUMBER NOT NULL</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54"/>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nu</w:t>
            </w:r>
            <w:r>
              <w:rPr>
                <w:spacing w:val="-5"/>
                <w:sz w:val="18"/>
                <w:szCs w:val="18"/>
              </w:rPr>
              <w:t>m</w:t>
            </w:r>
            <w:r>
              <w:rPr>
                <w:spacing w:val="-1"/>
                <w:sz w:val="18"/>
                <w:szCs w:val="18"/>
              </w:rPr>
              <w:t>e</w:t>
            </w:r>
            <w:r>
              <w:rPr>
                <w:sz w:val="18"/>
                <w:szCs w:val="18"/>
              </w:rPr>
              <w:t>ri</w:t>
            </w:r>
            <w:r>
              <w:rPr>
                <w:spacing w:val="-1"/>
                <w:sz w:val="18"/>
                <w:szCs w:val="18"/>
              </w:rPr>
              <w:t>c</w:t>
            </w:r>
            <w:r>
              <w:rPr>
                <w:sz w:val="18"/>
                <w:szCs w:val="18"/>
              </w:rPr>
              <w:t>a</w:t>
            </w:r>
            <w:r>
              <w:rPr>
                <w:spacing w:val="-5"/>
                <w:sz w:val="18"/>
                <w:szCs w:val="18"/>
              </w:rPr>
              <w:t xml:space="preserve"> </w:t>
            </w:r>
            <w:r>
              <w:rPr>
                <w:spacing w:val="1"/>
                <w:sz w:val="18"/>
                <w:szCs w:val="18"/>
              </w:rPr>
              <w:t>n</w:t>
            </w:r>
            <w:r>
              <w:rPr>
                <w:spacing w:val="-1"/>
                <w:sz w:val="18"/>
                <w:szCs w:val="18"/>
              </w:rPr>
              <w:t>a</w:t>
            </w:r>
            <w:r>
              <w:rPr>
                <w:sz w:val="18"/>
                <w:szCs w:val="18"/>
              </w:rPr>
              <w:t>t</w:t>
            </w:r>
            <w:r>
              <w:rPr>
                <w:spacing w:val="1"/>
                <w:sz w:val="18"/>
                <w:szCs w:val="18"/>
              </w:rPr>
              <w:t>u</w:t>
            </w:r>
            <w:r>
              <w:rPr>
                <w:sz w:val="18"/>
                <w:szCs w:val="18"/>
              </w:rPr>
              <w:t>r</w:t>
            </w:r>
            <w:r>
              <w:rPr>
                <w:spacing w:val="-1"/>
                <w:sz w:val="18"/>
                <w:szCs w:val="18"/>
              </w:rPr>
              <w:t>a</w:t>
            </w:r>
            <w:r>
              <w:rPr>
                <w:sz w:val="18"/>
                <w:szCs w:val="18"/>
              </w:rPr>
              <w:t>le</w:t>
            </w:r>
            <w:r>
              <w:rPr>
                <w:spacing w:val="-5"/>
                <w:sz w:val="18"/>
                <w:szCs w:val="18"/>
              </w:rPr>
              <w:t xml:space="preserve"> </w:t>
            </w:r>
            <w:r>
              <w:rPr>
                <w:spacing w:val="1"/>
                <w:sz w:val="18"/>
                <w:szCs w:val="18"/>
              </w:rPr>
              <w:t>p</w:t>
            </w:r>
            <w:r>
              <w:rPr>
                <w:spacing w:val="-1"/>
                <w:sz w:val="18"/>
                <w:szCs w:val="18"/>
              </w:rPr>
              <w:t>e</w:t>
            </w:r>
            <w:r>
              <w:rPr>
                <w:sz w:val="18"/>
                <w:szCs w:val="18"/>
              </w:rPr>
              <w:t>r</w:t>
            </w:r>
            <w:r>
              <w:rPr>
                <w:spacing w:val="-4"/>
                <w:sz w:val="18"/>
                <w:szCs w:val="18"/>
              </w:rPr>
              <w:t xml:space="preserve"> </w:t>
            </w:r>
            <w:r>
              <w:rPr>
                <w:sz w:val="18"/>
                <w:szCs w:val="18"/>
              </w:rPr>
              <w:t>la</w:t>
            </w:r>
            <w:r>
              <w:rPr>
                <w:spacing w:val="-5"/>
                <w:sz w:val="18"/>
                <w:szCs w:val="18"/>
              </w:rPr>
              <w:t xml:space="preserve"> </w:t>
            </w:r>
            <w:r>
              <w:rPr>
                <w:spacing w:val="-2"/>
                <w:sz w:val="18"/>
                <w:szCs w:val="18"/>
              </w:rPr>
              <w:t>g</w:t>
            </w:r>
            <w:r>
              <w:rPr>
                <w:spacing w:val="-1"/>
                <w:sz w:val="18"/>
                <w:szCs w:val="18"/>
              </w:rPr>
              <w:t>es</w:t>
            </w:r>
            <w:r>
              <w:rPr>
                <w:sz w:val="18"/>
                <w:szCs w:val="18"/>
              </w:rPr>
              <w:t>ti</w:t>
            </w:r>
            <w:r>
              <w:rPr>
                <w:spacing w:val="1"/>
                <w:sz w:val="18"/>
                <w:szCs w:val="18"/>
              </w:rPr>
              <w:t>on</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i</w:t>
            </w:r>
            <w:r>
              <w:rPr>
                <w:spacing w:val="-3"/>
                <w:sz w:val="18"/>
                <w:szCs w:val="18"/>
              </w:rPr>
              <w:t xml:space="preserve"> </w:t>
            </w:r>
            <w:r>
              <w:rPr>
                <w:sz w:val="18"/>
                <w:szCs w:val="18"/>
              </w:rPr>
              <w:t>r</w:t>
            </w:r>
            <w:r>
              <w:rPr>
                <w:spacing w:val="-1"/>
                <w:sz w:val="18"/>
                <w:szCs w:val="18"/>
              </w:rPr>
              <w:t>ec</w:t>
            </w:r>
            <w:r>
              <w:rPr>
                <w:spacing w:val="1"/>
                <w:sz w:val="18"/>
                <w:szCs w:val="18"/>
              </w:rPr>
              <w:t>o</w:t>
            </w:r>
            <w:r>
              <w:rPr>
                <w:spacing w:val="-3"/>
                <w:sz w:val="18"/>
                <w:szCs w:val="18"/>
              </w:rPr>
              <w:t>r</w:t>
            </w:r>
            <w:r>
              <w:rPr>
                <w:sz w:val="18"/>
                <w:szCs w:val="18"/>
              </w:rPr>
              <w:t>d</w:t>
            </w:r>
            <w:r>
              <w:rPr>
                <w:spacing w:val="-4"/>
                <w:sz w:val="18"/>
                <w:szCs w:val="18"/>
              </w:rPr>
              <w:t xml:space="preserve"> </w:t>
            </w:r>
            <w:r>
              <w:rPr>
                <w:spacing w:val="-2"/>
                <w:sz w:val="18"/>
                <w:szCs w:val="18"/>
              </w:rPr>
              <w:t>i</w:t>
            </w:r>
            <w:r>
              <w:rPr>
                <w:sz w:val="18"/>
                <w:szCs w:val="18"/>
              </w:rPr>
              <w:t>n</w:t>
            </w:r>
            <w:r>
              <w:rPr>
                <w:spacing w:val="-3"/>
                <w:sz w:val="18"/>
                <w:szCs w:val="18"/>
              </w:rPr>
              <w:t xml:space="preserve"> </w:t>
            </w:r>
            <w:r>
              <w:rPr>
                <w:sz w:val="18"/>
                <w:szCs w:val="18"/>
              </w:rPr>
              <w:t>t</w:t>
            </w:r>
            <w:r>
              <w:rPr>
                <w:spacing w:val="-1"/>
                <w:sz w:val="18"/>
                <w:szCs w:val="18"/>
              </w:rPr>
              <w:t>a</w:t>
            </w:r>
            <w:r>
              <w:rPr>
                <w:spacing w:val="1"/>
                <w:sz w:val="18"/>
                <w:szCs w:val="18"/>
              </w:rPr>
              <w:t>b</w:t>
            </w:r>
            <w:r>
              <w:rPr>
                <w:spacing w:val="-1"/>
                <w:sz w:val="18"/>
                <w:szCs w:val="18"/>
              </w:rPr>
              <w:t>e</w:t>
            </w:r>
            <w:r>
              <w:rPr>
                <w:sz w:val="18"/>
                <w:szCs w:val="18"/>
              </w:rPr>
              <w:t>ll</w:t>
            </w:r>
            <w:r>
              <w:rPr>
                <w:spacing w:val="-1"/>
                <w:sz w:val="18"/>
                <w:szCs w:val="18"/>
              </w:rPr>
              <w:t>a</w:t>
            </w:r>
            <w:r>
              <w:rPr>
                <w:sz w:val="18"/>
                <w:szCs w:val="18"/>
              </w:rPr>
              <w:t>.</w:t>
            </w:r>
            <w:r>
              <w:rPr>
                <w:spacing w:val="-6"/>
                <w:sz w:val="18"/>
                <w:szCs w:val="18"/>
              </w:rPr>
              <w:t xml:space="preserve"> </w:t>
            </w:r>
            <w:r>
              <w:rPr>
                <w:spacing w:val="-2"/>
                <w:sz w:val="18"/>
                <w:szCs w:val="18"/>
              </w:rPr>
              <w:t>L</w:t>
            </w:r>
            <w:r>
              <w:rPr>
                <w:spacing w:val="-1"/>
                <w:sz w:val="18"/>
                <w:szCs w:val="18"/>
              </w:rPr>
              <w:t>e</w:t>
            </w:r>
            <w:r>
              <w:rPr>
                <w:spacing w:val="-2"/>
                <w:sz w:val="18"/>
                <w:szCs w:val="18"/>
              </w:rPr>
              <w:t>g</w:t>
            </w:r>
            <w:r>
              <w:rPr>
                <w:spacing w:val="1"/>
                <w:sz w:val="18"/>
                <w:szCs w:val="18"/>
              </w:rPr>
              <w:t>a</w:t>
            </w:r>
            <w:r>
              <w:rPr>
                <w:sz w:val="18"/>
                <w:szCs w:val="18"/>
              </w:rPr>
              <w:t>ta</w:t>
            </w:r>
            <w:r>
              <w:rPr>
                <w:spacing w:val="-5"/>
                <w:sz w:val="18"/>
                <w:szCs w:val="18"/>
              </w:rPr>
              <w:t xml:space="preserve"> </w:t>
            </w:r>
            <w:r>
              <w:rPr>
                <w:sz w:val="18"/>
                <w:szCs w:val="18"/>
              </w:rPr>
              <w:t>a</w:t>
            </w:r>
            <w:r>
              <w:rPr>
                <w:w w:val="99"/>
                <w:sz w:val="18"/>
                <w:szCs w:val="18"/>
              </w:rPr>
              <w:t xml:space="preserve"> </w:t>
            </w:r>
            <w:r>
              <w:rPr>
                <w:sz w:val="18"/>
                <w:szCs w:val="18"/>
              </w:rPr>
              <w:t>S</w:t>
            </w:r>
            <w:r>
              <w:rPr>
                <w:spacing w:val="-1"/>
                <w:sz w:val="18"/>
                <w:szCs w:val="18"/>
              </w:rPr>
              <w:t>e</w:t>
            </w:r>
            <w:r>
              <w:rPr>
                <w:spacing w:val="1"/>
                <w:sz w:val="18"/>
                <w:szCs w:val="18"/>
              </w:rPr>
              <w:t>qu</w:t>
            </w:r>
            <w:r>
              <w:rPr>
                <w:spacing w:val="-1"/>
                <w:sz w:val="18"/>
                <w:szCs w:val="18"/>
              </w:rPr>
              <w:t>e</w:t>
            </w:r>
            <w:r>
              <w:rPr>
                <w:spacing w:val="1"/>
                <w:sz w:val="18"/>
                <w:szCs w:val="18"/>
              </w:rPr>
              <w:t>n</w:t>
            </w:r>
            <w:r>
              <w:rPr>
                <w:spacing w:val="-1"/>
                <w:sz w:val="18"/>
                <w:szCs w:val="18"/>
              </w:rPr>
              <w:t>c</w:t>
            </w:r>
            <w:r>
              <w:rPr>
                <w:sz w:val="18"/>
                <w:szCs w:val="18"/>
              </w:rPr>
              <w:t>e</w:t>
            </w:r>
            <w:r>
              <w:rPr>
                <w:spacing w:val="-16"/>
                <w:sz w:val="18"/>
                <w:szCs w:val="18"/>
              </w:rPr>
              <w:t xml:space="preserve"> </w:t>
            </w:r>
            <w:r>
              <w:rPr>
                <w:sz w:val="18"/>
                <w:szCs w:val="18"/>
              </w:rPr>
              <w:t>CIR</w:t>
            </w:r>
            <w:r>
              <w:rPr>
                <w:spacing w:val="-2"/>
                <w:sz w:val="18"/>
                <w:szCs w:val="18"/>
              </w:rPr>
              <w:t>_</w:t>
            </w:r>
            <w:r>
              <w:rPr>
                <w:sz w:val="18"/>
                <w:szCs w:val="18"/>
              </w:rPr>
              <w:t>SE</w:t>
            </w:r>
            <w:r>
              <w:rPr>
                <w:spacing w:val="-1"/>
                <w:sz w:val="18"/>
                <w:szCs w:val="18"/>
              </w:rPr>
              <w:t>Q</w:t>
            </w:r>
            <w:r>
              <w:rPr>
                <w:sz w:val="18"/>
                <w:szCs w:val="18"/>
              </w:rPr>
              <w:t>.</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OD</w:t>
            </w:r>
            <w:r>
              <w:rPr>
                <w:spacing w:val="1"/>
                <w:sz w:val="18"/>
                <w:szCs w:val="18"/>
              </w:rPr>
              <w:t>_</w:t>
            </w:r>
            <w:r>
              <w:rPr>
                <w:spacing w:val="-2"/>
                <w:sz w:val="18"/>
                <w:szCs w:val="18"/>
              </w:rPr>
              <w:t>T</w:t>
            </w:r>
            <w:r>
              <w:rPr>
                <w:sz w:val="18"/>
                <w:szCs w:val="18"/>
              </w:rPr>
              <w:t>I</w:t>
            </w:r>
            <w:r>
              <w:rPr>
                <w:spacing w:val="3"/>
                <w:sz w:val="18"/>
                <w:szCs w:val="18"/>
              </w:rPr>
              <w:t>P</w:t>
            </w:r>
            <w:r>
              <w:rPr>
                <w:spacing w:val="-1"/>
                <w:sz w:val="18"/>
                <w:szCs w:val="18"/>
              </w:rPr>
              <w:t>O</w:t>
            </w:r>
            <w:r>
              <w:rPr>
                <w:spacing w:val="1"/>
                <w:sz w:val="18"/>
                <w:szCs w:val="18"/>
              </w:rPr>
              <w:t>_</w:t>
            </w:r>
            <w:r>
              <w:rPr>
                <w:sz w:val="18"/>
                <w:szCs w:val="18"/>
              </w:rPr>
              <w:t>CIRC</w:t>
            </w:r>
            <w:r>
              <w:rPr>
                <w:spacing w:val="-1"/>
                <w:sz w:val="18"/>
                <w:szCs w:val="18"/>
              </w:rPr>
              <w:t>O</w:t>
            </w:r>
            <w:r>
              <w:rPr>
                <w:sz w:val="18"/>
                <w:szCs w:val="18"/>
              </w:rPr>
              <w:t>S</w:t>
            </w:r>
            <w:r>
              <w:rPr>
                <w:spacing w:val="-2"/>
                <w:sz w:val="18"/>
                <w:szCs w:val="18"/>
              </w:rPr>
              <w:t>T</w:t>
            </w:r>
            <w:r>
              <w:rPr>
                <w:spacing w:val="-3"/>
                <w:sz w:val="18"/>
                <w:szCs w:val="18"/>
              </w:rPr>
              <w:t>A</w:t>
            </w:r>
            <w:r>
              <w:rPr>
                <w:spacing w:val="-1"/>
                <w:sz w:val="18"/>
                <w:szCs w:val="18"/>
              </w:rPr>
              <w:t>N</w:t>
            </w:r>
            <w:r>
              <w:rPr>
                <w:spacing w:val="2"/>
                <w:sz w:val="18"/>
                <w:szCs w:val="18"/>
              </w:rPr>
              <w:t>Z</w:t>
            </w:r>
            <w:r>
              <w:rPr>
                <w:sz w:val="18"/>
                <w:szCs w:val="18"/>
              </w:rPr>
              <w:t>A</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70"/>
              <w:rPr>
                <w:spacing w:val="-1"/>
                <w:sz w:val="18"/>
                <w:szCs w:val="18"/>
              </w:rPr>
            </w:pPr>
            <w:r>
              <w:rPr>
                <w:sz w:val="18"/>
                <w:szCs w:val="18"/>
              </w:rPr>
              <w:t>VARCHAR2 (1 CHAR)</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02"/>
            </w:pPr>
            <w:r>
              <w:rPr>
                <w:spacing w:val="-1"/>
                <w:sz w:val="18"/>
                <w:szCs w:val="18"/>
              </w:rPr>
              <w:t>De</w:t>
            </w:r>
            <w:r>
              <w:rPr>
                <w:sz w:val="18"/>
                <w:szCs w:val="18"/>
              </w:rPr>
              <w:t>t</w:t>
            </w:r>
            <w:r>
              <w:rPr>
                <w:spacing w:val="-1"/>
                <w:sz w:val="18"/>
                <w:szCs w:val="18"/>
              </w:rPr>
              <w:t>e</w:t>
            </w:r>
            <w:r>
              <w:rPr>
                <w:spacing w:val="2"/>
                <w:sz w:val="18"/>
                <w:szCs w:val="18"/>
              </w:rPr>
              <w:t>r</w:t>
            </w:r>
            <w:r>
              <w:rPr>
                <w:spacing w:val="-5"/>
                <w:sz w:val="18"/>
                <w:szCs w:val="18"/>
              </w:rPr>
              <w:t>m</w:t>
            </w:r>
            <w:r>
              <w:rPr>
                <w:sz w:val="18"/>
                <w:szCs w:val="18"/>
              </w:rPr>
              <w:t>i</w:t>
            </w:r>
            <w:r>
              <w:rPr>
                <w:spacing w:val="1"/>
                <w:sz w:val="18"/>
                <w:szCs w:val="18"/>
              </w:rPr>
              <w:t>n</w:t>
            </w:r>
            <w:r>
              <w:rPr>
                <w:sz w:val="18"/>
                <w:szCs w:val="18"/>
              </w:rPr>
              <w:t>a</w:t>
            </w:r>
            <w:r>
              <w:rPr>
                <w:spacing w:val="-5"/>
                <w:sz w:val="18"/>
                <w:szCs w:val="18"/>
              </w:rPr>
              <w:t xml:space="preserve"> </w:t>
            </w:r>
            <w:r>
              <w:rPr>
                <w:sz w:val="18"/>
                <w:szCs w:val="18"/>
              </w:rPr>
              <w:t>il</w:t>
            </w:r>
            <w:r>
              <w:rPr>
                <w:spacing w:val="-3"/>
                <w:sz w:val="18"/>
                <w:szCs w:val="18"/>
              </w:rPr>
              <w:t xml:space="preserve"> </w:t>
            </w:r>
            <w:r>
              <w:rPr>
                <w:sz w:val="18"/>
                <w:szCs w:val="18"/>
              </w:rPr>
              <w:t>ti</w:t>
            </w:r>
            <w:r>
              <w:rPr>
                <w:spacing w:val="-2"/>
                <w:sz w:val="18"/>
                <w:szCs w:val="18"/>
              </w:rPr>
              <w:t>p</w:t>
            </w:r>
            <w:r>
              <w:rPr>
                <w:sz w:val="18"/>
                <w:szCs w:val="18"/>
              </w:rPr>
              <w:t>o</w:t>
            </w:r>
            <w:r>
              <w:rPr>
                <w:spacing w:val="-3"/>
                <w:sz w:val="18"/>
                <w:szCs w:val="18"/>
              </w:rPr>
              <w:t xml:space="preserve"> </w:t>
            </w:r>
            <w:r>
              <w:rPr>
                <w:spacing w:val="-2"/>
                <w:sz w:val="18"/>
                <w:szCs w:val="18"/>
              </w:rPr>
              <w:t>d</w:t>
            </w:r>
            <w:r>
              <w:rPr>
                <w:sz w:val="18"/>
                <w:szCs w:val="18"/>
              </w:rPr>
              <w:t>i</w:t>
            </w:r>
            <w:r>
              <w:rPr>
                <w:spacing w:val="-3"/>
                <w:sz w:val="18"/>
                <w:szCs w:val="18"/>
              </w:rPr>
              <w:t xml:space="preserve"> </w:t>
            </w:r>
            <w:r>
              <w:rPr>
                <w:spacing w:val="-1"/>
                <w:sz w:val="18"/>
                <w:szCs w:val="18"/>
              </w:rPr>
              <w:t>c</w:t>
            </w:r>
            <w:r>
              <w:rPr>
                <w:sz w:val="18"/>
                <w:szCs w:val="18"/>
              </w:rPr>
              <w:t>ir</w:t>
            </w:r>
            <w:r>
              <w:rPr>
                <w:spacing w:val="-1"/>
                <w:sz w:val="18"/>
                <w:szCs w:val="18"/>
              </w:rPr>
              <w:t>c</w:t>
            </w:r>
            <w:r>
              <w:rPr>
                <w:spacing w:val="1"/>
                <w:sz w:val="18"/>
                <w:szCs w:val="18"/>
              </w:rPr>
              <w:t>o</w:t>
            </w:r>
            <w:r>
              <w:rPr>
                <w:spacing w:val="-1"/>
                <w:sz w:val="18"/>
                <w:szCs w:val="18"/>
              </w:rPr>
              <w:t>s</w:t>
            </w:r>
            <w:r>
              <w:rPr>
                <w:sz w:val="18"/>
                <w:szCs w:val="18"/>
              </w:rPr>
              <w:t>t</w:t>
            </w:r>
            <w:r>
              <w:rPr>
                <w:spacing w:val="-1"/>
                <w:sz w:val="18"/>
                <w:szCs w:val="18"/>
              </w:rPr>
              <w:t>a</w:t>
            </w:r>
            <w:r>
              <w:rPr>
                <w:spacing w:val="1"/>
                <w:sz w:val="18"/>
                <w:szCs w:val="18"/>
              </w:rPr>
              <w:t>n</w:t>
            </w:r>
            <w:r>
              <w:rPr>
                <w:spacing w:val="-1"/>
                <w:sz w:val="18"/>
                <w:szCs w:val="18"/>
              </w:rPr>
              <w:t>za</w:t>
            </w:r>
            <w:r>
              <w:rPr>
                <w:sz w:val="18"/>
                <w:szCs w:val="18"/>
              </w:rPr>
              <w:t>.</w:t>
            </w:r>
            <w:r>
              <w:rPr>
                <w:spacing w:val="-6"/>
                <w:sz w:val="18"/>
                <w:szCs w:val="18"/>
              </w:rPr>
              <w:t xml:space="preserve"> </w:t>
            </w:r>
            <w:r>
              <w:rPr>
                <w:spacing w:val="-1"/>
                <w:sz w:val="18"/>
                <w:szCs w:val="18"/>
              </w:rPr>
              <w:t>De</w:t>
            </w:r>
            <w:r>
              <w:rPr>
                <w:sz w:val="18"/>
                <w:szCs w:val="18"/>
              </w:rPr>
              <w:t>ri</w:t>
            </w:r>
            <w:r>
              <w:rPr>
                <w:spacing w:val="-2"/>
                <w:sz w:val="18"/>
                <w:szCs w:val="18"/>
              </w:rPr>
              <w:t>v</w:t>
            </w:r>
            <w:r>
              <w:rPr>
                <w:sz w:val="18"/>
                <w:szCs w:val="18"/>
              </w:rPr>
              <w:t>a</w:t>
            </w:r>
            <w:r>
              <w:rPr>
                <w:spacing w:val="-4"/>
                <w:sz w:val="18"/>
                <w:szCs w:val="18"/>
              </w:rPr>
              <w:t xml:space="preserve"> </w:t>
            </w:r>
            <w:r>
              <w:rPr>
                <w:spacing w:val="1"/>
                <w:sz w:val="18"/>
                <w:szCs w:val="18"/>
              </w:rPr>
              <w:t>d</w:t>
            </w:r>
            <w:r>
              <w:rPr>
                <w:sz w:val="18"/>
                <w:szCs w:val="18"/>
              </w:rPr>
              <w:t>a</w:t>
            </w:r>
            <w:r>
              <w:rPr>
                <w:spacing w:val="-5"/>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spacing w:val="-3"/>
                <w:sz w:val="18"/>
                <w:szCs w:val="18"/>
              </w:rPr>
              <w:t xml:space="preserve"> </w:t>
            </w:r>
            <w:r>
              <w:rPr>
                <w:sz w:val="18"/>
                <w:szCs w:val="18"/>
              </w:rPr>
              <w:t>e</w:t>
            </w:r>
            <w:r>
              <w:rPr>
                <w:spacing w:val="-5"/>
                <w:sz w:val="18"/>
                <w:szCs w:val="18"/>
              </w:rPr>
              <w:t xml:space="preserve"> </w:t>
            </w:r>
            <w:r>
              <w:rPr>
                <w:spacing w:val="-2"/>
                <w:sz w:val="18"/>
                <w:szCs w:val="18"/>
              </w:rPr>
              <w:t>p</w:t>
            </w:r>
            <w:r>
              <w:rPr>
                <w:spacing w:val="1"/>
                <w:sz w:val="18"/>
                <w:szCs w:val="18"/>
              </w:rPr>
              <w:t>u</w:t>
            </w:r>
            <w:r>
              <w:rPr>
                <w:sz w:val="18"/>
                <w:szCs w:val="18"/>
              </w:rPr>
              <w:t>ò</w:t>
            </w:r>
            <w:r>
              <w:rPr>
                <w:spacing w:val="-4"/>
                <w:sz w:val="18"/>
                <w:szCs w:val="18"/>
              </w:rPr>
              <w:t xml:space="preserve"> </w:t>
            </w:r>
            <w:r>
              <w:rPr>
                <w:spacing w:val="-1"/>
                <w:sz w:val="18"/>
                <w:szCs w:val="18"/>
              </w:rPr>
              <w:t>ass</w:t>
            </w:r>
            <w:r>
              <w:rPr>
                <w:spacing w:val="1"/>
                <w:sz w:val="18"/>
                <w:szCs w:val="18"/>
              </w:rPr>
              <w:t>u</w:t>
            </w:r>
            <w:r>
              <w:rPr>
                <w:spacing w:val="-5"/>
                <w:sz w:val="18"/>
                <w:szCs w:val="18"/>
              </w:rPr>
              <w:t>m</w:t>
            </w:r>
            <w:r>
              <w:rPr>
                <w:spacing w:val="-1"/>
                <w:sz w:val="18"/>
                <w:szCs w:val="18"/>
              </w:rPr>
              <w:t>e</w:t>
            </w:r>
            <w:r>
              <w:rPr>
                <w:spacing w:val="2"/>
                <w:sz w:val="18"/>
                <w:szCs w:val="18"/>
              </w:rPr>
              <w:t>r</w:t>
            </w:r>
            <w:r>
              <w:rPr>
                <w:sz w:val="18"/>
                <w:szCs w:val="18"/>
              </w:rPr>
              <w:t>e</w:t>
            </w:r>
            <w:r>
              <w:rPr>
                <w:spacing w:val="-5"/>
                <w:sz w:val="18"/>
                <w:szCs w:val="18"/>
              </w:rPr>
              <w:t xml:space="preserve"> </w:t>
            </w:r>
            <w:r>
              <w:rPr>
                <w:sz w:val="18"/>
                <w:szCs w:val="18"/>
              </w:rPr>
              <w:t>i</w:t>
            </w:r>
            <w:r>
              <w:rPr>
                <w:w w:val="99"/>
                <w:sz w:val="18"/>
                <w:szCs w:val="18"/>
              </w:rPr>
              <w:t xml:space="preserve"> </w:t>
            </w:r>
            <w:r>
              <w:rPr>
                <w:spacing w:val="-1"/>
                <w:sz w:val="18"/>
                <w:szCs w:val="18"/>
              </w:rPr>
              <w:t>se</w:t>
            </w:r>
            <w:r>
              <w:rPr>
                <w:spacing w:val="-2"/>
                <w:sz w:val="18"/>
                <w:szCs w:val="18"/>
              </w:rPr>
              <w:t>g</w:t>
            </w:r>
            <w:r>
              <w:rPr>
                <w:spacing w:val="1"/>
                <w:sz w:val="18"/>
                <w:szCs w:val="18"/>
              </w:rPr>
              <w:t>u</w:t>
            </w:r>
            <w:r>
              <w:rPr>
                <w:spacing w:val="-1"/>
                <w:sz w:val="18"/>
                <w:szCs w:val="18"/>
              </w:rPr>
              <w:t>e</w:t>
            </w:r>
            <w:r>
              <w:rPr>
                <w:spacing w:val="1"/>
                <w:sz w:val="18"/>
                <w:szCs w:val="18"/>
              </w:rPr>
              <w:t>n</w:t>
            </w:r>
            <w:r>
              <w:rPr>
                <w:sz w:val="18"/>
                <w:szCs w:val="18"/>
              </w:rPr>
              <w:t>ti</w:t>
            </w:r>
            <w:r>
              <w:rPr>
                <w:spacing w:val="-4"/>
                <w:sz w:val="18"/>
                <w:szCs w:val="18"/>
              </w:rPr>
              <w:t xml:space="preserve"> </w:t>
            </w:r>
            <w:r>
              <w:rPr>
                <w:spacing w:val="-2"/>
                <w:sz w:val="18"/>
                <w:szCs w:val="18"/>
              </w:rPr>
              <w:t>v</w:t>
            </w:r>
            <w:r>
              <w:rPr>
                <w:spacing w:val="-1"/>
                <w:sz w:val="18"/>
                <w:szCs w:val="18"/>
              </w:rPr>
              <w:t>a</w:t>
            </w:r>
            <w:r>
              <w:rPr>
                <w:sz w:val="18"/>
                <w:szCs w:val="18"/>
              </w:rPr>
              <w:t>l</w:t>
            </w:r>
            <w:r>
              <w:rPr>
                <w:spacing w:val="1"/>
                <w:sz w:val="18"/>
                <w:szCs w:val="18"/>
              </w:rPr>
              <w:t>o</w:t>
            </w:r>
            <w:r>
              <w:rPr>
                <w:sz w:val="18"/>
                <w:szCs w:val="18"/>
              </w:rPr>
              <w:t>ri:</w:t>
            </w:r>
            <w:r>
              <w:rPr>
                <w:spacing w:val="-3"/>
                <w:sz w:val="18"/>
                <w:szCs w:val="18"/>
              </w:rPr>
              <w:t xml:space="preserve"> </w:t>
            </w:r>
            <w:r>
              <w:rPr>
                <w:sz w:val="18"/>
                <w:szCs w:val="18"/>
              </w:rPr>
              <w:t>C</w:t>
            </w:r>
            <w:r>
              <w:rPr>
                <w:spacing w:val="-4"/>
                <w:sz w:val="18"/>
                <w:szCs w:val="18"/>
              </w:rPr>
              <w:t xml:space="preserve"> </w:t>
            </w:r>
            <w:r>
              <w:rPr>
                <w:sz w:val="18"/>
                <w:szCs w:val="18"/>
              </w:rPr>
              <w:t>=</w:t>
            </w:r>
            <w:r>
              <w:rPr>
                <w:spacing w:val="-5"/>
                <w:sz w:val="18"/>
                <w:szCs w:val="18"/>
              </w:rPr>
              <w:t xml:space="preserve"> </w:t>
            </w:r>
            <w:r>
              <w:rPr>
                <w:sz w:val="18"/>
                <w:szCs w:val="18"/>
              </w:rPr>
              <w:t>Cir</w:t>
            </w:r>
            <w:r>
              <w:rPr>
                <w:spacing w:val="-1"/>
                <w:sz w:val="18"/>
                <w:szCs w:val="18"/>
              </w:rPr>
              <w:t>c</w:t>
            </w:r>
            <w:r>
              <w:rPr>
                <w:spacing w:val="1"/>
                <w:sz w:val="18"/>
                <w:szCs w:val="18"/>
              </w:rPr>
              <w:t>o</w:t>
            </w:r>
            <w:r>
              <w:rPr>
                <w:spacing w:val="-1"/>
                <w:sz w:val="18"/>
                <w:szCs w:val="18"/>
              </w:rPr>
              <w:t>s</w:t>
            </w:r>
            <w:r>
              <w:rPr>
                <w:sz w:val="18"/>
                <w:szCs w:val="18"/>
              </w:rPr>
              <w:t>t</w:t>
            </w:r>
            <w:r>
              <w:rPr>
                <w:spacing w:val="-1"/>
                <w:sz w:val="18"/>
                <w:szCs w:val="18"/>
              </w:rPr>
              <w:t>a</w:t>
            </w:r>
            <w:r>
              <w:rPr>
                <w:spacing w:val="1"/>
                <w:sz w:val="18"/>
                <w:szCs w:val="18"/>
              </w:rPr>
              <w:t>n</w:t>
            </w:r>
            <w:r>
              <w:rPr>
                <w:spacing w:val="-1"/>
                <w:sz w:val="18"/>
                <w:szCs w:val="18"/>
              </w:rPr>
              <w:t>z</w:t>
            </w:r>
            <w:r>
              <w:rPr>
                <w:sz w:val="18"/>
                <w:szCs w:val="18"/>
              </w:rPr>
              <w:t>a</w:t>
            </w:r>
            <w:r>
              <w:rPr>
                <w:spacing w:val="-7"/>
                <w:sz w:val="18"/>
                <w:szCs w:val="18"/>
              </w:rPr>
              <w:t xml:space="preserve"> </w:t>
            </w:r>
            <w:r>
              <w:rPr>
                <w:sz w:val="18"/>
                <w:szCs w:val="18"/>
              </w:rPr>
              <w:t>N</w:t>
            </w:r>
            <w:r>
              <w:rPr>
                <w:spacing w:val="-4"/>
                <w:sz w:val="18"/>
                <w:szCs w:val="18"/>
              </w:rPr>
              <w:t xml:space="preserve"> </w:t>
            </w:r>
            <w:r>
              <w:rPr>
                <w:sz w:val="18"/>
                <w:szCs w:val="18"/>
              </w:rPr>
              <w:t>=</w:t>
            </w:r>
            <w:r>
              <w:rPr>
                <w:spacing w:val="-5"/>
                <w:sz w:val="18"/>
                <w:szCs w:val="18"/>
              </w:rPr>
              <w:t xml:space="preserve"> </w:t>
            </w:r>
            <w:r>
              <w:rPr>
                <w:spacing w:val="-1"/>
                <w:sz w:val="18"/>
                <w:szCs w:val="18"/>
              </w:rPr>
              <w:t>N</w:t>
            </w:r>
            <w:r>
              <w:rPr>
                <w:spacing w:val="1"/>
                <w:sz w:val="18"/>
                <w:szCs w:val="18"/>
              </w:rPr>
              <w:t>o</w:t>
            </w:r>
            <w:r>
              <w:rPr>
                <w:sz w:val="18"/>
                <w:szCs w:val="18"/>
              </w:rPr>
              <w:t>r</w:t>
            </w:r>
            <w:r>
              <w:rPr>
                <w:spacing w:val="-5"/>
                <w:sz w:val="18"/>
                <w:szCs w:val="18"/>
              </w:rPr>
              <w:t>m</w:t>
            </w:r>
            <w:r>
              <w:rPr>
                <w:spacing w:val="-1"/>
                <w:sz w:val="18"/>
                <w:szCs w:val="18"/>
              </w:rPr>
              <w:t>a</w:t>
            </w:r>
            <w:r>
              <w:rPr>
                <w:sz w:val="18"/>
                <w:szCs w:val="18"/>
              </w:rPr>
              <w:t>.</w:t>
            </w:r>
            <w:r>
              <w:rPr>
                <w:spacing w:val="-2"/>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3"/>
                <w:sz w:val="18"/>
                <w:szCs w:val="18"/>
              </w:rPr>
              <w:t xml:space="preserve"> </w:t>
            </w:r>
            <w:r>
              <w:rPr>
                <w:spacing w:val="-1"/>
                <w:sz w:val="18"/>
                <w:szCs w:val="18"/>
              </w:rPr>
              <w:t>a</w:t>
            </w:r>
            <w:r>
              <w:rPr>
                <w:sz w:val="18"/>
                <w:szCs w:val="18"/>
              </w:rPr>
              <w:t>l</w:t>
            </w:r>
            <w:r>
              <w:rPr>
                <w:spacing w:val="-3"/>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w w:val="99"/>
                <w:sz w:val="18"/>
                <w:szCs w:val="18"/>
              </w:rPr>
              <w:t xml:space="preserve"> </w:t>
            </w:r>
            <w:r>
              <w:rPr>
                <w:spacing w:val="-2"/>
                <w:sz w:val="18"/>
                <w:szCs w:val="18"/>
              </w:rPr>
              <w:t>T</w:t>
            </w:r>
            <w:r>
              <w:rPr>
                <w:sz w:val="18"/>
                <w:szCs w:val="18"/>
              </w:rPr>
              <w:t>I</w:t>
            </w:r>
            <w:r>
              <w:rPr>
                <w:spacing w:val="3"/>
                <w:sz w:val="18"/>
                <w:szCs w:val="18"/>
              </w:rPr>
              <w:t>P</w:t>
            </w:r>
            <w:r>
              <w:rPr>
                <w:spacing w:val="-1"/>
                <w:sz w:val="18"/>
                <w:szCs w:val="18"/>
              </w:rPr>
              <w:t>O</w:t>
            </w:r>
            <w:r>
              <w:rPr>
                <w:spacing w:val="1"/>
                <w:sz w:val="18"/>
                <w:szCs w:val="18"/>
              </w:rPr>
              <w:t>_</w:t>
            </w:r>
            <w:r>
              <w:rPr>
                <w:sz w:val="18"/>
                <w:szCs w:val="18"/>
              </w:rPr>
              <w:t>CIRC</w:t>
            </w:r>
            <w:r>
              <w:rPr>
                <w:spacing w:val="-1"/>
                <w:sz w:val="18"/>
                <w:szCs w:val="18"/>
              </w:rPr>
              <w:t>O</w:t>
            </w:r>
            <w:r>
              <w:rPr>
                <w:sz w:val="18"/>
                <w:szCs w:val="18"/>
              </w:rPr>
              <w:t>S</w:t>
            </w:r>
            <w:r>
              <w:rPr>
                <w:spacing w:val="-2"/>
                <w:sz w:val="18"/>
                <w:szCs w:val="18"/>
              </w:rPr>
              <w:t>T</w:t>
            </w:r>
            <w:r>
              <w:rPr>
                <w:spacing w:val="-3"/>
                <w:sz w:val="18"/>
                <w:szCs w:val="18"/>
              </w:rPr>
              <w:t>A</w:t>
            </w:r>
            <w:r>
              <w:rPr>
                <w:spacing w:val="-1"/>
                <w:sz w:val="18"/>
                <w:szCs w:val="18"/>
              </w:rPr>
              <w:t>N</w:t>
            </w:r>
            <w:r>
              <w:rPr>
                <w:spacing w:val="2"/>
                <w:sz w:val="18"/>
                <w:szCs w:val="18"/>
              </w:rPr>
              <w:t>Z</w:t>
            </w:r>
            <w:r>
              <w:rPr>
                <w:sz w:val="18"/>
                <w:szCs w:val="18"/>
              </w:rPr>
              <w:t>A</w:t>
            </w:r>
            <w:r>
              <w:rPr>
                <w:spacing w:val="-16"/>
                <w:sz w:val="18"/>
                <w:szCs w:val="18"/>
              </w:rPr>
              <w:t xml:space="preserve"> </w:t>
            </w:r>
            <w:r>
              <w:rPr>
                <w:spacing w:val="1"/>
                <w:sz w:val="18"/>
                <w:szCs w:val="18"/>
              </w:rPr>
              <w:t>d</w:t>
            </w:r>
            <w:r>
              <w:rPr>
                <w:spacing w:val="-1"/>
                <w:sz w:val="18"/>
                <w:szCs w:val="18"/>
              </w:rPr>
              <w:t>e</w:t>
            </w:r>
            <w:r>
              <w:rPr>
                <w:sz w:val="18"/>
                <w:szCs w:val="18"/>
              </w:rPr>
              <w:t>lla</w:t>
            </w:r>
            <w:r>
              <w:rPr>
                <w:spacing w:val="-15"/>
                <w:sz w:val="18"/>
                <w:szCs w:val="18"/>
              </w:rPr>
              <w:t xml:space="preserve"> </w:t>
            </w:r>
            <w:r>
              <w:rPr>
                <w:sz w:val="18"/>
                <w:szCs w:val="18"/>
              </w:rPr>
              <w:t>t</w:t>
            </w:r>
            <w:r>
              <w:rPr>
                <w:spacing w:val="-1"/>
                <w:sz w:val="18"/>
                <w:szCs w:val="18"/>
              </w:rPr>
              <w:t>a</w:t>
            </w:r>
            <w:r>
              <w:rPr>
                <w:spacing w:val="1"/>
                <w:sz w:val="18"/>
                <w:szCs w:val="18"/>
              </w:rPr>
              <w:t>b</w:t>
            </w:r>
            <w:r>
              <w:rPr>
                <w:spacing w:val="-1"/>
                <w:sz w:val="18"/>
                <w:szCs w:val="18"/>
              </w:rPr>
              <w:t>e</w:t>
            </w:r>
            <w:r>
              <w:rPr>
                <w:sz w:val="18"/>
                <w:szCs w:val="18"/>
              </w:rPr>
              <w:t>lla</w:t>
            </w:r>
            <w:r>
              <w:rPr>
                <w:spacing w:val="-14"/>
                <w:sz w:val="18"/>
                <w:szCs w:val="18"/>
              </w:rPr>
              <w:t xml:space="preserve"> </w:t>
            </w:r>
            <w:r>
              <w:rPr>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ES.</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OD</w:t>
            </w:r>
            <w:r>
              <w:rPr>
                <w:spacing w:val="1"/>
                <w:sz w:val="18"/>
                <w:szCs w:val="18"/>
              </w:rPr>
              <w:t>_</w:t>
            </w:r>
            <w:r>
              <w:rPr>
                <w:sz w:val="18"/>
                <w:szCs w:val="18"/>
              </w:rPr>
              <w:t>F</w:t>
            </w:r>
            <w:r>
              <w:rPr>
                <w:spacing w:val="-1"/>
                <w:sz w:val="18"/>
                <w:szCs w:val="18"/>
              </w:rPr>
              <w:t>ON</w:t>
            </w:r>
            <w:r>
              <w:rPr>
                <w:spacing w:val="-2"/>
                <w:sz w:val="18"/>
                <w:szCs w:val="18"/>
              </w:rPr>
              <w:t>T</w:t>
            </w:r>
            <w:r>
              <w:rPr>
                <w:sz w:val="18"/>
                <w:szCs w:val="18"/>
              </w:rPr>
              <w:t>E</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z w:val="18"/>
                <w:szCs w:val="18"/>
              </w:rPr>
            </w:pPr>
            <w:r>
              <w:rPr>
                <w:sz w:val="18"/>
                <w:szCs w:val="18"/>
              </w:rPr>
              <w:t>VARCHAR2 (5 CHAR)</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32"/>
            </w:pPr>
            <w:r>
              <w:rPr>
                <w:sz w:val="18"/>
                <w:szCs w:val="18"/>
              </w:rPr>
              <w:t>F</w:t>
            </w:r>
            <w:r>
              <w:rPr>
                <w:spacing w:val="-1"/>
                <w:sz w:val="18"/>
                <w:szCs w:val="18"/>
              </w:rPr>
              <w:t>ON</w:t>
            </w:r>
            <w:r>
              <w:rPr>
                <w:spacing w:val="-2"/>
                <w:sz w:val="18"/>
                <w:szCs w:val="18"/>
              </w:rPr>
              <w:t>T</w:t>
            </w:r>
            <w:r>
              <w:rPr>
                <w:sz w:val="18"/>
                <w:szCs w:val="18"/>
              </w:rPr>
              <w:t>E</w:t>
            </w:r>
            <w:r>
              <w:rPr>
                <w:spacing w:val="-2"/>
                <w:sz w:val="18"/>
                <w:szCs w:val="18"/>
              </w:rPr>
              <w:t xml:space="preserve"> </w:t>
            </w:r>
            <w:r>
              <w:rPr>
                <w:spacing w:val="-3"/>
                <w:sz w:val="18"/>
                <w:szCs w:val="18"/>
              </w:rPr>
              <w:t>G</w:t>
            </w:r>
            <w:r>
              <w:rPr>
                <w:sz w:val="18"/>
                <w:szCs w:val="18"/>
              </w:rPr>
              <w:t>I</w:t>
            </w:r>
            <w:r>
              <w:rPr>
                <w:spacing w:val="-1"/>
                <w:sz w:val="18"/>
                <w:szCs w:val="18"/>
              </w:rPr>
              <w:t>U</w:t>
            </w:r>
            <w:r>
              <w:rPr>
                <w:sz w:val="18"/>
                <w:szCs w:val="18"/>
              </w:rPr>
              <w:t>RI</w:t>
            </w:r>
            <w:r>
              <w:rPr>
                <w:spacing w:val="-1"/>
                <w:sz w:val="18"/>
                <w:szCs w:val="18"/>
              </w:rPr>
              <w:t>D</w:t>
            </w:r>
            <w:r>
              <w:rPr>
                <w:sz w:val="18"/>
                <w:szCs w:val="18"/>
              </w:rPr>
              <w:t>I</w:t>
            </w:r>
            <w:r>
              <w:rPr>
                <w:spacing w:val="2"/>
                <w:sz w:val="18"/>
                <w:szCs w:val="18"/>
              </w:rPr>
              <w:t>C</w:t>
            </w:r>
            <w:r>
              <w:rPr>
                <w:sz w:val="18"/>
                <w:szCs w:val="18"/>
              </w:rPr>
              <w:t>A</w:t>
            </w:r>
            <w:r>
              <w:rPr>
                <w:spacing w:val="-7"/>
                <w:sz w:val="18"/>
                <w:szCs w:val="18"/>
              </w:rPr>
              <w:t xml:space="preserve"> </w:t>
            </w:r>
            <w:r>
              <w:rPr>
                <w:sz w:val="18"/>
                <w:szCs w:val="18"/>
              </w:rPr>
              <w:t>è</w:t>
            </w:r>
            <w:r>
              <w:rPr>
                <w:spacing w:val="-5"/>
                <w:sz w:val="18"/>
                <w:szCs w:val="18"/>
              </w:rPr>
              <w:t xml:space="preserve"> </w:t>
            </w:r>
            <w:r>
              <w:rPr>
                <w:sz w:val="18"/>
                <w:szCs w:val="18"/>
              </w:rPr>
              <w:t>il</w:t>
            </w:r>
            <w:r>
              <w:rPr>
                <w:spacing w:val="-3"/>
                <w:sz w:val="18"/>
                <w:szCs w:val="18"/>
              </w:rPr>
              <w:t xml:space="preserve"> </w:t>
            </w:r>
            <w:r>
              <w:rPr>
                <w:sz w:val="18"/>
                <w:szCs w:val="18"/>
              </w:rPr>
              <w:t>ti</w:t>
            </w:r>
            <w:r>
              <w:rPr>
                <w:spacing w:val="1"/>
                <w:sz w:val="18"/>
                <w:szCs w:val="18"/>
              </w:rPr>
              <w:t>p</w:t>
            </w:r>
            <w:r>
              <w:rPr>
                <w:sz w:val="18"/>
                <w:szCs w:val="18"/>
              </w:rPr>
              <w:t>o</w:t>
            </w:r>
            <w:r>
              <w:rPr>
                <w:spacing w:val="-5"/>
                <w:sz w:val="18"/>
                <w:szCs w:val="18"/>
              </w:rPr>
              <w:t xml:space="preserve"> </w:t>
            </w:r>
            <w:r>
              <w:rPr>
                <w:spacing w:val="1"/>
                <w:sz w:val="18"/>
                <w:szCs w:val="18"/>
              </w:rPr>
              <w:t>d</w:t>
            </w:r>
            <w:r>
              <w:rPr>
                <w:sz w:val="18"/>
                <w:szCs w:val="18"/>
              </w:rPr>
              <w:t>i</w:t>
            </w:r>
            <w:r>
              <w:rPr>
                <w:spacing w:val="-4"/>
                <w:sz w:val="18"/>
                <w:szCs w:val="18"/>
              </w:rPr>
              <w:t xml:space="preserve"> </w:t>
            </w:r>
            <w:r>
              <w:rPr>
                <w:spacing w:val="-3"/>
                <w:sz w:val="18"/>
                <w:szCs w:val="18"/>
              </w:rPr>
              <w:t>f</w:t>
            </w:r>
            <w:r>
              <w:rPr>
                <w:spacing w:val="1"/>
                <w:sz w:val="18"/>
                <w:szCs w:val="18"/>
              </w:rPr>
              <w:t>on</w:t>
            </w:r>
            <w:r>
              <w:rPr>
                <w:sz w:val="18"/>
                <w:szCs w:val="18"/>
              </w:rPr>
              <w:t>te</w:t>
            </w:r>
            <w:r>
              <w:rPr>
                <w:spacing w:val="-5"/>
                <w:sz w:val="18"/>
                <w:szCs w:val="18"/>
              </w:rPr>
              <w:t xml:space="preserve"> </w:t>
            </w:r>
            <w:r>
              <w:rPr>
                <w:spacing w:val="-2"/>
                <w:sz w:val="18"/>
                <w:szCs w:val="18"/>
              </w:rPr>
              <w:t>g</w:t>
            </w:r>
            <w:r>
              <w:rPr>
                <w:sz w:val="18"/>
                <w:szCs w:val="18"/>
              </w:rPr>
              <w:t>i</w:t>
            </w:r>
            <w:r>
              <w:rPr>
                <w:spacing w:val="1"/>
                <w:sz w:val="18"/>
                <w:szCs w:val="18"/>
              </w:rPr>
              <w:t>u</w:t>
            </w:r>
            <w:r>
              <w:rPr>
                <w:sz w:val="18"/>
                <w:szCs w:val="18"/>
              </w:rPr>
              <w:t>r</w:t>
            </w:r>
            <w:r>
              <w:rPr>
                <w:spacing w:val="-2"/>
                <w:sz w:val="18"/>
                <w:szCs w:val="18"/>
              </w:rPr>
              <w:t>i</w:t>
            </w:r>
            <w:r>
              <w:rPr>
                <w:spacing w:val="1"/>
                <w:sz w:val="18"/>
                <w:szCs w:val="18"/>
              </w:rPr>
              <w:t>d</w:t>
            </w:r>
            <w:r>
              <w:rPr>
                <w:sz w:val="18"/>
                <w:szCs w:val="18"/>
              </w:rPr>
              <w:t>i</w:t>
            </w:r>
            <w:r>
              <w:rPr>
                <w:spacing w:val="-1"/>
                <w:sz w:val="18"/>
                <w:szCs w:val="18"/>
              </w:rPr>
              <w:t>c</w:t>
            </w:r>
            <w:r>
              <w:rPr>
                <w:sz w:val="18"/>
                <w:szCs w:val="18"/>
              </w:rPr>
              <w:t>a</w:t>
            </w:r>
            <w:r>
              <w:rPr>
                <w:spacing w:val="-5"/>
                <w:sz w:val="18"/>
                <w:szCs w:val="18"/>
              </w:rPr>
              <w:t xml:space="preserve"> </w:t>
            </w:r>
            <w:r>
              <w:rPr>
                <w:sz w:val="18"/>
                <w:szCs w:val="18"/>
              </w:rPr>
              <w:t>r</w:t>
            </w:r>
            <w:r>
              <w:rPr>
                <w:spacing w:val="-1"/>
                <w:sz w:val="18"/>
                <w:szCs w:val="18"/>
              </w:rPr>
              <w:t>e</w:t>
            </w:r>
            <w:r>
              <w:rPr>
                <w:sz w:val="18"/>
                <w:szCs w:val="18"/>
              </w:rPr>
              <w:t>l</w:t>
            </w:r>
            <w:r>
              <w:rPr>
                <w:spacing w:val="-1"/>
                <w:sz w:val="18"/>
                <w:szCs w:val="18"/>
              </w:rPr>
              <w:t>a</w:t>
            </w:r>
            <w:r>
              <w:rPr>
                <w:sz w:val="18"/>
                <w:szCs w:val="18"/>
              </w:rPr>
              <w:t>ti</w:t>
            </w:r>
            <w:r>
              <w:rPr>
                <w:spacing w:val="-2"/>
                <w:sz w:val="18"/>
                <w:szCs w:val="18"/>
              </w:rPr>
              <w:t>v</w:t>
            </w:r>
            <w:r>
              <w:rPr>
                <w:sz w:val="18"/>
                <w:szCs w:val="18"/>
              </w:rPr>
              <w:t>o</w:t>
            </w:r>
            <w:r>
              <w:rPr>
                <w:spacing w:val="-3"/>
                <w:sz w:val="18"/>
                <w:szCs w:val="18"/>
              </w:rPr>
              <w:t xml:space="preserve"> </w:t>
            </w:r>
            <w:r>
              <w:rPr>
                <w:spacing w:val="-1"/>
                <w:sz w:val="18"/>
                <w:szCs w:val="18"/>
              </w:rPr>
              <w:t>a</w:t>
            </w:r>
            <w:r>
              <w:rPr>
                <w:spacing w:val="-2"/>
                <w:sz w:val="18"/>
                <w:szCs w:val="18"/>
              </w:rPr>
              <w:t>g</w:t>
            </w:r>
            <w:r>
              <w:rPr>
                <w:sz w:val="18"/>
                <w:szCs w:val="18"/>
              </w:rPr>
              <w:t>li</w:t>
            </w:r>
            <w:r>
              <w:rPr>
                <w:spacing w:val="-3"/>
                <w:sz w:val="18"/>
                <w:szCs w:val="18"/>
              </w:rPr>
              <w:t xml:space="preserve"> </w:t>
            </w:r>
            <w:r>
              <w:rPr>
                <w:spacing w:val="-1"/>
                <w:sz w:val="18"/>
                <w:szCs w:val="18"/>
              </w:rPr>
              <w:t>a</w:t>
            </w:r>
            <w:r>
              <w:rPr>
                <w:sz w:val="18"/>
                <w:szCs w:val="18"/>
              </w:rPr>
              <w:t>rti</w:t>
            </w:r>
            <w:r>
              <w:rPr>
                <w:spacing w:val="-1"/>
                <w:sz w:val="18"/>
                <w:szCs w:val="18"/>
              </w:rPr>
              <w:t>c</w:t>
            </w:r>
            <w:r>
              <w:rPr>
                <w:spacing w:val="1"/>
                <w:sz w:val="18"/>
                <w:szCs w:val="18"/>
              </w:rPr>
              <w:t>o</w:t>
            </w:r>
            <w:r>
              <w:rPr>
                <w:spacing w:val="-2"/>
                <w:sz w:val="18"/>
                <w:szCs w:val="18"/>
              </w:rPr>
              <w:t>l</w:t>
            </w:r>
            <w:r>
              <w:rPr>
                <w:sz w:val="18"/>
                <w:szCs w:val="18"/>
              </w:rPr>
              <w:t>i</w:t>
            </w:r>
            <w:r>
              <w:rPr>
                <w:spacing w:val="-3"/>
                <w:sz w:val="18"/>
                <w:szCs w:val="18"/>
              </w:rPr>
              <w:t xml:space="preserve"> </w:t>
            </w:r>
            <w:r>
              <w:rPr>
                <w:spacing w:val="1"/>
                <w:sz w:val="18"/>
                <w:szCs w:val="18"/>
              </w:rPr>
              <w:t>d</w:t>
            </w:r>
            <w:r>
              <w:rPr>
                <w:sz w:val="18"/>
                <w:szCs w:val="18"/>
              </w:rPr>
              <w:t>i</w:t>
            </w:r>
            <w:r>
              <w:rPr>
                <w:w w:val="99"/>
                <w:sz w:val="18"/>
                <w:szCs w:val="18"/>
              </w:rPr>
              <w:t xml:space="preserve"> </w:t>
            </w:r>
            <w:r>
              <w:rPr>
                <w:sz w:val="18"/>
                <w:szCs w:val="18"/>
              </w:rPr>
              <w:t>r</w:t>
            </w:r>
            <w:r>
              <w:rPr>
                <w:spacing w:val="-1"/>
                <w:sz w:val="18"/>
                <w:szCs w:val="18"/>
              </w:rPr>
              <w:t>ea</w:t>
            </w:r>
            <w:r>
              <w:rPr>
                <w:sz w:val="18"/>
                <w:szCs w:val="18"/>
              </w:rPr>
              <w:t>t</w:t>
            </w:r>
            <w:r>
              <w:rPr>
                <w:spacing w:val="1"/>
                <w:sz w:val="18"/>
                <w:szCs w:val="18"/>
              </w:rPr>
              <w:t>o</w:t>
            </w:r>
            <w:r>
              <w:rPr>
                <w:sz w:val="18"/>
                <w:szCs w:val="18"/>
              </w:rPr>
              <w:t>;</w:t>
            </w:r>
            <w:r>
              <w:rPr>
                <w:spacing w:val="-4"/>
                <w:sz w:val="18"/>
                <w:szCs w:val="18"/>
              </w:rPr>
              <w:t xml:space="preserve"> </w:t>
            </w:r>
            <w:r>
              <w:rPr>
                <w:spacing w:val="-1"/>
                <w:sz w:val="18"/>
                <w:szCs w:val="18"/>
              </w:rPr>
              <w:t>es</w:t>
            </w:r>
            <w:r>
              <w:rPr>
                <w:sz w:val="18"/>
                <w:szCs w:val="18"/>
              </w:rPr>
              <w:t>.:</w:t>
            </w:r>
            <w:r>
              <w:rPr>
                <w:spacing w:val="-4"/>
                <w:sz w:val="18"/>
                <w:szCs w:val="18"/>
              </w:rPr>
              <w:t xml:space="preserve"> </w:t>
            </w:r>
            <w:r>
              <w:rPr>
                <w:spacing w:val="-1"/>
                <w:sz w:val="18"/>
                <w:szCs w:val="18"/>
              </w:rPr>
              <w:t>c</w:t>
            </w:r>
            <w:r>
              <w:rPr>
                <w:spacing w:val="1"/>
                <w:sz w:val="18"/>
                <w:szCs w:val="18"/>
              </w:rPr>
              <w:t>o</w:t>
            </w:r>
            <w:r>
              <w:rPr>
                <w:spacing w:val="-2"/>
                <w:sz w:val="18"/>
                <w:szCs w:val="18"/>
              </w:rPr>
              <w:t>d</w:t>
            </w:r>
            <w:r>
              <w:rPr>
                <w:sz w:val="18"/>
                <w:szCs w:val="18"/>
              </w:rPr>
              <w:t>i</w:t>
            </w:r>
            <w:r>
              <w:rPr>
                <w:spacing w:val="-1"/>
                <w:sz w:val="18"/>
                <w:szCs w:val="18"/>
              </w:rPr>
              <w:t>c</w:t>
            </w:r>
            <w:r>
              <w:rPr>
                <w:sz w:val="18"/>
                <w:szCs w:val="18"/>
              </w:rPr>
              <w:t>e</w:t>
            </w:r>
            <w:r>
              <w:rPr>
                <w:spacing w:val="-6"/>
                <w:sz w:val="18"/>
                <w:szCs w:val="18"/>
              </w:rPr>
              <w:t xml:space="preserve"> </w:t>
            </w:r>
            <w:r>
              <w:rPr>
                <w:spacing w:val="1"/>
                <w:sz w:val="18"/>
                <w:szCs w:val="18"/>
              </w:rPr>
              <w:t>p</w:t>
            </w:r>
            <w:r>
              <w:rPr>
                <w:spacing w:val="-1"/>
                <w:sz w:val="18"/>
                <w:szCs w:val="18"/>
              </w:rPr>
              <w:t>e</w:t>
            </w:r>
            <w:r>
              <w:rPr>
                <w:spacing w:val="1"/>
                <w:sz w:val="18"/>
                <w:szCs w:val="18"/>
              </w:rPr>
              <w:t>n</w:t>
            </w:r>
            <w:r>
              <w:rPr>
                <w:spacing w:val="-1"/>
                <w:sz w:val="18"/>
                <w:szCs w:val="18"/>
              </w:rPr>
              <w:t>a</w:t>
            </w:r>
            <w:r>
              <w:rPr>
                <w:sz w:val="18"/>
                <w:szCs w:val="18"/>
              </w:rPr>
              <w:t>l</w:t>
            </w:r>
            <w:r>
              <w:rPr>
                <w:spacing w:val="-1"/>
                <w:sz w:val="18"/>
                <w:szCs w:val="18"/>
              </w:rPr>
              <w:t>e</w:t>
            </w:r>
            <w:r>
              <w:rPr>
                <w:spacing w:val="-4"/>
                <w:sz w:val="18"/>
                <w:szCs w:val="18"/>
              </w:rPr>
              <w:t xml:space="preserve"> </w:t>
            </w:r>
            <w:r>
              <w:rPr>
                <w:sz w:val="18"/>
                <w:szCs w:val="18"/>
              </w:rPr>
              <w:t>l</w:t>
            </w:r>
            <w:r>
              <w:rPr>
                <w:spacing w:val="-1"/>
                <w:sz w:val="18"/>
                <w:szCs w:val="18"/>
              </w:rPr>
              <w:t>e</w:t>
            </w:r>
            <w:r>
              <w:rPr>
                <w:spacing w:val="-2"/>
                <w:sz w:val="18"/>
                <w:szCs w:val="18"/>
              </w:rPr>
              <w:t>gg</w:t>
            </w:r>
            <w:r>
              <w:rPr>
                <w:spacing w:val="-1"/>
                <w:sz w:val="18"/>
                <w:szCs w:val="18"/>
              </w:rPr>
              <w:t>e</w:t>
            </w:r>
            <w:r>
              <w:rPr>
                <w:sz w:val="18"/>
                <w:szCs w:val="18"/>
              </w:rPr>
              <w:t>.</w:t>
            </w:r>
            <w:r>
              <w:rPr>
                <w:spacing w:val="-4"/>
                <w:sz w:val="18"/>
                <w:szCs w:val="18"/>
              </w:rPr>
              <w:t xml:space="preserve"> </w:t>
            </w:r>
            <w:r>
              <w:rPr>
                <w:spacing w:val="-1"/>
                <w:sz w:val="18"/>
                <w:szCs w:val="18"/>
              </w:rPr>
              <w:t>Ass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4"/>
                <w:sz w:val="18"/>
                <w:szCs w:val="18"/>
              </w:rPr>
              <w:t xml:space="preserve"> </w:t>
            </w:r>
            <w:r>
              <w:rPr>
                <w:spacing w:val="-1"/>
                <w:sz w:val="18"/>
                <w:szCs w:val="18"/>
              </w:rPr>
              <w:t>a</w:t>
            </w:r>
            <w:r>
              <w:rPr>
                <w:sz w:val="18"/>
                <w:szCs w:val="18"/>
              </w:rPr>
              <w:t>l</w:t>
            </w:r>
            <w:r>
              <w:rPr>
                <w:spacing w:val="-4"/>
                <w:sz w:val="18"/>
                <w:szCs w:val="18"/>
              </w:rPr>
              <w:t xml:space="preserve"> </w:t>
            </w:r>
            <w:r>
              <w:rPr>
                <w:spacing w:val="-1"/>
                <w:sz w:val="18"/>
                <w:szCs w:val="18"/>
              </w:rPr>
              <w:t>D</w:t>
            </w:r>
            <w:r>
              <w:rPr>
                <w:spacing w:val="1"/>
                <w:sz w:val="18"/>
                <w:szCs w:val="18"/>
              </w:rPr>
              <w:t>o</w:t>
            </w:r>
            <w:r>
              <w:rPr>
                <w:spacing w:val="-5"/>
                <w:sz w:val="18"/>
                <w:szCs w:val="18"/>
              </w:rPr>
              <w:t>m</w:t>
            </w:r>
            <w:r>
              <w:rPr>
                <w:sz w:val="18"/>
                <w:szCs w:val="18"/>
              </w:rPr>
              <w:t>i</w:t>
            </w:r>
            <w:r>
              <w:rPr>
                <w:spacing w:val="1"/>
                <w:sz w:val="18"/>
                <w:szCs w:val="18"/>
              </w:rPr>
              <w:t>n</w:t>
            </w:r>
            <w:r>
              <w:rPr>
                <w:sz w:val="18"/>
                <w:szCs w:val="18"/>
              </w:rPr>
              <w:t>io</w:t>
            </w:r>
            <w:r>
              <w:rPr>
                <w:spacing w:val="-5"/>
                <w:sz w:val="18"/>
                <w:szCs w:val="18"/>
              </w:rPr>
              <w:t xml:space="preserve"> </w:t>
            </w:r>
            <w:r>
              <w:rPr>
                <w:sz w:val="18"/>
                <w:szCs w:val="18"/>
              </w:rPr>
              <w:t>F</w:t>
            </w:r>
            <w:r>
              <w:rPr>
                <w:spacing w:val="-1"/>
                <w:sz w:val="18"/>
                <w:szCs w:val="18"/>
              </w:rPr>
              <w:t>ON</w:t>
            </w:r>
            <w:r>
              <w:rPr>
                <w:spacing w:val="-2"/>
                <w:sz w:val="18"/>
                <w:szCs w:val="18"/>
              </w:rPr>
              <w:t>T</w:t>
            </w:r>
            <w:r>
              <w:rPr>
                <w:sz w:val="18"/>
                <w:szCs w:val="18"/>
              </w:rPr>
              <w:t>E</w:t>
            </w:r>
            <w:r>
              <w:rPr>
                <w:spacing w:val="-4"/>
                <w:sz w:val="18"/>
                <w:szCs w:val="18"/>
              </w:rPr>
              <w:t xml:space="preserve"> </w:t>
            </w:r>
            <w:r>
              <w:rPr>
                <w:spacing w:val="1"/>
                <w:sz w:val="18"/>
                <w:szCs w:val="18"/>
              </w:rPr>
              <w:t>d</w:t>
            </w:r>
            <w:r>
              <w:rPr>
                <w:spacing w:val="-1"/>
                <w:sz w:val="18"/>
                <w:szCs w:val="18"/>
              </w:rPr>
              <w:t>e</w:t>
            </w:r>
            <w:r>
              <w:rPr>
                <w:sz w:val="18"/>
                <w:szCs w:val="18"/>
              </w:rPr>
              <w:t>lla</w:t>
            </w:r>
            <w:r>
              <w:rPr>
                <w:w w:val="99"/>
                <w:sz w:val="18"/>
                <w:szCs w:val="18"/>
              </w:rPr>
              <w:t xml:space="preserve"> </w:t>
            </w:r>
            <w:r>
              <w:rPr>
                <w:spacing w:val="-2"/>
                <w:sz w:val="18"/>
                <w:szCs w:val="18"/>
              </w:rPr>
              <w:t>T</w:t>
            </w:r>
            <w:r>
              <w:rPr>
                <w:spacing w:val="-1"/>
                <w:sz w:val="18"/>
                <w:szCs w:val="18"/>
              </w:rPr>
              <w:t>a</w:t>
            </w:r>
            <w:r>
              <w:rPr>
                <w:spacing w:val="1"/>
                <w:sz w:val="18"/>
                <w:szCs w:val="18"/>
              </w:rPr>
              <w:t>b</w:t>
            </w:r>
            <w:r>
              <w:rPr>
                <w:spacing w:val="-1"/>
                <w:sz w:val="18"/>
                <w:szCs w:val="18"/>
              </w:rPr>
              <w:t>e</w:t>
            </w:r>
            <w:r>
              <w:rPr>
                <w:sz w:val="18"/>
                <w:szCs w:val="18"/>
              </w:rPr>
              <w:t>lla</w:t>
            </w:r>
            <w:r>
              <w:rPr>
                <w:spacing w:val="-21"/>
                <w:sz w:val="18"/>
                <w:szCs w:val="18"/>
              </w:rPr>
              <w:t xml:space="preserve"> </w:t>
            </w:r>
            <w:r>
              <w:rPr>
                <w:spacing w:val="2"/>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ES.</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pacing w:val="-3"/>
                <w:sz w:val="18"/>
                <w:szCs w:val="18"/>
              </w:rPr>
              <w:t>A</w:t>
            </w:r>
            <w:r>
              <w:rPr>
                <w:spacing w:val="2"/>
                <w:sz w:val="18"/>
                <w:szCs w:val="18"/>
              </w:rPr>
              <w:t>N</w:t>
            </w:r>
            <w:r>
              <w:rPr>
                <w:spacing w:val="-1"/>
                <w:sz w:val="18"/>
                <w:szCs w:val="18"/>
              </w:rPr>
              <w:t>NO</w:t>
            </w:r>
            <w:r>
              <w:rPr>
                <w:spacing w:val="1"/>
                <w:sz w:val="18"/>
                <w:szCs w:val="18"/>
              </w:rPr>
              <w:t>_</w:t>
            </w:r>
            <w:r>
              <w:rPr>
                <w:sz w:val="18"/>
                <w:szCs w:val="18"/>
              </w:rPr>
              <w:t>F</w:t>
            </w:r>
            <w:r>
              <w:rPr>
                <w:spacing w:val="-1"/>
                <w:sz w:val="18"/>
                <w:szCs w:val="18"/>
              </w:rPr>
              <w:t>ON</w:t>
            </w:r>
            <w:r>
              <w:rPr>
                <w:spacing w:val="-2"/>
                <w:sz w:val="18"/>
                <w:szCs w:val="18"/>
              </w:rPr>
              <w:t>T</w:t>
            </w:r>
            <w:r>
              <w:rPr>
                <w:sz w:val="18"/>
                <w:szCs w:val="18"/>
              </w:rPr>
              <w:t>E</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rPr>
                <w:spacing w:val="-3"/>
                <w:sz w:val="18"/>
                <w:szCs w:val="18"/>
              </w:rPr>
            </w:pPr>
            <w:r>
              <w:rPr>
                <w:sz w:val="18"/>
                <w:szCs w:val="18"/>
              </w:rPr>
              <w:t>NUMBER</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9"/>
              <w:ind w:left="54" w:right="81"/>
            </w:pPr>
            <w:r>
              <w:rPr>
                <w:spacing w:val="-3"/>
                <w:sz w:val="18"/>
                <w:szCs w:val="18"/>
              </w:rPr>
              <w:t>A</w:t>
            </w:r>
            <w:r>
              <w:rPr>
                <w:spacing w:val="1"/>
                <w:sz w:val="18"/>
                <w:szCs w:val="18"/>
              </w:rPr>
              <w:t>nn</w:t>
            </w:r>
            <w:r>
              <w:rPr>
                <w:sz w:val="18"/>
                <w:szCs w:val="18"/>
              </w:rPr>
              <w:t>o</w:t>
            </w:r>
            <w:r>
              <w:rPr>
                <w:spacing w:val="-6"/>
                <w:sz w:val="18"/>
                <w:szCs w:val="18"/>
              </w:rPr>
              <w:t xml:space="preserve"> </w:t>
            </w:r>
            <w:r>
              <w:rPr>
                <w:spacing w:val="1"/>
                <w:sz w:val="18"/>
                <w:szCs w:val="18"/>
              </w:rPr>
              <w:t>d</w:t>
            </w:r>
            <w:r>
              <w:rPr>
                <w:spacing w:val="-1"/>
                <w:sz w:val="18"/>
                <w:szCs w:val="18"/>
              </w:rPr>
              <w:t>e</w:t>
            </w:r>
            <w:r>
              <w:rPr>
                <w:sz w:val="18"/>
                <w:szCs w:val="18"/>
              </w:rPr>
              <w:t>lla</w:t>
            </w:r>
            <w:r>
              <w:rPr>
                <w:spacing w:val="-8"/>
                <w:sz w:val="18"/>
                <w:szCs w:val="18"/>
              </w:rPr>
              <w:t xml:space="preserve"> </w:t>
            </w:r>
            <w:r>
              <w:rPr>
                <w:spacing w:val="1"/>
                <w:sz w:val="18"/>
                <w:szCs w:val="18"/>
              </w:rPr>
              <w:t>no</w:t>
            </w:r>
            <w:r>
              <w:rPr>
                <w:sz w:val="18"/>
                <w:szCs w:val="18"/>
              </w:rPr>
              <w:t>r</w:t>
            </w:r>
            <w:r>
              <w:rPr>
                <w:spacing w:val="-5"/>
                <w:sz w:val="18"/>
                <w:szCs w:val="18"/>
              </w:rPr>
              <w:t>m</w:t>
            </w:r>
            <w:r>
              <w:rPr>
                <w:spacing w:val="-1"/>
                <w:sz w:val="18"/>
                <w:szCs w:val="18"/>
              </w:rPr>
              <w:t>a</w:t>
            </w:r>
            <w:r>
              <w:rPr>
                <w:sz w:val="18"/>
                <w:szCs w:val="18"/>
              </w:rPr>
              <w:t>.</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pacing w:val="-1"/>
                <w:sz w:val="18"/>
                <w:szCs w:val="18"/>
              </w:rPr>
              <w:t>NU</w:t>
            </w:r>
            <w:r>
              <w:rPr>
                <w:sz w:val="18"/>
                <w:szCs w:val="18"/>
              </w:rPr>
              <w:t>MER</w:t>
            </w:r>
            <w:r>
              <w:rPr>
                <w:spacing w:val="-1"/>
                <w:sz w:val="18"/>
                <w:szCs w:val="18"/>
              </w:rPr>
              <w:t>O</w:t>
            </w:r>
            <w:r>
              <w:rPr>
                <w:spacing w:val="1"/>
                <w:sz w:val="18"/>
                <w:szCs w:val="18"/>
              </w:rPr>
              <w:t>_</w:t>
            </w:r>
            <w:r>
              <w:rPr>
                <w:sz w:val="18"/>
                <w:szCs w:val="18"/>
              </w:rPr>
              <w:t>F</w:t>
            </w:r>
            <w:r>
              <w:rPr>
                <w:spacing w:val="-1"/>
                <w:sz w:val="18"/>
                <w:szCs w:val="18"/>
              </w:rPr>
              <w:t>ON</w:t>
            </w:r>
            <w:r>
              <w:rPr>
                <w:spacing w:val="-2"/>
                <w:sz w:val="18"/>
                <w:szCs w:val="18"/>
              </w:rPr>
              <w:t>T</w:t>
            </w:r>
            <w:r>
              <w:rPr>
                <w:sz w:val="18"/>
                <w:szCs w:val="18"/>
              </w:rPr>
              <w:t>E</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ind w:right="169"/>
              <w:rPr>
                <w:spacing w:val="-1"/>
                <w:sz w:val="18"/>
                <w:szCs w:val="18"/>
              </w:rPr>
            </w:pPr>
            <w:r>
              <w:rPr>
                <w:sz w:val="18"/>
                <w:szCs w:val="18"/>
              </w:rPr>
              <w:t>VARCHAR2 (6 CHAR)</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9"/>
              <w:ind w:left="54" w:right="81"/>
            </w:pPr>
            <w:r>
              <w:rPr>
                <w:spacing w:val="-1"/>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6"/>
                <w:sz w:val="18"/>
                <w:szCs w:val="18"/>
              </w:rPr>
              <w:t xml:space="preserve"> </w:t>
            </w:r>
            <w:r>
              <w:rPr>
                <w:spacing w:val="1"/>
                <w:sz w:val="18"/>
                <w:szCs w:val="18"/>
              </w:rPr>
              <w:t>d</w:t>
            </w:r>
            <w:r>
              <w:rPr>
                <w:spacing w:val="-1"/>
                <w:sz w:val="18"/>
                <w:szCs w:val="18"/>
              </w:rPr>
              <w:t>e</w:t>
            </w:r>
            <w:r>
              <w:rPr>
                <w:sz w:val="18"/>
                <w:szCs w:val="18"/>
              </w:rPr>
              <w:t>lla</w:t>
            </w:r>
            <w:r>
              <w:rPr>
                <w:spacing w:val="-7"/>
                <w:sz w:val="18"/>
                <w:szCs w:val="18"/>
              </w:rPr>
              <w:t xml:space="preserve"> </w:t>
            </w:r>
            <w:r>
              <w:rPr>
                <w:spacing w:val="1"/>
                <w:sz w:val="18"/>
                <w:szCs w:val="18"/>
              </w:rPr>
              <w:t>no</w:t>
            </w:r>
            <w:r>
              <w:rPr>
                <w:sz w:val="18"/>
                <w:szCs w:val="18"/>
              </w:rPr>
              <w:t>r</w:t>
            </w:r>
            <w:r>
              <w:rPr>
                <w:spacing w:val="-5"/>
                <w:sz w:val="18"/>
                <w:szCs w:val="18"/>
              </w:rPr>
              <w:t>m</w:t>
            </w:r>
            <w:r>
              <w:rPr>
                <w:spacing w:val="-1"/>
                <w:sz w:val="18"/>
                <w:szCs w:val="18"/>
              </w:rPr>
              <w:t>a</w:t>
            </w:r>
            <w:r>
              <w:rPr>
                <w:sz w:val="18"/>
                <w:szCs w:val="18"/>
              </w:rPr>
              <w:t>.</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OD</w:t>
            </w:r>
            <w:r>
              <w:rPr>
                <w:spacing w:val="1"/>
                <w:sz w:val="18"/>
                <w:szCs w:val="18"/>
              </w:rPr>
              <w:t>_</w:t>
            </w:r>
            <w:r>
              <w:rPr>
                <w:sz w:val="18"/>
                <w:szCs w:val="18"/>
              </w:rPr>
              <w:t>S</w:t>
            </w:r>
            <w:r>
              <w:rPr>
                <w:spacing w:val="-1"/>
                <w:sz w:val="18"/>
                <w:szCs w:val="18"/>
              </w:rPr>
              <w:t>O</w:t>
            </w:r>
            <w:r>
              <w:rPr>
                <w:spacing w:val="-2"/>
                <w:sz w:val="18"/>
                <w:szCs w:val="18"/>
              </w:rPr>
              <w:t>T</w:t>
            </w:r>
            <w:r>
              <w:rPr>
                <w:sz w:val="18"/>
                <w:szCs w:val="18"/>
              </w:rPr>
              <w:t>T</w:t>
            </w:r>
            <w:r>
              <w:rPr>
                <w:spacing w:val="-1"/>
                <w:sz w:val="18"/>
                <w:szCs w:val="18"/>
              </w:rPr>
              <w:t>ONU</w:t>
            </w:r>
            <w:r>
              <w:rPr>
                <w:sz w:val="18"/>
                <w:szCs w:val="18"/>
              </w:rPr>
              <w:t>ME</w:t>
            </w:r>
            <w:r>
              <w:rPr>
                <w:spacing w:val="2"/>
                <w:sz w:val="18"/>
                <w:szCs w:val="18"/>
              </w:rPr>
              <w:t>R</w:t>
            </w:r>
            <w:r>
              <w:rPr>
                <w:spacing w:val="-3"/>
                <w:sz w:val="18"/>
                <w:szCs w:val="18"/>
              </w:rPr>
              <w:t>A</w:t>
            </w:r>
            <w:r>
              <w:rPr>
                <w:sz w:val="18"/>
                <w:szCs w:val="18"/>
              </w:rPr>
              <w:t>ZI</w:t>
            </w:r>
            <w:r>
              <w:rPr>
                <w:spacing w:val="-1"/>
                <w:sz w:val="18"/>
                <w:szCs w:val="18"/>
              </w:rPr>
              <w:t>ON</w:t>
            </w:r>
            <w:r>
              <w:rPr>
                <w:sz w:val="18"/>
                <w:szCs w:val="18"/>
              </w:rPr>
              <w:t>E</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z w:val="18"/>
                <w:szCs w:val="18"/>
              </w:rPr>
            </w:pPr>
            <w:r>
              <w:rPr>
                <w:sz w:val="18"/>
                <w:szCs w:val="18"/>
              </w:rPr>
              <w:t>VARCHAR2 (2 CHAR)</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2"/>
            </w:pPr>
            <w:r>
              <w:rPr>
                <w:sz w:val="18"/>
                <w:szCs w:val="18"/>
              </w:rPr>
              <w:t>S</w:t>
            </w:r>
            <w:r>
              <w:rPr>
                <w:spacing w:val="1"/>
                <w:sz w:val="18"/>
                <w:szCs w:val="18"/>
              </w:rPr>
              <w:t>o</w:t>
            </w:r>
            <w:r>
              <w:rPr>
                <w:sz w:val="18"/>
                <w:szCs w:val="18"/>
              </w:rPr>
              <w:t>t</w:t>
            </w:r>
            <w:r>
              <w:rPr>
                <w:spacing w:val="-2"/>
                <w:sz w:val="18"/>
                <w:szCs w:val="18"/>
              </w:rPr>
              <w:t>t</w:t>
            </w:r>
            <w:r>
              <w:rPr>
                <w:spacing w:val="1"/>
                <w:sz w:val="18"/>
                <w:szCs w:val="18"/>
              </w:rPr>
              <w:t>o</w:t>
            </w:r>
            <w:r>
              <w:rPr>
                <w:spacing w:val="-2"/>
                <w:sz w:val="18"/>
                <w:szCs w:val="18"/>
              </w:rPr>
              <w:t>n</w:t>
            </w:r>
            <w:r>
              <w:rPr>
                <w:spacing w:val="1"/>
                <w:sz w:val="18"/>
                <w:szCs w:val="18"/>
              </w:rPr>
              <w:t>u</w:t>
            </w:r>
            <w:r>
              <w:rPr>
                <w:spacing w:val="-5"/>
                <w:sz w:val="18"/>
                <w:szCs w:val="18"/>
              </w:rPr>
              <w:t>m</w:t>
            </w:r>
            <w:r>
              <w:rPr>
                <w:spacing w:val="-1"/>
                <w:sz w:val="18"/>
                <w:szCs w:val="18"/>
              </w:rPr>
              <w:t>e</w:t>
            </w:r>
            <w:r>
              <w:rPr>
                <w:sz w:val="18"/>
                <w:szCs w:val="18"/>
              </w:rPr>
              <w:t>r</w:t>
            </w:r>
            <w:r>
              <w:rPr>
                <w:spacing w:val="1"/>
                <w:sz w:val="18"/>
                <w:szCs w:val="18"/>
              </w:rPr>
              <w:t>a</w:t>
            </w:r>
            <w:r>
              <w:rPr>
                <w:spacing w:val="-1"/>
                <w:sz w:val="18"/>
                <w:szCs w:val="18"/>
              </w:rPr>
              <w:t>z</w:t>
            </w:r>
            <w:r>
              <w:rPr>
                <w:sz w:val="18"/>
                <w:szCs w:val="18"/>
              </w:rPr>
              <w:t>i</w:t>
            </w:r>
            <w:r>
              <w:rPr>
                <w:spacing w:val="1"/>
                <w:sz w:val="18"/>
                <w:szCs w:val="18"/>
              </w:rPr>
              <w:t>on</w:t>
            </w:r>
            <w:r>
              <w:rPr>
                <w:sz w:val="18"/>
                <w:szCs w:val="18"/>
              </w:rPr>
              <w:t>e</w:t>
            </w:r>
            <w:r>
              <w:rPr>
                <w:spacing w:val="-7"/>
                <w:sz w:val="18"/>
                <w:szCs w:val="18"/>
              </w:rPr>
              <w:t xml:space="preserve"> </w:t>
            </w:r>
            <w:r>
              <w:rPr>
                <w:spacing w:val="-1"/>
                <w:sz w:val="18"/>
                <w:szCs w:val="18"/>
              </w:rPr>
              <w:t>a</w:t>
            </w:r>
            <w:r>
              <w:rPr>
                <w:sz w:val="18"/>
                <w:szCs w:val="18"/>
              </w:rPr>
              <w:t>rti</w:t>
            </w:r>
            <w:r>
              <w:rPr>
                <w:spacing w:val="-1"/>
                <w:sz w:val="18"/>
                <w:szCs w:val="18"/>
              </w:rPr>
              <w:t>c</w:t>
            </w:r>
            <w:r>
              <w:rPr>
                <w:spacing w:val="1"/>
                <w:sz w:val="18"/>
                <w:szCs w:val="18"/>
              </w:rPr>
              <w:t>o</w:t>
            </w:r>
            <w:r>
              <w:rPr>
                <w:sz w:val="18"/>
                <w:szCs w:val="18"/>
              </w:rPr>
              <w:t>lo</w:t>
            </w:r>
            <w:r>
              <w:rPr>
                <w:spacing w:val="-7"/>
                <w:sz w:val="18"/>
                <w:szCs w:val="18"/>
              </w:rPr>
              <w:t xml:space="preserve"> </w:t>
            </w:r>
            <w:r>
              <w:rPr>
                <w:sz w:val="18"/>
                <w:szCs w:val="18"/>
              </w:rPr>
              <w:t>(</w:t>
            </w:r>
            <w:r>
              <w:rPr>
                <w:spacing w:val="1"/>
                <w:sz w:val="18"/>
                <w:szCs w:val="18"/>
              </w:rPr>
              <w:t>b</w:t>
            </w:r>
            <w:r>
              <w:rPr>
                <w:sz w:val="18"/>
                <w:szCs w:val="18"/>
              </w:rPr>
              <w:t>i</w:t>
            </w:r>
            <w:r>
              <w:rPr>
                <w:spacing w:val="-1"/>
                <w:sz w:val="18"/>
                <w:szCs w:val="18"/>
              </w:rPr>
              <w:t>s</w:t>
            </w:r>
            <w:r>
              <w:rPr>
                <w:spacing w:val="-7"/>
                <w:sz w:val="18"/>
                <w:szCs w:val="18"/>
              </w:rPr>
              <w:t xml:space="preserve"> </w:t>
            </w:r>
            <w:r>
              <w:rPr>
                <w:sz w:val="18"/>
                <w:szCs w:val="18"/>
              </w:rPr>
              <w:t>t</w:t>
            </w:r>
            <w:r>
              <w:rPr>
                <w:spacing w:val="-5"/>
                <w:sz w:val="18"/>
                <w:szCs w:val="18"/>
              </w:rPr>
              <w:t>e</w:t>
            </w:r>
            <w:r>
              <w:rPr>
                <w:sz w:val="18"/>
                <w:szCs w:val="18"/>
              </w:rPr>
              <w:t>r</w:t>
            </w:r>
            <w:r>
              <w:rPr>
                <w:spacing w:val="-5"/>
                <w:sz w:val="18"/>
                <w:szCs w:val="18"/>
              </w:rPr>
              <w:t xml:space="preserve"> </w:t>
            </w:r>
            <w:r>
              <w:rPr>
                <w:spacing w:val="-1"/>
                <w:sz w:val="18"/>
                <w:szCs w:val="18"/>
              </w:rPr>
              <w:t>ecc</w:t>
            </w:r>
            <w:r>
              <w:rPr>
                <w:sz w:val="18"/>
                <w:szCs w:val="18"/>
              </w:rPr>
              <w:t>.)</w:t>
            </w:r>
            <w:r>
              <w:rPr>
                <w:spacing w:val="-5"/>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5"/>
                <w:sz w:val="18"/>
                <w:szCs w:val="18"/>
              </w:rPr>
              <w:t xml:space="preserve"> </w:t>
            </w:r>
            <w:r>
              <w:rPr>
                <w:spacing w:val="-1"/>
                <w:sz w:val="18"/>
                <w:szCs w:val="18"/>
              </w:rPr>
              <w:t>a</w:t>
            </w:r>
            <w:r>
              <w:rPr>
                <w:sz w:val="18"/>
                <w:szCs w:val="18"/>
              </w:rPr>
              <w:t>l</w:t>
            </w:r>
            <w:r>
              <w:rPr>
                <w:spacing w:val="-5"/>
                <w:sz w:val="18"/>
                <w:szCs w:val="18"/>
              </w:rPr>
              <w:t xml:space="preserve"> </w:t>
            </w:r>
            <w:r>
              <w:rPr>
                <w:spacing w:val="-1"/>
                <w:sz w:val="18"/>
                <w:szCs w:val="18"/>
              </w:rPr>
              <w:t>D</w:t>
            </w:r>
            <w:r>
              <w:rPr>
                <w:spacing w:val="1"/>
                <w:sz w:val="18"/>
                <w:szCs w:val="18"/>
              </w:rPr>
              <w:t>o</w:t>
            </w:r>
            <w:r>
              <w:rPr>
                <w:spacing w:val="-5"/>
                <w:sz w:val="18"/>
                <w:szCs w:val="18"/>
              </w:rPr>
              <w:t>m</w:t>
            </w:r>
            <w:r>
              <w:rPr>
                <w:sz w:val="18"/>
                <w:szCs w:val="18"/>
              </w:rPr>
              <w:t>i</w:t>
            </w:r>
            <w:r>
              <w:rPr>
                <w:spacing w:val="1"/>
                <w:sz w:val="18"/>
                <w:szCs w:val="18"/>
              </w:rPr>
              <w:t>n</w:t>
            </w:r>
            <w:r>
              <w:rPr>
                <w:sz w:val="18"/>
                <w:szCs w:val="18"/>
              </w:rPr>
              <w:t>io</w:t>
            </w:r>
            <w:r>
              <w:rPr>
                <w:w w:val="99"/>
                <w:sz w:val="18"/>
                <w:szCs w:val="18"/>
              </w:rPr>
              <w:t xml:space="preserve"> </w:t>
            </w:r>
            <w:r>
              <w:rPr>
                <w:sz w:val="18"/>
                <w:szCs w:val="18"/>
              </w:rPr>
              <w:t>S</w:t>
            </w:r>
            <w:r>
              <w:rPr>
                <w:spacing w:val="-1"/>
                <w:sz w:val="18"/>
                <w:szCs w:val="18"/>
              </w:rPr>
              <w:t>O</w:t>
            </w:r>
            <w:r>
              <w:rPr>
                <w:sz w:val="18"/>
                <w:szCs w:val="18"/>
              </w:rPr>
              <w:t>T</w:t>
            </w:r>
            <w:r>
              <w:rPr>
                <w:spacing w:val="-2"/>
                <w:sz w:val="18"/>
                <w:szCs w:val="18"/>
              </w:rPr>
              <w:t>T</w:t>
            </w:r>
            <w:r>
              <w:rPr>
                <w:spacing w:val="-1"/>
                <w:sz w:val="18"/>
                <w:szCs w:val="18"/>
              </w:rPr>
              <w:t>ONU</w:t>
            </w:r>
            <w:r>
              <w:rPr>
                <w:sz w:val="18"/>
                <w:szCs w:val="18"/>
              </w:rPr>
              <w:t>ME</w:t>
            </w:r>
            <w:r>
              <w:rPr>
                <w:spacing w:val="2"/>
                <w:sz w:val="18"/>
                <w:szCs w:val="18"/>
              </w:rPr>
              <w:t>R</w:t>
            </w:r>
            <w:r>
              <w:rPr>
                <w:spacing w:val="-3"/>
                <w:sz w:val="18"/>
                <w:szCs w:val="18"/>
              </w:rPr>
              <w:t>A</w:t>
            </w:r>
            <w:r>
              <w:rPr>
                <w:sz w:val="18"/>
                <w:szCs w:val="18"/>
              </w:rPr>
              <w:t>ZI</w:t>
            </w:r>
            <w:r>
              <w:rPr>
                <w:spacing w:val="-1"/>
                <w:sz w:val="18"/>
                <w:szCs w:val="18"/>
              </w:rPr>
              <w:t>ON</w:t>
            </w:r>
            <w:r>
              <w:rPr>
                <w:sz w:val="18"/>
                <w:szCs w:val="18"/>
              </w:rPr>
              <w:t>E</w:t>
            </w:r>
            <w:r>
              <w:rPr>
                <w:spacing w:val="-14"/>
                <w:sz w:val="18"/>
                <w:szCs w:val="18"/>
              </w:rPr>
              <w:t xml:space="preserve"> </w:t>
            </w:r>
            <w:r>
              <w:rPr>
                <w:spacing w:val="1"/>
                <w:sz w:val="18"/>
                <w:szCs w:val="18"/>
              </w:rPr>
              <w:t>d</w:t>
            </w:r>
            <w:r>
              <w:rPr>
                <w:spacing w:val="-1"/>
                <w:sz w:val="18"/>
                <w:szCs w:val="18"/>
              </w:rPr>
              <w:t>e</w:t>
            </w:r>
            <w:r>
              <w:rPr>
                <w:sz w:val="18"/>
                <w:szCs w:val="18"/>
              </w:rPr>
              <w:t>lla</w:t>
            </w:r>
            <w:r>
              <w:rPr>
                <w:spacing w:val="-15"/>
                <w:sz w:val="18"/>
                <w:szCs w:val="18"/>
              </w:rPr>
              <w:t xml:space="preserve"> </w:t>
            </w:r>
            <w:r>
              <w:rPr>
                <w:sz w:val="18"/>
                <w:szCs w:val="18"/>
              </w:rPr>
              <w:t>T</w:t>
            </w:r>
            <w:r>
              <w:rPr>
                <w:spacing w:val="-1"/>
                <w:sz w:val="18"/>
                <w:szCs w:val="18"/>
              </w:rPr>
              <w:t>a</w:t>
            </w:r>
            <w:r>
              <w:rPr>
                <w:spacing w:val="1"/>
                <w:sz w:val="18"/>
                <w:szCs w:val="18"/>
              </w:rPr>
              <w:t>b</w:t>
            </w:r>
            <w:r>
              <w:rPr>
                <w:spacing w:val="-1"/>
                <w:sz w:val="18"/>
                <w:szCs w:val="18"/>
              </w:rPr>
              <w:t>e</w:t>
            </w:r>
            <w:r>
              <w:rPr>
                <w:sz w:val="18"/>
                <w:szCs w:val="18"/>
              </w:rPr>
              <w:t>lla</w:t>
            </w:r>
            <w:r>
              <w:rPr>
                <w:spacing w:val="-14"/>
                <w:sz w:val="18"/>
                <w:szCs w:val="18"/>
              </w:rPr>
              <w:t xml:space="preserve"> </w:t>
            </w:r>
            <w:r>
              <w:rPr>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ES.</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w:t>
            </w:r>
            <w:r>
              <w:rPr>
                <w:sz w:val="18"/>
                <w:szCs w:val="18"/>
              </w:rPr>
              <w:t>MMA</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z w:val="18"/>
                <w:szCs w:val="18"/>
              </w:rPr>
            </w:pPr>
            <w:r>
              <w:rPr>
                <w:sz w:val="18"/>
                <w:szCs w:val="18"/>
              </w:rPr>
              <w:t>VARCHAR2 (10 CHAR)</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o</w:t>
            </w:r>
            <w:r>
              <w:rPr>
                <w:spacing w:val="-1"/>
                <w:sz w:val="18"/>
                <w:szCs w:val="18"/>
              </w:rPr>
              <w:t>mm</w:t>
            </w:r>
            <w:r>
              <w:rPr>
                <w:sz w:val="18"/>
                <w:szCs w:val="18"/>
              </w:rPr>
              <w:t>a</w:t>
            </w:r>
            <w:r>
              <w:rPr>
                <w:spacing w:val="-11"/>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a</w:t>
            </w:r>
            <w:r>
              <w:rPr>
                <w:sz w:val="18"/>
                <w:szCs w:val="18"/>
              </w:rPr>
              <w:t>rti</w:t>
            </w:r>
            <w:r>
              <w:rPr>
                <w:spacing w:val="-1"/>
                <w:sz w:val="18"/>
                <w:szCs w:val="18"/>
              </w:rPr>
              <w:t>c</w:t>
            </w:r>
            <w:r>
              <w:rPr>
                <w:spacing w:val="1"/>
                <w:sz w:val="18"/>
                <w:szCs w:val="18"/>
              </w:rPr>
              <w:t>o</w:t>
            </w:r>
            <w:r>
              <w:rPr>
                <w:sz w:val="18"/>
                <w:szCs w:val="18"/>
              </w:rPr>
              <w:t>lo</w:t>
            </w:r>
            <w:r>
              <w:rPr>
                <w:spacing w:val="-9"/>
                <w:sz w:val="18"/>
                <w:szCs w:val="18"/>
              </w:rPr>
              <w:t xml:space="preserve"> </w:t>
            </w:r>
            <w:r>
              <w:rPr>
                <w:sz w:val="18"/>
                <w:szCs w:val="18"/>
              </w:rPr>
              <w:t>tr</w:t>
            </w:r>
            <w:r>
              <w:rPr>
                <w:spacing w:val="-1"/>
                <w:sz w:val="18"/>
                <w:szCs w:val="18"/>
              </w:rPr>
              <w:t>a</w:t>
            </w:r>
            <w:r>
              <w:rPr>
                <w:sz w:val="18"/>
                <w:szCs w:val="18"/>
              </w:rPr>
              <w:t>tt</w:t>
            </w:r>
            <w:r>
              <w:rPr>
                <w:spacing w:val="-1"/>
                <w:sz w:val="18"/>
                <w:szCs w:val="18"/>
              </w:rPr>
              <w:t>a</w:t>
            </w:r>
            <w:r>
              <w:rPr>
                <w:spacing w:val="-2"/>
                <w:sz w:val="18"/>
                <w:szCs w:val="18"/>
              </w:rPr>
              <w:t>t</w:t>
            </w:r>
            <w:r>
              <w:rPr>
                <w:spacing w:val="1"/>
                <w:sz w:val="18"/>
                <w:szCs w:val="18"/>
              </w:rPr>
              <w:t>o</w:t>
            </w:r>
            <w:r>
              <w:rPr>
                <w:sz w:val="18"/>
                <w:szCs w:val="18"/>
              </w:rPr>
              <w:t>.</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2"/>
                <w:sz w:val="18"/>
                <w:szCs w:val="18"/>
              </w:rPr>
              <w:t>L</w:t>
            </w:r>
            <w:r>
              <w:rPr>
                <w:sz w:val="18"/>
                <w:szCs w:val="18"/>
              </w:rPr>
              <w:t>ET</w:t>
            </w:r>
            <w:r>
              <w:rPr>
                <w:spacing w:val="-2"/>
                <w:sz w:val="18"/>
                <w:szCs w:val="18"/>
              </w:rPr>
              <w:t>T</w:t>
            </w:r>
            <w:r>
              <w:rPr>
                <w:sz w:val="18"/>
                <w:szCs w:val="18"/>
              </w:rPr>
              <w:t>E</w:t>
            </w:r>
            <w:r>
              <w:rPr>
                <w:spacing w:val="2"/>
                <w:sz w:val="18"/>
                <w:szCs w:val="18"/>
              </w:rPr>
              <w:t>R</w:t>
            </w:r>
            <w:r>
              <w:rPr>
                <w:sz w:val="18"/>
                <w:szCs w:val="18"/>
              </w:rPr>
              <w:t>A</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69"/>
              <w:rPr>
                <w:spacing w:val="-2"/>
                <w:sz w:val="18"/>
                <w:szCs w:val="18"/>
              </w:rPr>
            </w:pPr>
            <w:r>
              <w:rPr>
                <w:sz w:val="18"/>
                <w:szCs w:val="18"/>
              </w:rPr>
              <w:t>VARCHAR2 (2 CHAR)</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L</w:t>
            </w:r>
            <w:r>
              <w:rPr>
                <w:spacing w:val="-1"/>
                <w:sz w:val="18"/>
                <w:szCs w:val="18"/>
              </w:rPr>
              <w:t>e</w:t>
            </w:r>
            <w:r>
              <w:rPr>
                <w:sz w:val="18"/>
                <w:szCs w:val="18"/>
              </w:rPr>
              <w:t>tt</w:t>
            </w:r>
            <w:r>
              <w:rPr>
                <w:spacing w:val="-1"/>
                <w:sz w:val="18"/>
                <w:szCs w:val="18"/>
              </w:rPr>
              <w:t>e</w:t>
            </w:r>
            <w:r>
              <w:rPr>
                <w:sz w:val="18"/>
                <w:szCs w:val="18"/>
              </w:rPr>
              <w:t>ra</w:t>
            </w:r>
            <w:r>
              <w:rPr>
                <w:spacing w:val="-11"/>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a</w:t>
            </w:r>
            <w:r>
              <w:rPr>
                <w:sz w:val="18"/>
                <w:szCs w:val="18"/>
              </w:rPr>
              <w:t>rti</w:t>
            </w:r>
            <w:r>
              <w:rPr>
                <w:spacing w:val="-1"/>
                <w:sz w:val="18"/>
                <w:szCs w:val="18"/>
              </w:rPr>
              <w:t>c</w:t>
            </w:r>
            <w:r>
              <w:rPr>
                <w:spacing w:val="1"/>
                <w:sz w:val="18"/>
                <w:szCs w:val="18"/>
              </w:rPr>
              <w:t>o</w:t>
            </w:r>
            <w:r>
              <w:rPr>
                <w:sz w:val="18"/>
                <w:szCs w:val="18"/>
              </w:rPr>
              <w:t>lo</w:t>
            </w:r>
            <w:r>
              <w:rPr>
                <w:spacing w:val="-9"/>
                <w:sz w:val="18"/>
                <w:szCs w:val="18"/>
              </w:rPr>
              <w:t xml:space="preserve"> </w:t>
            </w:r>
            <w:r>
              <w:rPr>
                <w:sz w:val="18"/>
                <w:szCs w:val="18"/>
              </w:rPr>
              <w:t>tr</w:t>
            </w:r>
            <w:r>
              <w:rPr>
                <w:spacing w:val="-1"/>
                <w:sz w:val="18"/>
                <w:szCs w:val="18"/>
              </w:rPr>
              <w:t>a</w:t>
            </w:r>
            <w:r>
              <w:rPr>
                <w:sz w:val="18"/>
                <w:szCs w:val="18"/>
              </w:rPr>
              <w:t>tt</w:t>
            </w:r>
            <w:r>
              <w:rPr>
                <w:spacing w:val="-1"/>
                <w:sz w:val="18"/>
                <w:szCs w:val="18"/>
              </w:rPr>
              <w:t>a</w:t>
            </w:r>
            <w:r>
              <w:rPr>
                <w:sz w:val="18"/>
                <w:szCs w:val="18"/>
              </w:rPr>
              <w:t>t</w:t>
            </w:r>
            <w:r>
              <w:rPr>
                <w:spacing w:val="1"/>
                <w:sz w:val="18"/>
                <w:szCs w:val="18"/>
              </w:rPr>
              <w:t>o</w:t>
            </w:r>
            <w:r>
              <w:rPr>
                <w:sz w:val="18"/>
                <w:szCs w:val="18"/>
              </w:rPr>
              <w:t>.</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w:t>
            </w:r>
            <w:r>
              <w:rPr>
                <w:sz w:val="18"/>
                <w:szCs w:val="18"/>
              </w:rPr>
              <w:t>MERO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z w:val="18"/>
                <w:szCs w:val="18"/>
              </w:rPr>
            </w:pPr>
            <w:r>
              <w:rPr>
                <w:sz w:val="18"/>
                <w:szCs w:val="18"/>
              </w:rPr>
              <w:t>VARCHAR2 (2 CHAR)</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E</w:t>
            </w:r>
            <w:r>
              <w:rPr>
                <w:spacing w:val="-2"/>
                <w:sz w:val="18"/>
                <w:szCs w:val="18"/>
              </w:rPr>
              <w:t>v</w:t>
            </w:r>
            <w:r>
              <w:rPr>
                <w:spacing w:val="-1"/>
                <w:sz w:val="18"/>
                <w:szCs w:val="18"/>
              </w:rPr>
              <w:t>e</w:t>
            </w:r>
            <w:r>
              <w:rPr>
                <w:spacing w:val="1"/>
                <w:sz w:val="18"/>
                <w:szCs w:val="18"/>
              </w:rPr>
              <w:t>n</w:t>
            </w:r>
            <w:r>
              <w:rPr>
                <w:sz w:val="18"/>
                <w:szCs w:val="18"/>
              </w:rPr>
              <w:t>t</w:t>
            </w:r>
            <w:r>
              <w:rPr>
                <w:spacing w:val="1"/>
                <w:sz w:val="18"/>
                <w:szCs w:val="18"/>
              </w:rPr>
              <w:t>u</w:t>
            </w:r>
            <w:r>
              <w:rPr>
                <w:spacing w:val="-1"/>
                <w:sz w:val="18"/>
                <w:szCs w:val="18"/>
              </w:rPr>
              <w:t>a</w:t>
            </w:r>
            <w:r>
              <w:rPr>
                <w:sz w:val="18"/>
                <w:szCs w:val="18"/>
              </w:rPr>
              <w:t>le</w:t>
            </w:r>
            <w:r>
              <w:rPr>
                <w:spacing w:val="-10"/>
                <w:sz w:val="18"/>
                <w:szCs w:val="18"/>
              </w:rPr>
              <w:t xml:space="preserve"> </w:t>
            </w:r>
            <w:r>
              <w:rPr>
                <w:spacing w:val="1"/>
                <w:sz w:val="18"/>
                <w:szCs w:val="18"/>
              </w:rPr>
              <w:t>nu</w:t>
            </w:r>
            <w:r>
              <w:rPr>
                <w:spacing w:val="-5"/>
                <w:sz w:val="18"/>
                <w:szCs w:val="18"/>
              </w:rPr>
              <w:t>m</w:t>
            </w:r>
            <w:r>
              <w:rPr>
                <w:spacing w:val="-1"/>
                <w:sz w:val="18"/>
                <w:szCs w:val="18"/>
              </w:rPr>
              <w:t>e</w:t>
            </w:r>
            <w:r>
              <w:rPr>
                <w:sz w:val="18"/>
                <w:szCs w:val="18"/>
              </w:rPr>
              <w:t>ro</w:t>
            </w:r>
            <w:r>
              <w:rPr>
                <w:spacing w:val="-7"/>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a</w:t>
            </w:r>
            <w:r>
              <w:rPr>
                <w:sz w:val="18"/>
                <w:szCs w:val="18"/>
              </w:rPr>
              <w:t>rti</w:t>
            </w:r>
            <w:r>
              <w:rPr>
                <w:spacing w:val="-1"/>
                <w:sz w:val="18"/>
                <w:szCs w:val="18"/>
              </w:rPr>
              <w:t>c</w:t>
            </w:r>
            <w:r>
              <w:rPr>
                <w:spacing w:val="1"/>
                <w:sz w:val="18"/>
                <w:szCs w:val="18"/>
              </w:rPr>
              <w:t>o</w:t>
            </w:r>
            <w:r>
              <w:rPr>
                <w:sz w:val="18"/>
                <w:szCs w:val="18"/>
              </w:rPr>
              <w:t>lo</w:t>
            </w:r>
            <w:r>
              <w:rPr>
                <w:spacing w:val="-9"/>
                <w:sz w:val="18"/>
                <w:szCs w:val="18"/>
              </w:rPr>
              <w:t xml:space="preserve"> </w:t>
            </w:r>
            <w:r>
              <w:rPr>
                <w:sz w:val="18"/>
                <w:szCs w:val="18"/>
              </w:rPr>
              <w:t>tr</w:t>
            </w:r>
            <w:r>
              <w:rPr>
                <w:spacing w:val="-5"/>
                <w:sz w:val="18"/>
                <w:szCs w:val="18"/>
              </w:rPr>
              <w:t>a</w:t>
            </w:r>
            <w:r>
              <w:rPr>
                <w:sz w:val="18"/>
                <w:szCs w:val="18"/>
              </w:rPr>
              <w:t>tt</w:t>
            </w:r>
            <w:r>
              <w:rPr>
                <w:spacing w:val="-1"/>
                <w:sz w:val="18"/>
                <w:szCs w:val="18"/>
              </w:rPr>
              <w:t>a</w:t>
            </w:r>
            <w:r>
              <w:rPr>
                <w:sz w:val="18"/>
                <w:szCs w:val="18"/>
              </w:rPr>
              <w:t>t</w:t>
            </w:r>
            <w:r>
              <w:rPr>
                <w:spacing w:val="1"/>
                <w:sz w:val="18"/>
                <w:szCs w:val="18"/>
              </w:rPr>
              <w:t>o</w:t>
            </w:r>
            <w:r>
              <w:rPr>
                <w:sz w:val="18"/>
                <w:szCs w:val="18"/>
              </w:rPr>
              <w:t>.</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pacing w:val="-3"/>
                <w:sz w:val="18"/>
                <w:szCs w:val="18"/>
              </w:rPr>
              <w:t>A</w:t>
            </w:r>
            <w:r>
              <w:rPr>
                <w:spacing w:val="2"/>
                <w:sz w:val="18"/>
                <w:szCs w:val="18"/>
              </w:rPr>
              <w:t>R</w:t>
            </w:r>
            <w:r>
              <w:rPr>
                <w:spacing w:val="-2"/>
                <w:sz w:val="18"/>
                <w:szCs w:val="18"/>
              </w:rPr>
              <w:t>T</w:t>
            </w:r>
            <w:r>
              <w:rPr>
                <w:sz w:val="18"/>
                <w:szCs w:val="18"/>
              </w:rPr>
              <w:t>IC</w:t>
            </w:r>
            <w:r>
              <w:rPr>
                <w:spacing w:val="2"/>
                <w:sz w:val="18"/>
                <w:szCs w:val="18"/>
              </w:rPr>
              <w:t>O</w:t>
            </w:r>
            <w:r>
              <w:rPr>
                <w:spacing w:val="-2"/>
                <w:sz w:val="18"/>
                <w:szCs w:val="18"/>
              </w:rPr>
              <w:t>L</w:t>
            </w:r>
            <w:r>
              <w:rPr>
                <w:sz w:val="18"/>
                <w:szCs w:val="18"/>
              </w:rPr>
              <w: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right="169"/>
              <w:rPr>
                <w:spacing w:val="-1"/>
                <w:sz w:val="18"/>
                <w:szCs w:val="18"/>
              </w:rPr>
            </w:pPr>
            <w:r>
              <w:rPr>
                <w:sz w:val="18"/>
                <w:szCs w:val="18"/>
              </w:rPr>
              <w:t>VARCHAR2 (50 CHAR)</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5" w:line="206" w:lineRule="exact"/>
              <w:ind w:left="54" w:right="87"/>
            </w:pPr>
            <w:r>
              <w:rPr>
                <w:spacing w:val="-1"/>
                <w:sz w:val="18"/>
                <w:szCs w:val="18"/>
              </w:rPr>
              <w:t>De</w:t>
            </w:r>
            <w:r>
              <w:rPr>
                <w:sz w:val="18"/>
                <w:szCs w:val="18"/>
              </w:rPr>
              <w:t>t</w:t>
            </w:r>
            <w:r>
              <w:rPr>
                <w:spacing w:val="-1"/>
                <w:sz w:val="18"/>
                <w:szCs w:val="18"/>
              </w:rPr>
              <w:t>e</w:t>
            </w:r>
            <w:r>
              <w:rPr>
                <w:spacing w:val="2"/>
                <w:sz w:val="18"/>
                <w:szCs w:val="18"/>
              </w:rPr>
              <w:t>r</w:t>
            </w:r>
            <w:r>
              <w:rPr>
                <w:spacing w:val="-5"/>
                <w:sz w:val="18"/>
                <w:szCs w:val="18"/>
              </w:rPr>
              <w:t>m</w:t>
            </w:r>
            <w:r>
              <w:rPr>
                <w:sz w:val="18"/>
                <w:szCs w:val="18"/>
              </w:rPr>
              <w:t>i</w:t>
            </w:r>
            <w:r>
              <w:rPr>
                <w:spacing w:val="1"/>
                <w:sz w:val="18"/>
                <w:szCs w:val="18"/>
              </w:rPr>
              <w:t>n</w:t>
            </w:r>
            <w:r>
              <w:rPr>
                <w:sz w:val="18"/>
                <w:szCs w:val="18"/>
              </w:rPr>
              <w:t>a</w:t>
            </w:r>
            <w:r>
              <w:rPr>
                <w:spacing w:val="-4"/>
                <w:sz w:val="18"/>
                <w:szCs w:val="18"/>
              </w:rPr>
              <w:t xml:space="preserve"> </w:t>
            </w:r>
            <w:r>
              <w:rPr>
                <w:sz w:val="18"/>
                <w:szCs w:val="18"/>
              </w:rPr>
              <w:t>il</w:t>
            </w:r>
            <w:r>
              <w:rPr>
                <w:spacing w:val="-2"/>
                <w:sz w:val="18"/>
                <w:szCs w:val="18"/>
              </w:rPr>
              <w:t xml:space="preserve"> </w:t>
            </w:r>
            <w:r>
              <w:rPr>
                <w:sz w:val="18"/>
                <w:szCs w:val="18"/>
              </w:rPr>
              <w:t>ti</w:t>
            </w:r>
            <w:r>
              <w:rPr>
                <w:spacing w:val="-2"/>
                <w:sz w:val="18"/>
                <w:szCs w:val="18"/>
              </w:rPr>
              <w:t>p</w:t>
            </w:r>
            <w:r>
              <w:rPr>
                <w:sz w:val="18"/>
                <w:szCs w:val="18"/>
              </w:rPr>
              <w:t>o</w:t>
            </w:r>
            <w:r>
              <w:rPr>
                <w:spacing w:val="-2"/>
                <w:sz w:val="18"/>
                <w:szCs w:val="18"/>
              </w:rPr>
              <w:t xml:space="preserve"> d</w:t>
            </w:r>
            <w:r>
              <w:rPr>
                <w:sz w:val="18"/>
                <w:szCs w:val="18"/>
              </w:rPr>
              <w:t>i</w:t>
            </w:r>
            <w:r>
              <w:rPr>
                <w:spacing w:val="-2"/>
                <w:sz w:val="18"/>
                <w:szCs w:val="18"/>
              </w:rPr>
              <w:t xml:space="preserve"> </w:t>
            </w:r>
            <w:r>
              <w:rPr>
                <w:spacing w:val="-3"/>
                <w:sz w:val="18"/>
                <w:szCs w:val="18"/>
              </w:rPr>
              <w:t>f</w:t>
            </w:r>
            <w:r>
              <w:rPr>
                <w:spacing w:val="-1"/>
                <w:sz w:val="18"/>
                <w:szCs w:val="18"/>
              </w:rPr>
              <w:t>a</w:t>
            </w:r>
            <w:r>
              <w:rPr>
                <w:sz w:val="18"/>
                <w:szCs w:val="18"/>
              </w:rPr>
              <w:t>tto</w:t>
            </w:r>
            <w:r>
              <w:rPr>
                <w:spacing w:val="-2"/>
                <w:sz w:val="18"/>
                <w:szCs w:val="18"/>
              </w:rPr>
              <w:t xml:space="preserve"> </w:t>
            </w:r>
            <w:r>
              <w:rPr>
                <w:spacing w:val="1"/>
                <w:sz w:val="18"/>
                <w:szCs w:val="18"/>
              </w:rPr>
              <w:t>d</w:t>
            </w:r>
            <w:r>
              <w:rPr>
                <w:sz w:val="18"/>
                <w:szCs w:val="18"/>
              </w:rPr>
              <w:t>i</w:t>
            </w:r>
            <w:r>
              <w:rPr>
                <w:spacing w:val="-2"/>
                <w:sz w:val="18"/>
                <w:szCs w:val="18"/>
              </w:rPr>
              <w:t xml:space="preserve"> </w:t>
            </w:r>
            <w:r>
              <w:rPr>
                <w:spacing w:val="-5"/>
                <w:sz w:val="18"/>
                <w:szCs w:val="18"/>
              </w:rPr>
              <w:t>c</w:t>
            </w:r>
            <w:r>
              <w:rPr>
                <w:spacing w:val="1"/>
                <w:sz w:val="18"/>
                <w:szCs w:val="18"/>
              </w:rPr>
              <w:t>u</w:t>
            </w:r>
            <w:r>
              <w:rPr>
                <w:sz w:val="18"/>
                <w:szCs w:val="18"/>
              </w:rPr>
              <w:t>i</w:t>
            </w:r>
            <w:r>
              <w:rPr>
                <w:spacing w:val="-2"/>
                <w:sz w:val="18"/>
                <w:szCs w:val="18"/>
              </w:rPr>
              <w:t xml:space="preserve"> </w:t>
            </w:r>
            <w:r>
              <w:rPr>
                <w:spacing w:val="-1"/>
                <w:sz w:val="18"/>
                <w:szCs w:val="18"/>
              </w:rPr>
              <w:t>s</w:t>
            </w:r>
            <w:r>
              <w:rPr>
                <w:sz w:val="18"/>
                <w:szCs w:val="18"/>
              </w:rPr>
              <w:t>i</w:t>
            </w:r>
            <w:r>
              <w:rPr>
                <w:spacing w:val="-5"/>
                <w:sz w:val="18"/>
                <w:szCs w:val="18"/>
              </w:rPr>
              <w:t xml:space="preserve"> </w:t>
            </w:r>
            <w:r>
              <w:rPr>
                <w:spacing w:val="-3"/>
                <w:sz w:val="18"/>
                <w:szCs w:val="18"/>
              </w:rPr>
              <w:t>f</w:t>
            </w:r>
            <w:r>
              <w:rPr>
                <w:sz w:val="18"/>
                <w:szCs w:val="18"/>
              </w:rPr>
              <w:t>a</w:t>
            </w:r>
            <w:r>
              <w:rPr>
                <w:spacing w:val="-4"/>
                <w:sz w:val="18"/>
                <w:szCs w:val="18"/>
              </w:rPr>
              <w:t xml:space="preserve"> </w:t>
            </w:r>
            <w:r>
              <w:rPr>
                <w:spacing w:val="1"/>
                <w:sz w:val="18"/>
                <w:szCs w:val="18"/>
              </w:rPr>
              <w:t>c</w:t>
            </w:r>
            <w:r>
              <w:rPr>
                <w:spacing w:val="-1"/>
                <w:sz w:val="18"/>
                <w:szCs w:val="18"/>
              </w:rPr>
              <w:t>a</w:t>
            </w:r>
            <w:r>
              <w:rPr>
                <w:sz w:val="18"/>
                <w:szCs w:val="18"/>
              </w:rPr>
              <w:t>ri</w:t>
            </w:r>
            <w:r>
              <w:rPr>
                <w:spacing w:val="-1"/>
                <w:sz w:val="18"/>
                <w:szCs w:val="18"/>
              </w:rPr>
              <w:t>c</w:t>
            </w:r>
            <w:r>
              <w:rPr>
                <w:sz w:val="18"/>
                <w:szCs w:val="18"/>
              </w:rPr>
              <w:t>o</w:t>
            </w:r>
            <w:r>
              <w:rPr>
                <w:spacing w:val="-2"/>
                <w:sz w:val="18"/>
                <w:szCs w:val="18"/>
              </w:rPr>
              <w:t xml:space="preserve"> </w:t>
            </w:r>
            <w:r>
              <w:rPr>
                <w:spacing w:val="-1"/>
                <w:sz w:val="18"/>
                <w:szCs w:val="18"/>
              </w:rPr>
              <w:t>a</w:t>
            </w:r>
            <w:r>
              <w:rPr>
                <w:sz w:val="18"/>
                <w:szCs w:val="18"/>
              </w:rPr>
              <w:t>l</w:t>
            </w:r>
            <w:r>
              <w:rPr>
                <w:spacing w:val="-2"/>
                <w:sz w:val="18"/>
                <w:szCs w:val="18"/>
              </w:rPr>
              <w:t xml:space="preserve"> </w:t>
            </w:r>
            <w:r>
              <w:rPr>
                <w:spacing w:val="-1"/>
                <w:sz w:val="18"/>
                <w:szCs w:val="18"/>
              </w:rPr>
              <w:t>c</w:t>
            </w:r>
            <w:r>
              <w:rPr>
                <w:spacing w:val="1"/>
                <w:sz w:val="18"/>
                <w:szCs w:val="18"/>
              </w:rPr>
              <w:t>ond</w:t>
            </w:r>
            <w:r>
              <w:rPr>
                <w:spacing w:val="-5"/>
                <w:sz w:val="18"/>
                <w:szCs w:val="18"/>
              </w:rPr>
              <w:t>a</w:t>
            </w:r>
            <w:r>
              <w:rPr>
                <w:spacing w:val="1"/>
                <w:sz w:val="18"/>
                <w:szCs w:val="18"/>
              </w:rPr>
              <w:t>nn</w:t>
            </w:r>
            <w:r>
              <w:rPr>
                <w:spacing w:val="-1"/>
                <w:sz w:val="18"/>
                <w:szCs w:val="18"/>
              </w:rPr>
              <w:t>a</w:t>
            </w:r>
            <w:r>
              <w:rPr>
                <w:sz w:val="18"/>
                <w:szCs w:val="18"/>
              </w:rPr>
              <w:t>t</w:t>
            </w:r>
            <w:r>
              <w:rPr>
                <w:spacing w:val="-2"/>
                <w:sz w:val="18"/>
                <w:szCs w:val="18"/>
              </w:rPr>
              <w:t>o i</w:t>
            </w:r>
            <w:r>
              <w:rPr>
                <w:sz w:val="18"/>
                <w:szCs w:val="18"/>
              </w:rPr>
              <w:t>n</w:t>
            </w:r>
            <w:r>
              <w:rPr>
                <w:spacing w:val="-2"/>
                <w:sz w:val="18"/>
                <w:szCs w:val="18"/>
              </w:rPr>
              <w:t xml:space="preserve"> </w:t>
            </w:r>
            <w:r>
              <w:rPr>
                <w:spacing w:val="1"/>
                <w:sz w:val="18"/>
                <w:szCs w:val="18"/>
              </w:rPr>
              <w:t>b</w:t>
            </w:r>
            <w:r>
              <w:rPr>
                <w:spacing w:val="-1"/>
                <w:sz w:val="18"/>
                <w:szCs w:val="18"/>
              </w:rPr>
              <w:t>as</w:t>
            </w:r>
            <w:r>
              <w:rPr>
                <w:sz w:val="18"/>
                <w:szCs w:val="18"/>
              </w:rPr>
              <w:t>e</w:t>
            </w:r>
            <w:r>
              <w:rPr>
                <w:spacing w:val="-3"/>
                <w:sz w:val="18"/>
                <w:szCs w:val="18"/>
              </w:rPr>
              <w:t xml:space="preserve"> </w:t>
            </w:r>
            <w:r>
              <w:rPr>
                <w:spacing w:val="-1"/>
                <w:sz w:val="18"/>
                <w:szCs w:val="18"/>
              </w:rPr>
              <w:t>a</w:t>
            </w:r>
            <w:r>
              <w:rPr>
                <w:spacing w:val="-2"/>
                <w:sz w:val="18"/>
                <w:szCs w:val="18"/>
              </w:rPr>
              <w:t>l</w:t>
            </w:r>
            <w:r>
              <w:rPr>
                <w:sz w:val="18"/>
                <w:szCs w:val="18"/>
              </w:rPr>
              <w:t>la</w:t>
            </w:r>
            <w:r>
              <w:rPr>
                <w:w w:val="99"/>
                <w:sz w:val="18"/>
                <w:szCs w:val="18"/>
              </w:rPr>
              <w:t xml:space="preserve"> </w:t>
            </w:r>
            <w:r>
              <w:rPr>
                <w:spacing w:val="-1"/>
                <w:sz w:val="18"/>
                <w:szCs w:val="18"/>
              </w:rPr>
              <w:t>c</w:t>
            </w:r>
            <w:r>
              <w:rPr>
                <w:sz w:val="18"/>
                <w:szCs w:val="18"/>
              </w:rPr>
              <w:t>l</w:t>
            </w:r>
            <w:r>
              <w:rPr>
                <w:spacing w:val="-1"/>
                <w:sz w:val="18"/>
                <w:szCs w:val="18"/>
              </w:rPr>
              <w:t>ass</w:t>
            </w:r>
            <w:r>
              <w:rPr>
                <w:spacing w:val="2"/>
                <w:sz w:val="18"/>
                <w:szCs w:val="18"/>
              </w:rPr>
              <w:t>i</w:t>
            </w:r>
            <w:r>
              <w:rPr>
                <w:spacing w:val="-3"/>
                <w:sz w:val="18"/>
                <w:szCs w:val="18"/>
              </w:rPr>
              <w:t>f</w:t>
            </w:r>
            <w:r>
              <w:rPr>
                <w:sz w:val="18"/>
                <w:szCs w:val="18"/>
              </w:rPr>
              <w:t>i</w:t>
            </w:r>
            <w:r>
              <w:rPr>
                <w:spacing w:val="-1"/>
                <w:sz w:val="18"/>
                <w:szCs w:val="18"/>
              </w:rPr>
              <w:t>caz</w:t>
            </w:r>
            <w:r>
              <w:rPr>
                <w:sz w:val="18"/>
                <w:szCs w:val="18"/>
              </w:rPr>
              <w:t>i</w:t>
            </w:r>
            <w:r>
              <w:rPr>
                <w:spacing w:val="1"/>
                <w:sz w:val="18"/>
                <w:szCs w:val="18"/>
              </w:rPr>
              <w:t>on</w:t>
            </w:r>
            <w:r>
              <w:rPr>
                <w:sz w:val="18"/>
                <w:szCs w:val="18"/>
              </w:rPr>
              <w:t>e</w:t>
            </w:r>
            <w:r>
              <w:rPr>
                <w:spacing w:val="-7"/>
                <w:sz w:val="18"/>
                <w:szCs w:val="18"/>
              </w:rPr>
              <w:t xml:space="preserve"> </w:t>
            </w:r>
            <w:r>
              <w:rPr>
                <w:spacing w:val="1"/>
                <w:sz w:val="18"/>
                <w:szCs w:val="18"/>
              </w:rPr>
              <w:t>d</w:t>
            </w:r>
            <w:r>
              <w:rPr>
                <w:sz w:val="18"/>
                <w:szCs w:val="18"/>
              </w:rPr>
              <w:t>i</w:t>
            </w:r>
            <w:r>
              <w:rPr>
                <w:spacing w:val="-5"/>
                <w:sz w:val="18"/>
                <w:szCs w:val="18"/>
              </w:rPr>
              <w:t xml:space="preserve"> </w:t>
            </w:r>
            <w:r>
              <w:rPr>
                <w:sz w:val="18"/>
                <w:szCs w:val="18"/>
              </w:rPr>
              <w:t>l</w:t>
            </w:r>
            <w:r>
              <w:rPr>
                <w:spacing w:val="-1"/>
                <w:sz w:val="18"/>
                <w:szCs w:val="18"/>
              </w:rPr>
              <w:t>e</w:t>
            </w:r>
            <w:r>
              <w:rPr>
                <w:spacing w:val="-2"/>
                <w:sz w:val="18"/>
                <w:szCs w:val="18"/>
              </w:rPr>
              <w:t>gg</w:t>
            </w:r>
            <w:r>
              <w:rPr>
                <w:sz w:val="18"/>
                <w:szCs w:val="18"/>
              </w:rPr>
              <w:t>e</w:t>
            </w:r>
            <w:r>
              <w:rPr>
                <w:spacing w:val="-7"/>
                <w:sz w:val="18"/>
                <w:szCs w:val="18"/>
              </w:rPr>
              <w:t xml:space="preserve"> </w:t>
            </w:r>
            <w:r>
              <w:rPr>
                <w:sz w:val="18"/>
                <w:szCs w:val="18"/>
              </w:rPr>
              <w:t>(</w:t>
            </w:r>
            <w:r>
              <w:rPr>
                <w:spacing w:val="-1"/>
                <w:sz w:val="18"/>
                <w:szCs w:val="18"/>
              </w:rPr>
              <w:t>a</w:t>
            </w:r>
            <w:r>
              <w:rPr>
                <w:sz w:val="18"/>
                <w:szCs w:val="18"/>
              </w:rPr>
              <w:t>rti</w:t>
            </w:r>
            <w:r>
              <w:rPr>
                <w:spacing w:val="-1"/>
                <w:sz w:val="18"/>
                <w:szCs w:val="18"/>
              </w:rPr>
              <w:t>c</w:t>
            </w:r>
            <w:r>
              <w:rPr>
                <w:spacing w:val="1"/>
                <w:sz w:val="18"/>
                <w:szCs w:val="18"/>
              </w:rPr>
              <w:t>o</w:t>
            </w:r>
            <w:r>
              <w:rPr>
                <w:sz w:val="18"/>
                <w:szCs w:val="18"/>
              </w:rPr>
              <w:t>l</w:t>
            </w:r>
            <w:r>
              <w:rPr>
                <w:spacing w:val="1"/>
                <w:sz w:val="18"/>
                <w:szCs w:val="18"/>
              </w:rPr>
              <w:t>o</w:t>
            </w:r>
            <w:r>
              <w:rPr>
                <w:spacing w:val="-8"/>
                <w:sz w:val="18"/>
                <w:szCs w:val="18"/>
              </w:rPr>
              <w:t xml:space="preserve"> </w:t>
            </w:r>
            <w:r>
              <w:rPr>
                <w:spacing w:val="-1"/>
                <w:sz w:val="18"/>
                <w:szCs w:val="18"/>
              </w:rPr>
              <w:t>c</w:t>
            </w:r>
            <w:r>
              <w:rPr>
                <w:spacing w:val="1"/>
                <w:sz w:val="18"/>
                <w:szCs w:val="18"/>
              </w:rPr>
              <w:t>o</w:t>
            </w:r>
            <w:r>
              <w:rPr>
                <w:spacing w:val="-1"/>
                <w:sz w:val="18"/>
                <w:szCs w:val="18"/>
              </w:rPr>
              <w:t>mma</w:t>
            </w:r>
            <w:r>
              <w:rPr>
                <w:spacing w:val="-5"/>
                <w:sz w:val="18"/>
                <w:szCs w:val="18"/>
              </w:rPr>
              <w:t xml:space="preserve"> </w:t>
            </w:r>
            <w:r>
              <w:rPr>
                <w:spacing w:val="-1"/>
                <w:sz w:val="18"/>
                <w:szCs w:val="18"/>
              </w:rPr>
              <w:t>e</w:t>
            </w:r>
            <w:r>
              <w:rPr>
                <w:sz w:val="18"/>
                <w:szCs w:val="18"/>
              </w:rPr>
              <w:t>d</w:t>
            </w:r>
            <w:r>
              <w:rPr>
                <w:spacing w:val="-5"/>
                <w:sz w:val="18"/>
                <w:szCs w:val="18"/>
              </w:rPr>
              <w:t xml:space="preserve"> </w:t>
            </w:r>
            <w:r>
              <w:rPr>
                <w:spacing w:val="-1"/>
                <w:sz w:val="18"/>
                <w:szCs w:val="18"/>
              </w:rPr>
              <w:t>a</w:t>
            </w:r>
            <w:r>
              <w:rPr>
                <w:sz w:val="18"/>
                <w:szCs w:val="18"/>
              </w:rPr>
              <w:t>ltro</w:t>
            </w:r>
            <w:r>
              <w:rPr>
                <w:spacing w:val="-5"/>
                <w:sz w:val="18"/>
                <w:szCs w:val="18"/>
              </w:rPr>
              <w:t xml:space="preserve"> </w:t>
            </w:r>
            <w:r>
              <w:rPr>
                <w:spacing w:val="-1"/>
                <w:sz w:val="18"/>
                <w:szCs w:val="18"/>
              </w:rPr>
              <w:t>e</w:t>
            </w:r>
            <w:r>
              <w:rPr>
                <w:spacing w:val="-2"/>
                <w:sz w:val="18"/>
                <w:szCs w:val="18"/>
              </w:rPr>
              <w:t>v</w:t>
            </w:r>
            <w:r>
              <w:rPr>
                <w:spacing w:val="-1"/>
                <w:sz w:val="18"/>
                <w:szCs w:val="18"/>
              </w:rPr>
              <w:t>e</w:t>
            </w:r>
            <w:r>
              <w:rPr>
                <w:spacing w:val="1"/>
                <w:sz w:val="18"/>
                <w:szCs w:val="18"/>
              </w:rPr>
              <w:t>n</w:t>
            </w:r>
            <w:r>
              <w:rPr>
                <w:sz w:val="18"/>
                <w:szCs w:val="18"/>
              </w:rPr>
              <w:t>t</w:t>
            </w:r>
            <w:r>
              <w:rPr>
                <w:spacing w:val="1"/>
                <w:sz w:val="18"/>
                <w:szCs w:val="18"/>
              </w:rPr>
              <w:t>u</w:t>
            </w:r>
            <w:r>
              <w:rPr>
                <w:spacing w:val="-1"/>
                <w:sz w:val="18"/>
                <w:szCs w:val="18"/>
              </w:rPr>
              <w:t>a</w:t>
            </w:r>
            <w:r>
              <w:rPr>
                <w:sz w:val="18"/>
                <w:szCs w:val="18"/>
              </w:rPr>
              <w:t>l</w:t>
            </w:r>
            <w:r>
              <w:rPr>
                <w:spacing w:val="-1"/>
                <w:sz w:val="18"/>
                <w:szCs w:val="18"/>
              </w:rPr>
              <w:t>e</w:t>
            </w:r>
            <w:r>
              <w:rPr>
                <w:sz w:val="18"/>
                <w:szCs w:val="18"/>
              </w:rPr>
              <w:t>).</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NO</w:t>
            </w:r>
            <w:r>
              <w:rPr>
                <w:spacing w:val="-2"/>
                <w:sz w:val="18"/>
                <w:szCs w:val="18"/>
              </w:rPr>
              <w:t>T</w:t>
            </w:r>
            <w:r>
              <w:rPr>
                <w:sz w:val="18"/>
                <w:szCs w:val="18"/>
              </w:rPr>
              <w:t>E</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22"/>
              <w:rPr>
                <w:sz w:val="18"/>
                <w:szCs w:val="18"/>
              </w:rPr>
            </w:pPr>
            <w:r>
              <w:rPr>
                <w:sz w:val="18"/>
                <w:szCs w:val="18"/>
              </w:rPr>
              <w:t>VARCHAR2 (2000 CHAR)</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E</w:t>
            </w:r>
            <w:r>
              <w:rPr>
                <w:spacing w:val="-2"/>
                <w:sz w:val="18"/>
                <w:szCs w:val="18"/>
              </w:rPr>
              <w:t>v</w:t>
            </w:r>
            <w:r>
              <w:rPr>
                <w:spacing w:val="-1"/>
                <w:sz w:val="18"/>
                <w:szCs w:val="18"/>
              </w:rPr>
              <w:t>e</w:t>
            </w:r>
            <w:r>
              <w:rPr>
                <w:spacing w:val="1"/>
                <w:sz w:val="18"/>
                <w:szCs w:val="18"/>
              </w:rPr>
              <w:t>n</w:t>
            </w:r>
            <w:r>
              <w:rPr>
                <w:sz w:val="18"/>
                <w:szCs w:val="18"/>
              </w:rPr>
              <w:t>t</w:t>
            </w:r>
            <w:r>
              <w:rPr>
                <w:spacing w:val="1"/>
                <w:sz w:val="18"/>
                <w:szCs w:val="18"/>
              </w:rPr>
              <w:t>u</w:t>
            </w:r>
            <w:r>
              <w:rPr>
                <w:spacing w:val="-1"/>
                <w:sz w:val="18"/>
                <w:szCs w:val="18"/>
              </w:rPr>
              <w:t>a</w:t>
            </w:r>
            <w:r>
              <w:rPr>
                <w:sz w:val="18"/>
                <w:szCs w:val="18"/>
              </w:rPr>
              <w:t>li</w:t>
            </w:r>
            <w:r>
              <w:rPr>
                <w:spacing w:val="-9"/>
                <w:sz w:val="18"/>
                <w:szCs w:val="18"/>
              </w:rPr>
              <w:t xml:space="preserve"> </w:t>
            </w:r>
            <w:r>
              <w:rPr>
                <w:spacing w:val="-2"/>
                <w:sz w:val="18"/>
                <w:szCs w:val="18"/>
              </w:rPr>
              <w:t>n</w:t>
            </w:r>
            <w:r>
              <w:rPr>
                <w:spacing w:val="1"/>
                <w:sz w:val="18"/>
                <w:szCs w:val="18"/>
              </w:rPr>
              <w:t>o</w:t>
            </w:r>
            <w:r>
              <w:rPr>
                <w:sz w:val="18"/>
                <w:szCs w:val="18"/>
              </w:rPr>
              <w:t>te</w:t>
            </w:r>
            <w:r>
              <w:rPr>
                <w:spacing w:val="-10"/>
                <w:sz w:val="18"/>
                <w:szCs w:val="18"/>
              </w:rPr>
              <w:t xml:space="preserve"> </w:t>
            </w:r>
            <w:r>
              <w:rPr>
                <w:spacing w:val="-1"/>
                <w:sz w:val="18"/>
                <w:szCs w:val="18"/>
              </w:rPr>
              <w:t>a</w:t>
            </w:r>
            <w:r>
              <w:rPr>
                <w:spacing w:val="-2"/>
                <w:sz w:val="18"/>
                <w:szCs w:val="18"/>
              </w:rPr>
              <w:t>gg</w:t>
            </w:r>
            <w:r>
              <w:rPr>
                <w:sz w:val="18"/>
                <w:szCs w:val="18"/>
              </w:rPr>
              <w:t>i</w:t>
            </w:r>
            <w:r>
              <w:rPr>
                <w:spacing w:val="1"/>
                <w:sz w:val="18"/>
                <w:szCs w:val="18"/>
              </w:rPr>
              <w:t>un</w:t>
            </w:r>
            <w:r>
              <w:rPr>
                <w:sz w:val="18"/>
                <w:szCs w:val="18"/>
              </w:rPr>
              <w:t>ti</w:t>
            </w:r>
            <w:r>
              <w:rPr>
                <w:spacing w:val="-2"/>
                <w:sz w:val="18"/>
                <w:szCs w:val="18"/>
              </w:rPr>
              <w:t>v</w:t>
            </w:r>
            <w:r>
              <w:rPr>
                <w:spacing w:val="-1"/>
                <w:sz w:val="18"/>
                <w:szCs w:val="18"/>
              </w:rPr>
              <w:t>e</w:t>
            </w:r>
            <w:r>
              <w:rPr>
                <w:sz w:val="18"/>
                <w:szCs w:val="18"/>
              </w:rPr>
              <w:t>.</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OD</w:t>
            </w:r>
            <w:r>
              <w:rPr>
                <w:spacing w:val="1"/>
                <w:sz w:val="18"/>
                <w:szCs w:val="18"/>
              </w:rPr>
              <w:t>_</w:t>
            </w:r>
            <w:r>
              <w:rPr>
                <w:spacing w:val="-1"/>
                <w:sz w:val="18"/>
                <w:szCs w:val="18"/>
              </w:rPr>
              <w:t>O</w:t>
            </w:r>
            <w:r>
              <w:rPr>
                <w:spacing w:val="3"/>
                <w:sz w:val="18"/>
                <w:szCs w:val="18"/>
              </w:rPr>
              <w:t>P</w:t>
            </w:r>
            <w:r>
              <w:rPr>
                <w:sz w:val="18"/>
                <w:szCs w:val="18"/>
              </w:rPr>
              <w:t>ER</w:t>
            </w:r>
            <w:r>
              <w:rPr>
                <w:spacing w:val="-3"/>
                <w:sz w:val="18"/>
                <w:szCs w:val="18"/>
              </w:rPr>
              <w:t>A</w:t>
            </w:r>
            <w:r>
              <w:rPr>
                <w:spacing w:val="-2"/>
                <w:sz w:val="18"/>
                <w:szCs w:val="18"/>
              </w:rPr>
              <w:t>T</w:t>
            </w:r>
            <w:r>
              <w:rPr>
                <w:spacing w:val="-1"/>
                <w:sz w:val="18"/>
                <w:szCs w:val="18"/>
              </w:rPr>
              <w:t>O</w:t>
            </w:r>
            <w:r>
              <w:rPr>
                <w:sz w:val="18"/>
                <w:szCs w:val="18"/>
              </w:rPr>
              <w:t>RE</w:t>
            </w:r>
            <w:r>
              <w:rPr>
                <w:spacing w:val="1"/>
                <w:sz w:val="18"/>
                <w:szCs w:val="18"/>
              </w:rPr>
              <w:t>_</w:t>
            </w:r>
            <w:r>
              <w:rPr>
                <w:sz w:val="18"/>
                <w:szCs w:val="18"/>
              </w:rPr>
              <w:t>I</w:t>
            </w:r>
            <w:r>
              <w:rPr>
                <w:spacing w:val="-1"/>
                <w:sz w:val="18"/>
                <w:szCs w:val="18"/>
              </w:rPr>
              <w:t>N</w:t>
            </w:r>
            <w:r>
              <w:rPr>
                <w:sz w:val="18"/>
                <w:szCs w:val="18"/>
              </w:rPr>
              <w:t>SERI</w:t>
            </w:r>
            <w:r>
              <w:rPr>
                <w:spacing w:val="-2"/>
                <w:sz w:val="18"/>
                <w:szCs w:val="18"/>
              </w:rPr>
              <w:t>M</w:t>
            </w:r>
            <w:r>
              <w:rPr>
                <w:sz w:val="18"/>
                <w:szCs w:val="18"/>
              </w:rPr>
              <w:t>E</w:t>
            </w:r>
            <w:r>
              <w:rPr>
                <w:spacing w:val="-1"/>
                <w:sz w:val="18"/>
                <w:szCs w:val="18"/>
              </w:rPr>
              <w:t>N</w:t>
            </w:r>
            <w:r>
              <w:rPr>
                <w:spacing w:val="-2"/>
                <w:sz w:val="18"/>
                <w:szCs w:val="18"/>
              </w:rPr>
              <w:t>T</w:t>
            </w:r>
            <w:r>
              <w:rPr>
                <w:sz w:val="18"/>
                <w:szCs w:val="18"/>
              </w:rPr>
              <w: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70"/>
              <w:rPr>
                <w:sz w:val="18"/>
                <w:szCs w:val="18"/>
              </w:rPr>
            </w:pPr>
            <w:r>
              <w:rPr>
                <w:sz w:val="18"/>
                <w:szCs w:val="18"/>
              </w:rPr>
              <w:t>VARCHAR2 (100 CHAR)</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w:t>
            </w:r>
            <w:r>
              <w:rPr>
                <w:sz w:val="18"/>
                <w:szCs w:val="18"/>
              </w:rPr>
              <w:t>T</w:t>
            </w:r>
            <w:r>
              <w:rPr>
                <w:spacing w:val="-3"/>
                <w:sz w:val="18"/>
                <w:szCs w:val="18"/>
              </w:rPr>
              <w:t>A</w:t>
            </w:r>
            <w:r>
              <w:rPr>
                <w:spacing w:val="1"/>
                <w:sz w:val="18"/>
                <w:szCs w:val="18"/>
              </w:rPr>
              <w:t>_</w:t>
            </w:r>
            <w:r>
              <w:rPr>
                <w:sz w:val="18"/>
                <w:szCs w:val="18"/>
              </w:rPr>
              <w:t>I</w:t>
            </w:r>
            <w:r>
              <w:rPr>
                <w:spacing w:val="-1"/>
                <w:sz w:val="18"/>
                <w:szCs w:val="18"/>
              </w:rPr>
              <w:t>N</w:t>
            </w:r>
            <w:r>
              <w:rPr>
                <w:sz w:val="18"/>
                <w:szCs w:val="18"/>
              </w:rPr>
              <w:t>SERIME</w:t>
            </w:r>
            <w:r>
              <w:rPr>
                <w:spacing w:val="-1"/>
                <w:sz w:val="18"/>
                <w:szCs w:val="18"/>
              </w:rPr>
              <w:t>N</w:t>
            </w:r>
            <w:r>
              <w:rPr>
                <w:spacing w:val="-2"/>
                <w:sz w:val="18"/>
                <w:szCs w:val="18"/>
              </w:rPr>
              <w:t>T</w:t>
            </w:r>
            <w:r>
              <w:rPr>
                <w:sz w:val="18"/>
                <w:szCs w:val="18"/>
              </w:rPr>
              <w: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DATE</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70"/>
              <w:rPr>
                <w:sz w:val="18"/>
                <w:szCs w:val="18"/>
              </w:rPr>
            </w:pPr>
            <w:r>
              <w:rPr>
                <w:sz w:val="18"/>
                <w:szCs w:val="18"/>
              </w:rPr>
              <w:t>VARCHAR2 (11 CHAR)</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COD_OPERATORE_AGGIORNAMENTO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z w:val="18"/>
                <w:szCs w:val="18"/>
              </w:rPr>
            </w:pPr>
            <w:r>
              <w:rPr>
                <w:sz w:val="18"/>
                <w:szCs w:val="18"/>
              </w:rPr>
              <w:t>VARCHAR2 (100 CHAR)</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DATE</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70"/>
              <w:rPr>
                <w:sz w:val="18"/>
                <w:szCs w:val="18"/>
              </w:rPr>
            </w:pPr>
            <w:r>
              <w:rPr>
                <w:sz w:val="18"/>
                <w:szCs w:val="18"/>
              </w:rPr>
              <w:t>VARCHAR2 (11 CHAR)</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FAS_SIE_ID_FASCICOLO_SIEP</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NUMBER</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FLAG_SENTENZA_APPLICAZ_PENA</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z w:val="18"/>
                <w:szCs w:val="18"/>
              </w:rPr>
            </w:pPr>
            <w:r>
              <w:rPr>
                <w:sz w:val="18"/>
                <w:szCs w:val="18"/>
              </w:rPr>
              <w:t>VARCHAR2 (1 CHAR)</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S/N flag applicazione pena</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FLAG_GIUDIZIO_ABBREVIATO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z w:val="18"/>
                <w:szCs w:val="18"/>
              </w:rPr>
            </w:pPr>
            <w:r>
              <w:rPr>
                <w:sz w:val="18"/>
                <w:szCs w:val="18"/>
              </w:rPr>
              <w:t>VARCHAR2 (1 CHAR)</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S/N giudizio abbreviato</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62"/>
              <w:rPr>
                <w:sz w:val="18"/>
                <w:szCs w:val="18"/>
              </w:rPr>
            </w:pPr>
            <w:r>
              <w:rPr>
                <w:sz w:val="18"/>
                <w:szCs w:val="18"/>
              </w:rPr>
              <w:t>COD_BILANCIAMENTO_CIRCOSTANZE</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69"/>
              <w:rPr>
                <w:sz w:val="18"/>
                <w:szCs w:val="18"/>
              </w:rPr>
            </w:pPr>
            <w:r>
              <w:rPr>
                <w:sz w:val="18"/>
                <w:szCs w:val="18"/>
              </w:rPr>
              <w:t>VARCHAR2 (1 CHAR)</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S/N bilanciamento circostanze</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NO</w:t>
            </w:r>
            <w:r>
              <w:rPr>
                <w:spacing w:val="-2"/>
                <w:sz w:val="18"/>
                <w:szCs w:val="18"/>
              </w:rPr>
              <w:t>T</w:t>
            </w:r>
            <w:r>
              <w:rPr>
                <w:sz w:val="18"/>
                <w:szCs w:val="18"/>
              </w:rPr>
              <w:t>E</w:t>
            </w:r>
            <w:r>
              <w:rPr>
                <w:spacing w:val="1"/>
                <w:sz w:val="18"/>
                <w:szCs w:val="18"/>
              </w:rPr>
              <w:t>_</w:t>
            </w:r>
            <w:r>
              <w:rPr>
                <w:sz w:val="18"/>
                <w:szCs w:val="18"/>
              </w:rPr>
              <w:t>BIL</w:t>
            </w:r>
            <w:r>
              <w:rPr>
                <w:spacing w:val="-1"/>
                <w:sz w:val="18"/>
                <w:szCs w:val="18"/>
              </w:rPr>
              <w:t>AN</w:t>
            </w:r>
            <w:r>
              <w:rPr>
                <w:sz w:val="18"/>
                <w:szCs w:val="18"/>
              </w:rPr>
              <w:t>C</w:t>
            </w:r>
            <w:r>
              <w:rPr>
                <w:spacing w:val="2"/>
                <w:sz w:val="18"/>
                <w:szCs w:val="18"/>
              </w:rPr>
              <w:t>I</w:t>
            </w:r>
            <w:r>
              <w:rPr>
                <w:spacing w:val="-3"/>
                <w:sz w:val="18"/>
                <w:szCs w:val="18"/>
              </w:rPr>
              <w:t>A</w:t>
            </w:r>
            <w:r>
              <w:rPr>
                <w:sz w:val="18"/>
                <w:szCs w:val="18"/>
              </w:rPr>
              <w:t>ME</w:t>
            </w:r>
            <w:r>
              <w:rPr>
                <w:spacing w:val="-1"/>
                <w:sz w:val="18"/>
                <w:szCs w:val="18"/>
              </w:rPr>
              <w:t>N</w:t>
            </w:r>
            <w:r>
              <w:rPr>
                <w:spacing w:val="-2"/>
                <w:sz w:val="18"/>
                <w:szCs w:val="18"/>
              </w:rPr>
              <w:t>T</w:t>
            </w:r>
            <w:r>
              <w:rPr>
                <w:sz w:val="18"/>
                <w:szCs w:val="18"/>
              </w:rPr>
              <w:t>O</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22"/>
              <w:rPr>
                <w:sz w:val="18"/>
                <w:szCs w:val="18"/>
              </w:rPr>
            </w:pPr>
            <w:r>
              <w:rPr>
                <w:sz w:val="18"/>
                <w:szCs w:val="18"/>
              </w:rPr>
              <w:t>VARCHAR2 (2000 CHAR)</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Note</w:t>
            </w:r>
          </w:p>
        </w:tc>
      </w:tr>
      <w:tr w:rsidR="00880ABD">
        <w:tc>
          <w:tcPr>
            <w:tcW w:w="376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w:t>
            </w:r>
            <w:r>
              <w:rPr>
                <w:sz w:val="18"/>
                <w:szCs w:val="18"/>
              </w:rPr>
              <w:t>MM</w:t>
            </w:r>
            <w:r>
              <w:rPr>
                <w:spacing w:val="-3"/>
                <w:sz w:val="18"/>
                <w:szCs w:val="18"/>
              </w:rPr>
              <w:t>A</w:t>
            </w:r>
            <w:r>
              <w:rPr>
                <w:spacing w:val="1"/>
                <w:sz w:val="18"/>
                <w:szCs w:val="18"/>
              </w:rPr>
              <w:t>_</w:t>
            </w:r>
            <w:r>
              <w:rPr>
                <w:spacing w:val="-1"/>
                <w:sz w:val="18"/>
                <w:szCs w:val="18"/>
              </w:rPr>
              <w:t>Q</w:t>
            </w:r>
            <w:r>
              <w:rPr>
                <w:spacing w:val="2"/>
                <w:sz w:val="18"/>
                <w:szCs w:val="18"/>
              </w:rPr>
              <w:t>U</w:t>
            </w:r>
            <w:r>
              <w:rPr>
                <w:spacing w:val="-1"/>
                <w:sz w:val="18"/>
                <w:szCs w:val="18"/>
              </w:rPr>
              <w:t>A</w:t>
            </w:r>
            <w:r>
              <w:rPr>
                <w:spacing w:val="-2"/>
                <w:sz w:val="18"/>
                <w:szCs w:val="18"/>
              </w:rPr>
              <w:t>L</w:t>
            </w:r>
            <w:r>
              <w:rPr>
                <w:sz w:val="18"/>
                <w:szCs w:val="18"/>
              </w:rPr>
              <w:t>IFIC</w:t>
            </w:r>
            <w:r>
              <w:rPr>
                <w:spacing w:val="-1"/>
                <w:sz w:val="18"/>
                <w:szCs w:val="18"/>
              </w:rPr>
              <w:t>AN</w:t>
            </w:r>
            <w:r>
              <w:rPr>
                <w:spacing w:val="-2"/>
                <w:sz w:val="18"/>
                <w:szCs w:val="18"/>
              </w:rPr>
              <w:t>T</w:t>
            </w:r>
            <w:r>
              <w:rPr>
                <w:sz w:val="18"/>
                <w:szCs w:val="18"/>
              </w:rPr>
              <w:t>E</w:t>
            </w:r>
          </w:p>
        </w:tc>
        <w:tc>
          <w:tcPr>
            <w:tcW w:w="26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z w:val="18"/>
                <w:szCs w:val="18"/>
              </w:rPr>
            </w:pPr>
            <w:r>
              <w:rPr>
                <w:sz w:val="18"/>
                <w:szCs w:val="18"/>
              </w:rPr>
              <w:t>VARCHAR2 (2 CHAR).</w:t>
            </w:r>
          </w:p>
        </w:tc>
        <w:tc>
          <w:tcPr>
            <w:tcW w:w="405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Comma qualificante</w:t>
            </w:r>
          </w:p>
        </w:tc>
      </w:tr>
    </w:tbl>
    <w:p w:rsidR="00880ABD" w:rsidRDefault="00880ABD">
      <w:pPr>
        <w:pStyle w:val="normal"/>
        <w:rPr>
          <w:rFonts w:ascii="Calibri" w:hAnsi="Calibri" w:cs="Calibri"/>
          <w:smallCaps/>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3"/>
        <w:gridCol w:w="2694"/>
        <w:gridCol w:w="4218"/>
      </w:tblGrid>
      <w:tr w:rsidR="00880ABD">
        <w:tc>
          <w:tcPr>
            <w:tcW w:w="294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69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4218"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rPr>
          <w:trHeight w:val="33"/>
        </w:trPr>
        <w:tc>
          <w:tcPr>
            <w:tcW w:w="294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CIR_FAS_SIE_FK</w:t>
            </w:r>
          </w:p>
        </w:tc>
        <w:tc>
          <w:tcPr>
            <w:tcW w:w="2694"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4218"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BVN1"/>
        <w:rPr>
          <w:spacing w:val="-6"/>
        </w:rPr>
      </w:pPr>
      <w:bookmarkStart w:id="36" w:name="_Toc78536596"/>
      <w:r>
        <w:rPr>
          <w:spacing w:val="-6"/>
        </w:rPr>
        <w:t>CIRCOSTANZA_CUMULO</w:t>
      </w:r>
      <w:bookmarkEnd w:id="36"/>
    </w:p>
    <w:p w:rsidR="00880ABD" w:rsidRDefault="00880ABD">
      <w:pPr>
        <w:pStyle w:val="BVN1"/>
        <w:numPr>
          <w:ilvl w:val="0"/>
          <w:numId w:val="0"/>
        </w:numPr>
        <w:rPr>
          <w:spacing w:val="-6"/>
        </w:rPr>
      </w:pPr>
    </w:p>
    <w:p w:rsidR="00880ABD" w:rsidRDefault="00880ABD">
      <w:pPr>
        <w:pStyle w:val="normal"/>
      </w:pPr>
      <w:r>
        <w:rPr>
          <w:rFonts w:ascii="Calibri" w:hAnsi="Calibri" w:cs="Calibri"/>
          <w:smallCaps/>
        </w:rPr>
        <w:t>La tabella contiene i dati relativi alle informazioni della Circostanza del Procedimento Cumulato.</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998"/>
        <w:gridCol w:w="2546"/>
        <w:gridCol w:w="3886"/>
      </w:tblGrid>
      <w:tr w:rsidR="00880ABD">
        <w:trPr>
          <w:tblHeader/>
        </w:trPr>
        <w:tc>
          <w:tcPr>
            <w:tcW w:w="3998"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54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388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sz w:val="20"/>
              </w:rPr>
              <w:t xml:space="preserve">ID_CIRCOSTANZA_CUMULO          </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Sequence</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sz w:val="20"/>
              </w:rPr>
              <w:t xml:space="preserve">COD_TIPO_CIRCOSTANZA           </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color w:val="000000"/>
                <w:sz w:val="20"/>
              </w:rPr>
              <w:t>VARCHAR2(1)</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Determina il tipo di circostanza. Deriva da dominio e può assumere i seguenti valori: C = Circostanza N = Norma. Associato al dominio TIPO_CIRCOSTANZA della tabella CG_REF_CODES</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sz w:val="20"/>
              </w:rPr>
              <w:t xml:space="preserve">COD_FONTE                      </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color w:val="000000"/>
                <w:sz w:val="20"/>
              </w:rPr>
              <w:t>VARCHAR2(5)</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FONTE GIURIDICA è il tipo di fonte giuridica relativo agli articoli di reato; es.: codice penale, legge. Associato al Dominio FONTE della Tabella CG_REF_CODES</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ANNO_FONTE                     </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color w:val="000000"/>
                <w:sz w:val="20"/>
              </w:rPr>
              <w:t>NUMBER (4)</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Anno della norma</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sz w:val="20"/>
              </w:rPr>
              <w:t xml:space="preserve">NUMERO_FONTE                   </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color w:val="000000"/>
                <w:sz w:val="20"/>
              </w:rPr>
              <w:t>VARCHAR2(6)</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Numero della norma</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sz w:val="20"/>
              </w:rPr>
              <w:t>ARTICOLO</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color w:val="000000"/>
                <w:sz w:val="20"/>
              </w:rPr>
              <w:t>VARCHAR2(50)</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Articolo della norma</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COD_SOTTONUMERAZIONE           </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color w:val="000000"/>
                <w:sz w:val="20"/>
              </w:rPr>
              <w:t>VARCHAR2(2)</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Sottonumerazione articolo (bis, ter, ecc.) Associato al Dominio SOTTONUMERAZIONE della Tabella CG_REF_CODES</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COMMA</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color w:val="000000"/>
                <w:sz w:val="20"/>
              </w:rPr>
              <w:t>VARCHAR2(10)</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Comma dell'articolo trattato</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COMMA_QUALIFICANTE             </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color w:val="000000"/>
                <w:sz w:val="20"/>
              </w:rPr>
              <w:t>VARCHAR2(2)</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Comma qualificante dell'articolo trattato</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LETTERA</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color w:val="000000"/>
                <w:sz w:val="20"/>
              </w:rPr>
              <w:t>VARCHAR2(2)</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Lettera dell'articolo trattato</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NUMERO </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color w:val="000000"/>
                <w:sz w:val="20"/>
              </w:rPr>
              <w:t>VARCHAR2(2)</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Eventuale numero dell'articolo trattato</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NOTE</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color w:val="000000"/>
                <w:sz w:val="20"/>
              </w:rPr>
              <w:t>VARCHAR2(2000)</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Eventuali note aggiuntive.</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  FLAG_SENTENZA_APPLICAZ_PENA    </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color w:val="000000"/>
                <w:sz w:val="20"/>
              </w:rPr>
              <w:t>VARCHAR2(1)</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Impostato a ‘S’, se trattasi di sentenza applicazione pena</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  FLAG_GIUDIZIO_ABBREVIATO       </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color w:val="000000"/>
                <w:sz w:val="20"/>
              </w:rPr>
              <w:t>VARCHAR2(1)</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Impostato a ‘S’, se trattasi di sentenza giudizio abbreviato</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  COD_BILANCIAMENTO_CIRCOSTANZE  </w:t>
            </w:r>
          </w:p>
          <w:p w:rsidR="00880ABD" w:rsidRDefault="00880ABD">
            <w:pPr>
              <w:spacing w:before="60" w:after="60"/>
              <w:rPr>
                <w:color w:val="000000"/>
                <w:sz w:val="20"/>
              </w:rPr>
            </w:pP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color w:val="000000"/>
                <w:sz w:val="20"/>
              </w:rPr>
              <w:t>VARCHAR2(1)</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Valorizzato in caso di bilanciamento circostanza con RV_LOW_VALUE del dominio  BILANCIAMENTO_CIRCOSTANZE della Tabella CG_REF_CODES.</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  NOTE_BILANCIAMENTO       </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color w:val="000000"/>
                <w:sz w:val="20"/>
              </w:rPr>
              <w:t>CHAR(2000)</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rPr>
                <w:sz w:val="18"/>
                <w:szCs w:val="18"/>
              </w:rPr>
            </w:pPr>
          </w:p>
          <w:p w:rsidR="00880ABD" w:rsidRDefault="00880ABD">
            <w:pPr>
              <w:pStyle w:val="Testopreformattato"/>
              <w:snapToGrid w:val="0"/>
            </w:pPr>
            <w:r>
              <w:rPr>
                <w:sz w:val="18"/>
                <w:szCs w:val="18"/>
              </w:rPr>
              <w:t>Eventuali note</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  ID_CIRCOSTANZA_ORIGINE         </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sz w:val="20"/>
              </w:rPr>
              <w:t>NUMBER(38)</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rPr>
                <w:sz w:val="18"/>
                <w:szCs w:val="18"/>
              </w:rPr>
            </w:pPr>
          </w:p>
          <w:p w:rsidR="00880ABD" w:rsidRDefault="00880ABD">
            <w:pPr>
              <w:pStyle w:val="Testopreformattato"/>
              <w:snapToGrid w:val="0"/>
            </w:pPr>
            <w:r>
              <w:rPr>
                <w:sz w:val="18"/>
                <w:szCs w:val="18"/>
              </w:rPr>
              <w:t>ID del record Circostanza di origine</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  FLAG_STATO                   </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rPr>
            </w:pPr>
            <w:r>
              <w:rPr>
                <w:color w:val="000000"/>
                <w:sz w:val="20"/>
              </w:rPr>
              <w:t>VARCHAR2(1)</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color w:val="000000"/>
              </w:rPr>
              <w:t>E=estratto, M=modificato, C=Cancellato, I=Iscritto</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  MOTIVO_MODIFICA                </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sz w:val="20"/>
              </w:rPr>
              <w:t>VARCHAR2(2000)</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Eventuale descrizione motivo modifica</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  TIT_ID_TITOLO_CUMULATO         </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rPr>
            </w:pPr>
            <w:r>
              <w:rPr>
                <w:color w:val="000000"/>
                <w:sz w:val="20"/>
              </w:rPr>
              <w:t>NUMBER(38)</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color w:val="000000"/>
              </w:rPr>
              <w:t xml:space="preserve">FK alla tabella </w:t>
            </w:r>
            <w:r>
              <w:rPr>
                <w:sz w:val="18"/>
                <w:szCs w:val="18"/>
              </w:rPr>
              <w:t xml:space="preserve">TITOLO_CUMULATO </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COD_OPERATORE_INSERIMENTO</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VARCHAR2(100)</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di Iscrizione</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DATA_INSERIMENTO</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di Iscrizione</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COD_UFFICIO_INSERIMENTO</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di Iscrizione</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COD_OPERATORE_AGGIORNAMENTO</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(100)</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ultimo aggiornamento</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DATA_AGGIORNAMENTO</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ultimo aggiornamento</w:t>
            </w:r>
          </w:p>
        </w:tc>
      </w:tr>
      <w:tr w:rsidR="00880ABD">
        <w:tc>
          <w:tcPr>
            <w:tcW w:w="3998"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COD_UFFICIO_AGGIORNAMENTO</w:t>
            </w:r>
          </w:p>
        </w:tc>
        <w:tc>
          <w:tcPr>
            <w:tcW w:w="254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38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ultimo aggiornamento</w:t>
            </w:r>
          </w:p>
        </w:tc>
      </w:tr>
    </w:tbl>
    <w:p w:rsidR="00880ABD" w:rsidRDefault="00880ABD">
      <w:pPr>
        <w:pStyle w:val="normal"/>
        <w:rPr>
          <w:rFonts w:ascii="Calibri" w:hAnsi="Calibri" w:cs="Calibri"/>
          <w:smallCaps/>
        </w:rPr>
      </w:pPr>
    </w:p>
    <w:p w:rsidR="00880ABD" w:rsidRDefault="00880ABD">
      <w:pPr>
        <w:pStyle w:val="BVN1"/>
        <w:rPr>
          <w:spacing w:val="-6"/>
        </w:rPr>
      </w:pPr>
      <w:bookmarkStart w:id="37" w:name="_Toc78536597"/>
      <w:r>
        <w:rPr>
          <w:spacing w:val="-6"/>
        </w:rPr>
        <w:t>CIRCOSTANZA_SENTENZA_SIGE</w:t>
      </w:r>
      <w:bookmarkEnd w:id="37"/>
    </w:p>
    <w:p w:rsidR="00880ABD" w:rsidRDefault="00880ABD">
      <w:pPr>
        <w:pStyle w:val="BVN1"/>
        <w:numPr>
          <w:ilvl w:val="0"/>
          <w:numId w:val="0"/>
        </w:numPr>
        <w:rPr>
          <w:spacing w:val="-6"/>
        </w:rPr>
      </w:pPr>
    </w:p>
    <w:p w:rsidR="00880ABD" w:rsidRDefault="00880ABD">
      <w:pPr>
        <w:pStyle w:val="normal"/>
      </w:pPr>
      <w:r>
        <w:rPr>
          <w:rFonts w:ascii="Calibri" w:hAnsi="Calibri" w:cs="Calibri"/>
          <w:smallCaps/>
        </w:rPr>
        <w:t>La tabella contiene i dati relativi alle circostanze di una sentenza sige. utilizzata dal sottositema sige.</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395"/>
        <w:gridCol w:w="2787"/>
        <w:gridCol w:w="4248"/>
      </w:tblGrid>
      <w:tr w:rsidR="00880ABD">
        <w:trPr>
          <w:tblHeader/>
        </w:trPr>
        <w:tc>
          <w:tcPr>
            <w:tcW w:w="339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78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4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CIR</w:t>
            </w:r>
            <w:r>
              <w:rPr>
                <w:spacing w:val="1"/>
                <w:sz w:val="18"/>
                <w:szCs w:val="18"/>
              </w:rPr>
              <w:t>_</w:t>
            </w:r>
            <w:r>
              <w:rPr>
                <w:sz w:val="18"/>
                <w:szCs w:val="18"/>
              </w:rPr>
              <w:t>I</w:t>
            </w:r>
            <w:r>
              <w:rPr>
                <w:spacing w:val="-1"/>
                <w:sz w:val="18"/>
                <w:szCs w:val="18"/>
              </w:rPr>
              <w:t>D</w:t>
            </w:r>
            <w:r>
              <w:rPr>
                <w:spacing w:val="1"/>
                <w:sz w:val="18"/>
                <w:szCs w:val="18"/>
              </w:rPr>
              <w:t>_</w:t>
            </w:r>
            <w:r>
              <w:rPr>
                <w:sz w:val="18"/>
                <w:szCs w:val="18"/>
              </w:rPr>
              <w:t>CIRC</w:t>
            </w:r>
            <w:r>
              <w:rPr>
                <w:spacing w:val="-1"/>
                <w:sz w:val="18"/>
                <w:szCs w:val="18"/>
              </w:rPr>
              <w:t>O</w:t>
            </w:r>
            <w:r>
              <w:rPr>
                <w:sz w:val="18"/>
                <w:szCs w:val="18"/>
              </w:rPr>
              <w:t>S</w:t>
            </w:r>
            <w:r>
              <w:rPr>
                <w:spacing w:val="-2"/>
                <w:sz w:val="18"/>
                <w:szCs w:val="18"/>
              </w:rPr>
              <w:t>T</w:t>
            </w:r>
            <w:r>
              <w:rPr>
                <w:spacing w:val="-3"/>
                <w:sz w:val="18"/>
                <w:szCs w:val="18"/>
              </w:rPr>
              <w:t>A</w:t>
            </w:r>
            <w:r>
              <w:rPr>
                <w:spacing w:val="-1"/>
                <w:sz w:val="18"/>
                <w:szCs w:val="18"/>
              </w:rPr>
              <w:t>N</w:t>
            </w:r>
            <w:r>
              <w:rPr>
                <w:spacing w:val="2"/>
                <w:sz w:val="18"/>
                <w:szCs w:val="18"/>
              </w:rPr>
              <w:t>Z</w:t>
            </w:r>
            <w:r>
              <w:rPr>
                <w:sz w:val="18"/>
                <w:szCs w:val="18"/>
              </w:rPr>
              <w:t>A</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01"/>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t>Chiave primaria della tabella</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F</w:t>
            </w:r>
            <w:r>
              <w:rPr>
                <w:spacing w:val="-3"/>
                <w:sz w:val="18"/>
                <w:szCs w:val="18"/>
              </w:rPr>
              <w:t>A</w:t>
            </w:r>
            <w:r>
              <w:rPr>
                <w:sz w:val="18"/>
                <w:szCs w:val="18"/>
              </w:rPr>
              <w:t>S</w:t>
            </w:r>
            <w:r>
              <w:rPr>
                <w:spacing w:val="1"/>
                <w:sz w:val="18"/>
                <w:szCs w:val="18"/>
              </w:rPr>
              <w:t>_</w:t>
            </w:r>
            <w:r>
              <w:rPr>
                <w:sz w:val="18"/>
                <w:szCs w:val="18"/>
              </w:rPr>
              <w:t>SI</w:t>
            </w:r>
            <w:r>
              <w:rPr>
                <w:spacing w:val="-3"/>
                <w:sz w:val="18"/>
                <w:szCs w:val="18"/>
              </w:rPr>
              <w:t>G</w:t>
            </w:r>
            <w:r>
              <w:rPr>
                <w:sz w:val="18"/>
                <w:szCs w:val="18"/>
              </w:rPr>
              <w:t>E</w:t>
            </w:r>
            <w:r>
              <w:rPr>
                <w:spacing w:val="1"/>
                <w:sz w:val="18"/>
                <w:szCs w:val="18"/>
              </w:rPr>
              <w:t>_</w:t>
            </w:r>
            <w:r>
              <w:rPr>
                <w:sz w:val="18"/>
                <w:szCs w:val="18"/>
              </w:rPr>
              <w:t>SE</w:t>
            </w:r>
            <w:r>
              <w:rPr>
                <w:spacing w:val="-1"/>
                <w:sz w:val="18"/>
                <w:szCs w:val="18"/>
              </w:rPr>
              <w:t>N</w:t>
            </w:r>
            <w:r>
              <w:rPr>
                <w:spacing w:val="1"/>
                <w:sz w:val="18"/>
                <w:szCs w:val="18"/>
              </w:rPr>
              <w:t>_</w:t>
            </w:r>
            <w:r>
              <w:rPr>
                <w:sz w:val="18"/>
                <w:szCs w:val="18"/>
              </w:rPr>
              <w:t>ID</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0"/>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w:t>
            </w:r>
            <w:r>
              <w:rPr>
                <w:spacing w:val="-2"/>
                <w:sz w:val="18"/>
                <w:szCs w:val="18"/>
              </w:rPr>
              <w:t>L</w:t>
            </w:r>
            <w:r>
              <w:rPr>
                <w:sz w:val="18"/>
                <w:szCs w:val="18"/>
              </w:rPr>
              <w:t>.</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t>Chiave della sentenza</w:t>
            </w:r>
          </w:p>
        </w:tc>
      </w:tr>
    </w:tbl>
    <w:p w:rsidR="00880ABD" w:rsidRDefault="00880ABD">
      <w:pPr>
        <w:pStyle w:val="BVN1"/>
        <w:numPr>
          <w:ilvl w:val="0"/>
          <w:numId w:val="0"/>
        </w:numPr>
        <w:ind w:left="705"/>
        <w:rPr>
          <w:spacing w:val="-6"/>
        </w:rPr>
      </w:pPr>
    </w:p>
    <w:p w:rsidR="00880ABD" w:rsidRDefault="00880ABD">
      <w:pPr>
        <w:pStyle w:val="BVN1"/>
        <w:pageBreakBefore/>
      </w:pPr>
      <w:bookmarkStart w:id="38" w:name="_Toc78536598"/>
      <w:r>
        <w:rPr>
          <w:spacing w:val="-6"/>
        </w:rPr>
        <w:lastRenderedPageBreak/>
        <w:t>CODICI_UNIVOCI_MAPPATI</w:t>
      </w:r>
      <w:bookmarkEnd w:id="38"/>
    </w:p>
    <w:p w:rsidR="00880ABD" w:rsidRDefault="00880ABD">
      <w:pPr>
        <w:pStyle w:val="Paragrafoelenco"/>
        <w:numPr>
          <w:ilvl w:val="0"/>
          <w:numId w:val="0"/>
        </w:numPr>
      </w:pPr>
    </w:p>
    <w:p w:rsidR="00880ABD" w:rsidRDefault="00880ABD">
      <w:pPr>
        <w:pStyle w:val="normal"/>
      </w:pPr>
      <w:r>
        <w:rPr>
          <w:rFonts w:ascii="Calibri" w:hAnsi="Calibri" w:cs="Calibri"/>
          <w:smallCaps/>
        </w:rPr>
        <w:t>La tabella contiene i dati relativi ai codici contenuto/oggetto/esito che sono utilizzati dai fogli complementari per l’invio a nsc. utilizzata dal sottositema siep-sius.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395"/>
        <w:gridCol w:w="2787"/>
        <w:gridCol w:w="4248"/>
      </w:tblGrid>
      <w:tr w:rsidR="00880ABD">
        <w:trPr>
          <w:tblHeader/>
        </w:trPr>
        <w:tc>
          <w:tcPr>
            <w:tcW w:w="339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78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4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ID_CONTENUTO </w:t>
            </w:r>
          </w:p>
        </w:tc>
        <w:tc>
          <w:tcPr>
            <w:tcW w:w="2787" w:type="dxa"/>
            <w:tcBorders>
              <w:top w:val="double" w:sz="1" w:space="0" w:color="C0C0C0"/>
              <w:left w:val="double" w:sz="1" w:space="0" w:color="C0C0C0"/>
              <w:bottom w:val="double" w:sz="1" w:space="0" w:color="C0C0C0"/>
            </w:tcBorders>
            <w:shd w:val="clear" w:color="auto" w:fill="auto"/>
          </w:tcPr>
          <w:p w:rsidR="00880ABD" w:rsidRDefault="00880ABD">
            <w:r>
              <w:rPr>
                <w:sz w:val="18"/>
                <w:szCs w:val="18"/>
              </w:rPr>
              <w:t>VARCHAR2(10)</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t>Contenuto del fasciolo SIUS</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ID_OGGETTO   </w:t>
            </w:r>
          </w:p>
        </w:tc>
        <w:tc>
          <w:tcPr>
            <w:tcW w:w="2787" w:type="dxa"/>
            <w:tcBorders>
              <w:top w:val="double" w:sz="1" w:space="0" w:color="C0C0C0"/>
              <w:left w:val="double" w:sz="1" w:space="0" w:color="C0C0C0"/>
              <w:bottom w:val="double" w:sz="1" w:space="0" w:color="C0C0C0"/>
            </w:tcBorders>
            <w:shd w:val="clear" w:color="auto" w:fill="auto"/>
          </w:tcPr>
          <w:p w:rsidR="00880ABD" w:rsidRDefault="00880ABD">
            <w:r>
              <w:rPr>
                <w:sz w:val="18"/>
                <w:szCs w:val="18"/>
              </w:rPr>
              <w:t>VARCHAR2(4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t>Oggetto del fasciolo SIUS</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ID_ESITO     </w:t>
            </w:r>
          </w:p>
        </w:tc>
        <w:tc>
          <w:tcPr>
            <w:tcW w:w="2787" w:type="dxa"/>
            <w:tcBorders>
              <w:top w:val="double" w:sz="1" w:space="0" w:color="C0C0C0"/>
              <w:left w:val="double" w:sz="1" w:space="0" w:color="C0C0C0"/>
              <w:bottom w:val="double" w:sz="1" w:space="0" w:color="C0C0C0"/>
            </w:tcBorders>
            <w:shd w:val="clear" w:color="auto" w:fill="auto"/>
          </w:tcPr>
          <w:p w:rsidR="00880ABD" w:rsidRDefault="00880ABD">
            <w:r>
              <w:rPr>
                <w:sz w:val="18"/>
                <w:szCs w:val="18"/>
              </w:rPr>
              <w:t>VARCHAR2(4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t>Esito del fasciolo SIUS</w:t>
            </w:r>
          </w:p>
        </w:tc>
      </w:tr>
    </w:tbl>
    <w:p w:rsidR="00880ABD" w:rsidRDefault="00880ABD">
      <w:pPr>
        <w:pStyle w:val="BVN1"/>
        <w:numPr>
          <w:ilvl w:val="0"/>
          <w:numId w:val="0"/>
        </w:numPr>
        <w:ind w:left="705"/>
        <w:rPr>
          <w:spacing w:val="-6"/>
        </w:rPr>
      </w:pPr>
    </w:p>
    <w:p w:rsidR="00880ABD" w:rsidRDefault="00880ABD">
      <w:pPr>
        <w:pStyle w:val="BVN1"/>
        <w:numPr>
          <w:ilvl w:val="0"/>
          <w:numId w:val="0"/>
        </w:numPr>
        <w:ind w:left="705"/>
        <w:rPr>
          <w:spacing w:val="-6"/>
        </w:rPr>
      </w:pPr>
    </w:p>
    <w:p w:rsidR="00880ABD" w:rsidRDefault="00880ABD">
      <w:pPr>
        <w:pStyle w:val="BVN1"/>
        <w:pageBreakBefore/>
        <w:rPr>
          <w:spacing w:val="-6"/>
        </w:rPr>
      </w:pPr>
      <w:bookmarkStart w:id="39" w:name="_Toc78536599"/>
      <w:r>
        <w:rPr>
          <w:spacing w:val="-6"/>
        </w:rPr>
        <w:lastRenderedPageBreak/>
        <w:t>CODICI_SIES_NSC</w:t>
      </w:r>
      <w:bookmarkEnd w:id="39"/>
    </w:p>
    <w:p w:rsidR="00880ABD" w:rsidRDefault="00880ABD">
      <w:pPr>
        <w:pStyle w:val="BVN1"/>
        <w:numPr>
          <w:ilvl w:val="0"/>
          <w:numId w:val="0"/>
        </w:numPr>
        <w:rPr>
          <w:spacing w:val="-6"/>
        </w:rPr>
      </w:pPr>
    </w:p>
    <w:p w:rsidR="00880ABD" w:rsidRDefault="00880ABD">
      <w:pPr>
        <w:pStyle w:val="normal"/>
      </w:pPr>
      <w:r>
        <w:rPr>
          <w:rFonts w:ascii="Calibri" w:hAnsi="Calibri" w:cs="Calibri"/>
          <w:smallCaps/>
        </w:rPr>
        <w:t>La tabella contiene i dati relativi ai codici utilizzati per lo scambio dati tra sies e nsc. utilizzata dal sottositema siep-sius.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395"/>
        <w:gridCol w:w="2787"/>
        <w:gridCol w:w="4248"/>
      </w:tblGrid>
      <w:tr w:rsidR="00880ABD">
        <w:trPr>
          <w:tblHeader/>
        </w:trPr>
        <w:tc>
          <w:tcPr>
            <w:tcW w:w="339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78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4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w:t>
            </w:r>
            <w:r>
              <w:rPr>
                <w:spacing w:val="1"/>
                <w:sz w:val="18"/>
                <w:szCs w:val="18"/>
              </w:rPr>
              <w:t>_</w:t>
            </w:r>
            <w:r>
              <w:rPr>
                <w:spacing w:val="-1"/>
                <w:sz w:val="18"/>
                <w:szCs w:val="18"/>
              </w:rPr>
              <w:t>DO</w:t>
            </w:r>
            <w:r>
              <w:rPr>
                <w:sz w:val="18"/>
                <w:szCs w:val="18"/>
              </w:rPr>
              <w:t>M</w:t>
            </w:r>
            <w:r>
              <w:rPr>
                <w:spacing w:val="-3"/>
                <w:sz w:val="18"/>
                <w:szCs w:val="18"/>
              </w:rPr>
              <w:t>A</w:t>
            </w:r>
            <w:r>
              <w:rPr>
                <w:sz w:val="18"/>
                <w:szCs w:val="18"/>
              </w:rPr>
              <w:t>IN</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Dominio della tabella</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CO_CODCENTR</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Codice univoco</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CO_NSC</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Codice di NSC</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CO_NSC_DES</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(240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Descrizione del codice NSC</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CO_SIES</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Codice di SIE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CO_SIES_DES</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(240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Descrizione del codice SIES</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CO_VAL1</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napToGrid w:val="0"/>
              <w:spacing w:before="47"/>
              <w:ind w:left="54"/>
              <w:rPr>
                <w:sz w:val="18"/>
                <w:szCs w:val="18"/>
              </w:rPr>
            </w:pP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CO_VAL2</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napToGrid w:val="0"/>
              <w:spacing w:before="47"/>
              <w:ind w:left="54"/>
              <w:rPr>
                <w:sz w:val="18"/>
                <w:szCs w:val="18"/>
              </w:rPr>
            </w:pP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CO_VAL3</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napToGrid w:val="0"/>
              <w:spacing w:before="47"/>
              <w:ind w:left="54"/>
              <w:rPr>
                <w:sz w:val="18"/>
                <w:szCs w:val="18"/>
              </w:rPr>
            </w:pPr>
          </w:p>
        </w:tc>
      </w:tr>
    </w:tbl>
    <w:p w:rsidR="00880ABD" w:rsidRDefault="00880ABD">
      <w:pPr>
        <w:pStyle w:val="normal"/>
        <w:rPr>
          <w:rFonts w:ascii="Calibri" w:hAnsi="Calibri" w:cs="Calibri"/>
          <w:smallCaps/>
        </w:rPr>
      </w:pPr>
    </w:p>
    <w:p w:rsidR="00671891" w:rsidRDefault="00671891" w:rsidP="00671891">
      <w:pPr>
        <w:pStyle w:val="BVNBluSottolineato"/>
        <w:ind w:left="0" w:firstLine="0"/>
        <w:rPr>
          <w:rFonts w:ascii="Calibri" w:hAnsi="Calibri" w:cs="Calibri"/>
          <w:smallCaps/>
        </w:rPr>
      </w:pPr>
      <w:r>
        <w:t>Chiavi Esterne</w:t>
      </w:r>
    </w:p>
    <w:p w:rsidR="00671891" w:rsidRDefault="00671891" w:rsidP="00671891">
      <w:pPr>
        <w:pStyle w:val="normal"/>
        <w:rPr>
          <w:rFonts w:ascii="Calibri" w:hAnsi="Calibri" w:cs="Calibri"/>
          <w:smallCaps/>
        </w:rPr>
      </w:pPr>
    </w:p>
    <w:tbl>
      <w:tblPr>
        <w:tblW w:w="0" w:type="auto"/>
        <w:tblLayout w:type="fixed"/>
        <w:tblLook w:val="0000" w:firstRow="0" w:lastRow="0" w:firstColumn="0" w:lastColumn="0" w:noHBand="0" w:noVBand="0"/>
      </w:tblPr>
      <w:tblGrid>
        <w:gridCol w:w="2517"/>
        <w:gridCol w:w="3116"/>
        <w:gridCol w:w="283"/>
        <w:gridCol w:w="3827"/>
      </w:tblGrid>
      <w:tr w:rsidR="00671891" w:rsidTr="00617DD6">
        <w:tc>
          <w:tcPr>
            <w:tcW w:w="2517" w:type="dxa"/>
            <w:tcBorders>
              <w:top w:val="single" w:sz="8" w:space="0" w:color="000000"/>
              <w:bottom w:val="single" w:sz="8" w:space="0" w:color="000000"/>
            </w:tcBorders>
            <w:shd w:val="clear" w:color="auto" w:fill="auto"/>
          </w:tcPr>
          <w:p w:rsidR="00671891" w:rsidRDefault="00671891" w:rsidP="00671891">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3399" w:type="dxa"/>
            <w:gridSpan w:val="2"/>
            <w:tcBorders>
              <w:top w:val="single" w:sz="8" w:space="0" w:color="000000"/>
              <w:bottom w:val="single" w:sz="8" w:space="0" w:color="000000"/>
            </w:tcBorders>
            <w:shd w:val="clear" w:color="auto" w:fill="auto"/>
          </w:tcPr>
          <w:p w:rsidR="00671891" w:rsidRDefault="00671891" w:rsidP="00671891">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827" w:type="dxa"/>
            <w:tcBorders>
              <w:top w:val="single" w:sz="8" w:space="0" w:color="000000"/>
              <w:bottom w:val="single" w:sz="8" w:space="0" w:color="000000"/>
            </w:tcBorders>
            <w:shd w:val="clear" w:color="auto" w:fill="auto"/>
          </w:tcPr>
          <w:p w:rsidR="00671891" w:rsidRDefault="00671891" w:rsidP="00671891">
            <w:pPr>
              <w:widowControl/>
              <w:suppressAutoHyphens w:val="0"/>
              <w:overflowPunct/>
              <w:autoSpaceDE/>
              <w:textAlignment w:val="auto"/>
            </w:pPr>
            <w:r>
              <w:rPr>
                <w:rFonts w:ascii="Segoe UI" w:hAnsi="Segoe UI" w:cs="Segoe UI"/>
                <w:b/>
                <w:bCs/>
                <w:color w:val="000000"/>
                <w:sz w:val="18"/>
                <w:szCs w:val="18"/>
              </w:rPr>
              <w:t>REFERENCES_COLUMN</w:t>
            </w:r>
          </w:p>
        </w:tc>
      </w:tr>
      <w:tr w:rsidR="00671891" w:rsidTr="00617DD6">
        <w:tc>
          <w:tcPr>
            <w:tcW w:w="2517" w:type="dxa"/>
            <w:tcBorders>
              <w:top w:val="single" w:sz="4" w:space="0" w:color="000000"/>
              <w:bottom w:val="single" w:sz="8" w:space="0" w:color="000000"/>
            </w:tcBorders>
            <w:shd w:val="clear" w:color="auto" w:fill="auto"/>
            <w:vAlign w:val="bottom"/>
          </w:tcPr>
          <w:p w:rsidR="00671891" w:rsidRDefault="00671891" w:rsidP="00671891">
            <w:pPr>
              <w:rPr>
                <w:rFonts w:ascii="Segoe UI" w:hAnsi="Segoe UI" w:cs="Segoe UI"/>
                <w:color w:val="000000"/>
                <w:sz w:val="18"/>
                <w:szCs w:val="18"/>
              </w:rPr>
            </w:pPr>
            <w:r w:rsidRPr="00671891">
              <w:rPr>
                <w:rFonts w:ascii="Segoe UI" w:hAnsi="Segoe UI" w:cs="Segoe UI"/>
                <w:color w:val="000000"/>
                <w:sz w:val="18"/>
                <w:szCs w:val="18"/>
              </w:rPr>
              <w:t>CODICI_SIES_NSC_PK</w:t>
            </w:r>
          </w:p>
        </w:tc>
        <w:tc>
          <w:tcPr>
            <w:tcW w:w="3116" w:type="dxa"/>
            <w:tcBorders>
              <w:top w:val="single" w:sz="4" w:space="0" w:color="000000"/>
              <w:bottom w:val="single" w:sz="8" w:space="0" w:color="000000"/>
            </w:tcBorders>
            <w:shd w:val="clear" w:color="auto" w:fill="auto"/>
            <w:vAlign w:val="bottom"/>
          </w:tcPr>
          <w:p w:rsidR="00671891" w:rsidRDefault="00671891" w:rsidP="00671891">
            <w:pPr>
              <w:rPr>
                <w:rFonts w:ascii="Segoe UI" w:hAnsi="Segoe UI" w:cs="Segoe UI"/>
                <w:color w:val="000000"/>
                <w:sz w:val="18"/>
                <w:szCs w:val="18"/>
              </w:rPr>
            </w:pPr>
            <w:r w:rsidRPr="00671891">
              <w:rPr>
                <w:rFonts w:ascii="Segoe UI" w:hAnsi="Segoe UI" w:cs="Segoe UI"/>
                <w:color w:val="000000"/>
                <w:sz w:val="18"/>
                <w:szCs w:val="18"/>
              </w:rPr>
              <w:t>CO_CODCENTR, CO_DOMAIN, CO_SIES</w:t>
            </w:r>
          </w:p>
        </w:tc>
        <w:tc>
          <w:tcPr>
            <w:tcW w:w="4110" w:type="dxa"/>
            <w:gridSpan w:val="2"/>
            <w:tcBorders>
              <w:top w:val="single" w:sz="4" w:space="0" w:color="000000"/>
              <w:bottom w:val="single" w:sz="8" w:space="0" w:color="000000"/>
            </w:tcBorders>
            <w:shd w:val="clear" w:color="auto" w:fill="auto"/>
            <w:vAlign w:val="bottom"/>
          </w:tcPr>
          <w:p w:rsidR="00671891" w:rsidRDefault="00671891" w:rsidP="00671891"/>
        </w:tc>
      </w:tr>
    </w:tbl>
    <w:p w:rsidR="00880ABD" w:rsidRDefault="00880ABD">
      <w:pPr>
        <w:pStyle w:val="normal"/>
        <w:rPr>
          <w:rFonts w:ascii="Calibri" w:hAnsi="Calibri" w:cs="Calibri"/>
          <w:smallCaps/>
        </w:rPr>
      </w:pPr>
    </w:p>
    <w:p w:rsidR="00880ABD" w:rsidRDefault="00880ABD">
      <w:pPr>
        <w:pStyle w:val="BVN1"/>
        <w:pageBreakBefore/>
        <w:rPr>
          <w:spacing w:val="-6"/>
        </w:rPr>
      </w:pPr>
      <w:bookmarkStart w:id="40" w:name="_Toc78536600"/>
      <w:r>
        <w:rPr>
          <w:spacing w:val="-6"/>
        </w:rPr>
        <w:lastRenderedPageBreak/>
        <w:t>COLLEGIO</w:t>
      </w:r>
      <w:bookmarkEnd w:id="40"/>
    </w:p>
    <w:p w:rsidR="00880ABD" w:rsidRDefault="00880ABD">
      <w:pPr>
        <w:pStyle w:val="BVN1"/>
        <w:numPr>
          <w:ilvl w:val="0"/>
          <w:numId w:val="0"/>
        </w:numPr>
        <w:rPr>
          <w:spacing w:val="-6"/>
        </w:rPr>
      </w:pPr>
    </w:p>
    <w:p w:rsidR="00880ABD" w:rsidRDefault="00880ABD">
      <w:pPr>
        <w:pStyle w:val="normal"/>
      </w:pPr>
      <w:r>
        <w:rPr>
          <w:rFonts w:ascii="Calibri" w:hAnsi="Calibri" w:cs="Calibri"/>
          <w:smallCaps/>
        </w:rPr>
        <w:t>La tabella contiene i dati relativi al collegio. utilizzata dal sottositema siep-sige.</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625"/>
        <w:gridCol w:w="2707"/>
        <w:gridCol w:w="4098"/>
      </w:tblGrid>
      <w:tr w:rsidR="00880ABD">
        <w:trPr>
          <w:tblHeader/>
        </w:trPr>
        <w:tc>
          <w:tcPr>
            <w:tcW w:w="362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70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09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ID_COLLEGIO</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line="206" w:lineRule="exact"/>
              <w:ind w:left="54" w:right="152"/>
              <w:rPr>
                <w:sz w:val="18"/>
                <w:szCs w:val="18"/>
              </w:rPr>
            </w:pPr>
            <w:r>
              <w:rPr>
                <w:sz w:val="18"/>
                <w:szCs w:val="18"/>
              </w:rPr>
              <w:t>NUMBER NOT NULL</w:t>
            </w:r>
          </w:p>
        </w:tc>
        <w:tc>
          <w:tcPr>
            <w:tcW w:w="4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9"/>
              <w:ind w:right="81"/>
            </w:pPr>
            <w:r>
              <w:rPr>
                <w:sz w:val="18"/>
                <w:szCs w:val="18"/>
              </w:rPr>
              <w:t>Chiave naturale della tabella. Legata alla sequence: COL_SEQ.</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COD_COLLEGIO</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ind w:left="54" w:right="169"/>
              <w:rPr>
                <w:sz w:val="18"/>
                <w:szCs w:val="18"/>
              </w:rPr>
            </w:pPr>
            <w:r>
              <w:rPr>
                <w:sz w:val="18"/>
                <w:szCs w:val="18"/>
              </w:rPr>
              <w:t>VARCHAR2 (4 CHAR) NOT NULL</w:t>
            </w:r>
          </w:p>
        </w:tc>
        <w:tc>
          <w:tcPr>
            <w:tcW w:w="4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9"/>
              <w:ind w:right="81"/>
            </w:pPr>
            <w:r>
              <w:rPr>
                <w:sz w:val="18"/>
                <w:szCs w:val="18"/>
              </w:rPr>
              <w:t>Codice del Collegio.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SEZ_ID_SEZIONE</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NUMBER</w:t>
            </w:r>
          </w:p>
        </w:tc>
        <w:tc>
          <w:tcPr>
            <w:tcW w:w="4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9"/>
              <w:ind w:right="71"/>
            </w:pPr>
            <w:r>
              <w:rPr>
                <w:sz w:val="18"/>
                <w:szCs w:val="18"/>
              </w:rPr>
              <w:t>ID della Sezione.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COD_UFFICIO_APPARTENENZA</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ind w:left="54" w:right="170"/>
              <w:rPr>
                <w:sz w:val="18"/>
                <w:szCs w:val="18"/>
              </w:rPr>
            </w:pPr>
            <w:r>
              <w:rPr>
                <w:sz w:val="18"/>
                <w:szCs w:val="18"/>
              </w:rPr>
              <w:t>VARCHAR2 (11 CHAR) NOT NULL</w:t>
            </w:r>
          </w:p>
        </w:tc>
        <w:tc>
          <w:tcPr>
            <w:tcW w:w="4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9"/>
              <w:ind w:right="81"/>
            </w:pPr>
            <w:r>
              <w:rPr>
                <w:sz w:val="18"/>
                <w:szCs w:val="18"/>
              </w:rPr>
              <w:t>Codice dell’Ufficio di appartenenza.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COD_OPERATORE_INSERIMENTO</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line="206" w:lineRule="exact"/>
              <w:ind w:left="54" w:right="170"/>
              <w:rPr>
                <w:sz w:val="18"/>
                <w:szCs w:val="18"/>
              </w:rPr>
            </w:pPr>
            <w:r>
              <w:rPr>
                <w:sz w:val="18"/>
                <w:szCs w:val="18"/>
              </w:rPr>
              <w:t>VARCHAR2 (100 CHAR)</w:t>
            </w:r>
          </w:p>
        </w:tc>
        <w:tc>
          <w:tcPr>
            <w:tcW w:w="4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9"/>
            </w:pPr>
            <w:r>
              <w:rPr>
                <w:sz w:val="18"/>
                <w:szCs w:val="18"/>
              </w:rPr>
              <w:t>Codice dell’operatore che ha inserito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DATA_INSERIMENTO</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DATE</w:t>
            </w:r>
          </w:p>
        </w:tc>
        <w:tc>
          <w:tcPr>
            <w:tcW w:w="4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9"/>
            </w:pPr>
            <w:r>
              <w:rPr>
                <w:sz w:val="18"/>
                <w:szCs w:val="18"/>
              </w:rPr>
              <w:t>Data di inserimento del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COD_UFFICIO_INSERIMENTO</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ind w:left="54" w:right="170"/>
              <w:rPr>
                <w:sz w:val="18"/>
                <w:szCs w:val="18"/>
              </w:rPr>
            </w:pPr>
            <w:r>
              <w:rPr>
                <w:sz w:val="18"/>
                <w:szCs w:val="18"/>
              </w:rPr>
              <w:t>VARCHAR2 (11 CHAR)</w:t>
            </w:r>
          </w:p>
        </w:tc>
        <w:tc>
          <w:tcPr>
            <w:tcW w:w="4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9"/>
            </w:pPr>
            <w:r>
              <w:rPr>
                <w:sz w:val="18"/>
                <w:szCs w:val="18"/>
              </w:rPr>
              <w:t>Ufficio dell’operatore che ha inserito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COD_OPERATORE_AGGIORNAMENTO</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VARCHAR2 (100 CHAR)</w:t>
            </w:r>
          </w:p>
        </w:tc>
        <w:tc>
          <w:tcPr>
            <w:tcW w:w="4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9"/>
            </w:pPr>
            <w:r>
              <w:rPr>
                <w:sz w:val="18"/>
                <w:szCs w:val="18"/>
              </w:rPr>
              <w:t>Codice dell’operatore che ha aggiornato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DATA_AGGIORNAMENTO</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DATE</w:t>
            </w:r>
          </w:p>
        </w:tc>
        <w:tc>
          <w:tcPr>
            <w:tcW w:w="4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9"/>
            </w:pPr>
            <w:r>
              <w:rPr>
                <w:sz w:val="18"/>
                <w:szCs w:val="18"/>
              </w:rPr>
              <w:t>Data di aggiornamento del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COD_UFFICIO_AGGIORNAMENTO</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line="206" w:lineRule="exact"/>
              <w:ind w:left="54" w:right="170"/>
              <w:rPr>
                <w:sz w:val="18"/>
                <w:szCs w:val="18"/>
              </w:rPr>
            </w:pPr>
            <w:r>
              <w:rPr>
                <w:sz w:val="18"/>
                <w:szCs w:val="18"/>
              </w:rPr>
              <w:t>VARCHAR2 (11 CHAR)</w:t>
            </w:r>
          </w:p>
        </w:tc>
        <w:tc>
          <w:tcPr>
            <w:tcW w:w="4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9"/>
            </w:pPr>
            <w:r>
              <w:rPr>
                <w:sz w:val="18"/>
                <w:szCs w:val="18"/>
              </w:rPr>
              <w:t>Ufficio dell’operatore che ha aggiornato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DATA_INIZIO_VALIDITA</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ind w:left="54" w:right="169"/>
              <w:rPr>
                <w:sz w:val="18"/>
                <w:szCs w:val="18"/>
              </w:rPr>
            </w:pPr>
            <w:r>
              <w:rPr>
                <w:sz w:val="18"/>
                <w:szCs w:val="18"/>
              </w:rPr>
              <w:t>DATE NOT NULL</w:t>
            </w:r>
          </w:p>
        </w:tc>
        <w:tc>
          <w:tcPr>
            <w:tcW w:w="4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9"/>
            </w:pPr>
            <w:r>
              <w:rPr>
                <w:sz w:val="18"/>
                <w:szCs w:val="18"/>
              </w:rPr>
              <w:t>Data inizio validità</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DATA_FINE_VALIDITA.</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DATE</w:t>
            </w:r>
          </w:p>
        </w:tc>
        <w:tc>
          <w:tcPr>
            <w:tcW w:w="4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9"/>
            </w:pPr>
            <w:r>
              <w:rPr>
                <w:sz w:val="18"/>
                <w:szCs w:val="18"/>
              </w:rPr>
              <w:t>Data fine validità</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z w:val="18"/>
                <w:szCs w:val="18"/>
              </w:rPr>
            </w:pPr>
            <w:r>
              <w:rPr>
                <w:sz w:val="18"/>
                <w:szCs w:val="18"/>
              </w:rPr>
              <w:t>MAG_COD_MAGISTRATO</w:t>
            </w:r>
          </w:p>
        </w:tc>
        <w:tc>
          <w:tcPr>
            <w:tcW w:w="27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9" w:line="206" w:lineRule="exact"/>
              <w:ind w:left="54" w:right="170"/>
              <w:rPr>
                <w:sz w:val="18"/>
                <w:szCs w:val="18"/>
              </w:rPr>
            </w:pPr>
            <w:r>
              <w:rPr>
                <w:sz w:val="18"/>
                <w:szCs w:val="18"/>
              </w:rPr>
              <w:t>VARCHAR2 (6 CHAR)</w:t>
            </w:r>
          </w:p>
        </w:tc>
        <w:tc>
          <w:tcPr>
            <w:tcW w:w="4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9"/>
            </w:pPr>
            <w:r>
              <w:rPr>
                <w:sz w:val="18"/>
                <w:szCs w:val="18"/>
              </w:rPr>
              <w:t>Codice del Magistrato Presidente del collegio o se non scelto nella creazione del collgio, coincide con il magistrato assegnatario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COLLEGIO_ESPERTO</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COL_ESP_COLLEGIO_FK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COL_ID_COLLEGIO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COLLEGIO_GIUDICE_POPOLARE</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COL_GIU_POP_COLLEGIO_FK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COL_ID_COLLEGIO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COLLEGIO_MAGISTRATO</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COL_MAG_COLLEGIO_FK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COL_ID_COLLEGIO</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PROVVEDIMENTO_SIGE</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PROV_COLLEGIO_FK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COL_ID_COLLEGIO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ageBreakBefore/>
        <w:rPr>
          <w:spacing w:val="-6"/>
        </w:rPr>
      </w:pPr>
      <w:bookmarkStart w:id="41" w:name="_Toc78536601"/>
      <w:r>
        <w:rPr>
          <w:spacing w:val="-6"/>
        </w:rPr>
        <w:lastRenderedPageBreak/>
        <w:t>COLLEGIO_ESPERTO</w:t>
      </w:r>
      <w:bookmarkEnd w:id="41"/>
    </w:p>
    <w:p w:rsidR="00880ABD" w:rsidRDefault="00880ABD">
      <w:pPr>
        <w:pStyle w:val="BVN1"/>
        <w:numPr>
          <w:ilvl w:val="0"/>
          <w:numId w:val="0"/>
        </w:numPr>
        <w:rPr>
          <w:spacing w:val="-6"/>
        </w:rPr>
      </w:pPr>
    </w:p>
    <w:p w:rsidR="00880ABD" w:rsidRDefault="00880ABD">
      <w:pPr>
        <w:pStyle w:val="normal"/>
      </w:pPr>
      <w:r>
        <w:rPr>
          <w:rFonts w:ascii="Calibri" w:hAnsi="Calibri" w:cs="Calibri"/>
          <w:smallCaps/>
        </w:rPr>
        <w:t>La tabella è un’associativa tra la tabella Collegio ed Esperto. utilizzata dal sottositema siep-sige.</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395"/>
        <w:gridCol w:w="2787"/>
        <w:gridCol w:w="4248"/>
      </w:tblGrid>
      <w:tr w:rsidR="00880ABD">
        <w:trPr>
          <w:tblHeader/>
        </w:trPr>
        <w:tc>
          <w:tcPr>
            <w:tcW w:w="339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78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4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COL_ID_COLLEGIO</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ID del Collegio in relazione.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ESP_ID_ESPERTO</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1"/>
                <w:sz w:val="18"/>
                <w:szCs w:val="18"/>
              </w:rPr>
            </w:pPr>
            <w:r>
              <w:rPr>
                <w:spacing w:val="1"/>
                <w:sz w:val="18"/>
                <w:szCs w:val="18"/>
              </w:rPr>
              <w:t>NUMBER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ID dell’Esperto in relazione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DATE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COD_OPERATORE_INSERIMENTO</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70"/>
              <w:rPr>
                <w:spacing w:val="1"/>
                <w:sz w:val="18"/>
                <w:szCs w:val="18"/>
              </w:rPr>
            </w:pPr>
            <w:r>
              <w:rPr>
                <w:spacing w:val="1"/>
                <w:sz w:val="18"/>
                <w:szCs w:val="18"/>
              </w:rPr>
              <w:t>VARCHAR2 (100 CHAR)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bl>
    <w:p w:rsidR="00880ABD" w:rsidRDefault="00880ABD">
      <w:pPr>
        <w:pStyle w:val="normal"/>
        <w:rPr>
          <w:rFonts w:ascii="Calibri" w:hAnsi="Calibri" w:cs="Calibri"/>
          <w:smallCaps/>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3"/>
        <w:gridCol w:w="2694"/>
        <w:gridCol w:w="4218"/>
      </w:tblGrid>
      <w:tr w:rsidR="00880ABD">
        <w:tc>
          <w:tcPr>
            <w:tcW w:w="294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69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4218"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COL_ESP_COLLEGIO_FK</w:t>
            </w:r>
          </w:p>
        </w:tc>
        <w:tc>
          <w:tcPr>
            <w:tcW w:w="269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COL_ID_COLLEGIO</w:t>
            </w:r>
          </w:p>
        </w:tc>
        <w:tc>
          <w:tcPr>
            <w:tcW w:w="4218"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(COLLEGIO.ID_COLLEGIO)</w:t>
            </w:r>
          </w:p>
        </w:tc>
      </w:tr>
      <w:tr w:rsidR="00880ABD">
        <w:tc>
          <w:tcPr>
            <w:tcW w:w="294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COL_ESP_ESPERTO_FK</w:t>
            </w:r>
          </w:p>
        </w:tc>
        <w:tc>
          <w:tcPr>
            <w:tcW w:w="2694"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ESP_ID_ESPERTO</w:t>
            </w:r>
          </w:p>
        </w:tc>
        <w:tc>
          <w:tcPr>
            <w:tcW w:w="4218"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(ESPERTO.ID_ESPERTO)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ageBreakBefore/>
        <w:rPr>
          <w:spacing w:val="-6"/>
        </w:rPr>
      </w:pPr>
      <w:bookmarkStart w:id="42" w:name="_Toc78536602"/>
      <w:r>
        <w:rPr>
          <w:spacing w:val="-6"/>
        </w:rPr>
        <w:t>COLLEGIO_GIUDICE_POPOLARE</w:t>
      </w:r>
      <w:bookmarkEnd w:id="42"/>
    </w:p>
    <w:p w:rsidR="00880ABD" w:rsidRDefault="00880ABD">
      <w:pPr>
        <w:pStyle w:val="BVN1"/>
        <w:numPr>
          <w:ilvl w:val="0"/>
          <w:numId w:val="0"/>
        </w:numPr>
        <w:rPr>
          <w:spacing w:val="-6"/>
        </w:rPr>
      </w:pPr>
    </w:p>
    <w:p w:rsidR="00880ABD" w:rsidRDefault="00880ABD">
      <w:pPr>
        <w:pStyle w:val="normal"/>
      </w:pPr>
      <w:r>
        <w:rPr>
          <w:rFonts w:ascii="Calibri" w:hAnsi="Calibri" w:cs="Calibri"/>
          <w:smallCaps/>
        </w:rPr>
        <w:t>La tabella è un’associativa tra la tabella Collegio e Giudice Popolare. utilizzata dal sottositema siep-sige.</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395"/>
        <w:gridCol w:w="2787"/>
        <w:gridCol w:w="4248"/>
      </w:tblGrid>
      <w:tr w:rsidR="00880ABD">
        <w:trPr>
          <w:tblHeader/>
        </w:trPr>
        <w:tc>
          <w:tcPr>
            <w:tcW w:w="339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78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4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COL_ID_COLLEGIO</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 Collegio Referenziale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GIU_POP_ID_GIUDICE_POPOLARE</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 Giudice Popolare Referenziale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DATE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Inserimento</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Operatore Inserimento</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Ufficio Inserimento</w:t>
            </w:r>
          </w:p>
        </w:tc>
      </w:tr>
    </w:tbl>
    <w:p w:rsidR="00880ABD" w:rsidRDefault="00880ABD">
      <w:pPr>
        <w:pStyle w:val="normal"/>
        <w:rPr>
          <w:rFonts w:ascii="Calibri" w:hAnsi="Calibri" w:cs="Calibri"/>
          <w:smallCaps/>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COL_GIU_POP_COLLEGIO_FK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COL_ID_COLLEGIO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(COLLEGIO.ID_COLLEGIO)</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COL_GIU_POP_GIU_POP_FK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GIU_POP_ID_GIUDICE_POPOLARE</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(GIUDICE_POPOLARE.ID_GIUDICE_POPOLARE)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ageBreakBefore/>
      </w:pPr>
      <w:bookmarkStart w:id="43" w:name="_Toc78536603"/>
      <w:r>
        <w:rPr>
          <w:spacing w:val="-6"/>
        </w:rPr>
        <w:t>COLLEGIO_MAGISTRATO</w:t>
      </w:r>
      <w:bookmarkEnd w:id="43"/>
    </w:p>
    <w:p w:rsidR="00880ABD" w:rsidRDefault="00880ABD">
      <w:pPr>
        <w:pStyle w:val="Paragrafoelenco"/>
        <w:numPr>
          <w:ilvl w:val="0"/>
          <w:numId w:val="0"/>
        </w:numPr>
      </w:pPr>
    </w:p>
    <w:p w:rsidR="00880ABD" w:rsidRDefault="00880ABD">
      <w:pPr>
        <w:pStyle w:val="normal"/>
      </w:pPr>
      <w:r>
        <w:rPr>
          <w:rFonts w:ascii="Calibri" w:hAnsi="Calibri" w:cs="Calibri"/>
          <w:smallCaps/>
        </w:rPr>
        <w:t>La tabella è un’associativa tra la tabella Collegio e Magistrato. utilizzata dal sottositema siep-sige.</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395"/>
        <w:gridCol w:w="2787"/>
        <w:gridCol w:w="4248"/>
      </w:tblGrid>
      <w:tr w:rsidR="00880ABD">
        <w:trPr>
          <w:tblHeader/>
        </w:trPr>
        <w:tc>
          <w:tcPr>
            <w:tcW w:w="339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78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4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COL_ID_COLLEGIO</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 Collegio Referenziale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MAG_COD_MAGISTRATO</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(6 CHAR)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Magistrato Referenziale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DATE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Inserimento</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(100 CHAR)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Operatore Inserimento</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Ufficio Inserimento</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COD_UFFICIO_APPARTENENZA</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Ufficio Appartenenza</w:t>
            </w:r>
          </w:p>
        </w:tc>
      </w:tr>
    </w:tbl>
    <w:p w:rsidR="00880ABD" w:rsidRDefault="00880ABD">
      <w:pPr>
        <w:pStyle w:val="normal"/>
        <w:rPr>
          <w:rFonts w:ascii="Calibri" w:hAnsi="Calibri" w:cs="Calibri"/>
          <w:smallCaps/>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COL_MAG_COLLEGIO_FK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COL_ID_COLLEGIO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(COLLEGIO.ID_COLLEGIO)</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COL_MAG_MAGISTRATO_FK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MAG_COD_MAGISTRATO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(MAGISTRATO.COD_MAGISTRATO)</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COL_MAG_MAGISTRATO_FK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COD_UFFICIO_INSERIMENTO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(MAGISTRATO.COD_UFFICIO_APPARTENENZA)</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ageBreakBefore/>
      </w:pPr>
      <w:bookmarkStart w:id="44" w:name="_Toc78536604"/>
      <w:r>
        <w:rPr>
          <w:spacing w:val="-6"/>
        </w:rPr>
        <w:t>COMPETENZA</w:t>
      </w:r>
      <w:bookmarkEnd w:id="44"/>
    </w:p>
    <w:p w:rsidR="00880ABD" w:rsidRDefault="00880ABD">
      <w:pPr>
        <w:pStyle w:val="Paragrafoelenco"/>
        <w:numPr>
          <w:ilvl w:val="0"/>
          <w:numId w:val="0"/>
        </w:numPr>
      </w:pPr>
    </w:p>
    <w:p w:rsidR="00880ABD" w:rsidRDefault="00880ABD">
      <w:pPr>
        <w:pStyle w:val="normal"/>
      </w:pPr>
      <w:r>
        <w:rPr>
          <w:rFonts w:ascii="Calibri" w:hAnsi="Calibri" w:cs="Calibri"/>
          <w:smallCaps/>
        </w:rPr>
        <w:t>La tabella contiene i dati relativi all’autorità competente relativa ad una sentenza.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4104"/>
        <w:gridCol w:w="2530"/>
        <w:gridCol w:w="3796"/>
      </w:tblGrid>
      <w:tr w:rsidR="00880ABD">
        <w:trPr>
          <w:tblHeader/>
        </w:trPr>
        <w:tc>
          <w:tcPr>
            <w:tcW w:w="410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530"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379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ID_COMPETENZA</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ID del Collegio in relazione.</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COD_TIPO_PROVVEDIMENTO</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 NOT NULL</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Tipo provvedimento</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DATA_PROVVEDIMENTO</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DATE NOT NULL</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Data del provvedimento</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COD_TIPO_AUTORITA_EMITTENTE</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69"/>
              <w:rPr>
                <w:sz w:val="18"/>
                <w:szCs w:val="18"/>
              </w:rPr>
            </w:pPr>
            <w:r>
              <w:rPr>
                <w:sz w:val="18"/>
                <w:szCs w:val="18"/>
              </w:rPr>
              <w:t>VARCHAR2 (6 CHAR) NOT NULL</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di autorità emittente</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COD_LUOGO_EMITTENTE</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(6 CHAR) NOT NULL</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Lugo dell’autorità emittente</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24"/>
              <w:rPr>
                <w:sz w:val="18"/>
                <w:szCs w:val="18"/>
              </w:rPr>
            </w:pPr>
            <w:r>
              <w:rPr>
                <w:sz w:val="18"/>
                <w:szCs w:val="18"/>
              </w:rPr>
              <w:t>NUM_SEZIONE_AUTORITA_EMITTENTE</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della sezione dell’autorità emittente</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ANNO_SENTENZA</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della sentenza</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NUMERO_SENTENZA</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(6 CHAR)</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della sentenza</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DATA_IRREVOCABILITA</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DATE NOT NULL</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irrevocabilità</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SEN_ID_SENTENZA</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sentenza</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FAS_SIE_ID_FASCICOLO_SIEP</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EVE_ID_EVENTO</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dell’evento</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CHIAVE_ANNO</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fasciolo</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CHIAVE_UFFICIO</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(11 CHAR) NOT NULL</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dell’ufficio</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CHIAVE_PROGR</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Progressivo del fascicolo</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COD_OPERATORE_AGGIORNAMENTO</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COD_TIPO_AUTORITA_COMP</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 NOT NULL</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di autorità competente</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COD_LUOGO_AUTORITA_COMP</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(6 CHAR) NOT NULL</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Sede dell’autorità competente</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COD_UFFICIO_AUTORITA_COMP</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dell’autorità competente</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COD_TIPO_PROVVEDIMENTO_RICH</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VARCHAR2(2)</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Codice Tipo Provvedimento del Titolo Richiesto (Messaggio di Rigetto Trasferimento Atti per Competenza)</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DATA_PROVVEDIMENTO_RICH</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Data del Provvedimento del Titolo Richiesto (Messaggio di Rigetto Trasferimento Atti per Competenza)</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lang w:val="es-AR"/>
              </w:rPr>
              <w:t>COD_TIPO_AUTOR_EMITTENTE_RICH</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VARCHAR2(6)</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Codice Tipo Autorità Emittente del Titolo Richiesto (Messaggio di Rigetto Trasferimento Atti per Competenza)</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COD_LUOGO_EMITTENTE_RICH</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VARCHAR2(6)</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Codice Comune Emittente del Titolo Richiesto (Messaggio di Rigetto Trasferimento Atti per Competenza)</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Pr="00DE2B1E" w:rsidRDefault="00880ABD">
            <w:pPr>
              <w:pStyle w:val="TableParagraph"/>
              <w:kinsoku w:val="0"/>
              <w:overflowPunct w:val="0"/>
              <w:spacing w:before="47"/>
              <w:ind w:left="54"/>
              <w:rPr>
                <w:sz w:val="18"/>
                <w:szCs w:val="18"/>
                <w:lang w:val="en-GB"/>
              </w:rPr>
            </w:pPr>
            <w:r>
              <w:rPr>
                <w:sz w:val="18"/>
                <w:szCs w:val="18"/>
                <w:lang w:val="en-US"/>
              </w:rPr>
              <w:t>NUM_SEZIONE_AUTOR_EMITT_RICH</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VARCHAR2(100)</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Numero sezione Autorità emittente del Titolo Richiesto (Messaggio di Rigetto Trasferimento Atti per Competenza)</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ANNO_SENTENZA_RICH</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NUMBER(4)</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Anno Sentenza del Titolo Richiesto (Messaggio di Rigetto Trasferimento Atti per Competenza)</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NUMERO_SENTENZA_RICH</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VARCHAR2(6)</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Numero Sentenza del Titolo Richiesto (Messaggio di Rigetto Trasferimento Atti per Competenza)</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DATA_IRREVOCABILITA_RICH</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Data Irrevocabilità del Titolo Richiesto (Messaggio di Rigetto Trasferimento Atti per Competenza)</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COGNOME_SOGGETTO_RICH</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VARCHAR2(35)</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Cognome soggetto legato al Titolo Richiesto (Messaggio di Rigetto Trasferimento Atti per Competenza)</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NOME_SOGGETTO_RICH</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VARCHAR2(35)</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Nome soggetto legato al Titolo Richiesto (Messaggio di Rigetto Trasferimento Atti per Competenza)</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DATA_NASCITA_SOGGETTO_RICH</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Data nascita del soggetto legato al Titolo Richiesto (Messaggio di Rigetto Trasferimento Atti per Competenza)</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COD_STATO_NASC_SOGGETTO_RICH</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VARCHAR2(3)</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Codice stato nascita del soggetto legato al Titolo Richiesto (Messaggio di Rigetto Trasferimento Atti per Competenza)</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COD_COMUNE_NASC_SOGGETTO_RICH</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VARCHAR2(6)</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Codice comune nascita del soggetto legato al Titolo Richiesto (Messaggio di Rigetto Trasferimento Atti per Competenza)</w:t>
            </w:r>
          </w:p>
        </w:tc>
      </w:tr>
      <w:tr w:rsidR="00880ABD">
        <w:tc>
          <w:tcPr>
            <w:tcW w:w="4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CODICECUI_SOGGETTO_RICH</w:t>
            </w:r>
          </w:p>
        </w:tc>
        <w:tc>
          <w:tcPr>
            <w:tcW w:w="25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VARCHAR2(7)</w:t>
            </w:r>
          </w:p>
        </w:tc>
        <w:tc>
          <w:tcPr>
            <w:tcW w:w="37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Codice AFIS del soggetto legato al Titolo Richiesto (Messaggio di Rigetto Trasferimento Atti per Competenza)</w:t>
            </w:r>
          </w:p>
        </w:tc>
      </w:tr>
    </w:tbl>
    <w:p w:rsidR="00880ABD" w:rsidRDefault="00880ABD">
      <w:pPr>
        <w:pStyle w:val="normal"/>
        <w:rPr>
          <w:rFonts w:ascii="Calibri" w:hAnsi="Calibri" w:cs="Calibri"/>
          <w:smallCaps/>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COMPETENZA_ID_EVENTO_FK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COMPETENZA_ID_FASC_SIEP_FK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Pr>
      <w:bookmarkStart w:id="45" w:name="_Toc78536605"/>
      <w:r>
        <w:rPr>
          <w:spacing w:val="-6"/>
        </w:rPr>
        <w:t>COMPUTI_CUMULO</w:t>
      </w:r>
      <w:bookmarkEnd w:id="45"/>
    </w:p>
    <w:p w:rsidR="00880ABD" w:rsidRDefault="00880ABD">
      <w:pPr>
        <w:pStyle w:val="Paragrafoelenco"/>
        <w:numPr>
          <w:ilvl w:val="0"/>
          <w:numId w:val="0"/>
        </w:numPr>
      </w:pPr>
    </w:p>
    <w:p w:rsidR="00880ABD" w:rsidRDefault="00880ABD">
      <w:pPr>
        <w:pStyle w:val="normal"/>
      </w:pPr>
      <w:r>
        <w:rPr>
          <w:rFonts w:ascii="Calibri" w:hAnsi="Calibri" w:cs="Calibri"/>
          <w:smallCaps/>
        </w:rPr>
        <w:t>Per poter gestire correttamente le nuove funzionalità del cumulo, si è reso necessario aggiungere molte informazioni alla tabella.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929"/>
        <w:gridCol w:w="2580"/>
        <w:gridCol w:w="3921"/>
      </w:tblGrid>
      <w:tr w:rsidR="00880ABD">
        <w:trPr>
          <w:tblHeader/>
        </w:trPr>
        <w:tc>
          <w:tcPr>
            <w:tcW w:w="39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580"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392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STAT_ID_STATO_ESEC_TIT_CUM</w:t>
            </w:r>
            <w:r>
              <w:rPr>
                <w:sz w:val="20"/>
              </w:rPr>
              <w:tab/>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NUMBER(38)     </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FK alla tabella </w:t>
            </w:r>
            <w:r>
              <w:rPr>
                <w:sz w:val="20"/>
              </w:rPr>
              <w:t xml:space="preserve">STAT_ESEC_TITOLO_CUMULATO       </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NUM_GIORNI_MAP</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NUMBER(6)     </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giorni Messa alla Prova di presofferto</w:t>
            </w:r>
            <w:r>
              <w:rPr>
                <w:sz w:val="20"/>
              </w:rPr>
              <w:t xml:space="preserve">          </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COD_TIPO_MISURA</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VARCHAR2(2)</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w:t>
            </w:r>
            <w:r>
              <w:rPr>
                <w:sz w:val="20"/>
              </w:rPr>
              <w:t xml:space="preserve">TIPO_MISURA_CAUTELARE’          </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Pr="00DE2B1E" w:rsidRDefault="00880ABD">
            <w:pPr>
              <w:rPr>
                <w:sz w:val="20"/>
              </w:rPr>
            </w:pPr>
            <w:r>
              <w:rPr>
                <w:sz w:val="20"/>
              </w:rPr>
              <w:t>IST_DET_ID_ISTITUTO_DETENZIONE</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VARCHAR2(4)</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ID dell’ISTITUTO_DETENZIONE</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ALTRO_LUOGO_DETENZIONE</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VARCHAR2(1000)</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Descrizione altro luogo</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DATA_RICEZIONE</w:t>
            </w:r>
            <w:r>
              <w:t xml:space="preserve"> </w:t>
            </w:r>
            <w:r>
              <w:rPr>
                <w:sz w:val="20"/>
              </w:rPr>
              <w:t>_PROVV</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DATE</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20"/>
              </w:rPr>
              <w:t>Data ricezione provvedimento Altra Autorità per annotazione pagamento pena pecuniaria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DATA_EMISSIONE_PROVV</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DATE</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emissione provvedimento Altra Autorità per annotazione pagamento pena pecuniaria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ANNO_PROVV</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NUMBER(4) </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Anno provvedimento Altra Autorità per annotazione pagamento pena pecuniaria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PROGR_PROVV</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provvedimento Altra Autorità per annotazione pagamento pena pecuniaria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COD_UFFICIO_EMITTENTE_PROVV</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VARCHAR2(11)</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che ha emesso provvedimento pagamento pena pecuniaria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COD_LUOGO_UFFICIO_PROVV</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VARCHAR2(6)</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Comune sede Ufficio che ha emesso provvedimento pagamento pena pecuniaria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SEZIONE_PROVV</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VARCHAR2(50)</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20"/>
              </w:rPr>
              <w:t>Sezione Ufficio che ha emesso provvedimento pagamento pena pecuniaria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ANNO_PROC</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NUMBER(4) </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Anno procedimento pagamento pena pecuniaria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PROGR_PROC</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procedimento pagamento pena pecuniaria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ANNO_REGE_PM</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NUMBER(4) </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Anno Registro Notizie Reato</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NUMERO_REGE_PM</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VARCHAR2(6)</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Registro Notizie Reato</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COD_TIPO_UFFICIO_PM</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VARCHAR2(240)</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Tipo Ufficio del Registro Notizie Reato</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COD_SEDE_UFFICIO_PM</w:t>
            </w:r>
            <w:r>
              <w:rPr>
                <w:sz w:val="20"/>
              </w:rPr>
              <w:tab/>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VARCHAR2(6) </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Comune sede Ufficio del Registro Notizie Reato</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ANNO_BDMC</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NUMBER(4)</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Anno procedimento Banca Dati Misure Cautelari</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NUMERO_BDMC</w:t>
            </w:r>
            <w:r>
              <w:rPr>
                <w:sz w:val="20"/>
              </w:rPr>
              <w:tab/>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VARCHAR2(6)</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procedimento Banca Dati Misure Cautelari</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ANNO_REGE</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NUMBER(4)</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Note inserite dall''operatore in fase di Modifica, Cancellazione, Iscrizione</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NUMERO_REGE</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VARCHAR2(8) </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Registro Generale</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TIPO_REGE</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VARCHAR2(240)</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Tipo Registro Generale</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TIPO_AUT_REGE</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VARCHAR2(6)</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Tipo Autorità Registro Generale</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COD_SEDE_REGE</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VARCHAR2(6)</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Comune sede Autorità Registro Generale</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DATA_REGE</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iscrizione Registro Generale</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rPr>
            </w:pPr>
            <w:r>
              <w:rPr>
                <w:color w:val="000000"/>
                <w:sz w:val="20"/>
              </w:rPr>
              <w:t>CHIAVE_ANNO_SIEP</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NUMBER(4)</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Anno Procedimento SIEP</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CHIAVE_NUMERO_SIEP</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Procedimento SIEP</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CHIAVE_UFFICIO_SIEP</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VARCHAR2(11)</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Procedimento SIEP</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rPr>
            </w:pPr>
            <w:r>
              <w:rPr>
                <w:color w:val="000000"/>
                <w:sz w:val="20"/>
              </w:rPr>
              <w:t>ANNO_SENTENZA</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NUMBER(4)</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Anno sentenza riferimento Altro Titolo</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NUMERO_SENTENZA</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VARCHAR2(8) </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sentenza riferimento Altro Titolo</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rPr>
            </w:pPr>
            <w:r>
              <w:rPr>
                <w:color w:val="000000"/>
                <w:sz w:val="20"/>
              </w:rPr>
              <w:t>DATA_SENTENZA</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DATE</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sentenza riferimento Altro Titolo</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Pr="00DE2B1E" w:rsidRDefault="00880ABD">
            <w:pPr>
              <w:spacing w:before="60" w:after="60"/>
              <w:rPr>
                <w:sz w:val="20"/>
              </w:rPr>
            </w:pPr>
            <w:r>
              <w:rPr>
                <w:color w:val="000000"/>
                <w:sz w:val="20"/>
              </w:rPr>
              <w:t>COD_TIPO_AUT_EMITT_SENTENZA</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VARCHAR2(6)</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Tipo Ufficio sentenza riferimento Altro Titolo</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COD_LUOGO_EMITTENTE_SENTENZA</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VARCHAR2(6)</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Comune sede Ufficio sentenza riferimento Altro Titolo</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REA_ID_REATO_CUM</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FK alla tabella </w:t>
            </w:r>
            <w:r>
              <w:rPr>
                <w:sz w:val="20"/>
              </w:rPr>
              <w:t xml:space="preserve">REATO_CUMULO       </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COD_FONTE</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VARCHAR2(5)</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Fonte estremi legislativi Depenalizzazione</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rPr>
            </w:pPr>
            <w:r>
              <w:rPr>
                <w:color w:val="000000"/>
                <w:sz w:val="20"/>
              </w:rPr>
              <w:t>ANNO_FONTE</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NUMBER(4)</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Anno Fonte estremi legislativi Depenalizzazione</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NUMERO_FONTE</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VARCHAR2(6)</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Fonte estremi legislativi Depenalizzazione</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COD_SOTTONUMERAZIONE</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VARCHAR2(2)</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sottonumerazione Fonte estremi legislativi Depenalizzazione</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COMMA</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VARCHAR2(10)</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Comma Fonte estremi legislativi Depenalizzazione</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LETTERA</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VARCHAR2(2)</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Lettera Fonte estremi legislativi Depenalizzazione</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NUMERO</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VARCHAR2(2)</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Fonte estremi legislativi Depenalizzazione</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ARTICOLO</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VARCHAR2(50)</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Articolo Fonte estremi legislativi Depenalizzazione</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COD_TIPO_REGISTRO_ORDINANZA</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VARCHAR2(4)</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w:t>
            </w:r>
            <w:r>
              <w:rPr>
                <w:sz w:val="20"/>
              </w:rPr>
              <w:t xml:space="preserve">OGGETTO_SOSPENSIONI’          </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DATA_SOSPENSIONE_INTERRUZIONE</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DATE</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provvedimento sospensione</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COD_OGGETTO_DECISIONE</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VARCHAR2(4)</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w:t>
            </w:r>
            <w:r>
              <w:rPr>
                <w:sz w:val="20"/>
              </w:rPr>
              <w:t>CONTENUTO_SIEP’</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PROTOCOLLO</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VARCHAR2(100)</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Protocollo provvedimento interruzione del GE</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ALTRA_AUTORITA</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VARCHAR2(300)</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Descrizione Autorità del provvedimento interruzione del GE</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ALTRO_LUOGO</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VARCHAR2(2000)</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Descrizio sede Autorità del provvedimento interruzione del GE</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LUOGO_ESEC_MISURA</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VARCHAR2(400)</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Luogo esecuzione misura alternativa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DATA_INIZIO_MISURA</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DATE</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inizio esecuzione misura alternativa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DATA_FINE_MISURA</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DATE</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fine esecuzione misura alternativa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NUM_ANNI_MISURA</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NUMBER(2)</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anni  misura alternativa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NUM_MESI_MISURA</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NUMBER(2)</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mesi  misura alternativa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NUM_GIORNI_MISURA</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NUMBER(4)</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giorni  misura alternativa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DATA_INIZIO_REVOCA</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DATE</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inizio revoca misura alternativa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NUM_ANNI_REVOCA_RECLUSIONE</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NUMBER(2)</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anni reclusione misura alternativa revocata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NUM_MESI_REVOCA_RECLUSIONE</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NUMBER(2)</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mesi  reclusione misura alternativa revocata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NUM_GIORNI_REVOCA_RECLUSIONE</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NUMBER(4)</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giorni  reclusione misura alternativa revocata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NUM_ANNI_REVOCA_ARRESTO</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NUMBER(2)</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anni  arresto misura alternativa revocata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NUM_MESI_REVOCA_ARRESTO</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NUMBER(2)</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mesi arresto  misura alternativa revocata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NUM_GIORNI_REVOCA_ARRESTO</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NUMBER(4)</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giorni arresto  misura alternativa revocata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DATA_INGRESSO_ISTITUTO</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DATE</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ingresso istituto in caso di sospensione misura alternativa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DATA_SCARCERAZIONE</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DATE</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scarcerazione in caso di sospensione misura alternativa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FLAG_DECISIONE_TRIBUNALE</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VARCHAR2(1)</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‘S’ in caso di decisione del TDS su differimento pena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lang w:val="en-US"/>
              </w:rPr>
            </w:pPr>
            <w:r>
              <w:rPr>
                <w:color w:val="000000"/>
                <w:sz w:val="20"/>
              </w:rPr>
              <w:t>COD_TDS_COMPETENTE</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sz w:val="20"/>
                <w:lang w:val="en-US"/>
              </w:rPr>
              <w:t>VARCHAR2(11)</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TDS che ha emesso decisione su differimento pena</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20"/>
                <w:lang w:val="en-US"/>
              </w:rPr>
            </w:pPr>
            <w:r>
              <w:rPr>
                <w:sz w:val="18"/>
                <w:szCs w:val="18"/>
              </w:rPr>
              <w:t>COD_TIPO_PROVV</w:t>
            </w: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20"/>
                <w:lang w:val="en-US"/>
              </w:rPr>
              <w:t>VARCHAR2(2)</w:t>
            </w: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Codice Tipo Provvedimento (Ordinanza/Decreto) in caso di annotazione Ridet. pena per Provvedimento altro ufficio</w:t>
            </w: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napToGrid w:val="0"/>
              <w:spacing w:before="47"/>
              <w:ind w:left="54"/>
              <w:rPr>
                <w:sz w:val="18"/>
                <w:szCs w:val="18"/>
              </w:rPr>
            </w:pP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napToGrid w:val="0"/>
              <w:spacing w:before="50" w:line="206" w:lineRule="exact"/>
              <w:ind w:left="54" w:right="152"/>
              <w:rPr>
                <w:sz w:val="18"/>
                <w:szCs w:val="18"/>
              </w:rPr>
            </w:pP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napToGrid w:val="0"/>
              <w:spacing w:before="47"/>
              <w:ind w:right="81"/>
              <w:rPr>
                <w:sz w:val="18"/>
                <w:szCs w:val="18"/>
              </w:rPr>
            </w:pP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napToGrid w:val="0"/>
              <w:spacing w:before="47"/>
              <w:ind w:left="54"/>
              <w:rPr>
                <w:sz w:val="18"/>
                <w:szCs w:val="18"/>
              </w:rPr>
            </w:pP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napToGrid w:val="0"/>
              <w:spacing w:before="50" w:line="206" w:lineRule="exact"/>
              <w:ind w:left="54" w:right="152"/>
              <w:rPr>
                <w:sz w:val="18"/>
                <w:szCs w:val="18"/>
              </w:rPr>
            </w:pP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napToGrid w:val="0"/>
              <w:spacing w:before="47"/>
              <w:ind w:right="81"/>
              <w:rPr>
                <w:sz w:val="18"/>
                <w:szCs w:val="18"/>
              </w:rPr>
            </w:pP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napToGrid w:val="0"/>
              <w:spacing w:before="47"/>
              <w:ind w:left="54"/>
              <w:rPr>
                <w:sz w:val="18"/>
                <w:szCs w:val="18"/>
              </w:rPr>
            </w:pP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napToGrid w:val="0"/>
              <w:spacing w:before="50" w:line="206" w:lineRule="exact"/>
              <w:ind w:left="54" w:right="152"/>
              <w:rPr>
                <w:sz w:val="18"/>
                <w:szCs w:val="18"/>
              </w:rPr>
            </w:pP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napToGrid w:val="0"/>
              <w:spacing w:before="47"/>
              <w:ind w:right="81"/>
              <w:rPr>
                <w:sz w:val="18"/>
                <w:szCs w:val="18"/>
              </w:rPr>
            </w:pPr>
          </w:p>
        </w:tc>
      </w:tr>
      <w:tr w:rsidR="00880ABD">
        <w:tc>
          <w:tcPr>
            <w:tcW w:w="39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napToGrid w:val="0"/>
              <w:spacing w:before="47"/>
              <w:ind w:left="54"/>
              <w:rPr>
                <w:sz w:val="18"/>
                <w:szCs w:val="18"/>
              </w:rPr>
            </w:pPr>
          </w:p>
        </w:tc>
        <w:tc>
          <w:tcPr>
            <w:tcW w:w="2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napToGrid w:val="0"/>
              <w:spacing w:before="50" w:line="206" w:lineRule="exact"/>
              <w:ind w:left="54" w:right="152"/>
              <w:rPr>
                <w:sz w:val="18"/>
                <w:szCs w:val="18"/>
              </w:rPr>
            </w:pPr>
          </w:p>
        </w:tc>
        <w:tc>
          <w:tcPr>
            <w:tcW w:w="39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napToGrid w:val="0"/>
              <w:spacing w:before="47"/>
              <w:ind w:right="81"/>
              <w:rPr>
                <w:sz w:val="18"/>
                <w:szCs w:val="18"/>
              </w:rPr>
            </w:pP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Pr>
      <w:bookmarkStart w:id="46" w:name="_Toc78536606"/>
      <w:r>
        <w:rPr>
          <w:spacing w:val="-6"/>
        </w:rPr>
        <w:t>COMUNE</w:t>
      </w:r>
      <w:bookmarkEnd w:id="46"/>
    </w:p>
    <w:p w:rsidR="00880ABD" w:rsidRDefault="00880ABD">
      <w:pPr>
        <w:pStyle w:val="Paragrafoelenco"/>
        <w:numPr>
          <w:ilvl w:val="0"/>
          <w:numId w:val="0"/>
        </w:numPr>
      </w:pPr>
    </w:p>
    <w:p w:rsidR="00880ABD" w:rsidRDefault="00880ABD">
      <w:pPr>
        <w:pStyle w:val="normal"/>
      </w:pPr>
      <w:r>
        <w:rPr>
          <w:rFonts w:ascii="Calibri" w:hAnsi="Calibri" w:cs="Calibri"/>
          <w:smallCaps/>
        </w:rPr>
        <w:t>La tabella contiene i dati relativi ai cumuni italiani. utilizzata dal sottositema siep-sige-sius.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395"/>
        <w:gridCol w:w="2787"/>
        <w:gridCol w:w="4248"/>
      </w:tblGrid>
      <w:tr w:rsidR="00880ABD">
        <w:trPr>
          <w:tblHeader/>
        </w:trPr>
        <w:tc>
          <w:tcPr>
            <w:tcW w:w="339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78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4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COD_COMUNE</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(6 CHAR)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di 6 cifre indicante il comune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COD_PROVINCIA</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70"/>
              <w:rPr>
                <w:sz w:val="18"/>
                <w:szCs w:val="18"/>
              </w:rPr>
            </w:pPr>
            <w:r>
              <w:rPr>
                <w:sz w:val="18"/>
                <w:szCs w:val="18"/>
              </w:rPr>
              <w:t>VARCHAR2 (2 CHAR)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1"/>
              <w:ind w:left="54" w:right="81"/>
            </w:pPr>
            <w:r>
              <w:rPr>
                <w:sz w:val="18"/>
                <w:szCs w:val="18"/>
              </w:rPr>
              <w:t>Provincia di appartenenza del comune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DESCRIZIONE</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(250 CHAR)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Nome del comune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CAP</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(5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CAP principale del comune.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DATA_CARICAMENTO_REGE</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Data di caricamento da Re.Ge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COD_SEDE_GIUDIZIARIA</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(3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del casellario competente.</w:t>
            </w:r>
          </w:p>
        </w:tc>
      </w:tr>
      <w:tr w:rsidR="00B536FF">
        <w:tc>
          <w:tcPr>
            <w:tcW w:w="3395" w:type="dxa"/>
            <w:tcBorders>
              <w:top w:val="double" w:sz="1" w:space="0" w:color="C0C0C0"/>
              <w:left w:val="double" w:sz="40" w:space="0" w:color="C0C0C0"/>
              <w:bottom w:val="double" w:sz="1" w:space="0" w:color="C0C0C0"/>
            </w:tcBorders>
            <w:shd w:val="clear" w:color="auto" w:fill="auto"/>
          </w:tcPr>
          <w:p w:rsidR="00B536FF" w:rsidRDefault="00B536FF">
            <w:pPr>
              <w:pStyle w:val="TableParagraph"/>
              <w:kinsoku w:val="0"/>
              <w:overflowPunct w:val="0"/>
              <w:spacing w:before="47"/>
              <w:ind w:left="54"/>
              <w:rPr>
                <w:sz w:val="18"/>
                <w:szCs w:val="18"/>
              </w:rPr>
            </w:pPr>
            <w:r w:rsidRPr="00B536FF">
              <w:rPr>
                <w:sz w:val="18"/>
                <w:szCs w:val="18"/>
              </w:rPr>
              <w:t>COD_CATASTALE_COMUNE</w:t>
            </w:r>
          </w:p>
        </w:tc>
        <w:tc>
          <w:tcPr>
            <w:tcW w:w="2787" w:type="dxa"/>
            <w:tcBorders>
              <w:top w:val="double" w:sz="1" w:space="0" w:color="C0C0C0"/>
              <w:left w:val="double" w:sz="1" w:space="0" w:color="C0C0C0"/>
              <w:bottom w:val="double" w:sz="1" w:space="0" w:color="C0C0C0"/>
            </w:tcBorders>
            <w:shd w:val="clear" w:color="auto" w:fill="auto"/>
          </w:tcPr>
          <w:p w:rsidR="00B536FF" w:rsidRDefault="00B536FF">
            <w:pPr>
              <w:pStyle w:val="TableParagraph"/>
              <w:kinsoku w:val="0"/>
              <w:overflowPunct w:val="0"/>
              <w:spacing w:before="50" w:line="206" w:lineRule="exact"/>
              <w:ind w:left="54" w:right="169"/>
              <w:rPr>
                <w:sz w:val="18"/>
                <w:szCs w:val="18"/>
              </w:rPr>
            </w:pPr>
            <w:r w:rsidRPr="00B536FF">
              <w:rPr>
                <w:sz w:val="18"/>
                <w:szCs w:val="18"/>
              </w:rPr>
              <w:t>VARCHAR2(4 BYTE)</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B536FF" w:rsidRDefault="00B536FF">
            <w:pPr>
              <w:pStyle w:val="TableParagraph"/>
              <w:kinsoku w:val="0"/>
              <w:overflowPunct w:val="0"/>
              <w:spacing w:before="47"/>
              <w:ind w:left="54" w:right="81"/>
              <w:rPr>
                <w:sz w:val="18"/>
                <w:szCs w:val="18"/>
              </w:rPr>
            </w:pPr>
            <w:r>
              <w:rPr>
                <w:sz w:val="18"/>
                <w:szCs w:val="18"/>
              </w:rPr>
              <w:t>Codice Catastale del Comune</w:t>
            </w:r>
          </w:p>
        </w:tc>
      </w:tr>
      <w:tr w:rsidR="00B536FF">
        <w:tc>
          <w:tcPr>
            <w:tcW w:w="3395" w:type="dxa"/>
            <w:tcBorders>
              <w:top w:val="double" w:sz="1" w:space="0" w:color="C0C0C0"/>
              <w:left w:val="double" w:sz="40" w:space="0" w:color="C0C0C0"/>
              <w:bottom w:val="double" w:sz="1" w:space="0" w:color="C0C0C0"/>
            </w:tcBorders>
            <w:shd w:val="clear" w:color="auto" w:fill="auto"/>
          </w:tcPr>
          <w:p w:rsidR="00B536FF" w:rsidRDefault="00B536FF">
            <w:pPr>
              <w:pStyle w:val="TableParagraph"/>
              <w:kinsoku w:val="0"/>
              <w:overflowPunct w:val="0"/>
              <w:spacing w:before="47"/>
              <w:ind w:left="54"/>
              <w:rPr>
                <w:sz w:val="18"/>
                <w:szCs w:val="18"/>
              </w:rPr>
            </w:pPr>
            <w:r w:rsidRPr="00B536FF">
              <w:rPr>
                <w:sz w:val="18"/>
                <w:szCs w:val="18"/>
              </w:rPr>
              <w:t>DATA_AGGIORNAMENTO_COMUNE</w:t>
            </w:r>
          </w:p>
        </w:tc>
        <w:tc>
          <w:tcPr>
            <w:tcW w:w="2787" w:type="dxa"/>
            <w:tcBorders>
              <w:top w:val="double" w:sz="1" w:space="0" w:color="C0C0C0"/>
              <w:left w:val="double" w:sz="1" w:space="0" w:color="C0C0C0"/>
              <w:bottom w:val="double" w:sz="1" w:space="0" w:color="C0C0C0"/>
            </w:tcBorders>
            <w:shd w:val="clear" w:color="auto" w:fill="auto"/>
          </w:tcPr>
          <w:p w:rsidR="00B536FF" w:rsidRDefault="00B536FF">
            <w:pPr>
              <w:pStyle w:val="TableParagraph"/>
              <w:kinsoku w:val="0"/>
              <w:overflowPunct w:val="0"/>
              <w:spacing w:before="50" w:line="206" w:lineRule="exact"/>
              <w:ind w:left="54" w:right="169"/>
              <w:rPr>
                <w:sz w:val="18"/>
                <w:szCs w:val="18"/>
              </w:rPr>
            </w:pPr>
            <w:r w:rsidRPr="00B536FF">
              <w:rPr>
                <w:sz w:val="18"/>
                <w:szCs w:val="18"/>
              </w:rPr>
              <w:t>DATE</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B536FF" w:rsidRDefault="00B536FF">
            <w:pPr>
              <w:pStyle w:val="TableParagraph"/>
              <w:kinsoku w:val="0"/>
              <w:overflowPunct w:val="0"/>
              <w:spacing w:before="47"/>
              <w:ind w:left="54" w:right="81"/>
              <w:rPr>
                <w:sz w:val="18"/>
                <w:szCs w:val="18"/>
              </w:rPr>
            </w:pPr>
            <w:r>
              <w:rPr>
                <w:sz w:val="18"/>
                <w:szCs w:val="18"/>
              </w:rPr>
              <w:t>Data di Aggiornamento del Comune</w:t>
            </w:r>
          </w:p>
        </w:tc>
      </w:tr>
      <w:tr w:rsidR="00B536FF">
        <w:tc>
          <w:tcPr>
            <w:tcW w:w="3395" w:type="dxa"/>
            <w:tcBorders>
              <w:top w:val="double" w:sz="1" w:space="0" w:color="C0C0C0"/>
              <w:left w:val="double" w:sz="40" w:space="0" w:color="C0C0C0"/>
              <w:bottom w:val="double" w:sz="1" w:space="0" w:color="C0C0C0"/>
            </w:tcBorders>
            <w:shd w:val="clear" w:color="auto" w:fill="auto"/>
          </w:tcPr>
          <w:p w:rsidR="00B536FF" w:rsidRDefault="00B536FF">
            <w:pPr>
              <w:pStyle w:val="TableParagraph"/>
              <w:kinsoku w:val="0"/>
              <w:overflowPunct w:val="0"/>
              <w:spacing w:before="47"/>
              <w:ind w:left="54"/>
              <w:rPr>
                <w:sz w:val="18"/>
                <w:szCs w:val="18"/>
              </w:rPr>
            </w:pPr>
            <w:r w:rsidRPr="00B536FF">
              <w:rPr>
                <w:sz w:val="18"/>
                <w:szCs w:val="18"/>
              </w:rPr>
              <w:t>DATA_FINE_VALIDITA_COMUNE</w:t>
            </w:r>
          </w:p>
        </w:tc>
        <w:tc>
          <w:tcPr>
            <w:tcW w:w="2787" w:type="dxa"/>
            <w:tcBorders>
              <w:top w:val="double" w:sz="1" w:space="0" w:color="C0C0C0"/>
              <w:left w:val="double" w:sz="1" w:space="0" w:color="C0C0C0"/>
              <w:bottom w:val="double" w:sz="1" w:space="0" w:color="C0C0C0"/>
            </w:tcBorders>
            <w:shd w:val="clear" w:color="auto" w:fill="auto"/>
          </w:tcPr>
          <w:p w:rsidR="00B536FF" w:rsidRDefault="00B536FF">
            <w:pPr>
              <w:pStyle w:val="TableParagraph"/>
              <w:kinsoku w:val="0"/>
              <w:overflowPunct w:val="0"/>
              <w:spacing w:before="50" w:line="206" w:lineRule="exact"/>
              <w:ind w:left="54" w:right="169"/>
              <w:rPr>
                <w:sz w:val="18"/>
                <w:szCs w:val="18"/>
              </w:rPr>
            </w:pPr>
            <w:r w:rsidRPr="00B536FF">
              <w:rPr>
                <w:sz w:val="18"/>
                <w:szCs w:val="18"/>
              </w:rPr>
              <w:t>DATE</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B536FF" w:rsidRDefault="00B536FF" w:rsidP="00B536FF">
            <w:pPr>
              <w:pStyle w:val="TableParagraph"/>
              <w:kinsoku w:val="0"/>
              <w:overflowPunct w:val="0"/>
              <w:spacing w:before="47"/>
              <w:ind w:left="54" w:right="81"/>
              <w:rPr>
                <w:sz w:val="18"/>
                <w:szCs w:val="18"/>
              </w:rPr>
            </w:pPr>
            <w:r>
              <w:rPr>
                <w:sz w:val="18"/>
                <w:szCs w:val="18"/>
              </w:rPr>
              <w:t>Data di Fine Validità del Comune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ageBreakBefore/>
        <w:rPr>
          <w:spacing w:val="-6"/>
        </w:rPr>
      </w:pPr>
      <w:bookmarkStart w:id="47" w:name="_Toc78536607"/>
      <w:r>
        <w:rPr>
          <w:spacing w:val="-6"/>
        </w:rPr>
        <w:t>CONTINUAZIONE</w:t>
      </w:r>
      <w:bookmarkEnd w:id="47"/>
    </w:p>
    <w:p w:rsidR="00880ABD" w:rsidRDefault="00880ABD">
      <w:pPr>
        <w:pStyle w:val="BVN1"/>
        <w:numPr>
          <w:ilvl w:val="0"/>
          <w:numId w:val="0"/>
        </w:numPr>
        <w:rPr>
          <w:spacing w:val="-6"/>
        </w:rPr>
      </w:pPr>
    </w:p>
    <w:p w:rsidR="00880ABD" w:rsidRDefault="00880ABD">
      <w:pPr>
        <w:pStyle w:val="normal"/>
      </w:pPr>
      <w:r>
        <w:rPr>
          <w:rFonts w:ascii="Calibri" w:hAnsi="Calibri" w:cs="Calibri"/>
          <w:smallCaps/>
        </w:rPr>
        <w:t>La tabella contiene i dati relativi alla continuazione tra sentenze.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02"/>
        <w:gridCol w:w="2647"/>
        <w:gridCol w:w="4081"/>
      </w:tblGrid>
      <w:tr w:rsidR="00880ABD">
        <w:trPr>
          <w:tblHeader/>
        </w:trPr>
        <w:tc>
          <w:tcPr>
            <w:tcW w:w="370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4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08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I</w:t>
            </w:r>
            <w:r>
              <w:rPr>
                <w:spacing w:val="-1"/>
                <w:sz w:val="18"/>
                <w:szCs w:val="18"/>
              </w:rPr>
              <w:t>D</w:t>
            </w:r>
            <w:r>
              <w:rPr>
                <w:spacing w:val="1"/>
                <w:sz w:val="18"/>
                <w:szCs w:val="18"/>
              </w:rPr>
              <w:t>_</w:t>
            </w:r>
            <w:r>
              <w:rPr>
                <w:sz w:val="18"/>
                <w:szCs w:val="18"/>
              </w:rPr>
              <w:t>C</w:t>
            </w:r>
            <w:r>
              <w:rPr>
                <w:spacing w:val="-1"/>
                <w:sz w:val="18"/>
                <w:szCs w:val="18"/>
              </w:rPr>
              <w:t>ON</w:t>
            </w:r>
            <w:r>
              <w:rPr>
                <w:spacing w:val="-2"/>
                <w:sz w:val="18"/>
                <w:szCs w:val="18"/>
              </w:rPr>
              <w:t>T</w:t>
            </w:r>
            <w:r>
              <w:rPr>
                <w:sz w:val="18"/>
                <w:szCs w:val="18"/>
              </w:rPr>
              <w:t>I</w:t>
            </w:r>
            <w:r>
              <w:rPr>
                <w:spacing w:val="-1"/>
                <w:sz w:val="18"/>
                <w:szCs w:val="18"/>
              </w:rPr>
              <w:t>N</w:t>
            </w:r>
            <w:r>
              <w:rPr>
                <w:spacing w:val="2"/>
                <w:sz w:val="18"/>
                <w:szCs w:val="18"/>
              </w:rPr>
              <w:t>U</w:t>
            </w:r>
            <w:r>
              <w:rPr>
                <w:spacing w:val="-3"/>
                <w:sz w:val="18"/>
                <w:szCs w:val="18"/>
              </w:rPr>
              <w:t>A</w:t>
            </w:r>
            <w:r>
              <w:rPr>
                <w:sz w:val="18"/>
                <w:szCs w:val="18"/>
              </w:rPr>
              <w:t>ZI</w:t>
            </w:r>
            <w:r>
              <w:rPr>
                <w:spacing w:val="-1"/>
                <w:sz w:val="18"/>
                <w:szCs w:val="18"/>
              </w:rPr>
              <w:t>ON</w:t>
            </w:r>
            <w:r>
              <w:rPr>
                <w:sz w:val="18"/>
                <w:szCs w:val="18"/>
              </w:rPr>
              <w:t>E</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pacing w:val="-1"/>
                <w:sz w:val="18"/>
                <w:szCs w:val="18"/>
              </w:rPr>
              <w:t>NUMBER NOT NULL</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54"/>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nu</w:t>
            </w:r>
            <w:r>
              <w:rPr>
                <w:spacing w:val="-5"/>
                <w:sz w:val="18"/>
                <w:szCs w:val="18"/>
              </w:rPr>
              <w:t>m</w:t>
            </w:r>
            <w:r>
              <w:rPr>
                <w:spacing w:val="-1"/>
                <w:sz w:val="18"/>
                <w:szCs w:val="18"/>
              </w:rPr>
              <w:t>e</w:t>
            </w:r>
            <w:r>
              <w:rPr>
                <w:sz w:val="18"/>
                <w:szCs w:val="18"/>
              </w:rPr>
              <w:t>ri</w:t>
            </w:r>
            <w:r>
              <w:rPr>
                <w:spacing w:val="-1"/>
                <w:sz w:val="18"/>
                <w:szCs w:val="18"/>
              </w:rPr>
              <w:t>c</w:t>
            </w:r>
            <w:r>
              <w:rPr>
                <w:sz w:val="18"/>
                <w:szCs w:val="18"/>
              </w:rPr>
              <w:t>a</w:t>
            </w:r>
            <w:r>
              <w:rPr>
                <w:spacing w:val="-5"/>
                <w:sz w:val="18"/>
                <w:szCs w:val="18"/>
              </w:rPr>
              <w:t xml:space="preserve"> </w:t>
            </w:r>
            <w:r>
              <w:rPr>
                <w:spacing w:val="1"/>
                <w:sz w:val="18"/>
                <w:szCs w:val="18"/>
              </w:rPr>
              <w:t>n</w:t>
            </w:r>
            <w:r>
              <w:rPr>
                <w:spacing w:val="-1"/>
                <w:sz w:val="18"/>
                <w:szCs w:val="18"/>
              </w:rPr>
              <w:t>a</w:t>
            </w:r>
            <w:r>
              <w:rPr>
                <w:sz w:val="18"/>
                <w:szCs w:val="18"/>
              </w:rPr>
              <w:t>t</w:t>
            </w:r>
            <w:r>
              <w:rPr>
                <w:spacing w:val="1"/>
                <w:sz w:val="18"/>
                <w:szCs w:val="18"/>
              </w:rPr>
              <w:t>u</w:t>
            </w:r>
            <w:r>
              <w:rPr>
                <w:sz w:val="18"/>
                <w:szCs w:val="18"/>
              </w:rPr>
              <w:t>r</w:t>
            </w:r>
            <w:r>
              <w:rPr>
                <w:spacing w:val="-1"/>
                <w:sz w:val="18"/>
                <w:szCs w:val="18"/>
              </w:rPr>
              <w:t>a</w:t>
            </w:r>
            <w:r>
              <w:rPr>
                <w:sz w:val="18"/>
                <w:szCs w:val="18"/>
              </w:rPr>
              <w:t>le</w:t>
            </w:r>
            <w:r>
              <w:rPr>
                <w:spacing w:val="-5"/>
                <w:sz w:val="18"/>
                <w:szCs w:val="18"/>
              </w:rPr>
              <w:t xml:space="preserve"> </w:t>
            </w:r>
            <w:r>
              <w:rPr>
                <w:spacing w:val="1"/>
                <w:sz w:val="18"/>
                <w:szCs w:val="18"/>
              </w:rPr>
              <w:t>p</w:t>
            </w:r>
            <w:r>
              <w:rPr>
                <w:spacing w:val="-1"/>
                <w:sz w:val="18"/>
                <w:szCs w:val="18"/>
              </w:rPr>
              <w:t>e</w:t>
            </w:r>
            <w:r>
              <w:rPr>
                <w:sz w:val="18"/>
                <w:szCs w:val="18"/>
              </w:rPr>
              <w:t>r</w:t>
            </w:r>
            <w:r>
              <w:rPr>
                <w:spacing w:val="-4"/>
                <w:sz w:val="18"/>
                <w:szCs w:val="18"/>
              </w:rPr>
              <w:t xml:space="preserve"> </w:t>
            </w:r>
            <w:r>
              <w:rPr>
                <w:sz w:val="18"/>
                <w:szCs w:val="18"/>
              </w:rPr>
              <w:t>la</w:t>
            </w:r>
            <w:r>
              <w:rPr>
                <w:spacing w:val="-5"/>
                <w:sz w:val="18"/>
                <w:szCs w:val="18"/>
              </w:rPr>
              <w:t xml:space="preserve"> </w:t>
            </w:r>
            <w:r>
              <w:rPr>
                <w:spacing w:val="-2"/>
                <w:sz w:val="18"/>
                <w:szCs w:val="18"/>
              </w:rPr>
              <w:t>g</w:t>
            </w:r>
            <w:r>
              <w:rPr>
                <w:spacing w:val="-1"/>
                <w:sz w:val="18"/>
                <w:szCs w:val="18"/>
              </w:rPr>
              <w:t>es</w:t>
            </w:r>
            <w:r>
              <w:rPr>
                <w:sz w:val="18"/>
                <w:szCs w:val="18"/>
              </w:rPr>
              <w:t>ti</w:t>
            </w:r>
            <w:r>
              <w:rPr>
                <w:spacing w:val="1"/>
                <w:sz w:val="18"/>
                <w:szCs w:val="18"/>
              </w:rPr>
              <w:t>on</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i</w:t>
            </w:r>
            <w:r>
              <w:rPr>
                <w:spacing w:val="-3"/>
                <w:sz w:val="18"/>
                <w:szCs w:val="18"/>
              </w:rPr>
              <w:t xml:space="preserve"> </w:t>
            </w:r>
            <w:r>
              <w:rPr>
                <w:sz w:val="18"/>
                <w:szCs w:val="18"/>
              </w:rPr>
              <w:t>r</w:t>
            </w:r>
            <w:r>
              <w:rPr>
                <w:spacing w:val="-1"/>
                <w:sz w:val="18"/>
                <w:szCs w:val="18"/>
              </w:rPr>
              <w:t>ec</w:t>
            </w:r>
            <w:r>
              <w:rPr>
                <w:spacing w:val="1"/>
                <w:sz w:val="18"/>
                <w:szCs w:val="18"/>
              </w:rPr>
              <w:t>o</w:t>
            </w:r>
            <w:r>
              <w:rPr>
                <w:spacing w:val="-3"/>
                <w:sz w:val="18"/>
                <w:szCs w:val="18"/>
              </w:rPr>
              <w:t>r</w:t>
            </w:r>
            <w:r>
              <w:rPr>
                <w:sz w:val="18"/>
                <w:szCs w:val="18"/>
              </w:rPr>
              <w:t>d</w:t>
            </w:r>
            <w:r>
              <w:rPr>
                <w:spacing w:val="-4"/>
                <w:sz w:val="18"/>
                <w:szCs w:val="18"/>
              </w:rPr>
              <w:t xml:space="preserve"> </w:t>
            </w:r>
            <w:r>
              <w:rPr>
                <w:spacing w:val="-2"/>
                <w:sz w:val="18"/>
                <w:szCs w:val="18"/>
              </w:rPr>
              <w:t>i</w:t>
            </w:r>
            <w:r>
              <w:rPr>
                <w:sz w:val="18"/>
                <w:szCs w:val="18"/>
              </w:rPr>
              <w:t>n</w:t>
            </w:r>
            <w:r>
              <w:rPr>
                <w:spacing w:val="-3"/>
                <w:sz w:val="18"/>
                <w:szCs w:val="18"/>
              </w:rPr>
              <w:t xml:space="preserve"> </w:t>
            </w:r>
            <w:r>
              <w:rPr>
                <w:sz w:val="18"/>
                <w:szCs w:val="18"/>
              </w:rPr>
              <w:t>t</w:t>
            </w:r>
            <w:r>
              <w:rPr>
                <w:spacing w:val="-1"/>
                <w:sz w:val="18"/>
                <w:szCs w:val="18"/>
              </w:rPr>
              <w:t>a</w:t>
            </w:r>
            <w:r>
              <w:rPr>
                <w:spacing w:val="1"/>
                <w:sz w:val="18"/>
                <w:szCs w:val="18"/>
              </w:rPr>
              <w:t>b</w:t>
            </w:r>
            <w:r>
              <w:rPr>
                <w:spacing w:val="-1"/>
                <w:sz w:val="18"/>
                <w:szCs w:val="18"/>
              </w:rPr>
              <w:t>e</w:t>
            </w:r>
            <w:r>
              <w:rPr>
                <w:sz w:val="18"/>
                <w:szCs w:val="18"/>
              </w:rPr>
              <w:t>ll</w:t>
            </w:r>
            <w:r>
              <w:rPr>
                <w:spacing w:val="-1"/>
                <w:sz w:val="18"/>
                <w:szCs w:val="18"/>
              </w:rPr>
              <w:t>a</w:t>
            </w:r>
            <w:r>
              <w:rPr>
                <w:sz w:val="18"/>
                <w:szCs w:val="18"/>
              </w:rPr>
              <w:t>.</w:t>
            </w:r>
            <w:r>
              <w:rPr>
                <w:spacing w:val="-6"/>
                <w:sz w:val="18"/>
                <w:szCs w:val="18"/>
              </w:rPr>
              <w:t xml:space="preserve"> </w:t>
            </w:r>
            <w:r>
              <w:rPr>
                <w:spacing w:val="-2"/>
                <w:sz w:val="18"/>
                <w:szCs w:val="18"/>
              </w:rPr>
              <w:t>L</w:t>
            </w:r>
            <w:r>
              <w:rPr>
                <w:spacing w:val="-1"/>
                <w:sz w:val="18"/>
                <w:szCs w:val="18"/>
              </w:rPr>
              <w:t>e</w:t>
            </w:r>
            <w:r>
              <w:rPr>
                <w:spacing w:val="-2"/>
                <w:sz w:val="18"/>
                <w:szCs w:val="18"/>
              </w:rPr>
              <w:t>g</w:t>
            </w:r>
            <w:r>
              <w:rPr>
                <w:spacing w:val="1"/>
                <w:sz w:val="18"/>
                <w:szCs w:val="18"/>
              </w:rPr>
              <w:t>a</w:t>
            </w:r>
            <w:r>
              <w:rPr>
                <w:sz w:val="18"/>
                <w:szCs w:val="18"/>
              </w:rPr>
              <w:t>ta</w:t>
            </w:r>
            <w:r>
              <w:rPr>
                <w:spacing w:val="-5"/>
                <w:sz w:val="18"/>
                <w:szCs w:val="18"/>
              </w:rPr>
              <w:t xml:space="preserve"> </w:t>
            </w:r>
            <w:r>
              <w:rPr>
                <w:sz w:val="18"/>
                <w:szCs w:val="18"/>
              </w:rPr>
              <w:t>a</w:t>
            </w:r>
            <w:r>
              <w:rPr>
                <w:w w:val="99"/>
                <w:sz w:val="18"/>
                <w:szCs w:val="18"/>
              </w:rPr>
              <w:t xml:space="preserve"> </w:t>
            </w:r>
            <w:r>
              <w:rPr>
                <w:sz w:val="18"/>
                <w:szCs w:val="18"/>
              </w:rPr>
              <w:t>S</w:t>
            </w:r>
            <w:r>
              <w:rPr>
                <w:spacing w:val="-1"/>
                <w:sz w:val="18"/>
                <w:szCs w:val="18"/>
              </w:rPr>
              <w:t>e</w:t>
            </w:r>
            <w:r>
              <w:rPr>
                <w:spacing w:val="1"/>
                <w:sz w:val="18"/>
                <w:szCs w:val="18"/>
              </w:rPr>
              <w:t>qu</w:t>
            </w:r>
            <w:r>
              <w:rPr>
                <w:spacing w:val="-1"/>
                <w:sz w:val="18"/>
                <w:szCs w:val="18"/>
              </w:rPr>
              <w:t>e</w:t>
            </w:r>
            <w:r>
              <w:rPr>
                <w:spacing w:val="1"/>
                <w:sz w:val="18"/>
                <w:szCs w:val="18"/>
              </w:rPr>
              <w:t>n</w:t>
            </w:r>
            <w:r>
              <w:rPr>
                <w:spacing w:val="-1"/>
                <w:sz w:val="18"/>
                <w:szCs w:val="18"/>
              </w:rPr>
              <w:t>c</w:t>
            </w:r>
            <w:r>
              <w:rPr>
                <w:sz w:val="18"/>
                <w:szCs w:val="18"/>
              </w:rPr>
              <w:t>e</w:t>
            </w:r>
            <w:r>
              <w:rPr>
                <w:spacing w:val="-16"/>
                <w:sz w:val="18"/>
                <w:szCs w:val="18"/>
              </w:rPr>
              <w:t xml:space="preserve"> </w:t>
            </w:r>
            <w:r>
              <w:rPr>
                <w:sz w:val="18"/>
                <w:szCs w:val="18"/>
              </w:rPr>
              <w:t>CIR</w:t>
            </w:r>
            <w:r>
              <w:rPr>
                <w:spacing w:val="-2"/>
                <w:sz w:val="18"/>
                <w:szCs w:val="18"/>
              </w:rPr>
              <w:t>_</w:t>
            </w:r>
            <w:r>
              <w:rPr>
                <w:sz w:val="18"/>
                <w:szCs w:val="18"/>
              </w:rPr>
              <w:t>SE</w:t>
            </w:r>
            <w:r>
              <w:rPr>
                <w:spacing w:val="-1"/>
                <w:sz w:val="18"/>
                <w:szCs w:val="18"/>
              </w:rPr>
              <w:t>Q</w:t>
            </w:r>
            <w:r>
              <w:rPr>
                <w:sz w:val="18"/>
                <w:szCs w:val="18"/>
              </w:rPr>
              <w:t>.</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P</w:t>
            </w:r>
            <w:r>
              <w:rPr>
                <w:sz w:val="18"/>
                <w:szCs w:val="18"/>
              </w:rPr>
              <w:t>R</w:t>
            </w:r>
            <w:r>
              <w:rPr>
                <w:spacing w:val="-1"/>
                <w:sz w:val="18"/>
                <w:szCs w:val="18"/>
              </w:rPr>
              <w:t>O</w:t>
            </w:r>
            <w:r>
              <w:rPr>
                <w:spacing w:val="-3"/>
                <w:sz w:val="18"/>
                <w:szCs w:val="18"/>
              </w:rPr>
              <w:t>G</w:t>
            </w:r>
            <w:r>
              <w:rPr>
                <w:sz w:val="18"/>
                <w:szCs w:val="18"/>
              </w:rPr>
              <w:t>R</w:t>
            </w:r>
            <w:r>
              <w:rPr>
                <w:spacing w:val="1"/>
                <w:sz w:val="18"/>
                <w:szCs w:val="18"/>
              </w:rPr>
              <w:t>_</w:t>
            </w:r>
            <w:r>
              <w:rPr>
                <w:sz w:val="18"/>
                <w:szCs w:val="18"/>
              </w:rPr>
              <w:t>C</w:t>
            </w:r>
            <w:r>
              <w:rPr>
                <w:spacing w:val="-1"/>
                <w:sz w:val="18"/>
                <w:szCs w:val="18"/>
              </w:rPr>
              <w:t>ON</w:t>
            </w:r>
            <w:r>
              <w:rPr>
                <w:spacing w:val="-2"/>
                <w:sz w:val="18"/>
                <w:szCs w:val="18"/>
              </w:rPr>
              <w:t>T</w:t>
            </w:r>
            <w:r>
              <w:rPr>
                <w:sz w:val="18"/>
                <w:szCs w:val="18"/>
              </w:rPr>
              <w:t>I</w:t>
            </w:r>
            <w:r>
              <w:rPr>
                <w:spacing w:val="-1"/>
                <w:sz w:val="18"/>
                <w:szCs w:val="18"/>
              </w:rPr>
              <w:t>N</w:t>
            </w:r>
            <w:r>
              <w:rPr>
                <w:spacing w:val="2"/>
                <w:sz w:val="18"/>
                <w:szCs w:val="18"/>
              </w:rPr>
              <w:t>U</w:t>
            </w:r>
            <w:r>
              <w:rPr>
                <w:spacing w:val="-3"/>
                <w:sz w:val="18"/>
                <w:szCs w:val="18"/>
              </w:rPr>
              <w:t>A</w:t>
            </w:r>
            <w:r>
              <w:rPr>
                <w:sz w:val="18"/>
                <w:szCs w:val="18"/>
              </w:rPr>
              <w:t>ZI</w:t>
            </w:r>
            <w:r>
              <w:rPr>
                <w:spacing w:val="-1"/>
                <w:sz w:val="18"/>
                <w:szCs w:val="18"/>
              </w:rPr>
              <w:t>ON</w:t>
            </w:r>
            <w:r>
              <w:rPr>
                <w:sz w:val="18"/>
                <w:szCs w:val="18"/>
              </w:rPr>
              <w:t>E</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pacing w:val="-1"/>
                <w:sz w:val="18"/>
                <w:szCs w:val="18"/>
              </w:rPr>
            </w:pPr>
            <w:r>
              <w:rPr>
                <w:spacing w:val="-1"/>
                <w:sz w:val="18"/>
                <w:szCs w:val="18"/>
              </w:rPr>
              <w:t>NUMBER NOT NULL</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8"/>
                <w:sz w:val="18"/>
                <w:szCs w:val="18"/>
              </w:rPr>
              <w:t xml:space="preserve"> </w:t>
            </w:r>
            <w:r>
              <w:rPr>
                <w:spacing w:val="1"/>
                <w:sz w:val="18"/>
                <w:szCs w:val="18"/>
              </w:rPr>
              <w:t>p</w:t>
            </w:r>
            <w:r>
              <w:rPr>
                <w:sz w:val="18"/>
                <w:szCs w:val="18"/>
              </w:rPr>
              <w:t>r</w:t>
            </w:r>
            <w:r>
              <w:rPr>
                <w:spacing w:val="1"/>
                <w:sz w:val="18"/>
                <w:szCs w:val="18"/>
              </w:rPr>
              <w:t>o</w:t>
            </w:r>
            <w:r>
              <w:rPr>
                <w:spacing w:val="-2"/>
                <w:sz w:val="18"/>
                <w:szCs w:val="18"/>
              </w:rPr>
              <w:t>g</w:t>
            </w:r>
            <w:r>
              <w:rPr>
                <w:sz w:val="18"/>
                <w:szCs w:val="18"/>
              </w:rPr>
              <w:t>r</w:t>
            </w:r>
            <w:r>
              <w:rPr>
                <w:spacing w:val="-1"/>
                <w:sz w:val="18"/>
                <w:szCs w:val="18"/>
              </w:rPr>
              <w:t>ess</w:t>
            </w:r>
            <w:r>
              <w:rPr>
                <w:sz w:val="18"/>
                <w:szCs w:val="18"/>
              </w:rPr>
              <w:t>i</w:t>
            </w:r>
            <w:r>
              <w:rPr>
                <w:spacing w:val="-2"/>
                <w:sz w:val="18"/>
                <w:szCs w:val="18"/>
              </w:rPr>
              <w:t>v</w:t>
            </w:r>
            <w:r>
              <w:rPr>
                <w:sz w:val="18"/>
                <w:szCs w:val="18"/>
              </w:rPr>
              <w:t>o</w:t>
            </w:r>
            <w:r>
              <w:rPr>
                <w:spacing w:val="-7"/>
                <w:sz w:val="18"/>
                <w:szCs w:val="18"/>
              </w:rPr>
              <w:t xml:space="preserve"> </w:t>
            </w:r>
            <w:r>
              <w:rPr>
                <w:sz w:val="18"/>
                <w:szCs w:val="18"/>
              </w:rPr>
              <w:t>r</w:t>
            </w:r>
            <w:r>
              <w:rPr>
                <w:spacing w:val="-1"/>
                <w:sz w:val="18"/>
                <w:szCs w:val="18"/>
              </w:rPr>
              <w:t>e</w:t>
            </w:r>
            <w:r>
              <w:rPr>
                <w:sz w:val="18"/>
                <w:szCs w:val="18"/>
              </w:rPr>
              <w:t>l</w:t>
            </w:r>
            <w:r>
              <w:rPr>
                <w:spacing w:val="-1"/>
                <w:sz w:val="18"/>
                <w:szCs w:val="18"/>
              </w:rPr>
              <w:t>a</w:t>
            </w:r>
            <w:r>
              <w:rPr>
                <w:sz w:val="18"/>
                <w:szCs w:val="18"/>
              </w:rPr>
              <w:t>ti</w:t>
            </w:r>
            <w:r>
              <w:rPr>
                <w:spacing w:val="-2"/>
                <w:sz w:val="18"/>
                <w:szCs w:val="18"/>
              </w:rPr>
              <w:t>v</w:t>
            </w:r>
            <w:r>
              <w:rPr>
                <w:sz w:val="18"/>
                <w:szCs w:val="18"/>
              </w:rPr>
              <w:t>o</w:t>
            </w:r>
            <w:r>
              <w:rPr>
                <w:spacing w:val="-7"/>
                <w:sz w:val="18"/>
                <w:szCs w:val="18"/>
              </w:rPr>
              <w:t xml:space="preserve"> </w:t>
            </w:r>
            <w:r>
              <w:rPr>
                <w:spacing w:val="-1"/>
                <w:sz w:val="18"/>
                <w:szCs w:val="18"/>
              </w:rPr>
              <w:t>a</w:t>
            </w:r>
            <w:r>
              <w:rPr>
                <w:sz w:val="18"/>
                <w:szCs w:val="18"/>
              </w:rPr>
              <w:t>lla</w:t>
            </w:r>
            <w:r>
              <w:rPr>
                <w:spacing w:val="-8"/>
                <w:sz w:val="18"/>
                <w:szCs w:val="18"/>
              </w:rPr>
              <w:t xml:space="preserve"> </w:t>
            </w:r>
            <w:r>
              <w:rPr>
                <w:spacing w:val="-1"/>
                <w:sz w:val="18"/>
                <w:szCs w:val="18"/>
              </w:rPr>
              <w:t>c</w:t>
            </w:r>
            <w:r>
              <w:rPr>
                <w:spacing w:val="1"/>
                <w:sz w:val="18"/>
                <w:szCs w:val="18"/>
              </w:rPr>
              <w:t>on</w:t>
            </w:r>
            <w:r>
              <w:rPr>
                <w:sz w:val="18"/>
                <w:szCs w:val="18"/>
              </w:rPr>
              <w:t>t</w:t>
            </w:r>
            <w:r>
              <w:rPr>
                <w:spacing w:val="-2"/>
                <w:sz w:val="18"/>
                <w:szCs w:val="18"/>
              </w:rPr>
              <w:t>i</w:t>
            </w:r>
            <w:r>
              <w:rPr>
                <w:spacing w:val="1"/>
                <w:sz w:val="18"/>
                <w:szCs w:val="18"/>
              </w:rPr>
              <w:t>nu</w:t>
            </w:r>
            <w:r>
              <w:rPr>
                <w:spacing w:val="-1"/>
                <w:sz w:val="18"/>
                <w:szCs w:val="18"/>
              </w:rPr>
              <w:t>az</w:t>
            </w:r>
            <w:r>
              <w:rPr>
                <w:sz w:val="18"/>
                <w:szCs w:val="18"/>
              </w:rPr>
              <w:t>i</w:t>
            </w:r>
            <w:r>
              <w:rPr>
                <w:spacing w:val="-2"/>
                <w:sz w:val="18"/>
                <w:szCs w:val="18"/>
              </w:rPr>
              <w:t>o</w:t>
            </w:r>
            <w:r>
              <w:rPr>
                <w:spacing w:val="1"/>
                <w:sz w:val="18"/>
                <w:szCs w:val="18"/>
              </w:rPr>
              <w:t>n</w:t>
            </w:r>
            <w:r>
              <w:rPr>
                <w:spacing w:val="-1"/>
                <w:sz w:val="18"/>
                <w:szCs w:val="18"/>
              </w:rPr>
              <w:t>e</w:t>
            </w:r>
            <w:r>
              <w:rPr>
                <w:sz w:val="18"/>
                <w:szCs w:val="18"/>
              </w:rPr>
              <w:t>.</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C</w:t>
            </w:r>
            <w:r>
              <w:rPr>
                <w:spacing w:val="-1"/>
                <w:sz w:val="18"/>
                <w:szCs w:val="18"/>
              </w:rPr>
              <w:t>OD</w:t>
            </w:r>
            <w:r>
              <w:rPr>
                <w:spacing w:val="1"/>
                <w:sz w:val="18"/>
                <w:szCs w:val="18"/>
              </w:rPr>
              <w:t>_</w:t>
            </w:r>
            <w:r>
              <w:rPr>
                <w:spacing w:val="-2"/>
                <w:sz w:val="18"/>
                <w:szCs w:val="18"/>
              </w:rPr>
              <w:t>T</w:t>
            </w:r>
            <w:r>
              <w:rPr>
                <w:sz w:val="18"/>
                <w:szCs w:val="18"/>
              </w:rPr>
              <w:t>I</w:t>
            </w:r>
            <w:r>
              <w:rPr>
                <w:spacing w:val="3"/>
                <w:sz w:val="18"/>
                <w:szCs w:val="18"/>
              </w:rPr>
              <w:t>P</w:t>
            </w:r>
            <w:r>
              <w:rPr>
                <w:spacing w:val="-1"/>
                <w:sz w:val="18"/>
                <w:szCs w:val="18"/>
              </w:rPr>
              <w:t>O</w:t>
            </w:r>
            <w:r>
              <w:rPr>
                <w:spacing w:val="1"/>
                <w:sz w:val="18"/>
                <w:szCs w:val="18"/>
              </w:rPr>
              <w:t>_</w:t>
            </w:r>
            <w:r>
              <w:rPr>
                <w:sz w:val="18"/>
                <w:szCs w:val="18"/>
              </w:rPr>
              <w:t>C</w:t>
            </w:r>
            <w:r>
              <w:rPr>
                <w:spacing w:val="-1"/>
                <w:sz w:val="18"/>
                <w:szCs w:val="18"/>
              </w:rPr>
              <w:t>ON</w:t>
            </w:r>
            <w:r>
              <w:rPr>
                <w:spacing w:val="-2"/>
                <w:sz w:val="18"/>
                <w:szCs w:val="18"/>
              </w:rPr>
              <w:t>T</w:t>
            </w:r>
            <w:r>
              <w:rPr>
                <w:sz w:val="18"/>
                <w:szCs w:val="18"/>
              </w:rPr>
              <w:t>I</w:t>
            </w:r>
            <w:r>
              <w:rPr>
                <w:spacing w:val="-1"/>
                <w:sz w:val="18"/>
                <w:szCs w:val="18"/>
              </w:rPr>
              <w:t>N</w:t>
            </w:r>
            <w:r>
              <w:rPr>
                <w:spacing w:val="2"/>
                <w:sz w:val="18"/>
                <w:szCs w:val="18"/>
              </w:rPr>
              <w:t>U</w:t>
            </w:r>
            <w:r>
              <w:rPr>
                <w:spacing w:val="-3"/>
                <w:sz w:val="18"/>
                <w:szCs w:val="18"/>
              </w:rPr>
              <w:t>A</w:t>
            </w:r>
            <w:r>
              <w:rPr>
                <w:sz w:val="18"/>
                <w:szCs w:val="18"/>
              </w:rPr>
              <w:t>ZI</w:t>
            </w:r>
            <w:r>
              <w:rPr>
                <w:spacing w:val="-1"/>
                <w:sz w:val="18"/>
                <w:szCs w:val="18"/>
              </w:rPr>
              <w:t>ON</w:t>
            </w:r>
            <w:r>
              <w:rPr>
                <w:sz w:val="18"/>
                <w:szCs w:val="18"/>
              </w:rPr>
              <w:t>E</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1"/>
                <w:sz w:val="18"/>
                <w:szCs w:val="18"/>
              </w:rPr>
              <w:t>VARCHAR2 (1 CHAR)</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32"/>
              <w:rPr>
                <w:spacing w:val="-3"/>
                <w:sz w:val="18"/>
                <w:szCs w:val="18"/>
              </w:rPr>
            </w:pPr>
            <w:r>
              <w:rPr>
                <w:spacing w:val="-2"/>
                <w:sz w:val="18"/>
                <w:szCs w:val="18"/>
              </w:rPr>
              <w:t>T</w:t>
            </w:r>
            <w:r>
              <w:rPr>
                <w:sz w:val="18"/>
                <w:szCs w:val="18"/>
              </w:rPr>
              <w:t>i</w:t>
            </w:r>
            <w:r>
              <w:rPr>
                <w:spacing w:val="1"/>
                <w:sz w:val="18"/>
                <w:szCs w:val="18"/>
              </w:rPr>
              <w:t>p</w:t>
            </w:r>
            <w:r>
              <w:rPr>
                <w:sz w:val="18"/>
                <w:szCs w:val="18"/>
              </w:rPr>
              <w:t>o</w:t>
            </w:r>
            <w:r>
              <w:rPr>
                <w:spacing w:val="-4"/>
                <w:sz w:val="18"/>
                <w:szCs w:val="18"/>
              </w:rPr>
              <w:t xml:space="preserve"> </w:t>
            </w:r>
            <w:r>
              <w:rPr>
                <w:spacing w:val="-1"/>
                <w:sz w:val="18"/>
                <w:szCs w:val="18"/>
              </w:rPr>
              <w:t>c</w:t>
            </w:r>
            <w:r>
              <w:rPr>
                <w:spacing w:val="1"/>
                <w:sz w:val="18"/>
                <w:szCs w:val="18"/>
              </w:rPr>
              <w:t>on</w:t>
            </w:r>
            <w:r>
              <w:rPr>
                <w:spacing w:val="-2"/>
                <w:sz w:val="18"/>
                <w:szCs w:val="18"/>
              </w:rPr>
              <w:t>t</w:t>
            </w:r>
            <w:r>
              <w:rPr>
                <w:sz w:val="18"/>
                <w:szCs w:val="18"/>
              </w:rPr>
              <w:t>i</w:t>
            </w:r>
            <w:r>
              <w:rPr>
                <w:spacing w:val="-2"/>
                <w:sz w:val="18"/>
                <w:szCs w:val="18"/>
              </w:rPr>
              <w:t>n</w:t>
            </w:r>
            <w:r>
              <w:rPr>
                <w:spacing w:val="1"/>
                <w:sz w:val="18"/>
                <w:szCs w:val="18"/>
              </w:rPr>
              <w:t>u</w:t>
            </w:r>
            <w:r>
              <w:rPr>
                <w:spacing w:val="-1"/>
                <w:sz w:val="18"/>
                <w:szCs w:val="18"/>
              </w:rPr>
              <w:t>az</w:t>
            </w:r>
            <w:r>
              <w:rPr>
                <w:sz w:val="18"/>
                <w:szCs w:val="18"/>
              </w:rPr>
              <w:t>i</w:t>
            </w:r>
            <w:r>
              <w:rPr>
                <w:spacing w:val="1"/>
                <w:sz w:val="18"/>
                <w:szCs w:val="18"/>
              </w:rPr>
              <w:t>on</w:t>
            </w:r>
            <w:r>
              <w:rPr>
                <w:spacing w:val="-1"/>
                <w:sz w:val="18"/>
                <w:szCs w:val="18"/>
              </w:rPr>
              <w:t>e</w:t>
            </w:r>
            <w:r>
              <w:rPr>
                <w:sz w:val="18"/>
                <w:szCs w:val="18"/>
              </w:rPr>
              <w:t>.</w:t>
            </w:r>
            <w:r>
              <w:rPr>
                <w:spacing w:val="-4"/>
                <w:sz w:val="18"/>
                <w:szCs w:val="18"/>
              </w:rPr>
              <w:t xml:space="preserve"> </w:t>
            </w:r>
            <w:r>
              <w:rPr>
                <w:spacing w:val="-1"/>
                <w:sz w:val="18"/>
                <w:szCs w:val="18"/>
              </w:rPr>
              <w:t>De</w:t>
            </w:r>
            <w:r>
              <w:rPr>
                <w:sz w:val="18"/>
                <w:szCs w:val="18"/>
              </w:rPr>
              <w:t>ri</w:t>
            </w:r>
            <w:r>
              <w:rPr>
                <w:spacing w:val="-2"/>
                <w:sz w:val="18"/>
                <w:szCs w:val="18"/>
              </w:rPr>
              <w:t>v</w:t>
            </w:r>
            <w:r>
              <w:rPr>
                <w:sz w:val="18"/>
                <w:szCs w:val="18"/>
              </w:rPr>
              <w:t>a</w:t>
            </w:r>
            <w:r>
              <w:rPr>
                <w:spacing w:val="-5"/>
                <w:sz w:val="18"/>
                <w:szCs w:val="18"/>
              </w:rPr>
              <w:t xml:space="preserve"> </w:t>
            </w:r>
            <w:r>
              <w:rPr>
                <w:spacing w:val="1"/>
                <w:sz w:val="18"/>
                <w:szCs w:val="18"/>
              </w:rPr>
              <w:t>d</w:t>
            </w:r>
            <w:r>
              <w:rPr>
                <w:sz w:val="18"/>
                <w:szCs w:val="18"/>
              </w:rPr>
              <w:t>a</w:t>
            </w:r>
            <w:r>
              <w:rPr>
                <w:spacing w:val="-8"/>
                <w:sz w:val="18"/>
                <w:szCs w:val="18"/>
              </w:rPr>
              <w:t xml:space="preserve"> </w:t>
            </w:r>
            <w:r>
              <w:rPr>
                <w:spacing w:val="1"/>
                <w:sz w:val="18"/>
                <w:szCs w:val="18"/>
              </w:rPr>
              <w:t>d</w:t>
            </w:r>
            <w:r>
              <w:rPr>
                <w:spacing w:val="-2"/>
                <w:sz w:val="18"/>
                <w:szCs w:val="18"/>
              </w:rPr>
              <w:t>o</w:t>
            </w:r>
            <w:r>
              <w:rPr>
                <w:spacing w:val="-5"/>
                <w:sz w:val="18"/>
                <w:szCs w:val="18"/>
              </w:rPr>
              <w:t>m</w:t>
            </w:r>
            <w:r>
              <w:rPr>
                <w:sz w:val="18"/>
                <w:szCs w:val="18"/>
              </w:rPr>
              <w:t>i</w:t>
            </w:r>
            <w:r>
              <w:rPr>
                <w:spacing w:val="1"/>
                <w:sz w:val="18"/>
                <w:szCs w:val="18"/>
              </w:rPr>
              <w:t>n</w:t>
            </w:r>
            <w:r>
              <w:rPr>
                <w:sz w:val="18"/>
                <w:szCs w:val="18"/>
              </w:rPr>
              <w:t>io</w:t>
            </w:r>
            <w:r>
              <w:rPr>
                <w:spacing w:val="-3"/>
                <w:sz w:val="18"/>
                <w:szCs w:val="18"/>
              </w:rPr>
              <w:t xml:space="preserve"> </w:t>
            </w:r>
            <w:r>
              <w:rPr>
                <w:sz w:val="18"/>
                <w:szCs w:val="18"/>
              </w:rPr>
              <w:t>e</w:t>
            </w:r>
            <w:r>
              <w:rPr>
                <w:spacing w:val="-6"/>
                <w:sz w:val="18"/>
                <w:szCs w:val="18"/>
              </w:rPr>
              <w:t xml:space="preserve"> </w:t>
            </w:r>
            <w:r>
              <w:rPr>
                <w:spacing w:val="1"/>
                <w:sz w:val="18"/>
                <w:szCs w:val="18"/>
              </w:rPr>
              <w:t>p</w:t>
            </w:r>
            <w:r>
              <w:rPr>
                <w:spacing w:val="-2"/>
                <w:sz w:val="18"/>
                <w:szCs w:val="18"/>
              </w:rPr>
              <w:t>u</w:t>
            </w:r>
            <w:r>
              <w:rPr>
                <w:sz w:val="18"/>
                <w:szCs w:val="18"/>
              </w:rPr>
              <w:t>ò</w:t>
            </w:r>
            <w:r>
              <w:rPr>
                <w:spacing w:val="-4"/>
                <w:sz w:val="18"/>
                <w:szCs w:val="18"/>
              </w:rPr>
              <w:t xml:space="preserve"> </w:t>
            </w:r>
            <w:r>
              <w:rPr>
                <w:spacing w:val="-1"/>
                <w:sz w:val="18"/>
                <w:szCs w:val="18"/>
              </w:rPr>
              <w:t>ass</w:t>
            </w:r>
            <w:r>
              <w:rPr>
                <w:spacing w:val="1"/>
                <w:sz w:val="18"/>
                <w:szCs w:val="18"/>
              </w:rPr>
              <w:t>u</w:t>
            </w:r>
            <w:r>
              <w:rPr>
                <w:spacing w:val="-5"/>
                <w:sz w:val="18"/>
                <w:szCs w:val="18"/>
              </w:rPr>
              <w:t>m</w:t>
            </w:r>
            <w:r>
              <w:rPr>
                <w:spacing w:val="-1"/>
                <w:sz w:val="18"/>
                <w:szCs w:val="18"/>
              </w:rPr>
              <w:t>e</w:t>
            </w:r>
            <w:r>
              <w:rPr>
                <w:sz w:val="18"/>
                <w:szCs w:val="18"/>
              </w:rPr>
              <w:t>re</w:t>
            </w:r>
            <w:r>
              <w:rPr>
                <w:spacing w:val="-5"/>
                <w:sz w:val="18"/>
                <w:szCs w:val="18"/>
              </w:rPr>
              <w:t xml:space="preserve"> </w:t>
            </w:r>
            <w:r>
              <w:rPr>
                <w:sz w:val="18"/>
                <w:szCs w:val="18"/>
              </w:rPr>
              <w:t>i</w:t>
            </w:r>
            <w:r>
              <w:rPr>
                <w:spacing w:val="-4"/>
                <w:sz w:val="18"/>
                <w:szCs w:val="18"/>
              </w:rPr>
              <w:t xml:space="preserve"> </w:t>
            </w:r>
            <w:r>
              <w:rPr>
                <w:spacing w:val="-1"/>
                <w:sz w:val="18"/>
                <w:szCs w:val="18"/>
              </w:rPr>
              <w:t>se</w:t>
            </w:r>
            <w:r>
              <w:rPr>
                <w:spacing w:val="-2"/>
                <w:sz w:val="18"/>
                <w:szCs w:val="18"/>
              </w:rPr>
              <w:t>g</w:t>
            </w:r>
            <w:r>
              <w:rPr>
                <w:spacing w:val="1"/>
                <w:sz w:val="18"/>
                <w:szCs w:val="18"/>
              </w:rPr>
              <w:t>u</w:t>
            </w:r>
            <w:r>
              <w:rPr>
                <w:spacing w:val="-1"/>
                <w:sz w:val="18"/>
                <w:szCs w:val="18"/>
              </w:rPr>
              <w:t>e</w:t>
            </w:r>
            <w:r>
              <w:rPr>
                <w:spacing w:val="1"/>
                <w:sz w:val="18"/>
                <w:szCs w:val="18"/>
              </w:rPr>
              <w:t>n</w:t>
            </w:r>
            <w:r>
              <w:rPr>
                <w:sz w:val="18"/>
                <w:szCs w:val="18"/>
              </w:rPr>
              <w:t>ti</w:t>
            </w:r>
            <w:r>
              <w:rPr>
                <w:w w:val="99"/>
                <w:sz w:val="18"/>
                <w:szCs w:val="18"/>
              </w:rPr>
              <w:t xml:space="preserve"> </w:t>
            </w:r>
            <w:r>
              <w:rPr>
                <w:spacing w:val="-2"/>
                <w:sz w:val="18"/>
                <w:szCs w:val="18"/>
              </w:rPr>
              <w:t>v</w:t>
            </w:r>
            <w:r>
              <w:rPr>
                <w:spacing w:val="-1"/>
                <w:sz w:val="18"/>
                <w:szCs w:val="18"/>
              </w:rPr>
              <w:t>a</w:t>
            </w:r>
            <w:r>
              <w:rPr>
                <w:sz w:val="18"/>
                <w:szCs w:val="18"/>
              </w:rPr>
              <w:t>l</w:t>
            </w:r>
            <w:r>
              <w:rPr>
                <w:spacing w:val="1"/>
                <w:sz w:val="18"/>
                <w:szCs w:val="18"/>
              </w:rPr>
              <w:t>o</w:t>
            </w:r>
            <w:r>
              <w:rPr>
                <w:sz w:val="18"/>
                <w:szCs w:val="18"/>
              </w:rPr>
              <w:t>ri:</w:t>
            </w:r>
            <w:r>
              <w:rPr>
                <w:spacing w:val="-12"/>
                <w:sz w:val="18"/>
                <w:szCs w:val="18"/>
              </w:rPr>
              <w:t xml:space="preserve"> </w:t>
            </w:r>
            <w:r>
              <w:rPr>
                <w:spacing w:val="3"/>
                <w:sz w:val="18"/>
                <w:szCs w:val="18"/>
              </w:rPr>
              <w:t>P</w:t>
            </w:r>
            <w:r>
              <w:rPr>
                <w:sz w:val="18"/>
                <w:szCs w:val="18"/>
              </w:rPr>
              <w:t>E</w:t>
            </w:r>
            <w:r>
              <w:rPr>
                <w:spacing w:val="-1"/>
                <w:sz w:val="18"/>
                <w:szCs w:val="18"/>
              </w:rPr>
              <w:t>N</w:t>
            </w:r>
            <w:r>
              <w:rPr>
                <w:sz w:val="18"/>
                <w:szCs w:val="18"/>
              </w:rPr>
              <w:t>A</w:t>
            </w:r>
            <w:r>
              <w:rPr>
                <w:spacing w:val="-13"/>
                <w:sz w:val="18"/>
                <w:szCs w:val="18"/>
              </w:rPr>
              <w:t xml:space="preserve"> </w:t>
            </w:r>
            <w:r>
              <w:rPr>
                <w:sz w:val="18"/>
                <w:szCs w:val="18"/>
              </w:rPr>
              <w:t>C</w:t>
            </w:r>
            <w:r>
              <w:rPr>
                <w:spacing w:val="-1"/>
                <w:sz w:val="18"/>
                <w:szCs w:val="18"/>
              </w:rPr>
              <w:t>O</w:t>
            </w:r>
            <w:r>
              <w:rPr>
                <w:sz w:val="18"/>
                <w:szCs w:val="18"/>
              </w:rPr>
              <w:t>M</w:t>
            </w:r>
            <w:r>
              <w:rPr>
                <w:spacing w:val="3"/>
                <w:sz w:val="18"/>
                <w:szCs w:val="18"/>
              </w:rPr>
              <w:t>P</w:t>
            </w:r>
            <w:r>
              <w:rPr>
                <w:spacing w:val="-2"/>
                <w:sz w:val="18"/>
                <w:szCs w:val="18"/>
              </w:rPr>
              <w:t>L</w:t>
            </w:r>
            <w:r>
              <w:rPr>
                <w:sz w:val="18"/>
                <w:szCs w:val="18"/>
              </w:rPr>
              <w:t>ESS</w:t>
            </w:r>
            <w:r>
              <w:rPr>
                <w:spacing w:val="-3"/>
                <w:sz w:val="18"/>
                <w:szCs w:val="18"/>
              </w:rPr>
              <w:t>I</w:t>
            </w:r>
            <w:r>
              <w:rPr>
                <w:spacing w:val="2"/>
                <w:sz w:val="18"/>
                <w:szCs w:val="18"/>
              </w:rPr>
              <w:t>V</w:t>
            </w:r>
            <w:r>
              <w:rPr>
                <w:sz w:val="18"/>
                <w:szCs w:val="18"/>
              </w:rPr>
              <w:t>A</w:t>
            </w:r>
            <w:r>
              <w:rPr>
                <w:spacing w:val="-13"/>
                <w:sz w:val="18"/>
                <w:szCs w:val="18"/>
              </w:rPr>
              <w:t xml:space="preserve"> </w:t>
            </w:r>
            <w:r>
              <w:rPr>
                <w:sz w:val="18"/>
                <w:szCs w:val="18"/>
              </w:rPr>
              <w:t>RI</w:t>
            </w:r>
            <w:r>
              <w:rPr>
                <w:spacing w:val="-2"/>
                <w:sz w:val="18"/>
                <w:szCs w:val="18"/>
              </w:rPr>
              <w:t>T</w:t>
            </w:r>
            <w:r>
              <w:rPr>
                <w:sz w:val="18"/>
                <w:szCs w:val="18"/>
              </w:rPr>
              <w:t>E</w:t>
            </w:r>
            <w:r>
              <w:rPr>
                <w:spacing w:val="-1"/>
                <w:sz w:val="18"/>
                <w:szCs w:val="18"/>
              </w:rPr>
              <w:t>N</w:t>
            </w:r>
            <w:r>
              <w:rPr>
                <w:spacing w:val="2"/>
                <w:sz w:val="18"/>
                <w:szCs w:val="18"/>
              </w:rPr>
              <w:t>U</w:t>
            </w:r>
            <w:r>
              <w:rPr>
                <w:sz w:val="18"/>
                <w:szCs w:val="18"/>
              </w:rPr>
              <w:t>TA</w:t>
            </w:r>
            <w:r>
              <w:rPr>
                <w:spacing w:val="-12"/>
                <w:sz w:val="18"/>
                <w:szCs w:val="18"/>
              </w:rPr>
              <w:t xml:space="preserve"> </w:t>
            </w:r>
            <w:r>
              <w:rPr>
                <w:sz w:val="18"/>
                <w:szCs w:val="18"/>
              </w:rPr>
              <w:t>LA</w:t>
            </w:r>
            <w:r>
              <w:rPr>
                <w:spacing w:val="-13"/>
                <w:sz w:val="18"/>
                <w:szCs w:val="18"/>
              </w:rPr>
              <w:t xml:space="preserve"> </w:t>
            </w:r>
            <w:r>
              <w:rPr>
                <w:spacing w:val="2"/>
                <w:sz w:val="18"/>
                <w:szCs w:val="18"/>
              </w:rPr>
              <w:t>C</w:t>
            </w:r>
            <w:r>
              <w:rPr>
                <w:spacing w:val="-1"/>
                <w:sz w:val="18"/>
                <w:szCs w:val="18"/>
              </w:rPr>
              <w:t>O</w:t>
            </w:r>
            <w:r>
              <w:rPr>
                <w:spacing w:val="2"/>
                <w:sz w:val="18"/>
                <w:szCs w:val="18"/>
              </w:rPr>
              <w:t>N</w:t>
            </w:r>
            <w:r>
              <w:rPr>
                <w:spacing w:val="-2"/>
                <w:sz w:val="18"/>
                <w:szCs w:val="18"/>
              </w:rPr>
              <w:t>T</w:t>
            </w:r>
            <w:r>
              <w:rPr>
                <w:sz w:val="18"/>
                <w:szCs w:val="18"/>
              </w:rPr>
              <w:t>I</w:t>
            </w:r>
            <w:r>
              <w:rPr>
                <w:spacing w:val="-1"/>
                <w:sz w:val="18"/>
                <w:szCs w:val="18"/>
              </w:rPr>
              <w:t>N</w:t>
            </w:r>
            <w:r>
              <w:rPr>
                <w:spacing w:val="2"/>
                <w:sz w:val="18"/>
                <w:szCs w:val="18"/>
              </w:rPr>
              <w:t>U</w:t>
            </w:r>
            <w:r>
              <w:rPr>
                <w:spacing w:val="-3"/>
                <w:sz w:val="18"/>
                <w:szCs w:val="18"/>
              </w:rPr>
              <w:t>A</w:t>
            </w:r>
            <w:r>
              <w:rPr>
                <w:sz w:val="18"/>
                <w:szCs w:val="18"/>
              </w:rPr>
              <w:t>ZI</w:t>
            </w:r>
            <w:r>
              <w:rPr>
                <w:spacing w:val="2"/>
                <w:sz w:val="18"/>
                <w:szCs w:val="18"/>
              </w:rPr>
              <w:t>O</w:t>
            </w:r>
            <w:r>
              <w:rPr>
                <w:spacing w:val="-1"/>
                <w:sz w:val="18"/>
                <w:szCs w:val="18"/>
              </w:rPr>
              <w:t>N</w:t>
            </w:r>
            <w:r>
              <w:rPr>
                <w:sz w:val="18"/>
                <w:szCs w:val="18"/>
              </w:rPr>
              <w:t>E;</w:t>
            </w:r>
            <w:r>
              <w:rPr>
                <w:w w:val="99"/>
                <w:sz w:val="18"/>
                <w:szCs w:val="18"/>
              </w:rPr>
              <w:t xml:space="preserve"> </w:t>
            </w:r>
            <w:r>
              <w:rPr>
                <w:spacing w:val="3"/>
                <w:sz w:val="18"/>
                <w:szCs w:val="18"/>
              </w:rPr>
              <w:t>P</w:t>
            </w:r>
            <w:r>
              <w:rPr>
                <w:sz w:val="18"/>
                <w:szCs w:val="18"/>
              </w:rPr>
              <w:t>E</w:t>
            </w:r>
            <w:r>
              <w:rPr>
                <w:spacing w:val="-1"/>
                <w:sz w:val="18"/>
                <w:szCs w:val="18"/>
              </w:rPr>
              <w:t>N</w:t>
            </w:r>
            <w:r>
              <w:rPr>
                <w:sz w:val="18"/>
                <w:szCs w:val="18"/>
              </w:rPr>
              <w:t>A</w:t>
            </w:r>
            <w:r>
              <w:rPr>
                <w:spacing w:val="-12"/>
                <w:sz w:val="18"/>
                <w:szCs w:val="18"/>
              </w:rPr>
              <w:t xml:space="preserve"> </w:t>
            </w:r>
            <w:r>
              <w:rPr>
                <w:sz w:val="18"/>
                <w:szCs w:val="18"/>
              </w:rPr>
              <w:t>IN</w:t>
            </w:r>
            <w:r>
              <w:rPr>
                <w:spacing w:val="-8"/>
                <w:sz w:val="18"/>
                <w:szCs w:val="18"/>
              </w:rPr>
              <w:t xml:space="preserve"> </w:t>
            </w:r>
            <w:r>
              <w:rPr>
                <w:spacing w:val="-3"/>
                <w:sz w:val="18"/>
                <w:szCs w:val="18"/>
              </w:rPr>
              <w:t>A</w:t>
            </w:r>
            <w:r>
              <w:rPr>
                <w:spacing w:val="-1"/>
                <w:sz w:val="18"/>
                <w:szCs w:val="18"/>
              </w:rPr>
              <w:t>U</w:t>
            </w:r>
            <w:r>
              <w:rPr>
                <w:sz w:val="18"/>
                <w:szCs w:val="18"/>
              </w:rPr>
              <w:t>ME</w:t>
            </w:r>
            <w:r>
              <w:rPr>
                <w:spacing w:val="-1"/>
                <w:sz w:val="18"/>
                <w:szCs w:val="18"/>
              </w:rPr>
              <w:t>N</w:t>
            </w:r>
            <w:r>
              <w:rPr>
                <w:sz w:val="18"/>
                <w:szCs w:val="18"/>
              </w:rPr>
              <w:t>TO</w:t>
            </w:r>
            <w:r>
              <w:rPr>
                <w:spacing w:val="-9"/>
                <w:sz w:val="18"/>
                <w:szCs w:val="18"/>
              </w:rPr>
              <w:t xml:space="preserve"> </w:t>
            </w:r>
            <w:r>
              <w:rPr>
                <w:sz w:val="18"/>
                <w:szCs w:val="18"/>
              </w:rPr>
              <w:t>RI</w:t>
            </w:r>
            <w:r>
              <w:rPr>
                <w:spacing w:val="-2"/>
                <w:sz w:val="18"/>
                <w:szCs w:val="18"/>
              </w:rPr>
              <w:t>T</w:t>
            </w:r>
            <w:r>
              <w:rPr>
                <w:sz w:val="18"/>
                <w:szCs w:val="18"/>
              </w:rPr>
              <w:t>E</w:t>
            </w:r>
            <w:r>
              <w:rPr>
                <w:spacing w:val="-1"/>
                <w:sz w:val="18"/>
                <w:szCs w:val="18"/>
              </w:rPr>
              <w:t>N</w:t>
            </w:r>
            <w:r>
              <w:rPr>
                <w:spacing w:val="2"/>
                <w:sz w:val="18"/>
                <w:szCs w:val="18"/>
              </w:rPr>
              <w:t>U</w:t>
            </w:r>
            <w:r>
              <w:rPr>
                <w:sz w:val="18"/>
                <w:szCs w:val="18"/>
              </w:rPr>
              <w:t>TA</w:t>
            </w:r>
            <w:r>
              <w:rPr>
                <w:spacing w:val="-9"/>
                <w:sz w:val="18"/>
                <w:szCs w:val="18"/>
              </w:rPr>
              <w:t xml:space="preserve"> </w:t>
            </w:r>
            <w:r>
              <w:rPr>
                <w:sz w:val="18"/>
                <w:szCs w:val="18"/>
              </w:rPr>
              <w:t>LA</w:t>
            </w:r>
            <w:r>
              <w:rPr>
                <w:spacing w:val="-11"/>
                <w:sz w:val="18"/>
                <w:szCs w:val="18"/>
              </w:rPr>
              <w:t xml:space="preserve"> </w:t>
            </w:r>
            <w:r>
              <w:rPr>
                <w:sz w:val="18"/>
                <w:szCs w:val="18"/>
              </w:rPr>
              <w:t>C</w:t>
            </w:r>
            <w:r>
              <w:rPr>
                <w:spacing w:val="-1"/>
                <w:sz w:val="18"/>
                <w:szCs w:val="18"/>
              </w:rPr>
              <w:t>O</w:t>
            </w:r>
            <w:r>
              <w:rPr>
                <w:spacing w:val="2"/>
                <w:sz w:val="18"/>
                <w:szCs w:val="18"/>
              </w:rPr>
              <w:t>N</w:t>
            </w:r>
            <w:r>
              <w:rPr>
                <w:spacing w:val="-2"/>
                <w:sz w:val="18"/>
                <w:szCs w:val="18"/>
              </w:rPr>
              <w:t>T</w:t>
            </w:r>
            <w:r>
              <w:rPr>
                <w:sz w:val="18"/>
                <w:szCs w:val="18"/>
              </w:rPr>
              <w:t>I</w:t>
            </w:r>
            <w:r>
              <w:rPr>
                <w:spacing w:val="-1"/>
                <w:sz w:val="18"/>
                <w:szCs w:val="18"/>
              </w:rPr>
              <w:t>N</w:t>
            </w:r>
            <w:r>
              <w:rPr>
                <w:spacing w:val="2"/>
                <w:sz w:val="18"/>
                <w:szCs w:val="18"/>
              </w:rPr>
              <w:t>U</w:t>
            </w:r>
            <w:r>
              <w:rPr>
                <w:spacing w:val="-3"/>
                <w:sz w:val="18"/>
                <w:szCs w:val="18"/>
              </w:rPr>
              <w:t>A</w:t>
            </w:r>
            <w:r>
              <w:rPr>
                <w:sz w:val="18"/>
                <w:szCs w:val="18"/>
              </w:rPr>
              <w:t>ZI</w:t>
            </w:r>
            <w:r>
              <w:rPr>
                <w:spacing w:val="-1"/>
                <w:sz w:val="18"/>
                <w:szCs w:val="18"/>
              </w:rPr>
              <w:t>ON</w:t>
            </w:r>
            <w:r>
              <w:rPr>
                <w:sz w:val="18"/>
                <w:szCs w:val="18"/>
              </w:rPr>
              <w:t>E.</w:t>
            </w:r>
          </w:p>
          <w:p w:rsidR="00880ABD" w:rsidRDefault="00880ABD">
            <w:pPr>
              <w:pStyle w:val="TableParagraph"/>
              <w:kinsoku w:val="0"/>
              <w:overflowPunct w:val="0"/>
              <w:spacing w:line="206" w:lineRule="exact"/>
              <w:ind w:left="54" w:right="81"/>
            </w:pPr>
            <w:r>
              <w:rPr>
                <w:spacing w:val="-3"/>
                <w:sz w:val="18"/>
                <w:szCs w:val="18"/>
              </w:rPr>
              <w:t>A</w:t>
            </w:r>
            <w:r>
              <w:rPr>
                <w:spacing w:val="2"/>
                <w:sz w:val="18"/>
                <w:szCs w:val="18"/>
              </w:rPr>
              <w:t>s</w:t>
            </w:r>
            <w:r>
              <w:rPr>
                <w:spacing w:val="-1"/>
                <w:sz w:val="18"/>
                <w:szCs w:val="18"/>
              </w:rPr>
              <w:t>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6"/>
                <w:sz w:val="18"/>
                <w:szCs w:val="18"/>
              </w:rPr>
              <w:t xml:space="preserve"> </w:t>
            </w:r>
            <w:r>
              <w:rPr>
                <w:spacing w:val="-1"/>
                <w:sz w:val="18"/>
                <w:szCs w:val="18"/>
              </w:rPr>
              <w:t>a</w:t>
            </w:r>
            <w:r>
              <w:rPr>
                <w:sz w:val="18"/>
                <w:szCs w:val="18"/>
              </w:rPr>
              <w:t>l</w:t>
            </w:r>
            <w:r>
              <w:rPr>
                <w:spacing w:val="-6"/>
                <w:sz w:val="18"/>
                <w:szCs w:val="18"/>
              </w:rPr>
              <w:t xml:space="preserve"> </w:t>
            </w:r>
            <w:r>
              <w:rPr>
                <w:spacing w:val="-2"/>
                <w:sz w:val="18"/>
                <w:szCs w:val="18"/>
              </w:rPr>
              <w:t>d</w:t>
            </w:r>
            <w:r>
              <w:rPr>
                <w:spacing w:val="1"/>
                <w:sz w:val="18"/>
                <w:szCs w:val="18"/>
              </w:rPr>
              <w:t>o</w:t>
            </w:r>
            <w:r>
              <w:rPr>
                <w:spacing w:val="-5"/>
                <w:sz w:val="18"/>
                <w:szCs w:val="18"/>
              </w:rPr>
              <w:t>m</w:t>
            </w:r>
            <w:r>
              <w:rPr>
                <w:sz w:val="18"/>
                <w:szCs w:val="18"/>
              </w:rPr>
              <w:t>i</w:t>
            </w:r>
            <w:r>
              <w:rPr>
                <w:spacing w:val="1"/>
                <w:sz w:val="18"/>
                <w:szCs w:val="18"/>
              </w:rPr>
              <w:t>n</w:t>
            </w:r>
            <w:r>
              <w:rPr>
                <w:sz w:val="18"/>
                <w:szCs w:val="18"/>
              </w:rPr>
              <w:t>io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C</w:t>
            </w:r>
            <w:r>
              <w:rPr>
                <w:spacing w:val="-1"/>
                <w:sz w:val="18"/>
                <w:szCs w:val="18"/>
              </w:rPr>
              <w:t>OD</w:t>
            </w:r>
            <w:r>
              <w:rPr>
                <w:spacing w:val="1"/>
                <w:sz w:val="18"/>
                <w:szCs w:val="18"/>
              </w:rPr>
              <w:t>_</w:t>
            </w:r>
            <w:r>
              <w:rPr>
                <w:spacing w:val="-2"/>
                <w:sz w:val="18"/>
                <w:szCs w:val="18"/>
              </w:rPr>
              <w:t>T</w:t>
            </w:r>
            <w:r>
              <w:rPr>
                <w:sz w:val="18"/>
                <w:szCs w:val="18"/>
              </w:rPr>
              <w:t>I</w:t>
            </w:r>
            <w:r>
              <w:rPr>
                <w:spacing w:val="3"/>
                <w:sz w:val="18"/>
                <w:szCs w:val="18"/>
              </w:rPr>
              <w:t>P</w:t>
            </w:r>
            <w:r>
              <w:rPr>
                <w:spacing w:val="-1"/>
                <w:sz w:val="18"/>
                <w:szCs w:val="18"/>
              </w:rPr>
              <w:t>O</w:t>
            </w:r>
            <w:r>
              <w:rPr>
                <w:spacing w:val="1"/>
                <w:sz w:val="18"/>
                <w:szCs w:val="18"/>
              </w:rPr>
              <w:t>_</w:t>
            </w:r>
            <w:r>
              <w:rPr>
                <w:spacing w:val="-3"/>
                <w:sz w:val="18"/>
                <w:szCs w:val="18"/>
              </w:rPr>
              <w:t>A</w:t>
            </w:r>
            <w:r>
              <w:rPr>
                <w:spacing w:val="-1"/>
                <w:sz w:val="18"/>
                <w:szCs w:val="18"/>
              </w:rPr>
              <w:t>U</w:t>
            </w:r>
            <w:r>
              <w:rPr>
                <w:spacing w:val="-2"/>
                <w:sz w:val="18"/>
                <w:szCs w:val="18"/>
              </w:rPr>
              <w:t>T</w:t>
            </w:r>
            <w:r>
              <w:rPr>
                <w:spacing w:val="-1"/>
                <w:sz w:val="18"/>
                <w:szCs w:val="18"/>
              </w:rPr>
              <w:t>O</w:t>
            </w:r>
            <w:r>
              <w:rPr>
                <w:sz w:val="18"/>
                <w:szCs w:val="18"/>
              </w:rPr>
              <w:t>R</w:t>
            </w:r>
            <w:r>
              <w:rPr>
                <w:spacing w:val="2"/>
                <w:sz w:val="18"/>
                <w:szCs w:val="18"/>
              </w:rPr>
              <w:t>I</w:t>
            </w:r>
            <w:r>
              <w:rPr>
                <w:sz w:val="18"/>
                <w:szCs w:val="18"/>
              </w:rPr>
              <w:t>TA</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(6 CHAR)</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15"/>
            </w:pPr>
            <w:r>
              <w:rPr>
                <w:sz w:val="18"/>
                <w:szCs w:val="18"/>
              </w:rPr>
              <w:t>I</w:t>
            </w:r>
            <w:r>
              <w:rPr>
                <w:spacing w:val="1"/>
                <w:sz w:val="18"/>
                <w:szCs w:val="18"/>
              </w:rPr>
              <w:t>nd</w:t>
            </w:r>
            <w:r>
              <w:rPr>
                <w:sz w:val="18"/>
                <w:szCs w:val="18"/>
              </w:rPr>
              <w:t>i</w:t>
            </w:r>
            <w:r>
              <w:rPr>
                <w:spacing w:val="-1"/>
                <w:sz w:val="18"/>
                <w:szCs w:val="18"/>
              </w:rPr>
              <w:t>c</w:t>
            </w:r>
            <w:r>
              <w:rPr>
                <w:sz w:val="18"/>
                <w:szCs w:val="18"/>
              </w:rPr>
              <w:t>a</w:t>
            </w:r>
            <w:r>
              <w:rPr>
                <w:spacing w:val="-5"/>
                <w:sz w:val="18"/>
                <w:szCs w:val="18"/>
              </w:rPr>
              <w:t xml:space="preserve"> </w:t>
            </w:r>
            <w:r>
              <w:rPr>
                <w:sz w:val="18"/>
                <w:szCs w:val="18"/>
              </w:rPr>
              <w:t>il</w:t>
            </w:r>
            <w:r>
              <w:rPr>
                <w:spacing w:val="-6"/>
                <w:sz w:val="18"/>
                <w:szCs w:val="18"/>
              </w:rPr>
              <w:t xml:space="preserve"> </w:t>
            </w:r>
            <w:r>
              <w:rPr>
                <w:sz w:val="18"/>
                <w:szCs w:val="18"/>
              </w:rPr>
              <w:t>ti</w:t>
            </w:r>
            <w:r>
              <w:rPr>
                <w:spacing w:val="-2"/>
                <w:sz w:val="18"/>
                <w:szCs w:val="18"/>
              </w:rPr>
              <w:t>p</w:t>
            </w:r>
            <w:r>
              <w:rPr>
                <w:sz w:val="18"/>
                <w:szCs w:val="18"/>
              </w:rPr>
              <w:t>o</w:t>
            </w:r>
            <w:r>
              <w:rPr>
                <w:spacing w:val="-3"/>
                <w:sz w:val="18"/>
                <w:szCs w:val="18"/>
              </w:rPr>
              <w:t xml:space="preserve"> </w:t>
            </w:r>
            <w:r>
              <w:rPr>
                <w:spacing w:val="-2"/>
                <w:sz w:val="18"/>
                <w:szCs w:val="18"/>
              </w:rPr>
              <w:t>d</w:t>
            </w:r>
            <w:r>
              <w:rPr>
                <w:sz w:val="18"/>
                <w:szCs w:val="18"/>
              </w:rPr>
              <w:t>i</w:t>
            </w:r>
            <w:r>
              <w:rPr>
                <w:spacing w:val="-2"/>
                <w:sz w:val="18"/>
                <w:szCs w:val="18"/>
              </w:rPr>
              <w:t xml:space="preserve"> </w:t>
            </w:r>
            <w:r>
              <w:rPr>
                <w:spacing w:val="-1"/>
                <w:sz w:val="18"/>
                <w:szCs w:val="18"/>
              </w:rPr>
              <w:t>a</w:t>
            </w:r>
            <w:r>
              <w:rPr>
                <w:spacing w:val="1"/>
                <w:sz w:val="18"/>
                <w:szCs w:val="18"/>
              </w:rPr>
              <w:t>u</w:t>
            </w:r>
            <w:r>
              <w:rPr>
                <w:spacing w:val="-2"/>
                <w:sz w:val="18"/>
                <w:szCs w:val="18"/>
              </w:rPr>
              <w:t>t</w:t>
            </w:r>
            <w:r>
              <w:rPr>
                <w:spacing w:val="1"/>
                <w:sz w:val="18"/>
                <w:szCs w:val="18"/>
              </w:rPr>
              <w:t>o</w:t>
            </w:r>
            <w:r>
              <w:rPr>
                <w:sz w:val="18"/>
                <w:szCs w:val="18"/>
              </w:rPr>
              <w:t>rità</w:t>
            </w:r>
            <w:r>
              <w:rPr>
                <w:spacing w:val="-5"/>
                <w:sz w:val="18"/>
                <w:szCs w:val="18"/>
              </w:rPr>
              <w:t xml:space="preserve"> </w:t>
            </w:r>
            <w:r>
              <w:rPr>
                <w:spacing w:val="-1"/>
                <w:sz w:val="18"/>
                <w:szCs w:val="18"/>
              </w:rPr>
              <w:t>c</w:t>
            </w:r>
            <w:r>
              <w:rPr>
                <w:spacing w:val="1"/>
                <w:sz w:val="18"/>
                <w:szCs w:val="18"/>
              </w:rPr>
              <w:t>h</w:t>
            </w:r>
            <w:r>
              <w:rPr>
                <w:sz w:val="18"/>
                <w:szCs w:val="18"/>
              </w:rPr>
              <w:t>e</w:t>
            </w:r>
            <w:r>
              <w:rPr>
                <w:spacing w:val="-6"/>
                <w:sz w:val="18"/>
                <w:szCs w:val="18"/>
              </w:rPr>
              <w:t xml:space="preserve"> </w:t>
            </w:r>
            <w:r>
              <w:rPr>
                <w:spacing w:val="1"/>
                <w:sz w:val="18"/>
                <w:szCs w:val="18"/>
              </w:rPr>
              <w:t>h</w:t>
            </w:r>
            <w:r>
              <w:rPr>
                <w:sz w:val="18"/>
                <w:szCs w:val="18"/>
              </w:rPr>
              <w:t>a</w:t>
            </w:r>
            <w:r>
              <w:rPr>
                <w:spacing w:val="-5"/>
                <w:sz w:val="18"/>
                <w:szCs w:val="18"/>
              </w:rPr>
              <w:t xml:space="preserve"> </w:t>
            </w:r>
            <w:r>
              <w:rPr>
                <w:spacing w:val="-1"/>
                <w:sz w:val="18"/>
                <w:szCs w:val="18"/>
              </w:rPr>
              <w:t>emess</w:t>
            </w:r>
            <w:r>
              <w:rPr>
                <w:sz w:val="18"/>
                <w:szCs w:val="18"/>
              </w:rPr>
              <w:t>o</w:t>
            </w:r>
            <w:r>
              <w:rPr>
                <w:spacing w:val="-3"/>
                <w:sz w:val="18"/>
                <w:szCs w:val="18"/>
              </w:rPr>
              <w:t xml:space="preserve"> </w:t>
            </w:r>
            <w:r>
              <w:rPr>
                <w:sz w:val="18"/>
                <w:szCs w:val="18"/>
              </w:rPr>
              <w:t>la</w:t>
            </w:r>
            <w:r>
              <w:rPr>
                <w:spacing w:val="-5"/>
                <w:sz w:val="18"/>
                <w:szCs w:val="18"/>
              </w:rPr>
              <w:t xml:space="preserve"> </w:t>
            </w:r>
            <w:r>
              <w:rPr>
                <w:spacing w:val="-1"/>
                <w:sz w:val="18"/>
                <w:szCs w:val="18"/>
              </w:rPr>
              <w:t>se</w:t>
            </w:r>
            <w:r>
              <w:rPr>
                <w:spacing w:val="1"/>
                <w:sz w:val="18"/>
                <w:szCs w:val="18"/>
              </w:rPr>
              <w:t>n</w:t>
            </w:r>
            <w:r>
              <w:rPr>
                <w:sz w:val="18"/>
                <w:szCs w:val="18"/>
              </w:rPr>
              <w:t>t</w:t>
            </w:r>
            <w:r>
              <w:rPr>
                <w:spacing w:val="-1"/>
                <w:sz w:val="18"/>
                <w:szCs w:val="18"/>
              </w:rPr>
              <w:t>e</w:t>
            </w:r>
            <w:r>
              <w:rPr>
                <w:spacing w:val="1"/>
                <w:sz w:val="18"/>
                <w:szCs w:val="18"/>
              </w:rPr>
              <w:t>n</w:t>
            </w:r>
            <w:r>
              <w:rPr>
                <w:spacing w:val="-1"/>
                <w:sz w:val="18"/>
                <w:szCs w:val="18"/>
              </w:rPr>
              <w:t>z</w:t>
            </w:r>
            <w:r>
              <w:rPr>
                <w:sz w:val="18"/>
                <w:szCs w:val="18"/>
              </w:rPr>
              <w:t>a</w:t>
            </w:r>
            <w:r>
              <w:rPr>
                <w:spacing w:val="-4"/>
                <w:sz w:val="18"/>
                <w:szCs w:val="18"/>
              </w:rPr>
              <w:t xml:space="preserve"> </w:t>
            </w:r>
            <w:r>
              <w:rPr>
                <w:sz w:val="18"/>
                <w:szCs w:val="18"/>
              </w:rPr>
              <w:t>r</w:t>
            </w:r>
            <w:r>
              <w:rPr>
                <w:spacing w:val="-1"/>
                <w:sz w:val="18"/>
                <w:szCs w:val="18"/>
              </w:rPr>
              <w:t>e</w:t>
            </w:r>
            <w:r>
              <w:rPr>
                <w:sz w:val="18"/>
                <w:szCs w:val="18"/>
              </w:rPr>
              <w:t>l</w:t>
            </w:r>
            <w:r>
              <w:rPr>
                <w:spacing w:val="-1"/>
                <w:sz w:val="18"/>
                <w:szCs w:val="18"/>
              </w:rPr>
              <w:t>a</w:t>
            </w:r>
            <w:r>
              <w:rPr>
                <w:sz w:val="18"/>
                <w:szCs w:val="18"/>
              </w:rPr>
              <w:t>ti</w:t>
            </w:r>
            <w:r>
              <w:rPr>
                <w:spacing w:val="-2"/>
                <w:sz w:val="18"/>
                <w:szCs w:val="18"/>
              </w:rPr>
              <w:t>v</w:t>
            </w:r>
            <w:r>
              <w:rPr>
                <w:sz w:val="18"/>
                <w:szCs w:val="18"/>
              </w:rPr>
              <w:t>a</w:t>
            </w:r>
            <w:r>
              <w:rPr>
                <w:spacing w:val="-5"/>
                <w:sz w:val="18"/>
                <w:szCs w:val="18"/>
              </w:rPr>
              <w:t xml:space="preserve"> </w:t>
            </w:r>
            <w:r>
              <w:rPr>
                <w:spacing w:val="-1"/>
                <w:sz w:val="18"/>
                <w:szCs w:val="18"/>
              </w:rPr>
              <w:t>a</w:t>
            </w:r>
            <w:r>
              <w:rPr>
                <w:sz w:val="18"/>
                <w:szCs w:val="18"/>
              </w:rPr>
              <w:t>lla</w:t>
            </w:r>
            <w:r>
              <w:rPr>
                <w:spacing w:val="-5"/>
                <w:sz w:val="18"/>
                <w:szCs w:val="18"/>
              </w:rPr>
              <w:t xml:space="preserve"> </w:t>
            </w:r>
            <w:r>
              <w:rPr>
                <w:spacing w:val="1"/>
                <w:sz w:val="18"/>
                <w:szCs w:val="18"/>
              </w:rPr>
              <w:t>pen</w:t>
            </w:r>
            <w:r>
              <w:rPr>
                <w:spacing w:val="-1"/>
                <w:sz w:val="18"/>
                <w:szCs w:val="18"/>
              </w:rPr>
              <w:t>a</w:t>
            </w:r>
            <w:r>
              <w:rPr>
                <w:sz w:val="18"/>
                <w:szCs w:val="18"/>
              </w:rPr>
              <w:t>.</w:t>
            </w:r>
            <w:r>
              <w:rPr>
                <w:w w:val="99"/>
                <w:sz w:val="18"/>
                <w:szCs w:val="18"/>
              </w:rPr>
              <w:t xml:space="preserve"> </w:t>
            </w:r>
            <w:r>
              <w:rPr>
                <w:sz w:val="18"/>
                <w:szCs w:val="18"/>
              </w:rPr>
              <w:t>C</w:t>
            </w:r>
            <w:r>
              <w:rPr>
                <w:spacing w:val="1"/>
                <w:sz w:val="18"/>
                <w:szCs w:val="18"/>
              </w:rPr>
              <w:t>o</w:t>
            </w:r>
            <w:r>
              <w:rPr>
                <w:sz w:val="18"/>
                <w:szCs w:val="18"/>
              </w:rPr>
              <w:t>ll</w:t>
            </w:r>
            <w:r>
              <w:rPr>
                <w:spacing w:val="-1"/>
                <w:sz w:val="18"/>
                <w:szCs w:val="18"/>
              </w:rPr>
              <w:t>e</w:t>
            </w:r>
            <w:r>
              <w:rPr>
                <w:spacing w:val="-2"/>
                <w:sz w:val="18"/>
                <w:szCs w:val="18"/>
              </w:rPr>
              <w:t>g</w:t>
            </w:r>
            <w:r>
              <w:rPr>
                <w:spacing w:val="-1"/>
                <w:sz w:val="18"/>
                <w:szCs w:val="18"/>
              </w:rPr>
              <w:t>a</w:t>
            </w:r>
            <w:r>
              <w:rPr>
                <w:sz w:val="18"/>
                <w:szCs w:val="18"/>
              </w:rPr>
              <w:t>to</w:t>
            </w:r>
            <w:r>
              <w:rPr>
                <w:spacing w:val="-7"/>
                <w:sz w:val="18"/>
                <w:szCs w:val="18"/>
              </w:rPr>
              <w:t xml:space="preserve"> </w:t>
            </w:r>
            <w:r>
              <w:rPr>
                <w:spacing w:val="-1"/>
                <w:sz w:val="18"/>
                <w:szCs w:val="18"/>
              </w:rPr>
              <w:t>a</w:t>
            </w:r>
            <w:r>
              <w:rPr>
                <w:sz w:val="18"/>
                <w:szCs w:val="18"/>
              </w:rPr>
              <w:t>l</w:t>
            </w:r>
            <w:r>
              <w:rPr>
                <w:spacing w:val="-7"/>
                <w:sz w:val="18"/>
                <w:szCs w:val="18"/>
              </w:rPr>
              <w:t xml:space="preserve"> </w:t>
            </w:r>
            <w:r>
              <w:rPr>
                <w:spacing w:val="-2"/>
                <w:sz w:val="18"/>
                <w:szCs w:val="18"/>
              </w:rPr>
              <w:t>d</w:t>
            </w:r>
            <w:r>
              <w:rPr>
                <w:spacing w:val="1"/>
                <w:sz w:val="18"/>
                <w:szCs w:val="18"/>
              </w:rPr>
              <w:t>o</w:t>
            </w:r>
            <w:r>
              <w:rPr>
                <w:spacing w:val="-5"/>
                <w:sz w:val="18"/>
                <w:szCs w:val="18"/>
              </w:rPr>
              <w:t>m</w:t>
            </w:r>
            <w:r>
              <w:rPr>
                <w:sz w:val="18"/>
                <w:szCs w:val="18"/>
              </w:rPr>
              <w:t>i</w:t>
            </w:r>
            <w:r>
              <w:rPr>
                <w:spacing w:val="1"/>
                <w:sz w:val="18"/>
                <w:szCs w:val="18"/>
              </w:rPr>
              <w:t>n</w:t>
            </w:r>
            <w:r>
              <w:rPr>
                <w:sz w:val="18"/>
                <w:szCs w:val="18"/>
              </w:rPr>
              <w:t>io</w:t>
            </w:r>
            <w:r>
              <w:rPr>
                <w:spacing w:val="-7"/>
                <w:sz w:val="18"/>
                <w:szCs w:val="18"/>
              </w:rPr>
              <w:t xml:space="preserve"> </w:t>
            </w:r>
            <w:r>
              <w:rPr>
                <w:spacing w:val="-3"/>
                <w:sz w:val="18"/>
                <w:szCs w:val="18"/>
              </w:rPr>
              <w:t>A</w:t>
            </w:r>
            <w:r>
              <w:rPr>
                <w:spacing w:val="-1"/>
                <w:sz w:val="18"/>
                <w:szCs w:val="18"/>
              </w:rPr>
              <w:t>U</w:t>
            </w:r>
            <w:r>
              <w:rPr>
                <w:spacing w:val="-2"/>
                <w:sz w:val="18"/>
                <w:szCs w:val="18"/>
              </w:rPr>
              <w:t>T</w:t>
            </w:r>
            <w:r>
              <w:rPr>
                <w:spacing w:val="-1"/>
                <w:sz w:val="18"/>
                <w:szCs w:val="18"/>
              </w:rPr>
              <w:t>O</w:t>
            </w:r>
            <w:r>
              <w:rPr>
                <w:sz w:val="18"/>
                <w:szCs w:val="18"/>
              </w:rPr>
              <w:t>R</w:t>
            </w:r>
            <w:r>
              <w:rPr>
                <w:spacing w:val="2"/>
                <w:sz w:val="18"/>
                <w:szCs w:val="18"/>
              </w:rPr>
              <w:t>I</w:t>
            </w:r>
            <w:r>
              <w:rPr>
                <w:sz w:val="18"/>
                <w:szCs w:val="18"/>
              </w:rPr>
              <w:t>T</w:t>
            </w:r>
            <w:r>
              <w:rPr>
                <w:spacing w:val="-3"/>
                <w:sz w:val="18"/>
                <w:szCs w:val="18"/>
              </w:rPr>
              <w:t>A</w:t>
            </w:r>
            <w:r>
              <w:rPr>
                <w:spacing w:val="1"/>
                <w:sz w:val="18"/>
                <w:szCs w:val="18"/>
              </w:rPr>
              <w:t>_</w:t>
            </w:r>
            <w:r>
              <w:rPr>
                <w:sz w:val="18"/>
                <w:szCs w:val="18"/>
              </w:rPr>
              <w:t>C</w:t>
            </w:r>
            <w:r>
              <w:rPr>
                <w:spacing w:val="-1"/>
                <w:sz w:val="18"/>
                <w:szCs w:val="18"/>
              </w:rPr>
              <w:t>U</w:t>
            </w:r>
            <w:r>
              <w:rPr>
                <w:sz w:val="18"/>
                <w:szCs w:val="18"/>
              </w:rPr>
              <w:t>M</w:t>
            </w:r>
            <w:r>
              <w:rPr>
                <w:spacing w:val="2"/>
                <w:sz w:val="18"/>
                <w:szCs w:val="18"/>
              </w:rPr>
              <w:t>U</w:t>
            </w:r>
            <w:r>
              <w:rPr>
                <w:spacing w:val="-2"/>
                <w:sz w:val="18"/>
                <w:szCs w:val="18"/>
              </w:rPr>
              <w:t>L</w:t>
            </w:r>
            <w:r>
              <w:rPr>
                <w:sz w:val="18"/>
                <w:szCs w:val="18"/>
              </w:rPr>
              <w:t>O</w:t>
            </w:r>
            <w:r>
              <w:rPr>
                <w:spacing w:val="-8"/>
                <w:sz w:val="18"/>
                <w:szCs w:val="18"/>
              </w:rPr>
              <w:t xml:space="preserve"> </w:t>
            </w:r>
            <w:r>
              <w:rPr>
                <w:spacing w:val="1"/>
                <w:sz w:val="18"/>
                <w:szCs w:val="18"/>
              </w:rPr>
              <w:t>d</w:t>
            </w:r>
            <w:r>
              <w:rPr>
                <w:spacing w:val="-1"/>
                <w:sz w:val="18"/>
                <w:szCs w:val="18"/>
              </w:rPr>
              <w:t>e</w:t>
            </w:r>
            <w:r>
              <w:rPr>
                <w:sz w:val="18"/>
                <w:szCs w:val="18"/>
              </w:rPr>
              <w:t>lla</w:t>
            </w:r>
            <w:r>
              <w:rPr>
                <w:spacing w:val="-9"/>
                <w:sz w:val="18"/>
                <w:szCs w:val="18"/>
              </w:rPr>
              <w:t xml:space="preserve"> </w:t>
            </w:r>
            <w:r>
              <w:rPr>
                <w:sz w:val="18"/>
                <w:szCs w:val="18"/>
              </w:rPr>
              <w:t>t</w:t>
            </w:r>
            <w:r>
              <w:rPr>
                <w:spacing w:val="-1"/>
                <w:sz w:val="18"/>
                <w:szCs w:val="18"/>
              </w:rPr>
              <w:t>a</w:t>
            </w:r>
            <w:r>
              <w:rPr>
                <w:spacing w:val="1"/>
                <w:sz w:val="18"/>
                <w:szCs w:val="18"/>
              </w:rPr>
              <w:t>b</w:t>
            </w:r>
            <w:r>
              <w:rPr>
                <w:spacing w:val="-1"/>
                <w:sz w:val="18"/>
                <w:szCs w:val="18"/>
              </w:rPr>
              <w:t>e</w:t>
            </w:r>
            <w:r>
              <w:rPr>
                <w:sz w:val="18"/>
                <w:szCs w:val="18"/>
              </w:rPr>
              <w:t>lla</w:t>
            </w:r>
            <w:r>
              <w:rPr>
                <w:w w:val="99"/>
                <w:sz w:val="18"/>
                <w:szCs w:val="18"/>
              </w:rPr>
              <w:t xml:space="preserve"> </w:t>
            </w:r>
            <w:r>
              <w:rPr>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ES.</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COD_LUOGO_AUTORITA</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(6 CHAR)</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87"/>
            </w:pPr>
            <w:r>
              <w:rPr>
                <w:sz w:val="18"/>
                <w:szCs w:val="18"/>
              </w:rPr>
              <w:t>I</w:t>
            </w:r>
            <w:r>
              <w:rPr>
                <w:spacing w:val="1"/>
                <w:sz w:val="18"/>
                <w:szCs w:val="18"/>
              </w:rPr>
              <w:t>nd</w:t>
            </w:r>
            <w:r>
              <w:rPr>
                <w:sz w:val="18"/>
                <w:szCs w:val="18"/>
              </w:rPr>
              <w:t>i</w:t>
            </w:r>
            <w:r>
              <w:rPr>
                <w:spacing w:val="-1"/>
                <w:sz w:val="18"/>
                <w:szCs w:val="18"/>
              </w:rPr>
              <w:t>c</w:t>
            </w:r>
            <w:r>
              <w:rPr>
                <w:sz w:val="18"/>
                <w:szCs w:val="18"/>
              </w:rPr>
              <w:t>a</w:t>
            </w:r>
            <w:r>
              <w:rPr>
                <w:spacing w:val="-5"/>
                <w:sz w:val="18"/>
                <w:szCs w:val="18"/>
              </w:rPr>
              <w:t xml:space="preserve"> </w:t>
            </w:r>
            <w:r>
              <w:rPr>
                <w:sz w:val="18"/>
                <w:szCs w:val="18"/>
              </w:rPr>
              <w:t>il</w:t>
            </w:r>
            <w:r>
              <w:rPr>
                <w:spacing w:val="-5"/>
                <w:sz w:val="18"/>
                <w:szCs w:val="18"/>
              </w:rPr>
              <w:t xml:space="preserve"> </w:t>
            </w:r>
            <w:r>
              <w:rPr>
                <w:sz w:val="18"/>
                <w:szCs w:val="18"/>
              </w:rPr>
              <w:t>l</w:t>
            </w:r>
            <w:r>
              <w:rPr>
                <w:spacing w:val="-2"/>
                <w:sz w:val="18"/>
                <w:szCs w:val="18"/>
              </w:rPr>
              <w:t>u</w:t>
            </w:r>
            <w:r>
              <w:rPr>
                <w:spacing w:val="1"/>
                <w:sz w:val="18"/>
                <w:szCs w:val="18"/>
              </w:rPr>
              <w:t>o</w:t>
            </w:r>
            <w:r>
              <w:rPr>
                <w:spacing w:val="-2"/>
                <w:sz w:val="18"/>
                <w:szCs w:val="18"/>
              </w:rPr>
              <w:t>g</w:t>
            </w:r>
            <w:r>
              <w:rPr>
                <w:sz w:val="18"/>
                <w:szCs w:val="18"/>
              </w:rPr>
              <w:t>o</w:t>
            </w:r>
            <w:r>
              <w:rPr>
                <w:spacing w:val="-2"/>
                <w:sz w:val="18"/>
                <w:szCs w:val="18"/>
              </w:rPr>
              <w:t xml:space="preserve"> </w:t>
            </w:r>
            <w:r>
              <w:rPr>
                <w:sz w:val="18"/>
                <w:szCs w:val="18"/>
              </w:rPr>
              <w:t>ri</w:t>
            </w:r>
            <w:r>
              <w:rPr>
                <w:spacing w:val="-3"/>
                <w:sz w:val="18"/>
                <w:szCs w:val="18"/>
              </w:rPr>
              <w:t>f</w:t>
            </w:r>
            <w:r>
              <w:rPr>
                <w:spacing w:val="-1"/>
                <w:sz w:val="18"/>
                <w:szCs w:val="18"/>
              </w:rPr>
              <w:t>e</w:t>
            </w:r>
            <w:r>
              <w:rPr>
                <w:sz w:val="18"/>
                <w:szCs w:val="18"/>
              </w:rPr>
              <w:t>rito</w:t>
            </w:r>
            <w:r>
              <w:rPr>
                <w:spacing w:val="-3"/>
                <w:sz w:val="18"/>
                <w:szCs w:val="18"/>
              </w:rPr>
              <w:t xml:space="preserve"> </w:t>
            </w:r>
            <w:r>
              <w:rPr>
                <w:spacing w:val="-1"/>
                <w:sz w:val="18"/>
                <w:szCs w:val="18"/>
              </w:rPr>
              <w:t>a</w:t>
            </w:r>
            <w:r>
              <w:rPr>
                <w:sz w:val="18"/>
                <w:szCs w:val="18"/>
              </w:rPr>
              <w:t>l</w:t>
            </w:r>
            <w:r>
              <w:rPr>
                <w:spacing w:val="-2"/>
                <w:sz w:val="18"/>
                <w:szCs w:val="18"/>
              </w:rPr>
              <w:t xml:space="preserve"> </w:t>
            </w:r>
            <w:r>
              <w:rPr>
                <w:sz w:val="18"/>
                <w:szCs w:val="18"/>
              </w:rPr>
              <w:t>t</w:t>
            </w:r>
            <w:r>
              <w:rPr>
                <w:spacing w:val="-2"/>
                <w:sz w:val="18"/>
                <w:szCs w:val="18"/>
              </w:rPr>
              <w:t>i</w:t>
            </w:r>
            <w:r>
              <w:rPr>
                <w:spacing w:val="1"/>
                <w:sz w:val="18"/>
                <w:szCs w:val="18"/>
              </w:rPr>
              <w:t>p</w:t>
            </w:r>
            <w:r>
              <w:rPr>
                <w:sz w:val="18"/>
                <w:szCs w:val="18"/>
              </w:rPr>
              <w:t>o</w:t>
            </w:r>
            <w:r>
              <w:rPr>
                <w:spacing w:val="-4"/>
                <w:sz w:val="18"/>
                <w:szCs w:val="18"/>
              </w:rPr>
              <w:t xml:space="preserve"> </w:t>
            </w:r>
            <w:r>
              <w:rPr>
                <w:spacing w:val="1"/>
                <w:sz w:val="18"/>
                <w:szCs w:val="18"/>
              </w:rPr>
              <w:t>d</w:t>
            </w:r>
            <w:r>
              <w:rPr>
                <w:sz w:val="18"/>
                <w:szCs w:val="18"/>
              </w:rPr>
              <w:t>i</w:t>
            </w:r>
            <w:r>
              <w:rPr>
                <w:spacing w:val="-3"/>
                <w:sz w:val="18"/>
                <w:szCs w:val="18"/>
              </w:rPr>
              <w:t xml:space="preserve"> </w:t>
            </w:r>
            <w:r>
              <w:rPr>
                <w:spacing w:val="-5"/>
                <w:sz w:val="18"/>
                <w:szCs w:val="18"/>
              </w:rPr>
              <w:t>a</w:t>
            </w:r>
            <w:r>
              <w:rPr>
                <w:spacing w:val="1"/>
                <w:sz w:val="18"/>
                <w:szCs w:val="18"/>
              </w:rPr>
              <w:t>u</w:t>
            </w:r>
            <w:r>
              <w:rPr>
                <w:sz w:val="18"/>
                <w:szCs w:val="18"/>
              </w:rPr>
              <w:t>t</w:t>
            </w:r>
            <w:r>
              <w:rPr>
                <w:spacing w:val="1"/>
                <w:sz w:val="18"/>
                <w:szCs w:val="18"/>
              </w:rPr>
              <w:t>o</w:t>
            </w:r>
            <w:r>
              <w:rPr>
                <w:sz w:val="18"/>
                <w:szCs w:val="18"/>
              </w:rPr>
              <w:t>rità</w:t>
            </w:r>
            <w:r>
              <w:rPr>
                <w:spacing w:val="-4"/>
                <w:sz w:val="18"/>
                <w:szCs w:val="18"/>
              </w:rPr>
              <w:t xml:space="preserve"> </w:t>
            </w:r>
            <w:r>
              <w:rPr>
                <w:spacing w:val="-5"/>
                <w:sz w:val="18"/>
                <w:szCs w:val="18"/>
              </w:rPr>
              <w:t>c</w:t>
            </w:r>
            <w:r>
              <w:rPr>
                <w:spacing w:val="1"/>
                <w:sz w:val="18"/>
                <w:szCs w:val="18"/>
              </w:rPr>
              <w:t>h</w:t>
            </w:r>
            <w:r>
              <w:rPr>
                <w:sz w:val="18"/>
                <w:szCs w:val="18"/>
              </w:rPr>
              <w:t>e</w:t>
            </w:r>
            <w:r>
              <w:rPr>
                <w:spacing w:val="-4"/>
                <w:sz w:val="18"/>
                <w:szCs w:val="18"/>
              </w:rPr>
              <w:t xml:space="preserve"> </w:t>
            </w:r>
            <w:r>
              <w:rPr>
                <w:spacing w:val="1"/>
                <w:sz w:val="18"/>
                <w:szCs w:val="18"/>
              </w:rPr>
              <w:t>h</w:t>
            </w:r>
            <w:r>
              <w:rPr>
                <w:sz w:val="18"/>
                <w:szCs w:val="18"/>
              </w:rPr>
              <w:t>a</w:t>
            </w:r>
            <w:r>
              <w:rPr>
                <w:spacing w:val="-4"/>
                <w:sz w:val="18"/>
                <w:szCs w:val="18"/>
              </w:rPr>
              <w:t xml:space="preserve"> </w:t>
            </w:r>
            <w:r>
              <w:rPr>
                <w:spacing w:val="-1"/>
                <w:sz w:val="18"/>
                <w:szCs w:val="18"/>
              </w:rPr>
              <w:t>e</w:t>
            </w:r>
            <w:r>
              <w:rPr>
                <w:spacing w:val="-5"/>
                <w:sz w:val="18"/>
                <w:szCs w:val="18"/>
              </w:rPr>
              <w:t>m</w:t>
            </w:r>
            <w:r>
              <w:rPr>
                <w:spacing w:val="-1"/>
                <w:sz w:val="18"/>
                <w:szCs w:val="18"/>
              </w:rPr>
              <w:t>ess</w:t>
            </w:r>
            <w:r>
              <w:rPr>
                <w:sz w:val="18"/>
                <w:szCs w:val="18"/>
              </w:rPr>
              <w:t>o</w:t>
            </w:r>
            <w:r>
              <w:rPr>
                <w:spacing w:val="-3"/>
                <w:sz w:val="18"/>
                <w:szCs w:val="18"/>
              </w:rPr>
              <w:t xml:space="preserve"> </w:t>
            </w:r>
            <w:r>
              <w:rPr>
                <w:sz w:val="18"/>
                <w:szCs w:val="18"/>
              </w:rPr>
              <w:t>la</w:t>
            </w:r>
            <w:r>
              <w:rPr>
                <w:spacing w:val="-4"/>
                <w:sz w:val="18"/>
                <w:szCs w:val="18"/>
              </w:rPr>
              <w:t xml:space="preserve"> </w:t>
            </w:r>
            <w:r>
              <w:rPr>
                <w:spacing w:val="-1"/>
                <w:sz w:val="18"/>
                <w:szCs w:val="18"/>
              </w:rPr>
              <w:t>se</w:t>
            </w:r>
            <w:r>
              <w:rPr>
                <w:spacing w:val="1"/>
                <w:sz w:val="18"/>
                <w:szCs w:val="18"/>
              </w:rPr>
              <w:t>n</w:t>
            </w:r>
            <w:r>
              <w:rPr>
                <w:sz w:val="18"/>
                <w:szCs w:val="18"/>
              </w:rPr>
              <w:t>t</w:t>
            </w:r>
            <w:r>
              <w:rPr>
                <w:spacing w:val="-1"/>
                <w:sz w:val="18"/>
                <w:szCs w:val="18"/>
              </w:rPr>
              <w:t>e</w:t>
            </w:r>
            <w:r>
              <w:rPr>
                <w:spacing w:val="1"/>
                <w:sz w:val="18"/>
                <w:szCs w:val="18"/>
              </w:rPr>
              <w:t>n</w:t>
            </w:r>
            <w:r>
              <w:rPr>
                <w:spacing w:val="-1"/>
                <w:sz w:val="18"/>
                <w:szCs w:val="18"/>
              </w:rPr>
              <w:t>z</w:t>
            </w:r>
            <w:r>
              <w:rPr>
                <w:sz w:val="18"/>
                <w:szCs w:val="18"/>
              </w:rPr>
              <w:t>a</w:t>
            </w:r>
            <w:r>
              <w:rPr>
                <w:w w:val="99"/>
                <w:sz w:val="18"/>
                <w:szCs w:val="18"/>
              </w:rPr>
              <w:t xml:space="preserve"> </w:t>
            </w:r>
            <w:r>
              <w:rPr>
                <w:sz w:val="18"/>
                <w:szCs w:val="18"/>
              </w:rPr>
              <w:t>r</w:t>
            </w:r>
            <w:r>
              <w:rPr>
                <w:spacing w:val="-1"/>
                <w:sz w:val="18"/>
                <w:szCs w:val="18"/>
              </w:rPr>
              <w:t>e</w:t>
            </w:r>
            <w:r>
              <w:rPr>
                <w:sz w:val="18"/>
                <w:szCs w:val="18"/>
              </w:rPr>
              <w:t>l</w:t>
            </w:r>
            <w:r>
              <w:rPr>
                <w:spacing w:val="-1"/>
                <w:sz w:val="18"/>
                <w:szCs w:val="18"/>
              </w:rPr>
              <w:t>a</w:t>
            </w:r>
            <w:r>
              <w:rPr>
                <w:sz w:val="18"/>
                <w:szCs w:val="18"/>
              </w:rPr>
              <w:t>ti</w:t>
            </w:r>
            <w:r>
              <w:rPr>
                <w:spacing w:val="-2"/>
                <w:sz w:val="18"/>
                <w:szCs w:val="18"/>
              </w:rPr>
              <w:t>v</w:t>
            </w:r>
            <w:r>
              <w:rPr>
                <w:sz w:val="18"/>
                <w:szCs w:val="18"/>
              </w:rPr>
              <w:t>a</w:t>
            </w:r>
            <w:r>
              <w:rPr>
                <w:spacing w:val="-7"/>
                <w:sz w:val="18"/>
                <w:szCs w:val="18"/>
              </w:rPr>
              <w:t xml:space="preserve"> </w:t>
            </w:r>
            <w:r>
              <w:rPr>
                <w:spacing w:val="-1"/>
                <w:sz w:val="18"/>
                <w:szCs w:val="18"/>
              </w:rPr>
              <w:t>a</w:t>
            </w:r>
            <w:r>
              <w:rPr>
                <w:sz w:val="18"/>
                <w:szCs w:val="18"/>
              </w:rPr>
              <w:t>lla</w:t>
            </w:r>
            <w:r>
              <w:rPr>
                <w:spacing w:val="-7"/>
                <w:sz w:val="18"/>
                <w:szCs w:val="18"/>
              </w:rPr>
              <w:t xml:space="preserve"> </w:t>
            </w:r>
            <w:r>
              <w:rPr>
                <w:spacing w:val="1"/>
                <w:sz w:val="18"/>
                <w:szCs w:val="18"/>
              </w:rPr>
              <w:t>p</w:t>
            </w:r>
            <w:r>
              <w:rPr>
                <w:spacing w:val="-1"/>
                <w:sz w:val="18"/>
                <w:szCs w:val="18"/>
              </w:rPr>
              <w:t>e</w:t>
            </w:r>
            <w:r>
              <w:rPr>
                <w:spacing w:val="1"/>
                <w:sz w:val="18"/>
                <w:szCs w:val="18"/>
              </w:rPr>
              <w:t>n</w:t>
            </w:r>
            <w:r>
              <w:rPr>
                <w:spacing w:val="-1"/>
                <w:sz w:val="18"/>
                <w:szCs w:val="18"/>
              </w:rPr>
              <w:t>a</w:t>
            </w:r>
            <w:r>
              <w:rPr>
                <w:sz w:val="18"/>
                <w:szCs w:val="18"/>
              </w:rPr>
              <w:t>.</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DATA_SENTENZA</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8"/>
                <w:sz w:val="18"/>
                <w:szCs w:val="18"/>
              </w:rPr>
              <w:t xml:space="preserve"> </w:t>
            </w:r>
            <w:r>
              <w:rPr>
                <w:spacing w:val="1"/>
                <w:sz w:val="18"/>
                <w:szCs w:val="18"/>
              </w:rPr>
              <w:t>e</w:t>
            </w:r>
            <w:r>
              <w:rPr>
                <w:spacing w:val="-5"/>
                <w:sz w:val="18"/>
                <w:szCs w:val="18"/>
              </w:rPr>
              <w:t>m</w:t>
            </w:r>
            <w:r>
              <w:rPr>
                <w:sz w:val="18"/>
                <w:szCs w:val="18"/>
              </w:rPr>
              <w:t>i</w:t>
            </w:r>
            <w:r>
              <w:rPr>
                <w:spacing w:val="-1"/>
                <w:sz w:val="18"/>
                <w:szCs w:val="18"/>
              </w:rPr>
              <w:t>ss</w:t>
            </w:r>
            <w:r>
              <w:rPr>
                <w:sz w:val="18"/>
                <w:szCs w:val="18"/>
              </w:rPr>
              <w:t>i</w:t>
            </w:r>
            <w:r>
              <w:rPr>
                <w:spacing w:val="1"/>
                <w:sz w:val="18"/>
                <w:szCs w:val="18"/>
              </w:rPr>
              <w:t>on</w:t>
            </w:r>
            <w:r>
              <w:rPr>
                <w:sz w:val="18"/>
                <w:szCs w:val="18"/>
              </w:rPr>
              <w:t>e</w:t>
            </w:r>
            <w:r>
              <w:rPr>
                <w:spacing w:val="-7"/>
                <w:sz w:val="18"/>
                <w:szCs w:val="18"/>
              </w:rPr>
              <w:t xml:space="preserve"> </w:t>
            </w:r>
            <w:r>
              <w:rPr>
                <w:spacing w:val="1"/>
                <w:sz w:val="18"/>
                <w:szCs w:val="18"/>
              </w:rPr>
              <w:t>d</w:t>
            </w:r>
            <w:r>
              <w:rPr>
                <w:spacing w:val="-1"/>
                <w:sz w:val="18"/>
                <w:szCs w:val="18"/>
              </w:rPr>
              <w:t>e</w:t>
            </w:r>
            <w:r>
              <w:rPr>
                <w:sz w:val="18"/>
                <w:szCs w:val="18"/>
              </w:rPr>
              <w:t>lla</w:t>
            </w:r>
            <w:r>
              <w:rPr>
                <w:spacing w:val="-8"/>
                <w:sz w:val="18"/>
                <w:szCs w:val="18"/>
              </w:rPr>
              <w:t xml:space="preserve"> </w:t>
            </w:r>
            <w:r>
              <w:rPr>
                <w:spacing w:val="-1"/>
                <w:sz w:val="18"/>
                <w:szCs w:val="18"/>
              </w:rPr>
              <w:t>se</w:t>
            </w:r>
            <w:r>
              <w:rPr>
                <w:spacing w:val="1"/>
                <w:sz w:val="18"/>
                <w:szCs w:val="18"/>
              </w:rPr>
              <w:t>n</w:t>
            </w:r>
            <w:r>
              <w:rPr>
                <w:sz w:val="18"/>
                <w:szCs w:val="18"/>
              </w:rPr>
              <w:t>t</w:t>
            </w:r>
            <w:r>
              <w:rPr>
                <w:spacing w:val="-1"/>
                <w:sz w:val="18"/>
                <w:szCs w:val="18"/>
              </w:rPr>
              <w:t>e</w:t>
            </w:r>
            <w:r>
              <w:rPr>
                <w:spacing w:val="1"/>
                <w:sz w:val="18"/>
                <w:szCs w:val="18"/>
              </w:rPr>
              <w:t>n</w:t>
            </w:r>
            <w:r>
              <w:rPr>
                <w:spacing w:val="-1"/>
                <w:sz w:val="18"/>
                <w:szCs w:val="18"/>
              </w:rPr>
              <w:t>z</w:t>
            </w:r>
            <w:r>
              <w:rPr>
                <w:sz w:val="18"/>
                <w:szCs w:val="18"/>
              </w:rPr>
              <w:t>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ANNO_SENTENZA</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1"/>
                <w:sz w:val="18"/>
                <w:szCs w:val="18"/>
              </w:rPr>
              <w:t>NUMBER</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3"/>
                <w:sz w:val="18"/>
                <w:szCs w:val="18"/>
              </w:rPr>
              <w:t>A</w:t>
            </w:r>
            <w:r>
              <w:rPr>
                <w:spacing w:val="1"/>
                <w:sz w:val="18"/>
                <w:szCs w:val="18"/>
              </w:rPr>
              <w:t>nn</w:t>
            </w:r>
            <w:r>
              <w:rPr>
                <w:sz w:val="18"/>
                <w:szCs w:val="18"/>
              </w:rPr>
              <w:t>o</w:t>
            </w:r>
            <w:r>
              <w:rPr>
                <w:spacing w:val="-5"/>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se</w:t>
            </w:r>
            <w:r>
              <w:rPr>
                <w:spacing w:val="1"/>
                <w:sz w:val="18"/>
                <w:szCs w:val="18"/>
              </w:rPr>
              <w:t>n</w:t>
            </w:r>
            <w:r>
              <w:rPr>
                <w:sz w:val="18"/>
                <w:szCs w:val="18"/>
              </w:rPr>
              <w:t>t</w:t>
            </w:r>
            <w:r>
              <w:rPr>
                <w:spacing w:val="-1"/>
                <w:sz w:val="18"/>
                <w:szCs w:val="18"/>
              </w:rPr>
              <w:t>e</w:t>
            </w:r>
            <w:r>
              <w:rPr>
                <w:spacing w:val="1"/>
                <w:sz w:val="18"/>
                <w:szCs w:val="18"/>
              </w:rPr>
              <w:t>n</w:t>
            </w:r>
            <w:r>
              <w:rPr>
                <w:spacing w:val="-1"/>
                <w:sz w:val="18"/>
                <w:szCs w:val="18"/>
              </w:rPr>
              <w:t>za</w:t>
            </w:r>
            <w:r>
              <w:rPr>
                <w:spacing w:val="-4"/>
                <w:sz w:val="18"/>
                <w:szCs w:val="18"/>
              </w:rPr>
              <w:t xml:space="preserve"> </w:t>
            </w:r>
            <w:r>
              <w:rPr>
                <w:spacing w:val="-3"/>
                <w:sz w:val="18"/>
                <w:szCs w:val="18"/>
              </w:rPr>
              <w:t>f</w:t>
            </w:r>
            <w:r>
              <w:rPr>
                <w:sz w:val="18"/>
                <w:szCs w:val="18"/>
              </w:rPr>
              <w:t>a</w:t>
            </w:r>
            <w:r>
              <w:rPr>
                <w:spacing w:val="-6"/>
                <w:sz w:val="18"/>
                <w:szCs w:val="18"/>
              </w:rPr>
              <w:t xml:space="preserve"> </w:t>
            </w:r>
            <w:r>
              <w:rPr>
                <w:spacing w:val="1"/>
                <w:sz w:val="18"/>
                <w:szCs w:val="18"/>
              </w:rPr>
              <w:t>p</w:t>
            </w:r>
            <w:r>
              <w:rPr>
                <w:spacing w:val="-1"/>
                <w:sz w:val="18"/>
                <w:szCs w:val="18"/>
              </w:rPr>
              <w:t>a</w:t>
            </w:r>
            <w:r>
              <w:rPr>
                <w:sz w:val="18"/>
                <w:szCs w:val="18"/>
              </w:rPr>
              <w:t>rte</w:t>
            </w:r>
            <w:r>
              <w:rPr>
                <w:spacing w:val="-6"/>
                <w:sz w:val="18"/>
                <w:szCs w:val="18"/>
              </w:rPr>
              <w:t xml:space="preserve"> </w:t>
            </w:r>
            <w:r>
              <w:rPr>
                <w:spacing w:val="1"/>
                <w:sz w:val="18"/>
                <w:szCs w:val="18"/>
              </w:rPr>
              <w:t>d</w:t>
            </w:r>
            <w:r>
              <w:rPr>
                <w:spacing w:val="-1"/>
                <w:sz w:val="18"/>
                <w:szCs w:val="18"/>
              </w:rPr>
              <w:t>e</w:t>
            </w:r>
            <w:r>
              <w:rPr>
                <w:sz w:val="18"/>
                <w:szCs w:val="18"/>
              </w:rPr>
              <w:t>l</w:t>
            </w:r>
            <w:r>
              <w:rPr>
                <w:spacing w:val="-2"/>
                <w:sz w:val="18"/>
                <w:szCs w:val="18"/>
              </w:rPr>
              <w:t>l</w:t>
            </w:r>
            <w:r>
              <w:rPr>
                <w:sz w:val="18"/>
                <w:szCs w:val="18"/>
              </w:rPr>
              <w:t>a</w:t>
            </w:r>
            <w:r>
              <w:rPr>
                <w:spacing w:val="-6"/>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z w:val="18"/>
                <w:szCs w:val="18"/>
              </w:rPr>
              <w:t>i</w:t>
            </w:r>
            <w:r>
              <w:rPr>
                <w:spacing w:val="1"/>
                <w:sz w:val="18"/>
                <w:szCs w:val="18"/>
              </w:rPr>
              <w:t>d</w:t>
            </w:r>
            <w:r>
              <w:rPr>
                <w:spacing w:val="-1"/>
                <w:sz w:val="18"/>
                <w:szCs w:val="18"/>
              </w:rPr>
              <w:t>e</w:t>
            </w:r>
            <w:r>
              <w:rPr>
                <w:spacing w:val="1"/>
                <w:sz w:val="18"/>
                <w:szCs w:val="18"/>
              </w:rPr>
              <w:t>n</w:t>
            </w:r>
            <w:r>
              <w:rPr>
                <w:sz w:val="18"/>
                <w:szCs w:val="18"/>
              </w:rPr>
              <w:t>ti</w:t>
            </w:r>
            <w:r>
              <w:rPr>
                <w:spacing w:val="-3"/>
                <w:sz w:val="18"/>
                <w:szCs w:val="18"/>
              </w:rPr>
              <w:t>f</w:t>
            </w:r>
            <w:r>
              <w:rPr>
                <w:sz w:val="18"/>
                <w:szCs w:val="18"/>
              </w:rPr>
              <w:t>i</w:t>
            </w:r>
            <w:r>
              <w:rPr>
                <w:spacing w:val="-1"/>
                <w:sz w:val="18"/>
                <w:szCs w:val="18"/>
              </w:rPr>
              <w:t>ca</w:t>
            </w:r>
            <w:r>
              <w:rPr>
                <w:spacing w:val="1"/>
                <w:sz w:val="18"/>
                <w:szCs w:val="18"/>
              </w:rPr>
              <w:t>n</w:t>
            </w:r>
            <w:r>
              <w:rPr>
                <w:sz w:val="18"/>
                <w:szCs w:val="18"/>
              </w:rPr>
              <w:t>te</w:t>
            </w:r>
            <w:r>
              <w:rPr>
                <w:spacing w:val="-6"/>
                <w:sz w:val="18"/>
                <w:szCs w:val="18"/>
              </w:rPr>
              <w:t xml:space="preserve"> </w:t>
            </w:r>
            <w:r>
              <w:rPr>
                <w:spacing w:val="1"/>
                <w:sz w:val="18"/>
                <w:szCs w:val="18"/>
              </w:rPr>
              <w:t>un</w:t>
            </w:r>
            <w:r>
              <w:rPr>
                <w:sz w:val="18"/>
                <w:szCs w:val="18"/>
              </w:rPr>
              <w:t>a</w:t>
            </w:r>
            <w:r>
              <w:rPr>
                <w:spacing w:val="-6"/>
                <w:sz w:val="18"/>
                <w:szCs w:val="18"/>
              </w:rPr>
              <w:t xml:space="preserve"> </w:t>
            </w:r>
            <w:r>
              <w:rPr>
                <w:spacing w:val="-1"/>
                <w:sz w:val="18"/>
                <w:szCs w:val="18"/>
              </w:rPr>
              <w:t>se</w:t>
            </w:r>
            <w:r>
              <w:rPr>
                <w:spacing w:val="1"/>
                <w:sz w:val="18"/>
                <w:szCs w:val="18"/>
              </w:rPr>
              <w:t>n</w:t>
            </w:r>
            <w:r>
              <w:rPr>
                <w:sz w:val="18"/>
                <w:szCs w:val="18"/>
              </w:rPr>
              <w:t>t</w:t>
            </w:r>
            <w:r>
              <w:rPr>
                <w:spacing w:val="-1"/>
                <w:sz w:val="18"/>
                <w:szCs w:val="18"/>
              </w:rPr>
              <w:t>e</w:t>
            </w:r>
            <w:r>
              <w:rPr>
                <w:spacing w:val="1"/>
                <w:sz w:val="18"/>
                <w:szCs w:val="18"/>
              </w:rPr>
              <w:t>n</w:t>
            </w:r>
            <w:r>
              <w:rPr>
                <w:spacing w:val="-5"/>
                <w:sz w:val="18"/>
                <w:szCs w:val="18"/>
              </w:rPr>
              <w:t>z</w:t>
            </w:r>
            <w:r>
              <w:rPr>
                <w:sz w:val="18"/>
                <w:szCs w:val="18"/>
              </w:rPr>
              <w:t>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NUM_SENTENZA</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(6 CHAR)</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5"/>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se</w:t>
            </w:r>
            <w:r>
              <w:rPr>
                <w:spacing w:val="1"/>
                <w:sz w:val="18"/>
                <w:szCs w:val="18"/>
              </w:rPr>
              <w:t>n</w:t>
            </w:r>
            <w:r>
              <w:rPr>
                <w:sz w:val="18"/>
                <w:szCs w:val="18"/>
              </w:rPr>
              <w:t>t</w:t>
            </w:r>
            <w:r>
              <w:rPr>
                <w:spacing w:val="-1"/>
                <w:sz w:val="18"/>
                <w:szCs w:val="18"/>
              </w:rPr>
              <w:t>e</w:t>
            </w:r>
            <w:r>
              <w:rPr>
                <w:spacing w:val="1"/>
                <w:sz w:val="18"/>
                <w:szCs w:val="18"/>
              </w:rPr>
              <w:t>n</w:t>
            </w:r>
            <w:r>
              <w:rPr>
                <w:spacing w:val="-1"/>
                <w:sz w:val="18"/>
                <w:szCs w:val="18"/>
              </w:rPr>
              <w:t>za</w:t>
            </w:r>
            <w:r>
              <w:rPr>
                <w:spacing w:val="-4"/>
                <w:sz w:val="18"/>
                <w:szCs w:val="18"/>
              </w:rPr>
              <w:t xml:space="preserve"> </w:t>
            </w:r>
            <w:r>
              <w:rPr>
                <w:spacing w:val="-3"/>
                <w:sz w:val="18"/>
                <w:szCs w:val="18"/>
              </w:rPr>
              <w:t>f</w:t>
            </w:r>
            <w:r>
              <w:rPr>
                <w:sz w:val="18"/>
                <w:szCs w:val="18"/>
              </w:rPr>
              <w:t>a</w:t>
            </w:r>
            <w:r>
              <w:rPr>
                <w:spacing w:val="-6"/>
                <w:sz w:val="18"/>
                <w:szCs w:val="18"/>
              </w:rPr>
              <w:t xml:space="preserve"> </w:t>
            </w:r>
            <w:r>
              <w:rPr>
                <w:spacing w:val="1"/>
                <w:sz w:val="18"/>
                <w:szCs w:val="18"/>
              </w:rPr>
              <w:t>p</w:t>
            </w:r>
            <w:r>
              <w:rPr>
                <w:spacing w:val="-1"/>
                <w:sz w:val="18"/>
                <w:szCs w:val="18"/>
              </w:rPr>
              <w:t>a</w:t>
            </w:r>
            <w:r>
              <w:rPr>
                <w:sz w:val="18"/>
                <w:szCs w:val="18"/>
              </w:rPr>
              <w:t>rte</w:t>
            </w:r>
            <w:r>
              <w:rPr>
                <w:spacing w:val="-6"/>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z w:val="18"/>
                <w:szCs w:val="18"/>
              </w:rPr>
              <w:t>i</w:t>
            </w:r>
            <w:r>
              <w:rPr>
                <w:spacing w:val="1"/>
                <w:sz w:val="18"/>
                <w:szCs w:val="18"/>
              </w:rPr>
              <w:t>d</w:t>
            </w:r>
            <w:r>
              <w:rPr>
                <w:spacing w:val="-1"/>
                <w:sz w:val="18"/>
                <w:szCs w:val="18"/>
              </w:rPr>
              <w:t>e</w:t>
            </w:r>
            <w:r>
              <w:rPr>
                <w:spacing w:val="1"/>
                <w:sz w:val="18"/>
                <w:szCs w:val="18"/>
              </w:rPr>
              <w:t>n</w:t>
            </w:r>
            <w:r>
              <w:rPr>
                <w:sz w:val="18"/>
                <w:szCs w:val="18"/>
              </w:rPr>
              <w:t>ti</w:t>
            </w:r>
            <w:r>
              <w:rPr>
                <w:spacing w:val="-3"/>
                <w:sz w:val="18"/>
                <w:szCs w:val="18"/>
              </w:rPr>
              <w:t>f</w:t>
            </w:r>
            <w:r>
              <w:rPr>
                <w:sz w:val="18"/>
                <w:szCs w:val="18"/>
              </w:rPr>
              <w:t>i</w:t>
            </w:r>
            <w:r>
              <w:rPr>
                <w:spacing w:val="-1"/>
                <w:sz w:val="18"/>
                <w:szCs w:val="18"/>
              </w:rPr>
              <w:t>ca</w:t>
            </w:r>
            <w:r>
              <w:rPr>
                <w:spacing w:val="1"/>
                <w:sz w:val="18"/>
                <w:szCs w:val="18"/>
              </w:rPr>
              <w:t>n</w:t>
            </w:r>
            <w:r>
              <w:rPr>
                <w:sz w:val="18"/>
                <w:szCs w:val="18"/>
              </w:rPr>
              <w:t>te</w:t>
            </w:r>
            <w:r>
              <w:rPr>
                <w:spacing w:val="-6"/>
                <w:sz w:val="18"/>
                <w:szCs w:val="18"/>
              </w:rPr>
              <w:t xml:space="preserve"> </w:t>
            </w:r>
            <w:r>
              <w:rPr>
                <w:spacing w:val="1"/>
                <w:sz w:val="18"/>
                <w:szCs w:val="18"/>
              </w:rPr>
              <w:t>un</w:t>
            </w:r>
            <w:r>
              <w:rPr>
                <w:sz w:val="18"/>
                <w:szCs w:val="18"/>
              </w:rPr>
              <w:t>a</w:t>
            </w:r>
            <w:r>
              <w:rPr>
                <w:spacing w:val="-6"/>
                <w:sz w:val="18"/>
                <w:szCs w:val="18"/>
              </w:rPr>
              <w:t xml:space="preserve"> </w:t>
            </w:r>
            <w:r>
              <w:rPr>
                <w:spacing w:val="-1"/>
                <w:sz w:val="18"/>
                <w:szCs w:val="18"/>
              </w:rPr>
              <w:t>se</w:t>
            </w:r>
            <w:r>
              <w:rPr>
                <w:spacing w:val="1"/>
                <w:sz w:val="18"/>
                <w:szCs w:val="18"/>
              </w:rPr>
              <w:t>n</w:t>
            </w:r>
            <w:r>
              <w:rPr>
                <w:sz w:val="18"/>
                <w:szCs w:val="18"/>
              </w:rPr>
              <w:t>t</w:t>
            </w:r>
            <w:r>
              <w:rPr>
                <w:spacing w:val="-5"/>
                <w:sz w:val="18"/>
                <w:szCs w:val="18"/>
              </w:rPr>
              <w:t>e</w:t>
            </w:r>
            <w:r>
              <w:rPr>
                <w:spacing w:val="1"/>
                <w:sz w:val="18"/>
                <w:szCs w:val="18"/>
              </w:rPr>
              <w:t>n</w:t>
            </w:r>
            <w:r>
              <w:rPr>
                <w:spacing w:val="-1"/>
                <w:sz w:val="18"/>
                <w:szCs w:val="18"/>
              </w:rPr>
              <w:t>z</w:t>
            </w:r>
            <w:r>
              <w:rPr>
                <w:sz w:val="18"/>
                <w:szCs w:val="18"/>
              </w:rPr>
              <w:t>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ANNO_REGE_PM</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NUMBER</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5"/>
            </w:pPr>
            <w:r>
              <w:rPr>
                <w:sz w:val="18"/>
                <w:szCs w:val="18"/>
              </w:rPr>
              <w:t>C</w:t>
            </w:r>
            <w:r>
              <w:rPr>
                <w:spacing w:val="1"/>
                <w:sz w:val="18"/>
                <w:szCs w:val="18"/>
              </w:rPr>
              <w:t>o</w:t>
            </w:r>
            <w:r>
              <w:rPr>
                <w:spacing w:val="-5"/>
                <w:sz w:val="18"/>
                <w:szCs w:val="18"/>
              </w:rPr>
              <w:t>m</w:t>
            </w:r>
            <w:r>
              <w:rPr>
                <w:spacing w:val="1"/>
                <w:sz w:val="18"/>
                <w:szCs w:val="18"/>
              </w:rPr>
              <w:t>pon</w:t>
            </w:r>
            <w:r>
              <w:rPr>
                <w:sz w:val="18"/>
                <w:szCs w:val="18"/>
              </w:rPr>
              <w:t>e</w:t>
            </w:r>
            <w:r>
              <w:rPr>
                <w:spacing w:val="-6"/>
                <w:sz w:val="18"/>
                <w:szCs w:val="18"/>
              </w:rPr>
              <w:t xml:space="preserve"> </w:t>
            </w:r>
            <w:r>
              <w:rPr>
                <w:sz w:val="18"/>
                <w:szCs w:val="18"/>
              </w:rPr>
              <w:t>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w:t>
            </w:r>
            <w:r>
              <w:rPr>
                <w:spacing w:val="-2"/>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4"/>
                <w:sz w:val="18"/>
                <w:szCs w:val="18"/>
              </w:rPr>
              <w:t xml:space="preserve"> </w:t>
            </w:r>
            <w:r>
              <w:rPr>
                <w:spacing w:val="1"/>
                <w:sz w:val="18"/>
                <w:szCs w:val="18"/>
              </w:rPr>
              <w:t>d</w:t>
            </w:r>
            <w:r>
              <w:rPr>
                <w:sz w:val="18"/>
                <w:szCs w:val="18"/>
              </w:rPr>
              <w:t>i</w:t>
            </w:r>
            <w:r>
              <w:rPr>
                <w:spacing w:val="-6"/>
                <w:sz w:val="18"/>
                <w:szCs w:val="18"/>
              </w:rPr>
              <w:t xml:space="preserve"> </w:t>
            </w:r>
            <w:r>
              <w:rPr>
                <w:sz w:val="18"/>
                <w:szCs w:val="18"/>
              </w:rPr>
              <w:t>r</w:t>
            </w:r>
            <w:r>
              <w:rPr>
                <w:spacing w:val="-1"/>
                <w:sz w:val="18"/>
                <w:szCs w:val="18"/>
              </w:rPr>
              <w:t>e</w:t>
            </w:r>
            <w:r>
              <w:rPr>
                <w:spacing w:val="-2"/>
                <w:sz w:val="18"/>
                <w:szCs w:val="18"/>
              </w:rPr>
              <w:t>g</w:t>
            </w:r>
            <w:r>
              <w:rPr>
                <w:sz w:val="18"/>
                <w:szCs w:val="18"/>
              </w:rPr>
              <w:t>i</w:t>
            </w:r>
            <w:r>
              <w:rPr>
                <w:spacing w:val="-1"/>
                <w:sz w:val="18"/>
                <w:szCs w:val="18"/>
              </w:rPr>
              <w:t>s</w:t>
            </w:r>
            <w:r>
              <w:rPr>
                <w:sz w:val="18"/>
                <w:szCs w:val="18"/>
              </w:rPr>
              <w:t>tro</w:t>
            </w:r>
            <w:r>
              <w:rPr>
                <w:spacing w:val="-4"/>
                <w:sz w:val="18"/>
                <w:szCs w:val="18"/>
              </w:rPr>
              <w:t xml:space="preserve"> </w:t>
            </w:r>
            <w:r>
              <w:rPr>
                <w:spacing w:val="-2"/>
                <w:sz w:val="18"/>
                <w:szCs w:val="18"/>
              </w:rPr>
              <w:t>g</w:t>
            </w:r>
            <w:r>
              <w:rPr>
                <w:spacing w:val="-1"/>
                <w:sz w:val="18"/>
                <w:szCs w:val="18"/>
              </w:rPr>
              <w:t>e</w:t>
            </w:r>
            <w:r>
              <w:rPr>
                <w:spacing w:val="1"/>
                <w:sz w:val="18"/>
                <w:szCs w:val="18"/>
              </w:rPr>
              <w:t>n</w:t>
            </w:r>
            <w:r>
              <w:rPr>
                <w:spacing w:val="-1"/>
                <w:sz w:val="18"/>
                <w:szCs w:val="18"/>
              </w:rPr>
              <w:t>e</w:t>
            </w:r>
            <w:r>
              <w:rPr>
                <w:sz w:val="18"/>
                <w:szCs w:val="18"/>
              </w:rPr>
              <w:t>r</w:t>
            </w:r>
            <w:r>
              <w:rPr>
                <w:spacing w:val="-1"/>
                <w:sz w:val="18"/>
                <w:szCs w:val="18"/>
              </w:rPr>
              <w:t>a</w:t>
            </w:r>
            <w:r>
              <w:rPr>
                <w:sz w:val="18"/>
                <w:szCs w:val="18"/>
              </w:rPr>
              <w:t>le</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f</w:t>
            </w:r>
            <w:r>
              <w:rPr>
                <w:spacing w:val="-1"/>
                <w:sz w:val="18"/>
                <w:szCs w:val="18"/>
              </w:rPr>
              <w:t>asc</w:t>
            </w:r>
            <w:r>
              <w:rPr>
                <w:spacing w:val="2"/>
                <w:sz w:val="18"/>
                <w:szCs w:val="18"/>
              </w:rPr>
              <w:t>i</w:t>
            </w:r>
            <w:r>
              <w:rPr>
                <w:spacing w:val="-1"/>
                <w:sz w:val="18"/>
                <w:szCs w:val="18"/>
              </w:rPr>
              <w:t>c</w:t>
            </w:r>
            <w:r>
              <w:rPr>
                <w:spacing w:val="1"/>
                <w:sz w:val="18"/>
                <w:szCs w:val="18"/>
              </w:rPr>
              <w:t>o</w:t>
            </w:r>
            <w:r>
              <w:rPr>
                <w:sz w:val="18"/>
                <w:szCs w:val="18"/>
              </w:rPr>
              <w:t>lo</w:t>
            </w:r>
            <w:r>
              <w:rPr>
                <w:w w:val="99"/>
                <w:sz w:val="18"/>
                <w:szCs w:val="18"/>
              </w:rPr>
              <w:t xml:space="preserve"> </w:t>
            </w:r>
            <w:r>
              <w:rPr>
                <w:sz w:val="18"/>
                <w:szCs w:val="18"/>
              </w:rPr>
              <w:t>RE.</w:t>
            </w:r>
            <w:r>
              <w:rPr>
                <w:spacing w:val="-3"/>
                <w:sz w:val="18"/>
                <w:szCs w:val="18"/>
              </w:rPr>
              <w:t>G</w:t>
            </w:r>
            <w:r>
              <w:rPr>
                <w:sz w:val="18"/>
                <w:szCs w:val="18"/>
              </w:rPr>
              <w:t>E</w:t>
            </w:r>
            <w:r>
              <w:rPr>
                <w:spacing w:val="-4"/>
                <w:sz w:val="18"/>
                <w:szCs w:val="18"/>
              </w:rPr>
              <w:t xml:space="preserve"> </w:t>
            </w:r>
            <w:r>
              <w:rPr>
                <w:spacing w:val="1"/>
                <w:sz w:val="18"/>
                <w:szCs w:val="18"/>
              </w:rPr>
              <w:t>p</w:t>
            </w:r>
            <w:r>
              <w:rPr>
                <w:sz w:val="18"/>
                <w:szCs w:val="18"/>
              </w:rPr>
              <w:t>r</w:t>
            </w:r>
            <w:r>
              <w:rPr>
                <w:spacing w:val="-1"/>
                <w:sz w:val="18"/>
                <w:szCs w:val="18"/>
              </w:rPr>
              <w:t>ess</w:t>
            </w:r>
            <w:r>
              <w:rPr>
                <w:sz w:val="18"/>
                <w:szCs w:val="18"/>
              </w:rPr>
              <w:t>o</w:t>
            </w:r>
            <w:r>
              <w:rPr>
                <w:spacing w:val="-4"/>
                <w:sz w:val="18"/>
                <w:szCs w:val="18"/>
              </w:rPr>
              <w:t xml:space="preserve"> </w:t>
            </w:r>
            <w:r>
              <w:rPr>
                <w:sz w:val="18"/>
                <w:szCs w:val="18"/>
              </w:rPr>
              <w:t>il</w:t>
            </w:r>
            <w:r>
              <w:rPr>
                <w:spacing w:val="-6"/>
                <w:sz w:val="18"/>
                <w:szCs w:val="18"/>
              </w:rPr>
              <w:t xml:space="preserve"> </w:t>
            </w:r>
            <w:r>
              <w:rPr>
                <w:spacing w:val="3"/>
                <w:sz w:val="18"/>
                <w:szCs w:val="18"/>
              </w:rPr>
              <w:t>P</w:t>
            </w:r>
            <w:r>
              <w:rPr>
                <w:sz w:val="18"/>
                <w:szCs w:val="18"/>
              </w:rPr>
              <w:t>M</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NUM_REGE_PM</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(6 CHAR)</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5"/>
            </w:pPr>
            <w:r>
              <w:rPr>
                <w:sz w:val="18"/>
                <w:szCs w:val="18"/>
              </w:rPr>
              <w:t>C</w:t>
            </w:r>
            <w:r>
              <w:rPr>
                <w:spacing w:val="1"/>
                <w:sz w:val="18"/>
                <w:szCs w:val="18"/>
              </w:rPr>
              <w:t>o</w:t>
            </w:r>
            <w:r>
              <w:rPr>
                <w:spacing w:val="-5"/>
                <w:sz w:val="18"/>
                <w:szCs w:val="18"/>
              </w:rPr>
              <w:t>m</w:t>
            </w:r>
            <w:r>
              <w:rPr>
                <w:spacing w:val="1"/>
                <w:sz w:val="18"/>
                <w:szCs w:val="18"/>
              </w:rPr>
              <w:t>pon</w:t>
            </w:r>
            <w:r>
              <w:rPr>
                <w:sz w:val="18"/>
                <w:szCs w:val="18"/>
              </w:rPr>
              <w:t>e</w:t>
            </w:r>
            <w:r>
              <w:rPr>
                <w:spacing w:val="-6"/>
                <w:sz w:val="18"/>
                <w:szCs w:val="18"/>
              </w:rPr>
              <w:t xml:space="preserve"> </w:t>
            </w:r>
            <w:r>
              <w:rPr>
                <w:sz w:val="18"/>
                <w:szCs w:val="18"/>
              </w:rPr>
              <w:t>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w:t>
            </w:r>
            <w:r>
              <w:rPr>
                <w:spacing w:val="-2"/>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4"/>
                <w:sz w:val="18"/>
                <w:szCs w:val="18"/>
              </w:rPr>
              <w:t xml:space="preserve"> </w:t>
            </w:r>
            <w:r>
              <w:rPr>
                <w:spacing w:val="1"/>
                <w:sz w:val="18"/>
                <w:szCs w:val="18"/>
              </w:rPr>
              <w:t>d</w:t>
            </w:r>
            <w:r>
              <w:rPr>
                <w:sz w:val="18"/>
                <w:szCs w:val="18"/>
              </w:rPr>
              <w:t>i</w:t>
            </w:r>
            <w:r>
              <w:rPr>
                <w:spacing w:val="-6"/>
                <w:sz w:val="18"/>
                <w:szCs w:val="18"/>
              </w:rPr>
              <w:t xml:space="preserve"> </w:t>
            </w:r>
            <w:r>
              <w:rPr>
                <w:sz w:val="18"/>
                <w:szCs w:val="18"/>
              </w:rPr>
              <w:t>r</w:t>
            </w:r>
            <w:r>
              <w:rPr>
                <w:spacing w:val="-1"/>
                <w:sz w:val="18"/>
                <w:szCs w:val="18"/>
              </w:rPr>
              <w:t>e</w:t>
            </w:r>
            <w:r>
              <w:rPr>
                <w:spacing w:val="-2"/>
                <w:sz w:val="18"/>
                <w:szCs w:val="18"/>
              </w:rPr>
              <w:t>g</w:t>
            </w:r>
            <w:r>
              <w:rPr>
                <w:sz w:val="18"/>
                <w:szCs w:val="18"/>
              </w:rPr>
              <w:t>i</w:t>
            </w:r>
            <w:r>
              <w:rPr>
                <w:spacing w:val="-1"/>
                <w:sz w:val="18"/>
                <w:szCs w:val="18"/>
              </w:rPr>
              <w:t>s</w:t>
            </w:r>
            <w:r>
              <w:rPr>
                <w:sz w:val="18"/>
                <w:szCs w:val="18"/>
              </w:rPr>
              <w:t>tro</w:t>
            </w:r>
            <w:r>
              <w:rPr>
                <w:spacing w:val="-4"/>
                <w:sz w:val="18"/>
                <w:szCs w:val="18"/>
              </w:rPr>
              <w:t xml:space="preserve"> </w:t>
            </w:r>
            <w:r>
              <w:rPr>
                <w:spacing w:val="-2"/>
                <w:sz w:val="18"/>
                <w:szCs w:val="18"/>
              </w:rPr>
              <w:t>g</w:t>
            </w:r>
            <w:r>
              <w:rPr>
                <w:spacing w:val="-1"/>
                <w:sz w:val="18"/>
                <w:szCs w:val="18"/>
              </w:rPr>
              <w:t>e</w:t>
            </w:r>
            <w:r>
              <w:rPr>
                <w:spacing w:val="1"/>
                <w:sz w:val="18"/>
                <w:szCs w:val="18"/>
              </w:rPr>
              <w:t>n</w:t>
            </w:r>
            <w:r>
              <w:rPr>
                <w:spacing w:val="-1"/>
                <w:sz w:val="18"/>
                <w:szCs w:val="18"/>
              </w:rPr>
              <w:t>e</w:t>
            </w:r>
            <w:r>
              <w:rPr>
                <w:sz w:val="18"/>
                <w:szCs w:val="18"/>
              </w:rPr>
              <w:t>r</w:t>
            </w:r>
            <w:r>
              <w:rPr>
                <w:spacing w:val="-1"/>
                <w:sz w:val="18"/>
                <w:szCs w:val="18"/>
              </w:rPr>
              <w:t>a</w:t>
            </w:r>
            <w:r>
              <w:rPr>
                <w:sz w:val="18"/>
                <w:szCs w:val="18"/>
              </w:rPr>
              <w:t>le</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f</w:t>
            </w:r>
            <w:r>
              <w:rPr>
                <w:spacing w:val="-1"/>
                <w:sz w:val="18"/>
                <w:szCs w:val="18"/>
              </w:rPr>
              <w:t>asc</w:t>
            </w:r>
            <w:r>
              <w:rPr>
                <w:spacing w:val="2"/>
                <w:sz w:val="18"/>
                <w:szCs w:val="18"/>
              </w:rPr>
              <w:t>i</w:t>
            </w:r>
            <w:r>
              <w:rPr>
                <w:spacing w:val="-1"/>
                <w:sz w:val="18"/>
                <w:szCs w:val="18"/>
              </w:rPr>
              <w:t>c</w:t>
            </w:r>
            <w:r>
              <w:rPr>
                <w:spacing w:val="1"/>
                <w:sz w:val="18"/>
                <w:szCs w:val="18"/>
              </w:rPr>
              <w:t>o</w:t>
            </w:r>
            <w:r>
              <w:rPr>
                <w:sz w:val="18"/>
                <w:szCs w:val="18"/>
              </w:rPr>
              <w:t>lo</w:t>
            </w:r>
            <w:r>
              <w:rPr>
                <w:w w:val="99"/>
                <w:sz w:val="18"/>
                <w:szCs w:val="18"/>
              </w:rPr>
              <w:t xml:space="preserve"> </w:t>
            </w:r>
            <w:r>
              <w:rPr>
                <w:sz w:val="18"/>
                <w:szCs w:val="18"/>
              </w:rPr>
              <w:t>RE.</w:t>
            </w:r>
            <w:r>
              <w:rPr>
                <w:spacing w:val="-3"/>
                <w:sz w:val="18"/>
                <w:szCs w:val="18"/>
              </w:rPr>
              <w:t>G</w:t>
            </w:r>
            <w:r>
              <w:rPr>
                <w:sz w:val="18"/>
                <w:szCs w:val="18"/>
              </w:rPr>
              <w:t>E</w:t>
            </w:r>
            <w:r>
              <w:rPr>
                <w:spacing w:val="-4"/>
                <w:sz w:val="18"/>
                <w:szCs w:val="18"/>
              </w:rPr>
              <w:t xml:space="preserve"> </w:t>
            </w:r>
            <w:r>
              <w:rPr>
                <w:spacing w:val="1"/>
                <w:sz w:val="18"/>
                <w:szCs w:val="18"/>
              </w:rPr>
              <w:t>p</w:t>
            </w:r>
            <w:r>
              <w:rPr>
                <w:sz w:val="18"/>
                <w:szCs w:val="18"/>
              </w:rPr>
              <w:t>r</w:t>
            </w:r>
            <w:r>
              <w:rPr>
                <w:spacing w:val="-1"/>
                <w:sz w:val="18"/>
                <w:szCs w:val="18"/>
              </w:rPr>
              <w:t>ess</w:t>
            </w:r>
            <w:r>
              <w:rPr>
                <w:sz w:val="18"/>
                <w:szCs w:val="18"/>
              </w:rPr>
              <w:t>o</w:t>
            </w:r>
            <w:r>
              <w:rPr>
                <w:spacing w:val="-4"/>
                <w:sz w:val="18"/>
                <w:szCs w:val="18"/>
              </w:rPr>
              <w:t xml:space="preserve"> </w:t>
            </w:r>
            <w:r>
              <w:rPr>
                <w:sz w:val="18"/>
                <w:szCs w:val="18"/>
              </w:rPr>
              <w:t>il</w:t>
            </w:r>
            <w:r>
              <w:rPr>
                <w:spacing w:val="-6"/>
                <w:sz w:val="18"/>
                <w:szCs w:val="18"/>
              </w:rPr>
              <w:t xml:space="preserve"> </w:t>
            </w:r>
            <w:r>
              <w:rPr>
                <w:spacing w:val="3"/>
                <w:sz w:val="18"/>
                <w:szCs w:val="18"/>
              </w:rPr>
              <w:t>P</w:t>
            </w:r>
            <w:r>
              <w:rPr>
                <w:sz w:val="18"/>
                <w:szCs w:val="18"/>
              </w:rPr>
              <w:t>M</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ANNO_REGE_GIP</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NUMBER</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5"/>
            </w:pPr>
            <w:r>
              <w:rPr>
                <w:sz w:val="18"/>
                <w:szCs w:val="18"/>
              </w:rPr>
              <w:t>C</w:t>
            </w:r>
            <w:r>
              <w:rPr>
                <w:spacing w:val="1"/>
                <w:sz w:val="18"/>
                <w:szCs w:val="18"/>
              </w:rPr>
              <w:t>o</w:t>
            </w:r>
            <w:r>
              <w:rPr>
                <w:spacing w:val="-5"/>
                <w:sz w:val="18"/>
                <w:szCs w:val="18"/>
              </w:rPr>
              <w:t>m</w:t>
            </w:r>
            <w:r>
              <w:rPr>
                <w:spacing w:val="1"/>
                <w:sz w:val="18"/>
                <w:szCs w:val="18"/>
              </w:rPr>
              <w:t>pon</w:t>
            </w:r>
            <w:r>
              <w:rPr>
                <w:sz w:val="18"/>
                <w:szCs w:val="18"/>
              </w:rPr>
              <w:t>e</w:t>
            </w:r>
            <w:r>
              <w:rPr>
                <w:spacing w:val="-6"/>
                <w:sz w:val="18"/>
                <w:szCs w:val="18"/>
              </w:rPr>
              <w:t xml:space="preserve"> </w:t>
            </w:r>
            <w:r>
              <w:rPr>
                <w:sz w:val="18"/>
                <w:szCs w:val="18"/>
              </w:rPr>
              <w:t>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w:t>
            </w:r>
            <w:r>
              <w:rPr>
                <w:spacing w:val="-2"/>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4"/>
                <w:sz w:val="18"/>
                <w:szCs w:val="18"/>
              </w:rPr>
              <w:t xml:space="preserve"> </w:t>
            </w:r>
            <w:r>
              <w:rPr>
                <w:spacing w:val="1"/>
                <w:sz w:val="18"/>
                <w:szCs w:val="18"/>
              </w:rPr>
              <w:t>d</w:t>
            </w:r>
            <w:r>
              <w:rPr>
                <w:sz w:val="18"/>
                <w:szCs w:val="18"/>
              </w:rPr>
              <w:t>i</w:t>
            </w:r>
            <w:r>
              <w:rPr>
                <w:spacing w:val="-6"/>
                <w:sz w:val="18"/>
                <w:szCs w:val="18"/>
              </w:rPr>
              <w:t xml:space="preserve"> </w:t>
            </w:r>
            <w:r>
              <w:rPr>
                <w:sz w:val="18"/>
                <w:szCs w:val="18"/>
              </w:rPr>
              <w:t>r</w:t>
            </w:r>
            <w:r>
              <w:rPr>
                <w:spacing w:val="-1"/>
                <w:sz w:val="18"/>
                <w:szCs w:val="18"/>
              </w:rPr>
              <w:t>e</w:t>
            </w:r>
            <w:r>
              <w:rPr>
                <w:spacing w:val="-2"/>
                <w:sz w:val="18"/>
                <w:szCs w:val="18"/>
              </w:rPr>
              <w:t>g</w:t>
            </w:r>
            <w:r>
              <w:rPr>
                <w:sz w:val="18"/>
                <w:szCs w:val="18"/>
              </w:rPr>
              <w:t>i</w:t>
            </w:r>
            <w:r>
              <w:rPr>
                <w:spacing w:val="-1"/>
                <w:sz w:val="18"/>
                <w:szCs w:val="18"/>
              </w:rPr>
              <w:t>s</w:t>
            </w:r>
            <w:r>
              <w:rPr>
                <w:sz w:val="18"/>
                <w:szCs w:val="18"/>
              </w:rPr>
              <w:t>tro</w:t>
            </w:r>
            <w:r>
              <w:rPr>
                <w:spacing w:val="-4"/>
                <w:sz w:val="18"/>
                <w:szCs w:val="18"/>
              </w:rPr>
              <w:t xml:space="preserve"> </w:t>
            </w:r>
            <w:r>
              <w:rPr>
                <w:spacing w:val="-2"/>
                <w:sz w:val="18"/>
                <w:szCs w:val="18"/>
              </w:rPr>
              <w:t>g</w:t>
            </w:r>
            <w:r>
              <w:rPr>
                <w:spacing w:val="-1"/>
                <w:sz w:val="18"/>
                <w:szCs w:val="18"/>
              </w:rPr>
              <w:t>e</w:t>
            </w:r>
            <w:r>
              <w:rPr>
                <w:spacing w:val="1"/>
                <w:sz w:val="18"/>
                <w:szCs w:val="18"/>
              </w:rPr>
              <w:t>n</w:t>
            </w:r>
            <w:r>
              <w:rPr>
                <w:spacing w:val="-1"/>
                <w:sz w:val="18"/>
                <w:szCs w:val="18"/>
              </w:rPr>
              <w:t>e</w:t>
            </w:r>
            <w:r>
              <w:rPr>
                <w:sz w:val="18"/>
                <w:szCs w:val="18"/>
              </w:rPr>
              <w:t>r</w:t>
            </w:r>
            <w:r>
              <w:rPr>
                <w:spacing w:val="-1"/>
                <w:sz w:val="18"/>
                <w:szCs w:val="18"/>
              </w:rPr>
              <w:t>a</w:t>
            </w:r>
            <w:r>
              <w:rPr>
                <w:sz w:val="18"/>
                <w:szCs w:val="18"/>
              </w:rPr>
              <w:t>le</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f</w:t>
            </w:r>
            <w:r>
              <w:rPr>
                <w:spacing w:val="-1"/>
                <w:sz w:val="18"/>
                <w:szCs w:val="18"/>
              </w:rPr>
              <w:t>asc</w:t>
            </w:r>
            <w:r>
              <w:rPr>
                <w:spacing w:val="2"/>
                <w:sz w:val="18"/>
                <w:szCs w:val="18"/>
              </w:rPr>
              <w:t>i</w:t>
            </w:r>
            <w:r>
              <w:rPr>
                <w:spacing w:val="-1"/>
                <w:sz w:val="18"/>
                <w:szCs w:val="18"/>
              </w:rPr>
              <w:t>c</w:t>
            </w:r>
            <w:r>
              <w:rPr>
                <w:spacing w:val="1"/>
                <w:sz w:val="18"/>
                <w:szCs w:val="18"/>
              </w:rPr>
              <w:t>o</w:t>
            </w:r>
            <w:r>
              <w:rPr>
                <w:sz w:val="18"/>
                <w:szCs w:val="18"/>
              </w:rPr>
              <w:t>lo</w:t>
            </w:r>
            <w:r>
              <w:rPr>
                <w:w w:val="99"/>
                <w:sz w:val="18"/>
                <w:szCs w:val="18"/>
              </w:rPr>
              <w:t xml:space="preserve"> </w:t>
            </w:r>
            <w:r>
              <w:rPr>
                <w:sz w:val="18"/>
                <w:szCs w:val="18"/>
              </w:rPr>
              <w:t>RE.</w:t>
            </w:r>
            <w:r>
              <w:rPr>
                <w:spacing w:val="-3"/>
                <w:sz w:val="18"/>
                <w:szCs w:val="18"/>
              </w:rPr>
              <w:t>G</w:t>
            </w:r>
            <w:r>
              <w:rPr>
                <w:sz w:val="18"/>
                <w:szCs w:val="18"/>
              </w:rPr>
              <w:t>E</w:t>
            </w:r>
            <w:r>
              <w:rPr>
                <w:spacing w:val="-4"/>
                <w:sz w:val="18"/>
                <w:szCs w:val="18"/>
              </w:rPr>
              <w:t xml:space="preserve"> </w:t>
            </w:r>
            <w:r>
              <w:rPr>
                <w:spacing w:val="1"/>
                <w:sz w:val="18"/>
                <w:szCs w:val="18"/>
              </w:rPr>
              <w:t>p</w:t>
            </w:r>
            <w:r>
              <w:rPr>
                <w:sz w:val="18"/>
                <w:szCs w:val="18"/>
              </w:rPr>
              <w:t>r</w:t>
            </w:r>
            <w:r>
              <w:rPr>
                <w:spacing w:val="-1"/>
                <w:sz w:val="18"/>
                <w:szCs w:val="18"/>
              </w:rPr>
              <w:t>ess</w:t>
            </w:r>
            <w:r>
              <w:rPr>
                <w:sz w:val="18"/>
                <w:szCs w:val="18"/>
              </w:rPr>
              <w:t>o</w:t>
            </w:r>
            <w:r>
              <w:rPr>
                <w:spacing w:val="-4"/>
                <w:sz w:val="18"/>
                <w:szCs w:val="18"/>
              </w:rPr>
              <w:t xml:space="preserve"> </w:t>
            </w:r>
            <w:r>
              <w:rPr>
                <w:sz w:val="18"/>
                <w:szCs w:val="18"/>
              </w:rPr>
              <w:t>il</w:t>
            </w:r>
            <w:r>
              <w:rPr>
                <w:spacing w:val="-3"/>
                <w:sz w:val="18"/>
                <w:szCs w:val="18"/>
              </w:rPr>
              <w:t xml:space="preserve"> G</w:t>
            </w:r>
            <w:r>
              <w:rPr>
                <w:sz w:val="18"/>
                <w:szCs w:val="18"/>
              </w:rPr>
              <w:t>IP</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NUM_REGE_GIP</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(6 CHAR)</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5"/>
            </w:pPr>
            <w:r>
              <w:rPr>
                <w:sz w:val="18"/>
                <w:szCs w:val="18"/>
              </w:rPr>
              <w:t>C</w:t>
            </w:r>
            <w:r>
              <w:rPr>
                <w:spacing w:val="1"/>
                <w:sz w:val="18"/>
                <w:szCs w:val="18"/>
              </w:rPr>
              <w:t>o</w:t>
            </w:r>
            <w:r>
              <w:rPr>
                <w:spacing w:val="-5"/>
                <w:sz w:val="18"/>
                <w:szCs w:val="18"/>
              </w:rPr>
              <w:t>m</w:t>
            </w:r>
            <w:r>
              <w:rPr>
                <w:spacing w:val="1"/>
                <w:sz w:val="18"/>
                <w:szCs w:val="18"/>
              </w:rPr>
              <w:t>pon</w:t>
            </w:r>
            <w:r>
              <w:rPr>
                <w:sz w:val="18"/>
                <w:szCs w:val="18"/>
              </w:rPr>
              <w:t>e</w:t>
            </w:r>
            <w:r>
              <w:rPr>
                <w:spacing w:val="-6"/>
                <w:sz w:val="18"/>
                <w:szCs w:val="18"/>
              </w:rPr>
              <w:t xml:space="preserve"> </w:t>
            </w:r>
            <w:r>
              <w:rPr>
                <w:sz w:val="18"/>
                <w:szCs w:val="18"/>
              </w:rPr>
              <w:t>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w:t>
            </w:r>
            <w:r>
              <w:rPr>
                <w:spacing w:val="-2"/>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4"/>
                <w:sz w:val="18"/>
                <w:szCs w:val="18"/>
              </w:rPr>
              <w:t xml:space="preserve"> </w:t>
            </w:r>
            <w:r>
              <w:rPr>
                <w:spacing w:val="1"/>
                <w:sz w:val="18"/>
                <w:szCs w:val="18"/>
              </w:rPr>
              <w:t>d</w:t>
            </w:r>
            <w:r>
              <w:rPr>
                <w:sz w:val="18"/>
                <w:szCs w:val="18"/>
              </w:rPr>
              <w:t>i</w:t>
            </w:r>
            <w:r>
              <w:rPr>
                <w:spacing w:val="-6"/>
                <w:sz w:val="18"/>
                <w:szCs w:val="18"/>
              </w:rPr>
              <w:t xml:space="preserve"> </w:t>
            </w:r>
            <w:r>
              <w:rPr>
                <w:sz w:val="18"/>
                <w:szCs w:val="18"/>
              </w:rPr>
              <w:t>r</w:t>
            </w:r>
            <w:r>
              <w:rPr>
                <w:spacing w:val="-1"/>
                <w:sz w:val="18"/>
                <w:szCs w:val="18"/>
              </w:rPr>
              <w:t>e</w:t>
            </w:r>
            <w:r>
              <w:rPr>
                <w:spacing w:val="-2"/>
                <w:sz w:val="18"/>
                <w:szCs w:val="18"/>
              </w:rPr>
              <w:t>g</w:t>
            </w:r>
            <w:r>
              <w:rPr>
                <w:sz w:val="18"/>
                <w:szCs w:val="18"/>
              </w:rPr>
              <w:t>i</w:t>
            </w:r>
            <w:r>
              <w:rPr>
                <w:spacing w:val="-1"/>
                <w:sz w:val="18"/>
                <w:szCs w:val="18"/>
              </w:rPr>
              <w:t>s</w:t>
            </w:r>
            <w:r>
              <w:rPr>
                <w:sz w:val="18"/>
                <w:szCs w:val="18"/>
              </w:rPr>
              <w:t>tro</w:t>
            </w:r>
            <w:r>
              <w:rPr>
                <w:spacing w:val="-4"/>
                <w:sz w:val="18"/>
                <w:szCs w:val="18"/>
              </w:rPr>
              <w:t xml:space="preserve"> </w:t>
            </w:r>
            <w:r>
              <w:rPr>
                <w:spacing w:val="-2"/>
                <w:sz w:val="18"/>
                <w:szCs w:val="18"/>
              </w:rPr>
              <w:t>g</w:t>
            </w:r>
            <w:r>
              <w:rPr>
                <w:spacing w:val="-1"/>
                <w:sz w:val="18"/>
                <w:szCs w:val="18"/>
              </w:rPr>
              <w:t>e</w:t>
            </w:r>
            <w:r>
              <w:rPr>
                <w:spacing w:val="1"/>
                <w:sz w:val="18"/>
                <w:szCs w:val="18"/>
              </w:rPr>
              <w:t>n</w:t>
            </w:r>
            <w:r>
              <w:rPr>
                <w:spacing w:val="-1"/>
                <w:sz w:val="18"/>
                <w:szCs w:val="18"/>
              </w:rPr>
              <w:t>e</w:t>
            </w:r>
            <w:r>
              <w:rPr>
                <w:sz w:val="18"/>
                <w:szCs w:val="18"/>
              </w:rPr>
              <w:t>r</w:t>
            </w:r>
            <w:r>
              <w:rPr>
                <w:spacing w:val="-1"/>
                <w:sz w:val="18"/>
                <w:szCs w:val="18"/>
              </w:rPr>
              <w:t>a</w:t>
            </w:r>
            <w:r>
              <w:rPr>
                <w:sz w:val="18"/>
                <w:szCs w:val="18"/>
              </w:rPr>
              <w:t>le</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f</w:t>
            </w:r>
            <w:r>
              <w:rPr>
                <w:spacing w:val="-1"/>
                <w:sz w:val="18"/>
                <w:szCs w:val="18"/>
              </w:rPr>
              <w:t>asc</w:t>
            </w:r>
            <w:r>
              <w:rPr>
                <w:spacing w:val="2"/>
                <w:sz w:val="18"/>
                <w:szCs w:val="18"/>
              </w:rPr>
              <w:t>i</w:t>
            </w:r>
            <w:r>
              <w:rPr>
                <w:spacing w:val="-1"/>
                <w:sz w:val="18"/>
                <w:szCs w:val="18"/>
              </w:rPr>
              <w:t>c</w:t>
            </w:r>
            <w:r>
              <w:rPr>
                <w:spacing w:val="1"/>
                <w:sz w:val="18"/>
                <w:szCs w:val="18"/>
              </w:rPr>
              <w:t>o</w:t>
            </w:r>
            <w:r>
              <w:rPr>
                <w:sz w:val="18"/>
                <w:szCs w:val="18"/>
              </w:rPr>
              <w:t>lo</w:t>
            </w:r>
            <w:r>
              <w:rPr>
                <w:w w:val="99"/>
                <w:sz w:val="18"/>
                <w:szCs w:val="18"/>
              </w:rPr>
              <w:t xml:space="preserve"> </w:t>
            </w:r>
            <w:r>
              <w:rPr>
                <w:sz w:val="18"/>
                <w:szCs w:val="18"/>
              </w:rPr>
              <w:t>RE.</w:t>
            </w:r>
            <w:r>
              <w:rPr>
                <w:spacing w:val="-3"/>
                <w:sz w:val="18"/>
                <w:szCs w:val="18"/>
              </w:rPr>
              <w:t>G</w:t>
            </w:r>
            <w:r>
              <w:rPr>
                <w:sz w:val="18"/>
                <w:szCs w:val="18"/>
              </w:rPr>
              <w:t>E</w:t>
            </w:r>
            <w:r>
              <w:rPr>
                <w:spacing w:val="-4"/>
                <w:sz w:val="18"/>
                <w:szCs w:val="18"/>
              </w:rPr>
              <w:t xml:space="preserve"> </w:t>
            </w:r>
            <w:r>
              <w:rPr>
                <w:spacing w:val="1"/>
                <w:sz w:val="18"/>
                <w:szCs w:val="18"/>
              </w:rPr>
              <w:t>p</w:t>
            </w:r>
            <w:r>
              <w:rPr>
                <w:sz w:val="18"/>
                <w:szCs w:val="18"/>
              </w:rPr>
              <w:t>r</w:t>
            </w:r>
            <w:r>
              <w:rPr>
                <w:spacing w:val="-1"/>
                <w:sz w:val="18"/>
                <w:szCs w:val="18"/>
              </w:rPr>
              <w:t>ess</w:t>
            </w:r>
            <w:r>
              <w:rPr>
                <w:sz w:val="18"/>
                <w:szCs w:val="18"/>
              </w:rPr>
              <w:t>o</w:t>
            </w:r>
            <w:r>
              <w:rPr>
                <w:spacing w:val="-4"/>
                <w:sz w:val="18"/>
                <w:szCs w:val="18"/>
              </w:rPr>
              <w:t xml:space="preserve"> </w:t>
            </w:r>
            <w:r>
              <w:rPr>
                <w:sz w:val="18"/>
                <w:szCs w:val="18"/>
              </w:rPr>
              <w:t>il</w:t>
            </w:r>
            <w:r>
              <w:rPr>
                <w:spacing w:val="-3"/>
                <w:sz w:val="18"/>
                <w:szCs w:val="18"/>
              </w:rPr>
              <w:t xml:space="preserve"> G</w:t>
            </w:r>
            <w:r>
              <w:rPr>
                <w:sz w:val="18"/>
                <w:szCs w:val="18"/>
              </w:rPr>
              <w:t>IP</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ANNO_REGE_DIB</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NUMBER</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5"/>
            </w:pPr>
            <w:r>
              <w:rPr>
                <w:sz w:val="18"/>
                <w:szCs w:val="18"/>
              </w:rPr>
              <w:t>C</w:t>
            </w:r>
            <w:r>
              <w:rPr>
                <w:spacing w:val="1"/>
                <w:sz w:val="18"/>
                <w:szCs w:val="18"/>
              </w:rPr>
              <w:t>o</w:t>
            </w:r>
            <w:r>
              <w:rPr>
                <w:spacing w:val="-5"/>
                <w:sz w:val="18"/>
                <w:szCs w:val="18"/>
              </w:rPr>
              <w:t>m</w:t>
            </w:r>
            <w:r>
              <w:rPr>
                <w:spacing w:val="1"/>
                <w:sz w:val="18"/>
                <w:szCs w:val="18"/>
              </w:rPr>
              <w:t>pon</w:t>
            </w:r>
            <w:r>
              <w:rPr>
                <w:sz w:val="18"/>
                <w:szCs w:val="18"/>
              </w:rPr>
              <w:t>e</w:t>
            </w:r>
            <w:r>
              <w:rPr>
                <w:spacing w:val="-6"/>
                <w:sz w:val="18"/>
                <w:szCs w:val="18"/>
              </w:rPr>
              <w:t xml:space="preserve"> </w:t>
            </w:r>
            <w:r>
              <w:rPr>
                <w:sz w:val="18"/>
                <w:szCs w:val="18"/>
              </w:rPr>
              <w:t>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w:t>
            </w:r>
            <w:r>
              <w:rPr>
                <w:spacing w:val="-2"/>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4"/>
                <w:sz w:val="18"/>
                <w:szCs w:val="18"/>
              </w:rPr>
              <w:t xml:space="preserve"> </w:t>
            </w:r>
            <w:r>
              <w:rPr>
                <w:spacing w:val="1"/>
                <w:sz w:val="18"/>
                <w:szCs w:val="18"/>
              </w:rPr>
              <w:t>d</w:t>
            </w:r>
            <w:r>
              <w:rPr>
                <w:sz w:val="18"/>
                <w:szCs w:val="18"/>
              </w:rPr>
              <w:t>i</w:t>
            </w:r>
            <w:r>
              <w:rPr>
                <w:spacing w:val="-6"/>
                <w:sz w:val="18"/>
                <w:szCs w:val="18"/>
              </w:rPr>
              <w:t xml:space="preserve"> </w:t>
            </w:r>
            <w:r>
              <w:rPr>
                <w:sz w:val="18"/>
                <w:szCs w:val="18"/>
              </w:rPr>
              <w:t>r</w:t>
            </w:r>
            <w:r>
              <w:rPr>
                <w:spacing w:val="-1"/>
                <w:sz w:val="18"/>
                <w:szCs w:val="18"/>
              </w:rPr>
              <w:t>e</w:t>
            </w:r>
            <w:r>
              <w:rPr>
                <w:spacing w:val="-2"/>
                <w:sz w:val="18"/>
                <w:szCs w:val="18"/>
              </w:rPr>
              <w:t>g</w:t>
            </w:r>
            <w:r>
              <w:rPr>
                <w:sz w:val="18"/>
                <w:szCs w:val="18"/>
              </w:rPr>
              <w:t>i</w:t>
            </w:r>
            <w:r>
              <w:rPr>
                <w:spacing w:val="-1"/>
                <w:sz w:val="18"/>
                <w:szCs w:val="18"/>
              </w:rPr>
              <w:t>s</w:t>
            </w:r>
            <w:r>
              <w:rPr>
                <w:sz w:val="18"/>
                <w:szCs w:val="18"/>
              </w:rPr>
              <w:t>tro</w:t>
            </w:r>
            <w:r>
              <w:rPr>
                <w:spacing w:val="-4"/>
                <w:sz w:val="18"/>
                <w:szCs w:val="18"/>
              </w:rPr>
              <w:t xml:space="preserve"> </w:t>
            </w:r>
            <w:r>
              <w:rPr>
                <w:spacing w:val="-2"/>
                <w:sz w:val="18"/>
                <w:szCs w:val="18"/>
              </w:rPr>
              <w:t>g</w:t>
            </w:r>
            <w:r>
              <w:rPr>
                <w:spacing w:val="-1"/>
                <w:sz w:val="18"/>
                <w:szCs w:val="18"/>
              </w:rPr>
              <w:t>e</w:t>
            </w:r>
            <w:r>
              <w:rPr>
                <w:spacing w:val="1"/>
                <w:sz w:val="18"/>
                <w:szCs w:val="18"/>
              </w:rPr>
              <w:t>n</w:t>
            </w:r>
            <w:r>
              <w:rPr>
                <w:spacing w:val="-1"/>
                <w:sz w:val="18"/>
                <w:szCs w:val="18"/>
              </w:rPr>
              <w:t>e</w:t>
            </w:r>
            <w:r>
              <w:rPr>
                <w:sz w:val="18"/>
                <w:szCs w:val="18"/>
              </w:rPr>
              <w:t>r</w:t>
            </w:r>
            <w:r>
              <w:rPr>
                <w:spacing w:val="-1"/>
                <w:sz w:val="18"/>
                <w:szCs w:val="18"/>
              </w:rPr>
              <w:t>a</w:t>
            </w:r>
            <w:r>
              <w:rPr>
                <w:sz w:val="18"/>
                <w:szCs w:val="18"/>
              </w:rPr>
              <w:t>le</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f</w:t>
            </w:r>
            <w:r>
              <w:rPr>
                <w:spacing w:val="-1"/>
                <w:sz w:val="18"/>
                <w:szCs w:val="18"/>
              </w:rPr>
              <w:t>asc</w:t>
            </w:r>
            <w:r>
              <w:rPr>
                <w:spacing w:val="2"/>
                <w:sz w:val="18"/>
                <w:szCs w:val="18"/>
              </w:rPr>
              <w:t>i</w:t>
            </w:r>
            <w:r>
              <w:rPr>
                <w:spacing w:val="-1"/>
                <w:sz w:val="18"/>
                <w:szCs w:val="18"/>
              </w:rPr>
              <w:t>c</w:t>
            </w:r>
            <w:r>
              <w:rPr>
                <w:spacing w:val="1"/>
                <w:sz w:val="18"/>
                <w:szCs w:val="18"/>
              </w:rPr>
              <w:t>o</w:t>
            </w:r>
            <w:r>
              <w:rPr>
                <w:sz w:val="18"/>
                <w:szCs w:val="18"/>
              </w:rPr>
              <w:t>lo</w:t>
            </w:r>
            <w:r>
              <w:rPr>
                <w:w w:val="99"/>
                <w:sz w:val="18"/>
                <w:szCs w:val="18"/>
              </w:rPr>
              <w:t xml:space="preserve"> </w:t>
            </w:r>
            <w:r>
              <w:rPr>
                <w:sz w:val="18"/>
                <w:szCs w:val="18"/>
              </w:rPr>
              <w:t>RE.</w:t>
            </w:r>
            <w:r>
              <w:rPr>
                <w:spacing w:val="-3"/>
                <w:sz w:val="18"/>
                <w:szCs w:val="18"/>
              </w:rPr>
              <w:t>G</w:t>
            </w:r>
            <w:r>
              <w:rPr>
                <w:sz w:val="18"/>
                <w:szCs w:val="18"/>
              </w:rPr>
              <w:t>E</w:t>
            </w:r>
            <w:r>
              <w:rPr>
                <w:spacing w:val="-5"/>
                <w:sz w:val="18"/>
                <w:szCs w:val="18"/>
              </w:rPr>
              <w:t xml:space="preserve"> </w:t>
            </w:r>
            <w:r>
              <w:rPr>
                <w:spacing w:val="1"/>
                <w:sz w:val="18"/>
                <w:szCs w:val="18"/>
              </w:rPr>
              <w:t>p</w:t>
            </w:r>
            <w:r>
              <w:rPr>
                <w:sz w:val="18"/>
                <w:szCs w:val="18"/>
              </w:rPr>
              <w:t>r</w:t>
            </w:r>
            <w:r>
              <w:rPr>
                <w:spacing w:val="-1"/>
                <w:sz w:val="18"/>
                <w:szCs w:val="18"/>
              </w:rPr>
              <w:t>ess</w:t>
            </w:r>
            <w:r>
              <w:rPr>
                <w:sz w:val="18"/>
                <w:szCs w:val="18"/>
              </w:rPr>
              <w:t>o</w:t>
            </w:r>
            <w:r>
              <w:rPr>
                <w:spacing w:val="-5"/>
                <w:sz w:val="18"/>
                <w:szCs w:val="18"/>
              </w:rPr>
              <w:t xml:space="preserve"> </w:t>
            </w:r>
            <w:r>
              <w:rPr>
                <w:sz w:val="18"/>
                <w:szCs w:val="18"/>
              </w:rPr>
              <w:t>il</w:t>
            </w:r>
            <w:r>
              <w:rPr>
                <w:spacing w:val="-5"/>
                <w:sz w:val="18"/>
                <w:szCs w:val="18"/>
              </w:rPr>
              <w:t xml:space="preserve"> </w:t>
            </w:r>
            <w:r>
              <w:rPr>
                <w:spacing w:val="-2"/>
                <w:sz w:val="18"/>
                <w:szCs w:val="18"/>
              </w:rPr>
              <w:t>T</w:t>
            </w:r>
            <w:r>
              <w:rPr>
                <w:sz w:val="18"/>
                <w:szCs w:val="18"/>
              </w:rPr>
              <w:t>ri</w:t>
            </w:r>
            <w:r>
              <w:rPr>
                <w:spacing w:val="1"/>
                <w:sz w:val="18"/>
                <w:szCs w:val="18"/>
              </w:rPr>
              <w:t>b</w:t>
            </w:r>
            <w:r>
              <w:rPr>
                <w:spacing w:val="-2"/>
                <w:sz w:val="18"/>
                <w:szCs w:val="18"/>
              </w:rPr>
              <w:t>u</w:t>
            </w:r>
            <w:r>
              <w:rPr>
                <w:spacing w:val="1"/>
                <w:sz w:val="18"/>
                <w:szCs w:val="18"/>
              </w:rPr>
              <w:t>n</w:t>
            </w:r>
            <w:r>
              <w:rPr>
                <w:spacing w:val="-1"/>
                <w:sz w:val="18"/>
                <w:szCs w:val="18"/>
              </w:rPr>
              <w:t>a</w:t>
            </w:r>
            <w:r>
              <w:rPr>
                <w:sz w:val="18"/>
                <w:szCs w:val="18"/>
              </w:rPr>
              <w:t>le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NUM_REGE_DIB</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(6 CHAR)</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5"/>
            </w:pPr>
            <w:r>
              <w:rPr>
                <w:sz w:val="18"/>
                <w:szCs w:val="18"/>
              </w:rPr>
              <w:t>C</w:t>
            </w:r>
            <w:r>
              <w:rPr>
                <w:spacing w:val="1"/>
                <w:sz w:val="18"/>
                <w:szCs w:val="18"/>
              </w:rPr>
              <w:t>o</w:t>
            </w:r>
            <w:r>
              <w:rPr>
                <w:spacing w:val="-5"/>
                <w:sz w:val="18"/>
                <w:szCs w:val="18"/>
              </w:rPr>
              <w:t>m</w:t>
            </w:r>
            <w:r>
              <w:rPr>
                <w:spacing w:val="1"/>
                <w:sz w:val="18"/>
                <w:szCs w:val="18"/>
              </w:rPr>
              <w:t>pon</w:t>
            </w:r>
            <w:r>
              <w:rPr>
                <w:sz w:val="18"/>
                <w:szCs w:val="18"/>
              </w:rPr>
              <w:t>e</w:t>
            </w:r>
            <w:r>
              <w:rPr>
                <w:spacing w:val="-6"/>
                <w:sz w:val="18"/>
                <w:szCs w:val="18"/>
              </w:rPr>
              <w:t xml:space="preserve"> </w:t>
            </w:r>
            <w:r>
              <w:rPr>
                <w:sz w:val="18"/>
                <w:szCs w:val="18"/>
              </w:rPr>
              <w:t>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w:t>
            </w:r>
            <w:r>
              <w:rPr>
                <w:spacing w:val="-2"/>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4"/>
                <w:sz w:val="18"/>
                <w:szCs w:val="18"/>
              </w:rPr>
              <w:t xml:space="preserve"> </w:t>
            </w:r>
            <w:r>
              <w:rPr>
                <w:spacing w:val="1"/>
                <w:sz w:val="18"/>
                <w:szCs w:val="18"/>
              </w:rPr>
              <w:t>d</w:t>
            </w:r>
            <w:r>
              <w:rPr>
                <w:sz w:val="18"/>
                <w:szCs w:val="18"/>
              </w:rPr>
              <w:t>i</w:t>
            </w:r>
            <w:r>
              <w:rPr>
                <w:spacing w:val="-6"/>
                <w:sz w:val="18"/>
                <w:szCs w:val="18"/>
              </w:rPr>
              <w:t xml:space="preserve"> </w:t>
            </w:r>
            <w:r>
              <w:rPr>
                <w:sz w:val="18"/>
                <w:szCs w:val="18"/>
              </w:rPr>
              <w:t>r</w:t>
            </w:r>
            <w:r>
              <w:rPr>
                <w:spacing w:val="-1"/>
                <w:sz w:val="18"/>
                <w:szCs w:val="18"/>
              </w:rPr>
              <w:t>e</w:t>
            </w:r>
            <w:r>
              <w:rPr>
                <w:spacing w:val="-2"/>
                <w:sz w:val="18"/>
                <w:szCs w:val="18"/>
              </w:rPr>
              <w:t>g</w:t>
            </w:r>
            <w:r>
              <w:rPr>
                <w:sz w:val="18"/>
                <w:szCs w:val="18"/>
              </w:rPr>
              <w:t>i</w:t>
            </w:r>
            <w:r>
              <w:rPr>
                <w:spacing w:val="-1"/>
                <w:sz w:val="18"/>
                <w:szCs w:val="18"/>
              </w:rPr>
              <w:t>s</w:t>
            </w:r>
            <w:r>
              <w:rPr>
                <w:sz w:val="18"/>
                <w:szCs w:val="18"/>
              </w:rPr>
              <w:t>tro</w:t>
            </w:r>
            <w:r>
              <w:rPr>
                <w:spacing w:val="-4"/>
                <w:sz w:val="18"/>
                <w:szCs w:val="18"/>
              </w:rPr>
              <w:t xml:space="preserve"> </w:t>
            </w:r>
            <w:r>
              <w:rPr>
                <w:spacing w:val="-2"/>
                <w:sz w:val="18"/>
                <w:szCs w:val="18"/>
              </w:rPr>
              <w:t>g</w:t>
            </w:r>
            <w:r>
              <w:rPr>
                <w:spacing w:val="-1"/>
                <w:sz w:val="18"/>
                <w:szCs w:val="18"/>
              </w:rPr>
              <w:t>e</w:t>
            </w:r>
            <w:r>
              <w:rPr>
                <w:spacing w:val="1"/>
                <w:sz w:val="18"/>
                <w:szCs w:val="18"/>
              </w:rPr>
              <w:t>n</w:t>
            </w:r>
            <w:r>
              <w:rPr>
                <w:spacing w:val="-1"/>
                <w:sz w:val="18"/>
                <w:szCs w:val="18"/>
              </w:rPr>
              <w:t>e</w:t>
            </w:r>
            <w:r>
              <w:rPr>
                <w:sz w:val="18"/>
                <w:szCs w:val="18"/>
              </w:rPr>
              <w:t>r</w:t>
            </w:r>
            <w:r>
              <w:rPr>
                <w:spacing w:val="-1"/>
                <w:sz w:val="18"/>
                <w:szCs w:val="18"/>
              </w:rPr>
              <w:t>a</w:t>
            </w:r>
            <w:r>
              <w:rPr>
                <w:sz w:val="18"/>
                <w:szCs w:val="18"/>
              </w:rPr>
              <w:t>le</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f</w:t>
            </w:r>
            <w:r>
              <w:rPr>
                <w:spacing w:val="-1"/>
                <w:sz w:val="18"/>
                <w:szCs w:val="18"/>
              </w:rPr>
              <w:t>asc</w:t>
            </w:r>
            <w:r>
              <w:rPr>
                <w:spacing w:val="2"/>
                <w:sz w:val="18"/>
                <w:szCs w:val="18"/>
              </w:rPr>
              <w:t>i</w:t>
            </w:r>
            <w:r>
              <w:rPr>
                <w:spacing w:val="-1"/>
                <w:sz w:val="18"/>
                <w:szCs w:val="18"/>
              </w:rPr>
              <w:t>c</w:t>
            </w:r>
            <w:r>
              <w:rPr>
                <w:spacing w:val="1"/>
                <w:sz w:val="18"/>
                <w:szCs w:val="18"/>
              </w:rPr>
              <w:t>o</w:t>
            </w:r>
            <w:r>
              <w:rPr>
                <w:sz w:val="18"/>
                <w:szCs w:val="18"/>
              </w:rPr>
              <w:t>lo</w:t>
            </w:r>
            <w:r>
              <w:rPr>
                <w:w w:val="99"/>
                <w:sz w:val="18"/>
                <w:szCs w:val="18"/>
              </w:rPr>
              <w:t xml:space="preserve"> </w:t>
            </w:r>
            <w:r>
              <w:rPr>
                <w:sz w:val="18"/>
                <w:szCs w:val="18"/>
              </w:rPr>
              <w:t>RE.</w:t>
            </w:r>
            <w:r>
              <w:rPr>
                <w:spacing w:val="-3"/>
                <w:sz w:val="18"/>
                <w:szCs w:val="18"/>
              </w:rPr>
              <w:t>G</w:t>
            </w:r>
            <w:r>
              <w:rPr>
                <w:sz w:val="18"/>
                <w:szCs w:val="18"/>
              </w:rPr>
              <w:t>E</w:t>
            </w:r>
            <w:r>
              <w:rPr>
                <w:spacing w:val="-5"/>
                <w:sz w:val="18"/>
                <w:szCs w:val="18"/>
              </w:rPr>
              <w:t xml:space="preserve"> </w:t>
            </w:r>
            <w:r>
              <w:rPr>
                <w:spacing w:val="1"/>
                <w:sz w:val="18"/>
                <w:szCs w:val="18"/>
              </w:rPr>
              <w:t>p</w:t>
            </w:r>
            <w:r>
              <w:rPr>
                <w:sz w:val="18"/>
                <w:szCs w:val="18"/>
              </w:rPr>
              <w:t>r</w:t>
            </w:r>
            <w:r>
              <w:rPr>
                <w:spacing w:val="-1"/>
                <w:sz w:val="18"/>
                <w:szCs w:val="18"/>
              </w:rPr>
              <w:t>ess</w:t>
            </w:r>
            <w:r>
              <w:rPr>
                <w:sz w:val="18"/>
                <w:szCs w:val="18"/>
              </w:rPr>
              <w:t>o</w:t>
            </w:r>
            <w:r>
              <w:rPr>
                <w:spacing w:val="-5"/>
                <w:sz w:val="18"/>
                <w:szCs w:val="18"/>
              </w:rPr>
              <w:t xml:space="preserve"> </w:t>
            </w:r>
            <w:r>
              <w:rPr>
                <w:sz w:val="18"/>
                <w:szCs w:val="18"/>
              </w:rPr>
              <w:t>il</w:t>
            </w:r>
            <w:r>
              <w:rPr>
                <w:spacing w:val="-5"/>
                <w:sz w:val="18"/>
                <w:szCs w:val="18"/>
              </w:rPr>
              <w:t xml:space="preserve"> </w:t>
            </w:r>
            <w:r>
              <w:rPr>
                <w:spacing w:val="-2"/>
                <w:sz w:val="18"/>
                <w:szCs w:val="18"/>
              </w:rPr>
              <w:t>T</w:t>
            </w:r>
            <w:r>
              <w:rPr>
                <w:sz w:val="18"/>
                <w:szCs w:val="18"/>
              </w:rPr>
              <w:t>ri</w:t>
            </w:r>
            <w:r>
              <w:rPr>
                <w:spacing w:val="1"/>
                <w:sz w:val="18"/>
                <w:szCs w:val="18"/>
              </w:rPr>
              <w:t>b</w:t>
            </w:r>
            <w:r>
              <w:rPr>
                <w:spacing w:val="-2"/>
                <w:sz w:val="18"/>
                <w:szCs w:val="18"/>
              </w:rPr>
              <w:t>u</w:t>
            </w:r>
            <w:r>
              <w:rPr>
                <w:spacing w:val="1"/>
                <w:sz w:val="18"/>
                <w:szCs w:val="18"/>
              </w:rPr>
              <w:t>n</w:t>
            </w:r>
            <w:r>
              <w:rPr>
                <w:spacing w:val="-1"/>
                <w:sz w:val="18"/>
                <w:szCs w:val="18"/>
              </w:rPr>
              <w:t>a</w:t>
            </w:r>
            <w:r>
              <w:rPr>
                <w:sz w:val="18"/>
                <w:szCs w:val="18"/>
              </w:rPr>
              <w:t>le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ANNO_REGE_CAS</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NUMBER</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5"/>
            </w:pPr>
            <w:r>
              <w:rPr>
                <w:sz w:val="18"/>
                <w:szCs w:val="18"/>
              </w:rPr>
              <w:t>C</w:t>
            </w:r>
            <w:r>
              <w:rPr>
                <w:spacing w:val="1"/>
                <w:sz w:val="18"/>
                <w:szCs w:val="18"/>
              </w:rPr>
              <w:t>o</w:t>
            </w:r>
            <w:r>
              <w:rPr>
                <w:spacing w:val="-5"/>
                <w:sz w:val="18"/>
                <w:szCs w:val="18"/>
              </w:rPr>
              <w:t>m</w:t>
            </w:r>
            <w:r>
              <w:rPr>
                <w:spacing w:val="1"/>
                <w:sz w:val="18"/>
                <w:szCs w:val="18"/>
              </w:rPr>
              <w:t>pon</w:t>
            </w:r>
            <w:r>
              <w:rPr>
                <w:sz w:val="18"/>
                <w:szCs w:val="18"/>
              </w:rPr>
              <w:t>e</w:t>
            </w:r>
            <w:r>
              <w:rPr>
                <w:spacing w:val="-6"/>
                <w:sz w:val="18"/>
                <w:szCs w:val="18"/>
              </w:rPr>
              <w:t xml:space="preserve"> </w:t>
            </w:r>
            <w:r>
              <w:rPr>
                <w:sz w:val="18"/>
                <w:szCs w:val="18"/>
              </w:rPr>
              <w:t>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w:t>
            </w:r>
            <w:r>
              <w:rPr>
                <w:spacing w:val="-2"/>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4"/>
                <w:sz w:val="18"/>
                <w:szCs w:val="18"/>
              </w:rPr>
              <w:t xml:space="preserve"> </w:t>
            </w:r>
            <w:r>
              <w:rPr>
                <w:spacing w:val="1"/>
                <w:sz w:val="18"/>
                <w:szCs w:val="18"/>
              </w:rPr>
              <w:t>d</w:t>
            </w:r>
            <w:r>
              <w:rPr>
                <w:sz w:val="18"/>
                <w:szCs w:val="18"/>
              </w:rPr>
              <w:t>i</w:t>
            </w:r>
            <w:r>
              <w:rPr>
                <w:spacing w:val="-6"/>
                <w:sz w:val="18"/>
                <w:szCs w:val="18"/>
              </w:rPr>
              <w:t xml:space="preserve"> </w:t>
            </w:r>
            <w:r>
              <w:rPr>
                <w:sz w:val="18"/>
                <w:szCs w:val="18"/>
              </w:rPr>
              <w:t>r</w:t>
            </w:r>
            <w:r>
              <w:rPr>
                <w:spacing w:val="-1"/>
                <w:sz w:val="18"/>
                <w:szCs w:val="18"/>
              </w:rPr>
              <w:t>e</w:t>
            </w:r>
            <w:r>
              <w:rPr>
                <w:spacing w:val="-2"/>
                <w:sz w:val="18"/>
                <w:szCs w:val="18"/>
              </w:rPr>
              <w:t>g</w:t>
            </w:r>
            <w:r>
              <w:rPr>
                <w:sz w:val="18"/>
                <w:szCs w:val="18"/>
              </w:rPr>
              <w:t>i</w:t>
            </w:r>
            <w:r>
              <w:rPr>
                <w:spacing w:val="-1"/>
                <w:sz w:val="18"/>
                <w:szCs w:val="18"/>
              </w:rPr>
              <w:t>s</w:t>
            </w:r>
            <w:r>
              <w:rPr>
                <w:sz w:val="18"/>
                <w:szCs w:val="18"/>
              </w:rPr>
              <w:t>tro</w:t>
            </w:r>
            <w:r>
              <w:rPr>
                <w:spacing w:val="-4"/>
                <w:sz w:val="18"/>
                <w:szCs w:val="18"/>
              </w:rPr>
              <w:t xml:space="preserve"> </w:t>
            </w:r>
            <w:r>
              <w:rPr>
                <w:spacing w:val="-2"/>
                <w:sz w:val="18"/>
                <w:szCs w:val="18"/>
              </w:rPr>
              <w:t>g</w:t>
            </w:r>
            <w:r>
              <w:rPr>
                <w:spacing w:val="-1"/>
                <w:sz w:val="18"/>
                <w:szCs w:val="18"/>
              </w:rPr>
              <w:t>e</w:t>
            </w:r>
            <w:r>
              <w:rPr>
                <w:spacing w:val="1"/>
                <w:sz w:val="18"/>
                <w:szCs w:val="18"/>
              </w:rPr>
              <w:t>n</w:t>
            </w:r>
            <w:r>
              <w:rPr>
                <w:spacing w:val="-1"/>
                <w:sz w:val="18"/>
                <w:szCs w:val="18"/>
              </w:rPr>
              <w:t>e</w:t>
            </w:r>
            <w:r>
              <w:rPr>
                <w:sz w:val="18"/>
                <w:szCs w:val="18"/>
              </w:rPr>
              <w:t>r</w:t>
            </w:r>
            <w:r>
              <w:rPr>
                <w:spacing w:val="-1"/>
                <w:sz w:val="18"/>
                <w:szCs w:val="18"/>
              </w:rPr>
              <w:t>a</w:t>
            </w:r>
            <w:r>
              <w:rPr>
                <w:sz w:val="18"/>
                <w:szCs w:val="18"/>
              </w:rPr>
              <w:t>le</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f</w:t>
            </w:r>
            <w:r>
              <w:rPr>
                <w:spacing w:val="-1"/>
                <w:sz w:val="18"/>
                <w:szCs w:val="18"/>
              </w:rPr>
              <w:t>asc</w:t>
            </w:r>
            <w:r>
              <w:rPr>
                <w:spacing w:val="2"/>
                <w:sz w:val="18"/>
                <w:szCs w:val="18"/>
              </w:rPr>
              <w:t>i</w:t>
            </w:r>
            <w:r>
              <w:rPr>
                <w:spacing w:val="-1"/>
                <w:sz w:val="18"/>
                <w:szCs w:val="18"/>
              </w:rPr>
              <w:t>c</w:t>
            </w:r>
            <w:r>
              <w:rPr>
                <w:spacing w:val="1"/>
                <w:sz w:val="18"/>
                <w:szCs w:val="18"/>
              </w:rPr>
              <w:t>o</w:t>
            </w:r>
            <w:r>
              <w:rPr>
                <w:sz w:val="18"/>
                <w:szCs w:val="18"/>
              </w:rPr>
              <w:t>lo</w:t>
            </w:r>
            <w:r>
              <w:rPr>
                <w:w w:val="99"/>
                <w:sz w:val="18"/>
                <w:szCs w:val="18"/>
              </w:rPr>
              <w:t xml:space="preserve"> </w:t>
            </w:r>
            <w:r>
              <w:rPr>
                <w:sz w:val="18"/>
                <w:szCs w:val="18"/>
              </w:rPr>
              <w:t>RE.</w:t>
            </w:r>
            <w:r>
              <w:rPr>
                <w:spacing w:val="-3"/>
                <w:sz w:val="18"/>
                <w:szCs w:val="18"/>
              </w:rPr>
              <w:t>G</w:t>
            </w:r>
            <w:r>
              <w:rPr>
                <w:sz w:val="18"/>
                <w:szCs w:val="18"/>
              </w:rPr>
              <w:t>E</w:t>
            </w:r>
            <w:r>
              <w:rPr>
                <w:spacing w:val="-5"/>
                <w:sz w:val="18"/>
                <w:szCs w:val="18"/>
              </w:rPr>
              <w:t xml:space="preserve"> </w:t>
            </w:r>
            <w:r>
              <w:rPr>
                <w:spacing w:val="1"/>
                <w:sz w:val="18"/>
                <w:szCs w:val="18"/>
              </w:rPr>
              <w:t>p</w:t>
            </w:r>
            <w:r>
              <w:rPr>
                <w:sz w:val="18"/>
                <w:szCs w:val="18"/>
              </w:rPr>
              <w:t>r</w:t>
            </w:r>
            <w:r>
              <w:rPr>
                <w:spacing w:val="-1"/>
                <w:sz w:val="18"/>
                <w:szCs w:val="18"/>
              </w:rPr>
              <w:t>ess</w:t>
            </w:r>
            <w:r>
              <w:rPr>
                <w:sz w:val="18"/>
                <w:szCs w:val="18"/>
              </w:rPr>
              <w:t>o</w:t>
            </w:r>
            <w:r>
              <w:rPr>
                <w:spacing w:val="-4"/>
                <w:sz w:val="18"/>
                <w:szCs w:val="18"/>
              </w:rPr>
              <w:t xml:space="preserve"> </w:t>
            </w:r>
            <w:r>
              <w:rPr>
                <w:sz w:val="18"/>
                <w:szCs w:val="18"/>
              </w:rPr>
              <w:t>la</w:t>
            </w:r>
            <w:r>
              <w:rPr>
                <w:spacing w:val="-6"/>
                <w:sz w:val="18"/>
                <w:szCs w:val="18"/>
              </w:rPr>
              <w:t xml:space="preserve"> </w:t>
            </w:r>
            <w:r>
              <w:rPr>
                <w:sz w:val="18"/>
                <w:szCs w:val="18"/>
              </w:rPr>
              <w:t>C</w:t>
            </w:r>
            <w:r>
              <w:rPr>
                <w:spacing w:val="1"/>
                <w:sz w:val="18"/>
                <w:szCs w:val="18"/>
              </w:rPr>
              <w:t>o</w:t>
            </w:r>
            <w:r>
              <w:rPr>
                <w:sz w:val="18"/>
                <w:szCs w:val="18"/>
              </w:rPr>
              <w:t>rte</w:t>
            </w:r>
            <w:r>
              <w:rPr>
                <w:spacing w:val="-6"/>
                <w:sz w:val="18"/>
                <w:szCs w:val="18"/>
              </w:rPr>
              <w:t xml:space="preserve"> </w:t>
            </w:r>
            <w:r>
              <w:rPr>
                <w:spacing w:val="1"/>
                <w:sz w:val="18"/>
                <w:szCs w:val="18"/>
              </w:rPr>
              <w:t>d</w:t>
            </w:r>
            <w:r>
              <w:rPr>
                <w:spacing w:val="-2"/>
                <w:sz w:val="18"/>
                <w:szCs w:val="18"/>
              </w:rPr>
              <w:t>'</w:t>
            </w:r>
            <w:r>
              <w:rPr>
                <w:spacing w:val="-3"/>
                <w:sz w:val="18"/>
                <w:szCs w:val="18"/>
              </w:rPr>
              <w:t>A</w:t>
            </w:r>
            <w:r>
              <w:rPr>
                <w:spacing w:val="-1"/>
                <w:sz w:val="18"/>
                <w:szCs w:val="18"/>
              </w:rPr>
              <w:t>ss</w:t>
            </w:r>
            <w:r>
              <w:rPr>
                <w:sz w:val="18"/>
                <w:szCs w:val="18"/>
              </w:rPr>
              <w:t>i</w:t>
            </w:r>
            <w:r>
              <w:rPr>
                <w:spacing w:val="-1"/>
                <w:sz w:val="18"/>
                <w:szCs w:val="18"/>
              </w:rPr>
              <w:t>s</w:t>
            </w:r>
            <w:r>
              <w:rPr>
                <w:sz w:val="18"/>
                <w:szCs w:val="18"/>
              </w:rPr>
              <w:t>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NUM_REGE_CAS</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(6 CHAR)</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5"/>
            </w:pPr>
            <w:r>
              <w:rPr>
                <w:sz w:val="18"/>
                <w:szCs w:val="18"/>
              </w:rPr>
              <w:t>C</w:t>
            </w:r>
            <w:r>
              <w:rPr>
                <w:spacing w:val="1"/>
                <w:sz w:val="18"/>
                <w:szCs w:val="18"/>
              </w:rPr>
              <w:t>o</w:t>
            </w:r>
            <w:r>
              <w:rPr>
                <w:spacing w:val="-5"/>
                <w:sz w:val="18"/>
                <w:szCs w:val="18"/>
              </w:rPr>
              <w:t>m</w:t>
            </w:r>
            <w:r>
              <w:rPr>
                <w:spacing w:val="1"/>
                <w:sz w:val="18"/>
                <w:szCs w:val="18"/>
              </w:rPr>
              <w:t>pon</w:t>
            </w:r>
            <w:r>
              <w:rPr>
                <w:sz w:val="18"/>
                <w:szCs w:val="18"/>
              </w:rPr>
              <w:t>e</w:t>
            </w:r>
            <w:r>
              <w:rPr>
                <w:spacing w:val="-6"/>
                <w:sz w:val="18"/>
                <w:szCs w:val="18"/>
              </w:rPr>
              <w:t xml:space="preserve"> </w:t>
            </w:r>
            <w:r>
              <w:rPr>
                <w:sz w:val="18"/>
                <w:szCs w:val="18"/>
              </w:rPr>
              <w:t>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w:t>
            </w:r>
            <w:r>
              <w:rPr>
                <w:spacing w:val="-2"/>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4"/>
                <w:sz w:val="18"/>
                <w:szCs w:val="18"/>
              </w:rPr>
              <w:t xml:space="preserve"> </w:t>
            </w:r>
            <w:r>
              <w:rPr>
                <w:spacing w:val="1"/>
                <w:sz w:val="18"/>
                <w:szCs w:val="18"/>
              </w:rPr>
              <w:t>d</w:t>
            </w:r>
            <w:r>
              <w:rPr>
                <w:sz w:val="18"/>
                <w:szCs w:val="18"/>
              </w:rPr>
              <w:t>i</w:t>
            </w:r>
            <w:r>
              <w:rPr>
                <w:spacing w:val="-6"/>
                <w:sz w:val="18"/>
                <w:szCs w:val="18"/>
              </w:rPr>
              <w:t xml:space="preserve"> </w:t>
            </w:r>
            <w:r>
              <w:rPr>
                <w:sz w:val="18"/>
                <w:szCs w:val="18"/>
              </w:rPr>
              <w:t>r</w:t>
            </w:r>
            <w:r>
              <w:rPr>
                <w:spacing w:val="-1"/>
                <w:sz w:val="18"/>
                <w:szCs w:val="18"/>
              </w:rPr>
              <w:t>e</w:t>
            </w:r>
            <w:r>
              <w:rPr>
                <w:spacing w:val="-2"/>
                <w:sz w:val="18"/>
                <w:szCs w:val="18"/>
              </w:rPr>
              <w:t>g</w:t>
            </w:r>
            <w:r>
              <w:rPr>
                <w:sz w:val="18"/>
                <w:szCs w:val="18"/>
              </w:rPr>
              <w:t>i</w:t>
            </w:r>
            <w:r>
              <w:rPr>
                <w:spacing w:val="-1"/>
                <w:sz w:val="18"/>
                <w:szCs w:val="18"/>
              </w:rPr>
              <w:t>s</w:t>
            </w:r>
            <w:r>
              <w:rPr>
                <w:sz w:val="18"/>
                <w:szCs w:val="18"/>
              </w:rPr>
              <w:t>tro</w:t>
            </w:r>
            <w:r>
              <w:rPr>
                <w:spacing w:val="-4"/>
                <w:sz w:val="18"/>
                <w:szCs w:val="18"/>
              </w:rPr>
              <w:t xml:space="preserve"> </w:t>
            </w:r>
            <w:r>
              <w:rPr>
                <w:spacing w:val="-2"/>
                <w:sz w:val="18"/>
                <w:szCs w:val="18"/>
              </w:rPr>
              <w:t>g</w:t>
            </w:r>
            <w:r>
              <w:rPr>
                <w:spacing w:val="-1"/>
                <w:sz w:val="18"/>
                <w:szCs w:val="18"/>
              </w:rPr>
              <w:t>e</w:t>
            </w:r>
            <w:r>
              <w:rPr>
                <w:spacing w:val="1"/>
                <w:sz w:val="18"/>
                <w:szCs w:val="18"/>
              </w:rPr>
              <w:t>n</w:t>
            </w:r>
            <w:r>
              <w:rPr>
                <w:spacing w:val="-1"/>
                <w:sz w:val="18"/>
                <w:szCs w:val="18"/>
              </w:rPr>
              <w:t>e</w:t>
            </w:r>
            <w:r>
              <w:rPr>
                <w:sz w:val="18"/>
                <w:szCs w:val="18"/>
              </w:rPr>
              <w:t>r</w:t>
            </w:r>
            <w:r>
              <w:rPr>
                <w:spacing w:val="-1"/>
                <w:sz w:val="18"/>
                <w:szCs w:val="18"/>
              </w:rPr>
              <w:t>a</w:t>
            </w:r>
            <w:r>
              <w:rPr>
                <w:sz w:val="18"/>
                <w:szCs w:val="18"/>
              </w:rPr>
              <w:t>le</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f</w:t>
            </w:r>
            <w:r>
              <w:rPr>
                <w:spacing w:val="-1"/>
                <w:sz w:val="18"/>
                <w:szCs w:val="18"/>
              </w:rPr>
              <w:t>asc</w:t>
            </w:r>
            <w:r>
              <w:rPr>
                <w:spacing w:val="2"/>
                <w:sz w:val="18"/>
                <w:szCs w:val="18"/>
              </w:rPr>
              <w:t>i</w:t>
            </w:r>
            <w:r>
              <w:rPr>
                <w:spacing w:val="-1"/>
                <w:sz w:val="18"/>
                <w:szCs w:val="18"/>
              </w:rPr>
              <w:t>c</w:t>
            </w:r>
            <w:r>
              <w:rPr>
                <w:spacing w:val="1"/>
                <w:sz w:val="18"/>
                <w:szCs w:val="18"/>
              </w:rPr>
              <w:t>o</w:t>
            </w:r>
            <w:r>
              <w:rPr>
                <w:sz w:val="18"/>
                <w:szCs w:val="18"/>
              </w:rPr>
              <w:t>lo</w:t>
            </w:r>
            <w:r>
              <w:rPr>
                <w:w w:val="99"/>
                <w:sz w:val="18"/>
                <w:szCs w:val="18"/>
              </w:rPr>
              <w:t xml:space="preserve"> </w:t>
            </w:r>
            <w:r>
              <w:rPr>
                <w:sz w:val="18"/>
                <w:szCs w:val="18"/>
              </w:rPr>
              <w:t>RE.</w:t>
            </w:r>
            <w:r>
              <w:rPr>
                <w:spacing w:val="-3"/>
                <w:sz w:val="18"/>
                <w:szCs w:val="18"/>
              </w:rPr>
              <w:t>G</w:t>
            </w:r>
            <w:r>
              <w:rPr>
                <w:sz w:val="18"/>
                <w:szCs w:val="18"/>
              </w:rPr>
              <w:t>E</w:t>
            </w:r>
            <w:r>
              <w:rPr>
                <w:spacing w:val="-5"/>
                <w:sz w:val="18"/>
                <w:szCs w:val="18"/>
              </w:rPr>
              <w:t xml:space="preserve"> </w:t>
            </w:r>
            <w:r>
              <w:rPr>
                <w:spacing w:val="1"/>
                <w:sz w:val="18"/>
                <w:szCs w:val="18"/>
              </w:rPr>
              <w:t>p</w:t>
            </w:r>
            <w:r>
              <w:rPr>
                <w:sz w:val="18"/>
                <w:szCs w:val="18"/>
              </w:rPr>
              <w:t>r</w:t>
            </w:r>
            <w:r>
              <w:rPr>
                <w:spacing w:val="-1"/>
                <w:sz w:val="18"/>
                <w:szCs w:val="18"/>
              </w:rPr>
              <w:t>ess</w:t>
            </w:r>
            <w:r>
              <w:rPr>
                <w:sz w:val="18"/>
                <w:szCs w:val="18"/>
              </w:rPr>
              <w:t>o</w:t>
            </w:r>
            <w:r>
              <w:rPr>
                <w:spacing w:val="-4"/>
                <w:sz w:val="18"/>
                <w:szCs w:val="18"/>
              </w:rPr>
              <w:t xml:space="preserve"> </w:t>
            </w:r>
            <w:r>
              <w:rPr>
                <w:sz w:val="18"/>
                <w:szCs w:val="18"/>
              </w:rPr>
              <w:t>la</w:t>
            </w:r>
            <w:r>
              <w:rPr>
                <w:spacing w:val="-6"/>
                <w:sz w:val="18"/>
                <w:szCs w:val="18"/>
              </w:rPr>
              <w:t xml:space="preserve"> </w:t>
            </w:r>
            <w:r>
              <w:rPr>
                <w:sz w:val="18"/>
                <w:szCs w:val="18"/>
              </w:rPr>
              <w:t>C</w:t>
            </w:r>
            <w:r>
              <w:rPr>
                <w:spacing w:val="1"/>
                <w:sz w:val="18"/>
                <w:szCs w:val="18"/>
              </w:rPr>
              <w:t>o</w:t>
            </w:r>
            <w:r>
              <w:rPr>
                <w:sz w:val="18"/>
                <w:szCs w:val="18"/>
              </w:rPr>
              <w:t>rte</w:t>
            </w:r>
            <w:r>
              <w:rPr>
                <w:spacing w:val="-6"/>
                <w:sz w:val="18"/>
                <w:szCs w:val="18"/>
              </w:rPr>
              <w:t xml:space="preserve"> </w:t>
            </w:r>
            <w:r>
              <w:rPr>
                <w:spacing w:val="1"/>
                <w:sz w:val="18"/>
                <w:szCs w:val="18"/>
              </w:rPr>
              <w:t>d</w:t>
            </w:r>
            <w:r>
              <w:rPr>
                <w:spacing w:val="-2"/>
                <w:sz w:val="18"/>
                <w:szCs w:val="18"/>
              </w:rPr>
              <w:t>'</w:t>
            </w:r>
            <w:r>
              <w:rPr>
                <w:spacing w:val="-3"/>
                <w:sz w:val="18"/>
                <w:szCs w:val="18"/>
              </w:rPr>
              <w:t>A</w:t>
            </w:r>
            <w:r>
              <w:rPr>
                <w:spacing w:val="-1"/>
                <w:sz w:val="18"/>
                <w:szCs w:val="18"/>
              </w:rPr>
              <w:t>ss</w:t>
            </w:r>
            <w:r>
              <w:rPr>
                <w:sz w:val="18"/>
                <w:szCs w:val="18"/>
              </w:rPr>
              <w:t>i</w:t>
            </w:r>
            <w:r>
              <w:rPr>
                <w:spacing w:val="-1"/>
                <w:sz w:val="18"/>
                <w:szCs w:val="18"/>
              </w:rPr>
              <w:t>s</w:t>
            </w:r>
            <w:r>
              <w:rPr>
                <w:sz w:val="18"/>
                <w:szCs w:val="18"/>
              </w:rPr>
              <w:t>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ANNO_REGE_CAP</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pacing w:val="-1"/>
                <w:sz w:val="18"/>
                <w:szCs w:val="18"/>
              </w:rPr>
              <w:t>NUMBER</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5" w:line="206" w:lineRule="exact"/>
              <w:ind w:left="54" w:right="115"/>
            </w:pPr>
            <w:r>
              <w:rPr>
                <w:sz w:val="18"/>
                <w:szCs w:val="18"/>
              </w:rPr>
              <w:t>C</w:t>
            </w:r>
            <w:r>
              <w:rPr>
                <w:spacing w:val="1"/>
                <w:sz w:val="18"/>
                <w:szCs w:val="18"/>
              </w:rPr>
              <w:t>o</w:t>
            </w:r>
            <w:r>
              <w:rPr>
                <w:spacing w:val="-5"/>
                <w:sz w:val="18"/>
                <w:szCs w:val="18"/>
              </w:rPr>
              <w:t>m</w:t>
            </w:r>
            <w:r>
              <w:rPr>
                <w:spacing w:val="1"/>
                <w:sz w:val="18"/>
                <w:szCs w:val="18"/>
              </w:rPr>
              <w:t>pon</w:t>
            </w:r>
            <w:r>
              <w:rPr>
                <w:sz w:val="18"/>
                <w:szCs w:val="18"/>
              </w:rPr>
              <w:t>e</w:t>
            </w:r>
            <w:r>
              <w:rPr>
                <w:spacing w:val="-6"/>
                <w:sz w:val="18"/>
                <w:szCs w:val="18"/>
              </w:rPr>
              <w:t xml:space="preserve"> </w:t>
            </w:r>
            <w:r>
              <w:rPr>
                <w:sz w:val="18"/>
                <w:szCs w:val="18"/>
              </w:rPr>
              <w:t>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w:t>
            </w:r>
            <w:r>
              <w:rPr>
                <w:spacing w:val="-2"/>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4"/>
                <w:sz w:val="18"/>
                <w:szCs w:val="18"/>
              </w:rPr>
              <w:t xml:space="preserve"> </w:t>
            </w:r>
            <w:r>
              <w:rPr>
                <w:spacing w:val="1"/>
                <w:sz w:val="18"/>
                <w:szCs w:val="18"/>
              </w:rPr>
              <w:t>d</w:t>
            </w:r>
            <w:r>
              <w:rPr>
                <w:sz w:val="18"/>
                <w:szCs w:val="18"/>
              </w:rPr>
              <w:t>i</w:t>
            </w:r>
            <w:r>
              <w:rPr>
                <w:spacing w:val="-6"/>
                <w:sz w:val="18"/>
                <w:szCs w:val="18"/>
              </w:rPr>
              <w:t xml:space="preserve"> </w:t>
            </w:r>
            <w:r>
              <w:rPr>
                <w:sz w:val="18"/>
                <w:szCs w:val="18"/>
              </w:rPr>
              <w:t>r</w:t>
            </w:r>
            <w:r>
              <w:rPr>
                <w:spacing w:val="-1"/>
                <w:sz w:val="18"/>
                <w:szCs w:val="18"/>
              </w:rPr>
              <w:t>e</w:t>
            </w:r>
            <w:r>
              <w:rPr>
                <w:spacing w:val="-2"/>
                <w:sz w:val="18"/>
                <w:szCs w:val="18"/>
              </w:rPr>
              <w:t>g</w:t>
            </w:r>
            <w:r>
              <w:rPr>
                <w:sz w:val="18"/>
                <w:szCs w:val="18"/>
              </w:rPr>
              <w:t>i</w:t>
            </w:r>
            <w:r>
              <w:rPr>
                <w:spacing w:val="-1"/>
                <w:sz w:val="18"/>
                <w:szCs w:val="18"/>
              </w:rPr>
              <w:t>s</w:t>
            </w:r>
            <w:r>
              <w:rPr>
                <w:sz w:val="18"/>
                <w:szCs w:val="18"/>
              </w:rPr>
              <w:t>tro</w:t>
            </w:r>
            <w:r>
              <w:rPr>
                <w:spacing w:val="-4"/>
                <w:sz w:val="18"/>
                <w:szCs w:val="18"/>
              </w:rPr>
              <w:t xml:space="preserve"> </w:t>
            </w:r>
            <w:r>
              <w:rPr>
                <w:spacing w:val="-2"/>
                <w:sz w:val="18"/>
                <w:szCs w:val="18"/>
              </w:rPr>
              <w:t>g</w:t>
            </w:r>
            <w:r>
              <w:rPr>
                <w:spacing w:val="-1"/>
                <w:sz w:val="18"/>
                <w:szCs w:val="18"/>
              </w:rPr>
              <w:t>e</w:t>
            </w:r>
            <w:r>
              <w:rPr>
                <w:spacing w:val="1"/>
                <w:sz w:val="18"/>
                <w:szCs w:val="18"/>
              </w:rPr>
              <w:t>n</w:t>
            </w:r>
            <w:r>
              <w:rPr>
                <w:spacing w:val="-1"/>
                <w:sz w:val="18"/>
                <w:szCs w:val="18"/>
              </w:rPr>
              <w:t>e</w:t>
            </w:r>
            <w:r>
              <w:rPr>
                <w:sz w:val="18"/>
                <w:szCs w:val="18"/>
              </w:rPr>
              <w:t>r</w:t>
            </w:r>
            <w:r>
              <w:rPr>
                <w:spacing w:val="-1"/>
                <w:sz w:val="18"/>
                <w:szCs w:val="18"/>
              </w:rPr>
              <w:t>a</w:t>
            </w:r>
            <w:r>
              <w:rPr>
                <w:sz w:val="18"/>
                <w:szCs w:val="18"/>
              </w:rPr>
              <w:t>le</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f</w:t>
            </w:r>
            <w:r>
              <w:rPr>
                <w:spacing w:val="-1"/>
                <w:sz w:val="18"/>
                <w:szCs w:val="18"/>
              </w:rPr>
              <w:t>asc</w:t>
            </w:r>
            <w:r>
              <w:rPr>
                <w:spacing w:val="2"/>
                <w:sz w:val="18"/>
                <w:szCs w:val="18"/>
              </w:rPr>
              <w:t>i</w:t>
            </w:r>
            <w:r>
              <w:rPr>
                <w:spacing w:val="-1"/>
                <w:sz w:val="18"/>
                <w:szCs w:val="18"/>
              </w:rPr>
              <w:t>c</w:t>
            </w:r>
            <w:r>
              <w:rPr>
                <w:spacing w:val="1"/>
                <w:sz w:val="18"/>
                <w:szCs w:val="18"/>
              </w:rPr>
              <w:t>o</w:t>
            </w:r>
            <w:r>
              <w:rPr>
                <w:sz w:val="18"/>
                <w:szCs w:val="18"/>
              </w:rPr>
              <w:t>lo</w:t>
            </w:r>
            <w:r>
              <w:rPr>
                <w:w w:val="99"/>
                <w:sz w:val="18"/>
                <w:szCs w:val="18"/>
              </w:rPr>
              <w:t xml:space="preserve"> </w:t>
            </w:r>
            <w:r>
              <w:rPr>
                <w:sz w:val="18"/>
                <w:szCs w:val="18"/>
              </w:rPr>
              <w:t>RE.</w:t>
            </w:r>
            <w:r>
              <w:rPr>
                <w:spacing w:val="-3"/>
                <w:sz w:val="18"/>
                <w:szCs w:val="18"/>
              </w:rPr>
              <w:t>G</w:t>
            </w:r>
            <w:r>
              <w:rPr>
                <w:sz w:val="18"/>
                <w:szCs w:val="18"/>
              </w:rPr>
              <w:t>E</w:t>
            </w:r>
            <w:r>
              <w:rPr>
                <w:spacing w:val="-5"/>
                <w:sz w:val="18"/>
                <w:szCs w:val="18"/>
              </w:rPr>
              <w:t xml:space="preserve"> </w:t>
            </w:r>
            <w:r>
              <w:rPr>
                <w:spacing w:val="1"/>
                <w:sz w:val="18"/>
                <w:szCs w:val="18"/>
              </w:rPr>
              <w:t>p</w:t>
            </w:r>
            <w:r>
              <w:rPr>
                <w:sz w:val="18"/>
                <w:szCs w:val="18"/>
              </w:rPr>
              <w:t>r</w:t>
            </w:r>
            <w:r>
              <w:rPr>
                <w:spacing w:val="-1"/>
                <w:sz w:val="18"/>
                <w:szCs w:val="18"/>
              </w:rPr>
              <w:t>ess</w:t>
            </w:r>
            <w:r>
              <w:rPr>
                <w:sz w:val="18"/>
                <w:szCs w:val="18"/>
              </w:rPr>
              <w:t>o</w:t>
            </w:r>
            <w:r>
              <w:rPr>
                <w:spacing w:val="-5"/>
                <w:sz w:val="18"/>
                <w:szCs w:val="18"/>
              </w:rPr>
              <w:t xml:space="preserve"> </w:t>
            </w:r>
            <w:r>
              <w:rPr>
                <w:sz w:val="18"/>
                <w:szCs w:val="18"/>
              </w:rPr>
              <w:t>la</w:t>
            </w:r>
            <w:r>
              <w:rPr>
                <w:spacing w:val="-6"/>
                <w:sz w:val="18"/>
                <w:szCs w:val="18"/>
              </w:rPr>
              <w:t xml:space="preserve"> </w:t>
            </w:r>
            <w:r>
              <w:rPr>
                <w:sz w:val="18"/>
                <w:szCs w:val="18"/>
              </w:rPr>
              <w:t>C</w:t>
            </w:r>
            <w:r>
              <w:rPr>
                <w:spacing w:val="1"/>
                <w:sz w:val="18"/>
                <w:szCs w:val="18"/>
              </w:rPr>
              <w:t>o</w:t>
            </w:r>
            <w:r>
              <w:rPr>
                <w:sz w:val="18"/>
                <w:szCs w:val="18"/>
              </w:rPr>
              <w:t>rte</w:t>
            </w:r>
            <w:r>
              <w:rPr>
                <w:spacing w:val="-7"/>
                <w:sz w:val="18"/>
                <w:szCs w:val="18"/>
              </w:rPr>
              <w:t xml:space="preserve"> </w:t>
            </w:r>
            <w:r>
              <w:rPr>
                <w:spacing w:val="1"/>
                <w:sz w:val="18"/>
                <w:szCs w:val="18"/>
              </w:rPr>
              <w:t>d</w:t>
            </w:r>
            <w:r>
              <w:rPr>
                <w:spacing w:val="-2"/>
                <w:sz w:val="18"/>
                <w:szCs w:val="18"/>
              </w:rPr>
              <w:t>'</w:t>
            </w:r>
            <w:r>
              <w:rPr>
                <w:spacing w:val="-3"/>
                <w:sz w:val="18"/>
                <w:szCs w:val="18"/>
              </w:rPr>
              <w:t>A</w:t>
            </w:r>
            <w:r>
              <w:rPr>
                <w:spacing w:val="1"/>
                <w:sz w:val="18"/>
                <w:szCs w:val="18"/>
              </w:rPr>
              <w:t>pp</w:t>
            </w:r>
            <w:r>
              <w:rPr>
                <w:spacing w:val="-1"/>
                <w:sz w:val="18"/>
                <w:szCs w:val="18"/>
              </w:rPr>
              <w:t>e</w:t>
            </w:r>
            <w:r>
              <w:rPr>
                <w:sz w:val="18"/>
                <w:szCs w:val="18"/>
              </w:rPr>
              <w:t>llo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NUM_REGE_CAP</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(6 CHAR)</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5"/>
            </w:pPr>
            <w:r>
              <w:rPr>
                <w:sz w:val="18"/>
                <w:szCs w:val="18"/>
              </w:rPr>
              <w:t>C</w:t>
            </w:r>
            <w:r>
              <w:rPr>
                <w:spacing w:val="1"/>
                <w:sz w:val="18"/>
                <w:szCs w:val="18"/>
              </w:rPr>
              <w:t>o</w:t>
            </w:r>
            <w:r>
              <w:rPr>
                <w:spacing w:val="-5"/>
                <w:sz w:val="18"/>
                <w:szCs w:val="18"/>
              </w:rPr>
              <w:t>m</w:t>
            </w:r>
            <w:r>
              <w:rPr>
                <w:spacing w:val="1"/>
                <w:sz w:val="18"/>
                <w:szCs w:val="18"/>
              </w:rPr>
              <w:t>pon</w:t>
            </w:r>
            <w:r>
              <w:rPr>
                <w:sz w:val="18"/>
                <w:szCs w:val="18"/>
              </w:rPr>
              <w:t>e</w:t>
            </w:r>
            <w:r>
              <w:rPr>
                <w:spacing w:val="-6"/>
                <w:sz w:val="18"/>
                <w:szCs w:val="18"/>
              </w:rPr>
              <w:t xml:space="preserve"> </w:t>
            </w:r>
            <w:r>
              <w:rPr>
                <w:sz w:val="18"/>
                <w:szCs w:val="18"/>
              </w:rPr>
              <w:t>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w:t>
            </w:r>
            <w:r>
              <w:rPr>
                <w:spacing w:val="-2"/>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4"/>
                <w:sz w:val="18"/>
                <w:szCs w:val="18"/>
              </w:rPr>
              <w:t xml:space="preserve"> </w:t>
            </w:r>
            <w:r>
              <w:rPr>
                <w:spacing w:val="1"/>
                <w:sz w:val="18"/>
                <w:szCs w:val="18"/>
              </w:rPr>
              <w:t>d</w:t>
            </w:r>
            <w:r>
              <w:rPr>
                <w:sz w:val="18"/>
                <w:szCs w:val="18"/>
              </w:rPr>
              <w:t>i</w:t>
            </w:r>
            <w:r>
              <w:rPr>
                <w:spacing w:val="-6"/>
                <w:sz w:val="18"/>
                <w:szCs w:val="18"/>
              </w:rPr>
              <w:t xml:space="preserve"> </w:t>
            </w:r>
            <w:r>
              <w:rPr>
                <w:sz w:val="18"/>
                <w:szCs w:val="18"/>
              </w:rPr>
              <w:t>r</w:t>
            </w:r>
            <w:r>
              <w:rPr>
                <w:spacing w:val="-1"/>
                <w:sz w:val="18"/>
                <w:szCs w:val="18"/>
              </w:rPr>
              <w:t>e</w:t>
            </w:r>
            <w:r>
              <w:rPr>
                <w:spacing w:val="-2"/>
                <w:sz w:val="18"/>
                <w:szCs w:val="18"/>
              </w:rPr>
              <w:t>g</w:t>
            </w:r>
            <w:r>
              <w:rPr>
                <w:sz w:val="18"/>
                <w:szCs w:val="18"/>
              </w:rPr>
              <w:t>i</w:t>
            </w:r>
            <w:r>
              <w:rPr>
                <w:spacing w:val="-1"/>
                <w:sz w:val="18"/>
                <w:szCs w:val="18"/>
              </w:rPr>
              <w:t>s</w:t>
            </w:r>
            <w:r>
              <w:rPr>
                <w:sz w:val="18"/>
                <w:szCs w:val="18"/>
              </w:rPr>
              <w:t>tro</w:t>
            </w:r>
            <w:r>
              <w:rPr>
                <w:spacing w:val="-4"/>
                <w:sz w:val="18"/>
                <w:szCs w:val="18"/>
              </w:rPr>
              <w:t xml:space="preserve"> </w:t>
            </w:r>
            <w:r>
              <w:rPr>
                <w:spacing w:val="-2"/>
                <w:sz w:val="18"/>
                <w:szCs w:val="18"/>
              </w:rPr>
              <w:t>g</w:t>
            </w:r>
            <w:r>
              <w:rPr>
                <w:spacing w:val="-1"/>
                <w:sz w:val="18"/>
                <w:szCs w:val="18"/>
              </w:rPr>
              <w:t>e</w:t>
            </w:r>
            <w:r>
              <w:rPr>
                <w:spacing w:val="1"/>
                <w:sz w:val="18"/>
                <w:szCs w:val="18"/>
              </w:rPr>
              <w:t>n</w:t>
            </w:r>
            <w:r>
              <w:rPr>
                <w:spacing w:val="-1"/>
                <w:sz w:val="18"/>
                <w:szCs w:val="18"/>
              </w:rPr>
              <w:t>e</w:t>
            </w:r>
            <w:r>
              <w:rPr>
                <w:sz w:val="18"/>
                <w:szCs w:val="18"/>
              </w:rPr>
              <w:t>r</w:t>
            </w:r>
            <w:r>
              <w:rPr>
                <w:spacing w:val="-1"/>
                <w:sz w:val="18"/>
                <w:szCs w:val="18"/>
              </w:rPr>
              <w:t>a</w:t>
            </w:r>
            <w:r>
              <w:rPr>
                <w:sz w:val="18"/>
                <w:szCs w:val="18"/>
              </w:rPr>
              <w:t>le</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f</w:t>
            </w:r>
            <w:r>
              <w:rPr>
                <w:spacing w:val="-1"/>
                <w:sz w:val="18"/>
                <w:szCs w:val="18"/>
              </w:rPr>
              <w:t>asc</w:t>
            </w:r>
            <w:r>
              <w:rPr>
                <w:spacing w:val="2"/>
                <w:sz w:val="18"/>
                <w:szCs w:val="18"/>
              </w:rPr>
              <w:t>i</w:t>
            </w:r>
            <w:r>
              <w:rPr>
                <w:spacing w:val="-1"/>
                <w:sz w:val="18"/>
                <w:szCs w:val="18"/>
              </w:rPr>
              <w:t>c</w:t>
            </w:r>
            <w:r>
              <w:rPr>
                <w:spacing w:val="1"/>
                <w:sz w:val="18"/>
                <w:szCs w:val="18"/>
              </w:rPr>
              <w:t>o</w:t>
            </w:r>
            <w:r>
              <w:rPr>
                <w:sz w:val="18"/>
                <w:szCs w:val="18"/>
              </w:rPr>
              <w:t>lo</w:t>
            </w:r>
            <w:r>
              <w:rPr>
                <w:w w:val="99"/>
                <w:sz w:val="18"/>
                <w:szCs w:val="18"/>
              </w:rPr>
              <w:t xml:space="preserve"> </w:t>
            </w:r>
            <w:r>
              <w:rPr>
                <w:sz w:val="18"/>
                <w:szCs w:val="18"/>
              </w:rPr>
              <w:t>RE.</w:t>
            </w:r>
            <w:r>
              <w:rPr>
                <w:spacing w:val="-3"/>
                <w:sz w:val="18"/>
                <w:szCs w:val="18"/>
              </w:rPr>
              <w:t>G</w:t>
            </w:r>
            <w:r>
              <w:rPr>
                <w:sz w:val="18"/>
                <w:szCs w:val="18"/>
              </w:rPr>
              <w:t>E</w:t>
            </w:r>
            <w:r>
              <w:rPr>
                <w:spacing w:val="-5"/>
                <w:sz w:val="18"/>
                <w:szCs w:val="18"/>
              </w:rPr>
              <w:t xml:space="preserve"> </w:t>
            </w:r>
            <w:r>
              <w:rPr>
                <w:spacing w:val="1"/>
                <w:sz w:val="18"/>
                <w:szCs w:val="18"/>
              </w:rPr>
              <w:t>p</w:t>
            </w:r>
            <w:r>
              <w:rPr>
                <w:sz w:val="18"/>
                <w:szCs w:val="18"/>
              </w:rPr>
              <w:t>r</w:t>
            </w:r>
            <w:r>
              <w:rPr>
                <w:spacing w:val="-1"/>
                <w:sz w:val="18"/>
                <w:szCs w:val="18"/>
              </w:rPr>
              <w:t>ess</w:t>
            </w:r>
            <w:r>
              <w:rPr>
                <w:sz w:val="18"/>
                <w:szCs w:val="18"/>
              </w:rPr>
              <w:t>o</w:t>
            </w:r>
            <w:r>
              <w:rPr>
                <w:spacing w:val="-5"/>
                <w:sz w:val="18"/>
                <w:szCs w:val="18"/>
              </w:rPr>
              <w:t xml:space="preserve"> </w:t>
            </w:r>
            <w:r>
              <w:rPr>
                <w:sz w:val="18"/>
                <w:szCs w:val="18"/>
              </w:rPr>
              <w:t>la</w:t>
            </w:r>
            <w:r>
              <w:rPr>
                <w:spacing w:val="-6"/>
                <w:sz w:val="18"/>
                <w:szCs w:val="18"/>
              </w:rPr>
              <w:t xml:space="preserve"> </w:t>
            </w:r>
            <w:r>
              <w:rPr>
                <w:sz w:val="18"/>
                <w:szCs w:val="18"/>
              </w:rPr>
              <w:t>C</w:t>
            </w:r>
            <w:r>
              <w:rPr>
                <w:spacing w:val="1"/>
                <w:sz w:val="18"/>
                <w:szCs w:val="18"/>
              </w:rPr>
              <w:t>o</w:t>
            </w:r>
            <w:r>
              <w:rPr>
                <w:sz w:val="18"/>
                <w:szCs w:val="18"/>
              </w:rPr>
              <w:t>rte</w:t>
            </w:r>
            <w:r>
              <w:rPr>
                <w:spacing w:val="-7"/>
                <w:sz w:val="18"/>
                <w:szCs w:val="18"/>
              </w:rPr>
              <w:t xml:space="preserve"> </w:t>
            </w:r>
            <w:r>
              <w:rPr>
                <w:spacing w:val="1"/>
                <w:sz w:val="18"/>
                <w:szCs w:val="18"/>
              </w:rPr>
              <w:t>d</w:t>
            </w:r>
            <w:r>
              <w:rPr>
                <w:spacing w:val="-2"/>
                <w:sz w:val="18"/>
                <w:szCs w:val="18"/>
              </w:rPr>
              <w:t>'</w:t>
            </w:r>
            <w:r>
              <w:rPr>
                <w:spacing w:val="-3"/>
                <w:sz w:val="18"/>
                <w:szCs w:val="18"/>
              </w:rPr>
              <w:t>A</w:t>
            </w:r>
            <w:r>
              <w:rPr>
                <w:spacing w:val="1"/>
                <w:sz w:val="18"/>
                <w:szCs w:val="18"/>
              </w:rPr>
              <w:t>pp</w:t>
            </w:r>
            <w:r>
              <w:rPr>
                <w:spacing w:val="-1"/>
                <w:sz w:val="18"/>
                <w:szCs w:val="18"/>
              </w:rPr>
              <w:t>e</w:t>
            </w:r>
            <w:r>
              <w:rPr>
                <w:sz w:val="18"/>
                <w:szCs w:val="18"/>
              </w:rPr>
              <w:t>llo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ANNO_REGE_CASAP</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NUMBER</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5"/>
            </w:pPr>
            <w:r>
              <w:rPr>
                <w:sz w:val="18"/>
                <w:szCs w:val="18"/>
              </w:rPr>
              <w:t>C</w:t>
            </w:r>
            <w:r>
              <w:rPr>
                <w:spacing w:val="1"/>
                <w:sz w:val="18"/>
                <w:szCs w:val="18"/>
              </w:rPr>
              <w:t>o</w:t>
            </w:r>
            <w:r>
              <w:rPr>
                <w:spacing w:val="-5"/>
                <w:sz w:val="18"/>
                <w:szCs w:val="18"/>
              </w:rPr>
              <w:t>m</w:t>
            </w:r>
            <w:r>
              <w:rPr>
                <w:spacing w:val="1"/>
                <w:sz w:val="18"/>
                <w:szCs w:val="18"/>
              </w:rPr>
              <w:t>pon</w:t>
            </w:r>
            <w:r>
              <w:rPr>
                <w:sz w:val="18"/>
                <w:szCs w:val="18"/>
              </w:rPr>
              <w:t>e</w:t>
            </w:r>
            <w:r>
              <w:rPr>
                <w:spacing w:val="-6"/>
                <w:sz w:val="18"/>
                <w:szCs w:val="18"/>
              </w:rPr>
              <w:t xml:space="preserve"> </w:t>
            </w:r>
            <w:r>
              <w:rPr>
                <w:sz w:val="18"/>
                <w:szCs w:val="18"/>
              </w:rPr>
              <w:t>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w:t>
            </w:r>
            <w:r>
              <w:rPr>
                <w:spacing w:val="-2"/>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4"/>
                <w:sz w:val="18"/>
                <w:szCs w:val="18"/>
              </w:rPr>
              <w:t xml:space="preserve"> </w:t>
            </w:r>
            <w:r>
              <w:rPr>
                <w:spacing w:val="1"/>
                <w:sz w:val="18"/>
                <w:szCs w:val="18"/>
              </w:rPr>
              <w:t>d</w:t>
            </w:r>
            <w:r>
              <w:rPr>
                <w:sz w:val="18"/>
                <w:szCs w:val="18"/>
              </w:rPr>
              <w:t>i</w:t>
            </w:r>
            <w:r>
              <w:rPr>
                <w:spacing w:val="-6"/>
                <w:sz w:val="18"/>
                <w:szCs w:val="18"/>
              </w:rPr>
              <w:t xml:space="preserve"> </w:t>
            </w:r>
            <w:r>
              <w:rPr>
                <w:sz w:val="18"/>
                <w:szCs w:val="18"/>
              </w:rPr>
              <w:t>r</w:t>
            </w:r>
            <w:r>
              <w:rPr>
                <w:spacing w:val="-1"/>
                <w:sz w:val="18"/>
                <w:szCs w:val="18"/>
              </w:rPr>
              <w:t>e</w:t>
            </w:r>
            <w:r>
              <w:rPr>
                <w:spacing w:val="-2"/>
                <w:sz w:val="18"/>
                <w:szCs w:val="18"/>
              </w:rPr>
              <w:t>g</w:t>
            </w:r>
            <w:r>
              <w:rPr>
                <w:sz w:val="18"/>
                <w:szCs w:val="18"/>
              </w:rPr>
              <w:t>i</w:t>
            </w:r>
            <w:r>
              <w:rPr>
                <w:spacing w:val="-1"/>
                <w:sz w:val="18"/>
                <w:szCs w:val="18"/>
              </w:rPr>
              <w:t>s</w:t>
            </w:r>
            <w:r>
              <w:rPr>
                <w:sz w:val="18"/>
                <w:szCs w:val="18"/>
              </w:rPr>
              <w:t>tro</w:t>
            </w:r>
            <w:r>
              <w:rPr>
                <w:spacing w:val="-4"/>
                <w:sz w:val="18"/>
                <w:szCs w:val="18"/>
              </w:rPr>
              <w:t xml:space="preserve"> </w:t>
            </w:r>
            <w:r>
              <w:rPr>
                <w:spacing w:val="-2"/>
                <w:sz w:val="18"/>
                <w:szCs w:val="18"/>
              </w:rPr>
              <w:t>g</w:t>
            </w:r>
            <w:r>
              <w:rPr>
                <w:spacing w:val="-1"/>
                <w:sz w:val="18"/>
                <w:szCs w:val="18"/>
              </w:rPr>
              <w:t>e</w:t>
            </w:r>
            <w:r>
              <w:rPr>
                <w:spacing w:val="1"/>
                <w:sz w:val="18"/>
                <w:szCs w:val="18"/>
              </w:rPr>
              <w:t>n</w:t>
            </w:r>
            <w:r>
              <w:rPr>
                <w:spacing w:val="-1"/>
                <w:sz w:val="18"/>
                <w:szCs w:val="18"/>
              </w:rPr>
              <w:t>e</w:t>
            </w:r>
            <w:r>
              <w:rPr>
                <w:sz w:val="18"/>
                <w:szCs w:val="18"/>
              </w:rPr>
              <w:t>r</w:t>
            </w:r>
            <w:r>
              <w:rPr>
                <w:spacing w:val="-1"/>
                <w:sz w:val="18"/>
                <w:szCs w:val="18"/>
              </w:rPr>
              <w:t>a</w:t>
            </w:r>
            <w:r>
              <w:rPr>
                <w:sz w:val="18"/>
                <w:szCs w:val="18"/>
              </w:rPr>
              <w:t>le</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f</w:t>
            </w:r>
            <w:r>
              <w:rPr>
                <w:spacing w:val="-1"/>
                <w:sz w:val="18"/>
                <w:szCs w:val="18"/>
              </w:rPr>
              <w:t>asc</w:t>
            </w:r>
            <w:r>
              <w:rPr>
                <w:spacing w:val="2"/>
                <w:sz w:val="18"/>
                <w:szCs w:val="18"/>
              </w:rPr>
              <w:t>i</w:t>
            </w:r>
            <w:r>
              <w:rPr>
                <w:spacing w:val="-1"/>
                <w:sz w:val="18"/>
                <w:szCs w:val="18"/>
              </w:rPr>
              <w:t>c</w:t>
            </w:r>
            <w:r>
              <w:rPr>
                <w:spacing w:val="1"/>
                <w:sz w:val="18"/>
                <w:szCs w:val="18"/>
              </w:rPr>
              <w:t>o</w:t>
            </w:r>
            <w:r>
              <w:rPr>
                <w:sz w:val="18"/>
                <w:szCs w:val="18"/>
              </w:rPr>
              <w:t>lo</w:t>
            </w:r>
            <w:r>
              <w:rPr>
                <w:w w:val="99"/>
                <w:sz w:val="18"/>
                <w:szCs w:val="18"/>
              </w:rPr>
              <w:t xml:space="preserve"> </w:t>
            </w:r>
            <w:r>
              <w:rPr>
                <w:sz w:val="18"/>
                <w:szCs w:val="18"/>
              </w:rPr>
              <w:t>RE.</w:t>
            </w:r>
            <w:r>
              <w:rPr>
                <w:spacing w:val="-3"/>
                <w:sz w:val="18"/>
                <w:szCs w:val="18"/>
              </w:rPr>
              <w:t>G</w:t>
            </w:r>
            <w:r>
              <w:rPr>
                <w:sz w:val="18"/>
                <w:szCs w:val="18"/>
              </w:rPr>
              <w:t>E</w:t>
            </w:r>
            <w:r>
              <w:rPr>
                <w:spacing w:val="-5"/>
                <w:sz w:val="18"/>
                <w:szCs w:val="18"/>
              </w:rPr>
              <w:t xml:space="preserve"> </w:t>
            </w:r>
            <w:r>
              <w:rPr>
                <w:spacing w:val="1"/>
                <w:sz w:val="18"/>
                <w:szCs w:val="18"/>
              </w:rPr>
              <w:t>p</w:t>
            </w:r>
            <w:r>
              <w:rPr>
                <w:sz w:val="18"/>
                <w:szCs w:val="18"/>
              </w:rPr>
              <w:t>r</w:t>
            </w:r>
            <w:r>
              <w:rPr>
                <w:spacing w:val="-1"/>
                <w:sz w:val="18"/>
                <w:szCs w:val="18"/>
              </w:rPr>
              <w:t>ess</w:t>
            </w:r>
            <w:r>
              <w:rPr>
                <w:sz w:val="18"/>
                <w:szCs w:val="18"/>
              </w:rPr>
              <w:t>o</w:t>
            </w:r>
            <w:r>
              <w:rPr>
                <w:spacing w:val="-5"/>
                <w:sz w:val="18"/>
                <w:szCs w:val="18"/>
              </w:rPr>
              <w:t xml:space="preserve"> </w:t>
            </w:r>
            <w:r>
              <w:rPr>
                <w:sz w:val="18"/>
                <w:szCs w:val="18"/>
              </w:rPr>
              <w:t>la</w:t>
            </w:r>
            <w:r>
              <w:rPr>
                <w:spacing w:val="-6"/>
                <w:sz w:val="18"/>
                <w:szCs w:val="18"/>
              </w:rPr>
              <w:t xml:space="preserve"> </w:t>
            </w:r>
            <w:r>
              <w:rPr>
                <w:sz w:val="18"/>
                <w:szCs w:val="18"/>
              </w:rPr>
              <w:t>C</w:t>
            </w:r>
            <w:r>
              <w:rPr>
                <w:spacing w:val="1"/>
                <w:sz w:val="18"/>
                <w:szCs w:val="18"/>
              </w:rPr>
              <w:t>o</w:t>
            </w:r>
            <w:r>
              <w:rPr>
                <w:sz w:val="18"/>
                <w:szCs w:val="18"/>
              </w:rPr>
              <w:t>rte</w:t>
            </w:r>
            <w:r>
              <w:rPr>
                <w:spacing w:val="-7"/>
                <w:sz w:val="18"/>
                <w:szCs w:val="18"/>
              </w:rPr>
              <w:t xml:space="preserve"> </w:t>
            </w:r>
            <w:r>
              <w:rPr>
                <w:spacing w:val="1"/>
                <w:sz w:val="18"/>
                <w:szCs w:val="18"/>
              </w:rPr>
              <w:t>d</w:t>
            </w:r>
            <w:r>
              <w:rPr>
                <w:spacing w:val="-2"/>
                <w:sz w:val="18"/>
                <w:szCs w:val="18"/>
              </w:rPr>
              <w:t>'</w:t>
            </w:r>
            <w:r>
              <w:rPr>
                <w:spacing w:val="-3"/>
                <w:sz w:val="18"/>
                <w:szCs w:val="18"/>
              </w:rPr>
              <w:t>A</w:t>
            </w:r>
            <w:r>
              <w:rPr>
                <w:spacing w:val="-1"/>
                <w:sz w:val="18"/>
                <w:szCs w:val="18"/>
              </w:rPr>
              <w:t>ss</w:t>
            </w:r>
            <w:r>
              <w:rPr>
                <w:sz w:val="18"/>
                <w:szCs w:val="18"/>
              </w:rPr>
              <w:t>i</w:t>
            </w:r>
            <w:r>
              <w:rPr>
                <w:spacing w:val="-1"/>
                <w:sz w:val="18"/>
                <w:szCs w:val="18"/>
              </w:rPr>
              <w:t>s</w:t>
            </w:r>
            <w:r>
              <w:rPr>
                <w:sz w:val="18"/>
                <w:szCs w:val="18"/>
              </w:rPr>
              <w:t>e</w:t>
            </w:r>
            <w:r>
              <w:rPr>
                <w:spacing w:val="-6"/>
                <w:sz w:val="18"/>
                <w:szCs w:val="18"/>
              </w:rPr>
              <w:t xml:space="preserve"> </w:t>
            </w:r>
            <w:r>
              <w:rPr>
                <w:spacing w:val="1"/>
                <w:sz w:val="18"/>
                <w:szCs w:val="18"/>
              </w:rPr>
              <w:t>d'</w:t>
            </w:r>
            <w:r>
              <w:rPr>
                <w:spacing w:val="-3"/>
                <w:sz w:val="18"/>
                <w:szCs w:val="18"/>
              </w:rPr>
              <w:t>A</w:t>
            </w:r>
            <w:r>
              <w:rPr>
                <w:spacing w:val="1"/>
                <w:sz w:val="18"/>
                <w:szCs w:val="18"/>
              </w:rPr>
              <w:t>pp</w:t>
            </w:r>
            <w:r>
              <w:rPr>
                <w:spacing w:val="-1"/>
                <w:sz w:val="18"/>
                <w:szCs w:val="18"/>
              </w:rPr>
              <w:t>e</w:t>
            </w:r>
            <w:r>
              <w:rPr>
                <w:sz w:val="18"/>
                <w:szCs w:val="18"/>
              </w:rPr>
              <w:t>llo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NUM_REGE_CASAP</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pacing w:val="-1"/>
                <w:sz w:val="18"/>
                <w:szCs w:val="18"/>
              </w:rPr>
              <w:t>VARCHAR2 (6 CHAR)</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15"/>
            </w:pPr>
            <w:r>
              <w:rPr>
                <w:sz w:val="18"/>
                <w:szCs w:val="18"/>
              </w:rPr>
              <w:t>C</w:t>
            </w:r>
            <w:r>
              <w:rPr>
                <w:spacing w:val="1"/>
                <w:sz w:val="18"/>
                <w:szCs w:val="18"/>
              </w:rPr>
              <w:t>o</w:t>
            </w:r>
            <w:r>
              <w:rPr>
                <w:spacing w:val="-5"/>
                <w:sz w:val="18"/>
                <w:szCs w:val="18"/>
              </w:rPr>
              <w:t>m</w:t>
            </w:r>
            <w:r>
              <w:rPr>
                <w:spacing w:val="1"/>
                <w:sz w:val="18"/>
                <w:szCs w:val="18"/>
              </w:rPr>
              <w:t>pon</w:t>
            </w:r>
            <w:r>
              <w:rPr>
                <w:sz w:val="18"/>
                <w:szCs w:val="18"/>
              </w:rPr>
              <w:t>e</w:t>
            </w:r>
            <w:r>
              <w:rPr>
                <w:spacing w:val="-6"/>
                <w:sz w:val="18"/>
                <w:szCs w:val="18"/>
              </w:rPr>
              <w:t xml:space="preserve"> </w:t>
            </w:r>
            <w:r>
              <w:rPr>
                <w:sz w:val="18"/>
                <w:szCs w:val="18"/>
              </w:rPr>
              <w:t>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w:t>
            </w:r>
            <w:r>
              <w:rPr>
                <w:spacing w:val="-2"/>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4"/>
                <w:sz w:val="18"/>
                <w:szCs w:val="18"/>
              </w:rPr>
              <w:t xml:space="preserve"> </w:t>
            </w:r>
            <w:r>
              <w:rPr>
                <w:spacing w:val="1"/>
                <w:sz w:val="18"/>
                <w:szCs w:val="18"/>
              </w:rPr>
              <w:t>d</w:t>
            </w:r>
            <w:r>
              <w:rPr>
                <w:sz w:val="18"/>
                <w:szCs w:val="18"/>
              </w:rPr>
              <w:t>i</w:t>
            </w:r>
            <w:r>
              <w:rPr>
                <w:spacing w:val="-6"/>
                <w:sz w:val="18"/>
                <w:szCs w:val="18"/>
              </w:rPr>
              <w:t xml:space="preserve"> </w:t>
            </w:r>
            <w:r>
              <w:rPr>
                <w:sz w:val="18"/>
                <w:szCs w:val="18"/>
              </w:rPr>
              <w:t>r</w:t>
            </w:r>
            <w:r>
              <w:rPr>
                <w:spacing w:val="-1"/>
                <w:sz w:val="18"/>
                <w:szCs w:val="18"/>
              </w:rPr>
              <w:t>e</w:t>
            </w:r>
            <w:r>
              <w:rPr>
                <w:spacing w:val="-2"/>
                <w:sz w:val="18"/>
                <w:szCs w:val="18"/>
              </w:rPr>
              <w:t>g</w:t>
            </w:r>
            <w:r>
              <w:rPr>
                <w:sz w:val="18"/>
                <w:szCs w:val="18"/>
              </w:rPr>
              <w:t>i</w:t>
            </w:r>
            <w:r>
              <w:rPr>
                <w:spacing w:val="-1"/>
                <w:sz w:val="18"/>
                <w:szCs w:val="18"/>
              </w:rPr>
              <w:t>s</w:t>
            </w:r>
            <w:r>
              <w:rPr>
                <w:sz w:val="18"/>
                <w:szCs w:val="18"/>
              </w:rPr>
              <w:t>tro</w:t>
            </w:r>
            <w:r>
              <w:rPr>
                <w:spacing w:val="-4"/>
                <w:sz w:val="18"/>
                <w:szCs w:val="18"/>
              </w:rPr>
              <w:t xml:space="preserve"> </w:t>
            </w:r>
            <w:r>
              <w:rPr>
                <w:spacing w:val="-2"/>
                <w:sz w:val="18"/>
                <w:szCs w:val="18"/>
              </w:rPr>
              <w:t>g</w:t>
            </w:r>
            <w:r>
              <w:rPr>
                <w:spacing w:val="-1"/>
                <w:sz w:val="18"/>
                <w:szCs w:val="18"/>
              </w:rPr>
              <w:t>e</w:t>
            </w:r>
            <w:r>
              <w:rPr>
                <w:spacing w:val="1"/>
                <w:sz w:val="18"/>
                <w:szCs w:val="18"/>
              </w:rPr>
              <w:t>n</w:t>
            </w:r>
            <w:r>
              <w:rPr>
                <w:spacing w:val="-1"/>
                <w:sz w:val="18"/>
                <w:szCs w:val="18"/>
              </w:rPr>
              <w:t>e</w:t>
            </w:r>
            <w:r>
              <w:rPr>
                <w:sz w:val="18"/>
                <w:szCs w:val="18"/>
              </w:rPr>
              <w:t>r</w:t>
            </w:r>
            <w:r>
              <w:rPr>
                <w:spacing w:val="-1"/>
                <w:sz w:val="18"/>
                <w:szCs w:val="18"/>
              </w:rPr>
              <w:t>a</w:t>
            </w:r>
            <w:r>
              <w:rPr>
                <w:sz w:val="18"/>
                <w:szCs w:val="18"/>
              </w:rPr>
              <w:t>le</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f</w:t>
            </w:r>
            <w:r>
              <w:rPr>
                <w:spacing w:val="-1"/>
                <w:sz w:val="18"/>
                <w:szCs w:val="18"/>
              </w:rPr>
              <w:t>asc</w:t>
            </w:r>
            <w:r>
              <w:rPr>
                <w:spacing w:val="2"/>
                <w:sz w:val="18"/>
                <w:szCs w:val="18"/>
              </w:rPr>
              <w:t>i</w:t>
            </w:r>
            <w:r>
              <w:rPr>
                <w:spacing w:val="-1"/>
                <w:sz w:val="18"/>
                <w:szCs w:val="18"/>
              </w:rPr>
              <w:t>c</w:t>
            </w:r>
            <w:r>
              <w:rPr>
                <w:spacing w:val="1"/>
                <w:sz w:val="18"/>
                <w:szCs w:val="18"/>
              </w:rPr>
              <w:t>o</w:t>
            </w:r>
            <w:r>
              <w:rPr>
                <w:sz w:val="18"/>
                <w:szCs w:val="18"/>
              </w:rPr>
              <w:t>lo</w:t>
            </w:r>
            <w:r>
              <w:rPr>
                <w:w w:val="99"/>
                <w:sz w:val="18"/>
                <w:szCs w:val="18"/>
              </w:rPr>
              <w:t xml:space="preserve"> </w:t>
            </w:r>
            <w:r>
              <w:rPr>
                <w:sz w:val="18"/>
                <w:szCs w:val="18"/>
              </w:rPr>
              <w:t>RE.</w:t>
            </w:r>
            <w:r>
              <w:rPr>
                <w:spacing w:val="-3"/>
                <w:sz w:val="18"/>
                <w:szCs w:val="18"/>
              </w:rPr>
              <w:t>G</w:t>
            </w:r>
            <w:r>
              <w:rPr>
                <w:sz w:val="18"/>
                <w:szCs w:val="18"/>
              </w:rPr>
              <w:t>E</w:t>
            </w:r>
            <w:r>
              <w:rPr>
                <w:spacing w:val="-5"/>
                <w:sz w:val="18"/>
                <w:szCs w:val="18"/>
              </w:rPr>
              <w:t xml:space="preserve"> </w:t>
            </w:r>
            <w:r>
              <w:rPr>
                <w:spacing w:val="1"/>
                <w:sz w:val="18"/>
                <w:szCs w:val="18"/>
              </w:rPr>
              <w:t>p</w:t>
            </w:r>
            <w:r>
              <w:rPr>
                <w:sz w:val="18"/>
                <w:szCs w:val="18"/>
              </w:rPr>
              <w:t>r</w:t>
            </w:r>
            <w:r>
              <w:rPr>
                <w:spacing w:val="-1"/>
                <w:sz w:val="18"/>
                <w:szCs w:val="18"/>
              </w:rPr>
              <w:t>ess</w:t>
            </w:r>
            <w:r>
              <w:rPr>
                <w:sz w:val="18"/>
                <w:szCs w:val="18"/>
              </w:rPr>
              <w:t>o</w:t>
            </w:r>
            <w:r>
              <w:rPr>
                <w:spacing w:val="-5"/>
                <w:sz w:val="18"/>
                <w:szCs w:val="18"/>
              </w:rPr>
              <w:t xml:space="preserve"> </w:t>
            </w:r>
            <w:r>
              <w:rPr>
                <w:sz w:val="18"/>
                <w:szCs w:val="18"/>
              </w:rPr>
              <w:t>la</w:t>
            </w:r>
            <w:r>
              <w:rPr>
                <w:spacing w:val="-6"/>
                <w:sz w:val="18"/>
                <w:szCs w:val="18"/>
              </w:rPr>
              <w:t xml:space="preserve"> </w:t>
            </w:r>
            <w:r>
              <w:rPr>
                <w:sz w:val="18"/>
                <w:szCs w:val="18"/>
              </w:rPr>
              <w:t>C</w:t>
            </w:r>
            <w:r>
              <w:rPr>
                <w:spacing w:val="1"/>
                <w:sz w:val="18"/>
                <w:szCs w:val="18"/>
              </w:rPr>
              <w:t>o</w:t>
            </w:r>
            <w:r>
              <w:rPr>
                <w:sz w:val="18"/>
                <w:szCs w:val="18"/>
              </w:rPr>
              <w:t>rte</w:t>
            </w:r>
            <w:r>
              <w:rPr>
                <w:spacing w:val="-7"/>
                <w:sz w:val="18"/>
                <w:szCs w:val="18"/>
              </w:rPr>
              <w:t xml:space="preserve"> </w:t>
            </w:r>
            <w:r>
              <w:rPr>
                <w:spacing w:val="1"/>
                <w:sz w:val="18"/>
                <w:szCs w:val="18"/>
              </w:rPr>
              <w:t>d</w:t>
            </w:r>
            <w:r>
              <w:rPr>
                <w:spacing w:val="-2"/>
                <w:sz w:val="18"/>
                <w:szCs w:val="18"/>
              </w:rPr>
              <w:t>'</w:t>
            </w:r>
            <w:r>
              <w:rPr>
                <w:spacing w:val="-3"/>
                <w:sz w:val="18"/>
                <w:szCs w:val="18"/>
              </w:rPr>
              <w:t>A</w:t>
            </w:r>
            <w:r>
              <w:rPr>
                <w:spacing w:val="-1"/>
                <w:sz w:val="18"/>
                <w:szCs w:val="18"/>
              </w:rPr>
              <w:t>ss</w:t>
            </w:r>
            <w:r>
              <w:rPr>
                <w:sz w:val="18"/>
                <w:szCs w:val="18"/>
              </w:rPr>
              <w:t>i</w:t>
            </w:r>
            <w:r>
              <w:rPr>
                <w:spacing w:val="-1"/>
                <w:sz w:val="18"/>
                <w:szCs w:val="18"/>
              </w:rPr>
              <w:t>s</w:t>
            </w:r>
            <w:r>
              <w:rPr>
                <w:sz w:val="18"/>
                <w:szCs w:val="18"/>
              </w:rPr>
              <w:t>e</w:t>
            </w:r>
            <w:r>
              <w:rPr>
                <w:spacing w:val="-6"/>
                <w:sz w:val="18"/>
                <w:szCs w:val="18"/>
              </w:rPr>
              <w:t xml:space="preserve"> </w:t>
            </w:r>
            <w:r>
              <w:rPr>
                <w:spacing w:val="1"/>
                <w:sz w:val="18"/>
                <w:szCs w:val="18"/>
              </w:rPr>
              <w:t>d'</w:t>
            </w:r>
            <w:r>
              <w:rPr>
                <w:spacing w:val="-3"/>
                <w:sz w:val="18"/>
                <w:szCs w:val="18"/>
              </w:rPr>
              <w:t>A</w:t>
            </w:r>
            <w:r>
              <w:rPr>
                <w:spacing w:val="1"/>
                <w:sz w:val="18"/>
                <w:szCs w:val="18"/>
              </w:rPr>
              <w:t>pp</w:t>
            </w:r>
            <w:r>
              <w:rPr>
                <w:spacing w:val="-1"/>
                <w:sz w:val="18"/>
                <w:szCs w:val="18"/>
              </w:rPr>
              <w:t>e</w:t>
            </w:r>
            <w:r>
              <w:rPr>
                <w:sz w:val="18"/>
                <w:szCs w:val="18"/>
              </w:rPr>
              <w:t>llo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C</w:t>
            </w:r>
            <w:r>
              <w:rPr>
                <w:spacing w:val="-1"/>
                <w:sz w:val="18"/>
                <w:szCs w:val="18"/>
              </w:rPr>
              <w:t>OD</w:t>
            </w:r>
            <w:r>
              <w:rPr>
                <w:spacing w:val="1"/>
                <w:sz w:val="18"/>
                <w:szCs w:val="18"/>
              </w:rPr>
              <w:t>_</w:t>
            </w:r>
            <w:r>
              <w:rPr>
                <w:spacing w:val="-1"/>
                <w:sz w:val="18"/>
                <w:szCs w:val="18"/>
              </w:rPr>
              <w:t>O</w:t>
            </w:r>
            <w:r>
              <w:rPr>
                <w:spacing w:val="3"/>
                <w:sz w:val="18"/>
                <w:szCs w:val="18"/>
              </w:rPr>
              <w:t>P</w:t>
            </w:r>
            <w:r>
              <w:rPr>
                <w:sz w:val="18"/>
                <w:szCs w:val="18"/>
              </w:rPr>
              <w:t>ER</w:t>
            </w:r>
            <w:r>
              <w:rPr>
                <w:spacing w:val="-3"/>
                <w:sz w:val="18"/>
                <w:szCs w:val="18"/>
              </w:rPr>
              <w:t>A</w:t>
            </w:r>
            <w:r>
              <w:rPr>
                <w:spacing w:val="-2"/>
                <w:sz w:val="18"/>
                <w:szCs w:val="18"/>
              </w:rPr>
              <w:t>T</w:t>
            </w:r>
            <w:r>
              <w:rPr>
                <w:spacing w:val="-1"/>
                <w:sz w:val="18"/>
                <w:szCs w:val="18"/>
              </w:rPr>
              <w:t>O</w:t>
            </w:r>
            <w:r>
              <w:rPr>
                <w:sz w:val="18"/>
                <w:szCs w:val="18"/>
              </w:rPr>
              <w:t>RE</w:t>
            </w:r>
            <w:r>
              <w:rPr>
                <w:spacing w:val="1"/>
                <w:sz w:val="18"/>
                <w:szCs w:val="18"/>
              </w:rPr>
              <w:t>_</w:t>
            </w:r>
            <w:r>
              <w:rPr>
                <w:sz w:val="18"/>
                <w:szCs w:val="18"/>
              </w:rPr>
              <w:t>I</w:t>
            </w:r>
            <w:r>
              <w:rPr>
                <w:spacing w:val="-1"/>
                <w:sz w:val="18"/>
                <w:szCs w:val="18"/>
              </w:rPr>
              <w:t>N</w:t>
            </w:r>
            <w:r>
              <w:rPr>
                <w:sz w:val="18"/>
                <w:szCs w:val="18"/>
              </w:rPr>
              <w:t>SERI</w:t>
            </w:r>
            <w:r>
              <w:rPr>
                <w:spacing w:val="-2"/>
                <w:sz w:val="18"/>
                <w:szCs w:val="18"/>
              </w:rPr>
              <w:t>M</w:t>
            </w:r>
            <w:r>
              <w:rPr>
                <w:sz w:val="18"/>
                <w:szCs w:val="18"/>
              </w:rPr>
              <w:t>E</w:t>
            </w:r>
            <w:r>
              <w:rPr>
                <w:spacing w:val="-1"/>
                <w:sz w:val="18"/>
                <w:szCs w:val="18"/>
              </w:rPr>
              <w:t>N</w:t>
            </w:r>
            <w:r>
              <w:rPr>
                <w:spacing w:val="-2"/>
                <w:sz w:val="18"/>
                <w:szCs w:val="18"/>
              </w:rPr>
              <w:t>T</w:t>
            </w:r>
            <w:r>
              <w:rPr>
                <w:sz w:val="18"/>
                <w:szCs w:val="18"/>
              </w:rPr>
              <w:t>O</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1"/>
                <w:sz w:val="18"/>
                <w:szCs w:val="18"/>
              </w:rPr>
              <w:t>VARCHAR2 (100 CHAR)</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w:t>
            </w:r>
            <w:r>
              <w:rPr>
                <w:sz w:val="18"/>
                <w:szCs w:val="18"/>
              </w:rPr>
              <w:t>T</w:t>
            </w:r>
            <w:r>
              <w:rPr>
                <w:spacing w:val="-3"/>
                <w:sz w:val="18"/>
                <w:szCs w:val="18"/>
              </w:rPr>
              <w:t>A</w:t>
            </w:r>
            <w:r>
              <w:rPr>
                <w:spacing w:val="1"/>
                <w:sz w:val="18"/>
                <w:szCs w:val="18"/>
              </w:rPr>
              <w:t>_</w:t>
            </w:r>
            <w:r>
              <w:rPr>
                <w:sz w:val="18"/>
                <w:szCs w:val="18"/>
              </w:rPr>
              <w:t>I</w:t>
            </w:r>
            <w:r>
              <w:rPr>
                <w:spacing w:val="-1"/>
                <w:sz w:val="18"/>
                <w:szCs w:val="18"/>
              </w:rPr>
              <w:t>N</w:t>
            </w:r>
            <w:r>
              <w:rPr>
                <w:sz w:val="18"/>
                <w:szCs w:val="18"/>
              </w:rPr>
              <w:t>SERIME</w:t>
            </w:r>
            <w:r>
              <w:rPr>
                <w:spacing w:val="-1"/>
                <w:sz w:val="18"/>
                <w:szCs w:val="18"/>
              </w:rPr>
              <w:t>N</w:t>
            </w:r>
            <w:r>
              <w:rPr>
                <w:spacing w:val="-2"/>
                <w:sz w:val="18"/>
                <w:szCs w:val="18"/>
              </w:rPr>
              <w:t>T</w:t>
            </w:r>
            <w:r>
              <w:rPr>
                <w:sz w:val="18"/>
                <w:szCs w:val="18"/>
              </w:rPr>
              <w:t>O</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DATE</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C</w:t>
            </w:r>
            <w:r>
              <w:rPr>
                <w:spacing w:val="-1"/>
                <w:sz w:val="18"/>
                <w:szCs w:val="18"/>
              </w:rPr>
              <w:t>OD</w:t>
            </w:r>
            <w:r>
              <w:rPr>
                <w:spacing w:val="1"/>
                <w:sz w:val="18"/>
                <w:szCs w:val="18"/>
              </w:rPr>
              <w:t>_</w:t>
            </w:r>
            <w:r>
              <w:rPr>
                <w:spacing w:val="-1"/>
                <w:sz w:val="18"/>
                <w:szCs w:val="18"/>
              </w:rPr>
              <w:t>U</w:t>
            </w:r>
            <w:r>
              <w:rPr>
                <w:sz w:val="18"/>
                <w:szCs w:val="18"/>
              </w:rPr>
              <w:t>FFICI</w:t>
            </w:r>
            <w:r>
              <w:rPr>
                <w:spacing w:val="-1"/>
                <w:sz w:val="18"/>
                <w:szCs w:val="18"/>
              </w:rPr>
              <w:t>O</w:t>
            </w:r>
            <w:r>
              <w:rPr>
                <w:spacing w:val="1"/>
                <w:sz w:val="18"/>
                <w:szCs w:val="18"/>
              </w:rPr>
              <w:t>_</w:t>
            </w:r>
            <w:r>
              <w:rPr>
                <w:sz w:val="18"/>
                <w:szCs w:val="18"/>
              </w:rPr>
              <w:t>I</w:t>
            </w:r>
            <w:r>
              <w:rPr>
                <w:spacing w:val="-1"/>
                <w:sz w:val="18"/>
                <w:szCs w:val="18"/>
              </w:rPr>
              <w:t>N</w:t>
            </w:r>
            <w:r>
              <w:rPr>
                <w:sz w:val="18"/>
                <w:szCs w:val="18"/>
              </w:rPr>
              <w:t>SER</w:t>
            </w:r>
            <w:r>
              <w:rPr>
                <w:spacing w:val="-3"/>
                <w:sz w:val="18"/>
                <w:szCs w:val="18"/>
              </w:rPr>
              <w:t>I</w:t>
            </w:r>
            <w:r>
              <w:rPr>
                <w:sz w:val="18"/>
                <w:szCs w:val="18"/>
              </w:rPr>
              <w:t>ME</w:t>
            </w:r>
            <w:r>
              <w:rPr>
                <w:spacing w:val="-1"/>
                <w:sz w:val="18"/>
                <w:szCs w:val="18"/>
              </w:rPr>
              <w:t>N</w:t>
            </w:r>
            <w:r>
              <w:rPr>
                <w:spacing w:val="-2"/>
                <w:sz w:val="18"/>
                <w:szCs w:val="18"/>
              </w:rPr>
              <w:t>T</w:t>
            </w:r>
            <w:r>
              <w:rPr>
                <w:sz w:val="18"/>
                <w:szCs w:val="18"/>
              </w:rPr>
              <w:t>O</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1"/>
                <w:sz w:val="18"/>
                <w:szCs w:val="18"/>
              </w:rPr>
              <w:t>VARCHAR2 (11 CHAR)</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COD_OPERATORE_AGGIORNAMENTO</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(100 CHAR)</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w:t>
            </w:r>
            <w:r>
              <w:rPr>
                <w:sz w:val="18"/>
                <w:szCs w:val="18"/>
              </w:rPr>
              <w:t>T</w:t>
            </w:r>
            <w:r>
              <w:rPr>
                <w:spacing w:val="-3"/>
                <w:sz w:val="18"/>
                <w:szCs w:val="18"/>
              </w:rPr>
              <w:t>A</w:t>
            </w:r>
            <w:r>
              <w:rPr>
                <w:spacing w:val="3"/>
                <w:sz w:val="18"/>
                <w:szCs w:val="18"/>
              </w:rPr>
              <w:t>_</w:t>
            </w:r>
            <w:r>
              <w:rPr>
                <w:spacing w:val="-1"/>
                <w:sz w:val="18"/>
                <w:szCs w:val="18"/>
              </w:rPr>
              <w:t>AG</w:t>
            </w:r>
            <w:r>
              <w:rPr>
                <w:spacing w:val="-3"/>
                <w:sz w:val="18"/>
                <w:szCs w:val="18"/>
              </w:rPr>
              <w:t>G</w:t>
            </w:r>
            <w:r>
              <w:rPr>
                <w:sz w:val="18"/>
                <w:szCs w:val="18"/>
              </w:rPr>
              <w:t>I</w:t>
            </w:r>
            <w:r>
              <w:rPr>
                <w:spacing w:val="-1"/>
                <w:sz w:val="18"/>
                <w:szCs w:val="18"/>
              </w:rPr>
              <w:t>O</w:t>
            </w:r>
            <w:r>
              <w:rPr>
                <w:spacing w:val="2"/>
                <w:sz w:val="18"/>
                <w:szCs w:val="18"/>
              </w:rPr>
              <w:t>RN</w:t>
            </w:r>
            <w:r>
              <w:rPr>
                <w:spacing w:val="-3"/>
                <w:sz w:val="18"/>
                <w:szCs w:val="18"/>
              </w:rPr>
              <w:t>A</w:t>
            </w:r>
            <w:r>
              <w:rPr>
                <w:sz w:val="18"/>
                <w:szCs w:val="18"/>
              </w:rPr>
              <w:t>ME</w:t>
            </w:r>
            <w:r>
              <w:rPr>
                <w:spacing w:val="-1"/>
                <w:sz w:val="18"/>
                <w:szCs w:val="18"/>
              </w:rPr>
              <w:t>N</w:t>
            </w:r>
            <w:r>
              <w:rPr>
                <w:spacing w:val="-2"/>
                <w:sz w:val="18"/>
                <w:szCs w:val="18"/>
              </w:rPr>
              <w:t>T</w:t>
            </w:r>
            <w:r>
              <w:rPr>
                <w:sz w:val="18"/>
                <w:szCs w:val="18"/>
              </w:rPr>
              <w:t>O</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DATE</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C</w:t>
            </w:r>
            <w:r>
              <w:rPr>
                <w:spacing w:val="-1"/>
                <w:sz w:val="18"/>
                <w:szCs w:val="18"/>
              </w:rPr>
              <w:t>OD</w:t>
            </w:r>
            <w:r>
              <w:rPr>
                <w:spacing w:val="1"/>
                <w:sz w:val="18"/>
                <w:szCs w:val="18"/>
              </w:rPr>
              <w:t>_</w:t>
            </w:r>
            <w:r>
              <w:rPr>
                <w:spacing w:val="-1"/>
                <w:sz w:val="18"/>
                <w:szCs w:val="18"/>
              </w:rPr>
              <w:t>U</w:t>
            </w:r>
            <w:r>
              <w:rPr>
                <w:sz w:val="18"/>
                <w:szCs w:val="18"/>
              </w:rPr>
              <w:t>FFICI</w:t>
            </w:r>
            <w:r>
              <w:rPr>
                <w:spacing w:val="-1"/>
                <w:sz w:val="18"/>
                <w:szCs w:val="18"/>
              </w:rPr>
              <w:t>O</w:t>
            </w:r>
            <w:r>
              <w:rPr>
                <w:spacing w:val="1"/>
                <w:sz w:val="18"/>
                <w:szCs w:val="18"/>
              </w:rPr>
              <w:t>_</w:t>
            </w:r>
            <w:r>
              <w:rPr>
                <w:spacing w:val="-3"/>
                <w:sz w:val="18"/>
                <w:szCs w:val="18"/>
              </w:rPr>
              <w:t>A</w:t>
            </w:r>
            <w:r>
              <w:rPr>
                <w:spacing w:val="-1"/>
                <w:sz w:val="18"/>
                <w:szCs w:val="18"/>
              </w:rPr>
              <w:t>GG</w:t>
            </w:r>
            <w:r>
              <w:rPr>
                <w:sz w:val="18"/>
                <w:szCs w:val="18"/>
              </w:rPr>
              <w:t>I</w:t>
            </w:r>
            <w:r>
              <w:rPr>
                <w:spacing w:val="-1"/>
                <w:sz w:val="18"/>
                <w:szCs w:val="18"/>
              </w:rPr>
              <w:t>O</w:t>
            </w:r>
            <w:r>
              <w:rPr>
                <w:sz w:val="18"/>
                <w:szCs w:val="18"/>
              </w:rPr>
              <w:t>R</w:t>
            </w:r>
            <w:r>
              <w:rPr>
                <w:spacing w:val="2"/>
                <w:sz w:val="18"/>
                <w:szCs w:val="18"/>
              </w:rPr>
              <w:t>N</w:t>
            </w:r>
            <w:r>
              <w:rPr>
                <w:spacing w:val="-3"/>
                <w:sz w:val="18"/>
                <w:szCs w:val="18"/>
              </w:rPr>
              <w:t>A</w:t>
            </w:r>
            <w:r>
              <w:rPr>
                <w:spacing w:val="3"/>
                <w:sz w:val="18"/>
                <w:szCs w:val="18"/>
              </w:rPr>
              <w:t>M</w:t>
            </w:r>
            <w:r>
              <w:rPr>
                <w:sz w:val="18"/>
                <w:szCs w:val="18"/>
              </w:rPr>
              <w:t>E</w:t>
            </w:r>
            <w:r>
              <w:rPr>
                <w:spacing w:val="-1"/>
                <w:sz w:val="18"/>
                <w:szCs w:val="18"/>
              </w:rPr>
              <w:t>N</w:t>
            </w:r>
            <w:r>
              <w:rPr>
                <w:spacing w:val="-2"/>
                <w:sz w:val="18"/>
                <w:szCs w:val="18"/>
              </w:rPr>
              <w:t>T</w:t>
            </w:r>
            <w:r>
              <w:rPr>
                <w:sz w:val="18"/>
                <w:szCs w:val="18"/>
              </w:rPr>
              <w:t>O</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1"/>
                <w:sz w:val="18"/>
                <w:szCs w:val="18"/>
              </w:rPr>
              <w:t>VARCHAR2 (11 CHAR)</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201"/>
              <w:rPr>
                <w:spacing w:val="-1"/>
                <w:sz w:val="18"/>
                <w:szCs w:val="18"/>
              </w:rPr>
            </w:pPr>
            <w:r>
              <w:rPr>
                <w:spacing w:val="-1"/>
                <w:sz w:val="18"/>
                <w:szCs w:val="18"/>
              </w:rPr>
              <w:t>PEN_COM_ID_PENA_COMPLESSIVA</w:t>
            </w:r>
          </w:p>
        </w:tc>
        <w:tc>
          <w:tcPr>
            <w:tcW w:w="264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0"/>
              <w:rPr>
                <w:sz w:val="18"/>
                <w:szCs w:val="18"/>
              </w:rPr>
            </w:pPr>
            <w:r>
              <w:rPr>
                <w:spacing w:val="-1"/>
                <w:sz w:val="18"/>
                <w:szCs w:val="18"/>
              </w:rPr>
              <w:t>NUMBER NOT NULL</w:t>
            </w:r>
          </w:p>
        </w:tc>
        <w:tc>
          <w:tcPr>
            <w:tcW w:w="40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 pena complessiva</w:t>
            </w:r>
          </w:p>
        </w:tc>
      </w:tr>
    </w:tbl>
    <w:p w:rsidR="00880ABD" w:rsidRDefault="00880ABD">
      <w:pPr>
        <w:pStyle w:val="normal"/>
        <w:rPr>
          <w:rFonts w:ascii="Calibri" w:hAnsi="Calibri" w:cs="Calibri"/>
          <w:smallCaps/>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517"/>
        <w:gridCol w:w="3116"/>
        <w:gridCol w:w="283"/>
        <w:gridCol w:w="3827"/>
      </w:tblGrid>
      <w:tr w:rsidR="00880ABD">
        <w:tc>
          <w:tcPr>
            <w:tcW w:w="251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3399" w:type="dxa"/>
            <w:gridSpan w:val="2"/>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82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517"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CON_PEN_COM_FK</w:t>
            </w:r>
          </w:p>
        </w:tc>
        <w:tc>
          <w:tcPr>
            <w:tcW w:w="311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PEN_COM_ID_PENA_COMPLESSIVA</w:t>
            </w:r>
          </w:p>
        </w:tc>
        <w:tc>
          <w:tcPr>
            <w:tcW w:w="4110" w:type="dxa"/>
            <w:gridSpan w:val="2"/>
            <w:tcBorders>
              <w:top w:val="single" w:sz="4" w:space="0" w:color="000000"/>
              <w:bottom w:val="single" w:sz="8" w:space="0" w:color="000000"/>
            </w:tcBorders>
            <w:shd w:val="clear" w:color="auto" w:fill="auto"/>
            <w:vAlign w:val="bottom"/>
          </w:tcPr>
          <w:p w:rsidR="00880ABD" w:rsidRDefault="00880ABD">
            <w:pPr>
              <w:ind w:left="-107" w:firstLine="3"/>
            </w:pPr>
            <w:r>
              <w:rPr>
                <w:rFonts w:ascii="Segoe UI" w:hAnsi="Segoe UI" w:cs="Segoe UI"/>
                <w:color w:val="000000"/>
                <w:sz w:val="18"/>
                <w:szCs w:val="18"/>
              </w:rPr>
              <w:t>(PENA_COMPLESSIVA.ID_PENA_COMPLESSIVA)</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ageBreakBefore/>
        <w:rPr>
          <w:spacing w:val="-6"/>
        </w:rPr>
      </w:pPr>
      <w:bookmarkStart w:id="48" w:name="_Toc78536608"/>
      <w:r>
        <w:rPr>
          <w:spacing w:val="-6"/>
        </w:rPr>
        <w:t>CONTINUAZIONE_CUMULO</w:t>
      </w:r>
      <w:bookmarkEnd w:id="48"/>
    </w:p>
    <w:p w:rsidR="00880ABD" w:rsidRDefault="00880ABD">
      <w:pPr>
        <w:pStyle w:val="BVN1"/>
        <w:numPr>
          <w:ilvl w:val="0"/>
          <w:numId w:val="0"/>
        </w:numPr>
        <w:rPr>
          <w:spacing w:val="-6"/>
        </w:rPr>
      </w:pPr>
    </w:p>
    <w:p w:rsidR="00880ABD" w:rsidRDefault="00880ABD">
      <w:pPr>
        <w:pStyle w:val="normal"/>
      </w:pPr>
      <w:r>
        <w:rPr>
          <w:rFonts w:ascii="Calibri" w:hAnsi="Calibri" w:cs="Calibri"/>
          <w:smallCaps/>
        </w:rPr>
        <w:t>La tabella contiene i dati relativi alla continuzaione tra provvedimenti di cumulo.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832"/>
        <w:gridCol w:w="3079"/>
        <w:gridCol w:w="3519"/>
      </w:tblGrid>
      <w:tr w:rsidR="00880ABD">
        <w:trPr>
          <w:tblHeader/>
        </w:trPr>
        <w:tc>
          <w:tcPr>
            <w:tcW w:w="383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307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3519"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ID_CONTINUAZIONE_CUM         </w:t>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lang w:val="en-US"/>
              </w:rPr>
              <w:t xml:space="preserve">NUMBER(38)      </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Chiave primaria della tabella</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PROGR_CONTINUAZIONE          </w:t>
            </w:r>
            <w:r>
              <w:rPr>
                <w:sz w:val="18"/>
                <w:szCs w:val="18"/>
              </w:rPr>
              <w:tab/>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 xml:space="preserve">NUMBER(38)     </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Progressivo della continuazione</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COD_TIPO_CONTINUAZIONE       </w:t>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 xml:space="preserve">VARCHAR2(1) </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CG_REF_CODES.RV_DOMAIN= ’TIPO_CONTINUAZIONE’</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COD_TIPO_AUTORITA            </w:t>
            </w:r>
            <w:r>
              <w:rPr>
                <w:sz w:val="18"/>
                <w:szCs w:val="18"/>
              </w:rPr>
              <w:tab/>
            </w:r>
            <w:r>
              <w:rPr>
                <w:sz w:val="18"/>
                <w:szCs w:val="18"/>
              </w:rPr>
              <w:tab/>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 xml:space="preserve">VARCHAR2(6) </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CG_REF_CODES.RV_DOMAIN= ’TIPO_UFFICIO’</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COD_LUOGO_AUTORITA           </w:t>
            </w:r>
            <w:r>
              <w:rPr>
                <w:sz w:val="18"/>
                <w:szCs w:val="18"/>
              </w:rPr>
              <w:tab/>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 xml:space="preserve">VARCHAR2(6) </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Luogo Autorita (COD_COMUNE)</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DATA_SENTENZA                </w:t>
            </w:r>
            <w:r>
              <w:rPr>
                <w:sz w:val="18"/>
                <w:szCs w:val="18"/>
              </w:rPr>
              <w:tab/>
            </w:r>
            <w:r>
              <w:rPr>
                <w:sz w:val="18"/>
                <w:szCs w:val="18"/>
              </w:rPr>
              <w:tab/>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 xml:space="preserve">DATE </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napToGrid w:val="0"/>
              <w:rPr>
                <w:color w:val="000000"/>
                <w:sz w:val="18"/>
                <w:szCs w:val="18"/>
              </w:rPr>
            </w:pPr>
          </w:p>
          <w:p w:rsidR="00880ABD" w:rsidRDefault="00880ABD">
            <w:r>
              <w:rPr>
                <w:color w:val="000000"/>
                <w:sz w:val="18"/>
                <w:szCs w:val="18"/>
              </w:rPr>
              <w:t>Data Sentenza</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ANNO_SENTENZA                </w:t>
            </w:r>
            <w:r>
              <w:rPr>
                <w:sz w:val="18"/>
                <w:szCs w:val="18"/>
              </w:rPr>
              <w:tab/>
            </w:r>
            <w:r>
              <w:rPr>
                <w:sz w:val="18"/>
                <w:szCs w:val="18"/>
              </w:rPr>
              <w:tab/>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 xml:space="preserve">NUMBER(4) </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Anno Sentenza</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NUM_SENTENZA                 </w:t>
            </w:r>
            <w:r>
              <w:rPr>
                <w:sz w:val="18"/>
                <w:szCs w:val="18"/>
              </w:rPr>
              <w:tab/>
            </w:r>
            <w:r>
              <w:rPr>
                <w:sz w:val="18"/>
                <w:szCs w:val="18"/>
              </w:rPr>
              <w:tab/>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 xml:space="preserve">VARCHAR2(8)   </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Sentenza</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ANNO_REGE_PM                 </w:t>
            </w:r>
            <w:r>
              <w:rPr>
                <w:sz w:val="18"/>
                <w:szCs w:val="18"/>
              </w:rPr>
              <w:tab/>
            </w:r>
            <w:r>
              <w:rPr>
                <w:sz w:val="18"/>
                <w:szCs w:val="18"/>
              </w:rPr>
              <w:tab/>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 xml:space="preserve">NUMBER(4) </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Anno Registro N.R.</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NUM_REGE_PM                  </w:t>
            </w:r>
            <w:r>
              <w:rPr>
                <w:sz w:val="18"/>
                <w:szCs w:val="18"/>
              </w:rPr>
              <w:tab/>
            </w:r>
            <w:r>
              <w:rPr>
                <w:sz w:val="18"/>
                <w:szCs w:val="18"/>
              </w:rPr>
              <w:tab/>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 xml:space="preserve">VARCHAR2(6) </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Registro N.R.</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ANNO_REG_GEN                 </w:t>
            </w:r>
            <w:r>
              <w:rPr>
                <w:sz w:val="18"/>
                <w:szCs w:val="18"/>
              </w:rPr>
              <w:tab/>
            </w:r>
            <w:r>
              <w:rPr>
                <w:sz w:val="18"/>
                <w:szCs w:val="18"/>
              </w:rPr>
              <w:tab/>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 xml:space="preserve">NUMBER(4) </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Anno Registro Gen. </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NUMERO_REG_GEN               </w:t>
            </w:r>
            <w:r>
              <w:rPr>
                <w:sz w:val="18"/>
                <w:szCs w:val="18"/>
              </w:rPr>
              <w:tab/>
            </w:r>
            <w:r>
              <w:rPr>
                <w:sz w:val="18"/>
                <w:szCs w:val="18"/>
              </w:rPr>
              <w:tab/>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 xml:space="preserve">VARCHAR2(8) </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Registro Gen.</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TIPO_REG_GEN                 </w:t>
            </w:r>
            <w:r>
              <w:rPr>
                <w:sz w:val="18"/>
                <w:szCs w:val="18"/>
              </w:rPr>
              <w:tab/>
            </w:r>
            <w:r>
              <w:rPr>
                <w:sz w:val="18"/>
                <w:szCs w:val="18"/>
              </w:rPr>
              <w:tab/>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 xml:space="preserve">VARCHAR2(240)   </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Tipo Registro Gen.</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Pr="00DE2B1E" w:rsidRDefault="00880ABD">
            <w:pPr>
              <w:rPr>
                <w:sz w:val="18"/>
                <w:szCs w:val="18"/>
              </w:rPr>
            </w:pPr>
            <w:r>
              <w:rPr>
                <w:sz w:val="18"/>
                <w:szCs w:val="18"/>
              </w:rPr>
              <w:t xml:space="preserve">PC_ID_PENA_COMPLESSIVA_CUM </w:t>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 xml:space="preserve">NUMBER(38)       </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FK alla tabella </w:t>
            </w:r>
            <w:r>
              <w:rPr>
                <w:sz w:val="18"/>
                <w:szCs w:val="18"/>
              </w:rPr>
              <w:t>PENA_COMPLESSIVA_CUM</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Pr="00DE2B1E" w:rsidRDefault="00880ABD">
            <w:pPr>
              <w:rPr>
                <w:sz w:val="18"/>
                <w:szCs w:val="18"/>
              </w:rPr>
            </w:pPr>
            <w:r>
              <w:rPr>
                <w:sz w:val="18"/>
                <w:szCs w:val="18"/>
              </w:rPr>
              <w:t>TIT_ID_TITOLO_CUMULATO_CONT</w:t>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 xml:space="preserve">NUMBER(38) </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Ref Al TitoloCumulato in Continuazione</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FLAG_STATO                   </w:t>
            </w:r>
            <w:r>
              <w:rPr>
                <w:sz w:val="18"/>
                <w:szCs w:val="18"/>
              </w:rPr>
              <w:tab/>
            </w:r>
            <w:r>
              <w:rPr>
                <w:sz w:val="18"/>
                <w:szCs w:val="18"/>
              </w:rPr>
              <w:tab/>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 xml:space="preserve">VARCHAR2(1) </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E=estratto M=modificato C=Cancellato I=Iscritto</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MOTIVO_MODIFICA              </w:t>
            </w:r>
            <w:r>
              <w:rPr>
                <w:sz w:val="18"/>
                <w:szCs w:val="18"/>
              </w:rPr>
              <w:tab/>
            </w:r>
            <w:r>
              <w:rPr>
                <w:sz w:val="18"/>
                <w:szCs w:val="18"/>
              </w:rPr>
              <w:tab/>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 xml:space="preserve">VARCHAR2(2000) </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Note inserite dall''operatore in fase di Modifica Cancellazione Iscrizione</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TIT_ID_TITOLO_CUMULATO       </w:t>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 xml:space="preserve">NUMBER(38)       </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FK alla tabella TITOLO_CUMULATO</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lang w:val="en-US"/>
              </w:rPr>
              <w:t xml:space="preserve">ID_CONTINUAZIONE_ORIGINE     </w:t>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 xml:space="preserve">NUMBER(38) </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Eventuale ID del record CONTINUAZIONE da cui è stato derivato questo record</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COD_OPERATORE_INSERIMENTO</w:t>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VARCHAR2(100)</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Utente di Iscrizione</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DATA_INSERIMENTO</w:t>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DATE</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di Iscrizione</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COD_UFFICIO_INSERIMENTO</w:t>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 (11)</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Ufficio Utente di Iscrizione</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COD_OPERATORE_AGGIORNAMENTO</w:t>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 (100)</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Utente ultimo aggiornamento</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DATA_AGGIORNAMENTO</w:t>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DATE</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ultimo aggiornamento</w:t>
            </w:r>
          </w:p>
        </w:tc>
      </w:tr>
      <w:tr w:rsidR="00880ABD">
        <w:tc>
          <w:tcPr>
            <w:tcW w:w="383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COD_UFFICIO_AGGIORNAMENTO</w:t>
            </w:r>
          </w:p>
        </w:tc>
        <w:tc>
          <w:tcPr>
            <w:tcW w:w="307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 (11)</w:t>
            </w:r>
          </w:p>
        </w:tc>
        <w:tc>
          <w:tcPr>
            <w:tcW w:w="351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Ufficio Utente ultimo aggiornamento</w:t>
            </w:r>
          </w:p>
        </w:tc>
      </w:tr>
    </w:tbl>
    <w:p w:rsidR="00880ABD" w:rsidRDefault="00880ABD">
      <w:pPr>
        <w:pStyle w:val="BVN1"/>
        <w:numPr>
          <w:ilvl w:val="0"/>
          <w:numId w:val="0"/>
        </w:numPr>
        <w:ind w:left="705"/>
        <w:rPr>
          <w:spacing w:val="-6"/>
        </w:rPr>
      </w:pPr>
    </w:p>
    <w:p w:rsidR="00880ABD" w:rsidRDefault="00880ABD">
      <w:pPr>
        <w:pStyle w:val="BVN1"/>
        <w:pageBreakBefore/>
        <w:rPr>
          <w:spacing w:val="-6"/>
        </w:rPr>
      </w:pPr>
      <w:bookmarkStart w:id="49" w:name="_Toc78536609"/>
      <w:r>
        <w:rPr>
          <w:spacing w:val="-6"/>
        </w:rPr>
        <w:t>CSSA</w:t>
      </w:r>
      <w:bookmarkEnd w:id="49"/>
    </w:p>
    <w:p w:rsidR="00880ABD" w:rsidRDefault="00880ABD">
      <w:pPr>
        <w:pStyle w:val="BVN1"/>
        <w:numPr>
          <w:ilvl w:val="0"/>
          <w:numId w:val="0"/>
        </w:numPr>
        <w:ind w:left="705" w:hanging="705"/>
        <w:rPr>
          <w:spacing w:val="-6"/>
        </w:rPr>
      </w:pPr>
    </w:p>
    <w:p w:rsidR="00880ABD" w:rsidRDefault="00880ABD">
      <w:pPr>
        <w:pStyle w:val="normal"/>
      </w:pPr>
      <w:r>
        <w:rPr>
          <w:rFonts w:ascii="Calibri" w:hAnsi="Calibri" w:cs="Calibri"/>
          <w:smallCaps/>
        </w:rPr>
        <w:t>tabella contenente i dati dei Centri di Servizio Sociale per Adulti. utilizzata dal sottositema siep-sige-sius.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395"/>
        <w:gridCol w:w="2787"/>
        <w:gridCol w:w="4248"/>
      </w:tblGrid>
      <w:tr w:rsidR="00880ABD">
        <w:trPr>
          <w:tblHeader/>
        </w:trPr>
        <w:tc>
          <w:tcPr>
            <w:tcW w:w="339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78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4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w:t>
            </w:r>
            <w:r>
              <w:rPr>
                <w:spacing w:val="-1"/>
                <w:sz w:val="18"/>
                <w:szCs w:val="18"/>
              </w:rPr>
              <w:t>D</w:t>
            </w:r>
            <w:r>
              <w:rPr>
                <w:spacing w:val="1"/>
                <w:sz w:val="18"/>
                <w:szCs w:val="18"/>
              </w:rPr>
              <w:t>_</w:t>
            </w:r>
            <w:r>
              <w:rPr>
                <w:sz w:val="18"/>
                <w:szCs w:val="18"/>
              </w:rPr>
              <w:t>CSSA</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p</w:t>
            </w:r>
            <w:r>
              <w:rPr>
                <w:sz w:val="18"/>
                <w:szCs w:val="18"/>
              </w:rPr>
              <w:t>ri</w:t>
            </w:r>
            <w:r>
              <w:rPr>
                <w:spacing w:val="-5"/>
                <w:sz w:val="18"/>
                <w:szCs w:val="18"/>
              </w:rPr>
              <w:t>m</w:t>
            </w:r>
            <w:r>
              <w:rPr>
                <w:spacing w:val="-1"/>
                <w:sz w:val="18"/>
                <w:szCs w:val="18"/>
              </w:rPr>
              <w:t>a</w:t>
            </w:r>
            <w:r>
              <w:rPr>
                <w:sz w:val="18"/>
                <w:szCs w:val="18"/>
              </w:rPr>
              <w:t>ria</w:t>
            </w:r>
            <w:r>
              <w:rPr>
                <w:spacing w:val="-6"/>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z w:val="18"/>
                <w:szCs w:val="18"/>
              </w:rPr>
              <w:t>CSSA</w:t>
            </w:r>
            <w:r>
              <w:rPr>
                <w:spacing w:val="-8"/>
                <w:sz w:val="18"/>
                <w:szCs w:val="18"/>
              </w:rPr>
              <w:t xml:space="preserve"> </w:t>
            </w:r>
            <w:r>
              <w:rPr>
                <w:spacing w:val="1"/>
                <w:sz w:val="18"/>
                <w:szCs w:val="18"/>
              </w:rPr>
              <w:t>p</w:t>
            </w:r>
            <w:r>
              <w:rPr>
                <w:spacing w:val="-1"/>
                <w:sz w:val="18"/>
                <w:szCs w:val="18"/>
              </w:rPr>
              <w:t>e</w:t>
            </w:r>
            <w:r>
              <w:rPr>
                <w:sz w:val="18"/>
                <w:szCs w:val="18"/>
              </w:rPr>
              <w:t>r</w:t>
            </w:r>
            <w:r>
              <w:rPr>
                <w:spacing w:val="-5"/>
                <w:sz w:val="18"/>
                <w:szCs w:val="18"/>
              </w:rPr>
              <w:t xml:space="preserve"> </w:t>
            </w:r>
            <w:r>
              <w:rPr>
                <w:sz w:val="18"/>
                <w:szCs w:val="18"/>
              </w:rPr>
              <w:t>la</w:t>
            </w:r>
            <w:r>
              <w:rPr>
                <w:spacing w:val="-6"/>
                <w:sz w:val="18"/>
                <w:szCs w:val="18"/>
              </w:rPr>
              <w:t xml:space="preserve"> </w:t>
            </w:r>
            <w:r>
              <w:rPr>
                <w:spacing w:val="-1"/>
                <w:sz w:val="18"/>
                <w:szCs w:val="18"/>
              </w:rPr>
              <w:t>s</w:t>
            </w:r>
            <w:r>
              <w:rPr>
                <w:spacing w:val="1"/>
                <w:sz w:val="18"/>
                <w:szCs w:val="18"/>
              </w:rPr>
              <w:t>u</w:t>
            </w:r>
            <w:r>
              <w:rPr>
                <w:sz w:val="18"/>
                <w:szCs w:val="18"/>
              </w:rPr>
              <w:t>a</w:t>
            </w:r>
            <w:r>
              <w:rPr>
                <w:spacing w:val="-6"/>
                <w:sz w:val="18"/>
                <w:szCs w:val="18"/>
              </w:rPr>
              <w:t xml:space="preserve"> </w:t>
            </w:r>
            <w:r>
              <w:rPr>
                <w:sz w:val="18"/>
                <w:szCs w:val="18"/>
              </w:rPr>
              <w:t>i</w:t>
            </w:r>
            <w:r>
              <w:rPr>
                <w:spacing w:val="1"/>
                <w:sz w:val="18"/>
                <w:szCs w:val="18"/>
              </w:rPr>
              <w:t>d</w:t>
            </w:r>
            <w:r>
              <w:rPr>
                <w:spacing w:val="-1"/>
                <w:sz w:val="18"/>
                <w:szCs w:val="18"/>
              </w:rPr>
              <w:t>e</w:t>
            </w:r>
            <w:r>
              <w:rPr>
                <w:spacing w:val="1"/>
                <w:sz w:val="18"/>
                <w:szCs w:val="18"/>
              </w:rPr>
              <w:t>n</w:t>
            </w:r>
            <w:r>
              <w:rPr>
                <w:sz w:val="18"/>
                <w:szCs w:val="18"/>
              </w:rPr>
              <w:t>ti</w:t>
            </w:r>
            <w:r>
              <w:rPr>
                <w:spacing w:val="-3"/>
                <w:sz w:val="18"/>
                <w:szCs w:val="18"/>
              </w:rPr>
              <w:t>f</w:t>
            </w:r>
            <w:r>
              <w:rPr>
                <w:sz w:val="18"/>
                <w:szCs w:val="18"/>
              </w:rPr>
              <w:t>i</w:t>
            </w:r>
            <w:r>
              <w:rPr>
                <w:spacing w:val="-1"/>
                <w:sz w:val="18"/>
                <w:szCs w:val="18"/>
              </w:rPr>
              <w:t>caz</w:t>
            </w:r>
            <w:r>
              <w:rPr>
                <w:sz w:val="18"/>
                <w:szCs w:val="18"/>
              </w:rPr>
              <w:t>i</w:t>
            </w:r>
            <w:r>
              <w:rPr>
                <w:spacing w:val="1"/>
                <w:sz w:val="18"/>
                <w:szCs w:val="18"/>
              </w:rPr>
              <w:t>on</w:t>
            </w:r>
            <w:r>
              <w:rPr>
                <w:spacing w:val="-1"/>
                <w:sz w:val="18"/>
                <w:szCs w:val="18"/>
              </w:rPr>
              <w:t>e</w:t>
            </w:r>
            <w:r>
              <w:rPr>
                <w:sz w:val="18"/>
                <w:szCs w:val="18"/>
              </w:rPr>
              <w:t>.</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2"/>
                <w:sz w:val="18"/>
                <w:szCs w:val="18"/>
              </w:rPr>
              <w:t>T</w:t>
            </w:r>
            <w:r>
              <w:rPr>
                <w:sz w:val="18"/>
                <w:szCs w:val="18"/>
              </w:rPr>
              <w:t>I</w:t>
            </w:r>
            <w:r>
              <w:rPr>
                <w:spacing w:val="3"/>
                <w:sz w:val="18"/>
                <w:szCs w:val="18"/>
              </w:rPr>
              <w:t>P</w:t>
            </w:r>
            <w:r>
              <w:rPr>
                <w:sz w:val="18"/>
                <w:szCs w:val="18"/>
              </w:rPr>
              <w:t>O</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w:t>
            </w:r>
            <w:r>
              <w:rPr>
                <w:spacing w:val="1"/>
                <w:sz w:val="18"/>
                <w:szCs w:val="18"/>
              </w:rPr>
              <w:t>nd</w:t>
            </w:r>
            <w:r>
              <w:rPr>
                <w:sz w:val="18"/>
                <w:szCs w:val="18"/>
              </w:rPr>
              <w:t>i</w:t>
            </w:r>
            <w:r>
              <w:rPr>
                <w:spacing w:val="-1"/>
                <w:sz w:val="18"/>
                <w:szCs w:val="18"/>
              </w:rPr>
              <w:t>c</w:t>
            </w:r>
            <w:r>
              <w:rPr>
                <w:sz w:val="18"/>
                <w:szCs w:val="18"/>
              </w:rPr>
              <w:t>a</w:t>
            </w:r>
            <w:r>
              <w:rPr>
                <w:spacing w:val="-4"/>
                <w:sz w:val="18"/>
                <w:szCs w:val="18"/>
              </w:rPr>
              <w:t xml:space="preserve"> </w:t>
            </w:r>
            <w:r>
              <w:rPr>
                <w:sz w:val="18"/>
                <w:szCs w:val="18"/>
              </w:rPr>
              <w:t>il</w:t>
            </w:r>
            <w:r>
              <w:rPr>
                <w:spacing w:val="-5"/>
                <w:sz w:val="18"/>
                <w:szCs w:val="18"/>
              </w:rPr>
              <w:t xml:space="preserve"> </w:t>
            </w:r>
            <w:r>
              <w:rPr>
                <w:sz w:val="18"/>
                <w:szCs w:val="18"/>
              </w:rPr>
              <w:t>ti</w:t>
            </w:r>
            <w:r>
              <w:rPr>
                <w:spacing w:val="-2"/>
                <w:sz w:val="18"/>
                <w:szCs w:val="18"/>
              </w:rPr>
              <w:t>p</w:t>
            </w:r>
            <w:r>
              <w:rPr>
                <w:sz w:val="18"/>
                <w:szCs w:val="18"/>
              </w:rPr>
              <w:t>o</w:t>
            </w:r>
            <w:r>
              <w:rPr>
                <w:spacing w:val="-2"/>
                <w:sz w:val="18"/>
                <w:szCs w:val="18"/>
              </w:rPr>
              <w:t xml:space="preserve"> d</w:t>
            </w:r>
            <w:r>
              <w:rPr>
                <w:sz w:val="18"/>
                <w:szCs w:val="18"/>
              </w:rPr>
              <w:t>i</w:t>
            </w:r>
            <w:r>
              <w:rPr>
                <w:spacing w:val="-2"/>
                <w:sz w:val="18"/>
                <w:szCs w:val="18"/>
              </w:rPr>
              <w:t xml:space="preserve"> </w:t>
            </w:r>
            <w:r>
              <w:rPr>
                <w:sz w:val="18"/>
                <w:szCs w:val="18"/>
              </w:rPr>
              <w:t>CSSA</w:t>
            </w:r>
            <w:r>
              <w:rPr>
                <w:spacing w:val="-5"/>
                <w:sz w:val="18"/>
                <w:szCs w:val="18"/>
              </w:rPr>
              <w:t xml:space="preserve"> </w:t>
            </w:r>
            <w:r>
              <w:rPr>
                <w:spacing w:val="1"/>
                <w:sz w:val="18"/>
                <w:szCs w:val="18"/>
              </w:rPr>
              <w:t>n</w:t>
            </w:r>
            <w:r>
              <w:rPr>
                <w:spacing w:val="-1"/>
                <w:sz w:val="18"/>
                <w:szCs w:val="18"/>
              </w:rPr>
              <w:t>e</w:t>
            </w:r>
            <w:r>
              <w:rPr>
                <w:sz w:val="18"/>
                <w:szCs w:val="18"/>
              </w:rPr>
              <w:t>l</w:t>
            </w:r>
            <w:r>
              <w:rPr>
                <w:spacing w:val="-2"/>
                <w:sz w:val="18"/>
                <w:szCs w:val="18"/>
              </w:rPr>
              <w:t xml:space="preserve"> </w:t>
            </w:r>
            <w:r>
              <w:rPr>
                <w:spacing w:val="-1"/>
                <w:sz w:val="18"/>
                <w:szCs w:val="18"/>
              </w:rPr>
              <w:t>cas</w:t>
            </w:r>
            <w:r>
              <w:rPr>
                <w:sz w:val="18"/>
                <w:szCs w:val="18"/>
              </w:rPr>
              <w:t>o</w:t>
            </w:r>
            <w:r>
              <w:rPr>
                <w:spacing w:val="-2"/>
                <w:sz w:val="18"/>
                <w:szCs w:val="18"/>
              </w:rPr>
              <w:t xml:space="preserve"> i</w:t>
            </w:r>
            <w:r>
              <w:rPr>
                <w:sz w:val="18"/>
                <w:szCs w:val="18"/>
              </w:rPr>
              <w:t>n</w:t>
            </w:r>
            <w:r>
              <w:rPr>
                <w:spacing w:val="-4"/>
                <w:sz w:val="18"/>
                <w:szCs w:val="18"/>
              </w:rPr>
              <w:t xml:space="preserve"> </w:t>
            </w:r>
            <w:r>
              <w:rPr>
                <w:spacing w:val="-1"/>
                <w:sz w:val="18"/>
                <w:szCs w:val="18"/>
              </w:rPr>
              <w:t>c</w:t>
            </w:r>
            <w:r>
              <w:rPr>
                <w:spacing w:val="1"/>
                <w:sz w:val="18"/>
                <w:szCs w:val="18"/>
              </w:rPr>
              <w:t>u</w:t>
            </w:r>
            <w:r>
              <w:rPr>
                <w:sz w:val="18"/>
                <w:szCs w:val="18"/>
              </w:rPr>
              <w:t>i</w:t>
            </w:r>
            <w:r>
              <w:rPr>
                <w:spacing w:val="-2"/>
                <w:sz w:val="18"/>
                <w:szCs w:val="18"/>
              </w:rPr>
              <w:t xml:space="preserve"> </w:t>
            </w:r>
            <w:r>
              <w:rPr>
                <w:spacing w:val="-1"/>
                <w:sz w:val="18"/>
                <w:szCs w:val="18"/>
              </w:rPr>
              <w:t>c</w:t>
            </w:r>
            <w:r>
              <w:rPr>
                <w:sz w:val="18"/>
                <w:szCs w:val="18"/>
              </w:rPr>
              <w:t>e</w:t>
            </w:r>
            <w:r>
              <w:rPr>
                <w:spacing w:val="-4"/>
                <w:sz w:val="18"/>
                <w:szCs w:val="18"/>
              </w:rPr>
              <w:t xml:space="preserve"> </w:t>
            </w:r>
            <w:r>
              <w:rPr>
                <w:spacing w:val="1"/>
                <w:sz w:val="18"/>
                <w:szCs w:val="18"/>
              </w:rPr>
              <w:t>n</w:t>
            </w:r>
            <w:r>
              <w:rPr>
                <w:sz w:val="18"/>
                <w:szCs w:val="18"/>
              </w:rPr>
              <w:t>e</w:t>
            </w:r>
            <w:r>
              <w:rPr>
                <w:spacing w:val="-3"/>
                <w:sz w:val="18"/>
                <w:szCs w:val="18"/>
              </w:rPr>
              <w:t xml:space="preserve"> </w:t>
            </w:r>
            <w:r>
              <w:rPr>
                <w:spacing w:val="-1"/>
                <w:sz w:val="18"/>
                <w:szCs w:val="18"/>
              </w:rPr>
              <w:t>s</w:t>
            </w:r>
            <w:r>
              <w:rPr>
                <w:sz w:val="18"/>
                <w:szCs w:val="18"/>
              </w:rPr>
              <w:t>i</w:t>
            </w:r>
            <w:r>
              <w:rPr>
                <w:spacing w:val="-1"/>
                <w:sz w:val="18"/>
                <w:szCs w:val="18"/>
              </w:rPr>
              <w:t>a</w:t>
            </w:r>
            <w:r>
              <w:rPr>
                <w:spacing w:val="-2"/>
                <w:sz w:val="18"/>
                <w:szCs w:val="18"/>
              </w:rPr>
              <w:t>n</w:t>
            </w:r>
            <w:r>
              <w:rPr>
                <w:sz w:val="18"/>
                <w:szCs w:val="18"/>
              </w:rPr>
              <w:t>o</w:t>
            </w:r>
            <w:r>
              <w:rPr>
                <w:spacing w:val="-2"/>
                <w:sz w:val="18"/>
                <w:szCs w:val="18"/>
              </w:rPr>
              <w:t xml:space="preserve"> d</w:t>
            </w:r>
            <w:r>
              <w:rPr>
                <w:sz w:val="18"/>
                <w:szCs w:val="18"/>
              </w:rPr>
              <w:t>i</w:t>
            </w:r>
            <w:r>
              <w:rPr>
                <w:spacing w:val="-2"/>
                <w:sz w:val="18"/>
                <w:szCs w:val="18"/>
              </w:rPr>
              <w:t xml:space="preserve"> </w:t>
            </w:r>
            <w:r>
              <w:rPr>
                <w:spacing w:val="1"/>
                <w:sz w:val="18"/>
                <w:szCs w:val="18"/>
              </w:rPr>
              <w:t>d</w:t>
            </w:r>
            <w:r>
              <w:rPr>
                <w:sz w:val="18"/>
                <w:szCs w:val="18"/>
              </w:rPr>
              <w:t>i</w:t>
            </w:r>
            <w:r>
              <w:rPr>
                <w:spacing w:val="-2"/>
                <w:sz w:val="18"/>
                <w:szCs w:val="18"/>
              </w:rPr>
              <w:t>v</w:t>
            </w:r>
            <w:r>
              <w:rPr>
                <w:spacing w:val="-1"/>
                <w:sz w:val="18"/>
                <w:szCs w:val="18"/>
              </w:rPr>
              <w:t>e</w:t>
            </w:r>
            <w:r>
              <w:rPr>
                <w:sz w:val="18"/>
                <w:szCs w:val="18"/>
              </w:rPr>
              <w:t>r</w:t>
            </w:r>
            <w:r>
              <w:rPr>
                <w:spacing w:val="-1"/>
                <w:sz w:val="18"/>
                <w:szCs w:val="18"/>
              </w:rPr>
              <w:t>s</w:t>
            </w:r>
            <w:r>
              <w:rPr>
                <w:sz w:val="18"/>
                <w:szCs w:val="18"/>
              </w:rPr>
              <w:t>i</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w:t>
            </w:r>
            <w:r>
              <w:rPr>
                <w:sz w:val="18"/>
                <w:szCs w:val="18"/>
              </w:rPr>
              <w:t>M</w:t>
            </w:r>
            <w:r>
              <w:rPr>
                <w:spacing w:val="-1"/>
                <w:sz w:val="18"/>
                <w:szCs w:val="18"/>
              </w:rPr>
              <w:t>UN</w:t>
            </w:r>
            <w:r>
              <w:rPr>
                <w:sz w:val="18"/>
                <w:szCs w:val="18"/>
              </w:rPr>
              <w:t>E</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(35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o</w:t>
            </w:r>
            <w:r>
              <w:rPr>
                <w:spacing w:val="-5"/>
                <w:sz w:val="18"/>
                <w:szCs w:val="18"/>
              </w:rPr>
              <w:t>m</w:t>
            </w:r>
            <w:r>
              <w:rPr>
                <w:spacing w:val="1"/>
                <w:sz w:val="18"/>
                <w:szCs w:val="18"/>
              </w:rPr>
              <w:t>un</w:t>
            </w:r>
            <w:r>
              <w:rPr>
                <w:sz w:val="18"/>
                <w:szCs w:val="18"/>
              </w:rPr>
              <w:t>e</w:t>
            </w:r>
            <w:r>
              <w:rPr>
                <w:spacing w:val="-10"/>
                <w:sz w:val="18"/>
                <w:szCs w:val="18"/>
              </w:rPr>
              <w:t xml:space="preserve"> </w:t>
            </w:r>
            <w:r>
              <w:rPr>
                <w:spacing w:val="1"/>
                <w:sz w:val="18"/>
                <w:szCs w:val="18"/>
              </w:rPr>
              <w:t>d</w:t>
            </w:r>
            <w:r>
              <w:rPr>
                <w:sz w:val="18"/>
                <w:szCs w:val="18"/>
              </w:rPr>
              <w:t>i</w:t>
            </w:r>
            <w:r>
              <w:rPr>
                <w:spacing w:val="-7"/>
                <w:sz w:val="18"/>
                <w:szCs w:val="18"/>
              </w:rPr>
              <w:t xml:space="preserve"> </w:t>
            </w:r>
            <w:r>
              <w:rPr>
                <w:spacing w:val="-1"/>
                <w:sz w:val="18"/>
                <w:szCs w:val="18"/>
              </w:rPr>
              <w:t>a</w:t>
            </w:r>
            <w:r>
              <w:rPr>
                <w:spacing w:val="-2"/>
                <w:sz w:val="18"/>
                <w:szCs w:val="18"/>
              </w:rPr>
              <w:t>p</w:t>
            </w:r>
            <w:r>
              <w:rPr>
                <w:spacing w:val="1"/>
                <w:sz w:val="18"/>
                <w:szCs w:val="18"/>
              </w:rPr>
              <w:t>p</w:t>
            </w:r>
            <w:r>
              <w:rPr>
                <w:spacing w:val="-1"/>
                <w:sz w:val="18"/>
                <w:szCs w:val="18"/>
              </w:rPr>
              <w:t>a</w:t>
            </w:r>
            <w:r>
              <w:rPr>
                <w:sz w:val="18"/>
                <w:szCs w:val="18"/>
              </w:rPr>
              <w:t>rt</w:t>
            </w:r>
            <w:r>
              <w:rPr>
                <w:spacing w:val="-1"/>
                <w:sz w:val="18"/>
                <w:szCs w:val="18"/>
              </w:rPr>
              <w:t>e</w:t>
            </w:r>
            <w:r>
              <w:rPr>
                <w:spacing w:val="1"/>
                <w:sz w:val="18"/>
                <w:szCs w:val="18"/>
              </w:rPr>
              <w:t>n</w:t>
            </w:r>
            <w:r>
              <w:rPr>
                <w:spacing w:val="-1"/>
                <w:sz w:val="18"/>
                <w:szCs w:val="18"/>
              </w:rPr>
              <w:t>e</w:t>
            </w:r>
            <w:r>
              <w:rPr>
                <w:spacing w:val="1"/>
                <w:sz w:val="18"/>
                <w:szCs w:val="18"/>
              </w:rPr>
              <w:t>n</w:t>
            </w:r>
            <w:r>
              <w:rPr>
                <w:spacing w:val="-1"/>
                <w:sz w:val="18"/>
                <w:szCs w:val="18"/>
              </w:rPr>
              <w:t>za</w:t>
            </w:r>
            <w:r>
              <w:rPr>
                <w:sz w:val="18"/>
                <w:szCs w:val="18"/>
              </w:rPr>
              <w:t>.</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w:t>
            </w:r>
            <w:r>
              <w:rPr>
                <w:spacing w:val="-1"/>
                <w:sz w:val="18"/>
                <w:szCs w:val="18"/>
              </w:rPr>
              <w:t>ND</w:t>
            </w:r>
            <w:r>
              <w:rPr>
                <w:sz w:val="18"/>
                <w:szCs w:val="18"/>
              </w:rPr>
              <w:t>IRIZZO</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(300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w:t>
            </w:r>
            <w:r>
              <w:rPr>
                <w:spacing w:val="1"/>
                <w:sz w:val="18"/>
                <w:szCs w:val="18"/>
              </w:rPr>
              <w:t>nd</w:t>
            </w:r>
            <w:r>
              <w:rPr>
                <w:sz w:val="18"/>
                <w:szCs w:val="18"/>
              </w:rPr>
              <w:t>iri</w:t>
            </w:r>
            <w:r>
              <w:rPr>
                <w:spacing w:val="-1"/>
                <w:sz w:val="18"/>
                <w:szCs w:val="18"/>
              </w:rPr>
              <w:t>zz</w:t>
            </w:r>
            <w:r>
              <w:rPr>
                <w:sz w:val="18"/>
                <w:szCs w:val="18"/>
              </w:rPr>
              <w:t>o</w:t>
            </w:r>
            <w:r>
              <w:rPr>
                <w:spacing w:val="-8"/>
                <w:sz w:val="18"/>
                <w:szCs w:val="18"/>
              </w:rPr>
              <w:t xml:space="preserve"> </w:t>
            </w:r>
            <w:r>
              <w:rPr>
                <w:spacing w:val="1"/>
                <w:sz w:val="18"/>
                <w:szCs w:val="18"/>
              </w:rPr>
              <w:t>d</w:t>
            </w:r>
            <w:r>
              <w:rPr>
                <w:spacing w:val="-1"/>
                <w:sz w:val="18"/>
                <w:szCs w:val="18"/>
              </w:rPr>
              <w:t>e</w:t>
            </w:r>
            <w:r>
              <w:rPr>
                <w:sz w:val="18"/>
                <w:szCs w:val="18"/>
              </w:rPr>
              <w:t>l</w:t>
            </w:r>
            <w:r>
              <w:rPr>
                <w:spacing w:val="-6"/>
                <w:sz w:val="18"/>
                <w:szCs w:val="18"/>
              </w:rPr>
              <w:t xml:space="preserve"> </w:t>
            </w:r>
            <w:r>
              <w:rPr>
                <w:sz w:val="18"/>
                <w:szCs w:val="18"/>
              </w:rPr>
              <w:t>C</w:t>
            </w:r>
            <w:r>
              <w:rPr>
                <w:spacing w:val="-2"/>
                <w:sz w:val="18"/>
                <w:szCs w:val="18"/>
              </w:rPr>
              <w:t>S</w:t>
            </w:r>
            <w:r>
              <w:rPr>
                <w:sz w:val="18"/>
                <w:szCs w:val="18"/>
              </w:rPr>
              <w:t>SA</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w:t>
            </w:r>
            <w:r>
              <w:rPr>
                <w:spacing w:val="1"/>
                <w:sz w:val="18"/>
                <w:szCs w:val="18"/>
              </w:rPr>
              <w:t>_</w:t>
            </w:r>
            <w:r>
              <w:rPr>
                <w:sz w:val="18"/>
                <w:szCs w:val="18"/>
              </w:rPr>
              <w:t>M</w:t>
            </w:r>
            <w:r>
              <w:rPr>
                <w:spacing w:val="-3"/>
                <w:sz w:val="18"/>
                <w:szCs w:val="18"/>
              </w:rPr>
              <w:t>A</w:t>
            </w:r>
            <w:r>
              <w:rPr>
                <w:sz w:val="18"/>
                <w:szCs w:val="18"/>
              </w:rPr>
              <w:t>IL</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(200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E</w:t>
            </w:r>
            <w:r>
              <w:rPr>
                <w:spacing w:val="-2"/>
                <w:sz w:val="18"/>
                <w:szCs w:val="18"/>
              </w:rPr>
              <w:t>v</w:t>
            </w:r>
            <w:r>
              <w:rPr>
                <w:spacing w:val="-1"/>
                <w:sz w:val="18"/>
                <w:szCs w:val="18"/>
              </w:rPr>
              <w:t>e</w:t>
            </w:r>
            <w:r>
              <w:rPr>
                <w:spacing w:val="1"/>
                <w:sz w:val="18"/>
                <w:szCs w:val="18"/>
              </w:rPr>
              <w:t>n</w:t>
            </w:r>
            <w:r>
              <w:rPr>
                <w:sz w:val="18"/>
                <w:szCs w:val="18"/>
              </w:rPr>
              <w:t>t</w:t>
            </w:r>
            <w:r>
              <w:rPr>
                <w:spacing w:val="1"/>
                <w:sz w:val="18"/>
                <w:szCs w:val="18"/>
              </w:rPr>
              <w:t>u</w:t>
            </w:r>
            <w:r>
              <w:rPr>
                <w:spacing w:val="-1"/>
                <w:sz w:val="18"/>
                <w:szCs w:val="18"/>
              </w:rPr>
              <w:t>a</w:t>
            </w:r>
            <w:r>
              <w:rPr>
                <w:sz w:val="18"/>
                <w:szCs w:val="18"/>
              </w:rPr>
              <w:t>le</w:t>
            </w:r>
            <w:r>
              <w:rPr>
                <w:spacing w:val="-10"/>
                <w:sz w:val="18"/>
                <w:szCs w:val="18"/>
              </w:rPr>
              <w:t xml:space="preserve"> </w:t>
            </w:r>
            <w:r>
              <w:rPr>
                <w:sz w:val="18"/>
                <w:szCs w:val="18"/>
              </w:rPr>
              <w:t>i</w:t>
            </w:r>
            <w:r>
              <w:rPr>
                <w:spacing w:val="-2"/>
                <w:sz w:val="18"/>
                <w:szCs w:val="18"/>
              </w:rPr>
              <w:t>n</w:t>
            </w:r>
            <w:r>
              <w:rPr>
                <w:spacing w:val="1"/>
                <w:sz w:val="18"/>
                <w:szCs w:val="18"/>
              </w:rPr>
              <w:t>d</w:t>
            </w:r>
            <w:r>
              <w:rPr>
                <w:sz w:val="18"/>
                <w:szCs w:val="18"/>
              </w:rPr>
              <w:t>iri</w:t>
            </w:r>
            <w:r>
              <w:rPr>
                <w:spacing w:val="-1"/>
                <w:sz w:val="18"/>
                <w:szCs w:val="18"/>
              </w:rPr>
              <w:t>zz</w:t>
            </w:r>
            <w:r>
              <w:rPr>
                <w:sz w:val="18"/>
                <w:szCs w:val="18"/>
              </w:rPr>
              <w:t>o</w:t>
            </w:r>
            <w:r>
              <w:rPr>
                <w:spacing w:val="-8"/>
                <w:sz w:val="18"/>
                <w:szCs w:val="18"/>
              </w:rPr>
              <w:t xml:space="preserve"> </w:t>
            </w:r>
            <w:r>
              <w:rPr>
                <w:spacing w:val="-1"/>
                <w:sz w:val="18"/>
                <w:szCs w:val="18"/>
              </w:rPr>
              <w:t>e</w:t>
            </w:r>
            <w:r>
              <w:rPr>
                <w:sz w:val="18"/>
                <w:szCs w:val="18"/>
              </w:rPr>
              <w:t>-</w:t>
            </w:r>
            <w:r>
              <w:rPr>
                <w:spacing w:val="-5"/>
                <w:sz w:val="18"/>
                <w:szCs w:val="18"/>
              </w:rPr>
              <w:t>m</w:t>
            </w:r>
            <w:r>
              <w:rPr>
                <w:spacing w:val="-1"/>
                <w:sz w:val="18"/>
                <w:szCs w:val="18"/>
              </w:rPr>
              <w:t>a</w:t>
            </w:r>
            <w:r>
              <w:rPr>
                <w:sz w:val="18"/>
                <w:szCs w:val="18"/>
              </w:rPr>
              <w:t>il</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w:t>
            </w:r>
            <w:r>
              <w:rPr>
                <w:spacing w:val="-3"/>
                <w:sz w:val="18"/>
                <w:szCs w:val="18"/>
              </w:rPr>
              <w:t>A</w:t>
            </w:r>
            <w:r>
              <w:rPr>
                <w:sz w:val="18"/>
                <w:szCs w:val="18"/>
              </w:rPr>
              <w:t>X</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VARCHAR2 (20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4"/>
                <w:sz w:val="18"/>
                <w:szCs w:val="18"/>
              </w:rPr>
              <w:t xml:space="preserve"> </w:t>
            </w:r>
            <w:r>
              <w:rPr>
                <w:spacing w:val="1"/>
                <w:sz w:val="18"/>
                <w:szCs w:val="18"/>
              </w:rPr>
              <w:t>d</w:t>
            </w:r>
            <w:r>
              <w:rPr>
                <w:sz w:val="18"/>
                <w:szCs w:val="18"/>
              </w:rPr>
              <w:t>i</w:t>
            </w:r>
            <w:r>
              <w:rPr>
                <w:spacing w:val="-3"/>
                <w:sz w:val="18"/>
                <w:szCs w:val="18"/>
              </w:rPr>
              <w:t xml:space="preserve"> f</w:t>
            </w:r>
            <w:r>
              <w:rPr>
                <w:spacing w:val="-1"/>
                <w:sz w:val="18"/>
                <w:szCs w:val="18"/>
              </w:rPr>
              <w:t>a</w:t>
            </w:r>
            <w:r>
              <w:rPr>
                <w:sz w:val="18"/>
                <w:szCs w:val="18"/>
              </w:rPr>
              <w:t>x</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pacing w:val="-2"/>
                <w:sz w:val="18"/>
                <w:szCs w:val="18"/>
              </w:rPr>
              <w:t>T</w:t>
            </w:r>
            <w:r>
              <w:rPr>
                <w:sz w:val="18"/>
                <w:szCs w:val="18"/>
              </w:rPr>
              <w:t>EL</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VARCHAR2 (20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1"/>
              <w:ind w:left="54" w:right="81"/>
            </w:pPr>
            <w:r>
              <w:rPr>
                <w:spacing w:val="-1"/>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6"/>
                <w:sz w:val="18"/>
                <w:szCs w:val="18"/>
              </w:rPr>
              <w:t xml:space="preserve"> </w:t>
            </w:r>
            <w:r>
              <w:rPr>
                <w:spacing w:val="1"/>
                <w:sz w:val="18"/>
                <w:szCs w:val="18"/>
              </w:rPr>
              <w:t>d</w:t>
            </w:r>
            <w:r>
              <w:rPr>
                <w:sz w:val="18"/>
                <w:szCs w:val="18"/>
              </w:rPr>
              <w:t>i</w:t>
            </w:r>
            <w:r>
              <w:rPr>
                <w:spacing w:val="-5"/>
                <w:sz w:val="18"/>
                <w:szCs w:val="18"/>
              </w:rPr>
              <w:t xml:space="preserve"> </w:t>
            </w:r>
            <w:r>
              <w:rPr>
                <w:sz w:val="18"/>
                <w:szCs w:val="18"/>
              </w:rPr>
              <w:t>t</w:t>
            </w:r>
            <w:r>
              <w:rPr>
                <w:spacing w:val="-1"/>
                <w:sz w:val="18"/>
                <w:szCs w:val="18"/>
              </w:rPr>
              <w:t>e</w:t>
            </w:r>
            <w:r>
              <w:rPr>
                <w:sz w:val="18"/>
                <w:szCs w:val="18"/>
              </w:rPr>
              <w:t>l</w:t>
            </w:r>
            <w:r>
              <w:rPr>
                <w:spacing w:val="-1"/>
                <w:sz w:val="18"/>
                <w:szCs w:val="18"/>
              </w:rPr>
              <w:t>e</w:t>
            </w:r>
            <w:r>
              <w:rPr>
                <w:spacing w:val="-3"/>
                <w:sz w:val="18"/>
                <w:szCs w:val="18"/>
              </w:rPr>
              <w:t>f</w:t>
            </w:r>
            <w:r>
              <w:rPr>
                <w:spacing w:val="1"/>
                <w:sz w:val="18"/>
                <w:szCs w:val="18"/>
              </w:rPr>
              <w:t>on</w:t>
            </w:r>
            <w:r>
              <w:rPr>
                <w:sz w:val="18"/>
                <w:szCs w:val="18"/>
              </w:rPr>
              <w:t>o</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w:t>
            </w:r>
            <w:r>
              <w:rPr>
                <w:spacing w:val="-1"/>
                <w:sz w:val="18"/>
                <w:szCs w:val="18"/>
              </w:rPr>
              <w:t>N</w:t>
            </w:r>
            <w:r>
              <w:rPr>
                <w:sz w:val="18"/>
                <w:szCs w:val="18"/>
              </w:rPr>
              <w:t>C</w:t>
            </w:r>
            <w:r>
              <w:rPr>
                <w:spacing w:val="-3"/>
                <w:sz w:val="18"/>
                <w:szCs w:val="18"/>
              </w:rPr>
              <w:t>A</w:t>
            </w:r>
            <w:r>
              <w:rPr>
                <w:sz w:val="18"/>
                <w:szCs w:val="18"/>
              </w:rPr>
              <w:t>RI</w:t>
            </w:r>
            <w:r>
              <w:rPr>
                <w:spacing w:val="2"/>
                <w:sz w:val="18"/>
                <w:szCs w:val="18"/>
              </w:rPr>
              <w:t>C</w:t>
            </w:r>
            <w:r>
              <w:rPr>
                <w:sz w:val="18"/>
                <w:szCs w:val="18"/>
              </w:rPr>
              <w:t>O</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(30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74"/>
            </w:pPr>
            <w:r>
              <w:rPr>
                <w:sz w:val="18"/>
                <w:szCs w:val="18"/>
              </w:rPr>
              <w:t>I</w:t>
            </w:r>
            <w:r>
              <w:rPr>
                <w:spacing w:val="1"/>
                <w:sz w:val="18"/>
                <w:szCs w:val="18"/>
              </w:rPr>
              <w:t>n</w:t>
            </w:r>
            <w:r>
              <w:rPr>
                <w:spacing w:val="-1"/>
                <w:sz w:val="18"/>
                <w:szCs w:val="18"/>
              </w:rPr>
              <w:t>ca</w:t>
            </w:r>
            <w:r>
              <w:rPr>
                <w:sz w:val="18"/>
                <w:szCs w:val="18"/>
              </w:rPr>
              <w:t>ri</w:t>
            </w:r>
            <w:r>
              <w:rPr>
                <w:spacing w:val="-1"/>
                <w:sz w:val="18"/>
                <w:szCs w:val="18"/>
              </w:rPr>
              <w:t>c</w:t>
            </w:r>
            <w:r>
              <w:rPr>
                <w:sz w:val="18"/>
                <w:szCs w:val="18"/>
              </w:rPr>
              <w:t>o</w:t>
            </w:r>
            <w:r>
              <w:rPr>
                <w:spacing w:val="-4"/>
                <w:sz w:val="18"/>
                <w:szCs w:val="18"/>
              </w:rPr>
              <w:t xml:space="preserve"> </w:t>
            </w:r>
            <w:r>
              <w:rPr>
                <w:sz w:val="18"/>
                <w:szCs w:val="18"/>
              </w:rPr>
              <w:t>ri</w:t>
            </w:r>
            <w:r>
              <w:rPr>
                <w:spacing w:val="-3"/>
                <w:sz w:val="18"/>
                <w:szCs w:val="18"/>
              </w:rPr>
              <w:t>f</w:t>
            </w:r>
            <w:r>
              <w:rPr>
                <w:spacing w:val="-1"/>
                <w:sz w:val="18"/>
                <w:szCs w:val="18"/>
              </w:rPr>
              <w:t>e</w:t>
            </w:r>
            <w:r>
              <w:rPr>
                <w:sz w:val="18"/>
                <w:szCs w:val="18"/>
              </w:rPr>
              <w:t>rito</w:t>
            </w:r>
            <w:r>
              <w:rPr>
                <w:spacing w:val="-3"/>
                <w:sz w:val="18"/>
                <w:szCs w:val="18"/>
              </w:rPr>
              <w:t xml:space="preserve"> </w:t>
            </w:r>
            <w:r>
              <w:rPr>
                <w:spacing w:val="-1"/>
                <w:sz w:val="18"/>
                <w:szCs w:val="18"/>
              </w:rPr>
              <w:t>a</w:t>
            </w:r>
            <w:r>
              <w:rPr>
                <w:sz w:val="18"/>
                <w:szCs w:val="18"/>
              </w:rPr>
              <w:t>l</w:t>
            </w:r>
            <w:r>
              <w:rPr>
                <w:spacing w:val="-4"/>
                <w:sz w:val="18"/>
                <w:szCs w:val="18"/>
              </w:rPr>
              <w:t xml:space="preserve"> </w:t>
            </w:r>
            <w:r>
              <w:rPr>
                <w:spacing w:val="-1"/>
                <w:sz w:val="18"/>
                <w:szCs w:val="18"/>
              </w:rPr>
              <w:t>c</w:t>
            </w:r>
            <w:r>
              <w:rPr>
                <w:spacing w:val="1"/>
                <w:sz w:val="18"/>
                <w:szCs w:val="18"/>
              </w:rPr>
              <w:t>o</w:t>
            </w:r>
            <w:r>
              <w:rPr>
                <w:spacing w:val="-2"/>
                <w:sz w:val="18"/>
                <w:szCs w:val="18"/>
              </w:rPr>
              <w:t>n</w:t>
            </w:r>
            <w:r>
              <w:rPr>
                <w:sz w:val="18"/>
                <w:szCs w:val="18"/>
              </w:rPr>
              <w:t>t</w:t>
            </w:r>
            <w:r>
              <w:rPr>
                <w:spacing w:val="-1"/>
                <w:sz w:val="18"/>
                <w:szCs w:val="18"/>
              </w:rPr>
              <w:t>e</w:t>
            </w:r>
            <w:r>
              <w:rPr>
                <w:spacing w:val="1"/>
                <w:sz w:val="18"/>
                <w:szCs w:val="18"/>
              </w:rPr>
              <w:t>nu</w:t>
            </w:r>
            <w:r>
              <w:rPr>
                <w:spacing w:val="-2"/>
                <w:sz w:val="18"/>
                <w:szCs w:val="18"/>
              </w:rPr>
              <w:t>t</w:t>
            </w:r>
            <w:r>
              <w:rPr>
                <w:sz w:val="18"/>
                <w:szCs w:val="18"/>
              </w:rPr>
              <w:t>o</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1"/>
                <w:sz w:val="18"/>
                <w:szCs w:val="18"/>
              </w:rPr>
              <w:t>c</w:t>
            </w:r>
            <w:r>
              <w:rPr>
                <w:spacing w:val="1"/>
                <w:sz w:val="18"/>
                <w:szCs w:val="18"/>
              </w:rPr>
              <w:t>a</w:t>
            </w:r>
            <w:r>
              <w:rPr>
                <w:spacing w:val="-5"/>
                <w:sz w:val="18"/>
                <w:szCs w:val="18"/>
              </w:rPr>
              <w:t>m</w:t>
            </w:r>
            <w:r>
              <w:rPr>
                <w:spacing w:val="1"/>
                <w:sz w:val="18"/>
                <w:szCs w:val="18"/>
              </w:rPr>
              <w:t>p</w:t>
            </w:r>
            <w:r>
              <w:rPr>
                <w:sz w:val="18"/>
                <w:szCs w:val="18"/>
              </w:rPr>
              <w:t>o</w:t>
            </w:r>
            <w:r>
              <w:rPr>
                <w:spacing w:val="-3"/>
                <w:sz w:val="18"/>
                <w:szCs w:val="18"/>
              </w:rPr>
              <w:t xml:space="preserve"> </w:t>
            </w:r>
            <w:r>
              <w:rPr>
                <w:spacing w:val="-1"/>
                <w:sz w:val="18"/>
                <w:szCs w:val="18"/>
              </w:rPr>
              <w:t>c</w:t>
            </w:r>
            <w:r>
              <w:rPr>
                <w:spacing w:val="1"/>
                <w:sz w:val="18"/>
                <w:szCs w:val="18"/>
              </w:rPr>
              <w:t>o</w:t>
            </w:r>
            <w:r>
              <w:rPr>
                <w:spacing w:val="-2"/>
                <w:sz w:val="18"/>
                <w:szCs w:val="18"/>
              </w:rPr>
              <w:t>g</w:t>
            </w:r>
            <w:r>
              <w:rPr>
                <w:spacing w:val="1"/>
                <w:sz w:val="18"/>
                <w:szCs w:val="18"/>
              </w:rPr>
              <w:t>no</w:t>
            </w:r>
            <w:r>
              <w:rPr>
                <w:spacing w:val="-5"/>
                <w:sz w:val="18"/>
                <w:szCs w:val="18"/>
              </w:rPr>
              <w:t>m</w:t>
            </w:r>
            <w:r>
              <w:rPr>
                <w:sz w:val="18"/>
                <w:szCs w:val="18"/>
              </w:rPr>
              <w:t>e</w:t>
            </w:r>
            <w:r>
              <w:rPr>
                <w:spacing w:val="-5"/>
                <w:sz w:val="18"/>
                <w:szCs w:val="18"/>
              </w:rPr>
              <w:t xml:space="preserve"> </w:t>
            </w:r>
            <w:r>
              <w:rPr>
                <w:sz w:val="18"/>
                <w:szCs w:val="18"/>
              </w:rPr>
              <w:t>e</w:t>
            </w:r>
            <w:r>
              <w:rPr>
                <w:spacing w:val="-6"/>
                <w:sz w:val="18"/>
                <w:szCs w:val="18"/>
              </w:rPr>
              <w:t xml:space="preserve"> </w:t>
            </w:r>
            <w:r>
              <w:rPr>
                <w:spacing w:val="1"/>
                <w:sz w:val="18"/>
                <w:szCs w:val="18"/>
              </w:rPr>
              <w:t>no</w:t>
            </w:r>
            <w:r>
              <w:rPr>
                <w:spacing w:val="-5"/>
                <w:sz w:val="18"/>
                <w:szCs w:val="18"/>
              </w:rPr>
              <w:t>m</w:t>
            </w:r>
            <w:r>
              <w:rPr>
                <w:spacing w:val="-1"/>
                <w:sz w:val="18"/>
                <w:szCs w:val="18"/>
              </w:rPr>
              <w:t>e</w:t>
            </w:r>
            <w:r>
              <w:rPr>
                <w:sz w:val="18"/>
                <w:szCs w:val="18"/>
              </w:rPr>
              <w:t>.</w:t>
            </w:r>
            <w:r>
              <w:rPr>
                <w:w w:val="99"/>
                <w:sz w:val="18"/>
                <w:szCs w:val="18"/>
              </w:rPr>
              <w:t xml:space="preserve"> </w:t>
            </w:r>
            <w:r>
              <w:rPr>
                <w:sz w:val="18"/>
                <w:szCs w:val="18"/>
              </w:rPr>
              <w:t>E</w:t>
            </w:r>
            <w:r>
              <w:rPr>
                <w:spacing w:val="-1"/>
                <w:sz w:val="18"/>
                <w:szCs w:val="18"/>
              </w:rPr>
              <w:t>s</w:t>
            </w:r>
            <w:r>
              <w:rPr>
                <w:sz w:val="18"/>
                <w:szCs w:val="18"/>
              </w:rPr>
              <w:t>.</w:t>
            </w:r>
            <w:r>
              <w:rPr>
                <w:spacing w:val="-2"/>
                <w:sz w:val="18"/>
                <w:szCs w:val="18"/>
              </w:rPr>
              <w:t>"</w:t>
            </w:r>
            <w:r>
              <w:rPr>
                <w:spacing w:val="-1"/>
                <w:sz w:val="18"/>
                <w:szCs w:val="18"/>
              </w:rPr>
              <w:t>D</w:t>
            </w:r>
            <w:r>
              <w:rPr>
                <w:sz w:val="18"/>
                <w:szCs w:val="18"/>
              </w:rPr>
              <w:t>ir</w:t>
            </w:r>
            <w:r>
              <w:rPr>
                <w:spacing w:val="-1"/>
                <w:sz w:val="18"/>
                <w:szCs w:val="18"/>
              </w:rPr>
              <w:t>e</w:t>
            </w:r>
            <w:r>
              <w:rPr>
                <w:sz w:val="18"/>
                <w:szCs w:val="18"/>
              </w:rPr>
              <w:t>tt</w:t>
            </w:r>
            <w:r>
              <w:rPr>
                <w:spacing w:val="1"/>
                <w:sz w:val="18"/>
                <w:szCs w:val="18"/>
              </w:rPr>
              <w:t>o</w:t>
            </w:r>
            <w:r>
              <w:rPr>
                <w:sz w:val="18"/>
                <w:szCs w:val="18"/>
              </w:rPr>
              <w:t>r</w:t>
            </w:r>
            <w:r>
              <w:rPr>
                <w:spacing w:val="-1"/>
                <w:sz w:val="18"/>
                <w:szCs w:val="18"/>
              </w:rPr>
              <w:t>e</w:t>
            </w:r>
            <w:r>
              <w:rPr>
                <w:sz w:val="18"/>
                <w:szCs w:val="18"/>
              </w:rPr>
              <w:t>"</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2"/>
                <w:sz w:val="18"/>
                <w:szCs w:val="18"/>
              </w:rPr>
              <w:t>T</w:t>
            </w:r>
            <w:r>
              <w:rPr>
                <w:spacing w:val="2"/>
                <w:sz w:val="18"/>
                <w:szCs w:val="18"/>
              </w:rPr>
              <w:t>I</w:t>
            </w:r>
            <w:r>
              <w:rPr>
                <w:spacing w:val="-2"/>
                <w:sz w:val="18"/>
                <w:szCs w:val="18"/>
              </w:rPr>
              <w:t>T</w:t>
            </w:r>
            <w:r>
              <w:rPr>
                <w:spacing w:val="2"/>
                <w:sz w:val="18"/>
                <w:szCs w:val="18"/>
              </w:rPr>
              <w:t>O</w:t>
            </w:r>
            <w:r>
              <w:rPr>
                <w:spacing w:val="-2"/>
                <w:sz w:val="18"/>
                <w:szCs w:val="18"/>
              </w:rPr>
              <w:t>L</w:t>
            </w:r>
            <w:r>
              <w:rPr>
                <w:sz w:val="18"/>
                <w:szCs w:val="18"/>
              </w:rPr>
              <w:t>O</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z w:val="18"/>
                <w:szCs w:val="18"/>
              </w:rPr>
              <w:t>VARCHAR2 (30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T</w:t>
            </w:r>
            <w:r>
              <w:rPr>
                <w:sz w:val="18"/>
                <w:szCs w:val="18"/>
              </w:rPr>
              <w:t>it</w:t>
            </w:r>
            <w:r>
              <w:rPr>
                <w:spacing w:val="1"/>
                <w:sz w:val="18"/>
                <w:szCs w:val="18"/>
              </w:rPr>
              <w:t>o</w:t>
            </w:r>
            <w:r>
              <w:rPr>
                <w:sz w:val="18"/>
                <w:szCs w:val="18"/>
              </w:rPr>
              <w:t>lo</w:t>
            </w:r>
            <w:r>
              <w:rPr>
                <w:spacing w:val="-4"/>
                <w:sz w:val="18"/>
                <w:szCs w:val="18"/>
              </w:rPr>
              <w:t xml:space="preserve"> </w:t>
            </w:r>
            <w:r>
              <w:rPr>
                <w:sz w:val="18"/>
                <w:szCs w:val="18"/>
              </w:rPr>
              <w:t>ri</w:t>
            </w:r>
            <w:r>
              <w:rPr>
                <w:spacing w:val="-3"/>
                <w:sz w:val="18"/>
                <w:szCs w:val="18"/>
              </w:rPr>
              <w:t>f</w:t>
            </w:r>
            <w:r>
              <w:rPr>
                <w:spacing w:val="-1"/>
                <w:sz w:val="18"/>
                <w:szCs w:val="18"/>
              </w:rPr>
              <w:t>e</w:t>
            </w:r>
            <w:r>
              <w:rPr>
                <w:sz w:val="18"/>
                <w:szCs w:val="18"/>
              </w:rPr>
              <w:t>rito</w:t>
            </w:r>
            <w:r>
              <w:rPr>
                <w:spacing w:val="-3"/>
                <w:sz w:val="18"/>
                <w:szCs w:val="18"/>
              </w:rPr>
              <w:t xml:space="preserve"> </w:t>
            </w:r>
            <w:r>
              <w:rPr>
                <w:spacing w:val="-1"/>
                <w:sz w:val="18"/>
                <w:szCs w:val="18"/>
              </w:rPr>
              <w:t>a</w:t>
            </w:r>
            <w:r>
              <w:rPr>
                <w:sz w:val="18"/>
                <w:szCs w:val="18"/>
              </w:rPr>
              <w:t>l</w:t>
            </w:r>
            <w:r>
              <w:rPr>
                <w:spacing w:val="-3"/>
                <w:sz w:val="18"/>
                <w:szCs w:val="18"/>
              </w:rPr>
              <w:t xml:space="preserve"> </w:t>
            </w:r>
            <w:r>
              <w:rPr>
                <w:spacing w:val="-1"/>
                <w:sz w:val="18"/>
                <w:szCs w:val="18"/>
              </w:rPr>
              <w:t>c</w:t>
            </w:r>
            <w:r>
              <w:rPr>
                <w:spacing w:val="-2"/>
                <w:sz w:val="18"/>
                <w:szCs w:val="18"/>
              </w:rPr>
              <w:t>o</w:t>
            </w:r>
            <w:r>
              <w:rPr>
                <w:spacing w:val="1"/>
                <w:sz w:val="18"/>
                <w:szCs w:val="18"/>
              </w:rPr>
              <w:t>n</w:t>
            </w:r>
            <w:r>
              <w:rPr>
                <w:sz w:val="18"/>
                <w:szCs w:val="18"/>
              </w:rPr>
              <w:t>t</w:t>
            </w:r>
            <w:r>
              <w:rPr>
                <w:spacing w:val="-1"/>
                <w:sz w:val="18"/>
                <w:szCs w:val="18"/>
              </w:rPr>
              <w:t>e</w:t>
            </w:r>
            <w:r>
              <w:rPr>
                <w:spacing w:val="-2"/>
                <w:sz w:val="18"/>
                <w:szCs w:val="18"/>
              </w:rPr>
              <w:t>n</w:t>
            </w:r>
            <w:r>
              <w:rPr>
                <w:spacing w:val="1"/>
                <w:sz w:val="18"/>
                <w:szCs w:val="18"/>
              </w:rPr>
              <w:t>u</w:t>
            </w:r>
            <w:r>
              <w:rPr>
                <w:sz w:val="18"/>
                <w:szCs w:val="18"/>
              </w:rPr>
              <w:t>to</w:t>
            </w:r>
            <w:r>
              <w:rPr>
                <w:spacing w:val="-5"/>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w:t>
            </w:r>
            <w:r>
              <w:rPr>
                <w:spacing w:val="-1"/>
                <w:sz w:val="18"/>
                <w:szCs w:val="18"/>
              </w:rPr>
              <w:t>c</w:t>
            </w:r>
            <w:r>
              <w:rPr>
                <w:spacing w:val="-5"/>
                <w:sz w:val="18"/>
                <w:szCs w:val="18"/>
              </w:rPr>
              <w:t>am</w:t>
            </w:r>
            <w:r>
              <w:rPr>
                <w:spacing w:val="1"/>
                <w:sz w:val="18"/>
                <w:szCs w:val="18"/>
              </w:rPr>
              <w:t>p</w:t>
            </w:r>
            <w:r>
              <w:rPr>
                <w:sz w:val="18"/>
                <w:szCs w:val="18"/>
              </w:rPr>
              <w:t>o</w:t>
            </w:r>
            <w:r>
              <w:rPr>
                <w:spacing w:val="-3"/>
                <w:sz w:val="18"/>
                <w:szCs w:val="18"/>
              </w:rPr>
              <w:t xml:space="preserve"> </w:t>
            </w:r>
            <w:r>
              <w:rPr>
                <w:spacing w:val="-1"/>
                <w:sz w:val="18"/>
                <w:szCs w:val="18"/>
              </w:rPr>
              <w:t>c</w:t>
            </w:r>
            <w:r>
              <w:rPr>
                <w:spacing w:val="1"/>
                <w:sz w:val="18"/>
                <w:szCs w:val="18"/>
              </w:rPr>
              <w:t>o</w:t>
            </w:r>
            <w:r>
              <w:rPr>
                <w:spacing w:val="-2"/>
                <w:sz w:val="18"/>
                <w:szCs w:val="18"/>
              </w:rPr>
              <w:t>g</w:t>
            </w:r>
            <w:r>
              <w:rPr>
                <w:spacing w:val="1"/>
                <w:sz w:val="18"/>
                <w:szCs w:val="18"/>
              </w:rPr>
              <w:t>no</w:t>
            </w:r>
            <w:r>
              <w:rPr>
                <w:spacing w:val="-5"/>
                <w:sz w:val="18"/>
                <w:szCs w:val="18"/>
              </w:rPr>
              <w:t>m</w:t>
            </w:r>
            <w:r>
              <w:rPr>
                <w:sz w:val="18"/>
                <w:szCs w:val="18"/>
              </w:rPr>
              <w:t>e</w:t>
            </w:r>
            <w:r>
              <w:rPr>
                <w:spacing w:val="-5"/>
                <w:sz w:val="18"/>
                <w:szCs w:val="18"/>
              </w:rPr>
              <w:t xml:space="preserve"> </w:t>
            </w:r>
            <w:r>
              <w:rPr>
                <w:sz w:val="18"/>
                <w:szCs w:val="18"/>
              </w:rPr>
              <w:t>e</w:t>
            </w:r>
            <w:r>
              <w:rPr>
                <w:spacing w:val="-5"/>
                <w:sz w:val="18"/>
                <w:szCs w:val="18"/>
              </w:rPr>
              <w:t xml:space="preserve"> </w:t>
            </w:r>
            <w:r>
              <w:rPr>
                <w:spacing w:val="1"/>
                <w:sz w:val="18"/>
                <w:szCs w:val="18"/>
              </w:rPr>
              <w:t>no</w:t>
            </w:r>
            <w:r>
              <w:rPr>
                <w:spacing w:val="-5"/>
                <w:sz w:val="18"/>
                <w:szCs w:val="18"/>
              </w:rPr>
              <w:t>m</w:t>
            </w:r>
            <w:r>
              <w:rPr>
                <w:sz w:val="18"/>
                <w:szCs w:val="18"/>
              </w:rPr>
              <w:t>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NO</w:t>
            </w:r>
            <w:r>
              <w:rPr>
                <w:sz w:val="18"/>
                <w:szCs w:val="18"/>
              </w:rPr>
              <w:t>ME</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VARCHAR2 (35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w:t>
            </w:r>
            <w:r>
              <w:rPr>
                <w:spacing w:val="1"/>
                <w:sz w:val="18"/>
                <w:szCs w:val="18"/>
              </w:rPr>
              <w:t>o</w:t>
            </w:r>
            <w:r>
              <w:rPr>
                <w:spacing w:val="-5"/>
                <w:sz w:val="18"/>
                <w:szCs w:val="18"/>
              </w:rPr>
              <w:t>m</w:t>
            </w:r>
            <w:r>
              <w:rPr>
                <w:sz w:val="18"/>
                <w:szCs w:val="18"/>
              </w:rPr>
              <w:t>e</w:t>
            </w:r>
            <w:r>
              <w:rPr>
                <w:spacing w:val="-6"/>
                <w:sz w:val="18"/>
                <w:szCs w:val="18"/>
              </w:rPr>
              <w:t xml:space="preserve"> </w:t>
            </w:r>
            <w:r>
              <w:rPr>
                <w:spacing w:val="1"/>
                <w:sz w:val="18"/>
                <w:szCs w:val="18"/>
              </w:rPr>
              <w:t>d</w:t>
            </w:r>
            <w:r>
              <w:rPr>
                <w:sz w:val="18"/>
                <w:szCs w:val="18"/>
              </w:rPr>
              <w:t>i</w:t>
            </w:r>
            <w:r>
              <w:rPr>
                <w:spacing w:val="-3"/>
                <w:sz w:val="18"/>
                <w:szCs w:val="18"/>
              </w:rPr>
              <w:t xml:space="preserve"> </w:t>
            </w:r>
            <w:r>
              <w:rPr>
                <w:spacing w:val="1"/>
                <w:sz w:val="18"/>
                <w:szCs w:val="18"/>
              </w:rPr>
              <w:t>u</w:t>
            </w:r>
            <w:r>
              <w:rPr>
                <w:sz w:val="18"/>
                <w:szCs w:val="18"/>
              </w:rPr>
              <w:t>n</w:t>
            </w:r>
            <w:r>
              <w:rPr>
                <w:spacing w:val="-3"/>
                <w:sz w:val="18"/>
                <w:szCs w:val="18"/>
              </w:rPr>
              <w:t xml:space="preserve"> </w:t>
            </w:r>
            <w:r>
              <w:rPr>
                <w:sz w:val="18"/>
                <w:szCs w:val="18"/>
              </w:rPr>
              <w:t>r</w:t>
            </w:r>
            <w:r>
              <w:rPr>
                <w:spacing w:val="-1"/>
                <w:sz w:val="18"/>
                <w:szCs w:val="18"/>
              </w:rPr>
              <w:t>e</w:t>
            </w:r>
            <w:r>
              <w:rPr>
                <w:spacing w:val="-3"/>
                <w:sz w:val="18"/>
                <w:szCs w:val="18"/>
              </w:rPr>
              <w:t>f</w:t>
            </w:r>
            <w:r>
              <w:rPr>
                <w:spacing w:val="-1"/>
                <w:sz w:val="18"/>
                <w:szCs w:val="18"/>
              </w:rPr>
              <w:t>e</w:t>
            </w:r>
            <w:r>
              <w:rPr>
                <w:sz w:val="18"/>
                <w:szCs w:val="18"/>
              </w:rPr>
              <w:t>r</w:t>
            </w:r>
            <w:r>
              <w:rPr>
                <w:spacing w:val="-1"/>
                <w:sz w:val="18"/>
                <w:szCs w:val="18"/>
              </w:rPr>
              <w:t>e</w:t>
            </w:r>
            <w:r>
              <w:rPr>
                <w:spacing w:val="1"/>
                <w:sz w:val="18"/>
                <w:szCs w:val="18"/>
              </w:rPr>
              <w:t>n</w:t>
            </w:r>
            <w:r>
              <w:rPr>
                <w:sz w:val="18"/>
                <w:szCs w:val="18"/>
              </w:rPr>
              <w:t>te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OGNO</w:t>
            </w:r>
            <w:r>
              <w:rPr>
                <w:sz w:val="18"/>
                <w:szCs w:val="18"/>
              </w:rPr>
              <w:t>ME</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(50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o</w:t>
            </w:r>
            <w:r>
              <w:rPr>
                <w:spacing w:val="-2"/>
                <w:sz w:val="18"/>
                <w:szCs w:val="18"/>
              </w:rPr>
              <w:t>g</w:t>
            </w:r>
            <w:r>
              <w:rPr>
                <w:spacing w:val="1"/>
                <w:sz w:val="18"/>
                <w:szCs w:val="18"/>
              </w:rPr>
              <w:t>no</w:t>
            </w:r>
            <w:r>
              <w:rPr>
                <w:spacing w:val="-5"/>
                <w:sz w:val="18"/>
                <w:szCs w:val="18"/>
              </w:rPr>
              <w:t>m</w:t>
            </w:r>
            <w:r>
              <w:rPr>
                <w:sz w:val="18"/>
                <w:szCs w:val="18"/>
              </w:rPr>
              <w:t>e</w:t>
            </w:r>
            <w:r>
              <w:rPr>
                <w:spacing w:val="-7"/>
                <w:sz w:val="18"/>
                <w:szCs w:val="18"/>
              </w:rPr>
              <w:t xml:space="preserve"> </w:t>
            </w:r>
            <w:r>
              <w:rPr>
                <w:spacing w:val="1"/>
                <w:sz w:val="18"/>
                <w:szCs w:val="18"/>
              </w:rPr>
              <w:t>d</w:t>
            </w:r>
            <w:r>
              <w:rPr>
                <w:sz w:val="18"/>
                <w:szCs w:val="18"/>
              </w:rPr>
              <w:t>i</w:t>
            </w:r>
            <w:r>
              <w:rPr>
                <w:spacing w:val="-4"/>
                <w:sz w:val="18"/>
                <w:szCs w:val="18"/>
              </w:rPr>
              <w:t xml:space="preserve"> </w:t>
            </w:r>
            <w:r>
              <w:rPr>
                <w:spacing w:val="1"/>
                <w:sz w:val="18"/>
                <w:szCs w:val="18"/>
              </w:rPr>
              <w:t>u</w:t>
            </w:r>
            <w:r>
              <w:rPr>
                <w:sz w:val="18"/>
                <w:szCs w:val="18"/>
              </w:rPr>
              <w:t>n</w:t>
            </w:r>
            <w:r>
              <w:rPr>
                <w:spacing w:val="-6"/>
                <w:sz w:val="18"/>
                <w:szCs w:val="18"/>
              </w:rPr>
              <w:t xml:space="preserve"> </w:t>
            </w:r>
            <w:r>
              <w:rPr>
                <w:sz w:val="18"/>
                <w:szCs w:val="18"/>
              </w:rPr>
              <w:t>r</w:t>
            </w:r>
            <w:r>
              <w:rPr>
                <w:spacing w:val="-1"/>
                <w:sz w:val="18"/>
                <w:szCs w:val="18"/>
              </w:rPr>
              <w:t>e</w:t>
            </w:r>
            <w:r>
              <w:rPr>
                <w:spacing w:val="-3"/>
                <w:sz w:val="18"/>
                <w:szCs w:val="18"/>
              </w:rPr>
              <w:t>f</w:t>
            </w:r>
            <w:r>
              <w:rPr>
                <w:spacing w:val="-1"/>
                <w:sz w:val="18"/>
                <w:szCs w:val="18"/>
              </w:rPr>
              <w:t>e</w:t>
            </w:r>
            <w:r>
              <w:rPr>
                <w:sz w:val="18"/>
                <w:szCs w:val="18"/>
              </w:rPr>
              <w:t>r</w:t>
            </w:r>
            <w:r>
              <w:rPr>
                <w:spacing w:val="-1"/>
                <w:sz w:val="18"/>
                <w:szCs w:val="18"/>
              </w:rPr>
              <w:t>e</w:t>
            </w:r>
            <w:r>
              <w:rPr>
                <w:spacing w:val="1"/>
                <w:sz w:val="18"/>
                <w:szCs w:val="18"/>
              </w:rPr>
              <w:t>n</w:t>
            </w:r>
            <w:r>
              <w:rPr>
                <w:sz w:val="18"/>
                <w:szCs w:val="18"/>
              </w:rPr>
              <w:t>te</w:t>
            </w:r>
          </w:p>
        </w:tc>
      </w:tr>
      <w:tr w:rsidR="00880ABD">
        <w:tc>
          <w:tcPr>
            <w:tcW w:w="339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w:t>
            </w:r>
            <w:r>
              <w:rPr>
                <w:sz w:val="18"/>
                <w:szCs w:val="18"/>
              </w:rPr>
              <w:t>T</w:t>
            </w:r>
            <w:r>
              <w:rPr>
                <w:spacing w:val="-3"/>
                <w:sz w:val="18"/>
                <w:szCs w:val="18"/>
              </w:rPr>
              <w:t>A</w:t>
            </w:r>
            <w:r>
              <w:rPr>
                <w:spacing w:val="1"/>
                <w:sz w:val="18"/>
                <w:szCs w:val="18"/>
              </w:rPr>
              <w:t>_</w:t>
            </w:r>
            <w:r>
              <w:rPr>
                <w:spacing w:val="2"/>
                <w:sz w:val="18"/>
                <w:szCs w:val="18"/>
              </w:rPr>
              <w:t>C</w:t>
            </w:r>
            <w:r>
              <w:rPr>
                <w:spacing w:val="-3"/>
                <w:sz w:val="18"/>
                <w:szCs w:val="18"/>
              </w:rPr>
              <w:t>A</w:t>
            </w:r>
            <w:r>
              <w:rPr>
                <w:sz w:val="18"/>
                <w:szCs w:val="18"/>
              </w:rPr>
              <w:t>RI</w:t>
            </w:r>
            <w:r>
              <w:rPr>
                <w:spacing w:val="2"/>
                <w:sz w:val="18"/>
                <w:szCs w:val="18"/>
              </w:rPr>
              <w:t>C</w:t>
            </w:r>
            <w:r>
              <w:rPr>
                <w:spacing w:val="-3"/>
                <w:sz w:val="18"/>
                <w:szCs w:val="18"/>
              </w:rPr>
              <w:t>A</w:t>
            </w:r>
            <w:r>
              <w:rPr>
                <w:sz w:val="18"/>
                <w:szCs w:val="18"/>
              </w:rPr>
              <w:t>ME</w:t>
            </w:r>
            <w:r>
              <w:rPr>
                <w:spacing w:val="2"/>
                <w:sz w:val="18"/>
                <w:szCs w:val="18"/>
              </w:rPr>
              <w:t>N</w:t>
            </w:r>
            <w:r>
              <w:rPr>
                <w:spacing w:val="-2"/>
                <w:sz w:val="18"/>
                <w:szCs w:val="18"/>
              </w:rPr>
              <w:t>T</w:t>
            </w:r>
            <w:r>
              <w:rPr>
                <w:spacing w:val="-1"/>
                <w:sz w:val="18"/>
                <w:szCs w:val="18"/>
              </w:rPr>
              <w:t>O</w:t>
            </w:r>
          </w:p>
        </w:tc>
        <w:tc>
          <w:tcPr>
            <w:tcW w:w="27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DATE</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6"/>
                <w:sz w:val="18"/>
                <w:szCs w:val="18"/>
              </w:rPr>
              <w:t xml:space="preserve"> </w:t>
            </w:r>
            <w:r>
              <w:rPr>
                <w:spacing w:val="1"/>
                <w:sz w:val="18"/>
                <w:szCs w:val="18"/>
              </w:rPr>
              <w:t>d</w:t>
            </w:r>
            <w:r>
              <w:rPr>
                <w:sz w:val="18"/>
                <w:szCs w:val="18"/>
              </w:rPr>
              <w:t>i</w:t>
            </w:r>
            <w:r>
              <w:rPr>
                <w:spacing w:val="-3"/>
                <w:sz w:val="18"/>
                <w:szCs w:val="18"/>
              </w:rPr>
              <w:t xml:space="preserve"> </w:t>
            </w:r>
            <w:r>
              <w:rPr>
                <w:spacing w:val="-1"/>
                <w:sz w:val="18"/>
                <w:szCs w:val="18"/>
              </w:rPr>
              <w:t>ca</w:t>
            </w:r>
            <w:r>
              <w:rPr>
                <w:sz w:val="18"/>
                <w:szCs w:val="18"/>
              </w:rPr>
              <w:t>ri</w:t>
            </w:r>
            <w:r>
              <w:rPr>
                <w:spacing w:val="-1"/>
                <w:sz w:val="18"/>
                <w:szCs w:val="18"/>
              </w:rPr>
              <w:t>c</w:t>
            </w:r>
            <w:r>
              <w:rPr>
                <w:spacing w:val="1"/>
                <w:sz w:val="18"/>
                <w:szCs w:val="18"/>
              </w:rPr>
              <w:t>a</w:t>
            </w:r>
            <w:r>
              <w:rPr>
                <w:spacing w:val="-5"/>
                <w:sz w:val="18"/>
                <w:szCs w:val="18"/>
              </w:rPr>
              <w:t>m</w:t>
            </w:r>
            <w:r>
              <w:rPr>
                <w:spacing w:val="-1"/>
                <w:sz w:val="18"/>
                <w:szCs w:val="18"/>
              </w:rPr>
              <w:t>e</w:t>
            </w:r>
            <w:r>
              <w:rPr>
                <w:spacing w:val="1"/>
                <w:sz w:val="18"/>
                <w:szCs w:val="18"/>
              </w:rPr>
              <w:t>n</w:t>
            </w:r>
            <w:r>
              <w:rPr>
                <w:sz w:val="18"/>
                <w:szCs w:val="18"/>
              </w:rPr>
              <w:t>to</w:t>
            </w:r>
            <w:r>
              <w:rPr>
                <w:spacing w:val="-3"/>
                <w:sz w:val="18"/>
                <w:szCs w:val="18"/>
              </w:rPr>
              <w:t xml:space="preserve"> </w:t>
            </w:r>
            <w:r>
              <w:rPr>
                <w:spacing w:val="1"/>
                <w:sz w:val="18"/>
                <w:szCs w:val="18"/>
              </w:rPr>
              <w:t>d</w:t>
            </w:r>
            <w:r>
              <w:rPr>
                <w:spacing w:val="-1"/>
                <w:sz w:val="18"/>
                <w:szCs w:val="18"/>
              </w:rPr>
              <w:t>e</w:t>
            </w:r>
            <w:r>
              <w:rPr>
                <w:sz w:val="18"/>
                <w:szCs w:val="18"/>
              </w:rPr>
              <w:t>i</w:t>
            </w:r>
            <w:r>
              <w:rPr>
                <w:spacing w:val="-3"/>
                <w:sz w:val="18"/>
                <w:szCs w:val="18"/>
              </w:rPr>
              <w:t xml:space="preserve"> </w:t>
            </w:r>
            <w:r>
              <w:rPr>
                <w:spacing w:val="1"/>
                <w:sz w:val="18"/>
                <w:szCs w:val="18"/>
              </w:rPr>
              <w:t>d</w:t>
            </w:r>
            <w:r>
              <w:rPr>
                <w:spacing w:val="-1"/>
                <w:sz w:val="18"/>
                <w:szCs w:val="18"/>
              </w:rPr>
              <w:t>a</w:t>
            </w:r>
            <w:r>
              <w:rPr>
                <w:sz w:val="18"/>
                <w:szCs w:val="18"/>
              </w:rPr>
              <w:t>ti</w:t>
            </w:r>
            <w:r>
              <w:rPr>
                <w:spacing w:val="-6"/>
                <w:sz w:val="18"/>
                <w:szCs w:val="18"/>
              </w:rPr>
              <w:t xml:space="preserve"> </w:t>
            </w:r>
            <w:r>
              <w:rPr>
                <w:spacing w:val="-3"/>
                <w:sz w:val="18"/>
                <w:szCs w:val="18"/>
              </w:rPr>
              <w:t>f</w:t>
            </w:r>
            <w:r>
              <w:rPr>
                <w:spacing w:val="1"/>
                <w:sz w:val="18"/>
                <w:szCs w:val="18"/>
              </w:rPr>
              <w:t>o</w:t>
            </w:r>
            <w:r>
              <w:rPr>
                <w:sz w:val="18"/>
                <w:szCs w:val="18"/>
              </w:rPr>
              <w:t>r</w:t>
            </w:r>
            <w:r>
              <w:rPr>
                <w:spacing w:val="1"/>
                <w:sz w:val="18"/>
                <w:szCs w:val="18"/>
              </w:rPr>
              <w:t>n</w:t>
            </w:r>
            <w:r>
              <w:rPr>
                <w:spacing w:val="-2"/>
                <w:sz w:val="18"/>
                <w:szCs w:val="18"/>
              </w:rPr>
              <w:t>i</w:t>
            </w:r>
            <w:r>
              <w:rPr>
                <w:sz w:val="18"/>
                <w:szCs w:val="18"/>
              </w:rPr>
              <w:t>ti</w:t>
            </w:r>
            <w:r>
              <w:rPr>
                <w:spacing w:val="-4"/>
                <w:sz w:val="18"/>
                <w:szCs w:val="18"/>
              </w:rPr>
              <w:t xml:space="preserve"> </w:t>
            </w:r>
            <w:r>
              <w:rPr>
                <w:spacing w:val="1"/>
                <w:sz w:val="18"/>
                <w:szCs w:val="18"/>
              </w:rPr>
              <w:t>d</w:t>
            </w:r>
            <w:r>
              <w:rPr>
                <w:sz w:val="18"/>
                <w:szCs w:val="18"/>
              </w:rPr>
              <w:t>a</w:t>
            </w:r>
            <w:r>
              <w:rPr>
                <w:spacing w:val="-5"/>
                <w:sz w:val="18"/>
                <w:szCs w:val="18"/>
              </w:rPr>
              <w:t xml:space="preserve"> </w:t>
            </w:r>
            <w:r>
              <w:rPr>
                <w:spacing w:val="-1"/>
                <w:sz w:val="18"/>
                <w:szCs w:val="18"/>
              </w:rPr>
              <w:t>D</w:t>
            </w:r>
            <w:r>
              <w:rPr>
                <w:spacing w:val="-3"/>
                <w:sz w:val="18"/>
                <w:szCs w:val="18"/>
              </w:rPr>
              <w:t>G</w:t>
            </w:r>
            <w:r>
              <w:rPr>
                <w:sz w:val="18"/>
                <w:szCs w:val="18"/>
              </w:rPr>
              <w:t>SIA</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CSSA</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NOTIFICA</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NOT_1_CSS_FK</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ageBreakBefore/>
      </w:pPr>
      <w:bookmarkStart w:id="50" w:name="_Toc78536610"/>
      <w:r>
        <w:rPr>
          <w:spacing w:val="-6"/>
        </w:rPr>
        <w:t>CUMULO</w:t>
      </w:r>
      <w:bookmarkEnd w:id="50"/>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del cumulo.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826"/>
        <w:gridCol w:w="2590"/>
        <w:gridCol w:w="4014"/>
      </w:tblGrid>
      <w:tr w:rsidR="00880ABD">
        <w:trPr>
          <w:tblHeader/>
        </w:trPr>
        <w:tc>
          <w:tcPr>
            <w:tcW w:w="3826"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590"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014"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99"/>
              <w:rPr>
                <w:sz w:val="18"/>
                <w:szCs w:val="18"/>
              </w:rPr>
            </w:pPr>
            <w:r>
              <w:rPr>
                <w:sz w:val="18"/>
                <w:szCs w:val="18"/>
              </w:rPr>
              <w:t>I</w:t>
            </w:r>
            <w:r>
              <w:rPr>
                <w:spacing w:val="-1"/>
                <w:sz w:val="18"/>
                <w:szCs w:val="18"/>
              </w:rPr>
              <w:t>D</w:t>
            </w:r>
            <w:r>
              <w:rPr>
                <w:spacing w:val="1"/>
                <w:sz w:val="18"/>
                <w:szCs w:val="18"/>
              </w:rPr>
              <w:t>_</w:t>
            </w:r>
            <w:r>
              <w:rPr>
                <w:sz w:val="18"/>
                <w:szCs w:val="18"/>
              </w:rPr>
              <w:t>C</w:t>
            </w:r>
            <w:r>
              <w:rPr>
                <w:spacing w:val="-1"/>
                <w:sz w:val="18"/>
                <w:szCs w:val="18"/>
              </w:rPr>
              <w:t>U</w:t>
            </w:r>
            <w:r>
              <w:rPr>
                <w:sz w:val="18"/>
                <w:szCs w:val="18"/>
              </w:rPr>
              <w:t>M</w:t>
            </w:r>
            <w:r>
              <w:rPr>
                <w:spacing w:val="-1"/>
                <w:sz w:val="18"/>
                <w:szCs w:val="18"/>
              </w:rPr>
              <w:t>U</w:t>
            </w:r>
            <w:r>
              <w:rPr>
                <w:spacing w:val="-2"/>
                <w:sz w:val="18"/>
                <w:szCs w:val="18"/>
              </w:rPr>
              <w:t>L</w:t>
            </w:r>
            <w:r>
              <w:rPr>
                <w:sz w:val="18"/>
                <w:szCs w:val="18"/>
              </w:rPr>
              <w:t>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n</w:t>
            </w:r>
            <w:r>
              <w:rPr>
                <w:spacing w:val="-1"/>
                <w:sz w:val="18"/>
                <w:szCs w:val="18"/>
              </w:rPr>
              <w:t>a</w:t>
            </w:r>
            <w:r>
              <w:rPr>
                <w:sz w:val="18"/>
                <w:szCs w:val="18"/>
              </w:rPr>
              <w:t>t</w:t>
            </w:r>
            <w:r>
              <w:rPr>
                <w:spacing w:val="1"/>
                <w:sz w:val="18"/>
                <w:szCs w:val="18"/>
              </w:rPr>
              <w:t>u</w:t>
            </w:r>
            <w:r>
              <w:rPr>
                <w:sz w:val="18"/>
                <w:szCs w:val="18"/>
              </w:rPr>
              <w:t>r</w:t>
            </w:r>
            <w:r>
              <w:rPr>
                <w:spacing w:val="-1"/>
                <w:sz w:val="18"/>
                <w:szCs w:val="18"/>
              </w:rPr>
              <w:t>a</w:t>
            </w:r>
            <w:r>
              <w:rPr>
                <w:sz w:val="18"/>
                <w:szCs w:val="18"/>
              </w:rPr>
              <w:t>le</w:t>
            </w:r>
            <w:r>
              <w:rPr>
                <w:spacing w:val="-5"/>
                <w:sz w:val="18"/>
                <w:szCs w:val="18"/>
              </w:rPr>
              <w:t xml:space="preserve"> </w:t>
            </w:r>
            <w:r>
              <w:rPr>
                <w:spacing w:val="-2"/>
                <w:sz w:val="18"/>
                <w:szCs w:val="18"/>
              </w:rPr>
              <w:t>n</w:t>
            </w:r>
            <w:r>
              <w:rPr>
                <w:spacing w:val="1"/>
                <w:sz w:val="18"/>
                <w:szCs w:val="18"/>
              </w:rPr>
              <w:t>u</w:t>
            </w:r>
            <w:r>
              <w:rPr>
                <w:spacing w:val="-5"/>
                <w:sz w:val="18"/>
                <w:szCs w:val="18"/>
              </w:rPr>
              <w:t>m</w:t>
            </w:r>
            <w:r>
              <w:rPr>
                <w:spacing w:val="-1"/>
                <w:sz w:val="18"/>
                <w:szCs w:val="18"/>
              </w:rPr>
              <w:t>e</w:t>
            </w:r>
            <w:r>
              <w:rPr>
                <w:sz w:val="18"/>
                <w:szCs w:val="18"/>
              </w:rPr>
              <w:t>ri</w:t>
            </w:r>
            <w:r>
              <w:rPr>
                <w:spacing w:val="1"/>
                <w:sz w:val="18"/>
                <w:szCs w:val="18"/>
              </w:rPr>
              <w:t>c</w:t>
            </w:r>
            <w:r>
              <w:rPr>
                <w:sz w:val="18"/>
                <w:szCs w:val="18"/>
              </w:rPr>
              <w:t>a</w:t>
            </w:r>
            <w:r>
              <w:rPr>
                <w:spacing w:val="-5"/>
                <w:sz w:val="18"/>
                <w:szCs w:val="18"/>
              </w:rPr>
              <w:t xml:space="preserve"> </w:t>
            </w:r>
            <w:r>
              <w:rPr>
                <w:spacing w:val="1"/>
                <w:sz w:val="18"/>
                <w:szCs w:val="18"/>
              </w:rPr>
              <w:t>p</w:t>
            </w:r>
            <w:r>
              <w:rPr>
                <w:spacing w:val="-1"/>
                <w:sz w:val="18"/>
                <w:szCs w:val="18"/>
              </w:rPr>
              <w:t>e</w:t>
            </w:r>
            <w:r>
              <w:rPr>
                <w:sz w:val="18"/>
                <w:szCs w:val="18"/>
              </w:rPr>
              <w:t>r</w:t>
            </w:r>
            <w:r>
              <w:rPr>
                <w:spacing w:val="-5"/>
                <w:sz w:val="18"/>
                <w:szCs w:val="18"/>
              </w:rPr>
              <w:t xml:space="preserve"> </w:t>
            </w:r>
            <w:r>
              <w:rPr>
                <w:sz w:val="18"/>
                <w:szCs w:val="18"/>
              </w:rPr>
              <w:t>la</w:t>
            </w:r>
            <w:r>
              <w:rPr>
                <w:spacing w:val="-5"/>
                <w:sz w:val="18"/>
                <w:szCs w:val="18"/>
              </w:rPr>
              <w:t xml:space="preserve"> </w:t>
            </w:r>
            <w:r>
              <w:rPr>
                <w:spacing w:val="-2"/>
                <w:sz w:val="18"/>
                <w:szCs w:val="18"/>
              </w:rPr>
              <w:t>g</w:t>
            </w:r>
            <w:r>
              <w:rPr>
                <w:spacing w:val="-1"/>
                <w:sz w:val="18"/>
                <w:szCs w:val="18"/>
              </w:rPr>
              <w:t>es</w:t>
            </w:r>
            <w:r>
              <w:rPr>
                <w:sz w:val="18"/>
                <w:szCs w:val="18"/>
              </w:rPr>
              <w:t>ti</w:t>
            </w:r>
            <w:r>
              <w:rPr>
                <w:spacing w:val="1"/>
                <w:sz w:val="18"/>
                <w:szCs w:val="18"/>
              </w:rPr>
              <w:t>on</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i</w:t>
            </w:r>
            <w:r>
              <w:rPr>
                <w:spacing w:val="-3"/>
                <w:sz w:val="18"/>
                <w:szCs w:val="18"/>
              </w:rPr>
              <w:t xml:space="preserve"> </w:t>
            </w:r>
            <w:r>
              <w:rPr>
                <w:sz w:val="18"/>
                <w:szCs w:val="18"/>
              </w:rPr>
              <w:t>r</w:t>
            </w:r>
            <w:r>
              <w:rPr>
                <w:spacing w:val="-1"/>
                <w:sz w:val="18"/>
                <w:szCs w:val="18"/>
              </w:rPr>
              <w:t>ec</w:t>
            </w:r>
            <w:r>
              <w:rPr>
                <w:spacing w:val="1"/>
                <w:sz w:val="18"/>
                <w:szCs w:val="18"/>
              </w:rPr>
              <w:t>o</w:t>
            </w:r>
            <w:r>
              <w:rPr>
                <w:spacing w:val="-3"/>
                <w:sz w:val="18"/>
                <w:szCs w:val="18"/>
              </w:rPr>
              <w:t>r</w:t>
            </w:r>
            <w:r>
              <w:rPr>
                <w:sz w:val="18"/>
                <w:szCs w:val="18"/>
              </w:rPr>
              <w:t>d</w:t>
            </w:r>
            <w:r>
              <w:rPr>
                <w:spacing w:val="-4"/>
                <w:sz w:val="18"/>
                <w:szCs w:val="18"/>
              </w:rPr>
              <w:t xml:space="preserve"> </w:t>
            </w:r>
            <w:r>
              <w:rPr>
                <w:spacing w:val="-2"/>
                <w:sz w:val="18"/>
                <w:szCs w:val="18"/>
              </w:rPr>
              <w:t>i</w:t>
            </w:r>
            <w:r>
              <w:rPr>
                <w:sz w:val="18"/>
                <w:szCs w:val="18"/>
              </w:rPr>
              <w:t>n</w:t>
            </w:r>
            <w:r>
              <w:rPr>
                <w:spacing w:val="-3"/>
                <w:sz w:val="18"/>
                <w:szCs w:val="18"/>
              </w:rPr>
              <w:t xml:space="preserve"> </w:t>
            </w:r>
            <w:r>
              <w:rPr>
                <w:sz w:val="18"/>
                <w:szCs w:val="18"/>
              </w:rPr>
              <w:t>t</w:t>
            </w:r>
            <w:r>
              <w:rPr>
                <w:spacing w:val="-1"/>
                <w:sz w:val="18"/>
                <w:szCs w:val="18"/>
              </w:rPr>
              <w:t>a</w:t>
            </w:r>
            <w:r>
              <w:rPr>
                <w:spacing w:val="1"/>
                <w:sz w:val="18"/>
                <w:szCs w:val="18"/>
              </w:rPr>
              <w:t>b</w:t>
            </w:r>
            <w:r>
              <w:rPr>
                <w:spacing w:val="-1"/>
                <w:sz w:val="18"/>
                <w:szCs w:val="18"/>
              </w:rPr>
              <w:t>e</w:t>
            </w:r>
            <w:r>
              <w:rPr>
                <w:sz w:val="18"/>
                <w:szCs w:val="18"/>
              </w:rPr>
              <w:t>ll</w:t>
            </w:r>
            <w:r>
              <w:rPr>
                <w:spacing w:val="-1"/>
                <w:sz w:val="18"/>
                <w:szCs w:val="18"/>
              </w:rPr>
              <w:t>a</w:t>
            </w:r>
            <w:r>
              <w:rPr>
                <w:sz w:val="18"/>
                <w:szCs w:val="18"/>
              </w:rPr>
              <w:t>.</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w:t>
            </w:r>
            <w:r>
              <w:rPr>
                <w:spacing w:val="-1"/>
                <w:sz w:val="18"/>
                <w:szCs w:val="18"/>
              </w:rPr>
              <w:t>D</w:t>
            </w:r>
            <w:r>
              <w:rPr>
                <w:spacing w:val="1"/>
                <w:sz w:val="18"/>
                <w:szCs w:val="18"/>
              </w:rPr>
              <w:t>_</w:t>
            </w:r>
            <w:r>
              <w:rPr>
                <w:sz w:val="18"/>
                <w:szCs w:val="18"/>
              </w:rPr>
              <w:t>F</w:t>
            </w:r>
            <w:r>
              <w:rPr>
                <w:spacing w:val="-3"/>
                <w:sz w:val="18"/>
                <w:szCs w:val="18"/>
              </w:rPr>
              <w:t>A</w:t>
            </w:r>
            <w:r>
              <w:rPr>
                <w:sz w:val="18"/>
                <w:szCs w:val="18"/>
              </w:rPr>
              <w:t>SCIC</w:t>
            </w:r>
            <w:r>
              <w:rPr>
                <w:spacing w:val="-1"/>
                <w:sz w:val="18"/>
                <w:szCs w:val="18"/>
              </w:rPr>
              <w:t>O</w:t>
            </w:r>
            <w:r>
              <w:rPr>
                <w:spacing w:val="-2"/>
                <w:sz w:val="18"/>
                <w:szCs w:val="18"/>
              </w:rPr>
              <w:t>L</w:t>
            </w:r>
            <w:r>
              <w:rPr>
                <w:spacing w:val="-1"/>
                <w:sz w:val="18"/>
                <w:szCs w:val="18"/>
              </w:rPr>
              <w:t>O</w:t>
            </w:r>
            <w:r>
              <w:rPr>
                <w:spacing w:val="1"/>
                <w:sz w:val="18"/>
                <w:szCs w:val="18"/>
              </w:rPr>
              <w:t>_</w:t>
            </w:r>
            <w:r>
              <w:rPr>
                <w:sz w:val="18"/>
                <w:szCs w:val="18"/>
              </w:rPr>
              <w:t>SIE</w:t>
            </w:r>
            <w:r>
              <w:rPr>
                <w:spacing w:val="3"/>
                <w:sz w:val="18"/>
                <w:szCs w:val="18"/>
              </w:rPr>
              <w:t>P</w:t>
            </w:r>
            <w:r>
              <w:rPr>
                <w:spacing w:val="1"/>
                <w:sz w:val="18"/>
                <w:szCs w:val="18"/>
              </w:rPr>
              <w:t>_</w:t>
            </w:r>
            <w:r>
              <w:rPr>
                <w:sz w:val="18"/>
                <w:szCs w:val="18"/>
              </w:rPr>
              <w:t>C</w:t>
            </w:r>
            <w:r>
              <w:rPr>
                <w:spacing w:val="-1"/>
                <w:sz w:val="18"/>
                <w:szCs w:val="18"/>
              </w:rPr>
              <w:t>U</w:t>
            </w:r>
            <w:r>
              <w:rPr>
                <w:sz w:val="18"/>
                <w:szCs w:val="18"/>
              </w:rPr>
              <w:t>M</w:t>
            </w:r>
            <w:r>
              <w:rPr>
                <w:spacing w:val="-3"/>
                <w:sz w:val="18"/>
                <w:szCs w:val="18"/>
              </w:rPr>
              <w:t>U</w:t>
            </w:r>
            <w:r>
              <w:rPr>
                <w:sz w:val="18"/>
                <w:szCs w:val="18"/>
              </w:rPr>
              <w:t>L</w:t>
            </w:r>
            <w:r>
              <w:rPr>
                <w:spacing w:val="-1"/>
                <w:sz w:val="18"/>
                <w:szCs w:val="18"/>
              </w:rPr>
              <w:t>A</w:t>
            </w:r>
            <w:r>
              <w:rPr>
                <w:spacing w:val="-2"/>
                <w:sz w:val="18"/>
                <w:szCs w:val="18"/>
              </w:rPr>
              <w:t>T</w:t>
            </w:r>
            <w:r>
              <w:rPr>
                <w:sz w:val="18"/>
                <w:szCs w:val="18"/>
              </w:rPr>
              <w:t>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15"/>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w:t>
            </w:r>
            <w:r>
              <w:rPr>
                <w:spacing w:val="-5"/>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4"/>
                <w:sz w:val="18"/>
                <w:szCs w:val="18"/>
              </w:rPr>
              <w:t xml:space="preserve"> </w:t>
            </w:r>
            <w:r>
              <w:rPr>
                <w:spacing w:val="-1"/>
                <w:sz w:val="18"/>
                <w:szCs w:val="18"/>
              </w:rPr>
              <w:t>c</w:t>
            </w:r>
            <w:r>
              <w:rPr>
                <w:spacing w:val="1"/>
                <w:sz w:val="18"/>
                <w:szCs w:val="18"/>
              </w:rPr>
              <w:t>u</w:t>
            </w:r>
            <w:r>
              <w:rPr>
                <w:spacing w:val="-5"/>
                <w:sz w:val="18"/>
                <w:szCs w:val="18"/>
              </w:rPr>
              <w:t>m</w:t>
            </w:r>
            <w:r>
              <w:rPr>
                <w:spacing w:val="1"/>
                <w:sz w:val="18"/>
                <w:szCs w:val="18"/>
              </w:rPr>
              <w:t>u</w:t>
            </w:r>
            <w:r>
              <w:rPr>
                <w:sz w:val="18"/>
                <w:szCs w:val="18"/>
              </w:rPr>
              <w:t>l</w:t>
            </w:r>
            <w:r>
              <w:rPr>
                <w:spacing w:val="-1"/>
                <w:sz w:val="18"/>
                <w:szCs w:val="18"/>
              </w:rPr>
              <w:t>a</w:t>
            </w:r>
            <w:r>
              <w:rPr>
                <w:sz w:val="18"/>
                <w:szCs w:val="18"/>
              </w:rPr>
              <w:t>t</w:t>
            </w:r>
            <w:r>
              <w:rPr>
                <w:spacing w:val="1"/>
                <w:sz w:val="18"/>
                <w:szCs w:val="18"/>
              </w:rPr>
              <w:t>o</w:t>
            </w:r>
            <w:r>
              <w:rPr>
                <w:sz w:val="18"/>
                <w:szCs w:val="18"/>
              </w:rPr>
              <w:t>.</w:t>
            </w:r>
            <w:r>
              <w:rPr>
                <w:spacing w:val="-4"/>
                <w:sz w:val="18"/>
                <w:szCs w:val="18"/>
              </w:rPr>
              <w:t xml:space="preserve"> </w:t>
            </w:r>
            <w:r>
              <w:rPr>
                <w:spacing w:val="-2"/>
                <w:sz w:val="18"/>
                <w:szCs w:val="18"/>
              </w:rPr>
              <w:t>L</w:t>
            </w:r>
            <w:r>
              <w:rPr>
                <w:spacing w:val="1"/>
                <w:sz w:val="18"/>
                <w:szCs w:val="18"/>
              </w:rPr>
              <w:t>'</w:t>
            </w:r>
            <w:r>
              <w:rPr>
                <w:sz w:val="18"/>
                <w:szCs w:val="18"/>
              </w:rPr>
              <w:t>id</w:t>
            </w:r>
            <w:r>
              <w:rPr>
                <w:spacing w:val="-4"/>
                <w:sz w:val="18"/>
                <w:szCs w:val="18"/>
              </w:rPr>
              <w:t xml:space="preserve"> </w:t>
            </w:r>
            <w:r>
              <w:rPr>
                <w:spacing w:val="1"/>
                <w:sz w:val="18"/>
                <w:szCs w:val="18"/>
              </w:rPr>
              <w:t>d</w:t>
            </w:r>
            <w:r>
              <w:rPr>
                <w:spacing w:val="-1"/>
                <w:sz w:val="18"/>
                <w:szCs w:val="18"/>
              </w:rPr>
              <w:t>e</w:t>
            </w:r>
            <w:r>
              <w:rPr>
                <w:sz w:val="18"/>
                <w:szCs w:val="18"/>
              </w:rPr>
              <w:t>l</w:t>
            </w:r>
            <w:r>
              <w:rPr>
                <w:spacing w:val="-7"/>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4"/>
                <w:sz w:val="18"/>
                <w:szCs w:val="18"/>
              </w:rPr>
              <w:t xml:space="preserve"> </w:t>
            </w:r>
            <w:r>
              <w:rPr>
                <w:sz w:val="18"/>
                <w:szCs w:val="18"/>
              </w:rPr>
              <w:t>è</w:t>
            </w:r>
            <w:r>
              <w:rPr>
                <w:spacing w:val="-6"/>
                <w:sz w:val="18"/>
                <w:szCs w:val="18"/>
              </w:rPr>
              <w:t xml:space="preserve"> </w:t>
            </w:r>
            <w:r>
              <w:rPr>
                <w:sz w:val="18"/>
                <w:szCs w:val="18"/>
              </w:rPr>
              <w:t>ri</w:t>
            </w:r>
            <w:r>
              <w:rPr>
                <w:spacing w:val="-1"/>
                <w:sz w:val="18"/>
                <w:szCs w:val="18"/>
              </w:rPr>
              <w:t>ca</w:t>
            </w:r>
            <w:r>
              <w:rPr>
                <w:spacing w:val="-2"/>
                <w:sz w:val="18"/>
                <w:szCs w:val="18"/>
              </w:rPr>
              <w:t>v</w:t>
            </w:r>
            <w:r>
              <w:rPr>
                <w:spacing w:val="-1"/>
                <w:sz w:val="18"/>
                <w:szCs w:val="18"/>
              </w:rPr>
              <w:t>a</w:t>
            </w:r>
            <w:r>
              <w:rPr>
                <w:sz w:val="18"/>
                <w:szCs w:val="18"/>
              </w:rPr>
              <w:t>to</w:t>
            </w:r>
            <w:r>
              <w:rPr>
                <w:spacing w:val="-5"/>
                <w:sz w:val="18"/>
                <w:szCs w:val="18"/>
              </w:rPr>
              <w:t xml:space="preserve"> </w:t>
            </w:r>
            <w:r>
              <w:rPr>
                <w:spacing w:val="1"/>
                <w:sz w:val="18"/>
                <w:szCs w:val="18"/>
              </w:rPr>
              <w:t>u</w:t>
            </w:r>
            <w:r>
              <w:rPr>
                <w:sz w:val="18"/>
                <w:szCs w:val="18"/>
              </w:rPr>
              <w:t>tili</w:t>
            </w:r>
            <w:r>
              <w:rPr>
                <w:spacing w:val="-1"/>
                <w:sz w:val="18"/>
                <w:szCs w:val="18"/>
              </w:rPr>
              <w:t>zza</w:t>
            </w:r>
            <w:r>
              <w:rPr>
                <w:spacing w:val="1"/>
                <w:sz w:val="18"/>
                <w:szCs w:val="18"/>
              </w:rPr>
              <w:t>nd</w:t>
            </w:r>
            <w:r>
              <w:rPr>
                <w:sz w:val="18"/>
                <w:szCs w:val="18"/>
              </w:rPr>
              <w:t>o</w:t>
            </w:r>
            <w:r>
              <w:rPr>
                <w:w w:val="99"/>
                <w:sz w:val="18"/>
                <w:szCs w:val="18"/>
              </w:rPr>
              <w:t xml:space="preserve"> </w:t>
            </w:r>
            <w:r>
              <w:rPr>
                <w:sz w:val="18"/>
                <w:szCs w:val="18"/>
              </w:rPr>
              <w:t>le</w:t>
            </w:r>
            <w:r>
              <w:rPr>
                <w:spacing w:val="-6"/>
                <w:sz w:val="18"/>
                <w:szCs w:val="18"/>
              </w:rPr>
              <w:t xml:space="preserve"> </w:t>
            </w:r>
            <w:r>
              <w:rPr>
                <w:sz w:val="18"/>
                <w:szCs w:val="18"/>
              </w:rPr>
              <w:t>i</w:t>
            </w:r>
            <w:r>
              <w:rPr>
                <w:spacing w:val="1"/>
                <w:sz w:val="18"/>
                <w:szCs w:val="18"/>
              </w:rPr>
              <w:t>n</w:t>
            </w:r>
            <w:r>
              <w:rPr>
                <w:spacing w:val="-3"/>
                <w:sz w:val="18"/>
                <w:szCs w:val="18"/>
              </w:rPr>
              <w:t>f</w:t>
            </w:r>
            <w:r>
              <w:rPr>
                <w:spacing w:val="1"/>
                <w:sz w:val="18"/>
                <w:szCs w:val="18"/>
              </w:rPr>
              <w:t>o</w:t>
            </w:r>
            <w:r>
              <w:rPr>
                <w:sz w:val="18"/>
                <w:szCs w:val="18"/>
              </w:rPr>
              <w:t>r</w:t>
            </w:r>
            <w:r>
              <w:rPr>
                <w:spacing w:val="-5"/>
                <w:sz w:val="18"/>
                <w:szCs w:val="18"/>
              </w:rPr>
              <w:t>m</w:t>
            </w:r>
            <w:r>
              <w:rPr>
                <w:spacing w:val="1"/>
                <w:sz w:val="18"/>
                <w:szCs w:val="18"/>
              </w:rPr>
              <w:t>a</w:t>
            </w:r>
            <w:r>
              <w:rPr>
                <w:spacing w:val="-1"/>
                <w:sz w:val="18"/>
                <w:szCs w:val="18"/>
              </w:rPr>
              <w:t>z</w:t>
            </w:r>
            <w:r>
              <w:rPr>
                <w:sz w:val="18"/>
                <w:szCs w:val="18"/>
              </w:rPr>
              <w:t>i</w:t>
            </w:r>
            <w:r>
              <w:rPr>
                <w:spacing w:val="1"/>
                <w:sz w:val="18"/>
                <w:szCs w:val="18"/>
              </w:rPr>
              <w:t>on</w:t>
            </w:r>
            <w:r>
              <w:rPr>
                <w:sz w:val="18"/>
                <w:szCs w:val="18"/>
              </w:rPr>
              <w:t>i</w:t>
            </w:r>
            <w:r>
              <w:rPr>
                <w:spacing w:val="-4"/>
                <w:sz w:val="18"/>
                <w:szCs w:val="18"/>
              </w:rPr>
              <w:t xml:space="preserve"> </w:t>
            </w:r>
            <w:r>
              <w:rPr>
                <w:spacing w:val="1"/>
                <w:sz w:val="18"/>
                <w:szCs w:val="18"/>
              </w:rPr>
              <w:t>d</w:t>
            </w:r>
            <w:r>
              <w:rPr>
                <w:spacing w:val="-1"/>
                <w:sz w:val="18"/>
                <w:szCs w:val="18"/>
              </w:rPr>
              <w:t>e</w:t>
            </w:r>
            <w:r>
              <w:rPr>
                <w:sz w:val="18"/>
                <w:szCs w:val="18"/>
              </w:rPr>
              <w:t>i</w:t>
            </w:r>
            <w:r>
              <w:rPr>
                <w:spacing w:val="-7"/>
                <w:sz w:val="18"/>
                <w:szCs w:val="18"/>
              </w:rPr>
              <w:t xml:space="preserve"> </w:t>
            </w:r>
            <w:r>
              <w:rPr>
                <w:spacing w:val="-1"/>
                <w:sz w:val="18"/>
                <w:szCs w:val="18"/>
              </w:rPr>
              <w:t>ca</w:t>
            </w:r>
            <w:r>
              <w:rPr>
                <w:spacing w:val="-5"/>
                <w:sz w:val="18"/>
                <w:szCs w:val="18"/>
              </w:rPr>
              <w:t>m</w:t>
            </w:r>
            <w:r>
              <w:rPr>
                <w:spacing w:val="1"/>
                <w:sz w:val="18"/>
                <w:szCs w:val="18"/>
              </w:rPr>
              <w:t>p</w:t>
            </w:r>
            <w:r>
              <w:rPr>
                <w:sz w:val="18"/>
                <w:szCs w:val="18"/>
              </w:rPr>
              <w:t>i</w:t>
            </w:r>
            <w:r>
              <w:rPr>
                <w:spacing w:val="-3"/>
                <w:sz w:val="18"/>
                <w:szCs w:val="18"/>
              </w:rPr>
              <w:t xml:space="preserve"> </w:t>
            </w:r>
            <w:r>
              <w:rPr>
                <w:spacing w:val="-1"/>
                <w:sz w:val="18"/>
                <w:szCs w:val="18"/>
              </w:rPr>
              <w:t>s</w:t>
            </w:r>
            <w:r>
              <w:rPr>
                <w:spacing w:val="1"/>
                <w:sz w:val="18"/>
                <w:szCs w:val="18"/>
              </w:rPr>
              <w:t>u</w:t>
            </w:r>
            <w:r>
              <w:rPr>
                <w:spacing w:val="-1"/>
                <w:sz w:val="18"/>
                <w:szCs w:val="18"/>
              </w:rPr>
              <w:t>cces</w:t>
            </w:r>
            <w:r>
              <w:rPr>
                <w:spacing w:val="2"/>
                <w:sz w:val="18"/>
                <w:szCs w:val="18"/>
              </w:rPr>
              <w:t>s</w:t>
            </w:r>
            <w:r>
              <w:rPr>
                <w:sz w:val="18"/>
                <w:szCs w:val="18"/>
              </w:rPr>
              <w:t>i</w:t>
            </w:r>
            <w:r>
              <w:rPr>
                <w:spacing w:val="-2"/>
                <w:sz w:val="18"/>
                <w:szCs w:val="18"/>
              </w:rPr>
              <w:t>v</w:t>
            </w:r>
            <w:r>
              <w:rPr>
                <w:sz w:val="18"/>
                <w:szCs w:val="18"/>
              </w:rPr>
              <w:t>i</w:t>
            </w:r>
            <w:r>
              <w:rPr>
                <w:spacing w:val="-4"/>
                <w:sz w:val="18"/>
                <w:szCs w:val="18"/>
              </w:rPr>
              <w:t xml:space="preserve"> </w:t>
            </w:r>
            <w:r>
              <w:rPr>
                <w:spacing w:val="-1"/>
                <w:sz w:val="18"/>
                <w:szCs w:val="18"/>
              </w:rPr>
              <w:t>c</w:t>
            </w:r>
            <w:r>
              <w:rPr>
                <w:spacing w:val="1"/>
                <w:sz w:val="18"/>
                <w:szCs w:val="18"/>
              </w:rPr>
              <w:t>h</w:t>
            </w:r>
            <w:r>
              <w:rPr>
                <w:sz w:val="18"/>
                <w:szCs w:val="18"/>
              </w:rPr>
              <w:t>e</w:t>
            </w:r>
            <w:r>
              <w:rPr>
                <w:spacing w:val="-6"/>
                <w:sz w:val="18"/>
                <w:szCs w:val="18"/>
              </w:rPr>
              <w:t xml:space="preserve"> </w:t>
            </w:r>
            <w:r>
              <w:rPr>
                <w:spacing w:val="-1"/>
                <w:sz w:val="18"/>
                <w:szCs w:val="18"/>
              </w:rPr>
              <w:t>c</w:t>
            </w:r>
            <w:r>
              <w:rPr>
                <w:spacing w:val="1"/>
                <w:sz w:val="18"/>
                <w:szCs w:val="18"/>
              </w:rPr>
              <w:t>o</w:t>
            </w:r>
            <w:r>
              <w:rPr>
                <w:spacing w:val="-5"/>
                <w:sz w:val="18"/>
                <w:szCs w:val="18"/>
              </w:rPr>
              <w:t>m</w:t>
            </w:r>
            <w:r>
              <w:rPr>
                <w:spacing w:val="1"/>
                <w:sz w:val="18"/>
                <w:szCs w:val="18"/>
              </w:rPr>
              <w:t>pon</w:t>
            </w:r>
            <w:r>
              <w:rPr>
                <w:spacing w:val="-2"/>
                <w:sz w:val="18"/>
                <w:szCs w:val="18"/>
              </w:rPr>
              <w:t>g</w:t>
            </w:r>
            <w:r>
              <w:rPr>
                <w:spacing w:val="1"/>
                <w:sz w:val="18"/>
                <w:szCs w:val="18"/>
              </w:rPr>
              <w:t>o</w:t>
            </w:r>
            <w:r>
              <w:rPr>
                <w:spacing w:val="-2"/>
                <w:sz w:val="18"/>
                <w:szCs w:val="18"/>
              </w:rPr>
              <w:t>n</w:t>
            </w:r>
            <w:r>
              <w:rPr>
                <w:sz w:val="18"/>
                <w:szCs w:val="18"/>
              </w:rPr>
              <w:t>o</w:t>
            </w:r>
            <w:r>
              <w:rPr>
                <w:spacing w:val="-4"/>
                <w:sz w:val="18"/>
                <w:szCs w:val="18"/>
              </w:rPr>
              <w:t xml:space="preserve"> </w:t>
            </w:r>
            <w:r>
              <w:rPr>
                <w:sz w:val="18"/>
                <w:szCs w:val="18"/>
              </w:rPr>
              <w:t>la</w:t>
            </w:r>
            <w:r>
              <w:rPr>
                <w:spacing w:val="-5"/>
                <w:sz w:val="18"/>
                <w:szCs w:val="18"/>
              </w:rPr>
              <w:t xml:space="preserve"> </w:t>
            </w:r>
            <w:r>
              <w:rPr>
                <w:spacing w:val="-2"/>
                <w:sz w:val="18"/>
                <w:szCs w:val="18"/>
              </w:rPr>
              <w:t>v</w:t>
            </w:r>
            <w:r>
              <w:rPr>
                <w:spacing w:val="-1"/>
                <w:sz w:val="18"/>
                <w:szCs w:val="18"/>
              </w:rPr>
              <w:t>e</w:t>
            </w:r>
            <w:r>
              <w:rPr>
                <w:sz w:val="18"/>
                <w:szCs w:val="18"/>
              </w:rPr>
              <w:t>ra</w:t>
            </w:r>
            <w:r>
              <w:rPr>
                <w:spacing w:val="-6"/>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w w:val="99"/>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f</w:t>
            </w:r>
            <w:r>
              <w:rPr>
                <w:spacing w:val="-1"/>
                <w:sz w:val="18"/>
                <w:szCs w:val="18"/>
              </w:rPr>
              <w:t>asc</w:t>
            </w:r>
            <w:r>
              <w:rPr>
                <w:sz w:val="18"/>
                <w:szCs w:val="18"/>
              </w:rPr>
              <w:t>i</w:t>
            </w:r>
            <w:r>
              <w:rPr>
                <w:spacing w:val="-1"/>
                <w:sz w:val="18"/>
                <w:szCs w:val="18"/>
              </w:rPr>
              <w:t>c</w:t>
            </w:r>
            <w:r>
              <w:rPr>
                <w:spacing w:val="1"/>
                <w:sz w:val="18"/>
                <w:szCs w:val="18"/>
              </w:rPr>
              <w:t>o</w:t>
            </w:r>
            <w:r>
              <w:rPr>
                <w:sz w:val="18"/>
                <w:szCs w:val="18"/>
              </w:rPr>
              <w:t>l</w:t>
            </w:r>
            <w:r>
              <w:rPr>
                <w:spacing w:val="1"/>
                <w:sz w:val="18"/>
                <w:szCs w:val="18"/>
              </w:rPr>
              <w:t>o</w:t>
            </w:r>
            <w:r>
              <w:rPr>
                <w:sz w:val="18"/>
                <w:szCs w:val="18"/>
              </w:rPr>
              <w:t>.</w:t>
            </w:r>
            <w:r>
              <w:rPr>
                <w:spacing w:val="-3"/>
                <w:sz w:val="18"/>
                <w:szCs w:val="18"/>
              </w:rPr>
              <w:t xml:space="preserve"> </w:t>
            </w:r>
            <w:r>
              <w:rPr>
                <w:sz w:val="18"/>
                <w:szCs w:val="18"/>
              </w:rPr>
              <w:t>Il</w:t>
            </w:r>
            <w:r>
              <w:rPr>
                <w:spacing w:val="-3"/>
                <w:sz w:val="18"/>
                <w:szCs w:val="18"/>
              </w:rPr>
              <w:t xml:space="preserve"> f</w:t>
            </w:r>
            <w:r>
              <w:rPr>
                <w:spacing w:val="-1"/>
                <w:sz w:val="18"/>
                <w:szCs w:val="18"/>
              </w:rPr>
              <w:t>a</w:t>
            </w:r>
            <w:r>
              <w:rPr>
                <w:sz w:val="18"/>
                <w:szCs w:val="18"/>
              </w:rPr>
              <w:t>tto</w:t>
            </w:r>
            <w:r>
              <w:rPr>
                <w:spacing w:val="-3"/>
                <w:sz w:val="18"/>
                <w:szCs w:val="18"/>
              </w:rPr>
              <w:t xml:space="preserve"> </w:t>
            </w:r>
            <w:r>
              <w:rPr>
                <w:spacing w:val="1"/>
                <w:sz w:val="18"/>
                <w:szCs w:val="18"/>
              </w:rPr>
              <w:t>d</w:t>
            </w:r>
            <w:r>
              <w:rPr>
                <w:sz w:val="18"/>
                <w:szCs w:val="18"/>
              </w:rPr>
              <w:t>i</w:t>
            </w:r>
            <w:r>
              <w:rPr>
                <w:spacing w:val="-6"/>
                <w:sz w:val="18"/>
                <w:szCs w:val="18"/>
              </w:rPr>
              <w:t xml:space="preserve"> </w:t>
            </w:r>
            <w:r>
              <w:rPr>
                <w:sz w:val="18"/>
                <w:szCs w:val="18"/>
              </w:rPr>
              <w:t>ri</w:t>
            </w:r>
            <w:r>
              <w:rPr>
                <w:spacing w:val="-2"/>
                <w:sz w:val="18"/>
                <w:szCs w:val="18"/>
              </w:rPr>
              <w:t>p</w:t>
            </w:r>
            <w:r>
              <w:rPr>
                <w:spacing w:val="1"/>
                <w:sz w:val="18"/>
                <w:szCs w:val="18"/>
              </w:rPr>
              <w:t>o</w:t>
            </w:r>
            <w:r>
              <w:rPr>
                <w:sz w:val="18"/>
                <w:szCs w:val="18"/>
              </w:rPr>
              <w:t>rt</w:t>
            </w:r>
            <w:r>
              <w:rPr>
                <w:spacing w:val="-1"/>
                <w:sz w:val="18"/>
                <w:szCs w:val="18"/>
              </w:rPr>
              <w:t>a</w:t>
            </w:r>
            <w:r>
              <w:rPr>
                <w:sz w:val="18"/>
                <w:szCs w:val="18"/>
              </w:rPr>
              <w:t>re</w:t>
            </w:r>
            <w:r>
              <w:rPr>
                <w:spacing w:val="-5"/>
                <w:sz w:val="18"/>
                <w:szCs w:val="18"/>
              </w:rPr>
              <w:t xml:space="preserve"> </w:t>
            </w:r>
            <w:r>
              <w:rPr>
                <w:spacing w:val="-2"/>
                <w:sz w:val="18"/>
                <w:szCs w:val="18"/>
              </w:rPr>
              <w:t>t</w:t>
            </w:r>
            <w:r>
              <w:rPr>
                <w:spacing w:val="1"/>
                <w:sz w:val="18"/>
                <w:szCs w:val="18"/>
              </w:rPr>
              <w:t>u</w:t>
            </w:r>
            <w:r>
              <w:rPr>
                <w:sz w:val="18"/>
                <w:szCs w:val="18"/>
              </w:rPr>
              <w:t>tti</w:t>
            </w:r>
            <w:r>
              <w:rPr>
                <w:spacing w:val="-3"/>
                <w:sz w:val="18"/>
                <w:szCs w:val="18"/>
              </w:rPr>
              <w:t xml:space="preserve"> </w:t>
            </w:r>
            <w:r>
              <w:rPr>
                <w:sz w:val="18"/>
                <w:szCs w:val="18"/>
              </w:rPr>
              <w:t>i</w:t>
            </w:r>
            <w:r>
              <w:rPr>
                <w:spacing w:val="-6"/>
                <w:sz w:val="18"/>
                <w:szCs w:val="18"/>
              </w:rPr>
              <w:t xml:space="preserve"> </w:t>
            </w:r>
            <w:r>
              <w:rPr>
                <w:spacing w:val="-1"/>
                <w:sz w:val="18"/>
                <w:szCs w:val="18"/>
              </w:rPr>
              <w:t>ca</w:t>
            </w:r>
            <w:r>
              <w:rPr>
                <w:spacing w:val="-5"/>
                <w:sz w:val="18"/>
                <w:szCs w:val="18"/>
              </w:rPr>
              <w:t>m</w:t>
            </w:r>
            <w:r>
              <w:rPr>
                <w:spacing w:val="1"/>
                <w:sz w:val="18"/>
                <w:szCs w:val="18"/>
              </w:rPr>
              <w:t>p</w:t>
            </w:r>
            <w:r>
              <w:rPr>
                <w:sz w:val="18"/>
                <w:szCs w:val="18"/>
              </w:rPr>
              <w:t>i</w:t>
            </w:r>
            <w:r>
              <w:rPr>
                <w:spacing w:val="-3"/>
                <w:sz w:val="18"/>
                <w:szCs w:val="18"/>
              </w:rPr>
              <w:t xml:space="preserve"> </w:t>
            </w:r>
            <w:r>
              <w:rPr>
                <w:sz w:val="18"/>
                <w:szCs w:val="18"/>
              </w:rPr>
              <w:t>i</w:t>
            </w:r>
            <w:r>
              <w:rPr>
                <w:spacing w:val="1"/>
                <w:sz w:val="18"/>
                <w:szCs w:val="18"/>
              </w:rPr>
              <w:t>d</w:t>
            </w:r>
            <w:r>
              <w:rPr>
                <w:spacing w:val="-1"/>
                <w:sz w:val="18"/>
                <w:szCs w:val="18"/>
              </w:rPr>
              <w:t>e</w:t>
            </w:r>
            <w:r>
              <w:rPr>
                <w:spacing w:val="1"/>
                <w:sz w:val="18"/>
                <w:szCs w:val="18"/>
              </w:rPr>
              <w:t>n</w:t>
            </w:r>
            <w:r>
              <w:rPr>
                <w:sz w:val="18"/>
                <w:szCs w:val="18"/>
              </w:rPr>
              <w:t>ti</w:t>
            </w:r>
            <w:r>
              <w:rPr>
                <w:spacing w:val="-3"/>
                <w:sz w:val="18"/>
                <w:szCs w:val="18"/>
              </w:rPr>
              <w:t>f</w:t>
            </w:r>
            <w:r>
              <w:rPr>
                <w:sz w:val="18"/>
                <w:szCs w:val="18"/>
              </w:rPr>
              <w:t>i</w:t>
            </w:r>
            <w:r>
              <w:rPr>
                <w:spacing w:val="-1"/>
                <w:sz w:val="18"/>
                <w:szCs w:val="18"/>
              </w:rPr>
              <w:t>ca</w:t>
            </w:r>
            <w:r>
              <w:rPr>
                <w:sz w:val="18"/>
                <w:szCs w:val="18"/>
              </w:rPr>
              <w:t>ti</w:t>
            </w:r>
            <w:r>
              <w:rPr>
                <w:spacing w:val="-2"/>
                <w:sz w:val="18"/>
                <w:szCs w:val="18"/>
              </w:rPr>
              <w:t>v</w:t>
            </w:r>
            <w:r>
              <w:rPr>
                <w:sz w:val="18"/>
                <w:szCs w:val="18"/>
              </w:rPr>
              <w:t>i</w:t>
            </w:r>
            <w:r>
              <w:rPr>
                <w:spacing w:val="-3"/>
                <w:sz w:val="18"/>
                <w:szCs w:val="18"/>
              </w:rPr>
              <w:t xml:space="preserve"> </w:t>
            </w:r>
            <w:r>
              <w:rPr>
                <w:spacing w:val="1"/>
                <w:sz w:val="18"/>
                <w:szCs w:val="18"/>
              </w:rPr>
              <w:t>d</w:t>
            </w:r>
            <w:r>
              <w:rPr>
                <w:spacing w:val="-1"/>
                <w:sz w:val="18"/>
                <w:szCs w:val="18"/>
              </w:rPr>
              <w:t>e</w:t>
            </w:r>
            <w:r>
              <w:rPr>
                <w:sz w:val="18"/>
                <w:szCs w:val="18"/>
              </w:rPr>
              <w:t>l</w:t>
            </w:r>
            <w:r>
              <w:rPr>
                <w:w w:val="99"/>
                <w:sz w:val="18"/>
                <w:szCs w:val="18"/>
              </w:rPr>
              <w:t xml:space="preserve">  </w:t>
            </w:r>
            <w:r>
              <w:rPr>
                <w:spacing w:val="-3"/>
                <w:sz w:val="18"/>
                <w:szCs w:val="18"/>
              </w:rPr>
              <w:t>f</w:t>
            </w:r>
            <w:r>
              <w:rPr>
                <w:spacing w:val="-1"/>
                <w:sz w:val="18"/>
                <w:szCs w:val="18"/>
              </w:rPr>
              <w:t>a</w:t>
            </w:r>
            <w:r>
              <w:rPr>
                <w:spacing w:val="2"/>
                <w:sz w:val="18"/>
                <w:szCs w:val="18"/>
              </w:rPr>
              <w:t>s</w:t>
            </w:r>
            <w:r>
              <w:rPr>
                <w:spacing w:val="-1"/>
                <w:sz w:val="18"/>
                <w:szCs w:val="18"/>
              </w:rPr>
              <w:t>c</w:t>
            </w:r>
            <w:r>
              <w:rPr>
                <w:sz w:val="18"/>
                <w:szCs w:val="18"/>
              </w:rPr>
              <w:t>i</w:t>
            </w:r>
            <w:r>
              <w:rPr>
                <w:spacing w:val="-1"/>
                <w:sz w:val="18"/>
                <w:szCs w:val="18"/>
              </w:rPr>
              <w:t>c</w:t>
            </w:r>
            <w:r>
              <w:rPr>
                <w:spacing w:val="1"/>
                <w:sz w:val="18"/>
                <w:szCs w:val="18"/>
              </w:rPr>
              <w:t>o</w:t>
            </w:r>
            <w:r>
              <w:rPr>
                <w:sz w:val="18"/>
                <w:szCs w:val="18"/>
              </w:rPr>
              <w:t>lo</w:t>
            </w:r>
            <w:r>
              <w:rPr>
                <w:spacing w:val="-4"/>
                <w:sz w:val="18"/>
                <w:szCs w:val="18"/>
              </w:rPr>
              <w:t xml:space="preserve"> </w:t>
            </w:r>
            <w:r>
              <w:rPr>
                <w:spacing w:val="-1"/>
                <w:sz w:val="18"/>
                <w:szCs w:val="18"/>
              </w:rPr>
              <w:t>c</w:t>
            </w:r>
            <w:r>
              <w:rPr>
                <w:spacing w:val="1"/>
                <w:sz w:val="18"/>
                <w:szCs w:val="18"/>
              </w:rPr>
              <w:t>u</w:t>
            </w:r>
            <w:r>
              <w:rPr>
                <w:spacing w:val="-5"/>
                <w:sz w:val="18"/>
                <w:szCs w:val="18"/>
              </w:rPr>
              <w:t>m</w:t>
            </w:r>
            <w:r>
              <w:rPr>
                <w:spacing w:val="1"/>
                <w:sz w:val="18"/>
                <w:szCs w:val="18"/>
              </w:rPr>
              <w:t>u</w:t>
            </w:r>
            <w:r>
              <w:rPr>
                <w:sz w:val="18"/>
                <w:szCs w:val="18"/>
              </w:rPr>
              <w:t>l</w:t>
            </w:r>
            <w:r>
              <w:rPr>
                <w:spacing w:val="-1"/>
                <w:sz w:val="18"/>
                <w:szCs w:val="18"/>
              </w:rPr>
              <w:t>a</w:t>
            </w:r>
            <w:r>
              <w:rPr>
                <w:sz w:val="18"/>
                <w:szCs w:val="18"/>
              </w:rPr>
              <w:t>to</w:t>
            </w:r>
            <w:r>
              <w:rPr>
                <w:spacing w:val="-3"/>
                <w:sz w:val="18"/>
                <w:szCs w:val="18"/>
              </w:rPr>
              <w:t xml:space="preserve"> </w:t>
            </w:r>
            <w:r>
              <w:rPr>
                <w:sz w:val="18"/>
                <w:szCs w:val="18"/>
              </w:rPr>
              <w:t>è</w:t>
            </w:r>
            <w:r>
              <w:rPr>
                <w:spacing w:val="-5"/>
                <w:sz w:val="18"/>
                <w:szCs w:val="18"/>
              </w:rPr>
              <w:t xml:space="preserve"> </w:t>
            </w:r>
            <w:r>
              <w:rPr>
                <w:spacing w:val="-2"/>
                <w:sz w:val="18"/>
                <w:szCs w:val="18"/>
              </w:rPr>
              <w:t>d</w:t>
            </w:r>
            <w:r>
              <w:rPr>
                <w:spacing w:val="1"/>
                <w:sz w:val="18"/>
                <w:szCs w:val="18"/>
              </w:rPr>
              <w:t>o</w:t>
            </w:r>
            <w:r>
              <w:rPr>
                <w:spacing w:val="-2"/>
                <w:sz w:val="18"/>
                <w:szCs w:val="18"/>
              </w:rPr>
              <w:t>v</w:t>
            </w:r>
            <w:r>
              <w:rPr>
                <w:spacing w:val="1"/>
                <w:sz w:val="18"/>
                <w:szCs w:val="18"/>
              </w:rPr>
              <w:t>u</w:t>
            </w:r>
            <w:r>
              <w:rPr>
                <w:sz w:val="18"/>
                <w:szCs w:val="18"/>
              </w:rPr>
              <w:t>to</w:t>
            </w:r>
            <w:r>
              <w:rPr>
                <w:spacing w:val="-5"/>
                <w:sz w:val="18"/>
                <w:szCs w:val="18"/>
              </w:rPr>
              <w:t xml:space="preserve"> </w:t>
            </w:r>
            <w:r>
              <w:rPr>
                <w:spacing w:val="-1"/>
                <w:sz w:val="18"/>
                <w:szCs w:val="18"/>
              </w:rPr>
              <w:t>a</w:t>
            </w:r>
            <w:r>
              <w:rPr>
                <w:sz w:val="18"/>
                <w:szCs w:val="18"/>
              </w:rPr>
              <w:t>lla</w:t>
            </w:r>
            <w:r>
              <w:rPr>
                <w:spacing w:val="-7"/>
                <w:sz w:val="18"/>
                <w:szCs w:val="18"/>
              </w:rPr>
              <w:t xml:space="preserve"> </w:t>
            </w:r>
            <w:r>
              <w:rPr>
                <w:spacing w:val="1"/>
                <w:sz w:val="18"/>
                <w:szCs w:val="18"/>
              </w:rPr>
              <w:t>n</w:t>
            </w:r>
            <w:r>
              <w:rPr>
                <w:spacing w:val="-1"/>
                <w:sz w:val="18"/>
                <w:szCs w:val="18"/>
              </w:rPr>
              <w:t>ecess</w:t>
            </w:r>
            <w:r>
              <w:rPr>
                <w:sz w:val="18"/>
                <w:szCs w:val="18"/>
              </w:rPr>
              <w:t>ità</w:t>
            </w:r>
            <w:r>
              <w:rPr>
                <w:spacing w:val="-5"/>
                <w:sz w:val="18"/>
                <w:szCs w:val="18"/>
              </w:rPr>
              <w:t xml:space="preserve"> </w:t>
            </w:r>
            <w:r>
              <w:rPr>
                <w:spacing w:val="1"/>
                <w:sz w:val="18"/>
                <w:szCs w:val="18"/>
              </w:rPr>
              <w:t>d</w:t>
            </w:r>
            <w:r>
              <w:rPr>
                <w:sz w:val="18"/>
                <w:szCs w:val="18"/>
              </w:rPr>
              <w:t>i</w:t>
            </w:r>
            <w:r>
              <w:rPr>
                <w:spacing w:val="-3"/>
                <w:sz w:val="18"/>
                <w:szCs w:val="18"/>
              </w:rPr>
              <w:t xml:space="preserve"> </w:t>
            </w:r>
            <w:r>
              <w:rPr>
                <w:spacing w:val="-1"/>
                <w:sz w:val="18"/>
                <w:szCs w:val="18"/>
              </w:rPr>
              <w:t>a</w:t>
            </w:r>
            <w:r>
              <w:rPr>
                <w:spacing w:val="-2"/>
                <w:sz w:val="18"/>
                <w:szCs w:val="18"/>
              </w:rPr>
              <w:t>v</w:t>
            </w:r>
            <w:r>
              <w:rPr>
                <w:spacing w:val="-1"/>
                <w:sz w:val="18"/>
                <w:szCs w:val="18"/>
              </w:rPr>
              <w:t>e</w:t>
            </w:r>
            <w:r>
              <w:rPr>
                <w:sz w:val="18"/>
                <w:szCs w:val="18"/>
              </w:rPr>
              <w:t>re</w:t>
            </w:r>
            <w:r>
              <w:rPr>
                <w:spacing w:val="-5"/>
                <w:sz w:val="18"/>
                <w:szCs w:val="18"/>
              </w:rPr>
              <w:t xml:space="preserve"> </w:t>
            </w:r>
            <w:r>
              <w:rPr>
                <w:spacing w:val="1"/>
                <w:sz w:val="18"/>
                <w:szCs w:val="18"/>
              </w:rPr>
              <w:t>d</w:t>
            </w:r>
            <w:r>
              <w:rPr>
                <w:sz w:val="18"/>
                <w:szCs w:val="18"/>
              </w:rPr>
              <w:t>i</w:t>
            </w:r>
            <w:r>
              <w:rPr>
                <w:spacing w:val="-2"/>
                <w:sz w:val="18"/>
                <w:szCs w:val="18"/>
              </w:rPr>
              <w:t>v</w:t>
            </w:r>
            <w:r>
              <w:rPr>
                <w:spacing w:val="-1"/>
                <w:sz w:val="18"/>
                <w:szCs w:val="18"/>
              </w:rPr>
              <w:t>e</w:t>
            </w:r>
            <w:r>
              <w:rPr>
                <w:sz w:val="18"/>
                <w:szCs w:val="18"/>
              </w:rPr>
              <w:t>r</w:t>
            </w:r>
            <w:r>
              <w:rPr>
                <w:spacing w:val="-1"/>
                <w:sz w:val="18"/>
                <w:szCs w:val="18"/>
              </w:rPr>
              <w:t>s</w:t>
            </w:r>
            <w:r>
              <w:rPr>
                <w:sz w:val="18"/>
                <w:szCs w:val="18"/>
              </w:rPr>
              <w:t>i</w:t>
            </w:r>
            <w:r>
              <w:rPr>
                <w:spacing w:val="-2"/>
                <w:sz w:val="18"/>
                <w:szCs w:val="18"/>
              </w:rPr>
              <w:t xml:space="preserve"> </w:t>
            </w:r>
            <w:r>
              <w:rPr>
                <w:spacing w:val="-5"/>
                <w:sz w:val="18"/>
                <w:szCs w:val="18"/>
              </w:rPr>
              <w:t>m</w:t>
            </w:r>
            <w:r>
              <w:rPr>
                <w:spacing w:val="1"/>
                <w:sz w:val="18"/>
                <w:szCs w:val="18"/>
              </w:rPr>
              <w:t>od</w:t>
            </w:r>
            <w:r>
              <w:rPr>
                <w:sz w:val="18"/>
                <w:szCs w:val="18"/>
              </w:rPr>
              <w:t>i</w:t>
            </w:r>
            <w:r>
              <w:rPr>
                <w:spacing w:val="-3"/>
                <w:sz w:val="18"/>
                <w:szCs w:val="18"/>
              </w:rPr>
              <w:t xml:space="preserve"> </w:t>
            </w:r>
            <w:r>
              <w:rPr>
                <w:spacing w:val="1"/>
                <w:sz w:val="18"/>
                <w:szCs w:val="18"/>
              </w:rPr>
              <w:t>d</w:t>
            </w:r>
            <w:r>
              <w:rPr>
                <w:sz w:val="18"/>
                <w:szCs w:val="18"/>
              </w:rPr>
              <w:t>i</w:t>
            </w:r>
            <w:r>
              <w:rPr>
                <w:w w:val="99"/>
                <w:sz w:val="18"/>
                <w:szCs w:val="18"/>
              </w:rPr>
              <w:t xml:space="preserve"> </w:t>
            </w:r>
            <w:r>
              <w:rPr>
                <w:spacing w:val="-1"/>
                <w:sz w:val="18"/>
                <w:szCs w:val="18"/>
              </w:rPr>
              <w:t>acce</w:t>
            </w:r>
            <w:r>
              <w:rPr>
                <w:spacing w:val="2"/>
                <w:sz w:val="18"/>
                <w:szCs w:val="18"/>
              </w:rPr>
              <w:t>s</w:t>
            </w:r>
            <w:r>
              <w:rPr>
                <w:spacing w:val="-1"/>
                <w:sz w:val="18"/>
                <w:szCs w:val="18"/>
              </w:rPr>
              <w:t>s</w:t>
            </w:r>
            <w:r>
              <w:rPr>
                <w:sz w:val="18"/>
                <w:szCs w:val="18"/>
              </w:rPr>
              <w:t>o</w:t>
            </w:r>
            <w:r>
              <w:rPr>
                <w:spacing w:val="-3"/>
                <w:sz w:val="18"/>
                <w:szCs w:val="18"/>
              </w:rPr>
              <w:t xml:space="preserve"> </w:t>
            </w:r>
            <w:r>
              <w:rPr>
                <w:sz w:val="18"/>
                <w:szCs w:val="18"/>
              </w:rPr>
              <w:t>a</w:t>
            </w:r>
            <w:r>
              <w:rPr>
                <w:spacing w:val="-5"/>
                <w:sz w:val="18"/>
                <w:szCs w:val="18"/>
              </w:rPr>
              <w:t xml:space="preserve"> </w:t>
            </w:r>
            <w:r>
              <w:rPr>
                <w:sz w:val="18"/>
                <w:szCs w:val="18"/>
              </w:rPr>
              <w:t>t</w:t>
            </w:r>
            <w:r>
              <w:rPr>
                <w:spacing w:val="-1"/>
                <w:sz w:val="18"/>
                <w:szCs w:val="18"/>
              </w:rPr>
              <w:t>a</w:t>
            </w:r>
            <w:r>
              <w:rPr>
                <w:sz w:val="18"/>
                <w:szCs w:val="18"/>
              </w:rPr>
              <w:t>le</w:t>
            </w:r>
            <w:r>
              <w:rPr>
                <w:spacing w:val="-5"/>
                <w:sz w:val="18"/>
                <w:szCs w:val="18"/>
              </w:rPr>
              <w:t xml:space="preserve"> </w:t>
            </w:r>
            <w:r>
              <w:rPr>
                <w:spacing w:val="-3"/>
                <w:sz w:val="18"/>
                <w:szCs w:val="18"/>
              </w:rPr>
              <w:t>f</w:t>
            </w:r>
            <w:r>
              <w:rPr>
                <w:spacing w:val="-1"/>
                <w:sz w:val="18"/>
                <w:szCs w:val="18"/>
              </w:rPr>
              <w:t>a</w:t>
            </w:r>
            <w:r>
              <w:rPr>
                <w:spacing w:val="2"/>
                <w:sz w:val="18"/>
                <w:szCs w:val="18"/>
              </w:rPr>
              <w:t>s</w:t>
            </w:r>
            <w:r>
              <w:rPr>
                <w:spacing w:val="-1"/>
                <w:sz w:val="18"/>
                <w:szCs w:val="18"/>
              </w:rPr>
              <w:t>c</w:t>
            </w:r>
            <w:r>
              <w:rPr>
                <w:sz w:val="18"/>
                <w:szCs w:val="18"/>
              </w:rPr>
              <w:t>i</w:t>
            </w:r>
            <w:r>
              <w:rPr>
                <w:spacing w:val="-1"/>
                <w:sz w:val="18"/>
                <w:szCs w:val="18"/>
              </w:rPr>
              <w:t>c</w:t>
            </w:r>
            <w:r>
              <w:rPr>
                <w:spacing w:val="1"/>
                <w:sz w:val="18"/>
                <w:szCs w:val="18"/>
              </w:rPr>
              <w:t>o</w:t>
            </w:r>
            <w:r>
              <w:rPr>
                <w:sz w:val="18"/>
                <w:szCs w:val="18"/>
              </w:rPr>
              <w:t>l</w:t>
            </w:r>
            <w:r>
              <w:rPr>
                <w:spacing w:val="1"/>
                <w:sz w:val="18"/>
                <w:szCs w:val="18"/>
              </w:rPr>
              <w:t>o</w:t>
            </w:r>
            <w:r>
              <w:rPr>
                <w:sz w:val="18"/>
                <w:szCs w:val="18"/>
              </w:rPr>
              <w:t>.</w:t>
            </w:r>
            <w:r>
              <w:rPr>
                <w:spacing w:val="-3"/>
                <w:sz w:val="18"/>
                <w:szCs w:val="18"/>
              </w:rPr>
              <w:t xml:space="preserve"> </w:t>
            </w:r>
            <w:r>
              <w:rPr>
                <w:sz w:val="18"/>
                <w:szCs w:val="18"/>
              </w:rPr>
              <w:t>I</w:t>
            </w:r>
            <w:r>
              <w:rPr>
                <w:spacing w:val="1"/>
                <w:sz w:val="18"/>
                <w:szCs w:val="18"/>
              </w:rPr>
              <w:t>n</w:t>
            </w:r>
            <w:r>
              <w:rPr>
                <w:spacing w:val="-3"/>
                <w:sz w:val="18"/>
                <w:szCs w:val="18"/>
              </w:rPr>
              <w:t>f</w:t>
            </w:r>
            <w:r>
              <w:rPr>
                <w:spacing w:val="-1"/>
                <w:sz w:val="18"/>
                <w:szCs w:val="18"/>
              </w:rPr>
              <w:t>a</w:t>
            </w:r>
            <w:r>
              <w:rPr>
                <w:sz w:val="18"/>
                <w:szCs w:val="18"/>
              </w:rPr>
              <w:t>tti</w:t>
            </w:r>
            <w:r>
              <w:rPr>
                <w:spacing w:val="-2"/>
                <w:sz w:val="18"/>
                <w:szCs w:val="18"/>
              </w:rPr>
              <w:t xml:space="preserve"> u</w:t>
            </w:r>
            <w:r>
              <w:rPr>
                <w:sz w:val="18"/>
                <w:szCs w:val="18"/>
              </w:rPr>
              <w:t>n</w:t>
            </w:r>
            <w:r>
              <w:rPr>
                <w:spacing w:val="-5"/>
                <w:sz w:val="18"/>
                <w:szCs w:val="18"/>
              </w:rPr>
              <w:t xml:space="preserve"> </w:t>
            </w:r>
            <w:r>
              <w:rPr>
                <w:spacing w:val="1"/>
                <w:sz w:val="18"/>
                <w:szCs w:val="18"/>
              </w:rPr>
              <w:t>u</w:t>
            </w:r>
            <w:r>
              <w:rPr>
                <w:sz w:val="18"/>
                <w:szCs w:val="18"/>
              </w:rPr>
              <w:t>t</w:t>
            </w:r>
            <w:r>
              <w:rPr>
                <w:spacing w:val="-1"/>
                <w:sz w:val="18"/>
                <w:szCs w:val="18"/>
              </w:rPr>
              <w:t>e</w:t>
            </w:r>
            <w:r>
              <w:rPr>
                <w:spacing w:val="1"/>
                <w:sz w:val="18"/>
                <w:szCs w:val="18"/>
              </w:rPr>
              <w:t>n</w:t>
            </w:r>
            <w:r>
              <w:rPr>
                <w:sz w:val="18"/>
                <w:szCs w:val="18"/>
              </w:rPr>
              <w:t>te</w:t>
            </w:r>
            <w:r>
              <w:rPr>
                <w:spacing w:val="-5"/>
                <w:sz w:val="18"/>
                <w:szCs w:val="18"/>
              </w:rPr>
              <w:t xml:space="preserve"> </w:t>
            </w:r>
            <w:r>
              <w:rPr>
                <w:spacing w:val="-1"/>
                <w:sz w:val="18"/>
                <w:szCs w:val="18"/>
              </w:rPr>
              <w:t>c</w:t>
            </w:r>
            <w:r>
              <w:rPr>
                <w:spacing w:val="1"/>
                <w:sz w:val="18"/>
                <w:szCs w:val="18"/>
              </w:rPr>
              <w:t>h</w:t>
            </w:r>
            <w:r>
              <w:rPr>
                <w:sz w:val="18"/>
                <w:szCs w:val="18"/>
              </w:rPr>
              <w:t>e</w:t>
            </w:r>
            <w:r>
              <w:rPr>
                <w:spacing w:val="-4"/>
                <w:sz w:val="18"/>
                <w:szCs w:val="18"/>
              </w:rPr>
              <w:t xml:space="preserve"> </w:t>
            </w:r>
            <w:r>
              <w:rPr>
                <w:spacing w:val="-5"/>
                <w:sz w:val="18"/>
                <w:szCs w:val="18"/>
              </w:rPr>
              <w:t>c</w:t>
            </w:r>
            <w:r>
              <w:rPr>
                <w:spacing w:val="1"/>
                <w:sz w:val="18"/>
                <w:szCs w:val="18"/>
              </w:rPr>
              <w:t>h</w:t>
            </w:r>
            <w:r>
              <w:rPr>
                <w:sz w:val="18"/>
                <w:szCs w:val="18"/>
              </w:rPr>
              <w:t>i</w:t>
            </w:r>
            <w:r>
              <w:rPr>
                <w:spacing w:val="-1"/>
                <w:sz w:val="18"/>
                <w:szCs w:val="18"/>
              </w:rPr>
              <w:t>e</w:t>
            </w:r>
            <w:r>
              <w:rPr>
                <w:spacing w:val="1"/>
                <w:sz w:val="18"/>
                <w:szCs w:val="18"/>
              </w:rPr>
              <w:t>d</w:t>
            </w:r>
            <w:r>
              <w:rPr>
                <w:sz w:val="18"/>
                <w:szCs w:val="18"/>
              </w:rPr>
              <w:t>e</w:t>
            </w:r>
            <w:r>
              <w:rPr>
                <w:spacing w:val="-5"/>
                <w:sz w:val="18"/>
                <w:szCs w:val="18"/>
              </w:rPr>
              <w:t xml:space="preserve"> </w:t>
            </w:r>
            <w:r>
              <w:rPr>
                <w:spacing w:val="-1"/>
                <w:sz w:val="18"/>
                <w:szCs w:val="18"/>
              </w:rPr>
              <w:t>a</w:t>
            </w:r>
            <w:r>
              <w:rPr>
                <w:sz w:val="18"/>
                <w:szCs w:val="18"/>
              </w:rPr>
              <w:t>d</w:t>
            </w:r>
            <w:r>
              <w:rPr>
                <w:spacing w:val="-5"/>
                <w:sz w:val="18"/>
                <w:szCs w:val="18"/>
              </w:rPr>
              <w:t xml:space="preserve"> </w:t>
            </w:r>
            <w:r>
              <w:rPr>
                <w:spacing w:val="1"/>
                <w:sz w:val="18"/>
                <w:szCs w:val="18"/>
              </w:rPr>
              <w:t>u</w:t>
            </w:r>
            <w:r>
              <w:rPr>
                <w:sz w:val="18"/>
                <w:szCs w:val="18"/>
              </w:rPr>
              <w:t>n</w:t>
            </w:r>
            <w:r>
              <w:rPr>
                <w:spacing w:val="-4"/>
                <w:sz w:val="18"/>
                <w:szCs w:val="18"/>
              </w:rPr>
              <w:t xml:space="preserve"> </w:t>
            </w:r>
            <w:r>
              <w:rPr>
                <w:spacing w:val="1"/>
                <w:sz w:val="18"/>
                <w:szCs w:val="18"/>
              </w:rPr>
              <w:t>u</w:t>
            </w:r>
            <w:r>
              <w:rPr>
                <w:spacing w:val="-3"/>
                <w:sz w:val="18"/>
                <w:szCs w:val="18"/>
              </w:rPr>
              <w:t>ff</w:t>
            </w:r>
            <w:r>
              <w:rPr>
                <w:sz w:val="18"/>
                <w:szCs w:val="18"/>
              </w:rPr>
              <w:t>i</w:t>
            </w:r>
            <w:r>
              <w:rPr>
                <w:spacing w:val="-1"/>
                <w:sz w:val="18"/>
                <w:szCs w:val="18"/>
              </w:rPr>
              <w:t>c</w:t>
            </w:r>
            <w:r>
              <w:rPr>
                <w:sz w:val="18"/>
                <w:szCs w:val="18"/>
              </w:rPr>
              <w:t>io</w:t>
            </w:r>
            <w:r>
              <w:rPr>
                <w:w w:val="99"/>
                <w:sz w:val="18"/>
                <w:szCs w:val="18"/>
              </w:rPr>
              <w:t xml:space="preserve">  </w:t>
            </w:r>
            <w:r>
              <w:rPr>
                <w:sz w:val="18"/>
                <w:szCs w:val="18"/>
              </w:rPr>
              <w:t>l</w:t>
            </w:r>
            <w:r>
              <w:rPr>
                <w:spacing w:val="-2"/>
                <w:sz w:val="18"/>
                <w:szCs w:val="18"/>
              </w:rPr>
              <w:t>'</w:t>
            </w:r>
            <w:r>
              <w:rPr>
                <w:sz w:val="18"/>
                <w:szCs w:val="18"/>
              </w:rPr>
              <w:t>i</w:t>
            </w:r>
            <w:r>
              <w:rPr>
                <w:spacing w:val="1"/>
                <w:sz w:val="18"/>
                <w:szCs w:val="18"/>
              </w:rPr>
              <w:t>n</w:t>
            </w:r>
            <w:r>
              <w:rPr>
                <w:spacing w:val="-2"/>
                <w:sz w:val="18"/>
                <w:szCs w:val="18"/>
              </w:rPr>
              <w:t>v</w:t>
            </w:r>
            <w:r>
              <w:rPr>
                <w:sz w:val="18"/>
                <w:szCs w:val="18"/>
              </w:rPr>
              <w:t>io</w:t>
            </w:r>
            <w:r>
              <w:rPr>
                <w:spacing w:val="-6"/>
                <w:sz w:val="18"/>
                <w:szCs w:val="18"/>
              </w:rPr>
              <w:t xml:space="preserve"> </w:t>
            </w:r>
            <w:r>
              <w:rPr>
                <w:spacing w:val="1"/>
                <w:sz w:val="18"/>
                <w:szCs w:val="18"/>
              </w:rPr>
              <w:t>d</w:t>
            </w:r>
            <w:r>
              <w:rPr>
                <w:sz w:val="18"/>
                <w:szCs w:val="18"/>
              </w:rPr>
              <w:t>i</w:t>
            </w:r>
            <w:r>
              <w:rPr>
                <w:spacing w:val="-9"/>
                <w:sz w:val="18"/>
                <w:szCs w:val="18"/>
              </w:rPr>
              <w:t xml:space="preserve"> </w:t>
            </w:r>
            <w:r>
              <w:rPr>
                <w:spacing w:val="-2"/>
                <w:sz w:val="18"/>
                <w:szCs w:val="18"/>
              </w:rPr>
              <w:t>u</w:t>
            </w:r>
            <w:r>
              <w:rPr>
                <w:sz w:val="18"/>
                <w:szCs w:val="18"/>
              </w:rPr>
              <w:t>n</w:t>
            </w:r>
            <w:r>
              <w:rPr>
                <w:spacing w:val="-6"/>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w:t>
            </w:r>
            <w:r>
              <w:rPr>
                <w:spacing w:val="1"/>
                <w:sz w:val="18"/>
                <w:szCs w:val="18"/>
              </w:rPr>
              <w:t>o</w:t>
            </w:r>
            <w:r>
              <w:rPr>
                <w:spacing w:val="-5"/>
                <w:sz w:val="18"/>
                <w:szCs w:val="18"/>
              </w:rPr>
              <w:t xml:space="preserve"> </w:t>
            </w:r>
            <w:r>
              <w:rPr>
                <w:spacing w:val="-1"/>
                <w:sz w:val="18"/>
                <w:szCs w:val="18"/>
              </w:rPr>
              <w:t>sc</w:t>
            </w:r>
            <w:r>
              <w:rPr>
                <w:sz w:val="18"/>
                <w:szCs w:val="18"/>
              </w:rPr>
              <w:t>ri</w:t>
            </w:r>
            <w:r>
              <w:rPr>
                <w:spacing w:val="-2"/>
                <w:sz w:val="18"/>
                <w:szCs w:val="18"/>
              </w:rPr>
              <w:t>v</w:t>
            </w:r>
            <w:r>
              <w:rPr>
                <w:spacing w:val="-1"/>
                <w:sz w:val="18"/>
                <w:szCs w:val="18"/>
              </w:rPr>
              <w:t>e</w:t>
            </w:r>
            <w:r>
              <w:rPr>
                <w:sz w:val="18"/>
                <w:szCs w:val="18"/>
              </w:rPr>
              <w:t>rà</w:t>
            </w:r>
            <w:r>
              <w:rPr>
                <w:spacing w:val="-5"/>
                <w:sz w:val="18"/>
                <w:szCs w:val="18"/>
              </w:rPr>
              <w:t xml:space="preserve"> </w:t>
            </w:r>
            <w:r>
              <w:rPr>
                <w:spacing w:val="-1"/>
                <w:sz w:val="18"/>
                <w:szCs w:val="18"/>
              </w:rPr>
              <w:t>ANNO</w:t>
            </w:r>
            <w:r>
              <w:rPr>
                <w:sz w:val="18"/>
                <w:szCs w:val="18"/>
              </w:rPr>
              <w:t>/</w:t>
            </w:r>
            <w:r>
              <w:rPr>
                <w:spacing w:val="3"/>
                <w:sz w:val="18"/>
                <w:szCs w:val="18"/>
              </w:rPr>
              <w:t>P</w:t>
            </w:r>
            <w:r>
              <w:rPr>
                <w:sz w:val="18"/>
                <w:szCs w:val="18"/>
              </w:rPr>
              <w:t>R</w:t>
            </w:r>
            <w:r>
              <w:rPr>
                <w:spacing w:val="-1"/>
                <w:sz w:val="18"/>
                <w:szCs w:val="18"/>
              </w:rPr>
              <w:t>O</w:t>
            </w:r>
            <w:r>
              <w:rPr>
                <w:spacing w:val="-3"/>
                <w:sz w:val="18"/>
                <w:szCs w:val="18"/>
              </w:rPr>
              <w:t>G</w:t>
            </w:r>
            <w:r>
              <w:rPr>
                <w:sz w:val="18"/>
                <w:szCs w:val="18"/>
              </w:rPr>
              <w:t>RESSI</w:t>
            </w:r>
            <w:r>
              <w:rPr>
                <w:spacing w:val="2"/>
                <w:sz w:val="18"/>
                <w:szCs w:val="18"/>
              </w:rPr>
              <w:t>V</w:t>
            </w:r>
            <w:r>
              <w:rPr>
                <w:sz w:val="18"/>
                <w:szCs w:val="18"/>
              </w:rPr>
              <w:t>O</w:t>
            </w:r>
            <w:r>
              <w:rPr>
                <w:spacing w:val="-7"/>
                <w:sz w:val="18"/>
                <w:szCs w:val="18"/>
              </w:rPr>
              <w:t xml:space="preserve"> </w:t>
            </w:r>
            <w:r>
              <w:rPr>
                <w:sz w:val="18"/>
                <w:szCs w:val="18"/>
              </w:rPr>
              <w:t>e</w:t>
            </w:r>
            <w:r>
              <w:rPr>
                <w:spacing w:val="-8"/>
                <w:sz w:val="18"/>
                <w:szCs w:val="18"/>
              </w:rPr>
              <w:t xml:space="preserve"> </w:t>
            </w:r>
            <w:r>
              <w:rPr>
                <w:spacing w:val="-1"/>
                <w:sz w:val="18"/>
                <w:szCs w:val="18"/>
              </w:rPr>
              <w:t>se</w:t>
            </w:r>
            <w:r>
              <w:rPr>
                <w:sz w:val="18"/>
                <w:szCs w:val="18"/>
              </w:rPr>
              <w:t>l</w:t>
            </w:r>
            <w:r>
              <w:rPr>
                <w:spacing w:val="-1"/>
                <w:sz w:val="18"/>
                <w:szCs w:val="18"/>
              </w:rPr>
              <w:t>ez</w:t>
            </w:r>
            <w:r>
              <w:rPr>
                <w:sz w:val="18"/>
                <w:szCs w:val="18"/>
              </w:rPr>
              <w:t>i</w:t>
            </w:r>
            <w:r>
              <w:rPr>
                <w:spacing w:val="1"/>
                <w:sz w:val="18"/>
                <w:szCs w:val="18"/>
              </w:rPr>
              <w:t>o</w:t>
            </w:r>
            <w:r>
              <w:rPr>
                <w:spacing w:val="-2"/>
                <w:sz w:val="18"/>
                <w:szCs w:val="18"/>
              </w:rPr>
              <w:t>n</w:t>
            </w:r>
            <w:r>
              <w:rPr>
                <w:spacing w:val="-1"/>
                <w:sz w:val="18"/>
                <w:szCs w:val="18"/>
              </w:rPr>
              <w:t>e</w:t>
            </w:r>
            <w:r>
              <w:rPr>
                <w:sz w:val="18"/>
                <w:szCs w:val="18"/>
              </w:rPr>
              <w:t>rà</w:t>
            </w:r>
            <w:r>
              <w:rPr>
                <w:w w:val="99"/>
                <w:sz w:val="18"/>
                <w:szCs w:val="18"/>
              </w:rPr>
              <w:t xml:space="preserve"> </w:t>
            </w:r>
            <w:r>
              <w:rPr>
                <w:sz w:val="18"/>
                <w:szCs w:val="18"/>
              </w:rPr>
              <w:t>l</w:t>
            </w:r>
            <w:r>
              <w:rPr>
                <w:spacing w:val="-2"/>
                <w:sz w:val="18"/>
                <w:szCs w:val="18"/>
              </w:rPr>
              <w:t>'</w:t>
            </w:r>
            <w:r>
              <w:rPr>
                <w:spacing w:val="1"/>
                <w:sz w:val="18"/>
                <w:szCs w:val="18"/>
              </w:rPr>
              <w:t>u</w:t>
            </w:r>
            <w:r>
              <w:rPr>
                <w:sz w:val="18"/>
                <w:szCs w:val="18"/>
              </w:rPr>
              <w:t>f</w:t>
            </w:r>
            <w:r>
              <w:rPr>
                <w:spacing w:val="-3"/>
                <w:sz w:val="18"/>
                <w:szCs w:val="18"/>
              </w:rPr>
              <w:t>f</w:t>
            </w:r>
            <w:r>
              <w:rPr>
                <w:sz w:val="18"/>
                <w:szCs w:val="18"/>
              </w:rPr>
              <w:t>i</w:t>
            </w:r>
            <w:r>
              <w:rPr>
                <w:spacing w:val="-1"/>
                <w:sz w:val="18"/>
                <w:szCs w:val="18"/>
              </w:rPr>
              <w:t>c</w:t>
            </w:r>
            <w:r>
              <w:rPr>
                <w:sz w:val="18"/>
                <w:szCs w:val="18"/>
              </w:rPr>
              <w:t>io</w:t>
            </w:r>
            <w:r>
              <w:rPr>
                <w:spacing w:val="-3"/>
                <w:sz w:val="18"/>
                <w:szCs w:val="18"/>
              </w:rPr>
              <w:t xml:space="preserve"> </w:t>
            </w:r>
            <w:r>
              <w:rPr>
                <w:sz w:val="18"/>
                <w:szCs w:val="18"/>
              </w:rPr>
              <w:t>tr</w:t>
            </w:r>
            <w:r>
              <w:rPr>
                <w:spacing w:val="-1"/>
                <w:sz w:val="18"/>
                <w:szCs w:val="18"/>
              </w:rPr>
              <w:t>a</w:t>
            </w:r>
            <w:r>
              <w:rPr>
                <w:spacing w:val="-5"/>
                <w:sz w:val="18"/>
                <w:szCs w:val="18"/>
              </w:rPr>
              <w:t>m</w:t>
            </w:r>
            <w:r>
              <w:rPr>
                <w:sz w:val="18"/>
                <w:szCs w:val="18"/>
              </w:rPr>
              <w:t>ite</w:t>
            </w:r>
            <w:r>
              <w:rPr>
                <w:spacing w:val="-2"/>
                <w:sz w:val="18"/>
                <w:szCs w:val="18"/>
              </w:rPr>
              <w:t xml:space="preserve"> T</w:t>
            </w:r>
            <w:r>
              <w:rPr>
                <w:sz w:val="18"/>
                <w:szCs w:val="18"/>
              </w:rPr>
              <w:t>I</w:t>
            </w:r>
            <w:r>
              <w:rPr>
                <w:spacing w:val="3"/>
                <w:sz w:val="18"/>
                <w:szCs w:val="18"/>
              </w:rPr>
              <w:t>P</w:t>
            </w:r>
            <w:r>
              <w:rPr>
                <w:sz w:val="18"/>
                <w:szCs w:val="18"/>
              </w:rPr>
              <w:t>O</w:t>
            </w:r>
            <w:r>
              <w:rPr>
                <w:spacing w:val="-3"/>
                <w:sz w:val="18"/>
                <w:szCs w:val="18"/>
              </w:rPr>
              <w:t xml:space="preserve"> </w:t>
            </w:r>
            <w:r>
              <w:rPr>
                <w:sz w:val="18"/>
                <w:szCs w:val="18"/>
              </w:rPr>
              <w:t>E</w:t>
            </w:r>
            <w:r>
              <w:rPr>
                <w:spacing w:val="-3"/>
                <w:sz w:val="18"/>
                <w:szCs w:val="18"/>
              </w:rPr>
              <w:t xml:space="preserve"> </w:t>
            </w:r>
            <w:r>
              <w:rPr>
                <w:spacing w:val="-2"/>
                <w:sz w:val="18"/>
                <w:szCs w:val="18"/>
              </w:rPr>
              <w:t>L</w:t>
            </w:r>
            <w:r>
              <w:rPr>
                <w:spacing w:val="-1"/>
                <w:sz w:val="18"/>
                <w:szCs w:val="18"/>
              </w:rPr>
              <w:t>U</w:t>
            </w:r>
            <w:r>
              <w:rPr>
                <w:spacing w:val="2"/>
                <w:sz w:val="18"/>
                <w:szCs w:val="18"/>
              </w:rPr>
              <w:t>O</w:t>
            </w:r>
            <w:r>
              <w:rPr>
                <w:spacing w:val="-3"/>
                <w:sz w:val="18"/>
                <w:szCs w:val="18"/>
              </w:rPr>
              <w:t>G</w:t>
            </w:r>
            <w:r>
              <w:rPr>
                <w:spacing w:val="-1"/>
                <w:sz w:val="18"/>
                <w:szCs w:val="18"/>
              </w:rPr>
              <w:t>O</w:t>
            </w:r>
            <w:r>
              <w:rPr>
                <w:spacing w:val="-3"/>
                <w:sz w:val="18"/>
                <w:szCs w:val="18"/>
              </w:rPr>
              <w:t xml:space="preserve"> </w:t>
            </w:r>
            <w:r>
              <w:rPr>
                <w:spacing w:val="-5"/>
                <w:sz w:val="18"/>
                <w:szCs w:val="18"/>
              </w:rPr>
              <w:t>m</w:t>
            </w:r>
            <w:r>
              <w:rPr>
                <w:spacing w:val="-1"/>
                <w:sz w:val="18"/>
                <w:szCs w:val="18"/>
              </w:rPr>
              <w:t>e</w:t>
            </w:r>
            <w:r>
              <w:rPr>
                <w:spacing w:val="1"/>
                <w:sz w:val="18"/>
                <w:szCs w:val="18"/>
              </w:rPr>
              <w:t>n</w:t>
            </w:r>
            <w:r>
              <w:rPr>
                <w:sz w:val="18"/>
                <w:szCs w:val="18"/>
              </w:rPr>
              <w:t>tre</w:t>
            </w:r>
            <w:r>
              <w:rPr>
                <w:spacing w:val="-4"/>
                <w:sz w:val="18"/>
                <w:szCs w:val="18"/>
              </w:rPr>
              <w:t xml:space="preserve"> </w:t>
            </w:r>
            <w:r>
              <w:rPr>
                <w:sz w:val="18"/>
                <w:szCs w:val="18"/>
              </w:rPr>
              <w:t>il</w:t>
            </w:r>
            <w:r>
              <w:rPr>
                <w:spacing w:val="-3"/>
                <w:sz w:val="18"/>
                <w:szCs w:val="18"/>
              </w:rPr>
              <w:t xml:space="preserve"> </w:t>
            </w:r>
            <w:r>
              <w:rPr>
                <w:spacing w:val="-1"/>
                <w:sz w:val="18"/>
                <w:szCs w:val="18"/>
              </w:rPr>
              <w:t>s</w:t>
            </w:r>
            <w:r>
              <w:rPr>
                <w:sz w:val="18"/>
                <w:szCs w:val="18"/>
              </w:rPr>
              <w:t>i</w:t>
            </w:r>
            <w:r>
              <w:rPr>
                <w:spacing w:val="-1"/>
                <w:sz w:val="18"/>
                <w:szCs w:val="18"/>
              </w:rPr>
              <w:t>s</w:t>
            </w:r>
            <w:r>
              <w:rPr>
                <w:sz w:val="18"/>
                <w:szCs w:val="18"/>
              </w:rPr>
              <w:t>t</w:t>
            </w:r>
            <w:r>
              <w:rPr>
                <w:spacing w:val="1"/>
                <w:sz w:val="18"/>
                <w:szCs w:val="18"/>
              </w:rPr>
              <w:t>e</w:t>
            </w:r>
            <w:r>
              <w:rPr>
                <w:spacing w:val="-5"/>
                <w:sz w:val="18"/>
                <w:szCs w:val="18"/>
              </w:rPr>
              <w:t>m</w:t>
            </w:r>
            <w:r>
              <w:rPr>
                <w:sz w:val="18"/>
                <w:szCs w:val="18"/>
              </w:rPr>
              <w:t>a</w:t>
            </w:r>
            <w:r>
              <w:rPr>
                <w:spacing w:val="-4"/>
                <w:sz w:val="18"/>
                <w:szCs w:val="18"/>
              </w:rPr>
              <w:t xml:space="preserve"> </w:t>
            </w:r>
            <w:r>
              <w:rPr>
                <w:spacing w:val="1"/>
                <w:sz w:val="18"/>
                <w:szCs w:val="18"/>
              </w:rPr>
              <w:t>n</w:t>
            </w:r>
            <w:r>
              <w:rPr>
                <w:spacing w:val="-1"/>
                <w:sz w:val="18"/>
                <w:szCs w:val="18"/>
              </w:rPr>
              <w:t>e</w:t>
            </w:r>
            <w:r>
              <w:rPr>
                <w:sz w:val="18"/>
                <w:szCs w:val="18"/>
              </w:rPr>
              <w:t>l</w:t>
            </w:r>
            <w:r>
              <w:rPr>
                <w:spacing w:val="-3"/>
                <w:sz w:val="18"/>
                <w:szCs w:val="18"/>
              </w:rPr>
              <w:t xml:space="preserve"> </w:t>
            </w:r>
            <w:r>
              <w:rPr>
                <w:sz w:val="18"/>
                <w:szCs w:val="18"/>
              </w:rPr>
              <w:t>f</w:t>
            </w:r>
            <w:r>
              <w:rPr>
                <w:spacing w:val="-1"/>
                <w:sz w:val="18"/>
                <w:szCs w:val="18"/>
              </w:rPr>
              <w:t>a</w:t>
            </w:r>
            <w:r>
              <w:rPr>
                <w:sz w:val="18"/>
                <w:szCs w:val="18"/>
              </w:rPr>
              <w:t>re</w:t>
            </w:r>
            <w:r>
              <w:rPr>
                <w:spacing w:val="-5"/>
                <w:sz w:val="18"/>
                <w:szCs w:val="18"/>
              </w:rPr>
              <w:t xml:space="preserve"> </w:t>
            </w:r>
            <w:r>
              <w:rPr>
                <w:sz w:val="18"/>
                <w:szCs w:val="18"/>
              </w:rPr>
              <w:t>le</w:t>
            </w:r>
            <w:r>
              <w:rPr>
                <w:spacing w:val="-4"/>
                <w:sz w:val="18"/>
                <w:szCs w:val="18"/>
              </w:rPr>
              <w:t xml:space="preserve"> </w:t>
            </w:r>
            <w:r>
              <w:rPr>
                <w:spacing w:val="-1"/>
                <w:sz w:val="18"/>
                <w:szCs w:val="18"/>
              </w:rPr>
              <w:t>s</w:t>
            </w:r>
            <w:r>
              <w:rPr>
                <w:spacing w:val="1"/>
                <w:sz w:val="18"/>
                <w:szCs w:val="18"/>
              </w:rPr>
              <w:t>u</w:t>
            </w:r>
            <w:r>
              <w:rPr>
                <w:sz w:val="18"/>
                <w:szCs w:val="18"/>
              </w:rPr>
              <w:t>e</w:t>
            </w:r>
            <w:r>
              <w:rPr>
                <w:w w:val="99"/>
                <w:sz w:val="18"/>
                <w:szCs w:val="18"/>
              </w:rPr>
              <w:t xml:space="preserve"> </w:t>
            </w:r>
            <w:r>
              <w:rPr>
                <w:sz w:val="18"/>
                <w:szCs w:val="18"/>
              </w:rPr>
              <w:t>ri</w:t>
            </w:r>
            <w:r>
              <w:rPr>
                <w:spacing w:val="-1"/>
                <w:sz w:val="18"/>
                <w:szCs w:val="18"/>
              </w:rPr>
              <w:t>ce</w:t>
            </w:r>
            <w:r>
              <w:rPr>
                <w:sz w:val="18"/>
                <w:szCs w:val="18"/>
              </w:rPr>
              <w:t>r</w:t>
            </w:r>
            <w:r>
              <w:rPr>
                <w:spacing w:val="-1"/>
                <w:sz w:val="18"/>
                <w:szCs w:val="18"/>
              </w:rPr>
              <w:t>c</w:t>
            </w:r>
            <w:r>
              <w:rPr>
                <w:spacing w:val="1"/>
                <w:sz w:val="18"/>
                <w:szCs w:val="18"/>
              </w:rPr>
              <w:t>h</w:t>
            </w:r>
            <w:r>
              <w:rPr>
                <w:sz w:val="18"/>
                <w:szCs w:val="18"/>
              </w:rPr>
              <w:t>e</w:t>
            </w:r>
            <w:r>
              <w:rPr>
                <w:spacing w:val="-6"/>
                <w:sz w:val="18"/>
                <w:szCs w:val="18"/>
              </w:rPr>
              <w:t xml:space="preserve"> </w:t>
            </w:r>
            <w:r>
              <w:rPr>
                <w:spacing w:val="-1"/>
                <w:sz w:val="18"/>
                <w:szCs w:val="18"/>
              </w:rPr>
              <w:t>s</w:t>
            </w:r>
            <w:r>
              <w:rPr>
                <w:spacing w:val="-3"/>
                <w:sz w:val="18"/>
                <w:szCs w:val="18"/>
              </w:rPr>
              <w:t>f</w:t>
            </w:r>
            <w:r>
              <w:rPr>
                <w:sz w:val="18"/>
                <w:szCs w:val="18"/>
              </w:rPr>
              <w:t>r</w:t>
            </w:r>
            <w:r>
              <w:rPr>
                <w:spacing w:val="1"/>
                <w:sz w:val="18"/>
                <w:szCs w:val="18"/>
              </w:rPr>
              <w:t>u</w:t>
            </w:r>
            <w:r>
              <w:rPr>
                <w:sz w:val="18"/>
                <w:szCs w:val="18"/>
              </w:rPr>
              <w:t>tt</w:t>
            </w:r>
            <w:r>
              <w:rPr>
                <w:spacing w:val="-1"/>
                <w:sz w:val="18"/>
                <w:szCs w:val="18"/>
              </w:rPr>
              <w:t>e</w:t>
            </w:r>
            <w:r>
              <w:rPr>
                <w:sz w:val="18"/>
                <w:szCs w:val="18"/>
              </w:rPr>
              <w:t>rà</w:t>
            </w:r>
            <w:r>
              <w:rPr>
                <w:spacing w:val="-5"/>
                <w:sz w:val="18"/>
                <w:szCs w:val="18"/>
              </w:rPr>
              <w:t xml:space="preserve"> </w:t>
            </w:r>
            <w:r>
              <w:rPr>
                <w:sz w:val="18"/>
                <w:szCs w:val="18"/>
              </w:rPr>
              <w:t>l</w:t>
            </w:r>
            <w:r>
              <w:rPr>
                <w:spacing w:val="-2"/>
                <w:sz w:val="18"/>
                <w:szCs w:val="18"/>
              </w:rPr>
              <w:t>'</w:t>
            </w:r>
            <w:r>
              <w:rPr>
                <w:sz w:val="18"/>
                <w:szCs w:val="18"/>
              </w:rPr>
              <w:t>ID</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pacing w:val="2"/>
                <w:sz w:val="18"/>
                <w:szCs w:val="18"/>
              </w:rPr>
              <w:t>l</w:t>
            </w:r>
            <w:r>
              <w:rPr>
                <w:sz w:val="18"/>
                <w:szCs w:val="18"/>
              </w:rPr>
              <w:t>o</w:t>
            </w:r>
            <w:r>
              <w:rPr>
                <w:spacing w:val="-3"/>
                <w:sz w:val="18"/>
                <w:szCs w:val="18"/>
              </w:rPr>
              <w:t xml:space="preserve"> </w:t>
            </w:r>
            <w:r>
              <w:rPr>
                <w:sz w:val="18"/>
                <w:szCs w:val="18"/>
              </w:rPr>
              <w:t>(</w:t>
            </w:r>
            <w:r>
              <w:rPr>
                <w:spacing w:val="1"/>
                <w:sz w:val="18"/>
                <w:szCs w:val="18"/>
              </w:rPr>
              <w:t>u</w:t>
            </w:r>
            <w:r>
              <w:rPr>
                <w:spacing w:val="-2"/>
                <w:sz w:val="18"/>
                <w:szCs w:val="18"/>
              </w:rPr>
              <w:t>t</w:t>
            </w:r>
            <w:r>
              <w:rPr>
                <w:sz w:val="18"/>
                <w:szCs w:val="18"/>
              </w:rPr>
              <w:t>ile</w:t>
            </w:r>
            <w:r>
              <w:rPr>
                <w:spacing w:val="-6"/>
                <w:sz w:val="18"/>
                <w:szCs w:val="18"/>
              </w:rPr>
              <w:t xml:space="preserve"> </w:t>
            </w:r>
            <w:r>
              <w:rPr>
                <w:spacing w:val="-1"/>
                <w:sz w:val="18"/>
                <w:szCs w:val="18"/>
              </w:rPr>
              <w:t>a</w:t>
            </w:r>
            <w:r>
              <w:rPr>
                <w:spacing w:val="1"/>
                <w:sz w:val="18"/>
                <w:szCs w:val="18"/>
              </w:rPr>
              <w:t>n</w:t>
            </w:r>
            <w:r>
              <w:rPr>
                <w:spacing w:val="-1"/>
                <w:sz w:val="18"/>
                <w:szCs w:val="18"/>
              </w:rPr>
              <w:t>c</w:t>
            </w:r>
            <w:r>
              <w:rPr>
                <w:spacing w:val="1"/>
                <w:sz w:val="18"/>
                <w:szCs w:val="18"/>
              </w:rPr>
              <w:t>h</w:t>
            </w:r>
            <w:r>
              <w:rPr>
                <w:sz w:val="18"/>
                <w:szCs w:val="18"/>
              </w:rPr>
              <w:t>e</w:t>
            </w:r>
            <w:r>
              <w:rPr>
                <w:spacing w:val="-7"/>
                <w:sz w:val="18"/>
                <w:szCs w:val="18"/>
              </w:rPr>
              <w:t xml:space="preserve"> </w:t>
            </w:r>
            <w:r>
              <w:rPr>
                <w:spacing w:val="1"/>
                <w:sz w:val="18"/>
                <w:szCs w:val="18"/>
              </w:rPr>
              <w:t>p</w:t>
            </w:r>
            <w:r>
              <w:rPr>
                <w:spacing w:val="-1"/>
                <w:sz w:val="18"/>
                <w:szCs w:val="18"/>
              </w:rPr>
              <w:t>e</w:t>
            </w:r>
            <w:r>
              <w:rPr>
                <w:sz w:val="18"/>
                <w:szCs w:val="18"/>
              </w:rPr>
              <w:t>r</w:t>
            </w:r>
            <w:r>
              <w:rPr>
                <w:spacing w:val="-5"/>
                <w:sz w:val="18"/>
                <w:szCs w:val="18"/>
              </w:rPr>
              <w:t xml:space="preserve"> </w:t>
            </w:r>
            <w:r>
              <w:rPr>
                <w:sz w:val="18"/>
                <w:szCs w:val="18"/>
              </w:rPr>
              <w:t>t</w:t>
            </w:r>
            <w:r>
              <w:rPr>
                <w:spacing w:val="1"/>
                <w:sz w:val="18"/>
                <w:szCs w:val="18"/>
              </w:rPr>
              <w:t>u</w:t>
            </w:r>
            <w:r>
              <w:rPr>
                <w:spacing w:val="-2"/>
                <w:sz w:val="18"/>
                <w:szCs w:val="18"/>
              </w:rPr>
              <w:t>t</w:t>
            </w:r>
            <w:r>
              <w:rPr>
                <w:sz w:val="18"/>
                <w:szCs w:val="18"/>
              </w:rPr>
              <w:t>te</w:t>
            </w:r>
            <w:r>
              <w:rPr>
                <w:spacing w:val="-5"/>
                <w:sz w:val="18"/>
                <w:szCs w:val="18"/>
              </w:rPr>
              <w:t xml:space="preserve"> </w:t>
            </w:r>
            <w:r>
              <w:rPr>
                <w:sz w:val="18"/>
                <w:szCs w:val="18"/>
              </w:rPr>
              <w:t>le</w:t>
            </w:r>
            <w:r>
              <w:rPr>
                <w:spacing w:val="-6"/>
                <w:sz w:val="18"/>
                <w:szCs w:val="18"/>
              </w:rPr>
              <w:t xml:space="preserve"> </w:t>
            </w:r>
            <w:r>
              <w:rPr>
                <w:sz w:val="18"/>
                <w:szCs w:val="18"/>
              </w:rPr>
              <w:t>r</w:t>
            </w:r>
            <w:r>
              <w:rPr>
                <w:spacing w:val="-1"/>
                <w:sz w:val="18"/>
                <w:szCs w:val="18"/>
              </w:rPr>
              <w:t>e</w:t>
            </w:r>
            <w:r>
              <w:rPr>
                <w:sz w:val="18"/>
                <w:szCs w:val="18"/>
              </w:rPr>
              <w:t>l</w:t>
            </w:r>
            <w:r>
              <w:rPr>
                <w:spacing w:val="-1"/>
                <w:sz w:val="18"/>
                <w:szCs w:val="18"/>
              </w:rPr>
              <w:t>az</w:t>
            </w:r>
            <w:r>
              <w:rPr>
                <w:sz w:val="18"/>
                <w:szCs w:val="18"/>
              </w:rPr>
              <w:t>i</w:t>
            </w:r>
            <w:r>
              <w:rPr>
                <w:spacing w:val="1"/>
                <w:sz w:val="18"/>
                <w:szCs w:val="18"/>
              </w:rPr>
              <w:t>o</w:t>
            </w:r>
            <w:r>
              <w:rPr>
                <w:spacing w:val="-2"/>
                <w:sz w:val="18"/>
                <w:szCs w:val="18"/>
              </w:rPr>
              <w:t>n</w:t>
            </w:r>
            <w:r>
              <w:rPr>
                <w:sz w:val="18"/>
                <w:szCs w:val="18"/>
              </w:rPr>
              <w:t>i).</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H</w:t>
            </w:r>
            <w:r>
              <w:rPr>
                <w:sz w:val="18"/>
                <w:szCs w:val="18"/>
              </w:rPr>
              <w:t>I</w:t>
            </w:r>
            <w:r>
              <w:rPr>
                <w:spacing w:val="-3"/>
                <w:sz w:val="18"/>
                <w:szCs w:val="18"/>
              </w:rPr>
              <w:t>A</w:t>
            </w:r>
            <w:r>
              <w:rPr>
                <w:spacing w:val="2"/>
                <w:sz w:val="18"/>
                <w:szCs w:val="18"/>
              </w:rPr>
              <w:t>V</w:t>
            </w:r>
            <w:r>
              <w:rPr>
                <w:sz w:val="18"/>
                <w:szCs w:val="18"/>
              </w:rPr>
              <w:t>E</w:t>
            </w:r>
            <w:r>
              <w:rPr>
                <w:spacing w:val="1"/>
                <w:sz w:val="18"/>
                <w:szCs w:val="18"/>
              </w:rPr>
              <w:t>_</w:t>
            </w:r>
            <w:r>
              <w:rPr>
                <w:spacing w:val="-3"/>
                <w:sz w:val="18"/>
                <w:szCs w:val="18"/>
              </w:rPr>
              <w:t>A</w:t>
            </w:r>
            <w:r>
              <w:rPr>
                <w:spacing w:val="-1"/>
                <w:sz w:val="18"/>
                <w:szCs w:val="18"/>
              </w:rPr>
              <w:t>NNO</w:t>
            </w:r>
            <w:r>
              <w:rPr>
                <w:spacing w:val="1"/>
                <w:sz w:val="18"/>
                <w:szCs w:val="18"/>
              </w:rPr>
              <w:t>_</w:t>
            </w:r>
            <w:r>
              <w:rPr>
                <w:spacing w:val="3"/>
                <w:sz w:val="18"/>
                <w:szCs w:val="18"/>
              </w:rPr>
              <w:t>F</w:t>
            </w:r>
            <w:r>
              <w:rPr>
                <w:spacing w:val="-3"/>
                <w:sz w:val="18"/>
                <w:szCs w:val="18"/>
              </w:rPr>
              <w:t>A</w:t>
            </w:r>
            <w:r>
              <w:rPr>
                <w:sz w:val="18"/>
                <w:szCs w:val="18"/>
              </w:rPr>
              <w:t>S</w:t>
            </w:r>
            <w:r>
              <w:rPr>
                <w:spacing w:val="1"/>
                <w:sz w:val="18"/>
                <w:szCs w:val="18"/>
              </w:rPr>
              <w:t>_</w:t>
            </w:r>
            <w:r>
              <w:rPr>
                <w:sz w:val="18"/>
                <w:szCs w:val="18"/>
              </w:rPr>
              <w:t>C</w:t>
            </w:r>
            <w:r>
              <w:rPr>
                <w:spacing w:val="-1"/>
                <w:sz w:val="18"/>
                <w:szCs w:val="18"/>
              </w:rPr>
              <w:t>U</w:t>
            </w:r>
            <w:r>
              <w:rPr>
                <w:sz w:val="18"/>
                <w:szCs w:val="18"/>
              </w:rPr>
              <w:t>M</w:t>
            </w:r>
            <w:r>
              <w:rPr>
                <w:spacing w:val="-1"/>
                <w:sz w:val="18"/>
                <w:szCs w:val="18"/>
              </w:rPr>
              <w:t>U</w:t>
            </w:r>
            <w:r>
              <w:rPr>
                <w:sz w:val="18"/>
                <w:szCs w:val="18"/>
              </w:rPr>
              <w:t>L</w:t>
            </w:r>
            <w:r>
              <w:rPr>
                <w:spacing w:val="-1"/>
                <w:sz w:val="18"/>
                <w:szCs w:val="18"/>
              </w:rPr>
              <w:t>A</w:t>
            </w:r>
            <w:r>
              <w:rPr>
                <w:spacing w:val="-2"/>
                <w:sz w:val="18"/>
                <w:szCs w:val="18"/>
              </w:rPr>
              <w:t>T</w:t>
            </w:r>
            <w:r>
              <w:rPr>
                <w:sz w:val="18"/>
                <w:szCs w:val="18"/>
              </w:rPr>
              <w:t>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8"/>
                <w:sz w:val="18"/>
                <w:szCs w:val="18"/>
              </w:rPr>
              <w:t xml:space="preserve"> </w:t>
            </w:r>
            <w:r>
              <w:rPr>
                <w:spacing w:val="1"/>
                <w:sz w:val="18"/>
                <w:szCs w:val="18"/>
              </w:rPr>
              <w:t>p</w:t>
            </w:r>
            <w:r>
              <w:rPr>
                <w:spacing w:val="-1"/>
                <w:sz w:val="18"/>
                <w:szCs w:val="18"/>
              </w:rPr>
              <w:t>a</w:t>
            </w:r>
            <w:r>
              <w:rPr>
                <w:sz w:val="18"/>
                <w:szCs w:val="18"/>
              </w:rPr>
              <w:t>r</w:t>
            </w:r>
            <w:r>
              <w:rPr>
                <w:spacing w:val="-1"/>
                <w:sz w:val="18"/>
                <w:szCs w:val="18"/>
              </w:rPr>
              <w:t>z</w:t>
            </w:r>
            <w:r>
              <w:rPr>
                <w:sz w:val="18"/>
                <w:szCs w:val="18"/>
              </w:rPr>
              <w:t>i</w:t>
            </w:r>
            <w:r>
              <w:rPr>
                <w:spacing w:val="-1"/>
                <w:sz w:val="18"/>
                <w:szCs w:val="18"/>
              </w:rPr>
              <w:t>a</w:t>
            </w:r>
            <w:r>
              <w:rPr>
                <w:sz w:val="18"/>
                <w:szCs w:val="18"/>
              </w:rPr>
              <w:t>le</w:t>
            </w:r>
            <w:r>
              <w:rPr>
                <w:spacing w:val="-7"/>
                <w:sz w:val="18"/>
                <w:szCs w:val="18"/>
              </w:rPr>
              <w:t xml:space="preserve"> </w:t>
            </w:r>
            <w:r>
              <w:rPr>
                <w:spacing w:val="1"/>
                <w:sz w:val="18"/>
                <w:szCs w:val="18"/>
              </w:rPr>
              <w:t>d</w:t>
            </w:r>
            <w:r>
              <w:rPr>
                <w:spacing w:val="-1"/>
                <w:sz w:val="18"/>
                <w:szCs w:val="18"/>
              </w:rPr>
              <w:t>e</w:t>
            </w:r>
            <w:r>
              <w:rPr>
                <w:sz w:val="18"/>
                <w:szCs w:val="18"/>
              </w:rPr>
              <w:t>l</w:t>
            </w:r>
            <w:r>
              <w:rPr>
                <w:spacing w:val="-5"/>
                <w:sz w:val="18"/>
                <w:szCs w:val="18"/>
              </w:rPr>
              <w:t xml:space="preserve"> </w:t>
            </w:r>
            <w:r>
              <w:rPr>
                <w:spacing w:val="-3"/>
                <w:sz w:val="18"/>
                <w:szCs w:val="18"/>
              </w:rPr>
              <w:t>f</w:t>
            </w:r>
            <w:r>
              <w:rPr>
                <w:spacing w:val="-1"/>
                <w:sz w:val="18"/>
                <w:szCs w:val="18"/>
              </w:rPr>
              <w:t>asc</w:t>
            </w:r>
            <w:r>
              <w:rPr>
                <w:spacing w:val="2"/>
                <w:sz w:val="18"/>
                <w:szCs w:val="18"/>
              </w:rPr>
              <w:t>i</w:t>
            </w:r>
            <w:r>
              <w:rPr>
                <w:spacing w:val="-1"/>
                <w:sz w:val="18"/>
                <w:szCs w:val="18"/>
              </w:rPr>
              <w:t>c</w:t>
            </w:r>
            <w:r>
              <w:rPr>
                <w:spacing w:val="1"/>
                <w:sz w:val="18"/>
                <w:szCs w:val="18"/>
              </w:rPr>
              <w:t>o</w:t>
            </w:r>
            <w:r>
              <w:rPr>
                <w:sz w:val="18"/>
                <w:szCs w:val="18"/>
              </w:rPr>
              <w:t>lo</w:t>
            </w:r>
            <w:r>
              <w:rPr>
                <w:spacing w:val="-6"/>
                <w:sz w:val="18"/>
                <w:szCs w:val="18"/>
              </w:rPr>
              <w:t xml:space="preserve"> </w:t>
            </w:r>
            <w:r>
              <w:rPr>
                <w:spacing w:val="-1"/>
                <w:sz w:val="18"/>
                <w:szCs w:val="18"/>
              </w:rPr>
              <w:t>c</w:t>
            </w:r>
            <w:r>
              <w:rPr>
                <w:spacing w:val="1"/>
                <w:sz w:val="18"/>
                <w:szCs w:val="18"/>
              </w:rPr>
              <w:t>u</w:t>
            </w:r>
            <w:r>
              <w:rPr>
                <w:spacing w:val="-5"/>
                <w:sz w:val="18"/>
                <w:szCs w:val="18"/>
              </w:rPr>
              <w:t>m</w:t>
            </w:r>
            <w:r>
              <w:rPr>
                <w:spacing w:val="1"/>
                <w:sz w:val="18"/>
                <w:szCs w:val="18"/>
              </w:rPr>
              <w:t>u</w:t>
            </w:r>
            <w:r>
              <w:rPr>
                <w:sz w:val="18"/>
                <w:szCs w:val="18"/>
              </w:rPr>
              <w:t>l</w:t>
            </w:r>
            <w:r>
              <w:rPr>
                <w:spacing w:val="-1"/>
                <w:sz w:val="18"/>
                <w:szCs w:val="18"/>
              </w:rPr>
              <w:t>a</w:t>
            </w:r>
            <w:r>
              <w:rPr>
                <w:sz w:val="18"/>
                <w:szCs w:val="18"/>
              </w:rPr>
              <w:t>to</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H</w:t>
            </w:r>
            <w:r>
              <w:rPr>
                <w:sz w:val="18"/>
                <w:szCs w:val="18"/>
              </w:rPr>
              <w:t>I</w:t>
            </w:r>
            <w:r>
              <w:rPr>
                <w:spacing w:val="-3"/>
                <w:sz w:val="18"/>
                <w:szCs w:val="18"/>
              </w:rPr>
              <w:t>A</w:t>
            </w:r>
            <w:r>
              <w:rPr>
                <w:spacing w:val="2"/>
                <w:sz w:val="18"/>
                <w:szCs w:val="18"/>
              </w:rPr>
              <w:t>V</w:t>
            </w:r>
            <w:r>
              <w:rPr>
                <w:sz w:val="18"/>
                <w:szCs w:val="18"/>
              </w:rPr>
              <w:t>E</w:t>
            </w:r>
            <w:r>
              <w:rPr>
                <w:spacing w:val="1"/>
                <w:sz w:val="18"/>
                <w:szCs w:val="18"/>
              </w:rPr>
              <w:t>_</w:t>
            </w:r>
            <w:r>
              <w:rPr>
                <w:spacing w:val="3"/>
                <w:sz w:val="18"/>
                <w:szCs w:val="18"/>
              </w:rPr>
              <w:t>P</w:t>
            </w:r>
            <w:r>
              <w:rPr>
                <w:sz w:val="18"/>
                <w:szCs w:val="18"/>
              </w:rPr>
              <w:t>R</w:t>
            </w:r>
            <w:r>
              <w:rPr>
                <w:spacing w:val="-1"/>
                <w:sz w:val="18"/>
                <w:szCs w:val="18"/>
              </w:rPr>
              <w:t>O</w:t>
            </w:r>
            <w:r>
              <w:rPr>
                <w:spacing w:val="-3"/>
                <w:sz w:val="18"/>
                <w:szCs w:val="18"/>
              </w:rPr>
              <w:t>G</w:t>
            </w:r>
            <w:r>
              <w:rPr>
                <w:sz w:val="18"/>
                <w:szCs w:val="18"/>
              </w:rPr>
              <w:t>R</w:t>
            </w:r>
            <w:r>
              <w:rPr>
                <w:spacing w:val="1"/>
                <w:sz w:val="18"/>
                <w:szCs w:val="18"/>
              </w:rPr>
              <w:t>_</w:t>
            </w:r>
            <w:r>
              <w:rPr>
                <w:sz w:val="18"/>
                <w:szCs w:val="18"/>
              </w:rPr>
              <w:t>F</w:t>
            </w:r>
            <w:r>
              <w:rPr>
                <w:spacing w:val="-3"/>
                <w:sz w:val="18"/>
                <w:szCs w:val="18"/>
              </w:rPr>
              <w:t>A</w:t>
            </w:r>
            <w:r>
              <w:rPr>
                <w:sz w:val="18"/>
                <w:szCs w:val="18"/>
              </w:rPr>
              <w:t>S</w:t>
            </w:r>
            <w:r>
              <w:rPr>
                <w:spacing w:val="1"/>
                <w:sz w:val="18"/>
                <w:szCs w:val="18"/>
              </w:rPr>
              <w:t>_</w:t>
            </w:r>
            <w:r>
              <w:rPr>
                <w:sz w:val="18"/>
                <w:szCs w:val="18"/>
              </w:rPr>
              <w:t>C</w:t>
            </w:r>
            <w:r>
              <w:rPr>
                <w:spacing w:val="-1"/>
                <w:sz w:val="18"/>
                <w:szCs w:val="18"/>
              </w:rPr>
              <w:t>U</w:t>
            </w:r>
            <w:r>
              <w:rPr>
                <w:sz w:val="18"/>
                <w:szCs w:val="18"/>
              </w:rPr>
              <w:t>M</w:t>
            </w:r>
            <w:r>
              <w:rPr>
                <w:spacing w:val="-1"/>
                <w:sz w:val="18"/>
                <w:szCs w:val="18"/>
              </w:rPr>
              <w:t>U</w:t>
            </w:r>
            <w:r>
              <w:rPr>
                <w:sz w:val="18"/>
                <w:szCs w:val="18"/>
              </w:rPr>
              <w:t>L</w:t>
            </w:r>
            <w:r>
              <w:rPr>
                <w:spacing w:val="-1"/>
                <w:sz w:val="18"/>
                <w:szCs w:val="18"/>
              </w:rPr>
              <w:t>A</w:t>
            </w:r>
            <w:r>
              <w:rPr>
                <w:spacing w:val="-2"/>
                <w:sz w:val="18"/>
                <w:szCs w:val="18"/>
              </w:rPr>
              <w:t>T</w:t>
            </w:r>
            <w:r>
              <w:rPr>
                <w:sz w:val="18"/>
                <w:szCs w:val="18"/>
              </w:rPr>
              <w:t>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8"/>
                <w:sz w:val="18"/>
                <w:szCs w:val="18"/>
              </w:rPr>
              <w:t xml:space="preserve"> </w:t>
            </w:r>
            <w:r>
              <w:rPr>
                <w:spacing w:val="1"/>
                <w:sz w:val="18"/>
                <w:szCs w:val="18"/>
              </w:rPr>
              <w:t>p</w:t>
            </w:r>
            <w:r>
              <w:rPr>
                <w:spacing w:val="-1"/>
                <w:sz w:val="18"/>
                <w:szCs w:val="18"/>
              </w:rPr>
              <w:t>a</w:t>
            </w:r>
            <w:r>
              <w:rPr>
                <w:sz w:val="18"/>
                <w:szCs w:val="18"/>
              </w:rPr>
              <w:t>r</w:t>
            </w:r>
            <w:r>
              <w:rPr>
                <w:spacing w:val="-1"/>
                <w:sz w:val="18"/>
                <w:szCs w:val="18"/>
              </w:rPr>
              <w:t>z</w:t>
            </w:r>
            <w:r>
              <w:rPr>
                <w:sz w:val="18"/>
                <w:szCs w:val="18"/>
              </w:rPr>
              <w:t>i</w:t>
            </w:r>
            <w:r>
              <w:rPr>
                <w:spacing w:val="-1"/>
                <w:sz w:val="18"/>
                <w:szCs w:val="18"/>
              </w:rPr>
              <w:t>a</w:t>
            </w:r>
            <w:r>
              <w:rPr>
                <w:sz w:val="18"/>
                <w:szCs w:val="18"/>
              </w:rPr>
              <w:t>le</w:t>
            </w:r>
            <w:r>
              <w:rPr>
                <w:spacing w:val="-7"/>
                <w:sz w:val="18"/>
                <w:szCs w:val="18"/>
              </w:rPr>
              <w:t xml:space="preserve"> </w:t>
            </w:r>
            <w:r>
              <w:rPr>
                <w:spacing w:val="1"/>
                <w:sz w:val="18"/>
                <w:szCs w:val="18"/>
              </w:rPr>
              <w:t>d</w:t>
            </w:r>
            <w:r>
              <w:rPr>
                <w:spacing w:val="-1"/>
                <w:sz w:val="18"/>
                <w:szCs w:val="18"/>
              </w:rPr>
              <w:t>e</w:t>
            </w:r>
            <w:r>
              <w:rPr>
                <w:sz w:val="18"/>
                <w:szCs w:val="18"/>
              </w:rPr>
              <w:t>l</w:t>
            </w:r>
            <w:r>
              <w:rPr>
                <w:spacing w:val="-5"/>
                <w:sz w:val="18"/>
                <w:szCs w:val="18"/>
              </w:rPr>
              <w:t xml:space="preserve"> </w:t>
            </w:r>
            <w:r>
              <w:rPr>
                <w:spacing w:val="-3"/>
                <w:sz w:val="18"/>
                <w:szCs w:val="18"/>
              </w:rPr>
              <w:t>f</w:t>
            </w:r>
            <w:r>
              <w:rPr>
                <w:spacing w:val="-1"/>
                <w:sz w:val="18"/>
                <w:szCs w:val="18"/>
              </w:rPr>
              <w:t>asc</w:t>
            </w:r>
            <w:r>
              <w:rPr>
                <w:spacing w:val="2"/>
                <w:sz w:val="18"/>
                <w:szCs w:val="18"/>
              </w:rPr>
              <w:t>i</w:t>
            </w:r>
            <w:r>
              <w:rPr>
                <w:spacing w:val="-1"/>
                <w:sz w:val="18"/>
                <w:szCs w:val="18"/>
              </w:rPr>
              <w:t>c</w:t>
            </w:r>
            <w:r>
              <w:rPr>
                <w:spacing w:val="1"/>
                <w:sz w:val="18"/>
                <w:szCs w:val="18"/>
              </w:rPr>
              <w:t>o</w:t>
            </w:r>
            <w:r>
              <w:rPr>
                <w:sz w:val="18"/>
                <w:szCs w:val="18"/>
              </w:rPr>
              <w:t>lo</w:t>
            </w:r>
            <w:r>
              <w:rPr>
                <w:spacing w:val="-6"/>
                <w:sz w:val="18"/>
                <w:szCs w:val="18"/>
              </w:rPr>
              <w:t xml:space="preserve"> </w:t>
            </w:r>
            <w:r>
              <w:rPr>
                <w:spacing w:val="-1"/>
                <w:sz w:val="18"/>
                <w:szCs w:val="18"/>
              </w:rPr>
              <w:t>c</w:t>
            </w:r>
            <w:r>
              <w:rPr>
                <w:spacing w:val="1"/>
                <w:sz w:val="18"/>
                <w:szCs w:val="18"/>
              </w:rPr>
              <w:t>u</w:t>
            </w:r>
            <w:r>
              <w:rPr>
                <w:spacing w:val="-5"/>
                <w:sz w:val="18"/>
                <w:szCs w:val="18"/>
              </w:rPr>
              <w:t>m</w:t>
            </w:r>
            <w:r>
              <w:rPr>
                <w:spacing w:val="1"/>
                <w:sz w:val="18"/>
                <w:szCs w:val="18"/>
              </w:rPr>
              <w:t>u</w:t>
            </w:r>
            <w:r>
              <w:rPr>
                <w:sz w:val="18"/>
                <w:szCs w:val="18"/>
              </w:rPr>
              <w:t>l</w:t>
            </w:r>
            <w:r>
              <w:rPr>
                <w:spacing w:val="-1"/>
                <w:sz w:val="18"/>
                <w:szCs w:val="18"/>
              </w:rPr>
              <w:t>a</w:t>
            </w:r>
            <w:r>
              <w:rPr>
                <w:sz w:val="18"/>
                <w:szCs w:val="18"/>
              </w:rPr>
              <w:t>to</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COD_TIPO_UFFICIO_FAS_CUMULATO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(6 CHAR)</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od</w:t>
            </w:r>
            <w:r>
              <w:rPr>
                <w:sz w:val="18"/>
                <w:szCs w:val="18"/>
              </w:rPr>
              <w:t>i</w:t>
            </w:r>
            <w:r>
              <w:rPr>
                <w:spacing w:val="-1"/>
                <w:sz w:val="18"/>
                <w:szCs w:val="18"/>
              </w:rPr>
              <w:t>c</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w:t>
            </w:r>
            <w:r>
              <w:rPr>
                <w:spacing w:val="-7"/>
                <w:sz w:val="18"/>
                <w:szCs w:val="18"/>
              </w:rPr>
              <w:t xml:space="preserve"> </w:t>
            </w:r>
            <w:r>
              <w:rPr>
                <w:sz w:val="18"/>
                <w:szCs w:val="18"/>
              </w:rPr>
              <w:t>ti</w:t>
            </w:r>
            <w:r>
              <w:rPr>
                <w:spacing w:val="-2"/>
                <w:sz w:val="18"/>
                <w:szCs w:val="18"/>
              </w:rPr>
              <w:t>p</w:t>
            </w:r>
            <w:r>
              <w:rPr>
                <w:spacing w:val="1"/>
                <w:sz w:val="18"/>
                <w:szCs w:val="18"/>
              </w:rPr>
              <w:t>o</w:t>
            </w:r>
            <w:r>
              <w:rPr>
                <w:spacing w:val="-6"/>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u</w:t>
            </w:r>
            <w:r>
              <w:rPr>
                <w:spacing w:val="-3"/>
                <w:sz w:val="18"/>
                <w:szCs w:val="18"/>
              </w:rPr>
              <w:t>ff</w:t>
            </w:r>
            <w:r>
              <w:rPr>
                <w:sz w:val="18"/>
                <w:szCs w:val="18"/>
              </w:rPr>
              <w:t>i</w:t>
            </w:r>
            <w:r>
              <w:rPr>
                <w:spacing w:val="-1"/>
                <w:sz w:val="18"/>
                <w:szCs w:val="18"/>
              </w:rPr>
              <w:t>c</w:t>
            </w:r>
            <w:r>
              <w:rPr>
                <w:sz w:val="18"/>
                <w:szCs w:val="18"/>
              </w:rPr>
              <w:t>io</w:t>
            </w:r>
            <w:r>
              <w:rPr>
                <w:spacing w:val="-4"/>
                <w:sz w:val="18"/>
                <w:szCs w:val="18"/>
              </w:rPr>
              <w:t xml:space="preserve"> </w:t>
            </w:r>
            <w:r>
              <w:rPr>
                <w:spacing w:val="-1"/>
                <w:sz w:val="18"/>
                <w:szCs w:val="18"/>
              </w:rPr>
              <w:t>c</w:t>
            </w:r>
            <w:r>
              <w:rPr>
                <w:spacing w:val="1"/>
                <w:sz w:val="18"/>
                <w:szCs w:val="18"/>
              </w:rPr>
              <w:t>h</w:t>
            </w:r>
            <w:r>
              <w:rPr>
                <w:sz w:val="18"/>
                <w:szCs w:val="18"/>
              </w:rPr>
              <w:t>e</w:t>
            </w:r>
            <w:r>
              <w:rPr>
                <w:spacing w:val="-6"/>
                <w:sz w:val="18"/>
                <w:szCs w:val="18"/>
              </w:rPr>
              <w:t xml:space="preserve"> </w:t>
            </w:r>
            <w:r>
              <w:rPr>
                <w:spacing w:val="1"/>
                <w:sz w:val="18"/>
                <w:szCs w:val="18"/>
              </w:rPr>
              <w:t>po</w:t>
            </w:r>
            <w:r>
              <w:rPr>
                <w:spacing w:val="-1"/>
                <w:sz w:val="18"/>
                <w:szCs w:val="18"/>
              </w:rPr>
              <w:t>ss</w:t>
            </w:r>
            <w:r>
              <w:rPr>
                <w:sz w:val="18"/>
                <w:szCs w:val="18"/>
              </w:rPr>
              <w:t>i</w:t>
            </w:r>
            <w:r>
              <w:rPr>
                <w:spacing w:val="-1"/>
                <w:sz w:val="18"/>
                <w:szCs w:val="18"/>
              </w:rPr>
              <w:t>e</w:t>
            </w:r>
            <w:r>
              <w:rPr>
                <w:spacing w:val="1"/>
                <w:sz w:val="18"/>
                <w:szCs w:val="18"/>
              </w:rPr>
              <w:t>d</w:t>
            </w:r>
            <w:r>
              <w:rPr>
                <w:sz w:val="18"/>
                <w:szCs w:val="18"/>
              </w:rPr>
              <w:t>e</w:t>
            </w:r>
            <w:r>
              <w:rPr>
                <w:spacing w:val="-5"/>
                <w:sz w:val="18"/>
                <w:szCs w:val="18"/>
              </w:rPr>
              <w:t xml:space="preserve"> </w:t>
            </w:r>
            <w:r>
              <w:rPr>
                <w:sz w:val="18"/>
                <w:szCs w:val="18"/>
              </w:rPr>
              <w:t>il</w:t>
            </w:r>
            <w:r>
              <w:rPr>
                <w:spacing w:val="-4"/>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4"/>
                <w:sz w:val="18"/>
                <w:szCs w:val="18"/>
              </w:rPr>
              <w:t xml:space="preserve"> </w:t>
            </w:r>
            <w:r>
              <w:rPr>
                <w:spacing w:val="1"/>
                <w:sz w:val="18"/>
                <w:szCs w:val="18"/>
              </w:rPr>
              <w:t>d</w:t>
            </w:r>
            <w:r>
              <w:rPr>
                <w:sz w:val="18"/>
                <w:szCs w:val="18"/>
              </w:rPr>
              <w:t>a</w:t>
            </w:r>
            <w:r>
              <w:rPr>
                <w:spacing w:val="-6"/>
                <w:sz w:val="18"/>
                <w:szCs w:val="18"/>
              </w:rPr>
              <w:t xml:space="preserve"> </w:t>
            </w:r>
            <w:r>
              <w:rPr>
                <w:spacing w:val="-1"/>
                <w:sz w:val="18"/>
                <w:szCs w:val="18"/>
              </w:rPr>
              <w:t>c</w:t>
            </w:r>
            <w:r>
              <w:rPr>
                <w:spacing w:val="1"/>
                <w:sz w:val="18"/>
                <w:szCs w:val="18"/>
              </w:rPr>
              <w:t>u</w:t>
            </w:r>
            <w:r>
              <w:rPr>
                <w:spacing w:val="-5"/>
                <w:sz w:val="18"/>
                <w:szCs w:val="18"/>
              </w:rPr>
              <w:t>m</w:t>
            </w:r>
            <w:r>
              <w:rPr>
                <w:spacing w:val="1"/>
                <w:sz w:val="18"/>
                <w:szCs w:val="18"/>
              </w:rPr>
              <w:t>u</w:t>
            </w:r>
            <w:r>
              <w:rPr>
                <w:sz w:val="18"/>
                <w:szCs w:val="18"/>
              </w:rPr>
              <w:t>l</w:t>
            </w:r>
            <w:r>
              <w:rPr>
                <w:spacing w:val="-1"/>
                <w:sz w:val="18"/>
                <w:szCs w:val="18"/>
              </w:rPr>
              <w:t>a</w:t>
            </w:r>
            <w:r>
              <w:rPr>
                <w:sz w:val="18"/>
                <w:szCs w:val="18"/>
              </w:rPr>
              <w:t>r</w:t>
            </w:r>
            <w:r>
              <w:rPr>
                <w:spacing w:val="-1"/>
                <w:sz w:val="18"/>
                <w:szCs w:val="18"/>
              </w:rPr>
              <w:t>e</w:t>
            </w:r>
            <w:r>
              <w:rPr>
                <w:sz w:val="18"/>
                <w:szCs w:val="18"/>
              </w:rPr>
              <w:t>.</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COD_LUOGO_UFFICIO_FAS_CUMULATO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(6 CHAR)</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od</w:t>
            </w:r>
            <w:r>
              <w:rPr>
                <w:sz w:val="18"/>
                <w:szCs w:val="18"/>
              </w:rPr>
              <w:t>i</w:t>
            </w:r>
            <w:r>
              <w:rPr>
                <w:spacing w:val="-1"/>
                <w:sz w:val="18"/>
                <w:szCs w:val="18"/>
              </w:rPr>
              <w:t>c</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5"/>
                <w:sz w:val="18"/>
                <w:szCs w:val="18"/>
              </w:rPr>
              <w:t>c</w:t>
            </w:r>
            <w:r>
              <w:rPr>
                <w:spacing w:val="1"/>
                <w:sz w:val="18"/>
                <w:szCs w:val="18"/>
              </w:rPr>
              <w:t>o</w:t>
            </w:r>
            <w:r>
              <w:rPr>
                <w:spacing w:val="-5"/>
                <w:sz w:val="18"/>
                <w:szCs w:val="18"/>
              </w:rPr>
              <w:t>m</w:t>
            </w:r>
            <w:r>
              <w:rPr>
                <w:spacing w:val="1"/>
                <w:sz w:val="18"/>
                <w:szCs w:val="18"/>
              </w:rPr>
              <w:t>un</w:t>
            </w:r>
            <w:r>
              <w:rPr>
                <w:spacing w:val="-1"/>
                <w:sz w:val="18"/>
                <w:szCs w:val="18"/>
              </w:rPr>
              <w:t>e</w:t>
            </w:r>
            <w:r>
              <w:rPr>
                <w:spacing w:val="-4"/>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u</w:t>
            </w:r>
            <w:r>
              <w:rPr>
                <w:spacing w:val="-3"/>
                <w:sz w:val="18"/>
                <w:szCs w:val="18"/>
              </w:rPr>
              <w:t>ff</w:t>
            </w:r>
            <w:r>
              <w:rPr>
                <w:sz w:val="18"/>
                <w:szCs w:val="18"/>
              </w:rPr>
              <w:t>i</w:t>
            </w:r>
            <w:r>
              <w:rPr>
                <w:spacing w:val="-1"/>
                <w:sz w:val="18"/>
                <w:szCs w:val="18"/>
              </w:rPr>
              <w:t>c</w:t>
            </w:r>
            <w:r>
              <w:rPr>
                <w:sz w:val="18"/>
                <w:szCs w:val="18"/>
              </w:rPr>
              <w:t>io</w:t>
            </w:r>
            <w:r>
              <w:rPr>
                <w:spacing w:val="-4"/>
                <w:sz w:val="18"/>
                <w:szCs w:val="18"/>
              </w:rPr>
              <w:t xml:space="preserve"> </w:t>
            </w:r>
            <w:r>
              <w:rPr>
                <w:spacing w:val="-1"/>
                <w:sz w:val="18"/>
                <w:szCs w:val="18"/>
              </w:rPr>
              <w:t>c</w:t>
            </w:r>
            <w:r>
              <w:rPr>
                <w:spacing w:val="1"/>
                <w:sz w:val="18"/>
                <w:szCs w:val="18"/>
              </w:rPr>
              <w:t>h</w:t>
            </w:r>
            <w:r>
              <w:rPr>
                <w:sz w:val="18"/>
                <w:szCs w:val="18"/>
              </w:rPr>
              <w:t>e</w:t>
            </w:r>
            <w:r>
              <w:rPr>
                <w:spacing w:val="-6"/>
                <w:sz w:val="18"/>
                <w:szCs w:val="18"/>
              </w:rPr>
              <w:t xml:space="preserve"> </w:t>
            </w:r>
            <w:r>
              <w:rPr>
                <w:spacing w:val="1"/>
                <w:sz w:val="18"/>
                <w:szCs w:val="18"/>
              </w:rPr>
              <w:t>po</w:t>
            </w:r>
            <w:r>
              <w:rPr>
                <w:spacing w:val="-1"/>
                <w:sz w:val="18"/>
                <w:szCs w:val="18"/>
              </w:rPr>
              <w:t>ss</w:t>
            </w:r>
            <w:r>
              <w:rPr>
                <w:sz w:val="18"/>
                <w:szCs w:val="18"/>
              </w:rPr>
              <w:t>i</w:t>
            </w:r>
            <w:r>
              <w:rPr>
                <w:spacing w:val="-1"/>
                <w:sz w:val="18"/>
                <w:szCs w:val="18"/>
              </w:rPr>
              <w:t>e</w:t>
            </w:r>
            <w:r>
              <w:rPr>
                <w:spacing w:val="1"/>
                <w:sz w:val="18"/>
                <w:szCs w:val="18"/>
              </w:rPr>
              <w:t>d</w:t>
            </w:r>
            <w:r>
              <w:rPr>
                <w:sz w:val="18"/>
                <w:szCs w:val="18"/>
              </w:rPr>
              <w:t>e</w:t>
            </w:r>
            <w:r>
              <w:rPr>
                <w:spacing w:val="-7"/>
                <w:sz w:val="18"/>
                <w:szCs w:val="18"/>
              </w:rPr>
              <w:t xml:space="preserve"> </w:t>
            </w:r>
            <w:r>
              <w:rPr>
                <w:sz w:val="18"/>
                <w:szCs w:val="18"/>
              </w:rPr>
              <w:t>il</w:t>
            </w:r>
            <w:r>
              <w:rPr>
                <w:spacing w:val="-4"/>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4"/>
                <w:sz w:val="18"/>
                <w:szCs w:val="18"/>
              </w:rPr>
              <w:t xml:space="preserve"> </w:t>
            </w:r>
            <w:r>
              <w:rPr>
                <w:spacing w:val="1"/>
                <w:sz w:val="18"/>
                <w:szCs w:val="18"/>
              </w:rPr>
              <w:t>d</w:t>
            </w:r>
            <w:r>
              <w:rPr>
                <w:sz w:val="18"/>
                <w:szCs w:val="18"/>
              </w:rPr>
              <w:t>a</w:t>
            </w:r>
            <w:r>
              <w:rPr>
                <w:spacing w:val="-6"/>
                <w:sz w:val="18"/>
                <w:szCs w:val="18"/>
              </w:rPr>
              <w:t xml:space="preserve"> </w:t>
            </w:r>
            <w:r>
              <w:rPr>
                <w:spacing w:val="-1"/>
                <w:sz w:val="18"/>
                <w:szCs w:val="18"/>
              </w:rPr>
              <w:t>c</w:t>
            </w:r>
            <w:r>
              <w:rPr>
                <w:spacing w:val="1"/>
                <w:sz w:val="18"/>
                <w:szCs w:val="18"/>
              </w:rPr>
              <w:t>u</w:t>
            </w:r>
            <w:r>
              <w:rPr>
                <w:spacing w:val="-5"/>
                <w:sz w:val="18"/>
                <w:szCs w:val="18"/>
              </w:rPr>
              <w:t>m</w:t>
            </w:r>
            <w:r>
              <w:rPr>
                <w:spacing w:val="1"/>
                <w:sz w:val="18"/>
                <w:szCs w:val="18"/>
              </w:rPr>
              <w:t>u</w:t>
            </w:r>
            <w:r>
              <w:rPr>
                <w:sz w:val="18"/>
                <w:szCs w:val="18"/>
              </w:rPr>
              <w:t>l</w:t>
            </w:r>
            <w:r>
              <w:rPr>
                <w:spacing w:val="-1"/>
                <w:sz w:val="18"/>
                <w:szCs w:val="18"/>
              </w:rPr>
              <w:t>a</w:t>
            </w:r>
            <w:r>
              <w:rPr>
                <w:sz w:val="18"/>
                <w:szCs w:val="18"/>
              </w:rPr>
              <w:t>r</w:t>
            </w:r>
            <w:r>
              <w:rPr>
                <w:spacing w:val="-1"/>
                <w:sz w:val="18"/>
                <w:szCs w:val="18"/>
              </w:rPr>
              <w:t>e</w:t>
            </w:r>
            <w:r>
              <w:rPr>
                <w:sz w:val="18"/>
                <w:szCs w:val="18"/>
              </w:rPr>
              <w:t>.</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COD_UFFICIO_FAS_CUMULATO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91"/>
            </w:pPr>
            <w:r>
              <w:rPr>
                <w:sz w:val="18"/>
                <w:szCs w:val="18"/>
              </w:rPr>
              <w:t>C</w:t>
            </w:r>
            <w:r>
              <w:rPr>
                <w:spacing w:val="1"/>
                <w:sz w:val="18"/>
                <w:szCs w:val="18"/>
              </w:rPr>
              <w:t>od</w:t>
            </w:r>
            <w:r>
              <w:rPr>
                <w:sz w:val="18"/>
                <w:szCs w:val="18"/>
              </w:rPr>
              <w:t>i</w:t>
            </w:r>
            <w:r>
              <w:rPr>
                <w:spacing w:val="-1"/>
                <w:sz w:val="18"/>
                <w:szCs w:val="18"/>
              </w:rPr>
              <w:t>c</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u</w:t>
            </w:r>
            <w:r>
              <w:rPr>
                <w:spacing w:val="-3"/>
                <w:sz w:val="18"/>
                <w:szCs w:val="18"/>
              </w:rPr>
              <w:t>ff</w:t>
            </w:r>
            <w:r>
              <w:rPr>
                <w:sz w:val="18"/>
                <w:szCs w:val="18"/>
              </w:rPr>
              <w:t>i</w:t>
            </w:r>
            <w:r>
              <w:rPr>
                <w:spacing w:val="-1"/>
                <w:sz w:val="18"/>
                <w:szCs w:val="18"/>
              </w:rPr>
              <w:t>c</w:t>
            </w:r>
            <w:r>
              <w:rPr>
                <w:sz w:val="18"/>
                <w:szCs w:val="18"/>
              </w:rPr>
              <w:t>io</w:t>
            </w:r>
            <w:r>
              <w:rPr>
                <w:spacing w:val="-5"/>
                <w:sz w:val="18"/>
                <w:szCs w:val="18"/>
              </w:rPr>
              <w:t xml:space="preserve"> </w:t>
            </w:r>
            <w:r>
              <w:rPr>
                <w:sz w:val="18"/>
                <w:szCs w:val="18"/>
              </w:rPr>
              <w:t>a</w:t>
            </w:r>
            <w:r>
              <w:rPr>
                <w:spacing w:val="-6"/>
                <w:sz w:val="18"/>
                <w:szCs w:val="18"/>
              </w:rPr>
              <w:t xml:space="preserve"> </w:t>
            </w:r>
            <w:r>
              <w:rPr>
                <w:spacing w:val="-1"/>
                <w:sz w:val="18"/>
                <w:szCs w:val="18"/>
              </w:rPr>
              <w:t>c</w:t>
            </w:r>
            <w:r>
              <w:rPr>
                <w:spacing w:val="1"/>
                <w:sz w:val="18"/>
                <w:szCs w:val="18"/>
              </w:rPr>
              <w:t>u</w:t>
            </w:r>
            <w:r>
              <w:rPr>
                <w:sz w:val="18"/>
                <w:szCs w:val="18"/>
              </w:rPr>
              <w:t>i</w:t>
            </w:r>
            <w:r>
              <w:rPr>
                <w:spacing w:val="-4"/>
                <w:sz w:val="18"/>
                <w:szCs w:val="18"/>
              </w:rPr>
              <w:t xml:space="preserve"> </w:t>
            </w:r>
            <w:r>
              <w:rPr>
                <w:spacing w:val="-1"/>
                <w:sz w:val="18"/>
                <w:szCs w:val="18"/>
              </w:rPr>
              <w:t>a</w:t>
            </w:r>
            <w:r>
              <w:rPr>
                <w:spacing w:val="1"/>
                <w:sz w:val="18"/>
                <w:szCs w:val="18"/>
              </w:rPr>
              <w:t>pp</w:t>
            </w:r>
            <w:r>
              <w:rPr>
                <w:spacing w:val="-1"/>
                <w:sz w:val="18"/>
                <w:szCs w:val="18"/>
              </w:rPr>
              <w:t>a</w:t>
            </w:r>
            <w:r>
              <w:rPr>
                <w:sz w:val="18"/>
                <w:szCs w:val="18"/>
              </w:rPr>
              <w:t>rti</w:t>
            </w:r>
            <w:r>
              <w:rPr>
                <w:spacing w:val="-5"/>
                <w:sz w:val="18"/>
                <w:szCs w:val="18"/>
              </w:rPr>
              <w:t>e</w:t>
            </w:r>
            <w:r>
              <w:rPr>
                <w:spacing w:val="-2"/>
                <w:sz w:val="18"/>
                <w:szCs w:val="18"/>
              </w:rPr>
              <w:t>n</w:t>
            </w:r>
            <w:r>
              <w:rPr>
                <w:sz w:val="18"/>
                <w:szCs w:val="18"/>
              </w:rPr>
              <w:t>e</w:t>
            </w:r>
            <w:r>
              <w:rPr>
                <w:spacing w:val="-6"/>
                <w:sz w:val="18"/>
                <w:szCs w:val="18"/>
              </w:rPr>
              <w:t xml:space="preserve"> </w:t>
            </w:r>
            <w:r>
              <w:rPr>
                <w:sz w:val="18"/>
                <w:szCs w:val="18"/>
              </w:rPr>
              <w:t>il</w:t>
            </w:r>
            <w:r>
              <w:rPr>
                <w:spacing w:val="-4"/>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4"/>
                <w:sz w:val="18"/>
                <w:szCs w:val="18"/>
              </w:rPr>
              <w:t xml:space="preserve"> </w:t>
            </w:r>
            <w:r>
              <w:rPr>
                <w:spacing w:val="-1"/>
                <w:sz w:val="18"/>
                <w:szCs w:val="18"/>
              </w:rPr>
              <w:t>c</w:t>
            </w:r>
            <w:r>
              <w:rPr>
                <w:spacing w:val="1"/>
                <w:sz w:val="18"/>
                <w:szCs w:val="18"/>
              </w:rPr>
              <w:t>u</w:t>
            </w:r>
            <w:r>
              <w:rPr>
                <w:spacing w:val="-5"/>
                <w:sz w:val="18"/>
                <w:szCs w:val="18"/>
              </w:rPr>
              <w:t>m</w:t>
            </w:r>
            <w:r>
              <w:rPr>
                <w:spacing w:val="1"/>
                <w:sz w:val="18"/>
                <w:szCs w:val="18"/>
              </w:rPr>
              <w:t>u</w:t>
            </w:r>
            <w:r>
              <w:rPr>
                <w:sz w:val="18"/>
                <w:szCs w:val="18"/>
              </w:rPr>
              <w:t>l</w:t>
            </w:r>
            <w:r>
              <w:rPr>
                <w:spacing w:val="-1"/>
                <w:sz w:val="18"/>
                <w:szCs w:val="18"/>
              </w:rPr>
              <w:t>a</w:t>
            </w:r>
            <w:r>
              <w:rPr>
                <w:sz w:val="18"/>
                <w:szCs w:val="18"/>
              </w:rPr>
              <w:t>t</w:t>
            </w:r>
            <w:r>
              <w:rPr>
                <w:spacing w:val="1"/>
                <w:sz w:val="18"/>
                <w:szCs w:val="18"/>
              </w:rPr>
              <w:t>o</w:t>
            </w:r>
            <w:r>
              <w:rPr>
                <w:sz w:val="18"/>
                <w:szCs w:val="18"/>
              </w:rPr>
              <w:t>.</w:t>
            </w:r>
            <w:r>
              <w:rPr>
                <w:spacing w:val="-4"/>
                <w:sz w:val="18"/>
                <w:szCs w:val="18"/>
              </w:rPr>
              <w:t xml:space="preserve"> </w:t>
            </w:r>
            <w:r>
              <w:rPr>
                <w:sz w:val="18"/>
                <w:szCs w:val="18"/>
              </w:rPr>
              <w:t>I</w:t>
            </w:r>
            <w:r>
              <w:rPr>
                <w:spacing w:val="1"/>
                <w:sz w:val="18"/>
                <w:szCs w:val="18"/>
              </w:rPr>
              <w:t>n</w:t>
            </w:r>
            <w:r>
              <w:rPr>
                <w:spacing w:val="-1"/>
                <w:sz w:val="18"/>
                <w:szCs w:val="18"/>
              </w:rPr>
              <w:t>s</w:t>
            </w:r>
            <w:r>
              <w:rPr>
                <w:sz w:val="18"/>
                <w:szCs w:val="18"/>
              </w:rPr>
              <w:t>i</w:t>
            </w:r>
            <w:r>
              <w:rPr>
                <w:spacing w:val="-1"/>
                <w:sz w:val="18"/>
                <w:szCs w:val="18"/>
              </w:rPr>
              <w:t>e</w:t>
            </w:r>
            <w:r>
              <w:rPr>
                <w:spacing w:val="-5"/>
                <w:sz w:val="18"/>
                <w:szCs w:val="18"/>
              </w:rPr>
              <w:t>m</w:t>
            </w:r>
            <w:r>
              <w:rPr>
                <w:sz w:val="18"/>
                <w:szCs w:val="18"/>
              </w:rPr>
              <w:t>e</w:t>
            </w:r>
            <w:r>
              <w:rPr>
                <w:w w:val="99"/>
                <w:sz w:val="18"/>
                <w:szCs w:val="18"/>
              </w:rPr>
              <w:t xml:space="preserve"> </w:t>
            </w:r>
            <w:r>
              <w:rPr>
                <w:spacing w:val="-1"/>
                <w:sz w:val="18"/>
                <w:szCs w:val="18"/>
              </w:rPr>
              <w:t>a</w:t>
            </w:r>
            <w:r>
              <w:rPr>
                <w:sz w:val="18"/>
                <w:szCs w:val="18"/>
              </w:rPr>
              <w:t>ll</w:t>
            </w:r>
            <w:r>
              <w:rPr>
                <w:spacing w:val="-2"/>
                <w:sz w:val="18"/>
                <w:szCs w:val="18"/>
              </w:rPr>
              <w:t>'</w:t>
            </w:r>
            <w:r>
              <w:rPr>
                <w:spacing w:val="-1"/>
                <w:sz w:val="18"/>
                <w:szCs w:val="18"/>
              </w:rPr>
              <w:t>a</w:t>
            </w:r>
            <w:r>
              <w:rPr>
                <w:spacing w:val="1"/>
                <w:sz w:val="18"/>
                <w:szCs w:val="18"/>
              </w:rPr>
              <w:t>nn</w:t>
            </w:r>
            <w:r>
              <w:rPr>
                <w:sz w:val="18"/>
                <w:szCs w:val="18"/>
              </w:rPr>
              <w:t>o</w:t>
            </w:r>
            <w:r>
              <w:rPr>
                <w:spacing w:val="-4"/>
                <w:sz w:val="18"/>
                <w:szCs w:val="18"/>
              </w:rPr>
              <w:t xml:space="preserve"> </w:t>
            </w:r>
            <w:r>
              <w:rPr>
                <w:spacing w:val="-1"/>
                <w:sz w:val="18"/>
                <w:szCs w:val="18"/>
              </w:rPr>
              <w:t>e</w:t>
            </w:r>
            <w:r>
              <w:rPr>
                <w:sz w:val="18"/>
                <w:szCs w:val="18"/>
              </w:rPr>
              <w:t>d</w:t>
            </w:r>
            <w:r>
              <w:rPr>
                <w:spacing w:val="-4"/>
                <w:sz w:val="18"/>
                <w:szCs w:val="18"/>
              </w:rPr>
              <w:t xml:space="preserve"> </w:t>
            </w:r>
            <w:r>
              <w:rPr>
                <w:spacing w:val="-1"/>
                <w:sz w:val="18"/>
                <w:szCs w:val="18"/>
              </w:rPr>
              <w:t>a</w:t>
            </w:r>
            <w:r>
              <w:rPr>
                <w:sz w:val="18"/>
                <w:szCs w:val="18"/>
              </w:rPr>
              <w:t>l</w:t>
            </w:r>
            <w:r>
              <w:rPr>
                <w:spacing w:val="-7"/>
                <w:sz w:val="18"/>
                <w:szCs w:val="18"/>
              </w:rPr>
              <w:t xml:space="preserve"> </w:t>
            </w:r>
            <w:r>
              <w:rPr>
                <w:spacing w:val="1"/>
                <w:sz w:val="18"/>
                <w:szCs w:val="18"/>
              </w:rPr>
              <w:t>p</w:t>
            </w:r>
            <w:r>
              <w:rPr>
                <w:spacing w:val="-3"/>
                <w:sz w:val="18"/>
                <w:szCs w:val="18"/>
              </w:rPr>
              <w:t>r</w:t>
            </w:r>
            <w:r>
              <w:rPr>
                <w:spacing w:val="1"/>
                <w:sz w:val="18"/>
                <w:szCs w:val="18"/>
              </w:rPr>
              <w:t>o</w:t>
            </w:r>
            <w:r>
              <w:rPr>
                <w:spacing w:val="-2"/>
                <w:sz w:val="18"/>
                <w:szCs w:val="18"/>
              </w:rPr>
              <w:t>g</w:t>
            </w:r>
            <w:r>
              <w:rPr>
                <w:sz w:val="18"/>
                <w:szCs w:val="18"/>
              </w:rPr>
              <w:t>r</w:t>
            </w:r>
            <w:r>
              <w:rPr>
                <w:spacing w:val="-1"/>
                <w:sz w:val="18"/>
                <w:szCs w:val="18"/>
              </w:rPr>
              <w:t>ess</w:t>
            </w:r>
            <w:r>
              <w:rPr>
                <w:sz w:val="18"/>
                <w:szCs w:val="18"/>
              </w:rPr>
              <w:t>i</w:t>
            </w:r>
            <w:r>
              <w:rPr>
                <w:spacing w:val="-2"/>
                <w:sz w:val="18"/>
                <w:szCs w:val="18"/>
              </w:rPr>
              <w:t>v</w:t>
            </w:r>
            <w:r>
              <w:rPr>
                <w:spacing w:val="1"/>
                <w:sz w:val="18"/>
                <w:szCs w:val="18"/>
              </w:rPr>
              <w:t>o</w:t>
            </w:r>
            <w:r>
              <w:rPr>
                <w:spacing w:val="-4"/>
                <w:sz w:val="18"/>
                <w:szCs w:val="18"/>
              </w:rPr>
              <w:t xml:space="preserve"> </w:t>
            </w:r>
            <w:r>
              <w:rPr>
                <w:spacing w:val="-1"/>
                <w:sz w:val="18"/>
                <w:szCs w:val="18"/>
              </w:rPr>
              <w:t>c</w:t>
            </w:r>
            <w:r>
              <w:rPr>
                <w:spacing w:val="1"/>
                <w:sz w:val="18"/>
                <w:szCs w:val="18"/>
              </w:rPr>
              <w:t>o</w:t>
            </w:r>
            <w:r>
              <w:rPr>
                <w:spacing w:val="-5"/>
                <w:sz w:val="18"/>
                <w:szCs w:val="18"/>
              </w:rPr>
              <w:t>m</w:t>
            </w:r>
            <w:r>
              <w:rPr>
                <w:spacing w:val="1"/>
                <w:sz w:val="18"/>
                <w:szCs w:val="18"/>
              </w:rPr>
              <w:t>pon</w:t>
            </w:r>
            <w:r>
              <w:rPr>
                <w:sz w:val="18"/>
                <w:szCs w:val="18"/>
              </w:rPr>
              <w:t>e</w:t>
            </w:r>
            <w:r>
              <w:rPr>
                <w:spacing w:val="-6"/>
                <w:sz w:val="18"/>
                <w:szCs w:val="18"/>
              </w:rPr>
              <w:t xml:space="preserve"> </w:t>
            </w:r>
            <w:r>
              <w:rPr>
                <w:sz w:val="18"/>
                <w:szCs w:val="18"/>
              </w:rPr>
              <w:t>la</w:t>
            </w:r>
            <w:r>
              <w:rPr>
                <w:spacing w:val="-6"/>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4"/>
                <w:sz w:val="18"/>
                <w:szCs w:val="18"/>
              </w:rPr>
              <w:t xml:space="preserve"> </w:t>
            </w:r>
            <w:r>
              <w:rPr>
                <w:spacing w:val="-1"/>
                <w:sz w:val="18"/>
                <w:szCs w:val="18"/>
              </w:rPr>
              <w:t>c</w:t>
            </w:r>
            <w:r>
              <w:rPr>
                <w:spacing w:val="1"/>
                <w:sz w:val="18"/>
                <w:szCs w:val="18"/>
              </w:rPr>
              <w:t>u</w:t>
            </w:r>
            <w:r>
              <w:rPr>
                <w:spacing w:val="-5"/>
                <w:sz w:val="18"/>
                <w:szCs w:val="18"/>
              </w:rPr>
              <w:t>m</w:t>
            </w:r>
            <w:r>
              <w:rPr>
                <w:spacing w:val="1"/>
                <w:sz w:val="18"/>
                <w:szCs w:val="18"/>
              </w:rPr>
              <w:t>u</w:t>
            </w:r>
            <w:r>
              <w:rPr>
                <w:sz w:val="18"/>
                <w:szCs w:val="18"/>
              </w:rPr>
              <w:t>l</w:t>
            </w:r>
            <w:r>
              <w:rPr>
                <w:spacing w:val="-1"/>
                <w:sz w:val="18"/>
                <w:szCs w:val="18"/>
              </w:rPr>
              <w:t>a</w:t>
            </w:r>
            <w:r>
              <w:rPr>
                <w:sz w:val="18"/>
                <w:szCs w:val="18"/>
              </w:rPr>
              <w:t>t</w:t>
            </w:r>
            <w:r>
              <w:rPr>
                <w:spacing w:val="1"/>
                <w:sz w:val="18"/>
                <w:szCs w:val="18"/>
              </w:rPr>
              <w:t>o</w:t>
            </w:r>
            <w:r>
              <w:rPr>
                <w:sz w:val="18"/>
                <w:szCs w:val="18"/>
              </w:rPr>
              <w:t>.</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COD_TIPO_CUMULO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3"/>
            </w:pPr>
            <w:r>
              <w:rPr>
                <w:sz w:val="18"/>
                <w:szCs w:val="18"/>
              </w:rPr>
              <w:t>C</w:t>
            </w:r>
            <w:r>
              <w:rPr>
                <w:spacing w:val="1"/>
                <w:sz w:val="18"/>
                <w:szCs w:val="18"/>
              </w:rPr>
              <w:t>od</w:t>
            </w:r>
            <w:r>
              <w:rPr>
                <w:sz w:val="18"/>
                <w:szCs w:val="18"/>
              </w:rPr>
              <w:t>i</w:t>
            </w:r>
            <w:r>
              <w:rPr>
                <w:spacing w:val="-1"/>
                <w:sz w:val="18"/>
                <w:szCs w:val="18"/>
              </w:rPr>
              <w:t>c</w:t>
            </w:r>
            <w:r>
              <w:rPr>
                <w:sz w:val="18"/>
                <w:szCs w:val="18"/>
              </w:rPr>
              <w:t>e</w:t>
            </w:r>
            <w:r>
              <w:rPr>
                <w:spacing w:val="-6"/>
                <w:sz w:val="18"/>
                <w:szCs w:val="18"/>
              </w:rPr>
              <w:t xml:space="preserve"> </w:t>
            </w:r>
            <w:r>
              <w:rPr>
                <w:sz w:val="18"/>
                <w:szCs w:val="18"/>
              </w:rPr>
              <w:t>i</w:t>
            </w:r>
            <w:r>
              <w:rPr>
                <w:spacing w:val="-2"/>
                <w:sz w:val="18"/>
                <w:szCs w:val="18"/>
              </w:rPr>
              <w:t>n</w:t>
            </w:r>
            <w:r>
              <w:rPr>
                <w:spacing w:val="1"/>
                <w:sz w:val="18"/>
                <w:szCs w:val="18"/>
              </w:rPr>
              <w:t>d</w:t>
            </w:r>
            <w:r>
              <w:rPr>
                <w:sz w:val="18"/>
                <w:szCs w:val="18"/>
              </w:rPr>
              <w:t>i</w:t>
            </w:r>
            <w:r>
              <w:rPr>
                <w:spacing w:val="-1"/>
                <w:sz w:val="18"/>
                <w:szCs w:val="18"/>
              </w:rPr>
              <w:t>ca</w:t>
            </w:r>
            <w:r>
              <w:rPr>
                <w:spacing w:val="1"/>
                <w:sz w:val="18"/>
                <w:szCs w:val="18"/>
              </w:rPr>
              <w:t>n</w:t>
            </w:r>
            <w:r>
              <w:rPr>
                <w:sz w:val="18"/>
                <w:szCs w:val="18"/>
              </w:rPr>
              <w:t>te</w:t>
            </w:r>
            <w:r>
              <w:rPr>
                <w:spacing w:val="-5"/>
                <w:sz w:val="18"/>
                <w:szCs w:val="18"/>
              </w:rPr>
              <w:t xml:space="preserve"> </w:t>
            </w:r>
            <w:r>
              <w:rPr>
                <w:sz w:val="18"/>
                <w:szCs w:val="18"/>
              </w:rPr>
              <w:t>le</w:t>
            </w:r>
            <w:r>
              <w:rPr>
                <w:spacing w:val="-5"/>
                <w:sz w:val="18"/>
                <w:szCs w:val="18"/>
              </w:rPr>
              <w:t xml:space="preserve"> </w:t>
            </w:r>
            <w:r>
              <w:rPr>
                <w:spacing w:val="-2"/>
                <w:sz w:val="18"/>
                <w:szCs w:val="18"/>
              </w:rPr>
              <w:t>v</w:t>
            </w:r>
            <w:r>
              <w:rPr>
                <w:spacing w:val="-1"/>
                <w:sz w:val="18"/>
                <w:szCs w:val="18"/>
              </w:rPr>
              <w:t>a</w:t>
            </w:r>
            <w:r>
              <w:rPr>
                <w:sz w:val="18"/>
                <w:szCs w:val="18"/>
              </w:rPr>
              <w:t>rie</w:t>
            </w:r>
            <w:r>
              <w:rPr>
                <w:spacing w:val="-6"/>
                <w:sz w:val="18"/>
                <w:szCs w:val="18"/>
              </w:rPr>
              <w:t xml:space="preserve"> </w:t>
            </w:r>
            <w:r>
              <w:rPr>
                <w:sz w:val="18"/>
                <w:szCs w:val="18"/>
              </w:rPr>
              <w:t>ti</w:t>
            </w:r>
            <w:r>
              <w:rPr>
                <w:spacing w:val="-2"/>
                <w:sz w:val="18"/>
                <w:szCs w:val="18"/>
              </w:rPr>
              <w:t>p</w:t>
            </w:r>
            <w:r>
              <w:rPr>
                <w:spacing w:val="1"/>
                <w:sz w:val="18"/>
                <w:szCs w:val="18"/>
              </w:rPr>
              <w:t>o</w:t>
            </w:r>
            <w:r>
              <w:rPr>
                <w:spacing w:val="-2"/>
                <w:sz w:val="18"/>
                <w:szCs w:val="18"/>
              </w:rPr>
              <w:t>l</w:t>
            </w:r>
            <w:r>
              <w:rPr>
                <w:spacing w:val="1"/>
                <w:sz w:val="18"/>
                <w:szCs w:val="18"/>
              </w:rPr>
              <w:t>o</w:t>
            </w:r>
            <w:r>
              <w:rPr>
                <w:spacing w:val="-2"/>
                <w:sz w:val="18"/>
                <w:szCs w:val="18"/>
              </w:rPr>
              <w:t>g</w:t>
            </w:r>
            <w:r>
              <w:rPr>
                <w:sz w:val="18"/>
                <w:szCs w:val="18"/>
              </w:rPr>
              <w:t>ie</w:t>
            </w:r>
            <w:r>
              <w:rPr>
                <w:spacing w:val="-5"/>
                <w:sz w:val="18"/>
                <w:szCs w:val="18"/>
              </w:rPr>
              <w:t xml:space="preserve"> </w:t>
            </w:r>
            <w:r>
              <w:rPr>
                <w:spacing w:val="1"/>
                <w:sz w:val="18"/>
                <w:szCs w:val="18"/>
              </w:rPr>
              <w:t>d</w:t>
            </w:r>
            <w:r>
              <w:rPr>
                <w:sz w:val="18"/>
                <w:szCs w:val="18"/>
              </w:rPr>
              <w:t>i</w:t>
            </w:r>
            <w:r>
              <w:rPr>
                <w:spacing w:val="-3"/>
                <w:sz w:val="18"/>
                <w:szCs w:val="18"/>
              </w:rPr>
              <w:t xml:space="preserve"> </w:t>
            </w:r>
            <w:r>
              <w:rPr>
                <w:spacing w:val="-1"/>
                <w:sz w:val="18"/>
                <w:szCs w:val="18"/>
              </w:rPr>
              <w:t>c</w:t>
            </w:r>
            <w:r>
              <w:rPr>
                <w:spacing w:val="1"/>
                <w:sz w:val="18"/>
                <w:szCs w:val="18"/>
              </w:rPr>
              <w:t>u</w:t>
            </w:r>
            <w:r>
              <w:rPr>
                <w:spacing w:val="-5"/>
                <w:sz w:val="18"/>
                <w:szCs w:val="18"/>
              </w:rPr>
              <w:t>m</w:t>
            </w:r>
            <w:r>
              <w:rPr>
                <w:spacing w:val="1"/>
                <w:sz w:val="18"/>
                <w:szCs w:val="18"/>
              </w:rPr>
              <w:t>u</w:t>
            </w:r>
            <w:r>
              <w:rPr>
                <w:sz w:val="18"/>
                <w:szCs w:val="18"/>
              </w:rPr>
              <w:t>l</w:t>
            </w:r>
            <w:r>
              <w:rPr>
                <w:spacing w:val="1"/>
                <w:sz w:val="18"/>
                <w:szCs w:val="18"/>
              </w:rPr>
              <w:t>o</w:t>
            </w:r>
            <w:r>
              <w:rPr>
                <w:sz w:val="18"/>
                <w:szCs w:val="18"/>
              </w:rPr>
              <w:t>.</w:t>
            </w:r>
            <w:r>
              <w:rPr>
                <w:spacing w:val="-4"/>
                <w:sz w:val="18"/>
                <w:szCs w:val="18"/>
              </w:rPr>
              <w:t xml:space="preserve"> </w:t>
            </w:r>
            <w:r>
              <w:rPr>
                <w:spacing w:val="-1"/>
                <w:sz w:val="18"/>
                <w:szCs w:val="18"/>
              </w:rPr>
              <w:t>De</w:t>
            </w:r>
            <w:r>
              <w:rPr>
                <w:sz w:val="18"/>
                <w:szCs w:val="18"/>
              </w:rPr>
              <w:t>ri</w:t>
            </w:r>
            <w:r>
              <w:rPr>
                <w:spacing w:val="-2"/>
                <w:sz w:val="18"/>
                <w:szCs w:val="18"/>
              </w:rPr>
              <w:t>v</w:t>
            </w:r>
            <w:r>
              <w:rPr>
                <w:sz w:val="18"/>
                <w:szCs w:val="18"/>
              </w:rPr>
              <w:t>a</w:t>
            </w:r>
            <w:r>
              <w:rPr>
                <w:spacing w:val="-5"/>
                <w:sz w:val="18"/>
                <w:szCs w:val="18"/>
              </w:rPr>
              <w:t xml:space="preserve"> </w:t>
            </w:r>
            <w:r>
              <w:rPr>
                <w:spacing w:val="1"/>
                <w:sz w:val="18"/>
                <w:szCs w:val="18"/>
              </w:rPr>
              <w:t>d</w:t>
            </w:r>
            <w:r>
              <w:rPr>
                <w:sz w:val="18"/>
                <w:szCs w:val="18"/>
              </w:rPr>
              <w:t>a</w:t>
            </w:r>
            <w:r>
              <w:rPr>
                <w:spacing w:val="-7"/>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w:t>
            </w:r>
            <w:r>
              <w:rPr>
                <w:spacing w:val="1"/>
                <w:sz w:val="18"/>
                <w:szCs w:val="18"/>
              </w:rPr>
              <w:t>o</w:t>
            </w:r>
            <w:r>
              <w:rPr>
                <w:sz w:val="18"/>
                <w:szCs w:val="18"/>
              </w:rPr>
              <w:t>.</w:t>
            </w:r>
            <w:r>
              <w:rPr>
                <w:spacing w:val="-7"/>
                <w:sz w:val="18"/>
                <w:szCs w:val="18"/>
              </w:rPr>
              <w:t xml:space="preserve"> </w:t>
            </w:r>
            <w:r>
              <w:rPr>
                <w:spacing w:val="-3"/>
                <w:sz w:val="18"/>
                <w:szCs w:val="18"/>
              </w:rPr>
              <w:t>A</w:t>
            </w:r>
            <w:r>
              <w:rPr>
                <w:sz w:val="18"/>
                <w:szCs w:val="18"/>
              </w:rPr>
              <w:t>l</w:t>
            </w:r>
            <w:r>
              <w:rPr>
                <w:w w:val="99"/>
                <w:sz w:val="18"/>
                <w:szCs w:val="18"/>
              </w:rPr>
              <w:t xml:space="preserve"> </w:t>
            </w:r>
            <w:r>
              <w:rPr>
                <w:spacing w:val="-5"/>
                <w:sz w:val="18"/>
                <w:szCs w:val="18"/>
              </w:rPr>
              <w:t>m</w:t>
            </w:r>
            <w:r>
              <w:rPr>
                <w:spacing w:val="3"/>
                <w:sz w:val="18"/>
                <w:szCs w:val="18"/>
              </w:rPr>
              <w:t>o</w:t>
            </w:r>
            <w:r>
              <w:rPr>
                <w:spacing w:val="-5"/>
                <w:sz w:val="18"/>
                <w:szCs w:val="18"/>
              </w:rPr>
              <w:t>m</w:t>
            </w:r>
            <w:r>
              <w:rPr>
                <w:spacing w:val="-1"/>
                <w:sz w:val="18"/>
                <w:szCs w:val="18"/>
              </w:rPr>
              <w:t>e</w:t>
            </w:r>
            <w:r>
              <w:rPr>
                <w:spacing w:val="1"/>
                <w:sz w:val="18"/>
                <w:szCs w:val="18"/>
              </w:rPr>
              <w:t>n</w:t>
            </w:r>
            <w:r>
              <w:rPr>
                <w:sz w:val="18"/>
                <w:szCs w:val="18"/>
              </w:rPr>
              <w:t>to</w:t>
            </w:r>
            <w:r>
              <w:rPr>
                <w:spacing w:val="-3"/>
                <w:sz w:val="18"/>
                <w:szCs w:val="18"/>
              </w:rPr>
              <w:t xml:space="preserve"> </w:t>
            </w:r>
            <w:r>
              <w:rPr>
                <w:spacing w:val="-1"/>
                <w:sz w:val="18"/>
                <w:szCs w:val="18"/>
              </w:rPr>
              <w:t>s</w:t>
            </w:r>
            <w:r>
              <w:rPr>
                <w:sz w:val="18"/>
                <w:szCs w:val="18"/>
              </w:rPr>
              <w:t>i</w:t>
            </w:r>
            <w:r>
              <w:rPr>
                <w:spacing w:val="-2"/>
                <w:sz w:val="18"/>
                <w:szCs w:val="18"/>
              </w:rPr>
              <w:t xml:space="preserve"> </w:t>
            </w:r>
            <w:r>
              <w:rPr>
                <w:sz w:val="18"/>
                <w:szCs w:val="18"/>
              </w:rPr>
              <w:t>tr</w:t>
            </w:r>
            <w:r>
              <w:rPr>
                <w:spacing w:val="1"/>
                <w:sz w:val="18"/>
                <w:szCs w:val="18"/>
              </w:rPr>
              <w:t>o</w:t>
            </w:r>
            <w:r>
              <w:rPr>
                <w:spacing w:val="-2"/>
                <w:sz w:val="18"/>
                <w:szCs w:val="18"/>
              </w:rPr>
              <w:t>v</w:t>
            </w:r>
            <w:r>
              <w:rPr>
                <w:sz w:val="18"/>
                <w:szCs w:val="18"/>
              </w:rPr>
              <w:t>a</w:t>
            </w:r>
            <w:r>
              <w:rPr>
                <w:spacing w:val="-5"/>
                <w:sz w:val="18"/>
                <w:szCs w:val="18"/>
              </w:rPr>
              <w:t xml:space="preserve"> </w:t>
            </w:r>
            <w:r>
              <w:rPr>
                <w:spacing w:val="-1"/>
                <w:sz w:val="18"/>
                <w:szCs w:val="18"/>
              </w:rPr>
              <w:t>a</w:t>
            </w:r>
            <w:r>
              <w:rPr>
                <w:spacing w:val="1"/>
                <w:sz w:val="18"/>
                <w:szCs w:val="18"/>
              </w:rPr>
              <w:t>n</w:t>
            </w:r>
            <w:r>
              <w:rPr>
                <w:spacing w:val="-1"/>
                <w:sz w:val="18"/>
                <w:szCs w:val="18"/>
              </w:rPr>
              <w:t>c</w:t>
            </w:r>
            <w:r>
              <w:rPr>
                <w:spacing w:val="1"/>
                <w:sz w:val="18"/>
                <w:szCs w:val="18"/>
              </w:rPr>
              <w:t>o</w:t>
            </w:r>
            <w:r>
              <w:rPr>
                <w:sz w:val="18"/>
                <w:szCs w:val="18"/>
              </w:rPr>
              <w:t>ra</w:t>
            </w:r>
            <w:r>
              <w:rPr>
                <w:spacing w:val="-4"/>
                <w:sz w:val="18"/>
                <w:szCs w:val="18"/>
              </w:rPr>
              <w:t xml:space="preserve"> </w:t>
            </w:r>
            <w:r>
              <w:rPr>
                <w:sz w:val="18"/>
                <w:szCs w:val="18"/>
              </w:rPr>
              <w:t>in</w:t>
            </w:r>
            <w:r>
              <w:rPr>
                <w:spacing w:val="-4"/>
                <w:sz w:val="18"/>
                <w:szCs w:val="18"/>
              </w:rPr>
              <w:t xml:space="preserve"> </w:t>
            </w:r>
            <w:r>
              <w:rPr>
                <w:spacing w:val="-3"/>
                <w:sz w:val="18"/>
                <w:szCs w:val="18"/>
              </w:rPr>
              <w:t>f</w:t>
            </w:r>
            <w:r>
              <w:rPr>
                <w:spacing w:val="-1"/>
                <w:sz w:val="18"/>
                <w:szCs w:val="18"/>
              </w:rPr>
              <w:t>as</w:t>
            </w:r>
            <w:r>
              <w:rPr>
                <w:sz w:val="18"/>
                <w:szCs w:val="18"/>
              </w:rPr>
              <w:t>e</w:t>
            </w:r>
            <w:r>
              <w:rPr>
                <w:spacing w:val="-5"/>
                <w:sz w:val="18"/>
                <w:szCs w:val="18"/>
              </w:rPr>
              <w:t xml:space="preserve"> </w:t>
            </w:r>
            <w:r>
              <w:rPr>
                <w:spacing w:val="1"/>
                <w:sz w:val="18"/>
                <w:szCs w:val="18"/>
              </w:rPr>
              <w:t>d</w:t>
            </w:r>
            <w:r>
              <w:rPr>
                <w:sz w:val="18"/>
                <w:szCs w:val="18"/>
              </w:rPr>
              <w:t>i</w:t>
            </w:r>
            <w:r>
              <w:rPr>
                <w:spacing w:val="-2"/>
                <w:sz w:val="18"/>
                <w:szCs w:val="18"/>
              </w:rPr>
              <w:t xml:space="preserve"> </w:t>
            </w:r>
            <w:r>
              <w:rPr>
                <w:spacing w:val="-1"/>
                <w:sz w:val="18"/>
                <w:szCs w:val="18"/>
              </w:rPr>
              <w:t>a</w:t>
            </w:r>
            <w:r>
              <w:rPr>
                <w:spacing w:val="1"/>
                <w:sz w:val="18"/>
                <w:szCs w:val="18"/>
              </w:rPr>
              <w:t>n</w:t>
            </w:r>
            <w:r>
              <w:rPr>
                <w:spacing w:val="-1"/>
                <w:sz w:val="18"/>
                <w:szCs w:val="18"/>
              </w:rPr>
              <w:t>a</w:t>
            </w:r>
            <w:r>
              <w:rPr>
                <w:sz w:val="18"/>
                <w:szCs w:val="18"/>
              </w:rPr>
              <w:t>li</w:t>
            </w:r>
            <w:r>
              <w:rPr>
                <w:spacing w:val="-1"/>
                <w:sz w:val="18"/>
                <w:szCs w:val="18"/>
              </w:rPr>
              <w:t>s</w:t>
            </w:r>
            <w:r>
              <w:rPr>
                <w:sz w:val="18"/>
                <w:szCs w:val="18"/>
              </w:rPr>
              <w:t>i</w:t>
            </w:r>
            <w:r>
              <w:rPr>
                <w:spacing w:val="-3"/>
                <w:sz w:val="18"/>
                <w:szCs w:val="18"/>
              </w:rPr>
              <w:t xml:space="preserve"> </w:t>
            </w:r>
            <w:r>
              <w:rPr>
                <w:sz w:val="18"/>
                <w:szCs w:val="18"/>
              </w:rPr>
              <w:t>e</w:t>
            </w:r>
            <w:r>
              <w:rPr>
                <w:spacing w:val="-4"/>
                <w:sz w:val="18"/>
                <w:szCs w:val="18"/>
              </w:rPr>
              <w:t xml:space="preserve"> </w:t>
            </w:r>
            <w:r>
              <w:rPr>
                <w:spacing w:val="-2"/>
                <w:sz w:val="18"/>
                <w:szCs w:val="18"/>
              </w:rPr>
              <w:t>q</w:t>
            </w:r>
            <w:r>
              <w:rPr>
                <w:spacing w:val="1"/>
                <w:sz w:val="18"/>
                <w:szCs w:val="18"/>
              </w:rPr>
              <w:t>u</w:t>
            </w:r>
            <w:r>
              <w:rPr>
                <w:sz w:val="18"/>
                <w:szCs w:val="18"/>
              </w:rPr>
              <w:t>i</w:t>
            </w:r>
            <w:r>
              <w:rPr>
                <w:spacing w:val="-2"/>
                <w:sz w:val="18"/>
                <w:szCs w:val="18"/>
              </w:rPr>
              <w:t>n</w:t>
            </w:r>
            <w:r>
              <w:rPr>
                <w:spacing w:val="1"/>
                <w:sz w:val="18"/>
                <w:szCs w:val="18"/>
              </w:rPr>
              <w:t>d</w:t>
            </w:r>
            <w:r>
              <w:rPr>
                <w:sz w:val="18"/>
                <w:szCs w:val="18"/>
              </w:rPr>
              <w:t>i</w:t>
            </w:r>
            <w:r>
              <w:rPr>
                <w:spacing w:val="-5"/>
                <w:sz w:val="18"/>
                <w:szCs w:val="18"/>
              </w:rPr>
              <w:t xml:space="preserve"> </w:t>
            </w:r>
            <w:r>
              <w:rPr>
                <w:spacing w:val="1"/>
                <w:sz w:val="18"/>
                <w:szCs w:val="18"/>
              </w:rPr>
              <w:t>n</w:t>
            </w:r>
            <w:r>
              <w:rPr>
                <w:spacing w:val="-2"/>
                <w:sz w:val="18"/>
                <w:szCs w:val="18"/>
              </w:rPr>
              <w:t>o</w:t>
            </w:r>
            <w:r>
              <w:rPr>
                <w:sz w:val="18"/>
                <w:szCs w:val="18"/>
              </w:rPr>
              <w:t>n</w:t>
            </w:r>
            <w:r>
              <w:rPr>
                <w:spacing w:val="-3"/>
                <w:sz w:val="18"/>
                <w:szCs w:val="18"/>
              </w:rPr>
              <w:t xml:space="preserve"> </w:t>
            </w:r>
            <w:r>
              <w:rPr>
                <w:sz w:val="18"/>
                <w:szCs w:val="18"/>
              </w:rPr>
              <w:t>è</w:t>
            </w:r>
            <w:r>
              <w:rPr>
                <w:spacing w:val="-6"/>
                <w:sz w:val="18"/>
                <w:szCs w:val="18"/>
              </w:rPr>
              <w:t xml:space="preserve"> </w:t>
            </w:r>
            <w:r>
              <w:rPr>
                <w:spacing w:val="1"/>
                <w:sz w:val="18"/>
                <w:szCs w:val="18"/>
              </w:rPr>
              <w:t>po</w:t>
            </w:r>
            <w:r>
              <w:rPr>
                <w:spacing w:val="-1"/>
                <w:sz w:val="18"/>
                <w:szCs w:val="18"/>
              </w:rPr>
              <w:t>ss</w:t>
            </w:r>
            <w:r>
              <w:rPr>
                <w:sz w:val="18"/>
                <w:szCs w:val="18"/>
              </w:rPr>
              <w:t>i</w:t>
            </w:r>
            <w:r>
              <w:rPr>
                <w:spacing w:val="-2"/>
                <w:sz w:val="18"/>
                <w:szCs w:val="18"/>
              </w:rPr>
              <w:t>b</w:t>
            </w:r>
            <w:r>
              <w:rPr>
                <w:sz w:val="18"/>
                <w:szCs w:val="18"/>
              </w:rPr>
              <w:t>ile</w:t>
            </w:r>
            <w:r>
              <w:rPr>
                <w:w w:val="99"/>
                <w:sz w:val="18"/>
                <w:szCs w:val="18"/>
              </w:rPr>
              <w:t xml:space="preserve"> </w:t>
            </w:r>
            <w:r>
              <w:rPr>
                <w:sz w:val="18"/>
                <w:szCs w:val="18"/>
              </w:rPr>
              <w:t>ri</w:t>
            </w:r>
            <w:r>
              <w:rPr>
                <w:spacing w:val="1"/>
                <w:sz w:val="18"/>
                <w:szCs w:val="18"/>
              </w:rPr>
              <w:t>po</w:t>
            </w:r>
            <w:r>
              <w:rPr>
                <w:sz w:val="18"/>
                <w:szCs w:val="18"/>
              </w:rPr>
              <w:t>rt</w:t>
            </w:r>
            <w:r>
              <w:rPr>
                <w:spacing w:val="-1"/>
                <w:sz w:val="18"/>
                <w:szCs w:val="18"/>
              </w:rPr>
              <w:t>a</w:t>
            </w:r>
            <w:r>
              <w:rPr>
                <w:sz w:val="18"/>
                <w:szCs w:val="18"/>
              </w:rPr>
              <w:t>re</w:t>
            </w:r>
            <w:r>
              <w:rPr>
                <w:spacing w:val="-10"/>
                <w:sz w:val="18"/>
                <w:szCs w:val="18"/>
              </w:rPr>
              <w:t xml:space="preserve"> </w:t>
            </w:r>
            <w:r>
              <w:rPr>
                <w:spacing w:val="1"/>
                <w:sz w:val="18"/>
                <w:szCs w:val="18"/>
              </w:rPr>
              <w:t>u</w:t>
            </w:r>
            <w:r>
              <w:rPr>
                <w:sz w:val="18"/>
                <w:szCs w:val="18"/>
              </w:rPr>
              <w:t>n</w:t>
            </w:r>
            <w:r>
              <w:rPr>
                <w:spacing w:val="-6"/>
                <w:sz w:val="18"/>
                <w:szCs w:val="18"/>
              </w:rPr>
              <w:t xml:space="preserve"> </w:t>
            </w:r>
            <w:r>
              <w:rPr>
                <w:spacing w:val="-1"/>
                <w:sz w:val="18"/>
                <w:szCs w:val="18"/>
              </w:rPr>
              <w:t>ese</w:t>
            </w:r>
            <w:r>
              <w:rPr>
                <w:spacing w:val="-5"/>
                <w:sz w:val="18"/>
                <w:szCs w:val="18"/>
              </w:rPr>
              <w:t>m</w:t>
            </w:r>
            <w:r>
              <w:rPr>
                <w:spacing w:val="1"/>
                <w:sz w:val="18"/>
                <w:szCs w:val="18"/>
              </w:rPr>
              <w:t>p</w:t>
            </w:r>
            <w:r>
              <w:rPr>
                <w:sz w:val="18"/>
                <w:szCs w:val="18"/>
              </w:rPr>
              <w:t>i</w:t>
            </w:r>
            <w:r>
              <w:rPr>
                <w:spacing w:val="1"/>
                <w:sz w:val="18"/>
                <w:szCs w:val="18"/>
              </w:rPr>
              <w:t>o</w:t>
            </w:r>
            <w:r>
              <w:rPr>
                <w:sz w:val="18"/>
                <w:szCs w:val="18"/>
              </w:rPr>
              <w:t>.</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DATA_RICHIESTA_FASCICOLO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DATE</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6"/>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z w:val="18"/>
                <w:szCs w:val="18"/>
              </w:rPr>
              <w:t>ri</w:t>
            </w:r>
            <w:r>
              <w:rPr>
                <w:spacing w:val="-1"/>
                <w:sz w:val="18"/>
                <w:szCs w:val="18"/>
              </w:rPr>
              <w:t>c</w:t>
            </w:r>
            <w:r>
              <w:rPr>
                <w:spacing w:val="1"/>
                <w:sz w:val="18"/>
                <w:szCs w:val="18"/>
              </w:rPr>
              <w:t>h</w:t>
            </w:r>
            <w:r>
              <w:rPr>
                <w:sz w:val="18"/>
                <w:szCs w:val="18"/>
              </w:rPr>
              <w:t>i</w:t>
            </w:r>
            <w:r>
              <w:rPr>
                <w:spacing w:val="-1"/>
                <w:sz w:val="18"/>
                <w:szCs w:val="18"/>
              </w:rPr>
              <w:t>es</w:t>
            </w:r>
            <w:r>
              <w:rPr>
                <w:sz w:val="18"/>
                <w:szCs w:val="18"/>
              </w:rPr>
              <w:t>t</w:t>
            </w:r>
            <w:r>
              <w:rPr>
                <w:spacing w:val="-1"/>
                <w:sz w:val="18"/>
                <w:szCs w:val="18"/>
              </w:rPr>
              <w:t>a</w:t>
            </w:r>
            <w:r>
              <w:rPr>
                <w:spacing w:val="-3"/>
                <w:sz w:val="18"/>
                <w:szCs w:val="18"/>
              </w:rPr>
              <w:t xml:space="preserve"> </w:t>
            </w:r>
            <w:r>
              <w:rPr>
                <w:spacing w:val="1"/>
                <w:sz w:val="18"/>
                <w:szCs w:val="18"/>
              </w:rPr>
              <w:t>d</w:t>
            </w:r>
            <w:r>
              <w:rPr>
                <w:sz w:val="18"/>
                <w:szCs w:val="18"/>
              </w:rPr>
              <w:t>a</w:t>
            </w:r>
            <w:r>
              <w:rPr>
                <w:spacing w:val="-8"/>
                <w:sz w:val="18"/>
                <w:szCs w:val="18"/>
              </w:rPr>
              <w:t xml:space="preserve"> </w:t>
            </w:r>
            <w:r>
              <w:rPr>
                <w:spacing w:val="1"/>
                <w:sz w:val="18"/>
                <w:szCs w:val="18"/>
              </w:rPr>
              <w:t>p</w:t>
            </w:r>
            <w:r>
              <w:rPr>
                <w:spacing w:val="-1"/>
                <w:sz w:val="18"/>
                <w:szCs w:val="18"/>
              </w:rPr>
              <w:t>a</w:t>
            </w:r>
            <w:r>
              <w:rPr>
                <w:sz w:val="18"/>
                <w:szCs w:val="18"/>
              </w:rPr>
              <w:t>rte</w:t>
            </w:r>
            <w:r>
              <w:rPr>
                <w:spacing w:val="-5"/>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w:t>
            </w:r>
            <w:r>
              <w:rPr>
                <w:spacing w:val="-5"/>
                <w:sz w:val="18"/>
                <w:szCs w:val="18"/>
              </w:rPr>
              <w:t>c</w:t>
            </w:r>
            <w:r>
              <w:rPr>
                <w:spacing w:val="1"/>
                <w:sz w:val="18"/>
                <w:szCs w:val="18"/>
              </w:rPr>
              <w:t>u</w:t>
            </w:r>
            <w:r>
              <w:rPr>
                <w:spacing w:val="-5"/>
                <w:sz w:val="18"/>
                <w:szCs w:val="18"/>
              </w:rPr>
              <w:t>m</w:t>
            </w:r>
            <w:r>
              <w:rPr>
                <w:spacing w:val="1"/>
                <w:sz w:val="18"/>
                <w:szCs w:val="18"/>
              </w:rPr>
              <w:t>u</w:t>
            </w:r>
            <w:r>
              <w:rPr>
                <w:sz w:val="18"/>
                <w:szCs w:val="18"/>
              </w:rPr>
              <w:t>l</w:t>
            </w:r>
            <w:r>
              <w:rPr>
                <w:spacing w:val="-1"/>
                <w:sz w:val="18"/>
                <w:szCs w:val="18"/>
              </w:rPr>
              <w:t>a</w:t>
            </w:r>
            <w:r>
              <w:rPr>
                <w:spacing w:val="1"/>
                <w:sz w:val="18"/>
                <w:szCs w:val="18"/>
              </w:rPr>
              <w:t>n</w:t>
            </w:r>
            <w:r>
              <w:rPr>
                <w:sz w:val="18"/>
                <w:szCs w:val="18"/>
              </w:rPr>
              <w:t>t</w:t>
            </w:r>
            <w:r>
              <w:rPr>
                <w:spacing w:val="-1"/>
                <w:sz w:val="18"/>
                <w:szCs w:val="18"/>
              </w:rPr>
              <w:t>e</w:t>
            </w:r>
            <w:r>
              <w:rPr>
                <w:spacing w:val="-4"/>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4"/>
                <w:sz w:val="18"/>
                <w:szCs w:val="18"/>
              </w:rPr>
              <w:t xml:space="preserve"> </w:t>
            </w:r>
            <w:r>
              <w:rPr>
                <w:spacing w:val="1"/>
                <w:sz w:val="18"/>
                <w:szCs w:val="18"/>
              </w:rPr>
              <w:t>d</w:t>
            </w:r>
            <w:r>
              <w:rPr>
                <w:sz w:val="18"/>
                <w:szCs w:val="18"/>
              </w:rPr>
              <w:t>a</w:t>
            </w:r>
            <w:r>
              <w:rPr>
                <w:spacing w:val="-5"/>
                <w:sz w:val="18"/>
                <w:szCs w:val="18"/>
              </w:rPr>
              <w:t xml:space="preserve"> </w:t>
            </w:r>
            <w:r>
              <w:rPr>
                <w:spacing w:val="-1"/>
                <w:sz w:val="18"/>
                <w:szCs w:val="18"/>
              </w:rPr>
              <w:t>c</w:t>
            </w:r>
            <w:r>
              <w:rPr>
                <w:spacing w:val="1"/>
                <w:sz w:val="18"/>
                <w:szCs w:val="18"/>
              </w:rPr>
              <w:t>u</w:t>
            </w:r>
            <w:r>
              <w:rPr>
                <w:spacing w:val="-5"/>
                <w:sz w:val="18"/>
                <w:szCs w:val="18"/>
              </w:rPr>
              <w:t>m</w:t>
            </w:r>
            <w:r>
              <w:rPr>
                <w:spacing w:val="1"/>
                <w:sz w:val="18"/>
                <w:szCs w:val="18"/>
              </w:rPr>
              <w:t>u</w:t>
            </w:r>
            <w:r>
              <w:rPr>
                <w:spacing w:val="-2"/>
                <w:sz w:val="18"/>
                <w:szCs w:val="18"/>
              </w:rPr>
              <w:t>l</w:t>
            </w:r>
            <w:r>
              <w:rPr>
                <w:spacing w:val="-1"/>
                <w:sz w:val="18"/>
                <w:szCs w:val="18"/>
              </w:rPr>
              <w:t>a</w:t>
            </w:r>
            <w:r>
              <w:rPr>
                <w:sz w:val="18"/>
                <w:szCs w:val="18"/>
              </w:rPr>
              <w:t>r</w:t>
            </w:r>
            <w:r>
              <w:rPr>
                <w:spacing w:val="-1"/>
                <w:sz w:val="18"/>
                <w:szCs w:val="18"/>
              </w:rPr>
              <w:t>e</w:t>
            </w:r>
            <w:r>
              <w:rPr>
                <w:sz w:val="18"/>
                <w:szCs w:val="18"/>
              </w:rPr>
              <w:t>.</w:t>
            </w:r>
            <w:r>
              <w:rPr>
                <w:w w:val="99"/>
                <w:sz w:val="18"/>
                <w:szCs w:val="18"/>
              </w:rPr>
              <w:t xml:space="preserve"> </w:t>
            </w:r>
            <w:r>
              <w:rPr>
                <w:spacing w:val="-2"/>
                <w:sz w:val="18"/>
                <w:szCs w:val="18"/>
              </w:rPr>
              <w:t>L</w:t>
            </w:r>
            <w:r>
              <w:rPr>
                <w:sz w:val="18"/>
                <w:szCs w:val="18"/>
              </w:rPr>
              <w:t>a</w:t>
            </w:r>
            <w:r>
              <w:rPr>
                <w:spacing w:val="-5"/>
                <w:sz w:val="18"/>
                <w:szCs w:val="18"/>
              </w:rPr>
              <w:t xml:space="preserve"> </w:t>
            </w:r>
            <w:r>
              <w:rPr>
                <w:sz w:val="18"/>
                <w:szCs w:val="18"/>
              </w:rPr>
              <w:t>ri</w:t>
            </w:r>
            <w:r>
              <w:rPr>
                <w:spacing w:val="-1"/>
                <w:sz w:val="18"/>
                <w:szCs w:val="18"/>
              </w:rPr>
              <w:t>c</w:t>
            </w:r>
            <w:r>
              <w:rPr>
                <w:spacing w:val="1"/>
                <w:sz w:val="18"/>
                <w:szCs w:val="18"/>
              </w:rPr>
              <w:t>h</w:t>
            </w:r>
            <w:r>
              <w:rPr>
                <w:sz w:val="18"/>
                <w:szCs w:val="18"/>
              </w:rPr>
              <w:t>i</w:t>
            </w:r>
            <w:r>
              <w:rPr>
                <w:spacing w:val="-1"/>
                <w:sz w:val="18"/>
                <w:szCs w:val="18"/>
              </w:rPr>
              <w:t>es</w:t>
            </w:r>
            <w:r>
              <w:rPr>
                <w:sz w:val="18"/>
                <w:szCs w:val="18"/>
              </w:rPr>
              <w:t>ta</w:t>
            </w:r>
            <w:r>
              <w:rPr>
                <w:spacing w:val="-5"/>
                <w:sz w:val="18"/>
                <w:szCs w:val="18"/>
              </w:rPr>
              <w:t xml:space="preserve"> </w:t>
            </w:r>
            <w:r>
              <w:rPr>
                <w:spacing w:val="1"/>
                <w:sz w:val="18"/>
                <w:szCs w:val="18"/>
              </w:rPr>
              <w:t>no</w:t>
            </w:r>
            <w:r>
              <w:rPr>
                <w:sz w:val="18"/>
                <w:szCs w:val="18"/>
              </w:rPr>
              <w:t>n</w:t>
            </w:r>
            <w:r>
              <w:rPr>
                <w:spacing w:val="-4"/>
                <w:sz w:val="18"/>
                <w:szCs w:val="18"/>
              </w:rPr>
              <w:t xml:space="preserve"> </w:t>
            </w:r>
            <w:r>
              <w:rPr>
                <w:sz w:val="18"/>
                <w:szCs w:val="18"/>
              </w:rPr>
              <w:t>i</w:t>
            </w:r>
            <w:r>
              <w:rPr>
                <w:spacing w:val="-5"/>
                <w:sz w:val="18"/>
                <w:szCs w:val="18"/>
              </w:rPr>
              <w:t>m</w:t>
            </w:r>
            <w:r>
              <w:rPr>
                <w:spacing w:val="1"/>
                <w:sz w:val="18"/>
                <w:szCs w:val="18"/>
              </w:rPr>
              <w:t>p</w:t>
            </w:r>
            <w:r>
              <w:rPr>
                <w:sz w:val="18"/>
                <w:szCs w:val="18"/>
              </w:rPr>
              <w:t>li</w:t>
            </w:r>
            <w:r>
              <w:rPr>
                <w:spacing w:val="-1"/>
                <w:sz w:val="18"/>
                <w:szCs w:val="18"/>
              </w:rPr>
              <w:t>c</w:t>
            </w:r>
            <w:r>
              <w:rPr>
                <w:sz w:val="18"/>
                <w:szCs w:val="18"/>
              </w:rPr>
              <w:t>a</w:t>
            </w:r>
            <w:r>
              <w:rPr>
                <w:spacing w:val="-5"/>
                <w:sz w:val="18"/>
                <w:szCs w:val="18"/>
              </w:rPr>
              <w:t xml:space="preserve"> </w:t>
            </w:r>
            <w:r>
              <w:rPr>
                <w:spacing w:val="1"/>
                <w:sz w:val="18"/>
                <w:szCs w:val="18"/>
              </w:rPr>
              <w:t>n</w:t>
            </w:r>
            <w:r>
              <w:rPr>
                <w:spacing w:val="-1"/>
                <w:sz w:val="18"/>
                <w:szCs w:val="18"/>
              </w:rPr>
              <w:t>ecessa</w:t>
            </w:r>
            <w:r>
              <w:rPr>
                <w:sz w:val="18"/>
                <w:szCs w:val="18"/>
              </w:rPr>
              <w:t>ri</w:t>
            </w:r>
            <w:r>
              <w:rPr>
                <w:spacing w:val="1"/>
                <w:sz w:val="18"/>
                <w:szCs w:val="18"/>
              </w:rPr>
              <w:t>a</w:t>
            </w:r>
            <w:r>
              <w:rPr>
                <w:spacing w:val="-5"/>
                <w:sz w:val="18"/>
                <w:szCs w:val="18"/>
              </w:rPr>
              <w:t>m</w:t>
            </w:r>
            <w:r>
              <w:rPr>
                <w:spacing w:val="-1"/>
                <w:sz w:val="18"/>
                <w:szCs w:val="18"/>
              </w:rPr>
              <w:t>e</w:t>
            </w:r>
            <w:r>
              <w:rPr>
                <w:spacing w:val="1"/>
                <w:sz w:val="18"/>
                <w:szCs w:val="18"/>
              </w:rPr>
              <w:t>n</w:t>
            </w:r>
            <w:r>
              <w:rPr>
                <w:sz w:val="18"/>
                <w:szCs w:val="18"/>
              </w:rPr>
              <w:t>te</w:t>
            </w:r>
            <w:r>
              <w:rPr>
                <w:spacing w:val="-5"/>
                <w:sz w:val="18"/>
                <w:szCs w:val="18"/>
              </w:rPr>
              <w:t xml:space="preserve"> </w:t>
            </w:r>
            <w:r>
              <w:rPr>
                <w:spacing w:val="-1"/>
                <w:sz w:val="18"/>
                <w:szCs w:val="18"/>
              </w:rPr>
              <w:t>c</w:t>
            </w:r>
            <w:r>
              <w:rPr>
                <w:spacing w:val="1"/>
                <w:sz w:val="18"/>
                <w:szCs w:val="18"/>
              </w:rPr>
              <w:t>h</w:t>
            </w:r>
            <w:r>
              <w:rPr>
                <w:sz w:val="18"/>
                <w:szCs w:val="18"/>
              </w:rPr>
              <w:t>e</w:t>
            </w:r>
            <w:r>
              <w:rPr>
                <w:spacing w:val="-5"/>
                <w:sz w:val="18"/>
                <w:szCs w:val="18"/>
              </w:rPr>
              <w:t xml:space="preserve"> </w:t>
            </w:r>
            <w:r>
              <w:rPr>
                <w:spacing w:val="-1"/>
                <w:sz w:val="18"/>
                <w:szCs w:val="18"/>
              </w:rPr>
              <w:t>s</w:t>
            </w:r>
            <w:r>
              <w:rPr>
                <w:sz w:val="18"/>
                <w:szCs w:val="18"/>
              </w:rPr>
              <w:t>i</w:t>
            </w:r>
            <w:r>
              <w:rPr>
                <w:spacing w:val="-3"/>
                <w:sz w:val="18"/>
                <w:szCs w:val="18"/>
              </w:rPr>
              <w:t xml:space="preserve"> </w:t>
            </w:r>
            <w:r>
              <w:rPr>
                <w:spacing w:val="1"/>
                <w:sz w:val="18"/>
                <w:szCs w:val="18"/>
              </w:rPr>
              <w:t>d</w:t>
            </w:r>
            <w:r>
              <w:rPr>
                <w:sz w:val="18"/>
                <w:szCs w:val="18"/>
              </w:rPr>
              <w:t>ia</w:t>
            </w:r>
            <w:r>
              <w:rPr>
                <w:spacing w:val="-5"/>
                <w:sz w:val="18"/>
                <w:szCs w:val="18"/>
              </w:rPr>
              <w:t xml:space="preserve"> </w:t>
            </w:r>
            <w:r>
              <w:rPr>
                <w:spacing w:val="-1"/>
                <w:sz w:val="18"/>
                <w:szCs w:val="18"/>
              </w:rPr>
              <w:t>se</w:t>
            </w:r>
            <w:r>
              <w:rPr>
                <w:spacing w:val="-2"/>
                <w:sz w:val="18"/>
                <w:szCs w:val="18"/>
              </w:rPr>
              <w:t>g</w:t>
            </w:r>
            <w:r>
              <w:rPr>
                <w:spacing w:val="1"/>
                <w:sz w:val="18"/>
                <w:szCs w:val="18"/>
              </w:rPr>
              <w:t>u</w:t>
            </w:r>
            <w:r>
              <w:rPr>
                <w:sz w:val="18"/>
                <w:szCs w:val="18"/>
              </w:rPr>
              <w:t>ito</w:t>
            </w:r>
            <w:r>
              <w:rPr>
                <w:spacing w:val="-3"/>
                <w:sz w:val="18"/>
                <w:szCs w:val="18"/>
              </w:rPr>
              <w:t xml:space="preserve"> </w:t>
            </w:r>
            <w:r>
              <w:rPr>
                <w:spacing w:val="-1"/>
                <w:sz w:val="18"/>
                <w:szCs w:val="18"/>
              </w:rPr>
              <w:t>a</w:t>
            </w:r>
            <w:r>
              <w:rPr>
                <w:sz w:val="18"/>
                <w:szCs w:val="18"/>
              </w:rPr>
              <w:t>d</w:t>
            </w:r>
            <w:r>
              <w:rPr>
                <w:spacing w:val="-5"/>
                <w:sz w:val="18"/>
                <w:szCs w:val="18"/>
              </w:rPr>
              <w:t xml:space="preserve"> </w:t>
            </w:r>
            <w:r>
              <w:rPr>
                <w:spacing w:val="-2"/>
                <w:sz w:val="18"/>
                <w:szCs w:val="18"/>
              </w:rPr>
              <w:t>u</w:t>
            </w:r>
            <w:r>
              <w:rPr>
                <w:sz w:val="18"/>
                <w:szCs w:val="18"/>
              </w:rPr>
              <w:t>n</w:t>
            </w:r>
            <w:r>
              <w:rPr>
                <w:w w:val="99"/>
                <w:sz w:val="18"/>
                <w:szCs w:val="18"/>
              </w:rPr>
              <w:t xml:space="preserve"> </w:t>
            </w:r>
            <w:r>
              <w:rPr>
                <w:spacing w:val="-1"/>
                <w:sz w:val="18"/>
                <w:szCs w:val="18"/>
              </w:rPr>
              <w:t>c</w:t>
            </w:r>
            <w:r>
              <w:rPr>
                <w:spacing w:val="1"/>
                <w:sz w:val="18"/>
                <w:szCs w:val="18"/>
              </w:rPr>
              <w:t>u</w:t>
            </w:r>
            <w:r>
              <w:rPr>
                <w:spacing w:val="-5"/>
                <w:sz w:val="18"/>
                <w:szCs w:val="18"/>
              </w:rPr>
              <w:t>m</w:t>
            </w:r>
            <w:r>
              <w:rPr>
                <w:spacing w:val="1"/>
                <w:sz w:val="18"/>
                <w:szCs w:val="18"/>
              </w:rPr>
              <w:t>u</w:t>
            </w:r>
            <w:r>
              <w:rPr>
                <w:sz w:val="18"/>
                <w:szCs w:val="18"/>
              </w:rPr>
              <w:t>l</w:t>
            </w:r>
            <w:r>
              <w:rPr>
                <w:spacing w:val="1"/>
                <w:sz w:val="18"/>
                <w:szCs w:val="18"/>
              </w:rPr>
              <w:t>o</w:t>
            </w:r>
            <w:r>
              <w:rPr>
                <w:spacing w:val="-4"/>
                <w:sz w:val="18"/>
                <w:szCs w:val="18"/>
              </w:rPr>
              <w:t xml:space="preserve"> </w:t>
            </w:r>
            <w:r>
              <w:rPr>
                <w:spacing w:val="-5"/>
                <w:sz w:val="18"/>
                <w:szCs w:val="18"/>
              </w:rPr>
              <w:t>m</w:t>
            </w:r>
            <w:r>
              <w:rPr>
                <w:sz w:val="18"/>
                <w:szCs w:val="18"/>
              </w:rPr>
              <w:t>a</w:t>
            </w:r>
            <w:r>
              <w:rPr>
                <w:spacing w:val="-5"/>
                <w:sz w:val="18"/>
                <w:szCs w:val="18"/>
              </w:rPr>
              <w:t xml:space="preserve"> </w:t>
            </w:r>
            <w:r>
              <w:rPr>
                <w:spacing w:val="-1"/>
                <w:sz w:val="18"/>
                <w:szCs w:val="18"/>
              </w:rPr>
              <w:t>s</w:t>
            </w:r>
            <w:r>
              <w:rPr>
                <w:spacing w:val="1"/>
                <w:sz w:val="18"/>
                <w:szCs w:val="18"/>
              </w:rPr>
              <w:t>e</w:t>
            </w:r>
            <w:r>
              <w:rPr>
                <w:spacing w:val="-5"/>
                <w:sz w:val="18"/>
                <w:szCs w:val="18"/>
              </w:rPr>
              <w:t>m</w:t>
            </w:r>
            <w:r>
              <w:rPr>
                <w:spacing w:val="1"/>
                <w:sz w:val="18"/>
                <w:szCs w:val="18"/>
              </w:rPr>
              <w:t>p</w:t>
            </w:r>
            <w:r>
              <w:rPr>
                <w:sz w:val="18"/>
                <w:szCs w:val="18"/>
              </w:rPr>
              <w:t>li</w:t>
            </w:r>
            <w:r>
              <w:rPr>
                <w:spacing w:val="-1"/>
                <w:sz w:val="18"/>
                <w:szCs w:val="18"/>
              </w:rPr>
              <w:t>c</w:t>
            </w:r>
            <w:r>
              <w:rPr>
                <w:spacing w:val="1"/>
                <w:sz w:val="18"/>
                <w:szCs w:val="18"/>
              </w:rPr>
              <w:t>e</w:t>
            </w:r>
            <w:r>
              <w:rPr>
                <w:spacing w:val="-1"/>
                <w:sz w:val="18"/>
                <w:szCs w:val="18"/>
              </w:rPr>
              <w:t>me</w:t>
            </w:r>
            <w:r>
              <w:rPr>
                <w:spacing w:val="1"/>
                <w:sz w:val="18"/>
                <w:szCs w:val="18"/>
              </w:rPr>
              <w:t>n</w:t>
            </w:r>
            <w:r>
              <w:rPr>
                <w:sz w:val="18"/>
                <w:szCs w:val="18"/>
              </w:rPr>
              <w:t>te</w:t>
            </w:r>
            <w:r>
              <w:rPr>
                <w:spacing w:val="-5"/>
                <w:sz w:val="18"/>
                <w:szCs w:val="18"/>
              </w:rPr>
              <w:t xml:space="preserve"> </w:t>
            </w:r>
            <w:r>
              <w:rPr>
                <w:spacing w:val="-1"/>
                <w:sz w:val="18"/>
                <w:szCs w:val="18"/>
              </w:rPr>
              <w:t>c</w:t>
            </w:r>
            <w:r>
              <w:rPr>
                <w:spacing w:val="1"/>
                <w:sz w:val="18"/>
                <w:szCs w:val="18"/>
              </w:rPr>
              <w:t>h</w:t>
            </w:r>
            <w:r>
              <w:rPr>
                <w:sz w:val="18"/>
                <w:szCs w:val="18"/>
              </w:rPr>
              <w:t>e</w:t>
            </w:r>
            <w:r>
              <w:rPr>
                <w:spacing w:val="-6"/>
                <w:sz w:val="18"/>
                <w:szCs w:val="18"/>
              </w:rPr>
              <w:t xml:space="preserve"> </w:t>
            </w:r>
            <w:r>
              <w:rPr>
                <w:spacing w:val="-1"/>
                <w:sz w:val="18"/>
                <w:szCs w:val="18"/>
              </w:rPr>
              <w:t>s</w:t>
            </w:r>
            <w:r>
              <w:rPr>
                <w:sz w:val="18"/>
                <w:szCs w:val="18"/>
              </w:rPr>
              <w:t>i</w:t>
            </w:r>
            <w:r>
              <w:rPr>
                <w:spacing w:val="-1"/>
                <w:sz w:val="18"/>
                <w:szCs w:val="18"/>
              </w:rPr>
              <w:t>a</w:t>
            </w:r>
            <w:r>
              <w:rPr>
                <w:spacing w:val="1"/>
                <w:sz w:val="18"/>
                <w:szCs w:val="18"/>
              </w:rPr>
              <w:t>nn</w:t>
            </w:r>
            <w:r>
              <w:rPr>
                <w:sz w:val="18"/>
                <w:szCs w:val="18"/>
              </w:rPr>
              <w:t>o</w:t>
            </w:r>
            <w:r>
              <w:rPr>
                <w:spacing w:val="-5"/>
                <w:sz w:val="18"/>
                <w:szCs w:val="18"/>
              </w:rPr>
              <w:t xml:space="preserve"> </w:t>
            </w:r>
            <w:r>
              <w:rPr>
                <w:sz w:val="18"/>
                <w:szCs w:val="18"/>
              </w:rPr>
              <w:t>i</w:t>
            </w:r>
            <w:r>
              <w:rPr>
                <w:spacing w:val="1"/>
                <w:sz w:val="18"/>
                <w:szCs w:val="18"/>
              </w:rPr>
              <w:t>n</w:t>
            </w:r>
            <w:r>
              <w:rPr>
                <w:spacing w:val="-2"/>
                <w:sz w:val="18"/>
                <w:szCs w:val="18"/>
              </w:rPr>
              <w:t>v</w:t>
            </w:r>
            <w:r>
              <w:rPr>
                <w:sz w:val="18"/>
                <w:szCs w:val="18"/>
              </w:rPr>
              <w:t>i</w:t>
            </w:r>
            <w:r>
              <w:rPr>
                <w:spacing w:val="-1"/>
                <w:sz w:val="18"/>
                <w:szCs w:val="18"/>
              </w:rPr>
              <w:t>a</w:t>
            </w:r>
            <w:r>
              <w:rPr>
                <w:sz w:val="18"/>
                <w:szCs w:val="18"/>
              </w:rPr>
              <w:t>te</w:t>
            </w:r>
            <w:r>
              <w:rPr>
                <w:spacing w:val="-5"/>
                <w:sz w:val="18"/>
                <w:szCs w:val="18"/>
              </w:rPr>
              <w:t xml:space="preserve"> </w:t>
            </w:r>
            <w:r>
              <w:rPr>
                <w:sz w:val="18"/>
                <w:szCs w:val="18"/>
              </w:rPr>
              <w:t>o</w:t>
            </w:r>
            <w:r>
              <w:rPr>
                <w:spacing w:val="-4"/>
                <w:sz w:val="18"/>
                <w:szCs w:val="18"/>
              </w:rPr>
              <w:t xml:space="preserve"> </w:t>
            </w:r>
            <w:r>
              <w:rPr>
                <w:spacing w:val="-1"/>
                <w:sz w:val="18"/>
                <w:szCs w:val="18"/>
              </w:rPr>
              <w:t>es</w:t>
            </w:r>
            <w:r>
              <w:rPr>
                <w:sz w:val="18"/>
                <w:szCs w:val="18"/>
              </w:rPr>
              <w:t>tr</w:t>
            </w:r>
            <w:r>
              <w:rPr>
                <w:spacing w:val="-1"/>
                <w:sz w:val="18"/>
                <w:szCs w:val="18"/>
              </w:rPr>
              <w:t>a</w:t>
            </w:r>
            <w:r>
              <w:rPr>
                <w:sz w:val="18"/>
                <w:szCs w:val="18"/>
              </w:rPr>
              <w:t>tte</w:t>
            </w:r>
            <w:r>
              <w:rPr>
                <w:spacing w:val="-5"/>
                <w:sz w:val="18"/>
                <w:szCs w:val="18"/>
              </w:rPr>
              <w:t xml:space="preserve"> </w:t>
            </w:r>
            <w:r>
              <w:rPr>
                <w:spacing w:val="-2"/>
                <w:sz w:val="18"/>
                <w:szCs w:val="18"/>
              </w:rPr>
              <w:t>t</w:t>
            </w:r>
            <w:r>
              <w:rPr>
                <w:spacing w:val="1"/>
                <w:sz w:val="18"/>
                <w:szCs w:val="18"/>
              </w:rPr>
              <w:t>u</w:t>
            </w:r>
            <w:r>
              <w:rPr>
                <w:sz w:val="18"/>
                <w:szCs w:val="18"/>
              </w:rPr>
              <w:t>tte</w:t>
            </w:r>
            <w:r>
              <w:rPr>
                <w:spacing w:val="-5"/>
                <w:sz w:val="18"/>
                <w:szCs w:val="18"/>
              </w:rPr>
              <w:t xml:space="preserve"> </w:t>
            </w:r>
            <w:r>
              <w:rPr>
                <w:sz w:val="18"/>
                <w:szCs w:val="18"/>
              </w:rPr>
              <w:t>le</w:t>
            </w:r>
            <w:r>
              <w:rPr>
                <w:w w:val="99"/>
                <w:sz w:val="18"/>
                <w:szCs w:val="18"/>
              </w:rPr>
              <w:t xml:space="preserve"> </w:t>
            </w:r>
            <w:r>
              <w:rPr>
                <w:sz w:val="18"/>
                <w:szCs w:val="18"/>
              </w:rPr>
              <w:t>i</w:t>
            </w:r>
            <w:r>
              <w:rPr>
                <w:spacing w:val="1"/>
                <w:sz w:val="18"/>
                <w:szCs w:val="18"/>
              </w:rPr>
              <w:t>n</w:t>
            </w:r>
            <w:r>
              <w:rPr>
                <w:spacing w:val="-3"/>
                <w:sz w:val="18"/>
                <w:szCs w:val="18"/>
              </w:rPr>
              <w:t>f</w:t>
            </w:r>
            <w:r>
              <w:rPr>
                <w:spacing w:val="1"/>
                <w:sz w:val="18"/>
                <w:szCs w:val="18"/>
              </w:rPr>
              <w:t>o</w:t>
            </w:r>
            <w:r>
              <w:rPr>
                <w:sz w:val="18"/>
                <w:szCs w:val="18"/>
              </w:rPr>
              <w:t>r</w:t>
            </w:r>
            <w:r>
              <w:rPr>
                <w:spacing w:val="-5"/>
                <w:sz w:val="18"/>
                <w:szCs w:val="18"/>
              </w:rPr>
              <w:t>m</w:t>
            </w:r>
            <w:r>
              <w:rPr>
                <w:spacing w:val="1"/>
                <w:sz w:val="18"/>
                <w:szCs w:val="18"/>
              </w:rPr>
              <w:t>a</w:t>
            </w:r>
            <w:r>
              <w:rPr>
                <w:spacing w:val="-1"/>
                <w:sz w:val="18"/>
                <w:szCs w:val="18"/>
              </w:rPr>
              <w:t>z</w:t>
            </w:r>
            <w:r>
              <w:rPr>
                <w:sz w:val="18"/>
                <w:szCs w:val="18"/>
              </w:rPr>
              <w:t>i</w:t>
            </w:r>
            <w:r>
              <w:rPr>
                <w:spacing w:val="1"/>
                <w:sz w:val="18"/>
                <w:szCs w:val="18"/>
              </w:rPr>
              <w:t>on</w:t>
            </w:r>
            <w:r>
              <w:rPr>
                <w:sz w:val="18"/>
                <w:szCs w:val="18"/>
              </w:rPr>
              <w:t>i</w:t>
            </w:r>
            <w:r>
              <w:rPr>
                <w:spacing w:val="-5"/>
                <w:sz w:val="18"/>
                <w:szCs w:val="18"/>
              </w:rPr>
              <w:t xml:space="preserve"> </w:t>
            </w:r>
            <w:r>
              <w:rPr>
                <w:spacing w:val="-1"/>
                <w:sz w:val="18"/>
                <w:szCs w:val="18"/>
              </w:rPr>
              <w:t>c</w:t>
            </w:r>
            <w:r>
              <w:rPr>
                <w:spacing w:val="1"/>
                <w:sz w:val="18"/>
                <w:szCs w:val="18"/>
              </w:rPr>
              <w:t>h</w:t>
            </w:r>
            <w:r>
              <w:rPr>
                <w:sz w:val="18"/>
                <w:szCs w:val="18"/>
              </w:rPr>
              <w:t>e</w:t>
            </w:r>
            <w:r>
              <w:rPr>
                <w:spacing w:val="-9"/>
                <w:sz w:val="18"/>
                <w:szCs w:val="18"/>
              </w:rPr>
              <w:t xml:space="preserve"> </w:t>
            </w:r>
            <w:r>
              <w:rPr>
                <w:spacing w:val="1"/>
                <w:sz w:val="18"/>
                <w:szCs w:val="18"/>
              </w:rPr>
              <w:t>do</w:t>
            </w:r>
            <w:r>
              <w:rPr>
                <w:spacing w:val="-2"/>
                <w:sz w:val="18"/>
                <w:szCs w:val="18"/>
              </w:rPr>
              <w:t>v</w:t>
            </w:r>
            <w:r>
              <w:rPr>
                <w:sz w:val="18"/>
                <w:szCs w:val="18"/>
              </w:rPr>
              <w:t>r</w:t>
            </w:r>
            <w:r>
              <w:rPr>
                <w:spacing w:val="-1"/>
                <w:sz w:val="18"/>
                <w:szCs w:val="18"/>
              </w:rPr>
              <w:t>a</w:t>
            </w:r>
            <w:r>
              <w:rPr>
                <w:spacing w:val="1"/>
                <w:sz w:val="18"/>
                <w:szCs w:val="18"/>
              </w:rPr>
              <w:t>n</w:t>
            </w:r>
            <w:r>
              <w:rPr>
                <w:spacing w:val="-2"/>
                <w:sz w:val="18"/>
                <w:szCs w:val="18"/>
              </w:rPr>
              <w:t>n</w:t>
            </w:r>
            <w:r>
              <w:rPr>
                <w:sz w:val="18"/>
                <w:szCs w:val="18"/>
              </w:rPr>
              <w:t>o</w:t>
            </w:r>
            <w:r>
              <w:rPr>
                <w:spacing w:val="-5"/>
                <w:sz w:val="18"/>
                <w:szCs w:val="18"/>
              </w:rPr>
              <w:t xml:space="preserve"> </w:t>
            </w:r>
            <w:r>
              <w:rPr>
                <w:spacing w:val="-1"/>
                <w:sz w:val="18"/>
                <w:szCs w:val="18"/>
              </w:rPr>
              <w:t>esse</w:t>
            </w:r>
            <w:r>
              <w:rPr>
                <w:sz w:val="18"/>
                <w:szCs w:val="18"/>
              </w:rPr>
              <w:t>re</w:t>
            </w:r>
            <w:r>
              <w:rPr>
                <w:spacing w:val="-7"/>
                <w:sz w:val="18"/>
                <w:szCs w:val="18"/>
              </w:rPr>
              <w:t xml:space="preserve"> </w:t>
            </w:r>
            <w:r>
              <w:rPr>
                <w:spacing w:val="-2"/>
                <w:sz w:val="18"/>
                <w:szCs w:val="18"/>
              </w:rPr>
              <w:t>v</w:t>
            </w:r>
            <w:r>
              <w:rPr>
                <w:spacing w:val="-1"/>
                <w:sz w:val="18"/>
                <w:szCs w:val="18"/>
              </w:rPr>
              <w:t>a</w:t>
            </w:r>
            <w:r>
              <w:rPr>
                <w:spacing w:val="-2"/>
                <w:sz w:val="18"/>
                <w:szCs w:val="18"/>
              </w:rPr>
              <w:t>g</w:t>
            </w:r>
            <w:r>
              <w:rPr>
                <w:sz w:val="18"/>
                <w:szCs w:val="18"/>
              </w:rPr>
              <w:t>li</w:t>
            </w:r>
            <w:r>
              <w:rPr>
                <w:spacing w:val="-1"/>
                <w:sz w:val="18"/>
                <w:szCs w:val="18"/>
              </w:rPr>
              <w:t>a</w:t>
            </w:r>
            <w:r>
              <w:rPr>
                <w:sz w:val="18"/>
                <w:szCs w:val="18"/>
              </w:rPr>
              <w:t>te</w:t>
            </w:r>
            <w:r>
              <w:rPr>
                <w:spacing w:val="-6"/>
                <w:sz w:val="18"/>
                <w:szCs w:val="18"/>
              </w:rPr>
              <w:t xml:space="preserve"> </w:t>
            </w:r>
            <w:r>
              <w:rPr>
                <w:spacing w:val="1"/>
                <w:sz w:val="18"/>
                <w:szCs w:val="18"/>
              </w:rPr>
              <w:t>d</w:t>
            </w:r>
            <w:r>
              <w:rPr>
                <w:spacing w:val="-1"/>
                <w:sz w:val="18"/>
                <w:szCs w:val="18"/>
              </w:rPr>
              <w:t>a</w:t>
            </w:r>
            <w:r>
              <w:rPr>
                <w:sz w:val="18"/>
                <w:szCs w:val="18"/>
              </w:rPr>
              <w:t>l</w:t>
            </w:r>
            <w:r>
              <w:rPr>
                <w:spacing w:val="-5"/>
                <w:sz w:val="18"/>
                <w:szCs w:val="18"/>
              </w:rPr>
              <w:t xml:space="preserve"> </w:t>
            </w:r>
            <w:r>
              <w:rPr>
                <w:sz w:val="18"/>
                <w:szCs w:val="18"/>
              </w:rPr>
              <w:t>ri</w:t>
            </w:r>
            <w:r>
              <w:rPr>
                <w:spacing w:val="-1"/>
                <w:sz w:val="18"/>
                <w:szCs w:val="18"/>
              </w:rPr>
              <w:t>c</w:t>
            </w:r>
            <w:r>
              <w:rPr>
                <w:spacing w:val="1"/>
                <w:sz w:val="18"/>
                <w:szCs w:val="18"/>
              </w:rPr>
              <w:t>h</w:t>
            </w:r>
            <w:r>
              <w:rPr>
                <w:sz w:val="18"/>
                <w:szCs w:val="18"/>
              </w:rPr>
              <w:t>i</w:t>
            </w:r>
            <w:r>
              <w:rPr>
                <w:spacing w:val="-1"/>
                <w:sz w:val="18"/>
                <w:szCs w:val="18"/>
              </w:rPr>
              <w:t>e</w:t>
            </w:r>
            <w:r>
              <w:rPr>
                <w:spacing w:val="1"/>
                <w:sz w:val="18"/>
                <w:szCs w:val="18"/>
              </w:rPr>
              <w:t>d</w:t>
            </w:r>
            <w:r>
              <w:rPr>
                <w:spacing w:val="-1"/>
                <w:sz w:val="18"/>
                <w:szCs w:val="18"/>
              </w:rPr>
              <w:t>e</w:t>
            </w:r>
            <w:r>
              <w:rPr>
                <w:spacing w:val="1"/>
                <w:sz w:val="18"/>
                <w:szCs w:val="18"/>
              </w:rPr>
              <w:t>n</w:t>
            </w:r>
            <w:r>
              <w:rPr>
                <w:sz w:val="18"/>
                <w:szCs w:val="18"/>
              </w:rPr>
              <w:t>te</w:t>
            </w:r>
            <w:r>
              <w:rPr>
                <w:spacing w:val="-7"/>
                <w:sz w:val="18"/>
                <w:szCs w:val="18"/>
              </w:rPr>
              <w:t xml:space="preserve"> </w:t>
            </w:r>
            <w:r>
              <w:rPr>
                <w:spacing w:val="1"/>
                <w:sz w:val="18"/>
                <w:szCs w:val="18"/>
              </w:rPr>
              <w:t>d</w:t>
            </w:r>
            <w:r>
              <w:rPr>
                <w:spacing w:val="-1"/>
                <w:sz w:val="18"/>
                <w:szCs w:val="18"/>
              </w:rPr>
              <w:t>e</w:t>
            </w:r>
            <w:r>
              <w:rPr>
                <w:sz w:val="18"/>
                <w:szCs w:val="18"/>
              </w:rPr>
              <w:t>i</w:t>
            </w:r>
            <w:r>
              <w:rPr>
                <w:spacing w:val="-5"/>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li</w:t>
            </w:r>
            <w:r>
              <w:rPr>
                <w:w w:val="99"/>
                <w:sz w:val="18"/>
                <w:szCs w:val="18"/>
              </w:rPr>
              <w:t xml:space="preserve"> </w:t>
            </w:r>
            <w:r>
              <w:rPr>
                <w:sz w:val="18"/>
                <w:szCs w:val="18"/>
              </w:rPr>
              <w:t>in</w:t>
            </w:r>
            <w:r>
              <w:rPr>
                <w:spacing w:val="-4"/>
                <w:sz w:val="18"/>
                <w:szCs w:val="18"/>
              </w:rPr>
              <w:t xml:space="preserve"> </w:t>
            </w:r>
            <w:r>
              <w:rPr>
                <w:spacing w:val="-2"/>
                <w:sz w:val="18"/>
                <w:szCs w:val="18"/>
              </w:rPr>
              <w:t>g</w:t>
            </w:r>
            <w:r>
              <w:rPr>
                <w:spacing w:val="-1"/>
                <w:sz w:val="18"/>
                <w:szCs w:val="18"/>
              </w:rPr>
              <w:t>e</w:t>
            </w:r>
            <w:r>
              <w:rPr>
                <w:spacing w:val="1"/>
                <w:sz w:val="18"/>
                <w:szCs w:val="18"/>
              </w:rPr>
              <w:t>n</w:t>
            </w:r>
            <w:r>
              <w:rPr>
                <w:spacing w:val="-1"/>
                <w:sz w:val="18"/>
                <w:szCs w:val="18"/>
              </w:rPr>
              <w:t>e</w:t>
            </w:r>
            <w:r>
              <w:rPr>
                <w:sz w:val="18"/>
                <w:szCs w:val="18"/>
              </w:rPr>
              <w:t>r</w:t>
            </w:r>
            <w:r>
              <w:rPr>
                <w:spacing w:val="-1"/>
                <w:sz w:val="18"/>
                <w:szCs w:val="18"/>
              </w:rPr>
              <w:t>a</w:t>
            </w:r>
            <w:r>
              <w:rPr>
                <w:sz w:val="18"/>
                <w:szCs w:val="18"/>
              </w:rPr>
              <w:t>le</w:t>
            </w:r>
            <w:r>
              <w:rPr>
                <w:spacing w:val="-5"/>
                <w:sz w:val="18"/>
                <w:szCs w:val="18"/>
              </w:rPr>
              <w:t xml:space="preserve"> </w:t>
            </w:r>
            <w:r>
              <w:rPr>
                <w:spacing w:val="1"/>
                <w:sz w:val="18"/>
                <w:szCs w:val="18"/>
              </w:rPr>
              <w:t>u</w:t>
            </w:r>
            <w:r>
              <w:rPr>
                <w:sz w:val="18"/>
                <w:szCs w:val="18"/>
              </w:rPr>
              <w:t>n</w:t>
            </w:r>
            <w:r>
              <w:rPr>
                <w:spacing w:val="-5"/>
                <w:sz w:val="18"/>
                <w:szCs w:val="18"/>
              </w:rPr>
              <w:t xml:space="preserve"> </w:t>
            </w:r>
            <w:r>
              <w:rPr>
                <w:sz w:val="18"/>
                <w:szCs w:val="18"/>
              </w:rPr>
              <w:t>PM</w:t>
            </w:r>
            <w:r>
              <w:rPr>
                <w:spacing w:val="-6"/>
                <w:sz w:val="18"/>
                <w:szCs w:val="18"/>
              </w:rPr>
              <w:t xml:space="preserve"> </w:t>
            </w:r>
            <w:r>
              <w:rPr>
                <w:spacing w:val="1"/>
                <w:sz w:val="18"/>
                <w:szCs w:val="18"/>
              </w:rPr>
              <w:t>d</w:t>
            </w:r>
            <w:r>
              <w:rPr>
                <w:sz w:val="18"/>
                <w:szCs w:val="18"/>
              </w:rPr>
              <w:t>i</w:t>
            </w:r>
            <w:r>
              <w:rPr>
                <w:spacing w:val="-3"/>
                <w:sz w:val="18"/>
                <w:szCs w:val="18"/>
              </w:rPr>
              <w:t xml:space="preserve"> </w:t>
            </w:r>
            <w:r>
              <w:rPr>
                <w:spacing w:val="-1"/>
                <w:sz w:val="18"/>
                <w:szCs w:val="18"/>
              </w:rPr>
              <w:t>esec</w:t>
            </w:r>
            <w:r>
              <w:rPr>
                <w:spacing w:val="1"/>
                <w:sz w:val="18"/>
                <w:szCs w:val="18"/>
              </w:rPr>
              <w:t>u</w:t>
            </w:r>
            <w:r>
              <w:rPr>
                <w:spacing w:val="-1"/>
                <w:sz w:val="18"/>
                <w:szCs w:val="18"/>
              </w:rPr>
              <w:t>z</w:t>
            </w:r>
            <w:r>
              <w:rPr>
                <w:sz w:val="18"/>
                <w:szCs w:val="18"/>
              </w:rPr>
              <w:t>i</w:t>
            </w:r>
            <w:r>
              <w:rPr>
                <w:spacing w:val="1"/>
                <w:sz w:val="18"/>
                <w:szCs w:val="18"/>
              </w:rPr>
              <w:t>on</w:t>
            </w:r>
            <w:r>
              <w:rPr>
                <w:spacing w:val="-1"/>
                <w:sz w:val="18"/>
                <w:szCs w:val="18"/>
              </w:rPr>
              <w:t>e</w:t>
            </w:r>
            <w:r>
              <w:rPr>
                <w:sz w:val="18"/>
                <w:szCs w:val="18"/>
              </w:rPr>
              <w:t>.</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DATA_PERVENIMENTO_FASCICOLO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DATE</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6"/>
                <w:sz w:val="18"/>
                <w:szCs w:val="18"/>
              </w:rPr>
              <w:t xml:space="preserve"> </w:t>
            </w:r>
            <w:r>
              <w:rPr>
                <w:spacing w:val="1"/>
                <w:sz w:val="18"/>
                <w:szCs w:val="18"/>
              </w:rPr>
              <w:t>d</w:t>
            </w:r>
            <w:r>
              <w:rPr>
                <w:sz w:val="18"/>
                <w:szCs w:val="18"/>
              </w:rPr>
              <w:t>i</w:t>
            </w:r>
            <w:r>
              <w:rPr>
                <w:spacing w:val="-3"/>
                <w:sz w:val="18"/>
                <w:szCs w:val="18"/>
              </w:rPr>
              <w:t xml:space="preserve"> </w:t>
            </w:r>
            <w:r>
              <w:rPr>
                <w:spacing w:val="-1"/>
                <w:sz w:val="18"/>
                <w:szCs w:val="18"/>
              </w:rPr>
              <w:t>a</w:t>
            </w:r>
            <w:r>
              <w:rPr>
                <w:sz w:val="18"/>
                <w:szCs w:val="18"/>
              </w:rPr>
              <w:t>rri</w:t>
            </w:r>
            <w:r>
              <w:rPr>
                <w:spacing w:val="-2"/>
                <w:sz w:val="18"/>
                <w:szCs w:val="18"/>
              </w:rPr>
              <w:t>v</w:t>
            </w:r>
            <w:r>
              <w:rPr>
                <w:sz w:val="18"/>
                <w:szCs w:val="18"/>
              </w:rPr>
              <w:t>o</w:t>
            </w:r>
            <w:r>
              <w:rPr>
                <w:spacing w:val="-4"/>
                <w:sz w:val="18"/>
                <w:szCs w:val="18"/>
              </w:rPr>
              <w:t xml:space="preserve"> </w:t>
            </w:r>
            <w:r>
              <w:rPr>
                <w:spacing w:val="1"/>
                <w:sz w:val="18"/>
                <w:szCs w:val="18"/>
              </w:rPr>
              <w:t>d</w:t>
            </w:r>
            <w:r>
              <w:rPr>
                <w:sz w:val="18"/>
                <w:szCs w:val="18"/>
              </w:rPr>
              <w:t>i</w:t>
            </w:r>
            <w:r>
              <w:rPr>
                <w:spacing w:val="-6"/>
                <w:sz w:val="18"/>
                <w:szCs w:val="18"/>
              </w:rPr>
              <w:t xml:space="preserve"> </w:t>
            </w:r>
            <w:r>
              <w:rPr>
                <w:spacing w:val="-2"/>
                <w:sz w:val="18"/>
                <w:szCs w:val="18"/>
              </w:rPr>
              <w:t>u</w:t>
            </w:r>
            <w:r>
              <w:rPr>
                <w:sz w:val="18"/>
                <w:szCs w:val="18"/>
              </w:rPr>
              <w:t>n</w:t>
            </w:r>
            <w:r>
              <w:rPr>
                <w:spacing w:val="-4"/>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3"/>
                <w:sz w:val="18"/>
                <w:szCs w:val="18"/>
              </w:rPr>
              <w:t xml:space="preserve"> </w:t>
            </w:r>
            <w:r>
              <w:rPr>
                <w:spacing w:val="-1"/>
                <w:sz w:val="18"/>
                <w:szCs w:val="18"/>
              </w:rPr>
              <w:t>c</w:t>
            </w:r>
            <w:r>
              <w:rPr>
                <w:spacing w:val="-2"/>
                <w:sz w:val="18"/>
                <w:szCs w:val="18"/>
              </w:rPr>
              <w:t>u</w:t>
            </w:r>
            <w:r>
              <w:rPr>
                <w:spacing w:val="-5"/>
                <w:sz w:val="18"/>
                <w:szCs w:val="18"/>
              </w:rPr>
              <w:t>m</w:t>
            </w:r>
            <w:r>
              <w:rPr>
                <w:spacing w:val="1"/>
                <w:sz w:val="18"/>
                <w:szCs w:val="18"/>
              </w:rPr>
              <w:t>u</w:t>
            </w:r>
            <w:r>
              <w:rPr>
                <w:sz w:val="18"/>
                <w:szCs w:val="18"/>
              </w:rPr>
              <w:t>l</w:t>
            </w:r>
            <w:r>
              <w:rPr>
                <w:spacing w:val="-1"/>
                <w:sz w:val="18"/>
                <w:szCs w:val="18"/>
              </w:rPr>
              <w:t>a</w:t>
            </w:r>
            <w:r>
              <w:rPr>
                <w:sz w:val="18"/>
                <w:szCs w:val="18"/>
              </w:rPr>
              <w:t>to</w:t>
            </w:r>
            <w:r>
              <w:rPr>
                <w:spacing w:val="-4"/>
                <w:sz w:val="18"/>
                <w:szCs w:val="18"/>
              </w:rPr>
              <w:t xml:space="preserve"> </w:t>
            </w:r>
            <w:r>
              <w:rPr>
                <w:sz w:val="18"/>
                <w:szCs w:val="18"/>
              </w:rPr>
              <w:t>ri</w:t>
            </w:r>
            <w:r>
              <w:rPr>
                <w:spacing w:val="-1"/>
                <w:sz w:val="18"/>
                <w:szCs w:val="18"/>
              </w:rPr>
              <w:t>c</w:t>
            </w:r>
            <w:r>
              <w:rPr>
                <w:spacing w:val="1"/>
                <w:sz w:val="18"/>
                <w:szCs w:val="18"/>
              </w:rPr>
              <w:t>h</w:t>
            </w:r>
            <w:r>
              <w:rPr>
                <w:sz w:val="18"/>
                <w:szCs w:val="18"/>
              </w:rPr>
              <w:t>i</w:t>
            </w:r>
            <w:r>
              <w:rPr>
                <w:spacing w:val="-1"/>
                <w:sz w:val="18"/>
                <w:szCs w:val="18"/>
              </w:rPr>
              <w:t>es</w:t>
            </w:r>
            <w:r>
              <w:rPr>
                <w:sz w:val="18"/>
                <w:szCs w:val="18"/>
              </w:rPr>
              <w:t>t</w:t>
            </w:r>
            <w:r>
              <w:rPr>
                <w:spacing w:val="1"/>
                <w:sz w:val="18"/>
                <w:szCs w:val="18"/>
              </w:rPr>
              <w:t>o</w:t>
            </w:r>
            <w:r>
              <w:rPr>
                <w:sz w:val="18"/>
                <w:szCs w:val="18"/>
              </w:rPr>
              <w:t>.</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DATA_CUMULO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DATE</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6"/>
                <w:sz w:val="18"/>
                <w:szCs w:val="18"/>
              </w:rPr>
              <w:t xml:space="preserve"> </w:t>
            </w:r>
            <w:r>
              <w:rPr>
                <w:spacing w:val="1"/>
                <w:sz w:val="18"/>
                <w:szCs w:val="18"/>
              </w:rPr>
              <w:t>d</w:t>
            </w:r>
            <w:r>
              <w:rPr>
                <w:sz w:val="18"/>
                <w:szCs w:val="18"/>
              </w:rPr>
              <w:t>i</w:t>
            </w:r>
            <w:r>
              <w:rPr>
                <w:spacing w:val="-4"/>
                <w:sz w:val="18"/>
                <w:szCs w:val="18"/>
              </w:rPr>
              <w:t xml:space="preserve"> </w:t>
            </w:r>
            <w:r>
              <w:rPr>
                <w:spacing w:val="-1"/>
                <w:sz w:val="18"/>
                <w:szCs w:val="18"/>
              </w:rPr>
              <w:t>e</w:t>
            </w:r>
            <w:r>
              <w:rPr>
                <w:sz w:val="18"/>
                <w:szCs w:val="18"/>
              </w:rPr>
              <w:t>f</w:t>
            </w:r>
            <w:r>
              <w:rPr>
                <w:spacing w:val="-3"/>
                <w:sz w:val="18"/>
                <w:szCs w:val="18"/>
              </w:rPr>
              <w:t>f</w:t>
            </w:r>
            <w:r>
              <w:rPr>
                <w:spacing w:val="-1"/>
                <w:sz w:val="18"/>
                <w:szCs w:val="18"/>
              </w:rPr>
              <w:t>e</w:t>
            </w:r>
            <w:r>
              <w:rPr>
                <w:sz w:val="18"/>
                <w:szCs w:val="18"/>
              </w:rPr>
              <w:t>tti</w:t>
            </w:r>
            <w:r>
              <w:rPr>
                <w:spacing w:val="-2"/>
                <w:sz w:val="18"/>
                <w:szCs w:val="18"/>
              </w:rPr>
              <w:t>v</w:t>
            </w:r>
            <w:r>
              <w:rPr>
                <w:sz w:val="18"/>
                <w:szCs w:val="18"/>
              </w:rPr>
              <w:t>o</w:t>
            </w:r>
            <w:r>
              <w:rPr>
                <w:spacing w:val="-4"/>
                <w:sz w:val="18"/>
                <w:szCs w:val="18"/>
              </w:rPr>
              <w:t xml:space="preserve"> </w:t>
            </w:r>
            <w:r>
              <w:rPr>
                <w:sz w:val="18"/>
                <w:szCs w:val="18"/>
              </w:rPr>
              <w:t>i</w:t>
            </w:r>
            <w:r>
              <w:rPr>
                <w:spacing w:val="1"/>
                <w:sz w:val="18"/>
                <w:szCs w:val="18"/>
              </w:rPr>
              <w:t>n</w:t>
            </w:r>
            <w:r>
              <w:rPr>
                <w:sz w:val="18"/>
                <w:szCs w:val="18"/>
              </w:rPr>
              <w:t>i</w:t>
            </w:r>
            <w:r>
              <w:rPr>
                <w:spacing w:val="-1"/>
                <w:sz w:val="18"/>
                <w:szCs w:val="18"/>
              </w:rPr>
              <w:t>z</w:t>
            </w:r>
            <w:r>
              <w:rPr>
                <w:sz w:val="18"/>
                <w:szCs w:val="18"/>
              </w:rPr>
              <w:t>io</w:t>
            </w:r>
            <w:r>
              <w:rPr>
                <w:spacing w:val="-4"/>
                <w:sz w:val="18"/>
                <w:szCs w:val="18"/>
              </w:rPr>
              <w:t xml:space="preserve"> </w:t>
            </w:r>
            <w:r>
              <w:rPr>
                <w:spacing w:val="-1"/>
                <w:sz w:val="18"/>
                <w:szCs w:val="18"/>
              </w:rPr>
              <w:t>c</w:t>
            </w:r>
            <w:r>
              <w:rPr>
                <w:spacing w:val="1"/>
                <w:sz w:val="18"/>
                <w:szCs w:val="18"/>
              </w:rPr>
              <w:t>u</w:t>
            </w:r>
            <w:r>
              <w:rPr>
                <w:spacing w:val="-5"/>
                <w:sz w:val="18"/>
                <w:szCs w:val="18"/>
              </w:rPr>
              <w:t>m</w:t>
            </w:r>
            <w:r>
              <w:rPr>
                <w:spacing w:val="1"/>
                <w:sz w:val="18"/>
                <w:szCs w:val="18"/>
              </w:rPr>
              <w:t>u</w:t>
            </w:r>
            <w:r>
              <w:rPr>
                <w:sz w:val="18"/>
                <w:szCs w:val="18"/>
              </w:rPr>
              <w:t>l</w:t>
            </w:r>
            <w:r>
              <w:rPr>
                <w:spacing w:val="1"/>
                <w:sz w:val="18"/>
                <w:szCs w:val="18"/>
              </w:rPr>
              <w:t>o</w:t>
            </w:r>
            <w:r>
              <w:rPr>
                <w:sz w:val="18"/>
                <w:szCs w:val="18"/>
              </w:rPr>
              <w:t>.</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COD_MOTIVO_SOSPENSIONE_CUM ULO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od</w:t>
            </w:r>
            <w:r>
              <w:rPr>
                <w:sz w:val="18"/>
                <w:szCs w:val="18"/>
              </w:rPr>
              <w:t>i</w:t>
            </w:r>
            <w:r>
              <w:rPr>
                <w:spacing w:val="-1"/>
                <w:sz w:val="18"/>
                <w:szCs w:val="18"/>
              </w:rPr>
              <w:t>c</w:t>
            </w:r>
            <w:r>
              <w:rPr>
                <w:sz w:val="18"/>
                <w:szCs w:val="18"/>
              </w:rPr>
              <w:t>e</w:t>
            </w:r>
            <w:r>
              <w:rPr>
                <w:spacing w:val="-6"/>
                <w:sz w:val="18"/>
                <w:szCs w:val="18"/>
              </w:rPr>
              <w:t xml:space="preserve"> </w:t>
            </w:r>
            <w:r>
              <w:rPr>
                <w:sz w:val="18"/>
                <w:szCs w:val="18"/>
              </w:rPr>
              <w:t>i</w:t>
            </w:r>
            <w:r>
              <w:rPr>
                <w:spacing w:val="-2"/>
                <w:sz w:val="18"/>
                <w:szCs w:val="18"/>
              </w:rPr>
              <w:t>n</w:t>
            </w:r>
            <w:r>
              <w:rPr>
                <w:spacing w:val="1"/>
                <w:sz w:val="18"/>
                <w:szCs w:val="18"/>
              </w:rPr>
              <w:t>d</w:t>
            </w:r>
            <w:r>
              <w:rPr>
                <w:sz w:val="18"/>
                <w:szCs w:val="18"/>
              </w:rPr>
              <w:t>i</w:t>
            </w:r>
            <w:r>
              <w:rPr>
                <w:spacing w:val="-1"/>
                <w:sz w:val="18"/>
                <w:szCs w:val="18"/>
              </w:rPr>
              <w:t>ca</w:t>
            </w:r>
            <w:r>
              <w:rPr>
                <w:spacing w:val="1"/>
                <w:sz w:val="18"/>
                <w:szCs w:val="18"/>
              </w:rPr>
              <w:t>n</w:t>
            </w:r>
            <w:r>
              <w:rPr>
                <w:sz w:val="18"/>
                <w:szCs w:val="18"/>
              </w:rPr>
              <w:t>te</w:t>
            </w:r>
            <w:r>
              <w:rPr>
                <w:spacing w:val="-6"/>
                <w:sz w:val="18"/>
                <w:szCs w:val="18"/>
              </w:rPr>
              <w:t xml:space="preserve"> </w:t>
            </w:r>
            <w:r>
              <w:rPr>
                <w:sz w:val="18"/>
                <w:szCs w:val="18"/>
              </w:rPr>
              <w:t>le</w:t>
            </w:r>
            <w:r>
              <w:rPr>
                <w:spacing w:val="-6"/>
                <w:sz w:val="18"/>
                <w:szCs w:val="18"/>
              </w:rPr>
              <w:t xml:space="preserve"> </w:t>
            </w:r>
            <w:r>
              <w:rPr>
                <w:spacing w:val="-2"/>
                <w:sz w:val="18"/>
                <w:szCs w:val="18"/>
              </w:rPr>
              <w:t>v</w:t>
            </w:r>
            <w:r>
              <w:rPr>
                <w:spacing w:val="-1"/>
                <w:sz w:val="18"/>
                <w:szCs w:val="18"/>
              </w:rPr>
              <w:t>a</w:t>
            </w:r>
            <w:r>
              <w:rPr>
                <w:sz w:val="18"/>
                <w:szCs w:val="18"/>
              </w:rPr>
              <w:t>rie</w:t>
            </w:r>
            <w:r>
              <w:rPr>
                <w:spacing w:val="-6"/>
                <w:sz w:val="18"/>
                <w:szCs w:val="18"/>
              </w:rPr>
              <w:t xml:space="preserve"> </w:t>
            </w:r>
            <w:r>
              <w:rPr>
                <w:spacing w:val="-5"/>
                <w:sz w:val="18"/>
                <w:szCs w:val="18"/>
              </w:rPr>
              <w:t>m</w:t>
            </w:r>
            <w:r>
              <w:rPr>
                <w:spacing w:val="1"/>
                <w:sz w:val="18"/>
                <w:szCs w:val="18"/>
              </w:rPr>
              <w:t>o</w:t>
            </w:r>
            <w:r>
              <w:rPr>
                <w:sz w:val="18"/>
                <w:szCs w:val="18"/>
              </w:rPr>
              <w:t>ti</w:t>
            </w:r>
            <w:r>
              <w:rPr>
                <w:spacing w:val="-2"/>
                <w:sz w:val="18"/>
                <w:szCs w:val="18"/>
              </w:rPr>
              <w:t>v</w:t>
            </w:r>
            <w:r>
              <w:rPr>
                <w:spacing w:val="-1"/>
                <w:sz w:val="18"/>
                <w:szCs w:val="18"/>
              </w:rPr>
              <w:t>a</w:t>
            </w:r>
            <w:r>
              <w:rPr>
                <w:spacing w:val="1"/>
                <w:sz w:val="18"/>
                <w:szCs w:val="18"/>
              </w:rPr>
              <w:t>z</w:t>
            </w:r>
            <w:r>
              <w:rPr>
                <w:sz w:val="18"/>
                <w:szCs w:val="18"/>
              </w:rPr>
              <w:t>i</w:t>
            </w:r>
            <w:r>
              <w:rPr>
                <w:spacing w:val="1"/>
                <w:sz w:val="18"/>
                <w:szCs w:val="18"/>
              </w:rPr>
              <w:t>on</w:t>
            </w:r>
            <w:r>
              <w:rPr>
                <w:sz w:val="18"/>
                <w:szCs w:val="18"/>
              </w:rPr>
              <w:t>i</w:t>
            </w:r>
            <w:r>
              <w:rPr>
                <w:spacing w:val="-7"/>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s</w:t>
            </w:r>
            <w:r>
              <w:rPr>
                <w:spacing w:val="1"/>
                <w:sz w:val="18"/>
                <w:szCs w:val="18"/>
              </w:rPr>
              <w:t>o</w:t>
            </w:r>
            <w:r>
              <w:rPr>
                <w:spacing w:val="-3"/>
                <w:sz w:val="18"/>
                <w:szCs w:val="18"/>
              </w:rPr>
              <w:t>s</w:t>
            </w:r>
            <w:r>
              <w:rPr>
                <w:spacing w:val="1"/>
                <w:sz w:val="18"/>
                <w:szCs w:val="18"/>
              </w:rPr>
              <w:t>p</w:t>
            </w:r>
            <w:r>
              <w:rPr>
                <w:spacing w:val="-1"/>
                <w:sz w:val="18"/>
                <w:szCs w:val="18"/>
              </w:rPr>
              <w:t>e</w:t>
            </w:r>
            <w:r>
              <w:rPr>
                <w:spacing w:val="1"/>
                <w:sz w:val="18"/>
                <w:szCs w:val="18"/>
              </w:rPr>
              <w:t>n</w:t>
            </w:r>
            <w:r>
              <w:rPr>
                <w:spacing w:val="-1"/>
                <w:sz w:val="18"/>
                <w:szCs w:val="18"/>
              </w:rPr>
              <w:t>s</w:t>
            </w:r>
            <w:r>
              <w:rPr>
                <w:sz w:val="18"/>
                <w:szCs w:val="18"/>
              </w:rPr>
              <w:t>i</w:t>
            </w:r>
            <w:r>
              <w:rPr>
                <w:spacing w:val="-2"/>
                <w:sz w:val="18"/>
                <w:szCs w:val="18"/>
              </w:rPr>
              <w:t>o</w:t>
            </w:r>
            <w:r>
              <w:rPr>
                <w:spacing w:val="1"/>
                <w:sz w:val="18"/>
                <w:szCs w:val="18"/>
              </w:rPr>
              <w:t>n</w:t>
            </w:r>
            <w:r>
              <w:rPr>
                <w:sz w:val="18"/>
                <w:szCs w:val="18"/>
              </w:rPr>
              <w:t>e</w:t>
            </w:r>
            <w:r>
              <w:rPr>
                <w:spacing w:val="-6"/>
                <w:sz w:val="18"/>
                <w:szCs w:val="18"/>
              </w:rPr>
              <w:t xml:space="preserve"> </w:t>
            </w:r>
            <w:r>
              <w:rPr>
                <w:spacing w:val="1"/>
                <w:sz w:val="18"/>
                <w:szCs w:val="18"/>
              </w:rPr>
              <w:t>d</w:t>
            </w:r>
            <w:r>
              <w:rPr>
                <w:sz w:val="18"/>
                <w:szCs w:val="18"/>
              </w:rPr>
              <w:t>i</w:t>
            </w:r>
            <w:r>
              <w:rPr>
                <w:spacing w:val="-7"/>
                <w:sz w:val="18"/>
                <w:szCs w:val="18"/>
              </w:rPr>
              <w:t xml:space="preserve"> </w:t>
            </w:r>
            <w:r>
              <w:rPr>
                <w:spacing w:val="-2"/>
                <w:sz w:val="18"/>
                <w:szCs w:val="18"/>
              </w:rPr>
              <w:t>u</w:t>
            </w:r>
            <w:r>
              <w:rPr>
                <w:sz w:val="18"/>
                <w:szCs w:val="18"/>
              </w:rPr>
              <w:t>n</w:t>
            </w:r>
            <w:r>
              <w:rPr>
                <w:spacing w:val="-4"/>
                <w:sz w:val="18"/>
                <w:szCs w:val="18"/>
              </w:rPr>
              <w:t xml:space="preserve"> </w:t>
            </w:r>
            <w:r>
              <w:rPr>
                <w:spacing w:val="-1"/>
                <w:sz w:val="18"/>
                <w:szCs w:val="18"/>
              </w:rPr>
              <w:t>c</w:t>
            </w:r>
            <w:r>
              <w:rPr>
                <w:spacing w:val="1"/>
                <w:sz w:val="18"/>
                <w:szCs w:val="18"/>
              </w:rPr>
              <w:t>u</w:t>
            </w:r>
            <w:r>
              <w:rPr>
                <w:spacing w:val="-5"/>
                <w:sz w:val="18"/>
                <w:szCs w:val="18"/>
              </w:rPr>
              <w:t>m</w:t>
            </w:r>
            <w:r>
              <w:rPr>
                <w:spacing w:val="1"/>
                <w:sz w:val="18"/>
                <w:szCs w:val="18"/>
              </w:rPr>
              <w:t>u</w:t>
            </w:r>
            <w:r>
              <w:rPr>
                <w:sz w:val="18"/>
                <w:szCs w:val="18"/>
              </w:rPr>
              <w:t>l</w:t>
            </w:r>
            <w:r>
              <w:rPr>
                <w:spacing w:val="1"/>
                <w:sz w:val="18"/>
                <w:szCs w:val="18"/>
              </w:rPr>
              <w:t>o</w:t>
            </w:r>
            <w:r>
              <w:rPr>
                <w:sz w:val="18"/>
                <w:szCs w:val="18"/>
              </w:rPr>
              <w:t>.</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DATA_SOSPENSIONE_CUMULO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DATE</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6"/>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s</w:t>
            </w:r>
            <w:r>
              <w:rPr>
                <w:spacing w:val="1"/>
                <w:sz w:val="18"/>
                <w:szCs w:val="18"/>
              </w:rPr>
              <w:t>o</w:t>
            </w:r>
            <w:r>
              <w:rPr>
                <w:spacing w:val="-1"/>
                <w:sz w:val="18"/>
                <w:szCs w:val="18"/>
              </w:rPr>
              <w:t>s</w:t>
            </w:r>
            <w:r>
              <w:rPr>
                <w:spacing w:val="1"/>
                <w:sz w:val="18"/>
                <w:szCs w:val="18"/>
              </w:rPr>
              <w:t>p</w:t>
            </w:r>
            <w:r>
              <w:rPr>
                <w:spacing w:val="-1"/>
                <w:sz w:val="18"/>
                <w:szCs w:val="18"/>
              </w:rPr>
              <w:t>e</w:t>
            </w:r>
            <w:r>
              <w:rPr>
                <w:spacing w:val="1"/>
                <w:sz w:val="18"/>
                <w:szCs w:val="18"/>
              </w:rPr>
              <w:t>n</w:t>
            </w:r>
            <w:r>
              <w:rPr>
                <w:spacing w:val="-1"/>
                <w:sz w:val="18"/>
                <w:szCs w:val="18"/>
              </w:rPr>
              <w:t>s</w:t>
            </w:r>
            <w:r>
              <w:rPr>
                <w:sz w:val="18"/>
                <w:szCs w:val="18"/>
              </w:rPr>
              <w:t>i</w:t>
            </w:r>
            <w:r>
              <w:rPr>
                <w:spacing w:val="-2"/>
                <w:sz w:val="18"/>
                <w:szCs w:val="18"/>
              </w:rPr>
              <w:t>o</w:t>
            </w:r>
            <w:r>
              <w:rPr>
                <w:spacing w:val="1"/>
                <w:sz w:val="18"/>
                <w:szCs w:val="18"/>
              </w:rPr>
              <w:t>n</w:t>
            </w:r>
            <w:r>
              <w:rPr>
                <w:sz w:val="18"/>
                <w:szCs w:val="18"/>
              </w:rPr>
              <w:t>e</w:t>
            </w:r>
            <w:r>
              <w:rPr>
                <w:spacing w:val="-5"/>
                <w:sz w:val="18"/>
                <w:szCs w:val="18"/>
              </w:rPr>
              <w:t xml:space="preserve"> </w:t>
            </w:r>
            <w:r>
              <w:rPr>
                <w:spacing w:val="-2"/>
                <w:sz w:val="18"/>
                <w:szCs w:val="18"/>
              </w:rPr>
              <w:t>d</w:t>
            </w:r>
            <w:r>
              <w:rPr>
                <w:sz w:val="18"/>
                <w:szCs w:val="18"/>
              </w:rPr>
              <w:t>i</w:t>
            </w:r>
            <w:r>
              <w:rPr>
                <w:spacing w:val="-4"/>
                <w:sz w:val="18"/>
                <w:szCs w:val="18"/>
              </w:rPr>
              <w:t xml:space="preserve"> </w:t>
            </w:r>
            <w:r>
              <w:rPr>
                <w:spacing w:val="-2"/>
                <w:sz w:val="18"/>
                <w:szCs w:val="18"/>
              </w:rPr>
              <w:t>u</w:t>
            </w:r>
            <w:r>
              <w:rPr>
                <w:sz w:val="18"/>
                <w:szCs w:val="18"/>
              </w:rPr>
              <w:t>n</w:t>
            </w:r>
            <w:r>
              <w:rPr>
                <w:spacing w:val="-4"/>
                <w:sz w:val="18"/>
                <w:szCs w:val="18"/>
              </w:rPr>
              <w:t xml:space="preserve"> </w:t>
            </w:r>
            <w:r>
              <w:rPr>
                <w:spacing w:val="-1"/>
                <w:sz w:val="18"/>
                <w:szCs w:val="18"/>
              </w:rPr>
              <w:t>c</w:t>
            </w:r>
            <w:r>
              <w:rPr>
                <w:spacing w:val="1"/>
                <w:sz w:val="18"/>
                <w:szCs w:val="18"/>
              </w:rPr>
              <w:t>u</w:t>
            </w:r>
            <w:r>
              <w:rPr>
                <w:spacing w:val="-5"/>
                <w:sz w:val="18"/>
                <w:szCs w:val="18"/>
              </w:rPr>
              <w:t>m</w:t>
            </w:r>
            <w:r>
              <w:rPr>
                <w:spacing w:val="1"/>
                <w:sz w:val="18"/>
                <w:szCs w:val="18"/>
              </w:rPr>
              <w:t>u</w:t>
            </w:r>
            <w:r>
              <w:rPr>
                <w:sz w:val="18"/>
                <w:szCs w:val="18"/>
              </w:rPr>
              <w:t>l</w:t>
            </w:r>
            <w:r>
              <w:rPr>
                <w:spacing w:val="1"/>
                <w:sz w:val="18"/>
                <w:szCs w:val="18"/>
              </w:rPr>
              <w:t>o</w:t>
            </w:r>
            <w:r>
              <w:rPr>
                <w:sz w:val="18"/>
                <w:szCs w:val="18"/>
              </w:rPr>
              <w:t>.</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22"/>
              <w:rPr>
                <w:spacing w:val="-1"/>
                <w:sz w:val="18"/>
                <w:szCs w:val="18"/>
              </w:rPr>
            </w:pPr>
            <w:r>
              <w:rPr>
                <w:sz w:val="18"/>
                <w:szCs w:val="18"/>
              </w:rPr>
              <w:t>VARCHAR2 (2000 CHAR)</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w:t>
            </w:r>
            <w:r>
              <w:rPr>
                <w:spacing w:val="1"/>
                <w:sz w:val="18"/>
                <w:szCs w:val="18"/>
              </w:rPr>
              <w:t>o</w:t>
            </w:r>
            <w:r>
              <w:rPr>
                <w:sz w:val="18"/>
                <w:szCs w:val="18"/>
              </w:rPr>
              <w:t>te</w:t>
            </w:r>
            <w:r>
              <w:rPr>
                <w:spacing w:val="-7"/>
                <w:sz w:val="18"/>
                <w:szCs w:val="18"/>
              </w:rPr>
              <w:t xml:space="preserve"> </w:t>
            </w:r>
            <w:r>
              <w:rPr>
                <w:spacing w:val="-1"/>
                <w:sz w:val="18"/>
                <w:szCs w:val="18"/>
              </w:rPr>
              <w:t>a</w:t>
            </w:r>
            <w:r>
              <w:rPr>
                <w:spacing w:val="-2"/>
                <w:sz w:val="18"/>
                <w:szCs w:val="18"/>
              </w:rPr>
              <w:t>gg</w:t>
            </w:r>
            <w:r>
              <w:rPr>
                <w:sz w:val="18"/>
                <w:szCs w:val="18"/>
              </w:rPr>
              <w:t>i</w:t>
            </w:r>
            <w:r>
              <w:rPr>
                <w:spacing w:val="1"/>
                <w:sz w:val="18"/>
                <w:szCs w:val="18"/>
              </w:rPr>
              <w:t>un</w:t>
            </w:r>
            <w:r>
              <w:rPr>
                <w:sz w:val="18"/>
                <w:szCs w:val="18"/>
              </w:rPr>
              <w:t>ti</w:t>
            </w:r>
            <w:r>
              <w:rPr>
                <w:spacing w:val="-2"/>
                <w:sz w:val="18"/>
                <w:szCs w:val="18"/>
              </w:rPr>
              <w:t>v</w:t>
            </w:r>
            <w:r>
              <w:rPr>
                <w:sz w:val="18"/>
                <w:szCs w:val="18"/>
              </w:rPr>
              <w:t>e</w:t>
            </w:r>
            <w:r>
              <w:rPr>
                <w:spacing w:val="-8"/>
                <w:sz w:val="18"/>
                <w:szCs w:val="18"/>
              </w:rPr>
              <w:t xml:space="preserve"> </w:t>
            </w:r>
            <w:r>
              <w:rPr>
                <w:spacing w:val="-1"/>
                <w:sz w:val="18"/>
                <w:szCs w:val="18"/>
              </w:rPr>
              <w:t>a</w:t>
            </w:r>
            <w:r>
              <w:rPr>
                <w:sz w:val="18"/>
                <w:szCs w:val="18"/>
              </w:rPr>
              <w:t>lle</w:t>
            </w:r>
            <w:r>
              <w:rPr>
                <w:spacing w:val="-7"/>
                <w:sz w:val="18"/>
                <w:szCs w:val="18"/>
              </w:rPr>
              <w:t xml:space="preserve"> </w:t>
            </w:r>
            <w:r>
              <w:rPr>
                <w:sz w:val="18"/>
                <w:szCs w:val="18"/>
              </w:rPr>
              <w:t>i</w:t>
            </w:r>
            <w:r>
              <w:rPr>
                <w:spacing w:val="1"/>
                <w:sz w:val="18"/>
                <w:szCs w:val="18"/>
              </w:rPr>
              <w:t>n</w:t>
            </w:r>
            <w:r>
              <w:rPr>
                <w:spacing w:val="-3"/>
                <w:sz w:val="18"/>
                <w:szCs w:val="18"/>
              </w:rPr>
              <w:t>f</w:t>
            </w:r>
            <w:r>
              <w:rPr>
                <w:spacing w:val="1"/>
                <w:sz w:val="18"/>
                <w:szCs w:val="18"/>
              </w:rPr>
              <w:t>o</w:t>
            </w:r>
            <w:r>
              <w:rPr>
                <w:sz w:val="18"/>
                <w:szCs w:val="18"/>
              </w:rPr>
              <w:t>r</w:t>
            </w:r>
            <w:r>
              <w:rPr>
                <w:spacing w:val="-5"/>
                <w:sz w:val="18"/>
                <w:szCs w:val="18"/>
              </w:rPr>
              <w:t>m</w:t>
            </w:r>
            <w:r>
              <w:rPr>
                <w:spacing w:val="1"/>
                <w:sz w:val="18"/>
                <w:szCs w:val="18"/>
              </w:rPr>
              <w:t>a</w:t>
            </w:r>
            <w:r>
              <w:rPr>
                <w:spacing w:val="-1"/>
                <w:sz w:val="18"/>
                <w:szCs w:val="18"/>
              </w:rPr>
              <w:t>z</w:t>
            </w:r>
            <w:r>
              <w:rPr>
                <w:sz w:val="18"/>
                <w:szCs w:val="18"/>
              </w:rPr>
              <w:t>i</w:t>
            </w:r>
            <w:r>
              <w:rPr>
                <w:spacing w:val="1"/>
                <w:sz w:val="18"/>
                <w:szCs w:val="18"/>
              </w:rPr>
              <w:t>on</w:t>
            </w:r>
            <w:r>
              <w:rPr>
                <w:sz w:val="18"/>
                <w:szCs w:val="18"/>
              </w:rPr>
              <w:t>i</w:t>
            </w:r>
            <w:r>
              <w:rPr>
                <w:spacing w:val="-7"/>
                <w:sz w:val="18"/>
                <w:szCs w:val="18"/>
              </w:rPr>
              <w:t xml:space="preserve"> </w:t>
            </w:r>
            <w:r>
              <w:rPr>
                <w:spacing w:val="-2"/>
                <w:sz w:val="18"/>
                <w:szCs w:val="18"/>
              </w:rPr>
              <w:t>g</w:t>
            </w:r>
            <w:r>
              <w:rPr>
                <w:sz w:val="18"/>
                <w:szCs w:val="18"/>
              </w:rPr>
              <w:t>ià</w:t>
            </w:r>
            <w:r>
              <w:rPr>
                <w:spacing w:val="-7"/>
                <w:sz w:val="18"/>
                <w:szCs w:val="18"/>
              </w:rPr>
              <w:t xml:space="preserve"> </w:t>
            </w:r>
            <w:r>
              <w:rPr>
                <w:sz w:val="18"/>
                <w:szCs w:val="18"/>
              </w:rPr>
              <w:t>i</w:t>
            </w:r>
            <w:r>
              <w:rPr>
                <w:spacing w:val="1"/>
                <w:sz w:val="18"/>
                <w:szCs w:val="18"/>
              </w:rPr>
              <w:t>n</w:t>
            </w:r>
            <w:r>
              <w:rPr>
                <w:spacing w:val="-1"/>
                <w:sz w:val="18"/>
                <w:szCs w:val="18"/>
              </w:rPr>
              <w:t>se</w:t>
            </w:r>
            <w:r>
              <w:rPr>
                <w:sz w:val="18"/>
                <w:szCs w:val="18"/>
              </w:rPr>
              <w:t>rit</w:t>
            </w:r>
            <w:r>
              <w:rPr>
                <w:spacing w:val="-1"/>
                <w:sz w:val="18"/>
                <w:szCs w:val="18"/>
              </w:rPr>
              <w:t>e</w:t>
            </w:r>
            <w:r>
              <w:rPr>
                <w:sz w:val="18"/>
                <w:szCs w:val="18"/>
              </w:rPr>
              <w:t>.</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70"/>
              <w:rPr>
                <w:sz w:val="18"/>
                <w:szCs w:val="18"/>
              </w:rPr>
            </w:pPr>
            <w:r>
              <w:rPr>
                <w:sz w:val="18"/>
                <w:szCs w:val="18"/>
              </w:rPr>
              <w:t>VARCHAR2 (100 CHAR)</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COD_OPERATORE_AGGIORNAMENTO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FAS_SIE_ID_FASCICOLO_SIEP</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Identintificativo del fascicolo SIEP</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lang w:val="en-US"/>
              </w:rPr>
            </w:pPr>
            <w:r>
              <w:rPr>
                <w:sz w:val="18"/>
                <w:szCs w:val="18"/>
              </w:rPr>
              <w:t>FLAG_TIPO_STAMPA</w:t>
            </w:r>
          </w:p>
        </w:tc>
        <w:tc>
          <w:tcPr>
            <w:tcW w:w="2590" w:type="dxa"/>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47"/>
              <w:ind w:left="54" w:right="118"/>
              <w:rPr>
                <w:sz w:val="18"/>
                <w:szCs w:val="18"/>
                <w:lang w:val="en-GB"/>
              </w:rPr>
            </w:pPr>
            <w:r>
              <w:rPr>
                <w:sz w:val="18"/>
                <w:szCs w:val="18"/>
                <w:lang w:val="en-US"/>
              </w:rPr>
              <w:t>VARCHAR2 (1 CHAR) DEFAULT '-'</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15"/>
            </w:pPr>
            <w:r>
              <w:rPr>
                <w:sz w:val="18"/>
                <w:szCs w:val="18"/>
              </w:rPr>
              <w:t>ti</w:t>
            </w:r>
            <w:r>
              <w:rPr>
                <w:spacing w:val="1"/>
                <w:sz w:val="18"/>
                <w:szCs w:val="18"/>
              </w:rPr>
              <w:t>po</w:t>
            </w:r>
            <w:r>
              <w:rPr>
                <w:spacing w:val="-2"/>
                <w:sz w:val="18"/>
                <w:szCs w:val="18"/>
              </w:rPr>
              <w:t>l</w:t>
            </w:r>
            <w:r>
              <w:rPr>
                <w:spacing w:val="1"/>
                <w:sz w:val="18"/>
                <w:szCs w:val="18"/>
              </w:rPr>
              <w:t>o</w:t>
            </w:r>
            <w:r>
              <w:rPr>
                <w:spacing w:val="-2"/>
                <w:sz w:val="18"/>
                <w:szCs w:val="18"/>
              </w:rPr>
              <w:t>g</w:t>
            </w:r>
            <w:r>
              <w:rPr>
                <w:sz w:val="18"/>
                <w:szCs w:val="18"/>
              </w:rPr>
              <w:t>ia</w:t>
            </w:r>
            <w:r>
              <w:rPr>
                <w:spacing w:val="-6"/>
                <w:sz w:val="18"/>
                <w:szCs w:val="18"/>
              </w:rPr>
              <w:t xml:space="preserve"> </w:t>
            </w:r>
            <w:r>
              <w:rPr>
                <w:spacing w:val="1"/>
                <w:sz w:val="18"/>
                <w:szCs w:val="18"/>
              </w:rPr>
              <w:t>d</w:t>
            </w:r>
            <w:r>
              <w:rPr>
                <w:sz w:val="18"/>
                <w:szCs w:val="18"/>
              </w:rPr>
              <w:t>i</w:t>
            </w:r>
            <w:r>
              <w:rPr>
                <w:spacing w:val="-3"/>
                <w:sz w:val="18"/>
                <w:szCs w:val="18"/>
              </w:rPr>
              <w:t xml:space="preserve"> </w:t>
            </w:r>
            <w:r>
              <w:rPr>
                <w:spacing w:val="-1"/>
                <w:sz w:val="18"/>
                <w:szCs w:val="18"/>
              </w:rPr>
              <w:t>s</w:t>
            </w:r>
            <w:r>
              <w:rPr>
                <w:sz w:val="18"/>
                <w:szCs w:val="18"/>
              </w:rPr>
              <w:t>t</w:t>
            </w:r>
            <w:r>
              <w:rPr>
                <w:spacing w:val="-1"/>
                <w:sz w:val="18"/>
                <w:szCs w:val="18"/>
              </w:rPr>
              <w:t>a</w:t>
            </w:r>
            <w:r>
              <w:rPr>
                <w:spacing w:val="-5"/>
                <w:sz w:val="18"/>
                <w:szCs w:val="18"/>
              </w:rPr>
              <w:t>m</w:t>
            </w:r>
            <w:r>
              <w:rPr>
                <w:spacing w:val="1"/>
                <w:sz w:val="18"/>
                <w:szCs w:val="18"/>
              </w:rPr>
              <w:t>p</w:t>
            </w:r>
            <w:r>
              <w:rPr>
                <w:sz w:val="18"/>
                <w:szCs w:val="18"/>
              </w:rPr>
              <w:t>a</w:t>
            </w:r>
            <w:r>
              <w:rPr>
                <w:spacing w:val="-5"/>
                <w:sz w:val="18"/>
                <w:szCs w:val="18"/>
              </w:rPr>
              <w:t xml:space="preserve"> </w:t>
            </w:r>
            <w:r>
              <w:rPr>
                <w:sz w:val="18"/>
                <w:szCs w:val="18"/>
              </w:rPr>
              <w:t>ri</w:t>
            </w:r>
            <w:r>
              <w:rPr>
                <w:spacing w:val="-1"/>
                <w:sz w:val="18"/>
                <w:szCs w:val="18"/>
              </w:rPr>
              <w:t>c</w:t>
            </w:r>
            <w:r>
              <w:rPr>
                <w:spacing w:val="1"/>
                <w:sz w:val="18"/>
                <w:szCs w:val="18"/>
              </w:rPr>
              <w:t>h</w:t>
            </w:r>
            <w:r>
              <w:rPr>
                <w:sz w:val="18"/>
                <w:szCs w:val="18"/>
              </w:rPr>
              <w:t>i</w:t>
            </w:r>
            <w:r>
              <w:rPr>
                <w:spacing w:val="-1"/>
                <w:sz w:val="18"/>
                <w:szCs w:val="18"/>
              </w:rPr>
              <w:t>es</w:t>
            </w:r>
            <w:r>
              <w:rPr>
                <w:sz w:val="18"/>
                <w:szCs w:val="18"/>
              </w:rPr>
              <w:t>ta</w:t>
            </w:r>
            <w:r>
              <w:rPr>
                <w:spacing w:val="-6"/>
                <w:sz w:val="18"/>
                <w:szCs w:val="18"/>
              </w:rPr>
              <w:t xml:space="preserve"> </w:t>
            </w:r>
            <w:r>
              <w:rPr>
                <w:sz w:val="18"/>
                <w:szCs w:val="18"/>
              </w:rPr>
              <w:t>(</w:t>
            </w:r>
            <w:r>
              <w:rPr>
                <w:spacing w:val="1"/>
                <w:sz w:val="18"/>
                <w:szCs w:val="18"/>
              </w:rPr>
              <w:t>p</w:t>
            </w:r>
            <w:r>
              <w:rPr>
                <w:sz w:val="18"/>
                <w:szCs w:val="18"/>
              </w:rPr>
              <w:t>r</w:t>
            </w:r>
            <w:r>
              <w:rPr>
                <w:spacing w:val="-5"/>
                <w:sz w:val="18"/>
                <w:szCs w:val="18"/>
              </w:rPr>
              <w:t>e</w:t>
            </w:r>
            <w:r>
              <w:rPr>
                <w:spacing w:val="-2"/>
                <w:sz w:val="18"/>
                <w:szCs w:val="18"/>
              </w:rPr>
              <w:t>v</w:t>
            </w:r>
            <w:r>
              <w:rPr>
                <w:sz w:val="18"/>
                <w:szCs w:val="18"/>
              </w:rPr>
              <w:t>i</w:t>
            </w:r>
            <w:r>
              <w:rPr>
                <w:spacing w:val="-1"/>
                <w:sz w:val="18"/>
                <w:szCs w:val="18"/>
              </w:rPr>
              <w:t>s</w:t>
            </w:r>
            <w:r>
              <w:rPr>
                <w:sz w:val="18"/>
                <w:szCs w:val="18"/>
              </w:rPr>
              <w:t>te</w:t>
            </w:r>
            <w:r>
              <w:rPr>
                <w:spacing w:val="-5"/>
                <w:sz w:val="18"/>
                <w:szCs w:val="18"/>
              </w:rPr>
              <w:t xml:space="preserve"> </w:t>
            </w:r>
            <w:r>
              <w:rPr>
                <w:spacing w:val="1"/>
                <w:sz w:val="18"/>
                <w:szCs w:val="18"/>
              </w:rPr>
              <w:t>p</w:t>
            </w:r>
            <w:r>
              <w:rPr>
                <w:spacing w:val="-1"/>
                <w:sz w:val="18"/>
                <w:szCs w:val="18"/>
              </w:rPr>
              <w:t>e</w:t>
            </w:r>
            <w:r>
              <w:rPr>
                <w:sz w:val="18"/>
                <w:szCs w:val="18"/>
              </w:rPr>
              <w:t>r</w:t>
            </w:r>
            <w:r>
              <w:rPr>
                <w:spacing w:val="-4"/>
                <w:sz w:val="18"/>
                <w:szCs w:val="18"/>
              </w:rPr>
              <w:t xml:space="preserve"> </w:t>
            </w:r>
            <w:r>
              <w:rPr>
                <w:sz w:val="18"/>
                <w:szCs w:val="18"/>
              </w:rPr>
              <w:t>il</w:t>
            </w:r>
            <w:r>
              <w:rPr>
                <w:spacing w:val="-3"/>
                <w:sz w:val="18"/>
                <w:szCs w:val="18"/>
              </w:rPr>
              <w:t xml:space="preserve"> </w:t>
            </w:r>
            <w:r>
              <w:rPr>
                <w:spacing w:val="-5"/>
                <w:sz w:val="18"/>
                <w:szCs w:val="18"/>
              </w:rPr>
              <w:t>m</w:t>
            </w:r>
            <w:r>
              <w:rPr>
                <w:spacing w:val="3"/>
                <w:sz w:val="18"/>
                <w:szCs w:val="18"/>
              </w:rPr>
              <w:t>o</w:t>
            </w:r>
            <w:r>
              <w:rPr>
                <w:spacing w:val="-5"/>
                <w:sz w:val="18"/>
                <w:szCs w:val="18"/>
              </w:rPr>
              <w:t>m</w:t>
            </w:r>
            <w:r>
              <w:rPr>
                <w:spacing w:val="-1"/>
                <w:sz w:val="18"/>
                <w:szCs w:val="18"/>
              </w:rPr>
              <w:t>e</w:t>
            </w:r>
            <w:r>
              <w:rPr>
                <w:spacing w:val="1"/>
                <w:sz w:val="18"/>
                <w:szCs w:val="18"/>
              </w:rPr>
              <w:t>n</w:t>
            </w:r>
            <w:r>
              <w:rPr>
                <w:sz w:val="18"/>
                <w:szCs w:val="18"/>
              </w:rPr>
              <w:t>to</w:t>
            </w:r>
            <w:r>
              <w:rPr>
                <w:spacing w:val="-4"/>
                <w:sz w:val="18"/>
                <w:szCs w:val="18"/>
              </w:rPr>
              <w:t xml:space="preserve"> </w:t>
            </w:r>
            <w:r>
              <w:rPr>
                <w:spacing w:val="-1"/>
                <w:sz w:val="18"/>
                <w:szCs w:val="18"/>
              </w:rPr>
              <w:t>s</w:t>
            </w:r>
            <w:r>
              <w:rPr>
                <w:spacing w:val="1"/>
                <w:sz w:val="18"/>
                <w:szCs w:val="18"/>
              </w:rPr>
              <w:t>o</w:t>
            </w:r>
            <w:r>
              <w:rPr>
                <w:spacing w:val="-2"/>
                <w:sz w:val="18"/>
                <w:szCs w:val="18"/>
              </w:rPr>
              <w:t>l</w:t>
            </w:r>
            <w:r>
              <w:rPr>
                <w:sz w:val="18"/>
                <w:szCs w:val="18"/>
              </w:rPr>
              <w:t>o</w:t>
            </w:r>
            <w:r>
              <w:rPr>
                <w:w w:val="99"/>
                <w:sz w:val="18"/>
                <w:szCs w:val="18"/>
              </w:rPr>
              <w:t xml:space="preserve"> </w:t>
            </w:r>
            <w:r>
              <w:rPr>
                <w:spacing w:val="-2"/>
                <w:sz w:val="18"/>
                <w:szCs w:val="18"/>
              </w:rPr>
              <w:t>L</w:t>
            </w:r>
            <w:r>
              <w:rPr>
                <w:sz w:val="18"/>
                <w:szCs w:val="18"/>
              </w:rPr>
              <w:t>i</w:t>
            </w:r>
            <w:r>
              <w:rPr>
                <w:spacing w:val="1"/>
                <w:sz w:val="18"/>
                <w:szCs w:val="18"/>
              </w:rPr>
              <w:t>b</w:t>
            </w:r>
            <w:r>
              <w:rPr>
                <w:spacing w:val="-1"/>
                <w:sz w:val="18"/>
                <w:szCs w:val="18"/>
              </w:rPr>
              <w:t>e</w:t>
            </w:r>
            <w:r>
              <w:rPr>
                <w:sz w:val="18"/>
                <w:szCs w:val="18"/>
              </w:rPr>
              <w:t>r</w:t>
            </w:r>
            <w:r>
              <w:rPr>
                <w:spacing w:val="1"/>
                <w:sz w:val="18"/>
                <w:szCs w:val="18"/>
              </w:rPr>
              <w:t>o</w:t>
            </w:r>
            <w:r>
              <w:rPr>
                <w:sz w:val="18"/>
                <w:szCs w:val="18"/>
              </w:rPr>
              <w:t>/</w:t>
            </w:r>
            <w:r>
              <w:rPr>
                <w:spacing w:val="-1"/>
                <w:sz w:val="18"/>
                <w:szCs w:val="18"/>
              </w:rPr>
              <w:t>De</w:t>
            </w:r>
            <w:r>
              <w:rPr>
                <w:sz w:val="18"/>
                <w:szCs w:val="18"/>
              </w:rPr>
              <w:t>t</w:t>
            </w:r>
            <w:r>
              <w:rPr>
                <w:spacing w:val="-1"/>
                <w:sz w:val="18"/>
                <w:szCs w:val="18"/>
              </w:rPr>
              <w:t>e</w:t>
            </w:r>
            <w:r>
              <w:rPr>
                <w:spacing w:val="1"/>
                <w:sz w:val="18"/>
                <w:szCs w:val="18"/>
              </w:rPr>
              <w:t>nu</w:t>
            </w:r>
            <w:r>
              <w:rPr>
                <w:sz w:val="18"/>
                <w:szCs w:val="18"/>
              </w:rPr>
              <w:t>t</w:t>
            </w:r>
            <w:r>
              <w:rPr>
                <w:spacing w:val="1"/>
                <w:sz w:val="18"/>
                <w:szCs w:val="18"/>
              </w:rPr>
              <w:t>o</w:t>
            </w:r>
            <w:r>
              <w:rPr>
                <w:spacing w:val="-2"/>
                <w:sz w:val="18"/>
                <w:szCs w:val="18"/>
              </w:rPr>
              <w:t>/</w:t>
            </w:r>
            <w:r>
              <w:rPr>
                <w:sz w:val="18"/>
                <w:szCs w:val="18"/>
              </w:rPr>
              <w:t>Mi</w:t>
            </w:r>
            <w:r>
              <w:rPr>
                <w:spacing w:val="-1"/>
                <w:sz w:val="18"/>
                <w:szCs w:val="18"/>
              </w:rPr>
              <w:t>s</w:t>
            </w:r>
            <w:r>
              <w:rPr>
                <w:spacing w:val="1"/>
                <w:sz w:val="18"/>
                <w:szCs w:val="18"/>
              </w:rPr>
              <w:t>u</w:t>
            </w:r>
            <w:r>
              <w:rPr>
                <w:sz w:val="18"/>
                <w:szCs w:val="18"/>
              </w:rPr>
              <w:t>ra</w:t>
            </w:r>
            <w:r>
              <w:rPr>
                <w:spacing w:val="-28"/>
                <w:sz w:val="18"/>
                <w:szCs w:val="18"/>
              </w:rPr>
              <w:t xml:space="preserve"> </w:t>
            </w:r>
            <w:r>
              <w:rPr>
                <w:spacing w:val="-3"/>
                <w:sz w:val="18"/>
                <w:szCs w:val="18"/>
              </w:rPr>
              <w:t>A</w:t>
            </w:r>
            <w:r>
              <w:rPr>
                <w:sz w:val="18"/>
                <w:szCs w:val="18"/>
              </w:rPr>
              <w:t>lt</w:t>
            </w:r>
            <w:r>
              <w:rPr>
                <w:spacing w:val="-1"/>
                <w:sz w:val="18"/>
                <w:szCs w:val="18"/>
              </w:rPr>
              <w:t>e</w:t>
            </w:r>
            <w:r>
              <w:rPr>
                <w:sz w:val="18"/>
                <w:szCs w:val="18"/>
              </w:rPr>
              <w:t>r</w:t>
            </w:r>
            <w:r>
              <w:rPr>
                <w:spacing w:val="1"/>
                <w:sz w:val="18"/>
                <w:szCs w:val="18"/>
              </w:rPr>
              <w:t>n</w:t>
            </w:r>
            <w:r>
              <w:rPr>
                <w:spacing w:val="-1"/>
                <w:sz w:val="18"/>
                <w:szCs w:val="18"/>
              </w:rPr>
              <w:t>a</w:t>
            </w:r>
            <w:r>
              <w:rPr>
                <w:sz w:val="18"/>
                <w:szCs w:val="18"/>
              </w:rPr>
              <w:t>t</w:t>
            </w:r>
            <w:r>
              <w:rPr>
                <w:spacing w:val="-2"/>
                <w:sz w:val="18"/>
                <w:szCs w:val="18"/>
              </w:rPr>
              <w:t>iv</w:t>
            </w:r>
            <w:r>
              <w:rPr>
                <w:spacing w:val="-1"/>
                <w:sz w:val="18"/>
                <w:szCs w:val="18"/>
              </w:rPr>
              <w:t>a</w:t>
            </w:r>
            <w:r>
              <w:rPr>
                <w:sz w:val="18"/>
                <w:szCs w:val="18"/>
              </w:rPr>
              <w:t>).</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SEN_ID_SENTENZA</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sentenza</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FLAG_VALIDATO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18"/>
              <w:rPr>
                <w:sz w:val="18"/>
                <w:szCs w:val="18"/>
              </w:rPr>
            </w:pPr>
            <w:r>
              <w:rPr>
                <w:sz w:val="18"/>
                <w:szCs w:val="18"/>
              </w:rPr>
              <w:t>VARCHAR2 (1 CHAR) DEFAULT 'N'</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se i lcumulo è validato o meno</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EVE_ID_EVENTO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dell’evento</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PRIMO_CUMULO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 CHAR)</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se trattasi di primo cumulo</w:t>
            </w:r>
          </w:p>
        </w:tc>
      </w:tr>
      <w:tr w:rsidR="00880ABD">
        <w:tc>
          <w:tcPr>
            <w:tcW w:w="38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ISTR_ID_ISTRUTTORIA_CUMULO</w:t>
            </w:r>
          </w:p>
        </w:tc>
        <w:tc>
          <w:tcPr>
            <w:tcW w:w="259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01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dell’istruttoria a cui il cumulo appartiene</w:t>
            </w:r>
          </w:p>
        </w:tc>
      </w:tr>
    </w:tbl>
    <w:p w:rsidR="00880ABD" w:rsidRDefault="00880ABD">
      <w:pPr>
        <w:pStyle w:val="normal"/>
        <w:rPr>
          <w:rFonts w:ascii="Calibri" w:hAnsi="Calibri" w:cs="Calibri"/>
          <w:smallCaps/>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CUM_EVE_FK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CUM_FAS_SIE_FK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PENA_CUMULO</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PEN_CUM_CUM_FK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CUM_ID_CUMULO</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ULTERIORE_SANZIONE_CUMULO</w:t>
            </w:r>
          </w:p>
        </w:tc>
        <w:tc>
          <w:tcPr>
            <w:tcW w:w="2913"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ULT_SAN_CUM_ID_CUM</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CUM_ID_CUMULO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ageBreakBefore/>
        <w:rPr>
          <w:spacing w:val="-6"/>
        </w:rPr>
      </w:pPr>
      <w:bookmarkStart w:id="51" w:name="_Toc78536611"/>
      <w:r>
        <w:rPr>
          <w:spacing w:val="-6"/>
        </w:rPr>
        <w:t>CURATORE</w:t>
      </w:r>
      <w:bookmarkEnd w:id="51"/>
    </w:p>
    <w:p w:rsidR="00880ABD" w:rsidRDefault="00880ABD">
      <w:pPr>
        <w:pStyle w:val="BVN1"/>
        <w:numPr>
          <w:ilvl w:val="0"/>
          <w:numId w:val="0"/>
        </w:numPr>
        <w:ind w:left="705" w:hanging="705"/>
        <w:rPr>
          <w:spacing w:val="-6"/>
        </w:rPr>
      </w:pPr>
    </w:p>
    <w:p w:rsidR="00880ABD" w:rsidRDefault="00880ABD">
      <w:pPr>
        <w:pStyle w:val="normal"/>
      </w:pPr>
      <w:r>
        <w:rPr>
          <w:rFonts w:ascii="Calibri" w:hAnsi="Calibri" w:cs="Calibri"/>
          <w:smallCaps/>
        </w:rPr>
        <w:t>tabella contenente i dati anagrafici dei curatori fallimentari. utilizzata dal sottositema 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29"/>
        <w:gridCol w:w="2671"/>
        <w:gridCol w:w="4030"/>
      </w:tblGrid>
      <w:tr w:rsidR="00880ABD">
        <w:trPr>
          <w:tblHeader/>
        </w:trPr>
        <w:tc>
          <w:tcPr>
            <w:tcW w:w="37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71"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03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ID_CURATORE</w:t>
            </w:r>
          </w:p>
        </w:tc>
        <w:tc>
          <w:tcPr>
            <w:tcW w:w="267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z w:val="18"/>
                <w:szCs w:val="18"/>
              </w:rPr>
            </w:pPr>
            <w:r>
              <w:rPr>
                <w:sz w:val="18"/>
                <w:szCs w:val="18"/>
              </w:rPr>
              <w:t>NUMBER NOT NULL</w:t>
            </w:r>
          </w:p>
        </w:tc>
        <w:tc>
          <w:tcPr>
            <w:tcW w:w="403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 Curatore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COGNOME</w:t>
            </w:r>
          </w:p>
        </w:tc>
        <w:tc>
          <w:tcPr>
            <w:tcW w:w="267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(50 CHAR) NOT NULL</w:t>
            </w:r>
          </w:p>
        </w:tc>
        <w:tc>
          <w:tcPr>
            <w:tcW w:w="403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Cognome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NOME</w:t>
            </w:r>
          </w:p>
        </w:tc>
        <w:tc>
          <w:tcPr>
            <w:tcW w:w="267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(50 CHAR)</w:t>
            </w:r>
          </w:p>
        </w:tc>
        <w:tc>
          <w:tcPr>
            <w:tcW w:w="403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Nome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INDIRIZZO</w:t>
            </w:r>
          </w:p>
        </w:tc>
        <w:tc>
          <w:tcPr>
            <w:tcW w:w="267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(200 CHAR)</w:t>
            </w:r>
          </w:p>
        </w:tc>
        <w:tc>
          <w:tcPr>
            <w:tcW w:w="403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Indirizzo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TELEFONO</w:t>
            </w:r>
          </w:p>
        </w:tc>
        <w:tc>
          <w:tcPr>
            <w:tcW w:w="267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(12 CHAR)</w:t>
            </w:r>
          </w:p>
        </w:tc>
        <w:tc>
          <w:tcPr>
            <w:tcW w:w="403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Telefono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COD_UFFICIO_APPARTENENZA</w:t>
            </w:r>
          </w:p>
        </w:tc>
        <w:tc>
          <w:tcPr>
            <w:tcW w:w="267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 NOT NULL</w:t>
            </w:r>
          </w:p>
        </w:tc>
        <w:tc>
          <w:tcPr>
            <w:tcW w:w="403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Ufficio di Appartenenza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EMAIL</w:t>
            </w:r>
          </w:p>
        </w:tc>
        <w:tc>
          <w:tcPr>
            <w:tcW w:w="267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03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EMail</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FAX</w:t>
            </w:r>
          </w:p>
        </w:tc>
        <w:tc>
          <w:tcPr>
            <w:tcW w:w="267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(12 CHAR)</w:t>
            </w:r>
          </w:p>
        </w:tc>
        <w:tc>
          <w:tcPr>
            <w:tcW w:w="403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Fax</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CELLULARE</w:t>
            </w:r>
          </w:p>
        </w:tc>
        <w:tc>
          <w:tcPr>
            <w:tcW w:w="267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(12 CHAR)</w:t>
            </w:r>
          </w:p>
        </w:tc>
        <w:tc>
          <w:tcPr>
            <w:tcW w:w="403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Cellulare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DATA_INIZIO_VALIDITA</w:t>
            </w:r>
          </w:p>
        </w:tc>
        <w:tc>
          <w:tcPr>
            <w:tcW w:w="267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DATE NOT NULL</w:t>
            </w:r>
          </w:p>
        </w:tc>
        <w:tc>
          <w:tcPr>
            <w:tcW w:w="403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Inizio Validita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DATA_FINE_VALIDITA</w:t>
            </w:r>
          </w:p>
        </w:tc>
        <w:tc>
          <w:tcPr>
            <w:tcW w:w="267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03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Fine Validita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FLAG_STATO</w:t>
            </w:r>
          </w:p>
        </w:tc>
        <w:tc>
          <w:tcPr>
            <w:tcW w:w="267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z w:val="18"/>
                <w:szCs w:val="18"/>
              </w:rPr>
            </w:pPr>
            <w:r>
              <w:rPr>
                <w:sz w:val="18"/>
                <w:szCs w:val="18"/>
              </w:rPr>
              <w:t>VARCHAR2 (1 CHAR)</w:t>
            </w:r>
          </w:p>
        </w:tc>
        <w:tc>
          <w:tcPr>
            <w:tcW w:w="403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Flag di Stato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CODICE_FISCALE</w:t>
            </w:r>
          </w:p>
        </w:tc>
        <w:tc>
          <w:tcPr>
            <w:tcW w:w="267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(16 CHAR)</w:t>
            </w:r>
          </w:p>
        </w:tc>
        <w:tc>
          <w:tcPr>
            <w:tcW w:w="403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Fiscale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67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03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67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03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67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03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04"/>
              <w:rPr>
                <w:sz w:val="18"/>
                <w:szCs w:val="18"/>
              </w:rPr>
            </w:pPr>
            <w:r>
              <w:rPr>
                <w:sz w:val="18"/>
                <w:szCs w:val="18"/>
              </w:rPr>
              <w:t>COD_OPERATORE_AGGIORNAMENTO</w:t>
            </w:r>
          </w:p>
        </w:tc>
        <w:tc>
          <w:tcPr>
            <w:tcW w:w="267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(100 CHAR)</w:t>
            </w:r>
          </w:p>
        </w:tc>
        <w:tc>
          <w:tcPr>
            <w:tcW w:w="403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67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03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67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03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CURATORE_SIUS</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CURATORE_CUR_SIUS_FK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CUR_ID_CURATORE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ageBreakBefore/>
        <w:rPr>
          <w:spacing w:val="-6"/>
        </w:rPr>
      </w:pPr>
      <w:bookmarkStart w:id="52" w:name="_Toc78536612"/>
      <w:r>
        <w:rPr>
          <w:spacing w:val="-6"/>
        </w:rPr>
        <w:t>CURATORE_SIUS</w:t>
      </w:r>
      <w:bookmarkEnd w:id="52"/>
    </w:p>
    <w:p w:rsidR="00880ABD" w:rsidRDefault="00880ABD">
      <w:pPr>
        <w:pStyle w:val="BVN1"/>
        <w:numPr>
          <w:ilvl w:val="0"/>
          <w:numId w:val="0"/>
        </w:numPr>
        <w:rPr>
          <w:spacing w:val="-6"/>
        </w:rPr>
      </w:pPr>
    </w:p>
    <w:p w:rsidR="00880ABD" w:rsidRDefault="00880ABD">
      <w:pPr>
        <w:pStyle w:val="normal"/>
      </w:pPr>
      <w:r>
        <w:rPr>
          <w:rFonts w:ascii="Calibri" w:hAnsi="Calibri" w:cs="Calibri"/>
          <w:smallCaps/>
        </w:rPr>
        <w:t>tabella associativa tra la tabella Curatore e Fascicolo_SIUS. utilizzata dal sottositema 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598"/>
        <w:gridCol w:w="2700"/>
        <w:gridCol w:w="4132"/>
      </w:tblGrid>
      <w:tr w:rsidR="00880ABD">
        <w:trPr>
          <w:tblHeader/>
        </w:trPr>
        <w:tc>
          <w:tcPr>
            <w:tcW w:w="3598"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700"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13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DATA_INIZIO</w:t>
            </w:r>
          </w:p>
        </w:tc>
        <w:tc>
          <w:tcPr>
            <w:tcW w:w="27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DATE NOT NULL</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n</w:t>
            </w:r>
            <w:r>
              <w:rPr>
                <w:spacing w:val="-1"/>
                <w:sz w:val="18"/>
                <w:szCs w:val="18"/>
              </w:rPr>
              <w:t>a</w:t>
            </w:r>
            <w:r>
              <w:rPr>
                <w:sz w:val="18"/>
                <w:szCs w:val="18"/>
              </w:rPr>
              <w:t>t</w:t>
            </w:r>
            <w:r>
              <w:rPr>
                <w:spacing w:val="1"/>
                <w:sz w:val="18"/>
                <w:szCs w:val="18"/>
              </w:rPr>
              <w:t>u</w:t>
            </w:r>
            <w:r>
              <w:rPr>
                <w:sz w:val="18"/>
                <w:szCs w:val="18"/>
              </w:rPr>
              <w:t>r</w:t>
            </w:r>
            <w:r>
              <w:rPr>
                <w:spacing w:val="-1"/>
                <w:sz w:val="18"/>
                <w:szCs w:val="18"/>
              </w:rPr>
              <w:t>a</w:t>
            </w:r>
            <w:r>
              <w:rPr>
                <w:sz w:val="18"/>
                <w:szCs w:val="18"/>
              </w:rPr>
              <w:t>le</w:t>
            </w:r>
            <w:r>
              <w:rPr>
                <w:spacing w:val="-5"/>
                <w:sz w:val="18"/>
                <w:szCs w:val="18"/>
              </w:rPr>
              <w:t xml:space="preserve"> </w:t>
            </w:r>
            <w:r>
              <w:rPr>
                <w:spacing w:val="-2"/>
                <w:sz w:val="18"/>
                <w:szCs w:val="18"/>
              </w:rPr>
              <w:t>n</w:t>
            </w:r>
            <w:r>
              <w:rPr>
                <w:spacing w:val="1"/>
                <w:sz w:val="18"/>
                <w:szCs w:val="18"/>
              </w:rPr>
              <w:t>u</w:t>
            </w:r>
            <w:r>
              <w:rPr>
                <w:spacing w:val="-5"/>
                <w:sz w:val="18"/>
                <w:szCs w:val="18"/>
              </w:rPr>
              <w:t>m</w:t>
            </w:r>
            <w:r>
              <w:rPr>
                <w:spacing w:val="-1"/>
                <w:sz w:val="18"/>
                <w:szCs w:val="18"/>
              </w:rPr>
              <w:t>e</w:t>
            </w:r>
            <w:r>
              <w:rPr>
                <w:sz w:val="18"/>
                <w:szCs w:val="18"/>
              </w:rPr>
              <w:t>ri</w:t>
            </w:r>
            <w:r>
              <w:rPr>
                <w:spacing w:val="1"/>
                <w:sz w:val="18"/>
                <w:szCs w:val="18"/>
              </w:rPr>
              <w:t>c</w:t>
            </w:r>
            <w:r>
              <w:rPr>
                <w:sz w:val="18"/>
                <w:szCs w:val="18"/>
              </w:rPr>
              <w:t>a</w:t>
            </w:r>
            <w:r>
              <w:rPr>
                <w:spacing w:val="-5"/>
                <w:sz w:val="18"/>
                <w:szCs w:val="18"/>
              </w:rPr>
              <w:t xml:space="preserve"> </w:t>
            </w:r>
            <w:r>
              <w:rPr>
                <w:spacing w:val="1"/>
                <w:sz w:val="18"/>
                <w:szCs w:val="18"/>
              </w:rPr>
              <w:t>p</w:t>
            </w:r>
            <w:r>
              <w:rPr>
                <w:spacing w:val="-1"/>
                <w:sz w:val="18"/>
                <w:szCs w:val="18"/>
              </w:rPr>
              <w:t>e</w:t>
            </w:r>
            <w:r>
              <w:rPr>
                <w:sz w:val="18"/>
                <w:szCs w:val="18"/>
              </w:rPr>
              <w:t>r</w:t>
            </w:r>
            <w:r>
              <w:rPr>
                <w:spacing w:val="-5"/>
                <w:sz w:val="18"/>
                <w:szCs w:val="18"/>
              </w:rPr>
              <w:t xml:space="preserve"> </w:t>
            </w:r>
            <w:r>
              <w:rPr>
                <w:sz w:val="18"/>
                <w:szCs w:val="18"/>
              </w:rPr>
              <w:t>la</w:t>
            </w:r>
            <w:r>
              <w:rPr>
                <w:spacing w:val="-5"/>
                <w:sz w:val="18"/>
                <w:szCs w:val="18"/>
              </w:rPr>
              <w:t xml:space="preserve"> </w:t>
            </w:r>
            <w:r>
              <w:rPr>
                <w:spacing w:val="-2"/>
                <w:sz w:val="18"/>
                <w:szCs w:val="18"/>
              </w:rPr>
              <w:t>g</w:t>
            </w:r>
            <w:r>
              <w:rPr>
                <w:spacing w:val="-1"/>
                <w:sz w:val="18"/>
                <w:szCs w:val="18"/>
              </w:rPr>
              <w:t>es</w:t>
            </w:r>
            <w:r>
              <w:rPr>
                <w:sz w:val="18"/>
                <w:szCs w:val="18"/>
              </w:rPr>
              <w:t>ti</w:t>
            </w:r>
            <w:r>
              <w:rPr>
                <w:spacing w:val="1"/>
                <w:sz w:val="18"/>
                <w:szCs w:val="18"/>
              </w:rPr>
              <w:t>on</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i</w:t>
            </w:r>
            <w:r>
              <w:rPr>
                <w:spacing w:val="-3"/>
                <w:sz w:val="18"/>
                <w:szCs w:val="18"/>
              </w:rPr>
              <w:t xml:space="preserve"> </w:t>
            </w:r>
            <w:r>
              <w:rPr>
                <w:sz w:val="18"/>
                <w:szCs w:val="18"/>
              </w:rPr>
              <w:t>r</w:t>
            </w:r>
            <w:r>
              <w:rPr>
                <w:spacing w:val="-1"/>
                <w:sz w:val="18"/>
                <w:szCs w:val="18"/>
              </w:rPr>
              <w:t>ec</w:t>
            </w:r>
            <w:r>
              <w:rPr>
                <w:spacing w:val="1"/>
                <w:sz w:val="18"/>
                <w:szCs w:val="18"/>
              </w:rPr>
              <w:t>o</w:t>
            </w:r>
            <w:r>
              <w:rPr>
                <w:spacing w:val="-3"/>
                <w:sz w:val="18"/>
                <w:szCs w:val="18"/>
              </w:rPr>
              <w:t>r</w:t>
            </w:r>
            <w:r>
              <w:rPr>
                <w:sz w:val="18"/>
                <w:szCs w:val="18"/>
              </w:rPr>
              <w:t>d</w:t>
            </w:r>
            <w:r>
              <w:rPr>
                <w:spacing w:val="-4"/>
                <w:sz w:val="18"/>
                <w:szCs w:val="18"/>
              </w:rPr>
              <w:t xml:space="preserve"> </w:t>
            </w:r>
            <w:r>
              <w:rPr>
                <w:spacing w:val="-2"/>
                <w:sz w:val="18"/>
                <w:szCs w:val="18"/>
              </w:rPr>
              <w:t>i</w:t>
            </w:r>
            <w:r>
              <w:rPr>
                <w:sz w:val="18"/>
                <w:szCs w:val="18"/>
              </w:rPr>
              <w:t>n</w:t>
            </w:r>
            <w:r>
              <w:rPr>
                <w:spacing w:val="-3"/>
                <w:sz w:val="18"/>
                <w:szCs w:val="18"/>
              </w:rPr>
              <w:t xml:space="preserve"> </w:t>
            </w:r>
            <w:r>
              <w:rPr>
                <w:sz w:val="18"/>
                <w:szCs w:val="18"/>
              </w:rPr>
              <w:t>t</w:t>
            </w:r>
            <w:r>
              <w:rPr>
                <w:spacing w:val="-1"/>
                <w:sz w:val="18"/>
                <w:szCs w:val="18"/>
              </w:rPr>
              <w:t>a</w:t>
            </w:r>
            <w:r>
              <w:rPr>
                <w:spacing w:val="1"/>
                <w:sz w:val="18"/>
                <w:szCs w:val="18"/>
              </w:rPr>
              <w:t>b</w:t>
            </w:r>
            <w:r>
              <w:rPr>
                <w:spacing w:val="-1"/>
                <w:sz w:val="18"/>
                <w:szCs w:val="18"/>
              </w:rPr>
              <w:t>e</w:t>
            </w:r>
            <w:r>
              <w:rPr>
                <w:sz w:val="18"/>
                <w:szCs w:val="18"/>
              </w:rPr>
              <w:t>ll</w:t>
            </w:r>
            <w:r>
              <w:rPr>
                <w:spacing w:val="-1"/>
                <w:sz w:val="18"/>
                <w:szCs w:val="18"/>
              </w:rPr>
              <w:t>a</w:t>
            </w:r>
            <w:r>
              <w:rPr>
                <w:sz w:val="18"/>
                <w:szCs w:val="18"/>
              </w:rPr>
              <w:t>.</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DATA_FINE</w:t>
            </w:r>
          </w:p>
        </w:tc>
        <w:tc>
          <w:tcPr>
            <w:tcW w:w="27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DATE</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napToGrid w:val="0"/>
              <w:spacing w:before="47"/>
              <w:ind w:left="54" w:right="81"/>
              <w:rPr>
                <w:sz w:val="18"/>
                <w:szCs w:val="18"/>
              </w:rPr>
            </w:pP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FLAG_TIPO</w:t>
            </w:r>
          </w:p>
        </w:tc>
        <w:tc>
          <w:tcPr>
            <w:tcW w:w="27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VARCHAR2 (1 CHAR) NOT NULL</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C=Curatore T=Tutore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7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VARCHAR2 (100 CHAR)</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7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DATE</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7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VARCHAR2 (11 CHAR)</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COD_OPERATORE_AGGIORNAMENTO</w:t>
            </w:r>
          </w:p>
        </w:tc>
        <w:tc>
          <w:tcPr>
            <w:tcW w:w="27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VARCHAR2 (100 CHAR)</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7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DATE</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27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VARCHAR2 (11 CHAR)</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CUR_ID_CURATORE</w:t>
            </w:r>
          </w:p>
        </w:tc>
        <w:tc>
          <w:tcPr>
            <w:tcW w:w="27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NUMBER NOT NULL</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ID del record CURATORE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FAS_SIU_ID_FASCICOLO_SIUS</w:t>
            </w:r>
          </w:p>
        </w:tc>
        <w:tc>
          <w:tcPr>
            <w:tcW w:w="27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NUMBER NOT NULL.</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ID del record FASCICOLO_SIUS</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CURATORE_CUR_SIUS_FK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CUR_ID_CURATORE</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(CURATORE.ID_CURATORE)</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CUR_SIUS_FK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FAS_SIU_ID_FASCICOLO_SIUS</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(FASCICOLO_SIUS.ID_FASCICOLO_SIUS)</w:t>
            </w:r>
          </w:p>
        </w:tc>
      </w:tr>
    </w:tbl>
    <w:p w:rsidR="00880ABD" w:rsidRDefault="00880ABD">
      <w:pPr>
        <w:pStyle w:val="normal"/>
        <w:rPr>
          <w:rFonts w:ascii="Calibri" w:hAnsi="Calibri" w:cs="Calibri"/>
          <w:smallCaps/>
        </w:rPr>
      </w:pPr>
    </w:p>
    <w:p w:rsidR="00880ABD" w:rsidRDefault="00880ABD">
      <w:pPr>
        <w:pStyle w:val="BVN1"/>
        <w:pageBreakBefore/>
      </w:pPr>
      <w:bookmarkStart w:id="53" w:name="_Toc78536613"/>
      <w:r>
        <w:rPr>
          <w:spacing w:val="-6"/>
        </w:rPr>
        <w:t>DATI_FINALI_CUMULO</w:t>
      </w:r>
      <w:bookmarkEnd w:id="53"/>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finali del cumulo.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900"/>
        <w:gridCol w:w="2606"/>
        <w:gridCol w:w="3924"/>
      </w:tblGrid>
      <w:tr w:rsidR="00880ABD">
        <w:trPr>
          <w:tblHeader/>
        </w:trPr>
        <w:tc>
          <w:tcPr>
            <w:tcW w:w="390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0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3924"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ID_DATI_FINALI_CUMULO        </w:t>
            </w:r>
            <w:r>
              <w:rPr>
                <w:sz w:val="20"/>
              </w:rPr>
              <w:tab/>
            </w:r>
          </w:p>
        </w:tc>
        <w:tc>
          <w:tcPr>
            <w:tcW w:w="2606" w:type="dxa"/>
            <w:tcBorders>
              <w:top w:val="double" w:sz="1" w:space="0" w:color="C0C0C0"/>
              <w:left w:val="double" w:sz="1" w:space="0" w:color="C0C0C0"/>
              <w:bottom w:val="double" w:sz="1" w:space="0" w:color="C0C0C0"/>
            </w:tcBorders>
            <w:shd w:val="clear" w:color="auto" w:fill="auto"/>
          </w:tcPr>
          <w:p w:rsidR="00880ABD" w:rsidRDefault="00880ABD">
            <w:pPr>
              <w:tabs>
                <w:tab w:val="left" w:pos="2180"/>
              </w:tabs>
              <w:rPr>
                <w:sz w:val="18"/>
                <w:szCs w:val="18"/>
              </w:rPr>
            </w:pPr>
            <w:r>
              <w:rPr>
                <w:sz w:val="20"/>
                <w:lang w:val="en-US"/>
              </w:rPr>
              <w:t xml:space="preserve">NUMBER(38)    </w:t>
            </w:r>
            <w:r>
              <w:rPr>
                <w:sz w:val="20"/>
                <w:lang w:val="en-US"/>
              </w:rPr>
              <w:tab/>
            </w:r>
          </w:p>
        </w:tc>
        <w:tc>
          <w:tcPr>
            <w:tcW w:w="392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n</w:t>
            </w:r>
            <w:r>
              <w:rPr>
                <w:spacing w:val="-1"/>
                <w:sz w:val="18"/>
                <w:szCs w:val="18"/>
              </w:rPr>
              <w:t>a</w:t>
            </w:r>
            <w:r>
              <w:rPr>
                <w:sz w:val="18"/>
                <w:szCs w:val="18"/>
              </w:rPr>
              <w:t>t</w:t>
            </w:r>
            <w:r>
              <w:rPr>
                <w:spacing w:val="1"/>
                <w:sz w:val="18"/>
                <w:szCs w:val="18"/>
              </w:rPr>
              <w:t>u</w:t>
            </w:r>
            <w:r>
              <w:rPr>
                <w:sz w:val="18"/>
                <w:szCs w:val="18"/>
              </w:rPr>
              <w:t>r</w:t>
            </w:r>
            <w:r>
              <w:rPr>
                <w:spacing w:val="-1"/>
                <w:sz w:val="18"/>
                <w:szCs w:val="18"/>
              </w:rPr>
              <w:t>a</w:t>
            </w:r>
            <w:r>
              <w:rPr>
                <w:sz w:val="18"/>
                <w:szCs w:val="18"/>
              </w:rPr>
              <w:t>le</w:t>
            </w:r>
            <w:r>
              <w:rPr>
                <w:spacing w:val="-5"/>
                <w:sz w:val="18"/>
                <w:szCs w:val="18"/>
              </w:rPr>
              <w:t xml:space="preserve"> </w:t>
            </w:r>
            <w:r>
              <w:rPr>
                <w:spacing w:val="-2"/>
                <w:sz w:val="18"/>
                <w:szCs w:val="18"/>
              </w:rPr>
              <w:t>n</w:t>
            </w:r>
            <w:r>
              <w:rPr>
                <w:spacing w:val="1"/>
                <w:sz w:val="18"/>
                <w:szCs w:val="18"/>
              </w:rPr>
              <w:t>u</w:t>
            </w:r>
            <w:r>
              <w:rPr>
                <w:spacing w:val="-5"/>
                <w:sz w:val="18"/>
                <w:szCs w:val="18"/>
              </w:rPr>
              <w:t>m</w:t>
            </w:r>
            <w:r>
              <w:rPr>
                <w:spacing w:val="-1"/>
                <w:sz w:val="18"/>
                <w:szCs w:val="18"/>
              </w:rPr>
              <w:t>e</w:t>
            </w:r>
            <w:r>
              <w:rPr>
                <w:sz w:val="18"/>
                <w:szCs w:val="18"/>
              </w:rPr>
              <w:t>ri</w:t>
            </w:r>
            <w:r>
              <w:rPr>
                <w:spacing w:val="1"/>
                <w:sz w:val="18"/>
                <w:szCs w:val="18"/>
              </w:rPr>
              <w:t>c</w:t>
            </w:r>
            <w:r>
              <w:rPr>
                <w:sz w:val="18"/>
                <w:szCs w:val="18"/>
              </w:rPr>
              <w:t>a</w:t>
            </w:r>
            <w:r>
              <w:rPr>
                <w:spacing w:val="-5"/>
                <w:sz w:val="18"/>
                <w:szCs w:val="18"/>
              </w:rPr>
              <w:t xml:space="preserve"> </w:t>
            </w:r>
            <w:r>
              <w:rPr>
                <w:spacing w:val="1"/>
                <w:sz w:val="18"/>
                <w:szCs w:val="18"/>
              </w:rPr>
              <w:t>p</w:t>
            </w:r>
            <w:r>
              <w:rPr>
                <w:spacing w:val="-1"/>
                <w:sz w:val="18"/>
                <w:szCs w:val="18"/>
              </w:rPr>
              <w:t>e</w:t>
            </w:r>
            <w:r>
              <w:rPr>
                <w:sz w:val="18"/>
                <w:szCs w:val="18"/>
              </w:rPr>
              <w:t>r</w:t>
            </w:r>
            <w:r>
              <w:rPr>
                <w:spacing w:val="-5"/>
                <w:sz w:val="18"/>
                <w:szCs w:val="18"/>
              </w:rPr>
              <w:t xml:space="preserve"> </w:t>
            </w:r>
            <w:r>
              <w:rPr>
                <w:sz w:val="18"/>
                <w:szCs w:val="18"/>
              </w:rPr>
              <w:t>la</w:t>
            </w:r>
            <w:r>
              <w:rPr>
                <w:spacing w:val="-5"/>
                <w:sz w:val="18"/>
                <w:szCs w:val="18"/>
              </w:rPr>
              <w:t xml:space="preserve"> </w:t>
            </w:r>
            <w:r>
              <w:rPr>
                <w:spacing w:val="-2"/>
                <w:sz w:val="18"/>
                <w:szCs w:val="18"/>
              </w:rPr>
              <w:t>g</w:t>
            </w:r>
            <w:r>
              <w:rPr>
                <w:spacing w:val="-1"/>
                <w:sz w:val="18"/>
                <w:szCs w:val="18"/>
              </w:rPr>
              <w:t>es</w:t>
            </w:r>
            <w:r>
              <w:rPr>
                <w:sz w:val="18"/>
                <w:szCs w:val="18"/>
              </w:rPr>
              <w:t>ti</w:t>
            </w:r>
            <w:r>
              <w:rPr>
                <w:spacing w:val="1"/>
                <w:sz w:val="18"/>
                <w:szCs w:val="18"/>
              </w:rPr>
              <w:t>on</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i</w:t>
            </w:r>
            <w:r>
              <w:rPr>
                <w:spacing w:val="-3"/>
                <w:sz w:val="18"/>
                <w:szCs w:val="18"/>
              </w:rPr>
              <w:t xml:space="preserve"> </w:t>
            </w:r>
            <w:r>
              <w:rPr>
                <w:sz w:val="18"/>
                <w:szCs w:val="18"/>
              </w:rPr>
              <w:t>r</w:t>
            </w:r>
            <w:r>
              <w:rPr>
                <w:spacing w:val="-1"/>
                <w:sz w:val="18"/>
                <w:szCs w:val="18"/>
              </w:rPr>
              <w:t>ec</w:t>
            </w:r>
            <w:r>
              <w:rPr>
                <w:spacing w:val="1"/>
                <w:sz w:val="18"/>
                <w:szCs w:val="18"/>
              </w:rPr>
              <w:t>o</w:t>
            </w:r>
            <w:r>
              <w:rPr>
                <w:spacing w:val="-3"/>
                <w:sz w:val="18"/>
                <w:szCs w:val="18"/>
              </w:rPr>
              <w:t>r</w:t>
            </w:r>
            <w:r>
              <w:rPr>
                <w:sz w:val="18"/>
                <w:szCs w:val="18"/>
              </w:rPr>
              <w:t>d</w:t>
            </w:r>
            <w:r>
              <w:rPr>
                <w:spacing w:val="-4"/>
                <w:sz w:val="18"/>
                <w:szCs w:val="18"/>
              </w:rPr>
              <w:t xml:space="preserve"> </w:t>
            </w:r>
            <w:r>
              <w:rPr>
                <w:spacing w:val="-2"/>
                <w:sz w:val="18"/>
                <w:szCs w:val="18"/>
              </w:rPr>
              <w:t>i</w:t>
            </w:r>
            <w:r>
              <w:rPr>
                <w:sz w:val="18"/>
                <w:szCs w:val="18"/>
              </w:rPr>
              <w:t>n</w:t>
            </w:r>
            <w:r>
              <w:rPr>
                <w:spacing w:val="-3"/>
                <w:sz w:val="18"/>
                <w:szCs w:val="18"/>
              </w:rPr>
              <w:t xml:space="preserve"> </w:t>
            </w:r>
            <w:r>
              <w:rPr>
                <w:sz w:val="18"/>
                <w:szCs w:val="18"/>
              </w:rPr>
              <w:t>t</w:t>
            </w:r>
            <w:r>
              <w:rPr>
                <w:spacing w:val="-1"/>
                <w:sz w:val="18"/>
                <w:szCs w:val="18"/>
              </w:rPr>
              <w:t>a</w:t>
            </w:r>
            <w:r>
              <w:rPr>
                <w:spacing w:val="1"/>
                <w:sz w:val="18"/>
                <w:szCs w:val="18"/>
              </w:rPr>
              <w:t>b</w:t>
            </w:r>
            <w:r>
              <w:rPr>
                <w:spacing w:val="-1"/>
                <w:sz w:val="18"/>
                <w:szCs w:val="18"/>
              </w:rPr>
              <w:t>e</w:t>
            </w:r>
            <w:r>
              <w:rPr>
                <w:sz w:val="18"/>
                <w:szCs w:val="18"/>
              </w:rPr>
              <w:t>ll</w:t>
            </w:r>
            <w:r>
              <w:rPr>
                <w:spacing w:val="-1"/>
                <w:sz w:val="18"/>
                <w:szCs w:val="18"/>
              </w:rPr>
              <w:t>a</w:t>
            </w:r>
            <w:r>
              <w:rPr>
                <w:sz w:val="18"/>
                <w:szCs w:val="18"/>
              </w:rPr>
              <w:t>.</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TIPO_UFFICIO_EMISSIONE       </w:t>
            </w:r>
            <w:r>
              <w:rPr>
                <w:sz w:val="20"/>
              </w:rPr>
              <w:tab/>
            </w:r>
            <w:r>
              <w:rPr>
                <w:sz w:val="20"/>
              </w:rPr>
              <w:tab/>
            </w:r>
          </w:p>
        </w:tc>
        <w:tc>
          <w:tcPr>
            <w:tcW w:w="2606"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VARCHAR2(2) </w:t>
            </w:r>
          </w:p>
        </w:tc>
        <w:tc>
          <w:tcPr>
            <w:tcW w:w="392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‘03’=Emesso con Ordinanza; ‘04’=Emesso da Ufficio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DATA_PROVVEDIMENTO           </w:t>
            </w:r>
            <w:r>
              <w:rPr>
                <w:sz w:val="20"/>
              </w:rPr>
              <w:tab/>
            </w:r>
          </w:p>
        </w:tc>
        <w:tc>
          <w:tcPr>
            <w:tcW w:w="2606"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DATE</w:t>
            </w:r>
          </w:p>
        </w:tc>
        <w:tc>
          <w:tcPr>
            <w:tcW w:w="392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Provvedimento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COD_TIPO_PROVVEDIMENTO       </w:t>
            </w:r>
          </w:p>
        </w:tc>
        <w:tc>
          <w:tcPr>
            <w:tcW w:w="2606"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VARCHAR2(2)</w:t>
            </w:r>
          </w:p>
        </w:tc>
        <w:tc>
          <w:tcPr>
            <w:tcW w:w="392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Codice Tipo Provvedimento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ANNO_PROVVEDIMENTO           </w:t>
            </w:r>
            <w:r>
              <w:rPr>
                <w:sz w:val="20"/>
              </w:rPr>
              <w:tab/>
            </w:r>
          </w:p>
        </w:tc>
        <w:tc>
          <w:tcPr>
            <w:tcW w:w="2606"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NUMBER(4)</w:t>
            </w:r>
          </w:p>
        </w:tc>
        <w:tc>
          <w:tcPr>
            <w:tcW w:w="392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Anno Provvedimento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NUMERO_PROVVEDIMENTO         </w:t>
            </w:r>
          </w:p>
        </w:tc>
        <w:tc>
          <w:tcPr>
            <w:tcW w:w="2606"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NUMBER(9)</w:t>
            </w:r>
          </w:p>
        </w:tc>
        <w:tc>
          <w:tcPr>
            <w:tcW w:w="392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20"/>
              </w:rPr>
              <w:t>Numero Provvedimento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COD_TIPO_UFFICIO_EMITTENTE   </w:t>
            </w:r>
          </w:p>
        </w:tc>
        <w:tc>
          <w:tcPr>
            <w:tcW w:w="2606"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VARCHAR2(10)</w:t>
            </w:r>
          </w:p>
        </w:tc>
        <w:tc>
          <w:tcPr>
            <w:tcW w:w="392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Tipo Ufficio Emittente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COD_LUOGO_UFFICIO_EMITTENTE </w:t>
            </w:r>
          </w:p>
        </w:tc>
        <w:tc>
          <w:tcPr>
            <w:tcW w:w="2606"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VARCHAR2(6)</w:t>
            </w:r>
          </w:p>
        </w:tc>
        <w:tc>
          <w:tcPr>
            <w:tcW w:w="392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Comune Ufficio Emittente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SEZIONE_UFFICIO_EMITTENTE    </w:t>
            </w:r>
          </w:p>
        </w:tc>
        <w:tc>
          <w:tcPr>
            <w:tcW w:w="2606"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w:t>
            </w:r>
            <w:r>
              <w:rPr>
                <w:sz w:val="20"/>
                <w:lang w:val="en-US"/>
              </w:rPr>
              <w:t xml:space="preserve">(200) </w:t>
            </w:r>
          </w:p>
        </w:tc>
        <w:tc>
          <w:tcPr>
            <w:tcW w:w="392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Sezione Ufficio Emittente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FLAG_CREA_FASCICOLO_MS        </w:t>
            </w:r>
          </w:p>
        </w:tc>
        <w:tc>
          <w:tcPr>
            <w:tcW w:w="2606"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VARCHAR2(1)</w:t>
            </w:r>
          </w:p>
        </w:tc>
        <w:tc>
          <w:tcPr>
            <w:tcW w:w="392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Impostato a ‘S’ se è stato creato fascicolo di Misure Sicurezza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FLAG_PRIMO_CUMULO             </w:t>
            </w:r>
            <w:r>
              <w:rPr>
                <w:sz w:val="20"/>
              </w:rPr>
              <w:tab/>
            </w:r>
          </w:p>
        </w:tc>
        <w:tc>
          <w:tcPr>
            <w:tcW w:w="2606"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VARCHAR2(1)</w:t>
            </w:r>
          </w:p>
        </w:tc>
        <w:tc>
          <w:tcPr>
            <w:tcW w:w="392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TITOLO_CUMULATO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Pr="00DE2B1E" w:rsidRDefault="00880ABD">
            <w:pPr>
              <w:rPr>
                <w:sz w:val="20"/>
              </w:rPr>
            </w:pPr>
            <w:r>
              <w:rPr>
                <w:sz w:val="20"/>
              </w:rPr>
              <w:t xml:space="preserve">FAS_SIE_ID_FASCICOLO_SIEP_MS  </w:t>
            </w:r>
          </w:p>
        </w:tc>
        <w:tc>
          <w:tcPr>
            <w:tcW w:w="2606"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392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Eventuale ID del record </w:t>
            </w:r>
            <w:r>
              <w:rPr>
                <w:sz w:val="20"/>
              </w:rPr>
              <w:t>MISURA_SICUREZZA</w:t>
            </w:r>
            <w:r>
              <w:rPr>
                <w:color w:val="000000"/>
                <w:sz w:val="20"/>
              </w:rPr>
              <w:t xml:space="preserve"> da cui è stato derivato questo record</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EVE_ID_EVENTO                </w:t>
            </w:r>
            <w:r>
              <w:rPr>
                <w:sz w:val="20"/>
              </w:rPr>
              <w:tab/>
            </w:r>
            <w:r>
              <w:rPr>
                <w:sz w:val="20"/>
              </w:rPr>
              <w:tab/>
            </w:r>
          </w:p>
        </w:tc>
        <w:tc>
          <w:tcPr>
            <w:tcW w:w="2606"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392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‘A’ se misura annullata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ISTR_ID_ISTRUTTORIA_CUMULO   </w:t>
            </w:r>
          </w:p>
        </w:tc>
        <w:tc>
          <w:tcPr>
            <w:tcW w:w="2606"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392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Fine Validità</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COD_OPERATORE_INSERIMENTO</w:t>
            </w:r>
          </w:p>
        </w:tc>
        <w:tc>
          <w:tcPr>
            <w:tcW w:w="260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VARCHAR2(100)</w:t>
            </w:r>
          </w:p>
        </w:tc>
        <w:tc>
          <w:tcPr>
            <w:tcW w:w="392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DATA_INSERIMENTO</w:t>
            </w:r>
          </w:p>
        </w:tc>
        <w:tc>
          <w:tcPr>
            <w:tcW w:w="260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392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COD_UFFICIO_INSERIMENTO</w:t>
            </w:r>
          </w:p>
        </w:tc>
        <w:tc>
          <w:tcPr>
            <w:tcW w:w="260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392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COD_OPERATORE_AGGIORNAMENTO</w:t>
            </w:r>
          </w:p>
        </w:tc>
        <w:tc>
          <w:tcPr>
            <w:tcW w:w="260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(100)</w:t>
            </w:r>
          </w:p>
        </w:tc>
        <w:tc>
          <w:tcPr>
            <w:tcW w:w="392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DATA_AGGIORNAMENTO</w:t>
            </w:r>
          </w:p>
        </w:tc>
        <w:tc>
          <w:tcPr>
            <w:tcW w:w="260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392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COD_UFFICIO_AGGIORNAMENTO</w:t>
            </w:r>
          </w:p>
        </w:tc>
        <w:tc>
          <w:tcPr>
            <w:tcW w:w="260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392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ultimo aggiornamento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ageBreakBefore/>
        <w:rPr>
          <w:spacing w:val="-6"/>
        </w:rPr>
      </w:pPr>
      <w:bookmarkStart w:id="54" w:name="_Toc78536614"/>
      <w:r>
        <w:rPr>
          <w:spacing w:val="-6"/>
        </w:rPr>
        <w:t>DATI_FINALI_ULTERIORI_SANZIONI</w:t>
      </w:r>
      <w:bookmarkEnd w:id="54"/>
    </w:p>
    <w:p w:rsidR="00880ABD" w:rsidRDefault="00880ABD">
      <w:pPr>
        <w:pStyle w:val="BVN1"/>
        <w:numPr>
          <w:ilvl w:val="0"/>
          <w:numId w:val="0"/>
        </w:numPr>
        <w:rPr>
          <w:spacing w:val="-6"/>
        </w:rPr>
      </w:pPr>
    </w:p>
    <w:p w:rsidR="00880ABD" w:rsidRDefault="00880ABD">
      <w:pPr>
        <w:pStyle w:val="normal"/>
      </w:pPr>
      <w:r>
        <w:rPr>
          <w:rFonts w:ascii="Calibri" w:hAnsi="Calibri" w:cs="Calibri"/>
          <w:smallCaps/>
        </w:rPr>
        <w:t>tabella contenente i dati finali relavi alle ulteriori sanzioni date per il lavoro di pubblica utilità.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900"/>
        <w:gridCol w:w="2274"/>
        <w:gridCol w:w="4256"/>
      </w:tblGrid>
      <w:tr w:rsidR="00880ABD">
        <w:trPr>
          <w:tblHeader/>
        </w:trPr>
        <w:tc>
          <w:tcPr>
            <w:tcW w:w="390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7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5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Pr="00DE2B1E" w:rsidRDefault="00880ABD">
            <w:pPr>
              <w:rPr>
                <w:sz w:val="20"/>
              </w:rPr>
            </w:pPr>
            <w:r>
              <w:rPr>
                <w:sz w:val="20"/>
              </w:rPr>
              <w:t xml:space="preserve">ID_DATI_FINALI_ULTERIORI_SANZ </w:t>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tabs>
                <w:tab w:val="left" w:pos="2180"/>
              </w:tabs>
              <w:rPr>
                <w:sz w:val="18"/>
                <w:szCs w:val="18"/>
              </w:rPr>
            </w:pPr>
            <w:r>
              <w:rPr>
                <w:sz w:val="20"/>
                <w:lang w:val="en-US"/>
              </w:rPr>
              <w:t xml:space="preserve">NUMBER(38)    </w:t>
            </w:r>
            <w:r>
              <w:rPr>
                <w:sz w:val="20"/>
                <w:lang w:val="en-US"/>
              </w:rPr>
              <w:tab/>
            </w:r>
          </w:p>
        </w:tc>
        <w:tc>
          <w:tcPr>
            <w:tcW w:w="42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6"/>
                <w:sz w:val="18"/>
                <w:szCs w:val="18"/>
              </w:rPr>
              <w:t xml:space="preserve"> </w:t>
            </w:r>
            <w:r>
              <w:rPr>
                <w:spacing w:val="1"/>
                <w:sz w:val="18"/>
                <w:szCs w:val="18"/>
              </w:rPr>
              <w:t>n</w:t>
            </w:r>
            <w:r>
              <w:rPr>
                <w:spacing w:val="-1"/>
                <w:sz w:val="18"/>
                <w:szCs w:val="18"/>
              </w:rPr>
              <w:t>a</w:t>
            </w:r>
            <w:r>
              <w:rPr>
                <w:sz w:val="18"/>
                <w:szCs w:val="18"/>
              </w:rPr>
              <w:t>t</w:t>
            </w:r>
            <w:r>
              <w:rPr>
                <w:spacing w:val="1"/>
                <w:sz w:val="18"/>
                <w:szCs w:val="18"/>
              </w:rPr>
              <w:t>u</w:t>
            </w:r>
            <w:r>
              <w:rPr>
                <w:sz w:val="18"/>
                <w:szCs w:val="18"/>
              </w:rPr>
              <w:t>r</w:t>
            </w:r>
            <w:r>
              <w:rPr>
                <w:spacing w:val="-1"/>
                <w:sz w:val="18"/>
                <w:szCs w:val="18"/>
              </w:rPr>
              <w:t>a</w:t>
            </w:r>
            <w:r>
              <w:rPr>
                <w:sz w:val="18"/>
                <w:szCs w:val="18"/>
              </w:rPr>
              <w:t>le</w:t>
            </w:r>
            <w:r>
              <w:rPr>
                <w:spacing w:val="-5"/>
                <w:sz w:val="18"/>
                <w:szCs w:val="18"/>
              </w:rPr>
              <w:t xml:space="preserve"> </w:t>
            </w:r>
            <w:r>
              <w:rPr>
                <w:spacing w:val="-2"/>
                <w:sz w:val="18"/>
                <w:szCs w:val="18"/>
              </w:rPr>
              <w:t>n</w:t>
            </w:r>
            <w:r>
              <w:rPr>
                <w:spacing w:val="1"/>
                <w:sz w:val="18"/>
                <w:szCs w:val="18"/>
              </w:rPr>
              <w:t>u</w:t>
            </w:r>
            <w:r>
              <w:rPr>
                <w:spacing w:val="-5"/>
                <w:sz w:val="18"/>
                <w:szCs w:val="18"/>
              </w:rPr>
              <w:t>m</w:t>
            </w:r>
            <w:r>
              <w:rPr>
                <w:spacing w:val="-1"/>
                <w:sz w:val="18"/>
                <w:szCs w:val="18"/>
              </w:rPr>
              <w:t>e</w:t>
            </w:r>
            <w:r>
              <w:rPr>
                <w:sz w:val="18"/>
                <w:szCs w:val="18"/>
              </w:rPr>
              <w:t>ri</w:t>
            </w:r>
            <w:r>
              <w:rPr>
                <w:spacing w:val="1"/>
                <w:sz w:val="18"/>
                <w:szCs w:val="18"/>
              </w:rPr>
              <w:t>c</w:t>
            </w:r>
            <w:r>
              <w:rPr>
                <w:sz w:val="18"/>
                <w:szCs w:val="18"/>
              </w:rPr>
              <w:t>a</w:t>
            </w:r>
            <w:r>
              <w:rPr>
                <w:spacing w:val="-5"/>
                <w:sz w:val="18"/>
                <w:szCs w:val="18"/>
              </w:rPr>
              <w:t xml:space="preserve"> </w:t>
            </w:r>
            <w:r>
              <w:rPr>
                <w:spacing w:val="1"/>
                <w:sz w:val="18"/>
                <w:szCs w:val="18"/>
              </w:rPr>
              <w:t>p</w:t>
            </w:r>
            <w:r>
              <w:rPr>
                <w:spacing w:val="-1"/>
                <w:sz w:val="18"/>
                <w:szCs w:val="18"/>
              </w:rPr>
              <w:t>e</w:t>
            </w:r>
            <w:r>
              <w:rPr>
                <w:sz w:val="18"/>
                <w:szCs w:val="18"/>
              </w:rPr>
              <w:t>r</w:t>
            </w:r>
            <w:r>
              <w:rPr>
                <w:spacing w:val="-5"/>
                <w:sz w:val="18"/>
                <w:szCs w:val="18"/>
              </w:rPr>
              <w:t xml:space="preserve"> </w:t>
            </w:r>
            <w:r>
              <w:rPr>
                <w:sz w:val="18"/>
                <w:szCs w:val="18"/>
              </w:rPr>
              <w:t>la</w:t>
            </w:r>
            <w:r>
              <w:rPr>
                <w:spacing w:val="-5"/>
                <w:sz w:val="18"/>
                <w:szCs w:val="18"/>
              </w:rPr>
              <w:t xml:space="preserve"> </w:t>
            </w:r>
            <w:r>
              <w:rPr>
                <w:spacing w:val="-2"/>
                <w:sz w:val="18"/>
                <w:szCs w:val="18"/>
              </w:rPr>
              <w:t>g</w:t>
            </w:r>
            <w:r>
              <w:rPr>
                <w:spacing w:val="-1"/>
                <w:sz w:val="18"/>
                <w:szCs w:val="18"/>
              </w:rPr>
              <w:t>es</w:t>
            </w:r>
            <w:r>
              <w:rPr>
                <w:sz w:val="18"/>
                <w:szCs w:val="18"/>
              </w:rPr>
              <w:t>ti</w:t>
            </w:r>
            <w:r>
              <w:rPr>
                <w:spacing w:val="1"/>
                <w:sz w:val="18"/>
                <w:szCs w:val="18"/>
              </w:rPr>
              <w:t>on</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i</w:t>
            </w:r>
            <w:r>
              <w:rPr>
                <w:spacing w:val="-3"/>
                <w:sz w:val="18"/>
                <w:szCs w:val="18"/>
              </w:rPr>
              <w:t xml:space="preserve"> </w:t>
            </w:r>
            <w:r>
              <w:rPr>
                <w:sz w:val="18"/>
                <w:szCs w:val="18"/>
              </w:rPr>
              <w:t>r</w:t>
            </w:r>
            <w:r>
              <w:rPr>
                <w:spacing w:val="-1"/>
                <w:sz w:val="18"/>
                <w:szCs w:val="18"/>
              </w:rPr>
              <w:t>ec</w:t>
            </w:r>
            <w:r>
              <w:rPr>
                <w:spacing w:val="1"/>
                <w:sz w:val="18"/>
                <w:szCs w:val="18"/>
              </w:rPr>
              <w:t>o</w:t>
            </w:r>
            <w:r>
              <w:rPr>
                <w:spacing w:val="-3"/>
                <w:sz w:val="18"/>
                <w:szCs w:val="18"/>
              </w:rPr>
              <w:t>r</w:t>
            </w:r>
            <w:r>
              <w:rPr>
                <w:sz w:val="18"/>
                <w:szCs w:val="18"/>
              </w:rPr>
              <w:t>d</w:t>
            </w:r>
            <w:r>
              <w:rPr>
                <w:spacing w:val="-4"/>
                <w:sz w:val="18"/>
                <w:szCs w:val="18"/>
              </w:rPr>
              <w:t xml:space="preserve"> </w:t>
            </w:r>
            <w:r>
              <w:rPr>
                <w:spacing w:val="-2"/>
                <w:sz w:val="18"/>
                <w:szCs w:val="18"/>
              </w:rPr>
              <w:t>i</w:t>
            </w:r>
            <w:r>
              <w:rPr>
                <w:sz w:val="18"/>
                <w:szCs w:val="18"/>
              </w:rPr>
              <w:t>n</w:t>
            </w:r>
            <w:r>
              <w:rPr>
                <w:spacing w:val="-3"/>
                <w:sz w:val="18"/>
                <w:szCs w:val="18"/>
              </w:rPr>
              <w:t xml:space="preserve"> </w:t>
            </w:r>
            <w:r>
              <w:rPr>
                <w:sz w:val="18"/>
                <w:szCs w:val="18"/>
              </w:rPr>
              <w:t>t</w:t>
            </w:r>
            <w:r>
              <w:rPr>
                <w:spacing w:val="-1"/>
                <w:sz w:val="18"/>
                <w:szCs w:val="18"/>
              </w:rPr>
              <w:t>a</w:t>
            </w:r>
            <w:r>
              <w:rPr>
                <w:spacing w:val="1"/>
                <w:sz w:val="18"/>
                <w:szCs w:val="18"/>
              </w:rPr>
              <w:t>b</w:t>
            </w:r>
            <w:r>
              <w:rPr>
                <w:spacing w:val="-1"/>
                <w:sz w:val="18"/>
                <w:szCs w:val="18"/>
              </w:rPr>
              <w:t>e</w:t>
            </w:r>
            <w:r>
              <w:rPr>
                <w:sz w:val="18"/>
                <w:szCs w:val="18"/>
              </w:rPr>
              <w:t>ll</w:t>
            </w:r>
            <w:r>
              <w:rPr>
                <w:spacing w:val="-1"/>
                <w:sz w:val="18"/>
                <w:szCs w:val="18"/>
              </w:rPr>
              <w:t>a</w:t>
            </w:r>
            <w:r>
              <w:rPr>
                <w:sz w:val="18"/>
                <w:szCs w:val="18"/>
              </w:rPr>
              <w:t>.</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COD_TIPO_ULTERIORE_SANZIONE  </w:t>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VARCHAR2(2) </w:t>
            </w:r>
          </w:p>
        </w:tc>
        <w:tc>
          <w:tcPr>
            <w:tcW w:w="42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‘TIPO_ULTERIORE_SANZIONE’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NUM_ANNI                      </w:t>
            </w:r>
            <w:r>
              <w:rPr>
                <w:sz w:val="20"/>
              </w:rPr>
              <w:tab/>
            </w:r>
            <w:r>
              <w:rPr>
                <w:sz w:val="20"/>
              </w:rPr>
              <w:tab/>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NUMBER(4)</w:t>
            </w:r>
          </w:p>
        </w:tc>
        <w:tc>
          <w:tcPr>
            <w:tcW w:w="42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Anni</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NUM_MESI                      </w:t>
            </w:r>
            <w:r>
              <w:rPr>
                <w:sz w:val="20"/>
              </w:rPr>
              <w:tab/>
            </w:r>
            <w:r>
              <w:rPr>
                <w:sz w:val="20"/>
              </w:rPr>
              <w:tab/>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NUMBER(4)</w:t>
            </w:r>
          </w:p>
        </w:tc>
        <w:tc>
          <w:tcPr>
            <w:tcW w:w="42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Mesi</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NUM_GIORNI                    </w:t>
            </w:r>
            <w:r>
              <w:rPr>
                <w:sz w:val="20"/>
              </w:rPr>
              <w:tab/>
            </w:r>
            <w:r>
              <w:rPr>
                <w:sz w:val="20"/>
              </w:rPr>
              <w:tab/>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NUMBER(4)</w:t>
            </w:r>
          </w:p>
        </w:tc>
        <w:tc>
          <w:tcPr>
            <w:tcW w:w="42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Giorni</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MULTA                         </w:t>
            </w:r>
            <w:r>
              <w:rPr>
                <w:sz w:val="20"/>
              </w:rPr>
              <w:tab/>
            </w:r>
            <w:r>
              <w:rPr>
                <w:sz w:val="20"/>
              </w:rPr>
              <w:tab/>
            </w:r>
            <w:r>
              <w:rPr>
                <w:sz w:val="20"/>
              </w:rPr>
              <w:tab/>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NUMBER(162)</w:t>
            </w:r>
          </w:p>
        </w:tc>
        <w:tc>
          <w:tcPr>
            <w:tcW w:w="42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20"/>
              </w:rPr>
              <w:t>Importo Multa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AMMENDA                       </w:t>
            </w:r>
            <w:r>
              <w:rPr>
                <w:sz w:val="20"/>
              </w:rPr>
              <w:tab/>
            </w:r>
            <w:r>
              <w:rPr>
                <w:sz w:val="20"/>
              </w:rPr>
              <w:tab/>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NUMBER(162)</w:t>
            </w:r>
          </w:p>
        </w:tc>
        <w:tc>
          <w:tcPr>
            <w:tcW w:w="42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Importo Ammenda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FLAG_ESPUL_PERP               </w:t>
            </w:r>
            <w:r>
              <w:rPr>
                <w:sz w:val="20"/>
              </w:rPr>
              <w:tab/>
            </w:r>
            <w:r>
              <w:rPr>
                <w:sz w:val="20"/>
              </w:rPr>
              <w:tab/>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VARCHAR2(4)</w:t>
            </w:r>
          </w:p>
        </w:tc>
        <w:tc>
          <w:tcPr>
            <w:tcW w:w="42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P=Perpetua T=Temporanea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COD_TIPO_LPU                  </w:t>
            </w:r>
            <w:r>
              <w:rPr>
                <w:sz w:val="20"/>
              </w:rPr>
              <w:tab/>
            </w:r>
            <w:r>
              <w:rPr>
                <w:sz w:val="20"/>
              </w:rPr>
              <w:tab/>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w:t>
            </w:r>
            <w:r>
              <w:rPr>
                <w:sz w:val="20"/>
                <w:lang w:val="en-US"/>
              </w:rPr>
              <w:t xml:space="preserve">(10) </w:t>
            </w:r>
          </w:p>
        </w:tc>
        <w:tc>
          <w:tcPr>
            <w:tcW w:w="42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‘TIPO_SANZIONE_SOSTITUTIVA_LPU’</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lang w:val="en-US"/>
              </w:rPr>
              <w:t xml:space="preserve">NUM_ORE_TOT                   </w:t>
            </w:r>
            <w:r>
              <w:rPr>
                <w:sz w:val="20"/>
                <w:lang w:val="en-US"/>
              </w:rPr>
              <w:tab/>
            </w:r>
            <w:r>
              <w:rPr>
                <w:sz w:val="20"/>
                <w:lang w:val="en-US"/>
              </w:rPr>
              <w:tab/>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NUMBER(4)</w:t>
            </w:r>
          </w:p>
        </w:tc>
        <w:tc>
          <w:tcPr>
            <w:tcW w:w="42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ore complessive LPU</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lang w:val="en-US"/>
              </w:rPr>
              <w:t xml:space="preserve">NUM_ORE_SETT                  </w:t>
            </w:r>
            <w:r>
              <w:rPr>
                <w:sz w:val="20"/>
                <w:lang w:val="en-US"/>
              </w:rPr>
              <w:tab/>
            </w:r>
            <w:r>
              <w:rPr>
                <w:sz w:val="20"/>
                <w:lang w:val="en-US"/>
              </w:rPr>
              <w:tab/>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NUMBER(4)</w:t>
            </w:r>
          </w:p>
        </w:tc>
        <w:tc>
          <w:tcPr>
            <w:tcW w:w="42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ore settimanali LPU</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lang w:val="en-US"/>
              </w:rPr>
              <w:t xml:space="preserve">COD_FREQ_SETT                 </w:t>
            </w:r>
            <w:r>
              <w:rPr>
                <w:sz w:val="20"/>
                <w:lang w:val="en-US"/>
              </w:rPr>
              <w:tab/>
            </w:r>
            <w:r>
              <w:rPr>
                <w:sz w:val="20"/>
                <w:lang w:val="en-US"/>
              </w:rPr>
              <w:tab/>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NUMBER(1)    </w:t>
            </w:r>
          </w:p>
        </w:tc>
        <w:tc>
          <w:tcPr>
            <w:tcW w:w="42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LPU: 0=frequenza NON determinata 1 = frequenza determinata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Pr="00DE2B1E" w:rsidRDefault="00880ABD">
            <w:pPr>
              <w:rPr>
                <w:sz w:val="20"/>
              </w:rPr>
            </w:pPr>
            <w:r>
              <w:rPr>
                <w:sz w:val="20"/>
              </w:rPr>
              <w:t xml:space="preserve">DAT_ID_DATI_FINALI_CUMULO      </w:t>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42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FK alla tabella </w:t>
            </w:r>
            <w:r>
              <w:rPr>
                <w:sz w:val="20"/>
              </w:rPr>
              <w:t xml:space="preserve">DATI_FINALI_CUMULO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ISTR_ID_ISTRUTTORIA_CUMULO     </w:t>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42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FK alla tabella </w:t>
            </w:r>
            <w:r>
              <w:rPr>
                <w:sz w:val="20"/>
              </w:rPr>
              <w:t xml:space="preserve">ISTRUTTORIA_CUMULO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COD_OPERATORE_INSERIMENTO</w:t>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VARCHAR2(100)</w:t>
            </w:r>
          </w:p>
        </w:tc>
        <w:tc>
          <w:tcPr>
            <w:tcW w:w="42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DATA_INSERIMENTO</w:t>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2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COD_UFFICIO_INSERIMENTO</w:t>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42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COD_OPERATORE_AGGIORNAMENTO</w:t>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(100)</w:t>
            </w:r>
          </w:p>
        </w:tc>
        <w:tc>
          <w:tcPr>
            <w:tcW w:w="42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DATA_AGGIORNAMENTO</w:t>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2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COD_UFFICIO_AGGIORNAMENTO</w:t>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42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ultimo aggiornamento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ageBreakBefore/>
        <w:rPr>
          <w:spacing w:val="-6"/>
        </w:rPr>
      </w:pPr>
      <w:bookmarkStart w:id="55" w:name="_Toc78536615"/>
      <w:r>
        <w:rPr>
          <w:spacing w:val="-6"/>
        </w:rPr>
        <w:t>DATI_PROVVEDIMENTO_SIGE</w:t>
      </w:r>
      <w:bookmarkEnd w:id="55"/>
    </w:p>
    <w:p w:rsidR="00880ABD" w:rsidRDefault="00880ABD">
      <w:pPr>
        <w:pStyle w:val="BVN1"/>
        <w:numPr>
          <w:ilvl w:val="0"/>
          <w:numId w:val="0"/>
        </w:numPr>
        <w:rPr>
          <w:spacing w:val="-6"/>
        </w:rPr>
      </w:pPr>
    </w:p>
    <w:p w:rsidR="00880ABD" w:rsidRDefault="00880ABD">
      <w:pPr>
        <w:pStyle w:val="normal"/>
      </w:pPr>
      <w:r>
        <w:rPr>
          <w:rFonts w:ascii="Calibri" w:hAnsi="Calibri" w:cs="Calibri"/>
          <w:smallCaps/>
        </w:rPr>
        <w:t>tabella contenente alcuni dati relativi al provvedimento sige. utilizzata dal sottositema sige.</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02"/>
        <w:gridCol w:w="2596"/>
        <w:gridCol w:w="4132"/>
      </w:tblGrid>
      <w:tr w:rsidR="00880ABD">
        <w:trPr>
          <w:tblHeader/>
        </w:trPr>
        <w:tc>
          <w:tcPr>
            <w:tcW w:w="370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59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13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ID_DATI_PROVVEDIMENTO_SIGE</w:t>
            </w:r>
          </w:p>
        </w:tc>
        <w:tc>
          <w:tcPr>
            <w:tcW w:w="25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pacing w:val="-1"/>
                <w:sz w:val="18"/>
                <w:szCs w:val="18"/>
              </w:rPr>
              <w:t>NUMBER NOT NULL</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12"/>
                <w:sz w:val="18"/>
                <w:szCs w:val="18"/>
              </w:rPr>
              <w:t xml:space="preserve"> </w:t>
            </w:r>
            <w:r>
              <w:rPr>
                <w:spacing w:val="1"/>
                <w:sz w:val="18"/>
                <w:szCs w:val="18"/>
              </w:rPr>
              <w:t>p</w:t>
            </w:r>
            <w:r>
              <w:rPr>
                <w:sz w:val="18"/>
                <w:szCs w:val="18"/>
              </w:rPr>
              <w:t>ri</w:t>
            </w:r>
            <w:r>
              <w:rPr>
                <w:spacing w:val="-5"/>
                <w:sz w:val="18"/>
                <w:szCs w:val="18"/>
              </w:rPr>
              <w:t>m</w:t>
            </w:r>
            <w:r>
              <w:rPr>
                <w:spacing w:val="-1"/>
                <w:sz w:val="18"/>
                <w:szCs w:val="18"/>
              </w:rPr>
              <w:t>a</w:t>
            </w:r>
            <w:r>
              <w:rPr>
                <w:sz w:val="18"/>
                <w:szCs w:val="18"/>
              </w:rPr>
              <w:t>ri</w:t>
            </w:r>
            <w:r>
              <w:rPr>
                <w:spacing w:val="-1"/>
                <w:sz w:val="18"/>
                <w:szCs w:val="18"/>
              </w:rPr>
              <w:t>a</w:t>
            </w:r>
            <w:r>
              <w:rPr>
                <w:sz w:val="18"/>
                <w:szCs w:val="18"/>
              </w:rPr>
              <w:t>.</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COD_TIPO_DATI_PROV</w:t>
            </w:r>
          </w:p>
        </w:tc>
        <w:tc>
          <w:tcPr>
            <w:tcW w:w="25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pacing w:val="-1"/>
                <w:sz w:val="18"/>
                <w:szCs w:val="18"/>
              </w:rPr>
              <w:t>VARCHAR2 (4 CHAR) NOT NULL</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174"/>
            </w:pPr>
            <w:r>
              <w:rPr>
                <w:sz w:val="18"/>
                <w:szCs w:val="18"/>
              </w:rPr>
              <w:t>C</w:t>
            </w:r>
            <w:r>
              <w:rPr>
                <w:spacing w:val="1"/>
                <w:sz w:val="18"/>
                <w:szCs w:val="18"/>
              </w:rPr>
              <w:t>od</w:t>
            </w:r>
            <w:r>
              <w:rPr>
                <w:sz w:val="18"/>
                <w:szCs w:val="18"/>
              </w:rPr>
              <w:t>i</w:t>
            </w:r>
            <w:r>
              <w:rPr>
                <w:spacing w:val="-1"/>
                <w:sz w:val="18"/>
                <w:szCs w:val="18"/>
              </w:rPr>
              <w:t>c</w:t>
            </w:r>
            <w:r>
              <w:rPr>
                <w:sz w:val="18"/>
                <w:szCs w:val="18"/>
              </w:rPr>
              <w:t>e</w:t>
            </w:r>
            <w:r>
              <w:rPr>
                <w:spacing w:val="-9"/>
                <w:sz w:val="18"/>
                <w:szCs w:val="18"/>
              </w:rPr>
              <w:t xml:space="preserve"> </w:t>
            </w:r>
            <w:r>
              <w:rPr>
                <w:sz w:val="18"/>
                <w:szCs w:val="18"/>
              </w:rPr>
              <w:t>t</w:t>
            </w:r>
            <w:r>
              <w:rPr>
                <w:spacing w:val="-2"/>
                <w:sz w:val="18"/>
                <w:szCs w:val="18"/>
              </w:rPr>
              <w:t>i</w:t>
            </w:r>
            <w:r>
              <w:rPr>
                <w:spacing w:val="1"/>
                <w:sz w:val="18"/>
                <w:szCs w:val="18"/>
              </w:rPr>
              <w:t>p</w:t>
            </w:r>
            <w:r>
              <w:rPr>
                <w:sz w:val="18"/>
                <w:szCs w:val="18"/>
              </w:rPr>
              <w:t>o</w:t>
            </w:r>
            <w:r>
              <w:rPr>
                <w:spacing w:val="-9"/>
                <w:sz w:val="18"/>
                <w:szCs w:val="18"/>
              </w:rPr>
              <w:t xml:space="preserve"> </w:t>
            </w:r>
            <w:r>
              <w:rPr>
                <w:spacing w:val="1"/>
                <w:sz w:val="18"/>
                <w:szCs w:val="18"/>
              </w:rPr>
              <w:t>d</w:t>
            </w:r>
            <w:r>
              <w:rPr>
                <w:spacing w:val="-1"/>
                <w:sz w:val="18"/>
                <w:szCs w:val="18"/>
              </w:rPr>
              <w:t>a</w:t>
            </w:r>
            <w:r>
              <w:rPr>
                <w:sz w:val="18"/>
                <w:szCs w:val="18"/>
              </w:rPr>
              <w:t>ti</w:t>
            </w:r>
            <w:r>
              <w:rPr>
                <w:spacing w:val="-10"/>
                <w:sz w:val="18"/>
                <w:szCs w:val="18"/>
              </w:rPr>
              <w:t xml:space="preserve"> </w:t>
            </w:r>
            <w:r>
              <w:rPr>
                <w:spacing w:val="1"/>
                <w:sz w:val="18"/>
                <w:szCs w:val="18"/>
              </w:rPr>
              <w:t>d</w:t>
            </w:r>
            <w:r>
              <w:rPr>
                <w:spacing w:val="-1"/>
                <w:sz w:val="18"/>
                <w:szCs w:val="18"/>
              </w:rPr>
              <w:t>a</w:t>
            </w:r>
            <w:r>
              <w:rPr>
                <w:sz w:val="18"/>
                <w:szCs w:val="18"/>
              </w:rPr>
              <w:t>l</w:t>
            </w:r>
            <w:r>
              <w:rPr>
                <w:spacing w:val="-7"/>
                <w:sz w:val="18"/>
                <w:szCs w:val="18"/>
              </w:rPr>
              <w:t xml:space="preserve"> </w:t>
            </w:r>
            <w:r>
              <w:rPr>
                <w:spacing w:val="-1"/>
                <w:sz w:val="18"/>
                <w:szCs w:val="18"/>
              </w:rPr>
              <w:t>DO</w:t>
            </w:r>
            <w:r>
              <w:rPr>
                <w:sz w:val="18"/>
                <w:szCs w:val="18"/>
              </w:rPr>
              <w:t>MI</w:t>
            </w:r>
            <w:r>
              <w:rPr>
                <w:spacing w:val="-1"/>
                <w:sz w:val="18"/>
                <w:szCs w:val="18"/>
              </w:rPr>
              <w:t>N</w:t>
            </w:r>
            <w:r>
              <w:rPr>
                <w:sz w:val="18"/>
                <w:szCs w:val="18"/>
              </w:rPr>
              <w:t>IO</w:t>
            </w:r>
            <w:r>
              <w:rPr>
                <w:spacing w:val="-8"/>
                <w:sz w:val="18"/>
                <w:szCs w:val="18"/>
              </w:rPr>
              <w:t xml:space="preserve"> </w:t>
            </w:r>
            <w:r>
              <w:rPr>
                <w:sz w:val="18"/>
                <w:szCs w:val="18"/>
              </w:rPr>
              <w:t>=</w:t>
            </w:r>
            <w:r>
              <w:rPr>
                <w:spacing w:val="-11"/>
                <w:sz w:val="18"/>
                <w:szCs w:val="18"/>
              </w:rPr>
              <w:t xml:space="preserve"> </w:t>
            </w:r>
            <w:r>
              <w:rPr>
                <w:spacing w:val="-1"/>
                <w:sz w:val="18"/>
                <w:szCs w:val="18"/>
              </w:rPr>
              <w:t>DA</w:t>
            </w:r>
            <w:r>
              <w:rPr>
                <w:spacing w:val="-2"/>
                <w:sz w:val="18"/>
                <w:szCs w:val="18"/>
              </w:rPr>
              <w:t>T</w:t>
            </w:r>
            <w:r>
              <w:rPr>
                <w:sz w:val="18"/>
                <w:szCs w:val="18"/>
              </w:rPr>
              <w:t>I</w:t>
            </w:r>
            <w:r>
              <w:rPr>
                <w:spacing w:val="1"/>
                <w:sz w:val="18"/>
                <w:szCs w:val="18"/>
              </w:rPr>
              <w:t>_</w:t>
            </w:r>
            <w:r>
              <w:rPr>
                <w:spacing w:val="3"/>
                <w:sz w:val="18"/>
                <w:szCs w:val="18"/>
              </w:rPr>
              <w:t>P</w:t>
            </w:r>
            <w:r>
              <w:rPr>
                <w:sz w:val="18"/>
                <w:szCs w:val="18"/>
              </w:rPr>
              <w:t>R</w:t>
            </w:r>
            <w:r>
              <w:rPr>
                <w:spacing w:val="-1"/>
                <w:sz w:val="18"/>
                <w:szCs w:val="18"/>
              </w:rPr>
              <w:t>OV</w:t>
            </w:r>
            <w:r>
              <w:rPr>
                <w:spacing w:val="2"/>
                <w:sz w:val="18"/>
                <w:szCs w:val="18"/>
              </w:rPr>
              <w:t>V</w:t>
            </w:r>
            <w:r>
              <w:rPr>
                <w:sz w:val="18"/>
                <w:szCs w:val="18"/>
              </w:rPr>
              <w:t>E</w:t>
            </w:r>
            <w:r>
              <w:rPr>
                <w:spacing w:val="-1"/>
                <w:sz w:val="18"/>
                <w:szCs w:val="18"/>
              </w:rPr>
              <w:t>D</w:t>
            </w:r>
            <w:r>
              <w:rPr>
                <w:sz w:val="18"/>
                <w:szCs w:val="18"/>
              </w:rPr>
              <w:t>I</w:t>
            </w:r>
            <w:r>
              <w:rPr>
                <w:spacing w:val="-2"/>
                <w:sz w:val="18"/>
                <w:szCs w:val="18"/>
              </w:rPr>
              <w:t>M</w:t>
            </w:r>
            <w:r>
              <w:rPr>
                <w:sz w:val="18"/>
                <w:szCs w:val="18"/>
              </w:rPr>
              <w:t>E</w:t>
            </w:r>
            <w:r>
              <w:rPr>
                <w:spacing w:val="-1"/>
                <w:sz w:val="18"/>
                <w:szCs w:val="18"/>
              </w:rPr>
              <w:t>N</w:t>
            </w:r>
            <w:r>
              <w:rPr>
                <w:spacing w:val="-2"/>
                <w:sz w:val="18"/>
                <w:szCs w:val="18"/>
              </w:rPr>
              <w:t>T</w:t>
            </w:r>
            <w:r>
              <w:rPr>
                <w:spacing w:val="-1"/>
                <w:sz w:val="18"/>
                <w:szCs w:val="18"/>
              </w:rPr>
              <w:t>O</w:t>
            </w:r>
            <w:r>
              <w:rPr>
                <w:spacing w:val="1"/>
                <w:sz w:val="18"/>
                <w:szCs w:val="18"/>
              </w:rPr>
              <w:t>_</w:t>
            </w:r>
            <w:r>
              <w:rPr>
                <w:sz w:val="18"/>
                <w:szCs w:val="18"/>
              </w:rPr>
              <w:t>SI</w:t>
            </w:r>
            <w:r>
              <w:rPr>
                <w:spacing w:val="-1"/>
                <w:sz w:val="18"/>
                <w:szCs w:val="18"/>
              </w:rPr>
              <w:t>G</w:t>
            </w:r>
            <w:r>
              <w:rPr>
                <w:sz w:val="18"/>
                <w:szCs w:val="18"/>
              </w:rPr>
              <w:t>E</w:t>
            </w:r>
            <w:r>
              <w:rPr>
                <w:w w:val="99"/>
                <w:sz w:val="18"/>
                <w:szCs w:val="18"/>
              </w:rPr>
              <w:t xml:space="preserve"> </w:t>
            </w:r>
            <w:r>
              <w:rPr>
                <w:spacing w:val="1"/>
                <w:sz w:val="18"/>
                <w:szCs w:val="18"/>
              </w:rPr>
              <w:t>n</w:t>
            </w:r>
            <w:r>
              <w:rPr>
                <w:spacing w:val="-1"/>
                <w:sz w:val="18"/>
                <w:szCs w:val="18"/>
              </w:rPr>
              <w:t>e</w:t>
            </w:r>
            <w:r>
              <w:rPr>
                <w:sz w:val="18"/>
                <w:szCs w:val="18"/>
              </w:rPr>
              <w:t>lla</w:t>
            </w:r>
            <w:r>
              <w:rPr>
                <w:spacing w:val="-18"/>
                <w:sz w:val="18"/>
                <w:szCs w:val="18"/>
              </w:rPr>
              <w:t xml:space="preserve"> </w:t>
            </w:r>
            <w:r>
              <w:rPr>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ES</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NOTE</w:t>
            </w:r>
          </w:p>
        </w:tc>
        <w:tc>
          <w:tcPr>
            <w:tcW w:w="25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1"/>
                <w:sz w:val="18"/>
                <w:szCs w:val="18"/>
              </w:rPr>
            </w:pPr>
            <w:r>
              <w:rPr>
                <w:spacing w:val="-1"/>
                <w:sz w:val="18"/>
                <w:szCs w:val="18"/>
              </w:rPr>
              <w:t>VARCHAR2 (2000 CHAR)</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U</w:t>
            </w:r>
            <w:r>
              <w:rPr>
                <w:sz w:val="18"/>
                <w:szCs w:val="18"/>
              </w:rPr>
              <w:t>lt</w:t>
            </w:r>
            <w:r>
              <w:rPr>
                <w:spacing w:val="-1"/>
                <w:sz w:val="18"/>
                <w:szCs w:val="18"/>
              </w:rPr>
              <w:t>e</w:t>
            </w:r>
            <w:r>
              <w:rPr>
                <w:sz w:val="18"/>
                <w:szCs w:val="18"/>
              </w:rPr>
              <w:t>ri</w:t>
            </w:r>
            <w:r>
              <w:rPr>
                <w:spacing w:val="1"/>
                <w:sz w:val="18"/>
                <w:szCs w:val="18"/>
              </w:rPr>
              <w:t>o</w:t>
            </w:r>
            <w:r>
              <w:rPr>
                <w:sz w:val="18"/>
                <w:szCs w:val="18"/>
              </w:rPr>
              <w:t>re</w:t>
            </w:r>
            <w:r>
              <w:rPr>
                <w:spacing w:val="-17"/>
                <w:sz w:val="18"/>
                <w:szCs w:val="18"/>
              </w:rPr>
              <w:t xml:space="preserve"> </w:t>
            </w:r>
            <w:r>
              <w:rPr>
                <w:spacing w:val="1"/>
                <w:sz w:val="18"/>
                <w:szCs w:val="18"/>
              </w:rPr>
              <w:t>d</w:t>
            </w:r>
            <w:r>
              <w:rPr>
                <w:spacing w:val="-1"/>
                <w:sz w:val="18"/>
                <w:szCs w:val="18"/>
              </w:rPr>
              <w:t>esc</w:t>
            </w:r>
            <w:r>
              <w:rPr>
                <w:sz w:val="18"/>
                <w:szCs w:val="18"/>
              </w:rPr>
              <w:t>ri</w:t>
            </w:r>
            <w:r>
              <w:rPr>
                <w:spacing w:val="-1"/>
                <w:sz w:val="18"/>
                <w:szCs w:val="18"/>
              </w:rPr>
              <w:t>z</w:t>
            </w:r>
            <w:r>
              <w:rPr>
                <w:sz w:val="18"/>
                <w:szCs w:val="18"/>
              </w:rPr>
              <w:t>i</w:t>
            </w:r>
            <w:r>
              <w:rPr>
                <w:spacing w:val="1"/>
                <w:sz w:val="18"/>
                <w:szCs w:val="18"/>
              </w:rPr>
              <w:t>on</w:t>
            </w:r>
            <w:r>
              <w:rPr>
                <w:spacing w:val="-1"/>
                <w:sz w:val="18"/>
                <w:szCs w:val="18"/>
              </w:rPr>
              <w:t>e</w:t>
            </w:r>
            <w:r>
              <w:rPr>
                <w:sz w:val="18"/>
                <w:szCs w:val="18"/>
              </w:rPr>
              <w:t>.</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5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pacing w:val="-1"/>
                <w:sz w:val="18"/>
                <w:szCs w:val="18"/>
              </w:rPr>
              <w:t>VARCHAR2 (100 CHAR) NOT NULL</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5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DATE NOT NULL</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5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pacing w:val="-1"/>
                <w:sz w:val="18"/>
                <w:szCs w:val="18"/>
              </w:rPr>
              <w:t>VARCHAR2 (11 CHAR) NOT NULL</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COD_OPERATORE_AGGIORNAMENTO</w:t>
            </w:r>
          </w:p>
        </w:tc>
        <w:tc>
          <w:tcPr>
            <w:tcW w:w="25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(100 CHAR)</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5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DATE</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25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1"/>
                <w:sz w:val="18"/>
                <w:szCs w:val="18"/>
              </w:rPr>
              <w:t>VARCHAR2 (11 CHAR)</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TEN_ID_TENORE_SIGE</w:t>
            </w:r>
          </w:p>
        </w:tc>
        <w:tc>
          <w:tcPr>
            <w:tcW w:w="25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00"/>
              <w:rPr>
                <w:sz w:val="18"/>
                <w:szCs w:val="18"/>
              </w:rPr>
            </w:pPr>
            <w:r>
              <w:rPr>
                <w:spacing w:val="-1"/>
                <w:sz w:val="18"/>
                <w:szCs w:val="18"/>
              </w:rPr>
              <w:t>NUMBER NOT NULL</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9"/>
                <w:sz w:val="18"/>
                <w:szCs w:val="18"/>
              </w:rPr>
              <w:t xml:space="preserve"> </w:t>
            </w:r>
            <w:r>
              <w:rPr>
                <w:spacing w:val="-1"/>
                <w:sz w:val="18"/>
                <w:szCs w:val="18"/>
              </w:rPr>
              <w:t>es</w:t>
            </w:r>
            <w:r>
              <w:rPr>
                <w:sz w:val="18"/>
                <w:szCs w:val="18"/>
              </w:rPr>
              <w:t>t</w:t>
            </w:r>
            <w:r>
              <w:rPr>
                <w:spacing w:val="-1"/>
                <w:sz w:val="18"/>
                <w:szCs w:val="18"/>
              </w:rPr>
              <w:t>e</w:t>
            </w:r>
            <w:r>
              <w:rPr>
                <w:sz w:val="18"/>
                <w:szCs w:val="18"/>
              </w:rPr>
              <w:t>r</w:t>
            </w:r>
            <w:r>
              <w:rPr>
                <w:spacing w:val="1"/>
                <w:sz w:val="18"/>
                <w:szCs w:val="18"/>
              </w:rPr>
              <w:t>n</w:t>
            </w:r>
            <w:r>
              <w:rPr>
                <w:sz w:val="18"/>
                <w:szCs w:val="18"/>
              </w:rPr>
              <w:t>a</w:t>
            </w:r>
            <w:r>
              <w:rPr>
                <w:spacing w:val="-9"/>
                <w:sz w:val="18"/>
                <w:szCs w:val="18"/>
              </w:rPr>
              <w:t xml:space="preserve"> </w:t>
            </w:r>
            <w:r>
              <w:rPr>
                <w:sz w:val="18"/>
                <w:szCs w:val="18"/>
              </w:rPr>
              <w:t>a</w:t>
            </w:r>
            <w:r>
              <w:rPr>
                <w:spacing w:val="-9"/>
                <w:sz w:val="18"/>
                <w:szCs w:val="18"/>
              </w:rPr>
              <w:t xml:space="preserve"> </w:t>
            </w:r>
            <w:r>
              <w:rPr>
                <w:spacing w:val="-2"/>
                <w:sz w:val="18"/>
                <w:szCs w:val="18"/>
              </w:rPr>
              <w:t>T</w:t>
            </w:r>
            <w:r>
              <w:rPr>
                <w:sz w:val="18"/>
                <w:szCs w:val="18"/>
              </w:rPr>
              <w:t>E</w:t>
            </w:r>
            <w:r>
              <w:rPr>
                <w:spacing w:val="-1"/>
                <w:sz w:val="18"/>
                <w:szCs w:val="18"/>
              </w:rPr>
              <w:t>NO</w:t>
            </w:r>
            <w:r>
              <w:rPr>
                <w:sz w:val="18"/>
                <w:szCs w:val="18"/>
              </w:rPr>
              <w:t>RE</w:t>
            </w:r>
            <w:r>
              <w:rPr>
                <w:spacing w:val="1"/>
                <w:sz w:val="18"/>
                <w:szCs w:val="18"/>
              </w:rPr>
              <w:t>_</w:t>
            </w:r>
            <w:r>
              <w:rPr>
                <w:sz w:val="18"/>
                <w:szCs w:val="18"/>
              </w:rPr>
              <w:t>S</w:t>
            </w:r>
            <w:r>
              <w:rPr>
                <w:spacing w:val="2"/>
                <w:sz w:val="18"/>
                <w:szCs w:val="18"/>
              </w:rPr>
              <w:t>I</w:t>
            </w:r>
            <w:r>
              <w:rPr>
                <w:spacing w:val="-3"/>
                <w:sz w:val="18"/>
                <w:szCs w:val="18"/>
              </w:rPr>
              <w:t>G</w:t>
            </w:r>
            <w:r>
              <w:rPr>
                <w:sz w:val="18"/>
                <w:szCs w:val="18"/>
              </w:rPr>
              <w:t>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TEN_ID_TEN_SIGE_FK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TEN_ID_TENORE_SIGE</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(TENORE_SIGE.ID_TENORE_SIGE)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ageBreakBefore/>
        <w:rPr>
          <w:spacing w:val="-6"/>
        </w:rPr>
      </w:pPr>
      <w:bookmarkStart w:id="56" w:name="_Toc78536616"/>
      <w:r>
        <w:rPr>
          <w:spacing w:val="-6"/>
        </w:rPr>
        <w:t>DECRETO_ORDINANZA_SIEP</w:t>
      </w:r>
      <w:bookmarkEnd w:id="56"/>
    </w:p>
    <w:p w:rsidR="00880ABD" w:rsidRDefault="00880ABD">
      <w:pPr>
        <w:pStyle w:val="BVN1"/>
        <w:numPr>
          <w:ilvl w:val="0"/>
          <w:numId w:val="0"/>
        </w:numPr>
        <w:rPr>
          <w:spacing w:val="-6"/>
        </w:rPr>
      </w:pPr>
    </w:p>
    <w:p w:rsidR="00880ABD" w:rsidRDefault="00880ABD">
      <w:pPr>
        <w:pStyle w:val="normal"/>
        <w:rPr>
          <w:spacing w:val="-6"/>
        </w:rPr>
      </w:pPr>
      <w:r>
        <w:rPr>
          <w:rFonts w:ascii="Calibri" w:hAnsi="Calibri" w:cs="Calibri"/>
          <w:smallCaps/>
        </w:rPr>
        <w:t>tabella contenente i dati relativi all’ordinanza di siep. utilizzata dal sottositema siep.</w:t>
      </w:r>
    </w:p>
    <w:p w:rsidR="00880ABD" w:rsidRDefault="00880ABD">
      <w:pPr>
        <w:pStyle w:val="BVN1"/>
        <w:numPr>
          <w:ilvl w:val="0"/>
          <w:numId w:val="0"/>
        </w:numPr>
        <w:rPr>
          <w:spacing w:val="-6"/>
        </w:rPr>
      </w:pPr>
    </w:p>
    <w:tbl>
      <w:tblPr>
        <w:tblW w:w="0" w:type="auto"/>
        <w:tblInd w:w="-365" w:type="dxa"/>
        <w:tblLayout w:type="fixed"/>
        <w:tblLook w:val="0000" w:firstRow="0" w:lastRow="0" w:firstColumn="0" w:lastColumn="0" w:noHBand="0" w:noVBand="0"/>
      </w:tblPr>
      <w:tblGrid>
        <w:gridCol w:w="3735"/>
        <w:gridCol w:w="2502"/>
        <w:gridCol w:w="4193"/>
      </w:tblGrid>
      <w:tr w:rsidR="00880ABD">
        <w:trPr>
          <w:tblHeader/>
        </w:trPr>
        <w:tc>
          <w:tcPr>
            <w:tcW w:w="373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50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19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ID_DECRETO_ORDINANZA_SIEP</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z w:val="18"/>
                <w:szCs w:val="18"/>
              </w:rPr>
            </w:pPr>
            <w:r>
              <w:rPr>
                <w:spacing w:val="-1"/>
                <w:sz w:val="18"/>
                <w:szCs w:val="18"/>
              </w:rPr>
              <w:t>NUMBER NOT NULL</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8"/>
                <w:sz w:val="18"/>
                <w:szCs w:val="18"/>
              </w:rPr>
              <w:t xml:space="preserve"> </w:t>
            </w:r>
            <w:r>
              <w:rPr>
                <w:spacing w:val="1"/>
                <w:sz w:val="18"/>
                <w:szCs w:val="18"/>
              </w:rPr>
              <w:t>n</w:t>
            </w:r>
            <w:r>
              <w:rPr>
                <w:spacing w:val="-1"/>
                <w:sz w:val="18"/>
                <w:szCs w:val="18"/>
              </w:rPr>
              <w:t>a</w:t>
            </w:r>
            <w:r>
              <w:rPr>
                <w:sz w:val="18"/>
                <w:szCs w:val="18"/>
              </w:rPr>
              <w:t>t</w:t>
            </w:r>
            <w:r>
              <w:rPr>
                <w:spacing w:val="1"/>
                <w:sz w:val="18"/>
                <w:szCs w:val="18"/>
              </w:rPr>
              <w:t>u</w:t>
            </w:r>
            <w:r>
              <w:rPr>
                <w:sz w:val="18"/>
                <w:szCs w:val="18"/>
              </w:rPr>
              <w:t>r</w:t>
            </w:r>
            <w:r>
              <w:rPr>
                <w:spacing w:val="-1"/>
                <w:sz w:val="18"/>
                <w:szCs w:val="18"/>
              </w:rPr>
              <w:t>a</w:t>
            </w:r>
            <w:r>
              <w:rPr>
                <w:sz w:val="18"/>
                <w:szCs w:val="18"/>
              </w:rPr>
              <w:t>le</w:t>
            </w:r>
            <w:r>
              <w:rPr>
                <w:spacing w:val="-8"/>
                <w:sz w:val="18"/>
                <w:szCs w:val="18"/>
              </w:rPr>
              <w:t xml:space="preserve"> </w:t>
            </w:r>
            <w:r>
              <w:rPr>
                <w:sz w:val="18"/>
                <w:szCs w:val="18"/>
              </w:rPr>
              <w:t>i</w:t>
            </w:r>
            <w:r>
              <w:rPr>
                <w:spacing w:val="1"/>
                <w:sz w:val="18"/>
                <w:szCs w:val="18"/>
              </w:rPr>
              <w:t>n</w:t>
            </w:r>
            <w:r>
              <w:rPr>
                <w:sz w:val="18"/>
                <w:szCs w:val="18"/>
              </w:rPr>
              <w:t>t</w:t>
            </w:r>
            <w:r>
              <w:rPr>
                <w:spacing w:val="-1"/>
                <w:sz w:val="18"/>
                <w:szCs w:val="18"/>
              </w:rPr>
              <w:t>e</w:t>
            </w:r>
            <w:r>
              <w:rPr>
                <w:spacing w:val="-3"/>
                <w:sz w:val="18"/>
                <w:szCs w:val="18"/>
              </w:rPr>
              <w:t>r</w:t>
            </w:r>
            <w:r>
              <w:rPr>
                <w:spacing w:val="1"/>
                <w:sz w:val="18"/>
                <w:szCs w:val="18"/>
              </w:rPr>
              <w:t>n</w:t>
            </w:r>
            <w:r>
              <w:rPr>
                <w:sz w:val="18"/>
                <w:szCs w:val="18"/>
              </w:rPr>
              <w:t>a</w:t>
            </w:r>
            <w:r>
              <w:rPr>
                <w:spacing w:val="-8"/>
                <w:sz w:val="18"/>
                <w:szCs w:val="18"/>
              </w:rPr>
              <w:t xml:space="preserve"> </w:t>
            </w:r>
            <w:r>
              <w:rPr>
                <w:sz w:val="18"/>
                <w:szCs w:val="18"/>
              </w:rPr>
              <w:t>l</w:t>
            </w:r>
            <w:r>
              <w:rPr>
                <w:spacing w:val="-1"/>
                <w:sz w:val="18"/>
                <w:szCs w:val="18"/>
              </w:rPr>
              <w:t>e</w:t>
            </w:r>
            <w:r>
              <w:rPr>
                <w:spacing w:val="-2"/>
                <w:sz w:val="18"/>
                <w:szCs w:val="18"/>
              </w:rPr>
              <w:t>g</w:t>
            </w:r>
            <w:r>
              <w:rPr>
                <w:spacing w:val="-1"/>
                <w:sz w:val="18"/>
                <w:szCs w:val="18"/>
              </w:rPr>
              <w:t>a</w:t>
            </w:r>
            <w:r>
              <w:rPr>
                <w:sz w:val="18"/>
                <w:szCs w:val="18"/>
              </w:rPr>
              <w:t>ta</w:t>
            </w:r>
            <w:r>
              <w:rPr>
                <w:spacing w:val="-7"/>
                <w:sz w:val="18"/>
                <w:szCs w:val="18"/>
              </w:rPr>
              <w:t xml:space="preserve"> </w:t>
            </w:r>
            <w:r>
              <w:rPr>
                <w:sz w:val="18"/>
                <w:szCs w:val="18"/>
              </w:rPr>
              <w:t>a</w:t>
            </w:r>
            <w:r>
              <w:rPr>
                <w:spacing w:val="-8"/>
                <w:sz w:val="18"/>
                <w:szCs w:val="18"/>
              </w:rPr>
              <w:t xml:space="preserve"> </w:t>
            </w:r>
            <w:r>
              <w:rPr>
                <w:sz w:val="18"/>
                <w:szCs w:val="18"/>
              </w:rPr>
              <w:t>S</w:t>
            </w:r>
            <w:r>
              <w:rPr>
                <w:spacing w:val="-1"/>
                <w:sz w:val="18"/>
                <w:szCs w:val="18"/>
              </w:rPr>
              <w:t>e</w:t>
            </w:r>
            <w:r>
              <w:rPr>
                <w:spacing w:val="1"/>
                <w:sz w:val="18"/>
                <w:szCs w:val="18"/>
              </w:rPr>
              <w:t>qu</w:t>
            </w:r>
            <w:r>
              <w:rPr>
                <w:spacing w:val="-1"/>
                <w:sz w:val="18"/>
                <w:szCs w:val="18"/>
              </w:rPr>
              <w:t>e</w:t>
            </w:r>
            <w:r>
              <w:rPr>
                <w:spacing w:val="1"/>
                <w:sz w:val="18"/>
                <w:szCs w:val="18"/>
              </w:rPr>
              <w:t>n</w:t>
            </w:r>
            <w:r>
              <w:rPr>
                <w:spacing w:val="-1"/>
                <w:sz w:val="18"/>
                <w:szCs w:val="18"/>
              </w:rPr>
              <w:t>c</w:t>
            </w:r>
            <w:r>
              <w:rPr>
                <w:sz w:val="18"/>
                <w:szCs w:val="18"/>
              </w:rPr>
              <w:t>e</w:t>
            </w:r>
            <w:r>
              <w:rPr>
                <w:spacing w:val="-8"/>
                <w:sz w:val="18"/>
                <w:szCs w:val="18"/>
              </w:rPr>
              <w:t xml:space="preserve"> </w:t>
            </w:r>
            <w:r>
              <w:rPr>
                <w:spacing w:val="-1"/>
                <w:sz w:val="18"/>
                <w:szCs w:val="18"/>
              </w:rPr>
              <w:t>D</w:t>
            </w:r>
            <w:r>
              <w:rPr>
                <w:sz w:val="18"/>
                <w:szCs w:val="18"/>
              </w:rPr>
              <w:t>EC</w:t>
            </w:r>
            <w:r>
              <w:rPr>
                <w:spacing w:val="1"/>
                <w:sz w:val="18"/>
                <w:szCs w:val="18"/>
              </w:rPr>
              <w:t>_</w:t>
            </w:r>
            <w:r>
              <w:rPr>
                <w:spacing w:val="-1"/>
                <w:sz w:val="18"/>
                <w:szCs w:val="18"/>
              </w:rPr>
              <w:t>O</w:t>
            </w:r>
            <w:r>
              <w:rPr>
                <w:sz w:val="18"/>
                <w:szCs w:val="18"/>
              </w:rPr>
              <w:t>R</w:t>
            </w:r>
            <w:r>
              <w:rPr>
                <w:spacing w:val="-1"/>
                <w:sz w:val="18"/>
                <w:szCs w:val="18"/>
              </w:rPr>
              <w:t>D</w:t>
            </w:r>
            <w:r>
              <w:rPr>
                <w:spacing w:val="1"/>
                <w:sz w:val="18"/>
                <w:szCs w:val="18"/>
              </w:rPr>
              <w:t>_</w:t>
            </w:r>
            <w:r>
              <w:rPr>
                <w:spacing w:val="-2"/>
                <w:sz w:val="18"/>
                <w:szCs w:val="18"/>
              </w:rPr>
              <w:t>S</w:t>
            </w:r>
            <w:r>
              <w:rPr>
                <w:sz w:val="18"/>
                <w:szCs w:val="18"/>
              </w:rPr>
              <w:t>EQ</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62"/>
              <w:rPr>
                <w:spacing w:val="-1"/>
                <w:sz w:val="18"/>
                <w:szCs w:val="18"/>
              </w:rPr>
            </w:pPr>
            <w:r>
              <w:rPr>
                <w:spacing w:val="-1"/>
                <w:sz w:val="18"/>
                <w:szCs w:val="18"/>
              </w:rPr>
              <w:t>DATA_RICEZIONE_PROVVEDIMENTO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8"/>
                <w:sz w:val="18"/>
                <w:szCs w:val="18"/>
              </w:rPr>
              <w:t xml:space="preserve"> </w:t>
            </w:r>
            <w:r>
              <w:rPr>
                <w:spacing w:val="1"/>
                <w:sz w:val="18"/>
                <w:szCs w:val="18"/>
              </w:rPr>
              <w:t>d</w:t>
            </w:r>
            <w:r>
              <w:rPr>
                <w:sz w:val="18"/>
                <w:szCs w:val="18"/>
              </w:rPr>
              <w:t>i</w:t>
            </w:r>
            <w:r>
              <w:rPr>
                <w:spacing w:val="-5"/>
                <w:sz w:val="18"/>
                <w:szCs w:val="18"/>
              </w:rPr>
              <w:t xml:space="preserve"> </w:t>
            </w:r>
            <w:r>
              <w:rPr>
                <w:sz w:val="18"/>
                <w:szCs w:val="18"/>
              </w:rPr>
              <w:t>ri</w:t>
            </w:r>
            <w:r>
              <w:rPr>
                <w:spacing w:val="-1"/>
                <w:sz w:val="18"/>
                <w:szCs w:val="18"/>
              </w:rPr>
              <w:t>cez</w:t>
            </w:r>
            <w:r>
              <w:rPr>
                <w:sz w:val="18"/>
                <w:szCs w:val="18"/>
              </w:rPr>
              <w:t>i</w:t>
            </w:r>
            <w:r>
              <w:rPr>
                <w:spacing w:val="1"/>
                <w:sz w:val="18"/>
                <w:szCs w:val="18"/>
              </w:rPr>
              <w:t>on</w:t>
            </w:r>
            <w:r>
              <w:rPr>
                <w:sz w:val="18"/>
                <w:szCs w:val="18"/>
              </w:rPr>
              <w:t>e</w:t>
            </w:r>
            <w:r>
              <w:rPr>
                <w:spacing w:val="-7"/>
                <w:sz w:val="18"/>
                <w:szCs w:val="18"/>
              </w:rPr>
              <w:t xml:space="preserve"> </w:t>
            </w:r>
            <w:r>
              <w:rPr>
                <w:spacing w:val="1"/>
                <w:sz w:val="18"/>
                <w:szCs w:val="18"/>
              </w:rPr>
              <w:t>d</w:t>
            </w:r>
            <w:r>
              <w:rPr>
                <w:spacing w:val="-1"/>
                <w:sz w:val="18"/>
                <w:szCs w:val="18"/>
              </w:rPr>
              <w:t>e</w:t>
            </w:r>
            <w:r>
              <w:rPr>
                <w:sz w:val="18"/>
                <w:szCs w:val="18"/>
              </w:rPr>
              <w:t>l</w:t>
            </w:r>
            <w:r>
              <w:rPr>
                <w:spacing w:val="-10"/>
                <w:sz w:val="18"/>
                <w:szCs w:val="18"/>
              </w:rPr>
              <w:t xml:space="preserve"> </w:t>
            </w:r>
            <w:r>
              <w:rPr>
                <w:spacing w:val="3"/>
                <w:sz w:val="18"/>
                <w:szCs w:val="18"/>
              </w:rPr>
              <w:t>P</w:t>
            </w:r>
            <w:r>
              <w:rPr>
                <w:sz w:val="18"/>
                <w:szCs w:val="18"/>
              </w:rPr>
              <w:t>r</w:t>
            </w:r>
            <w:r>
              <w:rPr>
                <w:spacing w:val="1"/>
                <w:sz w:val="18"/>
                <w:szCs w:val="18"/>
              </w:rPr>
              <w:t>o</w:t>
            </w:r>
            <w:r>
              <w:rPr>
                <w:spacing w:val="-2"/>
                <w:sz w:val="18"/>
                <w:szCs w:val="18"/>
              </w:rPr>
              <w:t>vv</w:t>
            </w:r>
            <w:r>
              <w:rPr>
                <w:spacing w:val="-1"/>
                <w:sz w:val="18"/>
                <w:szCs w:val="18"/>
              </w:rPr>
              <w:t>e</w:t>
            </w:r>
            <w:r>
              <w:rPr>
                <w:spacing w:val="1"/>
                <w:sz w:val="18"/>
                <w:szCs w:val="18"/>
              </w:rPr>
              <w:t>d</w:t>
            </w:r>
            <w:r>
              <w:rPr>
                <w:sz w:val="18"/>
                <w:szCs w:val="18"/>
              </w:rPr>
              <w:t>i</w:t>
            </w:r>
            <w:r>
              <w:rPr>
                <w:spacing w:val="-5"/>
                <w:sz w:val="18"/>
                <w:szCs w:val="18"/>
              </w:rPr>
              <w:t>m</w:t>
            </w:r>
            <w:r>
              <w:rPr>
                <w:spacing w:val="1"/>
                <w:sz w:val="18"/>
                <w:szCs w:val="18"/>
              </w:rPr>
              <w:t>en</w:t>
            </w:r>
            <w:r>
              <w:rPr>
                <w:sz w:val="18"/>
                <w:szCs w:val="18"/>
              </w:rPr>
              <w:t>t</w:t>
            </w:r>
            <w:r>
              <w:rPr>
                <w:spacing w:val="1"/>
                <w:sz w:val="18"/>
                <w:szCs w:val="18"/>
              </w:rPr>
              <w:t>o</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68"/>
              <w:rPr>
                <w:spacing w:val="-1"/>
                <w:sz w:val="18"/>
                <w:szCs w:val="18"/>
              </w:rPr>
            </w:pPr>
            <w:r>
              <w:rPr>
                <w:spacing w:val="-1"/>
                <w:sz w:val="18"/>
                <w:szCs w:val="18"/>
              </w:rPr>
              <w:t>DATA_EMISSIONE_PROVVEDIMENTO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8"/>
                <w:sz w:val="18"/>
                <w:szCs w:val="18"/>
              </w:rPr>
              <w:t xml:space="preserve"> </w:t>
            </w:r>
            <w:r>
              <w:rPr>
                <w:spacing w:val="1"/>
                <w:sz w:val="18"/>
                <w:szCs w:val="18"/>
              </w:rPr>
              <w:t>d</w:t>
            </w:r>
            <w:r>
              <w:rPr>
                <w:sz w:val="18"/>
                <w:szCs w:val="18"/>
              </w:rPr>
              <w:t>i</w:t>
            </w:r>
            <w:r>
              <w:rPr>
                <w:spacing w:val="-5"/>
                <w:sz w:val="18"/>
                <w:szCs w:val="18"/>
              </w:rPr>
              <w:t xml:space="preserve"> </w:t>
            </w:r>
            <w:r>
              <w:rPr>
                <w:spacing w:val="-1"/>
                <w:sz w:val="18"/>
                <w:szCs w:val="18"/>
              </w:rPr>
              <w:t>e</w:t>
            </w:r>
            <w:r>
              <w:rPr>
                <w:spacing w:val="-5"/>
                <w:sz w:val="18"/>
                <w:szCs w:val="18"/>
              </w:rPr>
              <w:t>m</w:t>
            </w:r>
            <w:r>
              <w:rPr>
                <w:sz w:val="18"/>
                <w:szCs w:val="18"/>
              </w:rPr>
              <w:t>i</w:t>
            </w:r>
            <w:r>
              <w:rPr>
                <w:spacing w:val="-1"/>
                <w:sz w:val="18"/>
                <w:szCs w:val="18"/>
              </w:rPr>
              <w:t>ss</w:t>
            </w:r>
            <w:r>
              <w:rPr>
                <w:sz w:val="18"/>
                <w:szCs w:val="18"/>
              </w:rPr>
              <w:t>i</w:t>
            </w:r>
            <w:r>
              <w:rPr>
                <w:spacing w:val="1"/>
                <w:sz w:val="18"/>
                <w:szCs w:val="18"/>
              </w:rPr>
              <w:t>on</w:t>
            </w:r>
            <w:r>
              <w:rPr>
                <w:sz w:val="18"/>
                <w:szCs w:val="18"/>
              </w:rPr>
              <w:t>e</w:t>
            </w:r>
            <w:r>
              <w:rPr>
                <w:spacing w:val="-7"/>
                <w:sz w:val="18"/>
                <w:szCs w:val="18"/>
              </w:rPr>
              <w:t xml:space="preserve"> </w:t>
            </w:r>
            <w:r>
              <w:rPr>
                <w:spacing w:val="1"/>
                <w:sz w:val="18"/>
                <w:szCs w:val="18"/>
              </w:rPr>
              <w:t>d</w:t>
            </w:r>
            <w:r>
              <w:rPr>
                <w:spacing w:val="-1"/>
                <w:sz w:val="18"/>
                <w:szCs w:val="18"/>
              </w:rPr>
              <w:t>e</w:t>
            </w:r>
            <w:r>
              <w:rPr>
                <w:sz w:val="18"/>
                <w:szCs w:val="18"/>
              </w:rPr>
              <w:t>l</w:t>
            </w:r>
            <w:r>
              <w:rPr>
                <w:spacing w:val="-8"/>
                <w:sz w:val="18"/>
                <w:szCs w:val="18"/>
              </w:rPr>
              <w:t xml:space="preserve"> </w:t>
            </w:r>
            <w:r>
              <w:rPr>
                <w:spacing w:val="3"/>
                <w:sz w:val="18"/>
                <w:szCs w:val="18"/>
              </w:rPr>
              <w:t>P</w:t>
            </w:r>
            <w:r>
              <w:rPr>
                <w:sz w:val="18"/>
                <w:szCs w:val="18"/>
              </w:rPr>
              <w:t>r</w:t>
            </w:r>
            <w:r>
              <w:rPr>
                <w:spacing w:val="1"/>
                <w:sz w:val="18"/>
                <w:szCs w:val="18"/>
              </w:rPr>
              <w:t>o</w:t>
            </w:r>
            <w:r>
              <w:rPr>
                <w:spacing w:val="-2"/>
                <w:sz w:val="18"/>
                <w:szCs w:val="18"/>
              </w:rPr>
              <w:t>vv</w:t>
            </w:r>
            <w:r>
              <w:rPr>
                <w:spacing w:val="-1"/>
                <w:sz w:val="18"/>
                <w:szCs w:val="18"/>
              </w:rPr>
              <w:t>e</w:t>
            </w:r>
            <w:r>
              <w:rPr>
                <w:spacing w:val="1"/>
                <w:sz w:val="18"/>
                <w:szCs w:val="18"/>
              </w:rPr>
              <w:t>d</w:t>
            </w:r>
            <w:r>
              <w:rPr>
                <w:sz w:val="18"/>
                <w:szCs w:val="18"/>
              </w:rPr>
              <w:t>i</w:t>
            </w:r>
            <w:r>
              <w:rPr>
                <w:spacing w:val="-1"/>
                <w:sz w:val="18"/>
                <w:szCs w:val="18"/>
              </w:rPr>
              <w:t>me</w:t>
            </w:r>
            <w:r>
              <w:rPr>
                <w:spacing w:val="1"/>
                <w:sz w:val="18"/>
                <w:szCs w:val="18"/>
              </w:rPr>
              <w:t>n</w:t>
            </w:r>
            <w:r>
              <w:rPr>
                <w:sz w:val="18"/>
                <w:szCs w:val="18"/>
              </w:rPr>
              <w:t>t</w:t>
            </w:r>
            <w:r>
              <w:rPr>
                <w:spacing w:val="1"/>
                <w:sz w:val="18"/>
                <w:szCs w:val="18"/>
              </w:rPr>
              <w:t>o</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COD_TIPO_REGISTRO_ORDINANZA</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(4 CHAR)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32"/>
            </w:pPr>
            <w:r>
              <w:rPr>
                <w:sz w:val="18"/>
                <w:szCs w:val="18"/>
              </w:rPr>
              <w:t>I</w:t>
            </w:r>
            <w:r>
              <w:rPr>
                <w:spacing w:val="1"/>
                <w:sz w:val="18"/>
                <w:szCs w:val="18"/>
              </w:rPr>
              <w:t>d</w:t>
            </w:r>
            <w:r>
              <w:rPr>
                <w:spacing w:val="-1"/>
                <w:sz w:val="18"/>
                <w:szCs w:val="18"/>
              </w:rPr>
              <w:t>e</w:t>
            </w:r>
            <w:r>
              <w:rPr>
                <w:spacing w:val="1"/>
                <w:sz w:val="18"/>
                <w:szCs w:val="18"/>
              </w:rPr>
              <w:t>n</w:t>
            </w:r>
            <w:r>
              <w:rPr>
                <w:sz w:val="18"/>
                <w:szCs w:val="18"/>
              </w:rPr>
              <w:t>ti</w:t>
            </w:r>
            <w:r>
              <w:rPr>
                <w:spacing w:val="-3"/>
                <w:sz w:val="18"/>
                <w:szCs w:val="18"/>
              </w:rPr>
              <w:t>f</w:t>
            </w:r>
            <w:r>
              <w:rPr>
                <w:sz w:val="18"/>
                <w:szCs w:val="18"/>
              </w:rPr>
              <w:t>i</w:t>
            </w:r>
            <w:r>
              <w:rPr>
                <w:spacing w:val="-1"/>
                <w:sz w:val="18"/>
                <w:szCs w:val="18"/>
              </w:rPr>
              <w:t>c</w:t>
            </w:r>
            <w:r>
              <w:rPr>
                <w:sz w:val="18"/>
                <w:szCs w:val="18"/>
              </w:rPr>
              <w:t>a</w:t>
            </w:r>
            <w:r>
              <w:rPr>
                <w:spacing w:val="-7"/>
                <w:sz w:val="18"/>
                <w:szCs w:val="18"/>
              </w:rPr>
              <w:t xml:space="preserve"> </w:t>
            </w:r>
            <w:r>
              <w:rPr>
                <w:spacing w:val="-1"/>
                <w:sz w:val="18"/>
                <w:szCs w:val="18"/>
              </w:rPr>
              <w:t>s</w:t>
            </w:r>
            <w:r>
              <w:rPr>
                <w:sz w:val="18"/>
                <w:szCs w:val="18"/>
              </w:rPr>
              <w:t>e</w:t>
            </w:r>
            <w:r>
              <w:rPr>
                <w:spacing w:val="-6"/>
                <w:sz w:val="18"/>
                <w:szCs w:val="18"/>
              </w:rPr>
              <w:t xml:space="preserve"> </w:t>
            </w:r>
            <w:r>
              <w:rPr>
                <w:sz w:val="18"/>
                <w:szCs w:val="18"/>
              </w:rPr>
              <w:t>l</w:t>
            </w:r>
            <w:r>
              <w:rPr>
                <w:spacing w:val="-2"/>
                <w:sz w:val="18"/>
                <w:szCs w:val="18"/>
              </w:rPr>
              <w:t>'</w:t>
            </w:r>
            <w:r>
              <w:rPr>
                <w:spacing w:val="1"/>
                <w:sz w:val="18"/>
                <w:szCs w:val="18"/>
              </w:rPr>
              <w:t>o</w:t>
            </w:r>
            <w:r>
              <w:rPr>
                <w:sz w:val="18"/>
                <w:szCs w:val="18"/>
              </w:rPr>
              <w:t>r</w:t>
            </w:r>
            <w:r>
              <w:rPr>
                <w:spacing w:val="1"/>
                <w:sz w:val="18"/>
                <w:szCs w:val="18"/>
              </w:rPr>
              <w:t>d</w:t>
            </w:r>
            <w:r>
              <w:rPr>
                <w:sz w:val="18"/>
                <w:szCs w:val="18"/>
              </w:rPr>
              <w:t>i</w:t>
            </w:r>
            <w:r>
              <w:rPr>
                <w:spacing w:val="1"/>
                <w:sz w:val="18"/>
                <w:szCs w:val="18"/>
              </w:rPr>
              <w:t>n</w:t>
            </w:r>
            <w:r>
              <w:rPr>
                <w:spacing w:val="-1"/>
                <w:sz w:val="18"/>
                <w:szCs w:val="18"/>
              </w:rPr>
              <w:t>a</w:t>
            </w:r>
            <w:r>
              <w:rPr>
                <w:spacing w:val="1"/>
                <w:sz w:val="18"/>
                <w:szCs w:val="18"/>
              </w:rPr>
              <w:t>n</w:t>
            </w:r>
            <w:r>
              <w:rPr>
                <w:spacing w:val="-1"/>
                <w:sz w:val="18"/>
                <w:szCs w:val="18"/>
              </w:rPr>
              <w:t>z</w:t>
            </w:r>
            <w:r>
              <w:rPr>
                <w:sz w:val="18"/>
                <w:szCs w:val="18"/>
              </w:rPr>
              <w:t>a</w:t>
            </w:r>
            <w:r>
              <w:rPr>
                <w:spacing w:val="-6"/>
                <w:sz w:val="18"/>
                <w:szCs w:val="18"/>
              </w:rPr>
              <w:t xml:space="preserve"> </w:t>
            </w:r>
            <w:r>
              <w:rPr>
                <w:sz w:val="18"/>
                <w:szCs w:val="18"/>
              </w:rPr>
              <w:t>è</w:t>
            </w:r>
            <w:r>
              <w:rPr>
                <w:spacing w:val="-6"/>
                <w:sz w:val="18"/>
                <w:szCs w:val="18"/>
              </w:rPr>
              <w:t xml:space="preserve"> </w:t>
            </w:r>
            <w:r>
              <w:rPr>
                <w:spacing w:val="-1"/>
                <w:sz w:val="18"/>
                <w:szCs w:val="18"/>
              </w:rPr>
              <w:t>s</w:t>
            </w:r>
            <w:r>
              <w:rPr>
                <w:sz w:val="18"/>
                <w:szCs w:val="18"/>
              </w:rPr>
              <w:t>t</w:t>
            </w:r>
            <w:r>
              <w:rPr>
                <w:spacing w:val="-1"/>
                <w:sz w:val="18"/>
                <w:szCs w:val="18"/>
              </w:rPr>
              <w:t>a</w:t>
            </w:r>
            <w:r>
              <w:rPr>
                <w:sz w:val="18"/>
                <w:szCs w:val="18"/>
              </w:rPr>
              <w:t>ta</w:t>
            </w:r>
            <w:r>
              <w:rPr>
                <w:spacing w:val="-6"/>
                <w:sz w:val="18"/>
                <w:szCs w:val="18"/>
              </w:rPr>
              <w:t xml:space="preserve"> </w:t>
            </w:r>
            <w:r>
              <w:rPr>
                <w:spacing w:val="-1"/>
                <w:sz w:val="18"/>
                <w:szCs w:val="18"/>
              </w:rPr>
              <w:t>emess</w:t>
            </w:r>
            <w:r>
              <w:rPr>
                <w:sz w:val="18"/>
                <w:szCs w:val="18"/>
              </w:rPr>
              <w:t>a</w:t>
            </w:r>
            <w:r>
              <w:rPr>
                <w:spacing w:val="-6"/>
                <w:sz w:val="18"/>
                <w:szCs w:val="18"/>
              </w:rPr>
              <w:t xml:space="preserve"> </w:t>
            </w:r>
            <w:r>
              <w:rPr>
                <w:spacing w:val="1"/>
                <w:sz w:val="18"/>
                <w:szCs w:val="18"/>
              </w:rPr>
              <w:t>d</w:t>
            </w:r>
            <w:r>
              <w:rPr>
                <w:spacing w:val="-1"/>
                <w:sz w:val="18"/>
                <w:szCs w:val="18"/>
              </w:rPr>
              <w:t>a</w:t>
            </w:r>
            <w:r>
              <w:rPr>
                <w:sz w:val="18"/>
                <w:szCs w:val="18"/>
              </w:rPr>
              <w:t>lla</w:t>
            </w:r>
            <w:r>
              <w:rPr>
                <w:spacing w:val="-6"/>
                <w:sz w:val="18"/>
                <w:szCs w:val="18"/>
              </w:rPr>
              <w:t xml:space="preserve"> </w:t>
            </w:r>
            <w:r>
              <w:rPr>
                <w:sz w:val="18"/>
                <w:szCs w:val="18"/>
              </w:rPr>
              <w:t>S</w:t>
            </w:r>
            <w:r>
              <w:rPr>
                <w:spacing w:val="1"/>
                <w:sz w:val="18"/>
                <w:szCs w:val="18"/>
              </w:rPr>
              <w:t>o</w:t>
            </w:r>
            <w:r>
              <w:rPr>
                <w:sz w:val="18"/>
                <w:szCs w:val="18"/>
              </w:rPr>
              <w:t>r</w:t>
            </w:r>
            <w:r>
              <w:rPr>
                <w:spacing w:val="-2"/>
                <w:sz w:val="18"/>
                <w:szCs w:val="18"/>
              </w:rPr>
              <w:t>v</w:t>
            </w:r>
            <w:r>
              <w:rPr>
                <w:spacing w:val="-1"/>
                <w:sz w:val="18"/>
                <w:szCs w:val="18"/>
              </w:rPr>
              <w:t>e</w:t>
            </w:r>
            <w:r>
              <w:rPr>
                <w:spacing w:val="-2"/>
                <w:sz w:val="18"/>
                <w:szCs w:val="18"/>
              </w:rPr>
              <w:t>g</w:t>
            </w:r>
            <w:r>
              <w:rPr>
                <w:sz w:val="18"/>
                <w:szCs w:val="18"/>
              </w:rPr>
              <w:t>li</w:t>
            </w:r>
            <w:r>
              <w:rPr>
                <w:spacing w:val="-1"/>
                <w:sz w:val="18"/>
                <w:szCs w:val="18"/>
              </w:rPr>
              <w:t>a</w:t>
            </w:r>
            <w:r>
              <w:rPr>
                <w:spacing w:val="1"/>
                <w:sz w:val="18"/>
                <w:szCs w:val="18"/>
              </w:rPr>
              <w:t>n</w:t>
            </w:r>
            <w:r>
              <w:rPr>
                <w:spacing w:val="-1"/>
                <w:sz w:val="18"/>
                <w:szCs w:val="18"/>
              </w:rPr>
              <w:t>z</w:t>
            </w:r>
            <w:r>
              <w:rPr>
                <w:sz w:val="18"/>
                <w:szCs w:val="18"/>
              </w:rPr>
              <w:t>a</w:t>
            </w:r>
            <w:r>
              <w:rPr>
                <w:spacing w:val="-6"/>
                <w:sz w:val="18"/>
                <w:szCs w:val="18"/>
              </w:rPr>
              <w:t xml:space="preserve"> </w:t>
            </w:r>
            <w:r>
              <w:rPr>
                <w:spacing w:val="1"/>
                <w:sz w:val="18"/>
                <w:szCs w:val="18"/>
              </w:rPr>
              <w:t>oppu</w:t>
            </w:r>
            <w:r>
              <w:rPr>
                <w:sz w:val="18"/>
                <w:szCs w:val="18"/>
              </w:rPr>
              <w:t>re</w:t>
            </w:r>
            <w:r>
              <w:rPr>
                <w:spacing w:val="-8"/>
                <w:sz w:val="18"/>
                <w:szCs w:val="18"/>
              </w:rPr>
              <w:t xml:space="preserve"> </w:t>
            </w:r>
            <w:r>
              <w:rPr>
                <w:spacing w:val="1"/>
                <w:sz w:val="18"/>
                <w:szCs w:val="18"/>
              </w:rPr>
              <w:t>d</w:t>
            </w:r>
            <w:r>
              <w:rPr>
                <w:spacing w:val="-1"/>
                <w:sz w:val="18"/>
                <w:szCs w:val="18"/>
              </w:rPr>
              <w:t>a</w:t>
            </w:r>
            <w:r>
              <w:rPr>
                <w:sz w:val="18"/>
                <w:szCs w:val="18"/>
              </w:rPr>
              <w:t>l</w:t>
            </w:r>
            <w:r>
              <w:rPr>
                <w:w w:val="99"/>
                <w:sz w:val="18"/>
                <w:szCs w:val="18"/>
              </w:rPr>
              <w:t xml:space="preserve"> </w:t>
            </w:r>
            <w:r>
              <w:rPr>
                <w:spacing w:val="-3"/>
                <w:sz w:val="18"/>
                <w:szCs w:val="18"/>
              </w:rPr>
              <w:t>G</w:t>
            </w:r>
            <w:r>
              <w:rPr>
                <w:sz w:val="18"/>
                <w:szCs w:val="18"/>
              </w:rPr>
              <w:t>i</w:t>
            </w:r>
            <w:r>
              <w:rPr>
                <w:spacing w:val="1"/>
                <w:sz w:val="18"/>
                <w:szCs w:val="18"/>
              </w:rPr>
              <w:t>ud</w:t>
            </w:r>
            <w:r>
              <w:rPr>
                <w:sz w:val="18"/>
                <w:szCs w:val="18"/>
              </w:rPr>
              <w:t>i</w:t>
            </w:r>
            <w:r>
              <w:rPr>
                <w:spacing w:val="-1"/>
                <w:sz w:val="18"/>
                <w:szCs w:val="18"/>
              </w:rPr>
              <w:t>c</w:t>
            </w:r>
            <w:r>
              <w:rPr>
                <w:sz w:val="18"/>
                <w:szCs w:val="18"/>
              </w:rPr>
              <w:t>e</w:t>
            </w:r>
            <w:r>
              <w:rPr>
                <w:spacing w:val="-9"/>
                <w:sz w:val="18"/>
                <w:szCs w:val="18"/>
              </w:rPr>
              <w:t xml:space="preserve"> </w:t>
            </w:r>
            <w:r>
              <w:rPr>
                <w:spacing w:val="1"/>
                <w:sz w:val="18"/>
                <w:szCs w:val="18"/>
              </w:rPr>
              <w:t>d</w:t>
            </w:r>
            <w:r>
              <w:rPr>
                <w:sz w:val="18"/>
                <w:szCs w:val="18"/>
              </w:rPr>
              <w:t>i</w:t>
            </w:r>
            <w:r>
              <w:rPr>
                <w:spacing w:val="-7"/>
                <w:sz w:val="18"/>
                <w:szCs w:val="18"/>
              </w:rPr>
              <w:t xml:space="preserve"> </w:t>
            </w:r>
            <w:r>
              <w:rPr>
                <w:sz w:val="18"/>
                <w:szCs w:val="18"/>
              </w:rPr>
              <w:t>E</w:t>
            </w:r>
            <w:r>
              <w:rPr>
                <w:spacing w:val="-1"/>
                <w:sz w:val="18"/>
                <w:szCs w:val="18"/>
              </w:rPr>
              <w:t>sec</w:t>
            </w:r>
            <w:r>
              <w:rPr>
                <w:spacing w:val="1"/>
                <w:sz w:val="18"/>
                <w:szCs w:val="18"/>
              </w:rPr>
              <w:t>u</w:t>
            </w:r>
            <w:r>
              <w:rPr>
                <w:spacing w:val="-1"/>
                <w:sz w:val="18"/>
                <w:szCs w:val="18"/>
              </w:rPr>
              <w:t>z</w:t>
            </w:r>
            <w:r>
              <w:rPr>
                <w:sz w:val="18"/>
                <w:szCs w:val="18"/>
              </w:rPr>
              <w:t>i</w:t>
            </w:r>
            <w:r>
              <w:rPr>
                <w:spacing w:val="1"/>
                <w:sz w:val="18"/>
                <w:szCs w:val="18"/>
              </w:rPr>
              <w:t>on</w:t>
            </w:r>
            <w:r>
              <w:rPr>
                <w:spacing w:val="-1"/>
                <w:sz w:val="18"/>
                <w:szCs w:val="18"/>
              </w:rPr>
              <w:t>e</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ANNO_REGISTRO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1"/>
                <w:sz w:val="18"/>
                <w:szCs w:val="18"/>
              </w:rPr>
              <w:t>NUMBER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A</w:t>
            </w:r>
            <w:r>
              <w:rPr>
                <w:spacing w:val="1"/>
                <w:sz w:val="18"/>
                <w:szCs w:val="18"/>
              </w:rPr>
              <w:t>nn</w:t>
            </w:r>
            <w:r>
              <w:rPr>
                <w:sz w:val="18"/>
                <w:szCs w:val="18"/>
              </w:rPr>
              <w:t>o</w:t>
            </w:r>
            <w:r>
              <w:rPr>
                <w:spacing w:val="-5"/>
                <w:sz w:val="18"/>
                <w:szCs w:val="18"/>
              </w:rPr>
              <w:t xml:space="preserve"> </w:t>
            </w:r>
            <w:r>
              <w:rPr>
                <w:spacing w:val="1"/>
                <w:sz w:val="18"/>
                <w:szCs w:val="18"/>
              </w:rPr>
              <w:t>d</w:t>
            </w:r>
            <w:r>
              <w:rPr>
                <w:sz w:val="18"/>
                <w:szCs w:val="18"/>
              </w:rPr>
              <w:t>i</w:t>
            </w:r>
            <w:r>
              <w:rPr>
                <w:spacing w:val="-5"/>
                <w:sz w:val="18"/>
                <w:szCs w:val="18"/>
              </w:rPr>
              <w:t xml:space="preserve"> </w:t>
            </w:r>
            <w:r>
              <w:rPr>
                <w:sz w:val="18"/>
                <w:szCs w:val="18"/>
              </w:rPr>
              <w:t>R</w:t>
            </w:r>
            <w:r>
              <w:rPr>
                <w:spacing w:val="-1"/>
                <w:sz w:val="18"/>
                <w:szCs w:val="18"/>
              </w:rPr>
              <w:t>e</w:t>
            </w:r>
            <w:r>
              <w:rPr>
                <w:spacing w:val="-2"/>
                <w:sz w:val="18"/>
                <w:szCs w:val="18"/>
              </w:rPr>
              <w:t>g</w:t>
            </w:r>
            <w:r>
              <w:rPr>
                <w:sz w:val="18"/>
                <w:szCs w:val="18"/>
              </w:rPr>
              <w:t>i</w:t>
            </w:r>
            <w:r>
              <w:rPr>
                <w:spacing w:val="-1"/>
                <w:sz w:val="18"/>
                <w:szCs w:val="18"/>
              </w:rPr>
              <w:t>s</w:t>
            </w:r>
            <w:r>
              <w:rPr>
                <w:sz w:val="18"/>
                <w:szCs w:val="18"/>
              </w:rPr>
              <w:t>tr</w:t>
            </w:r>
            <w:r>
              <w:rPr>
                <w:spacing w:val="-2"/>
                <w:sz w:val="18"/>
                <w:szCs w:val="18"/>
              </w:rPr>
              <w:t>o</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NUM_REGISTRO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1"/>
                <w:sz w:val="18"/>
                <w:szCs w:val="18"/>
              </w:rPr>
              <w:t>NUMBER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3"/>
                <w:sz w:val="18"/>
                <w:szCs w:val="18"/>
              </w:rPr>
              <w:t>P</w:t>
            </w:r>
            <w:r>
              <w:rPr>
                <w:spacing w:val="-3"/>
                <w:sz w:val="18"/>
                <w:szCs w:val="18"/>
              </w:rPr>
              <w:t>r</w:t>
            </w:r>
            <w:r>
              <w:rPr>
                <w:spacing w:val="1"/>
                <w:sz w:val="18"/>
                <w:szCs w:val="18"/>
              </w:rPr>
              <w:t>o</w:t>
            </w:r>
            <w:r>
              <w:rPr>
                <w:spacing w:val="-2"/>
                <w:sz w:val="18"/>
                <w:szCs w:val="18"/>
              </w:rPr>
              <w:t>g</w:t>
            </w:r>
            <w:r>
              <w:rPr>
                <w:sz w:val="18"/>
                <w:szCs w:val="18"/>
              </w:rPr>
              <w:t>r</w:t>
            </w:r>
            <w:r>
              <w:rPr>
                <w:spacing w:val="-1"/>
                <w:sz w:val="18"/>
                <w:szCs w:val="18"/>
              </w:rPr>
              <w:t>ess</w:t>
            </w:r>
            <w:r>
              <w:rPr>
                <w:sz w:val="18"/>
                <w:szCs w:val="18"/>
              </w:rPr>
              <w:t>i</w:t>
            </w:r>
            <w:r>
              <w:rPr>
                <w:spacing w:val="-2"/>
                <w:sz w:val="18"/>
                <w:szCs w:val="18"/>
              </w:rPr>
              <w:t>v</w:t>
            </w:r>
            <w:r>
              <w:rPr>
                <w:sz w:val="18"/>
                <w:szCs w:val="18"/>
              </w:rPr>
              <w:t>o</w:t>
            </w:r>
            <w:r>
              <w:rPr>
                <w:spacing w:val="-7"/>
                <w:sz w:val="18"/>
                <w:szCs w:val="18"/>
              </w:rPr>
              <w:t xml:space="preserve"> </w:t>
            </w:r>
            <w:r>
              <w:rPr>
                <w:spacing w:val="1"/>
                <w:sz w:val="18"/>
                <w:szCs w:val="18"/>
              </w:rPr>
              <w:t>d</w:t>
            </w:r>
            <w:r>
              <w:rPr>
                <w:sz w:val="18"/>
                <w:szCs w:val="18"/>
              </w:rPr>
              <w:t>i</w:t>
            </w:r>
            <w:r>
              <w:rPr>
                <w:spacing w:val="-7"/>
                <w:sz w:val="18"/>
                <w:szCs w:val="18"/>
              </w:rPr>
              <w:t xml:space="preserve"> </w:t>
            </w:r>
            <w:r>
              <w:rPr>
                <w:sz w:val="18"/>
                <w:szCs w:val="18"/>
              </w:rPr>
              <w:t>r</w:t>
            </w:r>
            <w:r>
              <w:rPr>
                <w:spacing w:val="-1"/>
                <w:sz w:val="18"/>
                <w:szCs w:val="18"/>
              </w:rPr>
              <w:t>e</w:t>
            </w:r>
            <w:r>
              <w:rPr>
                <w:spacing w:val="-2"/>
                <w:sz w:val="18"/>
                <w:szCs w:val="18"/>
              </w:rPr>
              <w:t>g</w:t>
            </w:r>
            <w:r>
              <w:rPr>
                <w:sz w:val="18"/>
                <w:szCs w:val="18"/>
              </w:rPr>
              <w:t>i</w:t>
            </w:r>
            <w:r>
              <w:rPr>
                <w:spacing w:val="-1"/>
                <w:sz w:val="18"/>
                <w:szCs w:val="18"/>
              </w:rPr>
              <w:t>s</w:t>
            </w:r>
            <w:r>
              <w:rPr>
                <w:sz w:val="18"/>
                <w:szCs w:val="18"/>
              </w:rPr>
              <w:t>tr</w:t>
            </w:r>
            <w:r>
              <w:rPr>
                <w:spacing w:val="1"/>
                <w:sz w:val="18"/>
                <w:szCs w:val="18"/>
              </w:rPr>
              <w:t>o</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ANNO_PROVVEDIMENTO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1"/>
                <w:sz w:val="18"/>
                <w:szCs w:val="18"/>
              </w:rPr>
              <w:t>NUMBER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A</w:t>
            </w:r>
            <w:r>
              <w:rPr>
                <w:spacing w:val="1"/>
                <w:sz w:val="18"/>
                <w:szCs w:val="18"/>
              </w:rPr>
              <w:t>nn</w:t>
            </w:r>
            <w:r>
              <w:rPr>
                <w:sz w:val="18"/>
                <w:szCs w:val="18"/>
              </w:rPr>
              <w:t>o</w:t>
            </w:r>
            <w:r>
              <w:rPr>
                <w:spacing w:val="-10"/>
                <w:sz w:val="18"/>
                <w:szCs w:val="18"/>
              </w:rPr>
              <w:t xml:space="preserve"> </w:t>
            </w:r>
            <w:r>
              <w:rPr>
                <w:spacing w:val="1"/>
                <w:sz w:val="18"/>
                <w:szCs w:val="18"/>
              </w:rPr>
              <w:t>d</w:t>
            </w:r>
            <w:r>
              <w:rPr>
                <w:spacing w:val="-1"/>
                <w:sz w:val="18"/>
                <w:szCs w:val="18"/>
              </w:rPr>
              <w:t>e</w:t>
            </w:r>
            <w:r>
              <w:rPr>
                <w:sz w:val="18"/>
                <w:szCs w:val="18"/>
              </w:rPr>
              <w:t>l</w:t>
            </w:r>
            <w:r>
              <w:rPr>
                <w:spacing w:val="-12"/>
                <w:sz w:val="18"/>
                <w:szCs w:val="18"/>
              </w:rPr>
              <w:t xml:space="preserve"> </w:t>
            </w:r>
            <w:r>
              <w:rPr>
                <w:spacing w:val="1"/>
                <w:sz w:val="18"/>
                <w:szCs w:val="18"/>
              </w:rPr>
              <w:t>p</w:t>
            </w:r>
            <w:r>
              <w:rPr>
                <w:sz w:val="18"/>
                <w:szCs w:val="18"/>
              </w:rPr>
              <w:t>r</w:t>
            </w:r>
            <w:r>
              <w:rPr>
                <w:spacing w:val="1"/>
                <w:sz w:val="18"/>
                <w:szCs w:val="18"/>
              </w:rPr>
              <w:t>o</w:t>
            </w:r>
            <w:r>
              <w:rPr>
                <w:spacing w:val="-2"/>
                <w:sz w:val="18"/>
                <w:szCs w:val="18"/>
              </w:rPr>
              <w:t>vv</w:t>
            </w:r>
            <w:r>
              <w:rPr>
                <w:spacing w:val="-1"/>
                <w:sz w:val="18"/>
                <w:szCs w:val="18"/>
              </w:rPr>
              <w:t>e</w:t>
            </w:r>
            <w:r>
              <w:rPr>
                <w:spacing w:val="1"/>
                <w:sz w:val="18"/>
                <w:szCs w:val="18"/>
              </w:rPr>
              <w:t>d</w:t>
            </w:r>
            <w:r>
              <w:rPr>
                <w:sz w:val="18"/>
                <w:szCs w:val="18"/>
              </w:rPr>
              <w:t>i</w:t>
            </w:r>
            <w:r>
              <w:rPr>
                <w:spacing w:val="-5"/>
                <w:sz w:val="18"/>
                <w:szCs w:val="18"/>
              </w:rPr>
              <w:t>m</w:t>
            </w:r>
            <w:r>
              <w:rPr>
                <w:spacing w:val="-1"/>
                <w:sz w:val="18"/>
                <w:szCs w:val="18"/>
              </w:rPr>
              <w:t>e</w:t>
            </w:r>
            <w:r>
              <w:rPr>
                <w:spacing w:val="1"/>
                <w:sz w:val="18"/>
                <w:szCs w:val="18"/>
              </w:rPr>
              <w:t>n</w:t>
            </w:r>
            <w:r>
              <w:rPr>
                <w:sz w:val="18"/>
                <w:szCs w:val="18"/>
              </w:rPr>
              <w:t>to</w:t>
            </w:r>
            <w:r>
              <w:rPr>
                <w:spacing w:val="-10"/>
                <w:sz w:val="18"/>
                <w:szCs w:val="18"/>
              </w:rPr>
              <w:t xml:space="preserve"> </w:t>
            </w:r>
            <w:r>
              <w:rPr>
                <w:sz w:val="18"/>
                <w:szCs w:val="18"/>
              </w:rPr>
              <w:t>(</w:t>
            </w:r>
            <w:r>
              <w:rPr>
                <w:spacing w:val="-1"/>
                <w:sz w:val="18"/>
                <w:szCs w:val="18"/>
              </w:rPr>
              <w:t>Dec</w:t>
            </w:r>
            <w:r>
              <w:rPr>
                <w:sz w:val="18"/>
                <w:szCs w:val="18"/>
              </w:rPr>
              <w:t>r</w:t>
            </w:r>
            <w:r>
              <w:rPr>
                <w:spacing w:val="-1"/>
                <w:sz w:val="18"/>
                <w:szCs w:val="18"/>
              </w:rPr>
              <w:t>e</w:t>
            </w:r>
            <w:r>
              <w:rPr>
                <w:sz w:val="18"/>
                <w:szCs w:val="18"/>
              </w:rPr>
              <w:t>t</w:t>
            </w:r>
            <w:r>
              <w:rPr>
                <w:spacing w:val="1"/>
                <w:sz w:val="18"/>
                <w:szCs w:val="18"/>
              </w:rPr>
              <w:t>o</w:t>
            </w:r>
            <w:r>
              <w:rPr>
                <w:sz w:val="18"/>
                <w:szCs w:val="18"/>
              </w:rPr>
              <w:t>/</w:t>
            </w:r>
            <w:r>
              <w:rPr>
                <w:spacing w:val="-1"/>
                <w:sz w:val="18"/>
                <w:szCs w:val="18"/>
              </w:rPr>
              <w:t>O</w:t>
            </w:r>
            <w:r>
              <w:rPr>
                <w:sz w:val="18"/>
                <w:szCs w:val="18"/>
              </w:rPr>
              <w:t>r</w:t>
            </w:r>
            <w:r>
              <w:rPr>
                <w:spacing w:val="1"/>
                <w:sz w:val="18"/>
                <w:szCs w:val="18"/>
              </w:rPr>
              <w:t>d</w:t>
            </w:r>
            <w:r>
              <w:rPr>
                <w:spacing w:val="-2"/>
                <w:sz w:val="18"/>
                <w:szCs w:val="18"/>
              </w:rPr>
              <w:t>i</w:t>
            </w:r>
            <w:r>
              <w:rPr>
                <w:spacing w:val="1"/>
                <w:sz w:val="18"/>
                <w:szCs w:val="18"/>
              </w:rPr>
              <w:t>n</w:t>
            </w:r>
            <w:r>
              <w:rPr>
                <w:spacing w:val="-1"/>
                <w:sz w:val="18"/>
                <w:szCs w:val="18"/>
              </w:rPr>
              <w:t>a</w:t>
            </w:r>
            <w:r>
              <w:rPr>
                <w:spacing w:val="1"/>
                <w:sz w:val="18"/>
                <w:szCs w:val="18"/>
              </w:rPr>
              <w:t>n</w:t>
            </w:r>
            <w:r>
              <w:rPr>
                <w:spacing w:val="-1"/>
                <w:sz w:val="18"/>
                <w:szCs w:val="18"/>
              </w:rPr>
              <w:t>za</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NUM_PROVVEDIMENTO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10"/>
                <w:sz w:val="18"/>
                <w:szCs w:val="18"/>
              </w:rPr>
              <w:t xml:space="preserve"> </w:t>
            </w:r>
            <w:r>
              <w:rPr>
                <w:spacing w:val="1"/>
                <w:sz w:val="18"/>
                <w:szCs w:val="18"/>
              </w:rPr>
              <w:t>d</w:t>
            </w:r>
            <w:r>
              <w:rPr>
                <w:spacing w:val="-1"/>
                <w:sz w:val="18"/>
                <w:szCs w:val="18"/>
              </w:rPr>
              <w:t>e</w:t>
            </w:r>
            <w:r>
              <w:rPr>
                <w:sz w:val="18"/>
                <w:szCs w:val="18"/>
              </w:rPr>
              <w:t>l</w:t>
            </w:r>
            <w:r>
              <w:rPr>
                <w:spacing w:val="-10"/>
                <w:sz w:val="18"/>
                <w:szCs w:val="18"/>
              </w:rPr>
              <w:t xml:space="preserve"> </w:t>
            </w:r>
            <w:r>
              <w:rPr>
                <w:spacing w:val="1"/>
                <w:sz w:val="18"/>
                <w:szCs w:val="18"/>
              </w:rPr>
              <w:t>p</w:t>
            </w:r>
            <w:r>
              <w:rPr>
                <w:sz w:val="18"/>
                <w:szCs w:val="18"/>
              </w:rPr>
              <w:t>r</w:t>
            </w:r>
            <w:r>
              <w:rPr>
                <w:spacing w:val="1"/>
                <w:sz w:val="18"/>
                <w:szCs w:val="18"/>
              </w:rPr>
              <w:t>o</w:t>
            </w:r>
            <w:r>
              <w:rPr>
                <w:spacing w:val="-2"/>
                <w:sz w:val="18"/>
                <w:szCs w:val="18"/>
              </w:rPr>
              <w:t>vv</w:t>
            </w:r>
            <w:r>
              <w:rPr>
                <w:spacing w:val="-1"/>
                <w:sz w:val="18"/>
                <w:szCs w:val="18"/>
              </w:rPr>
              <w:t>e</w:t>
            </w:r>
            <w:r>
              <w:rPr>
                <w:spacing w:val="1"/>
                <w:sz w:val="18"/>
                <w:szCs w:val="18"/>
              </w:rPr>
              <w:t>d</w:t>
            </w:r>
            <w:r>
              <w:rPr>
                <w:sz w:val="18"/>
                <w:szCs w:val="18"/>
              </w:rPr>
              <w:t>i</w:t>
            </w:r>
            <w:r>
              <w:rPr>
                <w:spacing w:val="-5"/>
                <w:sz w:val="18"/>
                <w:szCs w:val="18"/>
              </w:rPr>
              <w:t>m</w:t>
            </w:r>
            <w:r>
              <w:rPr>
                <w:spacing w:val="-1"/>
                <w:sz w:val="18"/>
                <w:szCs w:val="18"/>
              </w:rPr>
              <w:t>e</w:t>
            </w:r>
            <w:r>
              <w:rPr>
                <w:spacing w:val="1"/>
                <w:sz w:val="18"/>
                <w:szCs w:val="18"/>
              </w:rPr>
              <w:t>n</w:t>
            </w:r>
            <w:r>
              <w:rPr>
                <w:sz w:val="18"/>
                <w:szCs w:val="18"/>
              </w:rPr>
              <w:t>to</w:t>
            </w:r>
            <w:r>
              <w:rPr>
                <w:spacing w:val="-10"/>
                <w:sz w:val="18"/>
                <w:szCs w:val="18"/>
              </w:rPr>
              <w:t xml:space="preserve"> </w:t>
            </w:r>
            <w:r>
              <w:rPr>
                <w:sz w:val="18"/>
                <w:szCs w:val="18"/>
              </w:rPr>
              <w:t>(</w:t>
            </w:r>
            <w:r>
              <w:rPr>
                <w:spacing w:val="-1"/>
                <w:sz w:val="18"/>
                <w:szCs w:val="18"/>
              </w:rPr>
              <w:t>Dec</w:t>
            </w:r>
            <w:r>
              <w:rPr>
                <w:sz w:val="18"/>
                <w:szCs w:val="18"/>
              </w:rPr>
              <w:t>r</w:t>
            </w:r>
            <w:r>
              <w:rPr>
                <w:spacing w:val="-1"/>
                <w:sz w:val="18"/>
                <w:szCs w:val="18"/>
              </w:rPr>
              <w:t>e</w:t>
            </w:r>
            <w:r>
              <w:rPr>
                <w:sz w:val="18"/>
                <w:szCs w:val="18"/>
              </w:rPr>
              <w:t>t</w:t>
            </w:r>
            <w:r>
              <w:rPr>
                <w:spacing w:val="1"/>
                <w:sz w:val="18"/>
                <w:szCs w:val="18"/>
              </w:rPr>
              <w:t>o</w:t>
            </w:r>
            <w:r>
              <w:rPr>
                <w:sz w:val="18"/>
                <w:szCs w:val="18"/>
              </w:rPr>
              <w:t>/</w:t>
            </w:r>
            <w:r>
              <w:rPr>
                <w:spacing w:val="-1"/>
                <w:sz w:val="18"/>
                <w:szCs w:val="18"/>
              </w:rPr>
              <w:t>O</w:t>
            </w:r>
            <w:r>
              <w:rPr>
                <w:sz w:val="18"/>
                <w:szCs w:val="18"/>
              </w:rPr>
              <w:t>r</w:t>
            </w:r>
            <w:r>
              <w:rPr>
                <w:spacing w:val="1"/>
                <w:sz w:val="18"/>
                <w:szCs w:val="18"/>
              </w:rPr>
              <w:t>d</w:t>
            </w:r>
            <w:r>
              <w:rPr>
                <w:spacing w:val="-2"/>
                <w:sz w:val="18"/>
                <w:szCs w:val="18"/>
              </w:rPr>
              <w:t>i</w:t>
            </w:r>
            <w:r>
              <w:rPr>
                <w:spacing w:val="1"/>
                <w:sz w:val="18"/>
                <w:szCs w:val="18"/>
              </w:rPr>
              <w:t>n</w:t>
            </w:r>
            <w:r>
              <w:rPr>
                <w:spacing w:val="-1"/>
                <w:sz w:val="18"/>
                <w:szCs w:val="18"/>
              </w:rPr>
              <w:t>a</w:t>
            </w:r>
            <w:r>
              <w:rPr>
                <w:spacing w:val="1"/>
                <w:sz w:val="18"/>
                <w:szCs w:val="18"/>
              </w:rPr>
              <w:t>n</w:t>
            </w:r>
            <w:r>
              <w:rPr>
                <w:spacing w:val="-1"/>
                <w:sz w:val="18"/>
                <w:szCs w:val="18"/>
              </w:rPr>
              <w:t>za</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COD_TIPO_PROVVEDIMENTO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(2 CHAR)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80"/>
            </w:pPr>
            <w:r>
              <w:rPr>
                <w:sz w:val="18"/>
                <w:szCs w:val="18"/>
              </w:rPr>
              <w:t>C</w:t>
            </w:r>
            <w:r>
              <w:rPr>
                <w:spacing w:val="1"/>
                <w:sz w:val="18"/>
                <w:szCs w:val="18"/>
              </w:rPr>
              <w:t>od</w:t>
            </w:r>
            <w:r>
              <w:rPr>
                <w:sz w:val="18"/>
                <w:szCs w:val="18"/>
              </w:rPr>
              <w:t>i</w:t>
            </w:r>
            <w:r>
              <w:rPr>
                <w:spacing w:val="-3"/>
                <w:sz w:val="18"/>
                <w:szCs w:val="18"/>
              </w:rPr>
              <w:t>f</w:t>
            </w:r>
            <w:r>
              <w:rPr>
                <w:sz w:val="18"/>
                <w:szCs w:val="18"/>
              </w:rPr>
              <w:t>i</w:t>
            </w:r>
            <w:r>
              <w:rPr>
                <w:spacing w:val="-1"/>
                <w:sz w:val="18"/>
                <w:szCs w:val="18"/>
              </w:rPr>
              <w:t>c</w:t>
            </w:r>
            <w:r>
              <w:rPr>
                <w:sz w:val="18"/>
                <w:szCs w:val="18"/>
              </w:rPr>
              <w:t>a</w:t>
            </w:r>
            <w:r>
              <w:rPr>
                <w:spacing w:val="-7"/>
                <w:sz w:val="18"/>
                <w:szCs w:val="18"/>
              </w:rPr>
              <w:t xml:space="preserve"> </w:t>
            </w:r>
            <w:r>
              <w:rPr>
                <w:spacing w:val="1"/>
                <w:sz w:val="18"/>
                <w:szCs w:val="18"/>
              </w:rPr>
              <w:t>d</w:t>
            </w:r>
            <w:r>
              <w:rPr>
                <w:spacing w:val="-1"/>
                <w:sz w:val="18"/>
                <w:szCs w:val="18"/>
              </w:rPr>
              <w:t>e</w:t>
            </w:r>
            <w:r>
              <w:rPr>
                <w:sz w:val="18"/>
                <w:szCs w:val="18"/>
              </w:rPr>
              <w:t>l</w:t>
            </w:r>
            <w:r>
              <w:rPr>
                <w:spacing w:val="-5"/>
                <w:sz w:val="18"/>
                <w:szCs w:val="18"/>
              </w:rPr>
              <w:t xml:space="preserve"> </w:t>
            </w:r>
            <w:r>
              <w:rPr>
                <w:spacing w:val="-2"/>
                <w:sz w:val="18"/>
                <w:szCs w:val="18"/>
              </w:rPr>
              <w:t>T</w:t>
            </w:r>
            <w:r>
              <w:rPr>
                <w:sz w:val="18"/>
                <w:szCs w:val="18"/>
              </w:rPr>
              <w:t>i</w:t>
            </w:r>
            <w:r>
              <w:rPr>
                <w:spacing w:val="1"/>
                <w:sz w:val="18"/>
                <w:szCs w:val="18"/>
              </w:rPr>
              <w:t>p</w:t>
            </w:r>
            <w:r>
              <w:rPr>
                <w:sz w:val="18"/>
                <w:szCs w:val="18"/>
              </w:rPr>
              <w:t>o</w:t>
            </w:r>
            <w:r>
              <w:rPr>
                <w:spacing w:val="-7"/>
                <w:sz w:val="18"/>
                <w:szCs w:val="18"/>
              </w:rPr>
              <w:t xml:space="preserve"> </w:t>
            </w:r>
            <w:r>
              <w:rPr>
                <w:spacing w:val="3"/>
                <w:sz w:val="18"/>
                <w:szCs w:val="18"/>
              </w:rPr>
              <w:t>P</w:t>
            </w:r>
            <w:r>
              <w:rPr>
                <w:spacing w:val="-3"/>
                <w:sz w:val="18"/>
                <w:szCs w:val="18"/>
              </w:rPr>
              <w:t>r</w:t>
            </w:r>
            <w:r>
              <w:rPr>
                <w:spacing w:val="1"/>
                <w:sz w:val="18"/>
                <w:szCs w:val="18"/>
              </w:rPr>
              <w:t>o</w:t>
            </w:r>
            <w:r>
              <w:rPr>
                <w:spacing w:val="-2"/>
                <w:sz w:val="18"/>
                <w:szCs w:val="18"/>
              </w:rPr>
              <w:t>vv</w:t>
            </w:r>
            <w:r>
              <w:rPr>
                <w:spacing w:val="-1"/>
                <w:sz w:val="18"/>
                <w:szCs w:val="18"/>
              </w:rPr>
              <w:t>e</w:t>
            </w:r>
            <w:r>
              <w:rPr>
                <w:spacing w:val="1"/>
                <w:sz w:val="18"/>
                <w:szCs w:val="18"/>
              </w:rPr>
              <w:t>d</w:t>
            </w:r>
            <w:r>
              <w:rPr>
                <w:sz w:val="18"/>
                <w:szCs w:val="18"/>
              </w:rPr>
              <w:t>i</w:t>
            </w:r>
            <w:r>
              <w:rPr>
                <w:spacing w:val="-5"/>
                <w:sz w:val="18"/>
                <w:szCs w:val="18"/>
              </w:rPr>
              <w:t>m</w:t>
            </w:r>
            <w:r>
              <w:rPr>
                <w:spacing w:val="-1"/>
                <w:sz w:val="18"/>
                <w:szCs w:val="18"/>
              </w:rPr>
              <w:t>e</w:t>
            </w:r>
            <w:r>
              <w:rPr>
                <w:spacing w:val="1"/>
                <w:sz w:val="18"/>
                <w:szCs w:val="18"/>
              </w:rPr>
              <w:t>n</w:t>
            </w:r>
            <w:r>
              <w:rPr>
                <w:sz w:val="18"/>
                <w:szCs w:val="18"/>
              </w:rPr>
              <w:t>t</w:t>
            </w:r>
            <w:r>
              <w:rPr>
                <w:spacing w:val="1"/>
                <w:sz w:val="18"/>
                <w:szCs w:val="18"/>
              </w:rPr>
              <w:t>o</w:t>
            </w:r>
            <w:r>
              <w:rPr>
                <w:sz w:val="18"/>
                <w:szCs w:val="18"/>
              </w:rPr>
              <w:t>.</w:t>
            </w:r>
            <w:r>
              <w:rPr>
                <w:spacing w:val="-5"/>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5"/>
                <w:sz w:val="18"/>
                <w:szCs w:val="18"/>
              </w:rPr>
              <w:t xml:space="preserve"> </w:t>
            </w:r>
            <w:r>
              <w:rPr>
                <w:spacing w:val="-1"/>
                <w:sz w:val="18"/>
                <w:szCs w:val="18"/>
              </w:rPr>
              <w:t>a</w:t>
            </w:r>
            <w:r>
              <w:rPr>
                <w:sz w:val="18"/>
                <w:szCs w:val="18"/>
              </w:rPr>
              <w:t>l</w:t>
            </w:r>
            <w:r>
              <w:rPr>
                <w:spacing w:val="-5"/>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w w:val="99"/>
                <w:sz w:val="18"/>
                <w:szCs w:val="18"/>
              </w:rPr>
              <w:t xml:space="preserve"> </w:t>
            </w:r>
            <w:r>
              <w:rPr>
                <w:spacing w:val="-2"/>
                <w:sz w:val="18"/>
                <w:szCs w:val="18"/>
              </w:rPr>
              <w:t>T</w:t>
            </w:r>
            <w:r>
              <w:rPr>
                <w:sz w:val="18"/>
                <w:szCs w:val="18"/>
              </w:rPr>
              <w:t>I</w:t>
            </w:r>
            <w:r>
              <w:rPr>
                <w:spacing w:val="3"/>
                <w:sz w:val="18"/>
                <w:szCs w:val="18"/>
              </w:rPr>
              <w:t>P</w:t>
            </w:r>
            <w:r>
              <w:rPr>
                <w:spacing w:val="-1"/>
                <w:sz w:val="18"/>
                <w:szCs w:val="18"/>
              </w:rPr>
              <w:t>O</w:t>
            </w:r>
            <w:r>
              <w:rPr>
                <w:spacing w:val="-2"/>
                <w:sz w:val="18"/>
                <w:szCs w:val="18"/>
              </w:rPr>
              <w:t>_</w:t>
            </w:r>
            <w:r>
              <w:rPr>
                <w:spacing w:val="3"/>
                <w:sz w:val="18"/>
                <w:szCs w:val="18"/>
              </w:rPr>
              <w:t>P</w:t>
            </w:r>
            <w:r>
              <w:rPr>
                <w:sz w:val="18"/>
                <w:szCs w:val="18"/>
              </w:rPr>
              <w:t>R</w:t>
            </w:r>
            <w:r>
              <w:rPr>
                <w:spacing w:val="-3"/>
                <w:sz w:val="18"/>
                <w:szCs w:val="18"/>
              </w:rPr>
              <w:t>O</w:t>
            </w:r>
            <w:r>
              <w:rPr>
                <w:spacing w:val="-1"/>
                <w:sz w:val="18"/>
                <w:szCs w:val="18"/>
              </w:rPr>
              <w:t>V</w:t>
            </w:r>
            <w:r>
              <w:rPr>
                <w:spacing w:val="2"/>
                <w:sz w:val="18"/>
                <w:szCs w:val="18"/>
              </w:rPr>
              <w:t>V</w:t>
            </w:r>
            <w:r>
              <w:rPr>
                <w:sz w:val="18"/>
                <w:szCs w:val="18"/>
              </w:rPr>
              <w:t>E</w:t>
            </w:r>
            <w:r>
              <w:rPr>
                <w:spacing w:val="-1"/>
                <w:sz w:val="18"/>
                <w:szCs w:val="18"/>
              </w:rPr>
              <w:t>D</w:t>
            </w:r>
            <w:r>
              <w:rPr>
                <w:sz w:val="18"/>
                <w:szCs w:val="18"/>
              </w:rPr>
              <w:t>IME</w:t>
            </w:r>
            <w:r>
              <w:rPr>
                <w:spacing w:val="-1"/>
                <w:sz w:val="18"/>
                <w:szCs w:val="18"/>
              </w:rPr>
              <w:t>N</w:t>
            </w:r>
            <w:r>
              <w:rPr>
                <w:spacing w:val="-2"/>
                <w:sz w:val="18"/>
                <w:szCs w:val="18"/>
              </w:rPr>
              <w:t>T</w:t>
            </w:r>
            <w:r>
              <w:rPr>
                <w:spacing w:val="-1"/>
                <w:sz w:val="18"/>
                <w:szCs w:val="18"/>
              </w:rPr>
              <w:t>O</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COD_TIPO_AUTORITA_EMITTENTE</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(6 CHAR)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C</w:t>
            </w:r>
            <w:r>
              <w:rPr>
                <w:spacing w:val="1"/>
                <w:sz w:val="18"/>
                <w:szCs w:val="18"/>
              </w:rPr>
              <w:t>od</w:t>
            </w:r>
            <w:r>
              <w:rPr>
                <w:sz w:val="18"/>
                <w:szCs w:val="18"/>
              </w:rPr>
              <w:t>i</w:t>
            </w:r>
            <w:r>
              <w:rPr>
                <w:spacing w:val="-3"/>
                <w:sz w:val="18"/>
                <w:szCs w:val="18"/>
              </w:rPr>
              <w:t>f</w:t>
            </w:r>
            <w:r>
              <w:rPr>
                <w:sz w:val="18"/>
                <w:szCs w:val="18"/>
              </w:rPr>
              <w:t>i</w:t>
            </w:r>
            <w:r>
              <w:rPr>
                <w:spacing w:val="-1"/>
                <w:sz w:val="18"/>
                <w:szCs w:val="18"/>
              </w:rPr>
              <w:t>c</w:t>
            </w:r>
            <w:r>
              <w:rPr>
                <w:sz w:val="18"/>
                <w:szCs w:val="18"/>
              </w:rPr>
              <w:t>a</w:t>
            </w:r>
            <w:r>
              <w:rPr>
                <w:spacing w:val="-9"/>
                <w:sz w:val="18"/>
                <w:szCs w:val="18"/>
              </w:rPr>
              <w:t xml:space="preserve"> </w:t>
            </w:r>
            <w:r>
              <w:rPr>
                <w:spacing w:val="-2"/>
                <w:sz w:val="18"/>
                <w:szCs w:val="18"/>
              </w:rPr>
              <w:t>T</w:t>
            </w:r>
            <w:r>
              <w:rPr>
                <w:sz w:val="18"/>
                <w:szCs w:val="18"/>
              </w:rPr>
              <w:t>i</w:t>
            </w:r>
            <w:r>
              <w:rPr>
                <w:spacing w:val="1"/>
                <w:sz w:val="18"/>
                <w:szCs w:val="18"/>
              </w:rPr>
              <w:t>p</w:t>
            </w:r>
            <w:r>
              <w:rPr>
                <w:sz w:val="18"/>
                <w:szCs w:val="18"/>
              </w:rPr>
              <w:t>o</w:t>
            </w:r>
            <w:r>
              <w:rPr>
                <w:spacing w:val="-6"/>
                <w:sz w:val="18"/>
                <w:szCs w:val="18"/>
              </w:rPr>
              <w:t xml:space="preserve"> </w:t>
            </w:r>
            <w:r>
              <w:rPr>
                <w:spacing w:val="-3"/>
                <w:sz w:val="18"/>
                <w:szCs w:val="18"/>
              </w:rPr>
              <w:t>A</w:t>
            </w:r>
            <w:r>
              <w:rPr>
                <w:spacing w:val="1"/>
                <w:sz w:val="18"/>
                <w:szCs w:val="18"/>
              </w:rPr>
              <w:t>u</w:t>
            </w:r>
            <w:r>
              <w:rPr>
                <w:sz w:val="18"/>
                <w:szCs w:val="18"/>
              </w:rPr>
              <w:t>t</w:t>
            </w:r>
            <w:r>
              <w:rPr>
                <w:spacing w:val="1"/>
                <w:sz w:val="18"/>
                <w:szCs w:val="18"/>
              </w:rPr>
              <w:t>o</w:t>
            </w:r>
            <w:r>
              <w:rPr>
                <w:sz w:val="18"/>
                <w:szCs w:val="18"/>
              </w:rPr>
              <w:t>rità</w:t>
            </w:r>
            <w:r>
              <w:rPr>
                <w:spacing w:val="-9"/>
                <w:sz w:val="18"/>
                <w:szCs w:val="18"/>
              </w:rPr>
              <w:t xml:space="preserve"> </w:t>
            </w:r>
            <w:r>
              <w:rPr>
                <w:sz w:val="18"/>
                <w:szCs w:val="18"/>
              </w:rPr>
              <w:t>E</w:t>
            </w:r>
            <w:r>
              <w:rPr>
                <w:spacing w:val="-5"/>
                <w:sz w:val="18"/>
                <w:szCs w:val="18"/>
              </w:rPr>
              <w:t>m</w:t>
            </w:r>
            <w:r>
              <w:rPr>
                <w:sz w:val="18"/>
                <w:szCs w:val="18"/>
              </w:rPr>
              <w:t>itt</w:t>
            </w:r>
            <w:r>
              <w:rPr>
                <w:spacing w:val="-1"/>
                <w:sz w:val="18"/>
                <w:szCs w:val="18"/>
              </w:rPr>
              <w:t>e</w:t>
            </w:r>
            <w:r>
              <w:rPr>
                <w:spacing w:val="1"/>
                <w:sz w:val="18"/>
                <w:szCs w:val="18"/>
              </w:rPr>
              <w:t>n</w:t>
            </w:r>
            <w:r>
              <w:rPr>
                <w:sz w:val="18"/>
                <w:szCs w:val="18"/>
              </w:rPr>
              <w:t>t</w:t>
            </w:r>
            <w:r>
              <w:rPr>
                <w:spacing w:val="-1"/>
                <w:sz w:val="18"/>
                <w:szCs w:val="18"/>
              </w:rPr>
              <w:t>e</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COD_LUOGO_EMITTENTE</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(6 CHAR)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od</w:t>
            </w:r>
            <w:r>
              <w:rPr>
                <w:sz w:val="18"/>
                <w:szCs w:val="18"/>
              </w:rPr>
              <w:t>i</w:t>
            </w:r>
            <w:r>
              <w:rPr>
                <w:spacing w:val="-1"/>
                <w:sz w:val="18"/>
                <w:szCs w:val="18"/>
              </w:rPr>
              <w:t>c</w:t>
            </w:r>
            <w:r>
              <w:rPr>
                <w:sz w:val="18"/>
                <w:szCs w:val="18"/>
              </w:rPr>
              <w:t>e</w:t>
            </w:r>
            <w:r>
              <w:rPr>
                <w:spacing w:val="-7"/>
                <w:sz w:val="18"/>
                <w:szCs w:val="18"/>
              </w:rPr>
              <w:t xml:space="preserve"> </w:t>
            </w:r>
            <w:r>
              <w:rPr>
                <w:sz w:val="18"/>
                <w:szCs w:val="18"/>
              </w:rPr>
              <w:t>C</w:t>
            </w:r>
            <w:r>
              <w:rPr>
                <w:spacing w:val="1"/>
                <w:sz w:val="18"/>
                <w:szCs w:val="18"/>
              </w:rPr>
              <w:t>o</w:t>
            </w:r>
            <w:r>
              <w:rPr>
                <w:spacing w:val="-5"/>
                <w:sz w:val="18"/>
                <w:szCs w:val="18"/>
              </w:rPr>
              <w:t>m</w:t>
            </w:r>
            <w:r>
              <w:rPr>
                <w:spacing w:val="1"/>
                <w:sz w:val="18"/>
                <w:szCs w:val="18"/>
              </w:rPr>
              <w:t>un</w:t>
            </w:r>
            <w:r>
              <w:rPr>
                <w:sz w:val="18"/>
                <w:szCs w:val="18"/>
              </w:rPr>
              <w:t>e</w:t>
            </w:r>
            <w:r>
              <w:rPr>
                <w:spacing w:val="-7"/>
                <w:sz w:val="18"/>
                <w:szCs w:val="18"/>
              </w:rPr>
              <w:t xml:space="preserve"> </w:t>
            </w:r>
            <w:r>
              <w:rPr>
                <w:spacing w:val="1"/>
                <w:sz w:val="18"/>
                <w:szCs w:val="18"/>
              </w:rPr>
              <w:t>d</w:t>
            </w:r>
            <w:r>
              <w:rPr>
                <w:spacing w:val="-1"/>
                <w:sz w:val="18"/>
                <w:szCs w:val="18"/>
              </w:rPr>
              <w:t>e</w:t>
            </w:r>
            <w:r>
              <w:rPr>
                <w:sz w:val="18"/>
                <w:szCs w:val="18"/>
              </w:rPr>
              <w:t>l</w:t>
            </w:r>
            <w:r>
              <w:rPr>
                <w:spacing w:val="-7"/>
                <w:sz w:val="18"/>
                <w:szCs w:val="18"/>
              </w:rPr>
              <w:t xml:space="preserve"> </w:t>
            </w:r>
            <w:r>
              <w:rPr>
                <w:sz w:val="18"/>
                <w:szCs w:val="18"/>
              </w:rPr>
              <w:t>l</w:t>
            </w:r>
            <w:r>
              <w:rPr>
                <w:spacing w:val="-2"/>
                <w:sz w:val="18"/>
                <w:szCs w:val="18"/>
              </w:rPr>
              <w:t>u</w:t>
            </w:r>
            <w:r>
              <w:rPr>
                <w:spacing w:val="1"/>
                <w:sz w:val="18"/>
                <w:szCs w:val="18"/>
              </w:rPr>
              <w:t>o</w:t>
            </w:r>
            <w:r>
              <w:rPr>
                <w:spacing w:val="-2"/>
                <w:sz w:val="18"/>
                <w:szCs w:val="18"/>
              </w:rPr>
              <w:t>g</w:t>
            </w:r>
            <w:r>
              <w:rPr>
                <w:sz w:val="18"/>
                <w:szCs w:val="18"/>
              </w:rPr>
              <w:t>o</w:t>
            </w:r>
            <w:r>
              <w:rPr>
                <w:spacing w:val="-5"/>
                <w:sz w:val="18"/>
                <w:szCs w:val="18"/>
              </w:rPr>
              <w:t xml:space="preserve"> </w:t>
            </w:r>
            <w:r>
              <w:rPr>
                <w:spacing w:val="-1"/>
                <w:sz w:val="18"/>
                <w:szCs w:val="18"/>
              </w:rPr>
              <w:t>e</w:t>
            </w:r>
            <w:r>
              <w:rPr>
                <w:spacing w:val="-5"/>
                <w:sz w:val="18"/>
                <w:szCs w:val="18"/>
              </w:rPr>
              <w:t>m</w:t>
            </w:r>
            <w:r>
              <w:rPr>
                <w:sz w:val="18"/>
                <w:szCs w:val="18"/>
              </w:rPr>
              <w:t>itt</w:t>
            </w:r>
            <w:r>
              <w:rPr>
                <w:spacing w:val="1"/>
                <w:sz w:val="18"/>
                <w:szCs w:val="18"/>
              </w:rPr>
              <w:t>en</w:t>
            </w:r>
            <w:r>
              <w:rPr>
                <w:sz w:val="18"/>
                <w:szCs w:val="18"/>
              </w:rPr>
              <w:t>t</w:t>
            </w:r>
            <w:r>
              <w:rPr>
                <w:spacing w:val="-1"/>
                <w:sz w:val="18"/>
                <w:szCs w:val="18"/>
              </w:rPr>
              <w:t>e</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DATA_SOSPENSIONE_ESECUZIONE</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10"/>
                <w:sz w:val="18"/>
                <w:szCs w:val="18"/>
              </w:rPr>
              <w:t xml:space="preserve"> </w:t>
            </w:r>
            <w:r>
              <w:rPr>
                <w:spacing w:val="1"/>
                <w:sz w:val="18"/>
                <w:szCs w:val="18"/>
              </w:rPr>
              <w:t>d</w:t>
            </w:r>
            <w:r>
              <w:rPr>
                <w:sz w:val="18"/>
                <w:szCs w:val="18"/>
              </w:rPr>
              <w:t>i</w:t>
            </w:r>
            <w:r>
              <w:rPr>
                <w:spacing w:val="-7"/>
                <w:sz w:val="18"/>
                <w:szCs w:val="18"/>
              </w:rPr>
              <w:t xml:space="preserve"> </w:t>
            </w:r>
            <w:r>
              <w:rPr>
                <w:spacing w:val="-1"/>
                <w:sz w:val="18"/>
                <w:szCs w:val="18"/>
              </w:rPr>
              <w:t>s</w:t>
            </w:r>
            <w:r>
              <w:rPr>
                <w:spacing w:val="1"/>
                <w:sz w:val="18"/>
                <w:szCs w:val="18"/>
              </w:rPr>
              <w:t>o</w:t>
            </w:r>
            <w:r>
              <w:rPr>
                <w:spacing w:val="-1"/>
                <w:sz w:val="18"/>
                <w:szCs w:val="18"/>
              </w:rPr>
              <w:t>s</w:t>
            </w:r>
            <w:r>
              <w:rPr>
                <w:spacing w:val="1"/>
                <w:sz w:val="18"/>
                <w:szCs w:val="18"/>
              </w:rPr>
              <w:t>p</w:t>
            </w:r>
            <w:r>
              <w:rPr>
                <w:spacing w:val="-1"/>
                <w:sz w:val="18"/>
                <w:szCs w:val="18"/>
              </w:rPr>
              <w:t>e</w:t>
            </w:r>
            <w:r>
              <w:rPr>
                <w:spacing w:val="1"/>
                <w:sz w:val="18"/>
                <w:szCs w:val="18"/>
              </w:rPr>
              <w:t>n</w:t>
            </w:r>
            <w:r>
              <w:rPr>
                <w:spacing w:val="-1"/>
                <w:sz w:val="18"/>
                <w:szCs w:val="18"/>
              </w:rPr>
              <w:t>s</w:t>
            </w:r>
            <w:r>
              <w:rPr>
                <w:spacing w:val="-2"/>
                <w:sz w:val="18"/>
                <w:szCs w:val="18"/>
              </w:rPr>
              <w:t>i</w:t>
            </w:r>
            <w:r>
              <w:rPr>
                <w:spacing w:val="1"/>
                <w:sz w:val="18"/>
                <w:szCs w:val="18"/>
              </w:rPr>
              <w:t>on</w:t>
            </w:r>
            <w:r>
              <w:rPr>
                <w:sz w:val="18"/>
                <w:szCs w:val="18"/>
              </w:rPr>
              <w:t>e</w:t>
            </w:r>
            <w:r>
              <w:rPr>
                <w:spacing w:val="-11"/>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esec</w:t>
            </w:r>
            <w:r>
              <w:rPr>
                <w:spacing w:val="1"/>
                <w:sz w:val="18"/>
                <w:szCs w:val="18"/>
              </w:rPr>
              <w:t>u</w:t>
            </w:r>
            <w:r>
              <w:rPr>
                <w:spacing w:val="-1"/>
                <w:sz w:val="18"/>
                <w:szCs w:val="18"/>
              </w:rPr>
              <w:t>z</w:t>
            </w:r>
            <w:r>
              <w:rPr>
                <w:sz w:val="18"/>
                <w:szCs w:val="18"/>
              </w:rPr>
              <w:t>i</w:t>
            </w:r>
            <w:r>
              <w:rPr>
                <w:spacing w:val="1"/>
                <w:sz w:val="18"/>
                <w:szCs w:val="18"/>
              </w:rPr>
              <w:t>on</w:t>
            </w:r>
            <w:r>
              <w:rPr>
                <w:spacing w:val="-1"/>
                <w:sz w:val="18"/>
                <w:szCs w:val="18"/>
              </w:rPr>
              <w:t>e</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DATA_DIFFERIMENTO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7"/>
                <w:sz w:val="18"/>
                <w:szCs w:val="18"/>
              </w:rPr>
              <w:t xml:space="preserve"> </w:t>
            </w:r>
            <w:r>
              <w:rPr>
                <w:spacing w:val="1"/>
                <w:sz w:val="18"/>
                <w:szCs w:val="18"/>
              </w:rPr>
              <w:t>d</w:t>
            </w:r>
            <w:r>
              <w:rPr>
                <w:spacing w:val="-1"/>
                <w:sz w:val="18"/>
                <w:szCs w:val="18"/>
              </w:rPr>
              <w:t>e</w:t>
            </w:r>
            <w:r>
              <w:rPr>
                <w:sz w:val="18"/>
                <w:szCs w:val="18"/>
              </w:rPr>
              <w:t>l</w:t>
            </w:r>
            <w:r>
              <w:rPr>
                <w:spacing w:val="-5"/>
                <w:sz w:val="18"/>
                <w:szCs w:val="18"/>
              </w:rPr>
              <w:t xml:space="preserve"> </w:t>
            </w:r>
            <w:r>
              <w:rPr>
                <w:spacing w:val="1"/>
                <w:sz w:val="18"/>
                <w:szCs w:val="18"/>
              </w:rPr>
              <w:t>d</w:t>
            </w:r>
            <w:r>
              <w:rPr>
                <w:sz w:val="18"/>
                <w:szCs w:val="18"/>
              </w:rPr>
              <w:t>i</w:t>
            </w:r>
            <w:r>
              <w:rPr>
                <w:spacing w:val="-3"/>
                <w:sz w:val="18"/>
                <w:szCs w:val="18"/>
              </w:rPr>
              <w:t>ff</w:t>
            </w:r>
            <w:r>
              <w:rPr>
                <w:spacing w:val="-1"/>
                <w:sz w:val="18"/>
                <w:szCs w:val="18"/>
              </w:rPr>
              <w:t>e</w:t>
            </w:r>
            <w:r>
              <w:rPr>
                <w:sz w:val="18"/>
                <w:szCs w:val="18"/>
              </w:rPr>
              <w:t>r</w:t>
            </w:r>
            <w:r>
              <w:rPr>
                <w:spacing w:val="2"/>
                <w:sz w:val="18"/>
                <w:szCs w:val="18"/>
              </w:rPr>
              <w:t>i</w:t>
            </w:r>
            <w:r>
              <w:rPr>
                <w:spacing w:val="-1"/>
                <w:sz w:val="18"/>
                <w:szCs w:val="18"/>
              </w:rPr>
              <w:t>me</w:t>
            </w:r>
            <w:r>
              <w:rPr>
                <w:spacing w:val="1"/>
                <w:sz w:val="18"/>
                <w:szCs w:val="18"/>
              </w:rPr>
              <w:t>n</w:t>
            </w:r>
            <w:r>
              <w:rPr>
                <w:sz w:val="18"/>
                <w:szCs w:val="18"/>
              </w:rPr>
              <w:t>to</w:t>
            </w:r>
            <w:r>
              <w:rPr>
                <w:spacing w:val="-4"/>
                <w:sz w:val="18"/>
                <w:szCs w:val="18"/>
              </w:rPr>
              <w:t xml:space="preserve"> </w:t>
            </w:r>
            <w:r>
              <w:rPr>
                <w:spacing w:val="1"/>
                <w:sz w:val="18"/>
                <w:szCs w:val="18"/>
              </w:rPr>
              <w:t>d</w:t>
            </w:r>
            <w:r>
              <w:rPr>
                <w:spacing w:val="-1"/>
                <w:sz w:val="18"/>
                <w:szCs w:val="18"/>
              </w:rPr>
              <w:t>e</w:t>
            </w:r>
            <w:r>
              <w:rPr>
                <w:sz w:val="18"/>
                <w:szCs w:val="18"/>
              </w:rPr>
              <w:t>lla</w:t>
            </w:r>
            <w:r>
              <w:rPr>
                <w:spacing w:val="-8"/>
                <w:sz w:val="18"/>
                <w:szCs w:val="18"/>
              </w:rPr>
              <w:t xml:space="preserve"> </w:t>
            </w:r>
            <w:r>
              <w:rPr>
                <w:spacing w:val="1"/>
                <w:sz w:val="18"/>
                <w:szCs w:val="18"/>
              </w:rPr>
              <w:t>p</w:t>
            </w:r>
            <w:r>
              <w:rPr>
                <w:spacing w:val="-1"/>
                <w:sz w:val="18"/>
                <w:szCs w:val="18"/>
              </w:rPr>
              <w:t>e</w:t>
            </w:r>
            <w:r>
              <w:rPr>
                <w:spacing w:val="1"/>
                <w:sz w:val="18"/>
                <w:szCs w:val="18"/>
              </w:rPr>
              <w:t>n</w:t>
            </w:r>
            <w:r>
              <w:rPr>
                <w:spacing w:val="-1"/>
                <w:sz w:val="18"/>
                <w:szCs w:val="18"/>
              </w:rPr>
              <w:t>a</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DATA_RINVIO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DATE</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1"/>
              <w:ind w:left="54" w:right="71"/>
            </w:pPr>
            <w:r>
              <w:rPr>
                <w:spacing w:val="-1"/>
                <w:sz w:val="18"/>
                <w:szCs w:val="18"/>
              </w:rPr>
              <w:t>Da</w:t>
            </w:r>
            <w:r>
              <w:rPr>
                <w:sz w:val="18"/>
                <w:szCs w:val="18"/>
              </w:rPr>
              <w:t>ta</w:t>
            </w:r>
            <w:r>
              <w:rPr>
                <w:spacing w:val="-8"/>
                <w:sz w:val="18"/>
                <w:szCs w:val="18"/>
              </w:rPr>
              <w:t xml:space="preserve"> </w:t>
            </w:r>
            <w:r>
              <w:rPr>
                <w:spacing w:val="1"/>
                <w:sz w:val="18"/>
                <w:szCs w:val="18"/>
              </w:rPr>
              <w:t>d</w:t>
            </w:r>
            <w:r>
              <w:rPr>
                <w:sz w:val="18"/>
                <w:szCs w:val="18"/>
              </w:rPr>
              <w:t>i</w:t>
            </w:r>
            <w:r>
              <w:rPr>
                <w:spacing w:val="-6"/>
                <w:sz w:val="18"/>
                <w:szCs w:val="18"/>
              </w:rPr>
              <w:t xml:space="preserve"> </w:t>
            </w:r>
            <w:r>
              <w:rPr>
                <w:sz w:val="18"/>
                <w:szCs w:val="18"/>
              </w:rPr>
              <w:t>ri</w:t>
            </w:r>
            <w:r>
              <w:rPr>
                <w:spacing w:val="1"/>
                <w:sz w:val="18"/>
                <w:szCs w:val="18"/>
              </w:rPr>
              <w:t>n</w:t>
            </w:r>
            <w:r>
              <w:rPr>
                <w:spacing w:val="-2"/>
                <w:sz w:val="18"/>
                <w:szCs w:val="18"/>
              </w:rPr>
              <w:t>v</w:t>
            </w:r>
            <w:r>
              <w:rPr>
                <w:sz w:val="18"/>
                <w:szCs w:val="18"/>
              </w:rPr>
              <w:t>io</w:t>
            </w:r>
            <w:r>
              <w:rPr>
                <w:spacing w:val="-8"/>
                <w:sz w:val="18"/>
                <w:szCs w:val="18"/>
              </w:rPr>
              <w:t xml:space="preserve"> </w:t>
            </w:r>
            <w:r>
              <w:rPr>
                <w:spacing w:val="1"/>
                <w:sz w:val="18"/>
                <w:szCs w:val="18"/>
              </w:rPr>
              <w:t>p</w:t>
            </w:r>
            <w:r>
              <w:rPr>
                <w:spacing w:val="-3"/>
                <w:sz w:val="18"/>
                <w:szCs w:val="18"/>
              </w:rPr>
              <w:t>r</w:t>
            </w:r>
            <w:r>
              <w:rPr>
                <w:spacing w:val="1"/>
                <w:sz w:val="18"/>
                <w:szCs w:val="18"/>
              </w:rPr>
              <w:t>o</w:t>
            </w:r>
            <w:r>
              <w:rPr>
                <w:spacing w:val="-2"/>
                <w:sz w:val="18"/>
                <w:szCs w:val="18"/>
              </w:rPr>
              <w:t>vv</w:t>
            </w:r>
            <w:r>
              <w:rPr>
                <w:spacing w:val="-1"/>
                <w:sz w:val="18"/>
                <w:szCs w:val="18"/>
              </w:rPr>
              <w:t>e</w:t>
            </w:r>
            <w:r>
              <w:rPr>
                <w:spacing w:val="1"/>
                <w:sz w:val="18"/>
                <w:szCs w:val="18"/>
              </w:rPr>
              <w:t>d</w:t>
            </w:r>
            <w:r>
              <w:rPr>
                <w:sz w:val="18"/>
                <w:szCs w:val="18"/>
              </w:rPr>
              <w:t>i</w:t>
            </w:r>
            <w:r>
              <w:rPr>
                <w:spacing w:val="-1"/>
                <w:sz w:val="18"/>
                <w:szCs w:val="18"/>
              </w:rPr>
              <w:t>me</w:t>
            </w:r>
            <w:r>
              <w:rPr>
                <w:spacing w:val="1"/>
                <w:sz w:val="18"/>
                <w:szCs w:val="18"/>
              </w:rPr>
              <w:t>n</w:t>
            </w:r>
            <w:r>
              <w:rPr>
                <w:sz w:val="18"/>
                <w:szCs w:val="18"/>
              </w:rPr>
              <w:t>t</w:t>
            </w:r>
            <w:r>
              <w:rPr>
                <w:spacing w:val="1"/>
                <w:sz w:val="18"/>
                <w:szCs w:val="18"/>
              </w:rPr>
              <w:t>o</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DATA_FINE_INTERRUZIONE</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w:t>
            </w:r>
            <w:r>
              <w:rPr>
                <w:sz w:val="18"/>
                <w:szCs w:val="18"/>
              </w:rPr>
              <w:t>ta</w:t>
            </w:r>
            <w:r>
              <w:rPr>
                <w:spacing w:val="-7"/>
                <w:sz w:val="18"/>
                <w:szCs w:val="18"/>
              </w:rPr>
              <w:t xml:space="preserve"> </w:t>
            </w:r>
            <w:r>
              <w:rPr>
                <w:spacing w:val="1"/>
                <w:sz w:val="18"/>
                <w:szCs w:val="18"/>
              </w:rPr>
              <w:t>d</w:t>
            </w:r>
            <w:r>
              <w:rPr>
                <w:sz w:val="18"/>
                <w:szCs w:val="18"/>
              </w:rPr>
              <w:t>i</w:t>
            </w:r>
            <w:r>
              <w:rPr>
                <w:spacing w:val="-5"/>
                <w:sz w:val="18"/>
                <w:szCs w:val="18"/>
              </w:rPr>
              <w:t xml:space="preserve"> </w:t>
            </w:r>
            <w:r>
              <w:rPr>
                <w:spacing w:val="-3"/>
                <w:sz w:val="18"/>
                <w:szCs w:val="18"/>
              </w:rPr>
              <w:t>f</w:t>
            </w:r>
            <w:r>
              <w:rPr>
                <w:sz w:val="18"/>
                <w:szCs w:val="18"/>
              </w:rPr>
              <w:t>i</w:t>
            </w:r>
            <w:r>
              <w:rPr>
                <w:spacing w:val="1"/>
                <w:sz w:val="18"/>
                <w:szCs w:val="18"/>
              </w:rPr>
              <w:t>n</w:t>
            </w:r>
            <w:r>
              <w:rPr>
                <w:sz w:val="18"/>
                <w:szCs w:val="18"/>
              </w:rPr>
              <w:t>e</w:t>
            </w:r>
            <w:r>
              <w:rPr>
                <w:spacing w:val="-6"/>
                <w:sz w:val="18"/>
                <w:szCs w:val="18"/>
              </w:rPr>
              <w:t xml:space="preserve"> </w:t>
            </w:r>
            <w:r>
              <w:rPr>
                <w:sz w:val="18"/>
                <w:szCs w:val="18"/>
              </w:rPr>
              <w:t>i</w:t>
            </w:r>
            <w:r>
              <w:rPr>
                <w:spacing w:val="1"/>
                <w:sz w:val="18"/>
                <w:szCs w:val="18"/>
              </w:rPr>
              <w:t>n</w:t>
            </w:r>
            <w:r>
              <w:rPr>
                <w:sz w:val="18"/>
                <w:szCs w:val="18"/>
              </w:rPr>
              <w:t>t</w:t>
            </w:r>
            <w:r>
              <w:rPr>
                <w:spacing w:val="-1"/>
                <w:sz w:val="18"/>
                <w:szCs w:val="18"/>
              </w:rPr>
              <w:t>e</w:t>
            </w:r>
            <w:r>
              <w:rPr>
                <w:sz w:val="18"/>
                <w:szCs w:val="18"/>
              </w:rPr>
              <w:t>rr</w:t>
            </w:r>
            <w:r>
              <w:rPr>
                <w:spacing w:val="1"/>
                <w:sz w:val="18"/>
                <w:szCs w:val="18"/>
              </w:rPr>
              <w:t>u</w:t>
            </w:r>
            <w:r>
              <w:rPr>
                <w:spacing w:val="-1"/>
                <w:sz w:val="18"/>
                <w:szCs w:val="18"/>
              </w:rPr>
              <w:t>z</w:t>
            </w:r>
            <w:r>
              <w:rPr>
                <w:spacing w:val="-2"/>
                <w:sz w:val="18"/>
                <w:szCs w:val="18"/>
              </w:rPr>
              <w:t>i</w:t>
            </w:r>
            <w:r>
              <w:rPr>
                <w:spacing w:val="1"/>
                <w:sz w:val="18"/>
                <w:szCs w:val="18"/>
              </w:rPr>
              <w:t>on</w:t>
            </w:r>
            <w:r>
              <w:rPr>
                <w:spacing w:val="-1"/>
                <w:sz w:val="18"/>
                <w:szCs w:val="18"/>
              </w:rPr>
              <w:t>e</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DATA_DEPOSITO_ISTANZA</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8"/>
                <w:sz w:val="18"/>
                <w:szCs w:val="18"/>
              </w:rPr>
              <w:t xml:space="preserve"> </w:t>
            </w:r>
            <w:r>
              <w:rPr>
                <w:spacing w:val="1"/>
                <w:sz w:val="18"/>
                <w:szCs w:val="18"/>
              </w:rPr>
              <w:t>d</w:t>
            </w:r>
            <w:r>
              <w:rPr>
                <w:sz w:val="18"/>
                <w:szCs w:val="18"/>
              </w:rPr>
              <w:t>i</w:t>
            </w:r>
            <w:r>
              <w:rPr>
                <w:spacing w:val="-5"/>
                <w:sz w:val="18"/>
                <w:szCs w:val="18"/>
              </w:rPr>
              <w:t xml:space="preserve"> </w:t>
            </w:r>
            <w:r>
              <w:rPr>
                <w:spacing w:val="1"/>
                <w:sz w:val="18"/>
                <w:szCs w:val="18"/>
              </w:rPr>
              <w:t>d</w:t>
            </w:r>
            <w:r>
              <w:rPr>
                <w:spacing w:val="-1"/>
                <w:sz w:val="18"/>
                <w:szCs w:val="18"/>
              </w:rPr>
              <w:t>e</w:t>
            </w:r>
            <w:r>
              <w:rPr>
                <w:spacing w:val="-2"/>
                <w:sz w:val="18"/>
                <w:szCs w:val="18"/>
              </w:rPr>
              <w:t>p</w:t>
            </w:r>
            <w:r>
              <w:rPr>
                <w:spacing w:val="1"/>
                <w:sz w:val="18"/>
                <w:szCs w:val="18"/>
              </w:rPr>
              <w:t>o</w:t>
            </w:r>
            <w:r>
              <w:rPr>
                <w:spacing w:val="-1"/>
                <w:sz w:val="18"/>
                <w:szCs w:val="18"/>
              </w:rPr>
              <w:t>s</w:t>
            </w:r>
            <w:r>
              <w:rPr>
                <w:sz w:val="18"/>
                <w:szCs w:val="18"/>
              </w:rPr>
              <w:t>ito</w:t>
            </w:r>
            <w:r>
              <w:rPr>
                <w:spacing w:val="-8"/>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z w:val="18"/>
                <w:szCs w:val="18"/>
              </w:rPr>
              <w:t>i</w:t>
            </w:r>
            <w:r>
              <w:rPr>
                <w:spacing w:val="-1"/>
                <w:sz w:val="18"/>
                <w:szCs w:val="18"/>
              </w:rPr>
              <w:t>s</w:t>
            </w:r>
            <w:r>
              <w:rPr>
                <w:sz w:val="18"/>
                <w:szCs w:val="18"/>
              </w:rPr>
              <w:t>t</w:t>
            </w:r>
            <w:r>
              <w:rPr>
                <w:spacing w:val="-1"/>
                <w:sz w:val="18"/>
                <w:szCs w:val="18"/>
              </w:rPr>
              <w:t>a</w:t>
            </w:r>
            <w:r>
              <w:rPr>
                <w:spacing w:val="1"/>
                <w:sz w:val="18"/>
                <w:szCs w:val="18"/>
              </w:rPr>
              <w:t>n</w:t>
            </w:r>
            <w:r>
              <w:rPr>
                <w:spacing w:val="-1"/>
                <w:sz w:val="18"/>
                <w:szCs w:val="18"/>
              </w:rPr>
              <w:t>za</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DATA_INTERRUZIONE_PENA</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w:t>
            </w:r>
            <w:r>
              <w:rPr>
                <w:sz w:val="18"/>
                <w:szCs w:val="18"/>
              </w:rPr>
              <w:t>ta</w:t>
            </w:r>
            <w:r>
              <w:rPr>
                <w:spacing w:val="-6"/>
                <w:sz w:val="18"/>
                <w:szCs w:val="18"/>
              </w:rPr>
              <w:t xml:space="preserve"> </w:t>
            </w:r>
            <w:r>
              <w:rPr>
                <w:spacing w:val="1"/>
                <w:sz w:val="18"/>
                <w:szCs w:val="18"/>
              </w:rPr>
              <w:t>d</w:t>
            </w:r>
            <w:r>
              <w:rPr>
                <w:sz w:val="18"/>
                <w:szCs w:val="18"/>
              </w:rPr>
              <w:t>i</w:t>
            </w:r>
            <w:r>
              <w:rPr>
                <w:spacing w:val="-5"/>
                <w:sz w:val="18"/>
                <w:szCs w:val="18"/>
              </w:rPr>
              <w:t xml:space="preserve"> </w:t>
            </w:r>
            <w:r>
              <w:rPr>
                <w:sz w:val="18"/>
                <w:szCs w:val="18"/>
              </w:rPr>
              <w:t>i</w:t>
            </w:r>
            <w:r>
              <w:rPr>
                <w:spacing w:val="1"/>
                <w:sz w:val="18"/>
                <w:szCs w:val="18"/>
              </w:rPr>
              <w:t>n</w:t>
            </w:r>
            <w:r>
              <w:rPr>
                <w:sz w:val="18"/>
                <w:szCs w:val="18"/>
              </w:rPr>
              <w:t>t</w:t>
            </w:r>
            <w:r>
              <w:rPr>
                <w:spacing w:val="-1"/>
                <w:sz w:val="18"/>
                <w:szCs w:val="18"/>
              </w:rPr>
              <w:t>e</w:t>
            </w:r>
            <w:r>
              <w:rPr>
                <w:sz w:val="18"/>
                <w:szCs w:val="18"/>
              </w:rPr>
              <w:t>r</w:t>
            </w:r>
            <w:r>
              <w:rPr>
                <w:spacing w:val="-3"/>
                <w:sz w:val="18"/>
                <w:szCs w:val="18"/>
              </w:rPr>
              <w:t>r</w:t>
            </w:r>
            <w:r>
              <w:rPr>
                <w:spacing w:val="1"/>
                <w:sz w:val="18"/>
                <w:szCs w:val="18"/>
              </w:rPr>
              <w:t>u</w:t>
            </w:r>
            <w:r>
              <w:rPr>
                <w:spacing w:val="-1"/>
                <w:sz w:val="18"/>
                <w:szCs w:val="18"/>
              </w:rPr>
              <w:t>z</w:t>
            </w:r>
            <w:r>
              <w:rPr>
                <w:sz w:val="18"/>
                <w:szCs w:val="18"/>
              </w:rPr>
              <w:t>i</w:t>
            </w:r>
            <w:r>
              <w:rPr>
                <w:spacing w:val="-2"/>
                <w:sz w:val="18"/>
                <w:szCs w:val="18"/>
              </w:rPr>
              <w:t>o</w:t>
            </w:r>
            <w:r>
              <w:rPr>
                <w:spacing w:val="1"/>
                <w:sz w:val="18"/>
                <w:szCs w:val="18"/>
              </w:rPr>
              <w:t>n</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p</w:t>
            </w:r>
            <w:r>
              <w:rPr>
                <w:spacing w:val="-5"/>
                <w:sz w:val="18"/>
                <w:szCs w:val="18"/>
              </w:rPr>
              <w:t>e</w:t>
            </w:r>
            <w:r>
              <w:rPr>
                <w:spacing w:val="1"/>
                <w:sz w:val="18"/>
                <w:szCs w:val="18"/>
              </w:rPr>
              <w:t>n</w:t>
            </w:r>
            <w:r>
              <w:rPr>
                <w:spacing w:val="-1"/>
                <w:sz w:val="18"/>
                <w:szCs w:val="18"/>
              </w:rPr>
              <w:t>a</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COD_OGGETTO_DECISIONE</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(4 CHAR)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60"/>
            </w:pPr>
            <w:r>
              <w:rPr>
                <w:sz w:val="18"/>
                <w:szCs w:val="18"/>
              </w:rPr>
              <w:t>C</w:t>
            </w:r>
            <w:r>
              <w:rPr>
                <w:spacing w:val="1"/>
                <w:sz w:val="18"/>
                <w:szCs w:val="18"/>
              </w:rPr>
              <w:t>od</w:t>
            </w:r>
            <w:r>
              <w:rPr>
                <w:sz w:val="18"/>
                <w:szCs w:val="18"/>
              </w:rPr>
              <w:t>i</w:t>
            </w:r>
            <w:r>
              <w:rPr>
                <w:spacing w:val="-3"/>
                <w:sz w:val="18"/>
                <w:szCs w:val="18"/>
              </w:rPr>
              <w:t>f</w:t>
            </w:r>
            <w:r>
              <w:rPr>
                <w:sz w:val="18"/>
                <w:szCs w:val="18"/>
              </w:rPr>
              <w:t>i</w:t>
            </w:r>
            <w:r>
              <w:rPr>
                <w:spacing w:val="-1"/>
                <w:sz w:val="18"/>
                <w:szCs w:val="18"/>
              </w:rPr>
              <w:t>c</w:t>
            </w:r>
            <w:r>
              <w:rPr>
                <w:sz w:val="18"/>
                <w:szCs w:val="18"/>
              </w:rPr>
              <w:t>a</w:t>
            </w:r>
            <w:r>
              <w:rPr>
                <w:spacing w:val="-9"/>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o</w:t>
            </w:r>
            <w:r>
              <w:rPr>
                <w:spacing w:val="-2"/>
                <w:sz w:val="18"/>
                <w:szCs w:val="18"/>
              </w:rPr>
              <w:t>gg</w:t>
            </w:r>
            <w:r>
              <w:rPr>
                <w:spacing w:val="-1"/>
                <w:sz w:val="18"/>
                <w:szCs w:val="18"/>
              </w:rPr>
              <w:t>e</w:t>
            </w:r>
            <w:r>
              <w:rPr>
                <w:sz w:val="18"/>
                <w:szCs w:val="18"/>
              </w:rPr>
              <w:t>tto</w:t>
            </w:r>
            <w:r>
              <w:rPr>
                <w:spacing w:val="-9"/>
                <w:sz w:val="18"/>
                <w:szCs w:val="18"/>
              </w:rPr>
              <w:t xml:space="preserve"> </w:t>
            </w:r>
            <w:r>
              <w:rPr>
                <w:spacing w:val="3"/>
                <w:sz w:val="18"/>
                <w:szCs w:val="18"/>
              </w:rPr>
              <w:t>P</w:t>
            </w:r>
            <w:r>
              <w:rPr>
                <w:sz w:val="18"/>
                <w:szCs w:val="18"/>
              </w:rPr>
              <w:t>r</w:t>
            </w:r>
            <w:r>
              <w:rPr>
                <w:spacing w:val="1"/>
                <w:sz w:val="18"/>
                <w:szCs w:val="18"/>
              </w:rPr>
              <w:t>o</w:t>
            </w:r>
            <w:r>
              <w:rPr>
                <w:spacing w:val="-1"/>
                <w:sz w:val="18"/>
                <w:szCs w:val="18"/>
              </w:rPr>
              <w:t>ce</w:t>
            </w:r>
            <w:r>
              <w:rPr>
                <w:spacing w:val="1"/>
                <w:sz w:val="18"/>
                <w:szCs w:val="18"/>
              </w:rPr>
              <w:t>d</w:t>
            </w:r>
            <w:r>
              <w:rPr>
                <w:sz w:val="18"/>
                <w:szCs w:val="18"/>
              </w:rPr>
              <w:t>i</w:t>
            </w:r>
            <w:r>
              <w:rPr>
                <w:spacing w:val="-5"/>
                <w:sz w:val="18"/>
                <w:szCs w:val="18"/>
              </w:rPr>
              <w:t>m</w:t>
            </w:r>
            <w:r>
              <w:rPr>
                <w:spacing w:val="-1"/>
                <w:sz w:val="18"/>
                <w:szCs w:val="18"/>
              </w:rPr>
              <w:t>e</w:t>
            </w:r>
            <w:r>
              <w:rPr>
                <w:spacing w:val="1"/>
                <w:sz w:val="18"/>
                <w:szCs w:val="18"/>
              </w:rPr>
              <w:t>n</w:t>
            </w:r>
            <w:r>
              <w:rPr>
                <w:sz w:val="18"/>
                <w:szCs w:val="18"/>
              </w:rPr>
              <w:t>to</w:t>
            </w:r>
            <w:r>
              <w:rPr>
                <w:spacing w:val="-7"/>
                <w:sz w:val="18"/>
                <w:szCs w:val="18"/>
              </w:rPr>
              <w:t xml:space="preserve"> </w:t>
            </w:r>
            <w:r>
              <w:rPr>
                <w:spacing w:val="-1"/>
                <w:sz w:val="18"/>
                <w:szCs w:val="18"/>
              </w:rPr>
              <w:t>s</w:t>
            </w:r>
            <w:r>
              <w:rPr>
                <w:spacing w:val="1"/>
                <w:sz w:val="18"/>
                <w:szCs w:val="18"/>
              </w:rPr>
              <w:t>o</w:t>
            </w:r>
            <w:r>
              <w:rPr>
                <w:spacing w:val="-2"/>
                <w:sz w:val="18"/>
                <w:szCs w:val="18"/>
              </w:rPr>
              <w:t>t</w:t>
            </w:r>
            <w:r>
              <w:rPr>
                <w:sz w:val="18"/>
                <w:szCs w:val="18"/>
              </w:rPr>
              <w:t>t</w:t>
            </w:r>
            <w:r>
              <w:rPr>
                <w:spacing w:val="-2"/>
                <w:sz w:val="18"/>
                <w:szCs w:val="18"/>
              </w:rPr>
              <w:t>o</w:t>
            </w:r>
            <w:r>
              <w:rPr>
                <w:spacing w:val="1"/>
                <w:sz w:val="18"/>
                <w:szCs w:val="18"/>
              </w:rPr>
              <w:t>po</w:t>
            </w:r>
            <w:r>
              <w:rPr>
                <w:spacing w:val="-1"/>
                <w:sz w:val="18"/>
                <w:szCs w:val="18"/>
              </w:rPr>
              <w:t>s</w:t>
            </w:r>
            <w:r>
              <w:rPr>
                <w:sz w:val="18"/>
                <w:szCs w:val="18"/>
              </w:rPr>
              <w:t>to</w:t>
            </w:r>
            <w:r>
              <w:rPr>
                <w:spacing w:val="-8"/>
                <w:sz w:val="18"/>
                <w:szCs w:val="18"/>
              </w:rPr>
              <w:t xml:space="preserve"> </w:t>
            </w:r>
            <w:r>
              <w:rPr>
                <w:sz w:val="18"/>
                <w:szCs w:val="18"/>
              </w:rPr>
              <w:t>a</w:t>
            </w:r>
            <w:r>
              <w:rPr>
                <w:spacing w:val="-9"/>
                <w:sz w:val="18"/>
                <w:szCs w:val="18"/>
              </w:rPr>
              <w:t xml:space="preserve"> </w:t>
            </w:r>
            <w:r>
              <w:rPr>
                <w:spacing w:val="1"/>
                <w:sz w:val="18"/>
                <w:szCs w:val="18"/>
              </w:rPr>
              <w:t>d</w:t>
            </w:r>
            <w:r>
              <w:rPr>
                <w:spacing w:val="-1"/>
                <w:sz w:val="18"/>
                <w:szCs w:val="18"/>
              </w:rPr>
              <w:t>ec</w:t>
            </w:r>
            <w:r>
              <w:rPr>
                <w:sz w:val="18"/>
                <w:szCs w:val="18"/>
              </w:rPr>
              <w:t>i</w:t>
            </w:r>
            <w:r>
              <w:rPr>
                <w:spacing w:val="-1"/>
                <w:sz w:val="18"/>
                <w:szCs w:val="18"/>
              </w:rPr>
              <w:t>s</w:t>
            </w:r>
            <w:r>
              <w:rPr>
                <w:sz w:val="18"/>
                <w:szCs w:val="18"/>
              </w:rPr>
              <w:t>i</w:t>
            </w:r>
            <w:r>
              <w:rPr>
                <w:spacing w:val="-2"/>
                <w:sz w:val="18"/>
                <w:szCs w:val="18"/>
              </w:rPr>
              <w:t>o</w:t>
            </w:r>
            <w:r>
              <w:rPr>
                <w:spacing w:val="1"/>
                <w:sz w:val="18"/>
                <w:szCs w:val="18"/>
              </w:rPr>
              <w:t>n</w:t>
            </w:r>
            <w:r>
              <w:rPr>
                <w:spacing w:val="-1"/>
                <w:sz w:val="18"/>
                <w:szCs w:val="18"/>
              </w:rPr>
              <w:t>e</w:t>
            </w:r>
            <w:r>
              <w:rPr>
                <w:sz w:val="18"/>
                <w:szCs w:val="18"/>
              </w:rPr>
              <w:t>.</w:t>
            </w:r>
            <w:r>
              <w:rPr>
                <w:spacing w:val="-7"/>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w w:val="99"/>
                <w:sz w:val="18"/>
                <w:szCs w:val="18"/>
              </w:rPr>
              <w:t xml:space="preserve"> </w:t>
            </w:r>
            <w:r>
              <w:rPr>
                <w:spacing w:val="-1"/>
                <w:sz w:val="18"/>
                <w:szCs w:val="18"/>
              </w:rPr>
              <w:t>a</w:t>
            </w:r>
            <w:r>
              <w:rPr>
                <w:sz w:val="18"/>
                <w:szCs w:val="18"/>
              </w:rPr>
              <w:t>l</w:t>
            </w:r>
            <w:r>
              <w:rPr>
                <w:spacing w:val="-11"/>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spacing w:val="-10"/>
                <w:sz w:val="18"/>
                <w:szCs w:val="18"/>
              </w:rPr>
              <w:t xml:space="preserve"> </w:t>
            </w:r>
            <w:r>
              <w:rPr>
                <w:spacing w:val="-1"/>
                <w:sz w:val="18"/>
                <w:szCs w:val="18"/>
              </w:rPr>
              <w:t>O</w:t>
            </w:r>
            <w:r>
              <w:rPr>
                <w:spacing w:val="-3"/>
                <w:sz w:val="18"/>
                <w:szCs w:val="18"/>
              </w:rPr>
              <w:t>GG</w:t>
            </w:r>
            <w:r>
              <w:rPr>
                <w:spacing w:val="2"/>
                <w:sz w:val="18"/>
                <w:szCs w:val="18"/>
              </w:rPr>
              <w:t>E</w:t>
            </w:r>
            <w:r>
              <w:rPr>
                <w:sz w:val="18"/>
                <w:szCs w:val="18"/>
              </w:rPr>
              <w:t>T</w:t>
            </w:r>
            <w:r>
              <w:rPr>
                <w:spacing w:val="-2"/>
                <w:sz w:val="18"/>
                <w:szCs w:val="18"/>
              </w:rPr>
              <w:t>T</w:t>
            </w:r>
            <w:r>
              <w:rPr>
                <w:spacing w:val="-1"/>
                <w:sz w:val="18"/>
                <w:szCs w:val="18"/>
              </w:rPr>
              <w:t>O</w:t>
            </w:r>
            <w:r>
              <w:rPr>
                <w:spacing w:val="1"/>
                <w:sz w:val="18"/>
                <w:szCs w:val="18"/>
              </w:rPr>
              <w:t>_</w:t>
            </w:r>
            <w:r>
              <w:rPr>
                <w:spacing w:val="3"/>
                <w:sz w:val="18"/>
                <w:szCs w:val="18"/>
              </w:rPr>
              <w:t>P</w:t>
            </w:r>
            <w:r>
              <w:rPr>
                <w:sz w:val="18"/>
                <w:szCs w:val="18"/>
              </w:rPr>
              <w:t>R</w:t>
            </w:r>
            <w:r>
              <w:rPr>
                <w:spacing w:val="-1"/>
                <w:sz w:val="18"/>
                <w:szCs w:val="18"/>
              </w:rPr>
              <w:t>O</w:t>
            </w:r>
            <w:r>
              <w:rPr>
                <w:sz w:val="18"/>
                <w:szCs w:val="18"/>
              </w:rPr>
              <w:t>C</w:t>
            </w:r>
            <w:r>
              <w:rPr>
                <w:spacing w:val="-2"/>
                <w:sz w:val="18"/>
                <w:szCs w:val="18"/>
              </w:rPr>
              <w:t>E</w:t>
            </w:r>
            <w:r>
              <w:rPr>
                <w:spacing w:val="-1"/>
                <w:sz w:val="18"/>
                <w:szCs w:val="18"/>
              </w:rPr>
              <w:t>D</w:t>
            </w:r>
            <w:r>
              <w:rPr>
                <w:sz w:val="18"/>
                <w:szCs w:val="18"/>
              </w:rPr>
              <w:t>IME</w:t>
            </w:r>
            <w:r>
              <w:rPr>
                <w:spacing w:val="-1"/>
                <w:sz w:val="18"/>
                <w:szCs w:val="18"/>
              </w:rPr>
              <w:t>N</w:t>
            </w:r>
            <w:r>
              <w:rPr>
                <w:spacing w:val="-2"/>
                <w:sz w:val="18"/>
                <w:szCs w:val="18"/>
              </w:rPr>
              <w:t>T</w:t>
            </w:r>
            <w:r>
              <w:rPr>
                <w:sz w:val="18"/>
                <w:szCs w:val="18"/>
              </w:rPr>
              <w:t>O</w:t>
            </w:r>
            <w:r>
              <w:rPr>
                <w:spacing w:val="-11"/>
                <w:sz w:val="18"/>
                <w:szCs w:val="18"/>
              </w:rPr>
              <w:t xml:space="preserve"> </w:t>
            </w:r>
            <w:r>
              <w:rPr>
                <w:spacing w:val="1"/>
                <w:sz w:val="18"/>
                <w:szCs w:val="18"/>
              </w:rPr>
              <w:t>d</w:t>
            </w:r>
            <w:r>
              <w:rPr>
                <w:sz w:val="18"/>
                <w:szCs w:val="18"/>
              </w:rPr>
              <w:t>i</w:t>
            </w:r>
            <w:r>
              <w:rPr>
                <w:spacing w:val="-11"/>
                <w:sz w:val="18"/>
                <w:szCs w:val="18"/>
              </w:rPr>
              <w:t xml:space="preserve"> </w:t>
            </w:r>
            <w:r>
              <w:rPr>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ES.</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MOTIVAZIONI</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pacing w:val="-1"/>
                <w:sz w:val="18"/>
                <w:szCs w:val="18"/>
              </w:rPr>
              <w:t>VARCHAR2 (2000 CHAR)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a</w:t>
            </w:r>
            <w:r>
              <w:rPr>
                <w:spacing w:val="-5"/>
                <w:sz w:val="18"/>
                <w:szCs w:val="18"/>
              </w:rPr>
              <w:t>m</w:t>
            </w:r>
            <w:r>
              <w:rPr>
                <w:spacing w:val="1"/>
                <w:sz w:val="18"/>
                <w:szCs w:val="18"/>
              </w:rPr>
              <w:t>p</w:t>
            </w:r>
            <w:r>
              <w:rPr>
                <w:sz w:val="18"/>
                <w:szCs w:val="18"/>
              </w:rPr>
              <w:t>o</w:t>
            </w:r>
            <w:r>
              <w:rPr>
                <w:spacing w:val="-5"/>
                <w:sz w:val="18"/>
                <w:szCs w:val="18"/>
              </w:rPr>
              <w:t xml:space="preserve"> </w:t>
            </w:r>
            <w:r>
              <w:rPr>
                <w:spacing w:val="1"/>
                <w:sz w:val="18"/>
                <w:szCs w:val="18"/>
              </w:rPr>
              <w:t>d</w:t>
            </w:r>
            <w:r>
              <w:rPr>
                <w:sz w:val="18"/>
                <w:szCs w:val="18"/>
              </w:rPr>
              <w:t>i</w:t>
            </w:r>
            <w:r>
              <w:rPr>
                <w:spacing w:val="-7"/>
                <w:sz w:val="18"/>
                <w:szCs w:val="18"/>
              </w:rPr>
              <w:t xml:space="preserve"> </w:t>
            </w:r>
            <w:r>
              <w:rPr>
                <w:sz w:val="18"/>
                <w:szCs w:val="18"/>
              </w:rPr>
              <w:t>t</w:t>
            </w:r>
            <w:r>
              <w:rPr>
                <w:spacing w:val="-1"/>
                <w:sz w:val="18"/>
                <w:szCs w:val="18"/>
              </w:rPr>
              <w:t>es</w:t>
            </w:r>
            <w:r>
              <w:rPr>
                <w:sz w:val="18"/>
                <w:szCs w:val="18"/>
              </w:rPr>
              <w:t>to</w:t>
            </w:r>
            <w:r>
              <w:rPr>
                <w:spacing w:val="-5"/>
                <w:sz w:val="18"/>
                <w:szCs w:val="18"/>
              </w:rPr>
              <w:t xml:space="preserve"> </w:t>
            </w:r>
            <w:r>
              <w:rPr>
                <w:sz w:val="18"/>
                <w:szCs w:val="18"/>
              </w:rPr>
              <w:t>l</w:t>
            </w:r>
            <w:r>
              <w:rPr>
                <w:spacing w:val="-2"/>
                <w:sz w:val="18"/>
                <w:szCs w:val="18"/>
              </w:rPr>
              <w:t>i</w:t>
            </w:r>
            <w:r>
              <w:rPr>
                <w:spacing w:val="1"/>
                <w:sz w:val="18"/>
                <w:szCs w:val="18"/>
              </w:rPr>
              <w:t>b</w:t>
            </w:r>
            <w:r>
              <w:rPr>
                <w:spacing w:val="-1"/>
                <w:sz w:val="18"/>
                <w:szCs w:val="18"/>
              </w:rPr>
              <w:t>e</w:t>
            </w:r>
            <w:r>
              <w:rPr>
                <w:sz w:val="18"/>
                <w:szCs w:val="18"/>
              </w:rPr>
              <w:t>r</w:t>
            </w:r>
            <w:r>
              <w:rPr>
                <w:spacing w:val="1"/>
                <w:sz w:val="18"/>
                <w:szCs w:val="18"/>
              </w:rPr>
              <w:t>o</w:t>
            </w:r>
            <w:r>
              <w:rPr>
                <w:sz w:val="18"/>
                <w:szCs w:val="18"/>
              </w:rPr>
              <w:t>.</w:t>
            </w:r>
            <w:r>
              <w:rPr>
                <w:spacing w:val="-7"/>
                <w:sz w:val="18"/>
                <w:szCs w:val="18"/>
              </w:rPr>
              <w:t xml:space="preserve"> </w:t>
            </w:r>
            <w:r>
              <w:rPr>
                <w:sz w:val="18"/>
                <w:szCs w:val="18"/>
              </w:rPr>
              <w:t>C</w:t>
            </w:r>
            <w:r>
              <w:rPr>
                <w:spacing w:val="-2"/>
                <w:sz w:val="18"/>
                <w:szCs w:val="18"/>
              </w:rPr>
              <w:t>o</w:t>
            </w:r>
            <w:r>
              <w:rPr>
                <w:spacing w:val="1"/>
                <w:sz w:val="18"/>
                <w:szCs w:val="18"/>
              </w:rPr>
              <w:t>n</w:t>
            </w:r>
            <w:r>
              <w:rPr>
                <w:sz w:val="18"/>
                <w:szCs w:val="18"/>
              </w:rPr>
              <w:t>ti</w:t>
            </w:r>
            <w:r>
              <w:rPr>
                <w:spacing w:val="-1"/>
                <w:sz w:val="18"/>
                <w:szCs w:val="18"/>
              </w:rPr>
              <w:t>e</w:t>
            </w:r>
            <w:r>
              <w:rPr>
                <w:spacing w:val="1"/>
                <w:sz w:val="18"/>
                <w:szCs w:val="18"/>
              </w:rPr>
              <w:t>n</w:t>
            </w:r>
            <w:r>
              <w:rPr>
                <w:sz w:val="18"/>
                <w:szCs w:val="18"/>
              </w:rPr>
              <w:t>e</w:t>
            </w:r>
            <w:r>
              <w:rPr>
                <w:spacing w:val="-6"/>
                <w:sz w:val="18"/>
                <w:szCs w:val="18"/>
              </w:rPr>
              <w:t xml:space="preserve"> </w:t>
            </w:r>
            <w:r>
              <w:rPr>
                <w:spacing w:val="-2"/>
                <w:sz w:val="18"/>
                <w:szCs w:val="18"/>
              </w:rPr>
              <w:t>l</w:t>
            </w:r>
            <w:r>
              <w:rPr>
                <w:sz w:val="18"/>
                <w:szCs w:val="18"/>
              </w:rPr>
              <w:t>e</w:t>
            </w:r>
            <w:r>
              <w:rPr>
                <w:spacing w:val="-7"/>
                <w:sz w:val="18"/>
                <w:szCs w:val="18"/>
              </w:rPr>
              <w:t xml:space="preserve"> </w:t>
            </w:r>
            <w:r>
              <w:rPr>
                <w:sz w:val="18"/>
                <w:szCs w:val="18"/>
              </w:rPr>
              <w:t>M</w:t>
            </w:r>
            <w:r>
              <w:rPr>
                <w:spacing w:val="1"/>
                <w:sz w:val="18"/>
                <w:szCs w:val="18"/>
              </w:rPr>
              <w:t>o</w:t>
            </w:r>
            <w:r>
              <w:rPr>
                <w:sz w:val="18"/>
                <w:szCs w:val="18"/>
              </w:rPr>
              <w:t>ti</w:t>
            </w:r>
            <w:r>
              <w:rPr>
                <w:spacing w:val="-2"/>
                <w:sz w:val="18"/>
                <w:szCs w:val="18"/>
              </w:rPr>
              <w:t>v</w:t>
            </w:r>
            <w:r>
              <w:rPr>
                <w:spacing w:val="-1"/>
                <w:sz w:val="18"/>
                <w:szCs w:val="18"/>
              </w:rPr>
              <w:t>az</w:t>
            </w:r>
            <w:r>
              <w:rPr>
                <w:sz w:val="18"/>
                <w:szCs w:val="18"/>
              </w:rPr>
              <w:t>i</w:t>
            </w:r>
            <w:r>
              <w:rPr>
                <w:spacing w:val="1"/>
                <w:sz w:val="18"/>
                <w:szCs w:val="18"/>
              </w:rPr>
              <w:t>on</w:t>
            </w:r>
            <w:r>
              <w:rPr>
                <w:sz w:val="18"/>
                <w:szCs w:val="18"/>
              </w:rPr>
              <w:t>i</w:t>
            </w:r>
            <w:r>
              <w:rPr>
                <w:spacing w:val="-7"/>
                <w:sz w:val="18"/>
                <w:szCs w:val="18"/>
              </w:rPr>
              <w:t xml:space="preserve"> </w:t>
            </w:r>
            <w:r>
              <w:rPr>
                <w:spacing w:val="1"/>
                <w:sz w:val="18"/>
                <w:szCs w:val="18"/>
              </w:rPr>
              <w:t>d</w:t>
            </w:r>
            <w:r>
              <w:rPr>
                <w:spacing w:val="-1"/>
                <w:sz w:val="18"/>
                <w:szCs w:val="18"/>
              </w:rPr>
              <w:t>e</w:t>
            </w:r>
            <w:r>
              <w:rPr>
                <w:sz w:val="18"/>
                <w:szCs w:val="18"/>
              </w:rPr>
              <w:t>l</w:t>
            </w:r>
            <w:r>
              <w:rPr>
                <w:spacing w:val="-7"/>
                <w:sz w:val="18"/>
                <w:szCs w:val="18"/>
              </w:rPr>
              <w:t xml:space="preserve"> </w:t>
            </w:r>
            <w:r>
              <w:rPr>
                <w:spacing w:val="1"/>
                <w:sz w:val="18"/>
                <w:szCs w:val="18"/>
              </w:rPr>
              <w:t>p</w:t>
            </w:r>
            <w:r>
              <w:rPr>
                <w:sz w:val="18"/>
                <w:szCs w:val="18"/>
              </w:rPr>
              <w:t>r</w:t>
            </w:r>
            <w:r>
              <w:rPr>
                <w:spacing w:val="1"/>
                <w:sz w:val="18"/>
                <w:szCs w:val="18"/>
              </w:rPr>
              <w:t>o</w:t>
            </w:r>
            <w:r>
              <w:rPr>
                <w:spacing w:val="-2"/>
                <w:sz w:val="18"/>
                <w:szCs w:val="18"/>
              </w:rPr>
              <w:t>vv</w:t>
            </w:r>
            <w:r>
              <w:rPr>
                <w:spacing w:val="-1"/>
                <w:sz w:val="18"/>
                <w:szCs w:val="18"/>
              </w:rPr>
              <w:t>e</w:t>
            </w:r>
            <w:r>
              <w:rPr>
                <w:spacing w:val="1"/>
                <w:sz w:val="18"/>
                <w:szCs w:val="18"/>
              </w:rPr>
              <w:t>d</w:t>
            </w:r>
            <w:r>
              <w:rPr>
                <w:sz w:val="18"/>
                <w:szCs w:val="18"/>
              </w:rPr>
              <w:t>i</w:t>
            </w:r>
            <w:r>
              <w:rPr>
                <w:spacing w:val="-5"/>
                <w:sz w:val="18"/>
                <w:szCs w:val="18"/>
              </w:rPr>
              <w:t>m</w:t>
            </w:r>
            <w:r>
              <w:rPr>
                <w:spacing w:val="-1"/>
                <w:sz w:val="18"/>
                <w:szCs w:val="18"/>
              </w:rPr>
              <w:t>e</w:t>
            </w:r>
            <w:r>
              <w:rPr>
                <w:spacing w:val="1"/>
                <w:sz w:val="18"/>
                <w:szCs w:val="18"/>
              </w:rPr>
              <w:t>n</w:t>
            </w:r>
            <w:r>
              <w:rPr>
                <w:sz w:val="18"/>
                <w:szCs w:val="18"/>
              </w:rPr>
              <w:t>t</w:t>
            </w:r>
            <w:r>
              <w:rPr>
                <w:spacing w:val="1"/>
                <w:sz w:val="18"/>
                <w:szCs w:val="18"/>
              </w:rPr>
              <w:t>o</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NOTE</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22"/>
              <w:rPr>
                <w:sz w:val="18"/>
                <w:szCs w:val="18"/>
              </w:rPr>
            </w:pPr>
            <w:r>
              <w:rPr>
                <w:spacing w:val="-1"/>
                <w:sz w:val="18"/>
                <w:szCs w:val="18"/>
              </w:rPr>
              <w:t>VARCHAR2 (2000 CHAR)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E</w:t>
            </w:r>
            <w:r>
              <w:rPr>
                <w:spacing w:val="-2"/>
                <w:sz w:val="18"/>
                <w:szCs w:val="18"/>
              </w:rPr>
              <w:t>v</w:t>
            </w:r>
            <w:r>
              <w:rPr>
                <w:spacing w:val="-1"/>
                <w:sz w:val="18"/>
                <w:szCs w:val="18"/>
              </w:rPr>
              <w:t>e</w:t>
            </w:r>
            <w:r>
              <w:rPr>
                <w:spacing w:val="1"/>
                <w:sz w:val="18"/>
                <w:szCs w:val="18"/>
              </w:rPr>
              <w:t>n</w:t>
            </w:r>
            <w:r>
              <w:rPr>
                <w:sz w:val="18"/>
                <w:szCs w:val="18"/>
              </w:rPr>
              <w:t>t</w:t>
            </w:r>
            <w:r>
              <w:rPr>
                <w:spacing w:val="1"/>
                <w:sz w:val="18"/>
                <w:szCs w:val="18"/>
              </w:rPr>
              <w:t>u</w:t>
            </w:r>
            <w:r>
              <w:rPr>
                <w:spacing w:val="-1"/>
                <w:sz w:val="18"/>
                <w:szCs w:val="18"/>
              </w:rPr>
              <w:t>a</w:t>
            </w:r>
            <w:r>
              <w:rPr>
                <w:sz w:val="18"/>
                <w:szCs w:val="18"/>
              </w:rPr>
              <w:t>li</w:t>
            </w:r>
            <w:r>
              <w:rPr>
                <w:spacing w:val="-9"/>
                <w:sz w:val="18"/>
                <w:szCs w:val="18"/>
              </w:rPr>
              <w:t xml:space="preserve"> </w:t>
            </w:r>
            <w:r>
              <w:rPr>
                <w:spacing w:val="-2"/>
                <w:sz w:val="18"/>
                <w:szCs w:val="18"/>
              </w:rPr>
              <w:t>n</w:t>
            </w:r>
            <w:r>
              <w:rPr>
                <w:spacing w:val="1"/>
                <w:sz w:val="18"/>
                <w:szCs w:val="18"/>
              </w:rPr>
              <w:t>o</w:t>
            </w:r>
            <w:r>
              <w:rPr>
                <w:sz w:val="18"/>
                <w:szCs w:val="18"/>
              </w:rPr>
              <w:t>te</w:t>
            </w:r>
            <w:r>
              <w:rPr>
                <w:spacing w:val="-10"/>
                <w:sz w:val="18"/>
                <w:szCs w:val="18"/>
              </w:rPr>
              <w:t xml:space="preserve"> </w:t>
            </w:r>
            <w:r>
              <w:rPr>
                <w:spacing w:val="-1"/>
                <w:sz w:val="18"/>
                <w:szCs w:val="18"/>
              </w:rPr>
              <w:t>a</w:t>
            </w:r>
            <w:r>
              <w:rPr>
                <w:spacing w:val="-2"/>
                <w:sz w:val="18"/>
                <w:szCs w:val="18"/>
              </w:rPr>
              <w:t>gg</w:t>
            </w:r>
            <w:r>
              <w:rPr>
                <w:sz w:val="18"/>
                <w:szCs w:val="18"/>
              </w:rPr>
              <w:t>i</w:t>
            </w:r>
            <w:r>
              <w:rPr>
                <w:spacing w:val="1"/>
                <w:sz w:val="18"/>
                <w:szCs w:val="18"/>
              </w:rPr>
              <w:t>un</w:t>
            </w:r>
            <w:r>
              <w:rPr>
                <w:sz w:val="18"/>
                <w:szCs w:val="18"/>
              </w:rPr>
              <w:t>ti</w:t>
            </w:r>
            <w:r>
              <w:rPr>
                <w:spacing w:val="-2"/>
                <w:sz w:val="18"/>
                <w:szCs w:val="18"/>
              </w:rPr>
              <w:t>v</w:t>
            </w:r>
            <w:r>
              <w:rPr>
                <w:spacing w:val="-1"/>
                <w:sz w:val="18"/>
                <w:szCs w:val="18"/>
              </w:rPr>
              <w:t>e</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FLAG_SCARCERARE_SCARCERATO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(2 CHAR)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60"/>
            </w:pPr>
            <w:r>
              <w:rPr>
                <w:sz w:val="18"/>
                <w:szCs w:val="18"/>
              </w:rPr>
              <w:t>C</w:t>
            </w:r>
            <w:r>
              <w:rPr>
                <w:spacing w:val="1"/>
                <w:sz w:val="18"/>
                <w:szCs w:val="18"/>
              </w:rPr>
              <w:t>od</w:t>
            </w:r>
            <w:r>
              <w:rPr>
                <w:sz w:val="18"/>
                <w:szCs w:val="18"/>
              </w:rPr>
              <w:t>i</w:t>
            </w:r>
            <w:r>
              <w:rPr>
                <w:spacing w:val="-3"/>
                <w:sz w:val="18"/>
                <w:szCs w:val="18"/>
              </w:rPr>
              <w:t>f</w:t>
            </w:r>
            <w:r>
              <w:rPr>
                <w:sz w:val="18"/>
                <w:szCs w:val="18"/>
              </w:rPr>
              <w:t>i</w:t>
            </w:r>
            <w:r>
              <w:rPr>
                <w:spacing w:val="-1"/>
                <w:sz w:val="18"/>
                <w:szCs w:val="18"/>
              </w:rPr>
              <w:t>c</w:t>
            </w:r>
            <w:r>
              <w:rPr>
                <w:sz w:val="18"/>
                <w:szCs w:val="18"/>
              </w:rPr>
              <w:t>a</w:t>
            </w:r>
            <w:r>
              <w:rPr>
                <w:spacing w:val="-7"/>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z w:val="18"/>
                <w:szCs w:val="18"/>
              </w:rPr>
              <w:t>St</w:t>
            </w:r>
            <w:r>
              <w:rPr>
                <w:spacing w:val="-1"/>
                <w:sz w:val="18"/>
                <w:szCs w:val="18"/>
              </w:rPr>
              <w:t>a</w:t>
            </w:r>
            <w:r>
              <w:rPr>
                <w:sz w:val="18"/>
                <w:szCs w:val="18"/>
              </w:rPr>
              <w:t>to</w:t>
            </w:r>
            <w:r>
              <w:rPr>
                <w:spacing w:val="-6"/>
                <w:sz w:val="18"/>
                <w:szCs w:val="18"/>
              </w:rPr>
              <w:t xml:space="preserve"> </w:t>
            </w:r>
            <w:r>
              <w:rPr>
                <w:spacing w:val="1"/>
                <w:sz w:val="18"/>
                <w:szCs w:val="18"/>
              </w:rPr>
              <w:t>d</w:t>
            </w:r>
            <w:r>
              <w:rPr>
                <w:sz w:val="18"/>
                <w:szCs w:val="18"/>
              </w:rPr>
              <w:t>i</w:t>
            </w:r>
            <w:r>
              <w:rPr>
                <w:spacing w:val="-7"/>
                <w:sz w:val="18"/>
                <w:szCs w:val="18"/>
              </w:rPr>
              <w:t xml:space="preserve"> </w:t>
            </w:r>
            <w:r>
              <w:rPr>
                <w:sz w:val="18"/>
                <w:szCs w:val="18"/>
              </w:rPr>
              <w:t>C</w:t>
            </w:r>
            <w:r>
              <w:rPr>
                <w:spacing w:val="-1"/>
                <w:sz w:val="18"/>
                <w:szCs w:val="18"/>
              </w:rPr>
              <w:t>a</w:t>
            </w:r>
            <w:r>
              <w:rPr>
                <w:sz w:val="18"/>
                <w:szCs w:val="18"/>
              </w:rPr>
              <w:t>r</w:t>
            </w:r>
            <w:r>
              <w:rPr>
                <w:spacing w:val="-1"/>
                <w:sz w:val="18"/>
                <w:szCs w:val="18"/>
              </w:rPr>
              <w:t>ce</w:t>
            </w:r>
            <w:r>
              <w:rPr>
                <w:sz w:val="18"/>
                <w:szCs w:val="18"/>
              </w:rPr>
              <w:t>r</w:t>
            </w:r>
            <w:r>
              <w:rPr>
                <w:spacing w:val="-1"/>
                <w:sz w:val="18"/>
                <w:szCs w:val="18"/>
              </w:rPr>
              <w:t>az</w:t>
            </w:r>
            <w:r>
              <w:rPr>
                <w:sz w:val="18"/>
                <w:szCs w:val="18"/>
              </w:rPr>
              <w:t>i</w:t>
            </w:r>
            <w:r>
              <w:rPr>
                <w:spacing w:val="1"/>
                <w:sz w:val="18"/>
                <w:szCs w:val="18"/>
              </w:rPr>
              <w:t>on</w:t>
            </w:r>
            <w:r>
              <w:rPr>
                <w:spacing w:val="-1"/>
                <w:sz w:val="18"/>
                <w:szCs w:val="18"/>
              </w:rPr>
              <w:t>e</w:t>
            </w:r>
            <w:r>
              <w:rPr>
                <w:sz w:val="18"/>
                <w:szCs w:val="18"/>
              </w:rPr>
              <w:t>.</w:t>
            </w:r>
            <w:r>
              <w:rPr>
                <w:spacing w:val="-5"/>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4"/>
                <w:sz w:val="18"/>
                <w:szCs w:val="18"/>
              </w:rPr>
              <w:t xml:space="preserve"> </w:t>
            </w:r>
            <w:r>
              <w:rPr>
                <w:spacing w:val="-1"/>
                <w:sz w:val="18"/>
                <w:szCs w:val="18"/>
              </w:rPr>
              <w:t>a</w:t>
            </w:r>
            <w:r>
              <w:rPr>
                <w:sz w:val="18"/>
                <w:szCs w:val="18"/>
              </w:rPr>
              <w:t>l</w:t>
            </w:r>
            <w:r>
              <w:rPr>
                <w:spacing w:val="-4"/>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w w:val="99"/>
                <w:sz w:val="18"/>
                <w:szCs w:val="18"/>
              </w:rPr>
              <w:t xml:space="preserve"> </w:t>
            </w:r>
            <w:r>
              <w:rPr>
                <w:sz w:val="18"/>
                <w:szCs w:val="18"/>
              </w:rPr>
              <w:t>FL</w:t>
            </w:r>
            <w:r>
              <w:rPr>
                <w:spacing w:val="-1"/>
                <w:sz w:val="18"/>
                <w:szCs w:val="18"/>
              </w:rPr>
              <w:t>A</w:t>
            </w:r>
            <w:r>
              <w:rPr>
                <w:spacing w:val="-3"/>
                <w:sz w:val="18"/>
                <w:szCs w:val="18"/>
              </w:rPr>
              <w:t>G</w:t>
            </w:r>
            <w:r>
              <w:rPr>
                <w:spacing w:val="1"/>
                <w:sz w:val="18"/>
                <w:szCs w:val="18"/>
              </w:rPr>
              <w:t>_</w:t>
            </w:r>
            <w:r>
              <w:rPr>
                <w:sz w:val="18"/>
                <w:szCs w:val="18"/>
              </w:rPr>
              <w:t>SC</w:t>
            </w:r>
            <w:r>
              <w:rPr>
                <w:spacing w:val="-3"/>
                <w:sz w:val="18"/>
                <w:szCs w:val="18"/>
              </w:rPr>
              <w:t>A</w:t>
            </w:r>
            <w:r>
              <w:rPr>
                <w:sz w:val="18"/>
                <w:szCs w:val="18"/>
              </w:rPr>
              <w:t>RCE</w:t>
            </w:r>
            <w:r>
              <w:rPr>
                <w:spacing w:val="2"/>
                <w:sz w:val="18"/>
                <w:szCs w:val="18"/>
              </w:rPr>
              <w:t>R</w:t>
            </w:r>
            <w:r>
              <w:rPr>
                <w:spacing w:val="-1"/>
                <w:sz w:val="18"/>
                <w:szCs w:val="18"/>
              </w:rPr>
              <w:t>A</w:t>
            </w:r>
            <w:r>
              <w:rPr>
                <w:spacing w:val="-2"/>
                <w:sz w:val="18"/>
                <w:szCs w:val="18"/>
              </w:rPr>
              <w:t>T</w:t>
            </w:r>
            <w:r>
              <w:rPr>
                <w:spacing w:val="-1"/>
                <w:sz w:val="18"/>
                <w:szCs w:val="18"/>
              </w:rPr>
              <w:t>O</w:t>
            </w:r>
            <w:r>
              <w:rPr>
                <w:spacing w:val="1"/>
                <w:sz w:val="18"/>
                <w:szCs w:val="18"/>
              </w:rPr>
              <w:t>_</w:t>
            </w:r>
            <w:r>
              <w:rPr>
                <w:sz w:val="18"/>
                <w:szCs w:val="18"/>
              </w:rPr>
              <w:t>S</w:t>
            </w:r>
            <w:r>
              <w:rPr>
                <w:spacing w:val="2"/>
                <w:sz w:val="18"/>
                <w:szCs w:val="18"/>
              </w:rPr>
              <w:t>C</w:t>
            </w:r>
            <w:r>
              <w:rPr>
                <w:spacing w:val="-3"/>
                <w:sz w:val="18"/>
                <w:szCs w:val="18"/>
              </w:rPr>
              <w:t>A</w:t>
            </w:r>
            <w:r>
              <w:rPr>
                <w:sz w:val="18"/>
                <w:szCs w:val="18"/>
              </w:rPr>
              <w:t>R</w:t>
            </w:r>
            <w:r>
              <w:rPr>
                <w:spacing w:val="2"/>
                <w:sz w:val="18"/>
                <w:szCs w:val="18"/>
              </w:rPr>
              <w:t>C</w:t>
            </w:r>
            <w:r>
              <w:rPr>
                <w:sz w:val="18"/>
                <w:szCs w:val="18"/>
              </w:rPr>
              <w:t>ER</w:t>
            </w:r>
            <w:r>
              <w:rPr>
                <w:spacing w:val="-3"/>
                <w:sz w:val="18"/>
                <w:szCs w:val="18"/>
              </w:rPr>
              <w:t>A</w:t>
            </w:r>
            <w:r>
              <w:rPr>
                <w:sz w:val="18"/>
                <w:szCs w:val="18"/>
              </w:rPr>
              <w:t>RE.</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FLAG_PRESENTANTE_ISTANZA</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(1 CHAR)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74"/>
            </w:pPr>
            <w:r>
              <w:rPr>
                <w:sz w:val="18"/>
                <w:szCs w:val="18"/>
              </w:rPr>
              <w:t>C</w:t>
            </w:r>
            <w:r>
              <w:rPr>
                <w:spacing w:val="1"/>
                <w:sz w:val="18"/>
                <w:szCs w:val="18"/>
              </w:rPr>
              <w:t>od</w:t>
            </w:r>
            <w:r>
              <w:rPr>
                <w:sz w:val="18"/>
                <w:szCs w:val="18"/>
              </w:rPr>
              <w:t>i</w:t>
            </w:r>
            <w:r>
              <w:rPr>
                <w:spacing w:val="-3"/>
                <w:sz w:val="18"/>
                <w:szCs w:val="18"/>
              </w:rPr>
              <w:t>f</w:t>
            </w:r>
            <w:r>
              <w:rPr>
                <w:sz w:val="18"/>
                <w:szCs w:val="18"/>
              </w:rPr>
              <w:t>i</w:t>
            </w:r>
            <w:r>
              <w:rPr>
                <w:spacing w:val="-1"/>
                <w:sz w:val="18"/>
                <w:szCs w:val="18"/>
              </w:rPr>
              <w:t>c</w:t>
            </w:r>
            <w:r>
              <w:rPr>
                <w:sz w:val="18"/>
                <w:szCs w:val="18"/>
              </w:rPr>
              <w:t>a</w:t>
            </w:r>
            <w:r>
              <w:rPr>
                <w:spacing w:val="-7"/>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z w:val="18"/>
                <w:szCs w:val="18"/>
              </w:rPr>
              <w:t>ti</w:t>
            </w:r>
            <w:r>
              <w:rPr>
                <w:spacing w:val="-2"/>
                <w:sz w:val="18"/>
                <w:szCs w:val="18"/>
              </w:rPr>
              <w:t>p</w:t>
            </w:r>
            <w:r>
              <w:rPr>
                <w:sz w:val="18"/>
                <w:szCs w:val="18"/>
              </w:rPr>
              <w:t>o</w:t>
            </w:r>
            <w:r>
              <w:rPr>
                <w:spacing w:val="-6"/>
                <w:sz w:val="18"/>
                <w:szCs w:val="18"/>
              </w:rPr>
              <w:t xml:space="preserve"> </w:t>
            </w:r>
            <w:r>
              <w:rPr>
                <w:spacing w:val="1"/>
                <w:sz w:val="18"/>
                <w:szCs w:val="18"/>
              </w:rPr>
              <w:t>d</w:t>
            </w:r>
            <w:r>
              <w:rPr>
                <w:sz w:val="18"/>
                <w:szCs w:val="18"/>
              </w:rPr>
              <w:t>i</w:t>
            </w:r>
            <w:r>
              <w:rPr>
                <w:spacing w:val="-4"/>
                <w:sz w:val="18"/>
                <w:szCs w:val="18"/>
              </w:rPr>
              <w:t xml:space="preserve"> </w:t>
            </w:r>
            <w:r>
              <w:rPr>
                <w:spacing w:val="-1"/>
                <w:sz w:val="18"/>
                <w:szCs w:val="18"/>
              </w:rPr>
              <w:t>s</w:t>
            </w:r>
            <w:r>
              <w:rPr>
                <w:spacing w:val="1"/>
                <w:sz w:val="18"/>
                <w:szCs w:val="18"/>
              </w:rPr>
              <w:t>o</w:t>
            </w:r>
            <w:r>
              <w:rPr>
                <w:spacing w:val="-2"/>
                <w:sz w:val="18"/>
                <w:szCs w:val="18"/>
              </w:rPr>
              <w:t>gg</w:t>
            </w:r>
            <w:r>
              <w:rPr>
                <w:spacing w:val="-1"/>
                <w:sz w:val="18"/>
                <w:szCs w:val="18"/>
              </w:rPr>
              <w:t>e</w:t>
            </w:r>
            <w:r>
              <w:rPr>
                <w:sz w:val="18"/>
                <w:szCs w:val="18"/>
              </w:rPr>
              <w:t>tto</w:t>
            </w:r>
            <w:r>
              <w:rPr>
                <w:spacing w:val="-5"/>
                <w:sz w:val="18"/>
                <w:szCs w:val="18"/>
              </w:rPr>
              <w:t xml:space="preserve"> </w:t>
            </w:r>
            <w:r>
              <w:rPr>
                <w:spacing w:val="-1"/>
                <w:sz w:val="18"/>
                <w:szCs w:val="18"/>
              </w:rPr>
              <w:t>c</w:t>
            </w:r>
            <w:r>
              <w:rPr>
                <w:spacing w:val="1"/>
                <w:sz w:val="18"/>
                <w:szCs w:val="18"/>
              </w:rPr>
              <w:t>h</w:t>
            </w:r>
            <w:r>
              <w:rPr>
                <w:sz w:val="18"/>
                <w:szCs w:val="18"/>
              </w:rPr>
              <w:t>e</w:t>
            </w:r>
            <w:r>
              <w:rPr>
                <w:spacing w:val="-8"/>
                <w:sz w:val="18"/>
                <w:szCs w:val="18"/>
              </w:rPr>
              <w:t xml:space="preserve"> </w:t>
            </w:r>
            <w:r>
              <w:rPr>
                <w:spacing w:val="1"/>
                <w:sz w:val="18"/>
                <w:szCs w:val="18"/>
              </w:rPr>
              <w:t>p</w:t>
            </w:r>
            <w:r>
              <w:rPr>
                <w:sz w:val="18"/>
                <w:szCs w:val="18"/>
              </w:rPr>
              <w:t>r</w:t>
            </w:r>
            <w:r>
              <w:rPr>
                <w:spacing w:val="-1"/>
                <w:sz w:val="18"/>
                <w:szCs w:val="18"/>
              </w:rPr>
              <w:t>ese</w:t>
            </w:r>
            <w:r>
              <w:rPr>
                <w:spacing w:val="1"/>
                <w:sz w:val="18"/>
                <w:szCs w:val="18"/>
              </w:rPr>
              <w:t>n</w:t>
            </w:r>
            <w:r>
              <w:rPr>
                <w:sz w:val="18"/>
                <w:szCs w:val="18"/>
              </w:rPr>
              <w:t>ta</w:t>
            </w:r>
            <w:r>
              <w:rPr>
                <w:spacing w:val="-6"/>
                <w:sz w:val="18"/>
                <w:szCs w:val="18"/>
              </w:rPr>
              <w:t xml:space="preserve"> </w:t>
            </w:r>
            <w:r>
              <w:rPr>
                <w:sz w:val="18"/>
                <w:szCs w:val="18"/>
              </w:rPr>
              <w:t>l</w:t>
            </w:r>
            <w:r>
              <w:rPr>
                <w:spacing w:val="-2"/>
                <w:sz w:val="18"/>
                <w:szCs w:val="18"/>
              </w:rPr>
              <w:t>'</w:t>
            </w:r>
            <w:r>
              <w:rPr>
                <w:sz w:val="18"/>
                <w:szCs w:val="18"/>
              </w:rPr>
              <w:t>I</w:t>
            </w:r>
            <w:r>
              <w:rPr>
                <w:spacing w:val="-1"/>
                <w:sz w:val="18"/>
                <w:szCs w:val="18"/>
              </w:rPr>
              <w:t>s</w:t>
            </w:r>
            <w:r>
              <w:rPr>
                <w:sz w:val="18"/>
                <w:szCs w:val="18"/>
              </w:rPr>
              <w:t>t</w:t>
            </w:r>
            <w:r>
              <w:rPr>
                <w:spacing w:val="-1"/>
                <w:sz w:val="18"/>
                <w:szCs w:val="18"/>
              </w:rPr>
              <w:t>a</w:t>
            </w:r>
            <w:r>
              <w:rPr>
                <w:spacing w:val="1"/>
                <w:sz w:val="18"/>
                <w:szCs w:val="18"/>
              </w:rPr>
              <w:t>n</w:t>
            </w:r>
            <w:r>
              <w:rPr>
                <w:spacing w:val="-1"/>
                <w:sz w:val="18"/>
                <w:szCs w:val="18"/>
              </w:rPr>
              <w:t>z</w:t>
            </w:r>
            <w:r>
              <w:rPr>
                <w:sz w:val="18"/>
                <w:szCs w:val="18"/>
              </w:rPr>
              <w:t>a</w:t>
            </w:r>
            <w:r>
              <w:rPr>
                <w:spacing w:val="-6"/>
                <w:sz w:val="18"/>
                <w:szCs w:val="18"/>
              </w:rPr>
              <w:t xml:space="preserve"> </w:t>
            </w:r>
            <w:r>
              <w:rPr>
                <w:sz w:val="18"/>
                <w:szCs w:val="18"/>
              </w:rPr>
              <w:t>(</w:t>
            </w:r>
            <w:r>
              <w:rPr>
                <w:spacing w:val="-1"/>
                <w:sz w:val="18"/>
                <w:szCs w:val="18"/>
              </w:rPr>
              <w:t>D</w:t>
            </w:r>
            <w:r>
              <w:rPr>
                <w:sz w:val="18"/>
                <w:szCs w:val="18"/>
              </w:rPr>
              <w:t>i</w:t>
            </w:r>
            <w:r>
              <w:rPr>
                <w:spacing w:val="-3"/>
                <w:sz w:val="18"/>
                <w:szCs w:val="18"/>
              </w:rPr>
              <w:t>f</w:t>
            </w:r>
            <w:r>
              <w:rPr>
                <w:spacing w:val="-1"/>
                <w:sz w:val="18"/>
                <w:szCs w:val="18"/>
              </w:rPr>
              <w:t>e</w:t>
            </w:r>
            <w:r>
              <w:rPr>
                <w:spacing w:val="1"/>
                <w:sz w:val="18"/>
                <w:szCs w:val="18"/>
              </w:rPr>
              <w:t>n</w:t>
            </w:r>
            <w:r>
              <w:rPr>
                <w:spacing w:val="-1"/>
                <w:sz w:val="18"/>
                <w:szCs w:val="18"/>
              </w:rPr>
              <w:t>s</w:t>
            </w:r>
            <w:r>
              <w:rPr>
                <w:spacing w:val="1"/>
                <w:sz w:val="18"/>
                <w:szCs w:val="18"/>
              </w:rPr>
              <w:t>o</w:t>
            </w:r>
            <w:r>
              <w:rPr>
                <w:sz w:val="18"/>
                <w:szCs w:val="18"/>
              </w:rPr>
              <w:t>r</w:t>
            </w:r>
            <w:r>
              <w:rPr>
                <w:spacing w:val="-1"/>
                <w:sz w:val="18"/>
                <w:szCs w:val="18"/>
              </w:rPr>
              <w:t>e</w:t>
            </w:r>
            <w:r>
              <w:rPr>
                <w:w w:val="99"/>
                <w:sz w:val="18"/>
                <w:szCs w:val="18"/>
              </w:rPr>
              <w:t xml:space="preserve"> </w:t>
            </w:r>
            <w:r>
              <w:rPr>
                <w:sz w:val="18"/>
                <w:szCs w:val="18"/>
              </w:rPr>
              <w:t>i</w:t>
            </w:r>
            <w:r>
              <w:rPr>
                <w:spacing w:val="1"/>
                <w:sz w:val="18"/>
                <w:szCs w:val="18"/>
              </w:rPr>
              <w:t>n</w:t>
            </w:r>
            <w:r>
              <w:rPr>
                <w:sz w:val="18"/>
                <w:szCs w:val="18"/>
              </w:rPr>
              <w:t>t</w:t>
            </w:r>
            <w:r>
              <w:rPr>
                <w:spacing w:val="-1"/>
                <w:sz w:val="18"/>
                <w:szCs w:val="18"/>
              </w:rPr>
              <w:t>e</w:t>
            </w:r>
            <w:r>
              <w:rPr>
                <w:sz w:val="18"/>
                <w:szCs w:val="18"/>
              </w:rPr>
              <w:t>r</w:t>
            </w:r>
            <w:r>
              <w:rPr>
                <w:spacing w:val="-1"/>
                <w:sz w:val="18"/>
                <w:szCs w:val="18"/>
              </w:rPr>
              <w:t>essa</w:t>
            </w:r>
            <w:r>
              <w:rPr>
                <w:sz w:val="18"/>
                <w:szCs w:val="18"/>
              </w:rPr>
              <w:t>t</w:t>
            </w:r>
            <w:r>
              <w:rPr>
                <w:spacing w:val="1"/>
                <w:sz w:val="18"/>
                <w:szCs w:val="18"/>
              </w:rPr>
              <w:t>o</w:t>
            </w:r>
            <w:r>
              <w:rPr>
                <w:sz w:val="18"/>
                <w:szCs w:val="18"/>
              </w:rPr>
              <w:t>...)</w:t>
            </w:r>
            <w:r>
              <w:rPr>
                <w:spacing w:val="-13"/>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10"/>
                <w:sz w:val="18"/>
                <w:szCs w:val="18"/>
              </w:rPr>
              <w:t xml:space="preserve"> </w:t>
            </w:r>
            <w:r>
              <w:rPr>
                <w:spacing w:val="-1"/>
                <w:sz w:val="18"/>
                <w:szCs w:val="18"/>
              </w:rPr>
              <w:t>a</w:t>
            </w:r>
            <w:r>
              <w:rPr>
                <w:sz w:val="18"/>
                <w:szCs w:val="18"/>
              </w:rPr>
              <w:t>l</w:t>
            </w:r>
            <w:r>
              <w:rPr>
                <w:spacing w:val="-10"/>
                <w:sz w:val="18"/>
                <w:szCs w:val="18"/>
              </w:rPr>
              <w:t xml:space="preserve"> </w:t>
            </w:r>
            <w:r>
              <w:rPr>
                <w:sz w:val="18"/>
                <w:szCs w:val="18"/>
              </w:rPr>
              <w:t>FL</w:t>
            </w:r>
            <w:r>
              <w:rPr>
                <w:spacing w:val="-1"/>
                <w:sz w:val="18"/>
                <w:szCs w:val="18"/>
              </w:rPr>
              <w:t>AG</w:t>
            </w:r>
            <w:r>
              <w:rPr>
                <w:spacing w:val="1"/>
                <w:sz w:val="18"/>
                <w:szCs w:val="18"/>
              </w:rPr>
              <w:t>_</w:t>
            </w:r>
            <w:r>
              <w:rPr>
                <w:sz w:val="18"/>
                <w:szCs w:val="18"/>
              </w:rPr>
              <w:t>IS</w:t>
            </w:r>
            <w:r>
              <w:rPr>
                <w:spacing w:val="-2"/>
                <w:sz w:val="18"/>
                <w:szCs w:val="18"/>
              </w:rPr>
              <w:t>T</w:t>
            </w:r>
            <w:r>
              <w:rPr>
                <w:spacing w:val="-3"/>
                <w:sz w:val="18"/>
                <w:szCs w:val="18"/>
              </w:rPr>
              <w:t>A</w:t>
            </w:r>
            <w:r>
              <w:rPr>
                <w:spacing w:val="-1"/>
                <w:sz w:val="18"/>
                <w:szCs w:val="18"/>
              </w:rPr>
              <w:t>N</w:t>
            </w:r>
            <w:r>
              <w:rPr>
                <w:spacing w:val="2"/>
                <w:sz w:val="18"/>
                <w:szCs w:val="18"/>
              </w:rPr>
              <w:t>Z</w:t>
            </w:r>
            <w:r>
              <w:rPr>
                <w:spacing w:val="-3"/>
                <w:sz w:val="18"/>
                <w:szCs w:val="18"/>
              </w:rPr>
              <w:t>A</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COD_CONTENUTO_DECRETO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pacing w:val="-1"/>
                <w:sz w:val="18"/>
                <w:szCs w:val="18"/>
              </w:rPr>
              <w:t>VARCHAR2 (2 CHAR)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91"/>
            </w:pPr>
            <w:r>
              <w:rPr>
                <w:sz w:val="18"/>
                <w:szCs w:val="18"/>
              </w:rPr>
              <w:t>C</w:t>
            </w:r>
            <w:r>
              <w:rPr>
                <w:spacing w:val="1"/>
                <w:sz w:val="18"/>
                <w:szCs w:val="18"/>
              </w:rPr>
              <w:t>od</w:t>
            </w:r>
            <w:r>
              <w:rPr>
                <w:sz w:val="18"/>
                <w:szCs w:val="18"/>
              </w:rPr>
              <w:t>i</w:t>
            </w:r>
            <w:r>
              <w:rPr>
                <w:spacing w:val="-3"/>
                <w:sz w:val="18"/>
                <w:szCs w:val="18"/>
              </w:rPr>
              <w:t>f</w:t>
            </w:r>
            <w:r>
              <w:rPr>
                <w:sz w:val="18"/>
                <w:szCs w:val="18"/>
              </w:rPr>
              <w:t>i</w:t>
            </w:r>
            <w:r>
              <w:rPr>
                <w:spacing w:val="-1"/>
                <w:sz w:val="18"/>
                <w:szCs w:val="18"/>
              </w:rPr>
              <w:t>c</w:t>
            </w:r>
            <w:r>
              <w:rPr>
                <w:sz w:val="18"/>
                <w:szCs w:val="18"/>
              </w:rPr>
              <w:t>a</w:t>
            </w:r>
            <w:r>
              <w:rPr>
                <w:spacing w:val="-6"/>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1"/>
                <w:sz w:val="18"/>
                <w:szCs w:val="18"/>
              </w:rPr>
              <w:t>c</w:t>
            </w:r>
            <w:r>
              <w:rPr>
                <w:spacing w:val="1"/>
                <w:sz w:val="18"/>
                <w:szCs w:val="18"/>
              </w:rPr>
              <w:t>on</w:t>
            </w:r>
            <w:r>
              <w:rPr>
                <w:sz w:val="18"/>
                <w:szCs w:val="18"/>
              </w:rPr>
              <w:t>t</w:t>
            </w:r>
            <w:r>
              <w:rPr>
                <w:spacing w:val="-5"/>
                <w:sz w:val="18"/>
                <w:szCs w:val="18"/>
              </w:rPr>
              <w:t>e</w:t>
            </w:r>
            <w:r>
              <w:rPr>
                <w:spacing w:val="1"/>
                <w:sz w:val="18"/>
                <w:szCs w:val="18"/>
              </w:rPr>
              <w:t>nu</w:t>
            </w:r>
            <w:r>
              <w:rPr>
                <w:spacing w:val="-2"/>
                <w:sz w:val="18"/>
                <w:szCs w:val="18"/>
              </w:rPr>
              <w:t>t</w:t>
            </w:r>
            <w:r>
              <w:rPr>
                <w:sz w:val="18"/>
                <w:szCs w:val="18"/>
              </w:rPr>
              <w:t>o</w:t>
            </w:r>
            <w:r>
              <w:rPr>
                <w:spacing w:val="-6"/>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1"/>
                <w:sz w:val="18"/>
                <w:szCs w:val="18"/>
              </w:rPr>
              <w:t>Dec</w:t>
            </w:r>
            <w:r>
              <w:rPr>
                <w:sz w:val="18"/>
                <w:szCs w:val="18"/>
              </w:rPr>
              <w:t>r</w:t>
            </w:r>
            <w:r>
              <w:rPr>
                <w:spacing w:val="-1"/>
                <w:sz w:val="18"/>
                <w:szCs w:val="18"/>
              </w:rPr>
              <w:t>e</w:t>
            </w:r>
            <w:r>
              <w:rPr>
                <w:sz w:val="18"/>
                <w:szCs w:val="18"/>
              </w:rPr>
              <w:t>to</w:t>
            </w:r>
            <w:r>
              <w:rPr>
                <w:spacing w:val="-5"/>
                <w:sz w:val="18"/>
                <w:szCs w:val="18"/>
              </w:rPr>
              <w:t xml:space="preserve"> </w:t>
            </w:r>
            <w:r>
              <w:rPr>
                <w:sz w:val="18"/>
                <w:szCs w:val="18"/>
              </w:rPr>
              <w:t>(</w:t>
            </w:r>
            <w:r>
              <w:rPr>
                <w:spacing w:val="-3"/>
                <w:sz w:val="18"/>
                <w:szCs w:val="18"/>
              </w:rPr>
              <w:t>A</w:t>
            </w:r>
            <w:r>
              <w:rPr>
                <w:sz w:val="18"/>
                <w:szCs w:val="18"/>
              </w:rPr>
              <w:t>rt.</w:t>
            </w:r>
            <w:r>
              <w:rPr>
                <w:spacing w:val="-4"/>
                <w:sz w:val="18"/>
                <w:szCs w:val="18"/>
              </w:rPr>
              <w:t xml:space="preserve"> </w:t>
            </w:r>
            <w:r>
              <w:rPr>
                <w:spacing w:val="1"/>
                <w:sz w:val="18"/>
                <w:szCs w:val="18"/>
              </w:rPr>
              <w:t>6</w:t>
            </w:r>
            <w:r>
              <w:rPr>
                <w:spacing w:val="-2"/>
                <w:sz w:val="18"/>
                <w:szCs w:val="18"/>
              </w:rPr>
              <w:t>6</w:t>
            </w:r>
            <w:r>
              <w:rPr>
                <w:sz w:val="18"/>
                <w:szCs w:val="18"/>
              </w:rPr>
              <w:t>7</w:t>
            </w:r>
            <w:r>
              <w:rPr>
                <w:spacing w:val="-4"/>
                <w:sz w:val="18"/>
                <w:szCs w:val="18"/>
              </w:rPr>
              <w:t xml:space="preserve"> </w:t>
            </w:r>
            <w:r>
              <w:rPr>
                <w:sz w:val="18"/>
                <w:szCs w:val="18"/>
              </w:rPr>
              <w:t>C</w:t>
            </w:r>
            <w:r>
              <w:rPr>
                <w:spacing w:val="-2"/>
                <w:sz w:val="18"/>
                <w:szCs w:val="18"/>
              </w:rPr>
              <w:t>p</w:t>
            </w:r>
            <w:r>
              <w:rPr>
                <w:spacing w:val="1"/>
                <w:sz w:val="18"/>
                <w:szCs w:val="18"/>
              </w:rPr>
              <w:t>p</w:t>
            </w:r>
            <w:r>
              <w:rPr>
                <w:sz w:val="18"/>
                <w:szCs w:val="18"/>
              </w:rPr>
              <w:t>.</w:t>
            </w:r>
            <w:r>
              <w:rPr>
                <w:spacing w:val="-7"/>
                <w:sz w:val="18"/>
                <w:szCs w:val="18"/>
              </w:rPr>
              <w:t xml:space="preserve"> </w:t>
            </w:r>
            <w:r>
              <w:rPr>
                <w:spacing w:val="-3"/>
                <w:sz w:val="18"/>
                <w:szCs w:val="18"/>
              </w:rPr>
              <w:t>G</w:t>
            </w:r>
            <w:r>
              <w:rPr>
                <w:sz w:val="18"/>
                <w:szCs w:val="18"/>
              </w:rPr>
              <w:t>r</w:t>
            </w:r>
            <w:r>
              <w:rPr>
                <w:spacing w:val="-1"/>
                <w:sz w:val="18"/>
                <w:szCs w:val="18"/>
              </w:rPr>
              <w:t>az</w:t>
            </w:r>
            <w:r>
              <w:rPr>
                <w:sz w:val="18"/>
                <w:szCs w:val="18"/>
              </w:rPr>
              <w:t>i</w:t>
            </w:r>
            <w:r>
              <w:rPr>
                <w:spacing w:val="-1"/>
                <w:sz w:val="18"/>
                <w:szCs w:val="18"/>
              </w:rPr>
              <w:t>a</w:t>
            </w:r>
            <w:r>
              <w:rPr>
                <w:sz w:val="18"/>
                <w:szCs w:val="18"/>
              </w:rPr>
              <w:t>...).</w:t>
            </w:r>
            <w:r>
              <w:rPr>
                <w:w w:val="99"/>
                <w:sz w:val="18"/>
                <w:szCs w:val="18"/>
              </w:rPr>
              <w:t xml:space="preserve"> </w:t>
            </w:r>
            <w:r>
              <w:rPr>
                <w:spacing w:val="-3"/>
                <w:sz w:val="18"/>
                <w:szCs w:val="18"/>
              </w:rPr>
              <w:t>A</w:t>
            </w:r>
            <w:r>
              <w:rPr>
                <w:spacing w:val="2"/>
                <w:sz w:val="18"/>
                <w:szCs w:val="18"/>
              </w:rPr>
              <w:t>s</w:t>
            </w:r>
            <w:r>
              <w:rPr>
                <w:spacing w:val="-1"/>
                <w:sz w:val="18"/>
                <w:szCs w:val="18"/>
              </w:rPr>
              <w:t>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11"/>
                <w:sz w:val="18"/>
                <w:szCs w:val="18"/>
              </w:rPr>
              <w:t xml:space="preserve"> </w:t>
            </w:r>
            <w:r>
              <w:rPr>
                <w:spacing w:val="-1"/>
                <w:sz w:val="18"/>
                <w:szCs w:val="18"/>
              </w:rPr>
              <w:t>a</w:t>
            </w:r>
            <w:r>
              <w:rPr>
                <w:sz w:val="18"/>
                <w:szCs w:val="18"/>
              </w:rPr>
              <w:t>l</w:t>
            </w:r>
            <w:r>
              <w:rPr>
                <w:spacing w:val="-10"/>
                <w:sz w:val="18"/>
                <w:szCs w:val="18"/>
              </w:rPr>
              <w:t xml:space="preserve"> </w:t>
            </w:r>
            <w:r>
              <w:rPr>
                <w:spacing w:val="-2"/>
                <w:sz w:val="18"/>
                <w:szCs w:val="18"/>
              </w:rPr>
              <w:t>d</w:t>
            </w:r>
            <w:r>
              <w:rPr>
                <w:spacing w:val="1"/>
                <w:sz w:val="18"/>
                <w:szCs w:val="18"/>
              </w:rPr>
              <w:t>o</w:t>
            </w:r>
            <w:r>
              <w:rPr>
                <w:spacing w:val="-5"/>
                <w:sz w:val="18"/>
                <w:szCs w:val="18"/>
              </w:rPr>
              <w:t>m</w:t>
            </w:r>
            <w:r>
              <w:rPr>
                <w:sz w:val="18"/>
                <w:szCs w:val="18"/>
              </w:rPr>
              <w:t>i</w:t>
            </w:r>
            <w:r>
              <w:rPr>
                <w:spacing w:val="1"/>
                <w:sz w:val="18"/>
                <w:szCs w:val="18"/>
              </w:rPr>
              <w:t>n</w:t>
            </w:r>
            <w:r>
              <w:rPr>
                <w:sz w:val="18"/>
                <w:szCs w:val="18"/>
              </w:rPr>
              <w:t>io</w:t>
            </w:r>
            <w:r>
              <w:rPr>
                <w:spacing w:val="-11"/>
                <w:sz w:val="18"/>
                <w:szCs w:val="18"/>
              </w:rPr>
              <w:t xml:space="preserve"> </w:t>
            </w:r>
            <w:r>
              <w:rPr>
                <w:sz w:val="18"/>
                <w:szCs w:val="18"/>
              </w:rPr>
              <w:t>C</w:t>
            </w:r>
            <w:r>
              <w:rPr>
                <w:spacing w:val="-1"/>
                <w:sz w:val="18"/>
                <w:szCs w:val="18"/>
              </w:rPr>
              <w:t>ON</w:t>
            </w:r>
            <w:r>
              <w:rPr>
                <w:spacing w:val="-2"/>
                <w:sz w:val="18"/>
                <w:szCs w:val="18"/>
              </w:rPr>
              <w:t>T</w:t>
            </w:r>
            <w:r>
              <w:rPr>
                <w:sz w:val="18"/>
                <w:szCs w:val="18"/>
              </w:rPr>
              <w:t>E</w:t>
            </w:r>
            <w:r>
              <w:rPr>
                <w:spacing w:val="-1"/>
                <w:sz w:val="18"/>
                <w:szCs w:val="18"/>
              </w:rPr>
              <w:t>N</w:t>
            </w:r>
            <w:r>
              <w:rPr>
                <w:spacing w:val="2"/>
                <w:sz w:val="18"/>
                <w:szCs w:val="18"/>
              </w:rPr>
              <w:t>U</w:t>
            </w:r>
            <w:r>
              <w:rPr>
                <w:spacing w:val="-2"/>
                <w:sz w:val="18"/>
                <w:szCs w:val="18"/>
              </w:rPr>
              <w:t>T</w:t>
            </w:r>
            <w:r>
              <w:rPr>
                <w:spacing w:val="-1"/>
                <w:sz w:val="18"/>
                <w:szCs w:val="18"/>
              </w:rPr>
              <w:t>O</w:t>
            </w:r>
            <w:r>
              <w:rPr>
                <w:spacing w:val="1"/>
                <w:sz w:val="18"/>
                <w:szCs w:val="18"/>
              </w:rPr>
              <w:t>_</w:t>
            </w:r>
            <w:r>
              <w:rPr>
                <w:spacing w:val="-1"/>
                <w:sz w:val="18"/>
                <w:szCs w:val="18"/>
              </w:rPr>
              <w:t>D</w:t>
            </w:r>
            <w:r>
              <w:rPr>
                <w:sz w:val="18"/>
                <w:szCs w:val="18"/>
              </w:rPr>
              <w:t>ECRE</w:t>
            </w:r>
            <w:r>
              <w:rPr>
                <w:spacing w:val="-2"/>
                <w:sz w:val="18"/>
                <w:szCs w:val="18"/>
              </w:rPr>
              <w:t>T</w:t>
            </w:r>
            <w:r>
              <w:rPr>
                <w:spacing w:val="-1"/>
                <w:sz w:val="18"/>
                <w:szCs w:val="18"/>
              </w:rPr>
              <w:t>O</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COD_OGGETTO_PROCEDIMENTO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1"/>
                <w:sz w:val="18"/>
                <w:szCs w:val="18"/>
              </w:rPr>
              <w:t>VARCHAR2 (4 CHAR)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30"/>
            </w:pPr>
            <w:r>
              <w:rPr>
                <w:sz w:val="18"/>
                <w:szCs w:val="18"/>
              </w:rPr>
              <w:t>C</w:t>
            </w:r>
            <w:r>
              <w:rPr>
                <w:spacing w:val="1"/>
                <w:sz w:val="18"/>
                <w:szCs w:val="18"/>
              </w:rPr>
              <w:t>od</w:t>
            </w:r>
            <w:r>
              <w:rPr>
                <w:sz w:val="18"/>
                <w:szCs w:val="18"/>
              </w:rPr>
              <w:t>i</w:t>
            </w:r>
            <w:r>
              <w:rPr>
                <w:spacing w:val="-3"/>
                <w:sz w:val="18"/>
                <w:szCs w:val="18"/>
              </w:rPr>
              <w:t>f</w:t>
            </w:r>
            <w:r>
              <w:rPr>
                <w:sz w:val="18"/>
                <w:szCs w:val="18"/>
              </w:rPr>
              <w:t>i</w:t>
            </w:r>
            <w:r>
              <w:rPr>
                <w:spacing w:val="-1"/>
                <w:sz w:val="18"/>
                <w:szCs w:val="18"/>
              </w:rPr>
              <w:t>c</w:t>
            </w:r>
            <w:r>
              <w:rPr>
                <w:sz w:val="18"/>
                <w:szCs w:val="18"/>
              </w:rPr>
              <w:t>a</w:t>
            </w:r>
            <w:r>
              <w:rPr>
                <w:spacing w:val="-7"/>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5"/>
                <w:sz w:val="18"/>
                <w:szCs w:val="18"/>
              </w:rPr>
              <w:t>m</w:t>
            </w:r>
            <w:r>
              <w:rPr>
                <w:spacing w:val="1"/>
                <w:sz w:val="18"/>
                <w:szCs w:val="18"/>
              </w:rPr>
              <w:t>o</w:t>
            </w:r>
            <w:r>
              <w:rPr>
                <w:sz w:val="18"/>
                <w:szCs w:val="18"/>
              </w:rPr>
              <w:t>ti</w:t>
            </w:r>
            <w:r>
              <w:rPr>
                <w:spacing w:val="-2"/>
                <w:sz w:val="18"/>
                <w:szCs w:val="18"/>
              </w:rPr>
              <w:t>v</w:t>
            </w:r>
            <w:r>
              <w:rPr>
                <w:spacing w:val="-1"/>
                <w:sz w:val="18"/>
                <w:szCs w:val="18"/>
              </w:rPr>
              <w:t>az</w:t>
            </w:r>
            <w:r>
              <w:rPr>
                <w:sz w:val="18"/>
                <w:szCs w:val="18"/>
              </w:rPr>
              <w:t>i</w:t>
            </w:r>
            <w:r>
              <w:rPr>
                <w:spacing w:val="1"/>
                <w:sz w:val="18"/>
                <w:szCs w:val="18"/>
              </w:rPr>
              <w:t>on</w:t>
            </w:r>
            <w:r>
              <w:rPr>
                <w:sz w:val="18"/>
                <w:szCs w:val="18"/>
              </w:rPr>
              <w:t>e</w:t>
            </w:r>
            <w:r>
              <w:rPr>
                <w:spacing w:val="-7"/>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1"/>
                <w:sz w:val="18"/>
                <w:szCs w:val="18"/>
              </w:rPr>
              <w:t>p</w:t>
            </w:r>
            <w:r>
              <w:rPr>
                <w:spacing w:val="-3"/>
                <w:sz w:val="18"/>
                <w:szCs w:val="18"/>
              </w:rPr>
              <w:t>r</w:t>
            </w:r>
            <w:r>
              <w:rPr>
                <w:spacing w:val="1"/>
                <w:sz w:val="18"/>
                <w:szCs w:val="18"/>
              </w:rPr>
              <w:t>o</w:t>
            </w:r>
            <w:r>
              <w:rPr>
                <w:spacing w:val="-2"/>
                <w:sz w:val="18"/>
                <w:szCs w:val="18"/>
              </w:rPr>
              <w:t>vv</w:t>
            </w:r>
            <w:r>
              <w:rPr>
                <w:spacing w:val="-1"/>
                <w:sz w:val="18"/>
                <w:szCs w:val="18"/>
              </w:rPr>
              <w:t>e</w:t>
            </w:r>
            <w:r>
              <w:rPr>
                <w:spacing w:val="1"/>
                <w:sz w:val="18"/>
                <w:szCs w:val="18"/>
              </w:rPr>
              <w:t>d</w:t>
            </w:r>
            <w:r>
              <w:rPr>
                <w:sz w:val="18"/>
                <w:szCs w:val="18"/>
              </w:rPr>
              <w:t>i</w:t>
            </w:r>
            <w:r>
              <w:rPr>
                <w:spacing w:val="-1"/>
                <w:sz w:val="18"/>
                <w:szCs w:val="18"/>
              </w:rPr>
              <w:t>me</w:t>
            </w:r>
            <w:r>
              <w:rPr>
                <w:spacing w:val="1"/>
                <w:sz w:val="18"/>
                <w:szCs w:val="18"/>
              </w:rPr>
              <w:t>n</w:t>
            </w:r>
            <w:r>
              <w:rPr>
                <w:sz w:val="18"/>
                <w:szCs w:val="18"/>
              </w:rPr>
              <w:t>to</w:t>
            </w:r>
            <w:r>
              <w:rPr>
                <w:spacing w:val="-5"/>
                <w:sz w:val="18"/>
                <w:szCs w:val="18"/>
              </w:rPr>
              <w:t xml:space="preserve"> </w:t>
            </w:r>
            <w:r>
              <w:rPr>
                <w:sz w:val="18"/>
                <w:szCs w:val="18"/>
              </w:rPr>
              <w:t>.</w:t>
            </w:r>
            <w:r>
              <w:rPr>
                <w:spacing w:val="-5"/>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4"/>
                <w:sz w:val="18"/>
                <w:szCs w:val="18"/>
              </w:rPr>
              <w:t xml:space="preserve"> </w:t>
            </w:r>
            <w:r>
              <w:rPr>
                <w:spacing w:val="-1"/>
                <w:sz w:val="18"/>
                <w:szCs w:val="18"/>
              </w:rPr>
              <w:t>a</w:t>
            </w:r>
            <w:r>
              <w:rPr>
                <w:sz w:val="18"/>
                <w:szCs w:val="18"/>
              </w:rPr>
              <w:t>l</w:t>
            </w:r>
            <w:r>
              <w:rPr>
                <w:spacing w:val="-5"/>
                <w:sz w:val="18"/>
                <w:szCs w:val="18"/>
              </w:rPr>
              <w:t xml:space="preserve"> </w:t>
            </w:r>
            <w:r>
              <w:rPr>
                <w:spacing w:val="-2"/>
                <w:sz w:val="18"/>
                <w:szCs w:val="18"/>
              </w:rPr>
              <w:t>d</w:t>
            </w:r>
            <w:r>
              <w:rPr>
                <w:spacing w:val="1"/>
                <w:sz w:val="18"/>
                <w:szCs w:val="18"/>
              </w:rPr>
              <w:t>o</w:t>
            </w:r>
            <w:r>
              <w:rPr>
                <w:spacing w:val="-5"/>
                <w:sz w:val="18"/>
                <w:szCs w:val="18"/>
              </w:rPr>
              <w:t>m</w:t>
            </w:r>
            <w:r>
              <w:rPr>
                <w:spacing w:val="2"/>
                <w:sz w:val="18"/>
                <w:szCs w:val="18"/>
              </w:rPr>
              <w:t>i</w:t>
            </w:r>
            <w:r>
              <w:rPr>
                <w:spacing w:val="1"/>
                <w:sz w:val="18"/>
                <w:szCs w:val="18"/>
              </w:rPr>
              <w:t>n</w:t>
            </w:r>
            <w:r>
              <w:rPr>
                <w:sz w:val="18"/>
                <w:szCs w:val="18"/>
              </w:rPr>
              <w:t>io</w:t>
            </w:r>
            <w:r>
              <w:rPr>
                <w:w w:val="99"/>
                <w:sz w:val="18"/>
                <w:szCs w:val="18"/>
              </w:rPr>
              <w:t xml:space="preserve"> </w:t>
            </w:r>
            <w:r>
              <w:rPr>
                <w:sz w:val="18"/>
                <w:szCs w:val="18"/>
              </w:rPr>
              <w:t>M</w:t>
            </w:r>
            <w:r>
              <w:rPr>
                <w:spacing w:val="-1"/>
                <w:sz w:val="18"/>
                <w:szCs w:val="18"/>
              </w:rPr>
              <w:t>O</w:t>
            </w:r>
            <w:r>
              <w:rPr>
                <w:spacing w:val="-2"/>
                <w:sz w:val="18"/>
                <w:szCs w:val="18"/>
              </w:rPr>
              <w:t>T</w:t>
            </w:r>
            <w:r>
              <w:rPr>
                <w:sz w:val="18"/>
                <w:szCs w:val="18"/>
              </w:rPr>
              <w:t>I</w:t>
            </w:r>
            <w:r>
              <w:rPr>
                <w:spacing w:val="2"/>
                <w:sz w:val="18"/>
                <w:szCs w:val="18"/>
              </w:rPr>
              <w:t>V</w:t>
            </w:r>
            <w:r>
              <w:rPr>
                <w:spacing w:val="-1"/>
                <w:sz w:val="18"/>
                <w:szCs w:val="18"/>
              </w:rPr>
              <w:t>O</w:t>
            </w:r>
            <w:r>
              <w:rPr>
                <w:spacing w:val="-2"/>
                <w:sz w:val="18"/>
                <w:szCs w:val="18"/>
              </w:rPr>
              <w:t>_</w:t>
            </w:r>
            <w:r>
              <w:rPr>
                <w:spacing w:val="3"/>
                <w:sz w:val="18"/>
                <w:szCs w:val="18"/>
              </w:rPr>
              <w:t>P</w:t>
            </w:r>
            <w:r>
              <w:rPr>
                <w:sz w:val="18"/>
                <w:szCs w:val="18"/>
              </w:rPr>
              <w:t>R</w:t>
            </w:r>
            <w:r>
              <w:rPr>
                <w:spacing w:val="-1"/>
                <w:sz w:val="18"/>
                <w:szCs w:val="18"/>
              </w:rPr>
              <w:t>OV</w:t>
            </w:r>
            <w:r>
              <w:rPr>
                <w:spacing w:val="2"/>
                <w:sz w:val="18"/>
                <w:szCs w:val="18"/>
              </w:rPr>
              <w:t>V</w:t>
            </w:r>
            <w:r>
              <w:rPr>
                <w:sz w:val="18"/>
                <w:szCs w:val="18"/>
              </w:rPr>
              <w:t>E</w:t>
            </w:r>
            <w:r>
              <w:rPr>
                <w:spacing w:val="-1"/>
                <w:sz w:val="18"/>
                <w:szCs w:val="18"/>
              </w:rPr>
              <w:t>D</w:t>
            </w:r>
            <w:r>
              <w:rPr>
                <w:spacing w:val="-3"/>
                <w:sz w:val="18"/>
                <w:szCs w:val="18"/>
              </w:rPr>
              <w:t>I</w:t>
            </w:r>
            <w:r>
              <w:rPr>
                <w:sz w:val="18"/>
                <w:szCs w:val="18"/>
              </w:rPr>
              <w:t>ME</w:t>
            </w:r>
            <w:r>
              <w:rPr>
                <w:spacing w:val="-1"/>
                <w:sz w:val="18"/>
                <w:szCs w:val="18"/>
              </w:rPr>
              <w:t>N</w:t>
            </w:r>
            <w:r>
              <w:rPr>
                <w:spacing w:val="-2"/>
                <w:sz w:val="18"/>
                <w:szCs w:val="18"/>
              </w:rPr>
              <w:t>T</w:t>
            </w:r>
            <w:r>
              <w:rPr>
                <w:sz w:val="18"/>
                <w:szCs w:val="18"/>
              </w:rPr>
              <w:t>O</w:t>
            </w:r>
            <w:r>
              <w:rPr>
                <w:spacing w:val="-20"/>
                <w:sz w:val="18"/>
                <w:szCs w:val="18"/>
              </w:rPr>
              <w:t xml:space="preserve"> </w:t>
            </w:r>
            <w:r>
              <w:rPr>
                <w:spacing w:val="1"/>
                <w:sz w:val="18"/>
                <w:szCs w:val="18"/>
              </w:rPr>
              <w:t>d</w:t>
            </w:r>
            <w:r>
              <w:rPr>
                <w:sz w:val="18"/>
                <w:szCs w:val="18"/>
              </w:rPr>
              <w:t>i</w:t>
            </w:r>
            <w:r>
              <w:rPr>
                <w:spacing w:val="-18"/>
                <w:sz w:val="18"/>
                <w:szCs w:val="18"/>
              </w:rPr>
              <w:t xml:space="preserve"> </w:t>
            </w:r>
            <w:r>
              <w:rPr>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w:t>
            </w:r>
            <w:r>
              <w:rPr>
                <w:spacing w:val="-2"/>
                <w:sz w:val="18"/>
                <w:szCs w:val="18"/>
              </w:rPr>
              <w:t>S</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62"/>
              <w:rPr>
                <w:spacing w:val="-1"/>
                <w:sz w:val="18"/>
                <w:szCs w:val="18"/>
              </w:rPr>
            </w:pPr>
            <w:r>
              <w:rPr>
                <w:spacing w:val="-1"/>
                <w:sz w:val="18"/>
                <w:szCs w:val="18"/>
              </w:rPr>
              <w:t>FLAG_DATA_INTERRUZIONE_INV ALID</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(1 CHAR)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w:t>
            </w:r>
            <w:r>
              <w:rPr>
                <w:spacing w:val="1"/>
                <w:sz w:val="18"/>
                <w:szCs w:val="18"/>
              </w:rPr>
              <w:t>d</w:t>
            </w:r>
            <w:r>
              <w:rPr>
                <w:spacing w:val="-1"/>
                <w:sz w:val="18"/>
                <w:szCs w:val="18"/>
              </w:rPr>
              <w:t>e</w:t>
            </w:r>
            <w:r>
              <w:rPr>
                <w:spacing w:val="1"/>
                <w:sz w:val="18"/>
                <w:szCs w:val="18"/>
              </w:rPr>
              <w:t>n</w:t>
            </w:r>
            <w:r>
              <w:rPr>
                <w:sz w:val="18"/>
                <w:szCs w:val="18"/>
              </w:rPr>
              <w:t>ti</w:t>
            </w:r>
            <w:r>
              <w:rPr>
                <w:spacing w:val="-3"/>
                <w:sz w:val="18"/>
                <w:szCs w:val="18"/>
              </w:rPr>
              <w:t>f</w:t>
            </w:r>
            <w:r>
              <w:rPr>
                <w:sz w:val="18"/>
                <w:szCs w:val="18"/>
              </w:rPr>
              <w:t>i</w:t>
            </w:r>
            <w:r>
              <w:rPr>
                <w:spacing w:val="-1"/>
                <w:sz w:val="18"/>
                <w:szCs w:val="18"/>
              </w:rPr>
              <w:t>c</w:t>
            </w:r>
            <w:r>
              <w:rPr>
                <w:sz w:val="18"/>
                <w:szCs w:val="18"/>
              </w:rPr>
              <w:t>a</w:t>
            </w:r>
            <w:r>
              <w:rPr>
                <w:spacing w:val="-5"/>
                <w:sz w:val="18"/>
                <w:szCs w:val="18"/>
              </w:rPr>
              <w:t xml:space="preserve"> </w:t>
            </w:r>
            <w:r>
              <w:rPr>
                <w:spacing w:val="-1"/>
                <w:sz w:val="18"/>
                <w:szCs w:val="18"/>
              </w:rPr>
              <w:t>s</w:t>
            </w:r>
            <w:r>
              <w:rPr>
                <w:sz w:val="18"/>
                <w:szCs w:val="18"/>
              </w:rPr>
              <w:t>e</w:t>
            </w:r>
            <w:r>
              <w:rPr>
                <w:spacing w:val="-5"/>
                <w:sz w:val="18"/>
                <w:szCs w:val="18"/>
              </w:rPr>
              <w:t xml:space="preserve"> </w:t>
            </w:r>
            <w:r>
              <w:rPr>
                <w:sz w:val="18"/>
                <w:szCs w:val="18"/>
              </w:rPr>
              <w:t>la</w:t>
            </w:r>
            <w:r>
              <w:rPr>
                <w:spacing w:val="-5"/>
                <w:sz w:val="18"/>
                <w:szCs w:val="18"/>
              </w:rPr>
              <w:t xml:space="preserve"> </w:t>
            </w:r>
            <w:r>
              <w:rPr>
                <w:spacing w:val="1"/>
                <w:sz w:val="18"/>
                <w:szCs w:val="18"/>
              </w:rPr>
              <w:t>d</w:t>
            </w:r>
            <w:r>
              <w:rPr>
                <w:spacing w:val="-1"/>
                <w:sz w:val="18"/>
                <w:szCs w:val="18"/>
              </w:rPr>
              <w:t>a</w:t>
            </w:r>
            <w:r>
              <w:rPr>
                <w:sz w:val="18"/>
                <w:szCs w:val="18"/>
              </w:rPr>
              <w:t>ta</w:t>
            </w:r>
            <w:r>
              <w:rPr>
                <w:spacing w:val="-5"/>
                <w:sz w:val="18"/>
                <w:szCs w:val="18"/>
              </w:rPr>
              <w:t xml:space="preserve"> </w:t>
            </w:r>
            <w:r>
              <w:rPr>
                <w:spacing w:val="1"/>
                <w:sz w:val="18"/>
                <w:szCs w:val="18"/>
              </w:rPr>
              <w:t>d</w:t>
            </w:r>
            <w:r>
              <w:rPr>
                <w:sz w:val="18"/>
                <w:szCs w:val="18"/>
              </w:rPr>
              <w:t>i</w:t>
            </w:r>
            <w:r>
              <w:rPr>
                <w:spacing w:val="-3"/>
                <w:sz w:val="18"/>
                <w:szCs w:val="18"/>
              </w:rPr>
              <w:t xml:space="preserve"> </w:t>
            </w:r>
            <w:r>
              <w:rPr>
                <w:spacing w:val="-2"/>
                <w:sz w:val="18"/>
                <w:szCs w:val="18"/>
              </w:rPr>
              <w:t>i</w:t>
            </w:r>
            <w:r>
              <w:rPr>
                <w:spacing w:val="1"/>
                <w:sz w:val="18"/>
                <w:szCs w:val="18"/>
              </w:rPr>
              <w:t>n</w:t>
            </w:r>
            <w:r>
              <w:rPr>
                <w:sz w:val="18"/>
                <w:szCs w:val="18"/>
              </w:rPr>
              <w:t>t</w:t>
            </w:r>
            <w:r>
              <w:rPr>
                <w:spacing w:val="-1"/>
                <w:sz w:val="18"/>
                <w:szCs w:val="18"/>
              </w:rPr>
              <w:t>e</w:t>
            </w:r>
            <w:r>
              <w:rPr>
                <w:sz w:val="18"/>
                <w:szCs w:val="18"/>
              </w:rPr>
              <w:t>rr</w:t>
            </w:r>
            <w:r>
              <w:rPr>
                <w:spacing w:val="1"/>
                <w:sz w:val="18"/>
                <w:szCs w:val="18"/>
              </w:rPr>
              <w:t>u</w:t>
            </w:r>
            <w:r>
              <w:rPr>
                <w:spacing w:val="-1"/>
                <w:sz w:val="18"/>
                <w:szCs w:val="18"/>
              </w:rPr>
              <w:t>z</w:t>
            </w:r>
            <w:r>
              <w:rPr>
                <w:sz w:val="18"/>
                <w:szCs w:val="18"/>
              </w:rPr>
              <w:t>i</w:t>
            </w:r>
            <w:r>
              <w:rPr>
                <w:spacing w:val="-2"/>
                <w:sz w:val="18"/>
                <w:szCs w:val="18"/>
              </w:rPr>
              <w:t>on</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p</w:t>
            </w:r>
            <w:r>
              <w:rPr>
                <w:spacing w:val="-1"/>
                <w:sz w:val="18"/>
                <w:szCs w:val="18"/>
              </w:rPr>
              <w:t>e</w:t>
            </w:r>
            <w:r>
              <w:rPr>
                <w:spacing w:val="1"/>
                <w:sz w:val="18"/>
                <w:szCs w:val="18"/>
              </w:rPr>
              <w:t>n</w:t>
            </w:r>
            <w:r>
              <w:rPr>
                <w:sz w:val="18"/>
                <w:szCs w:val="18"/>
              </w:rPr>
              <w:t>a</w:t>
            </w:r>
            <w:r>
              <w:rPr>
                <w:spacing w:val="-4"/>
                <w:sz w:val="18"/>
                <w:szCs w:val="18"/>
              </w:rPr>
              <w:t xml:space="preserve"> </w:t>
            </w:r>
            <w:r>
              <w:rPr>
                <w:sz w:val="18"/>
                <w:szCs w:val="18"/>
              </w:rPr>
              <w:t>è</w:t>
            </w:r>
            <w:r>
              <w:rPr>
                <w:spacing w:val="-5"/>
                <w:sz w:val="18"/>
                <w:szCs w:val="18"/>
              </w:rPr>
              <w:t xml:space="preserve"> </w:t>
            </w:r>
            <w:r>
              <w:rPr>
                <w:spacing w:val="-2"/>
                <w:sz w:val="18"/>
                <w:szCs w:val="18"/>
              </w:rPr>
              <w:t>v</w:t>
            </w:r>
            <w:r>
              <w:rPr>
                <w:spacing w:val="-1"/>
                <w:sz w:val="18"/>
                <w:szCs w:val="18"/>
              </w:rPr>
              <w:t>a</w:t>
            </w:r>
            <w:r>
              <w:rPr>
                <w:sz w:val="18"/>
                <w:szCs w:val="18"/>
              </w:rPr>
              <w:t>li</w:t>
            </w:r>
            <w:r>
              <w:rPr>
                <w:spacing w:val="1"/>
                <w:sz w:val="18"/>
                <w:szCs w:val="18"/>
              </w:rPr>
              <w:t>d</w:t>
            </w:r>
            <w:r>
              <w:rPr>
                <w:sz w:val="18"/>
                <w:szCs w:val="18"/>
              </w:rPr>
              <w:t>a</w:t>
            </w:r>
            <w:r>
              <w:rPr>
                <w:spacing w:val="-7"/>
                <w:sz w:val="18"/>
                <w:szCs w:val="18"/>
              </w:rPr>
              <w:t xml:space="preserve"> </w:t>
            </w:r>
            <w:r>
              <w:rPr>
                <w:spacing w:val="1"/>
                <w:sz w:val="18"/>
                <w:szCs w:val="18"/>
              </w:rPr>
              <w:t>o</w:t>
            </w:r>
            <w:r>
              <w:rPr>
                <w:spacing w:val="-2"/>
                <w:sz w:val="18"/>
                <w:szCs w:val="18"/>
              </w:rPr>
              <w:t>p</w:t>
            </w:r>
            <w:r>
              <w:rPr>
                <w:spacing w:val="1"/>
                <w:sz w:val="18"/>
                <w:szCs w:val="18"/>
              </w:rPr>
              <w:t>pu</w:t>
            </w:r>
            <w:r>
              <w:rPr>
                <w:sz w:val="18"/>
                <w:szCs w:val="18"/>
              </w:rPr>
              <w:t>re</w:t>
            </w:r>
            <w:r>
              <w:rPr>
                <w:spacing w:val="-7"/>
                <w:sz w:val="18"/>
                <w:szCs w:val="18"/>
              </w:rPr>
              <w:t xml:space="preserve"> </w:t>
            </w:r>
            <w:r>
              <w:rPr>
                <w:spacing w:val="1"/>
                <w:sz w:val="18"/>
                <w:szCs w:val="18"/>
              </w:rPr>
              <w:t>no</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PROTOCOLLO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pacing w:val="-1"/>
                <w:sz w:val="18"/>
                <w:szCs w:val="18"/>
              </w:rPr>
              <w:t>VARCHAR2 (100 CHAR)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7"/>
              <w:jc w:val="both"/>
            </w:pPr>
            <w:r>
              <w:rPr>
                <w:sz w:val="18"/>
                <w:szCs w:val="18"/>
              </w:rPr>
              <w:t>I</w:t>
            </w:r>
            <w:r>
              <w:rPr>
                <w:spacing w:val="1"/>
                <w:sz w:val="18"/>
                <w:szCs w:val="18"/>
              </w:rPr>
              <w:t>d</w:t>
            </w:r>
            <w:r>
              <w:rPr>
                <w:spacing w:val="-1"/>
                <w:sz w:val="18"/>
                <w:szCs w:val="18"/>
              </w:rPr>
              <w:t>e</w:t>
            </w:r>
            <w:r>
              <w:rPr>
                <w:spacing w:val="1"/>
                <w:sz w:val="18"/>
                <w:szCs w:val="18"/>
              </w:rPr>
              <w:t>n</w:t>
            </w:r>
            <w:r>
              <w:rPr>
                <w:sz w:val="18"/>
                <w:szCs w:val="18"/>
              </w:rPr>
              <w:t>ti</w:t>
            </w:r>
            <w:r>
              <w:rPr>
                <w:spacing w:val="-3"/>
                <w:sz w:val="18"/>
                <w:szCs w:val="18"/>
              </w:rPr>
              <w:t>f</w:t>
            </w:r>
            <w:r>
              <w:rPr>
                <w:sz w:val="18"/>
                <w:szCs w:val="18"/>
              </w:rPr>
              <w:t>i</w:t>
            </w:r>
            <w:r>
              <w:rPr>
                <w:spacing w:val="-1"/>
                <w:sz w:val="18"/>
                <w:szCs w:val="18"/>
              </w:rPr>
              <w:t>c</w:t>
            </w:r>
            <w:r>
              <w:rPr>
                <w:sz w:val="18"/>
                <w:szCs w:val="18"/>
              </w:rPr>
              <w:t>a</w:t>
            </w:r>
            <w:r>
              <w:rPr>
                <w:spacing w:val="-6"/>
                <w:sz w:val="18"/>
                <w:szCs w:val="18"/>
              </w:rPr>
              <w:t xml:space="preserve"> </w:t>
            </w:r>
            <w:r>
              <w:rPr>
                <w:spacing w:val="1"/>
                <w:sz w:val="18"/>
                <w:szCs w:val="18"/>
              </w:rPr>
              <w:t>u</w:t>
            </w:r>
            <w:r>
              <w:rPr>
                <w:sz w:val="18"/>
                <w:szCs w:val="18"/>
              </w:rPr>
              <w:t>n</w:t>
            </w:r>
            <w:r>
              <w:rPr>
                <w:spacing w:val="-6"/>
                <w:sz w:val="18"/>
                <w:szCs w:val="18"/>
              </w:rPr>
              <w:t xml:space="preserve"> </w:t>
            </w:r>
            <w:r>
              <w:rPr>
                <w:spacing w:val="1"/>
                <w:sz w:val="18"/>
                <w:szCs w:val="18"/>
              </w:rPr>
              <w:t>p</w:t>
            </w:r>
            <w:r>
              <w:rPr>
                <w:sz w:val="18"/>
                <w:szCs w:val="18"/>
              </w:rPr>
              <w:t>r</w:t>
            </w:r>
            <w:r>
              <w:rPr>
                <w:spacing w:val="1"/>
                <w:sz w:val="18"/>
                <w:szCs w:val="18"/>
              </w:rPr>
              <w:t>o</w:t>
            </w:r>
            <w:r>
              <w:rPr>
                <w:spacing w:val="-2"/>
                <w:sz w:val="18"/>
                <w:szCs w:val="18"/>
              </w:rPr>
              <w:t>t</w:t>
            </w:r>
            <w:r>
              <w:rPr>
                <w:spacing w:val="1"/>
                <w:sz w:val="18"/>
                <w:szCs w:val="18"/>
              </w:rPr>
              <w:t>o</w:t>
            </w:r>
            <w:r>
              <w:rPr>
                <w:spacing w:val="-1"/>
                <w:sz w:val="18"/>
                <w:szCs w:val="18"/>
              </w:rPr>
              <w:t>c</w:t>
            </w:r>
            <w:r>
              <w:rPr>
                <w:spacing w:val="1"/>
                <w:sz w:val="18"/>
                <w:szCs w:val="18"/>
              </w:rPr>
              <w:t>o</w:t>
            </w:r>
            <w:r>
              <w:rPr>
                <w:sz w:val="18"/>
                <w:szCs w:val="18"/>
              </w:rPr>
              <w:t>l</w:t>
            </w:r>
            <w:r>
              <w:rPr>
                <w:spacing w:val="-2"/>
                <w:sz w:val="18"/>
                <w:szCs w:val="18"/>
              </w:rPr>
              <w:t>l</w:t>
            </w:r>
            <w:r>
              <w:rPr>
                <w:spacing w:val="1"/>
                <w:sz w:val="18"/>
                <w:szCs w:val="18"/>
              </w:rPr>
              <w:t>o</w:t>
            </w:r>
            <w:r>
              <w:rPr>
                <w:sz w:val="18"/>
                <w:szCs w:val="18"/>
              </w:rPr>
              <w:t>(</w:t>
            </w:r>
            <w:r>
              <w:rPr>
                <w:spacing w:val="-2"/>
                <w:sz w:val="18"/>
                <w:szCs w:val="18"/>
              </w:rPr>
              <w:t>d</w:t>
            </w:r>
            <w:r>
              <w:rPr>
                <w:sz w:val="18"/>
                <w:szCs w:val="18"/>
              </w:rPr>
              <w:t>i</w:t>
            </w:r>
            <w:r>
              <w:rPr>
                <w:spacing w:val="-4"/>
                <w:sz w:val="18"/>
                <w:szCs w:val="18"/>
              </w:rPr>
              <w:t xml:space="preserve"> </w:t>
            </w:r>
            <w:r>
              <w:rPr>
                <w:spacing w:val="-2"/>
                <w:sz w:val="18"/>
                <w:szCs w:val="18"/>
              </w:rPr>
              <w:t>u</w:t>
            </w:r>
            <w:r>
              <w:rPr>
                <w:sz w:val="18"/>
                <w:szCs w:val="18"/>
              </w:rPr>
              <w:t>n</w:t>
            </w:r>
            <w:r>
              <w:rPr>
                <w:spacing w:val="-6"/>
                <w:sz w:val="18"/>
                <w:szCs w:val="18"/>
              </w:rPr>
              <w:t xml:space="preserve"> </w:t>
            </w:r>
            <w:r>
              <w:rPr>
                <w:spacing w:val="1"/>
                <w:sz w:val="18"/>
                <w:szCs w:val="18"/>
              </w:rPr>
              <w:t>do</w:t>
            </w:r>
            <w:r>
              <w:rPr>
                <w:spacing w:val="-5"/>
                <w:sz w:val="18"/>
                <w:szCs w:val="18"/>
              </w:rPr>
              <w:t>c</w:t>
            </w:r>
            <w:r>
              <w:rPr>
                <w:spacing w:val="1"/>
                <w:sz w:val="18"/>
                <w:szCs w:val="18"/>
              </w:rPr>
              <w:t>u</w:t>
            </w:r>
            <w:r>
              <w:rPr>
                <w:spacing w:val="-5"/>
                <w:sz w:val="18"/>
                <w:szCs w:val="18"/>
              </w:rPr>
              <w:t>m</w:t>
            </w:r>
            <w:r>
              <w:rPr>
                <w:spacing w:val="-1"/>
                <w:sz w:val="18"/>
                <w:szCs w:val="18"/>
              </w:rPr>
              <w:t>e</w:t>
            </w:r>
            <w:r>
              <w:rPr>
                <w:spacing w:val="1"/>
                <w:sz w:val="18"/>
                <w:szCs w:val="18"/>
              </w:rPr>
              <w:t>n</w:t>
            </w:r>
            <w:r>
              <w:rPr>
                <w:sz w:val="18"/>
                <w:szCs w:val="18"/>
              </w:rPr>
              <w:t>t</w:t>
            </w:r>
            <w:r>
              <w:rPr>
                <w:spacing w:val="1"/>
                <w:sz w:val="18"/>
                <w:szCs w:val="18"/>
              </w:rPr>
              <w:t>o</w:t>
            </w:r>
            <w:r>
              <w:rPr>
                <w:sz w:val="18"/>
                <w:szCs w:val="18"/>
              </w:rPr>
              <w:t>)</w:t>
            </w:r>
            <w:r>
              <w:rPr>
                <w:spacing w:val="-4"/>
                <w:sz w:val="18"/>
                <w:szCs w:val="18"/>
              </w:rPr>
              <w:t xml:space="preserve"> </w:t>
            </w:r>
            <w:r>
              <w:rPr>
                <w:spacing w:val="1"/>
                <w:sz w:val="18"/>
                <w:szCs w:val="18"/>
              </w:rPr>
              <w:t>p</w:t>
            </w:r>
            <w:r>
              <w:rPr>
                <w:sz w:val="18"/>
                <w:szCs w:val="18"/>
              </w:rPr>
              <w:t>r</w:t>
            </w:r>
            <w:r>
              <w:rPr>
                <w:spacing w:val="1"/>
                <w:sz w:val="18"/>
                <w:szCs w:val="18"/>
              </w:rPr>
              <w:t>o</w:t>
            </w:r>
            <w:r>
              <w:rPr>
                <w:spacing w:val="-2"/>
                <w:sz w:val="18"/>
                <w:szCs w:val="18"/>
              </w:rPr>
              <w:t>v</w:t>
            </w:r>
            <w:r>
              <w:rPr>
                <w:spacing w:val="-1"/>
                <w:sz w:val="18"/>
                <w:szCs w:val="18"/>
              </w:rPr>
              <w:t>e</w:t>
            </w:r>
            <w:r>
              <w:rPr>
                <w:spacing w:val="1"/>
                <w:sz w:val="18"/>
                <w:szCs w:val="18"/>
              </w:rPr>
              <w:t>n</w:t>
            </w:r>
            <w:r>
              <w:rPr>
                <w:sz w:val="18"/>
                <w:szCs w:val="18"/>
              </w:rPr>
              <w:t>i</w:t>
            </w:r>
            <w:r>
              <w:rPr>
                <w:spacing w:val="-1"/>
                <w:sz w:val="18"/>
                <w:szCs w:val="18"/>
              </w:rPr>
              <w:t>e</w:t>
            </w:r>
            <w:r>
              <w:rPr>
                <w:spacing w:val="-2"/>
                <w:sz w:val="18"/>
                <w:szCs w:val="18"/>
              </w:rPr>
              <w:t>n</w:t>
            </w:r>
            <w:r>
              <w:rPr>
                <w:sz w:val="18"/>
                <w:szCs w:val="18"/>
              </w:rPr>
              <w:t>te</w:t>
            </w:r>
            <w:r>
              <w:rPr>
                <w:spacing w:val="-6"/>
                <w:sz w:val="18"/>
                <w:szCs w:val="18"/>
              </w:rPr>
              <w:t xml:space="preserve"> </w:t>
            </w:r>
            <w:r>
              <w:rPr>
                <w:spacing w:val="1"/>
                <w:sz w:val="18"/>
                <w:szCs w:val="18"/>
              </w:rPr>
              <w:t>d</w:t>
            </w:r>
            <w:r>
              <w:rPr>
                <w:sz w:val="18"/>
                <w:szCs w:val="18"/>
              </w:rPr>
              <w:t>a</w:t>
            </w:r>
            <w:r>
              <w:rPr>
                <w:spacing w:val="-6"/>
                <w:sz w:val="18"/>
                <w:szCs w:val="18"/>
              </w:rPr>
              <w:t xml:space="preserve"> </w:t>
            </w:r>
            <w:r>
              <w:rPr>
                <w:spacing w:val="-1"/>
                <w:sz w:val="18"/>
                <w:szCs w:val="18"/>
              </w:rPr>
              <w:t>a</w:t>
            </w:r>
            <w:r>
              <w:rPr>
                <w:sz w:val="18"/>
                <w:szCs w:val="18"/>
              </w:rPr>
              <w:t>ltre</w:t>
            </w:r>
            <w:r>
              <w:rPr>
                <w:spacing w:val="-5"/>
                <w:sz w:val="18"/>
                <w:szCs w:val="18"/>
              </w:rPr>
              <w:t xml:space="preserve"> </w:t>
            </w:r>
            <w:r>
              <w:rPr>
                <w:spacing w:val="-1"/>
                <w:sz w:val="18"/>
                <w:szCs w:val="18"/>
              </w:rPr>
              <w:t>a</w:t>
            </w:r>
            <w:r>
              <w:rPr>
                <w:spacing w:val="1"/>
                <w:sz w:val="18"/>
                <w:szCs w:val="18"/>
              </w:rPr>
              <w:t>u</w:t>
            </w:r>
            <w:r>
              <w:rPr>
                <w:spacing w:val="-2"/>
                <w:sz w:val="18"/>
                <w:szCs w:val="18"/>
              </w:rPr>
              <w:t>to</w:t>
            </w:r>
            <w:r>
              <w:rPr>
                <w:sz w:val="18"/>
                <w:szCs w:val="18"/>
              </w:rPr>
              <w:t>rità</w:t>
            </w:r>
            <w:r>
              <w:rPr>
                <w:w w:val="99"/>
                <w:sz w:val="18"/>
                <w:szCs w:val="18"/>
              </w:rPr>
              <w:t xml:space="preserve"> </w:t>
            </w:r>
            <w:r>
              <w:rPr>
                <w:sz w:val="18"/>
                <w:szCs w:val="18"/>
              </w:rPr>
              <w:t>(</w:t>
            </w:r>
            <w:r>
              <w:rPr>
                <w:spacing w:val="-1"/>
                <w:sz w:val="18"/>
                <w:szCs w:val="18"/>
              </w:rPr>
              <w:t>es</w:t>
            </w:r>
            <w:r>
              <w:rPr>
                <w:sz w:val="18"/>
                <w:szCs w:val="18"/>
              </w:rPr>
              <w:t>.</w:t>
            </w:r>
            <w:r>
              <w:rPr>
                <w:spacing w:val="-4"/>
                <w:sz w:val="18"/>
                <w:szCs w:val="18"/>
              </w:rPr>
              <w:t xml:space="preserve"> </w:t>
            </w:r>
            <w:r>
              <w:rPr>
                <w:spacing w:val="-2"/>
                <w:sz w:val="18"/>
                <w:szCs w:val="18"/>
              </w:rPr>
              <w:t>v</w:t>
            </w:r>
            <w:r>
              <w:rPr>
                <w:sz w:val="18"/>
                <w:szCs w:val="18"/>
              </w:rPr>
              <w:t>i</w:t>
            </w:r>
            <w:r>
              <w:rPr>
                <w:spacing w:val="-2"/>
                <w:sz w:val="18"/>
                <w:szCs w:val="18"/>
              </w:rPr>
              <w:t>g</w:t>
            </w:r>
            <w:r>
              <w:rPr>
                <w:sz w:val="18"/>
                <w:szCs w:val="18"/>
              </w:rPr>
              <w:t>ili</w:t>
            </w:r>
            <w:r>
              <w:rPr>
                <w:spacing w:val="-3"/>
                <w:sz w:val="18"/>
                <w:szCs w:val="18"/>
              </w:rPr>
              <w:t xml:space="preserve"> </w:t>
            </w:r>
            <w:r>
              <w:rPr>
                <w:spacing w:val="1"/>
                <w:sz w:val="18"/>
                <w:szCs w:val="18"/>
              </w:rPr>
              <w:t>u</w:t>
            </w:r>
            <w:r>
              <w:rPr>
                <w:sz w:val="18"/>
                <w:szCs w:val="18"/>
              </w:rPr>
              <w:t>r</w:t>
            </w:r>
            <w:r>
              <w:rPr>
                <w:spacing w:val="1"/>
                <w:sz w:val="18"/>
                <w:szCs w:val="18"/>
              </w:rPr>
              <w:t>b</w:t>
            </w:r>
            <w:r>
              <w:rPr>
                <w:spacing w:val="-1"/>
                <w:sz w:val="18"/>
                <w:szCs w:val="18"/>
              </w:rPr>
              <w:t>a</w:t>
            </w:r>
            <w:r>
              <w:rPr>
                <w:spacing w:val="1"/>
                <w:sz w:val="18"/>
                <w:szCs w:val="18"/>
              </w:rPr>
              <w:t>n</w:t>
            </w:r>
            <w:r>
              <w:rPr>
                <w:sz w:val="18"/>
                <w:szCs w:val="18"/>
              </w:rPr>
              <w:t>i</w:t>
            </w:r>
            <w:r>
              <w:rPr>
                <w:spacing w:val="-6"/>
                <w:sz w:val="18"/>
                <w:szCs w:val="18"/>
              </w:rPr>
              <w:t xml:space="preserve"> </w:t>
            </w:r>
            <w:r>
              <w:rPr>
                <w:spacing w:val="-1"/>
                <w:sz w:val="18"/>
                <w:szCs w:val="18"/>
              </w:rPr>
              <w:t>c</w:t>
            </w:r>
            <w:r>
              <w:rPr>
                <w:spacing w:val="1"/>
                <w:sz w:val="18"/>
                <w:szCs w:val="18"/>
              </w:rPr>
              <w:t>h</w:t>
            </w:r>
            <w:r>
              <w:rPr>
                <w:sz w:val="18"/>
                <w:szCs w:val="18"/>
              </w:rPr>
              <w:t>e</w:t>
            </w:r>
            <w:r>
              <w:rPr>
                <w:spacing w:val="-6"/>
                <w:sz w:val="18"/>
                <w:szCs w:val="18"/>
              </w:rPr>
              <w:t xml:space="preserve"> </w:t>
            </w:r>
            <w:r>
              <w:rPr>
                <w:spacing w:val="1"/>
                <w:sz w:val="18"/>
                <w:szCs w:val="18"/>
              </w:rPr>
              <w:t>h</w:t>
            </w:r>
            <w:r>
              <w:rPr>
                <w:spacing w:val="-1"/>
                <w:sz w:val="18"/>
                <w:szCs w:val="18"/>
              </w:rPr>
              <w:t>a</w:t>
            </w:r>
            <w:r>
              <w:rPr>
                <w:spacing w:val="-2"/>
                <w:sz w:val="18"/>
                <w:szCs w:val="18"/>
              </w:rPr>
              <w:t>n</w:t>
            </w:r>
            <w:r>
              <w:rPr>
                <w:spacing w:val="1"/>
                <w:sz w:val="18"/>
                <w:szCs w:val="18"/>
              </w:rPr>
              <w:t>n</w:t>
            </w:r>
            <w:r>
              <w:rPr>
                <w:sz w:val="18"/>
                <w:szCs w:val="18"/>
              </w:rPr>
              <w:t>o</w:t>
            </w:r>
            <w:r>
              <w:rPr>
                <w:spacing w:val="-5"/>
                <w:sz w:val="18"/>
                <w:szCs w:val="18"/>
              </w:rPr>
              <w:t xml:space="preserve"> </w:t>
            </w:r>
            <w:r>
              <w:rPr>
                <w:sz w:val="18"/>
                <w:szCs w:val="18"/>
              </w:rPr>
              <w:t>ri</w:t>
            </w:r>
            <w:r>
              <w:rPr>
                <w:spacing w:val="-1"/>
                <w:sz w:val="18"/>
                <w:szCs w:val="18"/>
              </w:rPr>
              <w:t>sc</w:t>
            </w:r>
            <w:r>
              <w:rPr>
                <w:spacing w:val="1"/>
                <w:sz w:val="18"/>
                <w:szCs w:val="18"/>
              </w:rPr>
              <w:t>o</w:t>
            </w:r>
            <w:r>
              <w:rPr>
                <w:spacing w:val="-2"/>
                <w:sz w:val="18"/>
                <w:szCs w:val="18"/>
              </w:rPr>
              <w:t>n</w:t>
            </w:r>
            <w:r>
              <w:rPr>
                <w:sz w:val="18"/>
                <w:szCs w:val="18"/>
              </w:rPr>
              <w:t>tr</w:t>
            </w:r>
            <w:r>
              <w:rPr>
                <w:spacing w:val="-1"/>
                <w:sz w:val="18"/>
                <w:szCs w:val="18"/>
              </w:rPr>
              <w:t>a</w:t>
            </w:r>
            <w:r>
              <w:rPr>
                <w:sz w:val="18"/>
                <w:szCs w:val="18"/>
              </w:rPr>
              <w:t>to</w:t>
            </w:r>
            <w:r>
              <w:rPr>
                <w:spacing w:val="-3"/>
                <w:sz w:val="18"/>
                <w:szCs w:val="18"/>
              </w:rPr>
              <w:t xml:space="preserve"> </w:t>
            </w:r>
            <w:r>
              <w:rPr>
                <w:sz w:val="18"/>
                <w:szCs w:val="18"/>
              </w:rPr>
              <w:t>il</w:t>
            </w:r>
            <w:r>
              <w:rPr>
                <w:spacing w:val="-4"/>
                <w:sz w:val="18"/>
                <w:szCs w:val="18"/>
              </w:rPr>
              <w:t xml:space="preserve"> </w:t>
            </w:r>
            <w:r>
              <w:rPr>
                <w:spacing w:val="-5"/>
                <w:sz w:val="18"/>
                <w:szCs w:val="18"/>
              </w:rPr>
              <w:t>m</w:t>
            </w:r>
            <w:r>
              <w:rPr>
                <w:spacing w:val="1"/>
                <w:sz w:val="18"/>
                <w:szCs w:val="18"/>
              </w:rPr>
              <w:t>o</w:t>
            </w:r>
            <w:r>
              <w:rPr>
                <w:sz w:val="18"/>
                <w:szCs w:val="18"/>
              </w:rPr>
              <w:t>ti</w:t>
            </w:r>
            <w:r>
              <w:rPr>
                <w:spacing w:val="-2"/>
                <w:sz w:val="18"/>
                <w:szCs w:val="18"/>
              </w:rPr>
              <w:t>v</w:t>
            </w:r>
            <w:r>
              <w:rPr>
                <w:sz w:val="18"/>
                <w:szCs w:val="18"/>
              </w:rPr>
              <w:t>o</w:t>
            </w:r>
            <w:r>
              <w:rPr>
                <w:spacing w:val="-5"/>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z w:val="18"/>
                <w:szCs w:val="18"/>
              </w:rPr>
              <w:t>i</w:t>
            </w:r>
            <w:r>
              <w:rPr>
                <w:spacing w:val="1"/>
                <w:sz w:val="18"/>
                <w:szCs w:val="18"/>
              </w:rPr>
              <w:t>n</w:t>
            </w:r>
            <w:r>
              <w:rPr>
                <w:sz w:val="18"/>
                <w:szCs w:val="18"/>
              </w:rPr>
              <w:t>t</w:t>
            </w:r>
            <w:r>
              <w:rPr>
                <w:spacing w:val="-1"/>
                <w:sz w:val="18"/>
                <w:szCs w:val="18"/>
              </w:rPr>
              <w:t>e</w:t>
            </w:r>
            <w:r>
              <w:rPr>
                <w:sz w:val="18"/>
                <w:szCs w:val="18"/>
              </w:rPr>
              <w:t>rr</w:t>
            </w:r>
            <w:r>
              <w:rPr>
                <w:spacing w:val="1"/>
                <w:sz w:val="18"/>
                <w:szCs w:val="18"/>
              </w:rPr>
              <w:t>u</w:t>
            </w:r>
            <w:r>
              <w:rPr>
                <w:spacing w:val="-1"/>
                <w:sz w:val="18"/>
                <w:szCs w:val="18"/>
              </w:rPr>
              <w:t>z</w:t>
            </w:r>
            <w:r>
              <w:rPr>
                <w:spacing w:val="-2"/>
                <w:sz w:val="18"/>
                <w:szCs w:val="18"/>
              </w:rPr>
              <w:t>i</w:t>
            </w:r>
            <w:r>
              <w:rPr>
                <w:spacing w:val="1"/>
                <w:sz w:val="18"/>
                <w:szCs w:val="18"/>
              </w:rPr>
              <w:t>on</w:t>
            </w:r>
            <w:r>
              <w:rPr>
                <w:sz w:val="18"/>
                <w:szCs w:val="18"/>
              </w:rPr>
              <w:t>e</w:t>
            </w:r>
            <w:r>
              <w:rPr>
                <w:spacing w:val="-5"/>
                <w:sz w:val="18"/>
                <w:szCs w:val="18"/>
              </w:rPr>
              <w:t xml:space="preserve"> </w:t>
            </w:r>
            <w:r>
              <w:rPr>
                <w:spacing w:val="-2"/>
                <w:sz w:val="18"/>
                <w:szCs w:val="18"/>
              </w:rPr>
              <w:t>d</w:t>
            </w:r>
            <w:r>
              <w:rPr>
                <w:spacing w:val="-1"/>
                <w:sz w:val="18"/>
                <w:szCs w:val="18"/>
              </w:rPr>
              <w:t>e</w:t>
            </w:r>
            <w:r>
              <w:rPr>
                <w:sz w:val="18"/>
                <w:szCs w:val="18"/>
              </w:rPr>
              <w:t>lla</w:t>
            </w:r>
            <w:r>
              <w:rPr>
                <w:w w:val="99"/>
                <w:sz w:val="18"/>
                <w:szCs w:val="18"/>
              </w:rPr>
              <w:t xml:space="preserve"> </w:t>
            </w:r>
            <w:r>
              <w:rPr>
                <w:spacing w:val="1"/>
                <w:sz w:val="18"/>
                <w:szCs w:val="18"/>
              </w:rPr>
              <w:t>p</w:t>
            </w:r>
            <w:r>
              <w:rPr>
                <w:spacing w:val="-1"/>
                <w:sz w:val="18"/>
                <w:szCs w:val="18"/>
              </w:rPr>
              <w:t>e</w:t>
            </w:r>
            <w:r>
              <w:rPr>
                <w:spacing w:val="1"/>
                <w:sz w:val="18"/>
                <w:szCs w:val="18"/>
              </w:rPr>
              <w:t>n</w:t>
            </w:r>
            <w:r>
              <w:rPr>
                <w:spacing w:val="-1"/>
                <w:sz w:val="18"/>
                <w:szCs w:val="18"/>
              </w:rPr>
              <w:t>a</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ALTRA_AUTORITA</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(300 CHAR)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87"/>
            </w:pPr>
            <w:r>
              <w:rPr>
                <w:sz w:val="18"/>
                <w:szCs w:val="18"/>
              </w:rPr>
              <w:t>C</w:t>
            </w:r>
            <w:r>
              <w:rPr>
                <w:spacing w:val="1"/>
                <w:sz w:val="18"/>
                <w:szCs w:val="18"/>
              </w:rPr>
              <w:t>a</w:t>
            </w:r>
            <w:r>
              <w:rPr>
                <w:spacing w:val="-5"/>
                <w:sz w:val="18"/>
                <w:szCs w:val="18"/>
              </w:rPr>
              <w:t>m</w:t>
            </w:r>
            <w:r>
              <w:rPr>
                <w:spacing w:val="1"/>
                <w:sz w:val="18"/>
                <w:szCs w:val="18"/>
              </w:rPr>
              <w:t>p</w:t>
            </w:r>
            <w:r>
              <w:rPr>
                <w:sz w:val="18"/>
                <w:szCs w:val="18"/>
              </w:rPr>
              <w:t>o</w:t>
            </w:r>
            <w:r>
              <w:rPr>
                <w:spacing w:val="-4"/>
                <w:sz w:val="18"/>
                <w:szCs w:val="18"/>
              </w:rPr>
              <w:t xml:space="preserve"> </w:t>
            </w:r>
            <w:r>
              <w:rPr>
                <w:spacing w:val="1"/>
                <w:sz w:val="18"/>
                <w:szCs w:val="18"/>
              </w:rPr>
              <w:t>d</w:t>
            </w:r>
            <w:r>
              <w:rPr>
                <w:spacing w:val="-1"/>
                <w:sz w:val="18"/>
                <w:szCs w:val="18"/>
              </w:rPr>
              <w:t>esc</w:t>
            </w:r>
            <w:r>
              <w:rPr>
                <w:sz w:val="18"/>
                <w:szCs w:val="18"/>
              </w:rPr>
              <w:t>ritti</w:t>
            </w:r>
            <w:r>
              <w:rPr>
                <w:spacing w:val="-2"/>
                <w:sz w:val="18"/>
                <w:szCs w:val="18"/>
              </w:rPr>
              <w:t>v</w:t>
            </w:r>
            <w:r>
              <w:rPr>
                <w:sz w:val="18"/>
                <w:szCs w:val="18"/>
              </w:rPr>
              <w:t>o</w:t>
            </w:r>
            <w:r>
              <w:rPr>
                <w:spacing w:val="-4"/>
                <w:sz w:val="18"/>
                <w:szCs w:val="18"/>
              </w:rPr>
              <w:t xml:space="preserve"> </w:t>
            </w:r>
            <w:r>
              <w:rPr>
                <w:spacing w:val="-1"/>
                <w:sz w:val="18"/>
                <w:szCs w:val="18"/>
              </w:rPr>
              <w:t>c</w:t>
            </w:r>
            <w:r>
              <w:rPr>
                <w:spacing w:val="1"/>
                <w:sz w:val="18"/>
                <w:szCs w:val="18"/>
              </w:rPr>
              <w:t>h</w:t>
            </w:r>
            <w:r>
              <w:rPr>
                <w:sz w:val="18"/>
                <w:szCs w:val="18"/>
              </w:rPr>
              <w:t>e</w:t>
            </w:r>
            <w:r>
              <w:rPr>
                <w:spacing w:val="-8"/>
                <w:sz w:val="18"/>
                <w:szCs w:val="18"/>
              </w:rPr>
              <w:t xml:space="preserve"> </w:t>
            </w:r>
            <w:r>
              <w:rPr>
                <w:sz w:val="18"/>
                <w:szCs w:val="18"/>
              </w:rPr>
              <w:t>i</w:t>
            </w:r>
            <w:r>
              <w:rPr>
                <w:spacing w:val="1"/>
                <w:sz w:val="18"/>
                <w:szCs w:val="18"/>
              </w:rPr>
              <w:t>d</w:t>
            </w:r>
            <w:r>
              <w:rPr>
                <w:spacing w:val="-1"/>
                <w:sz w:val="18"/>
                <w:szCs w:val="18"/>
              </w:rPr>
              <w:t>e</w:t>
            </w:r>
            <w:r>
              <w:rPr>
                <w:spacing w:val="1"/>
                <w:sz w:val="18"/>
                <w:szCs w:val="18"/>
              </w:rPr>
              <w:t>n</w:t>
            </w:r>
            <w:r>
              <w:rPr>
                <w:spacing w:val="-2"/>
                <w:sz w:val="18"/>
                <w:szCs w:val="18"/>
              </w:rPr>
              <w:t>t</w:t>
            </w:r>
            <w:r>
              <w:rPr>
                <w:sz w:val="18"/>
                <w:szCs w:val="18"/>
              </w:rPr>
              <w:t>i</w:t>
            </w:r>
            <w:r>
              <w:rPr>
                <w:spacing w:val="-3"/>
                <w:sz w:val="18"/>
                <w:szCs w:val="18"/>
              </w:rPr>
              <w:t>f</w:t>
            </w:r>
            <w:r>
              <w:rPr>
                <w:sz w:val="18"/>
                <w:szCs w:val="18"/>
              </w:rPr>
              <w:t>i</w:t>
            </w:r>
            <w:r>
              <w:rPr>
                <w:spacing w:val="-1"/>
                <w:sz w:val="18"/>
                <w:szCs w:val="18"/>
              </w:rPr>
              <w:t>c</w:t>
            </w:r>
            <w:r>
              <w:rPr>
                <w:sz w:val="18"/>
                <w:szCs w:val="18"/>
              </w:rPr>
              <w:t>a</w:t>
            </w:r>
            <w:r>
              <w:rPr>
                <w:spacing w:val="-3"/>
                <w:sz w:val="18"/>
                <w:szCs w:val="18"/>
              </w:rPr>
              <w:t xml:space="preserve"> </w:t>
            </w:r>
            <w:r>
              <w:rPr>
                <w:spacing w:val="1"/>
                <w:sz w:val="18"/>
                <w:szCs w:val="18"/>
              </w:rPr>
              <w:t>un</w:t>
            </w:r>
            <w:r>
              <w:rPr>
                <w:sz w:val="18"/>
                <w:szCs w:val="18"/>
              </w:rPr>
              <w:t>a</w:t>
            </w:r>
            <w:r>
              <w:rPr>
                <w:spacing w:val="-5"/>
                <w:sz w:val="18"/>
                <w:szCs w:val="18"/>
              </w:rPr>
              <w:t xml:space="preserve"> </w:t>
            </w:r>
            <w:r>
              <w:rPr>
                <w:sz w:val="18"/>
                <w:szCs w:val="18"/>
              </w:rPr>
              <w:t>t</w:t>
            </w:r>
            <w:r>
              <w:rPr>
                <w:spacing w:val="-2"/>
                <w:sz w:val="18"/>
                <w:szCs w:val="18"/>
              </w:rPr>
              <w:t>i</w:t>
            </w:r>
            <w:r>
              <w:rPr>
                <w:spacing w:val="1"/>
                <w:sz w:val="18"/>
                <w:szCs w:val="18"/>
              </w:rPr>
              <w:t>po</w:t>
            </w:r>
            <w:r>
              <w:rPr>
                <w:spacing w:val="-2"/>
                <w:sz w:val="18"/>
                <w:szCs w:val="18"/>
              </w:rPr>
              <w:t>l</w:t>
            </w:r>
            <w:r>
              <w:rPr>
                <w:spacing w:val="1"/>
                <w:sz w:val="18"/>
                <w:szCs w:val="18"/>
              </w:rPr>
              <w:t>o</w:t>
            </w:r>
            <w:r>
              <w:rPr>
                <w:spacing w:val="-2"/>
                <w:sz w:val="18"/>
                <w:szCs w:val="18"/>
              </w:rPr>
              <w:t>g</w:t>
            </w:r>
            <w:r>
              <w:rPr>
                <w:sz w:val="18"/>
                <w:szCs w:val="18"/>
              </w:rPr>
              <w:t>ia</w:t>
            </w:r>
            <w:r>
              <w:rPr>
                <w:spacing w:val="-6"/>
                <w:sz w:val="18"/>
                <w:szCs w:val="18"/>
              </w:rPr>
              <w:t xml:space="preserve"> </w:t>
            </w:r>
            <w:r>
              <w:rPr>
                <w:spacing w:val="1"/>
                <w:sz w:val="18"/>
                <w:szCs w:val="18"/>
              </w:rPr>
              <w:t>d</w:t>
            </w:r>
            <w:r>
              <w:rPr>
                <w:sz w:val="18"/>
                <w:szCs w:val="18"/>
              </w:rPr>
              <w:t>i</w:t>
            </w:r>
            <w:r>
              <w:rPr>
                <w:spacing w:val="-4"/>
                <w:sz w:val="18"/>
                <w:szCs w:val="18"/>
              </w:rPr>
              <w:t xml:space="preserve"> </w:t>
            </w:r>
            <w:r>
              <w:rPr>
                <w:spacing w:val="-5"/>
                <w:sz w:val="18"/>
                <w:szCs w:val="18"/>
              </w:rPr>
              <w:t>a</w:t>
            </w:r>
            <w:r>
              <w:rPr>
                <w:spacing w:val="1"/>
                <w:sz w:val="18"/>
                <w:szCs w:val="18"/>
              </w:rPr>
              <w:t>u</w:t>
            </w:r>
            <w:r>
              <w:rPr>
                <w:sz w:val="18"/>
                <w:szCs w:val="18"/>
              </w:rPr>
              <w:t>t</w:t>
            </w:r>
            <w:r>
              <w:rPr>
                <w:spacing w:val="1"/>
                <w:sz w:val="18"/>
                <w:szCs w:val="18"/>
              </w:rPr>
              <w:t>o</w:t>
            </w:r>
            <w:r>
              <w:rPr>
                <w:sz w:val="18"/>
                <w:szCs w:val="18"/>
              </w:rPr>
              <w:t>r</w:t>
            </w:r>
            <w:r>
              <w:rPr>
                <w:spacing w:val="-2"/>
                <w:sz w:val="18"/>
                <w:szCs w:val="18"/>
              </w:rPr>
              <w:t>i</w:t>
            </w:r>
            <w:r>
              <w:rPr>
                <w:sz w:val="18"/>
                <w:szCs w:val="18"/>
              </w:rPr>
              <w:t>tà</w:t>
            </w:r>
            <w:r>
              <w:rPr>
                <w:spacing w:val="-6"/>
                <w:sz w:val="18"/>
                <w:szCs w:val="18"/>
              </w:rPr>
              <w:t xml:space="preserve"> </w:t>
            </w:r>
            <w:r>
              <w:rPr>
                <w:spacing w:val="1"/>
                <w:sz w:val="18"/>
                <w:szCs w:val="18"/>
              </w:rPr>
              <w:t>d</w:t>
            </w:r>
            <w:r>
              <w:rPr>
                <w:sz w:val="18"/>
                <w:szCs w:val="18"/>
              </w:rPr>
              <w:t>i</w:t>
            </w:r>
            <w:r>
              <w:rPr>
                <w:spacing w:val="-2"/>
                <w:sz w:val="18"/>
                <w:szCs w:val="18"/>
              </w:rPr>
              <w:t>v</w:t>
            </w:r>
            <w:r>
              <w:rPr>
                <w:spacing w:val="-1"/>
                <w:sz w:val="18"/>
                <w:szCs w:val="18"/>
              </w:rPr>
              <w:t>e</w:t>
            </w:r>
            <w:r>
              <w:rPr>
                <w:sz w:val="18"/>
                <w:szCs w:val="18"/>
              </w:rPr>
              <w:t>r</w:t>
            </w:r>
            <w:r>
              <w:rPr>
                <w:spacing w:val="-1"/>
                <w:sz w:val="18"/>
                <w:szCs w:val="18"/>
              </w:rPr>
              <w:t>s</w:t>
            </w:r>
            <w:r>
              <w:rPr>
                <w:sz w:val="18"/>
                <w:szCs w:val="18"/>
              </w:rPr>
              <w:t>a</w:t>
            </w:r>
            <w:r>
              <w:rPr>
                <w:spacing w:val="-5"/>
                <w:sz w:val="18"/>
                <w:szCs w:val="18"/>
              </w:rPr>
              <w:t xml:space="preserve"> </w:t>
            </w:r>
            <w:r>
              <w:rPr>
                <w:spacing w:val="-2"/>
                <w:sz w:val="18"/>
                <w:szCs w:val="18"/>
              </w:rPr>
              <w:t>d</w:t>
            </w:r>
            <w:r>
              <w:rPr>
                <w:sz w:val="18"/>
                <w:szCs w:val="18"/>
              </w:rPr>
              <w:t>a</w:t>
            </w:r>
            <w:r>
              <w:rPr>
                <w:w w:val="99"/>
                <w:sz w:val="18"/>
                <w:szCs w:val="18"/>
              </w:rPr>
              <w:t xml:space="preserve"> </w:t>
            </w:r>
            <w:r>
              <w:rPr>
                <w:spacing w:val="1"/>
                <w:sz w:val="18"/>
                <w:szCs w:val="18"/>
              </w:rPr>
              <w:t>qu</w:t>
            </w:r>
            <w:r>
              <w:rPr>
                <w:spacing w:val="-1"/>
                <w:sz w:val="18"/>
                <w:szCs w:val="18"/>
              </w:rPr>
              <w:t>e</w:t>
            </w:r>
            <w:r>
              <w:rPr>
                <w:sz w:val="18"/>
                <w:szCs w:val="18"/>
              </w:rPr>
              <w:t>lle</w:t>
            </w:r>
            <w:r>
              <w:rPr>
                <w:spacing w:val="-6"/>
                <w:sz w:val="18"/>
                <w:szCs w:val="18"/>
              </w:rPr>
              <w:t xml:space="preserve"> </w:t>
            </w:r>
            <w:r>
              <w:rPr>
                <w:spacing w:val="1"/>
                <w:sz w:val="18"/>
                <w:szCs w:val="18"/>
              </w:rPr>
              <w:t>d</w:t>
            </w:r>
            <w:r>
              <w:rPr>
                <w:spacing w:val="-1"/>
                <w:sz w:val="18"/>
                <w:szCs w:val="18"/>
              </w:rPr>
              <w:t>e</w:t>
            </w:r>
            <w:r>
              <w:rPr>
                <w:spacing w:val="-2"/>
                <w:sz w:val="18"/>
                <w:szCs w:val="18"/>
              </w:rPr>
              <w:t>l</w:t>
            </w:r>
            <w:r>
              <w:rPr>
                <w:sz w:val="18"/>
                <w:szCs w:val="18"/>
              </w:rPr>
              <w:t>la</w:t>
            </w:r>
            <w:r>
              <w:rPr>
                <w:spacing w:val="-6"/>
                <w:sz w:val="18"/>
                <w:szCs w:val="18"/>
              </w:rPr>
              <w:t xml:space="preserve"> </w:t>
            </w:r>
            <w:r>
              <w:rPr>
                <w:spacing w:val="-1"/>
                <w:sz w:val="18"/>
                <w:szCs w:val="18"/>
              </w:rPr>
              <w:t>c</w:t>
            </w:r>
            <w:r>
              <w:rPr>
                <w:spacing w:val="-2"/>
                <w:sz w:val="18"/>
                <w:szCs w:val="18"/>
              </w:rPr>
              <w:t>g</w:t>
            </w:r>
            <w:r>
              <w:rPr>
                <w:spacing w:val="1"/>
                <w:sz w:val="18"/>
                <w:szCs w:val="18"/>
              </w:rPr>
              <w:t>_</w:t>
            </w:r>
            <w:r>
              <w:rPr>
                <w:sz w:val="18"/>
                <w:szCs w:val="18"/>
              </w:rPr>
              <w:t>r</w:t>
            </w:r>
            <w:r>
              <w:rPr>
                <w:spacing w:val="-1"/>
                <w:sz w:val="18"/>
                <w:szCs w:val="18"/>
              </w:rPr>
              <w:t>e</w:t>
            </w:r>
            <w:r>
              <w:rPr>
                <w:spacing w:val="-3"/>
                <w:sz w:val="18"/>
                <w:szCs w:val="18"/>
              </w:rPr>
              <w:t>f</w:t>
            </w:r>
            <w:r>
              <w:rPr>
                <w:spacing w:val="1"/>
                <w:sz w:val="18"/>
                <w:szCs w:val="18"/>
              </w:rPr>
              <w:t>_</w:t>
            </w:r>
            <w:r>
              <w:rPr>
                <w:spacing w:val="-1"/>
                <w:sz w:val="18"/>
                <w:szCs w:val="18"/>
              </w:rPr>
              <w:t>c</w:t>
            </w:r>
            <w:r>
              <w:rPr>
                <w:spacing w:val="1"/>
                <w:sz w:val="18"/>
                <w:szCs w:val="18"/>
              </w:rPr>
              <w:t>od</w:t>
            </w:r>
            <w:r>
              <w:rPr>
                <w:spacing w:val="-1"/>
                <w:sz w:val="18"/>
                <w:szCs w:val="18"/>
              </w:rPr>
              <w:t>e</w:t>
            </w:r>
            <w:r>
              <w:rPr>
                <w:sz w:val="18"/>
                <w:szCs w:val="18"/>
              </w:rPr>
              <w:t>s</w:t>
            </w:r>
            <w:r>
              <w:rPr>
                <w:spacing w:val="-5"/>
                <w:sz w:val="18"/>
                <w:szCs w:val="18"/>
              </w:rPr>
              <w:t xml:space="preserve"> </w:t>
            </w:r>
            <w:r>
              <w:rPr>
                <w:sz w:val="18"/>
                <w:szCs w:val="18"/>
              </w:rPr>
              <w:t>(</w:t>
            </w:r>
            <w:r>
              <w:rPr>
                <w:spacing w:val="-1"/>
                <w:sz w:val="18"/>
                <w:szCs w:val="18"/>
              </w:rPr>
              <w:t>es</w:t>
            </w:r>
            <w:r>
              <w:rPr>
                <w:sz w:val="18"/>
                <w:szCs w:val="18"/>
              </w:rPr>
              <w:t>.</w:t>
            </w:r>
            <w:r>
              <w:rPr>
                <w:spacing w:val="-4"/>
                <w:sz w:val="18"/>
                <w:szCs w:val="18"/>
              </w:rPr>
              <w:t xml:space="preserve"> </w:t>
            </w:r>
            <w:r>
              <w:rPr>
                <w:spacing w:val="-2"/>
                <w:sz w:val="18"/>
                <w:szCs w:val="18"/>
              </w:rPr>
              <w:t>v</w:t>
            </w:r>
            <w:r>
              <w:rPr>
                <w:sz w:val="18"/>
                <w:szCs w:val="18"/>
              </w:rPr>
              <w:t>i</w:t>
            </w:r>
            <w:r>
              <w:rPr>
                <w:spacing w:val="1"/>
                <w:sz w:val="18"/>
                <w:szCs w:val="18"/>
              </w:rPr>
              <w:t>g</w:t>
            </w:r>
            <w:r>
              <w:rPr>
                <w:sz w:val="18"/>
                <w:szCs w:val="18"/>
              </w:rPr>
              <w:t>ili</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f</w:t>
            </w:r>
            <w:r>
              <w:rPr>
                <w:spacing w:val="1"/>
                <w:sz w:val="18"/>
                <w:szCs w:val="18"/>
              </w:rPr>
              <w:t>uo</w:t>
            </w:r>
            <w:r>
              <w:rPr>
                <w:spacing w:val="-5"/>
                <w:sz w:val="18"/>
                <w:szCs w:val="18"/>
              </w:rPr>
              <w:t>c</w:t>
            </w:r>
            <w:r>
              <w:rPr>
                <w:spacing w:val="1"/>
                <w:sz w:val="18"/>
                <w:szCs w:val="18"/>
              </w:rPr>
              <w:t>o</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ALTRO_LUOGO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22"/>
              <w:rPr>
                <w:sz w:val="18"/>
                <w:szCs w:val="18"/>
              </w:rPr>
            </w:pPr>
            <w:r>
              <w:rPr>
                <w:spacing w:val="-1"/>
                <w:sz w:val="18"/>
                <w:szCs w:val="18"/>
              </w:rPr>
              <w:t>VARCHAR2 (2000 CHAR)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59"/>
            </w:pPr>
            <w:r>
              <w:rPr>
                <w:sz w:val="18"/>
                <w:szCs w:val="18"/>
              </w:rPr>
              <w:t>C</w:t>
            </w:r>
            <w:r>
              <w:rPr>
                <w:spacing w:val="1"/>
                <w:sz w:val="18"/>
                <w:szCs w:val="18"/>
              </w:rPr>
              <w:t>a</w:t>
            </w:r>
            <w:r>
              <w:rPr>
                <w:spacing w:val="-5"/>
                <w:sz w:val="18"/>
                <w:szCs w:val="18"/>
              </w:rPr>
              <w:t>m</w:t>
            </w:r>
            <w:r>
              <w:rPr>
                <w:spacing w:val="1"/>
                <w:sz w:val="18"/>
                <w:szCs w:val="18"/>
              </w:rPr>
              <w:t>p</w:t>
            </w:r>
            <w:r>
              <w:rPr>
                <w:sz w:val="18"/>
                <w:szCs w:val="18"/>
              </w:rPr>
              <w:t>o</w:t>
            </w:r>
            <w:r>
              <w:rPr>
                <w:spacing w:val="-4"/>
                <w:sz w:val="18"/>
                <w:szCs w:val="18"/>
              </w:rPr>
              <w:t xml:space="preserve"> </w:t>
            </w:r>
            <w:r>
              <w:rPr>
                <w:spacing w:val="1"/>
                <w:sz w:val="18"/>
                <w:szCs w:val="18"/>
              </w:rPr>
              <w:t>d</w:t>
            </w:r>
            <w:r>
              <w:rPr>
                <w:spacing w:val="-1"/>
                <w:sz w:val="18"/>
                <w:szCs w:val="18"/>
              </w:rPr>
              <w:t>esc</w:t>
            </w:r>
            <w:r>
              <w:rPr>
                <w:sz w:val="18"/>
                <w:szCs w:val="18"/>
              </w:rPr>
              <w:t>ritti</w:t>
            </w:r>
            <w:r>
              <w:rPr>
                <w:spacing w:val="-2"/>
                <w:sz w:val="18"/>
                <w:szCs w:val="18"/>
              </w:rPr>
              <w:t>v</w:t>
            </w:r>
            <w:r>
              <w:rPr>
                <w:sz w:val="18"/>
                <w:szCs w:val="18"/>
              </w:rPr>
              <w:t>o</w:t>
            </w:r>
            <w:r>
              <w:rPr>
                <w:spacing w:val="-4"/>
                <w:sz w:val="18"/>
                <w:szCs w:val="18"/>
              </w:rPr>
              <w:t xml:space="preserve"> </w:t>
            </w:r>
            <w:r>
              <w:rPr>
                <w:spacing w:val="-1"/>
                <w:sz w:val="18"/>
                <w:szCs w:val="18"/>
              </w:rPr>
              <w:t>c</w:t>
            </w:r>
            <w:r>
              <w:rPr>
                <w:spacing w:val="1"/>
                <w:sz w:val="18"/>
                <w:szCs w:val="18"/>
              </w:rPr>
              <w:t>h</w:t>
            </w:r>
            <w:r>
              <w:rPr>
                <w:sz w:val="18"/>
                <w:szCs w:val="18"/>
              </w:rPr>
              <w:t>e</w:t>
            </w:r>
            <w:r>
              <w:rPr>
                <w:spacing w:val="-8"/>
                <w:sz w:val="18"/>
                <w:szCs w:val="18"/>
              </w:rPr>
              <w:t xml:space="preserve"> </w:t>
            </w:r>
            <w:r>
              <w:rPr>
                <w:sz w:val="18"/>
                <w:szCs w:val="18"/>
              </w:rPr>
              <w:t>i</w:t>
            </w:r>
            <w:r>
              <w:rPr>
                <w:spacing w:val="1"/>
                <w:sz w:val="18"/>
                <w:szCs w:val="18"/>
              </w:rPr>
              <w:t>d</w:t>
            </w:r>
            <w:r>
              <w:rPr>
                <w:spacing w:val="-1"/>
                <w:sz w:val="18"/>
                <w:szCs w:val="18"/>
              </w:rPr>
              <w:t>e</w:t>
            </w:r>
            <w:r>
              <w:rPr>
                <w:spacing w:val="1"/>
                <w:sz w:val="18"/>
                <w:szCs w:val="18"/>
              </w:rPr>
              <w:t>n</w:t>
            </w:r>
            <w:r>
              <w:rPr>
                <w:spacing w:val="-2"/>
                <w:sz w:val="18"/>
                <w:szCs w:val="18"/>
              </w:rPr>
              <w:t>t</w:t>
            </w:r>
            <w:r>
              <w:rPr>
                <w:sz w:val="18"/>
                <w:szCs w:val="18"/>
              </w:rPr>
              <w:t>i</w:t>
            </w:r>
            <w:r>
              <w:rPr>
                <w:spacing w:val="-3"/>
                <w:sz w:val="18"/>
                <w:szCs w:val="18"/>
              </w:rPr>
              <w:t>f</w:t>
            </w:r>
            <w:r>
              <w:rPr>
                <w:sz w:val="18"/>
                <w:szCs w:val="18"/>
              </w:rPr>
              <w:t>i</w:t>
            </w:r>
            <w:r>
              <w:rPr>
                <w:spacing w:val="-1"/>
                <w:sz w:val="18"/>
                <w:szCs w:val="18"/>
              </w:rPr>
              <w:t>c</w:t>
            </w:r>
            <w:r>
              <w:rPr>
                <w:sz w:val="18"/>
                <w:szCs w:val="18"/>
              </w:rPr>
              <w:t>a</w:t>
            </w:r>
            <w:r>
              <w:rPr>
                <w:spacing w:val="-3"/>
                <w:sz w:val="18"/>
                <w:szCs w:val="18"/>
              </w:rPr>
              <w:t xml:space="preserve"> </w:t>
            </w:r>
            <w:r>
              <w:rPr>
                <w:spacing w:val="1"/>
                <w:sz w:val="18"/>
                <w:szCs w:val="18"/>
              </w:rPr>
              <w:t>u</w:t>
            </w:r>
            <w:r>
              <w:rPr>
                <w:sz w:val="18"/>
                <w:szCs w:val="18"/>
              </w:rPr>
              <w:t>n</w:t>
            </w:r>
            <w:r>
              <w:rPr>
                <w:spacing w:val="-4"/>
                <w:sz w:val="18"/>
                <w:szCs w:val="18"/>
              </w:rPr>
              <w:t xml:space="preserve"> </w:t>
            </w:r>
            <w:r>
              <w:rPr>
                <w:spacing w:val="-2"/>
                <w:sz w:val="18"/>
                <w:szCs w:val="18"/>
              </w:rPr>
              <w:t>l</w:t>
            </w:r>
            <w:r>
              <w:rPr>
                <w:spacing w:val="1"/>
                <w:sz w:val="18"/>
                <w:szCs w:val="18"/>
              </w:rPr>
              <w:t>uo</w:t>
            </w:r>
            <w:r>
              <w:rPr>
                <w:spacing w:val="-2"/>
                <w:sz w:val="18"/>
                <w:szCs w:val="18"/>
              </w:rPr>
              <w:t>g</w:t>
            </w:r>
            <w:r>
              <w:rPr>
                <w:sz w:val="18"/>
                <w:szCs w:val="18"/>
              </w:rPr>
              <w:t>o</w:t>
            </w:r>
            <w:r>
              <w:rPr>
                <w:spacing w:val="-6"/>
                <w:sz w:val="18"/>
                <w:szCs w:val="18"/>
              </w:rPr>
              <w:t xml:space="preserve"> </w:t>
            </w:r>
            <w:r>
              <w:rPr>
                <w:spacing w:val="1"/>
                <w:sz w:val="18"/>
                <w:szCs w:val="18"/>
              </w:rPr>
              <w:t>d</w:t>
            </w:r>
            <w:r>
              <w:rPr>
                <w:sz w:val="18"/>
                <w:szCs w:val="18"/>
              </w:rPr>
              <w:t>i</w:t>
            </w:r>
            <w:r>
              <w:rPr>
                <w:spacing w:val="-2"/>
                <w:sz w:val="18"/>
                <w:szCs w:val="18"/>
              </w:rPr>
              <w:t>v</w:t>
            </w:r>
            <w:r>
              <w:rPr>
                <w:spacing w:val="-1"/>
                <w:sz w:val="18"/>
                <w:szCs w:val="18"/>
              </w:rPr>
              <w:t>e</w:t>
            </w:r>
            <w:r>
              <w:rPr>
                <w:sz w:val="18"/>
                <w:szCs w:val="18"/>
              </w:rPr>
              <w:t>r</w:t>
            </w:r>
            <w:r>
              <w:rPr>
                <w:spacing w:val="-1"/>
                <w:sz w:val="18"/>
                <w:szCs w:val="18"/>
              </w:rPr>
              <w:t>s</w:t>
            </w:r>
            <w:r>
              <w:rPr>
                <w:sz w:val="18"/>
                <w:szCs w:val="18"/>
              </w:rPr>
              <w:t>o</w:t>
            </w:r>
            <w:r>
              <w:rPr>
                <w:spacing w:val="-5"/>
                <w:sz w:val="18"/>
                <w:szCs w:val="18"/>
              </w:rPr>
              <w:t xml:space="preserve"> </w:t>
            </w:r>
            <w:r>
              <w:rPr>
                <w:spacing w:val="1"/>
                <w:sz w:val="18"/>
                <w:szCs w:val="18"/>
              </w:rPr>
              <w:t>d</w:t>
            </w:r>
            <w:r>
              <w:rPr>
                <w:spacing w:val="-1"/>
                <w:sz w:val="18"/>
                <w:szCs w:val="18"/>
              </w:rPr>
              <w:t>a</w:t>
            </w:r>
            <w:r>
              <w:rPr>
                <w:sz w:val="18"/>
                <w:szCs w:val="18"/>
              </w:rPr>
              <w:t>lla</w:t>
            </w:r>
            <w:r>
              <w:rPr>
                <w:spacing w:val="-6"/>
                <w:sz w:val="18"/>
                <w:szCs w:val="18"/>
              </w:rPr>
              <w:t xml:space="preserve"> </w:t>
            </w:r>
            <w:r>
              <w:rPr>
                <w:sz w:val="18"/>
                <w:szCs w:val="18"/>
              </w:rPr>
              <w:t>li</w:t>
            </w:r>
            <w:r>
              <w:rPr>
                <w:spacing w:val="-1"/>
                <w:sz w:val="18"/>
                <w:szCs w:val="18"/>
              </w:rPr>
              <w:t>s</w:t>
            </w:r>
            <w:r>
              <w:rPr>
                <w:sz w:val="18"/>
                <w:szCs w:val="18"/>
              </w:rPr>
              <w:t>ta</w:t>
            </w:r>
            <w:r>
              <w:rPr>
                <w:spacing w:val="-6"/>
                <w:sz w:val="18"/>
                <w:szCs w:val="18"/>
              </w:rPr>
              <w:t xml:space="preserve"> </w:t>
            </w:r>
            <w:r>
              <w:rPr>
                <w:spacing w:val="-1"/>
                <w:sz w:val="18"/>
                <w:szCs w:val="18"/>
              </w:rPr>
              <w:t>c</w:t>
            </w:r>
            <w:r>
              <w:rPr>
                <w:spacing w:val="1"/>
                <w:sz w:val="18"/>
                <w:szCs w:val="18"/>
              </w:rPr>
              <w:t>o</w:t>
            </w:r>
            <w:r>
              <w:rPr>
                <w:spacing w:val="-5"/>
                <w:sz w:val="18"/>
                <w:szCs w:val="18"/>
              </w:rPr>
              <w:t>m</w:t>
            </w:r>
            <w:r>
              <w:rPr>
                <w:spacing w:val="1"/>
                <w:sz w:val="18"/>
                <w:szCs w:val="18"/>
              </w:rPr>
              <w:t>un</w:t>
            </w:r>
            <w:r>
              <w:rPr>
                <w:sz w:val="18"/>
                <w:szCs w:val="18"/>
              </w:rPr>
              <w:t>i</w:t>
            </w:r>
            <w:r>
              <w:rPr>
                <w:w w:val="99"/>
                <w:sz w:val="18"/>
                <w:szCs w:val="18"/>
              </w:rPr>
              <w:t xml:space="preserve"> </w:t>
            </w:r>
            <w:r>
              <w:rPr>
                <w:sz w:val="18"/>
                <w:szCs w:val="18"/>
              </w:rPr>
              <w:t>(</w:t>
            </w:r>
            <w:r>
              <w:rPr>
                <w:spacing w:val="-1"/>
                <w:sz w:val="18"/>
                <w:szCs w:val="18"/>
              </w:rPr>
              <w:t>es</w:t>
            </w:r>
            <w:r>
              <w:rPr>
                <w:sz w:val="18"/>
                <w:szCs w:val="18"/>
              </w:rPr>
              <w:t>.</w:t>
            </w:r>
            <w:r>
              <w:rPr>
                <w:spacing w:val="-5"/>
                <w:sz w:val="18"/>
                <w:szCs w:val="18"/>
              </w:rPr>
              <w:t xml:space="preserve"> </w:t>
            </w:r>
            <w:r>
              <w:rPr>
                <w:spacing w:val="-3"/>
                <w:sz w:val="18"/>
                <w:szCs w:val="18"/>
              </w:rPr>
              <w:t>f</w:t>
            </w:r>
            <w:r>
              <w:rPr>
                <w:sz w:val="18"/>
                <w:szCs w:val="18"/>
              </w:rPr>
              <w:t>r</w:t>
            </w:r>
            <w:r>
              <w:rPr>
                <w:spacing w:val="-1"/>
                <w:sz w:val="18"/>
                <w:szCs w:val="18"/>
              </w:rPr>
              <w:t>az</w:t>
            </w:r>
            <w:r>
              <w:rPr>
                <w:sz w:val="18"/>
                <w:szCs w:val="18"/>
              </w:rPr>
              <w:t>i</w:t>
            </w:r>
            <w:r>
              <w:rPr>
                <w:spacing w:val="1"/>
                <w:sz w:val="18"/>
                <w:szCs w:val="18"/>
              </w:rPr>
              <w:t>on</w:t>
            </w:r>
            <w:r>
              <w:rPr>
                <w:sz w:val="18"/>
                <w:szCs w:val="18"/>
              </w:rPr>
              <w:t>e</w:t>
            </w:r>
            <w:r>
              <w:rPr>
                <w:spacing w:val="-6"/>
                <w:sz w:val="18"/>
                <w:szCs w:val="18"/>
              </w:rPr>
              <w:t xml:space="preserve"> </w:t>
            </w:r>
            <w:r>
              <w:rPr>
                <w:spacing w:val="1"/>
                <w:sz w:val="18"/>
                <w:szCs w:val="18"/>
              </w:rPr>
              <w:t>d</w:t>
            </w:r>
            <w:r>
              <w:rPr>
                <w:sz w:val="18"/>
                <w:szCs w:val="18"/>
              </w:rPr>
              <w:t>i</w:t>
            </w:r>
            <w:r>
              <w:rPr>
                <w:spacing w:val="-4"/>
                <w:sz w:val="18"/>
                <w:szCs w:val="18"/>
              </w:rPr>
              <w:t xml:space="preserve"> </w:t>
            </w:r>
            <w:r>
              <w:rPr>
                <w:spacing w:val="-1"/>
                <w:sz w:val="18"/>
                <w:szCs w:val="18"/>
              </w:rPr>
              <w:t>c</w:t>
            </w:r>
            <w:r>
              <w:rPr>
                <w:spacing w:val="1"/>
                <w:sz w:val="18"/>
                <w:szCs w:val="18"/>
              </w:rPr>
              <w:t>o</w:t>
            </w:r>
            <w:r>
              <w:rPr>
                <w:spacing w:val="-5"/>
                <w:sz w:val="18"/>
                <w:szCs w:val="18"/>
              </w:rPr>
              <w:t>m</w:t>
            </w:r>
            <w:r>
              <w:rPr>
                <w:spacing w:val="1"/>
                <w:sz w:val="18"/>
                <w:szCs w:val="18"/>
              </w:rPr>
              <w:t>un</w:t>
            </w:r>
            <w:r>
              <w:rPr>
                <w:spacing w:val="-1"/>
                <w:sz w:val="18"/>
                <w:szCs w:val="18"/>
              </w:rPr>
              <w:t>e</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ID_EVENTO_GENERATO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NUMBER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C</w:t>
            </w:r>
            <w:r>
              <w:rPr>
                <w:spacing w:val="1"/>
                <w:sz w:val="18"/>
                <w:szCs w:val="18"/>
              </w:rPr>
              <w:t>od</w:t>
            </w:r>
            <w:r>
              <w:rPr>
                <w:sz w:val="18"/>
                <w:szCs w:val="18"/>
              </w:rPr>
              <w:t>i</w:t>
            </w:r>
            <w:r>
              <w:rPr>
                <w:spacing w:val="-1"/>
                <w:sz w:val="18"/>
                <w:szCs w:val="18"/>
              </w:rPr>
              <w:t>c</w:t>
            </w:r>
            <w:r>
              <w:rPr>
                <w:sz w:val="18"/>
                <w:szCs w:val="18"/>
              </w:rPr>
              <w:t>e</w:t>
            </w:r>
            <w:r>
              <w:rPr>
                <w:spacing w:val="-11"/>
                <w:sz w:val="18"/>
                <w:szCs w:val="18"/>
              </w:rPr>
              <w:t xml:space="preserve"> </w:t>
            </w:r>
            <w:r>
              <w:rPr>
                <w:sz w:val="18"/>
                <w:szCs w:val="18"/>
              </w:rPr>
              <w:t>I</w:t>
            </w:r>
            <w:r>
              <w:rPr>
                <w:spacing w:val="1"/>
                <w:sz w:val="18"/>
                <w:szCs w:val="18"/>
              </w:rPr>
              <w:t>d</w:t>
            </w:r>
            <w:r>
              <w:rPr>
                <w:spacing w:val="-5"/>
                <w:sz w:val="18"/>
                <w:szCs w:val="18"/>
              </w:rPr>
              <w:t>e</w:t>
            </w:r>
            <w:r>
              <w:rPr>
                <w:spacing w:val="1"/>
                <w:sz w:val="18"/>
                <w:szCs w:val="18"/>
              </w:rPr>
              <w:t>n</w:t>
            </w:r>
            <w:r>
              <w:rPr>
                <w:sz w:val="18"/>
                <w:szCs w:val="18"/>
              </w:rPr>
              <w:t>ti</w:t>
            </w:r>
            <w:r>
              <w:rPr>
                <w:spacing w:val="-3"/>
                <w:sz w:val="18"/>
                <w:szCs w:val="18"/>
              </w:rPr>
              <w:t>f</w:t>
            </w:r>
            <w:r>
              <w:rPr>
                <w:sz w:val="18"/>
                <w:szCs w:val="18"/>
              </w:rPr>
              <w:t>i</w:t>
            </w:r>
            <w:r>
              <w:rPr>
                <w:spacing w:val="-1"/>
                <w:sz w:val="18"/>
                <w:szCs w:val="18"/>
              </w:rPr>
              <w:t>ca</w:t>
            </w:r>
            <w:r>
              <w:rPr>
                <w:sz w:val="18"/>
                <w:szCs w:val="18"/>
              </w:rPr>
              <w:t>ti</w:t>
            </w:r>
            <w:r>
              <w:rPr>
                <w:spacing w:val="-2"/>
                <w:sz w:val="18"/>
                <w:szCs w:val="18"/>
              </w:rPr>
              <w:t>v</w:t>
            </w:r>
            <w:r>
              <w:rPr>
                <w:sz w:val="18"/>
                <w:szCs w:val="18"/>
              </w:rPr>
              <w:t>o</w:t>
            </w:r>
            <w:r>
              <w:rPr>
                <w:spacing w:val="-9"/>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z w:val="18"/>
                <w:szCs w:val="18"/>
              </w:rPr>
              <w:t>E</w:t>
            </w:r>
            <w:r>
              <w:rPr>
                <w:spacing w:val="-2"/>
                <w:sz w:val="18"/>
                <w:szCs w:val="18"/>
              </w:rPr>
              <w:t>v</w:t>
            </w:r>
            <w:r>
              <w:rPr>
                <w:spacing w:val="-1"/>
                <w:sz w:val="18"/>
                <w:szCs w:val="18"/>
              </w:rPr>
              <w:t>e</w:t>
            </w:r>
            <w:r>
              <w:rPr>
                <w:spacing w:val="1"/>
                <w:sz w:val="18"/>
                <w:szCs w:val="18"/>
              </w:rPr>
              <w:t>n</w:t>
            </w:r>
            <w:r>
              <w:rPr>
                <w:sz w:val="18"/>
                <w:szCs w:val="18"/>
              </w:rPr>
              <w:t>to</w:t>
            </w:r>
            <w:r>
              <w:rPr>
                <w:spacing w:val="-10"/>
                <w:sz w:val="18"/>
                <w:szCs w:val="18"/>
              </w:rPr>
              <w:t xml:space="preserve"> </w:t>
            </w:r>
            <w:r>
              <w:rPr>
                <w:spacing w:val="-2"/>
                <w:sz w:val="18"/>
                <w:szCs w:val="18"/>
              </w:rPr>
              <w:t>g</w:t>
            </w:r>
            <w:r>
              <w:rPr>
                <w:spacing w:val="-1"/>
                <w:sz w:val="18"/>
                <w:szCs w:val="18"/>
              </w:rPr>
              <w:t>e</w:t>
            </w:r>
            <w:r>
              <w:rPr>
                <w:spacing w:val="1"/>
                <w:sz w:val="18"/>
                <w:szCs w:val="18"/>
              </w:rPr>
              <w:t>n</w:t>
            </w:r>
            <w:r>
              <w:rPr>
                <w:spacing w:val="-1"/>
                <w:sz w:val="18"/>
                <w:szCs w:val="18"/>
              </w:rPr>
              <w:t>e</w:t>
            </w:r>
            <w:r>
              <w:rPr>
                <w:sz w:val="18"/>
                <w:szCs w:val="18"/>
              </w:rPr>
              <w:t>r</w:t>
            </w:r>
            <w:r>
              <w:rPr>
                <w:spacing w:val="-1"/>
                <w:sz w:val="18"/>
                <w:szCs w:val="18"/>
              </w:rPr>
              <w:t>a</w:t>
            </w:r>
            <w:r>
              <w:rPr>
                <w:sz w:val="18"/>
                <w:szCs w:val="18"/>
              </w:rPr>
              <w:t>t</w:t>
            </w:r>
            <w:r>
              <w:rPr>
                <w:spacing w:val="1"/>
                <w:sz w:val="18"/>
                <w:szCs w:val="18"/>
              </w:rPr>
              <w:t>o</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FLAG_ELABORATO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(1 CHAR)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26"/>
            </w:pPr>
            <w:r>
              <w:rPr>
                <w:sz w:val="18"/>
                <w:szCs w:val="18"/>
              </w:rPr>
              <w:t>I</w:t>
            </w:r>
            <w:r>
              <w:rPr>
                <w:spacing w:val="1"/>
                <w:sz w:val="18"/>
                <w:szCs w:val="18"/>
              </w:rPr>
              <w:t>nd</w:t>
            </w:r>
            <w:r>
              <w:rPr>
                <w:sz w:val="18"/>
                <w:szCs w:val="18"/>
              </w:rPr>
              <w:t>i</w:t>
            </w:r>
            <w:r>
              <w:rPr>
                <w:spacing w:val="-1"/>
                <w:sz w:val="18"/>
                <w:szCs w:val="18"/>
              </w:rPr>
              <w:t>c</w:t>
            </w:r>
            <w:r>
              <w:rPr>
                <w:sz w:val="18"/>
                <w:szCs w:val="18"/>
              </w:rPr>
              <w:t>a</w:t>
            </w:r>
            <w:r>
              <w:rPr>
                <w:spacing w:val="-5"/>
                <w:sz w:val="18"/>
                <w:szCs w:val="18"/>
              </w:rPr>
              <w:t xml:space="preserve"> </w:t>
            </w:r>
            <w:r>
              <w:rPr>
                <w:spacing w:val="-1"/>
                <w:sz w:val="18"/>
                <w:szCs w:val="18"/>
              </w:rPr>
              <w:t>s</w:t>
            </w:r>
            <w:r>
              <w:rPr>
                <w:sz w:val="18"/>
                <w:szCs w:val="18"/>
              </w:rPr>
              <w:t>e</w:t>
            </w:r>
            <w:r>
              <w:rPr>
                <w:spacing w:val="-5"/>
                <w:sz w:val="18"/>
                <w:szCs w:val="18"/>
              </w:rPr>
              <w:t xml:space="preserve"> </w:t>
            </w:r>
            <w:r>
              <w:rPr>
                <w:sz w:val="18"/>
                <w:szCs w:val="18"/>
              </w:rPr>
              <w:t>il</w:t>
            </w:r>
            <w:r>
              <w:rPr>
                <w:spacing w:val="-6"/>
                <w:sz w:val="18"/>
                <w:szCs w:val="18"/>
              </w:rPr>
              <w:t xml:space="preserve"> </w:t>
            </w:r>
            <w:r>
              <w:rPr>
                <w:spacing w:val="1"/>
                <w:sz w:val="18"/>
                <w:szCs w:val="18"/>
              </w:rPr>
              <w:t>p</w:t>
            </w:r>
            <w:r>
              <w:rPr>
                <w:sz w:val="18"/>
                <w:szCs w:val="18"/>
              </w:rPr>
              <w:t>r</w:t>
            </w:r>
            <w:r>
              <w:rPr>
                <w:spacing w:val="1"/>
                <w:sz w:val="18"/>
                <w:szCs w:val="18"/>
              </w:rPr>
              <w:t>o</w:t>
            </w:r>
            <w:r>
              <w:rPr>
                <w:spacing w:val="-2"/>
                <w:sz w:val="18"/>
                <w:szCs w:val="18"/>
              </w:rPr>
              <w:t>vv</w:t>
            </w:r>
            <w:r>
              <w:rPr>
                <w:spacing w:val="-1"/>
                <w:sz w:val="18"/>
                <w:szCs w:val="18"/>
              </w:rPr>
              <w:t>e</w:t>
            </w:r>
            <w:r>
              <w:rPr>
                <w:spacing w:val="1"/>
                <w:sz w:val="18"/>
                <w:szCs w:val="18"/>
              </w:rPr>
              <w:t>d</w:t>
            </w:r>
            <w:r>
              <w:rPr>
                <w:sz w:val="18"/>
                <w:szCs w:val="18"/>
              </w:rPr>
              <w:t>i</w:t>
            </w:r>
            <w:r>
              <w:rPr>
                <w:spacing w:val="-5"/>
                <w:sz w:val="18"/>
                <w:szCs w:val="18"/>
              </w:rPr>
              <w:t>m</w:t>
            </w:r>
            <w:r>
              <w:rPr>
                <w:spacing w:val="-1"/>
                <w:sz w:val="18"/>
                <w:szCs w:val="18"/>
              </w:rPr>
              <w:t>e</w:t>
            </w:r>
            <w:r>
              <w:rPr>
                <w:spacing w:val="1"/>
                <w:sz w:val="18"/>
                <w:szCs w:val="18"/>
              </w:rPr>
              <w:t>n</w:t>
            </w:r>
            <w:r>
              <w:rPr>
                <w:sz w:val="18"/>
                <w:szCs w:val="18"/>
              </w:rPr>
              <w:t>to</w:t>
            </w:r>
            <w:r>
              <w:rPr>
                <w:spacing w:val="-3"/>
                <w:sz w:val="18"/>
                <w:szCs w:val="18"/>
              </w:rPr>
              <w:t xml:space="preserve"> </w:t>
            </w:r>
            <w:r>
              <w:rPr>
                <w:sz w:val="18"/>
                <w:szCs w:val="18"/>
              </w:rPr>
              <w:t>è</w:t>
            </w:r>
            <w:r>
              <w:rPr>
                <w:spacing w:val="-5"/>
                <w:sz w:val="18"/>
                <w:szCs w:val="18"/>
              </w:rPr>
              <w:t xml:space="preserve"> </w:t>
            </w:r>
            <w:r>
              <w:rPr>
                <w:spacing w:val="-1"/>
                <w:sz w:val="18"/>
                <w:szCs w:val="18"/>
              </w:rPr>
              <w:t>s</w:t>
            </w:r>
            <w:r>
              <w:rPr>
                <w:sz w:val="18"/>
                <w:szCs w:val="18"/>
              </w:rPr>
              <w:t>t</w:t>
            </w:r>
            <w:r>
              <w:rPr>
                <w:spacing w:val="-1"/>
                <w:sz w:val="18"/>
                <w:szCs w:val="18"/>
              </w:rPr>
              <w:t>a</w:t>
            </w:r>
            <w:r>
              <w:rPr>
                <w:sz w:val="18"/>
                <w:szCs w:val="18"/>
              </w:rPr>
              <w:t>to</w:t>
            </w:r>
            <w:r>
              <w:rPr>
                <w:spacing w:val="-5"/>
                <w:sz w:val="18"/>
                <w:szCs w:val="18"/>
              </w:rPr>
              <w:t xml:space="preserve"> </w:t>
            </w:r>
            <w:r>
              <w:rPr>
                <w:sz w:val="18"/>
                <w:szCs w:val="18"/>
              </w:rPr>
              <w:t>o</w:t>
            </w:r>
            <w:r>
              <w:rPr>
                <w:spacing w:val="-4"/>
                <w:sz w:val="18"/>
                <w:szCs w:val="18"/>
              </w:rPr>
              <w:t xml:space="preserve"> </w:t>
            </w:r>
            <w:r>
              <w:rPr>
                <w:spacing w:val="-5"/>
                <w:sz w:val="18"/>
                <w:szCs w:val="18"/>
              </w:rPr>
              <w:t>m</w:t>
            </w:r>
            <w:r>
              <w:rPr>
                <w:spacing w:val="-1"/>
                <w:sz w:val="18"/>
                <w:szCs w:val="18"/>
              </w:rPr>
              <w:t>e</w:t>
            </w:r>
            <w:r>
              <w:rPr>
                <w:spacing w:val="1"/>
                <w:sz w:val="18"/>
                <w:szCs w:val="18"/>
              </w:rPr>
              <w:t>n</w:t>
            </w:r>
            <w:r>
              <w:rPr>
                <w:sz w:val="18"/>
                <w:szCs w:val="18"/>
              </w:rPr>
              <w:t>o</w:t>
            </w:r>
            <w:r>
              <w:rPr>
                <w:spacing w:val="-3"/>
                <w:sz w:val="18"/>
                <w:szCs w:val="18"/>
              </w:rPr>
              <w:t xml:space="preserve"> </w:t>
            </w:r>
            <w:r>
              <w:rPr>
                <w:spacing w:val="-1"/>
                <w:sz w:val="18"/>
                <w:szCs w:val="18"/>
              </w:rPr>
              <w:t>e</w:t>
            </w:r>
            <w:r>
              <w:rPr>
                <w:sz w:val="18"/>
                <w:szCs w:val="18"/>
              </w:rPr>
              <w:t>l</w:t>
            </w:r>
            <w:r>
              <w:rPr>
                <w:spacing w:val="-1"/>
                <w:sz w:val="18"/>
                <w:szCs w:val="18"/>
              </w:rPr>
              <w:t>a</w:t>
            </w:r>
            <w:r>
              <w:rPr>
                <w:spacing w:val="1"/>
                <w:sz w:val="18"/>
                <w:szCs w:val="18"/>
              </w:rPr>
              <w:t>bo</w:t>
            </w:r>
            <w:r>
              <w:rPr>
                <w:sz w:val="18"/>
                <w:szCs w:val="18"/>
              </w:rPr>
              <w:t>r</w:t>
            </w:r>
            <w:r>
              <w:rPr>
                <w:spacing w:val="-1"/>
                <w:sz w:val="18"/>
                <w:szCs w:val="18"/>
              </w:rPr>
              <w:t>a</w:t>
            </w:r>
            <w:r>
              <w:rPr>
                <w:spacing w:val="-2"/>
                <w:sz w:val="18"/>
                <w:szCs w:val="18"/>
              </w:rPr>
              <w:t>t</w:t>
            </w:r>
            <w:r>
              <w:rPr>
                <w:spacing w:val="1"/>
                <w:sz w:val="18"/>
                <w:szCs w:val="18"/>
              </w:rPr>
              <w:t>o</w:t>
            </w:r>
            <w:r>
              <w:rPr>
                <w:sz w:val="18"/>
                <w:szCs w:val="18"/>
              </w:rPr>
              <w:t>.</w:t>
            </w:r>
            <w:r>
              <w:rPr>
                <w:spacing w:val="-3"/>
                <w:sz w:val="18"/>
                <w:szCs w:val="18"/>
              </w:rPr>
              <w:t xml:space="preserve"> 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3"/>
                <w:sz w:val="18"/>
                <w:szCs w:val="18"/>
              </w:rPr>
              <w:t xml:space="preserve"> </w:t>
            </w:r>
            <w:r>
              <w:rPr>
                <w:spacing w:val="-1"/>
                <w:sz w:val="18"/>
                <w:szCs w:val="18"/>
              </w:rPr>
              <w:t>a</w:t>
            </w:r>
            <w:r>
              <w:rPr>
                <w:sz w:val="18"/>
                <w:szCs w:val="18"/>
              </w:rPr>
              <w:t>l</w:t>
            </w:r>
            <w:r>
              <w:rPr>
                <w:w w:val="99"/>
                <w:sz w:val="18"/>
                <w:szCs w:val="18"/>
              </w:rPr>
              <w:t xml:space="preserve"> </w:t>
            </w:r>
            <w:r>
              <w:rPr>
                <w:spacing w:val="-1"/>
                <w:sz w:val="18"/>
                <w:szCs w:val="18"/>
              </w:rPr>
              <w:t>D</w:t>
            </w:r>
            <w:r>
              <w:rPr>
                <w:spacing w:val="1"/>
                <w:sz w:val="18"/>
                <w:szCs w:val="18"/>
              </w:rPr>
              <w:t>o</w:t>
            </w:r>
            <w:r>
              <w:rPr>
                <w:spacing w:val="-5"/>
                <w:sz w:val="18"/>
                <w:szCs w:val="18"/>
              </w:rPr>
              <w:t>m</w:t>
            </w:r>
            <w:r>
              <w:rPr>
                <w:sz w:val="18"/>
                <w:szCs w:val="18"/>
              </w:rPr>
              <w:t>i</w:t>
            </w:r>
            <w:r>
              <w:rPr>
                <w:spacing w:val="1"/>
                <w:sz w:val="18"/>
                <w:szCs w:val="18"/>
              </w:rPr>
              <w:t>n</w:t>
            </w:r>
            <w:r>
              <w:rPr>
                <w:sz w:val="18"/>
                <w:szCs w:val="18"/>
              </w:rPr>
              <w:t>io</w:t>
            </w:r>
            <w:r>
              <w:rPr>
                <w:spacing w:val="-16"/>
                <w:sz w:val="18"/>
                <w:szCs w:val="18"/>
              </w:rPr>
              <w:t xml:space="preserve"> </w:t>
            </w:r>
            <w:r>
              <w:rPr>
                <w:sz w:val="18"/>
                <w:szCs w:val="18"/>
              </w:rPr>
              <w:t>F</w:t>
            </w:r>
            <w:r>
              <w:rPr>
                <w:spacing w:val="-2"/>
                <w:sz w:val="18"/>
                <w:szCs w:val="18"/>
              </w:rPr>
              <w:t>L</w:t>
            </w:r>
            <w:r>
              <w:rPr>
                <w:spacing w:val="-1"/>
                <w:sz w:val="18"/>
                <w:szCs w:val="18"/>
              </w:rPr>
              <w:t>A</w:t>
            </w:r>
            <w:r>
              <w:rPr>
                <w:spacing w:val="-3"/>
                <w:sz w:val="18"/>
                <w:szCs w:val="18"/>
              </w:rPr>
              <w:t>G</w:t>
            </w:r>
            <w:r>
              <w:rPr>
                <w:spacing w:val="1"/>
                <w:sz w:val="18"/>
                <w:szCs w:val="18"/>
              </w:rPr>
              <w:t>_</w:t>
            </w:r>
            <w:r>
              <w:rPr>
                <w:sz w:val="18"/>
                <w:szCs w:val="18"/>
              </w:rPr>
              <w:t>SI</w:t>
            </w:r>
            <w:r>
              <w:rPr>
                <w:spacing w:val="1"/>
                <w:sz w:val="18"/>
                <w:szCs w:val="18"/>
              </w:rPr>
              <w:t>_</w:t>
            </w:r>
            <w:r>
              <w:rPr>
                <w:spacing w:val="-1"/>
                <w:sz w:val="18"/>
                <w:szCs w:val="18"/>
              </w:rPr>
              <w:t>NO</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DATA_ESPULSIONE</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7"/>
                <w:sz w:val="18"/>
                <w:szCs w:val="18"/>
              </w:rPr>
              <w:t xml:space="preserve"> </w:t>
            </w:r>
            <w:r>
              <w:rPr>
                <w:spacing w:val="1"/>
                <w:sz w:val="18"/>
                <w:szCs w:val="18"/>
              </w:rPr>
              <w:t>d</w:t>
            </w:r>
            <w:r>
              <w:rPr>
                <w:sz w:val="18"/>
                <w:szCs w:val="18"/>
              </w:rPr>
              <w:t>i</w:t>
            </w:r>
            <w:r>
              <w:rPr>
                <w:spacing w:val="-4"/>
                <w:sz w:val="18"/>
                <w:szCs w:val="18"/>
              </w:rPr>
              <w:t xml:space="preserve"> </w:t>
            </w:r>
            <w:r>
              <w:rPr>
                <w:spacing w:val="-1"/>
                <w:sz w:val="18"/>
                <w:szCs w:val="18"/>
              </w:rPr>
              <w:t>es</w:t>
            </w:r>
            <w:r>
              <w:rPr>
                <w:spacing w:val="1"/>
                <w:sz w:val="18"/>
                <w:szCs w:val="18"/>
              </w:rPr>
              <w:t>pu</w:t>
            </w:r>
            <w:r>
              <w:rPr>
                <w:sz w:val="18"/>
                <w:szCs w:val="18"/>
              </w:rPr>
              <w:t>l</w:t>
            </w:r>
            <w:r>
              <w:rPr>
                <w:spacing w:val="-1"/>
                <w:sz w:val="18"/>
                <w:szCs w:val="18"/>
              </w:rPr>
              <w:t>s</w:t>
            </w:r>
            <w:r>
              <w:rPr>
                <w:spacing w:val="-2"/>
                <w:sz w:val="18"/>
                <w:szCs w:val="18"/>
              </w:rPr>
              <w:t>i</w:t>
            </w:r>
            <w:r>
              <w:rPr>
                <w:spacing w:val="1"/>
                <w:sz w:val="18"/>
                <w:szCs w:val="18"/>
              </w:rPr>
              <w:t>on</w:t>
            </w:r>
            <w:r>
              <w:rPr>
                <w:sz w:val="18"/>
                <w:szCs w:val="18"/>
              </w:rPr>
              <w:t>e</w:t>
            </w:r>
            <w:r>
              <w:rPr>
                <w:spacing w:val="-8"/>
                <w:sz w:val="18"/>
                <w:szCs w:val="18"/>
              </w:rPr>
              <w:t xml:space="preserve"> </w:t>
            </w:r>
            <w:r>
              <w:rPr>
                <w:spacing w:val="1"/>
                <w:sz w:val="18"/>
                <w:szCs w:val="18"/>
              </w:rPr>
              <w:t>d</w:t>
            </w:r>
            <w:r>
              <w:rPr>
                <w:spacing w:val="-1"/>
                <w:sz w:val="18"/>
                <w:szCs w:val="18"/>
              </w:rPr>
              <w:t>e</w:t>
            </w:r>
            <w:r>
              <w:rPr>
                <w:sz w:val="18"/>
                <w:szCs w:val="18"/>
              </w:rPr>
              <w:t>l</w:t>
            </w:r>
            <w:r>
              <w:rPr>
                <w:spacing w:val="-5"/>
                <w:sz w:val="18"/>
                <w:szCs w:val="18"/>
              </w:rPr>
              <w:t xml:space="preserve"> </w:t>
            </w:r>
            <w:r>
              <w:rPr>
                <w:spacing w:val="-1"/>
                <w:sz w:val="18"/>
                <w:szCs w:val="18"/>
              </w:rPr>
              <w:t>s</w:t>
            </w:r>
            <w:r>
              <w:rPr>
                <w:spacing w:val="1"/>
                <w:sz w:val="18"/>
                <w:szCs w:val="18"/>
              </w:rPr>
              <w:t>o</w:t>
            </w:r>
            <w:r>
              <w:rPr>
                <w:spacing w:val="-2"/>
                <w:sz w:val="18"/>
                <w:szCs w:val="18"/>
              </w:rPr>
              <w:t>gg</w:t>
            </w:r>
            <w:r>
              <w:rPr>
                <w:spacing w:val="-1"/>
                <w:sz w:val="18"/>
                <w:szCs w:val="18"/>
              </w:rPr>
              <w:t>e</w:t>
            </w:r>
            <w:r>
              <w:rPr>
                <w:sz w:val="18"/>
                <w:szCs w:val="18"/>
              </w:rPr>
              <w:t>tt</w:t>
            </w:r>
            <w:r>
              <w:rPr>
                <w:spacing w:val="1"/>
                <w:sz w:val="18"/>
                <w:szCs w:val="18"/>
              </w:rPr>
              <w:t>o</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FLAG_DECISIONE_TRIBUNALE</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1"/>
                <w:sz w:val="18"/>
                <w:szCs w:val="18"/>
              </w:rPr>
              <w:t>VARCHAR2 (1 CHAR)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w:t>
            </w:r>
            <w:r>
              <w:rPr>
                <w:spacing w:val="1"/>
                <w:sz w:val="18"/>
                <w:szCs w:val="18"/>
              </w:rPr>
              <w:t>d</w:t>
            </w:r>
            <w:r>
              <w:rPr>
                <w:spacing w:val="-1"/>
                <w:sz w:val="18"/>
                <w:szCs w:val="18"/>
              </w:rPr>
              <w:t>e</w:t>
            </w:r>
            <w:r>
              <w:rPr>
                <w:spacing w:val="1"/>
                <w:sz w:val="18"/>
                <w:szCs w:val="18"/>
              </w:rPr>
              <w:t>n</w:t>
            </w:r>
            <w:r>
              <w:rPr>
                <w:sz w:val="18"/>
                <w:szCs w:val="18"/>
              </w:rPr>
              <w:t>ti</w:t>
            </w:r>
            <w:r>
              <w:rPr>
                <w:spacing w:val="-3"/>
                <w:sz w:val="18"/>
                <w:szCs w:val="18"/>
              </w:rPr>
              <w:t>f</w:t>
            </w:r>
            <w:r>
              <w:rPr>
                <w:sz w:val="18"/>
                <w:szCs w:val="18"/>
              </w:rPr>
              <w:t>i</w:t>
            </w:r>
            <w:r>
              <w:rPr>
                <w:spacing w:val="-1"/>
                <w:sz w:val="18"/>
                <w:szCs w:val="18"/>
              </w:rPr>
              <w:t>c</w:t>
            </w:r>
            <w:r>
              <w:rPr>
                <w:sz w:val="18"/>
                <w:szCs w:val="18"/>
              </w:rPr>
              <w:t>a</w:t>
            </w:r>
            <w:r>
              <w:rPr>
                <w:spacing w:val="-5"/>
                <w:sz w:val="18"/>
                <w:szCs w:val="18"/>
              </w:rPr>
              <w:t xml:space="preserve"> </w:t>
            </w:r>
            <w:r>
              <w:rPr>
                <w:spacing w:val="-1"/>
                <w:sz w:val="18"/>
                <w:szCs w:val="18"/>
              </w:rPr>
              <w:t>s</w:t>
            </w:r>
            <w:r>
              <w:rPr>
                <w:sz w:val="18"/>
                <w:szCs w:val="18"/>
              </w:rPr>
              <w:t>e</w:t>
            </w:r>
            <w:r>
              <w:rPr>
                <w:spacing w:val="-4"/>
                <w:sz w:val="18"/>
                <w:szCs w:val="18"/>
              </w:rPr>
              <w:t xml:space="preserve"> </w:t>
            </w:r>
            <w:r>
              <w:rPr>
                <w:spacing w:val="-1"/>
                <w:sz w:val="18"/>
                <w:szCs w:val="18"/>
              </w:rPr>
              <w:t>c</w:t>
            </w:r>
            <w:r>
              <w:rPr>
                <w:spacing w:val="-2"/>
                <w:sz w:val="18"/>
                <w:szCs w:val="18"/>
              </w:rPr>
              <w:t>'</w:t>
            </w:r>
            <w:r>
              <w:rPr>
                <w:sz w:val="18"/>
                <w:szCs w:val="18"/>
              </w:rPr>
              <w:t>è</w:t>
            </w:r>
            <w:r>
              <w:rPr>
                <w:spacing w:val="-4"/>
                <w:sz w:val="18"/>
                <w:szCs w:val="18"/>
              </w:rPr>
              <w:t xml:space="preserve"> </w:t>
            </w:r>
            <w:r>
              <w:rPr>
                <w:spacing w:val="-1"/>
                <w:sz w:val="18"/>
                <w:szCs w:val="18"/>
              </w:rPr>
              <w:t>s</w:t>
            </w:r>
            <w:r>
              <w:rPr>
                <w:spacing w:val="2"/>
                <w:sz w:val="18"/>
                <w:szCs w:val="18"/>
              </w:rPr>
              <w:t>t</w:t>
            </w:r>
            <w:r>
              <w:rPr>
                <w:spacing w:val="-1"/>
                <w:sz w:val="18"/>
                <w:szCs w:val="18"/>
              </w:rPr>
              <w:t>a</w:t>
            </w:r>
            <w:r>
              <w:rPr>
                <w:sz w:val="18"/>
                <w:szCs w:val="18"/>
              </w:rPr>
              <w:t>ta</w:t>
            </w:r>
            <w:r>
              <w:rPr>
                <w:spacing w:val="-5"/>
                <w:sz w:val="18"/>
                <w:szCs w:val="18"/>
              </w:rPr>
              <w:t xml:space="preserve"> </w:t>
            </w:r>
            <w:r>
              <w:rPr>
                <w:sz w:val="18"/>
                <w:szCs w:val="18"/>
              </w:rPr>
              <w:t>o</w:t>
            </w:r>
            <w:r>
              <w:rPr>
                <w:spacing w:val="-2"/>
                <w:sz w:val="18"/>
                <w:szCs w:val="18"/>
              </w:rPr>
              <w:t xml:space="preserve"> </w:t>
            </w:r>
            <w:r>
              <w:rPr>
                <w:spacing w:val="1"/>
                <w:sz w:val="18"/>
                <w:szCs w:val="18"/>
              </w:rPr>
              <w:t>n</w:t>
            </w:r>
            <w:r>
              <w:rPr>
                <w:sz w:val="18"/>
                <w:szCs w:val="18"/>
              </w:rPr>
              <w:t>o</w:t>
            </w:r>
            <w:r>
              <w:rPr>
                <w:spacing w:val="-5"/>
                <w:sz w:val="18"/>
                <w:szCs w:val="18"/>
              </w:rPr>
              <w:t xml:space="preserve"> </w:t>
            </w:r>
            <w:r>
              <w:rPr>
                <w:sz w:val="18"/>
                <w:szCs w:val="18"/>
              </w:rPr>
              <w:t>la</w:t>
            </w:r>
            <w:r>
              <w:rPr>
                <w:spacing w:val="-4"/>
                <w:sz w:val="18"/>
                <w:szCs w:val="18"/>
              </w:rPr>
              <w:t xml:space="preserve"> </w:t>
            </w:r>
            <w:r>
              <w:rPr>
                <w:spacing w:val="1"/>
                <w:sz w:val="18"/>
                <w:szCs w:val="18"/>
              </w:rPr>
              <w:t>d</w:t>
            </w:r>
            <w:r>
              <w:rPr>
                <w:spacing w:val="-1"/>
                <w:sz w:val="18"/>
                <w:szCs w:val="18"/>
              </w:rPr>
              <w:t>ec</w:t>
            </w:r>
            <w:r>
              <w:rPr>
                <w:sz w:val="18"/>
                <w:szCs w:val="18"/>
              </w:rPr>
              <w:t>i</w:t>
            </w:r>
            <w:r>
              <w:rPr>
                <w:spacing w:val="-3"/>
                <w:sz w:val="18"/>
                <w:szCs w:val="18"/>
              </w:rPr>
              <w:t>s</w:t>
            </w:r>
            <w:r>
              <w:rPr>
                <w:sz w:val="18"/>
                <w:szCs w:val="18"/>
              </w:rPr>
              <w:t>i</w:t>
            </w:r>
            <w:r>
              <w:rPr>
                <w:spacing w:val="1"/>
                <w:sz w:val="18"/>
                <w:szCs w:val="18"/>
              </w:rPr>
              <w:t>on</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w:t>
            </w:r>
            <w:r>
              <w:rPr>
                <w:spacing w:val="-2"/>
                <w:sz w:val="18"/>
                <w:szCs w:val="18"/>
              </w:rPr>
              <w:t>T</w:t>
            </w:r>
            <w:r>
              <w:rPr>
                <w:spacing w:val="1"/>
                <w:sz w:val="18"/>
                <w:szCs w:val="18"/>
              </w:rPr>
              <w:t>d</w:t>
            </w:r>
            <w:r>
              <w:rPr>
                <w:sz w:val="18"/>
                <w:szCs w:val="18"/>
              </w:rPr>
              <w:t>S.</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COD_ESITO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pacing w:val="-1"/>
                <w:sz w:val="18"/>
                <w:szCs w:val="18"/>
              </w:rPr>
              <w:t>VARCHAR2 (4 CHAR)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 xml:space="preserve">Uguale </w:t>
            </w:r>
            <w:r>
              <w:rPr>
                <w:spacing w:val="-10"/>
                <w:sz w:val="18"/>
                <w:szCs w:val="18"/>
              </w:rPr>
              <w:t xml:space="preserve"> </w:t>
            </w:r>
            <w:r>
              <w:rPr>
                <w:sz w:val="18"/>
                <w:szCs w:val="18"/>
              </w:rPr>
              <w:t>a</w:t>
            </w:r>
            <w:r>
              <w:rPr>
                <w:spacing w:val="-10"/>
                <w:sz w:val="18"/>
                <w:szCs w:val="18"/>
              </w:rPr>
              <w:t xml:space="preserve"> </w:t>
            </w:r>
            <w:r>
              <w:rPr>
                <w:spacing w:val="-1"/>
                <w:sz w:val="18"/>
                <w:szCs w:val="18"/>
              </w:rPr>
              <w:t>es</w:t>
            </w:r>
            <w:r>
              <w:rPr>
                <w:sz w:val="18"/>
                <w:szCs w:val="18"/>
              </w:rPr>
              <w:t>it</w:t>
            </w:r>
            <w:r>
              <w:rPr>
                <w:spacing w:val="1"/>
                <w:sz w:val="18"/>
                <w:szCs w:val="18"/>
              </w:rPr>
              <w:t>o_p</w:t>
            </w:r>
            <w:r>
              <w:rPr>
                <w:spacing w:val="-3"/>
                <w:sz w:val="18"/>
                <w:szCs w:val="18"/>
              </w:rPr>
              <w:t>r</w:t>
            </w:r>
            <w:r>
              <w:rPr>
                <w:spacing w:val="1"/>
                <w:sz w:val="18"/>
                <w:szCs w:val="18"/>
              </w:rPr>
              <w:t>o</w:t>
            </w:r>
            <w:r>
              <w:rPr>
                <w:spacing w:val="-2"/>
                <w:sz w:val="18"/>
                <w:szCs w:val="18"/>
              </w:rPr>
              <w:t>vv</w:t>
            </w:r>
            <w:r>
              <w:rPr>
                <w:spacing w:val="-1"/>
                <w:sz w:val="18"/>
                <w:szCs w:val="18"/>
              </w:rPr>
              <w:t>e</w:t>
            </w:r>
            <w:r>
              <w:rPr>
                <w:spacing w:val="1"/>
                <w:sz w:val="18"/>
                <w:szCs w:val="18"/>
              </w:rPr>
              <w:t>d</w:t>
            </w:r>
            <w:r>
              <w:rPr>
                <w:sz w:val="18"/>
                <w:szCs w:val="18"/>
              </w:rPr>
              <w:t>i</w:t>
            </w:r>
            <w:r>
              <w:rPr>
                <w:spacing w:val="-1"/>
                <w:sz w:val="18"/>
                <w:szCs w:val="18"/>
              </w:rPr>
              <w:t>me</w:t>
            </w:r>
            <w:r>
              <w:rPr>
                <w:spacing w:val="1"/>
                <w:sz w:val="18"/>
                <w:szCs w:val="18"/>
              </w:rPr>
              <w:t>n</w:t>
            </w:r>
            <w:r>
              <w:rPr>
                <w:sz w:val="18"/>
                <w:szCs w:val="18"/>
              </w:rPr>
              <w:t>t</w:t>
            </w:r>
            <w:r>
              <w:rPr>
                <w:spacing w:val="1"/>
                <w:sz w:val="18"/>
                <w:szCs w:val="18"/>
              </w:rPr>
              <w:t>o</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NUM_ANNI_RINVIO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1"/>
                <w:sz w:val="18"/>
                <w:szCs w:val="18"/>
              </w:rPr>
              <w:t>NUMBER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A</w:t>
            </w:r>
            <w:r>
              <w:rPr>
                <w:spacing w:val="1"/>
                <w:sz w:val="18"/>
                <w:szCs w:val="18"/>
              </w:rPr>
              <w:t>nn</w:t>
            </w:r>
            <w:r>
              <w:rPr>
                <w:sz w:val="18"/>
                <w:szCs w:val="18"/>
              </w:rPr>
              <w:t>i</w:t>
            </w:r>
            <w:r>
              <w:rPr>
                <w:spacing w:val="-3"/>
                <w:sz w:val="18"/>
                <w:szCs w:val="18"/>
              </w:rPr>
              <w:t xml:space="preserve"> </w:t>
            </w:r>
            <w:r>
              <w:rPr>
                <w:spacing w:val="1"/>
                <w:sz w:val="18"/>
                <w:szCs w:val="18"/>
              </w:rPr>
              <w:t>d</w:t>
            </w:r>
            <w:r>
              <w:rPr>
                <w:sz w:val="18"/>
                <w:szCs w:val="18"/>
              </w:rPr>
              <w:t>i</w:t>
            </w:r>
            <w:r>
              <w:rPr>
                <w:spacing w:val="-3"/>
                <w:sz w:val="18"/>
                <w:szCs w:val="18"/>
              </w:rPr>
              <w:t xml:space="preserve"> </w:t>
            </w:r>
            <w:r>
              <w:rPr>
                <w:sz w:val="18"/>
                <w:szCs w:val="18"/>
              </w:rPr>
              <w:t>r</w:t>
            </w:r>
            <w:r>
              <w:rPr>
                <w:spacing w:val="-2"/>
                <w:sz w:val="18"/>
                <w:szCs w:val="18"/>
              </w:rPr>
              <w:t>i</w:t>
            </w:r>
            <w:r>
              <w:rPr>
                <w:spacing w:val="1"/>
                <w:sz w:val="18"/>
                <w:szCs w:val="18"/>
              </w:rPr>
              <w:t>n</w:t>
            </w:r>
            <w:r>
              <w:rPr>
                <w:spacing w:val="-2"/>
                <w:sz w:val="18"/>
                <w:szCs w:val="18"/>
              </w:rPr>
              <w:t>v</w:t>
            </w:r>
            <w:r>
              <w:rPr>
                <w:sz w:val="18"/>
                <w:szCs w:val="18"/>
              </w:rPr>
              <w:t>io</w:t>
            </w:r>
            <w:r>
              <w:rPr>
                <w:spacing w:val="-5"/>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p</w:t>
            </w:r>
            <w:r>
              <w:rPr>
                <w:spacing w:val="-1"/>
                <w:sz w:val="18"/>
                <w:szCs w:val="18"/>
              </w:rPr>
              <w:t>e</w:t>
            </w:r>
            <w:r>
              <w:rPr>
                <w:spacing w:val="1"/>
                <w:sz w:val="18"/>
                <w:szCs w:val="18"/>
              </w:rPr>
              <w:t>n</w:t>
            </w:r>
            <w:r>
              <w:rPr>
                <w:sz w:val="18"/>
                <w:szCs w:val="18"/>
              </w:rPr>
              <w:t>a</w:t>
            </w:r>
            <w:r>
              <w:rPr>
                <w:spacing w:val="-6"/>
                <w:sz w:val="18"/>
                <w:szCs w:val="18"/>
              </w:rPr>
              <w:t xml:space="preserve"> </w:t>
            </w:r>
            <w:r>
              <w:rPr>
                <w:spacing w:val="1"/>
                <w:sz w:val="18"/>
                <w:szCs w:val="18"/>
              </w:rPr>
              <w:t>d</w:t>
            </w:r>
            <w:r>
              <w:rPr>
                <w:sz w:val="18"/>
                <w:szCs w:val="18"/>
              </w:rPr>
              <w:t>a</w:t>
            </w:r>
            <w:r>
              <w:rPr>
                <w:spacing w:val="-5"/>
                <w:sz w:val="18"/>
                <w:szCs w:val="18"/>
              </w:rPr>
              <w:t xml:space="preserve"> </w:t>
            </w:r>
            <w:r>
              <w:rPr>
                <w:spacing w:val="-1"/>
                <w:sz w:val="18"/>
                <w:szCs w:val="18"/>
              </w:rPr>
              <w:t>es</w:t>
            </w:r>
            <w:r>
              <w:rPr>
                <w:spacing w:val="1"/>
                <w:sz w:val="18"/>
                <w:szCs w:val="18"/>
              </w:rPr>
              <w:t>p</w:t>
            </w:r>
            <w:r>
              <w:rPr>
                <w:sz w:val="18"/>
                <w:szCs w:val="18"/>
              </w:rPr>
              <w:t>i</w:t>
            </w:r>
            <w:r>
              <w:rPr>
                <w:spacing w:val="-5"/>
                <w:sz w:val="18"/>
                <w:szCs w:val="18"/>
              </w:rPr>
              <w:t>a</w:t>
            </w:r>
            <w:r>
              <w:rPr>
                <w:sz w:val="18"/>
                <w:szCs w:val="18"/>
              </w:rPr>
              <w:t>r</w:t>
            </w:r>
            <w:r>
              <w:rPr>
                <w:spacing w:val="-1"/>
                <w:sz w:val="18"/>
                <w:szCs w:val="18"/>
              </w:rPr>
              <w:t>e</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NUM_MESI_RINVIO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NUMBER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M</w:t>
            </w:r>
            <w:r>
              <w:rPr>
                <w:spacing w:val="-1"/>
                <w:sz w:val="18"/>
                <w:szCs w:val="18"/>
              </w:rPr>
              <w:t>es</w:t>
            </w:r>
            <w:r>
              <w:rPr>
                <w:sz w:val="18"/>
                <w:szCs w:val="18"/>
              </w:rPr>
              <w:t>i</w:t>
            </w:r>
            <w:r>
              <w:rPr>
                <w:spacing w:val="-3"/>
                <w:sz w:val="18"/>
                <w:szCs w:val="18"/>
              </w:rPr>
              <w:t xml:space="preserve"> </w:t>
            </w:r>
            <w:r>
              <w:rPr>
                <w:spacing w:val="1"/>
                <w:sz w:val="18"/>
                <w:szCs w:val="18"/>
              </w:rPr>
              <w:t>d</w:t>
            </w:r>
            <w:r>
              <w:rPr>
                <w:sz w:val="18"/>
                <w:szCs w:val="18"/>
              </w:rPr>
              <w:t>i</w:t>
            </w:r>
            <w:r>
              <w:rPr>
                <w:spacing w:val="-3"/>
                <w:sz w:val="18"/>
                <w:szCs w:val="18"/>
              </w:rPr>
              <w:t xml:space="preserve"> </w:t>
            </w:r>
            <w:r>
              <w:rPr>
                <w:sz w:val="18"/>
                <w:szCs w:val="18"/>
              </w:rPr>
              <w:t>r</w:t>
            </w:r>
            <w:r>
              <w:rPr>
                <w:spacing w:val="-2"/>
                <w:sz w:val="18"/>
                <w:szCs w:val="18"/>
              </w:rPr>
              <w:t>i</w:t>
            </w:r>
            <w:r>
              <w:rPr>
                <w:spacing w:val="1"/>
                <w:sz w:val="18"/>
                <w:szCs w:val="18"/>
              </w:rPr>
              <w:t>n</w:t>
            </w:r>
            <w:r>
              <w:rPr>
                <w:spacing w:val="-2"/>
                <w:sz w:val="18"/>
                <w:szCs w:val="18"/>
              </w:rPr>
              <w:t>v</w:t>
            </w:r>
            <w:r>
              <w:rPr>
                <w:sz w:val="18"/>
                <w:szCs w:val="18"/>
              </w:rPr>
              <w:t>io</w:t>
            </w:r>
            <w:r>
              <w:rPr>
                <w:spacing w:val="-5"/>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p</w:t>
            </w:r>
            <w:r>
              <w:rPr>
                <w:spacing w:val="-1"/>
                <w:sz w:val="18"/>
                <w:szCs w:val="18"/>
              </w:rPr>
              <w:t>e</w:t>
            </w:r>
            <w:r>
              <w:rPr>
                <w:spacing w:val="1"/>
                <w:sz w:val="18"/>
                <w:szCs w:val="18"/>
              </w:rPr>
              <w:t>n</w:t>
            </w:r>
            <w:r>
              <w:rPr>
                <w:sz w:val="18"/>
                <w:szCs w:val="18"/>
              </w:rPr>
              <w:t>a</w:t>
            </w:r>
            <w:r>
              <w:rPr>
                <w:spacing w:val="-6"/>
                <w:sz w:val="18"/>
                <w:szCs w:val="18"/>
              </w:rPr>
              <w:t xml:space="preserve"> </w:t>
            </w:r>
            <w:r>
              <w:rPr>
                <w:spacing w:val="1"/>
                <w:sz w:val="18"/>
                <w:szCs w:val="18"/>
              </w:rPr>
              <w:t>d</w:t>
            </w:r>
            <w:r>
              <w:rPr>
                <w:sz w:val="18"/>
                <w:szCs w:val="18"/>
              </w:rPr>
              <w:t>a</w:t>
            </w:r>
            <w:r>
              <w:rPr>
                <w:spacing w:val="-5"/>
                <w:sz w:val="18"/>
                <w:szCs w:val="18"/>
              </w:rPr>
              <w:t xml:space="preserve"> </w:t>
            </w:r>
            <w:r>
              <w:rPr>
                <w:spacing w:val="-1"/>
                <w:sz w:val="18"/>
                <w:szCs w:val="18"/>
              </w:rPr>
              <w:t>es</w:t>
            </w:r>
            <w:r>
              <w:rPr>
                <w:spacing w:val="1"/>
                <w:sz w:val="18"/>
                <w:szCs w:val="18"/>
              </w:rPr>
              <w:t>p</w:t>
            </w:r>
            <w:r>
              <w:rPr>
                <w:sz w:val="18"/>
                <w:szCs w:val="18"/>
              </w:rPr>
              <w:t>i</w:t>
            </w:r>
            <w:r>
              <w:rPr>
                <w:spacing w:val="-5"/>
                <w:sz w:val="18"/>
                <w:szCs w:val="18"/>
              </w:rPr>
              <w:t>a</w:t>
            </w:r>
            <w:r>
              <w:rPr>
                <w:sz w:val="18"/>
                <w:szCs w:val="18"/>
              </w:rPr>
              <w:t>r</w:t>
            </w:r>
            <w:r>
              <w:rPr>
                <w:spacing w:val="-1"/>
                <w:sz w:val="18"/>
                <w:szCs w:val="18"/>
              </w:rPr>
              <w:t>e</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NUM_GIORNI_RINVIO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1"/>
                <w:sz w:val="18"/>
                <w:szCs w:val="18"/>
              </w:rPr>
              <w:t>NUMBER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3"/>
                <w:sz w:val="18"/>
                <w:szCs w:val="18"/>
              </w:rPr>
              <w:t>G</w:t>
            </w:r>
            <w:r>
              <w:rPr>
                <w:sz w:val="18"/>
                <w:szCs w:val="18"/>
              </w:rPr>
              <w:t>i</w:t>
            </w:r>
            <w:r>
              <w:rPr>
                <w:spacing w:val="1"/>
                <w:sz w:val="18"/>
                <w:szCs w:val="18"/>
              </w:rPr>
              <w:t>o</w:t>
            </w:r>
            <w:r>
              <w:rPr>
                <w:sz w:val="18"/>
                <w:szCs w:val="18"/>
              </w:rPr>
              <w:t>r</w:t>
            </w:r>
            <w:r>
              <w:rPr>
                <w:spacing w:val="1"/>
                <w:sz w:val="18"/>
                <w:szCs w:val="18"/>
              </w:rPr>
              <w:t>n</w:t>
            </w:r>
            <w:r>
              <w:rPr>
                <w:sz w:val="18"/>
                <w:szCs w:val="18"/>
              </w:rPr>
              <w:t>i</w:t>
            </w:r>
            <w:r>
              <w:rPr>
                <w:spacing w:val="-4"/>
                <w:sz w:val="18"/>
                <w:szCs w:val="18"/>
              </w:rPr>
              <w:t xml:space="preserve"> </w:t>
            </w:r>
            <w:r>
              <w:rPr>
                <w:spacing w:val="1"/>
                <w:sz w:val="18"/>
                <w:szCs w:val="18"/>
              </w:rPr>
              <w:t>d</w:t>
            </w:r>
            <w:r>
              <w:rPr>
                <w:sz w:val="18"/>
                <w:szCs w:val="18"/>
              </w:rPr>
              <w:t>i</w:t>
            </w:r>
            <w:r>
              <w:rPr>
                <w:spacing w:val="-3"/>
                <w:sz w:val="18"/>
                <w:szCs w:val="18"/>
              </w:rPr>
              <w:t xml:space="preserve"> r</w:t>
            </w:r>
            <w:r>
              <w:rPr>
                <w:sz w:val="18"/>
                <w:szCs w:val="18"/>
              </w:rPr>
              <w:t>i</w:t>
            </w:r>
            <w:r>
              <w:rPr>
                <w:spacing w:val="1"/>
                <w:sz w:val="18"/>
                <w:szCs w:val="18"/>
              </w:rPr>
              <w:t>n</w:t>
            </w:r>
            <w:r>
              <w:rPr>
                <w:spacing w:val="-2"/>
                <w:sz w:val="18"/>
                <w:szCs w:val="18"/>
              </w:rPr>
              <w:t>v</w:t>
            </w:r>
            <w:r>
              <w:rPr>
                <w:sz w:val="18"/>
                <w:szCs w:val="18"/>
              </w:rPr>
              <w:t>io</w:t>
            </w:r>
            <w:r>
              <w:rPr>
                <w:spacing w:val="-4"/>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p</w:t>
            </w:r>
            <w:r>
              <w:rPr>
                <w:spacing w:val="-5"/>
                <w:sz w:val="18"/>
                <w:szCs w:val="18"/>
              </w:rPr>
              <w:t>e</w:t>
            </w:r>
            <w:r>
              <w:rPr>
                <w:spacing w:val="1"/>
                <w:sz w:val="18"/>
                <w:szCs w:val="18"/>
              </w:rPr>
              <w:t>n</w:t>
            </w:r>
            <w:r>
              <w:rPr>
                <w:sz w:val="18"/>
                <w:szCs w:val="18"/>
              </w:rPr>
              <w:t>a</w:t>
            </w:r>
            <w:r>
              <w:rPr>
                <w:spacing w:val="-5"/>
                <w:sz w:val="18"/>
                <w:szCs w:val="18"/>
              </w:rPr>
              <w:t xml:space="preserve"> </w:t>
            </w:r>
            <w:r>
              <w:rPr>
                <w:spacing w:val="1"/>
                <w:sz w:val="18"/>
                <w:szCs w:val="18"/>
              </w:rPr>
              <w:t>d</w:t>
            </w:r>
            <w:r>
              <w:rPr>
                <w:sz w:val="18"/>
                <w:szCs w:val="18"/>
              </w:rPr>
              <w:t>a</w:t>
            </w:r>
            <w:r>
              <w:rPr>
                <w:spacing w:val="-5"/>
                <w:sz w:val="18"/>
                <w:szCs w:val="18"/>
              </w:rPr>
              <w:t xml:space="preserve"> </w:t>
            </w:r>
            <w:r>
              <w:rPr>
                <w:spacing w:val="-1"/>
                <w:sz w:val="18"/>
                <w:szCs w:val="18"/>
              </w:rPr>
              <w:t>es</w:t>
            </w:r>
            <w:r>
              <w:rPr>
                <w:spacing w:val="-2"/>
                <w:sz w:val="18"/>
                <w:szCs w:val="18"/>
              </w:rPr>
              <w:t>p</w:t>
            </w:r>
            <w:r>
              <w:rPr>
                <w:sz w:val="18"/>
                <w:szCs w:val="18"/>
              </w:rPr>
              <w:t>i</w:t>
            </w:r>
            <w:r>
              <w:rPr>
                <w:spacing w:val="-1"/>
                <w:sz w:val="18"/>
                <w:szCs w:val="18"/>
              </w:rPr>
              <w:t>a</w:t>
            </w:r>
            <w:r>
              <w:rPr>
                <w:sz w:val="18"/>
                <w:szCs w:val="18"/>
              </w:rPr>
              <w:t>r</w:t>
            </w:r>
            <w:r>
              <w:rPr>
                <w:spacing w:val="-1"/>
                <w:sz w:val="18"/>
                <w:szCs w:val="18"/>
              </w:rPr>
              <w:t>e</w:t>
            </w:r>
            <w:r>
              <w:rPr>
                <w:sz w:val="18"/>
                <w:szCs w:val="18"/>
              </w:rPr>
              <w:t>.</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1"/>
                <w:sz w:val="18"/>
                <w:szCs w:val="18"/>
              </w:rPr>
              <w:t>VARCHAR2 (100 CHAR)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pacing w:val="-1"/>
                <w:sz w:val="18"/>
                <w:szCs w:val="18"/>
              </w:rPr>
              <w:t>VARCHAR2 (11 CHAR)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DATE</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COD_OPERATORE_AGGIORNAMENTO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(100 CHAR)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1"/>
                <w:sz w:val="18"/>
                <w:szCs w:val="18"/>
              </w:rPr>
              <w:t>VARCHAR2 (11 CHAR)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DATE</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DATA_REVOCA_SOSPENSIONE</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DATE</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revoca delle sospensione</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FAS_SIE_ID_FASCICOLO_SIEP.</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pacing w:val="-1"/>
                <w:sz w:val="18"/>
                <w:szCs w:val="18"/>
              </w:rPr>
              <w:t>NUMBER</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ANNO_REG_GEN                   </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pacing w:val="-1"/>
                <w:sz w:val="18"/>
                <w:szCs w:val="18"/>
              </w:rPr>
              <w:t>NUMBER(4)</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di registro generale</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NUMERO_REG_GEN                 </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pacing w:val="-1"/>
                <w:sz w:val="18"/>
                <w:szCs w:val="18"/>
              </w:rPr>
              <w:t>NUMBER(6)</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 registro generale</w:t>
            </w:r>
          </w:p>
        </w:tc>
      </w:tr>
      <w:tr w:rsidR="00880ABD">
        <w:tc>
          <w:tcPr>
            <w:tcW w:w="3735"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TIPO_REG_GEN                   </w:t>
            </w:r>
          </w:p>
        </w:tc>
        <w:tc>
          <w:tcPr>
            <w:tcW w:w="2502"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pacing w:val="-1"/>
                <w:sz w:val="18"/>
                <w:szCs w:val="18"/>
              </w:rPr>
              <w:t>VARCHAR2(5)</w:t>
            </w:r>
          </w:p>
        </w:tc>
        <w:tc>
          <w:tcPr>
            <w:tcW w:w="4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registro generale</w:t>
            </w:r>
          </w:p>
        </w:tc>
      </w:tr>
    </w:tbl>
    <w:p w:rsidR="00880ABD" w:rsidRDefault="00880ABD">
      <w:pPr>
        <w:pStyle w:val="BVN1"/>
        <w:numPr>
          <w:ilvl w:val="0"/>
          <w:numId w:val="0"/>
        </w:numPr>
        <w:ind w:left="705"/>
        <w:rPr>
          <w:spacing w:val="-6"/>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lang w:val="es-AR"/>
              </w:rPr>
              <w:t>DEC_SIE_FAS_SIE_FK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1"/>
        <w:pageBreakBefore/>
        <w:rPr>
          <w:spacing w:val="-6"/>
        </w:rPr>
      </w:pPr>
      <w:bookmarkStart w:id="57" w:name="_Toc78536617"/>
      <w:r>
        <w:rPr>
          <w:spacing w:val="-6"/>
        </w:rPr>
        <w:t>DEPOSITO_DECRETO</w:t>
      </w:r>
      <w:bookmarkEnd w:id="57"/>
    </w:p>
    <w:p w:rsidR="00880ABD" w:rsidRDefault="00880ABD">
      <w:pPr>
        <w:pStyle w:val="BVN1"/>
        <w:numPr>
          <w:ilvl w:val="0"/>
          <w:numId w:val="0"/>
        </w:numPr>
        <w:rPr>
          <w:spacing w:val="-6"/>
        </w:rPr>
      </w:pPr>
    </w:p>
    <w:p w:rsidR="00880ABD" w:rsidRDefault="00880ABD">
      <w:pPr>
        <w:pStyle w:val="normal"/>
      </w:pPr>
      <w:r>
        <w:rPr>
          <w:rFonts w:ascii="Calibri" w:hAnsi="Calibri" w:cs="Calibri"/>
          <w:smallCaps/>
        </w:rPr>
        <w:t>tabella contenente i dati relativi al deposito del decreto. utilizzata dal sottositema 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862"/>
        <w:gridCol w:w="2615"/>
        <w:gridCol w:w="3953"/>
      </w:tblGrid>
      <w:tr w:rsidR="00880ABD">
        <w:trPr>
          <w:tblHeader/>
        </w:trPr>
        <w:tc>
          <w:tcPr>
            <w:tcW w:w="386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1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395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ID_DEPOSITO_DECRETO</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Chiave naturale interna legata a Sequence DEP_DEC_SEQ</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ANNO_S72</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Anno del Registro S72.</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NUM_S72</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Numero del Registro S72.</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COD_TIPO_DECRETO</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(2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Codifica del Tipo Decreto. Associato al Dominio TIPO_DECRETO</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DATA_EMISSIONE</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Data Emissione del Decreto.</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DATA_DEPOSITO</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Data Deposito del Decreto.</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COD_MAGISTRATO</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(6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Codice del Magistrato che ha emesso il Decreto.</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ALTRI_DESTINATARI</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(200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Indica altri destinatari</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DATA_PARERE_PG</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del parere della Procura Gerale</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COD_TIPO_PARERE_PG</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(2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Tipologia di parere della Procura Generale</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DATA_RICORSO_IMPUGNAZIONE</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del ricorso dell’impugnazione</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47"/>
              <w:rPr>
                <w:spacing w:val="-1"/>
                <w:sz w:val="18"/>
                <w:szCs w:val="18"/>
              </w:rPr>
            </w:pPr>
            <w:r>
              <w:rPr>
                <w:spacing w:val="-1"/>
                <w:sz w:val="18"/>
                <w:szCs w:val="18"/>
              </w:rPr>
              <w:t>DATA_INVIO_ATTI_IMPUGNAZIONE</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invio atti dell’impugnazione</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DATA_SENTENZA_IMPUGNAZIONE</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della sentenza dell’impugnazione</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right="47"/>
              <w:rPr>
                <w:spacing w:val="-1"/>
                <w:sz w:val="18"/>
                <w:szCs w:val="18"/>
              </w:rPr>
            </w:pPr>
            <w:r>
              <w:rPr>
                <w:spacing w:val="-1"/>
                <w:sz w:val="18"/>
                <w:szCs w:val="18"/>
              </w:rPr>
              <w:t>TENORE_SENTENZA_IMPUGNAZIONE</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(2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 tenore della sentenza dell’impugnazione</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NOTE</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1"/>
                <w:sz w:val="18"/>
                <w:szCs w:val="18"/>
              </w:rPr>
            </w:pPr>
            <w:r>
              <w:rPr>
                <w:spacing w:val="-1"/>
                <w:sz w:val="18"/>
                <w:szCs w:val="18"/>
              </w:rPr>
              <w:t>VARCHAR2 (2000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Note</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SENTENZE_RIFERIMENTO</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(200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Descrizione contenente le sentenze di riferimento</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COD_PROCURA_ESECUZIONE</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della Procura dell’esecuzione</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COD_UFFICIO_COMP</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dell’ufficio di competenza</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COD_TDS_COMP</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(11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Tribunale di Sorveglianza di computenza</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STATUS_PERSONA</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Status della persona</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TOT_ORE_RAGGIUNGIMENTO</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(3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totale di ore del raggiungimento</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ANNO_PROC_REVOCATO</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Anno del procedimento revocato</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UFFICIO_PROC_REVOCATO</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dell’ufficcio che ha revocato il procedimento</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PROGR_PROC_REVOCATO</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procedimento revocato</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LUOGO_SVOLGIMENTO_PROVA</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22"/>
              <w:rPr>
                <w:spacing w:val="-1"/>
                <w:sz w:val="18"/>
                <w:szCs w:val="18"/>
              </w:rPr>
            </w:pPr>
            <w:r>
              <w:rPr>
                <w:spacing w:val="-1"/>
                <w:sz w:val="18"/>
                <w:szCs w:val="18"/>
              </w:rPr>
              <w:t>VARCHAR2 (2000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Descrizione del luogo in cui si svolge la prova</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rPr>
                <w:spacing w:val="-1"/>
                <w:sz w:val="18"/>
                <w:szCs w:val="18"/>
              </w:rPr>
            </w:pPr>
            <w:r>
              <w:rPr>
                <w:spacing w:val="-1"/>
                <w:sz w:val="18"/>
                <w:szCs w:val="18"/>
              </w:rPr>
              <w:t>ID_EVENTO_GENERATO</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NUMBER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dell’evento</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COD_OPERATORE_INSERIMENTO</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DATA_INSERIMENTO</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COD_UFFICIO_INSERIMENTO</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right="104"/>
              <w:rPr>
                <w:spacing w:val="-1"/>
                <w:sz w:val="18"/>
                <w:szCs w:val="18"/>
              </w:rPr>
            </w:pPr>
            <w:r>
              <w:rPr>
                <w:spacing w:val="-1"/>
                <w:sz w:val="18"/>
                <w:szCs w:val="18"/>
              </w:rPr>
              <w:t>COD_OPERATORE_AGGIORNAMENTO</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(100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DATA_AGGIORNAMENTO</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COD_UFFICIO_AGGIORNAMENTO</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rPr>
                <w:spacing w:val="-1"/>
                <w:sz w:val="18"/>
                <w:szCs w:val="18"/>
              </w:rPr>
            </w:pPr>
            <w:r>
              <w:rPr>
                <w:spacing w:val="-1"/>
                <w:sz w:val="18"/>
                <w:szCs w:val="18"/>
              </w:rPr>
              <w:t>IST_DET_ID_ISTITUTO_DETENZION E</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(4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dell’istituto di detenzione</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GEN_PRID_GENERALE_PROCEDIMENTO</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della tabella generale procedimento</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rPr>
                <w:spacing w:val="-1"/>
                <w:sz w:val="18"/>
                <w:szCs w:val="18"/>
              </w:rPr>
            </w:pPr>
            <w:r>
              <w:rPr>
                <w:spacing w:val="-1"/>
                <w:sz w:val="18"/>
                <w:szCs w:val="18"/>
              </w:rPr>
              <w:t>DATA_COMP_FOGLIO_COMPLEMENTARE</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compilazione del foglio complementare</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DATA_SOSPENSIONE_SS</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sospensione sanzioni sostitutive</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GIORNI_RECUPERO_SS</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Giorni di recupero sanzioni sostitutive</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FLAG_RECUPERO_SS</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S/N recupero sanzioni sostitutive</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right="115"/>
              <w:rPr>
                <w:spacing w:val="-1"/>
                <w:sz w:val="18"/>
                <w:szCs w:val="18"/>
              </w:rPr>
            </w:pPr>
            <w:r>
              <w:rPr>
                <w:spacing w:val="-1"/>
                <w:sz w:val="18"/>
                <w:szCs w:val="18"/>
              </w:rPr>
              <w:t>DATA_SCADENZA_SOSPENSIONE_ SS</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scadenza sanzioni sostitutive</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SOSPENSIONE_GG</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Giorni di sopensione</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SOSPENSIONE_MM</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Mesi di sospensione</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SOSPENSIONE_AA .</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Anni di sospensione</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TIPO_CONTROLLO_ESECUZIONE      </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pacing w:val="-1"/>
                <w:sz w:val="18"/>
                <w:szCs w:val="18"/>
              </w:rPr>
              <w:t>VARCHAR2(1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Tipo di controllo dell’esecuzione</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FLAG_NOMINA_COMM_ACTA          </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pacing w:val="-1"/>
                <w:sz w:val="18"/>
                <w:szCs w:val="18"/>
              </w:rPr>
              <w:t>VARCHAR2(1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Flag nomina acta</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DESCR_COMM_ACTA                </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pacing w:val="-1"/>
                <w:sz w:val="18"/>
                <w:szCs w:val="18"/>
              </w:rPr>
              <w:t>VARCHAR2(500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Descrizione acta</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NUM_GIORNI_REVOCA_LA           </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pacing w:val="-1"/>
                <w:sz w:val="18"/>
                <w:szCs w:val="18"/>
              </w:rPr>
              <w:t>NUMBER(4)</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di giorni di revoca della liberazione anticipata</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NUM_GIORNI_RIDUZIONE_PENA      </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pacing w:val="-1"/>
                <w:sz w:val="18"/>
                <w:szCs w:val="18"/>
              </w:rPr>
              <w:t>NUMBER(4)</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di giorni di riduzione pena</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SOMMA_RISARC_DANNI             </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pacing w:val="-1"/>
                <w:sz w:val="18"/>
                <w:szCs w:val="18"/>
              </w:rPr>
              <w:t>NUMBER(38)</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Somma per il risarcimento dati</w:t>
            </w:r>
          </w:p>
        </w:tc>
      </w:tr>
      <w:tr w:rsidR="00880ABD">
        <w:tc>
          <w:tcPr>
            <w:tcW w:w="3862"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FLAG_ELABORATO                 </w:t>
            </w:r>
          </w:p>
        </w:tc>
        <w:tc>
          <w:tcPr>
            <w:tcW w:w="2615"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pacing w:val="-1"/>
                <w:sz w:val="18"/>
                <w:szCs w:val="18"/>
              </w:rPr>
              <w:t>VARCHAR2(1 CHAR)</w:t>
            </w:r>
          </w:p>
        </w:tc>
        <w:tc>
          <w:tcPr>
            <w:tcW w:w="395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Flag elaborato S/N</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DEP_DEC_EVE_FK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ID_EVENTO_GENERATO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DEP_DEC_GEN_PRO_FK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GEN_PRID_GENERALE_PROCEDIMENTO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(GENERALE_PROCEDIMENTO.ID_GENERALE_PROCEDIMENTO)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IMPUGNAZIONE</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IMP_DEP_DEC_FK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lang w:val="es-AR"/>
              </w:rPr>
              <w:t>DEP_DEC_ID_DEPOSITO_DECRETO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MOTIVAZIONE_DECRETO</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lang w:val="en-US"/>
              </w:rPr>
              <w:t>MOT_DEC_DEP_DEC_FK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lang w:val="es-AR"/>
              </w:rPr>
              <w:t>DEP_DEC_ID_DEPOSITO_DECRETO</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TENORE</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TEN_DEP_DEC_FK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lang w:val="es-AR"/>
              </w:rPr>
              <w:t>DEP_DEC_ID_DEPOSITO_DECRETO</w:t>
            </w:r>
          </w:p>
        </w:tc>
      </w:tr>
    </w:tbl>
    <w:p w:rsidR="00880ABD" w:rsidRDefault="00880ABD">
      <w:pPr>
        <w:pStyle w:val="normal"/>
        <w:rPr>
          <w:rFonts w:ascii="Calibri" w:hAnsi="Calibri" w:cs="Calibri"/>
          <w:smallCaps/>
          <w:lang w:val="es-AR"/>
        </w:rPr>
      </w:pPr>
    </w:p>
    <w:p w:rsidR="00880ABD" w:rsidRDefault="00880ABD">
      <w:pPr>
        <w:pStyle w:val="normal"/>
        <w:rPr>
          <w:rFonts w:ascii="Calibri" w:hAnsi="Calibri" w:cs="Calibri"/>
          <w:smallCaps/>
          <w:lang w:val="es-AR"/>
        </w:rPr>
      </w:pPr>
    </w:p>
    <w:p w:rsidR="00880ABD" w:rsidRDefault="00880ABD">
      <w:pPr>
        <w:pStyle w:val="Paragrafoelenco"/>
        <w:pageBreakBefore/>
        <w:rPr>
          <w:rFonts w:ascii="Calibri" w:hAnsi="Calibri" w:cs="Calibri"/>
          <w:smallCaps/>
        </w:rPr>
      </w:pPr>
      <w:bookmarkStart w:id="58" w:name="_Toc78536618"/>
      <w:r>
        <w:t>DEPOSITO_ORDINANZA_PC</w:t>
      </w:r>
      <w:bookmarkEnd w:id="58"/>
    </w:p>
    <w:p w:rsidR="00880ABD" w:rsidRDefault="00880ABD">
      <w:pPr>
        <w:pStyle w:val="normal"/>
      </w:pPr>
      <w:r>
        <w:rPr>
          <w:rFonts w:ascii="Calibri" w:hAnsi="Calibri" w:cs="Calibri"/>
          <w:smallCaps/>
        </w:rPr>
        <w:t>tabella contenente i dati relativi al deposito dell’ordinanza. . utilizzata dal sottositema 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4006"/>
        <w:gridCol w:w="2540"/>
        <w:gridCol w:w="3884"/>
      </w:tblGrid>
      <w:tr w:rsidR="00880ABD">
        <w:trPr>
          <w:tblHeader/>
        </w:trPr>
        <w:tc>
          <w:tcPr>
            <w:tcW w:w="4006"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540"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3884"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ID_DEPOSITO_ORDINANZA_PC</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2"/>
                <w:sz w:val="18"/>
                <w:szCs w:val="18"/>
              </w:rPr>
            </w:pPr>
            <w:r>
              <w:rPr>
                <w:spacing w:val="2"/>
                <w:sz w:val="18"/>
                <w:szCs w:val="18"/>
              </w:rPr>
              <w:t>NUMBER NOT NULL</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Chiave naturale interna legata a Sequence DEP_ORD_SEQ</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ANNO_S3</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Anno del Registro S3.</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NUM_S3</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Numero del Registro S3.</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OGGETTO_PROCEDIMENTO</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(240 CHAR)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4"/>
            </w:pPr>
            <w:r>
              <w:rPr>
                <w:spacing w:val="2"/>
                <w:sz w:val="18"/>
                <w:szCs w:val="18"/>
              </w:rPr>
              <w:t>Codifica del Tipo Decreto. Associato al Dominio TIPO_ORDINANZA</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DATA_UDIENZA</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2"/>
                <w:sz w:val="18"/>
                <w:szCs w:val="18"/>
              </w:rPr>
              <w:t>Data dell’Udienza.</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DATA_CAMERA_CONSIGLIO</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2"/>
                <w:sz w:val="18"/>
                <w:szCs w:val="18"/>
              </w:rPr>
              <w:t>Data Emissione dell’Ordinanza.</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DATA_DEPOSITO</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2"/>
                <w:sz w:val="18"/>
                <w:szCs w:val="18"/>
              </w:rPr>
              <w:t>Data Deposito dell’Ordinanza.</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COD_NATURA_PROVVEDIMENTO</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2"/>
                <w:sz w:val="18"/>
                <w:szCs w:val="18"/>
              </w:rPr>
            </w:pPr>
            <w:r>
              <w:rPr>
                <w:spacing w:val="2"/>
                <w:sz w:val="18"/>
                <w:szCs w:val="18"/>
              </w:rPr>
              <w:t>VARCHAR2 (2000 CHAR)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Natura del provvedimento</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ID_CSSA_COMP</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 CSSA</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2"/>
                <w:sz w:val="18"/>
                <w:szCs w:val="18"/>
              </w:rPr>
            </w:pPr>
            <w:r>
              <w:rPr>
                <w:spacing w:val="2"/>
                <w:sz w:val="18"/>
                <w:szCs w:val="18"/>
              </w:rPr>
              <w:t>COD_UFFICIO_MAGISTRATO_COMP</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(11 CHAR)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 magistrato competente</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LUOGO_SVOLGIMENTO_PROVA</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VARCHAR2 (2000 CHAR)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Luogo di svolgimento della prova</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SERVIZIO_TERAPEUTICO_COMP</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(100 CHAR)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Descrizione del servizio teraupetico</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NUM_GIORNI_DETENZIONE_DOM</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Numero di giorni di detenzione domiciliari</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NUM_MESI_DETENZIONE_DOM</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Numero di mesi di detenzione domiciliari</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NUM_ANNI_DETENZIONE_DOM</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Numero di anni di detenzione domiciliari</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NUM_GIORNI_PERMESSO_ACCORDATI</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Numero di giorni di permesso accordato</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NUM_GIORNI_RIDUZIONE_PENA</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Numero di giorni di riduzione pena</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NUM_GIORNI_RIDUZIONE_USUFRUITI</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Numero di giorni di riduzione usufruiti</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Pr="00DE2B1E" w:rsidRDefault="00880ABD">
            <w:pPr>
              <w:pStyle w:val="TableParagraph"/>
              <w:kinsoku w:val="0"/>
              <w:overflowPunct w:val="0"/>
              <w:spacing w:before="47"/>
              <w:ind w:left="54"/>
              <w:rPr>
                <w:spacing w:val="2"/>
                <w:sz w:val="18"/>
                <w:szCs w:val="18"/>
              </w:rPr>
            </w:pPr>
            <w:r>
              <w:rPr>
                <w:spacing w:val="2"/>
                <w:sz w:val="18"/>
                <w:szCs w:val="18"/>
              </w:rPr>
              <w:t>COD_UFF_TDS_CONCESSO_RIDUZIONE</w:t>
            </w:r>
          </w:p>
        </w:tc>
        <w:tc>
          <w:tcPr>
            <w:tcW w:w="2540" w:type="dxa"/>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50" w:line="206" w:lineRule="exact"/>
              <w:ind w:left="54" w:right="118"/>
              <w:rPr>
                <w:spacing w:val="2"/>
                <w:sz w:val="18"/>
                <w:szCs w:val="18"/>
                <w:lang w:val="en-GB"/>
              </w:rPr>
            </w:pPr>
            <w:r>
              <w:rPr>
                <w:spacing w:val="2"/>
                <w:sz w:val="18"/>
                <w:szCs w:val="18"/>
                <w:lang w:val="en-US"/>
              </w:rPr>
              <w:t>VARCHAR2 (11 CHAR) DEFAULT '-'</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 Tribunale di Sorveglianza che ha concesso la riduzione</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COD_MAGISTRATO</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(6 CHAR)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 magistrato</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ID_EVENTO_GENERATO</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Identificato dell’evento genarato</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NUM_GIORNI_LIBANTICIPATA</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Numero di giorni di liberazione anticipata</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FLAG_ELABORATO</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 CHAR)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S/N elaborato o no</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COD_TIPO_ORDINANZA</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(2 CHAR)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Tipo dell’ordinanza</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DATA_FINE_MISURA</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fine misura</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DATA_DECORRENZA</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decorrenza</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DATA_INIZIO_PERIODO</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inizio perido</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FLAG_ESISTENZA_REATOOSTATIVO</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 CHAR)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Flag che indica l’esistenza del reato ostativo</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FLAG_ESPIAZIONE_REATOOSTATIVO</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 CHAR)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Flag che indica l’esistenza del reato ostativo</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AUTORITA_VIGILANTE</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(500 CHAR)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Descrizione dell’Autorità vigilante</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DATA_TRASMISSIONE</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della trasmissione</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COD_OPERATORE_INSERIMENTO</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(100 CHAR)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inserito il record</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DATA_INSERIMENTO</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inserimento del record</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COD_UFFICIO_INSERIMENTO</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(11 CHAR)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inserito il record</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2"/>
                <w:sz w:val="18"/>
                <w:szCs w:val="18"/>
              </w:rPr>
            </w:pPr>
            <w:r>
              <w:rPr>
                <w:spacing w:val="2"/>
                <w:sz w:val="18"/>
                <w:szCs w:val="18"/>
              </w:rPr>
              <w:t>COD_OPERATORE_AGGIORNAMEN TO</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(100 CHAR)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aggiornato il record</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COD_UFFICIO_AGGIORNAMENTO</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(11 CHAR)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aggiornato del record</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DATA_AGGIORNAMENTO</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aggiornamento del record</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2"/>
                <w:sz w:val="18"/>
                <w:szCs w:val="18"/>
              </w:rPr>
            </w:pPr>
            <w:r>
              <w:rPr>
                <w:spacing w:val="2"/>
                <w:sz w:val="18"/>
                <w:szCs w:val="18"/>
              </w:rPr>
              <w:t>GEN_PRID_GENERALE_PROCEDIMENTO</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 Generale Procedimento</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2"/>
                <w:sz w:val="18"/>
                <w:szCs w:val="18"/>
              </w:rPr>
            </w:pPr>
            <w:r>
              <w:rPr>
                <w:spacing w:val="2"/>
                <w:sz w:val="18"/>
                <w:szCs w:val="18"/>
              </w:rPr>
              <w:t>DATA_COMP_FOGLIO_COMPLEMENTARE</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compilazione del Foglio Complementare</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NUM_GIORNI_ARRESTO_REV</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Numero di giorni di arresto di revoca</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NUM_MESI_ARRESTO_REV</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Numero di mesi di arresto di revoca</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2"/>
                <w:sz w:val="18"/>
                <w:szCs w:val="18"/>
              </w:rPr>
            </w:pPr>
            <w:r>
              <w:rPr>
                <w:spacing w:val="2"/>
                <w:sz w:val="18"/>
                <w:szCs w:val="18"/>
              </w:rPr>
              <w:t>NUM_ANNI_ARRESTO_REV</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pacing w:val="2"/>
                <w:sz w:val="18"/>
                <w:szCs w:val="18"/>
              </w:rPr>
            </w:pPr>
            <w:r>
              <w:rPr>
                <w:spacing w:val="2"/>
                <w:sz w:val="18"/>
                <w:szCs w:val="18"/>
              </w:rPr>
              <w:t>NUMBER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Numero di anni di arresto di revoca</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ULTERIORE_DESCRIZIONE</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2"/>
                <w:sz w:val="18"/>
                <w:szCs w:val="18"/>
              </w:rPr>
            </w:pPr>
            <w:r>
              <w:rPr>
                <w:spacing w:val="2"/>
                <w:sz w:val="18"/>
                <w:szCs w:val="18"/>
              </w:rPr>
              <w:t>VARCHAR2 (2000 CHAR)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Ulteriore descrizione</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DATA_SOSPENSIONE_SS</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sospensione della sanzione sostitutiva</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GIORNI_RECUPERO_SS</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Numero di giorni della sanzione sostitutiva</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FLAG_RECUPERO_SS</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 CHAR)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S/N Recupero della sanzione sostitutiva</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15"/>
              <w:rPr>
                <w:spacing w:val="2"/>
                <w:sz w:val="18"/>
                <w:szCs w:val="18"/>
              </w:rPr>
            </w:pPr>
            <w:r>
              <w:rPr>
                <w:spacing w:val="2"/>
                <w:sz w:val="18"/>
                <w:szCs w:val="18"/>
              </w:rPr>
              <w:t>DATA_SCADENZA_SOSPENSIONE_ SS</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scadenza della sospensione della sanzione sostitutiva</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SOSPENSIONE_GG</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Numero di giorni della sospensione</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SOSPENSIONE_MM</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Numero di mesi della sospensione</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SOSPENSIONE_AA</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Numero di anni della sospensione</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rPr>
                <w:spacing w:val="2"/>
                <w:sz w:val="18"/>
                <w:szCs w:val="18"/>
              </w:rPr>
            </w:pPr>
            <w:r>
              <w:rPr>
                <w:spacing w:val="2"/>
                <w:sz w:val="18"/>
                <w:szCs w:val="18"/>
              </w:rPr>
              <w:t xml:space="preserve">TIPO_CONTROLLO_ESECUZIONE      </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rPr>
                <w:spacing w:val="2"/>
                <w:sz w:val="18"/>
                <w:szCs w:val="18"/>
              </w:rPr>
            </w:pPr>
            <w:r>
              <w:rPr>
                <w:spacing w:val="2"/>
                <w:sz w:val="18"/>
                <w:szCs w:val="18"/>
              </w:rPr>
              <w:t>VARCHAR2(1 CHAR)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Tipologia di controllo dell’esecuzione</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rPr>
                <w:spacing w:val="2"/>
                <w:sz w:val="18"/>
                <w:szCs w:val="18"/>
              </w:rPr>
            </w:pPr>
            <w:r>
              <w:rPr>
                <w:spacing w:val="2"/>
                <w:sz w:val="18"/>
                <w:szCs w:val="18"/>
              </w:rPr>
              <w:t xml:space="preserve">FLAG_NOMINA_COMM_ACTA          </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rPr>
                <w:spacing w:val="2"/>
                <w:sz w:val="18"/>
                <w:szCs w:val="18"/>
              </w:rPr>
            </w:pPr>
            <w:r>
              <w:rPr>
                <w:spacing w:val="2"/>
                <w:sz w:val="18"/>
                <w:szCs w:val="18"/>
              </w:rPr>
              <w:t>VARCHAR2(1 CHAR)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Flag nomina commissione acta</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rPr>
                <w:spacing w:val="2"/>
                <w:sz w:val="18"/>
                <w:szCs w:val="18"/>
              </w:rPr>
            </w:pPr>
            <w:r>
              <w:rPr>
                <w:spacing w:val="2"/>
                <w:sz w:val="18"/>
                <w:szCs w:val="18"/>
              </w:rPr>
              <w:t xml:space="preserve">DESCR_COMM_ACTA                </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rPr>
                <w:spacing w:val="2"/>
                <w:sz w:val="18"/>
                <w:szCs w:val="18"/>
              </w:rPr>
            </w:pPr>
            <w:r>
              <w:rPr>
                <w:spacing w:val="2"/>
                <w:sz w:val="18"/>
                <w:szCs w:val="18"/>
              </w:rPr>
              <w:t>VARCHAR2(500 CHAR)</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Descrizione commissione acta</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rPr>
                <w:spacing w:val="2"/>
                <w:sz w:val="18"/>
                <w:szCs w:val="18"/>
              </w:rPr>
            </w:pPr>
            <w:r>
              <w:rPr>
                <w:spacing w:val="2"/>
                <w:sz w:val="18"/>
                <w:szCs w:val="18"/>
              </w:rPr>
              <w:t xml:space="preserve">SOMMA_RISARC_DANNI             </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rPr>
                <w:spacing w:val="2"/>
                <w:sz w:val="18"/>
                <w:szCs w:val="18"/>
              </w:rPr>
            </w:pPr>
            <w:r>
              <w:rPr>
                <w:spacing w:val="2"/>
                <w:sz w:val="18"/>
                <w:szCs w:val="18"/>
              </w:rPr>
              <w:t>NUMBER(92)</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Importo della somma di risacimento danni</w:t>
            </w:r>
          </w:p>
        </w:tc>
      </w:tr>
      <w:tr w:rsidR="00880ABD">
        <w:tc>
          <w:tcPr>
            <w:tcW w:w="4006" w:type="dxa"/>
            <w:tcBorders>
              <w:top w:val="double" w:sz="1" w:space="0" w:color="C0C0C0"/>
              <w:left w:val="double" w:sz="40" w:space="0" w:color="C0C0C0"/>
              <w:bottom w:val="double" w:sz="1" w:space="0" w:color="C0C0C0"/>
            </w:tcBorders>
            <w:shd w:val="clear" w:color="auto" w:fill="auto"/>
          </w:tcPr>
          <w:p w:rsidR="00880ABD" w:rsidRDefault="00880ABD">
            <w:pPr>
              <w:rPr>
                <w:spacing w:val="2"/>
                <w:sz w:val="18"/>
                <w:szCs w:val="18"/>
              </w:rPr>
            </w:pPr>
            <w:r>
              <w:rPr>
                <w:spacing w:val="2"/>
                <w:sz w:val="18"/>
                <w:szCs w:val="18"/>
              </w:rPr>
              <w:t xml:space="preserve">COD_USSM                       </w:t>
            </w:r>
          </w:p>
        </w:tc>
        <w:tc>
          <w:tcPr>
            <w:tcW w:w="2540" w:type="dxa"/>
            <w:tcBorders>
              <w:top w:val="double" w:sz="1" w:space="0" w:color="C0C0C0"/>
              <w:left w:val="double" w:sz="1" w:space="0" w:color="C0C0C0"/>
              <w:bottom w:val="double" w:sz="1" w:space="0" w:color="C0C0C0"/>
            </w:tcBorders>
            <w:shd w:val="clear" w:color="auto" w:fill="auto"/>
          </w:tcPr>
          <w:p w:rsidR="00880ABD" w:rsidRDefault="00880ABD">
            <w:pPr>
              <w:rPr>
                <w:spacing w:val="2"/>
                <w:sz w:val="18"/>
                <w:szCs w:val="18"/>
              </w:rPr>
            </w:pPr>
            <w:r>
              <w:rPr>
                <w:spacing w:val="2"/>
                <w:sz w:val="18"/>
                <w:szCs w:val="18"/>
              </w:rPr>
              <w:t>NUMBER(38)</w:t>
            </w:r>
          </w:p>
        </w:tc>
        <w:tc>
          <w:tcPr>
            <w:tcW w:w="388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Servizio Sociale per i Minorenni</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DEP_OPC_GEN_PRO_FK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GEN_PRID_GENERALE_PROCEDIMENTO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(GENERALE_PROCEDIMENTO.ID_GENERALE_PROCEDIMENTO)</w:t>
            </w:r>
          </w:p>
        </w:tc>
      </w:tr>
      <w:tr w:rsidR="00880ABD">
        <w:tc>
          <w:tcPr>
            <w:tcW w:w="2945"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DEP_ORD_PC_EVE_FK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ID_EVENTO_GENERATO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(EVENTO.ID_EVENTO)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IMPUGNAZIONE</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IMP_DEP_OPC_FK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DEP_OPID_DEPOSITO_ORDINANZA_PC</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TENORE</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TEN_DEP_OPC_FK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DEP_OPID_DEPOSITO_ORDINANZA_PC</w:t>
            </w:r>
          </w:p>
        </w:tc>
      </w:tr>
    </w:tbl>
    <w:p w:rsidR="00880ABD" w:rsidRDefault="00880ABD">
      <w:pPr>
        <w:pStyle w:val="normal"/>
        <w:rPr>
          <w:rFonts w:ascii="Calibri" w:hAnsi="Calibri" w:cs="Calibri"/>
          <w:smallCaps/>
        </w:rPr>
      </w:pPr>
    </w:p>
    <w:p w:rsidR="00880ABD" w:rsidRDefault="00880ABD">
      <w:pPr>
        <w:pStyle w:val="BVN1"/>
        <w:pageBreakBefore/>
      </w:pPr>
      <w:bookmarkStart w:id="59" w:name="_Toc78536619"/>
      <w:r>
        <w:rPr>
          <w:spacing w:val="-6"/>
        </w:rPr>
        <w:t>DEPOSITO_SENTENZA</w:t>
      </w:r>
      <w:bookmarkEnd w:id="59"/>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 deposito della sentenza.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4375"/>
        <w:gridCol w:w="2399"/>
        <w:gridCol w:w="3656"/>
      </w:tblGrid>
      <w:tr w:rsidR="00880ABD">
        <w:trPr>
          <w:tblHeader/>
        </w:trPr>
        <w:tc>
          <w:tcPr>
            <w:tcW w:w="437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39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365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ID_DEPOSITO_SENTENZA</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NUMBER(22)</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Identificativo deposito sentenza</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ANNO_SENTENZA</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NUMBER(22)</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Anno sentenza</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NUM_SENTENZA</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NUMBER(22)</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Numero sentenza</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COD_TIPO_SENTENZA</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VARCHAR2(2)</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Tipo sentenza</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DATA_EMISSIONE</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DATE(7)</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Data emissione</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DATA_DEPOSITO</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DATE(7)</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Data deposito</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COD_MAGISTRATO</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VARCHAR2(6)</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Codice del magistrato</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ALTRI_DESTINATARI</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VARCHAR2(200)</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Descrizione altri destinatari</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DATA_PARERE_PG</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DATE(7)</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Data del parere dep PG</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COD_TIPO_PARERE_PG</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VARCHAR2(2)</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Tipo parere PG</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DATA_RICORSO_IMPUGNAZIONE</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DATE(7)</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Data del ricorso dell’impugnazione</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DATA_INVIO_ATTI_IMPUGNAZIONE</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DATE(7)</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Data dell’invio degli atti dell’impugnazione</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DATA_SENTENZA_IMPUGNAZIONE</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DATE(7)</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Data delle sentenza di impugnazione</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TENORE_SENTENZA_IMPUGNAZIONE</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VARCHAR2(2)</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Identificaivo del tenore dell’impugnazione</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NOTE</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VARCHAR2(2000)</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Note</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SENTENZE_RIFERIMENTO</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VARCHAR2(200)</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Descrizione delle sentenze di riferimento</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COD_PROCURA_ESECUZIONE</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VARCHAR2(11)</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Identificativo procura di riferimenti</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COD_UFFICIO_COMP</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VARCHAR2(11)</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Codice dell’Ufficio competente</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ID_EVENTO_GENERATO</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NUMBER(22)</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Identificati dell’eventi</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COD_OPERATORE_INSERIMENTO</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VARCHAR2(100)</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Utente che ha effettuato l’inserimento</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DATA_INSERIMENTO</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DATE(7)</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Data dell’inserimento</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COD_UFFICIO_INSERIMENTO</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VARCHAR2(11)</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Ufficio che ha effettuato l’inserimento</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COD_OPERATORE_AGGIORNAMENTO</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VARCHAR2(100)</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Utente che ha effettuato l’aggiornamenti</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DATA_AGGIORNAMENTO</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DATE(7)</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Data di aggiornamento del  record</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COD_UFFICIO_AGGIORNAMENTO</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VARCHAR2(11)</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Ufficio che ha effettuato l’aggiornamento</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GEN_PRID_GENERALE_PROCEDIMENTO</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NUMBER(22)</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Identificato della tabella generale procedimento</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ULTERIORE_DESCRIZIONE</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VARCHAR2(2000)</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Ulteriore descrizione</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COD_NATURA_PROVVEDIMENTO</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VARCHAR2(2000)</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 xml:space="preserve">Identificativo della natura del provvedimento </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OGGETTO_PROCEDIMENTO</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VARCHAR2(240)</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Oggetto del procedimento</w:t>
            </w:r>
          </w:p>
        </w:tc>
      </w:tr>
      <w:tr w:rsidR="00880ABD">
        <w:tc>
          <w:tcPr>
            <w:tcW w:w="437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DATA_UDIENZA</w:t>
            </w:r>
          </w:p>
        </w:tc>
        <w:tc>
          <w:tcPr>
            <w:tcW w:w="239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DATE(7)</w:t>
            </w:r>
          </w:p>
        </w:tc>
        <w:tc>
          <w:tcPr>
            <w:tcW w:w="3656" w:type="dxa"/>
            <w:tcBorders>
              <w:top w:val="double" w:sz="1" w:space="0" w:color="C0C0C0"/>
              <w:left w:val="double" w:sz="1" w:space="0" w:color="C0C0C0"/>
              <w:bottom w:val="double" w:sz="1" w:space="0" w:color="C0C0C0"/>
              <w:right w:val="double" w:sz="1" w:space="0" w:color="C0C0C0"/>
            </w:tcBorders>
            <w:shd w:val="clear" w:color="auto" w:fill="auto"/>
            <w:vAlign w:val="bottom"/>
          </w:tcPr>
          <w:p w:rsidR="00880ABD" w:rsidRDefault="00880ABD">
            <w:r>
              <w:rPr>
                <w:color w:val="000000"/>
                <w:sz w:val="18"/>
                <w:szCs w:val="18"/>
              </w:rPr>
              <w:t>Data dell’udienza</w:t>
            </w:r>
          </w:p>
        </w:tc>
      </w:tr>
    </w:tbl>
    <w:p w:rsidR="00880ABD" w:rsidRDefault="00880ABD">
      <w:pPr>
        <w:pStyle w:val="normal"/>
        <w:rPr>
          <w:rFonts w:ascii="Calibri" w:hAnsi="Calibri" w:cs="Calibri"/>
          <w:smallCaps/>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DEP_SENT_EVE_FK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ID_EVENTO_GENERATO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(EVENTO.ID_EVENTO)</w:t>
            </w:r>
          </w:p>
        </w:tc>
      </w:tr>
    </w:tbl>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IMPUGNAZIONE</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IMP_DEP_SEN_FK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DEP_ID_DEPOSITO_SENTENZA</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TENORE</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TEN_DEP_SENT_FK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DEP_ID_DEPOSITO_SENTENZA</w:t>
            </w:r>
          </w:p>
        </w:tc>
      </w:tr>
    </w:tbl>
    <w:p w:rsidR="00880ABD" w:rsidRDefault="00880ABD">
      <w:pPr>
        <w:pStyle w:val="Paragrafoelenco"/>
        <w:numPr>
          <w:ilvl w:val="0"/>
          <w:numId w:val="0"/>
        </w:numPr>
        <w:ind w:left="705"/>
        <w:rPr>
          <w:szCs w:val="28"/>
        </w:rPr>
      </w:pPr>
    </w:p>
    <w:p w:rsidR="00880ABD" w:rsidRDefault="00880ABD">
      <w:pPr>
        <w:pStyle w:val="Paragrafoelenco"/>
        <w:pageBreakBefore/>
      </w:pPr>
      <w:bookmarkStart w:id="60" w:name="_Toc78536620"/>
      <w:r>
        <w:t>DE</w:t>
      </w:r>
      <w:r>
        <w:rPr>
          <w:spacing w:val="3"/>
        </w:rPr>
        <w:t>T</w:t>
      </w:r>
      <w:r>
        <w:rPr>
          <w:spacing w:val="5"/>
        </w:rPr>
        <w:t>T</w:t>
      </w:r>
      <w:r>
        <w:rPr>
          <w:spacing w:val="-8"/>
        </w:rPr>
        <w:t>A</w:t>
      </w:r>
      <w:r>
        <w:rPr>
          <w:spacing w:val="1"/>
        </w:rPr>
        <w:t>G</w:t>
      </w:r>
      <w:r>
        <w:t>LI</w:t>
      </w:r>
      <w:r>
        <w:rPr>
          <w:spacing w:val="3"/>
        </w:rPr>
        <w:t>O</w:t>
      </w:r>
      <w:r>
        <w:t>_PR</w:t>
      </w:r>
      <w:r>
        <w:rPr>
          <w:spacing w:val="3"/>
        </w:rPr>
        <w:t>O</w:t>
      </w:r>
      <w:r>
        <w:t>V</w:t>
      </w:r>
      <w:r>
        <w:rPr>
          <w:spacing w:val="1"/>
        </w:rPr>
        <w:t>V</w:t>
      </w:r>
      <w:r>
        <w:t>EDI</w:t>
      </w:r>
      <w:r>
        <w:rPr>
          <w:spacing w:val="4"/>
        </w:rPr>
        <w:t>M</w:t>
      </w:r>
      <w:r>
        <w:t>EN</w:t>
      </w:r>
      <w:r>
        <w:rPr>
          <w:spacing w:val="3"/>
        </w:rPr>
        <w:t>T</w:t>
      </w:r>
      <w:r>
        <w:t>O</w:t>
      </w:r>
      <w:bookmarkEnd w:id="60"/>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alle action java rispetto al tipo di provvedimento e codice motivo.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397"/>
        <w:gridCol w:w="2786"/>
        <w:gridCol w:w="4247"/>
      </w:tblGrid>
      <w:tr w:rsidR="00880ABD">
        <w:trPr>
          <w:tblHeader/>
        </w:trPr>
        <w:tc>
          <w:tcPr>
            <w:tcW w:w="3397"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78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47"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COD_TIPO_EVENTO</w:t>
            </w:r>
          </w:p>
        </w:tc>
        <w:tc>
          <w:tcPr>
            <w:tcW w:w="278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VARCHAR2 (2 CHAR) NOT NULL</w:t>
            </w:r>
          </w:p>
        </w:tc>
        <w:tc>
          <w:tcPr>
            <w:tcW w:w="42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1"/>
                <w:sz w:val="18"/>
                <w:szCs w:val="18"/>
              </w:rPr>
              <w:t>Chiave naturale interna legata a Sequence DEP_ORD_SEQ</w:t>
            </w:r>
          </w:p>
        </w:tc>
      </w:tr>
      <w:tr w:rsidR="00880ABD">
        <w:tc>
          <w:tcPr>
            <w:tcW w:w="339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COD_TIPO_PROVVEDIMENTO</w:t>
            </w:r>
          </w:p>
        </w:tc>
        <w:tc>
          <w:tcPr>
            <w:tcW w:w="278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VARCHAR2 (2 CHAR) NOT NULL</w:t>
            </w:r>
          </w:p>
        </w:tc>
        <w:tc>
          <w:tcPr>
            <w:tcW w:w="42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1"/>
                <w:sz w:val="18"/>
                <w:szCs w:val="18"/>
              </w:rPr>
              <w:t>Tipologia del provvedimento</w:t>
            </w:r>
          </w:p>
        </w:tc>
      </w:tr>
      <w:tr w:rsidR="00880ABD">
        <w:tc>
          <w:tcPr>
            <w:tcW w:w="339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COD_MOTIVO</w:t>
            </w:r>
          </w:p>
        </w:tc>
        <w:tc>
          <w:tcPr>
            <w:tcW w:w="278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VARCHAR2 (4 CHAR) NOT NULL</w:t>
            </w:r>
          </w:p>
        </w:tc>
        <w:tc>
          <w:tcPr>
            <w:tcW w:w="42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1"/>
                <w:sz w:val="18"/>
                <w:szCs w:val="18"/>
              </w:rPr>
              <w:t>Codice motivo</w:t>
            </w:r>
          </w:p>
        </w:tc>
      </w:tr>
      <w:tr w:rsidR="00880ABD">
        <w:tc>
          <w:tcPr>
            <w:tcW w:w="339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ACTION_DETTAGLIO</w:t>
            </w:r>
          </w:p>
        </w:tc>
        <w:tc>
          <w:tcPr>
            <w:tcW w:w="278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VARCHAR2 (100 CHAR) NOT NULL</w:t>
            </w:r>
          </w:p>
        </w:tc>
        <w:tc>
          <w:tcPr>
            <w:tcW w:w="42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1"/>
                <w:sz w:val="18"/>
                <w:szCs w:val="18"/>
              </w:rPr>
              <w:t>Dettaglio della action</w:t>
            </w:r>
          </w:p>
        </w:tc>
      </w:tr>
      <w:tr w:rsidR="00880ABD">
        <w:tc>
          <w:tcPr>
            <w:tcW w:w="339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NOTE</w:t>
            </w:r>
          </w:p>
        </w:tc>
        <w:tc>
          <w:tcPr>
            <w:tcW w:w="278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VARCHAR2 (2000 CHAR)</w:t>
            </w:r>
          </w:p>
        </w:tc>
        <w:tc>
          <w:tcPr>
            <w:tcW w:w="42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1"/>
                <w:sz w:val="18"/>
                <w:szCs w:val="18"/>
              </w:rPr>
              <w:t>Note</w:t>
            </w:r>
          </w:p>
        </w:tc>
      </w:tr>
      <w:tr w:rsidR="00880ABD">
        <w:tc>
          <w:tcPr>
            <w:tcW w:w="3397"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ACTION_UPLOAD</w:t>
            </w:r>
          </w:p>
        </w:tc>
        <w:tc>
          <w:tcPr>
            <w:tcW w:w="278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VARCHAR2 (100 CHAR).</w:t>
            </w:r>
          </w:p>
        </w:tc>
        <w:tc>
          <w:tcPr>
            <w:tcW w:w="42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1"/>
                <w:sz w:val="18"/>
                <w:szCs w:val="18"/>
              </w:rPr>
              <w:t>Action dell’upload</w:t>
            </w:r>
          </w:p>
        </w:tc>
      </w:tr>
    </w:tbl>
    <w:p w:rsidR="00880ABD" w:rsidRDefault="00880ABD">
      <w:pPr>
        <w:pStyle w:val="normal"/>
        <w:rPr>
          <w:rFonts w:ascii="Calibri" w:hAnsi="Calibri" w:cs="Calibri"/>
          <w:smallCaps/>
        </w:rPr>
      </w:pPr>
    </w:p>
    <w:p w:rsidR="00880ABD" w:rsidRDefault="00880ABD">
      <w:pPr>
        <w:pStyle w:val="Paragrafoelenco"/>
        <w:pageBreakBefore/>
      </w:pPr>
      <w:bookmarkStart w:id="61" w:name="_Toc78536621"/>
      <w:r>
        <w:t>D</w:t>
      </w:r>
      <w:r>
        <w:rPr>
          <w:spacing w:val="1"/>
        </w:rPr>
        <w:t>O</w:t>
      </w:r>
      <w:r>
        <w:t>CU</w:t>
      </w:r>
      <w:r>
        <w:rPr>
          <w:spacing w:val="4"/>
        </w:rPr>
        <w:t>M</w:t>
      </w:r>
      <w:r>
        <w:rPr>
          <w:spacing w:val="-1"/>
        </w:rPr>
        <w:t>E</w:t>
      </w:r>
      <w:r>
        <w:t>NT</w:t>
      </w:r>
      <w:r>
        <w:rPr>
          <w:spacing w:val="1"/>
        </w:rPr>
        <w:t>O</w:t>
      </w:r>
      <w:r>
        <w:rPr>
          <w:spacing w:val="2"/>
        </w:rPr>
        <w:t>_</w:t>
      </w:r>
      <w:r>
        <w:t>AL</w:t>
      </w:r>
      <w:r>
        <w:rPr>
          <w:spacing w:val="3"/>
        </w:rPr>
        <w:t>L</w:t>
      </w:r>
      <w:r>
        <w:rPr>
          <w:spacing w:val="-1"/>
        </w:rPr>
        <w:t>E</w:t>
      </w:r>
      <w:r>
        <w:rPr>
          <w:spacing w:val="5"/>
        </w:rPr>
        <w:t>G</w:t>
      </w:r>
      <w:r>
        <w:rPr>
          <w:spacing w:val="-8"/>
        </w:rPr>
        <w:t>A</w:t>
      </w:r>
      <w:r>
        <w:rPr>
          <w:spacing w:val="3"/>
        </w:rPr>
        <w:t>T</w:t>
      </w:r>
      <w:r>
        <w:t>O</w:t>
      </w:r>
      <w:bookmarkEnd w:id="61"/>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 documento allegato ad un foglio complementare. utilizzata dal sottositema siep-sius.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02"/>
        <w:gridCol w:w="2587"/>
        <w:gridCol w:w="4141"/>
      </w:tblGrid>
      <w:tr w:rsidR="00880ABD">
        <w:trPr>
          <w:tblHeader/>
        </w:trPr>
        <w:tc>
          <w:tcPr>
            <w:tcW w:w="370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58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14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ID_DOCUMENTO_ALLEGATO</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1"/>
                <w:sz w:val="18"/>
                <w:szCs w:val="18"/>
              </w:rPr>
            </w:pPr>
            <w:r>
              <w:rPr>
                <w:spacing w:val="-1"/>
                <w:sz w:val="18"/>
                <w:szCs w:val="18"/>
              </w:rPr>
              <w:t>NUMBER NOT NULL</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Chiave naturale interna legata a Sequence DOC_ALL_SEQ</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DATA_EMISSIONE</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Data di emissione del documento.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COD_TIPO_DOCUMENTO</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 CHAR)</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4"/>
            </w:pPr>
            <w:r>
              <w:rPr>
                <w:spacing w:val="-1"/>
                <w:sz w:val="18"/>
                <w:szCs w:val="18"/>
              </w:rPr>
              <w:t>Codifica del Tipo di Documento. Associato al dominio TIPO_DOCUMENTO_ALLEGATO di CG_REF_CODES.</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NUMERO_PROGRESSIVO</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Numero progressivo del documento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FLAG_DOCUMENTO_REGISTRATO</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 CHAR)</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15"/>
            </w:pPr>
            <w:r>
              <w:rPr>
                <w:spacing w:val="-1"/>
                <w:sz w:val="18"/>
                <w:szCs w:val="18"/>
              </w:rPr>
              <w:t>Indica l'avvenuta registrazione del documento. Associato al dominio FLAG_SI_NO di CG_REF_CODES.</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DOC_BLOB</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BLOB</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1"/>
              <w:ind w:left="54"/>
            </w:pPr>
            <w:r>
              <w:rPr>
                <w:spacing w:val="-1"/>
                <w:sz w:val="18"/>
                <w:szCs w:val="18"/>
              </w:rPr>
              <w:t>Dato di tipo BLOB Contenente il documento prodotto.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04"/>
              <w:rPr>
                <w:spacing w:val="-1"/>
                <w:sz w:val="18"/>
                <w:szCs w:val="18"/>
              </w:rPr>
            </w:pPr>
            <w:r>
              <w:rPr>
                <w:spacing w:val="-1"/>
                <w:sz w:val="18"/>
                <w:szCs w:val="18"/>
              </w:rPr>
              <w:t>COD_OPERATORE_AGGIORNAMENTO</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(100 CHAR)</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EVE_ID_EVENTO</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Identificativo dell'evento collegato.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TEM_ID_TEMPLATE</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(25 CHAR)</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Identificativo del Template collegato.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ANNO_FOGLIO_COMPLEMENTARE</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Anno del foglio complementare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33"/>
              <w:rPr>
                <w:spacing w:val="-1"/>
                <w:sz w:val="18"/>
                <w:szCs w:val="18"/>
              </w:rPr>
            </w:pPr>
            <w:r>
              <w:rPr>
                <w:spacing w:val="-1"/>
                <w:sz w:val="18"/>
                <w:szCs w:val="18"/>
              </w:rPr>
              <w:t>PROGR_FOGLIO_COMPLEMENTAR E</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Progressivo del foglio complementare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DATA_TRASMISSIONE</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della trasmissione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DATA_ANNULLAMENTO</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dell’annullamento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MOTIVO_ANNULLAMENTO</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22"/>
              <w:rPr>
                <w:spacing w:val="-1"/>
                <w:sz w:val="18"/>
                <w:szCs w:val="18"/>
              </w:rPr>
            </w:pPr>
            <w:r>
              <w:rPr>
                <w:spacing w:val="-1"/>
                <w:sz w:val="18"/>
                <w:szCs w:val="18"/>
              </w:rPr>
              <w:t>VARCHAR2 (2000 CHAR)</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Descrizione del motivo dell’annullamento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COMUNE_SEDE_GIUDIZIARIA</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69"/>
              <w:rPr>
                <w:spacing w:val="-1"/>
                <w:sz w:val="18"/>
                <w:szCs w:val="18"/>
              </w:rPr>
            </w:pPr>
            <w:r>
              <w:rPr>
                <w:spacing w:val="-1"/>
                <w:sz w:val="18"/>
                <w:szCs w:val="18"/>
              </w:rPr>
              <w:t>VARCHAR2 (200 CHAR) DEFAULT 'NULL'</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Comune del Casellario Giudiziario (per i Fogli Complementari )</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CODI_MOTIVAZIONE_NON_INVIO  </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pacing w:val="-1"/>
                <w:sz w:val="18"/>
                <w:szCs w:val="18"/>
              </w:rPr>
              <w:t>VARCHAR2(3 CHAR)</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Indica la motivazione del non invio ad NSC</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DESCRIZIONE_NON_INVIO       </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pacing w:val="-1"/>
                <w:sz w:val="18"/>
                <w:szCs w:val="18"/>
              </w:rPr>
              <w:t>VARCHAR2(250 CHAR)</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Indica la motiviazione del non invio ad NSC</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DATA_ULT_INVIO              </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pacing w:val="-1"/>
                <w:sz w:val="18"/>
                <w:szCs w:val="18"/>
              </w:rPr>
              <w:t>DATE</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Indica la data invio ultimo aggiornamento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DATA_INS_MAN                </w:t>
            </w:r>
          </w:p>
        </w:tc>
        <w:tc>
          <w:tcPr>
            <w:tcW w:w="2587"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pacing w:val="-1"/>
                <w:sz w:val="18"/>
                <w:szCs w:val="18"/>
              </w:rPr>
              <w:t>DATE</w:t>
            </w:r>
          </w:p>
        </w:tc>
        <w:tc>
          <w:tcPr>
            <w:tcW w:w="41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Indica la data inserimento manuale su NSC</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DOC_ALL_EVE_FK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DOC_ALL_TEM_FK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TEM_ID_TEMPLATE</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(TEMPLATE.ID_TEMPLATE)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EC6D25" w:rsidRDefault="00EC6D25" w:rsidP="00EC6D25">
      <w:pPr>
        <w:pStyle w:val="Paragrafoelenco"/>
        <w:pageBreakBefore/>
      </w:pPr>
      <w:bookmarkStart w:id="62" w:name="_Toc78536622"/>
      <w:r w:rsidRPr="00516C35">
        <w:rPr>
          <w:lang w:val="en-US"/>
        </w:rPr>
        <w:t>ERRORI_TRIGGER</w:t>
      </w:r>
      <w:bookmarkEnd w:id="62"/>
    </w:p>
    <w:p w:rsidR="00EC6D25" w:rsidRDefault="00EC6D25" w:rsidP="00EC6D25">
      <w:pPr>
        <w:pStyle w:val="Paragrafoelenco"/>
        <w:numPr>
          <w:ilvl w:val="0"/>
          <w:numId w:val="0"/>
        </w:numPr>
      </w:pPr>
    </w:p>
    <w:p w:rsidR="00EC6D25" w:rsidRDefault="00EC6D25" w:rsidP="00EC6D25">
      <w:pPr>
        <w:pStyle w:val="normal"/>
      </w:pPr>
      <w:r>
        <w:rPr>
          <w:rFonts w:ascii="Calibri" w:hAnsi="Calibri" w:cs="Calibri"/>
          <w:smallCaps/>
        </w:rPr>
        <w:t>tabella utilizzata per la gestione degli errori provenienti dall’esecuzione del trigger siep-sius.</w:t>
      </w:r>
    </w:p>
    <w:p w:rsidR="00EC6D25" w:rsidRDefault="00EC6D25" w:rsidP="00EC6D25">
      <w:pPr>
        <w:pStyle w:val="Paragrafoelenco"/>
        <w:numPr>
          <w:ilvl w:val="0"/>
          <w:numId w:val="0"/>
        </w:numPr>
      </w:pPr>
    </w:p>
    <w:tbl>
      <w:tblPr>
        <w:tblW w:w="9639" w:type="dxa"/>
        <w:jc w:val="center"/>
        <w:tblLayout w:type="fixed"/>
        <w:tblLook w:val="0000" w:firstRow="0" w:lastRow="0" w:firstColumn="0" w:lastColumn="0" w:noHBand="0" w:noVBand="0"/>
      </w:tblPr>
      <w:tblGrid>
        <w:gridCol w:w="3283"/>
        <w:gridCol w:w="1528"/>
        <w:gridCol w:w="4828"/>
      </w:tblGrid>
      <w:tr w:rsidR="00EC6D25" w:rsidTr="00EC6D25">
        <w:trPr>
          <w:tblHeader/>
          <w:jc w:val="center"/>
        </w:trPr>
        <w:tc>
          <w:tcPr>
            <w:tcW w:w="3283" w:type="dxa"/>
            <w:tcBorders>
              <w:top w:val="double" w:sz="40" w:space="0" w:color="C0C0C0"/>
              <w:left w:val="double" w:sz="40" w:space="0" w:color="C0C0C0"/>
              <w:bottom w:val="double" w:sz="1" w:space="0" w:color="C0C0C0"/>
            </w:tcBorders>
            <w:shd w:val="clear" w:color="auto" w:fill="000000"/>
          </w:tcPr>
          <w:p w:rsidR="00EC6D25" w:rsidRDefault="00EC6D25" w:rsidP="00EC6D25">
            <w:pPr>
              <w:pStyle w:val="normal"/>
              <w:jc w:val="center"/>
              <w:rPr>
                <w:rFonts w:ascii="Calibri" w:hAnsi="Calibri" w:cs="Calibri"/>
                <w:b/>
                <w:smallCaps/>
              </w:rPr>
            </w:pPr>
            <w:r>
              <w:rPr>
                <w:rFonts w:ascii="Calibri" w:hAnsi="Calibri" w:cs="Calibri"/>
                <w:b/>
                <w:smallCaps/>
              </w:rPr>
              <w:t>Field</w:t>
            </w:r>
          </w:p>
        </w:tc>
        <w:tc>
          <w:tcPr>
            <w:tcW w:w="1528" w:type="dxa"/>
            <w:tcBorders>
              <w:top w:val="double" w:sz="40" w:space="0" w:color="C0C0C0"/>
              <w:left w:val="double" w:sz="1" w:space="0" w:color="C0C0C0"/>
              <w:bottom w:val="double" w:sz="1" w:space="0" w:color="C0C0C0"/>
            </w:tcBorders>
            <w:shd w:val="clear" w:color="auto" w:fill="000000"/>
          </w:tcPr>
          <w:p w:rsidR="00EC6D25" w:rsidRDefault="00EC6D25" w:rsidP="00EC6D25">
            <w:pPr>
              <w:pStyle w:val="normal"/>
              <w:jc w:val="center"/>
              <w:rPr>
                <w:rFonts w:ascii="Calibri" w:hAnsi="Calibri" w:cs="Calibri"/>
                <w:b/>
                <w:smallCaps/>
              </w:rPr>
            </w:pPr>
            <w:r>
              <w:rPr>
                <w:rFonts w:ascii="Calibri" w:hAnsi="Calibri" w:cs="Calibri"/>
                <w:b/>
                <w:smallCaps/>
              </w:rPr>
              <w:t>Datatype</w:t>
            </w:r>
          </w:p>
        </w:tc>
        <w:tc>
          <w:tcPr>
            <w:tcW w:w="4828" w:type="dxa"/>
            <w:tcBorders>
              <w:top w:val="double" w:sz="40" w:space="0" w:color="C0C0C0"/>
              <w:left w:val="double" w:sz="1" w:space="0" w:color="C0C0C0"/>
              <w:bottom w:val="double" w:sz="1" w:space="0" w:color="C0C0C0"/>
              <w:right w:val="double" w:sz="1" w:space="0" w:color="C0C0C0"/>
            </w:tcBorders>
            <w:shd w:val="clear" w:color="auto" w:fill="000000"/>
          </w:tcPr>
          <w:p w:rsidR="00EC6D25" w:rsidRDefault="00EC6D25" w:rsidP="00EC6D25">
            <w:pPr>
              <w:pStyle w:val="normal"/>
              <w:jc w:val="center"/>
            </w:pPr>
            <w:r>
              <w:rPr>
                <w:rFonts w:ascii="Calibri" w:hAnsi="Calibri" w:cs="Calibri"/>
                <w:b/>
                <w:smallCaps/>
              </w:rPr>
              <w:t>Descrizione</w:t>
            </w:r>
          </w:p>
        </w:tc>
      </w:tr>
      <w:tr w:rsidR="00EC6D25" w:rsidTr="00EC6D25">
        <w:trPr>
          <w:jc w:val="center"/>
        </w:trPr>
        <w:tc>
          <w:tcPr>
            <w:tcW w:w="3283" w:type="dxa"/>
            <w:tcBorders>
              <w:top w:val="double" w:sz="1" w:space="0" w:color="C0C0C0"/>
              <w:left w:val="double" w:sz="40" w:space="0" w:color="C0C0C0"/>
              <w:bottom w:val="double" w:sz="1" w:space="0" w:color="C0C0C0"/>
            </w:tcBorders>
            <w:shd w:val="clear" w:color="auto" w:fill="auto"/>
          </w:tcPr>
          <w:p w:rsidR="00EC6D25" w:rsidRDefault="00EC6D25" w:rsidP="00EC6D25">
            <w:pPr>
              <w:rPr>
                <w:sz w:val="18"/>
                <w:szCs w:val="18"/>
              </w:rPr>
            </w:pPr>
            <w:r w:rsidRPr="00516C35">
              <w:rPr>
                <w:sz w:val="18"/>
                <w:szCs w:val="18"/>
              </w:rPr>
              <w:t>PROVENIENZA</w:t>
            </w:r>
            <w:r>
              <w:rPr>
                <w:sz w:val="18"/>
                <w:szCs w:val="18"/>
              </w:rPr>
              <w:t xml:space="preserve"> </w:t>
            </w:r>
          </w:p>
        </w:tc>
        <w:tc>
          <w:tcPr>
            <w:tcW w:w="1528" w:type="dxa"/>
            <w:tcBorders>
              <w:top w:val="double" w:sz="1" w:space="0" w:color="C0C0C0"/>
              <w:left w:val="double" w:sz="1" w:space="0" w:color="C0C0C0"/>
              <w:bottom w:val="double" w:sz="1" w:space="0" w:color="C0C0C0"/>
            </w:tcBorders>
            <w:shd w:val="clear" w:color="auto" w:fill="auto"/>
          </w:tcPr>
          <w:p w:rsidR="00EC6D25" w:rsidRPr="00516C35" w:rsidRDefault="00EC6D25" w:rsidP="00EC6D25">
            <w:pPr>
              <w:rPr>
                <w:sz w:val="18"/>
                <w:szCs w:val="18"/>
              </w:rPr>
            </w:pPr>
            <w:r w:rsidRPr="00516C35">
              <w:rPr>
                <w:sz w:val="18"/>
                <w:szCs w:val="18"/>
              </w:rPr>
              <w:t>VARCHAR2(50)</w:t>
            </w:r>
          </w:p>
        </w:tc>
        <w:tc>
          <w:tcPr>
            <w:tcW w:w="4828" w:type="dxa"/>
            <w:tcBorders>
              <w:top w:val="double" w:sz="1" w:space="0" w:color="C0C0C0"/>
              <w:left w:val="double" w:sz="1" w:space="0" w:color="C0C0C0"/>
              <w:bottom w:val="double" w:sz="1" w:space="0" w:color="C0C0C0"/>
              <w:right w:val="double" w:sz="1" w:space="0" w:color="C0C0C0"/>
            </w:tcBorders>
            <w:shd w:val="clear" w:color="auto" w:fill="auto"/>
          </w:tcPr>
          <w:p w:rsidR="00EC6D25" w:rsidRDefault="00EC6D25" w:rsidP="00EC6D25">
            <w:r>
              <w:rPr>
                <w:sz w:val="18"/>
                <w:szCs w:val="18"/>
              </w:rPr>
              <w:t>Provenienza del trigger andato in errore.</w:t>
            </w:r>
          </w:p>
        </w:tc>
      </w:tr>
      <w:tr w:rsidR="00EC6D25" w:rsidTr="00EC6D25">
        <w:trPr>
          <w:jc w:val="center"/>
        </w:trPr>
        <w:tc>
          <w:tcPr>
            <w:tcW w:w="3283" w:type="dxa"/>
            <w:tcBorders>
              <w:top w:val="double" w:sz="1" w:space="0" w:color="C0C0C0"/>
              <w:left w:val="double" w:sz="40" w:space="0" w:color="C0C0C0"/>
              <w:bottom w:val="double" w:sz="1" w:space="0" w:color="C0C0C0"/>
            </w:tcBorders>
            <w:shd w:val="clear" w:color="auto" w:fill="auto"/>
          </w:tcPr>
          <w:p w:rsidR="00EC6D25" w:rsidRPr="00516C35" w:rsidRDefault="00EC6D25" w:rsidP="00EC6D25">
            <w:pPr>
              <w:rPr>
                <w:sz w:val="18"/>
                <w:szCs w:val="18"/>
              </w:rPr>
            </w:pPr>
            <w:r w:rsidRPr="00516C35">
              <w:rPr>
                <w:sz w:val="18"/>
                <w:szCs w:val="18"/>
              </w:rPr>
              <w:t>DATA_ERRORE</w:t>
            </w:r>
          </w:p>
        </w:tc>
        <w:tc>
          <w:tcPr>
            <w:tcW w:w="1528" w:type="dxa"/>
            <w:tcBorders>
              <w:top w:val="double" w:sz="1" w:space="0" w:color="C0C0C0"/>
              <w:left w:val="double" w:sz="1" w:space="0" w:color="C0C0C0"/>
              <w:bottom w:val="double" w:sz="1" w:space="0" w:color="C0C0C0"/>
            </w:tcBorders>
            <w:shd w:val="clear" w:color="auto" w:fill="auto"/>
          </w:tcPr>
          <w:p w:rsidR="00EC6D25" w:rsidRPr="00516C35" w:rsidRDefault="00EC6D25" w:rsidP="00EC6D25">
            <w:pPr>
              <w:rPr>
                <w:sz w:val="18"/>
                <w:szCs w:val="18"/>
              </w:rPr>
            </w:pPr>
            <w:r w:rsidRPr="00516C35">
              <w:rPr>
                <w:sz w:val="18"/>
                <w:szCs w:val="18"/>
              </w:rPr>
              <w:t>DATE</w:t>
            </w:r>
          </w:p>
        </w:tc>
        <w:tc>
          <w:tcPr>
            <w:tcW w:w="4828" w:type="dxa"/>
            <w:tcBorders>
              <w:top w:val="double" w:sz="1" w:space="0" w:color="C0C0C0"/>
              <w:left w:val="double" w:sz="1" w:space="0" w:color="C0C0C0"/>
              <w:bottom w:val="double" w:sz="1" w:space="0" w:color="C0C0C0"/>
              <w:right w:val="double" w:sz="1" w:space="0" w:color="C0C0C0"/>
            </w:tcBorders>
            <w:shd w:val="clear" w:color="auto" w:fill="auto"/>
          </w:tcPr>
          <w:p w:rsidR="00EC6D25" w:rsidRDefault="00EC6D25" w:rsidP="00EC6D25">
            <w:r>
              <w:rPr>
                <w:sz w:val="18"/>
                <w:szCs w:val="18"/>
              </w:rPr>
              <w:t>Data dell’errore.</w:t>
            </w:r>
          </w:p>
        </w:tc>
      </w:tr>
      <w:tr w:rsidR="00EC6D25" w:rsidTr="00EC6D25">
        <w:trPr>
          <w:jc w:val="center"/>
        </w:trPr>
        <w:tc>
          <w:tcPr>
            <w:tcW w:w="3283" w:type="dxa"/>
            <w:tcBorders>
              <w:top w:val="double" w:sz="1" w:space="0" w:color="C0C0C0"/>
              <w:left w:val="double" w:sz="40" w:space="0" w:color="C0C0C0"/>
              <w:bottom w:val="double" w:sz="1" w:space="0" w:color="C0C0C0"/>
            </w:tcBorders>
            <w:shd w:val="clear" w:color="auto" w:fill="auto"/>
          </w:tcPr>
          <w:p w:rsidR="00EC6D25" w:rsidRPr="00516C35" w:rsidRDefault="00EC6D25" w:rsidP="00EC6D25">
            <w:pPr>
              <w:rPr>
                <w:sz w:val="18"/>
                <w:szCs w:val="18"/>
              </w:rPr>
            </w:pPr>
            <w:r w:rsidRPr="00516C35">
              <w:rPr>
                <w:sz w:val="18"/>
                <w:szCs w:val="18"/>
              </w:rPr>
              <w:t>NUME_ERRORE</w:t>
            </w:r>
          </w:p>
        </w:tc>
        <w:tc>
          <w:tcPr>
            <w:tcW w:w="1528" w:type="dxa"/>
            <w:tcBorders>
              <w:top w:val="double" w:sz="1" w:space="0" w:color="C0C0C0"/>
              <w:left w:val="double" w:sz="1" w:space="0" w:color="C0C0C0"/>
              <w:bottom w:val="double" w:sz="1" w:space="0" w:color="C0C0C0"/>
            </w:tcBorders>
            <w:shd w:val="clear" w:color="auto" w:fill="auto"/>
          </w:tcPr>
          <w:p w:rsidR="00EC6D25" w:rsidRPr="00516C35" w:rsidRDefault="00EC6D25" w:rsidP="00EC6D25">
            <w:pPr>
              <w:rPr>
                <w:sz w:val="18"/>
                <w:szCs w:val="18"/>
              </w:rPr>
            </w:pPr>
            <w:r w:rsidRPr="00516C35">
              <w:rPr>
                <w:sz w:val="18"/>
                <w:szCs w:val="18"/>
              </w:rPr>
              <w:t>NUMBER</w:t>
            </w:r>
          </w:p>
        </w:tc>
        <w:tc>
          <w:tcPr>
            <w:tcW w:w="4828" w:type="dxa"/>
            <w:tcBorders>
              <w:top w:val="double" w:sz="1" w:space="0" w:color="C0C0C0"/>
              <w:left w:val="double" w:sz="1" w:space="0" w:color="C0C0C0"/>
              <w:bottom w:val="double" w:sz="1" w:space="0" w:color="C0C0C0"/>
              <w:right w:val="double" w:sz="1" w:space="0" w:color="C0C0C0"/>
            </w:tcBorders>
            <w:shd w:val="clear" w:color="auto" w:fill="auto"/>
          </w:tcPr>
          <w:p w:rsidR="00EC6D25" w:rsidRDefault="00EC6D25" w:rsidP="00EC6D25">
            <w:r>
              <w:rPr>
                <w:sz w:val="18"/>
                <w:szCs w:val="18"/>
              </w:rPr>
              <w:t>Numero dell’errore.</w:t>
            </w:r>
          </w:p>
        </w:tc>
      </w:tr>
      <w:tr w:rsidR="00EC6D25" w:rsidTr="00EC6D25">
        <w:trPr>
          <w:jc w:val="center"/>
        </w:trPr>
        <w:tc>
          <w:tcPr>
            <w:tcW w:w="3283" w:type="dxa"/>
            <w:tcBorders>
              <w:top w:val="double" w:sz="1" w:space="0" w:color="C0C0C0"/>
              <w:left w:val="double" w:sz="40" w:space="0" w:color="C0C0C0"/>
              <w:bottom w:val="double" w:sz="1" w:space="0" w:color="C0C0C0"/>
            </w:tcBorders>
            <w:shd w:val="clear" w:color="auto" w:fill="auto"/>
          </w:tcPr>
          <w:p w:rsidR="00EC6D25" w:rsidRDefault="00EC6D25" w:rsidP="00EC6D25">
            <w:pPr>
              <w:rPr>
                <w:sz w:val="18"/>
                <w:szCs w:val="18"/>
              </w:rPr>
            </w:pPr>
            <w:r w:rsidRPr="00516C35">
              <w:rPr>
                <w:sz w:val="18"/>
                <w:szCs w:val="18"/>
              </w:rPr>
              <w:t>DESC_ERRORE</w:t>
            </w:r>
            <w:r>
              <w:rPr>
                <w:sz w:val="18"/>
                <w:szCs w:val="18"/>
              </w:rPr>
              <w:t xml:space="preserve"> </w:t>
            </w:r>
          </w:p>
        </w:tc>
        <w:tc>
          <w:tcPr>
            <w:tcW w:w="1528" w:type="dxa"/>
            <w:tcBorders>
              <w:top w:val="double" w:sz="1" w:space="0" w:color="C0C0C0"/>
              <w:left w:val="double" w:sz="1" w:space="0" w:color="C0C0C0"/>
              <w:bottom w:val="double" w:sz="1" w:space="0" w:color="C0C0C0"/>
            </w:tcBorders>
            <w:shd w:val="clear" w:color="auto" w:fill="auto"/>
          </w:tcPr>
          <w:p w:rsidR="00EC6D25" w:rsidRDefault="00EC6D25" w:rsidP="00EC6D25">
            <w:pPr>
              <w:rPr>
                <w:sz w:val="18"/>
                <w:szCs w:val="18"/>
              </w:rPr>
            </w:pPr>
            <w:r>
              <w:rPr>
                <w:sz w:val="18"/>
                <w:szCs w:val="18"/>
              </w:rPr>
              <w:t>VARCHAR2(4000 CHAR)</w:t>
            </w:r>
          </w:p>
        </w:tc>
        <w:tc>
          <w:tcPr>
            <w:tcW w:w="4828" w:type="dxa"/>
            <w:tcBorders>
              <w:top w:val="double" w:sz="1" w:space="0" w:color="C0C0C0"/>
              <w:left w:val="double" w:sz="1" w:space="0" w:color="C0C0C0"/>
              <w:bottom w:val="double" w:sz="1" w:space="0" w:color="C0C0C0"/>
              <w:right w:val="double" w:sz="1" w:space="0" w:color="C0C0C0"/>
            </w:tcBorders>
            <w:shd w:val="clear" w:color="auto" w:fill="auto"/>
          </w:tcPr>
          <w:p w:rsidR="00EC6D25" w:rsidRDefault="00EC6D25" w:rsidP="00EC6D25">
            <w:r>
              <w:rPr>
                <w:sz w:val="18"/>
                <w:szCs w:val="18"/>
              </w:rPr>
              <w:t>Descrizione dell’errore.</w:t>
            </w:r>
          </w:p>
        </w:tc>
      </w:tr>
    </w:tbl>
    <w:p w:rsidR="00EC6D25" w:rsidRDefault="00EC6D25" w:rsidP="00EC6D25">
      <w:pPr>
        <w:pStyle w:val="Paragrafoelenco"/>
        <w:numPr>
          <w:ilvl w:val="0"/>
          <w:numId w:val="0"/>
        </w:numPr>
      </w:pPr>
    </w:p>
    <w:p w:rsidR="00880ABD" w:rsidRDefault="00EC6D25">
      <w:pPr>
        <w:pStyle w:val="Paragrafoelenco"/>
      </w:pPr>
      <w:r>
        <w:rPr>
          <w:spacing w:val="1"/>
        </w:rPr>
        <w:br w:type="page"/>
      </w:r>
      <w:bookmarkStart w:id="63" w:name="_Toc78536623"/>
      <w:r w:rsidR="00880ABD">
        <w:rPr>
          <w:spacing w:val="1"/>
        </w:rPr>
        <w:t>E</w:t>
      </w:r>
      <w:r w:rsidR="00880ABD">
        <w:t>S</w:t>
      </w:r>
      <w:r w:rsidR="00880ABD">
        <w:rPr>
          <w:spacing w:val="1"/>
        </w:rPr>
        <w:t>E</w:t>
      </w:r>
      <w:r w:rsidR="00880ABD">
        <w:t>CUZI</w:t>
      </w:r>
      <w:r w:rsidR="00880ABD">
        <w:rPr>
          <w:spacing w:val="1"/>
        </w:rPr>
        <w:t>O</w:t>
      </w:r>
      <w:r w:rsidR="00880ABD">
        <w:rPr>
          <w:spacing w:val="2"/>
        </w:rPr>
        <w:t>N</w:t>
      </w:r>
      <w:r w:rsidR="00880ABD">
        <w:t>E_</w:t>
      </w:r>
      <w:r w:rsidR="00880ABD">
        <w:rPr>
          <w:spacing w:val="4"/>
        </w:rPr>
        <w:t>M</w:t>
      </w:r>
      <w:r w:rsidR="00880ABD">
        <w:t>ISU</w:t>
      </w:r>
      <w:r w:rsidR="00880ABD">
        <w:rPr>
          <w:spacing w:val="5"/>
        </w:rPr>
        <w:t>R</w:t>
      </w:r>
      <w:r w:rsidR="00880ABD">
        <w:t>A</w:t>
      </w:r>
      <w:r w:rsidR="00880ABD">
        <w:rPr>
          <w:spacing w:val="4"/>
        </w:rPr>
        <w:t>_</w:t>
      </w:r>
      <w:r w:rsidR="00880ABD">
        <w:t>AL</w:t>
      </w:r>
      <w:r w:rsidR="00880ABD">
        <w:rPr>
          <w:spacing w:val="3"/>
        </w:rPr>
        <w:t>T</w:t>
      </w:r>
      <w:r w:rsidR="00880ABD">
        <w:t>ER</w:t>
      </w:r>
      <w:r w:rsidR="00880ABD">
        <w:rPr>
          <w:spacing w:val="5"/>
        </w:rPr>
        <w:t>N</w:t>
      </w:r>
      <w:r w:rsidR="00880ABD">
        <w:rPr>
          <w:spacing w:val="-8"/>
        </w:rPr>
        <w:t>A</w:t>
      </w:r>
      <w:r w:rsidR="00880ABD">
        <w:rPr>
          <w:spacing w:val="3"/>
        </w:rPr>
        <w:t>T</w:t>
      </w:r>
      <w:r w:rsidR="00880ABD">
        <w:rPr>
          <w:spacing w:val="2"/>
        </w:rPr>
        <w:t>I</w:t>
      </w:r>
      <w:r w:rsidR="00880ABD">
        <w:rPr>
          <w:spacing w:val="1"/>
        </w:rPr>
        <w:t>V</w:t>
      </w:r>
      <w:r w:rsidR="00880ABD">
        <w:t>A</w:t>
      </w:r>
      <w:bookmarkEnd w:id="63"/>
    </w:p>
    <w:p w:rsidR="00880ABD" w:rsidRDefault="00880ABD">
      <w:pPr>
        <w:pStyle w:val="Paragrafoelenco"/>
        <w:numPr>
          <w:ilvl w:val="0"/>
          <w:numId w:val="0"/>
        </w:numPr>
      </w:pPr>
    </w:p>
    <w:p w:rsidR="00880ABD" w:rsidRDefault="00880ABD">
      <w:pPr>
        <w:pStyle w:val="normal"/>
        <w:rPr>
          <w:rFonts w:ascii="Calibri" w:hAnsi="Calibri" w:cs="Calibri"/>
          <w:smallCaps/>
        </w:rPr>
      </w:pPr>
      <w:r>
        <w:rPr>
          <w:rFonts w:ascii="Calibri" w:hAnsi="Calibri" w:cs="Calibri"/>
          <w:smallCaps/>
        </w:rPr>
        <w:t>tabella contenente i dati relativi all’esecuzione di una misura alternativa. utilizzata dal sottositema sius.</w:t>
      </w:r>
    </w:p>
    <w:p w:rsidR="00880ABD" w:rsidRDefault="00880ABD">
      <w:pPr>
        <w:pStyle w:val="normal"/>
        <w:rPr>
          <w:rFonts w:ascii="Calibri" w:hAnsi="Calibri" w:cs="Calibri"/>
          <w:smallCaps/>
        </w:rPr>
      </w:pPr>
    </w:p>
    <w:tbl>
      <w:tblPr>
        <w:tblW w:w="0" w:type="auto"/>
        <w:tblInd w:w="-365" w:type="dxa"/>
        <w:tblLayout w:type="fixed"/>
        <w:tblLook w:val="0000" w:firstRow="0" w:lastRow="0" w:firstColumn="0" w:lastColumn="0" w:noHBand="0" w:noVBand="0"/>
      </w:tblPr>
      <w:tblGrid>
        <w:gridCol w:w="3953"/>
        <w:gridCol w:w="2476"/>
        <w:gridCol w:w="4001"/>
      </w:tblGrid>
      <w:tr w:rsidR="00880ABD">
        <w:trPr>
          <w:tblHeader/>
        </w:trPr>
        <w:tc>
          <w:tcPr>
            <w:tcW w:w="3953"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47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00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04"/>
              <w:rPr>
                <w:spacing w:val="-3"/>
                <w:sz w:val="18"/>
                <w:szCs w:val="18"/>
              </w:rPr>
            </w:pPr>
            <w:r>
              <w:rPr>
                <w:spacing w:val="-3"/>
                <w:sz w:val="18"/>
                <w:szCs w:val="18"/>
              </w:rPr>
              <w:t>ID_ESECUZIONE_MISURA_ALTERNATIVA</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3"/>
                <w:sz w:val="18"/>
                <w:szCs w:val="18"/>
              </w:rPr>
            </w:pPr>
            <w:r>
              <w:rPr>
                <w:spacing w:val="-3"/>
                <w:sz w:val="18"/>
                <w:szCs w:val="18"/>
              </w:rPr>
              <w:t>NUMBER NOT NULL</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3"/>
                <w:sz w:val="18"/>
                <w:szCs w:val="18"/>
              </w:rPr>
              <w:t>Chiave naturale interna legata a Sequence ESE_MIS_ALT_SEQ</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ANNO_S07</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2"/>
                <w:sz w:val="18"/>
                <w:szCs w:val="18"/>
              </w:rPr>
            </w:pPr>
            <w:r>
              <w:rPr>
                <w:spacing w:val="-3"/>
                <w:sz w:val="18"/>
                <w:szCs w:val="18"/>
              </w:rPr>
              <w:t>NUMBER NOT NULL</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2"/>
                <w:sz w:val="18"/>
                <w:szCs w:val="18"/>
              </w:rPr>
              <w:t>Anno del Registro S07.</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PROGR_S07</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2"/>
                <w:sz w:val="18"/>
                <w:szCs w:val="18"/>
              </w:rPr>
            </w:pPr>
            <w:r>
              <w:rPr>
                <w:spacing w:val="-3"/>
                <w:sz w:val="18"/>
                <w:szCs w:val="18"/>
              </w:rPr>
              <w:t>NUMBER NOT NULL</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2"/>
                <w:sz w:val="18"/>
                <w:szCs w:val="18"/>
              </w:rPr>
              <w:t>Progressivo del Registro S07.</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DATA_ORDINANZA</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71"/>
            </w:pPr>
            <w:r>
              <w:rPr>
                <w:spacing w:val="-3"/>
                <w:sz w:val="18"/>
                <w:szCs w:val="18"/>
              </w:rPr>
              <w:t>Data dell'Ordinanza.</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COD_AUTORITA_EMITT_ORD</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3"/>
                <w:sz w:val="18"/>
                <w:szCs w:val="18"/>
              </w:rPr>
            </w:pPr>
            <w:r>
              <w:rPr>
                <w:spacing w:val="-3"/>
                <w:sz w:val="18"/>
                <w:szCs w:val="18"/>
              </w:rPr>
              <w:t>VARCHAR2 (11 CHAR)</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3"/>
                <w:sz w:val="18"/>
                <w:szCs w:val="18"/>
              </w:rPr>
              <w:t>Codice Ufficio dell'Autorità che ha emesso l'ordinanza.</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COD_TIPO_AUTORITA_EMITT_ORD</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(2 CHAR)</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126"/>
            </w:pPr>
            <w:r>
              <w:rPr>
                <w:spacing w:val="-3"/>
                <w:sz w:val="18"/>
                <w:szCs w:val="18"/>
              </w:rPr>
              <w:t>Codifica del Tipo autorità che ha emesso l'Ordinanza. Associato al dominio TIPO_AUTORITA di CG_REF_CODES.</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3"/>
                <w:sz w:val="18"/>
                <w:szCs w:val="18"/>
              </w:rPr>
            </w:pPr>
            <w:r>
              <w:rPr>
                <w:spacing w:val="-3"/>
                <w:sz w:val="18"/>
                <w:szCs w:val="18"/>
              </w:rPr>
              <w:t>COD_LUOGO_AUTORITA_EMITT_O RD</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(6 CHAR)</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3"/>
                <w:sz w:val="18"/>
                <w:szCs w:val="18"/>
              </w:rPr>
              <w:t>Codice Comune dell'Autorità che ha emesso l'Ordinanza</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COD_TIPO_MISURA</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3"/>
                <w:sz w:val="18"/>
                <w:szCs w:val="18"/>
              </w:rPr>
            </w:pPr>
            <w:r>
              <w:rPr>
                <w:spacing w:val="-3"/>
                <w:sz w:val="18"/>
                <w:szCs w:val="18"/>
              </w:rPr>
              <w:t>VARCHAR2 (4 CHAR)</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159"/>
            </w:pPr>
            <w:r>
              <w:rPr>
                <w:spacing w:val="-3"/>
                <w:sz w:val="18"/>
                <w:szCs w:val="18"/>
              </w:rPr>
              <w:t>Codifica dell' Oggetto Tenore del Provvedimento. Associato al dominio MOTIVO_PROVVEDIMENTO</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DATA_INIZIO_MISURA</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71"/>
            </w:pPr>
            <w:r>
              <w:rPr>
                <w:spacing w:val="-3"/>
                <w:sz w:val="18"/>
                <w:szCs w:val="18"/>
              </w:rPr>
              <w:t>Data di inizio della misura</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DATA_TERMINE_INIZIALE</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71"/>
            </w:pPr>
            <w:r>
              <w:rPr>
                <w:spacing w:val="-3"/>
                <w:sz w:val="18"/>
                <w:szCs w:val="18"/>
              </w:rPr>
              <w:t>Data di termine iniziale della misura</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3"/>
                <w:sz w:val="18"/>
                <w:szCs w:val="18"/>
              </w:rPr>
            </w:pPr>
            <w:r>
              <w:rPr>
                <w:spacing w:val="-3"/>
                <w:sz w:val="18"/>
                <w:szCs w:val="18"/>
              </w:rPr>
              <w:t>DATA_TERMINE_ATTUALE</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pacing w:val="-3"/>
                <w:sz w:val="18"/>
                <w:szCs w:val="18"/>
              </w:rPr>
            </w:pPr>
            <w:r>
              <w:rPr>
                <w:spacing w:val="-3"/>
                <w:sz w:val="18"/>
                <w:szCs w:val="18"/>
              </w:rPr>
              <w:t>DATE</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1"/>
              <w:ind w:right="71"/>
            </w:pPr>
            <w:r>
              <w:rPr>
                <w:spacing w:val="-3"/>
                <w:sz w:val="18"/>
                <w:szCs w:val="18"/>
              </w:rPr>
              <w:t>Data di termine attuale della misura</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DATA_DECLARATORIA_EP</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71"/>
            </w:pPr>
            <w:r>
              <w:rPr>
                <w:spacing w:val="-3"/>
                <w:sz w:val="18"/>
                <w:szCs w:val="18"/>
              </w:rPr>
              <w:t>Data declaratoria di Estinzione pena</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DATA_TX_ATTI_EST_PENA</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71"/>
            </w:pPr>
            <w:r>
              <w:rPr>
                <w:spacing w:val="-3"/>
                <w:sz w:val="18"/>
                <w:szCs w:val="18"/>
              </w:rPr>
              <w:t>Data Trasmissione atti Estinzione Pena</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lang w:val="es-AR"/>
              </w:rPr>
              <w:t>DEP_DEC_ID_DEPOSITO_DECRETO</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71"/>
            </w:pPr>
            <w:r>
              <w:rPr>
                <w:spacing w:val="-3"/>
                <w:sz w:val="18"/>
                <w:szCs w:val="18"/>
              </w:rPr>
              <w:t>Identificativo del Deposito_Decreto collegato.</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DEP_OPID_DEPOSITO_ORDINANZA_PC</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3"/>
                <w:sz w:val="18"/>
                <w:szCs w:val="18"/>
              </w:rPr>
              <w:t>Identificativo del Deposito_OrdinanzaPC collegato.</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NOTE</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3"/>
                <w:sz w:val="18"/>
                <w:szCs w:val="18"/>
              </w:rPr>
            </w:pPr>
            <w:r>
              <w:rPr>
                <w:spacing w:val="-3"/>
                <w:sz w:val="18"/>
                <w:szCs w:val="18"/>
              </w:rPr>
              <w:t>VARCHAR2 (2000 CHAR)</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3"/>
                <w:sz w:val="18"/>
                <w:szCs w:val="18"/>
              </w:rPr>
              <w:t>Eventuali note aggiuntive</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COD_OPERATORE_INSERIMENTO</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3"/>
                <w:sz w:val="18"/>
                <w:szCs w:val="18"/>
              </w:rPr>
            </w:pPr>
            <w:r>
              <w:rPr>
                <w:spacing w:val="-3"/>
                <w:sz w:val="18"/>
                <w:szCs w:val="18"/>
              </w:rPr>
              <w:t>VARCHAR2 (100 CHAR)</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dell’operatore che ha inserito il record</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DATA_INSERIMENTO</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di inserimento del record</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COD_UFFICIO_INSERIMENTO</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3"/>
                <w:sz w:val="18"/>
                <w:szCs w:val="18"/>
              </w:rPr>
              <w:t>VARCHAR2 (11 CHAR)</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Ufficio dell’operatore che ha inserito il record</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3"/>
                <w:sz w:val="18"/>
                <w:szCs w:val="18"/>
              </w:rPr>
            </w:pPr>
            <w:r>
              <w:rPr>
                <w:spacing w:val="-3"/>
                <w:sz w:val="18"/>
                <w:szCs w:val="18"/>
              </w:rPr>
              <w:t>COD_OPERATORE_AGGIORNAMENTO</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(100 CHAR)</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dell’operatore che ha aggiornato il record</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DATA_AGGIORNAMENTO</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di aggiornamento del record</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COD_UFFICIO_AGGIORNAMENTO</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3"/>
                <w:sz w:val="18"/>
                <w:szCs w:val="18"/>
              </w:rPr>
              <w:t>VARCHAR2 (11 CHAR)</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Ufficio dell’operatore che ha aggiornato il record</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3"/>
                <w:sz w:val="18"/>
                <w:szCs w:val="18"/>
              </w:rPr>
            </w:pPr>
            <w:r>
              <w:rPr>
                <w:spacing w:val="-3"/>
                <w:sz w:val="18"/>
                <w:szCs w:val="18"/>
              </w:rPr>
              <w:t>GEN_PRID_GENERALE_PROCEDIMENTO</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3"/>
                <w:sz w:val="18"/>
                <w:szCs w:val="18"/>
              </w:rPr>
            </w:pPr>
            <w:r>
              <w:rPr>
                <w:spacing w:val="-3"/>
                <w:sz w:val="18"/>
                <w:szCs w:val="18"/>
              </w:rPr>
              <w:t>NUMBER NOT NULL</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3"/>
                <w:sz w:val="18"/>
                <w:szCs w:val="18"/>
              </w:rPr>
              <w:t>Identificativo del GENERALE_PROCEDIMENTO collegato.</w:t>
            </w:r>
          </w:p>
        </w:tc>
      </w:tr>
      <w:tr w:rsidR="00880ABD">
        <w:tc>
          <w:tcPr>
            <w:tcW w:w="39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LUOGO_ESECUZIONE_MISURA</w:t>
            </w:r>
          </w:p>
        </w:tc>
        <w:tc>
          <w:tcPr>
            <w:tcW w:w="24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(100 CHAR)</w:t>
            </w:r>
          </w:p>
        </w:tc>
        <w:tc>
          <w:tcPr>
            <w:tcW w:w="40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3"/>
                <w:sz w:val="18"/>
                <w:szCs w:val="18"/>
              </w:rPr>
              <w:t>Luogo di Esecuzione della Misura Alternativa.</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EXE_MIS_GEN_PRO_FK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GEN_PRID_GENERALE_PROCEDIMENTO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(GENERALE_PROCEDIMENTO.ID_GENERALE_PROCEDIMENTO)</w:t>
            </w:r>
          </w:p>
        </w:tc>
      </w:tr>
    </w:tbl>
    <w:p w:rsidR="00880ABD" w:rsidRDefault="00880ABD">
      <w:pPr>
        <w:pStyle w:val="normal"/>
        <w:rPr>
          <w:rFonts w:ascii="Calibri" w:hAnsi="Calibri" w:cs="Calibri"/>
          <w:smallCaps/>
        </w:rPr>
      </w:pPr>
    </w:p>
    <w:p w:rsidR="00880ABD" w:rsidRDefault="00880ABD">
      <w:pPr>
        <w:pStyle w:val="Paragrafoelenco"/>
        <w:pageBreakBefore/>
      </w:pPr>
      <w:bookmarkStart w:id="64" w:name="_Toc78536624"/>
      <w:r>
        <w:rPr>
          <w:spacing w:val="1"/>
        </w:rPr>
        <w:t>E</w:t>
      </w:r>
      <w:r>
        <w:t>S</w:t>
      </w:r>
      <w:r>
        <w:rPr>
          <w:spacing w:val="1"/>
        </w:rPr>
        <w:t>E</w:t>
      </w:r>
      <w:r>
        <w:t>CUZI</w:t>
      </w:r>
      <w:r>
        <w:rPr>
          <w:spacing w:val="1"/>
        </w:rPr>
        <w:t>O</w:t>
      </w:r>
      <w:r>
        <w:rPr>
          <w:spacing w:val="2"/>
        </w:rPr>
        <w:t>N</w:t>
      </w:r>
      <w:r>
        <w:t>E_</w:t>
      </w:r>
      <w:r>
        <w:rPr>
          <w:spacing w:val="4"/>
        </w:rPr>
        <w:t>M</w:t>
      </w:r>
      <w:r>
        <w:t>ISU</w:t>
      </w:r>
      <w:r>
        <w:rPr>
          <w:spacing w:val="5"/>
        </w:rPr>
        <w:t>R</w:t>
      </w:r>
      <w:r>
        <w:t>A</w:t>
      </w:r>
      <w:r>
        <w:rPr>
          <w:spacing w:val="2"/>
        </w:rPr>
        <w:t>_</w:t>
      </w:r>
      <w:r>
        <w:t>SICU</w:t>
      </w:r>
      <w:r>
        <w:rPr>
          <w:spacing w:val="2"/>
        </w:rPr>
        <w:t>R</w:t>
      </w:r>
      <w:r>
        <w:t>EZ</w:t>
      </w:r>
      <w:r>
        <w:rPr>
          <w:spacing w:val="5"/>
        </w:rPr>
        <w:t>Z</w:t>
      </w:r>
      <w:r>
        <w:t>A</w:t>
      </w:r>
      <w:bookmarkEnd w:id="64"/>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all’esecuzione di una misura di sicurezza. utilizzata dal sottositema 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845"/>
        <w:gridCol w:w="2600"/>
        <w:gridCol w:w="3985"/>
      </w:tblGrid>
      <w:tr w:rsidR="00880ABD">
        <w:trPr>
          <w:tblHeader/>
        </w:trPr>
        <w:tc>
          <w:tcPr>
            <w:tcW w:w="384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00"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398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4"/>
              <w:rPr>
                <w:spacing w:val="1"/>
                <w:sz w:val="18"/>
                <w:szCs w:val="18"/>
              </w:rPr>
            </w:pPr>
            <w:r>
              <w:rPr>
                <w:spacing w:val="1"/>
                <w:sz w:val="18"/>
                <w:szCs w:val="18"/>
              </w:rPr>
              <w:t>ID_ESECUZIONE_MISURA_SICUREZZA</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Chiave naturale interna legata a Sequence ESE_MIS_ALT_SEQ</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ANNO_S07</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2"/>
                <w:sz w:val="18"/>
                <w:szCs w:val="18"/>
              </w:rPr>
            </w:pPr>
            <w:r>
              <w:rPr>
                <w:spacing w:val="1"/>
                <w:sz w:val="18"/>
                <w:szCs w:val="18"/>
              </w:rPr>
              <w:t>NUMBER NOT NULL</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2"/>
                <w:sz w:val="18"/>
                <w:szCs w:val="18"/>
              </w:rPr>
              <w:t>Anno del Registro S07.</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PROGR_S07</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2"/>
                <w:sz w:val="18"/>
                <w:szCs w:val="18"/>
              </w:rPr>
            </w:pPr>
            <w:r>
              <w:rPr>
                <w:spacing w:val="1"/>
                <w:sz w:val="18"/>
                <w:szCs w:val="18"/>
              </w:rPr>
              <w:t>NUMBER NOT NULL</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2"/>
                <w:sz w:val="18"/>
                <w:szCs w:val="18"/>
              </w:rPr>
              <w:t>Progressivo del Registro S07.</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DATA_ORDINANZA</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Data dell’ordinanza</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COD_AUTORITA_EMITT_ORD</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Codice dell’autorità emittente dell’ordinanza</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COD_TIPO_AUTORITA_EMITT_ORD</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 CHAR)</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Tipo dell’autorità emittente dell’ordinanza</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04"/>
              <w:rPr>
                <w:spacing w:val="1"/>
                <w:sz w:val="18"/>
                <w:szCs w:val="18"/>
              </w:rPr>
            </w:pPr>
            <w:r>
              <w:rPr>
                <w:spacing w:val="1"/>
                <w:sz w:val="18"/>
                <w:szCs w:val="18"/>
              </w:rPr>
              <w:t>COD_LUOGO_AUTORITA_EMITT_O RD</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(6 CHAR)</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Sede dell’autorità emittente dell’ordinanza</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COD_TIPO_MISURA</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(4 CHAR)</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Tipologia della Misura</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DATA_INIZIO_MISURA</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Data inizio della misura</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DATA_TERMINE_INIZIALE</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Data termine iniziale</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DATA_TERMINE_ATTUALE</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Data termine attuale</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DATA_DECLARATORIA_EMS</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Data declaratoria dell’esecuzione della misura di sicurezza</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lang w:val="es-AR"/>
              </w:rPr>
              <w:t>DEP_DEC_ID_DEPOSITO_DECRETO</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Identificati del deposito del decreto</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DEP_OPID_DEPOSITO_ORDINANZA_PC</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NUMBER</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Identificativo del deposito dell’ordinanza</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NOTE</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1"/>
                <w:sz w:val="18"/>
                <w:szCs w:val="18"/>
              </w:rPr>
            </w:pPr>
            <w:r>
              <w:rPr>
                <w:spacing w:val="1"/>
                <w:sz w:val="18"/>
                <w:szCs w:val="18"/>
              </w:rPr>
              <w:t>VARCHAR2 (2000 CHAR)</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Note</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COD_OPERATORE_AGGIORNAMENTO</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1"/>
                <w:sz w:val="18"/>
                <w:szCs w:val="18"/>
              </w:rPr>
            </w:pPr>
            <w:r>
              <w:rPr>
                <w:spacing w:val="1"/>
                <w:sz w:val="18"/>
                <w:szCs w:val="18"/>
              </w:rPr>
              <w:t>GEN_PRID_GENERALE_PROCEDIMENTO</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Identidicativo del generale del procedimento</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LUOGO_ESECUZIONE_MISURA</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Luogo di esecuzione della MS</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NUM_GIORNI_MISURA</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Numero di giorni della misura</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NUM_MESI_MISURA</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Numero di mesi della misura</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NUM_ANNI_MISURA</w:t>
            </w:r>
          </w:p>
        </w:tc>
        <w:tc>
          <w:tcPr>
            <w:tcW w:w="260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398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Numero di anni della misura</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EMS_GEN_PRO_FK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GEN_PRID_GENERALE_PROCEDIMENTO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(GENERALE_PROCEDIMENTO.ID_GENERALE_PROCEDIMENTO)</w:t>
            </w:r>
          </w:p>
        </w:tc>
      </w:tr>
    </w:tbl>
    <w:p w:rsidR="00880ABD" w:rsidRDefault="00880ABD">
      <w:pPr>
        <w:pStyle w:val="Paragrafoelenco"/>
        <w:numPr>
          <w:ilvl w:val="0"/>
          <w:numId w:val="0"/>
        </w:numPr>
        <w:ind w:left="705"/>
        <w:rPr>
          <w:szCs w:val="28"/>
        </w:rPr>
      </w:pPr>
    </w:p>
    <w:p w:rsidR="00880ABD" w:rsidRDefault="00880ABD">
      <w:pPr>
        <w:pStyle w:val="Paragrafoelenco"/>
      </w:pPr>
      <w:bookmarkStart w:id="65" w:name="_Toc78536625"/>
      <w:r>
        <w:rPr>
          <w:spacing w:val="1"/>
        </w:rPr>
        <w:t>E</w:t>
      </w:r>
      <w:r>
        <w:t>S</w:t>
      </w:r>
      <w:r>
        <w:rPr>
          <w:spacing w:val="1"/>
        </w:rPr>
        <w:t>E</w:t>
      </w:r>
      <w:r>
        <w:t>CUZI</w:t>
      </w:r>
      <w:r>
        <w:rPr>
          <w:spacing w:val="1"/>
        </w:rPr>
        <w:t>O</w:t>
      </w:r>
      <w:r>
        <w:rPr>
          <w:spacing w:val="2"/>
        </w:rPr>
        <w:t>N</w:t>
      </w:r>
      <w:r>
        <w:t>E</w:t>
      </w:r>
      <w:r>
        <w:rPr>
          <w:spacing w:val="2"/>
        </w:rPr>
        <w:t>_</w:t>
      </w:r>
      <w:r>
        <w:rPr>
          <w:spacing w:val="4"/>
        </w:rPr>
        <w:t>S</w:t>
      </w:r>
      <w:r>
        <w:t>ANZI</w:t>
      </w:r>
      <w:r>
        <w:rPr>
          <w:spacing w:val="1"/>
        </w:rPr>
        <w:t>O</w:t>
      </w:r>
      <w:r>
        <w:rPr>
          <w:spacing w:val="2"/>
        </w:rPr>
        <w:t>N</w:t>
      </w:r>
      <w:r>
        <w:t>E_S</w:t>
      </w:r>
      <w:r>
        <w:rPr>
          <w:spacing w:val="3"/>
        </w:rPr>
        <w:t>O</w:t>
      </w:r>
      <w:r>
        <w:t>ST</w:t>
      </w:r>
      <w:bookmarkEnd w:id="65"/>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all’esecuzione di una sanzione sostitutiva. . utilizzata dal sottositema siep-sius.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55"/>
        <w:gridCol w:w="2654"/>
        <w:gridCol w:w="4021"/>
      </w:tblGrid>
      <w:tr w:rsidR="00880ABD">
        <w:trPr>
          <w:tblHeader/>
        </w:trPr>
        <w:tc>
          <w:tcPr>
            <w:tcW w:w="375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5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02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ID_ESECUZIONE_SANZIONE_SOST</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2"/>
                <w:sz w:val="18"/>
                <w:szCs w:val="18"/>
              </w:rPr>
            </w:pPr>
            <w:r>
              <w:rPr>
                <w:spacing w:val="-2"/>
                <w:sz w:val="18"/>
                <w:szCs w:val="18"/>
              </w:rPr>
              <w:t>NUMBER NOT NULL</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2"/>
                <w:sz w:val="18"/>
                <w:szCs w:val="18"/>
              </w:rPr>
              <w:t>Chiave numerica naturale dell'entità</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ANNO_S07</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2"/>
                <w:sz w:val="18"/>
                <w:szCs w:val="18"/>
              </w:rPr>
            </w:pPr>
            <w:r>
              <w:rPr>
                <w:spacing w:val="-2"/>
                <w:sz w:val="18"/>
                <w:szCs w:val="18"/>
              </w:rPr>
              <w:t>NUMBER NOT NULL</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2"/>
                <w:sz w:val="18"/>
                <w:szCs w:val="18"/>
              </w:rPr>
              <w:t>Anno del Registro S07.</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PROGR_S07</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2"/>
                <w:sz w:val="18"/>
                <w:szCs w:val="18"/>
              </w:rPr>
            </w:pPr>
            <w:r>
              <w:rPr>
                <w:spacing w:val="-2"/>
                <w:sz w:val="18"/>
                <w:szCs w:val="18"/>
              </w:rPr>
              <w:t>NUMBER NOT NULL</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2"/>
                <w:sz w:val="18"/>
                <w:szCs w:val="18"/>
              </w:rPr>
              <w:t>Progressivo del Registro S07.</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DATA_ORDINANZA</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71"/>
            </w:pPr>
            <w:r>
              <w:rPr>
                <w:spacing w:val="-2"/>
                <w:sz w:val="18"/>
                <w:szCs w:val="18"/>
              </w:rPr>
              <w:t>Data di Emissione dell’Ordinanza.</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COD_AUTORITA_EMITT_ORD</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(11 CHAR)</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2"/>
                <w:sz w:val="18"/>
                <w:szCs w:val="18"/>
              </w:rPr>
              <w:t>Codice dell’Autorità Emittente l’Ordinanza.</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COD_TIPO_AUTORITA_EMITT_ORD</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(2 CHAR)</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71"/>
            </w:pPr>
            <w:r>
              <w:rPr>
                <w:spacing w:val="-2"/>
                <w:sz w:val="18"/>
                <w:szCs w:val="18"/>
              </w:rPr>
              <w:t>Codice del Tipo Autorità Emittente l’Ordinanza.</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04"/>
              <w:rPr>
                <w:spacing w:val="-2"/>
                <w:sz w:val="18"/>
                <w:szCs w:val="18"/>
              </w:rPr>
            </w:pPr>
            <w:r>
              <w:rPr>
                <w:spacing w:val="-2"/>
                <w:sz w:val="18"/>
                <w:szCs w:val="18"/>
              </w:rPr>
              <w:t>COD_LUOGO_AUTORITA_EMITT_ORD</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(6 CHAR)</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2"/>
                <w:sz w:val="18"/>
                <w:szCs w:val="18"/>
              </w:rPr>
              <w:t>Codice del Comune sede dell’Autorità Emittente l’Ordinanza.</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COD_TIPO_SANZIONE</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(4 CHAR)</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Tipologia della sanzione</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DATA_INIZIO_SANZIONE</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inizio sanzione</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DATA_TERMINE_INIZIALE</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temine iniziale</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DATA_TERMINE_ATTUALE</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termine attuale</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DATA_DECLARATORIA_ESS</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declaratoria dell’esecuzione della sanzione sostitutiva</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lang w:val="es-AR"/>
              </w:rPr>
              <w:t>DEP_DEC_ID_DEPOSITO_DECRETO</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 deposito del decreto</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DEP_OPID_DEPOSITO_ORDINANZA_PC</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 deposito dell’ordinanza</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NOTE</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2"/>
                <w:sz w:val="18"/>
                <w:szCs w:val="18"/>
              </w:rPr>
            </w:pPr>
            <w:r>
              <w:rPr>
                <w:spacing w:val="-2"/>
                <w:sz w:val="18"/>
                <w:szCs w:val="18"/>
              </w:rPr>
              <w:t>VARCHAR2 (2000 CHAR)</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Note</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COD_OPERATORE_INSERIMENTO</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(100 CHAR)</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inserito il record</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DATA_INSERIMENTO</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inserimento del record</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COD_UFFICIO_INSERIMENTO</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2"/>
                <w:sz w:val="18"/>
                <w:szCs w:val="18"/>
              </w:rPr>
            </w:pPr>
            <w:r>
              <w:rPr>
                <w:spacing w:val="-2"/>
                <w:sz w:val="18"/>
                <w:szCs w:val="18"/>
              </w:rPr>
              <w:t>VARCHAR2 (11 CHAR)</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inserito il record</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2"/>
                <w:sz w:val="18"/>
                <w:szCs w:val="18"/>
              </w:rPr>
            </w:pPr>
            <w:r>
              <w:rPr>
                <w:spacing w:val="-2"/>
                <w:sz w:val="18"/>
                <w:szCs w:val="18"/>
              </w:rPr>
              <w:t>COD_OPERATORE_AGGIORNAMEN TO</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(100 CHAR)</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aggiornato il record</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DATA_AGGIORNAMENTO</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aggiornamento del record</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COD_UFFICIO_AGGIORNAMENTO</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(11 CHAR)</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aggiornato il record</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GEN_PRID_GENERALE_PROCEDIMENTO</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1"/>
                <w:sz w:val="18"/>
                <w:szCs w:val="18"/>
              </w:rPr>
            </w:pPr>
            <w:r>
              <w:rPr>
                <w:spacing w:val="-2"/>
                <w:sz w:val="18"/>
                <w:szCs w:val="18"/>
              </w:rPr>
              <w:t>NUMBER NOT NULL</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Identidicativo del generale del procedimento</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LUOGO_ESECUZIONE_SANZIONE</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2"/>
                <w:sz w:val="18"/>
                <w:szCs w:val="18"/>
              </w:rPr>
              <w:t>VARCHAR2 (100 CHAR)</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Luogo di esecuzione della Sanzione Sostituitiva</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NUM_GIORNI_SANZIONE</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2"/>
                <w:sz w:val="18"/>
                <w:szCs w:val="18"/>
              </w:rPr>
              <w:t>NUMBER</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Numero di giorni della Sanzione Sostituitiva</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NUM_MESI_SANZIONE</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2"/>
                <w:sz w:val="18"/>
                <w:szCs w:val="18"/>
              </w:rPr>
              <w:t>NUMBER</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Numero di mesi della Sanzione Sostituitiva</w:t>
            </w:r>
          </w:p>
        </w:tc>
      </w:tr>
      <w:tr w:rsidR="00880ABD">
        <w:tc>
          <w:tcPr>
            <w:tcW w:w="37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NUM_ANNI_SANZIONE</w:t>
            </w:r>
          </w:p>
        </w:tc>
        <w:tc>
          <w:tcPr>
            <w:tcW w:w="265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2"/>
                <w:sz w:val="18"/>
                <w:szCs w:val="18"/>
              </w:rPr>
              <w:t>NUMBER</w:t>
            </w:r>
          </w:p>
        </w:tc>
        <w:tc>
          <w:tcPr>
            <w:tcW w:w="40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Numero di anni della Sanzione Sostituitiva</w:t>
            </w:r>
          </w:p>
        </w:tc>
      </w:tr>
    </w:tbl>
    <w:p w:rsidR="00880ABD" w:rsidRDefault="00880ABD">
      <w:pPr>
        <w:pStyle w:val="normal"/>
        <w:rPr>
          <w:rFonts w:ascii="Calibri" w:hAnsi="Calibri" w:cs="Calibri"/>
          <w:smallCaps/>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EXE_SAN_GEN_PRO_FK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GEN_PRID_GENERALE_PROCEDIMENTO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(GENERALE_PROCEDIMENTO.ID_GENERALE_PROCEDIMENTO)</w:t>
            </w:r>
          </w:p>
        </w:tc>
      </w:tr>
    </w:tbl>
    <w:p w:rsidR="00880ABD" w:rsidRDefault="00880ABD">
      <w:pPr>
        <w:pStyle w:val="Paragrafoelenco"/>
        <w:numPr>
          <w:ilvl w:val="0"/>
          <w:numId w:val="0"/>
        </w:numPr>
        <w:ind w:left="705" w:hanging="705"/>
      </w:pPr>
    </w:p>
    <w:p w:rsidR="00880ABD" w:rsidRDefault="00880ABD">
      <w:pPr>
        <w:pStyle w:val="Paragrafoelenco"/>
      </w:pPr>
      <w:bookmarkStart w:id="66" w:name="_Toc78536626"/>
      <w:r>
        <w:rPr>
          <w:spacing w:val="1"/>
        </w:rPr>
        <w:t>ESITO_ARCHIVIAZIONE_CUMULO</w:t>
      </w:r>
      <w:bookmarkEnd w:id="66"/>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dati di sintesi dell’esito dell’archiviazione di una Istruttoria Cumulo.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814"/>
        <w:gridCol w:w="2629"/>
        <w:gridCol w:w="3987"/>
      </w:tblGrid>
      <w:tr w:rsidR="00880ABD">
        <w:trPr>
          <w:tblHeader/>
        </w:trPr>
        <w:tc>
          <w:tcPr>
            <w:tcW w:w="381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2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3987"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14"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ID_ESITO_ARCHIVIAZIONI_CUMULO</w:t>
            </w:r>
            <w:r>
              <w:rPr>
                <w:sz w:val="20"/>
              </w:rPr>
              <w:tab/>
            </w:r>
          </w:p>
        </w:tc>
        <w:tc>
          <w:tcPr>
            <w:tcW w:w="2629" w:type="dxa"/>
            <w:tcBorders>
              <w:top w:val="double" w:sz="1" w:space="0" w:color="C0C0C0"/>
              <w:left w:val="double" w:sz="1" w:space="0" w:color="C0C0C0"/>
              <w:bottom w:val="double" w:sz="1" w:space="0" w:color="C0C0C0"/>
            </w:tcBorders>
            <w:shd w:val="clear" w:color="auto" w:fill="auto"/>
          </w:tcPr>
          <w:p w:rsidR="00880ABD" w:rsidRDefault="00880ABD">
            <w:pPr>
              <w:tabs>
                <w:tab w:val="left" w:pos="2180"/>
              </w:tabs>
              <w:rPr>
                <w:color w:val="000000"/>
                <w:sz w:val="20"/>
              </w:rPr>
            </w:pPr>
            <w:r>
              <w:rPr>
                <w:sz w:val="20"/>
                <w:lang w:val="en-US"/>
              </w:rPr>
              <w:t xml:space="preserve">NUMBER(38)    </w:t>
            </w:r>
            <w:r>
              <w:rPr>
                <w:sz w:val="20"/>
                <w:lang w:val="en-US"/>
              </w:rPr>
              <w:tab/>
            </w:r>
          </w:p>
        </w:tc>
        <w:tc>
          <w:tcPr>
            <w:tcW w:w="398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Sequence</w:t>
            </w:r>
          </w:p>
        </w:tc>
      </w:tr>
      <w:tr w:rsidR="00880ABD">
        <w:tc>
          <w:tcPr>
            <w:tcW w:w="3814"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FLAG_ARCHIVIATO</w:t>
            </w:r>
            <w:r>
              <w:rPr>
                <w:sz w:val="20"/>
              </w:rPr>
              <w:tab/>
            </w:r>
            <w:r>
              <w:rPr>
                <w:sz w:val="20"/>
              </w:rPr>
              <w:tab/>
            </w:r>
          </w:p>
        </w:tc>
        <w:tc>
          <w:tcPr>
            <w:tcW w:w="26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VARCHAR2(1) </w:t>
            </w:r>
          </w:p>
        </w:tc>
        <w:tc>
          <w:tcPr>
            <w:tcW w:w="398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 non archiviato, ‘S’ archiviato</w:t>
            </w:r>
          </w:p>
        </w:tc>
      </w:tr>
      <w:tr w:rsidR="00880ABD">
        <w:tc>
          <w:tcPr>
            <w:tcW w:w="3814"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DESCRIZIONE_ESITO</w:t>
            </w:r>
            <w:r>
              <w:rPr>
                <w:sz w:val="20"/>
              </w:rPr>
              <w:tab/>
            </w:r>
          </w:p>
        </w:tc>
        <w:tc>
          <w:tcPr>
            <w:tcW w:w="26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VARCHAR2(2000)</w:t>
            </w:r>
          </w:p>
        </w:tc>
        <w:tc>
          <w:tcPr>
            <w:tcW w:w="398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Descrizione motivo archiviazione</w:t>
            </w:r>
          </w:p>
        </w:tc>
      </w:tr>
      <w:tr w:rsidR="00880ABD">
        <w:tc>
          <w:tcPr>
            <w:tcW w:w="3814"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CHIAVE_UFFICIO</w:t>
            </w:r>
          </w:p>
        </w:tc>
        <w:tc>
          <w:tcPr>
            <w:tcW w:w="26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VARCHAR2(11)</w:t>
            </w:r>
          </w:p>
        </w:tc>
        <w:tc>
          <w:tcPr>
            <w:tcW w:w="398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del Procedimento SIEP</w:t>
            </w:r>
          </w:p>
        </w:tc>
      </w:tr>
      <w:tr w:rsidR="00880ABD">
        <w:tc>
          <w:tcPr>
            <w:tcW w:w="3814"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CHIAVE_ANNO_FASC_SIEP</w:t>
            </w:r>
            <w:r>
              <w:rPr>
                <w:sz w:val="20"/>
              </w:rPr>
              <w:tab/>
            </w:r>
          </w:p>
        </w:tc>
        <w:tc>
          <w:tcPr>
            <w:tcW w:w="26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NUMBER(4)</w:t>
            </w:r>
          </w:p>
        </w:tc>
        <w:tc>
          <w:tcPr>
            <w:tcW w:w="398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Anno Procedimento SIEP</w:t>
            </w:r>
          </w:p>
        </w:tc>
      </w:tr>
      <w:tr w:rsidR="00880ABD">
        <w:tc>
          <w:tcPr>
            <w:tcW w:w="3814"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CHIAVE_PROGR_FASC_SIEP</w:t>
            </w:r>
          </w:p>
        </w:tc>
        <w:tc>
          <w:tcPr>
            <w:tcW w:w="26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NUMBER(9)</w:t>
            </w:r>
          </w:p>
        </w:tc>
        <w:tc>
          <w:tcPr>
            <w:tcW w:w="398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20"/>
              </w:rPr>
              <w:t>Numero Procedimento SIEP</w:t>
            </w:r>
          </w:p>
        </w:tc>
      </w:tr>
      <w:tr w:rsidR="00880ABD">
        <w:tc>
          <w:tcPr>
            <w:tcW w:w="3814"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FAS_ID_FASCICOLO_SIEP</w:t>
            </w:r>
          </w:p>
        </w:tc>
        <w:tc>
          <w:tcPr>
            <w:tcW w:w="26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398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Eventuale FK della tabella </w:t>
            </w:r>
            <w:r>
              <w:rPr>
                <w:sz w:val="20"/>
              </w:rPr>
              <w:t>FASCICOLO_SIEP</w:t>
            </w:r>
            <w:r>
              <w:rPr>
                <w:color w:val="000000"/>
                <w:sz w:val="20"/>
              </w:rPr>
              <w:t xml:space="preserve"> </w:t>
            </w:r>
          </w:p>
        </w:tc>
      </w:tr>
      <w:tr w:rsidR="00880ABD">
        <w:tc>
          <w:tcPr>
            <w:tcW w:w="3814"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ISTR_ID_ISTRUTTORIA_CUMULO</w:t>
            </w:r>
          </w:p>
        </w:tc>
        <w:tc>
          <w:tcPr>
            <w:tcW w:w="26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398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ISTRUTTORIA_CUMULO</w:t>
            </w:r>
          </w:p>
        </w:tc>
      </w:tr>
      <w:tr w:rsidR="00880ABD">
        <w:tc>
          <w:tcPr>
            <w:tcW w:w="3814"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EVE_ID_EVENTO                </w:t>
            </w:r>
            <w:r>
              <w:rPr>
                <w:sz w:val="20"/>
              </w:rPr>
              <w:tab/>
            </w:r>
            <w:r>
              <w:rPr>
                <w:sz w:val="20"/>
              </w:rPr>
              <w:tab/>
            </w:r>
          </w:p>
        </w:tc>
        <w:tc>
          <w:tcPr>
            <w:tcW w:w="26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398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EVENTO</w:t>
            </w:r>
          </w:p>
        </w:tc>
      </w:tr>
      <w:tr w:rsidR="00880ABD">
        <w:tc>
          <w:tcPr>
            <w:tcW w:w="3814"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COD_OPERATORE_INSERIMENTO</w:t>
            </w:r>
          </w:p>
        </w:tc>
        <w:tc>
          <w:tcPr>
            <w:tcW w:w="262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VARCHAR2(100)</w:t>
            </w:r>
          </w:p>
        </w:tc>
        <w:tc>
          <w:tcPr>
            <w:tcW w:w="398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di Inserimento</w:t>
            </w:r>
          </w:p>
        </w:tc>
      </w:tr>
      <w:tr w:rsidR="00880ABD">
        <w:tc>
          <w:tcPr>
            <w:tcW w:w="3814"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DATA_INSERIMENTO</w:t>
            </w:r>
          </w:p>
        </w:tc>
        <w:tc>
          <w:tcPr>
            <w:tcW w:w="262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398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Inserimento</w:t>
            </w:r>
          </w:p>
        </w:tc>
      </w:tr>
      <w:tr w:rsidR="00880ABD">
        <w:tc>
          <w:tcPr>
            <w:tcW w:w="3814"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COD_UFFICIO_INSERIMENTO</w:t>
            </w:r>
          </w:p>
        </w:tc>
        <w:tc>
          <w:tcPr>
            <w:tcW w:w="262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398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di Inserimento</w:t>
            </w:r>
          </w:p>
        </w:tc>
      </w:tr>
    </w:tbl>
    <w:p w:rsidR="00880ABD" w:rsidRDefault="00880ABD">
      <w:pPr>
        <w:pStyle w:val="Paragrafoelenco"/>
        <w:pageBreakBefore/>
      </w:pPr>
      <w:bookmarkStart w:id="67" w:name="_Toc78536627"/>
      <w:r>
        <w:t>E</w:t>
      </w:r>
      <w:r>
        <w:rPr>
          <w:spacing w:val="-1"/>
        </w:rPr>
        <w:t>S</w:t>
      </w:r>
      <w:r>
        <w:t>P</w:t>
      </w:r>
      <w:r>
        <w:rPr>
          <w:spacing w:val="-1"/>
        </w:rPr>
        <w:t>E</w:t>
      </w:r>
      <w:r>
        <w:t>R</w:t>
      </w:r>
      <w:r>
        <w:rPr>
          <w:spacing w:val="3"/>
        </w:rPr>
        <w:t>T</w:t>
      </w:r>
      <w:r>
        <w:t>O</w:t>
      </w:r>
      <w:bookmarkEnd w:id="67"/>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anagrafici di un esperto. . utilizzata dal sottositema siep-sige-sius.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598"/>
        <w:gridCol w:w="2348"/>
        <w:gridCol w:w="4832"/>
      </w:tblGrid>
      <w:tr w:rsidR="00880ABD">
        <w:trPr>
          <w:tblHeader/>
        </w:trPr>
        <w:tc>
          <w:tcPr>
            <w:tcW w:w="3598"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348"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3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ID_ESPERTO</w:t>
            </w:r>
          </w:p>
        </w:tc>
        <w:tc>
          <w:tcPr>
            <w:tcW w:w="23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52"/>
              <w:rPr>
                <w:spacing w:val="-1"/>
                <w:sz w:val="18"/>
                <w:szCs w:val="18"/>
              </w:rPr>
            </w:pPr>
            <w:r>
              <w:rPr>
                <w:spacing w:val="-1"/>
                <w:sz w:val="18"/>
                <w:szCs w:val="18"/>
              </w:rPr>
              <w:t>NUMBER NOT NULL</w:t>
            </w:r>
          </w:p>
        </w:tc>
        <w:tc>
          <w:tcPr>
            <w:tcW w:w="48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Chiave numerica naturale dell'entità</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COGNOME</w:t>
            </w:r>
          </w:p>
        </w:tc>
        <w:tc>
          <w:tcPr>
            <w:tcW w:w="23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VARCHAR2 (50 CHAR) NOT NULL</w:t>
            </w:r>
          </w:p>
        </w:tc>
        <w:tc>
          <w:tcPr>
            <w:tcW w:w="48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Cognome esperto</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NOME</w:t>
            </w:r>
          </w:p>
        </w:tc>
        <w:tc>
          <w:tcPr>
            <w:tcW w:w="23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69"/>
              <w:rPr>
                <w:spacing w:val="-1"/>
                <w:sz w:val="18"/>
                <w:szCs w:val="18"/>
              </w:rPr>
            </w:pPr>
            <w:r>
              <w:rPr>
                <w:spacing w:val="-1"/>
                <w:sz w:val="18"/>
                <w:szCs w:val="18"/>
              </w:rPr>
              <w:t>VARCHAR2 (50 CHAR)</w:t>
            </w:r>
          </w:p>
        </w:tc>
        <w:tc>
          <w:tcPr>
            <w:tcW w:w="48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Nome esperto</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INDIRIZZO</w:t>
            </w:r>
          </w:p>
        </w:tc>
        <w:tc>
          <w:tcPr>
            <w:tcW w:w="23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pacing w:val="-1"/>
                <w:sz w:val="18"/>
                <w:szCs w:val="18"/>
              </w:rPr>
            </w:pPr>
            <w:r>
              <w:rPr>
                <w:spacing w:val="-1"/>
                <w:sz w:val="18"/>
                <w:szCs w:val="18"/>
              </w:rPr>
              <w:t>VARCHAR2 (200 CHAR)</w:t>
            </w:r>
          </w:p>
        </w:tc>
        <w:tc>
          <w:tcPr>
            <w:tcW w:w="48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Indirizzo di riferimento dell'esperto</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TELEFONO</w:t>
            </w:r>
          </w:p>
        </w:tc>
        <w:tc>
          <w:tcPr>
            <w:tcW w:w="23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66"/>
              <w:rPr>
                <w:spacing w:val="-1"/>
                <w:sz w:val="18"/>
                <w:szCs w:val="18"/>
              </w:rPr>
            </w:pPr>
            <w:r>
              <w:rPr>
                <w:spacing w:val="-1"/>
                <w:sz w:val="18"/>
                <w:szCs w:val="18"/>
              </w:rPr>
              <w:t>VARCHAR2 (12 CHAR)</w:t>
            </w:r>
          </w:p>
        </w:tc>
        <w:tc>
          <w:tcPr>
            <w:tcW w:w="48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Telefono di riferimento dell'esperto</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COD_UFFICIO_APPARTENENZA</w:t>
            </w:r>
          </w:p>
        </w:tc>
        <w:tc>
          <w:tcPr>
            <w:tcW w:w="23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70"/>
              <w:rPr>
                <w:spacing w:val="-1"/>
                <w:sz w:val="18"/>
                <w:szCs w:val="18"/>
              </w:rPr>
            </w:pPr>
            <w:r>
              <w:rPr>
                <w:spacing w:val="-1"/>
                <w:sz w:val="18"/>
                <w:szCs w:val="18"/>
              </w:rPr>
              <w:t>VARCHAR2 (11 CHAR)</w:t>
            </w:r>
          </w:p>
        </w:tc>
        <w:tc>
          <w:tcPr>
            <w:tcW w:w="48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154"/>
            </w:pPr>
            <w:r>
              <w:rPr>
                <w:spacing w:val="-1"/>
                <w:sz w:val="18"/>
                <w:szCs w:val="18"/>
              </w:rPr>
              <w:t>Codice di appartenenza dell'esperto. Univoco perchè un esperto è in genere legato ad un solo ufficio</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EMAIL</w:t>
            </w:r>
          </w:p>
        </w:tc>
        <w:tc>
          <w:tcPr>
            <w:tcW w:w="23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pacing w:val="-1"/>
                <w:sz w:val="18"/>
                <w:szCs w:val="18"/>
              </w:rPr>
            </w:pPr>
            <w:r>
              <w:rPr>
                <w:spacing w:val="-1"/>
                <w:sz w:val="18"/>
                <w:szCs w:val="18"/>
              </w:rPr>
              <w:t>VARCHAR2 (100 CHAR)</w:t>
            </w:r>
          </w:p>
        </w:tc>
        <w:tc>
          <w:tcPr>
            <w:tcW w:w="48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Indirizzo di posta elettronica di riferimento dell'esperto</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FAX</w:t>
            </w:r>
          </w:p>
        </w:tc>
        <w:tc>
          <w:tcPr>
            <w:tcW w:w="23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pacing w:val="-1"/>
                <w:sz w:val="18"/>
                <w:szCs w:val="18"/>
              </w:rPr>
            </w:pPr>
            <w:r>
              <w:rPr>
                <w:spacing w:val="-1"/>
                <w:sz w:val="18"/>
                <w:szCs w:val="18"/>
              </w:rPr>
              <w:t>VARCHAR2 (12 CHAR)</w:t>
            </w:r>
          </w:p>
        </w:tc>
        <w:tc>
          <w:tcPr>
            <w:tcW w:w="48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fax di riferimento dell'esperto</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CELLULARE</w:t>
            </w:r>
          </w:p>
        </w:tc>
        <w:tc>
          <w:tcPr>
            <w:tcW w:w="23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pacing w:val="-1"/>
                <w:sz w:val="18"/>
                <w:szCs w:val="18"/>
              </w:rPr>
            </w:pPr>
            <w:r>
              <w:rPr>
                <w:spacing w:val="-1"/>
                <w:sz w:val="18"/>
                <w:szCs w:val="18"/>
              </w:rPr>
              <w:t>VARCHAR2 (12 CHAR)</w:t>
            </w:r>
          </w:p>
        </w:tc>
        <w:tc>
          <w:tcPr>
            <w:tcW w:w="48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Numero di cellulare di riferimento dell'esperto</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DATA_INIZIO_VALIDITA</w:t>
            </w:r>
          </w:p>
        </w:tc>
        <w:tc>
          <w:tcPr>
            <w:tcW w:w="23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DATE</w:t>
            </w:r>
          </w:p>
        </w:tc>
        <w:tc>
          <w:tcPr>
            <w:tcW w:w="48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71"/>
            </w:pPr>
            <w:r>
              <w:rPr>
                <w:spacing w:val="-1"/>
                <w:sz w:val="18"/>
                <w:szCs w:val="18"/>
              </w:rPr>
              <w:t>Data di inizio del rapporto esperto-ufficio</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DATA_FINE_VALIDITA</w:t>
            </w:r>
          </w:p>
        </w:tc>
        <w:tc>
          <w:tcPr>
            <w:tcW w:w="23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DATE</w:t>
            </w:r>
          </w:p>
        </w:tc>
        <w:tc>
          <w:tcPr>
            <w:tcW w:w="48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71"/>
            </w:pPr>
            <w:r>
              <w:rPr>
                <w:spacing w:val="-1"/>
                <w:sz w:val="18"/>
                <w:szCs w:val="18"/>
              </w:rPr>
              <w:t>Data di fine del rapporto esperto-ufficio</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FLAG_STATO</w:t>
            </w:r>
          </w:p>
        </w:tc>
        <w:tc>
          <w:tcPr>
            <w:tcW w:w="23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69"/>
              <w:rPr>
                <w:spacing w:val="-1"/>
                <w:sz w:val="18"/>
                <w:szCs w:val="18"/>
              </w:rPr>
            </w:pPr>
            <w:r>
              <w:rPr>
                <w:spacing w:val="-1"/>
                <w:sz w:val="18"/>
                <w:szCs w:val="18"/>
              </w:rPr>
              <w:t>VARCHAR2 (1 CHAR)</w:t>
            </w:r>
          </w:p>
        </w:tc>
        <w:tc>
          <w:tcPr>
            <w:tcW w:w="48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rPr>
                <w:spacing w:val="-1"/>
                <w:sz w:val="18"/>
                <w:szCs w:val="18"/>
              </w:rPr>
            </w:pPr>
            <w:r>
              <w:rPr>
                <w:spacing w:val="-1"/>
                <w:sz w:val="18"/>
                <w:szCs w:val="18"/>
              </w:rPr>
              <w:t>Campo indicante lo stato del rapporto esperto-ufficio.</w:t>
            </w:r>
          </w:p>
          <w:p w:rsidR="00880ABD" w:rsidRDefault="00880ABD">
            <w:pPr>
              <w:pStyle w:val="TableParagraph"/>
              <w:kinsoku w:val="0"/>
              <w:overflowPunct w:val="0"/>
              <w:spacing w:line="206" w:lineRule="exact"/>
              <w:ind w:left="54" w:right="81"/>
              <w:rPr>
                <w:spacing w:val="-1"/>
                <w:sz w:val="18"/>
                <w:szCs w:val="18"/>
              </w:rPr>
            </w:pPr>
            <w:r>
              <w:rPr>
                <w:spacing w:val="-1"/>
                <w:sz w:val="18"/>
                <w:szCs w:val="18"/>
              </w:rPr>
              <w:t>Deriva da dominio FLAG_STATO e può assumere i seguenti valori:</w:t>
            </w:r>
          </w:p>
          <w:p w:rsidR="00880ABD" w:rsidRDefault="00880ABD">
            <w:pPr>
              <w:pStyle w:val="TableParagraph"/>
              <w:kinsoku w:val="0"/>
              <w:overflowPunct w:val="0"/>
              <w:spacing w:before="55" w:line="206" w:lineRule="exact"/>
              <w:ind w:left="54" w:right="2899"/>
              <w:rPr>
                <w:spacing w:val="-1"/>
                <w:sz w:val="18"/>
                <w:szCs w:val="18"/>
              </w:rPr>
            </w:pPr>
            <w:r>
              <w:rPr>
                <w:spacing w:val="-1"/>
                <w:sz w:val="18"/>
                <w:szCs w:val="18"/>
              </w:rPr>
              <w:t xml:space="preserve">A-ASSENTE </w:t>
            </w:r>
          </w:p>
          <w:p w:rsidR="00880ABD" w:rsidRDefault="00880ABD">
            <w:pPr>
              <w:pStyle w:val="TableParagraph"/>
              <w:kinsoku w:val="0"/>
              <w:overflowPunct w:val="0"/>
              <w:spacing w:before="55" w:line="206" w:lineRule="exact"/>
              <w:ind w:left="54" w:right="2899"/>
              <w:rPr>
                <w:spacing w:val="-1"/>
                <w:sz w:val="18"/>
                <w:szCs w:val="18"/>
              </w:rPr>
            </w:pPr>
            <w:r>
              <w:rPr>
                <w:spacing w:val="-1"/>
                <w:sz w:val="18"/>
                <w:szCs w:val="18"/>
              </w:rPr>
              <w:t>P-RESENTE</w:t>
            </w:r>
          </w:p>
          <w:p w:rsidR="00880ABD" w:rsidRDefault="00880ABD">
            <w:pPr>
              <w:pStyle w:val="TableParagraph"/>
              <w:kinsoku w:val="0"/>
              <w:overflowPunct w:val="0"/>
              <w:spacing w:line="206" w:lineRule="exact"/>
              <w:ind w:left="54" w:right="81"/>
            </w:pPr>
            <w:r>
              <w:rPr>
                <w:spacing w:val="-1"/>
                <w:sz w:val="18"/>
                <w:szCs w:val="18"/>
              </w:rPr>
              <w:t>T-TRASFERITO</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CODICE_FISCALE</w:t>
            </w:r>
          </w:p>
        </w:tc>
        <w:tc>
          <w:tcPr>
            <w:tcW w:w="23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70"/>
              <w:rPr>
                <w:spacing w:val="-1"/>
                <w:sz w:val="18"/>
                <w:szCs w:val="18"/>
              </w:rPr>
            </w:pPr>
            <w:r>
              <w:rPr>
                <w:spacing w:val="-1"/>
                <w:sz w:val="18"/>
                <w:szCs w:val="18"/>
              </w:rPr>
              <w:t>VARCHAR2 (16 CHAR)</w:t>
            </w:r>
          </w:p>
        </w:tc>
        <w:tc>
          <w:tcPr>
            <w:tcW w:w="48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Codice fiscale dell'Esperto utile in caso di omonimia.</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3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70"/>
              <w:rPr>
                <w:spacing w:val="-1"/>
                <w:sz w:val="18"/>
                <w:szCs w:val="18"/>
              </w:rPr>
            </w:pPr>
            <w:r>
              <w:rPr>
                <w:spacing w:val="-1"/>
                <w:sz w:val="18"/>
                <w:szCs w:val="18"/>
              </w:rPr>
              <w:t>VARCHAR2 (100 CHAR)</w:t>
            </w:r>
          </w:p>
        </w:tc>
        <w:tc>
          <w:tcPr>
            <w:tcW w:w="48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3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3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70"/>
              <w:rPr>
                <w:spacing w:val="-1"/>
                <w:sz w:val="18"/>
                <w:szCs w:val="18"/>
              </w:rPr>
            </w:pPr>
            <w:r>
              <w:rPr>
                <w:spacing w:val="-1"/>
                <w:sz w:val="18"/>
                <w:szCs w:val="18"/>
              </w:rPr>
              <w:t>VARCHAR2 (11 CHAR)</w:t>
            </w:r>
          </w:p>
        </w:tc>
        <w:tc>
          <w:tcPr>
            <w:tcW w:w="48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COD_OPERATORE_AGGIORNAMENTO</w:t>
            </w:r>
          </w:p>
        </w:tc>
        <w:tc>
          <w:tcPr>
            <w:tcW w:w="23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VARCHAR2 (100 CHAR)</w:t>
            </w:r>
          </w:p>
        </w:tc>
        <w:tc>
          <w:tcPr>
            <w:tcW w:w="48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pacing w:val="-1"/>
                <w:sz w:val="18"/>
                <w:szCs w:val="18"/>
              </w:rPr>
              <w:t>Codice dell’operatore che ha aggiornato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3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DATE</w:t>
            </w:r>
          </w:p>
        </w:tc>
        <w:tc>
          <w:tcPr>
            <w:tcW w:w="48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23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70"/>
              <w:rPr>
                <w:spacing w:val="-1"/>
                <w:sz w:val="18"/>
                <w:szCs w:val="18"/>
              </w:rPr>
            </w:pPr>
            <w:r>
              <w:rPr>
                <w:spacing w:val="-1"/>
                <w:sz w:val="18"/>
                <w:szCs w:val="18"/>
              </w:rPr>
              <w:t>VARCHAR2 (11 CHAR).</w:t>
            </w:r>
          </w:p>
        </w:tc>
        <w:tc>
          <w:tcPr>
            <w:tcW w:w="48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COLLEGIO_ESPERTO</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COL_ESP_ESPERTO_FK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ESP_ID_ESPERTO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ESPERTO_ATTIVITA</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ESP_ATT_ESP_FK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ESP_ID_ESPERTO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MAGISTRATO_RELATORE</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MAG_REL_ESP_FK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ESP_ID_ESPERTO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UDIENZA</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UDIENZA_ESPERTO_FK1</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COD_ID_ESPERTO_1</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UDIENZA</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UDIENZA_ESPERTO_FK2</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COD_ID_ESPERTO_2</w:t>
            </w:r>
          </w:p>
        </w:tc>
      </w:tr>
    </w:tbl>
    <w:p w:rsidR="00880ABD" w:rsidRDefault="00880ABD">
      <w:pPr>
        <w:pStyle w:val="normal"/>
        <w:rPr>
          <w:rFonts w:ascii="Calibri" w:hAnsi="Calibri" w:cs="Calibri"/>
          <w:smallCaps/>
        </w:rPr>
      </w:pPr>
    </w:p>
    <w:p w:rsidR="00880ABD" w:rsidRDefault="00880ABD">
      <w:pPr>
        <w:pStyle w:val="Paragrafoelenco"/>
      </w:pPr>
      <w:bookmarkStart w:id="68" w:name="_Toc78536628"/>
      <w:r>
        <w:rPr>
          <w:spacing w:val="1"/>
        </w:rPr>
        <w:t>E</w:t>
      </w:r>
      <w:r>
        <w:t>S</w:t>
      </w:r>
      <w:r>
        <w:rPr>
          <w:spacing w:val="1"/>
        </w:rPr>
        <w:t>P</w:t>
      </w:r>
      <w:r>
        <w:t>ER</w:t>
      </w:r>
      <w:r>
        <w:rPr>
          <w:spacing w:val="3"/>
        </w:rPr>
        <w:t>T</w:t>
      </w:r>
      <w:r>
        <w:rPr>
          <w:spacing w:val="1"/>
        </w:rPr>
        <w:t>O</w:t>
      </w:r>
      <w:r>
        <w:rPr>
          <w:spacing w:val="2"/>
        </w:rPr>
        <w:t>_</w:t>
      </w:r>
      <w:r>
        <w:rPr>
          <w:spacing w:val="-3"/>
        </w:rPr>
        <w:t>A</w:t>
      </w:r>
      <w:r>
        <w:t>T</w:t>
      </w:r>
      <w:r>
        <w:rPr>
          <w:spacing w:val="3"/>
        </w:rPr>
        <w:t>T</w:t>
      </w:r>
      <w:r>
        <w:t>IVI</w:t>
      </w:r>
      <w:r>
        <w:rPr>
          <w:spacing w:val="5"/>
        </w:rPr>
        <w:t>T</w:t>
      </w:r>
      <w:r>
        <w:t>A</w:t>
      </w:r>
      <w:bookmarkEnd w:id="68"/>
    </w:p>
    <w:p w:rsidR="00880ABD" w:rsidRDefault="00880ABD">
      <w:pPr>
        <w:pStyle w:val="Paragrafoelenco"/>
        <w:numPr>
          <w:ilvl w:val="0"/>
          <w:numId w:val="0"/>
        </w:numPr>
      </w:pPr>
    </w:p>
    <w:p w:rsidR="00880ABD" w:rsidRDefault="00880ABD">
      <w:pPr>
        <w:pStyle w:val="normal"/>
      </w:pPr>
      <w:r>
        <w:rPr>
          <w:rFonts w:ascii="Calibri" w:hAnsi="Calibri" w:cs="Calibri"/>
          <w:smallCaps/>
        </w:rPr>
        <w:t>tabella associtativa tra l’Esperto e l’Attività. . utilizzata dal sottositema siep-sige-sius.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360"/>
        <w:gridCol w:w="2518"/>
        <w:gridCol w:w="4552"/>
      </w:tblGrid>
      <w:tr w:rsidR="00880ABD">
        <w:trPr>
          <w:tblHeader/>
        </w:trPr>
        <w:tc>
          <w:tcPr>
            <w:tcW w:w="336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518"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55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6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DATA_INIZIO</w:t>
            </w:r>
          </w:p>
        </w:tc>
        <w:tc>
          <w:tcPr>
            <w:tcW w:w="25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DATE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inizio attività</w:t>
            </w:r>
          </w:p>
        </w:tc>
      </w:tr>
      <w:tr w:rsidR="00880ABD">
        <w:tc>
          <w:tcPr>
            <w:tcW w:w="336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DATA_FINE</w:t>
            </w:r>
          </w:p>
        </w:tc>
        <w:tc>
          <w:tcPr>
            <w:tcW w:w="25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fine attività</w:t>
            </w:r>
          </w:p>
        </w:tc>
      </w:tr>
      <w:tr w:rsidR="00880ABD">
        <w:tc>
          <w:tcPr>
            <w:tcW w:w="336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5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36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5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36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5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36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COD_OPERATORE_AGGIORNAMEN TO</w:t>
            </w:r>
          </w:p>
        </w:tc>
        <w:tc>
          <w:tcPr>
            <w:tcW w:w="25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VARCHAR2 (100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pacing w:val="-1"/>
                <w:sz w:val="18"/>
                <w:szCs w:val="18"/>
              </w:rPr>
              <w:t>Codice dell’operatore che ha aggiornato il record</w:t>
            </w:r>
          </w:p>
        </w:tc>
      </w:tr>
      <w:tr w:rsidR="00880ABD">
        <w:tc>
          <w:tcPr>
            <w:tcW w:w="336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5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36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25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36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ESP_ID_ESPERTO</w:t>
            </w:r>
          </w:p>
        </w:tc>
        <w:tc>
          <w:tcPr>
            <w:tcW w:w="25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esperto</w:t>
            </w:r>
          </w:p>
        </w:tc>
      </w:tr>
      <w:tr w:rsidR="00880ABD">
        <w:tc>
          <w:tcPr>
            <w:tcW w:w="336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ATT_ID_ATTIVITA</w:t>
            </w:r>
          </w:p>
        </w:tc>
        <w:tc>
          <w:tcPr>
            <w:tcW w:w="25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0"/>
              <w:rPr>
                <w:spacing w:val="-1"/>
                <w:sz w:val="18"/>
                <w:szCs w:val="18"/>
              </w:rPr>
            </w:pPr>
            <w:r>
              <w:rPr>
                <w:spacing w:val="-1"/>
                <w:sz w:val="18"/>
                <w:szCs w:val="18"/>
              </w:rPr>
              <w:t>NUMBER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attività</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ESP_ATT_ATT_FK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ATT_ID_ATTIVITA</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(ATTIVITA.ID_ATTIVITA)</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ESP_ATT_ESP_FK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ESP_ID_ESPERTO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(ESPERTO.ID_ESPERTO)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Paragrafoelenco"/>
        <w:pageBreakBefore/>
      </w:pPr>
      <w:bookmarkStart w:id="69" w:name="_Toc78536629"/>
      <w:r>
        <w:t>EVENTO</w:t>
      </w:r>
      <w:bookmarkEnd w:id="69"/>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agli eventi di un fascicolo. utilizzata dal sottositema siep-sius.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11"/>
        <w:gridCol w:w="2296"/>
        <w:gridCol w:w="4606"/>
      </w:tblGrid>
      <w:tr w:rsidR="00880ABD">
        <w:trPr>
          <w:tblHeader/>
        </w:trPr>
        <w:tc>
          <w:tcPr>
            <w:tcW w:w="3711"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9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0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 xml:space="preserve">ID_EVENTO </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NOT NULL</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8"/>
            </w:pPr>
            <w:r>
              <w:rPr>
                <w:spacing w:val="-2"/>
                <w:sz w:val="18"/>
                <w:szCs w:val="18"/>
              </w:rPr>
              <w:t>Chiave numerica naturale per la gestione dei record della tabella Evento.</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COD_TIPO_EVENTO</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(2 CHAR) NOT NULL</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87"/>
            </w:pPr>
            <w:r>
              <w:rPr>
                <w:spacing w:val="-2"/>
                <w:sz w:val="18"/>
                <w:szCs w:val="18"/>
              </w:rPr>
              <w:t>Codice che identifica il tipo di evento che si sta trattando. Deriva da dominio e può assumere diversi valori tra i quali spiccano: PROVVEDIMENTO RICHIESTA ISTANZA INFORMATIVA RICHIESTA ISTRUTTORIA</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COD_TIPO_PROVVEDIMENTO</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VARCHAR2 (2 CHAR)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2"/>
                <w:sz w:val="18"/>
                <w:szCs w:val="18"/>
              </w:rPr>
              <w:t>Attributo relativo al solo tipo evento "PROVVEDIMENTO" Referenziato dal dominio di valori: S= sentenza O= ordinanza D= decreto</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COD_MOTIVO</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(4 CHAR)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03"/>
              <w:rPr>
                <w:spacing w:val="-2"/>
                <w:sz w:val="18"/>
                <w:szCs w:val="18"/>
              </w:rPr>
            </w:pPr>
            <w:r>
              <w:rPr>
                <w:spacing w:val="-2"/>
                <w:sz w:val="18"/>
                <w:szCs w:val="18"/>
              </w:rPr>
              <w:t>E' il motivo per cui viene emesso un provvedimento. Deriva da dominio "MOTIVO_PROVVEDIMENTO" Es. - Ordine di esecuzione</w:t>
            </w:r>
          </w:p>
          <w:p w:rsidR="00880ABD" w:rsidRDefault="00880ABD">
            <w:pPr>
              <w:pStyle w:val="TableParagraph"/>
              <w:kinsoku w:val="0"/>
              <w:overflowPunct w:val="0"/>
              <w:spacing w:line="204" w:lineRule="exact"/>
              <w:ind w:left="54" w:right="81"/>
              <w:rPr>
                <w:spacing w:val="-2"/>
                <w:sz w:val="18"/>
                <w:szCs w:val="18"/>
              </w:rPr>
            </w:pPr>
            <w:r>
              <w:rPr>
                <w:spacing w:val="-2"/>
                <w:sz w:val="18"/>
                <w:szCs w:val="18"/>
              </w:rPr>
              <w:t>- Ordine di scarcerazione - Art.146 C.P. (RINVIO OBBLIGATORIO</w:t>
            </w:r>
          </w:p>
          <w:p w:rsidR="00880ABD" w:rsidRDefault="00880ABD">
            <w:pPr>
              <w:pStyle w:val="TableParagraph"/>
              <w:kinsoku w:val="0"/>
              <w:overflowPunct w:val="0"/>
              <w:spacing w:before="2"/>
              <w:ind w:left="54" w:right="81"/>
            </w:pPr>
            <w:r>
              <w:rPr>
                <w:spacing w:val="-2"/>
                <w:sz w:val="18"/>
                <w:szCs w:val="18"/>
              </w:rPr>
              <w:t>ESECUZIONE)</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COD_UFFICIO_EMITTENTE</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(11 CHAR)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02"/>
            </w:pPr>
            <w:r>
              <w:rPr>
                <w:spacing w:val="-2"/>
                <w:sz w:val="18"/>
                <w:szCs w:val="18"/>
              </w:rPr>
              <w:t>Indica l'ufficio di chi emette il provvedimento. Non coincide necessariamente con l'ufficio presso il quale è depositato e trattato il fascicolo. Deriva da dominio "UFFICIO"</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COD_LUOGO_EMITTENTE</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(6 CHAR)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7"/>
            </w:pPr>
            <w:r>
              <w:rPr>
                <w:spacing w:val="-2"/>
                <w:sz w:val="18"/>
                <w:szCs w:val="18"/>
              </w:rPr>
              <w:t>Indica il luogo (comune) presso cui risiede l'ufficio dell'autorità emittente. Deriva da dominio "COMUNE" e serve per completare l'informazione Autorità emittente. Es. RUOLO del UFFICIO di COMUNE - PM del TRIBUNALE di NAPOLI</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DATA_EMISSIONE</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2"/>
                <w:sz w:val="18"/>
                <w:szCs w:val="18"/>
              </w:rPr>
              <w:t>Data di emissione del Provvedimento</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COD_ESITO</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(4 CHAR)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Deriva dal dominio "ESITO" vale: Accolto Rigettato</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FLAG_PIU_MENO</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(1 CHAR)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207"/>
              <w:jc w:val="both"/>
            </w:pPr>
            <w:r>
              <w:rPr>
                <w:spacing w:val="-2"/>
                <w:sz w:val="18"/>
                <w:szCs w:val="18"/>
              </w:rPr>
              <w:t>Deriva da dominio vale: P quando devono essere sommati dei valori alla pena attuale per la sua rideterminazione D quando devono essere sottratti dei valori alla pena attuale per la sua rideterminazione</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DATA_TRASMISSIONE_ATTI</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8"/>
            </w:pPr>
            <w:r>
              <w:rPr>
                <w:spacing w:val="-2"/>
                <w:sz w:val="18"/>
                <w:szCs w:val="18"/>
              </w:rPr>
              <w:t>Equivalente alla "Data Notifica" per tutti i casi in cui non ho solo la notifica verso Autorità Esterne. Ad esempio la notifica al SOGGETTO o al/agli AVVOCATO/I i quali non sono autorità esterne.</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DATA_RICEZIONE_ATTI</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67"/>
            </w:pPr>
            <w:r>
              <w:rPr>
                <w:spacing w:val="-2"/>
                <w:sz w:val="18"/>
                <w:szCs w:val="18"/>
              </w:rPr>
              <w:t>Registrazione della data di presa in carico di un atto legato ad un evento</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COD_UFFICIO_DESTINATARIO</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(11 CHAR)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80"/>
            </w:pPr>
            <w:r>
              <w:rPr>
                <w:spacing w:val="-2"/>
                <w:sz w:val="18"/>
                <w:szCs w:val="18"/>
              </w:rPr>
              <w:t>Si intende l'ufficio a cui è destinato l'evento trattato. Es. TdS o altro ufficio esecuzione Il valore dentro questo attributo è generato dall'accopiata TIPO/LUOGO Destinatario</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ANNO_PROTOCOLLO</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59"/>
            </w:pPr>
            <w:r>
              <w:rPr>
                <w:spacing w:val="-2"/>
                <w:sz w:val="18"/>
                <w:szCs w:val="18"/>
              </w:rPr>
              <w:t>Necessario se anche per il protocollo (così come avviene per le ISTANZE) è necessario mantenere una sorta di registro progressivo. Fa parte della chiave di tale registro.</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PROGR_PROTOCOLLO</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9"/>
            </w:pPr>
            <w:r>
              <w:rPr>
                <w:spacing w:val="-2"/>
                <w:sz w:val="18"/>
                <w:szCs w:val="18"/>
              </w:rPr>
              <w:t>Necessario se anche per il protocollo (così come avviene per le ISTANZE) è necessario mantenere una sorta di registro progressivo. Fa parte della chiave di tale registro.</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DOC_BLOB</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BLOB</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61"/>
            </w:pPr>
            <w:r>
              <w:rPr>
                <w:spacing w:val="-2"/>
                <w:sz w:val="18"/>
                <w:szCs w:val="18"/>
              </w:rPr>
              <w:t>Documento in formato binario prodotto per l'evento. Può essere generato modificato e aggiornato fintanto che il campo FLAG_DOCUMENTO_REGISTRATO</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COD_OPERATORE_INSERIMENTO</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4"/>
              <w:rPr>
                <w:spacing w:val="-2"/>
                <w:sz w:val="18"/>
                <w:szCs w:val="18"/>
              </w:rPr>
            </w:pPr>
            <w:r>
              <w:rPr>
                <w:spacing w:val="-2"/>
                <w:sz w:val="18"/>
                <w:szCs w:val="18"/>
              </w:rPr>
              <w:t>VARCHAR2 (100 CHAR)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inserito il record</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DATA_INSERIMENTO</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4"/>
              <w:rPr>
                <w:spacing w:val="-2"/>
                <w:sz w:val="18"/>
                <w:szCs w:val="18"/>
              </w:rPr>
            </w:pPr>
            <w:r>
              <w:rPr>
                <w:spacing w:val="-2"/>
                <w:sz w:val="18"/>
                <w:szCs w:val="18"/>
              </w:rPr>
              <w:t>DATE</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inserimento del record</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COD_UFFICIO_INSERIMENTO</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4"/>
              <w:rPr>
                <w:spacing w:val="-2"/>
                <w:sz w:val="18"/>
                <w:szCs w:val="18"/>
              </w:rPr>
            </w:pPr>
            <w:r>
              <w:rPr>
                <w:spacing w:val="-2"/>
                <w:sz w:val="18"/>
                <w:szCs w:val="18"/>
              </w:rPr>
              <w:t>VARCHAR2 (11 CHAR)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inserito il record</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2"/>
                <w:sz w:val="18"/>
                <w:szCs w:val="18"/>
              </w:rPr>
            </w:pPr>
            <w:r>
              <w:rPr>
                <w:spacing w:val="-2"/>
                <w:sz w:val="18"/>
                <w:szCs w:val="18"/>
              </w:rPr>
              <w:t>COD_OPERATORE_AGGIORNAMEN TO</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4"/>
              <w:rPr>
                <w:spacing w:val="-2"/>
                <w:sz w:val="18"/>
                <w:szCs w:val="18"/>
              </w:rPr>
            </w:pPr>
            <w:r>
              <w:rPr>
                <w:spacing w:val="-2"/>
                <w:sz w:val="18"/>
                <w:szCs w:val="18"/>
              </w:rPr>
              <w:t>VARCHAR2 (100 CHAR)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aggiornato il record</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DATA_AGGIORNAMENTO</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4"/>
              <w:rPr>
                <w:spacing w:val="-2"/>
                <w:sz w:val="18"/>
                <w:szCs w:val="18"/>
              </w:rPr>
            </w:pPr>
            <w:r>
              <w:rPr>
                <w:spacing w:val="-2"/>
                <w:sz w:val="18"/>
                <w:szCs w:val="18"/>
              </w:rPr>
              <w:t>DATE</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aggiornamento del record</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COD_UFFICIO_AGGIORNAMENTO</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4"/>
              <w:rPr>
                <w:spacing w:val="-2"/>
                <w:sz w:val="18"/>
                <w:szCs w:val="18"/>
              </w:rPr>
            </w:pPr>
            <w:r>
              <w:rPr>
                <w:spacing w:val="-2"/>
                <w:sz w:val="18"/>
                <w:szCs w:val="18"/>
              </w:rPr>
              <w:t>VARCHAR2 (11 CHAR)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aggiornato il record</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FAS_SIE_ID_FASCICOLO_SIEP</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4"/>
              <w:rPr>
                <w:spacing w:val="-2"/>
                <w:sz w:val="18"/>
                <w:szCs w:val="18"/>
              </w:rPr>
            </w:pPr>
            <w:r>
              <w:rPr>
                <w:spacing w:val="-2"/>
                <w:sz w:val="18"/>
                <w:szCs w:val="18"/>
              </w:rPr>
              <w:t>NUMBER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 fascicolo SIEP</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FAS_SIU_ID_FASCICOLO_SIUS</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4"/>
              <w:rPr>
                <w:spacing w:val="-2"/>
                <w:sz w:val="18"/>
                <w:szCs w:val="18"/>
              </w:rPr>
            </w:pPr>
            <w:r>
              <w:rPr>
                <w:spacing w:val="-2"/>
                <w:sz w:val="18"/>
                <w:szCs w:val="18"/>
              </w:rPr>
              <w:t>NUMBER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 fascicolo SIUS</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COD_LUOGO_DESTINATARIO</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4"/>
              <w:rPr>
                <w:spacing w:val="-2"/>
                <w:sz w:val="18"/>
                <w:szCs w:val="18"/>
              </w:rPr>
            </w:pPr>
            <w:r>
              <w:rPr>
                <w:spacing w:val="-2"/>
                <w:sz w:val="18"/>
                <w:szCs w:val="18"/>
              </w:rPr>
              <w:t>VARCHAR2 (6 CHAR)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03"/>
            </w:pPr>
            <w:r>
              <w:rPr>
                <w:spacing w:val="-2"/>
                <w:sz w:val="18"/>
                <w:szCs w:val="18"/>
              </w:rPr>
              <w:t>Indica il luogo (comune) presso cui risiede il destinatario. Deriva da dominio "COMUNE" e serve per completare l'informazione Autorità emittente. Es. RUOLO del UFFICIO di COMUNE - PM del TRIBUNALE di NAPOLI</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2"/>
                <w:sz w:val="18"/>
                <w:szCs w:val="18"/>
              </w:rPr>
            </w:pPr>
            <w:r>
              <w:rPr>
                <w:spacing w:val="-2"/>
                <w:sz w:val="18"/>
                <w:szCs w:val="18"/>
              </w:rPr>
              <w:t>TEN_ID_TENORE</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pacing w:val="-2"/>
                <w:sz w:val="18"/>
                <w:szCs w:val="18"/>
              </w:rPr>
            </w:pPr>
            <w:r>
              <w:rPr>
                <w:spacing w:val="-2"/>
                <w:sz w:val="18"/>
                <w:szCs w:val="18"/>
              </w:rPr>
              <w:t>NUMBER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 tenore</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EVE_ID_EVENTO</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dell’evento</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FLAG_DOCUMENTO_REGISTRATO</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 CHAR)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8"/>
            </w:pPr>
            <w:r>
              <w:rPr>
                <w:spacing w:val="-2"/>
                <w:sz w:val="18"/>
                <w:szCs w:val="18"/>
              </w:rPr>
              <w:t>Flag per marcare un documento affinchè non possa più essere modificato.</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COD_MAGISTRATO</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(6 CHAR)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Indica il codice Magistrato.</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96"/>
              <w:rPr>
                <w:spacing w:val="-2"/>
                <w:sz w:val="18"/>
                <w:szCs w:val="18"/>
              </w:rPr>
            </w:pPr>
            <w:r>
              <w:rPr>
                <w:spacing w:val="-2"/>
                <w:sz w:val="18"/>
                <w:szCs w:val="18"/>
              </w:rPr>
              <w:t>COD_TIPO_UFFICIO_DESTINATARIO</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(6 CHAR)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30"/>
            </w:pPr>
            <w:r>
              <w:rPr>
                <w:spacing w:val="-2"/>
                <w:sz w:val="18"/>
                <w:szCs w:val="18"/>
              </w:rPr>
              <w:t>Contiene la codifica del Tipo Ufficio. Associato al dominio TIPO_UFFICIO.</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62"/>
              <w:rPr>
                <w:spacing w:val="-2"/>
                <w:sz w:val="18"/>
                <w:szCs w:val="18"/>
              </w:rPr>
            </w:pPr>
            <w:r>
              <w:rPr>
                <w:spacing w:val="-2"/>
                <w:sz w:val="18"/>
                <w:szCs w:val="18"/>
              </w:rPr>
              <w:t>COGNOME_SOGGETTO_PRESENTANTE</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2"/>
                <w:sz w:val="18"/>
                <w:szCs w:val="18"/>
              </w:rPr>
            </w:pPr>
            <w:r>
              <w:rPr>
                <w:spacing w:val="-2"/>
                <w:sz w:val="18"/>
                <w:szCs w:val="18"/>
              </w:rPr>
              <w:t>VARCHAR2 (100 CHAR)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Cognome del Soggetto che ha presentato la richiesta.</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NOME_SOGGETTO_PRESENTANTE</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2"/>
                <w:sz w:val="18"/>
                <w:szCs w:val="18"/>
              </w:rPr>
            </w:pPr>
            <w:r>
              <w:rPr>
                <w:spacing w:val="-2"/>
                <w:sz w:val="18"/>
                <w:szCs w:val="18"/>
              </w:rPr>
              <w:t>VARCHAR2 (100 CHAR)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Nome del Soggetto che ha presentato la richiesta.</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69"/>
              <w:rPr>
                <w:spacing w:val="-2"/>
                <w:sz w:val="18"/>
                <w:szCs w:val="18"/>
              </w:rPr>
            </w:pPr>
            <w:r>
              <w:rPr>
                <w:spacing w:val="-2"/>
                <w:sz w:val="18"/>
                <w:szCs w:val="18"/>
              </w:rPr>
              <w:t>FAS_SIU_ID_FASCICOLO_SIUS_DEST</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Chiave (ID) del fascicolo SIUS destinatario dell'evento.</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TEM_ID_TEMPLATE</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2"/>
                <w:sz w:val="18"/>
                <w:szCs w:val="18"/>
              </w:rPr>
            </w:pPr>
            <w:r>
              <w:rPr>
                <w:spacing w:val="-2"/>
                <w:sz w:val="18"/>
                <w:szCs w:val="18"/>
              </w:rPr>
              <w:t>VARCHAR2 (25 CHAR)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Chiave (ID) dell'eventuale template utilizzato in un particolare evento.</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FLAG_STAMPA_SIEP</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 CHAR)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81"/>
            </w:pPr>
            <w:r>
              <w:rPr>
                <w:spacing w:val="-2"/>
                <w:sz w:val="18"/>
                <w:szCs w:val="18"/>
              </w:rPr>
              <w:t>Flag per indicare se tale evento può essere stampato nell'ordine di esecuzione del soggetto</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FLAG_STAMPA_SIUS</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 CHAR)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81"/>
            </w:pPr>
            <w:r>
              <w:rPr>
                <w:spacing w:val="-2"/>
                <w:sz w:val="18"/>
                <w:szCs w:val="18"/>
              </w:rPr>
              <w:t>Flag per indicare se tale evento può essere stampato nell'ordine di esecuzione del soggetto in ambito SIUS</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FLAG_VIDEO_SIEP</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 CHAR)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Flag per indicare se tale evento può essere mostrato a video</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FLAG_VIDEO_SIUS</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 CHAR)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80"/>
            </w:pPr>
            <w:r>
              <w:rPr>
                <w:spacing w:val="-2"/>
                <w:sz w:val="18"/>
                <w:szCs w:val="18"/>
              </w:rPr>
              <w:t>Flag per indicare se tale evento può essere mostrato a video in ambito SIUS</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4"/>
              <w:rPr>
                <w:spacing w:val="-2"/>
                <w:sz w:val="18"/>
                <w:szCs w:val="18"/>
              </w:rPr>
            </w:pPr>
            <w:r>
              <w:rPr>
                <w:spacing w:val="-2"/>
                <w:sz w:val="18"/>
                <w:szCs w:val="18"/>
              </w:rPr>
              <w:t>DEC_ID_DECRETO_ORDINANZA_SIEP</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 decreto dell’ordinanza</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PEN_ACC_ID_PENA_ACCESSORIA</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pena accessoria</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EVE_ID_EVENTO_REVOCA</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evento di revoca</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99"/>
              <w:rPr>
                <w:spacing w:val="-2"/>
                <w:sz w:val="18"/>
                <w:szCs w:val="18"/>
              </w:rPr>
            </w:pPr>
            <w:r>
              <w:rPr>
                <w:spacing w:val="-2"/>
                <w:sz w:val="18"/>
                <w:szCs w:val="18"/>
              </w:rPr>
              <w:t>ANN_ID_ANNOTAZIONE_MANUALE</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annotazione manuale</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PEN_ID_PENA_RESIDUA</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pena residua</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PROTOCOLLO_RES</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56"/>
              <w:rPr>
                <w:spacing w:val="-2"/>
                <w:sz w:val="18"/>
                <w:szCs w:val="18"/>
              </w:rPr>
            </w:pPr>
            <w:r>
              <w:rPr>
                <w:spacing w:val="-2"/>
                <w:sz w:val="18"/>
                <w:szCs w:val="18"/>
              </w:rPr>
              <w:t>NUMBER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Protocollo RES</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DATA_ESPULSIONE_SANZ_SOST</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DATE</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espulsione della sanzione sostitutiva</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DATA_RICHIESTA</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DATE</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pervenimento richiesta variazione Decorrenza Scadenza</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KEY_ESEC_NSC</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NUMBER</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Chiave del provvedimento di NSC</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rPr>
                <w:spacing w:val="-2"/>
                <w:sz w:val="18"/>
                <w:szCs w:val="18"/>
              </w:rPr>
            </w:pPr>
            <w:r>
              <w:rPr>
                <w:spacing w:val="-2"/>
                <w:sz w:val="18"/>
                <w:szCs w:val="18"/>
              </w:rPr>
              <w:t xml:space="preserve">DATA_INVIO_ATTI            </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rPr>
                <w:spacing w:val="-2"/>
                <w:sz w:val="18"/>
                <w:szCs w:val="18"/>
              </w:rPr>
            </w:pPr>
            <w:r>
              <w:rPr>
                <w:spacing w:val="-2"/>
                <w:sz w:val="18"/>
                <w:szCs w:val="18"/>
              </w:rPr>
              <w:t>DATE</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invio atti in archivio</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rPr>
                <w:spacing w:val="-2"/>
                <w:sz w:val="18"/>
                <w:szCs w:val="18"/>
              </w:rPr>
            </w:pPr>
            <w:r>
              <w:rPr>
                <w:spacing w:val="-2"/>
                <w:sz w:val="18"/>
                <w:szCs w:val="18"/>
              </w:rPr>
              <w:t xml:space="preserve">TIPOLOGIA_INVIO_ATTI       </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rPr>
                <w:spacing w:val="-2"/>
                <w:sz w:val="18"/>
                <w:szCs w:val="18"/>
              </w:rPr>
            </w:pPr>
            <w:r>
              <w:rPr>
                <w:spacing w:val="-2"/>
                <w:sz w:val="18"/>
                <w:szCs w:val="18"/>
              </w:rPr>
              <w:t>VARCHAR2(240)</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Tipologia invio atti</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rPr>
                <w:spacing w:val="-2"/>
                <w:sz w:val="18"/>
                <w:szCs w:val="18"/>
              </w:rPr>
            </w:pPr>
            <w:r>
              <w:rPr>
                <w:spacing w:val="-2"/>
                <w:sz w:val="18"/>
                <w:szCs w:val="18"/>
              </w:rPr>
              <w:t xml:space="preserve">DESCRIZIONE_INVIO_ATTI     </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rPr>
                <w:spacing w:val="-2"/>
                <w:sz w:val="18"/>
                <w:szCs w:val="18"/>
              </w:rPr>
            </w:pPr>
            <w:r>
              <w:rPr>
                <w:spacing w:val="-2"/>
                <w:sz w:val="18"/>
                <w:szCs w:val="18"/>
              </w:rPr>
              <w:t>VARCHAR2(240)</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Descrizione invio atti</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rPr>
                <w:spacing w:val="-2"/>
                <w:sz w:val="18"/>
                <w:szCs w:val="18"/>
              </w:rPr>
            </w:pPr>
            <w:r>
              <w:rPr>
                <w:spacing w:val="-2"/>
                <w:sz w:val="18"/>
                <w:szCs w:val="18"/>
              </w:rPr>
              <w:t xml:space="preserve">ISTR_ID_ISTRUTTORIA_CUMULO </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rPr>
                <w:spacing w:val="-2"/>
                <w:sz w:val="18"/>
                <w:szCs w:val="18"/>
              </w:rPr>
            </w:pPr>
            <w:r>
              <w:rPr>
                <w:spacing w:val="-2"/>
                <w:sz w:val="18"/>
                <w:szCs w:val="18"/>
              </w:rPr>
              <w:t>NUMBER(38)</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istruttoria cumulo</w:t>
            </w:r>
          </w:p>
        </w:tc>
      </w:tr>
      <w:tr w:rsidR="00880ABD">
        <w:tc>
          <w:tcPr>
            <w:tcW w:w="3711" w:type="dxa"/>
            <w:tcBorders>
              <w:top w:val="double" w:sz="1" w:space="0" w:color="C0C0C0"/>
              <w:left w:val="double" w:sz="40" w:space="0" w:color="C0C0C0"/>
              <w:bottom w:val="double" w:sz="1" w:space="0" w:color="C0C0C0"/>
            </w:tcBorders>
            <w:shd w:val="clear" w:color="auto" w:fill="auto"/>
          </w:tcPr>
          <w:p w:rsidR="00880ABD" w:rsidRDefault="00880ABD">
            <w:pPr>
              <w:rPr>
                <w:spacing w:val="-2"/>
                <w:sz w:val="18"/>
                <w:szCs w:val="18"/>
              </w:rPr>
            </w:pPr>
            <w:r>
              <w:rPr>
                <w:spacing w:val="-2"/>
                <w:sz w:val="18"/>
                <w:szCs w:val="18"/>
              </w:rPr>
              <w:t>ESTREMI_SOGG_RICH_ISTR</w:t>
            </w:r>
          </w:p>
        </w:tc>
        <w:tc>
          <w:tcPr>
            <w:tcW w:w="2296" w:type="dxa"/>
            <w:tcBorders>
              <w:top w:val="double" w:sz="1" w:space="0" w:color="C0C0C0"/>
              <w:left w:val="double" w:sz="1" w:space="0" w:color="C0C0C0"/>
              <w:bottom w:val="double" w:sz="1" w:space="0" w:color="C0C0C0"/>
            </w:tcBorders>
            <w:shd w:val="clear" w:color="auto" w:fill="auto"/>
          </w:tcPr>
          <w:p w:rsidR="00880ABD" w:rsidRDefault="00880ABD">
            <w:pPr>
              <w:rPr>
                <w:spacing w:val="-2"/>
                <w:sz w:val="18"/>
                <w:szCs w:val="18"/>
              </w:rPr>
            </w:pPr>
            <w:r>
              <w:rPr>
                <w:spacing w:val="-2"/>
                <w:sz w:val="18"/>
                <w:szCs w:val="18"/>
              </w:rPr>
              <w:t>VARCHAR2(2000)</w:t>
            </w:r>
          </w:p>
        </w:tc>
        <w:tc>
          <w:tcPr>
            <w:tcW w:w="460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Estremi soggetto x Richieste Istruttorie in cumulo</w:t>
            </w:r>
          </w:p>
        </w:tc>
      </w:tr>
    </w:tbl>
    <w:p w:rsidR="00880ABD" w:rsidRDefault="00880ABD">
      <w:pPr>
        <w:rPr>
          <w:spacing w:val="-2"/>
          <w:sz w:val="18"/>
          <w:szCs w:val="18"/>
        </w:rPr>
      </w:pPr>
    </w:p>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EVE_ANN_MAN_FK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ANN_ID_ANNOTAZIONE_MANUALE</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(ANNOTAZIONE_MANUALE.ID_ANNOTAZIONE_MANUALE)</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EVE_EVE_FK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EVE_EVE_REVOCA_FK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EVE_ID_EVENTO_REVOCA</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EVE_FAS_SIE_FK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EVE_FAS_SIU_FK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FAS_SIU_ID_FASCICOLO_SIUS</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(FASCICOLO_SIUS.ID_FASCICOLO_SIUS)</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EVE_PEN_RES_FK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PEN_ID_PENA_RESIDUA</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lang w:val="es-AR"/>
              </w:rPr>
              <w:t>(PENA_RESIDUA.ID_PENA_RESIDUA)</w:t>
            </w:r>
          </w:p>
        </w:tc>
      </w:tr>
    </w:tbl>
    <w:p w:rsidR="00880ABD" w:rsidRDefault="00880ABD">
      <w:pPr>
        <w:pStyle w:val="BVNGranataSottolineato"/>
        <w:rPr>
          <w:lang w:val="es-AR"/>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274"/>
        <w:gridCol w:w="2866"/>
        <w:gridCol w:w="3715"/>
      </w:tblGrid>
      <w:tr w:rsidR="00880ABD">
        <w:tc>
          <w:tcPr>
            <w:tcW w:w="327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86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1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ANNOTAZIONE_ESITO_TRASMISSIONE</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ANN_ESITO_TRASMISS_EVE_FK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ARCHIVIAZIONE</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ARC_EVE_FK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BENEFICIO</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BEN_EVE_FK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CAMPO_NOTA</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CAM_NOT_EVE_FK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COMPETENZA</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COMPETENZA_ID_EVENTO_FK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CUMULO</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CUM_EVE_FK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DEPOSITO_DECRETO</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DEP_DEC_EVE_FK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ID_EVENTO_GENERATO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DEPOSITO_ORDINANZA_PC</w:t>
            </w:r>
          </w:p>
        </w:tc>
        <w:tc>
          <w:tcPr>
            <w:tcW w:w="2866"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DEP_ORD_PC_EVE_FK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ID_EVENTO_GENERATO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DEPOSITO_SENTENZA</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DEP_SENT_EVE_FK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ID_EVENTO_GENERATO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DOCUMENTO_ALLEGATO</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DOC_ALL_EVE_FK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EVENTO</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EVENTO</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EVE_EVE_REVOCA_FK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EVE_ID_EVENTO_REVOCA</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MOTIVO_EVENTO</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SCAMBIO_SANZIONE</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EVE_ID_EVENTO_SCAM_SANZ_FK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STATO_PROCEDIMENTO</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EVE_STATO_PROC_FK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FASCICOLO_SIEPE</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FAS_SIEPE_EVE_FK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FUNGIBILITA</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FNG_EVE_FK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ISTANZA</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IST_EVE_FK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LICENZA_LIBANTICIPATA</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LIC_LIB_EVE_FK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MISURA_ALTERNATIVA</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MIS_ALT_EVE_FK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MISURA_CAUTELARE</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MIS_CAU_EVE_FK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MISURA_SICUREZZA</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MIS_SIC_EVE_FK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MOTIVAZIONE_DECRETO</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MOT_DEC_EVE_FK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MOTIVAZIONE_PROVVED_SIGE</w:t>
            </w:r>
          </w:p>
        </w:tc>
        <w:tc>
          <w:tcPr>
            <w:tcW w:w="2866"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MOT_PRO_SIG_EVE_FK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NOME_PROVVEDIMENTO</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NOM_PRO_EVE_FK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NOTIFICA</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NOT_1_EVE_FK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PENA_PECUNIARIA</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PEN_PEC_EVE_FK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PENA_RESIDUA</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PEN_RES_EVE_FK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PERIODO_ALTRA_MISURA</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PER_MISU_ID_EVENTO_FK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PERIODO_ALTRA_SANZIONE</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PER_SANZ_ID_EVENTO_FK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POSIZIONE_GIURIDICA</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POS_GIU_EVE_FK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ID_EVENTO_RIFERIMENTO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PRESCRIZIONE</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PRE_1_EVE_FK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PROVVEDIMENTO_SIGE</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PROV_EVE_FK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ID_EVENTO_GENERATO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REFERTO_SCARCERAZIONE</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REF_SCA_EVE_FK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RICHIESTA_CONVERSIONE</w:t>
            </w:r>
          </w:p>
        </w:tc>
        <w:tc>
          <w:tcPr>
            <w:tcW w:w="2866" w:type="dxa"/>
            <w:tcBorders>
              <w:top w:val="single" w:sz="4" w:space="0" w:color="000000"/>
              <w:bottom w:val="single" w:sz="4" w:space="0" w:color="000000"/>
            </w:tcBorders>
            <w:shd w:val="clear" w:color="auto" w:fill="auto"/>
            <w:vAlign w:val="bottom"/>
          </w:tcPr>
          <w:p w:rsidR="00880ABD" w:rsidRPr="00E05D1B" w:rsidRDefault="00880ABD">
            <w:pPr>
              <w:rPr>
                <w:rFonts w:ascii="Segoe UI" w:hAnsi="Segoe UI" w:cs="Segoe UI"/>
                <w:color w:val="000000"/>
                <w:sz w:val="18"/>
                <w:szCs w:val="18"/>
                <w:lang w:val="en-US"/>
              </w:rPr>
            </w:pPr>
            <w:r>
              <w:rPr>
                <w:rFonts w:ascii="Segoe UI" w:hAnsi="Segoe UI" w:cs="Segoe UI"/>
                <w:color w:val="000000"/>
                <w:sz w:val="18"/>
                <w:szCs w:val="18"/>
                <w:lang w:val="en-US"/>
              </w:rPr>
              <w:t>RIC_CON_ID_EVENTO_FK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RICHIESTA_REMISSIONE</w:t>
            </w:r>
          </w:p>
        </w:tc>
        <w:tc>
          <w:tcPr>
            <w:tcW w:w="2866"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RIC_REM_ID_EVENTO_FK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SANZIONE_AMMINISTRATIVA</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SAN_AMM_EVE_FK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SCADENZARIO_SIEP</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SCA_SIE_EVE_FK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SCADENZARIO_SIGE</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SCA_SIGE_EVE_FK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SCADENZARIO_SIUS</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SCA_SIU_EVE_FK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SOLLECITO_ESITO_TRASMISSIONE</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SOLL_ESITO_TRASMISS_EVE_FK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UDIENZA_PROCEDIMENTO</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UDI_PRO_EVE_FK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UDIENZA_PROCEDIMENTO_SIGE</w:t>
            </w:r>
          </w:p>
        </w:tc>
        <w:tc>
          <w:tcPr>
            <w:tcW w:w="286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UDI_PRO_SIG_EVE_FK</w:t>
            </w:r>
          </w:p>
        </w:tc>
        <w:tc>
          <w:tcPr>
            <w:tcW w:w="371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EVE_ID_EVENTO</w:t>
            </w:r>
          </w:p>
        </w:tc>
      </w:tr>
      <w:tr w:rsidR="00880ABD">
        <w:tc>
          <w:tcPr>
            <w:tcW w:w="3274"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VERBALE</w:t>
            </w:r>
          </w:p>
        </w:tc>
        <w:tc>
          <w:tcPr>
            <w:tcW w:w="286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VER_EVE_FK</w:t>
            </w:r>
          </w:p>
        </w:tc>
        <w:tc>
          <w:tcPr>
            <w:tcW w:w="3715"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EVE_ID_EVENTO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Paragrafoelenco"/>
        <w:pageBreakBefore/>
      </w:pPr>
      <w:bookmarkStart w:id="70" w:name="_Toc78536630"/>
      <w:r>
        <w:rPr>
          <w:spacing w:val="1"/>
        </w:rPr>
        <w:t>E</w:t>
      </w:r>
      <w:r>
        <w:t>V</w:t>
      </w:r>
      <w:r>
        <w:rPr>
          <w:spacing w:val="1"/>
        </w:rPr>
        <w:t>E</w:t>
      </w:r>
      <w:r>
        <w:t>N</w:t>
      </w:r>
      <w:r>
        <w:rPr>
          <w:spacing w:val="3"/>
        </w:rPr>
        <w:t>T</w:t>
      </w:r>
      <w:r>
        <w:rPr>
          <w:spacing w:val="1"/>
        </w:rPr>
        <w:t>O</w:t>
      </w:r>
      <w:r>
        <w:t>_P</w:t>
      </w:r>
      <w:r>
        <w:rPr>
          <w:spacing w:val="1"/>
        </w:rPr>
        <w:t>E</w:t>
      </w:r>
      <w:r>
        <w:t>R</w:t>
      </w:r>
      <w:r>
        <w:rPr>
          <w:spacing w:val="4"/>
        </w:rPr>
        <w:t>M</w:t>
      </w:r>
      <w:r>
        <w:t>ESS</w:t>
      </w:r>
      <w:r>
        <w:rPr>
          <w:spacing w:val="1"/>
        </w:rPr>
        <w:t>O</w:t>
      </w:r>
      <w:r>
        <w:t>_LIC</w:t>
      </w:r>
      <w:r>
        <w:rPr>
          <w:spacing w:val="1"/>
        </w:rPr>
        <w:t>E</w:t>
      </w:r>
      <w:r>
        <w:t>N</w:t>
      </w:r>
      <w:r>
        <w:rPr>
          <w:spacing w:val="5"/>
        </w:rPr>
        <w:t>Z</w:t>
      </w:r>
      <w:r>
        <w:t>A</w:t>
      </w:r>
      <w:bookmarkEnd w:id="70"/>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 permesso di licenza relativo ad un evento. . utilizzata dal sottositema 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29"/>
        <w:gridCol w:w="2466"/>
        <w:gridCol w:w="4526"/>
      </w:tblGrid>
      <w:tr w:rsidR="00880ABD">
        <w:trPr>
          <w:tblHeader/>
        </w:trPr>
        <w:tc>
          <w:tcPr>
            <w:tcW w:w="37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46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52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ID_EVENTO_PERMESSO_LICENZA</w:t>
            </w:r>
          </w:p>
        </w:tc>
        <w:tc>
          <w:tcPr>
            <w:tcW w:w="24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9"/>
              <w:rPr>
                <w:sz w:val="18"/>
                <w:szCs w:val="18"/>
              </w:rPr>
            </w:pPr>
            <w:r>
              <w:rPr>
                <w:sz w:val="18"/>
                <w:szCs w:val="18"/>
              </w:rPr>
              <w:t>NUMBER NOT NULL</w:t>
            </w:r>
          </w:p>
        </w:tc>
        <w:tc>
          <w:tcPr>
            <w:tcW w:w="45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 Evento Permesso Licenza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COD_TIPO_EVENTO</w:t>
            </w:r>
          </w:p>
        </w:tc>
        <w:tc>
          <w:tcPr>
            <w:tcW w:w="24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tc>
        <w:tc>
          <w:tcPr>
            <w:tcW w:w="45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tipo evento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DATA_SEGNALAZIONE</w:t>
            </w:r>
          </w:p>
        </w:tc>
        <w:tc>
          <w:tcPr>
            <w:tcW w:w="24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5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Data della segnalazione evento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MITTENTE_SEGNALAZIONE</w:t>
            </w:r>
          </w:p>
        </w:tc>
        <w:tc>
          <w:tcPr>
            <w:tcW w:w="24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(200 CHAR)</w:t>
            </w:r>
          </w:p>
        </w:tc>
        <w:tc>
          <w:tcPr>
            <w:tcW w:w="45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Mittente della segnalzione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COD_TIPO_CONSEGUENZA</w:t>
            </w:r>
          </w:p>
        </w:tc>
        <w:tc>
          <w:tcPr>
            <w:tcW w:w="24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69"/>
              <w:rPr>
                <w:sz w:val="18"/>
                <w:szCs w:val="18"/>
              </w:rPr>
            </w:pPr>
            <w:r>
              <w:rPr>
                <w:sz w:val="18"/>
                <w:szCs w:val="18"/>
              </w:rPr>
              <w:t>VARCHAR2 (4 CHAR)</w:t>
            </w:r>
          </w:p>
        </w:tc>
        <w:tc>
          <w:tcPr>
            <w:tcW w:w="45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tipo conseguenza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4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5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operatore inserimento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4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5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ufficio inserimento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4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5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Data inserimento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COD_OPERATORE_AGGIORNAMENTO</w:t>
            </w:r>
          </w:p>
        </w:tc>
        <w:tc>
          <w:tcPr>
            <w:tcW w:w="24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5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operatore aggiornamento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4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5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Ufficio Aggiornamnto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4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5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Data aggiornamento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LIC_ID_LICENZA_LIBANTICIPATA</w:t>
            </w:r>
          </w:p>
        </w:tc>
        <w:tc>
          <w:tcPr>
            <w:tcW w:w="24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5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ID Licenza Lib anticipata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DESCR_EVENTO</w:t>
            </w:r>
          </w:p>
        </w:tc>
        <w:tc>
          <w:tcPr>
            <w:tcW w:w="24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(200 CHAR)</w:t>
            </w:r>
          </w:p>
        </w:tc>
        <w:tc>
          <w:tcPr>
            <w:tcW w:w="45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Descrizione evento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DESCR_CONSEGUENZE .</w:t>
            </w:r>
          </w:p>
        </w:tc>
        <w:tc>
          <w:tcPr>
            <w:tcW w:w="246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5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Descrizione conseguenze</w:t>
            </w:r>
          </w:p>
        </w:tc>
      </w:tr>
    </w:tbl>
    <w:p w:rsidR="00880ABD" w:rsidRDefault="00880ABD">
      <w:pPr>
        <w:pStyle w:val="Paragrafoelenco"/>
        <w:numPr>
          <w:ilvl w:val="0"/>
          <w:numId w:val="0"/>
        </w:numPr>
        <w:ind w:left="705"/>
        <w:rPr>
          <w:szCs w:val="28"/>
          <w:lang w:val="en-US"/>
        </w:rPr>
      </w:pPr>
    </w:p>
    <w:p w:rsidR="00880ABD" w:rsidRDefault="00880ABD">
      <w:pPr>
        <w:pStyle w:val="Paragrafoelenco"/>
        <w:pageBreakBefore/>
        <w:rPr>
          <w:lang w:val="en-US"/>
        </w:rPr>
      </w:pPr>
      <w:bookmarkStart w:id="71" w:name="_Toc78536631"/>
      <w:r>
        <w:rPr>
          <w:lang w:val="en-US"/>
        </w:rPr>
        <w:t>FASC_MS_TO_FASC_SIEP</w:t>
      </w:r>
      <w:bookmarkEnd w:id="71"/>
    </w:p>
    <w:p w:rsidR="00880ABD" w:rsidRDefault="00880ABD">
      <w:pPr>
        <w:pStyle w:val="Paragrafoelenco"/>
        <w:numPr>
          <w:ilvl w:val="0"/>
          <w:numId w:val="0"/>
        </w:numPr>
        <w:rPr>
          <w:lang w:val="en-US"/>
        </w:rPr>
      </w:pPr>
    </w:p>
    <w:p w:rsidR="00880ABD" w:rsidRDefault="00880ABD">
      <w:pPr>
        <w:pStyle w:val="normal"/>
      </w:pPr>
      <w:r>
        <w:rPr>
          <w:rFonts w:ascii="Calibri" w:hAnsi="Calibri" w:cs="Calibri"/>
          <w:smallCaps/>
        </w:rPr>
        <w:t>tabella contenente i dati relativi al fascicolo di misure di sicurezza preso in carico e iscritto dal sistema siep.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802"/>
        <w:gridCol w:w="2117"/>
        <w:gridCol w:w="4511"/>
      </w:tblGrid>
      <w:tr w:rsidR="00880ABD">
        <w:trPr>
          <w:tblHeader/>
        </w:trPr>
        <w:tc>
          <w:tcPr>
            <w:tcW w:w="380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11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51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02" w:type="dxa"/>
            <w:tcBorders>
              <w:top w:val="double" w:sz="1" w:space="0" w:color="C0C0C0"/>
              <w:left w:val="double" w:sz="40" w:space="0" w:color="C0C0C0"/>
              <w:bottom w:val="double" w:sz="1" w:space="0" w:color="C0C0C0"/>
            </w:tcBorders>
            <w:shd w:val="clear" w:color="auto" w:fill="auto"/>
          </w:tcPr>
          <w:p w:rsidR="00880ABD" w:rsidRPr="00DE2B1E" w:rsidRDefault="00880ABD">
            <w:pPr>
              <w:spacing w:before="60" w:after="60"/>
              <w:rPr>
                <w:color w:val="000000"/>
                <w:sz w:val="18"/>
                <w:szCs w:val="18"/>
                <w:lang w:val="en-GB"/>
              </w:rPr>
            </w:pPr>
            <w:r>
              <w:rPr>
                <w:color w:val="000000"/>
                <w:sz w:val="18"/>
                <w:szCs w:val="18"/>
                <w:lang w:val="en-US"/>
              </w:rPr>
              <w:t>ID_FASC_MS_TO_FASC_SIEP</w:t>
            </w:r>
          </w:p>
        </w:tc>
        <w:tc>
          <w:tcPr>
            <w:tcW w:w="2117"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NUMBER (38)</w:t>
            </w:r>
          </w:p>
        </w:tc>
        <w:tc>
          <w:tcPr>
            <w:tcW w:w="451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Chiave della tabella</w:t>
            </w:r>
          </w:p>
        </w:tc>
      </w:tr>
      <w:tr w:rsidR="00880ABD">
        <w:tc>
          <w:tcPr>
            <w:tcW w:w="380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FAS_SIE_ID_FASCICOLO_SIEP</w:t>
            </w:r>
          </w:p>
        </w:tc>
        <w:tc>
          <w:tcPr>
            <w:tcW w:w="2117"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NUMBER (38)</w:t>
            </w:r>
          </w:p>
        </w:tc>
        <w:tc>
          <w:tcPr>
            <w:tcW w:w="451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FK al fascicolo SIEP</w:t>
            </w:r>
          </w:p>
        </w:tc>
      </w:tr>
      <w:tr w:rsidR="00880ABD">
        <w:tc>
          <w:tcPr>
            <w:tcW w:w="380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CHIAVE_ANNO_SIEP</w:t>
            </w:r>
          </w:p>
        </w:tc>
        <w:tc>
          <w:tcPr>
            <w:tcW w:w="2117"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NUMBER (4)</w:t>
            </w:r>
          </w:p>
        </w:tc>
        <w:tc>
          <w:tcPr>
            <w:tcW w:w="451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Identificativo del fascicolo  SIEP</w:t>
            </w:r>
          </w:p>
        </w:tc>
      </w:tr>
      <w:tr w:rsidR="00880ABD">
        <w:tc>
          <w:tcPr>
            <w:tcW w:w="380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CHIAVE_PROGR_SIEP</w:t>
            </w:r>
          </w:p>
        </w:tc>
        <w:tc>
          <w:tcPr>
            <w:tcW w:w="2117"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NUMBER (38)</w:t>
            </w:r>
          </w:p>
        </w:tc>
        <w:tc>
          <w:tcPr>
            <w:tcW w:w="451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Progressivo del fascicolo SIEP</w:t>
            </w:r>
          </w:p>
        </w:tc>
      </w:tr>
      <w:tr w:rsidR="00880ABD">
        <w:tc>
          <w:tcPr>
            <w:tcW w:w="380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CHIAVE_UFFICIO_SIEP</w:t>
            </w:r>
          </w:p>
        </w:tc>
        <w:tc>
          <w:tcPr>
            <w:tcW w:w="2117"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 (11)</w:t>
            </w:r>
          </w:p>
        </w:tc>
        <w:tc>
          <w:tcPr>
            <w:tcW w:w="451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Ufficio del fascicolo SIEP</w:t>
            </w:r>
          </w:p>
        </w:tc>
      </w:tr>
      <w:tr w:rsidR="00880ABD">
        <w:tc>
          <w:tcPr>
            <w:tcW w:w="380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COD_TIPO_RELAZIONE_MS</w:t>
            </w:r>
          </w:p>
        </w:tc>
        <w:tc>
          <w:tcPr>
            <w:tcW w:w="2117"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 (240)</w:t>
            </w:r>
          </w:p>
        </w:tc>
        <w:tc>
          <w:tcPr>
            <w:tcW w:w="451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rPr>
                <w:b/>
                <w:szCs w:val="18"/>
              </w:rPr>
            </w:pPr>
            <w:r>
              <w:rPr>
                <w:color w:val="000000"/>
                <w:sz w:val="18"/>
                <w:szCs w:val="18"/>
              </w:rPr>
              <w:t>Tipo di Collegamento tra il fascicolo corrente e quello collegato: IN_ESECUZIONE_DI/ISCRITTO_AL</w:t>
            </w:r>
          </w:p>
          <w:p w:rsidR="00880ABD" w:rsidRDefault="00880ABD">
            <w:pPr>
              <w:pStyle w:val="Corpo"/>
              <w:spacing w:before="200" w:after="0"/>
              <w:ind w:firstLine="0"/>
              <w:rPr>
                <w:rFonts w:ascii="Times New Roman" w:hAnsi="Times New Roman" w:cs="Times New Roman"/>
                <w:b/>
                <w:szCs w:val="18"/>
              </w:rPr>
            </w:pPr>
            <w:r>
              <w:rPr>
                <w:rFonts w:ascii="Times New Roman" w:hAnsi="Times New Roman" w:cs="Times New Roman"/>
                <w:b/>
                <w:szCs w:val="18"/>
              </w:rPr>
              <w:t>IN_ESECUZIONE_DI</w:t>
            </w:r>
            <w:r>
              <w:rPr>
                <w:rFonts w:ascii="Times New Roman" w:hAnsi="Times New Roman" w:cs="Times New Roman"/>
                <w:szCs w:val="18"/>
              </w:rPr>
              <w:t>: indica che il fascicolo corrente è IN esecuzione del fascicolo collegato ovvero è in fascicolo di classe IV iscritto a seguito della presa in carico di un fascicolo di classe I o classe IV trasmesso per l’esecuzione.</w:t>
            </w:r>
          </w:p>
          <w:p w:rsidR="00880ABD" w:rsidRDefault="00880ABD">
            <w:pPr>
              <w:pStyle w:val="Corpo"/>
              <w:spacing w:before="200" w:after="0"/>
              <w:ind w:firstLine="0"/>
              <w:rPr>
                <w:color w:val="000000"/>
                <w:szCs w:val="18"/>
              </w:rPr>
            </w:pPr>
            <w:r>
              <w:rPr>
                <w:rFonts w:ascii="Times New Roman" w:hAnsi="Times New Roman" w:cs="Times New Roman"/>
                <w:b/>
                <w:szCs w:val="18"/>
              </w:rPr>
              <w:t>ISCRITTO_AL</w:t>
            </w:r>
            <w:r>
              <w:rPr>
                <w:rFonts w:ascii="Times New Roman" w:hAnsi="Times New Roman" w:cs="Times New Roman"/>
                <w:szCs w:val="18"/>
              </w:rPr>
              <w:t>: indica che il fascicolo corrente è stato trasmesso per competenza ed il fascicolo collegato è stato iscritto a partire da quello corrente.</w:t>
            </w:r>
          </w:p>
          <w:p w:rsidR="00880ABD" w:rsidRDefault="00880ABD">
            <w:pPr>
              <w:spacing w:before="60" w:after="60"/>
              <w:rPr>
                <w:color w:val="000000"/>
                <w:sz w:val="18"/>
                <w:szCs w:val="18"/>
              </w:rPr>
            </w:pPr>
          </w:p>
        </w:tc>
      </w:tr>
      <w:tr w:rsidR="00880ABD">
        <w:tc>
          <w:tcPr>
            <w:tcW w:w="380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FAS_SIE_ID_FASCICOLO_COLLEGATO</w:t>
            </w:r>
          </w:p>
        </w:tc>
        <w:tc>
          <w:tcPr>
            <w:tcW w:w="2117"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NUMBER (38)</w:t>
            </w:r>
          </w:p>
        </w:tc>
        <w:tc>
          <w:tcPr>
            <w:tcW w:w="451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FK al fascicolo di classe IV se presente sulla base dati</w:t>
            </w:r>
          </w:p>
        </w:tc>
      </w:tr>
      <w:tr w:rsidR="00880ABD">
        <w:tc>
          <w:tcPr>
            <w:tcW w:w="380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CHIAVE_ANNO_SIEP_COLLEGATO</w:t>
            </w:r>
          </w:p>
        </w:tc>
        <w:tc>
          <w:tcPr>
            <w:tcW w:w="2117"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NUMBER (4)</w:t>
            </w:r>
          </w:p>
        </w:tc>
        <w:tc>
          <w:tcPr>
            <w:tcW w:w="451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Identificativo del fascicolo collegato: anno numero e ufficio</w:t>
            </w:r>
          </w:p>
        </w:tc>
      </w:tr>
      <w:tr w:rsidR="00880ABD">
        <w:tc>
          <w:tcPr>
            <w:tcW w:w="380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CHIAVE_PROGR_SIEP_COLLEGATO</w:t>
            </w:r>
          </w:p>
        </w:tc>
        <w:tc>
          <w:tcPr>
            <w:tcW w:w="2117"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NUMBER (38)</w:t>
            </w:r>
          </w:p>
        </w:tc>
        <w:tc>
          <w:tcPr>
            <w:tcW w:w="451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Progressivo del fascicolo SIEP collegato</w:t>
            </w:r>
          </w:p>
        </w:tc>
      </w:tr>
      <w:tr w:rsidR="00880ABD">
        <w:tc>
          <w:tcPr>
            <w:tcW w:w="380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CHIAVE_UFFICIO_SIEP_COLLEGATO</w:t>
            </w:r>
          </w:p>
        </w:tc>
        <w:tc>
          <w:tcPr>
            <w:tcW w:w="2117"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 (11)</w:t>
            </w:r>
          </w:p>
        </w:tc>
        <w:tc>
          <w:tcPr>
            <w:tcW w:w="451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Ufficio del fascicolo SIEP collegato</w:t>
            </w:r>
          </w:p>
        </w:tc>
      </w:tr>
      <w:tr w:rsidR="00880ABD">
        <w:tc>
          <w:tcPr>
            <w:tcW w:w="380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MES_ID_MESSAGGIO</w:t>
            </w:r>
          </w:p>
        </w:tc>
        <w:tc>
          <w:tcPr>
            <w:tcW w:w="2117"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NUMBER (38)</w:t>
            </w:r>
          </w:p>
        </w:tc>
        <w:tc>
          <w:tcPr>
            <w:tcW w:w="451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Eventuale id del messaggio di richiesta di presa in carico a seguito del quale è stata effettuata l'iscrizione.</w:t>
            </w:r>
          </w:p>
        </w:tc>
      </w:tr>
      <w:tr w:rsidR="00880ABD">
        <w:tc>
          <w:tcPr>
            <w:tcW w:w="380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EVE_ID_EVENTO</w:t>
            </w:r>
          </w:p>
        </w:tc>
        <w:tc>
          <w:tcPr>
            <w:tcW w:w="2117"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NUMBER (38)</w:t>
            </w:r>
          </w:p>
        </w:tc>
        <w:tc>
          <w:tcPr>
            <w:tcW w:w="451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FK all'eventuale evento di annotazione iscrizione in classe IV</w:t>
            </w:r>
          </w:p>
        </w:tc>
      </w:tr>
      <w:tr w:rsidR="00880ABD">
        <w:tc>
          <w:tcPr>
            <w:tcW w:w="380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DATA_CUMULO</w:t>
            </w:r>
          </w:p>
        </w:tc>
        <w:tc>
          <w:tcPr>
            <w:tcW w:w="2117"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DATE</w:t>
            </w:r>
          </w:p>
        </w:tc>
        <w:tc>
          <w:tcPr>
            <w:tcW w:w="451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Eventuale data ultimo cumulo del fascicolo collegato di iscrizione delle MS</w:t>
            </w:r>
          </w:p>
        </w:tc>
      </w:tr>
      <w:tr w:rsidR="00880ABD">
        <w:tc>
          <w:tcPr>
            <w:tcW w:w="380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COD_OPERATORE_INSERIMENTO</w:t>
            </w:r>
          </w:p>
        </w:tc>
        <w:tc>
          <w:tcPr>
            <w:tcW w:w="2117"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pacing w:val="-2"/>
                <w:sz w:val="18"/>
                <w:szCs w:val="18"/>
              </w:rPr>
            </w:pPr>
            <w:r>
              <w:rPr>
                <w:color w:val="000000"/>
                <w:sz w:val="18"/>
                <w:szCs w:val="18"/>
              </w:rPr>
              <w:t>VARCHAR2 (100)</w:t>
            </w:r>
          </w:p>
        </w:tc>
        <w:tc>
          <w:tcPr>
            <w:tcW w:w="451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inserito il record</w:t>
            </w:r>
          </w:p>
        </w:tc>
      </w:tr>
      <w:tr w:rsidR="00880ABD">
        <w:tc>
          <w:tcPr>
            <w:tcW w:w="380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DATA_INSERIMENTO</w:t>
            </w:r>
          </w:p>
        </w:tc>
        <w:tc>
          <w:tcPr>
            <w:tcW w:w="2117"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pacing w:val="-2"/>
                <w:sz w:val="18"/>
                <w:szCs w:val="18"/>
              </w:rPr>
            </w:pPr>
            <w:r>
              <w:rPr>
                <w:color w:val="000000"/>
                <w:sz w:val="18"/>
                <w:szCs w:val="18"/>
              </w:rPr>
              <w:t>DATE</w:t>
            </w:r>
          </w:p>
        </w:tc>
        <w:tc>
          <w:tcPr>
            <w:tcW w:w="451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inserimento del record</w:t>
            </w:r>
          </w:p>
        </w:tc>
      </w:tr>
      <w:tr w:rsidR="00880ABD">
        <w:tc>
          <w:tcPr>
            <w:tcW w:w="380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COD_UFFICIO_INSERIMENTO</w:t>
            </w:r>
          </w:p>
        </w:tc>
        <w:tc>
          <w:tcPr>
            <w:tcW w:w="2117"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pacing w:val="-2"/>
                <w:sz w:val="18"/>
                <w:szCs w:val="18"/>
              </w:rPr>
            </w:pPr>
            <w:r>
              <w:rPr>
                <w:color w:val="000000"/>
                <w:sz w:val="18"/>
                <w:szCs w:val="18"/>
              </w:rPr>
              <w:t>VARCHAR2 (11)</w:t>
            </w:r>
          </w:p>
        </w:tc>
        <w:tc>
          <w:tcPr>
            <w:tcW w:w="451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inserito il record</w:t>
            </w:r>
          </w:p>
        </w:tc>
      </w:tr>
      <w:tr w:rsidR="00880ABD">
        <w:tc>
          <w:tcPr>
            <w:tcW w:w="380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COD_OPERATORE_AGGIORNAMENTO</w:t>
            </w:r>
          </w:p>
        </w:tc>
        <w:tc>
          <w:tcPr>
            <w:tcW w:w="2117"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pacing w:val="-2"/>
                <w:sz w:val="18"/>
                <w:szCs w:val="18"/>
              </w:rPr>
            </w:pPr>
            <w:r>
              <w:rPr>
                <w:color w:val="000000"/>
                <w:sz w:val="18"/>
                <w:szCs w:val="18"/>
              </w:rPr>
              <w:t>VARCHAR2 (100)</w:t>
            </w:r>
          </w:p>
        </w:tc>
        <w:tc>
          <w:tcPr>
            <w:tcW w:w="451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aggiornato il record</w:t>
            </w:r>
          </w:p>
        </w:tc>
      </w:tr>
      <w:tr w:rsidR="00880ABD">
        <w:tc>
          <w:tcPr>
            <w:tcW w:w="380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DATA_AGGIORNAMENTO</w:t>
            </w:r>
          </w:p>
        </w:tc>
        <w:tc>
          <w:tcPr>
            <w:tcW w:w="2117"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pacing w:val="-2"/>
                <w:sz w:val="18"/>
                <w:szCs w:val="18"/>
              </w:rPr>
            </w:pPr>
            <w:r>
              <w:rPr>
                <w:color w:val="000000"/>
                <w:sz w:val="18"/>
                <w:szCs w:val="18"/>
              </w:rPr>
              <w:t>DATE</w:t>
            </w:r>
          </w:p>
        </w:tc>
        <w:tc>
          <w:tcPr>
            <w:tcW w:w="451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aggiornamento del record</w:t>
            </w:r>
          </w:p>
        </w:tc>
      </w:tr>
      <w:tr w:rsidR="00880ABD">
        <w:tc>
          <w:tcPr>
            <w:tcW w:w="3802"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COD_UFFICIO_AGGIORNAMENTO</w:t>
            </w:r>
          </w:p>
        </w:tc>
        <w:tc>
          <w:tcPr>
            <w:tcW w:w="2117"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pacing w:val="-2"/>
                <w:sz w:val="18"/>
                <w:szCs w:val="18"/>
              </w:rPr>
            </w:pPr>
            <w:r>
              <w:rPr>
                <w:color w:val="000000"/>
                <w:sz w:val="18"/>
                <w:szCs w:val="18"/>
              </w:rPr>
              <w:t>VARCHAR2 (11)</w:t>
            </w:r>
          </w:p>
        </w:tc>
        <w:tc>
          <w:tcPr>
            <w:tcW w:w="451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aggiornato il record</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Paragrafoelenco"/>
      </w:pPr>
      <w:bookmarkStart w:id="72" w:name="_Toc78536632"/>
      <w:r>
        <w:t>FASCICOLO_SIEP</w:t>
      </w:r>
      <w:bookmarkEnd w:id="72"/>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 fascicolo siep.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02"/>
        <w:gridCol w:w="2312"/>
        <w:gridCol w:w="4416"/>
      </w:tblGrid>
      <w:tr w:rsidR="00880ABD">
        <w:trPr>
          <w:tblHeader/>
        </w:trPr>
        <w:tc>
          <w:tcPr>
            <w:tcW w:w="370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31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1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ID_EVENTO_PERMESSO_LICENZA</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8"/>
            </w:pPr>
            <w:r>
              <w:rPr>
                <w:spacing w:val="-1"/>
                <w:sz w:val="18"/>
                <w:szCs w:val="18"/>
              </w:rPr>
              <w:t>Identificativo del permesso di licenza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ID_FASCICOLO_SIEP</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8"/>
            </w:pPr>
            <w:r>
              <w:rPr>
                <w:spacing w:val="-1"/>
                <w:sz w:val="18"/>
                <w:szCs w:val="18"/>
              </w:rPr>
              <w:t>Chiave naturale della tabella "Fascicolo_siep" legata a sequence "FAS_SIE_SEQ" Necessaria per le relazioni con le altre tabelle nelle quali sarà identificata come foreign key. Generata da ogni accoppiata Soggetto/Sentenza i quali sono entrambi necessari e obbligatori.</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CHIAVE_ANNO</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8"/>
            </w:pPr>
            <w:r>
              <w:rPr>
                <w:spacing w:val="-1"/>
                <w:sz w:val="18"/>
                <w:szCs w:val="18"/>
              </w:rPr>
              <w:t>Porzione del Codice SIEP reale. Vale sempre l'anno corrente di generazione del fascicolo. Deve essere impostato automaticamente e non è modificabile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CHIAVE_UFFICIO</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VARCHAR2 (11 CHAR) NOT NULL</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8"/>
            </w:pPr>
            <w:r>
              <w:rPr>
                <w:spacing w:val="-1"/>
                <w:sz w:val="18"/>
                <w:szCs w:val="18"/>
              </w:rPr>
              <w:t>Porzione del Codice SIEP reale. Fa riferimento all'ufficio che sta trattando l'esecuzione penale nell'ambito dell'accoppiata Sentenza/Soggetto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CHIAVE_PROGR</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8"/>
            </w:pPr>
            <w:r>
              <w:rPr>
                <w:spacing w:val="-1"/>
                <w:sz w:val="18"/>
                <w:szCs w:val="18"/>
              </w:rPr>
              <w:t>Porzione del Codice SIEP reale. Valore progressivo per distinguere i fascicoli nell'ambito di uno stesso ufficio. E' azzerato ad ogni inizio anno.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COD_STATO_FASCICOLO</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VARCHAR2 (2 CHAR) NOT NULL</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8"/>
            </w:pPr>
            <w:r>
              <w:rPr>
                <w:spacing w:val="-1"/>
                <w:sz w:val="18"/>
                <w:szCs w:val="18"/>
              </w:rPr>
              <w:t>Deriva da dominio "STATO_FASCICOLO" Identifica gli stati di un Fascicolo. APERTO ARCHIVIATO VALIDATO ARCHIVIATO PER CUMULO ecc.</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DATA_ISCRIZIONE</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DATE</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8"/>
            </w:pPr>
            <w:r>
              <w:rPr>
                <w:spacing w:val="-1"/>
                <w:sz w:val="18"/>
                <w:szCs w:val="18"/>
              </w:rPr>
              <w:t>Data di iscrizione del fascicolo nel sistema informativo. Per default vale la data inserimento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DATA_ARCHIVIAZIONE</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DATE</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8"/>
            </w:pPr>
            <w:r>
              <w:rPr>
                <w:spacing w:val="-1"/>
                <w:sz w:val="18"/>
                <w:szCs w:val="18"/>
              </w:rPr>
              <w:t xml:space="preserve">Data dalla quale un fascicolo risulta archiviato. Tale data una volta inserita non è modificabile </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COD_MOTIVO_ARCHIVIAZIONE</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VARCHAR2 (2 CHAR)</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8"/>
            </w:pPr>
            <w:r>
              <w:rPr>
                <w:spacing w:val="-1"/>
                <w:sz w:val="18"/>
                <w:szCs w:val="18"/>
              </w:rPr>
              <w:t>Deriva da dominio "MOTIVO_ARCHIVIAZIONE". E' la motivazione per cui un fascicolo ASSORBIMENTO IN CUMULO AVVENUTA ESPIAZIONE ESTINZIONE PENA PER MORTE DEL REO ecc.</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LETTERA_FASCICOLO</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VARCHAR2 (240 CHAR)</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spacing w:before="50" w:line="206" w:lineRule="exact"/>
              <w:ind w:left="54" w:right="118"/>
            </w:pPr>
            <w:r>
              <w:rPr>
                <w:spacing w:val="-1"/>
                <w:sz w:val="18"/>
                <w:szCs w:val="18"/>
              </w:rPr>
              <w:t>Lettera del fascicolo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NOTE</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VARCHAR2 (2000 CHAR)</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8"/>
            </w:pPr>
            <w:r>
              <w:rPr>
                <w:spacing w:val="-1"/>
                <w:sz w:val="18"/>
                <w:szCs w:val="18"/>
              </w:rPr>
              <w:t>Campo per inserire eventuali informazioni supplementari.</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COD_TIPO_POS_LIBERO</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VARCHAR2 (1 CHAR)</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8"/>
            </w:pPr>
            <w:r>
              <w:rPr>
                <w:spacing w:val="-1"/>
                <w:sz w:val="18"/>
                <w:szCs w:val="18"/>
              </w:rPr>
              <w:t>Campo presente in RES. Mantenuto per coerenza con la precedente applicazione non è più necessario nella presente.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FLAG_VALIDATO</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VARCHAR2 (1 CHAR)</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8"/>
            </w:pPr>
            <w:r>
              <w:rPr>
                <w:spacing w:val="-1"/>
                <w:sz w:val="18"/>
                <w:szCs w:val="18"/>
              </w:rPr>
              <w:t>Flag per determinare se un fascicolo è stat validato o meno. La validazione implica che i dati del soggetto e della sentenza più tutti i dati dei capi di imputazione siano stati controllati e confermati dal PM di esecuzione. La validazione impedisce di cancellare uno qualunque dei dat ilegati al fascicolo. Da questo momento in poi sarà possibile modificare i dati del fascicolo solo storicizzando la precedente situazione.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04"/>
              <w:rPr>
                <w:spacing w:val="-1"/>
                <w:sz w:val="18"/>
                <w:szCs w:val="18"/>
              </w:rPr>
            </w:pPr>
            <w:r>
              <w:rPr>
                <w:spacing w:val="-1"/>
                <w:sz w:val="18"/>
                <w:szCs w:val="18"/>
              </w:rPr>
              <w:t>COD_OPERATORE_AGGIORNAMENTO</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(100 CHAR)</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SOG_ID_SOGGETTO</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soggetto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SEN_ID_SENTENZA</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1"/>
                <w:sz w:val="18"/>
                <w:szCs w:val="18"/>
              </w:rPr>
            </w:pPr>
            <w:r>
              <w:rPr>
                <w:spacing w:val="-1"/>
                <w:sz w:val="18"/>
                <w:szCs w:val="18"/>
              </w:rPr>
              <w:t>NUMBER NOT NULL</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della sentenza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FAS_SIE_ID_FASCICOLO_SIEP</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fascicolo siep</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FLAG_ALTRA_CAUSA</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 CHAR)</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Flag altra causa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DATA_IRREVOCABILITA</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irrevocabilità</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FLAG_CUMULANTE</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18"/>
              <w:rPr>
                <w:spacing w:val="-1"/>
                <w:sz w:val="18"/>
                <w:szCs w:val="18"/>
              </w:rPr>
            </w:pPr>
            <w:r>
              <w:rPr>
                <w:spacing w:val="-1"/>
                <w:sz w:val="18"/>
                <w:szCs w:val="18"/>
              </w:rPr>
              <w:t>VARCHAR2 (1 CHAR) DEFAULT 'N'</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Indica se il fascicola cumula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FLAG_CUMULATO</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8"/>
              <w:rPr>
                <w:spacing w:val="-1"/>
                <w:sz w:val="18"/>
                <w:szCs w:val="18"/>
              </w:rPr>
            </w:pPr>
            <w:r>
              <w:rPr>
                <w:spacing w:val="-1"/>
                <w:sz w:val="18"/>
                <w:szCs w:val="18"/>
              </w:rPr>
              <w:t>VARCHAR2 (1 CHAR) DEFAULT 'N'</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Indica se il fascicolo è cumulato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lang w:val="en-US"/>
              </w:rPr>
            </w:pPr>
            <w:r>
              <w:rPr>
                <w:spacing w:val="-1"/>
                <w:sz w:val="18"/>
                <w:szCs w:val="18"/>
              </w:rPr>
              <w:t>COD_UFFICIO_UNIONE</w:t>
            </w:r>
          </w:p>
        </w:tc>
        <w:tc>
          <w:tcPr>
            <w:tcW w:w="2312" w:type="dxa"/>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47"/>
              <w:ind w:left="54" w:right="118"/>
              <w:rPr>
                <w:spacing w:val="-1"/>
                <w:sz w:val="18"/>
                <w:szCs w:val="18"/>
                <w:lang w:val="en-GB"/>
              </w:rPr>
            </w:pPr>
            <w:r>
              <w:rPr>
                <w:spacing w:val="-1"/>
                <w:sz w:val="18"/>
                <w:szCs w:val="18"/>
                <w:lang w:val="en-US"/>
              </w:rPr>
              <w:t>VARCHAR2 (11 CHAR) DEFAULT '-'</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unificazione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ANNO_FASCICOLO_UNIONE</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(4 CHAR)</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Anno del fascicolo unificazione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NUM_FASCICOLO_UNIONE</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(6 CHAR)</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del fascicolo unificazione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DATA_UNIONE</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unificazione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KEY_PROVV_NSC</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Chiave del provvedimento NSC</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DATA_ARRIVO_ATTO.</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arrivo dell’atto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CHIAVE_PROGR_ORIG        </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pacing w:val="-1"/>
                <w:sz w:val="18"/>
                <w:szCs w:val="18"/>
              </w:rPr>
              <w:t>NUMBER(38)</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procedimento originario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CERTIFICATO_PENALE       </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pacing w:val="-1"/>
                <w:sz w:val="18"/>
                <w:szCs w:val="18"/>
              </w:rPr>
              <w:t>BLOB</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Contenuto del certificato del casellario centrale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VISIBILITA_EX_MINORENNE  </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pacing w:val="-1"/>
                <w:sz w:val="18"/>
                <w:szCs w:val="18"/>
              </w:rPr>
              <w:t>VARCHAR2(1)</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Flag che indica se è un ex minorenne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DATA_ULTIMA_RIAPERTURA   </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pacing w:val="-1"/>
                <w:sz w:val="18"/>
                <w:szCs w:val="18"/>
              </w:rPr>
              <w:t>DATE</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dell''ultima Riapertura del procedimento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COD_MOTIVO_RIAPERTURA    </w:t>
            </w:r>
          </w:p>
        </w:tc>
        <w:tc>
          <w:tcPr>
            <w:tcW w:w="2312"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pacing w:val="-1"/>
                <w:sz w:val="18"/>
                <w:szCs w:val="18"/>
              </w:rPr>
              <w:t>VARCHAR2(4)</w:t>
            </w:r>
          </w:p>
        </w:tc>
        <w:tc>
          <w:tcPr>
            <w:tcW w:w="44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 Motivo_Provvedimento dell''ultima Riapertura</w:t>
            </w:r>
          </w:p>
        </w:tc>
      </w:tr>
    </w:tbl>
    <w:p w:rsidR="00880ABD" w:rsidRDefault="00880ABD">
      <w:pPr>
        <w:pStyle w:val="normal"/>
        <w:rPr>
          <w:rFonts w:ascii="Calibri" w:hAnsi="Calibri" w:cs="Calibri"/>
          <w:smallCaps/>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FAS_SIE_SEN_FK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SEN_ID_SENTENZA</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(SENTENZA.ID_SENTENZA)</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FAS_SIE_SOG_FK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SOG_ID_SOGGETTO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(SOGGETTO.ID_SOGGETTO)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273"/>
        <w:gridCol w:w="2902"/>
        <w:gridCol w:w="3680"/>
      </w:tblGrid>
      <w:tr w:rsidR="00880ABD">
        <w:tc>
          <w:tcPr>
            <w:tcW w:w="327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02"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680"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AGDG_FASCICOLO_SIEP</w:t>
            </w:r>
          </w:p>
        </w:tc>
        <w:tc>
          <w:tcPr>
            <w:tcW w:w="290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AGDG_FAS_SIE_FAS_FK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ALTRA_CAUSA</w:t>
            </w:r>
          </w:p>
        </w:tc>
        <w:tc>
          <w:tcPr>
            <w:tcW w:w="290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ALT_CAU_FAS_SIE_FK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ANNOTAZIONE_ESITO_TRASMISSIONE</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ANN_ESITO_TRASMISS_FASSIE_FK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ANNOTAZIONE_MANUALE</w:t>
            </w:r>
          </w:p>
        </w:tc>
        <w:tc>
          <w:tcPr>
            <w:tcW w:w="290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ANN_MAN_FAS_SIE_FK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ARCHIVIAZIONE</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ARC_FAS_SIE_FK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AVVOCATO_FASCICOLO_SIEP</w:t>
            </w:r>
          </w:p>
        </w:tc>
        <w:tc>
          <w:tcPr>
            <w:tcW w:w="290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AVV_FAS_FAS_SIE_FK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BENEFICIO</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BEN_FAS_SIE_FK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CAMPO_NOTA</w:t>
            </w:r>
          </w:p>
        </w:tc>
        <w:tc>
          <w:tcPr>
            <w:tcW w:w="290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CAM_NOT_FAS_SIE_FK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CERTIFICATO_STATO_ESEC</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CERT_FAS_SIE_FK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CIRCOSTANZA</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CIR_FAS_SIE_FK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COMPETENZA</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COMPETENZA_ID_FASC_SIEP_FK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CUMULO</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CUM_FAS_SIE_FK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DECRETO_ORDINANZA_SIEP</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lang w:val="es-AR"/>
              </w:rPr>
              <w:t>DEC_SIE_FAS_SIE_FK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EVENTO</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FASCICOLO_SIEPE</w:t>
            </w:r>
          </w:p>
        </w:tc>
        <w:tc>
          <w:tcPr>
            <w:tcW w:w="290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FAS_SIEPE_FAS_SIEP_FK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RIFERIMENTO_FASCICOLO_SIEP</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POSIZIONE_MATERIALE_FASC</w:t>
            </w:r>
          </w:p>
        </w:tc>
        <w:tc>
          <w:tcPr>
            <w:tcW w:w="290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FAS_SIE_ID_POS_MAT_FASC</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FASCICOLO_SIUS</w:t>
            </w:r>
          </w:p>
        </w:tc>
        <w:tc>
          <w:tcPr>
            <w:tcW w:w="290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FAS_SIU_FAS_SIE_FK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FUNGIBILITA</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FNG_FAS_SIE_FK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LICENZA_LIBANTICIPATA</w:t>
            </w:r>
          </w:p>
        </w:tc>
        <w:tc>
          <w:tcPr>
            <w:tcW w:w="290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LIC_LIB_FAS_SIE_FK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MAGISTRATO_COMPETENTE</w:t>
            </w:r>
          </w:p>
        </w:tc>
        <w:tc>
          <w:tcPr>
            <w:tcW w:w="290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MAG_COM_FAS_SIE_FK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MAX_STATO_PROCEDIMENTO</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MAX_STA_PRO_FAS_SIE_FK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MISURA_CAUTELARE</w:t>
            </w:r>
          </w:p>
        </w:tc>
        <w:tc>
          <w:tcPr>
            <w:tcW w:w="290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MIS_CAU_FAS_SIE_FK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MISURA_SICUREZZA</w:t>
            </w:r>
          </w:p>
        </w:tc>
        <w:tc>
          <w:tcPr>
            <w:tcW w:w="290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MIS_SIC_FAS_SIE_FK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NOTE</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lang w:val="es-AR"/>
              </w:rPr>
              <w:t>NOTE_FAS_SIE_SIEP_FK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NOTIZIA_REATO</w:t>
            </w:r>
          </w:p>
        </w:tc>
        <w:tc>
          <w:tcPr>
            <w:tcW w:w="290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NOT_REA_FAS_SIE_FK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PENA_ACCESSORIA</w:t>
            </w:r>
          </w:p>
        </w:tc>
        <w:tc>
          <w:tcPr>
            <w:tcW w:w="290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PEN_ACC_FAS_SIE_FK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PENA_COMPLESSIVA</w:t>
            </w:r>
          </w:p>
        </w:tc>
        <w:tc>
          <w:tcPr>
            <w:tcW w:w="290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PEN_COM_FAS_SIE_FK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PENA_PECUNIARIA</w:t>
            </w:r>
          </w:p>
        </w:tc>
        <w:tc>
          <w:tcPr>
            <w:tcW w:w="290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PEN_PEC_FAS_SIE_FK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PENA_PRESUNTA</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lang w:val="es-AR"/>
              </w:rPr>
              <w:t>PEN_PRE_FAS_SIE_FK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PENA_RESIDUA</w:t>
            </w:r>
          </w:p>
        </w:tc>
        <w:tc>
          <w:tcPr>
            <w:tcW w:w="290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PEN_RES_FAS_SIE_FK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PERIODO_ALTRA_MISURA</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PER_MISU_FASCICOLO_SIEP_FK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PERIODO_ALTRA_SANZIONE</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PER_SANZ_FASCICOLO_SIEP_FK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POSIZIONE_GIURIDICA</w:t>
            </w:r>
          </w:p>
        </w:tc>
        <w:tc>
          <w:tcPr>
            <w:tcW w:w="290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POS_GIU_FAS_SIE_FK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REATO</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REA_FAS_SIE_FK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RIAPERTURA_FASCICOLO_SIEP</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RIAPER_FAS_SIE_FK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RICHIESTA_CONVERSIONE</w:t>
            </w:r>
          </w:p>
        </w:tc>
        <w:tc>
          <w:tcPr>
            <w:tcW w:w="2902" w:type="dxa"/>
            <w:tcBorders>
              <w:top w:val="single" w:sz="4" w:space="0" w:color="000000"/>
              <w:bottom w:val="single" w:sz="4" w:space="0" w:color="000000"/>
            </w:tcBorders>
            <w:shd w:val="clear" w:color="auto" w:fill="auto"/>
            <w:vAlign w:val="bottom"/>
          </w:tcPr>
          <w:p w:rsidR="00880ABD" w:rsidRPr="00E05D1B" w:rsidRDefault="00880ABD">
            <w:pPr>
              <w:rPr>
                <w:rFonts w:ascii="Segoe UI" w:hAnsi="Segoe UI" w:cs="Segoe UI"/>
                <w:color w:val="000000"/>
                <w:sz w:val="18"/>
                <w:szCs w:val="18"/>
                <w:lang w:val="en-US"/>
              </w:rPr>
            </w:pPr>
            <w:r>
              <w:rPr>
                <w:rFonts w:ascii="Segoe UI" w:hAnsi="Segoe UI" w:cs="Segoe UI"/>
                <w:color w:val="000000"/>
                <w:sz w:val="18"/>
                <w:szCs w:val="18"/>
                <w:lang w:val="en-US"/>
              </w:rPr>
              <w:t>RIC_CON_ID_FASC_SIEP_FK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RICHIESTA_REMISSIONE</w:t>
            </w:r>
          </w:p>
        </w:tc>
        <w:tc>
          <w:tcPr>
            <w:tcW w:w="290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RIC_REM_ID_FASC_SIEP_FK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RICHIESTA_SIGE</w:t>
            </w:r>
          </w:p>
        </w:tc>
        <w:tc>
          <w:tcPr>
            <w:tcW w:w="290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RIC_SIG_FAS_SIE_FK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RIFERIMENTO_FASCICOLO_SIUS</w:t>
            </w:r>
          </w:p>
        </w:tc>
        <w:tc>
          <w:tcPr>
            <w:tcW w:w="290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RIF_SIU_FAS_SIE_FK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SANZIONE_AMMINISTRATIVA</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lang w:val="es-AR"/>
              </w:rPr>
              <w:t>SAN_AMM_FAS_SIE_FK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SCADENZARIO_SIEP</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SCA_FAS_SIE_FK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SOLLECITO_ESITO_TRASMISSIONE</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SOLL_ESITO_TRASMISS_FASSIE_FK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SOSPENSIONE</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SOS_FAS_SIE_FK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STATO_PROCEDIMENTO</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STA_PRO_FAS_SIE_FK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STORICO_SOGGETTO</w:t>
            </w:r>
          </w:p>
        </w:tc>
        <w:tc>
          <w:tcPr>
            <w:tcW w:w="290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STO_SOG_FAS_SIE_FK</w:t>
            </w:r>
          </w:p>
        </w:tc>
        <w:tc>
          <w:tcPr>
            <w:tcW w:w="3680"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r w:rsidR="00880ABD">
        <w:tc>
          <w:tcPr>
            <w:tcW w:w="327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ULTERIORE_SANZIONE_CUMULO</w:t>
            </w:r>
          </w:p>
        </w:tc>
        <w:tc>
          <w:tcPr>
            <w:tcW w:w="2902"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ULT_SAN_CUM_FAS_SIE_FK</w:t>
            </w:r>
          </w:p>
        </w:tc>
        <w:tc>
          <w:tcPr>
            <w:tcW w:w="3680"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FAS_SIE_ID_FASCICOLO_SIEP</w:t>
            </w:r>
          </w:p>
        </w:tc>
      </w:tr>
    </w:tbl>
    <w:p w:rsidR="00880ABD" w:rsidRDefault="00880ABD">
      <w:pPr>
        <w:pStyle w:val="normal"/>
        <w:rPr>
          <w:rFonts w:ascii="Calibri" w:hAnsi="Calibri" w:cs="Calibri"/>
          <w:smallCaps/>
        </w:rPr>
      </w:pPr>
    </w:p>
    <w:p w:rsidR="00880ABD" w:rsidRDefault="00880ABD">
      <w:pPr>
        <w:pStyle w:val="Paragrafoelenco"/>
        <w:pageBreakBefore/>
      </w:pPr>
      <w:bookmarkStart w:id="73" w:name="_Toc78536633"/>
      <w:r>
        <w:t>FASCICOLO_SIEPE</w:t>
      </w:r>
      <w:bookmarkEnd w:id="73"/>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 fascicolo siepe. utilizzata dal sottositema siepe.</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386"/>
        <w:gridCol w:w="2634"/>
        <w:gridCol w:w="4410"/>
      </w:tblGrid>
      <w:tr w:rsidR="00880ABD">
        <w:trPr>
          <w:tblHeader/>
        </w:trPr>
        <w:tc>
          <w:tcPr>
            <w:tcW w:w="3386"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3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1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ID_FASCICOLO_SIEPE</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Chiave primaria della tabella</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CHIAVE_ANNO</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fascicolo SIEPE</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CHIAVE_PROGR</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Progressivo del fascicolo SIEPE</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CHIAVE_UFFICIO</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(11 CHAR)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 fascicolo SIEPE</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NUM_UEPE</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UEPE</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ANNO_UEPE</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UEPE</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PROGR_UEPE</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Progressivo UEPE</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COD_STATO_FASCICOLO</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(2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Stato del fascicolo</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DATA_ISCRIZIONE</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iscrizione del fascicolo</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COD_OPERATORE_AGGIORNAMEN TO</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SOG_ID_SOGGETTO</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soggetto</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FAS_SIE_ID_FASCICOLO_SIEP</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FAS_SIU_ID_FASCICOLO_SIUS</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SIUS</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COD_INCARICO</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(4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dell’incarico</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z w:val="18"/>
                <w:szCs w:val="18"/>
              </w:rPr>
              <w:t>VARCHAR2 (1000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Note</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COD_UFFICIO_MITTENTE</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mittente</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EVE_ID_EVENTO</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dell’evento</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TIPO_DEFINIZIONE</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Tipologia di definizione</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DATA_DEFINIZIONE</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definizione</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DESCR_DEFINIZIONE</w:t>
            </w:r>
          </w:p>
        </w:tc>
        <w:tc>
          <w:tcPr>
            <w:tcW w:w="2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4"/>
              <w:rPr>
                <w:sz w:val="18"/>
                <w:szCs w:val="18"/>
              </w:rPr>
            </w:pPr>
            <w:r>
              <w:rPr>
                <w:sz w:val="18"/>
                <w:szCs w:val="18"/>
              </w:rPr>
              <w:t>VARCHAR2 (2000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Descrizione della definizione</w:t>
            </w:r>
          </w:p>
        </w:tc>
      </w:tr>
    </w:tbl>
    <w:p w:rsidR="00880ABD" w:rsidRDefault="00880ABD">
      <w:pPr>
        <w:pStyle w:val="normal"/>
        <w:rPr>
          <w:rFonts w:ascii="Calibri" w:hAnsi="Calibri" w:cs="Calibri"/>
          <w:smallCaps/>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FAS_SIEPE_EVE_FK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FAS_SIEPE_FAS_SIEP_FK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r w:rsidR="00880ABD">
        <w:tc>
          <w:tcPr>
            <w:tcW w:w="2945"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FAS_SIEPE_FAS_SIUS_FK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FAS_SIU_ID_FASCICOLO_SIUS</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(FASCICOLO_SIUS.ID_FASCICOLO_SIUS)</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FAS_SIEPE_SOG_FK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SOG_ID_SOGGETTO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(SOGGETTO.ID_SOGGETTO)</w:t>
            </w:r>
          </w:p>
        </w:tc>
      </w:tr>
    </w:tbl>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rsidRPr="00DE2B1E">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ATTIVITA</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ATT_FAS_SIEPE_FK</w:t>
            </w:r>
          </w:p>
        </w:tc>
        <w:tc>
          <w:tcPr>
            <w:tcW w:w="3763" w:type="dxa"/>
            <w:tcBorders>
              <w:top w:val="single" w:sz="4" w:space="0" w:color="000000"/>
              <w:bottom w:val="single" w:sz="4" w:space="0" w:color="000000"/>
            </w:tcBorders>
            <w:shd w:val="clear" w:color="auto" w:fill="auto"/>
            <w:vAlign w:val="bottom"/>
          </w:tcPr>
          <w:p w:rsidR="00880ABD" w:rsidRPr="00DE2B1E" w:rsidRDefault="00880ABD">
            <w:pPr>
              <w:rPr>
                <w:lang w:val="en-GB"/>
              </w:rPr>
            </w:pPr>
            <w:r>
              <w:rPr>
                <w:rFonts w:ascii="Segoe UI" w:hAnsi="Segoe UI" w:cs="Segoe UI"/>
                <w:color w:val="000000"/>
                <w:sz w:val="18"/>
                <w:szCs w:val="18"/>
                <w:lang w:val="es-AR"/>
              </w:rPr>
              <w:t>FAS_SIE_ID_FAS_SIEPE</w:t>
            </w:r>
          </w:p>
        </w:tc>
      </w:tr>
      <w:tr w:rsidR="00880ABD" w:rsidRPr="00DE2B1E">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RICHIESTA</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RIC_FAS_SIEPE_FK</w:t>
            </w:r>
          </w:p>
        </w:tc>
        <w:tc>
          <w:tcPr>
            <w:tcW w:w="3763" w:type="dxa"/>
            <w:tcBorders>
              <w:top w:val="single" w:sz="4" w:space="0" w:color="000000"/>
              <w:bottom w:val="single" w:sz="8" w:space="0" w:color="000000"/>
            </w:tcBorders>
            <w:shd w:val="clear" w:color="auto" w:fill="auto"/>
            <w:vAlign w:val="bottom"/>
          </w:tcPr>
          <w:p w:rsidR="00880ABD" w:rsidRPr="00DE2B1E" w:rsidRDefault="00880ABD">
            <w:pPr>
              <w:rPr>
                <w:lang w:val="en-GB"/>
              </w:rPr>
            </w:pPr>
            <w:r>
              <w:rPr>
                <w:rFonts w:ascii="Segoe UI" w:hAnsi="Segoe UI" w:cs="Segoe UI"/>
                <w:color w:val="000000"/>
                <w:sz w:val="18"/>
                <w:szCs w:val="18"/>
                <w:lang w:val="es-AR"/>
              </w:rPr>
              <w:t>FAS_SIE_ID_FAS_SIEPE</w:t>
            </w:r>
          </w:p>
        </w:tc>
      </w:tr>
    </w:tbl>
    <w:p w:rsidR="00880ABD" w:rsidRDefault="00880ABD">
      <w:pPr>
        <w:pStyle w:val="Paragrafoelenco"/>
        <w:numPr>
          <w:ilvl w:val="0"/>
          <w:numId w:val="0"/>
        </w:numPr>
        <w:ind w:left="705"/>
        <w:rPr>
          <w:spacing w:val="5"/>
          <w:lang w:val="es-AR"/>
        </w:rPr>
      </w:pPr>
    </w:p>
    <w:p w:rsidR="00880ABD" w:rsidRDefault="00880ABD">
      <w:pPr>
        <w:pStyle w:val="Paragrafoelenco"/>
        <w:pageBreakBefore/>
      </w:pPr>
      <w:bookmarkStart w:id="74" w:name="_Toc78536634"/>
      <w:r>
        <w:rPr>
          <w:spacing w:val="5"/>
        </w:rPr>
        <w:t>F</w:t>
      </w:r>
      <w:r>
        <w:t>A</w:t>
      </w:r>
      <w:r>
        <w:rPr>
          <w:spacing w:val="-1"/>
        </w:rPr>
        <w:t>S</w:t>
      </w:r>
      <w:r>
        <w:rPr>
          <w:spacing w:val="2"/>
        </w:rPr>
        <w:t>C</w:t>
      </w:r>
      <w:r>
        <w:rPr>
          <w:spacing w:val="-1"/>
        </w:rPr>
        <w:t>I</w:t>
      </w:r>
      <w:r>
        <w:t>C</w:t>
      </w:r>
      <w:r>
        <w:rPr>
          <w:spacing w:val="1"/>
        </w:rPr>
        <w:t>O</w:t>
      </w:r>
      <w:r>
        <w:t>L</w:t>
      </w:r>
      <w:r>
        <w:rPr>
          <w:spacing w:val="1"/>
        </w:rPr>
        <w:t>O</w:t>
      </w:r>
      <w:r>
        <w:rPr>
          <w:spacing w:val="-1"/>
        </w:rPr>
        <w:t>_S</w:t>
      </w:r>
      <w:r>
        <w:rPr>
          <w:spacing w:val="2"/>
        </w:rPr>
        <w:t>I</w:t>
      </w:r>
      <w:r>
        <w:rPr>
          <w:spacing w:val="-1"/>
        </w:rPr>
        <w:t>E</w:t>
      </w:r>
      <w:r>
        <w:rPr>
          <w:spacing w:val="1"/>
        </w:rPr>
        <w:t>P</w:t>
      </w:r>
      <w:r>
        <w:rPr>
          <w:spacing w:val="-1"/>
        </w:rPr>
        <w:t>_</w:t>
      </w:r>
      <w:r>
        <w:t>BD</w:t>
      </w:r>
      <w:r>
        <w:rPr>
          <w:spacing w:val="4"/>
        </w:rPr>
        <w:t>M</w:t>
      </w:r>
      <w:r>
        <w:t>C</w:t>
      </w:r>
      <w:bookmarkEnd w:id="74"/>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 fascicolo di bdmc.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386"/>
        <w:gridCol w:w="2492"/>
        <w:gridCol w:w="4552"/>
      </w:tblGrid>
      <w:tr w:rsidR="00880ABD">
        <w:trPr>
          <w:tblHeader/>
        </w:trPr>
        <w:tc>
          <w:tcPr>
            <w:tcW w:w="3386"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49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55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ID_FASCICOLO_BDMC</w:t>
            </w:r>
          </w:p>
        </w:tc>
        <w:tc>
          <w:tcPr>
            <w:tcW w:w="24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z w:val="18"/>
                <w:szCs w:val="18"/>
              </w:rPr>
            </w:pPr>
            <w:r>
              <w:rPr>
                <w:sz w:val="18"/>
                <w:szCs w:val="18"/>
              </w:rPr>
              <w:t>NUMBER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BDMC</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CHIAVE_ANNO_BDMC</w:t>
            </w:r>
          </w:p>
        </w:tc>
        <w:tc>
          <w:tcPr>
            <w:tcW w:w="24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z w:val="18"/>
                <w:szCs w:val="18"/>
              </w:rPr>
            </w:pPr>
            <w:r>
              <w:rPr>
                <w:sz w:val="18"/>
                <w:szCs w:val="18"/>
              </w:rPr>
              <w:t>NUMBER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fascicolo BDMC</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CHIAVE_UFFICIO_BDMC</w:t>
            </w:r>
          </w:p>
        </w:tc>
        <w:tc>
          <w:tcPr>
            <w:tcW w:w="24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 fascicolo BDMC</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CHIAVE_PROGR_BDMC</w:t>
            </w:r>
          </w:p>
        </w:tc>
        <w:tc>
          <w:tcPr>
            <w:tcW w:w="24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z w:val="18"/>
                <w:szCs w:val="18"/>
              </w:rPr>
            </w:pPr>
            <w:r>
              <w:rPr>
                <w:sz w:val="18"/>
                <w:szCs w:val="18"/>
              </w:rPr>
              <w:t>NUMBER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Progressivo del fascicolo BDMC</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CHIAVE_ANNO_SIEP</w:t>
            </w:r>
          </w:p>
        </w:tc>
        <w:tc>
          <w:tcPr>
            <w:tcW w:w="24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fascicolo SIEP</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CHIAVE_UFFICIO_SIEP</w:t>
            </w:r>
          </w:p>
        </w:tc>
        <w:tc>
          <w:tcPr>
            <w:tcW w:w="24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(11 CHAR)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z w:val="18"/>
                <w:szCs w:val="18"/>
              </w:rPr>
              <w:t>Ufficio del fascicolo SIEP</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CHIAVE_PROGR_SIEP</w:t>
            </w:r>
          </w:p>
        </w:tc>
        <w:tc>
          <w:tcPr>
            <w:tcW w:w="24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z w:val="18"/>
                <w:szCs w:val="18"/>
              </w:rPr>
            </w:pPr>
            <w:r>
              <w:rPr>
                <w:sz w:val="18"/>
                <w:szCs w:val="18"/>
              </w:rPr>
              <w:t>NUMBER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 fascicolo SIEP</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FLAG_TRASMISSIONE</w:t>
            </w:r>
          </w:p>
        </w:tc>
        <w:tc>
          <w:tcPr>
            <w:tcW w:w="24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S/N Flag trasmissione</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DATA_TRASMISSIONE</w:t>
            </w:r>
          </w:p>
        </w:tc>
        <w:tc>
          <w:tcPr>
            <w:tcW w:w="24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trasmissione</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DATA_DISATTIVAZIONE</w:t>
            </w:r>
          </w:p>
        </w:tc>
        <w:tc>
          <w:tcPr>
            <w:tcW w:w="24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disattivazione</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4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4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4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COD_OPERATORE_AGGIORNAMEN TO</w:t>
            </w:r>
          </w:p>
        </w:tc>
        <w:tc>
          <w:tcPr>
            <w:tcW w:w="24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4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4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TIPO_MISURA</w:t>
            </w:r>
          </w:p>
        </w:tc>
        <w:tc>
          <w:tcPr>
            <w:tcW w:w="24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di misura</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ID_EVENTO</w:t>
            </w:r>
          </w:p>
        </w:tc>
        <w:tc>
          <w:tcPr>
            <w:tcW w:w="24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dell’evento</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FLAG_ORDINE_ESECUZIONE</w:t>
            </w:r>
          </w:p>
        </w:tc>
        <w:tc>
          <w:tcPr>
            <w:tcW w:w="24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CHAR (1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S/N Flag ordine esecuzione</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ISTITUTO_DETENZIONE</w:t>
            </w:r>
          </w:p>
        </w:tc>
        <w:tc>
          <w:tcPr>
            <w:tcW w:w="24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(4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dell’istituto di detenzione</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ALTRO_LUOGO</w:t>
            </w:r>
          </w:p>
        </w:tc>
        <w:tc>
          <w:tcPr>
            <w:tcW w:w="24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Descrizione altro luogo</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COD_COMUNE</w:t>
            </w:r>
          </w:p>
        </w:tc>
        <w:tc>
          <w:tcPr>
            <w:tcW w:w="24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(6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 comune</w:t>
            </w:r>
          </w:p>
        </w:tc>
      </w:tr>
    </w:tbl>
    <w:p w:rsidR="00880ABD" w:rsidRDefault="00880ABD">
      <w:pPr>
        <w:pStyle w:val="normal"/>
        <w:rPr>
          <w:rFonts w:ascii="Calibri" w:hAnsi="Calibri" w:cs="Calibri"/>
          <w:smallCaps/>
        </w:rPr>
      </w:pPr>
    </w:p>
    <w:p w:rsidR="00880ABD" w:rsidRDefault="00880ABD">
      <w:pPr>
        <w:pStyle w:val="Paragrafoelenco"/>
        <w:numPr>
          <w:ilvl w:val="0"/>
          <w:numId w:val="0"/>
        </w:numPr>
        <w:ind w:left="705" w:hanging="705"/>
        <w:rPr>
          <w:szCs w:val="28"/>
        </w:rPr>
      </w:pPr>
    </w:p>
    <w:p w:rsidR="00880ABD" w:rsidRDefault="00880ABD">
      <w:pPr>
        <w:pStyle w:val="Paragrafoelenco"/>
        <w:pageBreakBefore/>
      </w:pPr>
      <w:bookmarkStart w:id="75" w:name="_Toc78536635"/>
      <w:r>
        <w:rPr>
          <w:spacing w:val="5"/>
        </w:rPr>
        <w:t>F</w:t>
      </w:r>
      <w:r>
        <w:t>A</w:t>
      </w:r>
      <w:r>
        <w:rPr>
          <w:spacing w:val="-1"/>
        </w:rPr>
        <w:t>S</w:t>
      </w:r>
      <w:r>
        <w:rPr>
          <w:spacing w:val="2"/>
        </w:rPr>
        <w:t>C</w:t>
      </w:r>
      <w:r>
        <w:rPr>
          <w:spacing w:val="-1"/>
        </w:rPr>
        <w:t>I</w:t>
      </w:r>
      <w:r>
        <w:t>C</w:t>
      </w:r>
      <w:r>
        <w:rPr>
          <w:spacing w:val="1"/>
        </w:rPr>
        <w:t>O</w:t>
      </w:r>
      <w:r>
        <w:t>L</w:t>
      </w:r>
      <w:r>
        <w:rPr>
          <w:spacing w:val="1"/>
        </w:rPr>
        <w:t>O</w:t>
      </w:r>
      <w:r>
        <w:rPr>
          <w:spacing w:val="-1"/>
        </w:rPr>
        <w:t>_SI</w:t>
      </w:r>
      <w:r>
        <w:rPr>
          <w:spacing w:val="3"/>
        </w:rPr>
        <w:t>G</w:t>
      </w:r>
      <w:r>
        <w:t>E</w:t>
      </w:r>
      <w:bookmarkEnd w:id="75"/>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 fascicolo sige. utilizzata dal sottositema sige.</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625"/>
        <w:gridCol w:w="2395"/>
        <w:gridCol w:w="4410"/>
      </w:tblGrid>
      <w:tr w:rsidR="00880ABD">
        <w:trPr>
          <w:tblHeader/>
        </w:trPr>
        <w:tc>
          <w:tcPr>
            <w:tcW w:w="362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39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1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ID_FASCICOLO_SIGE</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Chiave primaria.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SOG_ID_SOGGETTO</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 del soggetto cui si riferisce il fascicolo.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CHIAVE_ANNO</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rPr>
                <w:sz w:val="18"/>
                <w:szCs w:val="18"/>
              </w:rPr>
            </w:pPr>
            <w:r>
              <w:rPr>
                <w:sz w:val="18"/>
                <w:szCs w:val="18"/>
              </w:rPr>
              <w:t>Parte di chiave secondaria.</w:t>
            </w:r>
          </w:p>
          <w:p w:rsidR="00880ABD" w:rsidRDefault="00880ABD">
            <w:pPr>
              <w:pStyle w:val="TableParagraph"/>
              <w:kinsoku w:val="0"/>
              <w:overflowPunct w:val="0"/>
              <w:spacing w:line="206" w:lineRule="exact"/>
              <w:ind w:left="54" w:right="81"/>
            </w:pPr>
            <w:r>
              <w:rPr>
                <w:sz w:val="18"/>
                <w:szCs w:val="18"/>
              </w:rPr>
              <w:t>ANNO/PROGR individuano univocamente il Fascicolo nell'Ufficio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CHIAVE_UFFICIO</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(11 CHAR)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Ufficio di competenza.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CHIAVE_PROGR</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z w:val="18"/>
                <w:szCs w:val="18"/>
              </w:rPr>
            </w:pPr>
            <w:r>
              <w:rPr>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rPr>
                <w:sz w:val="18"/>
                <w:szCs w:val="18"/>
              </w:rPr>
            </w:pPr>
            <w:r>
              <w:rPr>
                <w:sz w:val="18"/>
                <w:szCs w:val="18"/>
              </w:rPr>
              <w:t>Parte di chiave secondaria.</w:t>
            </w:r>
          </w:p>
          <w:p w:rsidR="00880ABD" w:rsidRDefault="00880ABD">
            <w:pPr>
              <w:pStyle w:val="TableParagraph"/>
              <w:kinsoku w:val="0"/>
              <w:overflowPunct w:val="0"/>
              <w:spacing w:line="206" w:lineRule="exact"/>
              <w:ind w:left="54" w:right="81"/>
            </w:pPr>
            <w:r>
              <w:rPr>
                <w:sz w:val="18"/>
                <w:szCs w:val="18"/>
              </w:rPr>
              <w:t>ANNO/PROGR individuano univocamente il Fascicolo nell'Ufficio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COD_STATO_FASCICOLO</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(2 CHAR)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Stato del Fascicolo.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COD_TIPO_GIUDIZIO</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(2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Tipo di giudizio: Monocratico/Collegiale.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DATA_ISCRIZIONE</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DATE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Data di iscrizione del Fascicolo.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DATA_DEFINIZIONE</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p w:rsidR="00880ABD" w:rsidRDefault="00880ABD">
            <w:pPr>
              <w:pStyle w:val="TableParagraph"/>
              <w:kinsoku w:val="0"/>
              <w:overflowPunct w:val="0"/>
              <w:spacing w:line="206" w:lineRule="exact"/>
              <w:ind w:left="54"/>
              <w:rPr>
                <w:sz w:val="18"/>
                <w:szCs w:val="18"/>
              </w:rPr>
            </w:pPr>
            <w:r>
              <w:rPr>
                <w:sz w:val="18"/>
                <w:szCs w:val="18"/>
              </w:rPr>
              <w:t>DEFAULT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Data nella quale il Fascicolo viene DEFINITO.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RIC_ID_RICHIESTA_SIGE</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01"/>
              <w:rPr>
                <w:sz w:val="18"/>
                <w:szCs w:val="18"/>
              </w:rPr>
            </w:pPr>
            <w:r>
              <w:rPr>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 della Richiesta generante il Fascicolo.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DATE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COD_OPERATORE_AGGIORNAMENTO</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p w:rsidR="00880ABD" w:rsidRDefault="00880ABD">
            <w:pPr>
              <w:pStyle w:val="TableParagraph"/>
              <w:kinsoku w:val="0"/>
              <w:overflowPunct w:val="0"/>
              <w:spacing w:before="47"/>
              <w:ind w:left="54"/>
              <w:rPr>
                <w:sz w:val="18"/>
                <w:szCs w:val="18"/>
              </w:rPr>
            </w:pPr>
            <w:r>
              <w:rPr>
                <w:sz w:val="18"/>
                <w:szCs w:val="18"/>
              </w:rPr>
              <w:t>DEFAULT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z w:val="18"/>
                <w:szCs w:val="18"/>
              </w:rPr>
              <w:t>Codice dell’operatore che ha aggiornato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p w:rsidR="00880ABD" w:rsidRDefault="00880ABD">
            <w:pPr>
              <w:pStyle w:val="TableParagraph"/>
              <w:kinsoku w:val="0"/>
              <w:overflowPunct w:val="0"/>
              <w:spacing w:line="204" w:lineRule="exact"/>
              <w:ind w:left="54"/>
              <w:rPr>
                <w:sz w:val="18"/>
                <w:szCs w:val="18"/>
              </w:rPr>
            </w:pPr>
            <w:r>
              <w:rPr>
                <w:sz w:val="18"/>
                <w:szCs w:val="18"/>
              </w:rPr>
              <w:t>DEFAULT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p w:rsidR="00880ABD" w:rsidRDefault="00880ABD">
            <w:pPr>
              <w:pStyle w:val="TableParagraph"/>
              <w:kinsoku w:val="0"/>
              <w:overflowPunct w:val="0"/>
              <w:spacing w:before="2"/>
              <w:ind w:left="54"/>
              <w:rPr>
                <w:sz w:val="18"/>
                <w:szCs w:val="18"/>
              </w:rPr>
            </w:pPr>
            <w:r>
              <w:rPr>
                <w:sz w:val="18"/>
                <w:szCs w:val="18"/>
              </w:rPr>
              <w:t>DEFAULT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z w:val="18"/>
                <w:szCs w:val="18"/>
              </w:rPr>
              <w:t>VARCHAR2 (2000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Note a testo libero.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COD_POSIZIONE_GIURIDICA</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della Posizione Giuridica.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DATA_FINE_PENA</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p w:rsidR="00880ABD" w:rsidRDefault="00880ABD">
            <w:pPr>
              <w:pStyle w:val="TableParagraph"/>
              <w:kinsoku w:val="0"/>
              <w:overflowPunct w:val="0"/>
              <w:spacing w:before="2"/>
              <w:ind w:left="54"/>
              <w:rPr>
                <w:sz w:val="18"/>
                <w:szCs w:val="18"/>
              </w:rPr>
            </w:pPr>
            <w:r>
              <w:rPr>
                <w:sz w:val="18"/>
                <w:szCs w:val="18"/>
              </w:rPr>
              <w:t>DEFAULT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Data di Fine Pena.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SEZ_ID_SEZIONE</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p w:rsidR="00880ABD" w:rsidRDefault="00880ABD">
            <w:pPr>
              <w:pStyle w:val="TableParagraph"/>
              <w:kinsoku w:val="0"/>
              <w:overflowPunct w:val="0"/>
              <w:spacing w:line="206" w:lineRule="exact"/>
              <w:ind w:left="54"/>
              <w:rPr>
                <w:sz w:val="18"/>
                <w:szCs w:val="18"/>
              </w:rPr>
            </w:pPr>
            <w:r>
              <w:rPr>
                <w:sz w:val="18"/>
                <w:szCs w:val="18"/>
              </w:rPr>
              <w:t>DEFAULT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ID della Sezione di competenza.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COD_TIPO_DEFINIZIONE</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p w:rsidR="00880ABD" w:rsidRDefault="00880ABD">
            <w:pPr>
              <w:pStyle w:val="TableParagraph"/>
              <w:kinsoku w:val="0"/>
              <w:overflowPunct w:val="0"/>
              <w:spacing w:line="204" w:lineRule="exact"/>
              <w:ind w:left="54"/>
              <w:rPr>
                <w:sz w:val="18"/>
                <w:szCs w:val="18"/>
              </w:rPr>
            </w:pPr>
            <w:r>
              <w:rPr>
                <w:sz w:val="18"/>
                <w:szCs w:val="18"/>
              </w:rPr>
              <w:t>DEFAULT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Codice del tipo di definizione del Procedimento.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DESCR_DEFINIZIONE</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22"/>
              <w:rPr>
                <w:sz w:val="18"/>
                <w:szCs w:val="18"/>
              </w:rPr>
            </w:pPr>
            <w:r>
              <w:rPr>
                <w:sz w:val="18"/>
                <w:szCs w:val="18"/>
              </w:rPr>
              <w:t>VARCHAR2 (2000 CHAR)</w:t>
            </w:r>
          </w:p>
          <w:p w:rsidR="00880ABD" w:rsidRDefault="00880ABD">
            <w:pPr>
              <w:pStyle w:val="TableParagraph"/>
              <w:kinsoku w:val="0"/>
              <w:overflowPunct w:val="0"/>
              <w:spacing w:line="205" w:lineRule="exact"/>
              <w:ind w:left="54"/>
              <w:rPr>
                <w:sz w:val="18"/>
                <w:szCs w:val="18"/>
              </w:rPr>
            </w:pPr>
            <w:r>
              <w:rPr>
                <w:sz w:val="18"/>
                <w:szCs w:val="18"/>
              </w:rPr>
              <w:t>DEFAULT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05"/>
            </w:pPr>
            <w:r>
              <w:rPr>
                <w:sz w:val="18"/>
                <w:szCs w:val="18"/>
              </w:rPr>
              <w:t>Ulteriore descrizione della Definizione del Procedimento. Usato per definizione manuale.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FAS_SIG_ID_FASCICOLO_SIGE</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SIGE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NUMERO_FASCICOLI_UNIFICATI</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dei fascicoli unificati</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 xml:space="preserve">CHIAVE_PROGR_ORIG           </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Chiave del progressivo origine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 xml:space="preserve">SEN_ID_SENTENZA_CUMULO      </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Identificativo dell sentenza di cumulo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 xml:space="preserve">ID_FASCICOLO_SIGE_ORIGINE   </w:t>
            </w:r>
          </w:p>
        </w:tc>
        <w:tc>
          <w:tcPr>
            <w:tcW w:w="239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Identificativo del SIGE origine</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FAS_SIG_RIC_SIG_FK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RIC_ID_RICHIESTA_SIGE</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(RICHIESTA_SIGE.ID_RICHIESTA_SIGE)</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FAS_SIG_SEZ</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SEZ_ID_SEZIONE</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(SEZIONE.ID_SEZIONE)</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FAS_SIG_SOG_FK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SOG_ID_SOGGETTO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(SOGGETTO.ID_SOGGETTO)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24"/>
        <w:gridCol w:w="3022"/>
        <w:gridCol w:w="3709"/>
      </w:tblGrid>
      <w:tr w:rsidR="00880ABD">
        <w:tc>
          <w:tcPr>
            <w:tcW w:w="312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3022"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0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2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AVVOCATO_FASCICOLO_SIGE</w:t>
            </w:r>
          </w:p>
        </w:tc>
        <w:tc>
          <w:tcPr>
            <w:tcW w:w="302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AVV_FAS_SIGE_FASCICOLO_SIGE_FK</w:t>
            </w:r>
          </w:p>
        </w:tc>
        <w:tc>
          <w:tcPr>
            <w:tcW w:w="3709"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FAS_SIGE_ID_FASCICOLO_SIGE</w:t>
            </w:r>
          </w:p>
        </w:tc>
      </w:tr>
      <w:tr w:rsidR="00880ABD">
        <w:tc>
          <w:tcPr>
            <w:tcW w:w="312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TENORE_SIGE</w:t>
            </w:r>
          </w:p>
        </w:tc>
        <w:tc>
          <w:tcPr>
            <w:tcW w:w="302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FAS_ID_FASCICOLO_SIGE_FK</w:t>
            </w:r>
          </w:p>
        </w:tc>
        <w:tc>
          <w:tcPr>
            <w:tcW w:w="3709"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FAS_ID_FASCICOLO_SIGE</w:t>
            </w:r>
          </w:p>
        </w:tc>
      </w:tr>
      <w:tr w:rsidR="00880ABD">
        <w:tc>
          <w:tcPr>
            <w:tcW w:w="312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FAS_SIGE_DETENZIONE</w:t>
            </w:r>
          </w:p>
        </w:tc>
        <w:tc>
          <w:tcPr>
            <w:tcW w:w="302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FAS_SIGE_DET_FK</w:t>
            </w:r>
          </w:p>
        </w:tc>
        <w:tc>
          <w:tcPr>
            <w:tcW w:w="3709"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FAS_ID_FAS_SIGE</w:t>
            </w:r>
          </w:p>
        </w:tc>
      </w:tr>
      <w:tr w:rsidR="00880ABD">
        <w:tc>
          <w:tcPr>
            <w:tcW w:w="312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FAS_SIGE_SENTENZA</w:t>
            </w:r>
          </w:p>
        </w:tc>
        <w:tc>
          <w:tcPr>
            <w:tcW w:w="302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FAS_SIGE_ID_FAS_FK</w:t>
            </w:r>
          </w:p>
        </w:tc>
        <w:tc>
          <w:tcPr>
            <w:tcW w:w="3709"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FAS_ID_FASCICOLO_SIGE</w:t>
            </w:r>
          </w:p>
        </w:tc>
      </w:tr>
      <w:tr w:rsidR="00880ABD">
        <w:tc>
          <w:tcPr>
            <w:tcW w:w="312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POSIZIONE_MATERIALE_FASC_SIGE</w:t>
            </w:r>
          </w:p>
        </w:tc>
        <w:tc>
          <w:tcPr>
            <w:tcW w:w="302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FAS_SIGE_ID_POS_MAT_FAS</w:t>
            </w:r>
          </w:p>
        </w:tc>
        <w:tc>
          <w:tcPr>
            <w:tcW w:w="3709"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FAS_SIGE_ID_FASCICOLO_SIGE</w:t>
            </w:r>
          </w:p>
        </w:tc>
      </w:tr>
      <w:tr w:rsidR="00880ABD">
        <w:tc>
          <w:tcPr>
            <w:tcW w:w="312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MAGISTRATO_ASSEGNATARIO</w:t>
            </w:r>
          </w:p>
        </w:tc>
        <w:tc>
          <w:tcPr>
            <w:tcW w:w="302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MAG_ASS_FAS_SIE_FK</w:t>
            </w:r>
          </w:p>
        </w:tc>
        <w:tc>
          <w:tcPr>
            <w:tcW w:w="3709"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FAS_SIGE_ID_FASCICOLO_SIGE</w:t>
            </w:r>
          </w:p>
        </w:tc>
      </w:tr>
      <w:tr w:rsidR="00880ABD">
        <w:tc>
          <w:tcPr>
            <w:tcW w:w="312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PROVVEDIMENTO_SIGE</w:t>
            </w:r>
          </w:p>
        </w:tc>
        <w:tc>
          <w:tcPr>
            <w:tcW w:w="302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PROV_FAS_SIGE_FK</w:t>
            </w:r>
          </w:p>
        </w:tc>
        <w:tc>
          <w:tcPr>
            <w:tcW w:w="3709"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FAS_ID_FASCICOLO_SIGE</w:t>
            </w:r>
          </w:p>
        </w:tc>
      </w:tr>
      <w:tr w:rsidR="00880ABD">
        <w:tc>
          <w:tcPr>
            <w:tcW w:w="312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RESIDENZA_FASCICOLO_SIGE</w:t>
            </w:r>
          </w:p>
        </w:tc>
        <w:tc>
          <w:tcPr>
            <w:tcW w:w="302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RES_FAS_SIGE_FAS_SIGE_FK</w:t>
            </w:r>
          </w:p>
        </w:tc>
        <w:tc>
          <w:tcPr>
            <w:tcW w:w="3709"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FAS_SIGE_ID_FASCICOLO_SIGE</w:t>
            </w:r>
          </w:p>
        </w:tc>
      </w:tr>
      <w:tr w:rsidR="00880ABD">
        <w:tc>
          <w:tcPr>
            <w:tcW w:w="312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SCADENZARIO_SIGE</w:t>
            </w:r>
          </w:p>
        </w:tc>
        <w:tc>
          <w:tcPr>
            <w:tcW w:w="302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SCA_FAS_SIGE_FK</w:t>
            </w:r>
          </w:p>
        </w:tc>
        <w:tc>
          <w:tcPr>
            <w:tcW w:w="3709"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FAS_ID_FASCICOLO_SIGE</w:t>
            </w:r>
          </w:p>
        </w:tc>
      </w:tr>
      <w:tr w:rsidR="00880ABD">
        <w:tc>
          <w:tcPr>
            <w:tcW w:w="3124"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UDIENZA_PROCEDIMENTO_SIGE</w:t>
            </w:r>
          </w:p>
        </w:tc>
        <w:tc>
          <w:tcPr>
            <w:tcW w:w="3022"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UDI_PRO_FAS_SIG_FK</w:t>
            </w:r>
          </w:p>
        </w:tc>
        <w:tc>
          <w:tcPr>
            <w:tcW w:w="3709"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FAS_ID_FASCICOLO_SIGE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Paragrafoelenco"/>
        <w:pageBreakBefore/>
        <w:rPr>
          <w:spacing w:val="3"/>
        </w:rPr>
      </w:pPr>
      <w:bookmarkStart w:id="76" w:name="_Toc78536636"/>
      <w:r>
        <w:rPr>
          <w:spacing w:val="5"/>
        </w:rPr>
        <w:t>F</w:t>
      </w:r>
      <w:r>
        <w:t>A</w:t>
      </w:r>
      <w:r>
        <w:rPr>
          <w:spacing w:val="-1"/>
        </w:rPr>
        <w:t>S</w:t>
      </w:r>
      <w:r>
        <w:rPr>
          <w:spacing w:val="2"/>
        </w:rPr>
        <w:t>C</w:t>
      </w:r>
      <w:r>
        <w:rPr>
          <w:spacing w:val="-1"/>
        </w:rPr>
        <w:t>I</w:t>
      </w:r>
      <w:r>
        <w:t>C</w:t>
      </w:r>
      <w:r>
        <w:rPr>
          <w:spacing w:val="1"/>
        </w:rPr>
        <w:t>O</w:t>
      </w:r>
      <w:r>
        <w:t>L</w:t>
      </w:r>
      <w:r>
        <w:rPr>
          <w:spacing w:val="1"/>
        </w:rPr>
        <w:t>O</w:t>
      </w:r>
      <w:r>
        <w:rPr>
          <w:spacing w:val="-1"/>
        </w:rPr>
        <w:t>_SI</w:t>
      </w:r>
      <w:r>
        <w:rPr>
          <w:spacing w:val="3"/>
        </w:rPr>
        <w:t>US</w:t>
      </w:r>
      <w:bookmarkEnd w:id="76"/>
    </w:p>
    <w:p w:rsidR="00880ABD" w:rsidRDefault="00880ABD">
      <w:pPr>
        <w:pStyle w:val="Paragrafoelenco"/>
        <w:numPr>
          <w:ilvl w:val="0"/>
          <w:numId w:val="0"/>
        </w:numPr>
        <w:rPr>
          <w:spacing w:val="3"/>
        </w:rPr>
      </w:pPr>
    </w:p>
    <w:p w:rsidR="00880ABD" w:rsidRDefault="00880ABD">
      <w:pPr>
        <w:pStyle w:val="normal"/>
      </w:pPr>
      <w:r>
        <w:rPr>
          <w:rFonts w:ascii="Calibri" w:hAnsi="Calibri" w:cs="Calibri"/>
          <w:smallCaps/>
        </w:rPr>
        <w:t>tabella contenente i dati relativi al fascicolo sius. utilizzata dal sottositema 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386"/>
        <w:gridCol w:w="2209"/>
        <w:gridCol w:w="5197"/>
      </w:tblGrid>
      <w:tr w:rsidR="00880ABD">
        <w:trPr>
          <w:tblHeader/>
        </w:trPr>
        <w:tc>
          <w:tcPr>
            <w:tcW w:w="3386"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0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197"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ID_FASCICOLO_SIUS</w:t>
            </w:r>
          </w:p>
        </w:tc>
        <w:tc>
          <w:tcPr>
            <w:tcW w:w="22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z w:val="18"/>
                <w:szCs w:val="18"/>
              </w:rPr>
            </w:pPr>
            <w:r>
              <w:rPr>
                <w:sz w:val="18"/>
                <w:szCs w:val="18"/>
              </w:rPr>
              <w:t>NUMBER NOT NULL</w:t>
            </w:r>
          </w:p>
        </w:tc>
        <w:tc>
          <w:tcPr>
            <w:tcW w:w="51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03"/>
            </w:pPr>
            <w:r>
              <w:rPr>
                <w:sz w:val="18"/>
                <w:szCs w:val="18"/>
              </w:rPr>
              <w:t>Chiave naturale della tabella "Fascicolo_sius" legata a sequence "FAS_SIU_SEQ". Necessaria per le relazioni con le altre tabelle nelle quali sarà identificata come foreign key.</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CHIAVE_ANNO</w:t>
            </w:r>
          </w:p>
        </w:tc>
        <w:tc>
          <w:tcPr>
            <w:tcW w:w="22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51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Anno di registrazione del Fascicolo.</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CHIAVE_UFFICIO</w:t>
            </w:r>
          </w:p>
        </w:tc>
        <w:tc>
          <w:tcPr>
            <w:tcW w:w="22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(11 CHAR) NOT NULL</w:t>
            </w:r>
          </w:p>
        </w:tc>
        <w:tc>
          <w:tcPr>
            <w:tcW w:w="51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dell'Ufficio titolare del Fascicolo SIUS.</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CHIAVE_PROGR</w:t>
            </w:r>
          </w:p>
        </w:tc>
        <w:tc>
          <w:tcPr>
            <w:tcW w:w="22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01"/>
              <w:rPr>
                <w:sz w:val="18"/>
                <w:szCs w:val="18"/>
              </w:rPr>
            </w:pPr>
            <w:r>
              <w:rPr>
                <w:sz w:val="18"/>
                <w:szCs w:val="18"/>
              </w:rPr>
              <w:t>NUMBER NOT NULL</w:t>
            </w:r>
          </w:p>
        </w:tc>
        <w:tc>
          <w:tcPr>
            <w:tcW w:w="51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Progressivo di registrazione del Fascicolo.</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COD_STATO_FASCICOLO</w:t>
            </w:r>
          </w:p>
        </w:tc>
        <w:tc>
          <w:tcPr>
            <w:tcW w:w="22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(2 CHAR)</w:t>
            </w:r>
          </w:p>
        </w:tc>
        <w:tc>
          <w:tcPr>
            <w:tcW w:w="51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32"/>
              <w:rPr>
                <w:sz w:val="18"/>
                <w:szCs w:val="18"/>
              </w:rPr>
            </w:pPr>
            <w:r>
              <w:rPr>
                <w:sz w:val="18"/>
                <w:szCs w:val="18"/>
              </w:rPr>
              <w:t>Codifica dello stato fascicolo. Può assumere valori quali: 01=Archiviato/Definito</w:t>
            </w:r>
          </w:p>
          <w:p w:rsidR="00880ABD" w:rsidRDefault="00880ABD">
            <w:pPr>
              <w:pStyle w:val="TableParagraph"/>
              <w:kinsoku w:val="0"/>
              <w:overflowPunct w:val="0"/>
              <w:spacing w:line="206" w:lineRule="exact"/>
              <w:ind w:left="54" w:right="3515"/>
              <w:rPr>
                <w:sz w:val="18"/>
                <w:szCs w:val="18"/>
              </w:rPr>
            </w:pPr>
            <w:r>
              <w:rPr>
                <w:sz w:val="18"/>
                <w:szCs w:val="18"/>
              </w:rPr>
              <w:t>02=Iscritto 03=Validato</w:t>
            </w:r>
          </w:p>
          <w:p w:rsidR="00880ABD" w:rsidRDefault="00880ABD">
            <w:pPr>
              <w:pStyle w:val="TableParagraph"/>
              <w:kinsoku w:val="0"/>
              <w:overflowPunct w:val="0"/>
              <w:spacing w:line="207" w:lineRule="exact"/>
              <w:ind w:left="54" w:right="81"/>
              <w:rPr>
                <w:sz w:val="18"/>
                <w:szCs w:val="18"/>
              </w:rPr>
            </w:pPr>
            <w:r>
              <w:rPr>
                <w:sz w:val="18"/>
                <w:szCs w:val="18"/>
              </w:rPr>
              <w:t>....</w:t>
            </w:r>
          </w:p>
          <w:p w:rsidR="00880ABD" w:rsidRDefault="00880ABD">
            <w:pPr>
              <w:pStyle w:val="TableParagraph"/>
              <w:kinsoku w:val="0"/>
              <w:overflowPunct w:val="0"/>
              <w:spacing w:line="206" w:lineRule="exact"/>
              <w:ind w:left="54" w:right="81"/>
            </w:pPr>
            <w:r>
              <w:rPr>
                <w:sz w:val="18"/>
                <w:szCs w:val="18"/>
              </w:rPr>
              <w:t>Associato al dominio STATO_FASCICOLO.</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2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51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2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1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2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w:t>
            </w:r>
          </w:p>
        </w:tc>
        <w:tc>
          <w:tcPr>
            <w:tcW w:w="51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COD_OPERATORE_AGGIORNAMEN TO)</w:t>
            </w:r>
          </w:p>
        </w:tc>
        <w:tc>
          <w:tcPr>
            <w:tcW w:w="22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tc>
        <w:tc>
          <w:tcPr>
            <w:tcW w:w="51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z w:val="18"/>
                <w:szCs w:val="18"/>
              </w:rPr>
              <w:t>Codice dell’operatore che ha aggiornato il record</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2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1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2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51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SOG_ID_SOGGETTO</w:t>
            </w:r>
          </w:p>
        </w:tc>
        <w:tc>
          <w:tcPr>
            <w:tcW w:w="22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z w:val="18"/>
                <w:szCs w:val="18"/>
              </w:rPr>
            </w:pPr>
            <w:r>
              <w:rPr>
                <w:sz w:val="18"/>
                <w:szCs w:val="18"/>
              </w:rPr>
              <w:t>NUMBER NOT NULL</w:t>
            </w:r>
          </w:p>
        </w:tc>
        <w:tc>
          <w:tcPr>
            <w:tcW w:w="51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Idenficativo del soggetto</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FAS_SIE_ID_FASCICOLO_SIEP</w:t>
            </w:r>
          </w:p>
        </w:tc>
        <w:tc>
          <w:tcPr>
            <w:tcW w:w="22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1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DATA_ISCRIZIONE</w:t>
            </w:r>
          </w:p>
        </w:tc>
        <w:tc>
          <w:tcPr>
            <w:tcW w:w="22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1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Data di Iscrizione del Fascicolo.</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FAS_SIU_ID_FASCICOLO_SIUS</w:t>
            </w:r>
          </w:p>
        </w:tc>
        <w:tc>
          <w:tcPr>
            <w:tcW w:w="22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1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SIUS</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DATA_DEFINIZIONE</w:t>
            </w:r>
          </w:p>
        </w:tc>
        <w:tc>
          <w:tcPr>
            <w:tcW w:w="22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1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Data di variazione dello stato del Fascicolo.</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ID_FASCICOLO_SIUS_ORIGINE</w:t>
            </w:r>
          </w:p>
        </w:tc>
        <w:tc>
          <w:tcPr>
            <w:tcW w:w="22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1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13"/>
            </w:pPr>
            <w:r>
              <w:rPr>
                <w:sz w:val="18"/>
                <w:szCs w:val="18"/>
              </w:rPr>
              <w:t>Identificativo del Fascicolo SIUS che ha dato origine al Fascicolo in questione. Valorizzato solo in circostanze come la "Presa in carico" di Decreti/Ordinanze da altre BDI o quando si decide di iscrivere un "procedimento collegato".</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NUMERO_FASCICOLI_UNIFICATI.</w:t>
            </w:r>
          </w:p>
        </w:tc>
        <w:tc>
          <w:tcPr>
            <w:tcW w:w="22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1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pPr>
            <w:r>
              <w:rPr>
                <w:sz w:val="18"/>
                <w:szCs w:val="18"/>
              </w:rPr>
              <w:t>Numero totale di fascicoli unificati a quello in oggetto. Viene inizializzato a "0".</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 xml:space="preserve">CERTIFICATO_PENALE       </w:t>
            </w:r>
          </w:p>
        </w:tc>
        <w:tc>
          <w:tcPr>
            <w:tcW w:w="22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BLOB</w:t>
            </w:r>
          </w:p>
        </w:tc>
        <w:tc>
          <w:tcPr>
            <w:tcW w:w="51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Contenuto del certificato del casellario centrale</w:t>
            </w:r>
          </w:p>
        </w:tc>
      </w:tr>
      <w:tr w:rsidR="00880ABD">
        <w:tc>
          <w:tcPr>
            <w:tcW w:w="338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 xml:space="preserve">VISIBILITA_EX_MINORENNE  </w:t>
            </w:r>
          </w:p>
        </w:tc>
        <w:tc>
          <w:tcPr>
            <w:tcW w:w="22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VARCHAR2(1)</w:t>
            </w:r>
          </w:p>
        </w:tc>
        <w:tc>
          <w:tcPr>
            <w:tcW w:w="51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Flag che indica se è un ex minorenne</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FAS_SIU_FAS_SIE_FK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FAS_SIU_SOG_FK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SOG_ID_SOGGETTO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(SOGGETTO.ID_SOGGETTO)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64"/>
        <w:gridCol w:w="2943"/>
        <w:gridCol w:w="3748"/>
      </w:tblGrid>
      <w:tr w:rsidR="00880ABD">
        <w:tc>
          <w:tcPr>
            <w:tcW w:w="316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4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48"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6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CURATORE_SIUS</w:t>
            </w:r>
          </w:p>
        </w:tc>
        <w:tc>
          <w:tcPr>
            <w:tcW w:w="294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CUR_SIUS_FK</w:t>
            </w:r>
          </w:p>
        </w:tc>
        <w:tc>
          <w:tcPr>
            <w:tcW w:w="3748"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FAS_SIU_ID_FASCICOLO_SIUS</w:t>
            </w:r>
          </w:p>
        </w:tc>
      </w:tr>
      <w:tr w:rsidR="00880ABD">
        <w:tc>
          <w:tcPr>
            <w:tcW w:w="316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EVENTO</w:t>
            </w:r>
          </w:p>
        </w:tc>
        <w:tc>
          <w:tcPr>
            <w:tcW w:w="294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EVE_FAS_SIU_FK</w:t>
            </w:r>
          </w:p>
        </w:tc>
        <w:tc>
          <w:tcPr>
            <w:tcW w:w="3748"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FAS_SIU_ID_FASCICOLO_SIUS</w:t>
            </w:r>
          </w:p>
        </w:tc>
      </w:tr>
      <w:tr w:rsidR="00880ABD">
        <w:tc>
          <w:tcPr>
            <w:tcW w:w="316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FASCICOLO_SIEPE</w:t>
            </w:r>
          </w:p>
        </w:tc>
        <w:tc>
          <w:tcPr>
            <w:tcW w:w="2943"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FAS_SIEPE_FAS_SIUS_FK</w:t>
            </w:r>
          </w:p>
        </w:tc>
        <w:tc>
          <w:tcPr>
            <w:tcW w:w="3748"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FAS_SIU_ID_FASCICOLO_SIUS</w:t>
            </w:r>
          </w:p>
        </w:tc>
      </w:tr>
      <w:tr w:rsidR="00880ABD">
        <w:tc>
          <w:tcPr>
            <w:tcW w:w="316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CANC_ASS_FASC_SIUS</w:t>
            </w:r>
          </w:p>
        </w:tc>
        <w:tc>
          <w:tcPr>
            <w:tcW w:w="294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lang w:val="en-US"/>
              </w:rPr>
              <w:t>FAS_SIUS_ID_CAN_ASS_FASC_SIUS</w:t>
            </w:r>
          </w:p>
        </w:tc>
        <w:tc>
          <w:tcPr>
            <w:tcW w:w="3748"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lang w:val="es-AR"/>
              </w:rPr>
              <w:t>FAS_SIUS_ID_FASCICOLO_SIUS</w:t>
            </w:r>
          </w:p>
        </w:tc>
      </w:tr>
      <w:tr w:rsidR="00880ABD">
        <w:tc>
          <w:tcPr>
            <w:tcW w:w="316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POSIZIONE_MATERIALE_FASC_SIUS</w:t>
            </w:r>
          </w:p>
        </w:tc>
        <w:tc>
          <w:tcPr>
            <w:tcW w:w="294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lang w:val="en-US"/>
              </w:rPr>
              <w:t>FAS_SIUS_ID_POS_MAT_FASC_SIUS</w:t>
            </w:r>
          </w:p>
        </w:tc>
        <w:tc>
          <w:tcPr>
            <w:tcW w:w="3748"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lang w:val="es-AR"/>
              </w:rPr>
              <w:t>FAS_SIUS_ID_FASCICOLO_SIUS</w:t>
            </w:r>
          </w:p>
        </w:tc>
      </w:tr>
      <w:tr w:rsidR="00880ABD">
        <w:tc>
          <w:tcPr>
            <w:tcW w:w="316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RIFERIMENTO_FASCICOLO_SIEP</w:t>
            </w:r>
          </w:p>
        </w:tc>
        <w:tc>
          <w:tcPr>
            <w:tcW w:w="294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FAS_SIU_ID_FASCICOLO_SIUS_FK</w:t>
            </w:r>
          </w:p>
        </w:tc>
        <w:tc>
          <w:tcPr>
            <w:tcW w:w="3748"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FAS_SIU_ID_FASCICOLO_SIUS</w:t>
            </w:r>
          </w:p>
        </w:tc>
      </w:tr>
      <w:tr w:rsidR="00880ABD">
        <w:tc>
          <w:tcPr>
            <w:tcW w:w="316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GENERALE_PROCEDIMENTO</w:t>
            </w:r>
          </w:p>
        </w:tc>
        <w:tc>
          <w:tcPr>
            <w:tcW w:w="2943"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sidRPr="00DE2B1E">
              <w:rPr>
                <w:rFonts w:ascii="Segoe UI" w:hAnsi="Segoe UI" w:cs="Segoe UI"/>
                <w:color w:val="000000"/>
                <w:sz w:val="18"/>
                <w:szCs w:val="18"/>
                <w:lang w:val="en-GB"/>
              </w:rPr>
              <w:t>GEN_PRO_FAS_SIU_FK</w:t>
            </w:r>
          </w:p>
        </w:tc>
        <w:tc>
          <w:tcPr>
            <w:tcW w:w="3748"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FAS_SIU_ID_FASCICOLO_SIUS</w:t>
            </w:r>
          </w:p>
        </w:tc>
      </w:tr>
      <w:tr w:rsidR="00880ABD">
        <w:tc>
          <w:tcPr>
            <w:tcW w:w="316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LICENZA_LIBANTICIPATA</w:t>
            </w:r>
          </w:p>
        </w:tc>
        <w:tc>
          <w:tcPr>
            <w:tcW w:w="2943"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LIC_LIB_FAS_SIU_FK</w:t>
            </w:r>
          </w:p>
        </w:tc>
        <w:tc>
          <w:tcPr>
            <w:tcW w:w="3748"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FAS_SIU_ID_FASCICOLO_SIUS</w:t>
            </w:r>
          </w:p>
        </w:tc>
      </w:tr>
      <w:tr w:rsidR="00880ABD">
        <w:tc>
          <w:tcPr>
            <w:tcW w:w="316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MAGISTRATO_RELATORE</w:t>
            </w:r>
          </w:p>
        </w:tc>
        <w:tc>
          <w:tcPr>
            <w:tcW w:w="2943"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MAG_REL_FAS_SIU_FK</w:t>
            </w:r>
          </w:p>
        </w:tc>
        <w:tc>
          <w:tcPr>
            <w:tcW w:w="3748"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FAS_SIU_ID_FASCICOLO_SIUS</w:t>
            </w:r>
          </w:p>
        </w:tc>
      </w:tr>
      <w:tr w:rsidR="00880ABD">
        <w:tc>
          <w:tcPr>
            <w:tcW w:w="316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NOTE</w:t>
            </w:r>
          </w:p>
        </w:tc>
        <w:tc>
          <w:tcPr>
            <w:tcW w:w="2943"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NOTE_FAS_SIU_SIUS_FK</w:t>
            </w:r>
          </w:p>
        </w:tc>
        <w:tc>
          <w:tcPr>
            <w:tcW w:w="3748"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FAS_SIU_ID_FASCICOLO_SIUS</w:t>
            </w:r>
          </w:p>
        </w:tc>
      </w:tr>
      <w:tr w:rsidR="00880ABD">
        <w:tc>
          <w:tcPr>
            <w:tcW w:w="316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PERIODO_ALTRA_MISURA</w:t>
            </w:r>
          </w:p>
        </w:tc>
        <w:tc>
          <w:tcPr>
            <w:tcW w:w="294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PER_MISU_FASCICOLO_SIUS_FK</w:t>
            </w:r>
          </w:p>
        </w:tc>
        <w:tc>
          <w:tcPr>
            <w:tcW w:w="3748"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FAS_SIU_ID_FASCICOLO_SIUS</w:t>
            </w:r>
          </w:p>
        </w:tc>
      </w:tr>
      <w:tr w:rsidR="00880ABD">
        <w:tc>
          <w:tcPr>
            <w:tcW w:w="316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PERIODO_ALTRA_SANZIONE</w:t>
            </w:r>
          </w:p>
        </w:tc>
        <w:tc>
          <w:tcPr>
            <w:tcW w:w="294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PER_SANZ_FASCICOLO_SIUS_FK</w:t>
            </w:r>
          </w:p>
        </w:tc>
        <w:tc>
          <w:tcPr>
            <w:tcW w:w="3748"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FAS_SIU_ID_FASCICOLO_SIUS</w:t>
            </w:r>
          </w:p>
        </w:tc>
      </w:tr>
      <w:tr w:rsidR="00880ABD">
        <w:tc>
          <w:tcPr>
            <w:tcW w:w="316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SCADENZARIO_SIUS</w:t>
            </w:r>
          </w:p>
        </w:tc>
        <w:tc>
          <w:tcPr>
            <w:tcW w:w="294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SCA_FAS_SIU_FK</w:t>
            </w:r>
          </w:p>
        </w:tc>
        <w:tc>
          <w:tcPr>
            <w:tcW w:w="3748"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FAS_SIU_ID_FASCICOLO_SIUS</w:t>
            </w:r>
          </w:p>
        </w:tc>
      </w:tr>
      <w:tr w:rsidR="00880ABD">
        <w:tc>
          <w:tcPr>
            <w:tcW w:w="3164"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STORICO_SOGGETTO</w:t>
            </w:r>
          </w:p>
        </w:tc>
        <w:tc>
          <w:tcPr>
            <w:tcW w:w="294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STO_SOG_FAS_SIUS_FK</w:t>
            </w:r>
          </w:p>
        </w:tc>
        <w:tc>
          <w:tcPr>
            <w:tcW w:w="3748"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FAS_SIE_ID_FASCICOLO_SIUS</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Paragrafoelenco"/>
        <w:pageBreakBefore/>
      </w:pPr>
      <w:bookmarkStart w:id="77" w:name="_Toc78536637"/>
      <w:r>
        <w:rPr>
          <w:spacing w:val="5"/>
        </w:rPr>
        <w:t>F</w:t>
      </w:r>
      <w:r>
        <w:t>A</w:t>
      </w:r>
      <w:r>
        <w:rPr>
          <w:spacing w:val="1"/>
        </w:rPr>
        <w:t>S</w:t>
      </w:r>
      <w:r>
        <w:rPr>
          <w:spacing w:val="-1"/>
        </w:rPr>
        <w:t>_SI</w:t>
      </w:r>
      <w:r>
        <w:rPr>
          <w:spacing w:val="3"/>
        </w:rPr>
        <w:t>G</w:t>
      </w:r>
      <w:r>
        <w:rPr>
          <w:spacing w:val="-1"/>
        </w:rPr>
        <w:t>E</w:t>
      </w:r>
      <w:r>
        <w:rPr>
          <w:spacing w:val="2"/>
        </w:rPr>
        <w:t>_</w:t>
      </w:r>
      <w:r>
        <w:t>D</w:t>
      </w:r>
      <w:r>
        <w:rPr>
          <w:spacing w:val="-1"/>
        </w:rPr>
        <w:t>E</w:t>
      </w:r>
      <w:r>
        <w:rPr>
          <w:spacing w:val="3"/>
        </w:rPr>
        <w:t>T</w:t>
      </w:r>
      <w:r>
        <w:rPr>
          <w:spacing w:val="-1"/>
        </w:rPr>
        <w:t>E</w:t>
      </w:r>
      <w:r>
        <w:t>NZ</w:t>
      </w:r>
      <w:r>
        <w:rPr>
          <w:spacing w:val="-1"/>
        </w:rPr>
        <w:t>I</w:t>
      </w:r>
      <w:r>
        <w:rPr>
          <w:spacing w:val="1"/>
        </w:rPr>
        <w:t>O</w:t>
      </w:r>
      <w:r>
        <w:t>NE</w:t>
      </w:r>
      <w:bookmarkEnd w:id="77"/>
    </w:p>
    <w:p w:rsidR="00880ABD" w:rsidRDefault="00880ABD">
      <w:pPr>
        <w:pStyle w:val="Paragrafoelenco"/>
        <w:numPr>
          <w:ilvl w:val="0"/>
          <w:numId w:val="0"/>
        </w:numPr>
      </w:pPr>
    </w:p>
    <w:p w:rsidR="00880ABD" w:rsidRDefault="00880ABD">
      <w:pPr>
        <w:pStyle w:val="normal"/>
      </w:pPr>
      <w:r>
        <w:rPr>
          <w:rFonts w:ascii="Calibri" w:hAnsi="Calibri" w:cs="Calibri"/>
          <w:smallCaps/>
        </w:rPr>
        <w:t>tabella associativa tra Luogo_detenzione e Fascicolo_sige. utilizzata dal sottositema sige.</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29"/>
        <w:gridCol w:w="2433"/>
        <w:gridCol w:w="4268"/>
      </w:tblGrid>
      <w:tr w:rsidR="00880ABD">
        <w:trPr>
          <w:tblHeader/>
        </w:trPr>
        <w:tc>
          <w:tcPr>
            <w:tcW w:w="37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433"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6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ID_FAS_SIGE_DETENZIONE</w:t>
            </w:r>
          </w:p>
        </w:tc>
        <w:tc>
          <w:tcPr>
            <w:tcW w:w="24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52"/>
              <w:rPr>
                <w:sz w:val="18"/>
                <w:szCs w:val="18"/>
              </w:rPr>
            </w:pPr>
            <w:r>
              <w:rPr>
                <w:sz w:val="18"/>
                <w:szCs w:val="18"/>
              </w:rPr>
              <w:t>NUMBER NOT NULL</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Chiave primaria.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FAS_ID_FAS_SIGE</w:t>
            </w:r>
          </w:p>
        </w:tc>
        <w:tc>
          <w:tcPr>
            <w:tcW w:w="24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2"/>
              <w:rPr>
                <w:sz w:val="18"/>
                <w:szCs w:val="18"/>
              </w:rPr>
            </w:pPr>
            <w:r>
              <w:rPr>
                <w:sz w:val="18"/>
                <w:szCs w:val="18"/>
              </w:rPr>
              <w:t>NUMBER NOT NULL</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 univoco del FASCICOLO_SIGE.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LD_ID_LUOGO_DETENZIONE</w:t>
            </w:r>
          </w:p>
        </w:tc>
        <w:tc>
          <w:tcPr>
            <w:tcW w:w="24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NUMBER DEFAULT null</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 univoco del LUOGO_DETENZIONE.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4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8"/>
              <w:rPr>
                <w:sz w:val="18"/>
                <w:szCs w:val="18"/>
              </w:rPr>
            </w:pPr>
            <w:r>
              <w:rPr>
                <w:sz w:val="18"/>
                <w:szCs w:val="18"/>
              </w:rPr>
              <w:t>DATE NOT NULL</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4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70"/>
              <w:rPr>
                <w:sz w:val="18"/>
                <w:szCs w:val="18"/>
              </w:rPr>
            </w:pPr>
            <w:r>
              <w:rPr>
                <w:sz w:val="18"/>
                <w:szCs w:val="18"/>
              </w:rPr>
              <w:t>VARCHAR2 (11 CHAR) NOT NULL</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4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22"/>
              <w:rPr>
                <w:sz w:val="18"/>
                <w:szCs w:val="18"/>
              </w:rPr>
            </w:pPr>
            <w:r>
              <w:rPr>
                <w:sz w:val="18"/>
                <w:szCs w:val="18"/>
              </w:rPr>
              <w:t>VARCHAR2 (11 CHAR) NOT NULL</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4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DATE</w:t>
            </w:r>
          </w:p>
          <w:p w:rsidR="00880ABD" w:rsidRDefault="00880ABD">
            <w:pPr>
              <w:pStyle w:val="TableParagraph"/>
              <w:kinsoku w:val="0"/>
              <w:overflowPunct w:val="0"/>
              <w:spacing w:line="206" w:lineRule="exact"/>
              <w:rPr>
                <w:sz w:val="18"/>
                <w:szCs w:val="18"/>
              </w:rPr>
            </w:pPr>
            <w:r>
              <w:rPr>
                <w:sz w:val="18"/>
                <w:szCs w:val="18"/>
              </w:rPr>
              <w:t>DEFAULT null</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04"/>
              <w:rPr>
                <w:sz w:val="18"/>
                <w:szCs w:val="18"/>
              </w:rPr>
            </w:pPr>
            <w:r>
              <w:rPr>
                <w:sz w:val="18"/>
                <w:szCs w:val="18"/>
              </w:rPr>
              <w:t>COD_OPERATORE_AGGIORNAMENTO</w:t>
            </w:r>
          </w:p>
        </w:tc>
        <w:tc>
          <w:tcPr>
            <w:tcW w:w="24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52"/>
              <w:rPr>
                <w:sz w:val="18"/>
                <w:szCs w:val="18"/>
              </w:rPr>
            </w:pPr>
            <w:r>
              <w:rPr>
                <w:sz w:val="18"/>
                <w:szCs w:val="18"/>
              </w:rPr>
              <w:t>VARCHAR2 (11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4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22"/>
              <w:rPr>
                <w:sz w:val="18"/>
                <w:szCs w:val="18"/>
              </w:rPr>
            </w:pPr>
            <w:r>
              <w:rPr>
                <w:sz w:val="18"/>
                <w:szCs w:val="18"/>
              </w:rPr>
              <w:t>VARCHAR2 (11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AC_ID_ALTRA_CAUSA</w:t>
            </w:r>
          </w:p>
        </w:tc>
        <w:tc>
          <w:tcPr>
            <w:tcW w:w="24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NUMBER</w:t>
            </w:r>
          </w:p>
          <w:p w:rsidR="00880ABD" w:rsidRDefault="00880ABD">
            <w:pPr>
              <w:pStyle w:val="TableParagraph"/>
              <w:kinsoku w:val="0"/>
              <w:overflowPunct w:val="0"/>
              <w:spacing w:line="206" w:lineRule="exact"/>
              <w:ind w:left="54"/>
              <w:rPr>
                <w:sz w:val="18"/>
                <w:szCs w:val="18"/>
              </w:rPr>
            </w:pPr>
            <w:r>
              <w:rPr>
                <w:sz w:val="18"/>
                <w:szCs w:val="18"/>
              </w:rPr>
              <w:t>DEFAULT null</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altra causa</w:t>
            </w:r>
          </w:p>
        </w:tc>
      </w:tr>
    </w:tbl>
    <w:p w:rsidR="00880ABD" w:rsidRDefault="00880ABD">
      <w:pPr>
        <w:pStyle w:val="normal"/>
        <w:rPr>
          <w:rFonts w:ascii="Calibri" w:hAnsi="Calibri" w:cs="Calibri"/>
          <w:smallCaps/>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7"/>
        <w:gridCol w:w="2691"/>
        <w:gridCol w:w="4109"/>
      </w:tblGrid>
      <w:tr w:rsidR="00880ABD">
        <w:tc>
          <w:tcPr>
            <w:tcW w:w="294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691"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410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7"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FAS_SIGE_DETEN_ALTRA_FK</w:t>
            </w:r>
          </w:p>
        </w:tc>
        <w:tc>
          <w:tcPr>
            <w:tcW w:w="2691"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AC_ID_ALTRA_CAUSA</w:t>
            </w:r>
          </w:p>
        </w:tc>
        <w:tc>
          <w:tcPr>
            <w:tcW w:w="4109"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(ALTRA_CAUSA.ID_ALTRA_CAUSA)</w:t>
            </w:r>
          </w:p>
        </w:tc>
      </w:tr>
      <w:tr w:rsidR="00880ABD">
        <w:tc>
          <w:tcPr>
            <w:tcW w:w="2947"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FAS_SIGE_DET_FK</w:t>
            </w:r>
          </w:p>
        </w:tc>
        <w:tc>
          <w:tcPr>
            <w:tcW w:w="2691"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FAS_ID_FAS_SIGE</w:t>
            </w:r>
          </w:p>
        </w:tc>
        <w:tc>
          <w:tcPr>
            <w:tcW w:w="4109"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(FASCICOLO_SIGE.ID_FASCICOLO_SIGE)</w:t>
            </w:r>
          </w:p>
        </w:tc>
      </w:tr>
      <w:tr w:rsidR="00880ABD">
        <w:tc>
          <w:tcPr>
            <w:tcW w:w="2947"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FAS_SIGE_DET_LUOGO_FK</w:t>
            </w:r>
          </w:p>
        </w:tc>
        <w:tc>
          <w:tcPr>
            <w:tcW w:w="2691"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LD_ID_LUOGO_DETENZIONE</w:t>
            </w:r>
          </w:p>
        </w:tc>
        <w:tc>
          <w:tcPr>
            <w:tcW w:w="4109"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(LUOGO_DETENZIONE.ID_LUOGO_DETENZIONE)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241"/>
        <w:gridCol w:w="2882"/>
        <w:gridCol w:w="3732"/>
      </w:tblGrid>
      <w:tr w:rsidR="00880ABD">
        <w:tc>
          <w:tcPr>
            <w:tcW w:w="3241"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882"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32"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241"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BENEFICIO_SENTENZA_SIGE</w:t>
            </w:r>
          </w:p>
        </w:tc>
        <w:tc>
          <w:tcPr>
            <w:tcW w:w="288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BEN_FAS_SIGE_SEN_FK</w:t>
            </w:r>
          </w:p>
        </w:tc>
        <w:tc>
          <w:tcPr>
            <w:tcW w:w="3732"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FAS_SIGE_SEN_ID</w:t>
            </w:r>
          </w:p>
        </w:tc>
      </w:tr>
      <w:tr w:rsidR="00880ABD">
        <w:tc>
          <w:tcPr>
            <w:tcW w:w="3241"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REATO_SENTENZA_SIGE</w:t>
            </w:r>
          </w:p>
        </w:tc>
        <w:tc>
          <w:tcPr>
            <w:tcW w:w="288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FAS_SIGE_SENTENZA_FK</w:t>
            </w:r>
          </w:p>
        </w:tc>
        <w:tc>
          <w:tcPr>
            <w:tcW w:w="3732"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FAS_SIGE_SEN_ID</w:t>
            </w:r>
          </w:p>
        </w:tc>
      </w:tr>
      <w:tr w:rsidR="00880ABD">
        <w:tc>
          <w:tcPr>
            <w:tcW w:w="3241"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PENA_ACCESSORIA_SENTENZA_SIGE</w:t>
            </w:r>
          </w:p>
        </w:tc>
        <w:tc>
          <w:tcPr>
            <w:tcW w:w="2882"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PNA_FAS_SIGE_SEN_FK</w:t>
            </w:r>
          </w:p>
        </w:tc>
        <w:tc>
          <w:tcPr>
            <w:tcW w:w="3732"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FAS_SIGE_SEN_ID</w:t>
            </w:r>
          </w:p>
        </w:tc>
      </w:tr>
      <w:tr w:rsidR="00880ABD">
        <w:tc>
          <w:tcPr>
            <w:tcW w:w="3241"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PENA_COMPLESSIVA_SENTENZA_SIGE</w:t>
            </w:r>
          </w:p>
        </w:tc>
        <w:tc>
          <w:tcPr>
            <w:tcW w:w="2882"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PNC_FAS_SIGE_SEN_FK</w:t>
            </w:r>
          </w:p>
        </w:tc>
        <w:tc>
          <w:tcPr>
            <w:tcW w:w="3732"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FAS_SIGE_SEN_ID</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Paragrafoelenco"/>
        <w:pageBreakBefore/>
        <w:rPr>
          <w:szCs w:val="28"/>
        </w:rPr>
      </w:pPr>
      <w:bookmarkStart w:id="78" w:name="_Toc78536638"/>
      <w:r>
        <w:rPr>
          <w:spacing w:val="5"/>
        </w:rPr>
        <w:t>F</w:t>
      </w:r>
      <w:r>
        <w:t>A</w:t>
      </w:r>
      <w:r>
        <w:rPr>
          <w:spacing w:val="1"/>
        </w:rPr>
        <w:t>S</w:t>
      </w:r>
      <w:r>
        <w:rPr>
          <w:spacing w:val="-1"/>
        </w:rPr>
        <w:t>_SI</w:t>
      </w:r>
      <w:r>
        <w:rPr>
          <w:spacing w:val="3"/>
        </w:rPr>
        <w:t>G</w:t>
      </w:r>
      <w:r>
        <w:rPr>
          <w:spacing w:val="-1"/>
        </w:rPr>
        <w:t>E</w:t>
      </w:r>
      <w:r>
        <w:rPr>
          <w:spacing w:val="2"/>
        </w:rPr>
        <w:t>_</w:t>
      </w:r>
      <w:r>
        <w:rPr>
          <w:spacing w:val="-1"/>
        </w:rPr>
        <w:t>SE</w:t>
      </w:r>
      <w:r>
        <w:t>N</w:t>
      </w:r>
      <w:r>
        <w:rPr>
          <w:spacing w:val="3"/>
        </w:rPr>
        <w:t>T</w:t>
      </w:r>
      <w:r>
        <w:rPr>
          <w:spacing w:val="-1"/>
        </w:rPr>
        <w:t>E</w:t>
      </w:r>
      <w:r>
        <w:t>N</w:t>
      </w:r>
      <w:r>
        <w:rPr>
          <w:spacing w:val="5"/>
        </w:rPr>
        <w:t>Z</w:t>
      </w:r>
      <w:r>
        <w:t>A</w:t>
      </w:r>
      <w:bookmarkEnd w:id="78"/>
    </w:p>
    <w:p w:rsidR="00880ABD" w:rsidRDefault="00880ABD">
      <w:pPr>
        <w:pStyle w:val="Paragrafoelenco"/>
        <w:numPr>
          <w:ilvl w:val="0"/>
          <w:numId w:val="0"/>
        </w:numPr>
        <w:rPr>
          <w:szCs w:val="28"/>
        </w:rPr>
      </w:pPr>
    </w:p>
    <w:p w:rsidR="00880ABD" w:rsidRDefault="00880ABD">
      <w:pPr>
        <w:pStyle w:val="normal"/>
      </w:pPr>
      <w:r>
        <w:rPr>
          <w:rFonts w:ascii="Calibri" w:hAnsi="Calibri" w:cs="Calibri"/>
          <w:smallCaps/>
        </w:rPr>
        <w:t>tabella associativa tra Sentenza e Fascicolo_sige. utilizzata dal sottositema siep-sige.</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29"/>
        <w:gridCol w:w="2328"/>
        <w:gridCol w:w="4373"/>
      </w:tblGrid>
      <w:tr w:rsidR="00880ABD">
        <w:trPr>
          <w:tblHeader/>
        </w:trPr>
        <w:tc>
          <w:tcPr>
            <w:tcW w:w="37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328"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37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ID_FAS_SIGE_SENTENZA</w:t>
            </w:r>
          </w:p>
        </w:tc>
        <w:tc>
          <w:tcPr>
            <w:tcW w:w="232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37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Chiave primaria.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FAS_ID_FASCICOLO_SIGE</w:t>
            </w:r>
          </w:p>
        </w:tc>
        <w:tc>
          <w:tcPr>
            <w:tcW w:w="232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37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ID del Fascicolo SIGE.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SEN_ID_SENTENZA</w:t>
            </w:r>
          </w:p>
        </w:tc>
        <w:tc>
          <w:tcPr>
            <w:tcW w:w="232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37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ID della Sentenza.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32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DATE NOT NULL</w:t>
            </w:r>
          </w:p>
        </w:tc>
        <w:tc>
          <w:tcPr>
            <w:tcW w:w="437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32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 NOT NULL</w:t>
            </w:r>
          </w:p>
        </w:tc>
        <w:tc>
          <w:tcPr>
            <w:tcW w:w="437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32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 NOT NULL</w:t>
            </w:r>
          </w:p>
        </w:tc>
        <w:tc>
          <w:tcPr>
            <w:tcW w:w="437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DATA_IRREVOCABILITA</w:t>
            </w:r>
          </w:p>
        </w:tc>
        <w:tc>
          <w:tcPr>
            <w:tcW w:w="232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37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z w:val="18"/>
                <w:szCs w:val="18"/>
              </w:rPr>
              <w:t>Data di irrevocabilità della sentenza per quel procedimento.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FLAG_COMPETENZA</w:t>
            </w:r>
          </w:p>
        </w:tc>
        <w:tc>
          <w:tcPr>
            <w:tcW w:w="232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 CHAR)</w:t>
            </w:r>
          </w:p>
          <w:p w:rsidR="00880ABD" w:rsidRDefault="00880ABD">
            <w:pPr>
              <w:pStyle w:val="TableParagraph"/>
              <w:kinsoku w:val="0"/>
              <w:overflowPunct w:val="0"/>
              <w:spacing w:line="204" w:lineRule="exact"/>
              <w:ind w:left="54"/>
              <w:rPr>
                <w:sz w:val="18"/>
                <w:szCs w:val="18"/>
              </w:rPr>
            </w:pPr>
            <w:r>
              <w:rPr>
                <w:sz w:val="18"/>
                <w:szCs w:val="18"/>
              </w:rPr>
              <w:t>DEFAULT NULL</w:t>
            </w:r>
          </w:p>
        </w:tc>
        <w:tc>
          <w:tcPr>
            <w:tcW w:w="437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71"/>
            </w:pPr>
            <w:r>
              <w:rPr>
                <w:sz w:val="18"/>
                <w:szCs w:val="18"/>
              </w:rPr>
              <w:t>Definisce il Titolo che conferisce la competenza al procedimento.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32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37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COD_OPERATORE_AGGIORNAMENTO</w:t>
            </w:r>
          </w:p>
        </w:tc>
        <w:tc>
          <w:tcPr>
            <w:tcW w:w="232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(11 CHAR)</w:t>
            </w:r>
          </w:p>
        </w:tc>
        <w:tc>
          <w:tcPr>
            <w:tcW w:w="437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32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37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FAS_SIE_ID_FASCICOLO_SIEP</w:t>
            </w:r>
          </w:p>
        </w:tc>
        <w:tc>
          <w:tcPr>
            <w:tcW w:w="232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p w:rsidR="00880ABD" w:rsidRDefault="00880ABD">
            <w:pPr>
              <w:pStyle w:val="TableParagraph"/>
              <w:kinsoku w:val="0"/>
              <w:overflowPunct w:val="0"/>
              <w:spacing w:before="2"/>
              <w:ind w:left="54"/>
              <w:rPr>
                <w:sz w:val="18"/>
                <w:szCs w:val="18"/>
              </w:rPr>
            </w:pPr>
            <w:r>
              <w:rPr>
                <w:sz w:val="18"/>
                <w:szCs w:val="18"/>
              </w:rPr>
              <w:t>DEFAULT NULL</w:t>
            </w:r>
          </w:p>
        </w:tc>
        <w:tc>
          <w:tcPr>
            <w:tcW w:w="437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71"/>
            </w:pPr>
            <w:r>
              <w:rPr>
                <w:sz w:val="18"/>
                <w:szCs w:val="18"/>
              </w:rPr>
              <w:t>ID Fascicolo SIEP afferente</w:t>
            </w:r>
          </w:p>
        </w:tc>
      </w:tr>
    </w:tbl>
    <w:p w:rsidR="00880ABD" w:rsidRDefault="00880ABD">
      <w:pPr>
        <w:pStyle w:val="normal"/>
        <w:rPr>
          <w:rFonts w:ascii="Calibri" w:hAnsi="Calibri" w:cs="Calibri"/>
          <w:smallCaps/>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FAS_SIGE_ID_FAS_FK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FAS_ID_FASCICOLO_SIGE</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(FASCICOLO_SIGE.ID_FASCICOLO_SIGE)</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FAS_SIGE_SEN_FK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SEN_ID_SENTENZA</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(SENTENZA.ID_SENTENZA)</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Paragrafoelenco"/>
        <w:pageBreakBefore/>
      </w:pPr>
      <w:bookmarkStart w:id="79" w:name="_Toc78536639"/>
      <w:r>
        <w:t>FUN</w:t>
      </w:r>
      <w:r>
        <w:rPr>
          <w:spacing w:val="1"/>
        </w:rPr>
        <w:t>G</w:t>
      </w:r>
      <w:r>
        <w:rPr>
          <w:spacing w:val="-1"/>
        </w:rPr>
        <w:t>I</w:t>
      </w:r>
      <w:r>
        <w:t>B</w:t>
      </w:r>
      <w:r>
        <w:rPr>
          <w:spacing w:val="-1"/>
        </w:rPr>
        <w:t>I</w:t>
      </w:r>
      <w:r>
        <w:t>L</w:t>
      </w:r>
      <w:r>
        <w:rPr>
          <w:spacing w:val="-1"/>
        </w:rPr>
        <w:t>I</w:t>
      </w:r>
      <w:r>
        <w:rPr>
          <w:spacing w:val="3"/>
        </w:rPr>
        <w:t>T</w:t>
      </w:r>
      <w:r>
        <w:t>A</w:t>
      </w:r>
      <w:bookmarkEnd w:id="79"/>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fungibilità.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515"/>
        <w:gridCol w:w="2505"/>
        <w:gridCol w:w="4410"/>
      </w:tblGrid>
      <w:tr w:rsidR="00880ABD">
        <w:trPr>
          <w:tblHeader/>
        </w:trPr>
        <w:tc>
          <w:tcPr>
            <w:tcW w:w="351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50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1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ID_FUNGIBILITA</w:t>
            </w:r>
          </w:p>
        </w:tc>
        <w:tc>
          <w:tcPr>
            <w:tcW w:w="25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Chiave numerica naturale della tabella.</w:t>
            </w:r>
          </w:p>
        </w:tc>
      </w:tr>
      <w:tr w:rsidR="00880ABD">
        <w:tc>
          <w:tcPr>
            <w:tcW w:w="35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COD_TIPO_FUNGIBILITA</w:t>
            </w:r>
          </w:p>
        </w:tc>
        <w:tc>
          <w:tcPr>
            <w:tcW w:w="25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30"/>
              <w:rPr>
                <w:spacing w:val="1"/>
                <w:sz w:val="18"/>
                <w:szCs w:val="18"/>
              </w:rPr>
            </w:pPr>
            <w:r>
              <w:rPr>
                <w:spacing w:val="1"/>
                <w:sz w:val="18"/>
                <w:szCs w:val="18"/>
              </w:rPr>
              <w:t>Indica la tipologia di fungibilità da utilizzare. Deriva da dominio e può assumere i seguenti valori:</w:t>
            </w:r>
          </w:p>
          <w:p w:rsidR="00880ABD" w:rsidRDefault="00880ABD">
            <w:pPr>
              <w:pStyle w:val="TableParagraph"/>
              <w:kinsoku w:val="0"/>
              <w:overflowPunct w:val="0"/>
              <w:spacing w:line="207" w:lineRule="exact"/>
              <w:ind w:left="54" w:right="81"/>
              <w:rPr>
                <w:spacing w:val="1"/>
                <w:sz w:val="18"/>
                <w:szCs w:val="18"/>
              </w:rPr>
            </w:pPr>
            <w:r>
              <w:rPr>
                <w:spacing w:val="1"/>
                <w:sz w:val="18"/>
                <w:szCs w:val="18"/>
              </w:rPr>
              <w:t>FUNGIBILITA</w:t>
            </w:r>
          </w:p>
          <w:p w:rsidR="00880ABD" w:rsidRDefault="00880ABD">
            <w:pPr>
              <w:pStyle w:val="TableParagraph"/>
              <w:kinsoku w:val="0"/>
              <w:overflowPunct w:val="0"/>
              <w:spacing w:before="2" w:line="206" w:lineRule="exact"/>
              <w:ind w:left="54" w:right="2437"/>
            </w:pPr>
            <w:r>
              <w:rPr>
                <w:spacing w:val="1"/>
                <w:sz w:val="18"/>
                <w:szCs w:val="18"/>
              </w:rPr>
              <w:t>PENA ESPIATA IN ECCESSO PENA SENZA TITOLO</w:t>
            </w:r>
          </w:p>
        </w:tc>
      </w:tr>
      <w:tr w:rsidR="00880ABD">
        <w:tc>
          <w:tcPr>
            <w:tcW w:w="35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NUM_ANNI</w:t>
            </w:r>
          </w:p>
        </w:tc>
        <w:tc>
          <w:tcPr>
            <w:tcW w:w="25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Quantità di anni a disposizione per la fungibilità</w:t>
            </w:r>
          </w:p>
        </w:tc>
      </w:tr>
      <w:tr w:rsidR="00880ABD">
        <w:tc>
          <w:tcPr>
            <w:tcW w:w="35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NUM_MESI</w:t>
            </w:r>
          </w:p>
        </w:tc>
        <w:tc>
          <w:tcPr>
            <w:tcW w:w="25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Quantità di mesi a disposizione per la fungibilità</w:t>
            </w:r>
          </w:p>
        </w:tc>
      </w:tr>
      <w:tr w:rsidR="00880ABD">
        <w:tc>
          <w:tcPr>
            <w:tcW w:w="35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NUM_GIORNI</w:t>
            </w:r>
          </w:p>
        </w:tc>
        <w:tc>
          <w:tcPr>
            <w:tcW w:w="25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Quantità di giorni a disposizione per la fungibilità</w:t>
            </w:r>
          </w:p>
        </w:tc>
      </w:tr>
      <w:tr w:rsidR="00880ABD">
        <w:tc>
          <w:tcPr>
            <w:tcW w:w="35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DATA_DA</w:t>
            </w:r>
          </w:p>
        </w:tc>
        <w:tc>
          <w:tcPr>
            <w:tcW w:w="25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Identifica l'inizio del periodo di fungibilità.</w:t>
            </w:r>
          </w:p>
        </w:tc>
      </w:tr>
      <w:tr w:rsidR="00880ABD">
        <w:tc>
          <w:tcPr>
            <w:tcW w:w="35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w:t>
            </w:r>
          </w:p>
        </w:tc>
        <w:tc>
          <w:tcPr>
            <w:tcW w:w="25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Identifica la fine del periodo di fungibilità.</w:t>
            </w:r>
          </w:p>
        </w:tc>
      </w:tr>
      <w:tr w:rsidR="00880ABD">
        <w:tc>
          <w:tcPr>
            <w:tcW w:w="35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DATA_INIZIO_VALIDITA</w:t>
            </w:r>
          </w:p>
        </w:tc>
        <w:tc>
          <w:tcPr>
            <w:tcW w:w="25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Data dalla quale considerare la fruibilità della fungibilità.</w:t>
            </w:r>
          </w:p>
        </w:tc>
      </w:tr>
      <w:tr w:rsidR="00880ABD">
        <w:tc>
          <w:tcPr>
            <w:tcW w:w="35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DATA_FINE_VALIDITA</w:t>
            </w:r>
          </w:p>
        </w:tc>
        <w:tc>
          <w:tcPr>
            <w:tcW w:w="25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Data finale di fruibilità della fungibilità.</w:t>
            </w:r>
          </w:p>
        </w:tc>
      </w:tr>
      <w:tr w:rsidR="00880ABD">
        <w:tc>
          <w:tcPr>
            <w:tcW w:w="35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COD_UFFICIO_FRUITORE</w:t>
            </w:r>
          </w:p>
        </w:tc>
        <w:tc>
          <w:tcPr>
            <w:tcW w:w="25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pPr>
            <w:r>
              <w:rPr>
                <w:spacing w:val="1"/>
                <w:sz w:val="18"/>
                <w:szCs w:val="18"/>
              </w:rPr>
              <w:t>Codice dell' ufficio che eventualmente ha disposto del periodo di fungibilità.</w:t>
            </w:r>
          </w:p>
        </w:tc>
      </w:tr>
      <w:tr w:rsidR="00880ABD">
        <w:tc>
          <w:tcPr>
            <w:tcW w:w="35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5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5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5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5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5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5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 TO</w:t>
            </w:r>
          </w:p>
        </w:tc>
        <w:tc>
          <w:tcPr>
            <w:tcW w:w="25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tc>
          <w:tcPr>
            <w:tcW w:w="35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5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5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25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5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FAS_SIE_ID_FASCICOLO_SIEP</w:t>
            </w:r>
          </w:p>
        </w:tc>
        <w:tc>
          <w:tcPr>
            <w:tcW w:w="25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facicolo SIEP</w:t>
            </w:r>
          </w:p>
        </w:tc>
      </w:tr>
      <w:tr w:rsidR="00880ABD">
        <w:tc>
          <w:tcPr>
            <w:tcW w:w="35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EVE_ID_EVENTO</w:t>
            </w:r>
          </w:p>
        </w:tc>
        <w:tc>
          <w:tcPr>
            <w:tcW w:w="25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dell’evento</w:t>
            </w:r>
          </w:p>
        </w:tc>
      </w:tr>
      <w:tr w:rsidR="00880ABD">
        <w:tc>
          <w:tcPr>
            <w:tcW w:w="35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FLAG_VALIDATO</w:t>
            </w:r>
          </w:p>
        </w:tc>
        <w:tc>
          <w:tcPr>
            <w:tcW w:w="25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Flag che indica se la Fungibilità risulta o meno validata.</w:t>
            </w:r>
          </w:p>
        </w:tc>
      </w:tr>
      <w:tr w:rsidR="00880ABD">
        <w:tc>
          <w:tcPr>
            <w:tcW w:w="3515"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NUM_GIORNI_FRUITI          </w:t>
            </w:r>
          </w:p>
        </w:tc>
        <w:tc>
          <w:tcPr>
            <w:tcW w:w="25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Numero di giorni fruiti</w:t>
            </w:r>
          </w:p>
        </w:tc>
      </w:tr>
      <w:tr w:rsidR="00880ABD">
        <w:tc>
          <w:tcPr>
            <w:tcW w:w="3515"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NUM_GIORNI_NON_FRUITI      </w:t>
            </w:r>
          </w:p>
        </w:tc>
        <w:tc>
          <w:tcPr>
            <w:tcW w:w="25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Numero di giorni non fruiti</w:t>
            </w:r>
          </w:p>
        </w:tc>
      </w:tr>
    </w:tbl>
    <w:p w:rsidR="00880ABD" w:rsidRDefault="00880ABD">
      <w:pPr>
        <w:pStyle w:val="normal"/>
        <w:rPr>
          <w:spacing w:val="1"/>
          <w:sz w:val="18"/>
          <w:szCs w:val="18"/>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FNG_EVE_FK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FNG_FAS_SIE_FK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0249A3" w:rsidRDefault="000249A3">
      <w:pPr>
        <w:pStyle w:val="normal"/>
        <w:rPr>
          <w:rFonts w:ascii="Calibri" w:hAnsi="Calibri" w:cs="Calibri"/>
          <w:smallCaps/>
        </w:rPr>
      </w:pPr>
    </w:p>
    <w:p w:rsidR="000249A3" w:rsidRDefault="000249A3">
      <w:pPr>
        <w:pStyle w:val="normal"/>
        <w:rPr>
          <w:rFonts w:ascii="Calibri" w:hAnsi="Calibri" w:cs="Calibri"/>
          <w:smallCaps/>
        </w:rPr>
      </w:pPr>
    </w:p>
    <w:p w:rsidR="000249A3" w:rsidRDefault="000249A3">
      <w:pPr>
        <w:pStyle w:val="normal"/>
        <w:rPr>
          <w:rFonts w:ascii="Calibri" w:hAnsi="Calibri" w:cs="Calibri"/>
          <w:smallCaps/>
        </w:rPr>
      </w:pPr>
    </w:p>
    <w:p w:rsidR="000249A3" w:rsidRDefault="000249A3">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Paragrafoelenco"/>
      </w:pPr>
      <w:bookmarkStart w:id="80" w:name="_Toc78536640"/>
      <w:r>
        <w:t>FUNZ</w:t>
      </w:r>
      <w:r>
        <w:rPr>
          <w:spacing w:val="-1"/>
        </w:rPr>
        <w:t>I</w:t>
      </w:r>
      <w:r>
        <w:rPr>
          <w:spacing w:val="1"/>
        </w:rPr>
        <w:t>O</w:t>
      </w:r>
      <w:r>
        <w:rPr>
          <w:spacing w:val="2"/>
        </w:rPr>
        <w:t>N</w:t>
      </w:r>
      <w:r>
        <w:t>E</w:t>
      </w:r>
      <w:bookmarkEnd w:id="80"/>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il censimento delle funzionalità del sistema SIES. utilizzata dal sottositema siep-sige-sius.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324"/>
        <w:gridCol w:w="2273"/>
        <w:gridCol w:w="4833"/>
      </w:tblGrid>
      <w:tr w:rsidR="00880ABD">
        <w:trPr>
          <w:tblHeader/>
        </w:trPr>
        <w:tc>
          <w:tcPr>
            <w:tcW w:w="332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73"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3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2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ID_FUNZIONE</w:t>
            </w:r>
          </w:p>
        </w:tc>
        <w:tc>
          <w:tcPr>
            <w:tcW w:w="227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2"/>
              <w:rPr>
                <w:sz w:val="18"/>
                <w:szCs w:val="18"/>
              </w:rPr>
            </w:pPr>
            <w:r>
              <w:rPr>
                <w:sz w:val="18"/>
                <w:szCs w:val="18"/>
              </w:rPr>
              <w:t>NUMBER NOT NULL</w:t>
            </w:r>
          </w:p>
        </w:tc>
        <w:tc>
          <w:tcPr>
            <w:tcW w:w="48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Chiave primaria dell'entità</w:t>
            </w:r>
          </w:p>
        </w:tc>
      </w:tr>
      <w:tr w:rsidR="00880ABD">
        <w:tc>
          <w:tcPr>
            <w:tcW w:w="332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DESCRIZIONE</w:t>
            </w:r>
          </w:p>
        </w:tc>
        <w:tc>
          <w:tcPr>
            <w:tcW w:w="227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22"/>
              <w:rPr>
                <w:sz w:val="18"/>
                <w:szCs w:val="18"/>
              </w:rPr>
            </w:pPr>
            <w:r>
              <w:rPr>
                <w:sz w:val="18"/>
                <w:szCs w:val="18"/>
              </w:rPr>
              <w:t>VARCHAR2 (60 CHAR)</w:t>
            </w:r>
          </w:p>
        </w:tc>
        <w:tc>
          <w:tcPr>
            <w:tcW w:w="48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Testo con scopo puramente descrittivo della funzione</w:t>
            </w:r>
          </w:p>
        </w:tc>
      </w:tr>
      <w:tr w:rsidR="00880ABD">
        <w:tc>
          <w:tcPr>
            <w:tcW w:w="332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COD_TIPO_FUNZIONE</w:t>
            </w:r>
          </w:p>
        </w:tc>
        <w:tc>
          <w:tcPr>
            <w:tcW w:w="227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2"/>
              <w:rPr>
                <w:sz w:val="18"/>
                <w:szCs w:val="18"/>
              </w:rPr>
            </w:pPr>
            <w:r>
              <w:rPr>
                <w:sz w:val="18"/>
                <w:szCs w:val="18"/>
              </w:rPr>
              <w:t>VARCHAR2 (1 CHAR) NOT NULL</w:t>
            </w:r>
          </w:p>
        </w:tc>
        <w:tc>
          <w:tcPr>
            <w:tcW w:w="4833" w:type="dxa"/>
            <w:tcBorders>
              <w:top w:val="double" w:sz="1" w:space="0" w:color="C0C0C0"/>
              <w:left w:val="double" w:sz="1" w:space="0" w:color="C0C0C0"/>
              <w:bottom w:val="double" w:sz="1" w:space="0" w:color="C0C0C0"/>
              <w:right w:val="double" w:sz="1" w:space="0" w:color="C0C0C0"/>
            </w:tcBorders>
            <w:shd w:val="clear" w:color="auto" w:fill="auto"/>
          </w:tcPr>
          <w:p w:rsidR="00880ABD" w:rsidRPr="008C46EB" w:rsidRDefault="00880ABD" w:rsidP="008C46EB">
            <w:pPr>
              <w:widowControl/>
              <w:suppressAutoHyphens w:val="0"/>
              <w:overflowPunct/>
              <w:autoSpaceDE/>
              <w:textAlignment w:val="auto"/>
              <w:rPr>
                <w:rFonts w:ascii="Segoe UI" w:hAnsi="Segoe UI" w:cs="Segoe UI"/>
                <w:kern w:val="0"/>
                <w:sz w:val="21"/>
                <w:szCs w:val="21"/>
                <w:lang w:eastAsia="it-IT"/>
              </w:rPr>
            </w:pPr>
            <w:r>
              <w:rPr>
                <w:sz w:val="18"/>
                <w:szCs w:val="18"/>
              </w:rPr>
              <w:t>Codice che identifica l'appartenenza al menù gerarchico o al contesto. Deriva da</w:t>
            </w:r>
            <w:r w:rsidR="000249A3">
              <w:rPr>
                <w:sz w:val="18"/>
                <w:szCs w:val="18"/>
              </w:rPr>
              <w:t>l</w:t>
            </w:r>
            <w:r>
              <w:rPr>
                <w:sz w:val="18"/>
                <w:szCs w:val="18"/>
              </w:rPr>
              <w:t xml:space="preserve"> dominio</w:t>
            </w:r>
            <w:r w:rsidR="008C46EB">
              <w:rPr>
                <w:sz w:val="18"/>
                <w:szCs w:val="18"/>
              </w:rPr>
              <w:t xml:space="preserve"> </w:t>
            </w:r>
            <w:r w:rsidR="008C46EB" w:rsidRPr="008C46EB">
              <w:rPr>
                <w:sz w:val="18"/>
                <w:szCs w:val="18"/>
              </w:rPr>
              <w:t>TIPO_FUNZIONE</w:t>
            </w:r>
          </w:p>
        </w:tc>
      </w:tr>
      <w:tr w:rsidR="00880ABD">
        <w:tc>
          <w:tcPr>
            <w:tcW w:w="332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AZIONE_CONTESTO_JAVA</w:t>
            </w:r>
          </w:p>
        </w:tc>
        <w:tc>
          <w:tcPr>
            <w:tcW w:w="227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69"/>
              <w:rPr>
                <w:sz w:val="18"/>
                <w:szCs w:val="18"/>
              </w:rPr>
            </w:pPr>
            <w:r>
              <w:rPr>
                <w:sz w:val="18"/>
                <w:szCs w:val="18"/>
              </w:rPr>
              <w:t>VARCHAR2 (100 CHAR).</w:t>
            </w:r>
          </w:p>
        </w:tc>
        <w:tc>
          <w:tcPr>
            <w:tcW w:w="48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38"/>
            </w:pPr>
            <w:r>
              <w:rPr>
                <w:sz w:val="18"/>
                <w:szCs w:val="18"/>
              </w:rPr>
              <w:t>Identifica l'azione java che deve essere eseguita al click del pulsante di menù</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FUNZIONE_PROFILO</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FUN_PRO_FUN_FK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FUN_ID_FUNZIONE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RELAZIONE_FUNZIONE</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REL_FUN_FUN_FIGLIA_FK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FUN_ID_FUNZIONE_FIGLIA</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RELAZIONE_FUNZIONE</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REL_FUN_FUN_FK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FUN_ID_FUNZIONE</w:t>
            </w:r>
          </w:p>
        </w:tc>
      </w:tr>
    </w:tbl>
    <w:p w:rsidR="00880ABD" w:rsidRDefault="00880ABD">
      <w:pPr>
        <w:pStyle w:val="normal"/>
        <w:rPr>
          <w:rFonts w:ascii="Calibri" w:hAnsi="Calibri" w:cs="Calibri"/>
          <w:smallCaps/>
        </w:rPr>
      </w:pPr>
    </w:p>
    <w:p w:rsidR="00880ABD" w:rsidRDefault="00880ABD">
      <w:pPr>
        <w:pStyle w:val="Paragrafoelenco"/>
        <w:pageBreakBefore/>
      </w:pPr>
      <w:bookmarkStart w:id="81" w:name="_Toc78536641"/>
      <w:r>
        <w:t>FUNZ</w:t>
      </w:r>
      <w:r>
        <w:rPr>
          <w:spacing w:val="-1"/>
        </w:rPr>
        <w:t>I</w:t>
      </w:r>
      <w:r>
        <w:rPr>
          <w:spacing w:val="1"/>
        </w:rPr>
        <w:t>O</w:t>
      </w:r>
      <w:r>
        <w:rPr>
          <w:spacing w:val="2"/>
        </w:rPr>
        <w:t>N</w:t>
      </w:r>
      <w:r>
        <w:rPr>
          <w:spacing w:val="-1"/>
        </w:rPr>
        <w:t>E</w:t>
      </w:r>
      <w:r>
        <w:rPr>
          <w:spacing w:val="2"/>
        </w:rPr>
        <w:t>_</w:t>
      </w:r>
      <w:r>
        <w:rPr>
          <w:spacing w:val="-1"/>
        </w:rPr>
        <w:t>P</w:t>
      </w:r>
      <w:r>
        <w:t>R</w:t>
      </w:r>
      <w:r>
        <w:rPr>
          <w:spacing w:val="1"/>
        </w:rPr>
        <w:t>O</w:t>
      </w:r>
      <w:r>
        <w:t>F</w:t>
      </w:r>
      <w:r>
        <w:rPr>
          <w:spacing w:val="-1"/>
        </w:rPr>
        <w:t>I</w:t>
      </w:r>
      <w:r>
        <w:t>LO</w:t>
      </w:r>
      <w:bookmarkEnd w:id="81"/>
    </w:p>
    <w:p w:rsidR="00880ABD" w:rsidRDefault="00880ABD">
      <w:pPr>
        <w:pStyle w:val="Paragrafoelenco"/>
        <w:numPr>
          <w:ilvl w:val="0"/>
          <w:numId w:val="0"/>
        </w:numPr>
      </w:pPr>
    </w:p>
    <w:p w:rsidR="00880ABD" w:rsidRDefault="00880ABD">
      <w:pPr>
        <w:pStyle w:val="normal"/>
      </w:pPr>
      <w:r>
        <w:rPr>
          <w:rFonts w:ascii="Calibri" w:hAnsi="Calibri" w:cs="Calibri"/>
          <w:smallCaps/>
        </w:rPr>
        <w:t>tabella associativa tra Funzione e Profilo. utilizzata dal sottositema siep-sige-sius.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29"/>
        <w:gridCol w:w="2180"/>
        <w:gridCol w:w="4521"/>
      </w:tblGrid>
      <w:tr w:rsidR="00880ABD">
        <w:trPr>
          <w:tblHeader/>
        </w:trPr>
        <w:tc>
          <w:tcPr>
            <w:tcW w:w="37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180"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52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DATA_INIZIO_VALIDITA</w:t>
            </w:r>
          </w:p>
        </w:tc>
        <w:tc>
          <w:tcPr>
            <w:tcW w:w="21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8"/>
              <w:rPr>
                <w:sz w:val="18"/>
                <w:szCs w:val="18"/>
              </w:rPr>
            </w:pPr>
            <w:r>
              <w:rPr>
                <w:sz w:val="18"/>
                <w:szCs w:val="18"/>
              </w:rPr>
              <w:t>DATE NOT NULL</w:t>
            </w:r>
          </w:p>
        </w:tc>
        <w:tc>
          <w:tcPr>
            <w:tcW w:w="45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31"/>
            </w:pPr>
            <w:r>
              <w:rPr>
                <w:sz w:val="18"/>
                <w:szCs w:val="18"/>
              </w:rPr>
              <w:t>Data di Inizio Validita' dell' accesso alla funzione da parte di un profilo. Questa data viene compilata con la data di sistema ogni volta che l'utente stabilisce l'accesso ad una funzione da parte di un profilo.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DATA_FINE_VALIDITA</w:t>
            </w:r>
          </w:p>
        </w:tc>
        <w:tc>
          <w:tcPr>
            <w:tcW w:w="21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DATE</w:t>
            </w:r>
          </w:p>
        </w:tc>
        <w:tc>
          <w:tcPr>
            <w:tcW w:w="45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5"/>
            </w:pPr>
            <w:r>
              <w:rPr>
                <w:sz w:val="18"/>
                <w:szCs w:val="18"/>
              </w:rPr>
              <w:t>Data di Fine Validita' dell' accesso alla funzione da parte di un profilo. Questa data viene compilata con la data di sistema solo quando l'utente richiede di disabilitare l'accesso ad una funzione da parte di un profilo. L' accesso e' abilitato solo se questa data e' = NULL altrimenti l'accesso e' stato disabilitato ma si vuole mantenere questa informazione per la storicizzazione dei dati.</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FUN_ID_FUNZIONE</w:t>
            </w:r>
          </w:p>
        </w:tc>
        <w:tc>
          <w:tcPr>
            <w:tcW w:w="21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2"/>
              <w:rPr>
                <w:sz w:val="18"/>
                <w:szCs w:val="18"/>
              </w:rPr>
            </w:pPr>
            <w:r>
              <w:rPr>
                <w:sz w:val="18"/>
                <w:szCs w:val="18"/>
              </w:rPr>
              <w:t>NUMBER NOT NULL</w:t>
            </w:r>
          </w:p>
        </w:tc>
        <w:tc>
          <w:tcPr>
            <w:tcW w:w="45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funzione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PRF_COD_PROFILO</w:t>
            </w:r>
          </w:p>
        </w:tc>
        <w:tc>
          <w:tcPr>
            <w:tcW w:w="21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2"/>
              <w:rPr>
                <w:sz w:val="18"/>
                <w:szCs w:val="18"/>
              </w:rPr>
            </w:pPr>
            <w:r>
              <w:rPr>
                <w:sz w:val="18"/>
                <w:szCs w:val="18"/>
              </w:rPr>
              <w:t>NUMBER NOT NULL</w:t>
            </w:r>
          </w:p>
        </w:tc>
        <w:tc>
          <w:tcPr>
            <w:tcW w:w="45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profilo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1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22"/>
              <w:rPr>
                <w:sz w:val="18"/>
                <w:szCs w:val="18"/>
              </w:rPr>
            </w:pPr>
            <w:r>
              <w:rPr>
                <w:sz w:val="18"/>
                <w:szCs w:val="18"/>
              </w:rPr>
              <w:t>VARCHAR2 (100 CHAR)</w:t>
            </w:r>
          </w:p>
        </w:tc>
        <w:tc>
          <w:tcPr>
            <w:tcW w:w="45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1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DATE</w:t>
            </w:r>
          </w:p>
        </w:tc>
        <w:tc>
          <w:tcPr>
            <w:tcW w:w="45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COD_OPERATORE_AGGIORNAMENTO</w:t>
            </w:r>
          </w:p>
        </w:tc>
        <w:tc>
          <w:tcPr>
            <w:tcW w:w="21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2"/>
              <w:rPr>
                <w:sz w:val="18"/>
                <w:szCs w:val="18"/>
              </w:rPr>
            </w:pPr>
            <w:r>
              <w:rPr>
                <w:sz w:val="18"/>
                <w:szCs w:val="18"/>
              </w:rPr>
              <w:t>VARCHAR2 (100 CHAR)</w:t>
            </w:r>
          </w:p>
        </w:tc>
        <w:tc>
          <w:tcPr>
            <w:tcW w:w="45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1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DATE</w:t>
            </w:r>
          </w:p>
        </w:tc>
        <w:tc>
          <w:tcPr>
            <w:tcW w:w="45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aggiornamento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lang w:val="en-US"/>
              </w:rPr>
            </w:pPr>
            <w:r>
              <w:rPr>
                <w:sz w:val="18"/>
                <w:szCs w:val="18"/>
              </w:rPr>
              <w:t>FLAG_ATTIVO</w:t>
            </w:r>
          </w:p>
        </w:tc>
        <w:tc>
          <w:tcPr>
            <w:tcW w:w="21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18"/>
              <w:rPr>
                <w:sz w:val="18"/>
                <w:szCs w:val="18"/>
                <w:lang w:val="en-US"/>
              </w:rPr>
            </w:pPr>
            <w:r>
              <w:rPr>
                <w:sz w:val="18"/>
                <w:szCs w:val="18"/>
                <w:lang w:val="en-US"/>
              </w:rPr>
              <w:t>VARCHAR2 (1 CHAR) DEFAULT 'S' NOT NULL.</w:t>
            </w:r>
          </w:p>
        </w:tc>
        <w:tc>
          <w:tcPr>
            <w:tcW w:w="45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lang w:val="en-US"/>
              </w:rPr>
              <w:t>S/N flag attivo</w:t>
            </w:r>
          </w:p>
        </w:tc>
      </w:tr>
    </w:tbl>
    <w:p w:rsidR="00880ABD" w:rsidRDefault="00880ABD">
      <w:pPr>
        <w:pStyle w:val="normal"/>
        <w:rPr>
          <w:rFonts w:ascii="Calibri" w:hAnsi="Calibri" w:cs="Calibri"/>
          <w:smallCaps/>
          <w:lang w:val="en-US"/>
        </w:rPr>
      </w:pPr>
    </w:p>
    <w:p w:rsidR="00880ABD" w:rsidRDefault="00880ABD">
      <w:pPr>
        <w:pStyle w:val="normal"/>
        <w:rPr>
          <w:rFonts w:ascii="Calibri" w:hAnsi="Calibri" w:cs="Calibri"/>
          <w:smallCaps/>
          <w:lang w:val="en-US"/>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FUN_PRO_FUN_FK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FUN_ID_FUNZIONE</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(FUNZIONE.ID_FUNZIONE)</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FUN_PRO_PRF_FK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PRF_COD_PROFILO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(PROFILO.COD_PROFILO)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rPr>
          <w:lang w:val="en-US"/>
        </w:rPr>
      </w:pPr>
    </w:p>
    <w:p w:rsidR="00880ABD" w:rsidRDefault="00880ABD">
      <w:pPr>
        <w:rPr>
          <w:lang w:val="en-US"/>
        </w:rPr>
      </w:pPr>
    </w:p>
    <w:p w:rsidR="00880ABD" w:rsidRDefault="00880ABD">
      <w:pPr>
        <w:rPr>
          <w:lang w:val="en-US"/>
        </w:rPr>
      </w:pPr>
    </w:p>
    <w:p w:rsidR="00880ABD" w:rsidRDefault="00880ABD">
      <w:pPr>
        <w:rPr>
          <w:lang w:val="en-US"/>
        </w:rPr>
      </w:pPr>
    </w:p>
    <w:p w:rsidR="00880ABD" w:rsidRDefault="00880ABD">
      <w:pPr>
        <w:pStyle w:val="Paragrafoelenco"/>
        <w:pageBreakBefore/>
      </w:pPr>
      <w:bookmarkStart w:id="82" w:name="_Toc78536642"/>
      <w:r>
        <w:t>FUNZ</w:t>
      </w:r>
      <w:r>
        <w:rPr>
          <w:spacing w:val="-1"/>
        </w:rPr>
        <w:t>I</w:t>
      </w:r>
      <w:r>
        <w:rPr>
          <w:spacing w:val="1"/>
        </w:rPr>
        <w:t>O</w:t>
      </w:r>
      <w:r>
        <w:t>N</w:t>
      </w:r>
      <w:r>
        <w:rPr>
          <w:spacing w:val="-1"/>
        </w:rPr>
        <w:t>I_</w:t>
      </w:r>
      <w:r>
        <w:rPr>
          <w:spacing w:val="3"/>
        </w:rPr>
        <w:t>T</w:t>
      </w:r>
      <w:r>
        <w:rPr>
          <w:spacing w:val="-1"/>
        </w:rPr>
        <w:t>ES</w:t>
      </w:r>
      <w:r>
        <w:rPr>
          <w:spacing w:val="5"/>
        </w:rPr>
        <w:t>T</w:t>
      </w:r>
      <w:r>
        <w:rPr>
          <w:spacing w:val="-8"/>
        </w:rPr>
        <w:t>A</w:t>
      </w:r>
      <w:r>
        <w:rPr>
          <w:spacing w:val="5"/>
        </w:rPr>
        <w:t>T</w:t>
      </w:r>
      <w:r>
        <w:t>E</w:t>
      </w:r>
      <w:bookmarkEnd w:id="82"/>
    </w:p>
    <w:p w:rsidR="00880ABD" w:rsidRDefault="00880ABD">
      <w:pPr>
        <w:pStyle w:val="Paragrafoelenco"/>
        <w:numPr>
          <w:ilvl w:val="0"/>
          <w:numId w:val="0"/>
        </w:numPr>
      </w:pPr>
    </w:p>
    <w:p w:rsidR="00880ABD" w:rsidRDefault="00880ABD">
      <w:pPr>
        <w:pStyle w:val="normal"/>
      </w:pPr>
      <w:r>
        <w:rPr>
          <w:rFonts w:ascii="Calibri" w:hAnsi="Calibri" w:cs="Calibri"/>
          <w:smallCaps/>
        </w:rPr>
        <w:t>tabella di lavoro utilizzata per test. utilizzata dal sottositema siep-sige-sius.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324"/>
        <w:gridCol w:w="2273"/>
        <w:gridCol w:w="4833"/>
      </w:tblGrid>
      <w:tr w:rsidR="00880ABD">
        <w:trPr>
          <w:tblHeader/>
        </w:trPr>
        <w:tc>
          <w:tcPr>
            <w:tcW w:w="332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73"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3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2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F</w:t>
            </w:r>
            <w:r>
              <w:rPr>
                <w:spacing w:val="-1"/>
                <w:sz w:val="18"/>
                <w:szCs w:val="18"/>
              </w:rPr>
              <w:t>UN</w:t>
            </w:r>
            <w:r>
              <w:rPr>
                <w:spacing w:val="1"/>
                <w:sz w:val="18"/>
                <w:szCs w:val="18"/>
              </w:rPr>
              <w:t>_</w:t>
            </w:r>
            <w:r>
              <w:rPr>
                <w:sz w:val="18"/>
                <w:szCs w:val="18"/>
              </w:rPr>
              <w:t>I</w:t>
            </w:r>
            <w:r>
              <w:rPr>
                <w:spacing w:val="-1"/>
                <w:sz w:val="18"/>
                <w:szCs w:val="18"/>
              </w:rPr>
              <w:t>D</w:t>
            </w:r>
            <w:r>
              <w:rPr>
                <w:spacing w:val="1"/>
                <w:sz w:val="18"/>
                <w:szCs w:val="18"/>
              </w:rPr>
              <w:t>_</w:t>
            </w:r>
            <w:r>
              <w:rPr>
                <w:sz w:val="18"/>
                <w:szCs w:val="18"/>
              </w:rPr>
              <w:t>F</w:t>
            </w:r>
            <w:r>
              <w:rPr>
                <w:spacing w:val="-1"/>
                <w:sz w:val="18"/>
                <w:szCs w:val="18"/>
              </w:rPr>
              <w:t>UN</w:t>
            </w:r>
            <w:r>
              <w:rPr>
                <w:sz w:val="18"/>
                <w:szCs w:val="18"/>
              </w:rPr>
              <w:t>ZI</w:t>
            </w:r>
            <w:r>
              <w:rPr>
                <w:spacing w:val="-1"/>
                <w:sz w:val="18"/>
                <w:szCs w:val="18"/>
              </w:rPr>
              <w:t>ON</w:t>
            </w:r>
            <w:r>
              <w:rPr>
                <w:sz w:val="18"/>
                <w:szCs w:val="18"/>
              </w:rPr>
              <w:t>E</w:t>
            </w:r>
          </w:p>
        </w:tc>
        <w:tc>
          <w:tcPr>
            <w:tcW w:w="227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pPr>
            <w:r>
              <w:rPr>
                <w:spacing w:val="-1"/>
                <w:sz w:val="18"/>
                <w:szCs w:val="18"/>
              </w:rPr>
              <w:t>NU</w:t>
            </w:r>
            <w:r>
              <w:rPr>
                <w:sz w:val="18"/>
                <w:szCs w:val="18"/>
              </w:rPr>
              <w:t>MBER</w:t>
            </w:r>
          </w:p>
        </w:tc>
        <w:tc>
          <w:tcPr>
            <w:tcW w:w="48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napToGrid w:val="0"/>
              <w:spacing w:before="50" w:line="206" w:lineRule="exact"/>
              <w:ind w:left="54" w:right="131"/>
            </w:pPr>
          </w:p>
        </w:tc>
      </w:tr>
      <w:tr w:rsidR="00880ABD">
        <w:tc>
          <w:tcPr>
            <w:tcW w:w="332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w:t>
            </w:r>
            <w:r>
              <w:rPr>
                <w:spacing w:val="-1"/>
                <w:sz w:val="18"/>
                <w:szCs w:val="18"/>
              </w:rPr>
              <w:t>A</w:t>
            </w:r>
            <w:r>
              <w:rPr>
                <w:spacing w:val="-3"/>
                <w:sz w:val="18"/>
                <w:szCs w:val="18"/>
              </w:rPr>
              <w:t>G</w:t>
            </w:r>
            <w:r>
              <w:rPr>
                <w:spacing w:val="1"/>
                <w:sz w:val="18"/>
                <w:szCs w:val="18"/>
              </w:rPr>
              <w:t>_</w:t>
            </w:r>
            <w:r>
              <w:rPr>
                <w:spacing w:val="-2"/>
                <w:sz w:val="18"/>
                <w:szCs w:val="18"/>
              </w:rPr>
              <w:t>T</w:t>
            </w:r>
            <w:r>
              <w:rPr>
                <w:sz w:val="18"/>
                <w:szCs w:val="18"/>
              </w:rPr>
              <w:t>E</w:t>
            </w:r>
            <w:r>
              <w:rPr>
                <w:spacing w:val="3"/>
                <w:sz w:val="18"/>
                <w:szCs w:val="18"/>
              </w:rPr>
              <w:t>S</w:t>
            </w:r>
            <w:r>
              <w:rPr>
                <w:sz w:val="18"/>
                <w:szCs w:val="18"/>
              </w:rPr>
              <w:t>T</w:t>
            </w:r>
            <w:r>
              <w:rPr>
                <w:spacing w:val="-1"/>
                <w:sz w:val="18"/>
                <w:szCs w:val="18"/>
              </w:rPr>
              <w:t>A</w:t>
            </w:r>
            <w:r>
              <w:rPr>
                <w:spacing w:val="-2"/>
                <w:sz w:val="18"/>
                <w:szCs w:val="18"/>
              </w:rPr>
              <w:t>T</w:t>
            </w:r>
            <w:r>
              <w:rPr>
                <w:sz w:val="18"/>
                <w:szCs w:val="18"/>
              </w:rPr>
              <w:t>O</w:t>
            </w:r>
          </w:p>
        </w:tc>
        <w:tc>
          <w:tcPr>
            <w:tcW w:w="227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z w:val="18"/>
                <w:szCs w:val="18"/>
              </w:rPr>
              <w:t>C</w:t>
            </w:r>
            <w:r>
              <w:rPr>
                <w:spacing w:val="-1"/>
                <w:sz w:val="18"/>
                <w:szCs w:val="18"/>
              </w:rPr>
              <w:t>H</w:t>
            </w:r>
            <w:r>
              <w:rPr>
                <w:spacing w:val="-3"/>
                <w:sz w:val="18"/>
                <w:szCs w:val="18"/>
              </w:rPr>
              <w:t>A</w:t>
            </w:r>
            <w:r>
              <w:rPr>
                <w:sz w:val="18"/>
                <w:szCs w:val="18"/>
              </w:rPr>
              <w:t>R (1</w:t>
            </w:r>
            <w:r>
              <w:rPr>
                <w:spacing w:val="-7"/>
                <w:sz w:val="18"/>
                <w:szCs w:val="18"/>
              </w:rPr>
              <w:t xml:space="preserve"> </w:t>
            </w:r>
            <w:r>
              <w:rPr>
                <w:sz w:val="18"/>
                <w:szCs w:val="18"/>
              </w:rPr>
              <w:t>CHAR)</w:t>
            </w:r>
          </w:p>
        </w:tc>
        <w:tc>
          <w:tcPr>
            <w:tcW w:w="48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napToGrid w:val="0"/>
              <w:spacing w:before="50" w:line="206" w:lineRule="exact"/>
              <w:ind w:left="54" w:right="131"/>
              <w:rPr>
                <w:spacing w:val="-1"/>
                <w:sz w:val="18"/>
                <w:szCs w:val="18"/>
              </w:rPr>
            </w:pPr>
          </w:p>
        </w:tc>
      </w:tr>
    </w:tbl>
    <w:p w:rsidR="00880ABD" w:rsidRDefault="00880ABD"/>
    <w:p w:rsidR="00880ABD" w:rsidRDefault="00880ABD"/>
    <w:p w:rsidR="00880ABD" w:rsidRDefault="00880ABD">
      <w:pPr>
        <w:pStyle w:val="Paragrafoelenco"/>
        <w:pageBreakBefore/>
      </w:pPr>
      <w:bookmarkStart w:id="83" w:name="_Toc78536643"/>
      <w:r>
        <w:rPr>
          <w:spacing w:val="1"/>
        </w:rPr>
        <w:t>G</w:t>
      </w:r>
      <w:r>
        <w:t>E</w:t>
      </w:r>
      <w:r>
        <w:rPr>
          <w:spacing w:val="2"/>
        </w:rPr>
        <w:t>N</w:t>
      </w:r>
      <w:r>
        <w:t>E</w:t>
      </w:r>
      <w:r>
        <w:rPr>
          <w:spacing w:val="5"/>
        </w:rPr>
        <w:t>R</w:t>
      </w:r>
      <w:r>
        <w:t>A</w:t>
      </w:r>
      <w:r>
        <w:rPr>
          <w:spacing w:val="3"/>
        </w:rPr>
        <w:t>L</w:t>
      </w:r>
      <w:r>
        <w:rPr>
          <w:spacing w:val="1"/>
        </w:rPr>
        <w:t>E</w:t>
      </w:r>
      <w:r>
        <w:t>_PR</w:t>
      </w:r>
      <w:r>
        <w:rPr>
          <w:spacing w:val="1"/>
        </w:rPr>
        <w:t>O</w:t>
      </w:r>
      <w:r>
        <w:rPr>
          <w:spacing w:val="2"/>
        </w:rPr>
        <w:t>C</w:t>
      </w:r>
      <w:r>
        <w:t>EDI</w:t>
      </w:r>
      <w:r>
        <w:rPr>
          <w:spacing w:val="4"/>
        </w:rPr>
        <w:t>M</w:t>
      </w:r>
      <w:r>
        <w:t>EN</w:t>
      </w:r>
      <w:r>
        <w:rPr>
          <w:spacing w:val="3"/>
        </w:rPr>
        <w:t>T</w:t>
      </w:r>
      <w:r>
        <w:t>O</w:t>
      </w:r>
      <w:bookmarkEnd w:id="83"/>
    </w:p>
    <w:p w:rsidR="00880ABD" w:rsidRDefault="00880ABD">
      <w:pPr>
        <w:pStyle w:val="Paragrafoelenco"/>
        <w:numPr>
          <w:ilvl w:val="0"/>
          <w:numId w:val="0"/>
        </w:numPr>
      </w:pPr>
    </w:p>
    <w:p w:rsidR="00880ABD" w:rsidRDefault="00880ABD">
      <w:pPr>
        <w:pStyle w:val="normal"/>
      </w:pPr>
      <w:r>
        <w:rPr>
          <w:rFonts w:ascii="Calibri" w:hAnsi="Calibri" w:cs="Calibri"/>
          <w:smallCaps/>
        </w:rPr>
        <w:t>tabella relativa ai dati generali del procedimento sius. utilizzata dal sottositema 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48"/>
        <w:gridCol w:w="2556"/>
        <w:gridCol w:w="4126"/>
      </w:tblGrid>
      <w:tr w:rsidR="00880ABD">
        <w:trPr>
          <w:tblHeader/>
        </w:trPr>
        <w:tc>
          <w:tcPr>
            <w:tcW w:w="3748"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55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12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ID_GENERALE_PROCEDIMENTO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2"/>
                <w:sz w:val="18"/>
                <w:szCs w:val="18"/>
              </w:rPr>
            </w:pPr>
            <w:r>
              <w:rPr>
                <w:spacing w:val="-2"/>
                <w:sz w:val="18"/>
                <w:szCs w:val="18"/>
              </w:rPr>
              <w:t>NUMBER NOT NULL</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Chiave primaria dell'entità. Collegata al Fascicolo SIUS.</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ANNO_S1</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2"/>
                <w:sz w:val="18"/>
                <w:szCs w:val="18"/>
              </w:rPr>
            </w:pPr>
            <w:r>
              <w:rPr>
                <w:spacing w:val="-2"/>
                <w:sz w:val="18"/>
                <w:szCs w:val="18"/>
              </w:rPr>
              <w:t>NUMBER NOT NULL</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Anno del Registro S1 (Registro Generale dei Procedimenti).</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PROGR_S1</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01"/>
              <w:rPr>
                <w:spacing w:val="-2"/>
                <w:sz w:val="18"/>
                <w:szCs w:val="18"/>
              </w:rPr>
            </w:pPr>
            <w:r>
              <w:rPr>
                <w:spacing w:val="-2"/>
                <w:sz w:val="18"/>
                <w:szCs w:val="18"/>
              </w:rPr>
              <w:t>NUMBER NOT NULL</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Progressivo del Registro S1.</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COD_TIPO_REGISTRO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(3 CHAR) DEFAULT NULL</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pPr>
            <w:r>
              <w:rPr>
                <w:spacing w:val="-2"/>
                <w:sz w:val="18"/>
                <w:szCs w:val="18"/>
              </w:rPr>
              <w:t>Codifica del Tipo Registro. Associato al dominio COD_TIPO_REGISTRO</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COD_OGGETTO_PROCEDIMENTO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(4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2"/>
            </w:pPr>
            <w:r>
              <w:rPr>
                <w:spacing w:val="-2"/>
                <w:sz w:val="18"/>
                <w:szCs w:val="18"/>
              </w:rPr>
              <w:t>Codifica dell’Oggetto Procedimento. Associato al dominio OGGETTO_PROCEDIMENTO</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DATA_RICHIESTA</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Data di immissione dati del Fascicolo</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DATA_ARRIVO_CANCELLERIA</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2"/>
                <w:sz w:val="18"/>
                <w:szCs w:val="18"/>
              </w:rPr>
              <w:t>Data di arrivo in Cancelleria</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DATA_CAMERA_CONSIGLIO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2"/>
                <w:sz w:val="18"/>
                <w:szCs w:val="18"/>
              </w:rPr>
              <w:t>Data di Udienza</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DESCR_RICHIESTA_DELEGAZIONE</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22"/>
              <w:rPr>
                <w:spacing w:val="-2"/>
                <w:sz w:val="18"/>
                <w:szCs w:val="18"/>
              </w:rPr>
            </w:pPr>
            <w:r>
              <w:rPr>
                <w:spacing w:val="-2"/>
                <w:sz w:val="18"/>
                <w:szCs w:val="18"/>
              </w:rPr>
              <w:t>VARCHAR2 (2000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Descrizione della richiesta della delegazione</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COD_AUTORITA_DELEGATA</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(9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dell’autorità delegata</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DATA_RESTITUZ_DELEGAZIONE</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restituzione delegazione</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DATA_RICORSO_IMPUGN</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ricorso dell’impugnazione</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DATA_INVIO_ATTI_IMPUGN</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invio atti dell’impugnazione</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32"/>
              <w:rPr>
                <w:spacing w:val="-2"/>
                <w:sz w:val="18"/>
                <w:szCs w:val="18"/>
              </w:rPr>
            </w:pPr>
            <w:r>
              <w:rPr>
                <w:spacing w:val="-2"/>
                <w:sz w:val="18"/>
                <w:szCs w:val="18"/>
              </w:rPr>
              <w:t>DATA_INVIO_ESECUZ_PROVVISORIA</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invio esecuzione provvisoria</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DATA_INVIO_ESECUZ_ORDINARIA</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invio esecuzione ordinaria</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97"/>
              <w:rPr>
                <w:spacing w:val="-2"/>
                <w:sz w:val="18"/>
                <w:szCs w:val="18"/>
              </w:rPr>
            </w:pPr>
            <w:r>
              <w:rPr>
                <w:spacing w:val="-2"/>
                <w:sz w:val="18"/>
                <w:szCs w:val="18"/>
              </w:rPr>
              <w:t>DATA_COMPILAZ_COMPLEMENTARE</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compilazione foglio complementare</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2"/>
                <w:sz w:val="18"/>
                <w:szCs w:val="18"/>
              </w:rPr>
            </w:pPr>
            <w:r>
              <w:rPr>
                <w:spacing w:val="-2"/>
                <w:sz w:val="18"/>
                <w:szCs w:val="18"/>
              </w:rPr>
              <w:t>COD_TIPO_FOGLIO_COMPLEMENT ARE</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(2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Tipologia di fogio complementare</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DATA_ANNOTAZIONE</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Dta di annotazione</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ANNOTAZIONE</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22"/>
              <w:rPr>
                <w:spacing w:val="-2"/>
                <w:sz w:val="18"/>
                <w:szCs w:val="18"/>
              </w:rPr>
            </w:pPr>
            <w:r>
              <w:rPr>
                <w:spacing w:val="-2"/>
                <w:sz w:val="18"/>
                <w:szCs w:val="18"/>
              </w:rPr>
              <w:t>VARCHAR2 (2000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Annotazione</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TIPO_DEFINIZIONE</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(2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Tipo di definizione</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DATA_DEFINIZIONE</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definizione</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DESCR_DEFINIZIONE</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2"/>
                <w:sz w:val="18"/>
                <w:szCs w:val="18"/>
              </w:rPr>
            </w:pPr>
            <w:r>
              <w:rPr>
                <w:spacing w:val="-2"/>
                <w:sz w:val="18"/>
                <w:szCs w:val="18"/>
              </w:rPr>
              <w:t>VARCHAR2 (2000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Descrizione della definizione</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COD_OPERATORE_INSERIMENTO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2"/>
                <w:sz w:val="18"/>
                <w:szCs w:val="18"/>
              </w:rPr>
            </w:pPr>
            <w:r>
              <w:rPr>
                <w:spacing w:val="-2"/>
                <w:sz w:val="18"/>
                <w:szCs w:val="18"/>
              </w:rPr>
              <w:t>VARCHAR2 (100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inserito il record</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DATA_INSERIMENTO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inserimento del record</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COD_UFFICIO_INSERIMENTO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(11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inserito il record</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2"/>
                <w:sz w:val="18"/>
                <w:szCs w:val="18"/>
              </w:rPr>
            </w:pPr>
            <w:r>
              <w:rPr>
                <w:spacing w:val="-2"/>
                <w:sz w:val="18"/>
                <w:szCs w:val="18"/>
              </w:rPr>
              <w:t>COD_OPERATORE_AGGIORNAMEN 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(100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aggiornato il record</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DATA_AGGIORNAMENTO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aggiornamento del record</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COD_UFFICIO_AGGIORNAMENTO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(11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aggiornato il record</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COD_TIPO_ATTO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(2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Tipologia dell’atto</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COD_SEDE_MITTENTE</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(6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Sede del mittente</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COD_TIPO_MITTENTE_ATTO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(2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Tipologia dell’atto del mittente</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FAS_SIU_ID_FASCICOLO_SIUS</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2"/>
                <w:sz w:val="18"/>
                <w:szCs w:val="18"/>
              </w:rPr>
            </w:pPr>
            <w:r>
              <w:rPr>
                <w:spacing w:val="-2"/>
                <w:sz w:val="18"/>
                <w:szCs w:val="18"/>
              </w:rPr>
              <w:t>NUMBER NOT NULL</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 fascicolo SIUS</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SEZIONE</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(3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Sezione</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2"/>
                <w:sz w:val="18"/>
                <w:szCs w:val="18"/>
              </w:rPr>
            </w:pPr>
            <w:r>
              <w:rPr>
                <w:spacing w:val="-2"/>
                <w:sz w:val="18"/>
                <w:szCs w:val="18"/>
              </w:rPr>
              <w:t>DATA_FINE_PENA</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pacing w:val="-2"/>
                <w:sz w:val="18"/>
                <w:szCs w:val="18"/>
              </w:rPr>
            </w:pPr>
            <w:r>
              <w:rPr>
                <w:spacing w:val="-2"/>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dine pena</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COD_POSIZIONE_GIURIDICA</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(2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della posizione giuridica</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UDI_ID_UDIENZA</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dell’udienza</w:t>
            </w:r>
          </w:p>
        </w:tc>
      </w:tr>
      <w:tr w:rsidR="00880ABD">
        <w:tc>
          <w:tcPr>
            <w:tcW w:w="374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DESCR_MITTENTE</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(200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Descrizione del mittente</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sidRPr="00DE2B1E">
              <w:rPr>
                <w:rFonts w:ascii="Segoe UI" w:hAnsi="Segoe UI" w:cs="Segoe UI"/>
                <w:color w:val="000000"/>
                <w:sz w:val="18"/>
                <w:szCs w:val="18"/>
                <w:lang w:val="en-GB"/>
              </w:rPr>
              <w:t>GEN_PRO_FAS_SIU_FK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FAS_SIU_ID_FASCICOLO_SIUS</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(FASCICOLO_SIUS.ID_FASCICOLO_SIUS)</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DEPOSITO_DECRETO</w:t>
            </w:r>
          </w:p>
        </w:tc>
        <w:tc>
          <w:tcPr>
            <w:tcW w:w="2913"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DEP_DEC_GEN_PRO_FK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GEN_PRID_GENERALE_PROCEDIMENTO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DEPOSITO_ORDINANZA_PC</w:t>
            </w:r>
          </w:p>
        </w:tc>
        <w:tc>
          <w:tcPr>
            <w:tcW w:w="2913"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DEP_OPC_GEN_PRO_FK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GEN_PRID_GENERALE_PROCEDIMENTO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ESECUZIONE_MISURA_SICUREZZA</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EMS_GEN_PRO_FK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GEN_PRID_GENERALE_PROCEDIMENTO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ESECUZIONE_MISURA_ALTERNATIVA</w:t>
            </w:r>
          </w:p>
        </w:tc>
        <w:tc>
          <w:tcPr>
            <w:tcW w:w="2913"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EXE_MIS_GEN_PRO_FK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GEN_PRID_GENERALE_PROCEDIMENTO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ESECUZIONE_SANZIONE_SOST</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EXE_SAN_GEN_PRO_FK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GEN_PRID_GENERALE_PROCEDIMENTO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MOVIMENTO_REG_ESECUZIONE</w:t>
            </w:r>
          </w:p>
        </w:tc>
        <w:tc>
          <w:tcPr>
            <w:tcW w:w="2913"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MOV_REG_GEN_PRO_FK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GEN_PRID_GENERALE_PROCEDIMENTO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RINVIO_PROVVEDIMENTO</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RIN_PRO_GEN_PRO_FK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GEN_PRID_GENERALE_PROCEDIMENTO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TENORE</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TEN_GEN_PRO_FK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GEN_PRID_GENERALE_PROCEDIMENTO</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UDIENZA_PROCEDIMENTO</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UDI_PRO_GEN_PRO_FK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GEN_PRID_GENERALE_PROCEDIMENTO</w:t>
            </w:r>
          </w:p>
        </w:tc>
      </w:tr>
    </w:tbl>
    <w:p w:rsidR="00880ABD" w:rsidRDefault="00880ABD"/>
    <w:p w:rsidR="00880ABD" w:rsidRDefault="00880ABD"/>
    <w:p w:rsidR="00880ABD" w:rsidRDefault="00880ABD">
      <w:pPr>
        <w:pStyle w:val="Paragrafoelenco"/>
        <w:pageBreakBefore/>
        <w:rPr>
          <w:szCs w:val="28"/>
        </w:rPr>
      </w:pPr>
      <w:bookmarkStart w:id="84" w:name="_Toc78536644"/>
      <w:r>
        <w:t>G</w:t>
      </w:r>
      <w:r>
        <w:rPr>
          <w:spacing w:val="-1"/>
        </w:rPr>
        <w:t>I</w:t>
      </w:r>
      <w:r>
        <w:t>UD</w:t>
      </w:r>
      <w:r>
        <w:rPr>
          <w:spacing w:val="-1"/>
        </w:rPr>
        <w:t>I</w:t>
      </w:r>
      <w:r>
        <w:rPr>
          <w:spacing w:val="2"/>
        </w:rPr>
        <w:t>C</w:t>
      </w:r>
      <w:r>
        <w:rPr>
          <w:spacing w:val="-1"/>
        </w:rPr>
        <w:t>E</w:t>
      </w:r>
      <w:r>
        <w:rPr>
          <w:spacing w:val="2"/>
        </w:rPr>
        <w:t>_</w:t>
      </w:r>
      <w:r>
        <w:t>PO</w:t>
      </w:r>
      <w:r>
        <w:rPr>
          <w:spacing w:val="-1"/>
        </w:rPr>
        <w:t>P</w:t>
      </w:r>
      <w:r>
        <w:t>O</w:t>
      </w:r>
      <w:r>
        <w:rPr>
          <w:spacing w:val="3"/>
        </w:rPr>
        <w:t>L</w:t>
      </w:r>
      <w:r>
        <w:t>A</w:t>
      </w:r>
      <w:r>
        <w:rPr>
          <w:spacing w:val="2"/>
        </w:rPr>
        <w:t>R</w:t>
      </w:r>
      <w:r>
        <w:t>E</w:t>
      </w:r>
      <w:bookmarkEnd w:id="84"/>
    </w:p>
    <w:p w:rsidR="00880ABD" w:rsidRDefault="00880ABD">
      <w:pPr>
        <w:pStyle w:val="Paragrafoelenco"/>
        <w:numPr>
          <w:ilvl w:val="0"/>
          <w:numId w:val="0"/>
        </w:numPr>
        <w:rPr>
          <w:szCs w:val="28"/>
        </w:rPr>
      </w:pPr>
    </w:p>
    <w:p w:rsidR="00880ABD" w:rsidRDefault="00880ABD">
      <w:pPr>
        <w:pStyle w:val="normal"/>
        <w:rPr>
          <w:szCs w:val="28"/>
        </w:rPr>
      </w:pPr>
      <w:r>
        <w:rPr>
          <w:rFonts w:ascii="Calibri" w:hAnsi="Calibri" w:cs="Calibri"/>
          <w:smallCaps/>
        </w:rPr>
        <w:t>tabella contenente l’anagrafica dei giudici popolari. utilizzata dal sottositema siep.</w:t>
      </w:r>
    </w:p>
    <w:p w:rsidR="00880ABD" w:rsidRDefault="00880ABD">
      <w:pPr>
        <w:pStyle w:val="Paragrafoelenco"/>
        <w:numPr>
          <w:ilvl w:val="0"/>
          <w:numId w:val="0"/>
        </w:numPr>
        <w:rPr>
          <w:szCs w:val="28"/>
        </w:rPr>
      </w:pPr>
    </w:p>
    <w:tbl>
      <w:tblPr>
        <w:tblW w:w="0" w:type="auto"/>
        <w:tblInd w:w="-365" w:type="dxa"/>
        <w:tblLayout w:type="fixed"/>
        <w:tblLook w:val="0000" w:firstRow="0" w:lastRow="0" w:firstColumn="0" w:lastColumn="0" w:noHBand="0" w:noVBand="0"/>
      </w:tblPr>
      <w:tblGrid>
        <w:gridCol w:w="3752"/>
        <w:gridCol w:w="2552"/>
        <w:gridCol w:w="4126"/>
      </w:tblGrid>
      <w:tr w:rsidR="00880ABD">
        <w:trPr>
          <w:tblHeader/>
        </w:trPr>
        <w:tc>
          <w:tcPr>
            <w:tcW w:w="375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55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12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5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ID_GIUDICE_POPOLARE</w:t>
            </w:r>
          </w:p>
        </w:tc>
        <w:tc>
          <w:tcPr>
            <w:tcW w:w="255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 Giudice Popolare</w:t>
            </w:r>
          </w:p>
        </w:tc>
      </w:tr>
      <w:tr w:rsidR="00880ABD">
        <w:tc>
          <w:tcPr>
            <w:tcW w:w="375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COGNOME</w:t>
            </w:r>
          </w:p>
        </w:tc>
        <w:tc>
          <w:tcPr>
            <w:tcW w:w="255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(50 CHAR) NOT NULL</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Cognome</w:t>
            </w:r>
          </w:p>
        </w:tc>
      </w:tr>
      <w:tr w:rsidR="00880ABD">
        <w:tc>
          <w:tcPr>
            <w:tcW w:w="375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NOME</w:t>
            </w:r>
          </w:p>
        </w:tc>
        <w:tc>
          <w:tcPr>
            <w:tcW w:w="255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(50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Nom</w:t>
            </w:r>
          </w:p>
        </w:tc>
      </w:tr>
      <w:tr w:rsidR="00880ABD">
        <w:tc>
          <w:tcPr>
            <w:tcW w:w="375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INDIRIZZO</w:t>
            </w:r>
          </w:p>
        </w:tc>
        <w:tc>
          <w:tcPr>
            <w:tcW w:w="255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(200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Indirizzo</w:t>
            </w:r>
          </w:p>
        </w:tc>
      </w:tr>
      <w:tr w:rsidR="00880ABD">
        <w:tc>
          <w:tcPr>
            <w:tcW w:w="375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COD_UFFICIO_APPARTENENZA</w:t>
            </w:r>
          </w:p>
        </w:tc>
        <w:tc>
          <w:tcPr>
            <w:tcW w:w="255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Ufficio di Appartenenza</w:t>
            </w:r>
          </w:p>
        </w:tc>
      </w:tr>
      <w:tr w:rsidR="00880ABD">
        <w:tc>
          <w:tcPr>
            <w:tcW w:w="375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DATA_INIZIO_VALIDITA</w:t>
            </w:r>
          </w:p>
        </w:tc>
        <w:tc>
          <w:tcPr>
            <w:tcW w:w="255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DATE NOT NULL</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Inizio Validita</w:t>
            </w:r>
          </w:p>
        </w:tc>
      </w:tr>
      <w:tr w:rsidR="00880ABD">
        <w:tc>
          <w:tcPr>
            <w:tcW w:w="375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DATA_FINE_VALIDITA</w:t>
            </w:r>
          </w:p>
        </w:tc>
        <w:tc>
          <w:tcPr>
            <w:tcW w:w="255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Fine Validita</w:t>
            </w:r>
          </w:p>
        </w:tc>
      </w:tr>
      <w:tr w:rsidR="00880ABD">
        <w:tc>
          <w:tcPr>
            <w:tcW w:w="375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COD_RUOLO</w:t>
            </w:r>
          </w:p>
        </w:tc>
        <w:tc>
          <w:tcPr>
            <w:tcW w:w="255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 CHAR) NOT NULL</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Ruolo</w:t>
            </w:r>
          </w:p>
        </w:tc>
      </w:tr>
      <w:tr w:rsidR="00880ABD">
        <w:tc>
          <w:tcPr>
            <w:tcW w:w="375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CODICE_FISCALE</w:t>
            </w:r>
          </w:p>
        </w:tc>
        <w:tc>
          <w:tcPr>
            <w:tcW w:w="255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(16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Fiscale</w:t>
            </w:r>
          </w:p>
        </w:tc>
      </w:tr>
      <w:tr w:rsidR="00880ABD">
        <w:tc>
          <w:tcPr>
            <w:tcW w:w="375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55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Operatore Inserimento</w:t>
            </w:r>
          </w:p>
        </w:tc>
      </w:tr>
      <w:tr w:rsidR="00880ABD">
        <w:tc>
          <w:tcPr>
            <w:tcW w:w="375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55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Inserimento</w:t>
            </w:r>
          </w:p>
        </w:tc>
      </w:tr>
      <w:tr w:rsidR="00880ABD">
        <w:tc>
          <w:tcPr>
            <w:tcW w:w="375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55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Ufficio Inserimento</w:t>
            </w:r>
          </w:p>
        </w:tc>
      </w:tr>
      <w:tr w:rsidR="00880ABD">
        <w:tc>
          <w:tcPr>
            <w:tcW w:w="375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04"/>
              <w:rPr>
                <w:sz w:val="18"/>
                <w:szCs w:val="18"/>
              </w:rPr>
            </w:pPr>
            <w:r>
              <w:rPr>
                <w:sz w:val="18"/>
                <w:szCs w:val="18"/>
              </w:rPr>
              <w:t>COD_OPERATORE_AGGIORNAMENTO</w:t>
            </w:r>
          </w:p>
        </w:tc>
        <w:tc>
          <w:tcPr>
            <w:tcW w:w="255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(100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Operatore Aggiornamento</w:t>
            </w:r>
          </w:p>
        </w:tc>
      </w:tr>
      <w:tr w:rsidR="00880ABD">
        <w:tc>
          <w:tcPr>
            <w:tcW w:w="375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55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Aggiornamento</w:t>
            </w:r>
          </w:p>
        </w:tc>
      </w:tr>
      <w:tr w:rsidR="00880ABD">
        <w:tc>
          <w:tcPr>
            <w:tcW w:w="375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55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Ufficio Aggiornamento</w:t>
            </w:r>
          </w:p>
        </w:tc>
      </w:tr>
      <w:tr w:rsidR="00880ABD">
        <w:tc>
          <w:tcPr>
            <w:tcW w:w="375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DATA_NASCITA</w:t>
            </w:r>
          </w:p>
        </w:tc>
        <w:tc>
          <w:tcPr>
            <w:tcW w:w="255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DATE NOT NULL</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Nascita</w:t>
            </w:r>
          </w:p>
        </w:tc>
      </w:tr>
      <w:tr w:rsidR="00880ABD">
        <w:tc>
          <w:tcPr>
            <w:tcW w:w="375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COD_COMUNE_NASCITA</w:t>
            </w:r>
          </w:p>
        </w:tc>
        <w:tc>
          <w:tcPr>
            <w:tcW w:w="255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(6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Comune di nascita</w:t>
            </w:r>
          </w:p>
        </w:tc>
      </w:tr>
      <w:tr w:rsidR="00880ABD">
        <w:tc>
          <w:tcPr>
            <w:tcW w:w="375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COMUNE_ESTERO_NASCITA</w:t>
            </w:r>
          </w:p>
        </w:tc>
        <w:tc>
          <w:tcPr>
            <w:tcW w:w="255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Comune Estero di Nascita</w:t>
            </w:r>
          </w:p>
        </w:tc>
      </w:tr>
      <w:tr w:rsidR="00880ABD">
        <w:tc>
          <w:tcPr>
            <w:tcW w:w="375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COD_SESSO</w:t>
            </w:r>
          </w:p>
        </w:tc>
        <w:tc>
          <w:tcPr>
            <w:tcW w:w="255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 CHAR) NOT NULL</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Sesso</w:t>
            </w:r>
          </w:p>
        </w:tc>
      </w:tr>
      <w:tr w:rsidR="00880ABD">
        <w:tc>
          <w:tcPr>
            <w:tcW w:w="375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SEZ_ID_SEZIONE</w:t>
            </w:r>
          </w:p>
        </w:tc>
        <w:tc>
          <w:tcPr>
            <w:tcW w:w="255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 della sezione di riferimento.</w:t>
            </w:r>
          </w:p>
        </w:tc>
      </w:tr>
      <w:tr w:rsidR="00880ABD">
        <w:tc>
          <w:tcPr>
            <w:tcW w:w="375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COD_STATO_NASCITA</w:t>
            </w:r>
          </w:p>
        </w:tc>
        <w:tc>
          <w:tcPr>
            <w:tcW w:w="255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(3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 stato di nascita</w:t>
            </w:r>
          </w:p>
        </w:tc>
      </w:tr>
    </w:tbl>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COLLEGIO_GIUDICE_POPOLARE</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COL_GIU_POP_GIU_POP_FK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GIU_POP_ID_GIUDICE_POPOLARE</w:t>
            </w:r>
          </w:p>
        </w:tc>
      </w:tr>
    </w:tbl>
    <w:p w:rsidR="00880ABD" w:rsidRDefault="00880ABD"/>
    <w:p w:rsidR="00880ABD" w:rsidRDefault="00880ABD"/>
    <w:p w:rsidR="00880ABD" w:rsidRDefault="00880ABD">
      <w:pPr>
        <w:pStyle w:val="Paragrafoelenco"/>
        <w:pageBreakBefore/>
      </w:pPr>
      <w:bookmarkStart w:id="85" w:name="_Toc78536645"/>
      <w:r>
        <w:t>H</w:t>
      </w:r>
      <w:r>
        <w:rPr>
          <w:spacing w:val="-1"/>
        </w:rPr>
        <w:t>E</w:t>
      </w:r>
      <w:r>
        <w:rPr>
          <w:spacing w:val="3"/>
        </w:rPr>
        <w:t>L</w:t>
      </w:r>
      <w:r>
        <w:rPr>
          <w:spacing w:val="-1"/>
        </w:rPr>
        <w:t>P</w:t>
      </w:r>
      <w:r>
        <w:rPr>
          <w:spacing w:val="1"/>
        </w:rPr>
        <w:t>O</w:t>
      </w:r>
      <w:r>
        <w:t>NL</w:t>
      </w:r>
      <w:r>
        <w:rPr>
          <w:spacing w:val="-1"/>
        </w:rPr>
        <w:t>I</w:t>
      </w:r>
      <w:r>
        <w:rPr>
          <w:spacing w:val="2"/>
        </w:rPr>
        <w:t>N</w:t>
      </w:r>
      <w:r>
        <w:t>E</w:t>
      </w:r>
      <w:bookmarkEnd w:id="85"/>
    </w:p>
    <w:p w:rsidR="00880ABD" w:rsidRDefault="00880ABD">
      <w:pPr>
        <w:pStyle w:val="Paragrafoelenco"/>
        <w:numPr>
          <w:ilvl w:val="0"/>
          <w:numId w:val="0"/>
        </w:numPr>
      </w:pPr>
    </w:p>
    <w:p w:rsidR="00880ABD" w:rsidRDefault="00880ABD">
      <w:pPr>
        <w:pStyle w:val="normal"/>
      </w:pPr>
      <w:r>
        <w:rPr>
          <w:rFonts w:ascii="Calibri" w:hAnsi="Calibri" w:cs="Calibri"/>
          <w:smallCaps/>
        </w:rPr>
        <w:t>tabella utilizzata per l’help online di sius. utilizzata dal sottositema siep-sige-sius.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409"/>
        <w:gridCol w:w="2243"/>
        <w:gridCol w:w="4778"/>
      </w:tblGrid>
      <w:tr w:rsidR="00880ABD">
        <w:trPr>
          <w:tblHeader/>
        </w:trPr>
        <w:tc>
          <w:tcPr>
            <w:tcW w:w="340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43"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77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6"/>
              <w:ind w:left="54"/>
              <w:rPr>
                <w:spacing w:val="-1"/>
                <w:sz w:val="18"/>
                <w:szCs w:val="18"/>
              </w:rPr>
            </w:pPr>
            <w:r>
              <w:rPr>
                <w:sz w:val="18"/>
                <w:szCs w:val="18"/>
              </w:rPr>
              <w:t>F</w:t>
            </w:r>
            <w:r>
              <w:rPr>
                <w:spacing w:val="-1"/>
                <w:sz w:val="18"/>
                <w:szCs w:val="18"/>
              </w:rPr>
              <w:t>UN</w:t>
            </w:r>
            <w:r>
              <w:rPr>
                <w:spacing w:val="1"/>
                <w:sz w:val="18"/>
                <w:szCs w:val="18"/>
              </w:rPr>
              <w:t>_</w:t>
            </w:r>
            <w:r>
              <w:rPr>
                <w:sz w:val="18"/>
                <w:szCs w:val="18"/>
              </w:rPr>
              <w:t>I</w:t>
            </w:r>
            <w:r>
              <w:rPr>
                <w:spacing w:val="-1"/>
                <w:sz w:val="18"/>
                <w:szCs w:val="18"/>
              </w:rPr>
              <w:t>D</w:t>
            </w:r>
            <w:r>
              <w:rPr>
                <w:spacing w:val="1"/>
                <w:sz w:val="18"/>
                <w:szCs w:val="18"/>
              </w:rPr>
              <w:t>_</w:t>
            </w:r>
            <w:r>
              <w:rPr>
                <w:sz w:val="18"/>
                <w:szCs w:val="18"/>
              </w:rPr>
              <w:t>F</w:t>
            </w:r>
            <w:r>
              <w:rPr>
                <w:spacing w:val="-1"/>
                <w:sz w:val="18"/>
                <w:szCs w:val="18"/>
              </w:rPr>
              <w:t>UN</w:t>
            </w:r>
            <w:r>
              <w:rPr>
                <w:sz w:val="18"/>
                <w:szCs w:val="18"/>
              </w:rPr>
              <w:t>ZI</w:t>
            </w:r>
            <w:r>
              <w:rPr>
                <w:spacing w:val="-1"/>
                <w:sz w:val="18"/>
                <w:szCs w:val="18"/>
              </w:rPr>
              <w:t>ON</w:t>
            </w:r>
            <w:r>
              <w:rPr>
                <w:sz w:val="18"/>
                <w:szCs w:val="18"/>
              </w:rPr>
              <w:t>E</w:t>
            </w:r>
          </w:p>
        </w:tc>
        <w:tc>
          <w:tcPr>
            <w:tcW w:w="22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6"/>
              <w:ind w:left="54" w:right="152"/>
              <w:rPr>
                <w:spacing w:val="-1"/>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47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della funzione</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w:t>
            </w:r>
            <w:r>
              <w:rPr>
                <w:sz w:val="18"/>
                <w:szCs w:val="18"/>
              </w:rPr>
              <w:t>ME</w:t>
            </w:r>
            <w:r>
              <w:rPr>
                <w:spacing w:val="-2"/>
                <w:sz w:val="18"/>
                <w:szCs w:val="18"/>
              </w:rPr>
              <w:t>_</w:t>
            </w:r>
            <w:r>
              <w:rPr>
                <w:spacing w:val="3"/>
                <w:sz w:val="18"/>
                <w:szCs w:val="18"/>
              </w:rPr>
              <w:t>P</w:t>
            </w:r>
            <w:r>
              <w:rPr>
                <w:spacing w:val="-3"/>
                <w:sz w:val="18"/>
                <w:szCs w:val="18"/>
              </w:rPr>
              <w:t>AG</w:t>
            </w:r>
            <w:r>
              <w:rPr>
                <w:spacing w:val="2"/>
                <w:sz w:val="18"/>
                <w:szCs w:val="18"/>
              </w:rPr>
              <w:t>IN</w:t>
            </w:r>
            <w:r>
              <w:rPr>
                <w:sz w:val="18"/>
                <w:szCs w:val="18"/>
              </w:rPr>
              <w:t>A</w:t>
            </w:r>
          </w:p>
        </w:tc>
        <w:tc>
          <w:tcPr>
            <w:tcW w:w="22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7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Nome della pagina</w:t>
            </w:r>
          </w:p>
        </w:tc>
      </w:tr>
    </w:tbl>
    <w:p w:rsidR="00880ABD" w:rsidRDefault="00880ABD"/>
    <w:p w:rsidR="00880ABD" w:rsidRDefault="00880ABD"/>
    <w:p w:rsidR="00880ABD" w:rsidRDefault="00880ABD">
      <w:pPr>
        <w:pStyle w:val="Paragrafoelenco"/>
        <w:pageBreakBefore/>
      </w:pPr>
      <w:bookmarkStart w:id="86" w:name="_Toc78536646"/>
      <w:r>
        <w:t>I</w:t>
      </w:r>
      <w:r>
        <w:rPr>
          <w:spacing w:val="4"/>
        </w:rPr>
        <w:t>M</w:t>
      </w:r>
      <w:r>
        <w:t>PU</w:t>
      </w:r>
      <w:r>
        <w:rPr>
          <w:spacing w:val="1"/>
        </w:rPr>
        <w:t>G</w:t>
      </w:r>
      <w:r>
        <w:rPr>
          <w:spacing w:val="2"/>
        </w:rPr>
        <w:t>N</w:t>
      </w:r>
      <w:r>
        <w:t>AZ</w:t>
      </w:r>
      <w:r>
        <w:rPr>
          <w:spacing w:val="2"/>
        </w:rPr>
        <w:t>I</w:t>
      </w:r>
      <w:r>
        <w:rPr>
          <w:spacing w:val="1"/>
        </w:rPr>
        <w:t>O</w:t>
      </w:r>
      <w:r>
        <w:t>NE</w:t>
      </w:r>
      <w:bookmarkEnd w:id="86"/>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all’impugnazione.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621"/>
        <w:gridCol w:w="2514"/>
        <w:gridCol w:w="4295"/>
      </w:tblGrid>
      <w:tr w:rsidR="00880ABD">
        <w:trPr>
          <w:tblHeader/>
        </w:trPr>
        <w:tc>
          <w:tcPr>
            <w:tcW w:w="3621"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51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9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ID_IMPUGNAZIONE</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2"/>
                <w:sz w:val="18"/>
                <w:szCs w:val="18"/>
              </w:rPr>
            </w:pPr>
            <w:r>
              <w:rPr>
                <w:spacing w:val="-2"/>
                <w:sz w:val="18"/>
                <w:szCs w:val="18"/>
              </w:rPr>
              <w:t>NUMBER NOT NULL</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Chiave naturale della tabella. Legata a Sequence IMP_SEQ.</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ANNO_S7</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2"/>
                <w:sz w:val="18"/>
                <w:szCs w:val="18"/>
              </w:rPr>
            </w:pPr>
            <w:r>
              <w:rPr>
                <w:spacing w:val="-2"/>
                <w:sz w:val="18"/>
                <w:szCs w:val="18"/>
              </w:rPr>
              <w:t>NUMBER NOT NULL</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2"/>
                <w:sz w:val="18"/>
                <w:szCs w:val="18"/>
              </w:rPr>
              <w:t>Anno del Registro S07.</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PROGR_S7</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pacing w:val="-2"/>
                <w:sz w:val="18"/>
                <w:szCs w:val="18"/>
              </w:rPr>
            </w:pPr>
            <w:r>
              <w:rPr>
                <w:spacing w:val="-2"/>
                <w:sz w:val="18"/>
                <w:szCs w:val="18"/>
              </w:rPr>
              <w:t>NUMBER NOT NULL</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2"/>
                <w:sz w:val="18"/>
                <w:szCs w:val="18"/>
              </w:rPr>
              <w:t>Progressivo del Registro S07.</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COD_TIPO_IMPUGNAZIONE</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(2 CHAR)</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06"/>
            </w:pPr>
            <w:r>
              <w:rPr>
                <w:spacing w:val="-2"/>
                <w:sz w:val="18"/>
                <w:szCs w:val="18"/>
              </w:rPr>
              <w:t>Codifica del Tipo Impugnazione/Ricorso (Ricorso Appello Reclamo). Associato al Dominio TIPO_RICORSO di CG_REF_CODES.</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SOGGETTO_IMPUGNANTE</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(240 CHAR)</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Denominazione del soggetto impugnante</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DATA_RICORSO</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DATE NOT NULL</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del ricorso</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DATA_ANNOTAZIONE</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dell’annotazione</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ANNOTAZIONE</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(200 CHAR)</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Descrizione dell’annotazione</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DATA_ARRIVO_CANCELLERIA</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arrivo cancelleria</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DATA_TRASMISSIONE_ATTI</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trasmissione degli atti</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COD_AUTORITA_DESTINATARIA</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(11 CHAR)</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dell’autorità destinataria</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DATA_DECISIONE</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della decisione</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COD_TENORE_DECISIONE</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(2 CHAR)</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 teore della deisione</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DATA_RESTITUZIONE_ATTI</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restituzione atti</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COD_OPERATORE_INSERIMENTO</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(100 CHAR)</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inserito il record</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DATA_INSERIMENTO</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inserimento del record</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COD_UFFICIO_INSERIMENTO</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VARCHAR2 (11 CHAR)</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inserito il record</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04"/>
              <w:rPr>
                <w:spacing w:val="-2"/>
                <w:sz w:val="18"/>
                <w:szCs w:val="18"/>
              </w:rPr>
            </w:pPr>
            <w:r>
              <w:rPr>
                <w:spacing w:val="-2"/>
                <w:sz w:val="18"/>
                <w:szCs w:val="18"/>
              </w:rPr>
              <w:t>COD_OPERATORE_AGGIORNAMENTO</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(100 CHAR)</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aggiornato il record</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DATA_AGGIORNAMENTO</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aggiornamento del record</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COD_UFFICIO_AGGIORNAMENTO</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(11 CHAR)</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aggiornato il record</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DEP_OPID_DEPOSITO_ORDINANZA_PC</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 deposito dell’ordinanza</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lang w:val="es-AR"/>
              </w:rPr>
              <w:t>DEP_DEC_ID_DEPOSITO_DECRETO</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 deposito del decreto</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FLAG_ANNULLAMENTO</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 CHAR)</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Flag annullamento</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DATA_ANNULLAMENTO</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dell’annullamento</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MOTIVO_ANNULLAMENTO</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2"/>
                <w:sz w:val="18"/>
                <w:szCs w:val="18"/>
              </w:rPr>
            </w:pPr>
            <w:r>
              <w:rPr>
                <w:spacing w:val="-2"/>
                <w:sz w:val="18"/>
                <w:szCs w:val="18"/>
              </w:rPr>
              <w:t>VARCHAR2 (2000 CHAR)</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Motivo dell’annullamento</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FLAG_SOSP_ESEC</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(1 CHAR).</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Flag sospensione dell’esecuzione</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rPr>
                <w:spacing w:val="-2"/>
                <w:sz w:val="18"/>
                <w:szCs w:val="18"/>
              </w:rPr>
            </w:pPr>
            <w:r>
              <w:rPr>
                <w:spacing w:val="-2"/>
                <w:sz w:val="18"/>
                <w:szCs w:val="18"/>
              </w:rPr>
              <w:t xml:space="preserve">DEP_ID_DEPOSITO_SENTENZA       </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NUMBER</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 deposito della sentenza</w:t>
            </w:r>
          </w:p>
        </w:tc>
      </w:tr>
      <w:tr w:rsidR="00880ABD">
        <w:tc>
          <w:tcPr>
            <w:tcW w:w="3621" w:type="dxa"/>
            <w:tcBorders>
              <w:top w:val="double" w:sz="1" w:space="0" w:color="C0C0C0"/>
              <w:left w:val="double" w:sz="40" w:space="0" w:color="C0C0C0"/>
              <w:bottom w:val="double" w:sz="1" w:space="0" w:color="C0C0C0"/>
            </w:tcBorders>
            <w:shd w:val="clear" w:color="auto" w:fill="auto"/>
          </w:tcPr>
          <w:p w:rsidR="00880ABD" w:rsidRDefault="00880ABD">
            <w:pPr>
              <w:rPr>
                <w:spacing w:val="-2"/>
                <w:sz w:val="18"/>
                <w:szCs w:val="18"/>
              </w:rPr>
            </w:pPr>
            <w:r>
              <w:rPr>
                <w:spacing w:val="-2"/>
                <w:sz w:val="18"/>
                <w:szCs w:val="18"/>
              </w:rPr>
              <w:t xml:space="preserve">DESCRIZIONE_ALTRO              </w:t>
            </w:r>
          </w:p>
        </w:tc>
        <w:tc>
          <w:tcPr>
            <w:tcW w:w="251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(100)</w:t>
            </w:r>
          </w:p>
        </w:tc>
        <w:tc>
          <w:tcPr>
            <w:tcW w:w="429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Altra descrizione</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Ind w:w="-108" w:type="dxa"/>
        <w:tblLayout w:type="fixed"/>
        <w:tblCellMar>
          <w:left w:w="0" w:type="dxa"/>
          <w:right w:w="0" w:type="dxa"/>
        </w:tblCellMar>
        <w:tblLook w:val="0000" w:firstRow="0" w:lastRow="0" w:firstColumn="0" w:lastColumn="0" w:noHBand="0" w:noVBand="0"/>
      </w:tblPr>
      <w:tblGrid>
        <w:gridCol w:w="2660"/>
        <w:gridCol w:w="289"/>
        <w:gridCol w:w="2975"/>
        <w:gridCol w:w="138"/>
        <w:gridCol w:w="3796"/>
        <w:gridCol w:w="456"/>
      </w:tblGrid>
      <w:tr w:rsidR="00880ABD">
        <w:tc>
          <w:tcPr>
            <w:tcW w:w="2949" w:type="dxa"/>
            <w:gridSpan w:val="2"/>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gridSpan w:val="2"/>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Calibri" w:hAnsi="Calibri" w:cs="Calibri"/>
                <w:smallCaps/>
              </w:rPr>
            </w:pPr>
            <w:r>
              <w:rPr>
                <w:rFonts w:ascii="Segoe UI" w:hAnsi="Segoe UI" w:cs="Segoe UI"/>
                <w:b/>
                <w:bCs/>
                <w:color w:val="000000"/>
                <w:sz w:val="18"/>
                <w:szCs w:val="18"/>
              </w:rPr>
              <w:t>REFERENCES_COLUMN</w:t>
            </w:r>
          </w:p>
        </w:tc>
        <w:tc>
          <w:tcPr>
            <w:tcW w:w="456" w:type="dxa"/>
            <w:shd w:val="clear" w:color="auto" w:fill="auto"/>
          </w:tcPr>
          <w:p w:rsidR="00880ABD" w:rsidRDefault="00880ABD">
            <w:pPr>
              <w:snapToGrid w:val="0"/>
              <w:rPr>
                <w:rFonts w:ascii="Calibri" w:hAnsi="Calibri" w:cs="Calibri"/>
                <w:smallCaps/>
              </w:rPr>
            </w:pPr>
          </w:p>
        </w:tc>
      </w:tr>
      <w:tr w:rsidR="00880ABD">
        <w:tblPrEx>
          <w:tblCellMar>
            <w:left w:w="108" w:type="dxa"/>
            <w:right w:w="108" w:type="dxa"/>
          </w:tblCellMar>
        </w:tblPrEx>
        <w:tc>
          <w:tcPr>
            <w:tcW w:w="2660"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IMP_DEP_DEC_FK</w:t>
            </w:r>
          </w:p>
        </w:tc>
        <w:tc>
          <w:tcPr>
            <w:tcW w:w="3402" w:type="dxa"/>
            <w:gridSpan w:val="3"/>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lang w:val="es-AR"/>
              </w:rPr>
              <w:t>DEP_DEC_ID_DEPOSITO_DECRETO</w:t>
            </w:r>
          </w:p>
        </w:tc>
        <w:tc>
          <w:tcPr>
            <w:tcW w:w="4252" w:type="dxa"/>
            <w:gridSpan w:val="2"/>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lang w:val="es-AR"/>
              </w:rPr>
              <w:t>(DEPOSITO_DECRETO.ID_DEPOSITO_DECRETO)</w:t>
            </w:r>
          </w:p>
        </w:tc>
      </w:tr>
      <w:tr w:rsidR="00880ABD">
        <w:tblPrEx>
          <w:tblCellMar>
            <w:left w:w="108" w:type="dxa"/>
            <w:right w:w="108" w:type="dxa"/>
          </w:tblCellMar>
        </w:tblPrEx>
        <w:tc>
          <w:tcPr>
            <w:tcW w:w="2660"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IMP_DEP_OPC_FK</w:t>
            </w:r>
          </w:p>
        </w:tc>
        <w:tc>
          <w:tcPr>
            <w:tcW w:w="3402" w:type="dxa"/>
            <w:gridSpan w:val="3"/>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DEP_OPID_DEPOSITO_ORDINANZA_PC</w:t>
            </w:r>
          </w:p>
        </w:tc>
        <w:tc>
          <w:tcPr>
            <w:tcW w:w="4252" w:type="dxa"/>
            <w:gridSpan w:val="2"/>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(DEPOSITO_ORDINANZA_PC.ID_DEPOSITO_ORDINANZA_PC)</w:t>
            </w:r>
          </w:p>
        </w:tc>
      </w:tr>
      <w:tr w:rsidR="00880ABD">
        <w:tblPrEx>
          <w:tblCellMar>
            <w:left w:w="108" w:type="dxa"/>
            <w:right w:w="108" w:type="dxa"/>
          </w:tblCellMar>
        </w:tblPrEx>
        <w:tc>
          <w:tcPr>
            <w:tcW w:w="2660"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IMP_DEP_SEN_FK</w:t>
            </w:r>
          </w:p>
        </w:tc>
        <w:tc>
          <w:tcPr>
            <w:tcW w:w="3402" w:type="dxa"/>
            <w:gridSpan w:val="3"/>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DEP_ID_DEPOSITO_SENTENZA</w:t>
            </w:r>
          </w:p>
        </w:tc>
        <w:tc>
          <w:tcPr>
            <w:tcW w:w="4252" w:type="dxa"/>
            <w:gridSpan w:val="2"/>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(DEPOSITO_SENTENZA.ID_DEPOSITO_SENTENZA)</w:t>
            </w:r>
          </w:p>
        </w:tc>
      </w:tr>
    </w:tbl>
    <w:p w:rsidR="00880ABD" w:rsidRDefault="00880ABD">
      <w:pPr>
        <w:pStyle w:val="normal"/>
        <w:rPr>
          <w:rFonts w:ascii="Calibri" w:hAnsi="Calibri" w:cs="Calibri"/>
          <w:smallCaps/>
        </w:rPr>
      </w:pPr>
    </w:p>
    <w:p w:rsidR="00880ABD" w:rsidRDefault="00880ABD">
      <w:pPr>
        <w:pStyle w:val="Paragrafoelenco"/>
        <w:numPr>
          <w:ilvl w:val="0"/>
          <w:numId w:val="0"/>
        </w:numPr>
        <w:ind w:left="705"/>
        <w:rPr>
          <w:szCs w:val="28"/>
        </w:rPr>
      </w:pPr>
    </w:p>
    <w:p w:rsidR="00880ABD" w:rsidRDefault="00880ABD">
      <w:pPr>
        <w:pStyle w:val="Paragrafoelenco"/>
      </w:pPr>
      <w:bookmarkStart w:id="87" w:name="_Toc78536647"/>
      <w:r>
        <w:t>I</w:t>
      </w:r>
      <w:r>
        <w:rPr>
          <w:spacing w:val="4"/>
        </w:rPr>
        <w:t>M</w:t>
      </w:r>
      <w:r>
        <w:t>PU</w:t>
      </w:r>
      <w:r>
        <w:rPr>
          <w:spacing w:val="1"/>
        </w:rPr>
        <w:t>G</w:t>
      </w:r>
      <w:r>
        <w:rPr>
          <w:spacing w:val="2"/>
        </w:rPr>
        <w:t>N</w:t>
      </w:r>
      <w:r>
        <w:t>AZ</w:t>
      </w:r>
      <w:r>
        <w:rPr>
          <w:spacing w:val="2"/>
        </w:rPr>
        <w:t>I</w:t>
      </w:r>
      <w:r>
        <w:rPr>
          <w:spacing w:val="1"/>
        </w:rPr>
        <w:t>O</w:t>
      </w:r>
      <w:r>
        <w:t>NE_SIGE</w:t>
      </w:r>
      <w:bookmarkEnd w:id="87"/>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all’impugnazione relativamente ad un fascicolo sige. utilizzata dal sottositema sige.</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409"/>
        <w:gridCol w:w="2611"/>
        <w:gridCol w:w="4410"/>
      </w:tblGrid>
      <w:tr w:rsidR="00880ABD">
        <w:trPr>
          <w:tblHeader/>
        </w:trPr>
        <w:tc>
          <w:tcPr>
            <w:tcW w:w="340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11"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1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ID_IMPUGNAZIONE_SIGE</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Chiave naturale della tabella. Legata a Sequence IMP_SIGE_SEQ.</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ANNO_S7</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1"/>
                <w:sz w:val="18"/>
                <w:szCs w:val="18"/>
              </w:rPr>
            </w:pPr>
            <w:r>
              <w:rPr>
                <w:spacing w:val="-1"/>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Anno del Registro S07.</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PROGR_S7</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pacing w:val="-1"/>
                <w:sz w:val="18"/>
                <w:szCs w:val="18"/>
              </w:rPr>
            </w:pPr>
            <w:r>
              <w:rPr>
                <w:spacing w:val="-1"/>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Progressivo del Registro S07.</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COD_TIPO_IMPUGNAZIONE</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1"/>
                <w:sz w:val="18"/>
                <w:szCs w:val="18"/>
              </w:rPr>
            </w:pPr>
            <w:r>
              <w:rPr>
                <w:spacing w:val="-1"/>
                <w:sz w:val="18"/>
                <w:szCs w:val="18"/>
              </w:rPr>
              <w:t>VARCHAR2 (2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106"/>
            </w:pPr>
            <w:r>
              <w:rPr>
                <w:spacing w:val="-1"/>
                <w:sz w:val="18"/>
                <w:szCs w:val="18"/>
              </w:rPr>
              <w:t>Codifica del Tipo Impugnazione/Ricorso (Ricorso Appello Reclamo). Associato al Dominio TIPO_RICORSO_SIGE di CG_REF_CODES.</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SOGGETTO_IMPUGNANTE</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(240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Generalità Soggetto Impugnante.</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DATA_RICORSO</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DATE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del ricorso</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DATA_ANNOTAZIONE</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annotazione</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ANNOTAZIONE</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Descrizione dell’annotazione</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DATA_ARRIVO_CANCELLERIA</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arrivo cancelleria</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DATA_TRASMISSIONE_ATTI</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trasmissione degli atti</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COD_AUTORITA_DESTINATARIA</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dell’autorità destinataria</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DATA_DECISIONE</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della decisione</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COD_TENORE_DECISIONE</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1"/>
                <w:sz w:val="18"/>
                <w:szCs w:val="18"/>
              </w:rPr>
            </w:pPr>
            <w:r>
              <w:rPr>
                <w:spacing w:val="-1"/>
                <w:sz w:val="18"/>
                <w:szCs w:val="18"/>
              </w:rPr>
              <w:t>VARCHAR2 (2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 teore della deisione</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DATA_RESTITUZIONE_ATTI</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restituzione atti</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line="206" w:lineRule="exact"/>
              <w:ind w:left="54" w:right="170"/>
              <w:rPr>
                <w:spacing w:val="-1"/>
                <w:sz w:val="18"/>
                <w:szCs w:val="18"/>
              </w:rPr>
            </w:pPr>
            <w:r>
              <w:rPr>
                <w:spacing w:val="-1"/>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pacing w:val="-1"/>
                <w:sz w:val="18"/>
                <w:szCs w:val="18"/>
              </w:rPr>
              <w:t>Ufficio dell’operatore che ha inserito il record</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COD_OPERATORE_AGGIORNAMEN TO</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pacing w:val="-1"/>
                <w:sz w:val="18"/>
                <w:szCs w:val="18"/>
              </w:rPr>
              <w:t>Codice dell’operatore che ha aggiornato il record</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PROVV_ID_PROVVEDIMENTO_SIGE</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pacing w:val="-1"/>
                <w:sz w:val="18"/>
                <w:szCs w:val="18"/>
              </w:rPr>
              <w:t>Identificativo del provvedimento SIGE</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FLAG_ANNULLAMENTO</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Flag annullamento</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DATA_ANNULLAMENTO</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dell’annullamento</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MOTIVO_ANNULLAMENTO</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22"/>
              <w:rPr>
                <w:spacing w:val="-1"/>
                <w:sz w:val="18"/>
                <w:szCs w:val="18"/>
              </w:rPr>
            </w:pPr>
            <w:r>
              <w:rPr>
                <w:spacing w:val="-1"/>
                <w:sz w:val="18"/>
                <w:szCs w:val="18"/>
              </w:rPr>
              <w:t>VARCHAR2 (2000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Motivo dell’annullamento</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FLAG_SOSP_ESEC</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Flag sospensione dell’esecuzione</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PROVV_ID_PROVV_GENERATO</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provvedimento generato</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333"/>
        <w:gridCol w:w="3204"/>
        <w:gridCol w:w="4493"/>
      </w:tblGrid>
      <w:tr w:rsidR="00880ABD">
        <w:tc>
          <w:tcPr>
            <w:tcW w:w="233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320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449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33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IMP_PROVV_SIGE_FK</w:t>
            </w:r>
          </w:p>
        </w:tc>
        <w:tc>
          <w:tcPr>
            <w:tcW w:w="3204"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PROVV_ID_PROVVEDIMENTO_SIGE</w:t>
            </w:r>
          </w:p>
        </w:tc>
        <w:tc>
          <w:tcPr>
            <w:tcW w:w="449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(PROVVEDIMENTO_SIGE.ID_PROVVEDIMENTO_SIGE)</w:t>
            </w:r>
          </w:p>
        </w:tc>
      </w:tr>
    </w:tbl>
    <w:p w:rsidR="00880ABD" w:rsidRDefault="00880ABD">
      <w:pPr>
        <w:pStyle w:val="normal"/>
        <w:rPr>
          <w:rFonts w:ascii="Calibri" w:hAnsi="Calibri" w:cs="Calibri"/>
          <w:smallCaps/>
        </w:rPr>
      </w:pPr>
    </w:p>
    <w:p w:rsidR="00880ABD" w:rsidRDefault="00014806">
      <w:pPr>
        <w:pStyle w:val="Paragrafoelenco"/>
      </w:pPr>
      <w:r>
        <w:br w:type="page"/>
      </w:r>
      <w:bookmarkStart w:id="88" w:name="_Toc78536648"/>
      <w:r w:rsidR="00880ABD">
        <w:t>INCARICO_ATTIVITA</w:t>
      </w:r>
      <w:bookmarkEnd w:id="88"/>
    </w:p>
    <w:p w:rsidR="00880ABD" w:rsidRDefault="00880ABD">
      <w:pPr>
        <w:pStyle w:val="Paragrafoelenco"/>
        <w:numPr>
          <w:ilvl w:val="0"/>
          <w:numId w:val="0"/>
        </w:numPr>
      </w:pPr>
    </w:p>
    <w:p w:rsidR="00880ABD" w:rsidRDefault="00880ABD">
      <w:pPr>
        <w:pStyle w:val="normal"/>
      </w:pPr>
      <w:r>
        <w:rPr>
          <w:rFonts w:ascii="Calibri" w:hAnsi="Calibri" w:cs="Calibri"/>
          <w:smallCaps/>
        </w:rPr>
        <w:t>tabella associativi tra Incarico e Attività.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409"/>
        <w:gridCol w:w="2243"/>
        <w:gridCol w:w="4778"/>
      </w:tblGrid>
      <w:tr w:rsidR="00880ABD">
        <w:trPr>
          <w:tblHeader/>
        </w:trPr>
        <w:tc>
          <w:tcPr>
            <w:tcW w:w="340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43"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77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RV_INCARICO</w:t>
            </w:r>
          </w:p>
        </w:tc>
        <w:tc>
          <w:tcPr>
            <w:tcW w:w="22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(240 CHAR) NOT NULL</w:t>
            </w:r>
          </w:p>
        </w:tc>
        <w:tc>
          <w:tcPr>
            <w:tcW w:w="47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RV_LOW_VALUE di INCARICO in CG_REF_CODES</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RV_ATTIVITA</w:t>
            </w:r>
          </w:p>
        </w:tc>
        <w:tc>
          <w:tcPr>
            <w:tcW w:w="224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(240 CHAR) NOT NULL.</w:t>
            </w:r>
          </w:p>
        </w:tc>
        <w:tc>
          <w:tcPr>
            <w:tcW w:w="477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RV_LOW_VALUE di ATTIVITA in CG_REF_CODES</w:t>
            </w:r>
          </w:p>
        </w:tc>
      </w:tr>
    </w:tbl>
    <w:p w:rsidR="00880ABD" w:rsidRDefault="00880ABD"/>
    <w:p w:rsidR="003558A9" w:rsidRDefault="003558A9" w:rsidP="003558A9">
      <w:pPr>
        <w:pStyle w:val="Paragrafoelenco"/>
        <w:pageBreakBefore/>
      </w:pPr>
      <w:bookmarkStart w:id="89" w:name="_Toc78536649"/>
      <w:r w:rsidRPr="0064041A">
        <w:rPr>
          <w:lang w:val="en-US"/>
        </w:rPr>
        <w:t>ISP_ATTIVITA_MAGISTRATI_MS</w:t>
      </w:r>
      <w:bookmarkEnd w:id="89"/>
      <w:r>
        <w:rPr>
          <w:lang w:val="en-US"/>
        </w:rPr>
        <w:tab/>
      </w:r>
      <w:r>
        <w:rPr>
          <w:lang w:val="en-US"/>
        </w:rPr>
        <w:tab/>
      </w:r>
    </w:p>
    <w:p w:rsidR="003558A9" w:rsidRDefault="003558A9" w:rsidP="003558A9">
      <w:pPr>
        <w:pStyle w:val="Paragrafoelenco"/>
        <w:numPr>
          <w:ilvl w:val="0"/>
          <w:numId w:val="0"/>
        </w:numPr>
      </w:pPr>
    </w:p>
    <w:p w:rsidR="003558A9" w:rsidRDefault="003558A9" w:rsidP="003558A9">
      <w:pPr>
        <w:pStyle w:val="normal"/>
      </w:pPr>
      <w:r>
        <w:rPr>
          <w:rFonts w:ascii="Calibri" w:hAnsi="Calibri" w:cs="Calibri"/>
          <w:smallCaps/>
        </w:rPr>
        <w:t>tabella utilizzata per le statistiche relative alle attività dei magistrati dei provvedimenti di misure di sicurezza. utilizzata dal sottosistema siep-sius.</w:t>
      </w:r>
    </w:p>
    <w:p w:rsidR="003558A9" w:rsidRDefault="003558A9" w:rsidP="003558A9">
      <w:pPr>
        <w:pStyle w:val="Paragrafoelenco"/>
        <w:numPr>
          <w:ilvl w:val="0"/>
          <w:numId w:val="0"/>
        </w:numPr>
      </w:pPr>
    </w:p>
    <w:tbl>
      <w:tblPr>
        <w:tblW w:w="9639" w:type="dxa"/>
        <w:jc w:val="center"/>
        <w:tblLayout w:type="fixed"/>
        <w:tblLook w:val="0000" w:firstRow="0" w:lastRow="0" w:firstColumn="0" w:lastColumn="0" w:noHBand="0" w:noVBand="0"/>
      </w:tblPr>
      <w:tblGrid>
        <w:gridCol w:w="3422"/>
        <w:gridCol w:w="2284"/>
        <w:gridCol w:w="3933"/>
      </w:tblGrid>
      <w:tr w:rsidR="003558A9" w:rsidTr="003558A9">
        <w:trPr>
          <w:tblHeader/>
          <w:jc w:val="center"/>
        </w:trPr>
        <w:tc>
          <w:tcPr>
            <w:tcW w:w="3422" w:type="dxa"/>
            <w:tcBorders>
              <w:top w:val="double" w:sz="40" w:space="0" w:color="C0C0C0"/>
              <w:left w:val="double" w:sz="40" w:space="0" w:color="C0C0C0"/>
              <w:bottom w:val="double" w:sz="1" w:space="0" w:color="C0C0C0"/>
            </w:tcBorders>
            <w:shd w:val="clear" w:color="auto" w:fill="000000"/>
          </w:tcPr>
          <w:p w:rsidR="003558A9" w:rsidRDefault="003558A9" w:rsidP="003558A9">
            <w:pPr>
              <w:pStyle w:val="normal"/>
              <w:jc w:val="center"/>
              <w:rPr>
                <w:rFonts w:ascii="Calibri" w:hAnsi="Calibri" w:cs="Calibri"/>
                <w:b/>
                <w:smallCaps/>
              </w:rPr>
            </w:pPr>
            <w:r>
              <w:rPr>
                <w:rFonts w:ascii="Calibri" w:hAnsi="Calibri" w:cs="Calibri"/>
                <w:b/>
                <w:smallCaps/>
              </w:rPr>
              <w:t>Field</w:t>
            </w:r>
          </w:p>
        </w:tc>
        <w:tc>
          <w:tcPr>
            <w:tcW w:w="2284" w:type="dxa"/>
            <w:tcBorders>
              <w:top w:val="double" w:sz="40" w:space="0" w:color="C0C0C0"/>
              <w:left w:val="double" w:sz="1" w:space="0" w:color="C0C0C0"/>
              <w:bottom w:val="double" w:sz="1" w:space="0" w:color="C0C0C0"/>
            </w:tcBorders>
            <w:shd w:val="clear" w:color="auto" w:fill="000000"/>
          </w:tcPr>
          <w:p w:rsidR="003558A9" w:rsidRDefault="003558A9" w:rsidP="003558A9">
            <w:pPr>
              <w:pStyle w:val="normal"/>
              <w:jc w:val="center"/>
              <w:rPr>
                <w:rFonts w:ascii="Calibri" w:hAnsi="Calibri" w:cs="Calibri"/>
                <w:b/>
                <w:smallCaps/>
              </w:rPr>
            </w:pPr>
            <w:r>
              <w:rPr>
                <w:rFonts w:ascii="Calibri" w:hAnsi="Calibri" w:cs="Calibri"/>
                <w:b/>
                <w:smallCaps/>
              </w:rPr>
              <w:t>Datatype</w:t>
            </w:r>
          </w:p>
        </w:tc>
        <w:tc>
          <w:tcPr>
            <w:tcW w:w="3933" w:type="dxa"/>
            <w:tcBorders>
              <w:top w:val="double" w:sz="40" w:space="0" w:color="C0C0C0"/>
              <w:left w:val="double" w:sz="1" w:space="0" w:color="C0C0C0"/>
              <w:bottom w:val="double" w:sz="1" w:space="0" w:color="C0C0C0"/>
              <w:right w:val="double" w:sz="1" w:space="0" w:color="C0C0C0"/>
            </w:tcBorders>
            <w:shd w:val="clear" w:color="auto" w:fill="000000"/>
          </w:tcPr>
          <w:p w:rsidR="003558A9" w:rsidRDefault="003558A9" w:rsidP="003558A9">
            <w:pPr>
              <w:pStyle w:val="normal"/>
              <w:jc w:val="center"/>
            </w:pPr>
            <w:r>
              <w:rPr>
                <w:rFonts w:ascii="Calibri" w:hAnsi="Calibri" w:cs="Calibri"/>
                <w:b/>
                <w:smallCaps/>
              </w:rPr>
              <w:t>Descrizione</w:t>
            </w:r>
          </w:p>
        </w:tc>
      </w:tr>
      <w:tr w:rsidR="003558A9" w:rsidTr="003558A9">
        <w:trPr>
          <w:jc w:val="center"/>
        </w:trPr>
        <w:tc>
          <w:tcPr>
            <w:tcW w:w="3422" w:type="dxa"/>
            <w:tcBorders>
              <w:top w:val="double" w:sz="1" w:space="0" w:color="C0C0C0"/>
              <w:left w:val="double" w:sz="40" w:space="0" w:color="C0C0C0"/>
              <w:bottom w:val="double" w:sz="1" w:space="0" w:color="C0C0C0"/>
            </w:tcBorders>
            <w:shd w:val="clear" w:color="auto" w:fill="auto"/>
          </w:tcPr>
          <w:p w:rsidR="003558A9" w:rsidRDefault="003558A9" w:rsidP="003558A9">
            <w:pPr>
              <w:pStyle w:val="TableParagraph"/>
              <w:kinsoku w:val="0"/>
              <w:overflowPunct w:val="0"/>
              <w:spacing w:before="47"/>
              <w:ind w:left="54"/>
              <w:rPr>
                <w:sz w:val="18"/>
                <w:szCs w:val="18"/>
              </w:rPr>
            </w:pPr>
            <w:r w:rsidRPr="00B06F0D">
              <w:rPr>
                <w:sz w:val="18"/>
                <w:szCs w:val="18"/>
              </w:rPr>
              <w:t>ID_FASCICOLO_SIEP</w:t>
            </w:r>
          </w:p>
        </w:tc>
        <w:tc>
          <w:tcPr>
            <w:tcW w:w="2284" w:type="dxa"/>
            <w:tcBorders>
              <w:top w:val="double" w:sz="1" w:space="0" w:color="C0C0C0"/>
              <w:left w:val="double" w:sz="1" w:space="0" w:color="C0C0C0"/>
              <w:bottom w:val="double" w:sz="1" w:space="0" w:color="C0C0C0"/>
            </w:tcBorders>
            <w:shd w:val="clear" w:color="auto" w:fill="auto"/>
          </w:tcPr>
          <w:p w:rsidR="003558A9" w:rsidRDefault="003558A9" w:rsidP="003558A9">
            <w:pPr>
              <w:pStyle w:val="TableParagraph"/>
              <w:kinsoku w:val="0"/>
              <w:overflowPunct w:val="0"/>
              <w:spacing w:before="47"/>
              <w:ind w:left="54"/>
              <w:rPr>
                <w:sz w:val="18"/>
                <w:szCs w:val="18"/>
              </w:rPr>
            </w:pPr>
            <w:r>
              <w:rPr>
                <w:sz w:val="18"/>
                <w:szCs w:val="18"/>
              </w:rPr>
              <w:t>NUMBER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3558A9" w:rsidRDefault="003558A9" w:rsidP="003558A9">
            <w:pPr>
              <w:pStyle w:val="TableParagraph"/>
              <w:kinsoku w:val="0"/>
              <w:overflowPunct w:val="0"/>
              <w:spacing w:before="47"/>
              <w:ind w:left="54" w:right="81"/>
            </w:pPr>
            <w:r>
              <w:rPr>
                <w:sz w:val="18"/>
                <w:szCs w:val="18"/>
              </w:rPr>
              <w:t>Identificativo del fascicolo SIEP di riferimento.</w:t>
            </w:r>
          </w:p>
        </w:tc>
      </w:tr>
      <w:tr w:rsidR="003558A9" w:rsidTr="003558A9">
        <w:trPr>
          <w:jc w:val="center"/>
        </w:trPr>
        <w:tc>
          <w:tcPr>
            <w:tcW w:w="3422" w:type="dxa"/>
            <w:tcBorders>
              <w:top w:val="double" w:sz="1" w:space="0" w:color="C0C0C0"/>
              <w:left w:val="double" w:sz="40" w:space="0" w:color="C0C0C0"/>
              <w:bottom w:val="double" w:sz="1" w:space="0" w:color="C0C0C0"/>
            </w:tcBorders>
            <w:shd w:val="clear" w:color="auto" w:fill="auto"/>
          </w:tcPr>
          <w:p w:rsidR="003558A9" w:rsidRDefault="003558A9" w:rsidP="003558A9">
            <w:pPr>
              <w:pStyle w:val="TableParagraph"/>
              <w:kinsoku w:val="0"/>
              <w:overflowPunct w:val="0"/>
              <w:spacing w:before="47"/>
              <w:ind w:left="54"/>
              <w:rPr>
                <w:sz w:val="18"/>
                <w:szCs w:val="18"/>
              </w:rPr>
            </w:pPr>
            <w:r w:rsidRPr="00B06F0D">
              <w:rPr>
                <w:sz w:val="18"/>
                <w:szCs w:val="18"/>
              </w:rPr>
              <w:t>CHIAVE_ANNO</w:t>
            </w:r>
          </w:p>
        </w:tc>
        <w:tc>
          <w:tcPr>
            <w:tcW w:w="2284" w:type="dxa"/>
            <w:tcBorders>
              <w:top w:val="double" w:sz="1" w:space="0" w:color="C0C0C0"/>
              <w:left w:val="double" w:sz="1" w:space="0" w:color="C0C0C0"/>
              <w:bottom w:val="double" w:sz="1" w:space="0" w:color="C0C0C0"/>
            </w:tcBorders>
            <w:shd w:val="clear" w:color="auto" w:fill="auto"/>
          </w:tcPr>
          <w:p w:rsidR="003558A9" w:rsidRDefault="003558A9" w:rsidP="003558A9">
            <w:pPr>
              <w:pStyle w:val="TableParagraph"/>
              <w:kinsoku w:val="0"/>
              <w:overflowPunct w:val="0"/>
              <w:spacing w:before="50" w:line="206" w:lineRule="exact"/>
              <w:ind w:left="54" w:right="122"/>
              <w:rPr>
                <w:sz w:val="18"/>
                <w:szCs w:val="18"/>
              </w:rPr>
            </w:pPr>
            <w:r>
              <w:rPr>
                <w:sz w:val="18"/>
                <w:szCs w:val="18"/>
              </w:rPr>
              <w:t>NUMBER(4</w:t>
            </w:r>
            <w:r w:rsidRPr="00FE5E49">
              <w:rPr>
                <w:sz w:val="18"/>
                <w:szCs w:val="18"/>
              </w:rPr>
              <w:t>)</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3558A9" w:rsidRDefault="003558A9" w:rsidP="003558A9">
            <w:pPr>
              <w:pStyle w:val="TableParagraph"/>
              <w:kinsoku w:val="0"/>
              <w:overflowPunct w:val="0"/>
              <w:spacing w:before="47"/>
              <w:ind w:left="54" w:right="81"/>
            </w:pPr>
            <w:r>
              <w:rPr>
                <w:sz w:val="18"/>
                <w:szCs w:val="18"/>
              </w:rPr>
              <w:t>Anno del fascicolo SIEP di riferimento.</w:t>
            </w:r>
          </w:p>
        </w:tc>
      </w:tr>
      <w:tr w:rsidR="003558A9" w:rsidTr="003558A9">
        <w:trPr>
          <w:jc w:val="center"/>
        </w:trPr>
        <w:tc>
          <w:tcPr>
            <w:tcW w:w="3422" w:type="dxa"/>
            <w:tcBorders>
              <w:top w:val="double" w:sz="1" w:space="0" w:color="C0C0C0"/>
              <w:left w:val="double" w:sz="40" w:space="0" w:color="C0C0C0"/>
              <w:bottom w:val="double" w:sz="1" w:space="0" w:color="C0C0C0"/>
            </w:tcBorders>
            <w:shd w:val="clear" w:color="auto" w:fill="auto"/>
          </w:tcPr>
          <w:p w:rsidR="003558A9" w:rsidRDefault="003558A9" w:rsidP="003558A9">
            <w:pPr>
              <w:pStyle w:val="TableParagraph"/>
              <w:kinsoku w:val="0"/>
              <w:overflowPunct w:val="0"/>
              <w:spacing w:before="47"/>
              <w:ind w:left="54"/>
              <w:rPr>
                <w:sz w:val="18"/>
                <w:szCs w:val="18"/>
              </w:rPr>
            </w:pPr>
            <w:r w:rsidRPr="00B06F0D">
              <w:rPr>
                <w:sz w:val="18"/>
                <w:szCs w:val="18"/>
              </w:rPr>
              <w:t>CHIAVE_PROGR</w:t>
            </w:r>
          </w:p>
        </w:tc>
        <w:tc>
          <w:tcPr>
            <w:tcW w:w="2284" w:type="dxa"/>
            <w:tcBorders>
              <w:top w:val="double" w:sz="1" w:space="0" w:color="C0C0C0"/>
              <w:left w:val="double" w:sz="1" w:space="0" w:color="C0C0C0"/>
              <w:bottom w:val="double" w:sz="1" w:space="0" w:color="C0C0C0"/>
            </w:tcBorders>
            <w:shd w:val="clear" w:color="auto" w:fill="auto"/>
          </w:tcPr>
          <w:p w:rsidR="003558A9" w:rsidRDefault="003558A9" w:rsidP="003558A9">
            <w:pPr>
              <w:pStyle w:val="TableParagraph"/>
              <w:kinsoku w:val="0"/>
              <w:overflowPunct w:val="0"/>
              <w:spacing w:before="47"/>
              <w:ind w:left="54"/>
              <w:rPr>
                <w:sz w:val="18"/>
                <w:szCs w:val="18"/>
              </w:rPr>
            </w:pPr>
            <w:r>
              <w:rPr>
                <w:sz w:val="18"/>
                <w:szCs w:val="18"/>
              </w:rPr>
              <w:t>NUMBER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3558A9" w:rsidRDefault="003558A9" w:rsidP="003558A9">
            <w:pPr>
              <w:pStyle w:val="TableParagraph"/>
              <w:kinsoku w:val="0"/>
              <w:overflowPunct w:val="0"/>
              <w:spacing w:before="47"/>
              <w:ind w:left="54"/>
            </w:pPr>
            <w:r>
              <w:rPr>
                <w:sz w:val="18"/>
                <w:szCs w:val="18"/>
              </w:rPr>
              <w:t>Progressivo del fascicolo SIEP di riferimento.</w:t>
            </w:r>
          </w:p>
        </w:tc>
      </w:tr>
      <w:tr w:rsidR="003558A9" w:rsidTr="003558A9">
        <w:trPr>
          <w:jc w:val="center"/>
        </w:trPr>
        <w:tc>
          <w:tcPr>
            <w:tcW w:w="3422" w:type="dxa"/>
            <w:tcBorders>
              <w:top w:val="double" w:sz="1" w:space="0" w:color="C0C0C0"/>
              <w:left w:val="double" w:sz="40" w:space="0" w:color="C0C0C0"/>
              <w:bottom w:val="double" w:sz="1" w:space="0" w:color="C0C0C0"/>
            </w:tcBorders>
            <w:shd w:val="clear" w:color="auto" w:fill="auto"/>
          </w:tcPr>
          <w:p w:rsidR="003558A9" w:rsidRDefault="003558A9" w:rsidP="003558A9">
            <w:pPr>
              <w:pStyle w:val="TableParagraph"/>
              <w:kinsoku w:val="0"/>
              <w:overflowPunct w:val="0"/>
              <w:spacing w:before="47"/>
              <w:ind w:left="54"/>
              <w:rPr>
                <w:sz w:val="18"/>
                <w:szCs w:val="18"/>
              </w:rPr>
            </w:pPr>
            <w:r w:rsidRPr="00FE5E49">
              <w:rPr>
                <w:sz w:val="18"/>
                <w:szCs w:val="18"/>
              </w:rPr>
              <w:t>COD_UFFICIO</w:t>
            </w:r>
          </w:p>
        </w:tc>
        <w:tc>
          <w:tcPr>
            <w:tcW w:w="2284" w:type="dxa"/>
            <w:tcBorders>
              <w:top w:val="double" w:sz="1" w:space="0" w:color="C0C0C0"/>
              <w:left w:val="double" w:sz="1" w:space="0" w:color="C0C0C0"/>
              <w:bottom w:val="double" w:sz="1" w:space="0" w:color="C0C0C0"/>
            </w:tcBorders>
            <w:shd w:val="clear" w:color="auto" w:fill="auto"/>
          </w:tcPr>
          <w:p w:rsidR="003558A9" w:rsidRDefault="003558A9" w:rsidP="003558A9">
            <w:pPr>
              <w:pStyle w:val="TableParagraph"/>
              <w:kinsoku w:val="0"/>
              <w:overflowPunct w:val="0"/>
              <w:spacing w:before="47"/>
              <w:ind w:left="54"/>
              <w:rPr>
                <w:sz w:val="18"/>
                <w:szCs w:val="18"/>
              </w:rPr>
            </w:pPr>
            <w:r>
              <w:rPr>
                <w:sz w:val="18"/>
                <w:szCs w:val="18"/>
              </w:rPr>
              <w:t>VARCHAR2(11</w:t>
            </w:r>
            <w:r w:rsidRPr="00A36B20">
              <w:rPr>
                <w:sz w:val="18"/>
                <w:szCs w:val="18"/>
              </w:rPr>
              <w:t xml:space="preserve">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3558A9" w:rsidRDefault="003558A9" w:rsidP="003558A9">
            <w:pPr>
              <w:pStyle w:val="TableParagraph"/>
              <w:kinsoku w:val="0"/>
              <w:overflowPunct w:val="0"/>
              <w:spacing w:before="47"/>
              <w:ind w:left="54"/>
            </w:pPr>
            <w:r>
              <w:rPr>
                <w:sz w:val="18"/>
                <w:szCs w:val="18"/>
              </w:rPr>
              <w:t>Ufficio interessato dalla statistica.</w:t>
            </w:r>
          </w:p>
        </w:tc>
      </w:tr>
      <w:tr w:rsidR="003558A9" w:rsidTr="003558A9">
        <w:trPr>
          <w:jc w:val="center"/>
        </w:trPr>
        <w:tc>
          <w:tcPr>
            <w:tcW w:w="3422" w:type="dxa"/>
            <w:tcBorders>
              <w:top w:val="double" w:sz="1" w:space="0" w:color="C0C0C0"/>
              <w:left w:val="double" w:sz="40" w:space="0" w:color="C0C0C0"/>
              <w:bottom w:val="double" w:sz="1" w:space="0" w:color="C0C0C0"/>
            </w:tcBorders>
            <w:shd w:val="clear" w:color="auto" w:fill="auto"/>
          </w:tcPr>
          <w:p w:rsidR="003558A9" w:rsidRPr="00903101" w:rsidRDefault="003558A9" w:rsidP="003558A9">
            <w:pPr>
              <w:pStyle w:val="TableParagraph"/>
              <w:kinsoku w:val="0"/>
              <w:overflowPunct w:val="0"/>
              <w:spacing w:before="47"/>
              <w:ind w:left="54"/>
              <w:rPr>
                <w:sz w:val="18"/>
                <w:szCs w:val="18"/>
              </w:rPr>
            </w:pPr>
            <w:r>
              <w:rPr>
                <w:sz w:val="18"/>
                <w:szCs w:val="18"/>
              </w:rPr>
              <w:t>COD_MAGISTRAT</w:t>
            </w:r>
            <w:r w:rsidRPr="00FE5E49">
              <w:rPr>
                <w:sz w:val="18"/>
                <w:szCs w:val="18"/>
              </w:rPr>
              <w:t>O</w:t>
            </w:r>
          </w:p>
        </w:tc>
        <w:tc>
          <w:tcPr>
            <w:tcW w:w="2284" w:type="dxa"/>
            <w:tcBorders>
              <w:top w:val="double" w:sz="1" w:space="0" w:color="C0C0C0"/>
              <w:left w:val="double" w:sz="1" w:space="0" w:color="C0C0C0"/>
              <w:bottom w:val="double" w:sz="1" w:space="0" w:color="C0C0C0"/>
            </w:tcBorders>
            <w:shd w:val="clear" w:color="auto" w:fill="auto"/>
          </w:tcPr>
          <w:p w:rsidR="003558A9" w:rsidRPr="00903101" w:rsidRDefault="003558A9" w:rsidP="003558A9">
            <w:pPr>
              <w:pStyle w:val="TableParagraph"/>
              <w:kinsoku w:val="0"/>
              <w:overflowPunct w:val="0"/>
              <w:spacing w:before="50" w:line="206" w:lineRule="exact"/>
              <w:ind w:left="54" w:right="170"/>
              <w:rPr>
                <w:sz w:val="18"/>
                <w:szCs w:val="18"/>
              </w:rPr>
            </w:pPr>
            <w:r>
              <w:rPr>
                <w:sz w:val="18"/>
                <w:szCs w:val="18"/>
              </w:rPr>
              <w:t>VARCHAR2 (7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3558A9" w:rsidRDefault="003558A9" w:rsidP="003558A9">
            <w:pPr>
              <w:pStyle w:val="TableParagraph"/>
              <w:kinsoku w:val="0"/>
              <w:overflowPunct w:val="0"/>
              <w:spacing w:before="47"/>
              <w:ind w:left="54" w:right="81"/>
            </w:pPr>
            <w:r>
              <w:rPr>
                <w:sz w:val="18"/>
                <w:szCs w:val="18"/>
              </w:rPr>
              <w:t>Codice del magistrato interessato dall’attività.</w:t>
            </w:r>
          </w:p>
        </w:tc>
      </w:tr>
      <w:tr w:rsidR="003558A9" w:rsidTr="003558A9">
        <w:trPr>
          <w:jc w:val="center"/>
        </w:trPr>
        <w:tc>
          <w:tcPr>
            <w:tcW w:w="3422" w:type="dxa"/>
            <w:tcBorders>
              <w:top w:val="double" w:sz="1" w:space="0" w:color="C0C0C0"/>
              <w:left w:val="double" w:sz="40" w:space="0" w:color="C0C0C0"/>
              <w:bottom w:val="double" w:sz="1" w:space="0" w:color="C0C0C0"/>
            </w:tcBorders>
            <w:shd w:val="clear" w:color="auto" w:fill="auto"/>
          </w:tcPr>
          <w:p w:rsidR="003558A9" w:rsidRPr="00205696" w:rsidRDefault="003558A9" w:rsidP="003558A9">
            <w:pPr>
              <w:pStyle w:val="TableParagraph"/>
              <w:kinsoku w:val="0"/>
              <w:overflowPunct w:val="0"/>
              <w:spacing w:before="47"/>
              <w:ind w:left="54"/>
              <w:rPr>
                <w:sz w:val="18"/>
                <w:szCs w:val="18"/>
              </w:rPr>
            </w:pPr>
            <w:r w:rsidRPr="00205696">
              <w:rPr>
                <w:sz w:val="18"/>
                <w:szCs w:val="18"/>
              </w:rPr>
              <w:t>DATA_EMISSIONE</w:t>
            </w:r>
          </w:p>
        </w:tc>
        <w:tc>
          <w:tcPr>
            <w:tcW w:w="2284" w:type="dxa"/>
            <w:tcBorders>
              <w:top w:val="double" w:sz="1" w:space="0" w:color="C0C0C0"/>
              <w:left w:val="double" w:sz="1" w:space="0" w:color="C0C0C0"/>
              <w:bottom w:val="double" w:sz="1" w:space="0" w:color="C0C0C0"/>
            </w:tcBorders>
            <w:shd w:val="clear" w:color="auto" w:fill="auto"/>
          </w:tcPr>
          <w:p w:rsidR="003558A9" w:rsidRPr="00903101" w:rsidRDefault="003558A9" w:rsidP="003558A9">
            <w:pPr>
              <w:pStyle w:val="TableParagraph"/>
              <w:kinsoku w:val="0"/>
              <w:overflowPunct w:val="0"/>
              <w:spacing w:before="50" w:line="206" w:lineRule="exact"/>
              <w:ind w:left="54" w:right="169"/>
              <w:rPr>
                <w:sz w:val="18"/>
                <w:szCs w:val="18"/>
              </w:rPr>
            </w:pPr>
            <w:r w:rsidRPr="00903101">
              <w:rPr>
                <w:sz w:val="18"/>
                <w:szCs w:val="18"/>
              </w:rPr>
              <w:t>DATE</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3558A9" w:rsidRDefault="003558A9" w:rsidP="003558A9">
            <w:pPr>
              <w:pStyle w:val="TableParagraph"/>
              <w:kinsoku w:val="0"/>
              <w:overflowPunct w:val="0"/>
              <w:spacing w:before="47"/>
              <w:ind w:left="54" w:right="81"/>
            </w:pPr>
            <w:r>
              <w:rPr>
                <w:sz w:val="18"/>
                <w:szCs w:val="18"/>
              </w:rPr>
              <w:t>Data di emissione del fascicolo.</w:t>
            </w:r>
          </w:p>
        </w:tc>
      </w:tr>
      <w:tr w:rsidR="003558A9" w:rsidTr="003558A9">
        <w:trPr>
          <w:jc w:val="center"/>
        </w:trPr>
        <w:tc>
          <w:tcPr>
            <w:tcW w:w="3422" w:type="dxa"/>
            <w:tcBorders>
              <w:top w:val="double" w:sz="1" w:space="0" w:color="C0C0C0"/>
              <w:left w:val="double" w:sz="40" w:space="0" w:color="C0C0C0"/>
              <w:bottom w:val="double" w:sz="1" w:space="0" w:color="C0C0C0"/>
            </w:tcBorders>
            <w:shd w:val="clear" w:color="auto" w:fill="auto"/>
          </w:tcPr>
          <w:p w:rsidR="003558A9" w:rsidRPr="00205696" w:rsidRDefault="003558A9" w:rsidP="003558A9">
            <w:pPr>
              <w:pStyle w:val="TableParagraph"/>
              <w:kinsoku w:val="0"/>
              <w:overflowPunct w:val="0"/>
              <w:spacing w:before="47"/>
              <w:ind w:left="54"/>
              <w:rPr>
                <w:sz w:val="18"/>
                <w:szCs w:val="18"/>
              </w:rPr>
            </w:pPr>
            <w:r w:rsidRPr="00205696">
              <w:rPr>
                <w:sz w:val="18"/>
                <w:szCs w:val="18"/>
              </w:rPr>
              <w:t>COD_MOTIVO</w:t>
            </w:r>
          </w:p>
        </w:tc>
        <w:tc>
          <w:tcPr>
            <w:tcW w:w="2284" w:type="dxa"/>
            <w:tcBorders>
              <w:top w:val="double" w:sz="1" w:space="0" w:color="C0C0C0"/>
              <w:left w:val="double" w:sz="1" w:space="0" w:color="C0C0C0"/>
              <w:bottom w:val="double" w:sz="1" w:space="0" w:color="C0C0C0"/>
            </w:tcBorders>
            <w:shd w:val="clear" w:color="auto" w:fill="auto"/>
          </w:tcPr>
          <w:p w:rsidR="003558A9" w:rsidRPr="00903101" w:rsidRDefault="003558A9" w:rsidP="003558A9">
            <w:pPr>
              <w:pStyle w:val="TableParagraph"/>
              <w:kinsoku w:val="0"/>
              <w:overflowPunct w:val="0"/>
              <w:spacing w:before="50" w:line="206" w:lineRule="exact"/>
              <w:ind w:left="54" w:right="170"/>
              <w:rPr>
                <w:sz w:val="18"/>
                <w:szCs w:val="18"/>
              </w:rPr>
            </w:pPr>
            <w:r>
              <w:rPr>
                <w:sz w:val="18"/>
                <w:szCs w:val="18"/>
              </w:rPr>
              <w:t>VARCHAR2 (4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3558A9" w:rsidRDefault="003558A9" w:rsidP="003558A9">
            <w:pPr>
              <w:rPr>
                <w:sz w:val="18"/>
                <w:szCs w:val="18"/>
              </w:rPr>
            </w:pPr>
            <w:r>
              <w:rPr>
                <w:sz w:val="18"/>
                <w:szCs w:val="18"/>
              </w:rPr>
              <w:t>Codice Motivo del fascicolo. Associato al Dominio MOTIVO_PROVVEDIMENTO di CG_REF_CODES.</w:t>
            </w:r>
          </w:p>
        </w:tc>
      </w:tr>
      <w:tr w:rsidR="003558A9" w:rsidTr="003558A9">
        <w:trPr>
          <w:jc w:val="center"/>
        </w:trPr>
        <w:tc>
          <w:tcPr>
            <w:tcW w:w="3422" w:type="dxa"/>
            <w:tcBorders>
              <w:top w:val="double" w:sz="1" w:space="0" w:color="C0C0C0"/>
              <w:left w:val="double" w:sz="40" w:space="0" w:color="C0C0C0"/>
              <w:bottom w:val="double" w:sz="1" w:space="0" w:color="C0C0C0"/>
            </w:tcBorders>
            <w:shd w:val="clear" w:color="auto" w:fill="auto"/>
          </w:tcPr>
          <w:p w:rsidR="003558A9" w:rsidRPr="00205696" w:rsidRDefault="003558A9" w:rsidP="003558A9">
            <w:pPr>
              <w:pStyle w:val="TableParagraph"/>
              <w:kinsoku w:val="0"/>
              <w:overflowPunct w:val="0"/>
              <w:spacing w:before="47"/>
              <w:ind w:left="54"/>
              <w:rPr>
                <w:sz w:val="18"/>
                <w:szCs w:val="18"/>
              </w:rPr>
            </w:pPr>
            <w:r w:rsidRPr="00205696">
              <w:rPr>
                <w:sz w:val="18"/>
                <w:szCs w:val="18"/>
              </w:rPr>
              <w:t>TIPOLOGIA</w:t>
            </w:r>
          </w:p>
        </w:tc>
        <w:tc>
          <w:tcPr>
            <w:tcW w:w="2284" w:type="dxa"/>
            <w:tcBorders>
              <w:top w:val="double" w:sz="1" w:space="0" w:color="C0C0C0"/>
              <w:left w:val="double" w:sz="1" w:space="0" w:color="C0C0C0"/>
              <w:bottom w:val="double" w:sz="1" w:space="0" w:color="C0C0C0"/>
            </w:tcBorders>
            <w:shd w:val="clear" w:color="auto" w:fill="auto"/>
          </w:tcPr>
          <w:p w:rsidR="003558A9" w:rsidRPr="00903101" w:rsidRDefault="003558A9" w:rsidP="003558A9">
            <w:pPr>
              <w:pStyle w:val="TableParagraph"/>
              <w:kinsoku w:val="0"/>
              <w:overflowPunct w:val="0"/>
              <w:spacing w:before="50" w:line="206" w:lineRule="exact"/>
              <w:ind w:left="54" w:right="170"/>
              <w:rPr>
                <w:sz w:val="18"/>
                <w:szCs w:val="18"/>
              </w:rPr>
            </w:pPr>
            <w:r w:rsidRPr="00903101">
              <w:rPr>
                <w:sz w:val="18"/>
                <w:szCs w:val="18"/>
              </w:rPr>
              <w:t>VARCHAR2(</w:t>
            </w:r>
            <w:r>
              <w:rPr>
                <w:sz w:val="18"/>
                <w:szCs w:val="18"/>
              </w:rPr>
              <w:t>1</w:t>
            </w:r>
            <w:r w:rsidRPr="00903101">
              <w:rPr>
                <w:sz w:val="18"/>
                <w:szCs w:val="18"/>
              </w:rPr>
              <w:t>00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3558A9" w:rsidRDefault="003558A9" w:rsidP="003558A9">
            <w:pPr>
              <w:rPr>
                <w:sz w:val="18"/>
                <w:szCs w:val="18"/>
              </w:rPr>
            </w:pPr>
            <w:r>
              <w:rPr>
                <w:sz w:val="18"/>
                <w:szCs w:val="18"/>
              </w:rPr>
              <w:t>Tipologia dell’attività.</w:t>
            </w:r>
          </w:p>
        </w:tc>
      </w:tr>
      <w:tr w:rsidR="003558A9" w:rsidTr="003558A9">
        <w:trPr>
          <w:jc w:val="center"/>
        </w:trPr>
        <w:tc>
          <w:tcPr>
            <w:tcW w:w="3422" w:type="dxa"/>
            <w:tcBorders>
              <w:top w:val="double" w:sz="1" w:space="0" w:color="C0C0C0"/>
              <w:left w:val="double" w:sz="40" w:space="0" w:color="C0C0C0"/>
              <w:bottom w:val="double" w:sz="1" w:space="0" w:color="C0C0C0"/>
            </w:tcBorders>
            <w:shd w:val="clear" w:color="auto" w:fill="auto"/>
          </w:tcPr>
          <w:p w:rsidR="003558A9" w:rsidRPr="00205696" w:rsidRDefault="003558A9" w:rsidP="003558A9">
            <w:pPr>
              <w:pStyle w:val="TableParagraph"/>
              <w:kinsoku w:val="0"/>
              <w:overflowPunct w:val="0"/>
              <w:spacing w:before="47"/>
              <w:ind w:left="54"/>
              <w:rPr>
                <w:sz w:val="18"/>
                <w:szCs w:val="18"/>
              </w:rPr>
            </w:pPr>
            <w:r w:rsidRPr="00205696">
              <w:rPr>
                <w:sz w:val="18"/>
                <w:szCs w:val="18"/>
              </w:rPr>
              <w:t>ID_EVENTO</w:t>
            </w:r>
          </w:p>
        </w:tc>
        <w:tc>
          <w:tcPr>
            <w:tcW w:w="2284" w:type="dxa"/>
            <w:tcBorders>
              <w:top w:val="double" w:sz="1" w:space="0" w:color="C0C0C0"/>
              <w:left w:val="double" w:sz="1" w:space="0" w:color="C0C0C0"/>
              <w:bottom w:val="double" w:sz="1" w:space="0" w:color="C0C0C0"/>
            </w:tcBorders>
            <w:shd w:val="clear" w:color="auto" w:fill="auto"/>
          </w:tcPr>
          <w:p w:rsidR="003558A9" w:rsidRPr="00903101" w:rsidRDefault="003558A9" w:rsidP="003558A9">
            <w:pPr>
              <w:pStyle w:val="TableParagraph"/>
              <w:kinsoku w:val="0"/>
              <w:overflowPunct w:val="0"/>
              <w:spacing w:before="50" w:line="206" w:lineRule="exact"/>
              <w:ind w:left="54" w:right="170"/>
              <w:rPr>
                <w:sz w:val="18"/>
                <w:szCs w:val="18"/>
              </w:rPr>
            </w:pPr>
            <w:r w:rsidRPr="00903101">
              <w:rPr>
                <w:sz w:val="18"/>
                <w:szCs w:val="18"/>
              </w:rPr>
              <w:t>NUMBER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3558A9" w:rsidRDefault="003558A9" w:rsidP="003558A9">
            <w:pPr>
              <w:rPr>
                <w:sz w:val="18"/>
                <w:szCs w:val="18"/>
              </w:rPr>
            </w:pPr>
            <w:r>
              <w:rPr>
                <w:sz w:val="18"/>
                <w:szCs w:val="18"/>
              </w:rPr>
              <w:t>Identificativo dell’evento associato al fascicolo.</w:t>
            </w:r>
          </w:p>
        </w:tc>
      </w:tr>
      <w:tr w:rsidR="003558A9" w:rsidTr="003558A9">
        <w:trPr>
          <w:jc w:val="center"/>
        </w:trPr>
        <w:tc>
          <w:tcPr>
            <w:tcW w:w="3422" w:type="dxa"/>
            <w:tcBorders>
              <w:top w:val="double" w:sz="1" w:space="0" w:color="C0C0C0"/>
              <w:left w:val="double" w:sz="40" w:space="0" w:color="C0C0C0"/>
              <w:bottom w:val="double" w:sz="1" w:space="0" w:color="C0C0C0"/>
            </w:tcBorders>
            <w:shd w:val="clear" w:color="auto" w:fill="auto"/>
          </w:tcPr>
          <w:p w:rsidR="003558A9" w:rsidRDefault="003558A9" w:rsidP="003558A9">
            <w:pPr>
              <w:pStyle w:val="TableParagraph"/>
              <w:kinsoku w:val="0"/>
              <w:overflowPunct w:val="0"/>
              <w:spacing w:before="47"/>
              <w:ind w:left="54"/>
              <w:rPr>
                <w:sz w:val="18"/>
                <w:szCs w:val="18"/>
              </w:rPr>
            </w:pPr>
            <w:r>
              <w:rPr>
                <w:sz w:val="18"/>
                <w:szCs w:val="18"/>
              </w:rPr>
              <w:t>COD_UFFICIO_INSERIMENTO</w:t>
            </w:r>
          </w:p>
        </w:tc>
        <w:tc>
          <w:tcPr>
            <w:tcW w:w="2284" w:type="dxa"/>
            <w:tcBorders>
              <w:top w:val="double" w:sz="1" w:space="0" w:color="C0C0C0"/>
              <w:left w:val="double" w:sz="1" w:space="0" w:color="C0C0C0"/>
              <w:bottom w:val="double" w:sz="1" w:space="0" w:color="C0C0C0"/>
            </w:tcBorders>
            <w:shd w:val="clear" w:color="auto" w:fill="auto"/>
          </w:tcPr>
          <w:p w:rsidR="003558A9" w:rsidRDefault="003558A9" w:rsidP="003558A9">
            <w:pPr>
              <w:pStyle w:val="TableParagraph"/>
              <w:kinsoku w:val="0"/>
              <w:overflowPunct w:val="0"/>
              <w:spacing w:before="50" w:line="206" w:lineRule="exact"/>
              <w:ind w:left="54" w:right="170"/>
              <w:rPr>
                <w:sz w:val="18"/>
                <w:szCs w:val="18"/>
              </w:rPr>
            </w:pPr>
            <w:r>
              <w:rPr>
                <w:sz w:val="18"/>
                <w:szCs w:val="18"/>
              </w:rPr>
              <w:t>VARCHAR2 (11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3558A9" w:rsidRDefault="003558A9" w:rsidP="003558A9">
            <w:r>
              <w:rPr>
                <w:sz w:val="18"/>
                <w:szCs w:val="18"/>
              </w:rPr>
              <w:t>Ufficio dell’operatore che ha inserito il record.</w:t>
            </w:r>
          </w:p>
        </w:tc>
      </w:tr>
      <w:tr w:rsidR="003558A9" w:rsidTr="003558A9">
        <w:trPr>
          <w:jc w:val="center"/>
        </w:trPr>
        <w:tc>
          <w:tcPr>
            <w:tcW w:w="3422" w:type="dxa"/>
            <w:tcBorders>
              <w:top w:val="double" w:sz="1" w:space="0" w:color="C0C0C0"/>
              <w:left w:val="double" w:sz="40" w:space="0" w:color="C0C0C0"/>
              <w:bottom w:val="double" w:sz="1" w:space="0" w:color="C0C0C0"/>
            </w:tcBorders>
            <w:shd w:val="clear" w:color="auto" w:fill="auto"/>
          </w:tcPr>
          <w:p w:rsidR="003558A9" w:rsidRDefault="003558A9" w:rsidP="003558A9">
            <w:pPr>
              <w:pStyle w:val="TableParagraph"/>
              <w:kinsoku w:val="0"/>
              <w:overflowPunct w:val="0"/>
              <w:spacing w:before="47"/>
              <w:ind w:left="54"/>
              <w:rPr>
                <w:sz w:val="18"/>
                <w:szCs w:val="18"/>
              </w:rPr>
            </w:pPr>
            <w:r w:rsidRPr="00FE5E49">
              <w:rPr>
                <w:sz w:val="18"/>
                <w:szCs w:val="18"/>
              </w:rPr>
              <w:t>CHIAVE_PROGR_ORIG</w:t>
            </w:r>
          </w:p>
        </w:tc>
        <w:tc>
          <w:tcPr>
            <w:tcW w:w="2284" w:type="dxa"/>
            <w:tcBorders>
              <w:top w:val="double" w:sz="1" w:space="0" w:color="C0C0C0"/>
              <w:left w:val="double" w:sz="1" w:space="0" w:color="C0C0C0"/>
              <w:bottom w:val="double" w:sz="1" w:space="0" w:color="C0C0C0"/>
            </w:tcBorders>
            <w:shd w:val="clear" w:color="auto" w:fill="auto"/>
          </w:tcPr>
          <w:p w:rsidR="003558A9" w:rsidRDefault="003558A9" w:rsidP="003558A9">
            <w:pPr>
              <w:pStyle w:val="TableParagraph"/>
              <w:kinsoku w:val="0"/>
              <w:overflowPunct w:val="0"/>
              <w:spacing w:before="47"/>
              <w:ind w:left="54"/>
              <w:rPr>
                <w:sz w:val="18"/>
                <w:szCs w:val="18"/>
              </w:rPr>
            </w:pPr>
            <w:r w:rsidRPr="00A36B20">
              <w:rPr>
                <w:sz w:val="18"/>
                <w:szCs w:val="18"/>
              </w:rPr>
              <w:t>NUMBER(38)</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3558A9" w:rsidRDefault="003558A9" w:rsidP="003558A9">
            <w:r>
              <w:rPr>
                <w:sz w:val="18"/>
                <w:szCs w:val="18"/>
              </w:rPr>
              <w:t>Progressivo del fascicolo SIEP originario.</w:t>
            </w:r>
          </w:p>
        </w:tc>
      </w:tr>
      <w:tr w:rsidR="003558A9" w:rsidTr="003558A9">
        <w:trPr>
          <w:jc w:val="center"/>
        </w:trPr>
        <w:tc>
          <w:tcPr>
            <w:tcW w:w="3422" w:type="dxa"/>
            <w:tcBorders>
              <w:top w:val="double" w:sz="1" w:space="0" w:color="C0C0C0"/>
              <w:left w:val="double" w:sz="40" w:space="0" w:color="C0C0C0"/>
              <w:bottom w:val="double" w:sz="1" w:space="0" w:color="C0C0C0"/>
            </w:tcBorders>
            <w:shd w:val="clear" w:color="auto" w:fill="auto"/>
          </w:tcPr>
          <w:p w:rsidR="003558A9" w:rsidRDefault="003558A9" w:rsidP="003558A9">
            <w:pPr>
              <w:pStyle w:val="TableParagraph"/>
              <w:kinsoku w:val="0"/>
              <w:overflowPunct w:val="0"/>
              <w:spacing w:before="47"/>
              <w:ind w:left="54"/>
              <w:rPr>
                <w:sz w:val="18"/>
                <w:szCs w:val="18"/>
              </w:rPr>
            </w:pPr>
            <w:r w:rsidRPr="00FE5E49">
              <w:rPr>
                <w:sz w:val="18"/>
                <w:szCs w:val="18"/>
              </w:rPr>
              <w:t>DESC_UFFICIO_INSERIMENTO</w:t>
            </w:r>
          </w:p>
        </w:tc>
        <w:tc>
          <w:tcPr>
            <w:tcW w:w="2284" w:type="dxa"/>
            <w:tcBorders>
              <w:top w:val="double" w:sz="1" w:space="0" w:color="C0C0C0"/>
              <w:left w:val="double" w:sz="1" w:space="0" w:color="C0C0C0"/>
              <w:bottom w:val="double" w:sz="1" w:space="0" w:color="C0C0C0"/>
            </w:tcBorders>
            <w:shd w:val="clear" w:color="auto" w:fill="auto"/>
          </w:tcPr>
          <w:p w:rsidR="003558A9" w:rsidRDefault="003558A9" w:rsidP="003558A9">
            <w:pPr>
              <w:pStyle w:val="TableParagraph"/>
              <w:kinsoku w:val="0"/>
              <w:overflowPunct w:val="0"/>
              <w:spacing w:before="47"/>
              <w:ind w:left="54"/>
              <w:rPr>
                <w:sz w:val="18"/>
                <w:szCs w:val="18"/>
              </w:rPr>
            </w:pPr>
            <w:r w:rsidRPr="00A36B20">
              <w:rPr>
                <w:sz w:val="18"/>
                <w:szCs w:val="18"/>
              </w:rPr>
              <w:t>VARCHAR2(200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3558A9" w:rsidRDefault="003558A9" w:rsidP="003558A9">
            <w:r>
              <w:rPr>
                <w:sz w:val="18"/>
                <w:szCs w:val="18"/>
              </w:rPr>
              <w:t>Descrizione dell’ufficio dell’operatore che ha inserito il record.</w:t>
            </w:r>
          </w:p>
        </w:tc>
      </w:tr>
      <w:tr w:rsidR="003558A9" w:rsidTr="003558A9">
        <w:trPr>
          <w:jc w:val="center"/>
        </w:trPr>
        <w:tc>
          <w:tcPr>
            <w:tcW w:w="3422" w:type="dxa"/>
            <w:tcBorders>
              <w:top w:val="double" w:sz="1" w:space="0" w:color="C0C0C0"/>
              <w:left w:val="double" w:sz="40" w:space="0" w:color="C0C0C0"/>
              <w:bottom w:val="double" w:sz="1" w:space="0" w:color="C0C0C0"/>
            </w:tcBorders>
            <w:shd w:val="clear" w:color="auto" w:fill="auto"/>
          </w:tcPr>
          <w:p w:rsidR="003558A9" w:rsidRPr="00205696" w:rsidRDefault="003558A9" w:rsidP="003558A9">
            <w:pPr>
              <w:pStyle w:val="TableParagraph"/>
              <w:kinsoku w:val="0"/>
              <w:overflowPunct w:val="0"/>
              <w:spacing w:before="47"/>
              <w:ind w:left="54"/>
              <w:rPr>
                <w:sz w:val="18"/>
                <w:szCs w:val="18"/>
              </w:rPr>
            </w:pPr>
            <w:r w:rsidRPr="00205696">
              <w:rPr>
                <w:sz w:val="18"/>
                <w:szCs w:val="18"/>
              </w:rPr>
              <w:t>TIPO_MS</w:t>
            </w:r>
          </w:p>
        </w:tc>
        <w:tc>
          <w:tcPr>
            <w:tcW w:w="2284" w:type="dxa"/>
            <w:tcBorders>
              <w:top w:val="double" w:sz="1" w:space="0" w:color="C0C0C0"/>
              <w:left w:val="double" w:sz="1" w:space="0" w:color="C0C0C0"/>
              <w:bottom w:val="double" w:sz="1" w:space="0" w:color="C0C0C0"/>
            </w:tcBorders>
            <w:shd w:val="clear" w:color="auto" w:fill="auto"/>
          </w:tcPr>
          <w:p w:rsidR="003558A9" w:rsidRDefault="003558A9" w:rsidP="003558A9">
            <w:pPr>
              <w:pStyle w:val="TableParagraph"/>
              <w:kinsoku w:val="0"/>
              <w:overflowPunct w:val="0"/>
              <w:spacing w:before="47"/>
              <w:ind w:left="54"/>
              <w:rPr>
                <w:sz w:val="18"/>
                <w:szCs w:val="18"/>
              </w:rPr>
            </w:pPr>
            <w:r w:rsidRPr="00A36B20">
              <w:rPr>
                <w:sz w:val="18"/>
                <w:szCs w:val="18"/>
              </w:rPr>
              <w:t>VARCHAR2(</w:t>
            </w:r>
            <w:r>
              <w:rPr>
                <w:sz w:val="18"/>
                <w:szCs w:val="18"/>
              </w:rPr>
              <w:t>3</w:t>
            </w:r>
            <w:r w:rsidRPr="00A36B20">
              <w:rPr>
                <w:sz w:val="18"/>
                <w:szCs w:val="18"/>
              </w:rPr>
              <w:t xml:space="preserve">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3558A9" w:rsidRDefault="003558A9" w:rsidP="003558A9">
            <w:r>
              <w:rPr>
                <w:sz w:val="18"/>
                <w:szCs w:val="18"/>
              </w:rPr>
              <w:t>Tipologia della misura di sicurezza. Associato al Dominio TIPO_MISURA_SICUREZZA di CG_REF_CODES.</w:t>
            </w:r>
          </w:p>
        </w:tc>
      </w:tr>
    </w:tbl>
    <w:p w:rsidR="00880ABD" w:rsidRDefault="00880ABD"/>
    <w:p w:rsidR="00880ABD" w:rsidRDefault="00880ABD">
      <w:pPr>
        <w:pStyle w:val="Paragrafoelenco"/>
        <w:pageBreakBefore/>
      </w:pPr>
      <w:bookmarkStart w:id="90" w:name="_Toc78536650"/>
      <w:r>
        <w:t>I</w:t>
      </w:r>
      <w:r>
        <w:rPr>
          <w:spacing w:val="1"/>
        </w:rPr>
        <w:t>S</w:t>
      </w:r>
      <w:r>
        <w:t>P</w:t>
      </w:r>
      <w:r>
        <w:rPr>
          <w:spacing w:val="2"/>
        </w:rPr>
        <w:t>_</w:t>
      </w:r>
      <w:r>
        <w:t>E</w:t>
      </w:r>
      <w:r>
        <w:rPr>
          <w:spacing w:val="1"/>
        </w:rPr>
        <w:t>S</w:t>
      </w:r>
      <w:r>
        <w:t>I</w:t>
      </w:r>
      <w:r>
        <w:rPr>
          <w:spacing w:val="3"/>
        </w:rPr>
        <w:t>T</w:t>
      </w:r>
      <w:r>
        <w:rPr>
          <w:spacing w:val="1"/>
        </w:rPr>
        <w:t>O</w:t>
      </w:r>
      <w:r>
        <w:t>_PR</w:t>
      </w:r>
      <w:r>
        <w:rPr>
          <w:spacing w:val="1"/>
        </w:rPr>
        <w:t>OV</w:t>
      </w:r>
      <w:r>
        <w:t>V</w:t>
      </w:r>
      <w:r>
        <w:rPr>
          <w:spacing w:val="1"/>
        </w:rPr>
        <w:t>E</w:t>
      </w:r>
      <w:r>
        <w:t>DI</w:t>
      </w:r>
      <w:r>
        <w:rPr>
          <w:spacing w:val="4"/>
        </w:rPr>
        <w:t>M</w:t>
      </w:r>
      <w:r>
        <w:t>EN</w:t>
      </w:r>
      <w:r>
        <w:rPr>
          <w:spacing w:val="3"/>
        </w:rPr>
        <w:t>T</w:t>
      </w:r>
      <w:r>
        <w:t>O</w:t>
      </w:r>
      <w:bookmarkEnd w:id="90"/>
    </w:p>
    <w:p w:rsidR="00880ABD" w:rsidRDefault="00880ABD">
      <w:pPr>
        <w:pStyle w:val="Paragrafoelenco"/>
        <w:numPr>
          <w:ilvl w:val="0"/>
          <w:numId w:val="0"/>
        </w:numPr>
      </w:pPr>
    </w:p>
    <w:p w:rsidR="00880ABD" w:rsidRDefault="00880ABD">
      <w:pPr>
        <w:pStyle w:val="normal"/>
      </w:pPr>
      <w:r>
        <w:rPr>
          <w:rFonts w:ascii="Calibri" w:hAnsi="Calibri" w:cs="Calibri"/>
          <w:smallCaps/>
        </w:rPr>
        <w:t>tabella utilizzata per le statistiche relative agli esiti di un provvedimento. utilizzata dal sottositema siep-sige-sius.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409"/>
        <w:gridCol w:w="2611"/>
        <w:gridCol w:w="4410"/>
      </w:tblGrid>
      <w:tr w:rsidR="00880ABD">
        <w:trPr>
          <w:tblHeader/>
        </w:trPr>
        <w:tc>
          <w:tcPr>
            <w:tcW w:w="340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11"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1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COD_ESITO_PROVVEDIMENTO</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firstLine="45"/>
              <w:rPr>
                <w:spacing w:val="1"/>
                <w:sz w:val="18"/>
                <w:szCs w:val="18"/>
              </w:rPr>
            </w:pPr>
            <w:r>
              <w:rPr>
                <w:spacing w:val="1"/>
                <w:sz w:val="18"/>
                <w:szCs w:val="18"/>
              </w:rPr>
              <w:t>VARCHAR2 (4 CHAR)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Chiave naturale della tabella. Legata a Sequence IMP_SIGE_SEQ.</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ISP_COD_ESITO_PROVVEDIMENTO</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firstLine="45"/>
              <w:rPr>
                <w:spacing w:val="1"/>
                <w:sz w:val="18"/>
                <w:szCs w:val="18"/>
              </w:rPr>
            </w:pPr>
            <w:r>
              <w:rPr>
                <w:spacing w:val="1"/>
                <w:sz w:val="18"/>
                <w:szCs w:val="18"/>
              </w:rPr>
              <w:t>VARCHAR2 (1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Codice dell’esito del provvedimento</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DESCRIZIONE_ESITO_PROVV</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22" w:firstLine="45"/>
              <w:rPr>
                <w:spacing w:val="1"/>
                <w:sz w:val="18"/>
                <w:szCs w:val="18"/>
              </w:rPr>
            </w:pPr>
            <w:r>
              <w:rPr>
                <w:spacing w:val="1"/>
                <w:sz w:val="18"/>
                <w:szCs w:val="18"/>
              </w:rPr>
              <w:t>VARCHAR2 (200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Descrizione esito del provvedimento</w:t>
            </w:r>
          </w:p>
        </w:tc>
      </w:tr>
      <w:tr w:rsidR="00880ABD">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ISP_DESCRIZIONE_ESITO_PROVV</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Descrione per l’ispezione dell’esito del provvedimento</w:t>
            </w:r>
          </w:p>
        </w:tc>
      </w:tr>
    </w:tbl>
    <w:p w:rsidR="00880ABD" w:rsidRDefault="00880ABD"/>
    <w:p w:rsidR="007E7F8A" w:rsidRDefault="007E7F8A" w:rsidP="007E7F8A">
      <w:pPr>
        <w:pStyle w:val="Paragrafoelenco"/>
        <w:pageBreakBefore/>
      </w:pPr>
      <w:bookmarkStart w:id="91" w:name="_Toc78536651"/>
      <w:r w:rsidRPr="00442077">
        <w:rPr>
          <w:lang w:val="en-US"/>
        </w:rPr>
        <w:t>ISP_MOTIVO_ATTIVITA_MS</w:t>
      </w:r>
      <w:bookmarkEnd w:id="91"/>
    </w:p>
    <w:p w:rsidR="007E7F8A" w:rsidRDefault="007E7F8A" w:rsidP="007E7F8A">
      <w:pPr>
        <w:pStyle w:val="Paragrafoelenco"/>
        <w:numPr>
          <w:ilvl w:val="0"/>
          <w:numId w:val="0"/>
        </w:numPr>
      </w:pPr>
    </w:p>
    <w:p w:rsidR="007E7F8A" w:rsidRDefault="007E7F8A" w:rsidP="007E7F8A">
      <w:pPr>
        <w:pStyle w:val="normal"/>
      </w:pPr>
      <w:r>
        <w:rPr>
          <w:rFonts w:ascii="Calibri" w:hAnsi="Calibri" w:cs="Calibri"/>
          <w:smallCaps/>
        </w:rPr>
        <w:t>tabella utilizzata per le statistiche relative al motivo delle attività di un provvedimento di misure di sicurezza. utilizzata dal sottositema siep-sius.</w:t>
      </w:r>
    </w:p>
    <w:p w:rsidR="007E7F8A" w:rsidRDefault="007E7F8A" w:rsidP="007E7F8A">
      <w:pPr>
        <w:pStyle w:val="Paragrafoelenco"/>
        <w:numPr>
          <w:ilvl w:val="0"/>
          <w:numId w:val="0"/>
        </w:numPr>
      </w:pPr>
    </w:p>
    <w:tbl>
      <w:tblPr>
        <w:tblW w:w="9639" w:type="dxa"/>
        <w:jc w:val="center"/>
        <w:tblLayout w:type="fixed"/>
        <w:tblLook w:val="0000" w:firstRow="0" w:lastRow="0" w:firstColumn="0" w:lastColumn="0" w:noHBand="0" w:noVBand="0"/>
      </w:tblPr>
      <w:tblGrid>
        <w:gridCol w:w="3151"/>
        <w:gridCol w:w="2548"/>
        <w:gridCol w:w="3940"/>
      </w:tblGrid>
      <w:tr w:rsidR="007E7F8A" w:rsidTr="007E7F8A">
        <w:trPr>
          <w:tblHeader/>
          <w:jc w:val="center"/>
        </w:trPr>
        <w:tc>
          <w:tcPr>
            <w:tcW w:w="3151" w:type="dxa"/>
            <w:tcBorders>
              <w:top w:val="double" w:sz="40" w:space="0" w:color="C0C0C0"/>
              <w:left w:val="double" w:sz="40" w:space="0" w:color="C0C0C0"/>
              <w:bottom w:val="double" w:sz="1" w:space="0" w:color="C0C0C0"/>
            </w:tcBorders>
            <w:shd w:val="clear" w:color="auto" w:fill="000000"/>
          </w:tcPr>
          <w:p w:rsidR="007E7F8A" w:rsidRDefault="007E7F8A" w:rsidP="007E7F8A">
            <w:pPr>
              <w:pStyle w:val="normal"/>
              <w:jc w:val="center"/>
              <w:rPr>
                <w:rFonts w:ascii="Calibri" w:hAnsi="Calibri" w:cs="Calibri"/>
                <w:b/>
                <w:smallCaps/>
              </w:rPr>
            </w:pPr>
            <w:r>
              <w:rPr>
                <w:rFonts w:ascii="Calibri" w:hAnsi="Calibri" w:cs="Calibri"/>
                <w:b/>
                <w:smallCaps/>
              </w:rPr>
              <w:t>Field</w:t>
            </w:r>
          </w:p>
        </w:tc>
        <w:tc>
          <w:tcPr>
            <w:tcW w:w="2548" w:type="dxa"/>
            <w:tcBorders>
              <w:top w:val="double" w:sz="40" w:space="0" w:color="C0C0C0"/>
              <w:left w:val="double" w:sz="1" w:space="0" w:color="C0C0C0"/>
              <w:bottom w:val="double" w:sz="1" w:space="0" w:color="C0C0C0"/>
            </w:tcBorders>
            <w:shd w:val="clear" w:color="auto" w:fill="000000"/>
          </w:tcPr>
          <w:p w:rsidR="007E7F8A" w:rsidRDefault="007E7F8A" w:rsidP="007E7F8A">
            <w:pPr>
              <w:pStyle w:val="normal"/>
              <w:jc w:val="center"/>
              <w:rPr>
                <w:rFonts w:ascii="Calibri" w:hAnsi="Calibri" w:cs="Calibri"/>
                <w:b/>
                <w:smallCaps/>
              </w:rPr>
            </w:pPr>
            <w:r>
              <w:rPr>
                <w:rFonts w:ascii="Calibri" w:hAnsi="Calibri" w:cs="Calibri"/>
                <w:b/>
                <w:smallCaps/>
              </w:rPr>
              <w:t>Datatype</w:t>
            </w:r>
          </w:p>
        </w:tc>
        <w:tc>
          <w:tcPr>
            <w:tcW w:w="3940" w:type="dxa"/>
            <w:tcBorders>
              <w:top w:val="double" w:sz="40" w:space="0" w:color="C0C0C0"/>
              <w:left w:val="double" w:sz="1" w:space="0" w:color="C0C0C0"/>
              <w:bottom w:val="double" w:sz="1" w:space="0" w:color="C0C0C0"/>
              <w:right w:val="double" w:sz="1" w:space="0" w:color="C0C0C0"/>
            </w:tcBorders>
            <w:shd w:val="clear" w:color="auto" w:fill="000000"/>
          </w:tcPr>
          <w:p w:rsidR="007E7F8A" w:rsidRDefault="007E7F8A" w:rsidP="007E7F8A">
            <w:pPr>
              <w:pStyle w:val="normal"/>
              <w:jc w:val="center"/>
            </w:pPr>
            <w:r>
              <w:rPr>
                <w:rFonts w:ascii="Calibri" w:hAnsi="Calibri" w:cs="Calibri"/>
                <w:b/>
                <w:smallCaps/>
              </w:rPr>
              <w:t>Descrizione</w:t>
            </w:r>
          </w:p>
        </w:tc>
      </w:tr>
      <w:tr w:rsidR="007E7F8A" w:rsidTr="007E7F8A">
        <w:trPr>
          <w:jc w:val="center"/>
        </w:trPr>
        <w:tc>
          <w:tcPr>
            <w:tcW w:w="3151" w:type="dxa"/>
            <w:tcBorders>
              <w:top w:val="double" w:sz="1" w:space="0" w:color="C0C0C0"/>
              <w:left w:val="double" w:sz="40" w:space="0" w:color="C0C0C0"/>
              <w:bottom w:val="double" w:sz="1" w:space="0" w:color="C0C0C0"/>
            </w:tcBorders>
            <w:shd w:val="clear" w:color="auto" w:fill="auto"/>
          </w:tcPr>
          <w:p w:rsidR="007E7F8A" w:rsidRDefault="007E7F8A" w:rsidP="007E7F8A">
            <w:pPr>
              <w:pStyle w:val="TableParagraph"/>
              <w:kinsoku w:val="0"/>
              <w:overflowPunct w:val="0"/>
              <w:spacing w:before="47"/>
              <w:ind w:left="54"/>
              <w:rPr>
                <w:spacing w:val="-1"/>
                <w:sz w:val="18"/>
                <w:szCs w:val="18"/>
              </w:rPr>
            </w:pPr>
            <w:r>
              <w:rPr>
                <w:spacing w:val="-1"/>
                <w:sz w:val="18"/>
                <w:szCs w:val="18"/>
              </w:rPr>
              <w:t>COD_MOTIVO</w:t>
            </w:r>
          </w:p>
        </w:tc>
        <w:tc>
          <w:tcPr>
            <w:tcW w:w="2548" w:type="dxa"/>
            <w:tcBorders>
              <w:top w:val="double" w:sz="1" w:space="0" w:color="C0C0C0"/>
              <w:left w:val="double" w:sz="1" w:space="0" w:color="C0C0C0"/>
              <w:bottom w:val="double" w:sz="1" w:space="0" w:color="C0C0C0"/>
            </w:tcBorders>
            <w:shd w:val="clear" w:color="auto" w:fill="auto"/>
          </w:tcPr>
          <w:p w:rsidR="007E7F8A" w:rsidRDefault="007E7F8A" w:rsidP="007E7F8A">
            <w:pPr>
              <w:pStyle w:val="TableParagraph"/>
              <w:kinsoku w:val="0"/>
              <w:overflowPunct w:val="0"/>
              <w:spacing w:before="50" w:line="206" w:lineRule="exact"/>
              <w:ind w:left="54" w:right="169"/>
              <w:rPr>
                <w:sz w:val="18"/>
                <w:szCs w:val="18"/>
              </w:rPr>
            </w:pPr>
            <w:r>
              <w:rPr>
                <w:spacing w:val="-1"/>
                <w:sz w:val="18"/>
                <w:szCs w:val="18"/>
              </w:rPr>
              <w:t>VARCHAR2 (4 CHAR)</w:t>
            </w:r>
          </w:p>
        </w:tc>
        <w:tc>
          <w:tcPr>
            <w:tcW w:w="3940" w:type="dxa"/>
            <w:tcBorders>
              <w:top w:val="double" w:sz="1" w:space="0" w:color="C0C0C0"/>
              <w:left w:val="double" w:sz="1" w:space="0" w:color="C0C0C0"/>
              <w:bottom w:val="double" w:sz="1" w:space="0" w:color="C0C0C0"/>
              <w:right w:val="double" w:sz="1" w:space="0" w:color="C0C0C0"/>
            </w:tcBorders>
            <w:shd w:val="clear" w:color="auto" w:fill="auto"/>
          </w:tcPr>
          <w:p w:rsidR="007E7F8A" w:rsidRDefault="007E7F8A" w:rsidP="007E7F8A">
            <w:pPr>
              <w:pStyle w:val="TableParagraph"/>
              <w:kinsoku w:val="0"/>
              <w:overflowPunct w:val="0"/>
              <w:spacing w:before="47"/>
              <w:ind w:left="54" w:right="81"/>
            </w:pPr>
            <w:r>
              <w:rPr>
                <w:sz w:val="18"/>
                <w:szCs w:val="18"/>
              </w:rPr>
              <w:t>Codice del motivo dell’attività.</w:t>
            </w:r>
          </w:p>
        </w:tc>
      </w:tr>
      <w:tr w:rsidR="007E7F8A" w:rsidTr="007E7F8A">
        <w:trPr>
          <w:jc w:val="center"/>
        </w:trPr>
        <w:tc>
          <w:tcPr>
            <w:tcW w:w="3151" w:type="dxa"/>
            <w:tcBorders>
              <w:top w:val="double" w:sz="1" w:space="0" w:color="C0C0C0"/>
              <w:left w:val="double" w:sz="40" w:space="0" w:color="C0C0C0"/>
              <w:bottom w:val="double" w:sz="1" w:space="0" w:color="C0C0C0"/>
            </w:tcBorders>
            <w:shd w:val="clear" w:color="auto" w:fill="auto"/>
          </w:tcPr>
          <w:p w:rsidR="007E7F8A" w:rsidRDefault="007E7F8A" w:rsidP="007E7F8A">
            <w:pPr>
              <w:pStyle w:val="TableParagraph"/>
              <w:kinsoku w:val="0"/>
              <w:overflowPunct w:val="0"/>
              <w:spacing w:before="47"/>
              <w:ind w:left="54"/>
              <w:rPr>
                <w:spacing w:val="-1"/>
                <w:sz w:val="18"/>
                <w:szCs w:val="18"/>
              </w:rPr>
            </w:pPr>
            <w:r>
              <w:rPr>
                <w:spacing w:val="-1"/>
                <w:sz w:val="18"/>
                <w:szCs w:val="18"/>
              </w:rPr>
              <w:t>DESCRIZIONE_ MOTIVO</w:t>
            </w:r>
          </w:p>
        </w:tc>
        <w:tc>
          <w:tcPr>
            <w:tcW w:w="2548" w:type="dxa"/>
            <w:tcBorders>
              <w:top w:val="double" w:sz="1" w:space="0" w:color="C0C0C0"/>
              <w:left w:val="double" w:sz="1" w:space="0" w:color="C0C0C0"/>
              <w:bottom w:val="double" w:sz="1" w:space="0" w:color="C0C0C0"/>
            </w:tcBorders>
            <w:shd w:val="clear" w:color="auto" w:fill="auto"/>
          </w:tcPr>
          <w:p w:rsidR="007E7F8A" w:rsidRDefault="007E7F8A" w:rsidP="007E7F8A">
            <w:pPr>
              <w:pStyle w:val="TableParagraph"/>
              <w:kinsoku w:val="0"/>
              <w:overflowPunct w:val="0"/>
              <w:spacing w:before="50" w:line="206" w:lineRule="exact"/>
              <w:ind w:left="54" w:right="169"/>
              <w:rPr>
                <w:sz w:val="18"/>
                <w:szCs w:val="18"/>
              </w:rPr>
            </w:pPr>
            <w:r>
              <w:rPr>
                <w:spacing w:val="-1"/>
                <w:sz w:val="18"/>
                <w:szCs w:val="18"/>
              </w:rPr>
              <w:t>VARCHAR2 (500 CHAR)</w:t>
            </w:r>
          </w:p>
        </w:tc>
        <w:tc>
          <w:tcPr>
            <w:tcW w:w="3940" w:type="dxa"/>
            <w:tcBorders>
              <w:top w:val="double" w:sz="1" w:space="0" w:color="C0C0C0"/>
              <w:left w:val="double" w:sz="1" w:space="0" w:color="C0C0C0"/>
              <w:bottom w:val="double" w:sz="1" w:space="0" w:color="C0C0C0"/>
              <w:right w:val="double" w:sz="1" w:space="0" w:color="C0C0C0"/>
            </w:tcBorders>
            <w:shd w:val="clear" w:color="auto" w:fill="auto"/>
          </w:tcPr>
          <w:p w:rsidR="007E7F8A" w:rsidRDefault="007E7F8A" w:rsidP="007E7F8A">
            <w:pPr>
              <w:pStyle w:val="TableParagraph"/>
              <w:kinsoku w:val="0"/>
              <w:overflowPunct w:val="0"/>
              <w:spacing w:before="47"/>
              <w:ind w:left="54" w:right="81"/>
            </w:pPr>
            <w:r>
              <w:rPr>
                <w:sz w:val="18"/>
                <w:szCs w:val="18"/>
              </w:rPr>
              <w:t>Descrizione del motivo dell’attività.</w:t>
            </w:r>
          </w:p>
        </w:tc>
      </w:tr>
      <w:tr w:rsidR="007E7F8A" w:rsidTr="007E7F8A">
        <w:trPr>
          <w:jc w:val="center"/>
        </w:trPr>
        <w:tc>
          <w:tcPr>
            <w:tcW w:w="3151" w:type="dxa"/>
            <w:tcBorders>
              <w:top w:val="double" w:sz="1" w:space="0" w:color="C0C0C0"/>
              <w:left w:val="double" w:sz="40" w:space="0" w:color="C0C0C0"/>
              <w:bottom w:val="double" w:sz="1" w:space="0" w:color="C0C0C0"/>
            </w:tcBorders>
            <w:shd w:val="clear" w:color="auto" w:fill="auto"/>
          </w:tcPr>
          <w:p w:rsidR="007E7F8A" w:rsidRPr="009E7945" w:rsidRDefault="007E7F8A" w:rsidP="007E7F8A">
            <w:pPr>
              <w:pStyle w:val="TableParagraph"/>
              <w:kinsoku w:val="0"/>
              <w:overflowPunct w:val="0"/>
              <w:spacing w:before="47"/>
              <w:ind w:left="54"/>
              <w:rPr>
                <w:spacing w:val="-1"/>
                <w:sz w:val="18"/>
                <w:szCs w:val="18"/>
              </w:rPr>
            </w:pPr>
            <w:r w:rsidRPr="009E7945">
              <w:rPr>
                <w:spacing w:val="-1"/>
                <w:sz w:val="18"/>
                <w:szCs w:val="18"/>
              </w:rPr>
              <w:t>COD_ATTIVITA</w:t>
            </w:r>
          </w:p>
        </w:tc>
        <w:tc>
          <w:tcPr>
            <w:tcW w:w="2548" w:type="dxa"/>
            <w:tcBorders>
              <w:top w:val="double" w:sz="1" w:space="0" w:color="C0C0C0"/>
              <w:left w:val="double" w:sz="1" w:space="0" w:color="C0C0C0"/>
              <w:bottom w:val="double" w:sz="1" w:space="0" w:color="C0C0C0"/>
            </w:tcBorders>
            <w:shd w:val="clear" w:color="auto" w:fill="auto"/>
          </w:tcPr>
          <w:p w:rsidR="007E7F8A" w:rsidRDefault="007E7F8A" w:rsidP="007E7F8A">
            <w:pPr>
              <w:pStyle w:val="TableParagraph"/>
              <w:kinsoku w:val="0"/>
              <w:overflowPunct w:val="0"/>
              <w:spacing w:before="50" w:line="206" w:lineRule="exact"/>
              <w:ind w:left="54" w:right="169"/>
              <w:rPr>
                <w:sz w:val="18"/>
                <w:szCs w:val="18"/>
              </w:rPr>
            </w:pPr>
            <w:r>
              <w:rPr>
                <w:spacing w:val="-1"/>
                <w:sz w:val="18"/>
                <w:szCs w:val="18"/>
              </w:rPr>
              <w:t>VARCHAR2 (2 CHAR)</w:t>
            </w:r>
          </w:p>
        </w:tc>
        <w:tc>
          <w:tcPr>
            <w:tcW w:w="3940" w:type="dxa"/>
            <w:tcBorders>
              <w:top w:val="double" w:sz="1" w:space="0" w:color="C0C0C0"/>
              <w:left w:val="double" w:sz="1" w:space="0" w:color="C0C0C0"/>
              <w:bottom w:val="double" w:sz="1" w:space="0" w:color="C0C0C0"/>
              <w:right w:val="double" w:sz="1" w:space="0" w:color="C0C0C0"/>
            </w:tcBorders>
            <w:shd w:val="clear" w:color="auto" w:fill="auto"/>
          </w:tcPr>
          <w:p w:rsidR="007E7F8A" w:rsidRDefault="007E7F8A" w:rsidP="007E7F8A">
            <w:pPr>
              <w:pStyle w:val="TableParagraph"/>
              <w:kinsoku w:val="0"/>
              <w:overflowPunct w:val="0"/>
              <w:spacing w:before="47"/>
              <w:ind w:left="54" w:right="81"/>
            </w:pPr>
            <w:r>
              <w:rPr>
                <w:sz w:val="18"/>
                <w:szCs w:val="18"/>
              </w:rPr>
              <w:t>Codice dell’attività.</w:t>
            </w:r>
          </w:p>
        </w:tc>
      </w:tr>
      <w:tr w:rsidR="007E7F8A" w:rsidTr="007E7F8A">
        <w:trPr>
          <w:jc w:val="center"/>
        </w:trPr>
        <w:tc>
          <w:tcPr>
            <w:tcW w:w="3151" w:type="dxa"/>
            <w:tcBorders>
              <w:top w:val="double" w:sz="1" w:space="0" w:color="C0C0C0"/>
              <w:left w:val="double" w:sz="40" w:space="0" w:color="C0C0C0"/>
              <w:bottom w:val="double" w:sz="1" w:space="0" w:color="C0C0C0"/>
            </w:tcBorders>
            <w:shd w:val="clear" w:color="auto" w:fill="auto"/>
          </w:tcPr>
          <w:p w:rsidR="007E7F8A" w:rsidRPr="009E7945" w:rsidRDefault="007E7F8A" w:rsidP="007E7F8A">
            <w:pPr>
              <w:pStyle w:val="TableParagraph"/>
              <w:kinsoku w:val="0"/>
              <w:overflowPunct w:val="0"/>
              <w:spacing w:before="47"/>
              <w:ind w:left="54"/>
              <w:rPr>
                <w:spacing w:val="-1"/>
                <w:sz w:val="18"/>
                <w:szCs w:val="18"/>
              </w:rPr>
            </w:pPr>
            <w:r w:rsidRPr="009E7945">
              <w:rPr>
                <w:spacing w:val="-1"/>
                <w:sz w:val="18"/>
                <w:szCs w:val="18"/>
              </w:rPr>
              <w:t>TIPO_MS</w:t>
            </w:r>
          </w:p>
        </w:tc>
        <w:tc>
          <w:tcPr>
            <w:tcW w:w="2548" w:type="dxa"/>
            <w:tcBorders>
              <w:top w:val="double" w:sz="1" w:space="0" w:color="C0C0C0"/>
              <w:left w:val="double" w:sz="1" w:space="0" w:color="C0C0C0"/>
              <w:bottom w:val="double" w:sz="1" w:space="0" w:color="C0C0C0"/>
            </w:tcBorders>
            <w:shd w:val="clear" w:color="auto" w:fill="auto"/>
          </w:tcPr>
          <w:p w:rsidR="007E7F8A" w:rsidRDefault="007E7F8A" w:rsidP="007E7F8A">
            <w:pPr>
              <w:pStyle w:val="TableParagraph"/>
              <w:kinsoku w:val="0"/>
              <w:overflowPunct w:val="0"/>
              <w:spacing w:before="50" w:line="206" w:lineRule="exact"/>
              <w:ind w:left="54" w:right="169"/>
              <w:rPr>
                <w:sz w:val="18"/>
                <w:szCs w:val="18"/>
              </w:rPr>
            </w:pPr>
            <w:r>
              <w:rPr>
                <w:spacing w:val="-1"/>
                <w:sz w:val="18"/>
                <w:szCs w:val="18"/>
              </w:rPr>
              <w:t>VARCHAR2 (3 CHAR).</w:t>
            </w:r>
          </w:p>
        </w:tc>
        <w:tc>
          <w:tcPr>
            <w:tcW w:w="3940" w:type="dxa"/>
            <w:tcBorders>
              <w:top w:val="double" w:sz="1" w:space="0" w:color="C0C0C0"/>
              <w:left w:val="double" w:sz="1" w:space="0" w:color="C0C0C0"/>
              <w:bottom w:val="double" w:sz="1" w:space="0" w:color="C0C0C0"/>
              <w:right w:val="double" w:sz="1" w:space="0" w:color="C0C0C0"/>
            </w:tcBorders>
            <w:shd w:val="clear" w:color="auto" w:fill="auto"/>
          </w:tcPr>
          <w:p w:rsidR="007E7F8A" w:rsidRDefault="007E7F8A" w:rsidP="007E7F8A">
            <w:pPr>
              <w:pStyle w:val="TableParagraph"/>
              <w:kinsoku w:val="0"/>
              <w:overflowPunct w:val="0"/>
              <w:spacing w:before="47"/>
              <w:ind w:left="54" w:right="81"/>
            </w:pPr>
            <w:r>
              <w:rPr>
                <w:sz w:val="18"/>
                <w:szCs w:val="18"/>
              </w:rPr>
              <w:t>Tipologia della misura di sicurezza. Associato al Dominio TIPO_MISURA_SICUREZZA di CG_REF_CODES.</w:t>
            </w:r>
          </w:p>
        </w:tc>
      </w:tr>
      <w:tr w:rsidR="007E7F8A" w:rsidTr="007E7F8A">
        <w:trPr>
          <w:jc w:val="center"/>
        </w:trPr>
        <w:tc>
          <w:tcPr>
            <w:tcW w:w="3151" w:type="dxa"/>
            <w:tcBorders>
              <w:top w:val="double" w:sz="1" w:space="0" w:color="C0C0C0"/>
              <w:left w:val="double" w:sz="40" w:space="0" w:color="C0C0C0"/>
              <w:bottom w:val="double" w:sz="1" w:space="0" w:color="C0C0C0"/>
            </w:tcBorders>
            <w:shd w:val="clear" w:color="auto" w:fill="auto"/>
          </w:tcPr>
          <w:p w:rsidR="007E7F8A" w:rsidRPr="009E7945" w:rsidRDefault="007E7F8A" w:rsidP="007E7F8A">
            <w:pPr>
              <w:pStyle w:val="TableParagraph"/>
              <w:kinsoku w:val="0"/>
              <w:overflowPunct w:val="0"/>
              <w:spacing w:before="47"/>
              <w:ind w:left="54"/>
              <w:rPr>
                <w:spacing w:val="-1"/>
                <w:sz w:val="18"/>
                <w:szCs w:val="18"/>
              </w:rPr>
            </w:pPr>
            <w:r w:rsidRPr="009E7945">
              <w:rPr>
                <w:spacing w:val="-1"/>
                <w:sz w:val="18"/>
                <w:szCs w:val="18"/>
              </w:rPr>
              <w:t>PROGR</w:t>
            </w:r>
          </w:p>
        </w:tc>
        <w:tc>
          <w:tcPr>
            <w:tcW w:w="2548" w:type="dxa"/>
            <w:tcBorders>
              <w:top w:val="double" w:sz="1" w:space="0" w:color="C0C0C0"/>
              <w:left w:val="double" w:sz="1" w:space="0" w:color="C0C0C0"/>
              <w:bottom w:val="double" w:sz="1" w:space="0" w:color="C0C0C0"/>
            </w:tcBorders>
            <w:shd w:val="clear" w:color="auto" w:fill="auto"/>
          </w:tcPr>
          <w:p w:rsidR="007E7F8A" w:rsidRDefault="007E7F8A" w:rsidP="007E7F8A">
            <w:pPr>
              <w:pStyle w:val="TableParagraph"/>
              <w:kinsoku w:val="0"/>
              <w:overflowPunct w:val="0"/>
              <w:spacing w:before="50" w:line="206" w:lineRule="exact"/>
              <w:ind w:left="54" w:right="169"/>
              <w:rPr>
                <w:sz w:val="18"/>
                <w:szCs w:val="18"/>
              </w:rPr>
            </w:pPr>
            <w:r>
              <w:rPr>
                <w:spacing w:val="-1"/>
                <w:sz w:val="18"/>
                <w:szCs w:val="18"/>
              </w:rPr>
              <w:t>VARCHAR2 (3 CHAR).</w:t>
            </w:r>
          </w:p>
        </w:tc>
        <w:tc>
          <w:tcPr>
            <w:tcW w:w="3940" w:type="dxa"/>
            <w:tcBorders>
              <w:top w:val="double" w:sz="1" w:space="0" w:color="C0C0C0"/>
              <w:left w:val="double" w:sz="1" w:space="0" w:color="C0C0C0"/>
              <w:bottom w:val="double" w:sz="1" w:space="0" w:color="C0C0C0"/>
              <w:right w:val="double" w:sz="1" w:space="0" w:color="C0C0C0"/>
            </w:tcBorders>
            <w:shd w:val="clear" w:color="auto" w:fill="auto"/>
          </w:tcPr>
          <w:p w:rsidR="007E7F8A" w:rsidRDefault="007E7F8A" w:rsidP="007E7F8A">
            <w:pPr>
              <w:pStyle w:val="TableParagraph"/>
              <w:kinsoku w:val="0"/>
              <w:overflowPunct w:val="0"/>
              <w:spacing w:before="47"/>
              <w:ind w:left="54" w:right="81"/>
            </w:pPr>
            <w:r>
              <w:rPr>
                <w:sz w:val="18"/>
                <w:szCs w:val="18"/>
              </w:rPr>
              <w:t>Progressivo della statistica.</w:t>
            </w:r>
          </w:p>
        </w:tc>
      </w:tr>
    </w:tbl>
    <w:p w:rsidR="007E7F8A" w:rsidRDefault="007E7F8A" w:rsidP="007E7F8A"/>
    <w:p w:rsidR="00880ABD" w:rsidRDefault="00880ABD"/>
    <w:p w:rsidR="00880ABD" w:rsidRDefault="00880ABD">
      <w:pPr>
        <w:pStyle w:val="Paragrafoelenco"/>
        <w:pageBreakBefore/>
      </w:pPr>
      <w:bookmarkStart w:id="92" w:name="_Toc78536652"/>
      <w:r>
        <w:t>I</w:t>
      </w:r>
      <w:r>
        <w:rPr>
          <w:spacing w:val="1"/>
        </w:rPr>
        <w:t>S</w:t>
      </w:r>
      <w:r>
        <w:t>P_</w:t>
      </w:r>
      <w:r>
        <w:rPr>
          <w:spacing w:val="1"/>
        </w:rPr>
        <w:t>OGG</w:t>
      </w:r>
      <w:r>
        <w:t>E</w:t>
      </w:r>
      <w:r>
        <w:rPr>
          <w:spacing w:val="3"/>
        </w:rPr>
        <w:t>TT</w:t>
      </w:r>
      <w:r>
        <w:rPr>
          <w:spacing w:val="1"/>
        </w:rPr>
        <w:t>O</w:t>
      </w:r>
      <w:r>
        <w:t>_PR</w:t>
      </w:r>
      <w:r>
        <w:rPr>
          <w:spacing w:val="1"/>
        </w:rPr>
        <w:t>O</w:t>
      </w:r>
      <w:r>
        <w:t>CEDI</w:t>
      </w:r>
      <w:r>
        <w:rPr>
          <w:spacing w:val="4"/>
        </w:rPr>
        <w:t>M</w:t>
      </w:r>
      <w:r>
        <w:t>EN</w:t>
      </w:r>
      <w:r>
        <w:rPr>
          <w:spacing w:val="3"/>
        </w:rPr>
        <w:t>T</w:t>
      </w:r>
      <w:r>
        <w:t>O</w:t>
      </w:r>
      <w:bookmarkEnd w:id="92"/>
    </w:p>
    <w:p w:rsidR="00880ABD" w:rsidRDefault="00880ABD">
      <w:pPr>
        <w:pStyle w:val="Paragrafoelenco"/>
        <w:numPr>
          <w:ilvl w:val="0"/>
          <w:numId w:val="0"/>
        </w:numPr>
      </w:pPr>
    </w:p>
    <w:p w:rsidR="00880ABD" w:rsidRDefault="00880ABD">
      <w:pPr>
        <w:pStyle w:val="normal"/>
      </w:pPr>
      <w:r>
        <w:rPr>
          <w:rFonts w:ascii="Calibri" w:hAnsi="Calibri" w:cs="Calibri"/>
          <w:smallCaps/>
        </w:rPr>
        <w:t>tabella utilizzata per le statistiche relative agli oggetti di un provvedimento. utilizzata dal sottositema siep-sige-sius.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680"/>
        <w:gridCol w:w="2624"/>
        <w:gridCol w:w="4126"/>
      </w:tblGrid>
      <w:tr w:rsidR="00880ABD">
        <w:trPr>
          <w:tblHeader/>
        </w:trPr>
        <w:tc>
          <w:tcPr>
            <w:tcW w:w="368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2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12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8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COD_OGGETTO_PROCEDIMENTO</w:t>
            </w:r>
          </w:p>
        </w:tc>
        <w:tc>
          <w:tcPr>
            <w:tcW w:w="26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(4 CHAR) NOT NULL</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dell’oggetto del procedimento</w:t>
            </w:r>
          </w:p>
        </w:tc>
      </w:tr>
      <w:tr w:rsidR="00880ABD">
        <w:tc>
          <w:tcPr>
            <w:tcW w:w="368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ISP_COD_OGGETTO_PROCEDIMENTO</w:t>
            </w:r>
          </w:p>
        </w:tc>
        <w:tc>
          <w:tcPr>
            <w:tcW w:w="26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(20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dell’oggetto del procedimento per l’ispezione</w:t>
            </w:r>
          </w:p>
        </w:tc>
      </w:tr>
      <w:tr w:rsidR="00880ABD">
        <w:tc>
          <w:tcPr>
            <w:tcW w:w="368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DESCRIZIONE_OGGETTO_PROC</w:t>
            </w:r>
          </w:p>
        </w:tc>
        <w:tc>
          <w:tcPr>
            <w:tcW w:w="26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(200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Descrizione dell’oggetto del procedimento</w:t>
            </w:r>
          </w:p>
        </w:tc>
      </w:tr>
      <w:tr w:rsidR="00880ABD">
        <w:tc>
          <w:tcPr>
            <w:tcW w:w="368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97"/>
              <w:rPr>
                <w:sz w:val="18"/>
                <w:szCs w:val="18"/>
              </w:rPr>
            </w:pPr>
            <w:r>
              <w:rPr>
                <w:sz w:val="18"/>
                <w:szCs w:val="18"/>
              </w:rPr>
              <w:t>ISP_DESCRIZIONE_OGGETTO_PROC</w:t>
            </w:r>
          </w:p>
        </w:tc>
        <w:tc>
          <w:tcPr>
            <w:tcW w:w="26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(200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Descrizione dell’oggetto del procedimento per l’ispezione</w:t>
            </w:r>
          </w:p>
        </w:tc>
      </w:tr>
    </w:tbl>
    <w:p w:rsidR="00880ABD" w:rsidRDefault="00880ABD"/>
    <w:p w:rsidR="00880ABD" w:rsidRDefault="00880ABD"/>
    <w:p w:rsidR="00880ABD" w:rsidRDefault="00880ABD">
      <w:pPr>
        <w:pStyle w:val="Paragrafoelenco"/>
        <w:pageBreakBefore/>
      </w:pPr>
      <w:bookmarkStart w:id="93" w:name="_Toc78536653"/>
      <w:r>
        <w:rPr>
          <w:spacing w:val="-1"/>
        </w:rPr>
        <w:t>I</w:t>
      </w:r>
      <w:r>
        <w:t>S</w:t>
      </w:r>
      <w:r>
        <w:rPr>
          <w:spacing w:val="-1"/>
        </w:rPr>
        <w:t>P_</w:t>
      </w:r>
      <w:r>
        <w:t>POSIZIONE_GIURIDICA</w:t>
      </w:r>
      <w:bookmarkEnd w:id="93"/>
    </w:p>
    <w:p w:rsidR="00880ABD" w:rsidRDefault="00880ABD">
      <w:pPr>
        <w:pStyle w:val="Paragrafoelenco"/>
        <w:numPr>
          <w:ilvl w:val="0"/>
          <w:numId w:val="0"/>
        </w:numPr>
      </w:pPr>
    </w:p>
    <w:p w:rsidR="00880ABD" w:rsidRDefault="00880ABD">
      <w:pPr>
        <w:pStyle w:val="normal"/>
      </w:pPr>
      <w:r>
        <w:rPr>
          <w:rFonts w:ascii="Calibri" w:hAnsi="Calibri" w:cs="Calibri"/>
          <w:smallCaps/>
        </w:rPr>
        <w:t>tabella utilizzata per le statistiche relative alle posizioni giuridiche di un provvedimento. utilizzata dal sottositema siep-sige-sius.</w:t>
      </w:r>
    </w:p>
    <w:p w:rsidR="00880ABD" w:rsidRDefault="00880ABD">
      <w:pPr>
        <w:pStyle w:val="Paragrafoelenco"/>
        <w:numPr>
          <w:ilvl w:val="0"/>
          <w:numId w:val="0"/>
        </w:numPr>
        <w:ind w:left="705"/>
      </w:pPr>
    </w:p>
    <w:tbl>
      <w:tblPr>
        <w:tblW w:w="9639" w:type="dxa"/>
        <w:jc w:val="center"/>
        <w:tblLayout w:type="fixed"/>
        <w:tblLook w:val="0000" w:firstRow="0" w:lastRow="0" w:firstColumn="0" w:lastColumn="0" w:noHBand="0" w:noVBand="0"/>
      </w:tblPr>
      <w:tblGrid>
        <w:gridCol w:w="3156"/>
        <w:gridCol w:w="2079"/>
        <w:gridCol w:w="4404"/>
      </w:tblGrid>
      <w:tr w:rsidR="00880ABD" w:rsidTr="00F65201">
        <w:trPr>
          <w:tblHeader/>
          <w:jc w:val="center"/>
        </w:trPr>
        <w:tc>
          <w:tcPr>
            <w:tcW w:w="341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4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77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rsidTr="00F65201">
        <w:trPr>
          <w:jc w:val="center"/>
        </w:trPr>
        <w:tc>
          <w:tcPr>
            <w:tcW w:w="34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COD_POSIZIONE_GIURIDICA</w:t>
            </w:r>
          </w:p>
        </w:tc>
        <w:tc>
          <w:tcPr>
            <w:tcW w:w="22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(2 CHAR) NOT NULL</w:t>
            </w:r>
          </w:p>
        </w:tc>
        <w:tc>
          <w:tcPr>
            <w:tcW w:w="477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della posizione giuridica</w:t>
            </w:r>
          </w:p>
        </w:tc>
      </w:tr>
      <w:tr w:rsidR="00880ABD" w:rsidTr="00F65201">
        <w:trPr>
          <w:jc w:val="center"/>
        </w:trPr>
        <w:tc>
          <w:tcPr>
            <w:tcW w:w="34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ISP_DESCR_POSIZIONE_GIURIDICA</w:t>
            </w:r>
          </w:p>
        </w:tc>
        <w:tc>
          <w:tcPr>
            <w:tcW w:w="22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pacing w:val="1"/>
                <w:sz w:val="18"/>
                <w:szCs w:val="18"/>
              </w:rPr>
              <w:t>VARCHAR2 (100 CHAR).</w:t>
            </w:r>
          </w:p>
        </w:tc>
        <w:tc>
          <w:tcPr>
            <w:tcW w:w="477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Descrizione della posizione giuridica per l’ispezione</w:t>
            </w:r>
          </w:p>
        </w:tc>
      </w:tr>
    </w:tbl>
    <w:p w:rsidR="00880ABD" w:rsidRDefault="00880ABD"/>
    <w:p w:rsidR="00F65201" w:rsidRDefault="00F65201" w:rsidP="00F65201">
      <w:pPr>
        <w:pStyle w:val="Paragrafoelenco"/>
        <w:pageBreakBefore/>
      </w:pPr>
      <w:bookmarkStart w:id="94" w:name="_Toc78536654"/>
      <w:r>
        <w:rPr>
          <w:lang w:val="en-US"/>
        </w:rPr>
        <w:t>I</w:t>
      </w:r>
      <w:r>
        <w:rPr>
          <w:spacing w:val="1"/>
          <w:lang w:val="en-US"/>
        </w:rPr>
        <w:t>S</w:t>
      </w:r>
      <w:r>
        <w:rPr>
          <w:lang w:val="en-US"/>
        </w:rPr>
        <w:t>P</w:t>
      </w:r>
      <w:r>
        <w:rPr>
          <w:spacing w:val="2"/>
          <w:lang w:val="en-US"/>
        </w:rPr>
        <w:t>_PROVVEDIMENTI_MS</w:t>
      </w:r>
      <w:bookmarkEnd w:id="94"/>
      <w:r>
        <w:rPr>
          <w:lang w:val="en-US"/>
        </w:rPr>
        <w:tab/>
      </w:r>
      <w:r>
        <w:rPr>
          <w:lang w:val="en-US"/>
        </w:rPr>
        <w:tab/>
      </w:r>
    </w:p>
    <w:p w:rsidR="00F65201" w:rsidRDefault="00F65201" w:rsidP="00F65201">
      <w:pPr>
        <w:pStyle w:val="Paragrafoelenco"/>
        <w:numPr>
          <w:ilvl w:val="0"/>
          <w:numId w:val="0"/>
        </w:numPr>
      </w:pPr>
    </w:p>
    <w:p w:rsidR="00F65201" w:rsidRDefault="00F65201" w:rsidP="00F65201">
      <w:pPr>
        <w:pStyle w:val="normal"/>
      </w:pPr>
      <w:r>
        <w:rPr>
          <w:rFonts w:ascii="Calibri" w:hAnsi="Calibri" w:cs="Calibri"/>
          <w:smallCaps/>
        </w:rPr>
        <w:t>tabella utilizzata per le statistiche relative ai provvedimenti di misure di sicurezza. utilizzata dal sottosistema siep-sius.</w:t>
      </w:r>
    </w:p>
    <w:p w:rsidR="00F65201" w:rsidRDefault="00F65201" w:rsidP="00F65201">
      <w:pPr>
        <w:pStyle w:val="Paragrafoelenco"/>
        <w:numPr>
          <w:ilvl w:val="0"/>
          <w:numId w:val="0"/>
        </w:numPr>
      </w:pPr>
    </w:p>
    <w:tbl>
      <w:tblPr>
        <w:tblW w:w="9639" w:type="dxa"/>
        <w:jc w:val="center"/>
        <w:tblLayout w:type="fixed"/>
        <w:tblLook w:val="0000" w:firstRow="0" w:lastRow="0" w:firstColumn="0" w:lastColumn="0" w:noHBand="0" w:noVBand="0"/>
      </w:tblPr>
      <w:tblGrid>
        <w:gridCol w:w="3422"/>
        <w:gridCol w:w="2284"/>
        <w:gridCol w:w="3933"/>
      </w:tblGrid>
      <w:tr w:rsidR="00F65201" w:rsidTr="00F65201">
        <w:trPr>
          <w:tblHeader/>
          <w:jc w:val="center"/>
        </w:trPr>
        <w:tc>
          <w:tcPr>
            <w:tcW w:w="3705" w:type="dxa"/>
            <w:tcBorders>
              <w:top w:val="double" w:sz="40" w:space="0" w:color="C0C0C0"/>
              <w:left w:val="double" w:sz="40" w:space="0" w:color="C0C0C0"/>
              <w:bottom w:val="double" w:sz="1" w:space="0" w:color="C0C0C0"/>
            </w:tcBorders>
            <w:shd w:val="clear" w:color="auto" w:fill="000000"/>
          </w:tcPr>
          <w:p w:rsidR="00F65201" w:rsidRDefault="00F65201" w:rsidP="00F65201">
            <w:pPr>
              <w:pStyle w:val="normal"/>
              <w:jc w:val="center"/>
              <w:rPr>
                <w:rFonts w:ascii="Calibri" w:hAnsi="Calibri" w:cs="Calibri"/>
                <w:b/>
                <w:smallCaps/>
              </w:rPr>
            </w:pPr>
            <w:r>
              <w:rPr>
                <w:rFonts w:ascii="Calibri" w:hAnsi="Calibri" w:cs="Calibri"/>
                <w:b/>
                <w:smallCaps/>
              </w:rPr>
              <w:t>Field</w:t>
            </w:r>
          </w:p>
        </w:tc>
        <w:tc>
          <w:tcPr>
            <w:tcW w:w="2465" w:type="dxa"/>
            <w:tcBorders>
              <w:top w:val="double" w:sz="40" w:space="0" w:color="C0C0C0"/>
              <w:left w:val="double" w:sz="1" w:space="0" w:color="C0C0C0"/>
              <w:bottom w:val="double" w:sz="1" w:space="0" w:color="C0C0C0"/>
            </w:tcBorders>
            <w:shd w:val="clear" w:color="auto" w:fill="000000"/>
          </w:tcPr>
          <w:p w:rsidR="00F65201" w:rsidRDefault="00F65201" w:rsidP="00F65201">
            <w:pPr>
              <w:pStyle w:val="normal"/>
              <w:jc w:val="center"/>
              <w:rPr>
                <w:rFonts w:ascii="Calibri" w:hAnsi="Calibri" w:cs="Calibri"/>
                <w:b/>
                <w:smallCaps/>
              </w:rPr>
            </w:pPr>
            <w:r>
              <w:rPr>
                <w:rFonts w:ascii="Calibri" w:hAnsi="Calibri" w:cs="Calibri"/>
                <w:b/>
                <w:smallCaps/>
              </w:rPr>
              <w:t>Datatype</w:t>
            </w:r>
          </w:p>
        </w:tc>
        <w:tc>
          <w:tcPr>
            <w:tcW w:w="4260" w:type="dxa"/>
            <w:tcBorders>
              <w:top w:val="double" w:sz="40" w:space="0" w:color="C0C0C0"/>
              <w:left w:val="double" w:sz="1" w:space="0" w:color="C0C0C0"/>
              <w:bottom w:val="double" w:sz="1" w:space="0" w:color="C0C0C0"/>
              <w:right w:val="double" w:sz="1" w:space="0" w:color="C0C0C0"/>
            </w:tcBorders>
            <w:shd w:val="clear" w:color="auto" w:fill="000000"/>
          </w:tcPr>
          <w:p w:rsidR="00F65201" w:rsidRDefault="00F65201" w:rsidP="00F65201">
            <w:pPr>
              <w:pStyle w:val="normal"/>
              <w:jc w:val="center"/>
            </w:pPr>
            <w:r>
              <w:rPr>
                <w:rFonts w:ascii="Calibri" w:hAnsi="Calibri" w:cs="Calibri"/>
                <w:b/>
                <w:smallCaps/>
              </w:rPr>
              <w:t>Descrizione</w:t>
            </w:r>
          </w:p>
        </w:tc>
      </w:tr>
      <w:tr w:rsidR="00F65201" w:rsidTr="00F65201">
        <w:trPr>
          <w:jc w:val="center"/>
        </w:trPr>
        <w:tc>
          <w:tcPr>
            <w:tcW w:w="3705" w:type="dxa"/>
            <w:tcBorders>
              <w:top w:val="double" w:sz="1" w:space="0" w:color="C0C0C0"/>
              <w:left w:val="double" w:sz="40"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sidRPr="00B06F0D">
              <w:rPr>
                <w:sz w:val="18"/>
                <w:szCs w:val="18"/>
              </w:rPr>
              <w:t>ID_FASCICOLO_SIEP</w:t>
            </w:r>
          </w:p>
        </w:tc>
        <w:tc>
          <w:tcPr>
            <w:tcW w:w="2465" w:type="dxa"/>
            <w:tcBorders>
              <w:top w:val="double" w:sz="1" w:space="0" w:color="C0C0C0"/>
              <w:left w:val="double" w:sz="1"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sidRPr="00B06F0D">
              <w:rPr>
                <w:sz w:val="18"/>
                <w:szCs w:val="18"/>
              </w:rPr>
              <w:t>NUMBER(38)</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F65201" w:rsidRDefault="00F65201" w:rsidP="00F65201">
            <w:pPr>
              <w:pStyle w:val="TableParagraph"/>
              <w:kinsoku w:val="0"/>
              <w:overflowPunct w:val="0"/>
              <w:spacing w:before="47"/>
              <w:ind w:left="54" w:right="81"/>
            </w:pPr>
            <w:r>
              <w:rPr>
                <w:sz w:val="18"/>
                <w:szCs w:val="18"/>
              </w:rPr>
              <w:t>Identificativo del fascicolo SIEP di riferimento.</w:t>
            </w:r>
          </w:p>
        </w:tc>
      </w:tr>
      <w:tr w:rsidR="00F65201" w:rsidTr="00F65201">
        <w:trPr>
          <w:jc w:val="center"/>
        </w:trPr>
        <w:tc>
          <w:tcPr>
            <w:tcW w:w="3705" w:type="dxa"/>
            <w:tcBorders>
              <w:top w:val="double" w:sz="1" w:space="0" w:color="C0C0C0"/>
              <w:left w:val="double" w:sz="40"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sidRPr="00B06F0D">
              <w:rPr>
                <w:sz w:val="18"/>
                <w:szCs w:val="18"/>
              </w:rPr>
              <w:t>NRES</w:t>
            </w:r>
          </w:p>
        </w:tc>
        <w:tc>
          <w:tcPr>
            <w:tcW w:w="2465" w:type="dxa"/>
            <w:tcBorders>
              <w:top w:val="double" w:sz="1" w:space="0" w:color="C0C0C0"/>
              <w:left w:val="double" w:sz="1" w:space="0" w:color="C0C0C0"/>
              <w:bottom w:val="double" w:sz="1" w:space="0" w:color="C0C0C0"/>
            </w:tcBorders>
            <w:shd w:val="clear" w:color="auto" w:fill="auto"/>
          </w:tcPr>
          <w:p w:rsidR="00F65201" w:rsidRDefault="00F65201" w:rsidP="00F65201">
            <w:pPr>
              <w:pStyle w:val="TableParagraph"/>
              <w:kinsoku w:val="0"/>
              <w:overflowPunct w:val="0"/>
              <w:spacing w:before="50" w:line="206" w:lineRule="exact"/>
              <w:ind w:left="54" w:right="169"/>
              <w:rPr>
                <w:sz w:val="18"/>
                <w:szCs w:val="18"/>
              </w:rPr>
            </w:pPr>
            <w:r w:rsidRPr="00FE5E49">
              <w:rPr>
                <w:sz w:val="18"/>
                <w:szCs w:val="18"/>
              </w:rPr>
              <w:t>NUMBER(38)</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F65201" w:rsidRDefault="00F65201" w:rsidP="00F65201">
            <w:pPr>
              <w:pStyle w:val="TableParagraph"/>
              <w:kinsoku w:val="0"/>
              <w:overflowPunct w:val="0"/>
              <w:spacing w:before="50" w:line="206" w:lineRule="exact"/>
              <w:ind w:left="54" w:right="112"/>
            </w:pPr>
            <w:r>
              <w:rPr>
                <w:sz w:val="18"/>
                <w:szCs w:val="18"/>
              </w:rPr>
              <w:t>Numero del Fascicolo Res.</w:t>
            </w:r>
          </w:p>
        </w:tc>
      </w:tr>
      <w:tr w:rsidR="00F65201" w:rsidTr="00F65201">
        <w:trPr>
          <w:jc w:val="center"/>
        </w:trPr>
        <w:tc>
          <w:tcPr>
            <w:tcW w:w="3705" w:type="dxa"/>
            <w:tcBorders>
              <w:top w:val="double" w:sz="1" w:space="0" w:color="C0C0C0"/>
              <w:left w:val="double" w:sz="40"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sidRPr="00B06F0D">
              <w:rPr>
                <w:sz w:val="18"/>
                <w:szCs w:val="18"/>
              </w:rPr>
              <w:t>CHIAVE_ANNO</w:t>
            </w:r>
          </w:p>
        </w:tc>
        <w:tc>
          <w:tcPr>
            <w:tcW w:w="2465" w:type="dxa"/>
            <w:tcBorders>
              <w:top w:val="double" w:sz="1" w:space="0" w:color="C0C0C0"/>
              <w:left w:val="double" w:sz="1" w:space="0" w:color="C0C0C0"/>
              <w:bottom w:val="double" w:sz="1" w:space="0" w:color="C0C0C0"/>
            </w:tcBorders>
            <w:shd w:val="clear" w:color="auto" w:fill="auto"/>
          </w:tcPr>
          <w:p w:rsidR="00F65201" w:rsidRDefault="00F65201" w:rsidP="00F65201">
            <w:pPr>
              <w:pStyle w:val="TableParagraph"/>
              <w:kinsoku w:val="0"/>
              <w:overflowPunct w:val="0"/>
              <w:spacing w:before="50" w:line="206" w:lineRule="exact"/>
              <w:ind w:left="54" w:right="122"/>
              <w:rPr>
                <w:sz w:val="18"/>
                <w:szCs w:val="18"/>
              </w:rPr>
            </w:pPr>
            <w:r>
              <w:rPr>
                <w:sz w:val="18"/>
                <w:szCs w:val="18"/>
              </w:rPr>
              <w:t>NUMBER(4</w:t>
            </w:r>
            <w:r w:rsidRPr="00FE5E49">
              <w:rPr>
                <w:sz w:val="18"/>
                <w:szCs w:val="18"/>
              </w:rPr>
              <w:t>)</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F65201" w:rsidRDefault="00F65201" w:rsidP="00F65201">
            <w:pPr>
              <w:pStyle w:val="TableParagraph"/>
              <w:kinsoku w:val="0"/>
              <w:overflowPunct w:val="0"/>
              <w:spacing w:before="47"/>
              <w:ind w:left="54" w:right="81"/>
            </w:pPr>
            <w:r>
              <w:rPr>
                <w:sz w:val="18"/>
                <w:szCs w:val="18"/>
              </w:rPr>
              <w:t>Anno del fascicolo SIEP di riferimento.</w:t>
            </w:r>
          </w:p>
        </w:tc>
      </w:tr>
      <w:tr w:rsidR="00F65201" w:rsidTr="00F65201">
        <w:trPr>
          <w:jc w:val="center"/>
        </w:trPr>
        <w:tc>
          <w:tcPr>
            <w:tcW w:w="3705" w:type="dxa"/>
            <w:tcBorders>
              <w:top w:val="double" w:sz="1" w:space="0" w:color="C0C0C0"/>
              <w:left w:val="double" w:sz="40"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sidRPr="00B06F0D">
              <w:rPr>
                <w:sz w:val="18"/>
                <w:szCs w:val="18"/>
              </w:rPr>
              <w:t>CHIAVE_PROGR</w:t>
            </w:r>
          </w:p>
        </w:tc>
        <w:tc>
          <w:tcPr>
            <w:tcW w:w="2465" w:type="dxa"/>
            <w:tcBorders>
              <w:top w:val="double" w:sz="1" w:space="0" w:color="C0C0C0"/>
              <w:left w:val="double" w:sz="1"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sidRPr="00FE5E49">
              <w:rPr>
                <w:sz w:val="18"/>
                <w:szCs w:val="18"/>
              </w:rPr>
              <w:t>NUMBER(38)</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F65201" w:rsidRDefault="00F65201" w:rsidP="00F65201">
            <w:pPr>
              <w:pStyle w:val="TableParagraph"/>
              <w:kinsoku w:val="0"/>
              <w:overflowPunct w:val="0"/>
              <w:spacing w:before="47"/>
              <w:ind w:left="54"/>
            </w:pPr>
            <w:r>
              <w:rPr>
                <w:sz w:val="18"/>
                <w:szCs w:val="18"/>
              </w:rPr>
              <w:t>Progressivo del fascicolo SIEP di riferimento.</w:t>
            </w:r>
          </w:p>
        </w:tc>
      </w:tr>
      <w:tr w:rsidR="00F65201" w:rsidTr="00F65201">
        <w:trPr>
          <w:jc w:val="center"/>
        </w:trPr>
        <w:tc>
          <w:tcPr>
            <w:tcW w:w="3705" w:type="dxa"/>
            <w:tcBorders>
              <w:top w:val="double" w:sz="1" w:space="0" w:color="C0C0C0"/>
              <w:left w:val="double" w:sz="40"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sidRPr="00B06F0D">
              <w:rPr>
                <w:sz w:val="18"/>
                <w:szCs w:val="18"/>
              </w:rPr>
              <w:t>ULT_TIPO_PROVVEDIMENTO</w:t>
            </w:r>
          </w:p>
        </w:tc>
        <w:tc>
          <w:tcPr>
            <w:tcW w:w="2465" w:type="dxa"/>
            <w:tcBorders>
              <w:top w:val="double" w:sz="1" w:space="0" w:color="C0C0C0"/>
              <w:left w:val="double" w:sz="1" w:space="0" w:color="C0C0C0"/>
              <w:bottom w:val="double" w:sz="1" w:space="0" w:color="C0C0C0"/>
            </w:tcBorders>
            <w:shd w:val="clear" w:color="auto" w:fill="auto"/>
          </w:tcPr>
          <w:p w:rsidR="00F65201" w:rsidRDefault="00F65201" w:rsidP="00F65201">
            <w:pPr>
              <w:pStyle w:val="TableParagraph"/>
              <w:kinsoku w:val="0"/>
              <w:overflowPunct w:val="0"/>
              <w:spacing w:before="50" w:line="206" w:lineRule="exact"/>
              <w:ind w:left="54" w:right="169"/>
              <w:rPr>
                <w:sz w:val="18"/>
                <w:szCs w:val="18"/>
              </w:rPr>
            </w:pPr>
            <w:r w:rsidRPr="00A36B20">
              <w:rPr>
                <w:sz w:val="18"/>
                <w:szCs w:val="18"/>
              </w:rPr>
              <w:t>VARCHAR2(2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F65201" w:rsidRDefault="00F65201" w:rsidP="00F65201">
            <w:pPr>
              <w:pStyle w:val="TableParagraph"/>
              <w:kinsoku w:val="0"/>
              <w:overflowPunct w:val="0"/>
              <w:spacing w:before="47"/>
              <w:ind w:left="54" w:right="81"/>
            </w:pPr>
            <w:r>
              <w:rPr>
                <w:sz w:val="18"/>
                <w:szCs w:val="18"/>
              </w:rPr>
              <w:t>Ultima Tipologia di Provvedimento. Associato al Dominio TIPO_PROVVEDIMENTO di CG_REF_CODES.</w:t>
            </w:r>
          </w:p>
        </w:tc>
      </w:tr>
      <w:tr w:rsidR="00F65201" w:rsidTr="00F65201">
        <w:trPr>
          <w:jc w:val="center"/>
        </w:trPr>
        <w:tc>
          <w:tcPr>
            <w:tcW w:w="3705" w:type="dxa"/>
            <w:tcBorders>
              <w:top w:val="double" w:sz="1" w:space="0" w:color="C0C0C0"/>
              <w:left w:val="double" w:sz="40"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sidRPr="00B06F0D">
              <w:rPr>
                <w:sz w:val="18"/>
                <w:szCs w:val="18"/>
              </w:rPr>
              <w:t>ULT_COD_MOTIVO</w:t>
            </w:r>
          </w:p>
        </w:tc>
        <w:tc>
          <w:tcPr>
            <w:tcW w:w="2465" w:type="dxa"/>
            <w:tcBorders>
              <w:top w:val="double" w:sz="1" w:space="0" w:color="C0C0C0"/>
              <w:left w:val="double" w:sz="1" w:space="0" w:color="C0C0C0"/>
              <w:bottom w:val="double" w:sz="1" w:space="0" w:color="C0C0C0"/>
            </w:tcBorders>
            <w:shd w:val="clear" w:color="auto" w:fill="auto"/>
          </w:tcPr>
          <w:p w:rsidR="00F65201" w:rsidRDefault="00F65201" w:rsidP="00F65201">
            <w:pPr>
              <w:pStyle w:val="TableParagraph"/>
              <w:kinsoku w:val="0"/>
              <w:overflowPunct w:val="0"/>
              <w:spacing w:before="47"/>
              <w:ind w:left="54" w:right="169"/>
              <w:rPr>
                <w:sz w:val="18"/>
                <w:szCs w:val="18"/>
              </w:rPr>
            </w:pPr>
            <w:r w:rsidRPr="00A36B20">
              <w:rPr>
                <w:sz w:val="18"/>
                <w:szCs w:val="18"/>
              </w:rPr>
              <w:t>VARCHAR2(4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F65201" w:rsidRPr="00177CC1" w:rsidRDefault="00F65201" w:rsidP="00F65201">
            <w:pPr>
              <w:pStyle w:val="TableParagraph"/>
              <w:kinsoku w:val="0"/>
              <w:overflowPunct w:val="0"/>
              <w:spacing w:before="47"/>
              <w:ind w:left="54" w:right="144"/>
              <w:rPr>
                <w:sz w:val="18"/>
                <w:szCs w:val="18"/>
              </w:rPr>
            </w:pPr>
            <w:r>
              <w:rPr>
                <w:sz w:val="18"/>
                <w:szCs w:val="18"/>
              </w:rPr>
              <w:t>Ultimo Codice Motivo. Associato al Dominio MOTIVO_PROVVEDIMENTO di CG_REF_CODES.</w:t>
            </w:r>
          </w:p>
        </w:tc>
      </w:tr>
      <w:tr w:rsidR="00F65201" w:rsidTr="00F65201">
        <w:trPr>
          <w:jc w:val="center"/>
        </w:trPr>
        <w:tc>
          <w:tcPr>
            <w:tcW w:w="3705" w:type="dxa"/>
            <w:tcBorders>
              <w:top w:val="double" w:sz="1" w:space="0" w:color="C0C0C0"/>
              <w:left w:val="double" w:sz="40"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sidRPr="00B06F0D">
              <w:rPr>
                <w:sz w:val="18"/>
                <w:szCs w:val="18"/>
              </w:rPr>
              <w:t>PEN_TIPO_PROVVEDIMENTO</w:t>
            </w:r>
          </w:p>
        </w:tc>
        <w:tc>
          <w:tcPr>
            <w:tcW w:w="2465" w:type="dxa"/>
            <w:tcBorders>
              <w:top w:val="double" w:sz="1" w:space="0" w:color="C0C0C0"/>
              <w:left w:val="double" w:sz="1" w:space="0" w:color="C0C0C0"/>
              <w:bottom w:val="double" w:sz="1" w:space="0" w:color="C0C0C0"/>
            </w:tcBorders>
            <w:shd w:val="clear" w:color="auto" w:fill="auto"/>
          </w:tcPr>
          <w:p w:rsidR="00F65201" w:rsidRDefault="00F65201" w:rsidP="00F65201">
            <w:pPr>
              <w:pStyle w:val="TableParagraph"/>
              <w:kinsoku w:val="0"/>
              <w:overflowPunct w:val="0"/>
              <w:spacing w:before="50" w:line="206" w:lineRule="exact"/>
              <w:ind w:left="54" w:right="169"/>
              <w:rPr>
                <w:sz w:val="18"/>
                <w:szCs w:val="18"/>
              </w:rPr>
            </w:pPr>
            <w:r>
              <w:rPr>
                <w:sz w:val="18"/>
                <w:szCs w:val="18"/>
              </w:rPr>
              <w:t>VARCHAR2(2</w:t>
            </w:r>
            <w:r w:rsidRPr="00A36B20">
              <w:rPr>
                <w:sz w:val="18"/>
                <w:szCs w:val="18"/>
              </w:rPr>
              <w:t xml:space="preserve">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F65201" w:rsidRDefault="00F65201" w:rsidP="00F65201">
            <w:pPr>
              <w:pStyle w:val="TableParagraph"/>
              <w:kinsoku w:val="0"/>
              <w:overflowPunct w:val="0"/>
              <w:spacing w:before="50" w:line="206" w:lineRule="exact"/>
              <w:ind w:left="54" w:right="71"/>
            </w:pPr>
            <w:r>
              <w:rPr>
                <w:sz w:val="18"/>
                <w:szCs w:val="18"/>
              </w:rPr>
              <w:t>Tipologia di Provvedimento della pena. Associato al Dominio TIPO_PROVVEDIMENTO di CG_REF_CODES.</w:t>
            </w:r>
          </w:p>
        </w:tc>
      </w:tr>
      <w:tr w:rsidR="00F65201" w:rsidTr="00F65201">
        <w:trPr>
          <w:jc w:val="center"/>
        </w:trPr>
        <w:tc>
          <w:tcPr>
            <w:tcW w:w="3705" w:type="dxa"/>
            <w:tcBorders>
              <w:top w:val="double" w:sz="1" w:space="0" w:color="C0C0C0"/>
              <w:left w:val="double" w:sz="40"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sidRPr="00B06F0D">
              <w:rPr>
                <w:sz w:val="18"/>
                <w:szCs w:val="18"/>
              </w:rPr>
              <w:t>PEN_COD_MOTIVO</w:t>
            </w:r>
          </w:p>
        </w:tc>
        <w:tc>
          <w:tcPr>
            <w:tcW w:w="2465" w:type="dxa"/>
            <w:tcBorders>
              <w:top w:val="double" w:sz="1" w:space="0" w:color="C0C0C0"/>
              <w:left w:val="double" w:sz="1"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sidRPr="00A36B20">
              <w:rPr>
                <w:sz w:val="18"/>
                <w:szCs w:val="18"/>
              </w:rPr>
              <w:t>VARCHAR2(4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F65201" w:rsidRDefault="00F65201" w:rsidP="00F65201">
            <w:pPr>
              <w:pStyle w:val="TableParagraph"/>
              <w:kinsoku w:val="0"/>
              <w:overflowPunct w:val="0"/>
              <w:spacing w:before="47"/>
              <w:ind w:left="54" w:right="131"/>
            </w:pPr>
            <w:r>
              <w:rPr>
                <w:sz w:val="18"/>
                <w:szCs w:val="18"/>
              </w:rPr>
              <w:t>Codice Motivo della pena. Associato al Dominio MOTIVO_PROVVEDIMENTO di CG_REF_CODES.</w:t>
            </w:r>
          </w:p>
        </w:tc>
      </w:tr>
      <w:tr w:rsidR="00F65201" w:rsidTr="00F65201">
        <w:trPr>
          <w:jc w:val="center"/>
        </w:trPr>
        <w:tc>
          <w:tcPr>
            <w:tcW w:w="3705" w:type="dxa"/>
            <w:tcBorders>
              <w:top w:val="double" w:sz="1" w:space="0" w:color="C0C0C0"/>
              <w:left w:val="double" w:sz="40"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sidRPr="00FE5E49">
              <w:rPr>
                <w:sz w:val="18"/>
                <w:szCs w:val="18"/>
              </w:rPr>
              <w:t>CONTA</w:t>
            </w:r>
          </w:p>
        </w:tc>
        <w:tc>
          <w:tcPr>
            <w:tcW w:w="2465" w:type="dxa"/>
            <w:tcBorders>
              <w:top w:val="double" w:sz="1" w:space="0" w:color="C0C0C0"/>
              <w:left w:val="double" w:sz="1"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Pr>
                <w:sz w:val="18"/>
                <w:szCs w:val="18"/>
              </w:rPr>
              <w:t>NUMBER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F65201" w:rsidRDefault="00F65201" w:rsidP="00F65201">
            <w:pPr>
              <w:pStyle w:val="TableParagraph"/>
              <w:kinsoku w:val="0"/>
              <w:overflowPunct w:val="0"/>
              <w:spacing w:before="50" w:line="206" w:lineRule="exact"/>
              <w:ind w:left="54" w:right="419"/>
            </w:pPr>
            <w:r>
              <w:rPr>
                <w:sz w:val="18"/>
                <w:szCs w:val="18"/>
              </w:rPr>
              <w:t>Contatore per le statistiche.</w:t>
            </w:r>
          </w:p>
        </w:tc>
      </w:tr>
      <w:tr w:rsidR="00F65201" w:rsidTr="00F65201">
        <w:trPr>
          <w:jc w:val="center"/>
        </w:trPr>
        <w:tc>
          <w:tcPr>
            <w:tcW w:w="3705" w:type="dxa"/>
            <w:tcBorders>
              <w:top w:val="double" w:sz="1" w:space="0" w:color="C0C0C0"/>
              <w:left w:val="double" w:sz="40"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sidRPr="00FE5E49">
              <w:rPr>
                <w:sz w:val="18"/>
                <w:szCs w:val="18"/>
              </w:rPr>
              <w:t>COD_UFFICIO</w:t>
            </w:r>
          </w:p>
        </w:tc>
        <w:tc>
          <w:tcPr>
            <w:tcW w:w="2465" w:type="dxa"/>
            <w:tcBorders>
              <w:top w:val="double" w:sz="1" w:space="0" w:color="C0C0C0"/>
              <w:left w:val="double" w:sz="1"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Pr>
                <w:sz w:val="18"/>
                <w:szCs w:val="18"/>
              </w:rPr>
              <w:t>VARCHAR2(11</w:t>
            </w:r>
            <w:r w:rsidRPr="00A36B20">
              <w:rPr>
                <w:sz w:val="18"/>
                <w:szCs w:val="18"/>
              </w:rPr>
              <w:t xml:space="preserve">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F65201" w:rsidRDefault="00F65201" w:rsidP="00F65201">
            <w:pPr>
              <w:pStyle w:val="TableParagraph"/>
              <w:kinsoku w:val="0"/>
              <w:overflowPunct w:val="0"/>
              <w:spacing w:before="47"/>
              <w:ind w:left="54"/>
            </w:pPr>
            <w:r>
              <w:rPr>
                <w:sz w:val="18"/>
                <w:szCs w:val="18"/>
              </w:rPr>
              <w:t>Ufficio interessato dalla statistica.</w:t>
            </w:r>
          </w:p>
        </w:tc>
      </w:tr>
      <w:tr w:rsidR="00F65201" w:rsidTr="00F65201">
        <w:trPr>
          <w:jc w:val="center"/>
        </w:trPr>
        <w:tc>
          <w:tcPr>
            <w:tcW w:w="3705" w:type="dxa"/>
            <w:tcBorders>
              <w:top w:val="double" w:sz="1" w:space="0" w:color="C0C0C0"/>
              <w:left w:val="double" w:sz="40"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sidRPr="00FE5E49">
              <w:rPr>
                <w:sz w:val="18"/>
                <w:szCs w:val="18"/>
              </w:rPr>
              <w:t>COD_STATO_PROCEDIMENTO</w:t>
            </w:r>
          </w:p>
        </w:tc>
        <w:tc>
          <w:tcPr>
            <w:tcW w:w="2465" w:type="dxa"/>
            <w:tcBorders>
              <w:top w:val="double" w:sz="1" w:space="0" w:color="C0C0C0"/>
              <w:left w:val="double" w:sz="1" w:space="0" w:color="C0C0C0"/>
              <w:bottom w:val="double" w:sz="1" w:space="0" w:color="C0C0C0"/>
            </w:tcBorders>
            <w:shd w:val="clear" w:color="auto" w:fill="auto"/>
          </w:tcPr>
          <w:p w:rsidR="00F65201" w:rsidRDefault="00F65201" w:rsidP="00F65201">
            <w:pPr>
              <w:pStyle w:val="TableParagraph"/>
              <w:kinsoku w:val="0"/>
              <w:overflowPunct w:val="0"/>
              <w:spacing w:before="50" w:line="206" w:lineRule="exact"/>
              <w:ind w:left="54" w:right="169"/>
              <w:rPr>
                <w:sz w:val="18"/>
                <w:szCs w:val="18"/>
              </w:rPr>
            </w:pPr>
            <w:r w:rsidRPr="00A36B20">
              <w:rPr>
                <w:sz w:val="18"/>
                <w:szCs w:val="18"/>
              </w:rPr>
              <w:t>VARCHAR2(4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F65201" w:rsidRDefault="00F65201" w:rsidP="00F65201">
            <w:pPr>
              <w:pStyle w:val="TableParagraph"/>
              <w:kinsoku w:val="0"/>
              <w:overflowPunct w:val="0"/>
              <w:spacing w:before="47"/>
              <w:ind w:left="54" w:right="81"/>
            </w:pPr>
            <w:r>
              <w:rPr>
                <w:sz w:val="18"/>
                <w:szCs w:val="18"/>
              </w:rPr>
              <w:t>Codice stato procedimento. Associato al Dominio STATO_PROCEDIMENTO di CG_REF_CODES.</w:t>
            </w:r>
          </w:p>
        </w:tc>
      </w:tr>
      <w:tr w:rsidR="00F65201" w:rsidTr="00F65201">
        <w:trPr>
          <w:jc w:val="center"/>
        </w:trPr>
        <w:tc>
          <w:tcPr>
            <w:tcW w:w="3705" w:type="dxa"/>
            <w:tcBorders>
              <w:top w:val="double" w:sz="1" w:space="0" w:color="C0C0C0"/>
              <w:left w:val="double" w:sz="40"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sidRPr="00FE5E49">
              <w:rPr>
                <w:sz w:val="18"/>
                <w:szCs w:val="18"/>
              </w:rPr>
              <w:t>COD_STATO_FASCICOLO_RES</w:t>
            </w:r>
          </w:p>
        </w:tc>
        <w:tc>
          <w:tcPr>
            <w:tcW w:w="2465" w:type="dxa"/>
            <w:tcBorders>
              <w:top w:val="double" w:sz="1" w:space="0" w:color="C0C0C0"/>
              <w:left w:val="double" w:sz="1" w:space="0" w:color="C0C0C0"/>
              <w:bottom w:val="double" w:sz="1" w:space="0" w:color="C0C0C0"/>
            </w:tcBorders>
            <w:shd w:val="clear" w:color="auto" w:fill="auto"/>
          </w:tcPr>
          <w:p w:rsidR="00F65201" w:rsidRDefault="00F65201" w:rsidP="00F65201">
            <w:pPr>
              <w:pStyle w:val="TableParagraph"/>
              <w:kinsoku w:val="0"/>
              <w:overflowPunct w:val="0"/>
              <w:spacing w:before="50" w:line="206" w:lineRule="exact"/>
              <w:ind w:left="54" w:right="170"/>
              <w:rPr>
                <w:sz w:val="18"/>
                <w:szCs w:val="18"/>
              </w:rPr>
            </w:pPr>
            <w:r>
              <w:rPr>
                <w:sz w:val="18"/>
                <w:szCs w:val="18"/>
              </w:rPr>
              <w:t>NUMBER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F65201" w:rsidRDefault="00F65201" w:rsidP="00F65201">
            <w:pPr>
              <w:pStyle w:val="TableParagraph"/>
              <w:kinsoku w:val="0"/>
              <w:overflowPunct w:val="0"/>
              <w:spacing w:before="47"/>
              <w:ind w:left="54" w:right="81"/>
            </w:pPr>
            <w:r>
              <w:rPr>
                <w:sz w:val="18"/>
                <w:szCs w:val="18"/>
              </w:rPr>
              <w:t>Codice stato fascicolo res. Associato al Dominio STATO_FASCICOLO di CG_REF_CODES.</w:t>
            </w:r>
          </w:p>
        </w:tc>
      </w:tr>
      <w:tr w:rsidR="00F65201" w:rsidTr="00F65201">
        <w:trPr>
          <w:jc w:val="center"/>
        </w:trPr>
        <w:tc>
          <w:tcPr>
            <w:tcW w:w="3705" w:type="dxa"/>
            <w:tcBorders>
              <w:top w:val="double" w:sz="1" w:space="0" w:color="C0C0C0"/>
              <w:left w:val="double" w:sz="40"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sidRPr="00FE5E49">
              <w:rPr>
                <w:sz w:val="18"/>
                <w:szCs w:val="18"/>
              </w:rPr>
              <w:t>COD_POSIZIONE_GIURIDICA</w:t>
            </w:r>
          </w:p>
        </w:tc>
        <w:tc>
          <w:tcPr>
            <w:tcW w:w="2465" w:type="dxa"/>
            <w:tcBorders>
              <w:top w:val="double" w:sz="1" w:space="0" w:color="C0C0C0"/>
              <w:left w:val="double" w:sz="1" w:space="0" w:color="C0C0C0"/>
              <w:bottom w:val="double" w:sz="1" w:space="0" w:color="C0C0C0"/>
            </w:tcBorders>
            <w:shd w:val="clear" w:color="auto" w:fill="auto"/>
          </w:tcPr>
          <w:p w:rsidR="00F65201" w:rsidRDefault="00F65201" w:rsidP="00F65201">
            <w:pPr>
              <w:pStyle w:val="TableParagraph"/>
              <w:kinsoku w:val="0"/>
              <w:overflowPunct w:val="0"/>
              <w:spacing w:before="50" w:line="206" w:lineRule="exact"/>
              <w:ind w:left="54" w:right="169"/>
              <w:rPr>
                <w:sz w:val="18"/>
                <w:szCs w:val="18"/>
              </w:rPr>
            </w:pPr>
            <w:r>
              <w:rPr>
                <w:sz w:val="18"/>
                <w:szCs w:val="18"/>
              </w:rPr>
              <w:t>VARCHAR2(2</w:t>
            </w:r>
            <w:r w:rsidRPr="00A36B20">
              <w:rPr>
                <w:sz w:val="18"/>
                <w:szCs w:val="18"/>
              </w:rPr>
              <w:t xml:space="preserve">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F65201" w:rsidRDefault="00F65201" w:rsidP="00F65201">
            <w:pPr>
              <w:pStyle w:val="TableParagraph"/>
              <w:kinsoku w:val="0"/>
              <w:overflowPunct w:val="0"/>
              <w:spacing w:before="47"/>
              <w:ind w:left="54" w:right="81"/>
            </w:pPr>
            <w:r>
              <w:rPr>
                <w:sz w:val="18"/>
                <w:szCs w:val="18"/>
              </w:rPr>
              <w:t>Codice della posizione giuridica. Associato al Dominio POSIZIONE_GIURIDICA di CG_REF_CODES.</w:t>
            </w:r>
          </w:p>
        </w:tc>
      </w:tr>
      <w:tr w:rsidR="00F65201" w:rsidTr="00F65201">
        <w:trPr>
          <w:jc w:val="center"/>
        </w:trPr>
        <w:tc>
          <w:tcPr>
            <w:tcW w:w="3705" w:type="dxa"/>
            <w:tcBorders>
              <w:top w:val="double" w:sz="1" w:space="0" w:color="C0C0C0"/>
              <w:left w:val="double" w:sz="40"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Pr>
                <w:sz w:val="18"/>
                <w:szCs w:val="18"/>
              </w:rPr>
              <w:t>COD_UFFICIO_INSERIMENTO</w:t>
            </w:r>
          </w:p>
        </w:tc>
        <w:tc>
          <w:tcPr>
            <w:tcW w:w="2465" w:type="dxa"/>
            <w:tcBorders>
              <w:top w:val="double" w:sz="1" w:space="0" w:color="C0C0C0"/>
              <w:left w:val="double" w:sz="1" w:space="0" w:color="C0C0C0"/>
              <w:bottom w:val="double" w:sz="1" w:space="0" w:color="C0C0C0"/>
            </w:tcBorders>
            <w:shd w:val="clear" w:color="auto" w:fill="auto"/>
          </w:tcPr>
          <w:p w:rsidR="00F65201" w:rsidRDefault="00F65201" w:rsidP="00F65201">
            <w:pPr>
              <w:pStyle w:val="TableParagraph"/>
              <w:kinsoku w:val="0"/>
              <w:overflowPunct w:val="0"/>
              <w:spacing w:before="50" w:line="206" w:lineRule="exact"/>
              <w:ind w:left="54" w:right="170"/>
              <w:rPr>
                <w:sz w:val="18"/>
                <w:szCs w:val="18"/>
              </w:rPr>
            </w:pPr>
            <w:r>
              <w:rPr>
                <w:sz w:val="18"/>
                <w:szCs w:val="18"/>
              </w:rPr>
              <w:t>VARCHAR2 (11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F65201" w:rsidRDefault="00F65201" w:rsidP="00F65201">
            <w:r>
              <w:rPr>
                <w:sz w:val="18"/>
                <w:szCs w:val="18"/>
              </w:rPr>
              <w:t>Ufficio dell’operatore che ha inserito il record.</w:t>
            </w:r>
          </w:p>
        </w:tc>
      </w:tr>
      <w:tr w:rsidR="00F65201" w:rsidTr="00F65201">
        <w:trPr>
          <w:jc w:val="center"/>
        </w:trPr>
        <w:tc>
          <w:tcPr>
            <w:tcW w:w="3705" w:type="dxa"/>
            <w:tcBorders>
              <w:top w:val="double" w:sz="1" w:space="0" w:color="C0C0C0"/>
              <w:left w:val="double" w:sz="40"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sidRPr="00FE5E49">
              <w:rPr>
                <w:sz w:val="18"/>
                <w:szCs w:val="18"/>
              </w:rPr>
              <w:t>CHIAVE_PROGR_ORIG</w:t>
            </w:r>
          </w:p>
        </w:tc>
        <w:tc>
          <w:tcPr>
            <w:tcW w:w="2465" w:type="dxa"/>
            <w:tcBorders>
              <w:top w:val="double" w:sz="1" w:space="0" w:color="C0C0C0"/>
              <w:left w:val="double" w:sz="1"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sidRPr="00A36B20">
              <w:rPr>
                <w:sz w:val="18"/>
                <w:szCs w:val="18"/>
              </w:rPr>
              <w:t>NUMBER(38)</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F65201" w:rsidRDefault="00F65201" w:rsidP="00F65201">
            <w:r>
              <w:rPr>
                <w:sz w:val="18"/>
                <w:szCs w:val="18"/>
              </w:rPr>
              <w:t>Progressivo del fascicolo SIEP originario.</w:t>
            </w:r>
          </w:p>
        </w:tc>
      </w:tr>
      <w:tr w:rsidR="00F65201" w:rsidTr="00F65201">
        <w:trPr>
          <w:jc w:val="center"/>
        </w:trPr>
        <w:tc>
          <w:tcPr>
            <w:tcW w:w="3705" w:type="dxa"/>
            <w:tcBorders>
              <w:top w:val="double" w:sz="1" w:space="0" w:color="C0C0C0"/>
              <w:left w:val="double" w:sz="40"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sidRPr="00FE5E49">
              <w:rPr>
                <w:sz w:val="18"/>
                <w:szCs w:val="18"/>
              </w:rPr>
              <w:t>DESC_UFFICIO_INSERIMENTO</w:t>
            </w:r>
          </w:p>
        </w:tc>
        <w:tc>
          <w:tcPr>
            <w:tcW w:w="2465" w:type="dxa"/>
            <w:tcBorders>
              <w:top w:val="double" w:sz="1" w:space="0" w:color="C0C0C0"/>
              <w:left w:val="double" w:sz="1" w:space="0" w:color="C0C0C0"/>
              <w:bottom w:val="double" w:sz="1" w:space="0" w:color="C0C0C0"/>
            </w:tcBorders>
            <w:shd w:val="clear" w:color="auto" w:fill="auto"/>
          </w:tcPr>
          <w:p w:rsidR="00F65201" w:rsidRDefault="00F65201" w:rsidP="00F65201">
            <w:pPr>
              <w:pStyle w:val="TableParagraph"/>
              <w:kinsoku w:val="0"/>
              <w:overflowPunct w:val="0"/>
              <w:spacing w:before="47"/>
              <w:ind w:left="54"/>
              <w:rPr>
                <w:sz w:val="18"/>
                <w:szCs w:val="18"/>
              </w:rPr>
            </w:pPr>
            <w:r w:rsidRPr="00A36B20">
              <w:rPr>
                <w:sz w:val="18"/>
                <w:szCs w:val="18"/>
              </w:rPr>
              <w:t>VARCHAR2(200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F65201" w:rsidRDefault="00F65201" w:rsidP="00F65201">
            <w:r>
              <w:rPr>
                <w:sz w:val="18"/>
                <w:szCs w:val="18"/>
              </w:rPr>
              <w:t>Descrizione dell’ufficio dell’operatore che ha inserito il record.</w:t>
            </w:r>
          </w:p>
        </w:tc>
      </w:tr>
    </w:tbl>
    <w:p w:rsidR="00F65201" w:rsidRDefault="00F65201" w:rsidP="00F65201"/>
    <w:p w:rsidR="0053688E" w:rsidRDefault="0053688E" w:rsidP="0053688E">
      <w:pPr>
        <w:pStyle w:val="Paragrafoelenco"/>
        <w:pageBreakBefore/>
      </w:pPr>
      <w:bookmarkStart w:id="95" w:name="_Toc78536655"/>
      <w:r>
        <w:rPr>
          <w:lang w:val="en-US"/>
        </w:rPr>
        <w:t>I</w:t>
      </w:r>
      <w:r>
        <w:rPr>
          <w:spacing w:val="1"/>
          <w:lang w:val="en-US"/>
        </w:rPr>
        <w:t>S</w:t>
      </w:r>
      <w:r>
        <w:rPr>
          <w:lang w:val="en-US"/>
        </w:rPr>
        <w:t>P</w:t>
      </w:r>
      <w:r>
        <w:rPr>
          <w:spacing w:val="2"/>
          <w:lang w:val="en-US"/>
        </w:rPr>
        <w:t>_SCARTI_MS</w:t>
      </w:r>
      <w:bookmarkEnd w:id="95"/>
      <w:r>
        <w:rPr>
          <w:lang w:val="en-US"/>
        </w:rPr>
        <w:tab/>
      </w:r>
      <w:r>
        <w:rPr>
          <w:lang w:val="en-US"/>
        </w:rPr>
        <w:tab/>
      </w:r>
    </w:p>
    <w:p w:rsidR="0053688E" w:rsidRDefault="0053688E" w:rsidP="0053688E">
      <w:pPr>
        <w:pStyle w:val="Paragrafoelenco"/>
        <w:numPr>
          <w:ilvl w:val="0"/>
          <w:numId w:val="0"/>
        </w:numPr>
      </w:pPr>
    </w:p>
    <w:p w:rsidR="0053688E" w:rsidRDefault="0053688E" w:rsidP="0053688E">
      <w:pPr>
        <w:pStyle w:val="normal"/>
      </w:pPr>
      <w:r>
        <w:rPr>
          <w:rFonts w:ascii="Calibri" w:hAnsi="Calibri" w:cs="Calibri"/>
          <w:smallCaps/>
        </w:rPr>
        <w:t>tabella utilizzata per le statistiche relative agli scarti dei provvedimenti di misure di sicurezza. utilizzata dal sottosistema siep-sius.</w:t>
      </w:r>
    </w:p>
    <w:p w:rsidR="0053688E" w:rsidRDefault="0053688E" w:rsidP="0053688E">
      <w:pPr>
        <w:pStyle w:val="Paragrafoelenco"/>
        <w:numPr>
          <w:ilvl w:val="0"/>
          <w:numId w:val="0"/>
        </w:numPr>
      </w:pPr>
    </w:p>
    <w:tbl>
      <w:tblPr>
        <w:tblW w:w="9639" w:type="dxa"/>
        <w:jc w:val="center"/>
        <w:tblLayout w:type="fixed"/>
        <w:tblLook w:val="0000" w:firstRow="0" w:lastRow="0" w:firstColumn="0" w:lastColumn="0" w:noHBand="0" w:noVBand="0"/>
      </w:tblPr>
      <w:tblGrid>
        <w:gridCol w:w="3422"/>
        <w:gridCol w:w="2284"/>
        <w:gridCol w:w="3933"/>
      </w:tblGrid>
      <w:tr w:rsidR="0053688E" w:rsidTr="0053688E">
        <w:trPr>
          <w:tblHeader/>
          <w:jc w:val="center"/>
        </w:trPr>
        <w:tc>
          <w:tcPr>
            <w:tcW w:w="3422" w:type="dxa"/>
            <w:tcBorders>
              <w:top w:val="double" w:sz="40" w:space="0" w:color="C0C0C0"/>
              <w:left w:val="double" w:sz="40" w:space="0" w:color="C0C0C0"/>
              <w:bottom w:val="double" w:sz="1" w:space="0" w:color="C0C0C0"/>
            </w:tcBorders>
            <w:shd w:val="clear" w:color="auto" w:fill="000000"/>
          </w:tcPr>
          <w:p w:rsidR="0053688E" w:rsidRDefault="0053688E" w:rsidP="0053688E">
            <w:pPr>
              <w:pStyle w:val="normal"/>
              <w:jc w:val="center"/>
              <w:rPr>
                <w:rFonts w:ascii="Calibri" w:hAnsi="Calibri" w:cs="Calibri"/>
                <w:b/>
                <w:smallCaps/>
              </w:rPr>
            </w:pPr>
            <w:r>
              <w:rPr>
                <w:rFonts w:ascii="Calibri" w:hAnsi="Calibri" w:cs="Calibri"/>
                <w:b/>
                <w:smallCaps/>
              </w:rPr>
              <w:t>Field</w:t>
            </w:r>
          </w:p>
        </w:tc>
        <w:tc>
          <w:tcPr>
            <w:tcW w:w="2284" w:type="dxa"/>
            <w:tcBorders>
              <w:top w:val="double" w:sz="40" w:space="0" w:color="C0C0C0"/>
              <w:left w:val="double" w:sz="1" w:space="0" w:color="C0C0C0"/>
              <w:bottom w:val="double" w:sz="1" w:space="0" w:color="C0C0C0"/>
            </w:tcBorders>
            <w:shd w:val="clear" w:color="auto" w:fill="000000"/>
          </w:tcPr>
          <w:p w:rsidR="0053688E" w:rsidRDefault="0053688E" w:rsidP="0053688E">
            <w:pPr>
              <w:pStyle w:val="normal"/>
              <w:jc w:val="center"/>
              <w:rPr>
                <w:rFonts w:ascii="Calibri" w:hAnsi="Calibri" w:cs="Calibri"/>
                <w:b/>
                <w:smallCaps/>
              </w:rPr>
            </w:pPr>
            <w:r>
              <w:rPr>
                <w:rFonts w:ascii="Calibri" w:hAnsi="Calibri" w:cs="Calibri"/>
                <w:b/>
                <w:smallCaps/>
              </w:rPr>
              <w:t>Datatype</w:t>
            </w:r>
          </w:p>
        </w:tc>
        <w:tc>
          <w:tcPr>
            <w:tcW w:w="3933" w:type="dxa"/>
            <w:tcBorders>
              <w:top w:val="double" w:sz="40" w:space="0" w:color="C0C0C0"/>
              <w:left w:val="double" w:sz="1" w:space="0" w:color="C0C0C0"/>
              <w:bottom w:val="double" w:sz="1" w:space="0" w:color="C0C0C0"/>
              <w:right w:val="double" w:sz="1" w:space="0" w:color="C0C0C0"/>
            </w:tcBorders>
            <w:shd w:val="clear" w:color="auto" w:fill="000000"/>
          </w:tcPr>
          <w:p w:rsidR="0053688E" w:rsidRDefault="0053688E" w:rsidP="0053688E">
            <w:pPr>
              <w:pStyle w:val="normal"/>
              <w:jc w:val="center"/>
            </w:pPr>
            <w:r>
              <w:rPr>
                <w:rFonts w:ascii="Calibri" w:hAnsi="Calibri" w:cs="Calibri"/>
                <w:b/>
                <w:smallCaps/>
              </w:rPr>
              <w:t>Descrizione</w:t>
            </w:r>
          </w:p>
        </w:tc>
      </w:tr>
      <w:tr w:rsidR="0053688E" w:rsidTr="0053688E">
        <w:trPr>
          <w:jc w:val="center"/>
        </w:trPr>
        <w:tc>
          <w:tcPr>
            <w:tcW w:w="3422" w:type="dxa"/>
            <w:tcBorders>
              <w:top w:val="double" w:sz="1" w:space="0" w:color="C0C0C0"/>
              <w:left w:val="double" w:sz="40" w:space="0" w:color="C0C0C0"/>
              <w:bottom w:val="double" w:sz="1" w:space="0" w:color="C0C0C0"/>
            </w:tcBorders>
            <w:shd w:val="clear" w:color="auto" w:fill="auto"/>
          </w:tcPr>
          <w:p w:rsidR="0053688E" w:rsidRDefault="0053688E" w:rsidP="0053688E">
            <w:pPr>
              <w:pStyle w:val="TableParagraph"/>
              <w:kinsoku w:val="0"/>
              <w:overflowPunct w:val="0"/>
              <w:spacing w:before="47"/>
              <w:ind w:left="54"/>
              <w:rPr>
                <w:sz w:val="18"/>
                <w:szCs w:val="18"/>
              </w:rPr>
            </w:pPr>
            <w:r w:rsidRPr="00B06F0D">
              <w:rPr>
                <w:sz w:val="18"/>
                <w:szCs w:val="18"/>
              </w:rPr>
              <w:t>ID_FASCICOLO_SIEP</w:t>
            </w:r>
          </w:p>
        </w:tc>
        <w:tc>
          <w:tcPr>
            <w:tcW w:w="2284" w:type="dxa"/>
            <w:tcBorders>
              <w:top w:val="double" w:sz="1" w:space="0" w:color="C0C0C0"/>
              <w:left w:val="double" w:sz="1" w:space="0" w:color="C0C0C0"/>
              <w:bottom w:val="double" w:sz="1" w:space="0" w:color="C0C0C0"/>
            </w:tcBorders>
            <w:shd w:val="clear" w:color="auto" w:fill="auto"/>
          </w:tcPr>
          <w:p w:rsidR="0053688E" w:rsidRDefault="0053688E" w:rsidP="0053688E">
            <w:pPr>
              <w:pStyle w:val="TableParagraph"/>
              <w:kinsoku w:val="0"/>
              <w:overflowPunct w:val="0"/>
              <w:spacing w:before="47"/>
              <w:ind w:left="54"/>
              <w:rPr>
                <w:sz w:val="18"/>
                <w:szCs w:val="18"/>
              </w:rPr>
            </w:pPr>
            <w:r w:rsidRPr="00B06F0D">
              <w:rPr>
                <w:sz w:val="18"/>
                <w:szCs w:val="18"/>
              </w:rPr>
              <w:t>NUMBER(38)</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3688E" w:rsidRDefault="0053688E" w:rsidP="0053688E">
            <w:pPr>
              <w:pStyle w:val="TableParagraph"/>
              <w:kinsoku w:val="0"/>
              <w:overflowPunct w:val="0"/>
              <w:spacing w:before="47"/>
              <w:ind w:left="54" w:right="81"/>
            </w:pPr>
            <w:r>
              <w:rPr>
                <w:sz w:val="18"/>
                <w:szCs w:val="18"/>
              </w:rPr>
              <w:t>Identificativo del fascicolo SIEP di riferimento.</w:t>
            </w:r>
          </w:p>
        </w:tc>
      </w:tr>
      <w:tr w:rsidR="0053688E" w:rsidTr="0053688E">
        <w:trPr>
          <w:jc w:val="center"/>
        </w:trPr>
        <w:tc>
          <w:tcPr>
            <w:tcW w:w="3422" w:type="dxa"/>
            <w:tcBorders>
              <w:top w:val="double" w:sz="1" w:space="0" w:color="C0C0C0"/>
              <w:left w:val="double" w:sz="40" w:space="0" w:color="C0C0C0"/>
              <w:bottom w:val="double" w:sz="1" w:space="0" w:color="C0C0C0"/>
            </w:tcBorders>
            <w:shd w:val="clear" w:color="auto" w:fill="auto"/>
          </w:tcPr>
          <w:p w:rsidR="0053688E" w:rsidRDefault="0053688E" w:rsidP="0053688E">
            <w:pPr>
              <w:pStyle w:val="TableParagraph"/>
              <w:kinsoku w:val="0"/>
              <w:overflowPunct w:val="0"/>
              <w:spacing w:before="47"/>
              <w:ind w:left="54"/>
              <w:rPr>
                <w:sz w:val="18"/>
                <w:szCs w:val="18"/>
              </w:rPr>
            </w:pPr>
            <w:r w:rsidRPr="00B06F0D">
              <w:rPr>
                <w:sz w:val="18"/>
                <w:szCs w:val="18"/>
              </w:rPr>
              <w:t>NRES</w:t>
            </w:r>
          </w:p>
        </w:tc>
        <w:tc>
          <w:tcPr>
            <w:tcW w:w="2284" w:type="dxa"/>
            <w:tcBorders>
              <w:top w:val="double" w:sz="1" w:space="0" w:color="C0C0C0"/>
              <w:left w:val="double" w:sz="1" w:space="0" w:color="C0C0C0"/>
              <w:bottom w:val="double" w:sz="1" w:space="0" w:color="C0C0C0"/>
            </w:tcBorders>
            <w:shd w:val="clear" w:color="auto" w:fill="auto"/>
          </w:tcPr>
          <w:p w:rsidR="0053688E" w:rsidRDefault="0053688E" w:rsidP="0053688E">
            <w:pPr>
              <w:pStyle w:val="TableParagraph"/>
              <w:kinsoku w:val="0"/>
              <w:overflowPunct w:val="0"/>
              <w:spacing w:before="50" w:line="206" w:lineRule="exact"/>
              <w:ind w:left="54" w:right="169"/>
              <w:rPr>
                <w:sz w:val="18"/>
                <w:szCs w:val="18"/>
              </w:rPr>
            </w:pPr>
            <w:r w:rsidRPr="00FE5E49">
              <w:rPr>
                <w:sz w:val="18"/>
                <w:szCs w:val="18"/>
              </w:rPr>
              <w:t>NUMBER(38)</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3688E" w:rsidRDefault="0053688E" w:rsidP="0053688E">
            <w:pPr>
              <w:pStyle w:val="TableParagraph"/>
              <w:kinsoku w:val="0"/>
              <w:overflowPunct w:val="0"/>
              <w:spacing w:before="50" w:line="206" w:lineRule="exact"/>
              <w:ind w:left="54" w:right="112"/>
            </w:pPr>
            <w:r>
              <w:rPr>
                <w:sz w:val="18"/>
                <w:szCs w:val="18"/>
              </w:rPr>
              <w:t>Numero del Fascicolo Res.</w:t>
            </w:r>
          </w:p>
        </w:tc>
      </w:tr>
      <w:tr w:rsidR="0053688E" w:rsidTr="0053688E">
        <w:trPr>
          <w:jc w:val="center"/>
        </w:trPr>
        <w:tc>
          <w:tcPr>
            <w:tcW w:w="3422" w:type="dxa"/>
            <w:tcBorders>
              <w:top w:val="double" w:sz="1" w:space="0" w:color="C0C0C0"/>
              <w:left w:val="double" w:sz="40" w:space="0" w:color="C0C0C0"/>
              <w:bottom w:val="double" w:sz="1" w:space="0" w:color="C0C0C0"/>
            </w:tcBorders>
            <w:shd w:val="clear" w:color="auto" w:fill="auto"/>
          </w:tcPr>
          <w:p w:rsidR="0053688E" w:rsidRDefault="0053688E" w:rsidP="0053688E">
            <w:pPr>
              <w:pStyle w:val="TableParagraph"/>
              <w:kinsoku w:val="0"/>
              <w:overflowPunct w:val="0"/>
              <w:spacing w:before="47"/>
              <w:ind w:left="54"/>
              <w:rPr>
                <w:sz w:val="18"/>
                <w:szCs w:val="18"/>
              </w:rPr>
            </w:pPr>
            <w:r w:rsidRPr="00B06F0D">
              <w:rPr>
                <w:sz w:val="18"/>
                <w:szCs w:val="18"/>
              </w:rPr>
              <w:t>CHIAVE_ANNO</w:t>
            </w:r>
          </w:p>
        </w:tc>
        <w:tc>
          <w:tcPr>
            <w:tcW w:w="2284" w:type="dxa"/>
            <w:tcBorders>
              <w:top w:val="double" w:sz="1" w:space="0" w:color="C0C0C0"/>
              <w:left w:val="double" w:sz="1" w:space="0" w:color="C0C0C0"/>
              <w:bottom w:val="double" w:sz="1" w:space="0" w:color="C0C0C0"/>
            </w:tcBorders>
            <w:shd w:val="clear" w:color="auto" w:fill="auto"/>
          </w:tcPr>
          <w:p w:rsidR="0053688E" w:rsidRDefault="0053688E" w:rsidP="0053688E">
            <w:pPr>
              <w:pStyle w:val="TableParagraph"/>
              <w:kinsoku w:val="0"/>
              <w:overflowPunct w:val="0"/>
              <w:spacing w:before="50" w:line="206" w:lineRule="exact"/>
              <w:ind w:left="54" w:right="122"/>
              <w:rPr>
                <w:sz w:val="18"/>
                <w:szCs w:val="18"/>
              </w:rPr>
            </w:pPr>
            <w:r>
              <w:rPr>
                <w:sz w:val="18"/>
                <w:szCs w:val="18"/>
              </w:rPr>
              <w:t>NUMBER(4</w:t>
            </w:r>
            <w:r w:rsidRPr="00FE5E49">
              <w:rPr>
                <w:sz w:val="18"/>
                <w:szCs w:val="18"/>
              </w:rPr>
              <w:t>)</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3688E" w:rsidRDefault="0053688E" w:rsidP="0053688E">
            <w:pPr>
              <w:pStyle w:val="TableParagraph"/>
              <w:kinsoku w:val="0"/>
              <w:overflowPunct w:val="0"/>
              <w:spacing w:before="47"/>
              <w:ind w:left="54" w:right="81"/>
            </w:pPr>
            <w:r>
              <w:rPr>
                <w:sz w:val="18"/>
                <w:szCs w:val="18"/>
              </w:rPr>
              <w:t>Anno del fascicolo SIEP di riferimento.</w:t>
            </w:r>
          </w:p>
        </w:tc>
      </w:tr>
      <w:tr w:rsidR="0053688E" w:rsidTr="0053688E">
        <w:trPr>
          <w:jc w:val="center"/>
        </w:trPr>
        <w:tc>
          <w:tcPr>
            <w:tcW w:w="3422" w:type="dxa"/>
            <w:tcBorders>
              <w:top w:val="double" w:sz="1" w:space="0" w:color="C0C0C0"/>
              <w:left w:val="double" w:sz="40" w:space="0" w:color="C0C0C0"/>
              <w:bottom w:val="double" w:sz="1" w:space="0" w:color="C0C0C0"/>
            </w:tcBorders>
            <w:shd w:val="clear" w:color="auto" w:fill="auto"/>
          </w:tcPr>
          <w:p w:rsidR="0053688E" w:rsidRDefault="0053688E" w:rsidP="0053688E">
            <w:pPr>
              <w:pStyle w:val="TableParagraph"/>
              <w:kinsoku w:val="0"/>
              <w:overflowPunct w:val="0"/>
              <w:spacing w:before="47"/>
              <w:ind w:left="54"/>
              <w:rPr>
                <w:sz w:val="18"/>
                <w:szCs w:val="18"/>
              </w:rPr>
            </w:pPr>
            <w:r w:rsidRPr="00B06F0D">
              <w:rPr>
                <w:sz w:val="18"/>
                <w:szCs w:val="18"/>
              </w:rPr>
              <w:t>CHIAVE_PROGR</w:t>
            </w:r>
          </w:p>
        </w:tc>
        <w:tc>
          <w:tcPr>
            <w:tcW w:w="2284" w:type="dxa"/>
            <w:tcBorders>
              <w:top w:val="double" w:sz="1" w:space="0" w:color="C0C0C0"/>
              <w:left w:val="double" w:sz="1" w:space="0" w:color="C0C0C0"/>
              <w:bottom w:val="double" w:sz="1" w:space="0" w:color="C0C0C0"/>
            </w:tcBorders>
            <w:shd w:val="clear" w:color="auto" w:fill="auto"/>
          </w:tcPr>
          <w:p w:rsidR="0053688E" w:rsidRDefault="0053688E" w:rsidP="0053688E">
            <w:pPr>
              <w:pStyle w:val="TableParagraph"/>
              <w:kinsoku w:val="0"/>
              <w:overflowPunct w:val="0"/>
              <w:spacing w:before="47"/>
              <w:ind w:left="54"/>
              <w:rPr>
                <w:sz w:val="18"/>
                <w:szCs w:val="18"/>
              </w:rPr>
            </w:pPr>
            <w:r w:rsidRPr="00FE5E49">
              <w:rPr>
                <w:sz w:val="18"/>
                <w:szCs w:val="18"/>
              </w:rPr>
              <w:t>NUMBER(38)</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3688E" w:rsidRDefault="0053688E" w:rsidP="0053688E">
            <w:pPr>
              <w:pStyle w:val="TableParagraph"/>
              <w:kinsoku w:val="0"/>
              <w:overflowPunct w:val="0"/>
              <w:spacing w:before="47"/>
              <w:ind w:left="54"/>
            </w:pPr>
            <w:r>
              <w:rPr>
                <w:sz w:val="18"/>
                <w:szCs w:val="18"/>
              </w:rPr>
              <w:t>Progressivo del fascicolo SIEP di riferimento.</w:t>
            </w:r>
          </w:p>
        </w:tc>
      </w:tr>
      <w:tr w:rsidR="0053688E" w:rsidTr="0053688E">
        <w:trPr>
          <w:jc w:val="center"/>
        </w:trPr>
        <w:tc>
          <w:tcPr>
            <w:tcW w:w="3422" w:type="dxa"/>
            <w:tcBorders>
              <w:top w:val="double" w:sz="1" w:space="0" w:color="C0C0C0"/>
              <w:left w:val="double" w:sz="40" w:space="0" w:color="C0C0C0"/>
              <w:bottom w:val="double" w:sz="1" w:space="0" w:color="C0C0C0"/>
            </w:tcBorders>
            <w:shd w:val="clear" w:color="auto" w:fill="auto"/>
          </w:tcPr>
          <w:p w:rsidR="0053688E" w:rsidRDefault="0053688E" w:rsidP="0053688E">
            <w:pPr>
              <w:pStyle w:val="TableParagraph"/>
              <w:kinsoku w:val="0"/>
              <w:overflowPunct w:val="0"/>
              <w:spacing w:before="47"/>
              <w:ind w:left="54"/>
              <w:rPr>
                <w:sz w:val="18"/>
                <w:szCs w:val="18"/>
              </w:rPr>
            </w:pPr>
            <w:r w:rsidRPr="00B06F0D">
              <w:rPr>
                <w:sz w:val="18"/>
                <w:szCs w:val="18"/>
              </w:rPr>
              <w:t>ULT_TIPO_PROVVEDIMENTO</w:t>
            </w:r>
          </w:p>
        </w:tc>
        <w:tc>
          <w:tcPr>
            <w:tcW w:w="2284" w:type="dxa"/>
            <w:tcBorders>
              <w:top w:val="double" w:sz="1" w:space="0" w:color="C0C0C0"/>
              <w:left w:val="double" w:sz="1" w:space="0" w:color="C0C0C0"/>
              <w:bottom w:val="double" w:sz="1" w:space="0" w:color="C0C0C0"/>
            </w:tcBorders>
            <w:shd w:val="clear" w:color="auto" w:fill="auto"/>
          </w:tcPr>
          <w:p w:rsidR="0053688E" w:rsidRDefault="0053688E" w:rsidP="0053688E">
            <w:pPr>
              <w:pStyle w:val="TableParagraph"/>
              <w:kinsoku w:val="0"/>
              <w:overflowPunct w:val="0"/>
              <w:spacing w:before="50" w:line="206" w:lineRule="exact"/>
              <w:ind w:left="54" w:right="169"/>
              <w:rPr>
                <w:sz w:val="18"/>
                <w:szCs w:val="18"/>
              </w:rPr>
            </w:pPr>
            <w:r w:rsidRPr="00A36B20">
              <w:rPr>
                <w:sz w:val="18"/>
                <w:szCs w:val="18"/>
              </w:rPr>
              <w:t>VARCHAR2(2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3688E" w:rsidRDefault="0053688E" w:rsidP="0053688E">
            <w:pPr>
              <w:pStyle w:val="TableParagraph"/>
              <w:kinsoku w:val="0"/>
              <w:overflowPunct w:val="0"/>
              <w:spacing w:before="47"/>
              <w:ind w:left="54" w:right="81"/>
            </w:pPr>
            <w:r>
              <w:rPr>
                <w:sz w:val="18"/>
                <w:szCs w:val="18"/>
              </w:rPr>
              <w:t>Ultima Tipologia di Provvedimento. Associato al Dominio TIPO_PROVVEDIMENTO di CG_REF_CODES.</w:t>
            </w:r>
          </w:p>
        </w:tc>
      </w:tr>
      <w:tr w:rsidR="0053688E" w:rsidTr="0053688E">
        <w:trPr>
          <w:jc w:val="center"/>
        </w:trPr>
        <w:tc>
          <w:tcPr>
            <w:tcW w:w="3422" w:type="dxa"/>
            <w:tcBorders>
              <w:top w:val="double" w:sz="1" w:space="0" w:color="C0C0C0"/>
              <w:left w:val="double" w:sz="40" w:space="0" w:color="C0C0C0"/>
              <w:bottom w:val="double" w:sz="1" w:space="0" w:color="C0C0C0"/>
            </w:tcBorders>
            <w:shd w:val="clear" w:color="auto" w:fill="auto"/>
          </w:tcPr>
          <w:p w:rsidR="0053688E" w:rsidRDefault="0053688E" w:rsidP="0053688E">
            <w:pPr>
              <w:pStyle w:val="TableParagraph"/>
              <w:kinsoku w:val="0"/>
              <w:overflowPunct w:val="0"/>
              <w:spacing w:before="47"/>
              <w:ind w:left="54"/>
              <w:rPr>
                <w:sz w:val="18"/>
                <w:szCs w:val="18"/>
              </w:rPr>
            </w:pPr>
            <w:r w:rsidRPr="00B06F0D">
              <w:rPr>
                <w:sz w:val="18"/>
                <w:szCs w:val="18"/>
              </w:rPr>
              <w:t>ULT_COD_MOTIVO</w:t>
            </w:r>
          </w:p>
        </w:tc>
        <w:tc>
          <w:tcPr>
            <w:tcW w:w="2284" w:type="dxa"/>
            <w:tcBorders>
              <w:top w:val="double" w:sz="1" w:space="0" w:color="C0C0C0"/>
              <w:left w:val="double" w:sz="1" w:space="0" w:color="C0C0C0"/>
              <w:bottom w:val="double" w:sz="1" w:space="0" w:color="C0C0C0"/>
            </w:tcBorders>
            <w:shd w:val="clear" w:color="auto" w:fill="auto"/>
          </w:tcPr>
          <w:p w:rsidR="0053688E" w:rsidRDefault="0053688E" w:rsidP="0053688E">
            <w:pPr>
              <w:pStyle w:val="TableParagraph"/>
              <w:kinsoku w:val="0"/>
              <w:overflowPunct w:val="0"/>
              <w:spacing w:before="47"/>
              <w:ind w:left="54" w:right="169"/>
              <w:rPr>
                <w:sz w:val="18"/>
                <w:szCs w:val="18"/>
              </w:rPr>
            </w:pPr>
            <w:r w:rsidRPr="00A36B20">
              <w:rPr>
                <w:sz w:val="18"/>
                <w:szCs w:val="18"/>
              </w:rPr>
              <w:t>VARCHAR2(4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3688E" w:rsidRPr="00177CC1" w:rsidRDefault="0053688E" w:rsidP="0053688E">
            <w:pPr>
              <w:pStyle w:val="TableParagraph"/>
              <w:kinsoku w:val="0"/>
              <w:overflowPunct w:val="0"/>
              <w:spacing w:before="47"/>
              <w:ind w:left="54" w:right="144"/>
              <w:rPr>
                <w:sz w:val="18"/>
                <w:szCs w:val="18"/>
              </w:rPr>
            </w:pPr>
            <w:r>
              <w:rPr>
                <w:sz w:val="18"/>
                <w:szCs w:val="18"/>
              </w:rPr>
              <w:t>Ultimo Codice Motivo. Associato al Dominio MOTIVO_PROVVEDIMENTO di CG_REF_CODES.</w:t>
            </w:r>
          </w:p>
        </w:tc>
      </w:tr>
      <w:tr w:rsidR="0053688E" w:rsidTr="0053688E">
        <w:trPr>
          <w:jc w:val="center"/>
        </w:trPr>
        <w:tc>
          <w:tcPr>
            <w:tcW w:w="3422" w:type="dxa"/>
            <w:tcBorders>
              <w:top w:val="double" w:sz="1" w:space="0" w:color="C0C0C0"/>
              <w:left w:val="double" w:sz="40" w:space="0" w:color="C0C0C0"/>
              <w:bottom w:val="double" w:sz="1" w:space="0" w:color="C0C0C0"/>
            </w:tcBorders>
            <w:shd w:val="clear" w:color="auto" w:fill="auto"/>
          </w:tcPr>
          <w:p w:rsidR="0053688E" w:rsidRDefault="0053688E" w:rsidP="0053688E">
            <w:pPr>
              <w:pStyle w:val="TableParagraph"/>
              <w:kinsoku w:val="0"/>
              <w:overflowPunct w:val="0"/>
              <w:spacing w:before="47"/>
              <w:ind w:left="54"/>
              <w:rPr>
                <w:sz w:val="18"/>
                <w:szCs w:val="18"/>
              </w:rPr>
            </w:pPr>
            <w:r w:rsidRPr="00B06F0D">
              <w:rPr>
                <w:sz w:val="18"/>
                <w:szCs w:val="18"/>
              </w:rPr>
              <w:t>PEN_TIPO_PROVVEDIMENTO</w:t>
            </w:r>
          </w:p>
        </w:tc>
        <w:tc>
          <w:tcPr>
            <w:tcW w:w="2284" w:type="dxa"/>
            <w:tcBorders>
              <w:top w:val="double" w:sz="1" w:space="0" w:color="C0C0C0"/>
              <w:left w:val="double" w:sz="1" w:space="0" w:color="C0C0C0"/>
              <w:bottom w:val="double" w:sz="1" w:space="0" w:color="C0C0C0"/>
            </w:tcBorders>
            <w:shd w:val="clear" w:color="auto" w:fill="auto"/>
          </w:tcPr>
          <w:p w:rsidR="0053688E" w:rsidRDefault="0053688E" w:rsidP="0053688E">
            <w:pPr>
              <w:pStyle w:val="TableParagraph"/>
              <w:kinsoku w:val="0"/>
              <w:overflowPunct w:val="0"/>
              <w:spacing w:before="50" w:line="206" w:lineRule="exact"/>
              <w:ind w:left="54" w:right="169"/>
              <w:rPr>
                <w:sz w:val="18"/>
                <w:szCs w:val="18"/>
              </w:rPr>
            </w:pPr>
            <w:r>
              <w:rPr>
                <w:sz w:val="18"/>
                <w:szCs w:val="18"/>
              </w:rPr>
              <w:t>VARCHAR2(2</w:t>
            </w:r>
            <w:r w:rsidRPr="00A36B20">
              <w:rPr>
                <w:sz w:val="18"/>
                <w:szCs w:val="18"/>
              </w:rPr>
              <w:t xml:space="preserve">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3688E" w:rsidRDefault="0053688E" w:rsidP="0053688E">
            <w:pPr>
              <w:pStyle w:val="TableParagraph"/>
              <w:kinsoku w:val="0"/>
              <w:overflowPunct w:val="0"/>
              <w:spacing w:before="50" w:line="206" w:lineRule="exact"/>
              <w:ind w:left="54" w:right="71"/>
            </w:pPr>
            <w:r>
              <w:rPr>
                <w:sz w:val="18"/>
                <w:szCs w:val="18"/>
              </w:rPr>
              <w:t>Tipologia di Provvedimento della pena. Associato al Dominio TIPO_PROVVEDIMENTO di CG_REF_CODES.</w:t>
            </w:r>
          </w:p>
        </w:tc>
      </w:tr>
      <w:tr w:rsidR="0053688E" w:rsidTr="0053688E">
        <w:trPr>
          <w:jc w:val="center"/>
        </w:trPr>
        <w:tc>
          <w:tcPr>
            <w:tcW w:w="3422" w:type="dxa"/>
            <w:tcBorders>
              <w:top w:val="double" w:sz="1" w:space="0" w:color="C0C0C0"/>
              <w:left w:val="double" w:sz="40" w:space="0" w:color="C0C0C0"/>
              <w:bottom w:val="double" w:sz="1" w:space="0" w:color="C0C0C0"/>
            </w:tcBorders>
            <w:shd w:val="clear" w:color="auto" w:fill="auto"/>
          </w:tcPr>
          <w:p w:rsidR="0053688E" w:rsidRDefault="0053688E" w:rsidP="0053688E">
            <w:pPr>
              <w:pStyle w:val="TableParagraph"/>
              <w:kinsoku w:val="0"/>
              <w:overflowPunct w:val="0"/>
              <w:spacing w:before="47"/>
              <w:ind w:left="54"/>
              <w:rPr>
                <w:sz w:val="18"/>
                <w:szCs w:val="18"/>
              </w:rPr>
            </w:pPr>
            <w:r w:rsidRPr="00B06F0D">
              <w:rPr>
                <w:sz w:val="18"/>
                <w:szCs w:val="18"/>
              </w:rPr>
              <w:t>PEN_COD_MOTIVO</w:t>
            </w:r>
          </w:p>
        </w:tc>
        <w:tc>
          <w:tcPr>
            <w:tcW w:w="2284" w:type="dxa"/>
            <w:tcBorders>
              <w:top w:val="double" w:sz="1" w:space="0" w:color="C0C0C0"/>
              <w:left w:val="double" w:sz="1" w:space="0" w:color="C0C0C0"/>
              <w:bottom w:val="double" w:sz="1" w:space="0" w:color="C0C0C0"/>
            </w:tcBorders>
            <w:shd w:val="clear" w:color="auto" w:fill="auto"/>
          </w:tcPr>
          <w:p w:rsidR="0053688E" w:rsidRDefault="0053688E" w:rsidP="0053688E">
            <w:pPr>
              <w:pStyle w:val="TableParagraph"/>
              <w:kinsoku w:val="0"/>
              <w:overflowPunct w:val="0"/>
              <w:spacing w:before="47"/>
              <w:ind w:left="54"/>
              <w:rPr>
                <w:sz w:val="18"/>
                <w:szCs w:val="18"/>
              </w:rPr>
            </w:pPr>
            <w:r w:rsidRPr="00A36B20">
              <w:rPr>
                <w:sz w:val="18"/>
                <w:szCs w:val="18"/>
              </w:rPr>
              <w:t>VARCHAR2(4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3688E" w:rsidRDefault="0053688E" w:rsidP="0053688E">
            <w:pPr>
              <w:pStyle w:val="TableParagraph"/>
              <w:kinsoku w:val="0"/>
              <w:overflowPunct w:val="0"/>
              <w:spacing w:before="47"/>
              <w:ind w:left="54" w:right="131"/>
            </w:pPr>
            <w:r>
              <w:rPr>
                <w:sz w:val="18"/>
                <w:szCs w:val="18"/>
              </w:rPr>
              <w:t>Codice Motivo della pena. Associato al Dominio MOTIVO_PROVVEDIMENTO di CG_REF_CODES.</w:t>
            </w:r>
          </w:p>
        </w:tc>
      </w:tr>
      <w:tr w:rsidR="0053688E" w:rsidTr="0053688E">
        <w:trPr>
          <w:jc w:val="center"/>
        </w:trPr>
        <w:tc>
          <w:tcPr>
            <w:tcW w:w="3422" w:type="dxa"/>
            <w:tcBorders>
              <w:top w:val="double" w:sz="1" w:space="0" w:color="C0C0C0"/>
              <w:left w:val="double" w:sz="40" w:space="0" w:color="C0C0C0"/>
              <w:bottom w:val="double" w:sz="1" w:space="0" w:color="C0C0C0"/>
            </w:tcBorders>
            <w:shd w:val="clear" w:color="auto" w:fill="auto"/>
          </w:tcPr>
          <w:p w:rsidR="0053688E" w:rsidRDefault="0053688E" w:rsidP="0053688E">
            <w:pPr>
              <w:pStyle w:val="TableParagraph"/>
              <w:kinsoku w:val="0"/>
              <w:overflowPunct w:val="0"/>
              <w:spacing w:before="47"/>
              <w:ind w:left="54"/>
              <w:rPr>
                <w:sz w:val="18"/>
                <w:szCs w:val="18"/>
              </w:rPr>
            </w:pPr>
            <w:r w:rsidRPr="00FE5E49">
              <w:rPr>
                <w:sz w:val="18"/>
                <w:szCs w:val="18"/>
              </w:rPr>
              <w:t>COD_UFFICIO</w:t>
            </w:r>
          </w:p>
        </w:tc>
        <w:tc>
          <w:tcPr>
            <w:tcW w:w="2284" w:type="dxa"/>
            <w:tcBorders>
              <w:top w:val="double" w:sz="1" w:space="0" w:color="C0C0C0"/>
              <w:left w:val="double" w:sz="1" w:space="0" w:color="C0C0C0"/>
              <w:bottom w:val="double" w:sz="1" w:space="0" w:color="C0C0C0"/>
            </w:tcBorders>
            <w:shd w:val="clear" w:color="auto" w:fill="auto"/>
          </w:tcPr>
          <w:p w:rsidR="0053688E" w:rsidRDefault="0053688E" w:rsidP="0053688E">
            <w:pPr>
              <w:pStyle w:val="TableParagraph"/>
              <w:kinsoku w:val="0"/>
              <w:overflowPunct w:val="0"/>
              <w:spacing w:before="47"/>
              <w:ind w:left="54"/>
              <w:rPr>
                <w:sz w:val="18"/>
                <w:szCs w:val="18"/>
              </w:rPr>
            </w:pPr>
            <w:r>
              <w:rPr>
                <w:sz w:val="18"/>
                <w:szCs w:val="18"/>
              </w:rPr>
              <w:t>VARCHAR2(11</w:t>
            </w:r>
            <w:r w:rsidRPr="00A36B20">
              <w:rPr>
                <w:sz w:val="18"/>
                <w:szCs w:val="18"/>
              </w:rPr>
              <w:t xml:space="preserve">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3688E" w:rsidRDefault="0053688E" w:rsidP="0053688E">
            <w:pPr>
              <w:pStyle w:val="TableParagraph"/>
              <w:kinsoku w:val="0"/>
              <w:overflowPunct w:val="0"/>
              <w:spacing w:before="47"/>
              <w:ind w:left="54"/>
            </w:pPr>
            <w:r>
              <w:rPr>
                <w:sz w:val="18"/>
                <w:szCs w:val="18"/>
              </w:rPr>
              <w:t>Ufficio interessato dalla statistica.</w:t>
            </w:r>
          </w:p>
        </w:tc>
      </w:tr>
      <w:tr w:rsidR="0053688E" w:rsidTr="0053688E">
        <w:trPr>
          <w:jc w:val="center"/>
        </w:trPr>
        <w:tc>
          <w:tcPr>
            <w:tcW w:w="3422" w:type="dxa"/>
            <w:tcBorders>
              <w:top w:val="double" w:sz="1" w:space="0" w:color="C0C0C0"/>
              <w:left w:val="double" w:sz="40" w:space="0" w:color="C0C0C0"/>
              <w:bottom w:val="double" w:sz="1" w:space="0" w:color="C0C0C0"/>
            </w:tcBorders>
            <w:shd w:val="clear" w:color="auto" w:fill="auto"/>
          </w:tcPr>
          <w:p w:rsidR="0053688E" w:rsidRDefault="0053688E" w:rsidP="0053688E">
            <w:pPr>
              <w:pStyle w:val="TableParagraph"/>
              <w:kinsoku w:val="0"/>
              <w:overflowPunct w:val="0"/>
              <w:spacing w:before="47"/>
              <w:ind w:left="54"/>
              <w:rPr>
                <w:sz w:val="18"/>
                <w:szCs w:val="18"/>
              </w:rPr>
            </w:pPr>
            <w:r w:rsidRPr="00FE5E49">
              <w:rPr>
                <w:sz w:val="18"/>
                <w:szCs w:val="18"/>
              </w:rPr>
              <w:t>COD_STATO_PROCEDIMENTO</w:t>
            </w:r>
          </w:p>
        </w:tc>
        <w:tc>
          <w:tcPr>
            <w:tcW w:w="2284" w:type="dxa"/>
            <w:tcBorders>
              <w:top w:val="double" w:sz="1" w:space="0" w:color="C0C0C0"/>
              <w:left w:val="double" w:sz="1" w:space="0" w:color="C0C0C0"/>
              <w:bottom w:val="double" w:sz="1" w:space="0" w:color="C0C0C0"/>
            </w:tcBorders>
            <w:shd w:val="clear" w:color="auto" w:fill="auto"/>
          </w:tcPr>
          <w:p w:rsidR="0053688E" w:rsidRDefault="0053688E" w:rsidP="0053688E">
            <w:pPr>
              <w:pStyle w:val="TableParagraph"/>
              <w:kinsoku w:val="0"/>
              <w:overflowPunct w:val="0"/>
              <w:spacing w:before="50" w:line="206" w:lineRule="exact"/>
              <w:ind w:left="54" w:right="169"/>
              <w:rPr>
                <w:sz w:val="18"/>
                <w:szCs w:val="18"/>
              </w:rPr>
            </w:pPr>
            <w:r w:rsidRPr="00A36B20">
              <w:rPr>
                <w:sz w:val="18"/>
                <w:szCs w:val="18"/>
              </w:rPr>
              <w:t>VARCHAR2(4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3688E" w:rsidRDefault="0053688E" w:rsidP="0053688E">
            <w:pPr>
              <w:pStyle w:val="TableParagraph"/>
              <w:kinsoku w:val="0"/>
              <w:overflowPunct w:val="0"/>
              <w:spacing w:before="47"/>
              <w:ind w:left="54" w:right="81"/>
            </w:pPr>
            <w:r>
              <w:rPr>
                <w:sz w:val="18"/>
                <w:szCs w:val="18"/>
              </w:rPr>
              <w:t>Codice stato procedimento. Associato al Dominio STATO_PROCEDIMENTO di CG_REF_CODES.</w:t>
            </w:r>
          </w:p>
        </w:tc>
      </w:tr>
      <w:tr w:rsidR="0053688E" w:rsidTr="0053688E">
        <w:trPr>
          <w:jc w:val="center"/>
        </w:trPr>
        <w:tc>
          <w:tcPr>
            <w:tcW w:w="3422" w:type="dxa"/>
            <w:tcBorders>
              <w:top w:val="double" w:sz="1" w:space="0" w:color="C0C0C0"/>
              <w:left w:val="double" w:sz="40" w:space="0" w:color="C0C0C0"/>
              <w:bottom w:val="double" w:sz="1" w:space="0" w:color="C0C0C0"/>
            </w:tcBorders>
            <w:shd w:val="clear" w:color="auto" w:fill="auto"/>
          </w:tcPr>
          <w:p w:rsidR="0053688E" w:rsidRDefault="0053688E" w:rsidP="0053688E">
            <w:pPr>
              <w:pStyle w:val="TableParagraph"/>
              <w:kinsoku w:val="0"/>
              <w:overflowPunct w:val="0"/>
              <w:spacing w:before="47"/>
              <w:ind w:left="54"/>
              <w:rPr>
                <w:sz w:val="18"/>
                <w:szCs w:val="18"/>
              </w:rPr>
            </w:pPr>
            <w:r w:rsidRPr="00FE5E49">
              <w:rPr>
                <w:sz w:val="18"/>
                <w:szCs w:val="18"/>
              </w:rPr>
              <w:t>COD_STATO_FASCICOLO_RES</w:t>
            </w:r>
          </w:p>
        </w:tc>
        <w:tc>
          <w:tcPr>
            <w:tcW w:w="2284" w:type="dxa"/>
            <w:tcBorders>
              <w:top w:val="double" w:sz="1" w:space="0" w:color="C0C0C0"/>
              <w:left w:val="double" w:sz="1" w:space="0" w:color="C0C0C0"/>
              <w:bottom w:val="double" w:sz="1" w:space="0" w:color="C0C0C0"/>
            </w:tcBorders>
            <w:shd w:val="clear" w:color="auto" w:fill="auto"/>
          </w:tcPr>
          <w:p w:rsidR="0053688E" w:rsidRDefault="0053688E" w:rsidP="0053688E">
            <w:pPr>
              <w:pStyle w:val="TableParagraph"/>
              <w:kinsoku w:val="0"/>
              <w:overflowPunct w:val="0"/>
              <w:spacing w:before="50" w:line="206" w:lineRule="exact"/>
              <w:ind w:left="54" w:right="170"/>
              <w:rPr>
                <w:sz w:val="18"/>
                <w:szCs w:val="18"/>
              </w:rPr>
            </w:pPr>
            <w:r>
              <w:rPr>
                <w:sz w:val="18"/>
                <w:szCs w:val="18"/>
              </w:rPr>
              <w:t>NUMBER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3688E" w:rsidRDefault="0053688E" w:rsidP="0053688E">
            <w:pPr>
              <w:pStyle w:val="TableParagraph"/>
              <w:kinsoku w:val="0"/>
              <w:overflowPunct w:val="0"/>
              <w:spacing w:before="47"/>
              <w:ind w:left="54" w:right="81"/>
            </w:pPr>
            <w:r>
              <w:rPr>
                <w:sz w:val="18"/>
                <w:szCs w:val="18"/>
              </w:rPr>
              <w:t>Codice stato fascicolo res. Associato al Dominio STATO_FASCICOLO di CG_REF_CODES.</w:t>
            </w:r>
          </w:p>
        </w:tc>
      </w:tr>
      <w:tr w:rsidR="0053688E" w:rsidTr="0053688E">
        <w:trPr>
          <w:jc w:val="center"/>
        </w:trPr>
        <w:tc>
          <w:tcPr>
            <w:tcW w:w="3422" w:type="dxa"/>
            <w:tcBorders>
              <w:top w:val="double" w:sz="1" w:space="0" w:color="C0C0C0"/>
              <w:left w:val="double" w:sz="40" w:space="0" w:color="C0C0C0"/>
              <w:bottom w:val="double" w:sz="1" w:space="0" w:color="C0C0C0"/>
            </w:tcBorders>
            <w:shd w:val="clear" w:color="auto" w:fill="auto"/>
          </w:tcPr>
          <w:p w:rsidR="0053688E" w:rsidRDefault="0053688E" w:rsidP="0053688E">
            <w:pPr>
              <w:pStyle w:val="TableParagraph"/>
              <w:kinsoku w:val="0"/>
              <w:overflowPunct w:val="0"/>
              <w:spacing w:before="47"/>
              <w:ind w:left="54"/>
              <w:rPr>
                <w:sz w:val="18"/>
                <w:szCs w:val="18"/>
              </w:rPr>
            </w:pPr>
            <w:r w:rsidRPr="00FE5E49">
              <w:rPr>
                <w:sz w:val="18"/>
                <w:szCs w:val="18"/>
              </w:rPr>
              <w:t>COD_POSIZIONE_GIURIDICA</w:t>
            </w:r>
          </w:p>
        </w:tc>
        <w:tc>
          <w:tcPr>
            <w:tcW w:w="2284" w:type="dxa"/>
            <w:tcBorders>
              <w:top w:val="double" w:sz="1" w:space="0" w:color="C0C0C0"/>
              <w:left w:val="double" w:sz="1" w:space="0" w:color="C0C0C0"/>
              <w:bottom w:val="double" w:sz="1" w:space="0" w:color="C0C0C0"/>
            </w:tcBorders>
            <w:shd w:val="clear" w:color="auto" w:fill="auto"/>
          </w:tcPr>
          <w:p w:rsidR="0053688E" w:rsidRDefault="0053688E" w:rsidP="0053688E">
            <w:pPr>
              <w:pStyle w:val="TableParagraph"/>
              <w:kinsoku w:val="0"/>
              <w:overflowPunct w:val="0"/>
              <w:spacing w:before="50" w:line="206" w:lineRule="exact"/>
              <w:ind w:left="54" w:right="169"/>
              <w:rPr>
                <w:sz w:val="18"/>
                <w:szCs w:val="18"/>
              </w:rPr>
            </w:pPr>
            <w:r>
              <w:rPr>
                <w:sz w:val="18"/>
                <w:szCs w:val="18"/>
              </w:rPr>
              <w:t>VARCHAR2(2</w:t>
            </w:r>
            <w:r w:rsidRPr="00A36B20">
              <w:rPr>
                <w:sz w:val="18"/>
                <w:szCs w:val="18"/>
              </w:rPr>
              <w:t xml:space="preserve">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3688E" w:rsidRDefault="0053688E" w:rsidP="0053688E">
            <w:pPr>
              <w:pStyle w:val="TableParagraph"/>
              <w:kinsoku w:val="0"/>
              <w:overflowPunct w:val="0"/>
              <w:spacing w:before="47"/>
              <w:ind w:left="54" w:right="81"/>
            </w:pPr>
            <w:r>
              <w:rPr>
                <w:sz w:val="18"/>
                <w:szCs w:val="18"/>
              </w:rPr>
              <w:t>Codice della posizione giuridica. Associato al Dominio POSIZIONE_GIURIDICA di CG_REF_CODES.</w:t>
            </w:r>
          </w:p>
        </w:tc>
      </w:tr>
      <w:tr w:rsidR="0053688E" w:rsidTr="0053688E">
        <w:trPr>
          <w:jc w:val="center"/>
        </w:trPr>
        <w:tc>
          <w:tcPr>
            <w:tcW w:w="3422" w:type="dxa"/>
            <w:tcBorders>
              <w:top w:val="double" w:sz="1" w:space="0" w:color="C0C0C0"/>
              <w:left w:val="double" w:sz="40" w:space="0" w:color="C0C0C0"/>
              <w:bottom w:val="double" w:sz="1" w:space="0" w:color="C0C0C0"/>
            </w:tcBorders>
            <w:shd w:val="clear" w:color="auto" w:fill="auto"/>
          </w:tcPr>
          <w:p w:rsidR="0053688E" w:rsidRDefault="0053688E" w:rsidP="0053688E">
            <w:pPr>
              <w:pStyle w:val="TableParagraph"/>
              <w:kinsoku w:val="0"/>
              <w:overflowPunct w:val="0"/>
              <w:spacing w:before="47"/>
              <w:ind w:left="54"/>
              <w:rPr>
                <w:sz w:val="18"/>
                <w:szCs w:val="18"/>
              </w:rPr>
            </w:pPr>
            <w:r>
              <w:rPr>
                <w:sz w:val="18"/>
                <w:szCs w:val="18"/>
              </w:rPr>
              <w:t>COD_UFFICIO_INSERIMENTO</w:t>
            </w:r>
          </w:p>
        </w:tc>
        <w:tc>
          <w:tcPr>
            <w:tcW w:w="2284" w:type="dxa"/>
            <w:tcBorders>
              <w:top w:val="double" w:sz="1" w:space="0" w:color="C0C0C0"/>
              <w:left w:val="double" w:sz="1" w:space="0" w:color="C0C0C0"/>
              <w:bottom w:val="double" w:sz="1" w:space="0" w:color="C0C0C0"/>
            </w:tcBorders>
            <w:shd w:val="clear" w:color="auto" w:fill="auto"/>
          </w:tcPr>
          <w:p w:rsidR="0053688E" w:rsidRDefault="0053688E" w:rsidP="0053688E">
            <w:pPr>
              <w:pStyle w:val="TableParagraph"/>
              <w:kinsoku w:val="0"/>
              <w:overflowPunct w:val="0"/>
              <w:spacing w:before="50" w:line="206" w:lineRule="exact"/>
              <w:ind w:left="54" w:right="170"/>
              <w:rPr>
                <w:sz w:val="18"/>
                <w:szCs w:val="18"/>
              </w:rPr>
            </w:pPr>
            <w:r>
              <w:rPr>
                <w:sz w:val="18"/>
                <w:szCs w:val="18"/>
              </w:rPr>
              <w:t>VARCHAR2 (11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3688E" w:rsidRDefault="0053688E" w:rsidP="0053688E">
            <w:r>
              <w:rPr>
                <w:sz w:val="18"/>
                <w:szCs w:val="18"/>
              </w:rPr>
              <w:t>Ufficio dell’operatore che ha inserito il record.</w:t>
            </w:r>
          </w:p>
        </w:tc>
      </w:tr>
      <w:tr w:rsidR="0053688E" w:rsidTr="0053688E">
        <w:trPr>
          <w:jc w:val="center"/>
        </w:trPr>
        <w:tc>
          <w:tcPr>
            <w:tcW w:w="3422" w:type="dxa"/>
            <w:tcBorders>
              <w:top w:val="double" w:sz="1" w:space="0" w:color="C0C0C0"/>
              <w:left w:val="double" w:sz="40" w:space="0" w:color="C0C0C0"/>
              <w:bottom w:val="double" w:sz="1" w:space="0" w:color="C0C0C0"/>
            </w:tcBorders>
            <w:shd w:val="clear" w:color="auto" w:fill="auto"/>
          </w:tcPr>
          <w:p w:rsidR="0053688E" w:rsidRDefault="0053688E" w:rsidP="0053688E">
            <w:pPr>
              <w:pStyle w:val="TableParagraph"/>
              <w:kinsoku w:val="0"/>
              <w:overflowPunct w:val="0"/>
              <w:spacing w:before="47"/>
              <w:ind w:left="54"/>
              <w:rPr>
                <w:sz w:val="18"/>
                <w:szCs w:val="18"/>
              </w:rPr>
            </w:pPr>
            <w:r w:rsidRPr="00FE5E49">
              <w:rPr>
                <w:sz w:val="18"/>
                <w:szCs w:val="18"/>
              </w:rPr>
              <w:t>CHIAVE_PROGR_ORIG</w:t>
            </w:r>
          </w:p>
        </w:tc>
        <w:tc>
          <w:tcPr>
            <w:tcW w:w="2284" w:type="dxa"/>
            <w:tcBorders>
              <w:top w:val="double" w:sz="1" w:space="0" w:color="C0C0C0"/>
              <w:left w:val="double" w:sz="1" w:space="0" w:color="C0C0C0"/>
              <w:bottom w:val="double" w:sz="1" w:space="0" w:color="C0C0C0"/>
            </w:tcBorders>
            <w:shd w:val="clear" w:color="auto" w:fill="auto"/>
          </w:tcPr>
          <w:p w:rsidR="0053688E" w:rsidRDefault="0053688E" w:rsidP="0053688E">
            <w:pPr>
              <w:pStyle w:val="TableParagraph"/>
              <w:kinsoku w:val="0"/>
              <w:overflowPunct w:val="0"/>
              <w:spacing w:before="47"/>
              <w:ind w:left="54"/>
              <w:rPr>
                <w:sz w:val="18"/>
                <w:szCs w:val="18"/>
              </w:rPr>
            </w:pPr>
            <w:r w:rsidRPr="00A36B20">
              <w:rPr>
                <w:sz w:val="18"/>
                <w:szCs w:val="18"/>
              </w:rPr>
              <w:t>NUMBER(38)</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3688E" w:rsidRDefault="0053688E" w:rsidP="0053688E">
            <w:r>
              <w:rPr>
                <w:sz w:val="18"/>
                <w:szCs w:val="18"/>
              </w:rPr>
              <w:t>Progressivo del fascicolo SIEP originario.</w:t>
            </w:r>
          </w:p>
        </w:tc>
      </w:tr>
      <w:tr w:rsidR="0053688E" w:rsidTr="0053688E">
        <w:trPr>
          <w:jc w:val="center"/>
        </w:trPr>
        <w:tc>
          <w:tcPr>
            <w:tcW w:w="3422" w:type="dxa"/>
            <w:tcBorders>
              <w:top w:val="double" w:sz="1" w:space="0" w:color="C0C0C0"/>
              <w:left w:val="double" w:sz="40" w:space="0" w:color="C0C0C0"/>
              <w:bottom w:val="double" w:sz="1" w:space="0" w:color="C0C0C0"/>
            </w:tcBorders>
            <w:shd w:val="clear" w:color="auto" w:fill="auto"/>
          </w:tcPr>
          <w:p w:rsidR="0053688E" w:rsidRDefault="0053688E" w:rsidP="0053688E">
            <w:pPr>
              <w:pStyle w:val="TableParagraph"/>
              <w:kinsoku w:val="0"/>
              <w:overflowPunct w:val="0"/>
              <w:spacing w:before="47"/>
              <w:ind w:left="54"/>
              <w:rPr>
                <w:sz w:val="18"/>
                <w:szCs w:val="18"/>
              </w:rPr>
            </w:pPr>
            <w:r w:rsidRPr="00FE5E49">
              <w:rPr>
                <w:sz w:val="18"/>
                <w:szCs w:val="18"/>
              </w:rPr>
              <w:t>DESC_UFFICIO_INSERIMENTO</w:t>
            </w:r>
          </w:p>
        </w:tc>
        <w:tc>
          <w:tcPr>
            <w:tcW w:w="2284" w:type="dxa"/>
            <w:tcBorders>
              <w:top w:val="double" w:sz="1" w:space="0" w:color="C0C0C0"/>
              <w:left w:val="double" w:sz="1" w:space="0" w:color="C0C0C0"/>
              <w:bottom w:val="double" w:sz="1" w:space="0" w:color="C0C0C0"/>
            </w:tcBorders>
            <w:shd w:val="clear" w:color="auto" w:fill="auto"/>
          </w:tcPr>
          <w:p w:rsidR="0053688E" w:rsidRDefault="0053688E" w:rsidP="0053688E">
            <w:pPr>
              <w:pStyle w:val="TableParagraph"/>
              <w:kinsoku w:val="0"/>
              <w:overflowPunct w:val="0"/>
              <w:spacing w:before="47"/>
              <w:ind w:left="54"/>
              <w:rPr>
                <w:sz w:val="18"/>
                <w:szCs w:val="18"/>
              </w:rPr>
            </w:pPr>
            <w:r w:rsidRPr="00A36B20">
              <w:rPr>
                <w:sz w:val="18"/>
                <w:szCs w:val="18"/>
              </w:rPr>
              <w:t>VARCHAR2(200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3688E" w:rsidRDefault="0053688E" w:rsidP="0053688E">
            <w:r>
              <w:rPr>
                <w:sz w:val="18"/>
                <w:szCs w:val="18"/>
              </w:rPr>
              <w:t>Descrizione dell’ufficio dell’operatore che ha inserito il record.</w:t>
            </w:r>
          </w:p>
        </w:tc>
      </w:tr>
    </w:tbl>
    <w:p w:rsidR="0053688E" w:rsidRDefault="0053688E" w:rsidP="0053688E"/>
    <w:p w:rsidR="00880ABD" w:rsidRDefault="00880ABD"/>
    <w:p w:rsidR="00880ABD" w:rsidRDefault="00880ABD">
      <w:pPr>
        <w:pStyle w:val="Paragrafoelenco"/>
        <w:pageBreakBefore/>
      </w:pPr>
      <w:bookmarkStart w:id="96" w:name="_Toc78536656"/>
      <w:r>
        <w:rPr>
          <w:lang w:val="en-US"/>
        </w:rPr>
        <w:t>I</w:t>
      </w:r>
      <w:r>
        <w:rPr>
          <w:spacing w:val="1"/>
          <w:lang w:val="en-US"/>
        </w:rPr>
        <w:t>S</w:t>
      </w:r>
      <w:r>
        <w:rPr>
          <w:lang w:val="en-US"/>
        </w:rPr>
        <w:t>P</w:t>
      </w:r>
      <w:r>
        <w:rPr>
          <w:spacing w:val="2"/>
          <w:lang w:val="en-US"/>
        </w:rPr>
        <w:t>_</w:t>
      </w:r>
      <w:r>
        <w:rPr>
          <w:lang w:val="en-US"/>
        </w:rPr>
        <w:t>S</w:t>
      </w:r>
      <w:r>
        <w:rPr>
          <w:spacing w:val="5"/>
          <w:lang w:val="en-US"/>
        </w:rPr>
        <w:t>T</w:t>
      </w:r>
      <w:r>
        <w:rPr>
          <w:spacing w:val="-8"/>
          <w:lang w:val="en-US"/>
        </w:rPr>
        <w:t>A</w:t>
      </w:r>
      <w:r>
        <w:rPr>
          <w:spacing w:val="3"/>
          <w:lang w:val="en-US"/>
        </w:rPr>
        <w:t>T</w:t>
      </w:r>
      <w:r>
        <w:rPr>
          <w:lang w:val="en-US"/>
        </w:rPr>
        <w:t>_</w:t>
      </w:r>
      <w:r>
        <w:rPr>
          <w:spacing w:val="2"/>
          <w:lang w:val="en-US"/>
        </w:rPr>
        <w:t>R</w:t>
      </w:r>
      <w:r>
        <w:rPr>
          <w:lang w:val="en-US"/>
        </w:rPr>
        <w:t>IS</w:t>
      </w:r>
      <w:r>
        <w:rPr>
          <w:spacing w:val="2"/>
          <w:lang w:val="en-US"/>
        </w:rPr>
        <w:t>_</w:t>
      </w:r>
      <w:r>
        <w:rPr>
          <w:lang w:val="en-US"/>
        </w:rPr>
        <w:t>SI</w:t>
      </w:r>
      <w:r>
        <w:rPr>
          <w:spacing w:val="1"/>
          <w:lang w:val="en-US"/>
        </w:rPr>
        <w:t>E</w:t>
      </w:r>
      <w:r>
        <w:rPr>
          <w:lang w:val="en-US"/>
        </w:rPr>
        <w:t>S</w:t>
      </w:r>
      <w:bookmarkEnd w:id="96"/>
    </w:p>
    <w:p w:rsidR="00880ABD" w:rsidRDefault="00880ABD">
      <w:pPr>
        <w:pStyle w:val="Paragrafoelenco"/>
        <w:numPr>
          <w:ilvl w:val="0"/>
          <w:numId w:val="0"/>
        </w:numPr>
      </w:pPr>
    </w:p>
    <w:p w:rsidR="00880ABD" w:rsidRDefault="00880ABD">
      <w:pPr>
        <w:pStyle w:val="normal"/>
      </w:pPr>
      <w:r>
        <w:rPr>
          <w:rFonts w:ascii="Calibri" w:hAnsi="Calibri" w:cs="Calibri"/>
          <w:smallCaps/>
        </w:rPr>
        <w:t>tabella utilizzata per le statistiche relative ad un fascicolo siep. utilizzata dal sottositema siep.</w:t>
      </w:r>
    </w:p>
    <w:p w:rsidR="00880ABD" w:rsidRDefault="00880ABD">
      <w:pPr>
        <w:pStyle w:val="Paragrafoelenco"/>
        <w:numPr>
          <w:ilvl w:val="0"/>
          <w:numId w:val="0"/>
        </w:numPr>
      </w:pPr>
    </w:p>
    <w:tbl>
      <w:tblPr>
        <w:tblW w:w="9639" w:type="dxa"/>
        <w:jc w:val="center"/>
        <w:tblLayout w:type="fixed"/>
        <w:tblLook w:val="0000" w:firstRow="0" w:lastRow="0" w:firstColumn="0" w:lastColumn="0" w:noHBand="0" w:noVBand="0"/>
      </w:tblPr>
      <w:tblGrid>
        <w:gridCol w:w="3151"/>
        <w:gridCol w:w="2418"/>
        <w:gridCol w:w="4070"/>
      </w:tblGrid>
      <w:tr w:rsidR="00880ABD" w:rsidTr="005422FC">
        <w:trPr>
          <w:tblHeader/>
          <w:jc w:val="center"/>
        </w:trPr>
        <w:tc>
          <w:tcPr>
            <w:tcW w:w="340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11"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1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rsidTr="005422FC">
        <w:trPr>
          <w:jc w:val="center"/>
        </w:trPr>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CHIAVE_ANNO</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Anno del fascicolo</w:t>
            </w:r>
          </w:p>
        </w:tc>
      </w:tr>
      <w:tr w:rsidR="00880ABD" w:rsidTr="005422FC">
        <w:trPr>
          <w:jc w:val="center"/>
        </w:trPr>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CHIAVE_PROGR</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pacing w:val="-1"/>
                <w:sz w:val="18"/>
                <w:szCs w:val="18"/>
              </w:rPr>
            </w:pPr>
            <w:r>
              <w:rPr>
                <w:spacing w:val="-1"/>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Numero del fascicolo</w:t>
            </w:r>
          </w:p>
        </w:tc>
      </w:tr>
      <w:tr w:rsidR="00880ABD" w:rsidTr="005422FC">
        <w:trPr>
          <w:jc w:val="center"/>
        </w:trPr>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(11 CHAR)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Ufficio che ha iscritto il fascicolo</w:t>
            </w:r>
          </w:p>
        </w:tc>
      </w:tr>
      <w:tr w:rsidR="00880ABD" w:rsidTr="005422FC">
        <w:trPr>
          <w:jc w:val="center"/>
        </w:trPr>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DATA_ESTRAZIONE</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DATE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Data dell’estrazione</w:t>
            </w:r>
          </w:p>
        </w:tc>
      </w:tr>
      <w:tr w:rsidR="00880ABD" w:rsidTr="005422FC">
        <w:trPr>
          <w:jc w:val="center"/>
        </w:trPr>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COD_POSIZIONE_GIURIDICA</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(2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Codice della posizione giuridica</w:t>
            </w:r>
          </w:p>
        </w:tc>
      </w:tr>
      <w:tr w:rsidR="00880ABD" w:rsidTr="005422FC">
        <w:trPr>
          <w:jc w:val="center"/>
        </w:trPr>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COD_STATO_PROCEDIMENTO</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(4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Codice dello stato del procedimento</w:t>
            </w:r>
          </w:p>
        </w:tc>
      </w:tr>
      <w:tr w:rsidR="00880ABD" w:rsidTr="005422FC">
        <w:trPr>
          <w:jc w:val="center"/>
        </w:trPr>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FAS_SIE_ID_FASCICOLO_SIEP</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Identificativo del fascicolo SIEP</w:t>
            </w:r>
          </w:p>
        </w:tc>
      </w:tr>
      <w:tr w:rsidR="00880ABD" w:rsidTr="005422FC">
        <w:trPr>
          <w:jc w:val="center"/>
        </w:trPr>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rsidTr="005422FC">
        <w:trPr>
          <w:jc w:val="center"/>
        </w:trPr>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rsidTr="005422FC">
        <w:trPr>
          <w:jc w:val="center"/>
        </w:trPr>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6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bl>
    <w:p w:rsidR="005422FC" w:rsidRDefault="005422FC" w:rsidP="005422FC">
      <w:pPr>
        <w:pStyle w:val="Paragrafoelenco"/>
        <w:pageBreakBefore/>
      </w:pPr>
      <w:bookmarkStart w:id="97" w:name="_Toc78536657"/>
      <w:r>
        <w:rPr>
          <w:lang w:val="en-US"/>
        </w:rPr>
        <w:t>I</w:t>
      </w:r>
      <w:r>
        <w:rPr>
          <w:spacing w:val="1"/>
          <w:lang w:val="en-US"/>
        </w:rPr>
        <w:t>S</w:t>
      </w:r>
      <w:r>
        <w:rPr>
          <w:lang w:val="en-US"/>
        </w:rPr>
        <w:t>P</w:t>
      </w:r>
      <w:r>
        <w:rPr>
          <w:spacing w:val="2"/>
          <w:lang w:val="en-US"/>
        </w:rPr>
        <w:t>_</w:t>
      </w:r>
      <w:r w:rsidRPr="00903101">
        <w:rPr>
          <w:spacing w:val="2"/>
          <w:lang w:val="en-US"/>
        </w:rPr>
        <w:t>TEMPI_ISCRIZIONE</w:t>
      </w:r>
      <w:r>
        <w:rPr>
          <w:spacing w:val="2"/>
          <w:lang w:val="en-US"/>
        </w:rPr>
        <w:t>_MS</w:t>
      </w:r>
      <w:bookmarkEnd w:id="97"/>
      <w:r>
        <w:rPr>
          <w:lang w:val="en-US"/>
        </w:rPr>
        <w:tab/>
      </w:r>
      <w:r>
        <w:rPr>
          <w:lang w:val="en-US"/>
        </w:rPr>
        <w:tab/>
      </w:r>
    </w:p>
    <w:p w:rsidR="005422FC" w:rsidRDefault="005422FC" w:rsidP="005422FC">
      <w:pPr>
        <w:pStyle w:val="Paragrafoelenco"/>
        <w:numPr>
          <w:ilvl w:val="0"/>
          <w:numId w:val="0"/>
        </w:numPr>
      </w:pPr>
    </w:p>
    <w:p w:rsidR="005422FC" w:rsidRDefault="005422FC" w:rsidP="005422FC">
      <w:pPr>
        <w:pStyle w:val="normal"/>
      </w:pPr>
      <w:r>
        <w:rPr>
          <w:rFonts w:ascii="Calibri" w:hAnsi="Calibri" w:cs="Calibri"/>
          <w:smallCaps/>
        </w:rPr>
        <w:t>tabella utilizzata per le statistiche relative ai tempi di iscrizione dei provvedimenti di misure di sicurezza. utilizzata dal sottosistema siep-sius.</w:t>
      </w:r>
    </w:p>
    <w:p w:rsidR="005422FC" w:rsidRDefault="005422FC" w:rsidP="005422FC">
      <w:pPr>
        <w:pStyle w:val="Paragrafoelenco"/>
        <w:numPr>
          <w:ilvl w:val="0"/>
          <w:numId w:val="0"/>
        </w:numPr>
      </w:pPr>
    </w:p>
    <w:tbl>
      <w:tblPr>
        <w:tblW w:w="9639" w:type="dxa"/>
        <w:jc w:val="center"/>
        <w:tblLayout w:type="fixed"/>
        <w:tblLook w:val="0000" w:firstRow="0" w:lastRow="0" w:firstColumn="0" w:lastColumn="0" w:noHBand="0" w:noVBand="0"/>
      </w:tblPr>
      <w:tblGrid>
        <w:gridCol w:w="3422"/>
        <w:gridCol w:w="2284"/>
        <w:gridCol w:w="3933"/>
      </w:tblGrid>
      <w:tr w:rsidR="005422FC" w:rsidTr="005422FC">
        <w:trPr>
          <w:tblHeader/>
          <w:jc w:val="center"/>
        </w:trPr>
        <w:tc>
          <w:tcPr>
            <w:tcW w:w="3422" w:type="dxa"/>
            <w:tcBorders>
              <w:top w:val="double" w:sz="40" w:space="0" w:color="C0C0C0"/>
              <w:left w:val="double" w:sz="40" w:space="0" w:color="C0C0C0"/>
              <w:bottom w:val="double" w:sz="1" w:space="0" w:color="C0C0C0"/>
            </w:tcBorders>
            <w:shd w:val="clear" w:color="auto" w:fill="000000"/>
          </w:tcPr>
          <w:p w:rsidR="005422FC" w:rsidRDefault="005422FC" w:rsidP="005422FC">
            <w:pPr>
              <w:pStyle w:val="normal"/>
              <w:jc w:val="center"/>
              <w:rPr>
                <w:rFonts w:ascii="Calibri" w:hAnsi="Calibri" w:cs="Calibri"/>
                <w:b/>
                <w:smallCaps/>
              </w:rPr>
            </w:pPr>
            <w:r>
              <w:rPr>
                <w:rFonts w:ascii="Calibri" w:hAnsi="Calibri" w:cs="Calibri"/>
                <w:b/>
                <w:smallCaps/>
              </w:rPr>
              <w:t>Field</w:t>
            </w:r>
          </w:p>
        </w:tc>
        <w:tc>
          <w:tcPr>
            <w:tcW w:w="2284" w:type="dxa"/>
            <w:tcBorders>
              <w:top w:val="double" w:sz="40" w:space="0" w:color="C0C0C0"/>
              <w:left w:val="double" w:sz="1" w:space="0" w:color="C0C0C0"/>
              <w:bottom w:val="double" w:sz="1" w:space="0" w:color="C0C0C0"/>
            </w:tcBorders>
            <w:shd w:val="clear" w:color="auto" w:fill="000000"/>
          </w:tcPr>
          <w:p w:rsidR="005422FC" w:rsidRDefault="005422FC" w:rsidP="005422FC">
            <w:pPr>
              <w:pStyle w:val="normal"/>
              <w:jc w:val="center"/>
              <w:rPr>
                <w:rFonts w:ascii="Calibri" w:hAnsi="Calibri" w:cs="Calibri"/>
                <w:b/>
                <w:smallCaps/>
              </w:rPr>
            </w:pPr>
            <w:r>
              <w:rPr>
                <w:rFonts w:ascii="Calibri" w:hAnsi="Calibri" w:cs="Calibri"/>
                <w:b/>
                <w:smallCaps/>
              </w:rPr>
              <w:t>Datatype</w:t>
            </w:r>
          </w:p>
        </w:tc>
        <w:tc>
          <w:tcPr>
            <w:tcW w:w="3933" w:type="dxa"/>
            <w:tcBorders>
              <w:top w:val="double" w:sz="40" w:space="0" w:color="C0C0C0"/>
              <w:left w:val="double" w:sz="1" w:space="0" w:color="C0C0C0"/>
              <w:bottom w:val="double" w:sz="1" w:space="0" w:color="C0C0C0"/>
              <w:right w:val="double" w:sz="1" w:space="0" w:color="C0C0C0"/>
            </w:tcBorders>
            <w:shd w:val="clear" w:color="auto" w:fill="000000"/>
          </w:tcPr>
          <w:p w:rsidR="005422FC" w:rsidRDefault="005422FC" w:rsidP="005422FC">
            <w:pPr>
              <w:pStyle w:val="normal"/>
              <w:jc w:val="center"/>
            </w:pPr>
            <w:r>
              <w:rPr>
                <w:rFonts w:ascii="Calibri" w:hAnsi="Calibri" w:cs="Calibri"/>
                <w:b/>
                <w:smallCaps/>
              </w:rPr>
              <w:t>Descrizione</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sidRPr="00B06F0D">
              <w:rPr>
                <w:sz w:val="18"/>
                <w:szCs w:val="18"/>
              </w:rPr>
              <w:t>ID_FASCICOLO_SIEP</w:t>
            </w:r>
          </w:p>
        </w:tc>
        <w:tc>
          <w:tcPr>
            <w:tcW w:w="2284" w:type="dxa"/>
            <w:tcBorders>
              <w:top w:val="double" w:sz="1" w:space="0" w:color="C0C0C0"/>
              <w:left w:val="double" w:sz="1"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Pr>
                <w:sz w:val="18"/>
                <w:szCs w:val="18"/>
              </w:rPr>
              <w:t>NUMBER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pPr>
              <w:pStyle w:val="TableParagraph"/>
              <w:kinsoku w:val="0"/>
              <w:overflowPunct w:val="0"/>
              <w:spacing w:before="47"/>
              <w:ind w:left="54" w:right="81"/>
            </w:pPr>
            <w:r>
              <w:rPr>
                <w:sz w:val="18"/>
                <w:szCs w:val="18"/>
              </w:rPr>
              <w:t>Identificativo del fascicolo SIEP di riferimento.</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sidRPr="00B06F0D">
              <w:rPr>
                <w:sz w:val="18"/>
                <w:szCs w:val="18"/>
              </w:rPr>
              <w:t>CHIAVE_ANNO</w:t>
            </w:r>
          </w:p>
        </w:tc>
        <w:tc>
          <w:tcPr>
            <w:tcW w:w="2284" w:type="dxa"/>
            <w:tcBorders>
              <w:top w:val="double" w:sz="1" w:space="0" w:color="C0C0C0"/>
              <w:left w:val="double" w:sz="1" w:space="0" w:color="C0C0C0"/>
              <w:bottom w:val="double" w:sz="1" w:space="0" w:color="C0C0C0"/>
            </w:tcBorders>
            <w:shd w:val="clear" w:color="auto" w:fill="auto"/>
          </w:tcPr>
          <w:p w:rsidR="005422FC" w:rsidRDefault="005422FC" w:rsidP="005422FC">
            <w:pPr>
              <w:pStyle w:val="TableParagraph"/>
              <w:kinsoku w:val="0"/>
              <w:overflowPunct w:val="0"/>
              <w:spacing w:before="50" w:line="206" w:lineRule="exact"/>
              <w:ind w:left="54" w:right="122"/>
              <w:rPr>
                <w:sz w:val="18"/>
                <w:szCs w:val="18"/>
              </w:rPr>
            </w:pPr>
            <w:r>
              <w:rPr>
                <w:sz w:val="18"/>
                <w:szCs w:val="18"/>
              </w:rPr>
              <w:t>NUMBER(4</w:t>
            </w:r>
            <w:r w:rsidRPr="00FE5E49">
              <w:rPr>
                <w:sz w:val="18"/>
                <w:szCs w:val="18"/>
              </w:rPr>
              <w:t>)</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pPr>
              <w:pStyle w:val="TableParagraph"/>
              <w:kinsoku w:val="0"/>
              <w:overflowPunct w:val="0"/>
              <w:spacing w:before="47"/>
              <w:ind w:left="54" w:right="81"/>
            </w:pPr>
            <w:r>
              <w:rPr>
                <w:sz w:val="18"/>
                <w:szCs w:val="18"/>
              </w:rPr>
              <w:t>Anno del fascicolo SIEP di riferimento.</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sidRPr="00B06F0D">
              <w:rPr>
                <w:sz w:val="18"/>
                <w:szCs w:val="18"/>
              </w:rPr>
              <w:t>CHIAVE_PROGR</w:t>
            </w:r>
          </w:p>
        </w:tc>
        <w:tc>
          <w:tcPr>
            <w:tcW w:w="2284" w:type="dxa"/>
            <w:tcBorders>
              <w:top w:val="double" w:sz="1" w:space="0" w:color="C0C0C0"/>
              <w:left w:val="double" w:sz="1"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Pr>
                <w:sz w:val="18"/>
                <w:szCs w:val="18"/>
              </w:rPr>
              <w:t>NUMBER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pPr>
              <w:pStyle w:val="TableParagraph"/>
              <w:kinsoku w:val="0"/>
              <w:overflowPunct w:val="0"/>
              <w:spacing w:before="47"/>
              <w:ind w:left="54"/>
            </w:pPr>
            <w:r>
              <w:rPr>
                <w:sz w:val="18"/>
                <w:szCs w:val="18"/>
              </w:rPr>
              <w:t>Progressivo del fascicolo SIEP di riferimento.</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sidRPr="00FE5E49">
              <w:rPr>
                <w:sz w:val="18"/>
                <w:szCs w:val="18"/>
              </w:rPr>
              <w:t>COD_UFFICIO</w:t>
            </w:r>
          </w:p>
        </w:tc>
        <w:tc>
          <w:tcPr>
            <w:tcW w:w="2284" w:type="dxa"/>
            <w:tcBorders>
              <w:top w:val="double" w:sz="1" w:space="0" w:color="C0C0C0"/>
              <w:left w:val="double" w:sz="1"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Pr>
                <w:sz w:val="18"/>
                <w:szCs w:val="18"/>
              </w:rPr>
              <w:t>VARCHAR2(11</w:t>
            </w:r>
            <w:r w:rsidRPr="00A36B20">
              <w:rPr>
                <w:sz w:val="18"/>
                <w:szCs w:val="18"/>
              </w:rPr>
              <w:t xml:space="preserve">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pPr>
              <w:pStyle w:val="TableParagraph"/>
              <w:kinsoku w:val="0"/>
              <w:overflowPunct w:val="0"/>
              <w:spacing w:before="47"/>
              <w:ind w:left="54"/>
            </w:pPr>
            <w:r>
              <w:rPr>
                <w:sz w:val="18"/>
                <w:szCs w:val="18"/>
              </w:rPr>
              <w:t>Ufficio interessato dalla statistica.</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Pr>
                <w:sz w:val="18"/>
                <w:szCs w:val="18"/>
              </w:rPr>
              <w:t>DATA_ISCRIZIONE</w:t>
            </w:r>
          </w:p>
        </w:tc>
        <w:tc>
          <w:tcPr>
            <w:tcW w:w="2284" w:type="dxa"/>
            <w:tcBorders>
              <w:top w:val="double" w:sz="1" w:space="0" w:color="C0C0C0"/>
              <w:left w:val="double" w:sz="1" w:space="0" w:color="C0C0C0"/>
              <w:bottom w:val="double" w:sz="1" w:space="0" w:color="C0C0C0"/>
            </w:tcBorders>
            <w:shd w:val="clear" w:color="auto" w:fill="auto"/>
          </w:tcPr>
          <w:p w:rsidR="005422FC" w:rsidRPr="00903101" w:rsidRDefault="005422FC" w:rsidP="005422FC">
            <w:pPr>
              <w:pStyle w:val="TableParagraph"/>
              <w:kinsoku w:val="0"/>
              <w:overflowPunct w:val="0"/>
              <w:spacing w:before="50" w:line="206" w:lineRule="exact"/>
              <w:ind w:left="54" w:right="169"/>
              <w:rPr>
                <w:sz w:val="18"/>
                <w:szCs w:val="18"/>
              </w:rPr>
            </w:pPr>
            <w:r w:rsidRPr="00903101">
              <w:rPr>
                <w:sz w:val="18"/>
                <w:szCs w:val="18"/>
              </w:rPr>
              <w:t>DATE</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pPr>
              <w:pStyle w:val="TableParagraph"/>
              <w:kinsoku w:val="0"/>
              <w:overflowPunct w:val="0"/>
              <w:spacing w:before="47"/>
              <w:ind w:left="54" w:right="81"/>
            </w:pPr>
            <w:r>
              <w:rPr>
                <w:sz w:val="18"/>
                <w:szCs w:val="18"/>
              </w:rPr>
              <w:t>Data di iscrizione del fascicolo.</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Pr="00903101" w:rsidRDefault="005422FC" w:rsidP="005422FC">
            <w:pPr>
              <w:pStyle w:val="TableParagraph"/>
              <w:kinsoku w:val="0"/>
              <w:overflowPunct w:val="0"/>
              <w:spacing w:before="47"/>
              <w:ind w:left="54"/>
              <w:rPr>
                <w:sz w:val="18"/>
                <w:szCs w:val="18"/>
              </w:rPr>
            </w:pPr>
            <w:r w:rsidRPr="00903101">
              <w:rPr>
                <w:sz w:val="18"/>
                <w:szCs w:val="18"/>
              </w:rPr>
              <w:t>DATA_ARRIVO_ATTO</w:t>
            </w:r>
          </w:p>
        </w:tc>
        <w:tc>
          <w:tcPr>
            <w:tcW w:w="2284" w:type="dxa"/>
            <w:tcBorders>
              <w:top w:val="double" w:sz="1" w:space="0" w:color="C0C0C0"/>
              <w:left w:val="double" w:sz="1" w:space="0" w:color="C0C0C0"/>
              <w:bottom w:val="double" w:sz="1" w:space="0" w:color="C0C0C0"/>
            </w:tcBorders>
            <w:shd w:val="clear" w:color="auto" w:fill="auto"/>
          </w:tcPr>
          <w:p w:rsidR="005422FC" w:rsidRPr="00903101" w:rsidRDefault="005422FC" w:rsidP="005422FC">
            <w:pPr>
              <w:pStyle w:val="TableParagraph"/>
              <w:kinsoku w:val="0"/>
              <w:overflowPunct w:val="0"/>
              <w:spacing w:before="50" w:line="206" w:lineRule="exact"/>
              <w:ind w:left="54" w:right="170"/>
              <w:rPr>
                <w:sz w:val="18"/>
                <w:szCs w:val="18"/>
              </w:rPr>
            </w:pPr>
            <w:r w:rsidRPr="00903101">
              <w:rPr>
                <w:sz w:val="18"/>
                <w:szCs w:val="18"/>
              </w:rPr>
              <w:t>DATE</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pPr>
              <w:pStyle w:val="TableParagraph"/>
              <w:kinsoku w:val="0"/>
              <w:overflowPunct w:val="0"/>
              <w:spacing w:before="47"/>
              <w:ind w:left="54" w:right="81"/>
            </w:pPr>
            <w:r>
              <w:rPr>
                <w:sz w:val="18"/>
                <w:szCs w:val="18"/>
              </w:rPr>
              <w:t>Data dell’arrivo dell’atto.</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Pr="00903101" w:rsidRDefault="005422FC" w:rsidP="005422FC">
            <w:pPr>
              <w:pStyle w:val="TableParagraph"/>
              <w:kinsoku w:val="0"/>
              <w:overflowPunct w:val="0"/>
              <w:spacing w:before="47"/>
              <w:ind w:left="54"/>
              <w:rPr>
                <w:sz w:val="18"/>
                <w:szCs w:val="18"/>
              </w:rPr>
            </w:pPr>
            <w:r w:rsidRPr="00903101">
              <w:rPr>
                <w:sz w:val="18"/>
                <w:szCs w:val="18"/>
              </w:rPr>
              <w:t>DATA_IRREVOCABILITA</w:t>
            </w:r>
          </w:p>
        </w:tc>
        <w:tc>
          <w:tcPr>
            <w:tcW w:w="2284" w:type="dxa"/>
            <w:tcBorders>
              <w:top w:val="double" w:sz="1" w:space="0" w:color="C0C0C0"/>
              <w:left w:val="double" w:sz="1" w:space="0" w:color="C0C0C0"/>
              <w:bottom w:val="double" w:sz="1" w:space="0" w:color="C0C0C0"/>
            </w:tcBorders>
            <w:shd w:val="clear" w:color="auto" w:fill="auto"/>
          </w:tcPr>
          <w:p w:rsidR="005422FC" w:rsidRPr="00903101" w:rsidRDefault="005422FC" w:rsidP="005422FC">
            <w:pPr>
              <w:pStyle w:val="TableParagraph"/>
              <w:kinsoku w:val="0"/>
              <w:overflowPunct w:val="0"/>
              <w:spacing w:before="50" w:line="206" w:lineRule="exact"/>
              <w:ind w:left="54" w:right="169"/>
              <w:rPr>
                <w:sz w:val="18"/>
                <w:szCs w:val="18"/>
              </w:rPr>
            </w:pPr>
            <w:r w:rsidRPr="00903101">
              <w:rPr>
                <w:sz w:val="18"/>
                <w:szCs w:val="18"/>
              </w:rPr>
              <w:t>DATE</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pPr>
              <w:pStyle w:val="TableParagraph"/>
              <w:kinsoku w:val="0"/>
              <w:overflowPunct w:val="0"/>
              <w:spacing w:before="47"/>
              <w:ind w:left="54" w:right="81"/>
            </w:pPr>
            <w:r>
              <w:rPr>
                <w:sz w:val="18"/>
                <w:szCs w:val="18"/>
              </w:rPr>
              <w:t>Data di irrevocabilità del fascicolo.</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Pr="00903101" w:rsidRDefault="005422FC" w:rsidP="005422FC">
            <w:pPr>
              <w:pStyle w:val="TableParagraph"/>
              <w:kinsoku w:val="0"/>
              <w:overflowPunct w:val="0"/>
              <w:spacing w:before="47"/>
              <w:ind w:left="54"/>
              <w:rPr>
                <w:sz w:val="18"/>
                <w:szCs w:val="18"/>
              </w:rPr>
            </w:pPr>
            <w:r w:rsidRPr="00903101">
              <w:rPr>
                <w:sz w:val="18"/>
                <w:szCs w:val="18"/>
              </w:rPr>
              <w:t>TEMPO_RICEZIONE_ISCRIZIONE</w:t>
            </w:r>
          </w:p>
        </w:tc>
        <w:tc>
          <w:tcPr>
            <w:tcW w:w="2284" w:type="dxa"/>
            <w:tcBorders>
              <w:top w:val="double" w:sz="1" w:space="0" w:color="C0C0C0"/>
              <w:left w:val="double" w:sz="1" w:space="0" w:color="C0C0C0"/>
              <w:bottom w:val="double" w:sz="1" w:space="0" w:color="C0C0C0"/>
            </w:tcBorders>
            <w:shd w:val="clear" w:color="auto" w:fill="auto"/>
          </w:tcPr>
          <w:p w:rsidR="005422FC" w:rsidRPr="00903101" w:rsidRDefault="005422FC" w:rsidP="005422FC">
            <w:pPr>
              <w:pStyle w:val="TableParagraph"/>
              <w:kinsoku w:val="0"/>
              <w:overflowPunct w:val="0"/>
              <w:spacing w:before="50" w:line="206" w:lineRule="exact"/>
              <w:ind w:left="54" w:right="170"/>
              <w:rPr>
                <w:sz w:val="18"/>
                <w:szCs w:val="18"/>
              </w:rPr>
            </w:pPr>
            <w:r w:rsidRPr="00903101">
              <w:rPr>
                <w:sz w:val="18"/>
                <w:szCs w:val="18"/>
              </w:rPr>
              <w:t>NUMBER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pPr>
              <w:rPr>
                <w:sz w:val="18"/>
                <w:szCs w:val="18"/>
              </w:rPr>
            </w:pPr>
            <w:r>
              <w:rPr>
                <w:sz w:val="18"/>
                <w:szCs w:val="18"/>
              </w:rPr>
              <w:t>Tempo di ricezione dell’iscrizione del fascicolo.</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Pr="00903101" w:rsidRDefault="005422FC" w:rsidP="005422FC">
            <w:pPr>
              <w:pStyle w:val="TableParagraph"/>
              <w:kinsoku w:val="0"/>
              <w:overflowPunct w:val="0"/>
              <w:spacing w:before="47"/>
              <w:ind w:left="54"/>
              <w:rPr>
                <w:sz w:val="18"/>
                <w:szCs w:val="18"/>
              </w:rPr>
            </w:pPr>
            <w:r w:rsidRPr="00903101">
              <w:rPr>
                <w:sz w:val="18"/>
                <w:szCs w:val="18"/>
              </w:rPr>
              <w:t>TEMPO_GIUDICATO_ISCRIZIONE</w:t>
            </w:r>
          </w:p>
        </w:tc>
        <w:tc>
          <w:tcPr>
            <w:tcW w:w="2284" w:type="dxa"/>
            <w:tcBorders>
              <w:top w:val="double" w:sz="1" w:space="0" w:color="C0C0C0"/>
              <w:left w:val="double" w:sz="1" w:space="0" w:color="C0C0C0"/>
              <w:bottom w:val="double" w:sz="1" w:space="0" w:color="C0C0C0"/>
            </w:tcBorders>
            <w:shd w:val="clear" w:color="auto" w:fill="auto"/>
          </w:tcPr>
          <w:p w:rsidR="005422FC" w:rsidRPr="00903101" w:rsidRDefault="005422FC" w:rsidP="005422FC">
            <w:pPr>
              <w:pStyle w:val="TableParagraph"/>
              <w:kinsoku w:val="0"/>
              <w:overflowPunct w:val="0"/>
              <w:spacing w:before="50" w:line="206" w:lineRule="exact"/>
              <w:ind w:left="54" w:right="170"/>
              <w:rPr>
                <w:sz w:val="18"/>
                <w:szCs w:val="18"/>
              </w:rPr>
            </w:pPr>
            <w:r w:rsidRPr="00903101">
              <w:rPr>
                <w:sz w:val="18"/>
                <w:szCs w:val="18"/>
              </w:rPr>
              <w:t>NUMBER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pPr>
              <w:rPr>
                <w:sz w:val="18"/>
                <w:szCs w:val="18"/>
              </w:rPr>
            </w:pPr>
            <w:r>
              <w:rPr>
                <w:sz w:val="18"/>
                <w:szCs w:val="18"/>
              </w:rPr>
              <w:t>Tempo di passaggio in giudicato dell’iscrizione del fascicolo.</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Pr="00903101" w:rsidRDefault="005422FC" w:rsidP="005422FC">
            <w:pPr>
              <w:pStyle w:val="TableParagraph"/>
              <w:kinsoku w:val="0"/>
              <w:overflowPunct w:val="0"/>
              <w:spacing w:before="47"/>
              <w:ind w:left="54"/>
              <w:rPr>
                <w:sz w:val="18"/>
                <w:szCs w:val="18"/>
              </w:rPr>
            </w:pPr>
            <w:r w:rsidRPr="00903101">
              <w:rPr>
                <w:sz w:val="18"/>
                <w:szCs w:val="18"/>
              </w:rPr>
              <w:t>DESC_TIPO_AUTORITA_EMITTENTE</w:t>
            </w:r>
          </w:p>
        </w:tc>
        <w:tc>
          <w:tcPr>
            <w:tcW w:w="2284" w:type="dxa"/>
            <w:tcBorders>
              <w:top w:val="double" w:sz="1" w:space="0" w:color="C0C0C0"/>
              <w:left w:val="double" w:sz="1" w:space="0" w:color="C0C0C0"/>
              <w:bottom w:val="double" w:sz="1" w:space="0" w:color="C0C0C0"/>
            </w:tcBorders>
            <w:shd w:val="clear" w:color="auto" w:fill="auto"/>
          </w:tcPr>
          <w:p w:rsidR="005422FC" w:rsidRPr="00903101" w:rsidRDefault="005422FC" w:rsidP="005422FC">
            <w:pPr>
              <w:pStyle w:val="TableParagraph"/>
              <w:kinsoku w:val="0"/>
              <w:overflowPunct w:val="0"/>
              <w:spacing w:before="50" w:line="206" w:lineRule="exact"/>
              <w:ind w:left="54" w:right="170"/>
              <w:rPr>
                <w:sz w:val="18"/>
                <w:szCs w:val="18"/>
              </w:rPr>
            </w:pPr>
            <w:r w:rsidRPr="00903101">
              <w:rPr>
                <w:sz w:val="18"/>
                <w:szCs w:val="18"/>
              </w:rPr>
              <w:t>VARCHAR2(200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pPr>
              <w:rPr>
                <w:sz w:val="18"/>
                <w:szCs w:val="18"/>
              </w:rPr>
            </w:pPr>
            <w:r>
              <w:rPr>
                <w:sz w:val="18"/>
                <w:szCs w:val="18"/>
              </w:rPr>
              <w:t>Descrizione dell’autorità emittente del fascicolo. Associato al Dominio TIPO_AUTORITA di CG_REF_CODES.</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Pr="00903101" w:rsidRDefault="005422FC" w:rsidP="005422FC">
            <w:pPr>
              <w:pStyle w:val="TableParagraph"/>
              <w:kinsoku w:val="0"/>
              <w:overflowPunct w:val="0"/>
              <w:spacing w:before="47"/>
              <w:ind w:left="54"/>
              <w:rPr>
                <w:sz w:val="18"/>
                <w:szCs w:val="18"/>
              </w:rPr>
            </w:pPr>
            <w:r w:rsidRPr="00903101">
              <w:rPr>
                <w:sz w:val="18"/>
                <w:szCs w:val="18"/>
              </w:rPr>
              <w:t>DESC_LUOGO_EMITTENTE</w:t>
            </w:r>
          </w:p>
        </w:tc>
        <w:tc>
          <w:tcPr>
            <w:tcW w:w="2284" w:type="dxa"/>
            <w:tcBorders>
              <w:top w:val="double" w:sz="1" w:space="0" w:color="C0C0C0"/>
              <w:left w:val="double" w:sz="1" w:space="0" w:color="C0C0C0"/>
              <w:bottom w:val="double" w:sz="1" w:space="0" w:color="C0C0C0"/>
            </w:tcBorders>
            <w:shd w:val="clear" w:color="auto" w:fill="auto"/>
          </w:tcPr>
          <w:p w:rsidR="005422FC" w:rsidRPr="00903101" w:rsidRDefault="005422FC" w:rsidP="005422FC">
            <w:pPr>
              <w:pStyle w:val="TableParagraph"/>
              <w:kinsoku w:val="0"/>
              <w:overflowPunct w:val="0"/>
              <w:spacing w:before="50" w:line="206" w:lineRule="exact"/>
              <w:ind w:left="54" w:right="170"/>
              <w:rPr>
                <w:sz w:val="18"/>
                <w:szCs w:val="18"/>
              </w:rPr>
            </w:pPr>
            <w:r w:rsidRPr="00903101">
              <w:rPr>
                <w:sz w:val="18"/>
                <w:szCs w:val="18"/>
              </w:rPr>
              <w:t>VARCHAR2(200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pPr>
              <w:rPr>
                <w:sz w:val="18"/>
                <w:szCs w:val="18"/>
              </w:rPr>
            </w:pPr>
            <w:r>
              <w:rPr>
                <w:sz w:val="18"/>
                <w:szCs w:val="18"/>
              </w:rPr>
              <w:t>Descrizione del luogo di appartenenza dell’autorità emittente del fascicolo.</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Pr="00903101" w:rsidRDefault="005422FC" w:rsidP="005422FC">
            <w:pPr>
              <w:pStyle w:val="TableParagraph"/>
              <w:kinsoku w:val="0"/>
              <w:overflowPunct w:val="0"/>
              <w:spacing w:before="47"/>
              <w:ind w:left="54"/>
              <w:rPr>
                <w:sz w:val="18"/>
                <w:szCs w:val="18"/>
              </w:rPr>
            </w:pPr>
            <w:r w:rsidRPr="00903101">
              <w:rPr>
                <w:sz w:val="18"/>
                <w:szCs w:val="18"/>
              </w:rPr>
              <w:t>DESC_SEZIONE_AUTORITA</w:t>
            </w:r>
          </w:p>
        </w:tc>
        <w:tc>
          <w:tcPr>
            <w:tcW w:w="2284" w:type="dxa"/>
            <w:tcBorders>
              <w:top w:val="double" w:sz="1" w:space="0" w:color="C0C0C0"/>
              <w:left w:val="double" w:sz="1" w:space="0" w:color="C0C0C0"/>
              <w:bottom w:val="double" w:sz="1" w:space="0" w:color="C0C0C0"/>
            </w:tcBorders>
            <w:shd w:val="clear" w:color="auto" w:fill="auto"/>
          </w:tcPr>
          <w:p w:rsidR="005422FC" w:rsidRPr="00903101" w:rsidRDefault="005422FC" w:rsidP="005422FC">
            <w:pPr>
              <w:pStyle w:val="TableParagraph"/>
              <w:kinsoku w:val="0"/>
              <w:overflowPunct w:val="0"/>
              <w:spacing w:before="50" w:line="206" w:lineRule="exact"/>
              <w:ind w:left="54" w:right="170"/>
              <w:rPr>
                <w:sz w:val="18"/>
                <w:szCs w:val="18"/>
              </w:rPr>
            </w:pPr>
            <w:r w:rsidRPr="00903101">
              <w:rPr>
                <w:sz w:val="18"/>
                <w:szCs w:val="18"/>
              </w:rPr>
              <w:t>VARCHAR2(50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pPr>
              <w:rPr>
                <w:sz w:val="18"/>
                <w:szCs w:val="18"/>
              </w:rPr>
            </w:pPr>
            <w:r>
              <w:rPr>
                <w:sz w:val="18"/>
                <w:szCs w:val="18"/>
              </w:rPr>
              <w:t>Descrizione della sezione dell’autorità emittente del fascicolo.</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Pr>
                <w:sz w:val="18"/>
                <w:szCs w:val="18"/>
              </w:rPr>
              <w:t>COD_UFFICIO_INSERIMENTO</w:t>
            </w:r>
          </w:p>
        </w:tc>
        <w:tc>
          <w:tcPr>
            <w:tcW w:w="2284" w:type="dxa"/>
            <w:tcBorders>
              <w:top w:val="double" w:sz="1" w:space="0" w:color="C0C0C0"/>
              <w:left w:val="double" w:sz="1" w:space="0" w:color="C0C0C0"/>
              <w:bottom w:val="double" w:sz="1" w:space="0" w:color="C0C0C0"/>
            </w:tcBorders>
            <w:shd w:val="clear" w:color="auto" w:fill="auto"/>
          </w:tcPr>
          <w:p w:rsidR="005422FC" w:rsidRDefault="005422FC" w:rsidP="005422FC">
            <w:pPr>
              <w:pStyle w:val="TableParagraph"/>
              <w:kinsoku w:val="0"/>
              <w:overflowPunct w:val="0"/>
              <w:spacing w:before="50" w:line="206" w:lineRule="exact"/>
              <w:ind w:left="54" w:right="170"/>
              <w:rPr>
                <w:sz w:val="18"/>
                <w:szCs w:val="18"/>
              </w:rPr>
            </w:pPr>
            <w:r>
              <w:rPr>
                <w:sz w:val="18"/>
                <w:szCs w:val="18"/>
              </w:rPr>
              <w:t>VARCHAR2 (11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r>
              <w:rPr>
                <w:sz w:val="18"/>
                <w:szCs w:val="18"/>
              </w:rPr>
              <w:t>Ufficio dell’operatore che ha inserito il record.</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sidRPr="00FE5E49">
              <w:rPr>
                <w:sz w:val="18"/>
                <w:szCs w:val="18"/>
              </w:rPr>
              <w:t>CHIAVE_PROGR_ORIG</w:t>
            </w:r>
          </w:p>
        </w:tc>
        <w:tc>
          <w:tcPr>
            <w:tcW w:w="2284" w:type="dxa"/>
            <w:tcBorders>
              <w:top w:val="double" w:sz="1" w:space="0" w:color="C0C0C0"/>
              <w:left w:val="double" w:sz="1"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sidRPr="00A36B20">
              <w:rPr>
                <w:sz w:val="18"/>
                <w:szCs w:val="18"/>
              </w:rPr>
              <w:t>NUMBER(38)</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r>
              <w:rPr>
                <w:sz w:val="18"/>
                <w:szCs w:val="18"/>
              </w:rPr>
              <w:t>Progressivo del fascicolo SIEP originario.</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sidRPr="00FE5E49">
              <w:rPr>
                <w:sz w:val="18"/>
                <w:szCs w:val="18"/>
              </w:rPr>
              <w:t>DESC_UFFICIO_INSERIMENTO</w:t>
            </w:r>
          </w:p>
        </w:tc>
        <w:tc>
          <w:tcPr>
            <w:tcW w:w="2284" w:type="dxa"/>
            <w:tcBorders>
              <w:top w:val="double" w:sz="1" w:space="0" w:color="C0C0C0"/>
              <w:left w:val="double" w:sz="1"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sidRPr="00A36B20">
              <w:rPr>
                <w:sz w:val="18"/>
                <w:szCs w:val="18"/>
              </w:rPr>
              <w:t>VARCHAR2(200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r>
              <w:rPr>
                <w:sz w:val="18"/>
                <w:szCs w:val="18"/>
              </w:rPr>
              <w:t>Descrizione dell’ufficio dell’operatore che ha inserito il record.</w:t>
            </w:r>
          </w:p>
        </w:tc>
      </w:tr>
    </w:tbl>
    <w:p w:rsidR="005422FC" w:rsidRDefault="005422FC" w:rsidP="005422FC"/>
    <w:p w:rsidR="005422FC" w:rsidRDefault="005422FC" w:rsidP="005422FC">
      <w:pPr>
        <w:pStyle w:val="Paragrafoelenco"/>
        <w:pageBreakBefore/>
      </w:pPr>
      <w:bookmarkStart w:id="98" w:name="_Toc78536658"/>
      <w:r>
        <w:rPr>
          <w:lang w:val="en-US"/>
        </w:rPr>
        <w:t>I</w:t>
      </w:r>
      <w:r>
        <w:rPr>
          <w:spacing w:val="1"/>
          <w:lang w:val="en-US"/>
        </w:rPr>
        <w:t>S</w:t>
      </w:r>
      <w:r>
        <w:rPr>
          <w:lang w:val="en-US"/>
        </w:rPr>
        <w:t>P</w:t>
      </w:r>
      <w:r>
        <w:rPr>
          <w:spacing w:val="2"/>
          <w:lang w:val="en-US"/>
        </w:rPr>
        <w:t>_</w:t>
      </w:r>
      <w:r w:rsidRPr="00903101">
        <w:rPr>
          <w:spacing w:val="2"/>
          <w:lang w:val="en-US"/>
        </w:rPr>
        <w:t>TEMPI_RI</w:t>
      </w:r>
      <w:r>
        <w:rPr>
          <w:spacing w:val="2"/>
          <w:lang w:val="en-US"/>
        </w:rPr>
        <w:t>CE</w:t>
      </w:r>
      <w:r w:rsidRPr="00903101">
        <w:rPr>
          <w:spacing w:val="2"/>
          <w:lang w:val="en-US"/>
        </w:rPr>
        <w:t>ZIONE</w:t>
      </w:r>
      <w:r>
        <w:rPr>
          <w:spacing w:val="2"/>
          <w:lang w:val="en-US"/>
        </w:rPr>
        <w:t>_MS</w:t>
      </w:r>
      <w:bookmarkEnd w:id="98"/>
      <w:r>
        <w:rPr>
          <w:lang w:val="en-US"/>
        </w:rPr>
        <w:tab/>
      </w:r>
      <w:r>
        <w:rPr>
          <w:lang w:val="en-US"/>
        </w:rPr>
        <w:tab/>
      </w:r>
    </w:p>
    <w:p w:rsidR="005422FC" w:rsidRDefault="005422FC" w:rsidP="005422FC">
      <w:pPr>
        <w:pStyle w:val="Paragrafoelenco"/>
        <w:numPr>
          <w:ilvl w:val="0"/>
          <w:numId w:val="0"/>
        </w:numPr>
      </w:pPr>
    </w:p>
    <w:p w:rsidR="005422FC" w:rsidRDefault="005422FC" w:rsidP="005422FC">
      <w:pPr>
        <w:pStyle w:val="normal"/>
      </w:pPr>
      <w:r>
        <w:rPr>
          <w:rFonts w:ascii="Calibri" w:hAnsi="Calibri" w:cs="Calibri"/>
          <w:smallCaps/>
        </w:rPr>
        <w:t>tabella utilizzata per le statistiche relative ai tempi di ricezione dei provvedimenti di misure di sicurezza. utilizzata dal sottosistema siep-sius.</w:t>
      </w:r>
    </w:p>
    <w:p w:rsidR="005422FC" w:rsidRDefault="005422FC" w:rsidP="005422FC">
      <w:pPr>
        <w:pStyle w:val="Paragrafoelenco"/>
        <w:numPr>
          <w:ilvl w:val="0"/>
          <w:numId w:val="0"/>
        </w:numPr>
      </w:pPr>
    </w:p>
    <w:tbl>
      <w:tblPr>
        <w:tblW w:w="9639" w:type="dxa"/>
        <w:jc w:val="center"/>
        <w:tblLayout w:type="fixed"/>
        <w:tblLook w:val="0000" w:firstRow="0" w:lastRow="0" w:firstColumn="0" w:lastColumn="0" w:noHBand="0" w:noVBand="0"/>
      </w:tblPr>
      <w:tblGrid>
        <w:gridCol w:w="3422"/>
        <w:gridCol w:w="2284"/>
        <w:gridCol w:w="3933"/>
      </w:tblGrid>
      <w:tr w:rsidR="005422FC" w:rsidTr="005422FC">
        <w:trPr>
          <w:tblHeader/>
          <w:jc w:val="center"/>
        </w:trPr>
        <w:tc>
          <w:tcPr>
            <w:tcW w:w="3422" w:type="dxa"/>
            <w:tcBorders>
              <w:top w:val="double" w:sz="40" w:space="0" w:color="C0C0C0"/>
              <w:left w:val="double" w:sz="40" w:space="0" w:color="C0C0C0"/>
              <w:bottom w:val="double" w:sz="1" w:space="0" w:color="C0C0C0"/>
            </w:tcBorders>
            <w:shd w:val="clear" w:color="auto" w:fill="000000"/>
          </w:tcPr>
          <w:p w:rsidR="005422FC" w:rsidRDefault="005422FC" w:rsidP="005422FC">
            <w:pPr>
              <w:pStyle w:val="normal"/>
              <w:jc w:val="center"/>
              <w:rPr>
                <w:rFonts w:ascii="Calibri" w:hAnsi="Calibri" w:cs="Calibri"/>
                <w:b/>
                <w:smallCaps/>
              </w:rPr>
            </w:pPr>
            <w:r>
              <w:rPr>
                <w:rFonts w:ascii="Calibri" w:hAnsi="Calibri" w:cs="Calibri"/>
                <w:b/>
                <w:smallCaps/>
              </w:rPr>
              <w:t>Field</w:t>
            </w:r>
          </w:p>
        </w:tc>
        <w:tc>
          <w:tcPr>
            <w:tcW w:w="2284" w:type="dxa"/>
            <w:tcBorders>
              <w:top w:val="double" w:sz="40" w:space="0" w:color="C0C0C0"/>
              <w:left w:val="double" w:sz="1" w:space="0" w:color="C0C0C0"/>
              <w:bottom w:val="double" w:sz="1" w:space="0" w:color="C0C0C0"/>
            </w:tcBorders>
            <w:shd w:val="clear" w:color="auto" w:fill="000000"/>
          </w:tcPr>
          <w:p w:rsidR="005422FC" w:rsidRDefault="005422FC" w:rsidP="005422FC">
            <w:pPr>
              <w:pStyle w:val="normal"/>
              <w:jc w:val="center"/>
              <w:rPr>
                <w:rFonts w:ascii="Calibri" w:hAnsi="Calibri" w:cs="Calibri"/>
                <w:b/>
                <w:smallCaps/>
              </w:rPr>
            </w:pPr>
            <w:r>
              <w:rPr>
                <w:rFonts w:ascii="Calibri" w:hAnsi="Calibri" w:cs="Calibri"/>
                <w:b/>
                <w:smallCaps/>
              </w:rPr>
              <w:t>Datatype</w:t>
            </w:r>
          </w:p>
        </w:tc>
        <w:tc>
          <w:tcPr>
            <w:tcW w:w="3933" w:type="dxa"/>
            <w:tcBorders>
              <w:top w:val="double" w:sz="40" w:space="0" w:color="C0C0C0"/>
              <w:left w:val="double" w:sz="1" w:space="0" w:color="C0C0C0"/>
              <w:bottom w:val="double" w:sz="1" w:space="0" w:color="C0C0C0"/>
              <w:right w:val="double" w:sz="1" w:space="0" w:color="C0C0C0"/>
            </w:tcBorders>
            <w:shd w:val="clear" w:color="auto" w:fill="000000"/>
          </w:tcPr>
          <w:p w:rsidR="005422FC" w:rsidRDefault="005422FC" w:rsidP="005422FC">
            <w:pPr>
              <w:pStyle w:val="normal"/>
              <w:jc w:val="center"/>
            </w:pPr>
            <w:r>
              <w:rPr>
                <w:rFonts w:ascii="Calibri" w:hAnsi="Calibri" w:cs="Calibri"/>
                <w:b/>
                <w:smallCaps/>
              </w:rPr>
              <w:t>Descrizione</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sidRPr="00B06F0D">
              <w:rPr>
                <w:sz w:val="18"/>
                <w:szCs w:val="18"/>
              </w:rPr>
              <w:t>ID_FASCICOLO_SIEP</w:t>
            </w:r>
          </w:p>
        </w:tc>
        <w:tc>
          <w:tcPr>
            <w:tcW w:w="2284" w:type="dxa"/>
            <w:tcBorders>
              <w:top w:val="double" w:sz="1" w:space="0" w:color="C0C0C0"/>
              <w:left w:val="double" w:sz="1"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Pr>
                <w:sz w:val="18"/>
                <w:szCs w:val="18"/>
              </w:rPr>
              <w:t>NUMBER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pPr>
              <w:pStyle w:val="TableParagraph"/>
              <w:kinsoku w:val="0"/>
              <w:overflowPunct w:val="0"/>
              <w:spacing w:before="47"/>
              <w:ind w:left="54" w:right="81"/>
            </w:pPr>
            <w:r>
              <w:rPr>
                <w:sz w:val="18"/>
                <w:szCs w:val="18"/>
              </w:rPr>
              <w:t>Identificativo del fascicolo SIEP di riferimento.</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sidRPr="00B06F0D">
              <w:rPr>
                <w:sz w:val="18"/>
                <w:szCs w:val="18"/>
              </w:rPr>
              <w:t>CHIAVE_ANNO</w:t>
            </w:r>
          </w:p>
        </w:tc>
        <w:tc>
          <w:tcPr>
            <w:tcW w:w="2284" w:type="dxa"/>
            <w:tcBorders>
              <w:top w:val="double" w:sz="1" w:space="0" w:color="C0C0C0"/>
              <w:left w:val="double" w:sz="1" w:space="0" w:color="C0C0C0"/>
              <w:bottom w:val="double" w:sz="1" w:space="0" w:color="C0C0C0"/>
            </w:tcBorders>
            <w:shd w:val="clear" w:color="auto" w:fill="auto"/>
          </w:tcPr>
          <w:p w:rsidR="005422FC" w:rsidRDefault="005422FC" w:rsidP="005422FC">
            <w:pPr>
              <w:pStyle w:val="TableParagraph"/>
              <w:kinsoku w:val="0"/>
              <w:overflowPunct w:val="0"/>
              <w:spacing w:before="50" w:line="206" w:lineRule="exact"/>
              <w:ind w:left="54" w:right="122"/>
              <w:rPr>
                <w:sz w:val="18"/>
                <w:szCs w:val="18"/>
              </w:rPr>
            </w:pPr>
            <w:r>
              <w:rPr>
                <w:sz w:val="18"/>
                <w:szCs w:val="18"/>
              </w:rPr>
              <w:t>NUMBER(4</w:t>
            </w:r>
            <w:r w:rsidRPr="00FE5E49">
              <w:rPr>
                <w:sz w:val="18"/>
                <w:szCs w:val="18"/>
              </w:rPr>
              <w:t>)</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pPr>
              <w:pStyle w:val="TableParagraph"/>
              <w:kinsoku w:val="0"/>
              <w:overflowPunct w:val="0"/>
              <w:spacing w:before="47"/>
              <w:ind w:left="54" w:right="81"/>
            </w:pPr>
            <w:r>
              <w:rPr>
                <w:sz w:val="18"/>
                <w:szCs w:val="18"/>
              </w:rPr>
              <w:t>Anno del fascicolo SIEP di riferimento.</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sidRPr="00B06F0D">
              <w:rPr>
                <w:sz w:val="18"/>
                <w:szCs w:val="18"/>
              </w:rPr>
              <w:t>CHIAVE_PROGR</w:t>
            </w:r>
          </w:p>
        </w:tc>
        <w:tc>
          <w:tcPr>
            <w:tcW w:w="2284" w:type="dxa"/>
            <w:tcBorders>
              <w:top w:val="double" w:sz="1" w:space="0" w:color="C0C0C0"/>
              <w:left w:val="double" w:sz="1"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Pr>
                <w:sz w:val="18"/>
                <w:szCs w:val="18"/>
              </w:rPr>
              <w:t>NUMBER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pPr>
              <w:pStyle w:val="TableParagraph"/>
              <w:kinsoku w:val="0"/>
              <w:overflowPunct w:val="0"/>
              <w:spacing w:before="47"/>
              <w:ind w:left="54"/>
            </w:pPr>
            <w:r>
              <w:rPr>
                <w:sz w:val="18"/>
                <w:szCs w:val="18"/>
              </w:rPr>
              <w:t>Progressivo del fascicolo SIEP di riferimento.</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sidRPr="00FE5E49">
              <w:rPr>
                <w:sz w:val="18"/>
                <w:szCs w:val="18"/>
              </w:rPr>
              <w:t>COD_UFFICIO</w:t>
            </w:r>
          </w:p>
        </w:tc>
        <w:tc>
          <w:tcPr>
            <w:tcW w:w="2284" w:type="dxa"/>
            <w:tcBorders>
              <w:top w:val="double" w:sz="1" w:space="0" w:color="C0C0C0"/>
              <w:left w:val="double" w:sz="1"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Pr>
                <w:sz w:val="18"/>
                <w:szCs w:val="18"/>
              </w:rPr>
              <w:t>VARCHAR2(11</w:t>
            </w:r>
            <w:r w:rsidRPr="00A36B20">
              <w:rPr>
                <w:sz w:val="18"/>
                <w:szCs w:val="18"/>
              </w:rPr>
              <w:t xml:space="preserve">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pPr>
              <w:pStyle w:val="TableParagraph"/>
              <w:kinsoku w:val="0"/>
              <w:overflowPunct w:val="0"/>
              <w:spacing w:before="47"/>
              <w:ind w:left="54"/>
            </w:pPr>
            <w:r>
              <w:rPr>
                <w:sz w:val="18"/>
                <w:szCs w:val="18"/>
              </w:rPr>
              <w:t>Ufficio interessato dalla statistica.</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Pr="00903101" w:rsidRDefault="005422FC" w:rsidP="005422FC">
            <w:pPr>
              <w:pStyle w:val="TableParagraph"/>
              <w:kinsoku w:val="0"/>
              <w:overflowPunct w:val="0"/>
              <w:spacing w:before="47"/>
              <w:ind w:left="54"/>
              <w:rPr>
                <w:sz w:val="18"/>
                <w:szCs w:val="18"/>
              </w:rPr>
            </w:pPr>
            <w:r w:rsidRPr="00903101">
              <w:rPr>
                <w:sz w:val="18"/>
                <w:szCs w:val="18"/>
              </w:rPr>
              <w:t>DATA_ARRIVO_ATTO</w:t>
            </w:r>
          </w:p>
        </w:tc>
        <w:tc>
          <w:tcPr>
            <w:tcW w:w="2284" w:type="dxa"/>
            <w:tcBorders>
              <w:top w:val="double" w:sz="1" w:space="0" w:color="C0C0C0"/>
              <w:left w:val="double" w:sz="1" w:space="0" w:color="C0C0C0"/>
              <w:bottom w:val="double" w:sz="1" w:space="0" w:color="C0C0C0"/>
            </w:tcBorders>
            <w:shd w:val="clear" w:color="auto" w:fill="auto"/>
          </w:tcPr>
          <w:p w:rsidR="005422FC" w:rsidRPr="00903101" w:rsidRDefault="005422FC" w:rsidP="005422FC">
            <w:pPr>
              <w:pStyle w:val="TableParagraph"/>
              <w:kinsoku w:val="0"/>
              <w:overflowPunct w:val="0"/>
              <w:spacing w:before="50" w:line="206" w:lineRule="exact"/>
              <w:ind w:left="54" w:right="170"/>
              <w:rPr>
                <w:sz w:val="18"/>
                <w:szCs w:val="18"/>
              </w:rPr>
            </w:pPr>
            <w:r w:rsidRPr="00903101">
              <w:rPr>
                <w:sz w:val="18"/>
                <w:szCs w:val="18"/>
              </w:rPr>
              <w:t>DATE</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pPr>
              <w:pStyle w:val="TableParagraph"/>
              <w:kinsoku w:val="0"/>
              <w:overflowPunct w:val="0"/>
              <w:spacing w:before="47"/>
              <w:ind w:left="54" w:right="81"/>
            </w:pPr>
            <w:r>
              <w:rPr>
                <w:sz w:val="18"/>
                <w:szCs w:val="18"/>
              </w:rPr>
              <w:t>Data dell’arrivo dell’atto.</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Pr="00903101" w:rsidRDefault="005422FC" w:rsidP="005422FC">
            <w:pPr>
              <w:pStyle w:val="TableParagraph"/>
              <w:kinsoku w:val="0"/>
              <w:overflowPunct w:val="0"/>
              <w:spacing w:before="47"/>
              <w:ind w:left="54"/>
              <w:rPr>
                <w:sz w:val="18"/>
                <w:szCs w:val="18"/>
              </w:rPr>
            </w:pPr>
            <w:r w:rsidRPr="00903101">
              <w:rPr>
                <w:sz w:val="18"/>
                <w:szCs w:val="18"/>
              </w:rPr>
              <w:t>DATA_IRREVOCABILITA</w:t>
            </w:r>
          </w:p>
        </w:tc>
        <w:tc>
          <w:tcPr>
            <w:tcW w:w="2284" w:type="dxa"/>
            <w:tcBorders>
              <w:top w:val="double" w:sz="1" w:space="0" w:color="C0C0C0"/>
              <w:left w:val="double" w:sz="1" w:space="0" w:color="C0C0C0"/>
              <w:bottom w:val="double" w:sz="1" w:space="0" w:color="C0C0C0"/>
            </w:tcBorders>
            <w:shd w:val="clear" w:color="auto" w:fill="auto"/>
          </w:tcPr>
          <w:p w:rsidR="005422FC" w:rsidRPr="00903101" w:rsidRDefault="005422FC" w:rsidP="005422FC">
            <w:pPr>
              <w:pStyle w:val="TableParagraph"/>
              <w:kinsoku w:val="0"/>
              <w:overflowPunct w:val="0"/>
              <w:spacing w:before="50" w:line="206" w:lineRule="exact"/>
              <w:ind w:left="54" w:right="169"/>
              <w:rPr>
                <w:sz w:val="18"/>
                <w:szCs w:val="18"/>
              </w:rPr>
            </w:pPr>
            <w:r w:rsidRPr="00903101">
              <w:rPr>
                <w:sz w:val="18"/>
                <w:szCs w:val="18"/>
              </w:rPr>
              <w:t>DATE</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pPr>
              <w:pStyle w:val="TableParagraph"/>
              <w:kinsoku w:val="0"/>
              <w:overflowPunct w:val="0"/>
              <w:spacing w:before="47"/>
              <w:ind w:left="54" w:right="81"/>
            </w:pPr>
            <w:r>
              <w:rPr>
                <w:sz w:val="18"/>
                <w:szCs w:val="18"/>
              </w:rPr>
              <w:t>Data di irrevocabilità del fascicolo.</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Pr="00903101" w:rsidRDefault="005422FC" w:rsidP="005422FC">
            <w:pPr>
              <w:pStyle w:val="TableParagraph"/>
              <w:kinsoku w:val="0"/>
              <w:overflowPunct w:val="0"/>
              <w:spacing w:before="47"/>
              <w:ind w:left="54"/>
              <w:rPr>
                <w:sz w:val="18"/>
                <w:szCs w:val="18"/>
              </w:rPr>
            </w:pPr>
            <w:r>
              <w:rPr>
                <w:sz w:val="18"/>
                <w:szCs w:val="18"/>
              </w:rPr>
              <w:t>TEMPO_GIUDICATO_</w:t>
            </w:r>
            <w:r w:rsidRPr="00903101">
              <w:rPr>
                <w:sz w:val="18"/>
                <w:szCs w:val="18"/>
              </w:rPr>
              <w:t>RI</w:t>
            </w:r>
            <w:r>
              <w:rPr>
                <w:sz w:val="18"/>
                <w:szCs w:val="18"/>
              </w:rPr>
              <w:t>CE</w:t>
            </w:r>
            <w:r w:rsidRPr="00903101">
              <w:rPr>
                <w:sz w:val="18"/>
                <w:szCs w:val="18"/>
              </w:rPr>
              <w:t>ZIONE</w:t>
            </w:r>
          </w:p>
        </w:tc>
        <w:tc>
          <w:tcPr>
            <w:tcW w:w="2284" w:type="dxa"/>
            <w:tcBorders>
              <w:top w:val="double" w:sz="1" w:space="0" w:color="C0C0C0"/>
              <w:left w:val="double" w:sz="1" w:space="0" w:color="C0C0C0"/>
              <w:bottom w:val="double" w:sz="1" w:space="0" w:color="C0C0C0"/>
            </w:tcBorders>
            <w:shd w:val="clear" w:color="auto" w:fill="auto"/>
          </w:tcPr>
          <w:p w:rsidR="005422FC" w:rsidRPr="00903101" w:rsidRDefault="005422FC" w:rsidP="005422FC">
            <w:pPr>
              <w:pStyle w:val="TableParagraph"/>
              <w:kinsoku w:val="0"/>
              <w:overflowPunct w:val="0"/>
              <w:spacing w:before="50" w:line="206" w:lineRule="exact"/>
              <w:ind w:left="54" w:right="170"/>
              <w:rPr>
                <w:sz w:val="18"/>
                <w:szCs w:val="18"/>
              </w:rPr>
            </w:pPr>
            <w:r w:rsidRPr="00903101">
              <w:rPr>
                <w:sz w:val="18"/>
                <w:szCs w:val="18"/>
              </w:rPr>
              <w:t>NUMBER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pPr>
              <w:rPr>
                <w:sz w:val="18"/>
                <w:szCs w:val="18"/>
              </w:rPr>
            </w:pPr>
            <w:r>
              <w:rPr>
                <w:sz w:val="18"/>
                <w:szCs w:val="18"/>
              </w:rPr>
              <w:t>Tempo di passaggio in giudicato di ricezione del fascicolo.</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Pr="00903101" w:rsidRDefault="005422FC" w:rsidP="005422FC">
            <w:pPr>
              <w:pStyle w:val="TableParagraph"/>
              <w:kinsoku w:val="0"/>
              <w:overflowPunct w:val="0"/>
              <w:spacing w:before="47"/>
              <w:ind w:left="54"/>
              <w:rPr>
                <w:sz w:val="18"/>
                <w:szCs w:val="18"/>
              </w:rPr>
            </w:pPr>
            <w:r w:rsidRPr="00903101">
              <w:rPr>
                <w:sz w:val="18"/>
                <w:szCs w:val="18"/>
              </w:rPr>
              <w:t>DESC_TIPO_AUTORITA_EMITTENTE</w:t>
            </w:r>
          </w:p>
        </w:tc>
        <w:tc>
          <w:tcPr>
            <w:tcW w:w="2284" w:type="dxa"/>
            <w:tcBorders>
              <w:top w:val="double" w:sz="1" w:space="0" w:color="C0C0C0"/>
              <w:left w:val="double" w:sz="1" w:space="0" w:color="C0C0C0"/>
              <w:bottom w:val="double" w:sz="1" w:space="0" w:color="C0C0C0"/>
            </w:tcBorders>
            <w:shd w:val="clear" w:color="auto" w:fill="auto"/>
          </w:tcPr>
          <w:p w:rsidR="005422FC" w:rsidRPr="00903101" w:rsidRDefault="005422FC" w:rsidP="005422FC">
            <w:pPr>
              <w:pStyle w:val="TableParagraph"/>
              <w:kinsoku w:val="0"/>
              <w:overflowPunct w:val="0"/>
              <w:spacing w:before="50" w:line="206" w:lineRule="exact"/>
              <w:ind w:left="54" w:right="170"/>
              <w:rPr>
                <w:sz w:val="18"/>
                <w:szCs w:val="18"/>
              </w:rPr>
            </w:pPr>
            <w:r w:rsidRPr="00903101">
              <w:rPr>
                <w:sz w:val="18"/>
                <w:szCs w:val="18"/>
              </w:rPr>
              <w:t>VARCHAR2(200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pPr>
              <w:rPr>
                <w:sz w:val="18"/>
                <w:szCs w:val="18"/>
              </w:rPr>
            </w:pPr>
            <w:r>
              <w:rPr>
                <w:sz w:val="18"/>
                <w:szCs w:val="18"/>
              </w:rPr>
              <w:t>Descrizione dell’autorità emittente del fascicolo. Associato al Dominio TIPO_AUTORITA di CG_REF_CODES.</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Pr="00903101" w:rsidRDefault="005422FC" w:rsidP="005422FC">
            <w:pPr>
              <w:pStyle w:val="TableParagraph"/>
              <w:kinsoku w:val="0"/>
              <w:overflowPunct w:val="0"/>
              <w:spacing w:before="47"/>
              <w:ind w:left="54"/>
              <w:rPr>
                <w:sz w:val="18"/>
                <w:szCs w:val="18"/>
              </w:rPr>
            </w:pPr>
            <w:r w:rsidRPr="00903101">
              <w:rPr>
                <w:sz w:val="18"/>
                <w:szCs w:val="18"/>
              </w:rPr>
              <w:t>DESC_LUOGO_EMITTENTE</w:t>
            </w:r>
          </w:p>
        </w:tc>
        <w:tc>
          <w:tcPr>
            <w:tcW w:w="2284" w:type="dxa"/>
            <w:tcBorders>
              <w:top w:val="double" w:sz="1" w:space="0" w:color="C0C0C0"/>
              <w:left w:val="double" w:sz="1" w:space="0" w:color="C0C0C0"/>
              <w:bottom w:val="double" w:sz="1" w:space="0" w:color="C0C0C0"/>
            </w:tcBorders>
            <w:shd w:val="clear" w:color="auto" w:fill="auto"/>
          </w:tcPr>
          <w:p w:rsidR="005422FC" w:rsidRPr="00903101" w:rsidRDefault="005422FC" w:rsidP="005422FC">
            <w:pPr>
              <w:pStyle w:val="TableParagraph"/>
              <w:kinsoku w:val="0"/>
              <w:overflowPunct w:val="0"/>
              <w:spacing w:before="50" w:line="206" w:lineRule="exact"/>
              <w:ind w:left="54" w:right="170"/>
              <w:rPr>
                <w:sz w:val="18"/>
                <w:szCs w:val="18"/>
              </w:rPr>
            </w:pPr>
            <w:r w:rsidRPr="00903101">
              <w:rPr>
                <w:sz w:val="18"/>
                <w:szCs w:val="18"/>
              </w:rPr>
              <w:t>VARCHAR2(200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pPr>
              <w:rPr>
                <w:sz w:val="18"/>
                <w:szCs w:val="18"/>
              </w:rPr>
            </w:pPr>
            <w:r>
              <w:rPr>
                <w:sz w:val="18"/>
                <w:szCs w:val="18"/>
              </w:rPr>
              <w:t>Descrizione del luogo di appartenenza dell’autorità emittente del fascicolo.</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Pr="00903101" w:rsidRDefault="005422FC" w:rsidP="005422FC">
            <w:pPr>
              <w:pStyle w:val="TableParagraph"/>
              <w:kinsoku w:val="0"/>
              <w:overflowPunct w:val="0"/>
              <w:spacing w:before="47"/>
              <w:ind w:left="54"/>
              <w:rPr>
                <w:sz w:val="18"/>
                <w:szCs w:val="18"/>
              </w:rPr>
            </w:pPr>
            <w:r w:rsidRPr="00903101">
              <w:rPr>
                <w:sz w:val="18"/>
                <w:szCs w:val="18"/>
              </w:rPr>
              <w:t>DESC_SEZIONE_AUTORITA</w:t>
            </w:r>
          </w:p>
        </w:tc>
        <w:tc>
          <w:tcPr>
            <w:tcW w:w="2284" w:type="dxa"/>
            <w:tcBorders>
              <w:top w:val="double" w:sz="1" w:space="0" w:color="C0C0C0"/>
              <w:left w:val="double" w:sz="1" w:space="0" w:color="C0C0C0"/>
              <w:bottom w:val="double" w:sz="1" w:space="0" w:color="C0C0C0"/>
            </w:tcBorders>
            <w:shd w:val="clear" w:color="auto" w:fill="auto"/>
          </w:tcPr>
          <w:p w:rsidR="005422FC" w:rsidRPr="00903101" w:rsidRDefault="005422FC" w:rsidP="005422FC">
            <w:pPr>
              <w:pStyle w:val="TableParagraph"/>
              <w:kinsoku w:val="0"/>
              <w:overflowPunct w:val="0"/>
              <w:spacing w:before="50" w:line="206" w:lineRule="exact"/>
              <w:ind w:left="54" w:right="170"/>
              <w:rPr>
                <w:sz w:val="18"/>
                <w:szCs w:val="18"/>
              </w:rPr>
            </w:pPr>
            <w:r w:rsidRPr="00903101">
              <w:rPr>
                <w:sz w:val="18"/>
                <w:szCs w:val="18"/>
              </w:rPr>
              <w:t>VARCHAR2(50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pPr>
              <w:rPr>
                <w:sz w:val="18"/>
                <w:szCs w:val="18"/>
              </w:rPr>
            </w:pPr>
            <w:r>
              <w:rPr>
                <w:sz w:val="18"/>
                <w:szCs w:val="18"/>
              </w:rPr>
              <w:t>Descrizione della sezione dell’autorità emittente del fascicolo.</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Pr>
                <w:sz w:val="18"/>
                <w:szCs w:val="18"/>
              </w:rPr>
              <w:t>COD_UFFICIO_INSERIMENTO</w:t>
            </w:r>
          </w:p>
        </w:tc>
        <w:tc>
          <w:tcPr>
            <w:tcW w:w="2284" w:type="dxa"/>
            <w:tcBorders>
              <w:top w:val="double" w:sz="1" w:space="0" w:color="C0C0C0"/>
              <w:left w:val="double" w:sz="1" w:space="0" w:color="C0C0C0"/>
              <w:bottom w:val="double" w:sz="1" w:space="0" w:color="C0C0C0"/>
            </w:tcBorders>
            <w:shd w:val="clear" w:color="auto" w:fill="auto"/>
          </w:tcPr>
          <w:p w:rsidR="005422FC" w:rsidRDefault="005422FC" w:rsidP="005422FC">
            <w:pPr>
              <w:pStyle w:val="TableParagraph"/>
              <w:kinsoku w:val="0"/>
              <w:overflowPunct w:val="0"/>
              <w:spacing w:before="50" w:line="206" w:lineRule="exact"/>
              <w:ind w:left="54" w:right="170"/>
              <w:rPr>
                <w:sz w:val="18"/>
                <w:szCs w:val="18"/>
              </w:rPr>
            </w:pPr>
            <w:r>
              <w:rPr>
                <w:sz w:val="18"/>
                <w:szCs w:val="18"/>
              </w:rPr>
              <w:t>VARCHAR2 (11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r>
              <w:rPr>
                <w:sz w:val="18"/>
                <w:szCs w:val="18"/>
              </w:rPr>
              <w:t>Ufficio dell’operatore che ha inserito il record.</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sidRPr="00FE5E49">
              <w:rPr>
                <w:sz w:val="18"/>
                <w:szCs w:val="18"/>
              </w:rPr>
              <w:t>CHIAVE_PROGR_ORIG</w:t>
            </w:r>
          </w:p>
        </w:tc>
        <w:tc>
          <w:tcPr>
            <w:tcW w:w="2284" w:type="dxa"/>
            <w:tcBorders>
              <w:top w:val="double" w:sz="1" w:space="0" w:color="C0C0C0"/>
              <w:left w:val="double" w:sz="1"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sidRPr="00A36B20">
              <w:rPr>
                <w:sz w:val="18"/>
                <w:szCs w:val="18"/>
              </w:rPr>
              <w:t>NUMBER(38)</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r>
              <w:rPr>
                <w:sz w:val="18"/>
                <w:szCs w:val="18"/>
              </w:rPr>
              <w:t>Progressivo del fascicolo SIEP originario.</w:t>
            </w:r>
          </w:p>
        </w:tc>
      </w:tr>
      <w:tr w:rsidR="005422FC" w:rsidTr="005422FC">
        <w:trPr>
          <w:jc w:val="center"/>
        </w:trPr>
        <w:tc>
          <w:tcPr>
            <w:tcW w:w="3422" w:type="dxa"/>
            <w:tcBorders>
              <w:top w:val="double" w:sz="1" w:space="0" w:color="C0C0C0"/>
              <w:left w:val="double" w:sz="40"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sidRPr="00FE5E49">
              <w:rPr>
                <w:sz w:val="18"/>
                <w:szCs w:val="18"/>
              </w:rPr>
              <w:t>DESC_UFFICIO_INSERIMENTO</w:t>
            </w:r>
          </w:p>
        </w:tc>
        <w:tc>
          <w:tcPr>
            <w:tcW w:w="2284" w:type="dxa"/>
            <w:tcBorders>
              <w:top w:val="double" w:sz="1" w:space="0" w:color="C0C0C0"/>
              <w:left w:val="double" w:sz="1" w:space="0" w:color="C0C0C0"/>
              <w:bottom w:val="double" w:sz="1" w:space="0" w:color="C0C0C0"/>
            </w:tcBorders>
            <w:shd w:val="clear" w:color="auto" w:fill="auto"/>
          </w:tcPr>
          <w:p w:rsidR="005422FC" w:rsidRDefault="005422FC" w:rsidP="005422FC">
            <w:pPr>
              <w:pStyle w:val="TableParagraph"/>
              <w:kinsoku w:val="0"/>
              <w:overflowPunct w:val="0"/>
              <w:spacing w:before="47"/>
              <w:ind w:left="54"/>
              <w:rPr>
                <w:sz w:val="18"/>
                <w:szCs w:val="18"/>
              </w:rPr>
            </w:pPr>
            <w:r w:rsidRPr="00A36B20">
              <w:rPr>
                <w:sz w:val="18"/>
                <w:szCs w:val="18"/>
              </w:rPr>
              <w:t>VARCHAR2(200 CHAR)</w:t>
            </w:r>
          </w:p>
        </w:tc>
        <w:tc>
          <w:tcPr>
            <w:tcW w:w="3933" w:type="dxa"/>
            <w:tcBorders>
              <w:top w:val="double" w:sz="1" w:space="0" w:color="C0C0C0"/>
              <w:left w:val="double" w:sz="1" w:space="0" w:color="C0C0C0"/>
              <w:bottom w:val="double" w:sz="1" w:space="0" w:color="C0C0C0"/>
              <w:right w:val="double" w:sz="1" w:space="0" w:color="C0C0C0"/>
            </w:tcBorders>
            <w:shd w:val="clear" w:color="auto" w:fill="auto"/>
          </w:tcPr>
          <w:p w:rsidR="005422FC" w:rsidRDefault="005422FC" w:rsidP="005422FC">
            <w:r>
              <w:rPr>
                <w:sz w:val="18"/>
                <w:szCs w:val="18"/>
              </w:rPr>
              <w:t>Descrizione dell’ufficio dell’operatore che ha inserito il record.</w:t>
            </w:r>
          </w:p>
        </w:tc>
      </w:tr>
    </w:tbl>
    <w:p w:rsidR="005422FC" w:rsidRDefault="005422FC" w:rsidP="005422FC"/>
    <w:p w:rsidR="00880ABD" w:rsidRDefault="00880ABD"/>
    <w:p w:rsidR="00880ABD" w:rsidRDefault="00880ABD">
      <w:pPr>
        <w:pStyle w:val="Paragrafoelenco"/>
        <w:pageBreakBefore/>
      </w:pPr>
      <w:bookmarkStart w:id="99" w:name="_Toc78536659"/>
      <w:r>
        <w:rPr>
          <w:lang w:val="en-US"/>
        </w:rPr>
        <w:t>I</w:t>
      </w:r>
      <w:r>
        <w:rPr>
          <w:spacing w:val="1"/>
          <w:lang w:val="en-US"/>
        </w:rPr>
        <w:t>S</w:t>
      </w:r>
      <w:r>
        <w:rPr>
          <w:lang w:val="en-US"/>
        </w:rPr>
        <w:t>P</w:t>
      </w:r>
      <w:r>
        <w:rPr>
          <w:spacing w:val="2"/>
          <w:lang w:val="en-US"/>
        </w:rPr>
        <w:t>_</w:t>
      </w:r>
      <w:r>
        <w:rPr>
          <w:lang w:val="en-US"/>
        </w:rPr>
        <w:t>TIPOLOGIA_ATTIVITA</w:t>
      </w:r>
      <w:bookmarkEnd w:id="99"/>
    </w:p>
    <w:p w:rsidR="00880ABD" w:rsidRDefault="00880ABD">
      <w:pPr>
        <w:pStyle w:val="Paragrafoelenco"/>
        <w:numPr>
          <w:ilvl w:val="0"/>
          <w:numId w:val="0"/>
        </w:numPr>
      </w:pPr>
    </w:p>
    <w:p w:rsidR="00880ABD" w:rsidRDefault="00880ABD">
      <w:pPr>
        <w:pStyle w:val="normal"/>
      </w:pPr>
      <w:r>
        <w:rPr>
          <w:rFonts w:ascii="Calibri" w:hAnsi="Calibri" w:cs="Calibri"/>
          <w:smallCaps/>
        </w:rPr>
        <w:t>tabella utilizzata per le statistiche relative alle attività di un provvedimento. utilizzata dal sottositema siep-sige-sius.</w:t>
      </w:r>
    </w:p>
    <w:p w:rsidR="00880ABD" w:rsidRDefault="00880ABD">
      <w:pPr>
        <w:pStyle w:val="Paragrafoelenco"/>
        <w:numPr>
          <w:ilvl w:val="0"/>
          <w:numId w:val="0"/>
        </w:numPr>
      </w:pPr>
    </w:p>
    <w:tbl>
      <w:tblPr>
        <w:tblW w:w="9639" w:type="dxa"/>
        <w:jc w:val="center"/>
        <w:tblLayout w:type="fixed"/>
        <w:tblLook w:val="0000" w:firstRow="0" w:lastRow="0" w:firstColumn="0" w:lastColumn="0" w:noHBand="0" w:noVBand="0"/>
      </w:tblPr>
      <w:tblGrid>
        <w:gridCol w:w="3151"/>
        <w:gridCol w:w="2548"/>
        <w:gridCol w:w="3940"/>
      </w:tblGrid>
      <w:tr w:rsidR="00880ABD" w:rsidTr="009734ED">
        <w:trPr>
          <w:tblHeader/>
          <w:jc w:val="center"/>
        </w:trPr>
        <w:tc>
          <w:tcPr>
            <w:tcW w:w="340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753"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6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rsidTr="009734ED">
        <w:trPr>
          <w:jc w:val="center"/>
        </w:trPr>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COD_ATTIVITA</w:t>
            </w:r>
          </w:p>
        </w:tc>
        <w:tc>
          <w:tcPr>
            <w:tcW w:w="27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(2 CHAR) NOT NULL</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dell’attività</w:t>
            </w:r>
          </w:p>
        </w:tc>
      </w:tr>
      <w:tr w:rsidR="00880ABD" w:rsidTr="009734ED">
        <w:trPr>
          <w:jc w:val="center"/>
        </w:trPr>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DESCRIZIONE_ATTIVITA</w:t>
            </w:r>
          </w:p>
        </w:tc>
        <w:tc>
          <w:tcPr>
            <w:tcW w:w="27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(200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Descrizione dell’attività</w:t>
            </w:r>
          </w:p>
        </w:tc>
      </w:tr>
      <w:tr w:rsidR="00880ABD" w:rsidTr="009734ED">
        <w:trPr>
          <w:jc w:val="center"/>
        </w:trPr>
        <w:tc>
          <w:tcPr>
            <w:tcW w:w="340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TIPOLOGIA</w:t>
            </w:r>
          </w:p>
        </w:tc>
        <w:tc>
          <w:tcPr>
            <w:tcW w:w="27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(10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Tipologia dell’attività</w:t>
            </w:r>
          </w:p>
        </w:tc>
      </w:tr>
    </w:tbl>
    <w:p w:rsidR="00880ABD" w:rsidRDefault="00880ABD"/>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014806" w:rsidRDefault="00014806" w:rsidP="00014806">
      <w:pPr>
        <w:pStyle w:val="Paragrafoelenco"/>
        <w:pageBreakBefore/>
      </w:pPr>
      <w:bookmarkStart w:id="100" w:name="_Toc78536660"/>
      <w:r>
        <w:rPr>
          <w:lang w:val="en-US"/>
        </w:rPr>
        <w:t>I</w:t>
      </w:r>
      <w:r>
        <w:rPr>
          <w:spacing w:val="1"/>
          <w:lang w:val="en-US"/>
        </w:rPr>
        <w:t>S</w:t>
      </w:r>
      <w:r>
        <w:rPr>
          <w:lang w:val="en-US"/>
        </w:rPr>
        <w:t>P</w:t>
      </w:r>
      <w:r>
        <w:rPr>
          <w:spacing w:val="2"/>
          <w:lang w:val="en-US"/>
        </w:rPr>
        <w:t>_</w:t>
      </w:r>
      <w:r>
        <w:rPr>
          <w:lang w:val="en-US"/>
        </w:rPr>
        <w:t>TIPOLOGIA_ATTIVITA_MS</w:t>
      </w:r>
      <w:bookmarkEnd w:id="100"/>
    </w:p>
    <w:p w:rsidR="00014806" w:rsidRDefault="00014806" w:rsidP="00014806">
      <w:pPr>
        <w:pStyle w:val="Paragrafoelenco"/>
        <w:numPr>
          <w:ilvl w:val="0"/>
          <w:numId w:val="0"/>
        </w:numPr>
      </w:pPr>
    </w:p>
    <w:p w:rsidR="00014806" w:rsidRDefault="00014806" w:rsidP="00014806">
      <w:pPr>
        <w:pStyle w:val="normal"/>
      </w:pPr>
      <w:r>
        <w:rPr>
          <w:rFonts w:ascii="Calibri" w:hAnsi="Calibri" w:cs="Calibri"/>
          <w:smallCaps/>
        </w:rPr>
        <w:t>tabella utilizzata per le statistiche relative alla tipologia di attività di un provvedimento di misure di sicurezza. utilizzata dal sottositema siep-sius.</w:t>
      </w:r>
    </w:p>
    <w:p w:rsidR="00014806" w:rsidRDefault="00014806" w:rsidP="00014806">
      <w:pPr>
        <w:pStyle w:val="Paragrafoelenco"/>
        <w:numPr>
          <w:ilvl w:val="0"/>
          <w:numId w:val="0"/>
        </w:numPr>
      </w:pPr>
    </w:p>
    <w:tbl>
      <w:tblPr>
        <w:tblW w:w="9639" w:type="dxa"/>
        <w:jc w:val="center"/>
        <w:tblLayout w:type="fixed"/>
        <w:tblLook w:val="0000" w:firstRow="0" w:lastRow="0" w:firstColumn="0" w:lastColumn="0" w:noHBand="0" w:noVBand="0"/>
      </w:tblPr>
      <w:tblGrid>
        <w:gridCol w:w="3151"/>
        <w:gridCol w:w="2548"/>
        <w:gridCol w:w="3940"/>
      </w:tblGrid>
      <w:tr w:rsidR="00014806" w:rsidTr="00014806">
        <w:trPr>
          <w:tblHeader/>
          <w:jc w:val="center"/>
        </w:trPr>
        <w:tc>
          <w:tcPr>
            <w:tcW w:w="3409" w:type="dxa"/>
            <w:tcBorders>
              <w:top w:val="double" w:sz="40" w:space="0" w:color="C0C0C0"/>
              <w:left w:val="double" w:sz="40" w:space="0" w:color="C0C0C0"/>
              <w:bottom w:val="double" w:sz="1" w:space="0" w:color="C0C0C0"/>
            </w:tcBorders>
            <w:shd w:val="clear" w:color="auto" w:fill="000000"/>
          </w:tcPr>
          <w:p w:rsidR="00014806" w:rsidRDefault="00014806" w:rsidP="00014806">
            <w:pPr>
              <w:pStyle w:val="normal"/>
              <w:jc w:val="center"/>
              <w:rPr>
                <w:rFonts w:ascii="Calibri" w:hAnsi="Calibri" w:cs="Calibri"/>
                <w:b/>
                <w:smallCaps/>
              </w:rPr>
            </w:pPr>
            <w:r>
              <w:rPr>
                <w:rFonts w:ascii="Calibri" w:hAnsi="Calibri" w:cs="Calibri"/>
                <w:b/>
                <w:smallCaps/>
              </w:rPr>
              <w:t>Field</w:t>
            </w:r>
          </w:p>
        </w:tc>
        <w:tc>
          <w:tcPr>
            <w:tcW w:w="2753" w:type="dxa"/>
            <w:tcBorders>
              <w:top w:val="double" w:sz="40" w:space="0" w:color="C0C0C0"/>
              <w:left w:val="double" w:sz="1" w:space="0" w:color="C0C0C0"/>
              <w:bottom w:val="double" w:sz="1" w:space="0" w:color="C0C0C0"/>
            </w:tcBorders>
            <w:shd w:val="clear" w:color="auto" w:fill="000000"/>
          </w:tcPr>
          <w:p w:rsidR="00014806" w:rsidRDefault="00014806" w:rsidP="00014806">
            <w:pPr>
              <w:pStyle w:val="normal"/>
              <w:jc w:val="center"/>
              <w:rPr>
                <w:rFonts w:ascii="Calibri" w:hAnsi="Calibri" w:cs="Calibri"/>
                <w:b/>
                <w:smallCaps/>
              </w:rPr>
            </w:pPr>
            <w:r>
              <w:rPr>
                <w:rFonts w:ascii="Calibri" w:hAnsi="Calibri" w:cs="Calibri"/>
                <w:b/>
                <w:smallCaps/>
              </w:rPr>
              <w:t>Datatype</w:t>
            </w:r>
          </w:p>
        </w:tc>
        <w:tc>
          <w:tcPr>
            <w:tcW w:w="4268" w:type="dxa"/>
            <w:tcBorders>
              <w:top w:val="double" w:sz="40" w:space="0" w:color="C0C0C0"/>
              <w:left w:val="double" w:sz="1" w:space="0" w:color="C0C0C0"/>
              <w:bottom w:val="double" w:sz="1" w:space="0" w:color="C0C0C0"/>
              <w:right w:val="double" w:sz="1" w:space="0" w:color="C0C0C0"/>
            </w:tcBorders>
            <w:shd w:val="clear" w:color="auto" w:fill="000000"/>
          </w:tcPr>
          <w:p w:rsidR="00014806" w:rsidRDefault="00014806" w:rsidP="00014806">
            <w:pPr>
              <w:pStyle w:val="normal"/>
              <w:jc w:val="center"/>
            </w:pPr>
            <w:r>
              <w:rPr>
                <w:rFonts w:ascii="Calibri" w:hAnsi="Calibri" w:cs="Calibri"/>
                <w:b/>
                <w:smallCaps/>
              </w:rPr>
              <w:t>Descrizione</w:t>
            </w:r>
          </w:p>
        </w:tc>
      </w:tr>
      <w:tr w:rsidR="00014806" w:rsidTr="00014806">
        <w:trPr>
          <w:jc w:val="center"/>
        </w:trPr>
        <w:tc>
          <w:tcPr>
            <w:tcW w:w="3409" w:type="dxa"/>
            <w:tcBorders>
              <w:top w:val="double" w:sz="1" w:space="0" w:color="C0C0C0"/>
              <w:left w:val="double" w:sz="40" w:space="0" w:color="C0C0C0"/>
              <w:bottom w:val="double" w:sz="1" w:space="0" w:color="C0C0C0"/>
            </w:tcBorders>
            <w:shd w:val="clear" w:color="auto" w:fill="auto"/>
          </w:tcPr>
          <w:p w:rsidR="00014806" w:rsidRDefault="00014806" w:rsidP="00014806">
            <w:pPr>
              <w:pStyle w:val="TableParagraph"/>
              <w:kinsoku w:val="0"/>
              <w:overflowPunct w:val="0"/>
              <w:spacing w:before="47"/>
              <w:ind w:left="54"/>
              <w:rPr>
                <w:spacing w:val="-1"/>
                <w:sz w:val="18"/>
                <w:szCs w:val="18"/>
              </w:rPr>
            </w:pPr>
            <w:r>
              <w:rPr>
                <w:spacing w:val="-1"/>
                <w:sz w:val="18"/>
                <w:szCs w:val="18"/>
              </w:rPr>
              <w:t>COD_ATTIVITA</w:t>
            </w:r>
          </w:p>
        </w:tc>
        <w:tc>
          <w:tcPr>
            <w:tcW w:w="2753" w:type="dxa"/>
            <w:tcBorders>
              <w:top w:val="double" w:sz="1" w:space="0" w:color="C0C0C0"/>
              <w:left w:val="double" w:sz="1" w:space="0" w:color="C0C0C0"/>
              <w:bottom w:val="double" w:sz="1" w:space="0" w:color="C0C0C0"/>
            </w:tcBorders>
            <w:shd w:val="clear" w:color="auto" w:fill="auto"/>
          </w:tcPr>
          <w:p w:rsidR="00014806" w:rsidRDefault="00014806" w:rsidP="00014806">
            <w:pPr>
              <w:pStyle w:val="TableParagraph"/>
              <w:kinsoku w:val="0"/>
              <w:overflowPunct w:val="0"/>
              <w:spacing w:before="50" w:line="206" w:lineRule="exact"/>
              <w:ind w:left="54" w:right="169"/>
              <w:rPr>
                <w:sz w:val="18"/>
                <w:szCs w:val="18"/>
              </w:rPr>
            </w:pPr>
            <w:r>
              <w:rPr>
                <w:spacing w:val="-1"/>
                <w:sz w:val="18"/>
                <w:szCs w:val="18"/>
              </w:rPr>
              <w:t>VARCHAR2 (2 CHAR) NOT NULL</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014806" w:rsidRDefault="00014806" w:rsidP="00014806">
            <w:pPr>
              <w:pStyle w:val="TableParagraph"/>
              <w:kinsoku w:val="0"/>
              <w:overflowPunct w:val="0"/>
              <w:spacing w:before="47"/>
              <w:ind w:left="54" w:right="81"/>
            </w:pPr>
            <w:r>
              <w:rPr>
                <w:sz w:val="18"/>
                <w:szCs w:val="18"/>
              </w:rPr>
              <w:t>Codice dell’attività.</w:t>
            </w:r>
          </w:p>
        </w:tc>
      </w:tr>
      <w:tr w:rsidR="00014806" w:rsidTr="00014806">
        <w:trPr>
          <w:jc w:val="center"/>
        </w:trPr>
        <w:tc>
          <w:tcPr>
            <w:tcW w:w="3409" w:type="dxa"/>
            <w:tcBorders>
              <w:top w:val="double" w:sz="1" w:space="0" w:color="C0C0C0"/>
              <w:left w:val="double" w:sz="40" w:space="0" w:color="C0C0C0"/>
              <w:bottom w:val="double" w:sz="1" w:space="0" w:color="C0C0C0"/>
            </w:tcBorders>
            <w:shd w:val="clear" w:color="auto" w:fill="auto"/>
          </w:tcPr>
          <w:p w:rsidR="00014806" w:rsidRDefault="00014806" w:rsidP="00014806">
            <w:pPr>
              <w:pStyle w:val="TableParagraph"/>
              <w:kinsoku w:val="0"/>
              <w:overflowPunct w:val="0"/>
              <w:spacing w:before="47"/>
              <w:ind w:left="54"/>
              <w:rPr>
                <w:spacing w:val="-1"/>
                <w:sz w:val="18"/>
                <w:szCs w:val="18"/>
              </w:rPr>
            </w:pPr>
            <w:r>
              <w:rPr>
                <w:spacing w:val="-1"/>
                <w:sz w:val="18"/>
                <w:szCs w:val="18"/>
              </w:rPr>
              <w:t>DESCRIZIONE_ATTIVITA</w:t>
            </w:r>
          </w:p>
        </w:tc>
        <w:tc>
          <w:tcPr>
            <w:tcW w:w="2753" w:type="dxa"/>
            <w:tcBorders>
              <w:top w:val="double" w:sz="1" w:space="0" w:color="C0C0C0"/>
              <w:left w:val="double" w:sz="1" w:space="0" w:color="C0C0C0"/>
              <w:bottom w:val="double" w:sz="1" w:space="0" w:color="C0C0C0"/>
            </w:tcBorders>
            <w:shd w:val="clear" w:color="auto" w:fill="auto"/>
          </w:tcPr>
          <w:p w:rsidR="00014806" w:rsidRDefault="00014806" w:rsidP="00014806">
            <w:pPr>
              <w:pStyle w:val="TableParagraph"/>
              <w:kinsoku w:val="0"/>
              <w:overflowPunct w:val="0"/>
              <w:spacing w:before="50" w:line="206" w:lineRule="exact"/>
              <w:ind w:left="54" w:right="169"/>
              <w:rPr>
                <w:sz w:val="18"/>
                <w:szCs w:val="18"/>
              </w:rPr>
            </w:pPr>
            <w:r>
              <w:rPr>
                <w:spacing w:val="-1"/>
                <w:sz w:val="18"/>
                <w:szCs w:val="18"/>
              </w:rPr>
              <w:t>VARCHAR2 (200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014806" w:rsidRDefault="00014806" w:rsidP="00014806">
            <w:pPr>
              <w:pStyle w:val="TableParagraph"/>
              <w:kinsoku w:val="0"/>
              <w:overflowPunct w:val="0"/>
              <w:spacing w:before="47"/>
              <w:ind w:left="54" w:right="81"/>
            </w:pPr>
            <w:r>
              <w:rPr>
                <w:sz w:val="18"/>
                <w:szCs w:val="18"/>
              </w:rPr>
              <w:t>Descrizione dell’attività.</w:t>
            </w:r>
          </w:p>
        </w:tc>
      </w:tr>
      <w:tr w:rsidR="00014806" w:rsidTr="00014806">
        <w:trPr>
          <w:jc w:val="center"/>
        </w:trPr>
        <w:tc>
          <w:tcPr>
            <w:tcW w:w="3409" w:type="dxa"/>
            <w:tcBorders>
              <w:top w:val="double" w:sz="1" w:space="0" w:color="C0C0C0"/>
              <w:left w:val="double" w:sz="40" w:space="0" w:color="C0C0C0"/>
              <w:bottom w:val="double" w:sz="1" w:space="0" w:color="C0C0C0"/>
            </w:tcBorders>
            <w:shd w:val="clear" w:color="auto" w:fill="auto"/>
          </w:tcPr>
          <w:p w:rsidR="00014806" w:rsidRDefault="00014806" w:rsidP="00014806">
            <w:pPr>
              <w:pStyle w:val="TableParagraph"/>
              <w:kinsoku w:val="0"/>
              <w:overflowPunct w:val="0"/>
              <w:spacing w:before="47"/>
              <w:ind w:left="54"/>
              <w:rPr>
                <w:spacing w:val="-1"/>
                <w:sz w:val="18"/>
                <w:szCs w:val="18"/>
              </w:rPr>
            </w:pPr>
            <w:r>
              <w:rPr>
                <w:spacing w:val="-1"/>
                <w:sz w:val="18"/>
                <w:szCs w:val="18"/>
              </w:rPr>
              <w:t>TIPOLOGIA</w:t>
            </w:r>
          </w:p>
        </w:tc>
        <w:tc>
          <w:tcPr>
            <w:tcW w:w="2753" w:type="dxa"/>
            <w:tcBorders>
              <w:top w:val="double" w:sz="1" w:space="0" w:color="C0C0C0"/>
              <w:left w:val="double" w:sz="1" w:space="0" w:color="C0C0C0"/>
              <w:bottom w:val="double" w:sz="1" w:space="0" w:color="C0C0C0"/>
            </w:tcBorders>
            <w:shd w:val="clear" w:color="auto" w:fill="auto"/>
          </w:tcPr>
          <w:p w:rsidR="00014806" w:rsidRDefault="00014806" w:rsidP="00014806">
            <w:pPr>
              <w:pStyle w:val="TableParagraph"/>
              <w:kinsoku w:val="0"/>
              <w:overflowPunct w:val="0"/>
              <w:spacing w:before="50" w:line="206" w:lineRule="exact"/>
              <w:ind w:left="54" w:right="169"/>
              <w:rPr>
                <w:sz w:val="18"/>
                <w:szCs w:val="18"/>
              </w:rPr>
            </w:pPr>
            <w:r>
              <w:rPr>
                <w:spacing w:val="-1"/>
                <w:sz w:val="18"/>
                <w:szCs w:val="18"/>
              </w:rPr>
              <w:t>VARCHAR2 (10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014806" w:rsidRDefault="00014806" w:rsidP="00014806">
            <w:pPr>
              <w:pStyle w:val="TableParagraph"/>
              <w:kinsoku w:val="0"/>
              <w:overflowPunct w:val="0"/>
              <w:spacing w:before="47"/>
              <w:ind w:left="54" w:right="81"/>
            </w:pPr>
            <w:r>
              <w:rPr>
                <w:sz w:val="18"/>
                <w:szCs w:val="18"/>
              </w:rPr>
              <w:t>Tipologia dell’attività.</w:t>
            </w:r>
          </w:p>
        </w:tc>
      </w:tr>
    </w:tbl>
    <w:p w:rsidR="00014806" w:rsidRDefault="00014806" w:rsidP="00014806"/>
    <w:p w:rsidR="00880ABD" w:rsidRDefault="00880ABD"/>
    <w:p w:rsidR="00880ABD" w:rsidRDefault="00880ABD">
      <w:pPr>
        <w:pStyle w:val="Paragrafoelenco"/>
        <w:pageBreakBefore/>
      </w:pPr>
      <w:bookmarkStart w:id="101" w:name="_Toc78536661"/>
      <w:r>
        <w:rPr>
          <w:lang w:val="en-US"/>
        </w:rPr>
        <w:t>I</w:t>
      </w:r>
      <w:r>
        <w:rPr>
          <w:spacing w:val="1"/>
          <w:lang w:val="en-US"/>
        </w:rPr>
        <w:t>S</w:t>
      </w:r>
      <w:r>
        <w:rPr>
          <w:lang w:val="en-US"/>
        </w:rPr>
        <w:t>P</w:t>
      </w:r>
      <w:r>
        <w:rPr>
          <w:spacing w:val="2"/>
          <w:lang w:val="en-US"/>
        </w:rPr>
        <w:t>_</w:t>
      </w:r>
      <w:r>
        <w:rPr>
          <w:lang w:val="en-US"/>
        </w:rPr>
        <w:t>TIPOLOGIA_ISTANZA</w:t>
      </w:r>
      <w:bookmarkEnd w:id="101"/>
      <w:r>
        <w:rPr>
          <w:lang w:val="en-US"/>
        </w:rPr>
        <w:tab/>
      </w:r>
      <w:r>
        <w:rPr>
          <w:lang w:val="en-US"/>
        </w:rPr>
        <w:tab/>
      </w:r>
    </w:p>
    <w:p w:rsidR="00880ABD" w:rsidRDefault="00880ABD">
      <w:pPr>
        <w:pStyle w:val="Paragrafoelenco"/>
        <w:numPr>
          <w:ilvl w:val="0"/>
          <w:numId w:val="0"/>
        </w:numPr>
      </w:pPr>
    </w:p>
    <w:p w:rsidR="00880ABD" w:rsidRDefault="00880ABD">
      <w:pPr>
        <w:pStyle w:val="normal"/>
      </w:pPr>
      <w:r>
        <w:rPr>
          <w:rFonts w:ascii="Calibri" w:hAnsi="Calibri" w:cs="Calibri"/>
          <w:smallCaps/>
        </w:rPr>
        <w:t>tabella utilizzata per le statistiche relative alle istanze di un provvedimento. utilizzata dal sottositema siep-sius.</w:t>
      </w:r>
    </w:p>
    <w:p w:rsidR="00880ABD" w:rsidRDefault="00880ABD">
      <w:pPr>
        <w:pStyle w:val="Paragrafoelenco"/>
        <w:numPr>
          <w:ilvl w:val="0"/>
          <w:numId w:val="0"/>
        </w:numPr>
      </w:pPr>
    </w:p>
    <w:tbl>
      <w:tblPr>
        <w:tblW w:w="9639" w:type="dxa"/>
        <w:jc w:val="center"/>
        <w:tblLayout w:type="fixed"/>
        <w:tblLook w:val="0000" w:firstRow="0" w:lastRow="0" w:firstColumn="0" w:lastColumn="0" w:noHBand="0" w:noVBand="0"/>
      </w:tblPr>
      <w:tblGrid>
        <w:gridCol w:w="3422"/>
        <w:gridCol w:w="2284"/>
        <w:gridCol w:w="3933"/>
      </w:tblGrid>
      <w:tr w:rsidR="00880ABD" w:rsidTr="009734ED">
        <w:trPr>
          <w:tblHeader/>
          <w:jc w:val="center"/>
        </w:trPr>
        <w:tc>
          <w:tcPr>
            <w:tcW w:w="370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46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6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ID_ISTANZA</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 NOT NULL</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Chiave naturale della tabella. Legata a Sequence IST_SEQ.</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COD_MOTIVO</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(4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2"/>
            </w:pPr>
            <w:r>
              <w:rPr>
                <w:sz w:val="18"/>
                <w:szCs w:val="18"/>
              </w:rPr>
              <w:t>Codifica del Motivo dell'Istanza; Associata al Dominio MOTIVO_PROVVEDIMENTO di CG_REF_CODES.</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z w:val="18"/>
                <w:szCs w:val="18"/>
              </w:rPr>
              <w:t>VARCHAR2 (2000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Campo libero per inserire tutte le informazioni sull'istanza</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COGNOME_SOGGETTO_PRESENTANTE</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E' un campo libero in cui è indicato chi presenta l'istanza. Si può ipotizzare di impostare per default 'CONDANNATO' ma può assumere valori quali AVVOCATO PARENTE ecc.</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NOME_SOGGETTO_PRESENTANTE</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E' un campo libero in cui è indicato il nome di chi presenta l'istanza.</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DATA_PRESENTAZIONE</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DATE NOT NULL</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44"/>
            </w:pPr>
            <w:r>
              <w:rPr>
                <w:sz w:val="18"/>
                <w:szCs w:val="18"/>
              </w:rPr>
              <w:t>Data di presentazione dell'istanza. Tale data può essere utile per eventuali scadenzari</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COD_ESITO</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(4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71"/>
            </w:pPr>
            <w:r>
              <w:rPr>
                <w:sz w:val="18"/>
                <w:szCs w:val="18"/>
              </w:rPr>
              <w:t>Tipologia di esito dell'istanza. Deriva da dominio ESITO_PROVVEDIMENTO. Può assumere i seguenti valori: ACCOLTA RESPINTA</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ANNO_REGISTRO</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31"/>
            </w:pPr>
            <w:r>
              <w:rPr>
                <w:sz w:val="18"/>
                <w:szCs w:val="18"/>
              </w:rPr>
              <w:t xml:space="preserve">Anno del registro delle istanze. Tale registro che attualmente esiste potrebbe essere abolito in futuro. Viene mantenuto in </w:t>
            </w:r>
            <w:r w:rsidR="00426E17">
              <w:rPr>
                <w:sz w:val="18"/>
                <w:szCs w:val="18"/>
              </w:rPr>
              <w:t>vita</w:t>
            </w:r>
            <w:r>
              <w:rPr>
                <w:sz w:val="18"/>
                <w:szCs w:val="18"/>
              </w:rPr>
              <w:t xml:space="preserve"> per i processi di migrazione dati da RES</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PROGR_REGISTRO</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419"/>
            </w:pPr>
            <w:r>
              <w:rPr>
                <w:sz w:val="18"/>
                <w:szCs w:val="18"/>
              </w:rPr>
              <w:t xml:space="preserve">Progressivo nell'ambito dell'anno del registro delle istanze. Tale registro cha attualmente esiste potrebbe essere abolito in futuro. Viene mantenuto in </w:t>
            </w:r>
            <w:r w:rsidR="00426E17">
              <w:rPr>
                <w:sz w:val="18"/>
                <w:szCs w:val="18"/>
              </w:rPr>
              <w:t>vita</w:t>
            </w:r>
            <w:r>
              <w:rPr>
                <w:sz w:val="18"/>
                <w:szCs w:val="18"/>
              </w:rPr>
              <w:t xml:space="preserve"> per i processi di migrazione dati da RES</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COD_TIPO_UFFICIO_DESTINATARIO</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(6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Codifica del Tipo Ufficio del destinatario. Associato al Dominio TIPO_UFFICIO di CG_REF_CODES.</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COD_LUOGO_DESTINATARIO</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(6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comune del Luogo del destinatario.</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COD_UFFICIO_DESTINATARIO</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dell'Ufficio destinatario.</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COGNOME_AVVOCATO</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Cognome dell'avvocato.</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NOME_AVVOCATO</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Nome dell'avvocato.</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FORO_COMPETENZA</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(50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Campo libero contenente i dati del foro di competenza.</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ANNO_SENTENZA</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Anno della sentenza.</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NUMERO_SENTENZA</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(6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Progressivo della sentenza.</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DATA_SENTENZA</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Data della sentenza.</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DATA_IRREVOCABILITA</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Data Irrevocabilità.</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COD_TIPO_AUTORITA_EMITTENTE</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(6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2"/>
            </w:pPr>
            <w:r>
              <w:rPr>
                <w:sz w:val="18"/>
                <w:szCs w:val="18"/>
              </w:rPr>
              <w:t>Codifica del Tipo Ufficio emittente. Associato al dominio TIPO_UFFICIO_EMITTENTE di CG_REF_CODES.</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COD_LUOGO_EMITTENTE</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(6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del comune luogo di emissione Istanza.</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COD_STATO_ISTANZA</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 stato dell’istante</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COD_OPERATORE_AGGIORNAMENTO</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SOG_ID_SOGGETTO</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soggetto</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EVE_ID_EVENTO</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dell’evento</w:t>
            </w:r>
          </w:p>
        </w:tc>
      </w:tr>
      <w:tr w:rsidR="00880ABD" w:rsidTr="009734ED">
        <w:trPr>
          <w:jc w:val="center"/>
        </w:trPr>
        <w:tc>
          <w:tcPr>
            <w:tcW w:w="37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CAM_ID_CAMPO_NOTE</w:t>
            </w:r>
          </w:p>
        </w:tc>
        <w:tc>
          <w:tcPr>
            <w:tcW w:w="24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 note</w:t>
            </w:r>
          </w:p>
        </w:tc>
      </w:tr>
    </w:tbl>
    <w:p w:rsidR="00880ABD" w:rsidRDefault="00880ABD"/>
    <w:p w:rsidR="009E7945" w:rsidRDefault="009E7945" w:rsidP="009E7945">
      <w:pPr>
        <w:pStyle w:val="Paragrafoelenco"/>
        <w:numPr>
          <w:ilvl w:val="0"/>
          <w:numId w:val="0"/>
        </w:numPr>
      </w:pPr>
    </w:p>
    <w:p w:rsidR="009E7945" w:rsidRDefault="009E7945" w:rsidP="009E7945"/>
    <w:p w:rsidR="00442077" w:rsidRDefault="00442077" w:rsidP="00442077"/>
    <w:p w:rsidR="00880ABD" w:rsidRDefault="00880ABD"/>
    <w:p w:rsidR="00880ABD" w:rsidRDefault="00880ABD">
      <w:pPr>
        <w:pStyle w:val="Paragrafoelenco"/>
        <w:pageBreakBefore/>
      </w:pPr>
      <w:bookmarkStart w:id="102" w:name="_Toc78536662"/>
      <w:r>
        <w:t>ISTANZA</w:t>
      </w:r>
      <w:bookmarkEnd w:id="102"/>
      <w:r>
        <w:rPr>
          <w:lang w:val="en-US"/>
        </w:rPr>
        <w:tab/>
      </w:r>
      <w:r>
        <w:rPr>
          <w:lang w:val="en-US"/>
        </w:rPr>
        <w:tab/>
      </w:r>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all’istanza. utilizzata dal sottositema siep-sius.</w:t>
      </w:r>
    </w:p>
    <w:p w:rsidR="00880ABD" w:rsidRDefault="00880ABD">
      <w:pPr>
        <w:pStyle w:val="Paragrafoelenco"/>
        <w:numPr>
          <w:ilvl w:val="0"/>
          <w:numId w:val="0"/>
        </w:numPr>
      </w:pPr>
    </w:p>
    <w:tbl>
      <w:tblPr>
        <w:tblW w:w="9639" w:type="dxa"/>
        <w:jc w:val="center"/>
        <w:tblLayout w:type="fixed"/>
        <w:tblLook w:val="0000" w:firstRow="0" w:lastRow="0" w:firstColumn="0" w:lastColumn="0" w:noHBand="0" w:noVBand="0"/>
      </w:tblPr>
      <w:tblGrid>
        <w:gridCol w:w="3357"/>
        <w:gridCol w:w="2081"/>
        <w:gridCol w:w="4201"/>
      </w:tblGrid>
      <w:tr w:rsidR="00880ABD" w:rsidTr="00F73863">
        <w:trPr>
          <w:tblHeader/>
          <w:jc w:val="center"/>
        </w:trPr>
        <w:tc>
          <w:tcPr>
            <w:tcW w:w="363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4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55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ID_ISTANZA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Chiave univoca di identificazione degli istituti</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COD_MOTIVO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VARCHAR2(4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del motivo</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NOTE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VARCHAR2(2000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Note</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COGNOME_SOGGETTO_PRESENTANTE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Cognome del soggetto rappresentante</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NOME_SOGGETTO_PRESENTANTE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Nome del soggetto rappresentante</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DATA_PRESENTAZIONE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 xml:space="preserve">Data di presentazione </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COD_ESITO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VARCHAR2(4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dell’esito</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ANNO_REGISTRO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NUMBER(4)</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Anno del registro</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PROGR_REGISTRO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NUMBER(9)</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241299">
            <w:pPr>
              <w:pStyle w:val="TableParagraph"/>
              <w:kinsoku w:val="0"/>
              <w:overflowPunct w:val="0"/>
              <w:spacing w:before="47"/>
              <w:ind w:left="54" w:right="81"/>
            </w:pPr>
            <w:r>
              <w:rPr>
                <w:sz w:val="18"/>
                <w:szCs w:val="18"/>
              </w:rPr>
              <w:t>Progressivo</w:t>
            </w:r>
            <w:r w:rsidR="00880ABD">
              <w:rPr>
                <w:sz w:val="18"/>
                <w:szCs w:val="18"/>
              </w:rPr>
              <w:t xml:space="preserve"> del registro</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COD_TIPO_UFFICIO_DESTINATARIO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VARCHAR2(6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Tipologia dell’ufficio destinatario</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COD_LUOGO_DESTINATARIO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VARCHAR2(6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Luogo dell’ufficio destinatario</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COD_UFFICIO_DESTINATARIO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w:t>
            </w:r>
            <w:r w:rsidR="00241299">
              <w:rPr>
                <w:sz w:val="18"/>
                <w:szCs w:val="18"/>
              </w:rPr>
              <w:t xml:space="preserve"> </w:t>
            </w:r>
            <w:r>
              <w:rPr>
                <w:sz w:val="18"/>
                <w:szCs w:val="18"/>
              </w:rPr>
              <w:t>dell’ufficio destinatario</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COGNOME_AVVOCATO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Cognome avvocato</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NOME_AVVOCATO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Nome avvocato</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FORO_COMPETENZA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VARCHAR2(50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Foro di competenza</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ANNO_SENTENZA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NUMBER(4)</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Anno della sentenza</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NUMERO_SENTENZA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VARCHAR2(6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della sentenza</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DATA_SENTENZA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Data della sentenza</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DATA_IRREVOCABILITA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Data di irrevocabilità</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COD_TIPO_AUTORITA_EMITTENTE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VARCHAR2(6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Tipo autorità emittente</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COD_LUOGO_EMITTENTE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VARCHAR2(6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Luogo dell’autorità emittente</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COD_STATO_ISTANZA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Stato dell’istanza</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COD_OPERATORE_INSERIMENTO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DATA_INSERIMENTO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COD_UFFICIO_INSERIMENTO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COD_OPERATORE_AGGIORNAMENTO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DATA_AGGIORNAMENTO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COD_UFFICIO_AGGIORNAMENTO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SOG_ID_SOGGETTO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Identificativo del soggetto</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EVE_ID_EVENTO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Identificativo dell’evento</w:t>
            </w:r>
          </w:p>
        </w:tc>
      </w:tr>
      <w:tr w:rsidR="00880ABD" w:rsidTr="00F73863">
        <w:trPr>
          <w:jc w:val="center"/>
        </w:trPr>
        <w:tc>
          <w:tcPr>
            <w:tcW w:w="363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CAM_ID_CAMPO_NOTE             </w:t>
            </w:r>
          </w:p>
        </w:tc>
        <w:tc>
          <w:tcPr>
            <w:tcW w:w="224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Campo note</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CAM_ID_CAMPO_NOTE_FK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CAM_ID_CAMPO_NOTE</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(CAMPO_NOTA.ID_CAMPO_NOTA)</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IST_EVE_FK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IST_SOG_FK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SOG_ID_SOGGETTO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(SOGGETTO.ID_SOGGETTO)</w:t>
            </w:r>
          </w:p>
        </w:tc>
      </w:tr>
    </w:tbl>
    <w:p w:rsidR="00880ABD" w:rsidRDefault="00880ABD"/>
    <w:p w:rsidR="00880ABD" w:rsidRDefault="00880ABD"/>
    <w:p w:rsidR="00880ABD" w:rsidRDefault="00880ABD">
      <w:pPr>
        <w:pStyle w:val="Paragrafoelenco"/>
        <w:pageBreakBefore/>
        <w:rPr>
          <w:lang w:val="en-US"/>
        </w:rPr>
      </w:pPr>
      <w:bookmarkStart w:id="103" w:name="_Toc78536663"/>
      <w:r>
        <w:t>ISTITUTO_DETENZIONE</w:t>
      </w:r>
      <w:bookmarkEnd w:id="103"/>
      <w:r>
        <w:tab/>
      </w:r>
    </w:p>
    <w:p w:rsidR="00880ABD" w:rsidRDefault="00880ABD">
      <w:pPr>
        <w:pStyle w:val="Paragrafoelenco"/>
        <w:numPr>
          <w:ilvl w:val="0"/>
          <w:numId w:val="0"/>
        </w:numPr>
        <w:ind w:left="705" w:hanging="705"/>
        <w:rPr>
          <w:lang w:val="en-US"/>
        </w:rPr>
      </w:pPr>
    </w:p>
    <w:p w:rsidR="00880ABD" w:rsidRDefault="00880ABD">
      <w:pPr>
        <w:pStyle w:val="normal"/>
      </w:pPr>
      <w:r>
        <w:rPr>
          <w:rFonts w:ascii="Calibri" w:hAnsi="Calibri" w:cs="Calibri"/>
          <w:smallCaps/>
        </w:rPr>
        <w:t>tabella contenente i dati relativi agli istituti di detenzione. utilizzata dal sottositema siep.</w:t>
      </w:r>
      <w:r>
        <w:tab/>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2715"/>
        <w:gridCol w:w="2274"/>
        <w:gridCol w:w="5441"/>
      </w:tblGrid>
      <w:tr w:rsidR="00880ABD">
        <w:trPr>
          <w:tblHeader/>
        </w:trPr>
        <w:tc>
          <w:tcPr>
            <w:tcW w:w="271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7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44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27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ID_ISTITUTO_DETENZIONE</w:t>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(4 CHAR) NOT NULL</w:t>
            </w:r>
          </w:p>
        </w:tc>
        <w:tc>
          <w:tcPr>
            <w:tcW w:w="54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Chiave univoca di identificazione degli istituti</w:t>
            </w:r>
          </w:p>
        </w:tc>
      </w:tr>
      <w:tr w:rsidR="00880ABD">
        <w:tc>
          <w:tcPr>
            <w:tcW w:w="27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COD_TIPO_ISTITUTO</w:t>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(2 CHAR)</w:t>
            </w:r>
          </w:p>
        </w:tc>
        <w:tc>
          <w:tcPr>
            <w:tcW w:w="54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599"/>
              <w:rPr>
                <w:sz w:val="18"/>
                <w:szCs w:val="18"/>
              </w:rPr>
            </w:pPr>
            <w:r>
              <w:rPr>
                <w:sz w:val="18"/>
                <w:szCs w:val="18"/>
              </w:rPr>
              <w:t>Identifica in dettaglio il tipo di istituto. Deriva da dominio e può assumere diversi valori tra i quali riportiamo ad esempio:  CASA CIRCONDARIALE</w:t>
            </w:r>
          </w:p>
          <w:p w:rsidR="00880ABD" w:rsidRDefault="00880ABD">
            <w:pPr>
              <w:pStyle w:val="TableParagraph"/>
              <w:kinsoku w:val="0"/>
              <w:overflowPunct w:val="0"/>
              <w:spacing w:line="206" w:lineRule="exact"/>
              <w:ind w:left="54" w:right="81"/>
              <w:rPr>
                <w:sz w:val="18"/>
                <w:szCs w:val="18"/>
              </w:rPr>
            </w:pPr>
            <w:r>
              <w:rPr>
                <w:sz w:val="18"/>
                <w:szCs w:val="18"/>
              </w:rPr>
              <w:t>CASA DI LAVORO</w:t>
            </w:r>
          </w:p>
          <w:p w:rsidR="00880ABD" w:rsidRDefault="00880ABD">
            <w:pPr>
              <w:pStyle w:val="TableParagraph"/>
              <w:kinsoku w:val="0"/>
              <w:overflowPunct w:val="0"/>
              <w:spacing w:before="1" w:line="208" w:lineRule="exact"/>
              <w:ind w:left="54" w:right="3121"/>
            </w:pPr>
            <w:r>
              <w:rPr>
                <w:sz w:val="18"/>
                <w:szCs w:val="18"/>
              </w:rPr>
              <w:t>CASA MANDAMENTALE CASA PENALE</w:t>
            </w:r>
          </w:p>
        </w:tc>
      </w:tr>
      <w:tr w:rsidR="00880ABD">
        <w:tc>
          <w:tcPr>
            <w:tcW w:w="27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COD_COMUNE</w:t>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(6 CHAR)</w:t>
            </w:r>
          </w:p>
        </w:tc>
        <w:tc>
          <w:tcPr>
            <w:tcW w:w="54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del comune di appartenenza dell'istituto</w:t>
            </w:r>
          </w:p>
        </w:tc>
      </w:tr>
      <w:tr w:rsidR="00880ABD">
        <w:tc>
          <w:tcPr>
            <w:tcW w:w="27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COD_PROVINCIA</w:t>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(2 CHAR)</w:t>
            </w:r>
          </w:p>
        </w:tc>
        <w:tc>
          <w:tcPr>
            <w:tcW w:w="54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della provincia di appartenenza dell'istituto</w:t>
            </w:r>
          </w:p>
        </w:tc>
      </w:tr>
      <w:tr w:rsidR="00880ABD">
        <w:tc>
          <w:tcPr>
            <w:tcW w:w="27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INDIRIZZO</w:t>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(300 CHAR)</w:t>
            </w:r>
          </w:p>
        </w:tc>
        <w:tc>
          <w:tcPr>
            <w:tcW w:w="54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38"/>
            </w:pPr>
            <w:r>
              <w:rPr>
                <w:sz w:val="18"/>
                <w:szCs w:val="18"/>
              </w:rPr>
              <w:t>Indirizzo dettagliato dell'istituto. Questo campo a parità di tipologia di istituto e di comune di appartenenza è l'unico che permette di distinguerli tra di loro.</w:t>
            </w:r>
          </w:p>
        </w:tc>
      </w:tr>
      <w:tr w:rsidR="00880ABD">
        <w:tc>
          <w:tcPr>
            <w:tcW w:w="27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DESCRIZIONE</w:t>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(300 CHAR)</w:t>
            </w:r>
          </w:p>
        </w:tc>
        <w:tc>
          <w:tcPr>
            <w:tcW w:w="54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8"/>
              <w:rPr>
                <w:sz w:val="18"/>
                <w:szCs w:val="18"/>
              </w:rPr>
            </w:pPr>
            <w:r>
              <w:rPr>
                <w:sz w:val="18"/>
                <w:szCs w:val="18"/>
              </w:rPr>
              <w:t>Campo che dovrebbe contenere il dettaglio descrittivo dell'istituto ma che non è stato fornito da Ministero della Giustizia.</w:t>
            </w:r>
          </w:p>
          <w:p w:rsidR="00880ABD" w:rsidRDefault="00880ABD">
            <w:pPr>
              <w:pStyle w:val="TableParagraph"/>
              <w:kinsoku w:val="0"/>
              <w:overflowPunct w:val="0"/>
              <w:spacing w:line="204" w:lineRule="exact"/>
              <w:ind w:left="54" w:right="81"/>
              <w:rPr>
                <w:sz w:val="18"/>
                <w:szCs w:val="18"/>
              </w:rPr>
            </w:pPr>
            <w:r>
              <w:rPr>
                <w:sz w:val="18"/>
                <w:szCs w:val="18"/>
              </w:rPr>
              <w:t>Ad esempio per Roma tale campo dovrebbe contenere:</w:t>
            </w:r>
          </w:p>
          <w:p w:rsidR="00880ABD" w:rsidRDefault="00880ABD">
            <w:pPr>
              <w:pStyle w:val="TableParagraph"/>
              <w:kinsoku w:val="0"/>
              <w:overflowPunct w:val="0"/>
              <w:spacing w:before="5" w:line="206" w:lineRule="exact"/>
              <w:ind w:left="54" w:right="3129"/>
            </w:pPr>
            <w:r>
              <w:rPr>
                <w:sz w:val="18"/>
                <w:szCs w:val="18"/>
              </w:rPr>
              <w:t>REGINA COELI REBIBBIA</w:t>
            </w:r>
          </w:p>
        </w:tc>
      </w:tr>
      <w:tr w:rsidR="00880ABD">
        <w:tc>
          <w:tcPr>
            <w:tcW w:w="27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NOTE</w:t>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22"/>
              <w:rPr>
                <w:sz w:val="18"/>
                <w:szCs w:val="18"/>
              </w:rPr>
            </w:pPr>
            <w:r>
              <w:rPr>
                <w:sz w:val="18"/>
                <w:szCs w:val="18"/>
              </w:rPr>
              <w:t>VARCHAR2 (2000 CHAR)</w:t>
            </w:r>
          </w:p>
        </w:tc>
        <w:tc>
          <w:tcPr>
            <w:tcW w:w="54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1"/>
              <w:ind w:left="54" w:right="81"/>
            </w:pPr>
            <w:r>
              <w:rPr>
                <w:sz w:val="18"/>
                <w:szCs w:val="18"/>
              </w:rPr>
              <w:t>Campo per eventuali note aggiuntive</w:t>
            </w:r>
          </w:p>
        </w:tc>
      </w:tr>
      <w:tr w:rsidR="00880ABD">
        <w:tc>
          <w:tcPr>
            <w:tcW w:w="27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COD_DISTRETTO</w:t>
            </w:r>
          </w:p>
        </w:tc>
        <w:tc>
          <w:tcPr>
            <w:tcW w:w="227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(11 CHAR)</w:t>
            </w:r>
          </w:p>
        </w:tc>
        <w:tc>
          <w:tcPr>
            <w:tcW w:w="54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del distretto.</w:t>
            </w:r>
          </w:p>
        </w:tc>
      </w:tr>
    </w:tbl>
    <w:p w:rsidR="00880ABD" w:rsidRDefault="00880ABD"/>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PERIODO_ALTRA_MISURA</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PER_MISU_ISTITUTO_DET_FK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IST_DET_ID_ISTITUTO_DETENZIONE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PERIODO_ALTRA_SANZIONE</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PER_SANZ_ISTITUTO_DET_FK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IST_DET_ID_ISTITUTO_DETENZIONE</w:t>
            </w:r>
          </w:p>
        </w:tc>
      </w:tr>
    </w:tbl>
    <w:p w:rsidR="00880ABD" w:rsidRDefault="00880ABD"/>
    <w:p w:rsidR="00880ABD" w:rsidRDefault="00880ABD">
      <w:pPr>
        <w:pStyle w:val="Paragrafoelenco"/>
        <w:pageBreakBefore/>
      </w:pPr>
      <w:bookmarkStart w:id="104" w:name="_Toc78536664"/>
      <w:r>
        <w:t>IS</w:t>
      </w:r>
      <w:r>
        <w:rPr>
          <w:spacing w:val="3"/>
        </w:rPr>
        <w:t>T</w:t>
      </w:r>
      <w:r>
        <w:t>RUT</w:t>
      </w:r>
      <w:r>
        <w:rPr>
          <w:spacing w:val="3"/>
        </w:rPr>
        <w:t>T</w:t>
      </w:r>
      <w:r>
        <w:rPr>
          <w:spacing w:val="1"/>
        </w:rPr>
        <w:t>O</w:t>
      </w:r>
      <w:r>
        <w:t>RI</w:t>
      </w:r>
      <w:r>
        <w:rPr>
          <w:spacing w:val="-3"/>
        </w:rPr>
        <w:t>A</w:t>
      </w:r>
      <w:r>
        <w:rPr>
          <w:spacing w:val="2"/>
        </w:rPr>
        <w:t>_</w:t>
      </w:r>
      <w:r>
        <w:t>CU</w:t>
      </w:r>
      <w:r>
        <w:rPr>
          <w:spacing w:val="4"/>
        </w:rPr>
        <w:t>M</w:t>
      </w:r>
      <w:r>
        <w:t>ULO</w:t>
      </w:r>
      <w:bookmarkEnd w:id="104"/>
      <w:r>
        <w:rPr>
          <w:lang w:val="en-US"/>
        </w:rPr>
        <w:tab/>
      </w:r>
      <w:r>
        <w:rPr>
          <w:lang w:val="en-US"/>
        </w:rPr>
        <w:tab/>
      </w:r>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all’istruttoria di un cumulo.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545"/>
        <w:gridCol w:w="2333"/>
        <w:gridCol w:w="4552"/>
      </w:tblGrid>
      <w:tr w:rsidR="00880ABD">
        <w:trPr>
          <w:tblHeader/>
        </w:trPr>
        <w:tc>
          <w:tcPr>
            <w:tcW w:w="354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333"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55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ID_ISTRUTTORIA_CUMULO       </w:t>
            </w:r>
          </w:p>
        </w:tc>
        <w:tc>
          <w:tcPr>
            <w:tcW w:w="233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Chiave primaria della tabella</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FAS_SIE_ID_FASCICOLO_SIEP   </w:t>
            </w:r>
          </w:p>
        </w:tc>
        <w:tc>
          <w:tcPr>
            <w:tcW w:w="233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ANNO_PROTOCOLLO             </w:t>
            </w:r>
          </w:p>
        </w:tc>
        <w:tc>
          <w:tcPr>
            <w:tcW w:w="233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NUMBER(4)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Protocollo Istruttoria: Anno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NUM_PROTOCOLLO              </w:t>
            </w:r>
          </w:p>
        </w:tc>
        <w:tc>
          <w:tcPr>
            <w:tcW w:w="233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NUMBER(9)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Protocollo Istruttoria: Numero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CHIAVE_UFFICIO              </w:t>
            </w:r>
          </w:p>
        </w:tc>
        <w:tc>
          <w:tcPr>
            <w:tcW w:w="233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Protocolo Istruttoria: Codice Ufficio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DATA_APERTURA               </w:t>
            </w:r>
          </w:p>
        </w:tc>
        <w:tc>
          <w:tcPr>
            <w:tcW w:w="233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apertura Istruttoria</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DATA_CHIUSURA               </w:t>
            </w:r>
          </w:p>
        </w:tc>
        <w:tc>
          <w:tcPr>
            <w:tcW w:w="233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chiusura Istruttoria</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FLAG_STATO                  </w:t>
            </w:r>
          </w:p>
        </w:tc>
        <w:tc>
          <w:tcPr>
            <w:tcW w:w="233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 CHAR)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 = Aperta C = Chiusa N = annullata</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NOTE                        </w:t>
            </w:r>
          </w:p>
        </w:tc>
        <w:tc>
          <w:tcPr>
            <w:tcW w:w="233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VARCHAR2(2000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Motivo chiusura forzata (annullamento)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EVE_ID_EVENTO_ISTR          </w:t>
            </w:r>
          </w:p>
        </w:tc>
        <w:tc>
          <w:tcPr>
            <w:tcW w:w="233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 Evento istruttoria (se previsto)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EVE_ID_EVENTO_PROV          </w:t>
            </w:r>
          </w:p>
        </w:tc>
        <w:tc>
          <w:tcPr>
            <w:tcW w:w="233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 Del Provvedimento di cumulo che chiude l''istruttoria</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ORDINAMENTO_TITOLI          </w:t>
            </w:r>
          </w:p>
        </w:tc>
        <w:tc>
          <w:tcPr>
            <w:tcW w:w="233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VARCHAR2(13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Ordinamento titoli coinvolti: x data irrevocabilita o data provvediment ASC/DESC</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COD_OPERATORE_INSERIMENTO   </w:t>
            </w:r>
          </w:p>
        </w:tc>
        <w:tc>
          <w:tcPr>
            <w:tcW w:w="233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DATA_INSERIMENTO            </w:t>
            </w:r>
          </w:p>
        </w:tc>
        <w:tc>
          <w:tcPr>
            <w:tcW w:w="233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COD_UFFICIO_INSERIMENTO     </w:t>
            </w:r>
          </w:p>
        </w:tc>
        <w:tc>
          <w:tcPr>
            <w:tcW w:w="233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COD_OPERATORE_AGGIORNAMENTO </w:t>
            </w:r>
          </w:p>
        </w:tc>
        <w:tc>
          <w:tcPr>
            <w:tcW w:w="233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DATA_AGGIORNAMENTO          </w:t>
            </w:r>
          </w:p>
        </w:tc>
        <w:tc>
          <w:tcPr>
            <w:tcW w:w="233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COD_UFFICIO_AGGIORNAMENTO</w:t>
            </w:r>
          </w:p>
        </w:tc>
        <w:tc>
          <w:tcPr>
            <w:tcW w:w="233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bl>
    <w:p w:rsidR="00880ABD" w:rsidRDefault="00880ABD"/>
    <w:p w:rsidR="00880ABD" w:rsidRDefault="00880ABD"/>
    <w:p w:rsidR="00880ABD" w:rsidRDefault="00880ABD">
      <w:pPr>
        <w:pStyle w:val="Paragrafoelenco"/>
        <w:pageBreakBefore/>
      </w:pPr>
      <w:bookmarkStart w:id="105" w:name="_Toc78536665"/>
      <w:r>
        <w:t>JMS_CODE</w:t>
      </w:r>
      <w:bookmarkEnd w:id="105"/>
      <w:r>
        <w:rPr>
          <w:lang w:val="en-US"/>
        </w:rPr>
        <w:tab/>
      </w:r>
      <w:r>
        <w:rPr>
          <w:lang w:val="en-US"/>
        </w:rPr>
        <w:tab/>
      </w:r>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alle code jms. utilizzata dal sottositema siep-sige-sius.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104"/>
        <w:gridCol w:w="2164"/>
        <w:gridCol w:w="5438"/>
      </w:tblGrid>
      <w:tr w:rsidR="00880ABD">
        <w:trPr>
          <w:tblHeader/>
        </w:trPr>
        <w:tc>
          <w:tcPr>
            <w:tcW w:w="310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16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43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DOMINIO</w:t>
            </w:r>
          </w:p>
        </w:tc>
        <w:tc>
          <w:tcPr>
            <w:tcW w:w="216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(24 CHAR) NOT NULL</w:t>
            </w:r>
          </w:p>
        </w:tc>
        <w:tc>
          <w:tcPr>
            <w:tcW w:w="543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Dominio logico della tabella</w:t>
            </w:r>
          </w:p>
        </w:tc>
      </w:tr>
      <w:tr w:rsidR="00880ABD">
        <w:tc>
          <w:tcPr>
            <w:tcW w:w="3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CODICE</w:t>
            </w:r>
          </w:p>
        </w:tc>
        <w:tc>
          <w:tcPr>
            <w:tcW w:w="216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(24 CHAR) NOT NULL</w:t>
            </w:r>
          </w:p>
        </w:tc>
        <w:tc>
          <w:tcPr>
            <w:tcW w:w="543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identificativo all’interno del dominio</w:t>
            </w:r>
          </w:p>
        </w:tc>
      </w:tr>
      <w:tr w:rsidR="00880ABD">
        <w:tc>
          <w:tcPr>
            <w:tcW w:w="31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DESCRIZIONE</w:t>
            </w:r>
          </w:p>
        </w:tc>
        <w:tc>
          <w:tcPr>
            <w:tcW w:w="216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(240 CHAR) NOT NULL</w:t>
            </w:r>
          </w:p>
        </w:tc>
        <w:tc>
          <w:tcPr>
            <w:tcW w:w="543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Descrizione relativa la codice</w:t>
            </w:r>
          </w:p>
        </w:tc>
      </w:tr>
    </w:tbl>
    <w:p w:rsidR="00880ABD" w:rsidRDefault="00880ABD"/>
    <w:p w:rsidR="00880ABD" w:rsidRDefault="00880ABD"/>
    <w:p w:rsidR="00880ABD" w:rsidRDefault="00880ABD">
      <w:pPr>
        <w:pStyle w:val="Paragrafoelenco"/>
        <w:pageBreakBefore/>
      </w:pPr>
      <w:bookmarkStart w:id="106" w:name="_Toc78536666"/>
      <w:r>
        <w:t>L</w:t>
      </w:r>
      <w:r>
        <w:rPr>
          <w:spacing w:val="-1"/>
        </w:rPr>
        <w:t>I</w:t>
      </w:r>
      <w:r>
        <w:t>C</w:t>
      </w:r>
      <w:r>
        <w:rPr>
          <w:spacing w:val="1"/>
        </w:rPr>
        <w:t>E</w:t>
      </w:r>
      <w:r>
        <w:t>N</w:t>
      </w:r>
      <w:r>
        <w:rPr>
          <w:spacing w:val="5"/>
        </w:rPr>
        <w:t>Z</w:t>
      </w:r>
      <w:r>
        <w:t>A</w:t>
      </w:r>
      <w:r>
        <w:rPr>
          <w:spacing w:val="-1"/>
        </w:rPr>
        <w:t>_</w:t>
      </w:r>
      <w:r>
        <w:t>L</w:t>
      </w:r>
      <w:r>
        <w:rPr>
          <w:spacing w:val="2"/>
        </w:rPr>
        <w:t>IB</w:t>
      </w:r>
      <w:r>
        <w:t>AN</w:t>
      </w:r>
      <w:r>
        <w:rPr>
          <w:spacing w:val="3"/>
        </w:rPr>
        <w:t>T</w:t>
      </w:r>
      <w:r>
        <w:rPr>
          <w:spacing w:val="-1"/>
        </w:rPr>
        <w:t>I</w:t>
      </w:r>
      <w:r>
        <w:t>C</w:t>
      </w:r>
      <w:r>
        <w:rPr>
          <w:spacing w:val="2"/>
        </w:rPr>
        <w:t>I</w:t>
      </w:r>
      <w:r>
        <w:rPr>
          <w:spacing w:val="4"/>
        </w:rPr>
        <w:t>P</w:t>
      </w:r>
      <w:r>
        <w:rPr>
          <w:spacing w:val="-8"/>
        </w:rPr>
        <w:t>A</w:t>
      </w:r>
      <w:r>
        <w:rPr>
          <w:spacing w:val="7"/>
        </w:rPr>
        <w:t>T</w:t>
      </w:r>
      <w:r>
        <w:t>A</w:t>
      </w:r>
      <w:bookmarkEnd w:id="106"/>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alle licenze per liberazione anticipata. utilizzata dal sottositema siep-sius.</w:t>
      </w:r>
      <w:r>
        <w:rPr>
          <w:spacing w:val="-1"/>
        </w:rPr>
        <w:tab/>
      </w:r>
      <w:r>
        <w:rPr>
          <w:spacing w:val="-1"/>
        </w:rPr>
        <w:tab/>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29"/>
        <w:gridCol w:w="2315"/>
        <w:gridCol w:w="4386"/>
      </w:tblGrid>
      <w:tr w:rsidR="00880ABD">
        <w:trPr>
          <w:tblHeader/>
        </w:trPr>
        <w:tc>
          <w:tcPr>
            <w:tcW w:w="37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31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38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ID_LICENZA_LIBANTICIPATA</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Chiave naturale della tabella. Legata a Sequence LIC_LIB_SEQ.</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COD_TIPO_LICENZA</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(2 CHAR)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rPr>
                <w:sz w:val="18"/>
                <w:szCs w:val="18"/>
              </w:rPr>
            </w:pPr>
            <w:r>
              <w:rPr>
                <w:sz w:val="18"/>
                <w:szCs w:val="18"/>
              </w:rPr>
              <w:t>Codifica del Tipo Licenza (Liberazione Anticipata Permesso Premio</w:t>
            </w:r>
          </w:p>
          <w:p w:rsidR="00880ABD" w:rsidRDefault="00880ABD">
            <w:pPr>
              <w:pStyle w:val="TableParagraph"/>
              <w:kinsoku w:val="0"/>
              <w:overflowPunct w:val="0"/>
              <w:spacing w:before="2"/>
              <w:ind w:left="54" w:right="81"/>
            </w:pPr>
            <w:r>
              <w:rPr>
                <w:sz w:val="18"/>
                <w:szCs w:val="18"/>
              </w:rPr>
              <w:t>...). Associato al dominio TIPO_LICENZA di CG_REF_CODES.</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NUMERO_GIORNI</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gg. di licenza.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DATA_INIZIO</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Data inizio licenza.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ORA_INIZIO</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(5 CHAR)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Ora inizio licenza.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Data fine licenza.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ORA_FINE</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(5 CHAR)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Ora di fine Licenza.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LUOGO_SVOLGIMENTO_PROVA</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z w:val="18"/>
                <w:szCs w:val="18"/>
              </w:rPr>
              <w:t>VARCHAR2 (2000 CHAR)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Luogo di svolgimento della prova.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DATA_DETENZ_RIF_DA</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Data di inizio detenzione.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DATA_DETENZ_RIF_A</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Data di fine detenzione.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FLAG_INFRAZIONE_OBBLIGHI</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 CHAR)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06"/>
            </w:pPr>
            <w:r>
              <w:rPr>
                <w:sz w:val="18"/>
                <w:szCs w:val="18"/>
              </w:rPr>
              <w:t>Codifica di avvenuta infrazione obblighi. Associata al Dominio FLAG_SI_NO.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DATA_INFRAZIONE_OBBLIGHI</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Eventuale data di Infrazione obblighi.</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DESCR_INFRAZIONE_OBBLIGHI</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z w:val="18"/>
                <w:szCs w:val="18"/>
              </w:rPr>
            </w:pPr>
            <w:r>
              <w:rPr>
                <w:sz w:val="18"/>
                <w:szCs w:val="18"/>
              </w:rPr>
              <w:t>VARCHAR2 (2000 CHAR)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Campo descrittivo per l'infrazione obblighi.</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FLAG_SCOMPUTO</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 CHAR)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29"/>
            </w:pPr>
            <w:r>
              <w:rPr>
                <w:sz w:val="18"/>
                <w:szCs w:val="18"/>
              </w:rPr>
              <w:t>Flag che indica se il periodo va o meno scomputato dalla pena. Associato al Dominio FLAG_SI_NO di CG_REF_CODES.</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COD_OPERATORE_AGGIORNAMENTO</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FAS_SIU_ID_FASCICOLO_SIUS</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SIUS</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EVE_ID_EVENTO</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dell’evento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FAS_SIE_ID_FASCICOLO_SIEP</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FLAG_CONCESSO</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 CHAR)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9"/>
            </w:pPr>
            <w:r>
              <w:rPr>
                <w:sz w:val="18"/>
                <w:szCs w:val="18"/>
              </w:rPr>
              <w:t>Campo che Indica se è stata o meno concessa la licenza. Associata al Dominio FLAG_CONCESSO.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FLAG_ELABORATO</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 CHAR)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3"/>
            </w:pPr>
            <w:r>
              <w:rPr>
                <w:sz w:val="18"/>
                <w:szCs w:val="18"/>
              </w:rPr>
              <w:t>Campo che Indica se è stata o meno elaborata la licenza. Associata al Dominio FLAG_SI_NO.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FLAG_SCORTA</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 CHAR)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26"/>
            </w:pPr>
            <w:r>
              <w:rPr>
                <w:sz w:val="18"/>
                <w:szCs w:val="18"/>
              </w:rPr>
              <w:t>Campo che Indica se è stata o meno concessa la scorta. Associata al Dominio FLAG_SI_NO.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COD_STATO_PERMESSO</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69"/>
              <w:rPr>
                <w:sz w:val="18"/>
                <w:szCs w:val="18"/>
              </w:rPr>
            </w:pPr>
            <w:r>
              <w:rPr>
                <w:sz w:val="18"/>
                <w:szCs w:val="18"/>
              </w:rPr>
              <w:t>VARCHAR2 (2 CHAR)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1"/>
              <w:ind w:left="54" w:right="81"/>
              <w:rPr>
                <w:sz w:val="18"/>
                <w:szCs w:val="18"/>
              </w:rPr>
            </w:pPr>
            <w:r>
              <w:rPr>
                <w:sz w:val="18"/>
                <w:szCs w:val="18"/>
              </w:rPr>
              <w:t>Codifica dello stato del permesso (Affidato Ad un Familiare Libero</w:t>
            </w:r>
          </w:p>
          <w:p w:rsidR="00880ABD" w:rsidRDefault="00880ABD">
            <w:pPr>
              <w:pStyle w:val="TableParagraph"/>
              <w:kinsoku w:val="0"/>
              <w:overflowPunct w:val="0"/>
              <w:spacing w:line="206" w:lineRule="exact"/>
              <w:ind w:left="54" w:right="81"/>
            </w:pPr>
            <w:r>
              <w:rPr>
                <w:sz w:val="18"/>
                <w:szCs w:val="18"/>
              </w:rPr>
              <w:t>...). Associato al dominio STATO_PERMESSO di CG_REF_CODES.</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DESCR_STATO_PERMESSO</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(50 CHAR)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Descrizione supplementare dello stato permesso.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NUMERO_ORE</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Ore del permesso.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ANNO_SIUS</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Anno SIUS.</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NUMERO_SIUS</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(6 CHAR)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SIUS.</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ANNO_ORDINANZA</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Anno dell'Ordinanza.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NUMERO_ORDINANZA</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dell'Ordinanza.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COD_UFFICIO_EMITTENTE</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(11 CHAR)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dell’ufficio che ha emesso la liberazione anticipata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COD_LUOGO_EMITTENTE</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(6 CHAR)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Sede dell’ufficio che ha emesso la liberazione anticipata </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DATA_EMISSIONE_ORDINANZA</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emissione ordinanza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GIORNI_SCOMPUTATI</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(3 CHAR)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giorni scomputati</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COD_ESITO</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dell’esito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DATA_ANNOTAZIONE_ESITO</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annotazione esito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ANNOTAZIONE</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z w:val="18"/>
                <w:szCs w:val="18"/>
              </w:rPr>
              <w:t>VARCHAR2 (2000 CHAR)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Annotazione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NUMERO_GIORNI_NO_FRUITI</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giorni non fruiti</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NUMERO_ORE_NO_FRUITE.</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ore non fruite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 NUMERO_MESI                 </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 xml:space="preserve"> NUMBER(3)</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mesi non fruiti</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 SOMMA_RISARC_DANNI          </w:t>
            </w:r>
          </w:p>
        </w:tc>
        <w:tc>
          <w:tcPr>
            <w:tcW w:w="2315"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 xml:space="preserve"> NUMBER</w:t>
            </w:r>
          </w:p>
        </w:tc>
        <w:tc>
          <w:tcPr>
            <w:tcW w:w="43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Somma relativa al risarcimento danni</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LIC_LIB_EVE_FK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LIC_LIB_FAS_SIE_FK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r w:rsidR="00880ABD">
        <w:tc>
          <w:tcPr>
            <w:tcW w:w="2945"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LIC_LIB_FAS_SIU_FK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FAS_SIU_ID_FASCICOLO_SIUS</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(FASCICOLO_SIUS.ID_FASCICOLO_SIUS)</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PERIODO_LIBANTICIPATA</w:t>
            </w:r>
          </w:p>
        </w:tc>
        <w:tc>
          <w:tcPr>
            <w:tcW w:w="2913"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PER_LIBAN_ID_LIC_LIBAN_FK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LIC_ID_LICENZA_LIBANTICIPATA</w:t>
            </w:r>
          </w:p>
        </w:tc>
      </w:tr>
    </w:tbl>
    <w:p w:rsidR="00880ABD" w:rsidRDefault="00880ABD"/>
    <w:p w:rsidR="00880ABD" w:rsidRDefault="00880ABD">
      <w:pPr>
        <w:pStyle w:val="Paragrafoelenco"/>
      </w:pPr>
      <w:bookmarkStart w:id="107" w:name="_Toc78536667"/>
      <w:r>
        <w:t>L</w:t>
      </w:r>
      <w:r>
        <w:rPr>
          <w:spacing w:val="-1"/>
        </w:rPr>
        <w:t>I</w:t>
      </w:r>
      <w:r>
        <w:t>C</w:t>
      </w:r>
      <w:r>
        <w:rPr>
          <w:spacing w:val="1"/>
        </w:rPr>
        <w:t>E</w:t>
      </w:r>
      <w:r>
        <w:t>N</w:t>
      </w:r>
      <w:r>
        <w:rPr>
          <w:spacing w:val="5"/>
        </w:rPr>
        <w:t>Z</w:t>
      </w:r>
      <w:r>
        <w:t>A</w:t>
      </w:r>
      <w:r>
        <w:rPr>
          <w:spacing w:val="-1"/>
        </w:rPr>
        <w:t>_</w:t>
      </w:r>
      <w:r>
        <w:t>L</w:t>
      </w:r>
      <w:r>
        <w:rPr>
          <w:spacing w:val="2"/>
        </w:rPr>
        <w:t>IB</w:t>
      </w:r>
      <w:r>
        <w:t>AN</w:t>
      </w:r>
      <w:r>
        <w:rPr>
          <w:spacing w:val="3"/>
        </w:rPr>
        <w:t>T</w:t>
      </w:r>
      <w:r>
        <w:rPr>
          <w:spacing w:val="-1"/>
        </w:rPr>
        <w:t>I</w:t>
      </w:r>
      <w:r>
        <w:t>C</w:t>
      </w:r>
      <w:r>
        <w:rPr>
          <w:spacing w:val="2"/>
        </w:rPr>
        <w:t>I</w:t>
      </w:r>
      <w:r>
        <w:rPr>
          <w:spacing w:val="4"/>
        </w:rPr>
        <w:t>P</w:t>
      </w:r>
      <w:r>
        <w:rPr>
          <w:spacing w:val="-8"/>
        </w:rPr>
        <w:t>A</w:t>
      </w:r>
      <w:r>
        <w:rPr>
          <w:spacing w:val="7"/>
        </w:rPr>
        <w:t>T</w:t>
      </w:r>
      <w:r>
        <w:t>A_CUMULO</w:t>
      </w:r>
      <w:bookmarkEnd w:id="107"/>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Liberazione Anticipata del Procedimento Cumulato. utilizzata dal sottositema siep.</w:t>
      </w:r>
      <w:r>
        <w:rPr>
          <w:rFonts w:ascii="Calibri" w:hAnsi="Calibri" w:cs="Calibri"/>
          <w:smallCaps/>
        </w:rPr>
        <w:tab/>
      </w:r>
      <w:r>
        <w:rPr>
          <w:rFonts w:ascii="Calibri" w:hAnsi="Calibri" w:cs="Calibri"/>
          <w:smallCaps/>
        </w:rPr>
        <w:tab/>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900"/>
        <w:gridCol w:w="2956"/>
        <w:gridCol w:w="3574"/>
      </w:tblGrid>
      <w:tr w:rsidR="00880ABD">
        <w:trPr>
          <w:tblHeader/>
        </w:trPr>
        <w:tc>
          <w:tcPr>
            <w:tcW w:w="390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95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3574"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pStyle w:val="Testopreformattato"/>
              <w:snapToGrid w:val="0"/>
              <w:rPr>
                <w:color w:val="000000"/>
              </w:rPr>
            </w:pPr>
            <w:r>
              <w:rPr>
                <w:sz w:val="18"/>
                <w:szCs w:val="18"/>
              </w:rPr>
              <w:t>ID_LIBANTICIPATA_CUMULO</w:t>
            </w:r>
          </w:p>
        </w:tc>
        <w:tc>
          <w:tcPr>
            <w:tcW w:w="295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357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Sequence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pStyle w:val="Testopreformattato"/>
              <w:snapToGrid w:val="0"/>
              <w:rPr>
                <w:color w:val="000000"/>
              </w:rPr>
            </w:pPr>
            <w:r>
              <w:rPr>
                <w:sz w:val="18"/>
                <w:szCs w:val="18"/>
              </w:rPr>
              <w:t>COD_TIPO_LICENZA</w:t>
            </w:r>
          </w:p>
        </w:tc>
        <w:tc>
          <w:tcPr>
            <w:tcW w:w="295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lang w:val="en-US"/>
              </w:rPr>
            </w:pPr>
            <w:r>
              <w:rPr>
                <w:color w:val="000000"/>
                <w:sz w:val="20"/>
              </w:rPr>
              <w:t>VARCHAR2(1)</w:t>
            </w:r>
          </w:p>
        </w:tc>
        <w:tc>
          <w:tcPr>
            <w:tcW w:w="357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lang w:val="en-US"/>
              </w:rPr>
              <w:t>CG_REF_CODES.RV_DOMAIN= ‘TIPO_LICENZA’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pStyle w:val="Testopreformattato"/>
              <w:snapToGrid w:val="0"/>
              <w:rPr>
                <w:color w:val="000000"/>
              </w:rPr>
            </w:pPr>
            <w:r>
              <w:rPr>
                <w:sz w:val="18"/>
                <w:szCs w:val="18"/>
              </w:rPr>
              <w:t>NUMERO_GIORNI</w:t>
            </w:r>
          </w:p>
        </w:tc>
        <w:tc>
          <w:tcPr>
            <w:tcW w:w="295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NUMBER(4)</w:t>
            </w:r>
          </w:p>
        </w:tc>
        <w:tc>
          <w:tcPr>
            <w:tcW w:w="357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giorni di L.A.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SOMMA_RISARC_DANNI</w:t>
            </w:r>
          </w:p>
        </w:tc>
        <w:tc>
          <w:tcPr>
            <w:tcW w:w="295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NUMBER(9,2)</w:t>
            </w:r>
          </w:p>
        </w:tc>
        <w:tc>
          <w:tcPr>
            <w:tcW w:w="357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Somma di risarcimento danni concessa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FLAG_CONCESSO</w:t>
            </w:r>
          </w:p>
        </w:tc>
        <w:tc>
          <w:tcPr>
            <w:tcW w:w="295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w:t>
            </w:r>
          </w:p>
        </w:tc>
        <w:tc>
          <w:tcPr>
            <w:tcW w:w="357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C=Concessi, S=Scomputati</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 xml:space="preserve">TIPO_LA                        </w:t>
            </w:r>
          </w:p>
        </w:tc>
        <w:tc>
          <w:tcPr>
            <w:tcW w:w="295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VARCHAR2(3)</w:t>
            </w:r>
          </w:p>
        </w:tc>
        <w:tc>
          <w:tcPr>
            <w:tcW w:w="357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20"/>
              </w:rPr>
              <w:t>LA (ordinaria), LI (integrazione), LS (speciale), LAU, LIU, LSU. Indica il tipo di LA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 xml:space="preserve">FLAG_ELABORATO                 </w:t>
            </w:r>
          </w:p>
        </w:tc>
        <w:tc>
          <w:tcPr>
            <w:tcW w:w="295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w:t>
            </w:r>
          </w:p>
        </w:tc>
        <w:tc>
          <w:tcPr>
            <w:tcW w:w="357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‘S’ se elaborato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FLAG_STATO</w:t>
            </w:r>
          </w:p>
        </w:tc>
        <w:tc>
          <w:tcPr>
            <w:tcW w:w="295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w:t>
            </w:r>
          </w:p>
        </w:tc>
        <w:tc>
          <w:tcPr>
            <w:tcW w:w="357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E=estratto, M=modificato, C=Cancellato, I=Iscritto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MOTIVO_MODIFICA</w:t>
            </w:r>
          </w:p>
        </w:tc>
        <w:tc>
          <w:tcPr>
            <w:tcW w:w="295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VARCHAR2(2000)</w:t>
            </w:r>
          </w:p>
        </w:tc>
        <w:tc>
          <w:tcPr>
            <w:tcW w:w="357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Note inserite dall''operatore in fase di Modifica, Cancellazione,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STAT_ID_STATO_ESEC_TIT_CUM</w:t>
            </w:r>
          </w:p>
        </w:tc>
        <w:tc>
          <w:tcPr>
            <w:tcW w:w="295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357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FK alla tabella </w:t>
            </w:r>
            <w:r>
              <w:rPr>
                <w:color w:val="000000"/>
                <w:sz w:val="16"/>
                <w:szCs w:val="16"/>
              </w:rPr>
              <w:t>STATO_ESEC_TITOLO_CUMULATO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TIT_ID_TITOLO_CUMULATO</w:t>
            </w:r>
          </w:p>
        </w:tc>
        <w:tc>
          <w:tcPr>
            <w:tcW w:w="295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357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TITOLO_CUMULATO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ID_LIBANTICIPATA_ORIGINE</w:t>
            </w:r>
          </w:p>
        </w:tc>
        <w:tc>
          <w:tcPr>
            <w:tcW w:w="295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357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Eventuale ID del record LIBERAZIONE_ANTICIPATA da cui è stato derivato questo record</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COD_OPERATORE_INSERIMENTO</w:t>
            </w:r>
          </w:p>
        </w:tc>
        <w:tc>
          <w:tcPr>
            <w:tcW w:w="295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VARCHAR2(100)</w:t>
            </w:r>
          </w:p>
        </w:tc>
        <w:tc>
          <w:tcPr>
            <w:tcW w:w="357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DATA_INSERIMENTO</w:t>
            </w:r>
          </w:p>
        </w:tc>
        <w:tc>
          <w:tcPr>
            <w:tcW w:w="295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357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COD_UFFICIO_INSERIMENTO</w:t>
            </w:r>
          </w:p>
        </w:tc>
        <w:tc>
          <w:tcPr>
            <w:tcW w:w="295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357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COD_OPERATORE_AGGIORNAMENTO</w:t>
            </w:r>
          </w:p>
        </w:tc>
        <w:tc>
          <w:tcPr>
            <w:tcW w:w="295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(100)</w:t>
            </w:r>
          </w:p>
        </w:tc>
        <w:tc>
          <w:tcPr>
            <w:tcW w:w="357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DATA_AGGIORNAMENTO</w:t>
            </w:r>
          </w:p>
        </w:tc>
        <w:tc>
          <w:tcPr>
            <w:tcW w:w="295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357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COD_UFFICIO_AGGIORNAMENTO</w:t>
            </w:r>
          </w:p>
        </w:tc>
        <w:tc>
          <w:tcPr>
            <w:tcW w:w="2956"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357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ultimo aggiornamento</w:t>
            </w:r>
          </w:p>
        </w:tc>
      </w:tr>
    </w:tbl>
    <w:p w:rsidR="00880ABD" w:rsidRDefault="00880ABD">
      <w:pPr>
        <w:pStyle w:val="Paragrafoelenco"/>
        <w:pageBreakBefore/>
      </w:pPr>
      <w:bookmarkStart w:id="108" w:name="_Toc78536668"/>
      <w:r>
        <w:t>LOG_ATTIVITA</w:t>
      </w:r>
      <w:bookmarkEnd w:id="108"/>
      <w:r>
        <w:rPr>
          <w:spacing w:val="-1"/>
          <w:lang w:val="en-US"/>
        </w:rPr>
        <w:tab/>
      </w:r>
      <w:r>
        <w:rPr>
          <w:spacing w:val="-1"/>
          <w:lang w:val="en-US"/>
        </w:rPr>
        <w:tab/>
      </w:r>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alle attività di un utente utilizzatore di sies. utilizzata dal sottositema siep-sige-sius.</w:t>
      </w:r>
      <w:r>
        <w:rPr>
          <w:spacing w:val="-1"/>
        </w:rPr>
        <w:tab/>
      </w:r>
      <w:r>
        <w:rPr>
          <w:spacing w:val="-1"/>
        </w:rPr>
        <w:tab/>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324"/>
        <w:gridCol w:w="2696"/>
        <w:gridCol w:w="4410"/>
      </w:tblGrid>
      <w:tr w:rsidR="00880ABD">
        <w:trPr>
          <w:tblHeader/>
        </w:trPr>
        <w:tc>
          <w:tcPr>
            <w:tcW w:w="332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9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1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2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RECORD</w:t>
            </w:r>
          </w:p>
        </w:tc>
        <w:tc>
          <w:tcPr>
            <w:tcW w:w="26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1"/>
                <w:sz w:val="18"/>
                <w:szCs w:val="18"/>
              </w:rPr>
            </w:pPr>
            <w:r>
              <w:rPr>
                <w:spacing w:val="-1"/>
                <w:sz w:val="18"/>
                <w:szCs w:val="18"/>
              </w:rPr>
              <w:t>VARCHAR2 (4000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584"/>
            </w:pPr>
            <w:r>
              <w:rPr>
                <w:spacing w:val="-1"/>
                <w:sz w:val="18"/>
                <w:szCs w:val="18"/>
              </w:rPr>
              <w:t>Dati della tabella prima della modifica o della cancellazione. Dati della tabella nuovi in caso di inserimento</w:t>
            </w:r>
          </w:p>
        </w:tc>
      </w:tr>
      <w:tr w:rsidR="00880ABD">
        <w:tc>
          <w:tcPr>
            <w:tcW w:w="332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w:t>
            </w:r>
          </w:p>
        </w:tc>
        <w:tc>
          <w:tcPr>
            <w:tcW w:w="26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Utente che ha effettuato l’operazione</w:t>
            </w:r>
          </w:p>
        </w:tc>
      </w:tr>
      <w:tr w:rsidR="00880ABD">
        <w:tc>
          <w:tcPr>
            <w:tcW w:w="332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w:t>
            </w:r>
          </w:p>
        </w:tc>
        <w:tc>
          <w:tcPr>
            <w:tcW w:w="26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Data/ora dell'operazione</w:t>
            </w:r>
          </w:p>
        </w:tc>
      </w:tr>
      <w:tr w:rsidR="00880ABD">
        <w:tc>
          <w:tcPr>
            <w:tcW w:w="332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IP_UTENTE</w:t>
            </w:r>
          </w:p>
        </w:tc>
        <w:tc>
          <w:tcPr>
            <w:tcW w:w="26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(15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Indirizzo ip del computer dell’ utente che ha effettuato l’operazione</w:t>
            </w:r>
          </w:p>
        </w:tc>
      </w:tr>
      <w:tr w:rsidR="00880ABD">
        <w:tc>
          <w:tcPr>
            <w:tcW w:w="332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AZIONE_CONTESTO_JAVA</w:t>
            </w:r>
          </w:p>
        </w:tc>
        <w:tc>
          <w:tcPr>
            <w:tcW w:w="26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Action del modulo java</w:t>
            </w:r>
          </w:p>
        </w:tc>
      </w:tr>
    </w:tbl>
    <w:p w:rsidR="00880ABD" w:rsidRDefault="00880ABD"/>
    <w:p w:rsidR="00880ABD" w:rsidRDefault="00880ABD">
      <w:pPr>
        <w:pStyle w:val="Paragrafoelenco"/>
        <w:pageBreakBefore/>
      </w:pPr>
      <w:bookmarkStart w:id="109" w:name="_Toc78536669"/>
      <w:r>
        <w:t>LOG_TRASFERIMENTO_ESECUZIONE</w:t>
      </w:r>
      <w:bookmarkEnd w:id="109"/>
      <w:r>
        <w:rPr>
          <w:spacing w:val="-1"/>
          <w:lang w:val="en-US"/>
        </w:rPr>
        <w:tab/>
      </w:r>
      <w:r>
        <w:rPr>
          <w:spacing w:val="-1"/>
          <w:lang w:val="en-US"/>
        </w:rPr>
        <w:tab/>
      </w:r>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log  relativi ai fogli complementari trasferiti da sies verso nsc. . utilizzata dal sottositema siep-sius.</w:t>
      </w:r>
      <w:r>
        <w:rPr>
          <w:spacing w:val="-1"/>
        </w:rPr>
        <w:tab/>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324"/>
        <w:gridCol w:w="2413"/>
        <w:gridCol w:w="4693"/>
      </w:tblGrid>
      <w:tr w:rsidR="00880ABD">
        <w:trPr>
          <w:tblHeader/>
        </w:trPr>
        <w:tc>
          <w:tcPr>
            <w:tcW w:w="332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413"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9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2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ESITO           </w:t>
            </w:r>
          </w:p>
        </w:tc>
        <w:tc>
          <w:tcPr>
            <w:tcW w:w="241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VARCHAR2(300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584"/>
            </w:pPr>
            <w:r>
              <w:rPr>
                <w:sz w:val="18"/>
                <w:szCs w:val="18"/>
              </w:rPr>
              <w:t>Esito del trasferimento dell’invio del foglio complementare dal sistema SIES verso NSC</w:t>
            </w:r>
          </w:p>
        </w:tc>
      </w:tr>
      <w:tr w:rsidR="00880ABD">
        <w:tc>
          <w:tcPr>
            <w:tcW w:w="332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CHIAVE_SIES     </w:t>
            </w:r>
          </w:p>
        </w:tc>
        <w:tc>
          <w:tcPr>
            <w:tcW w:w="241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foglio complementare SIES inviato</w:t>
            </w:r>
          </w:p>
        </w:tc>
      </w:tr>
      <w:tr w:rsidR="00880ABD">
        <w:tc>
          <w:tcPr>
            <w:tcW w:w="332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CHIAVE_NSC      </w:t>
            </w:r>
          </w:p>
        </w:tc>
        <w:tc>
          <w:tcPr>
            <w:tcW w:w="241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71"/>
            </w:pPr>
            <w:r>
              <w:rPr>
                <w:sz w:val="18"/>
                <w:szCs w:val="18"/>
              </w:rPr>
              <w:t>Identificativo del foglio complementare NSC iscritto</w:t>
            </w:r>
          </w:p>
        </w:tc>
      </w:tr>
      <w:tr w:rsidR="00880ABD">
        <w:tc>
          <w:tcPr>
            <w:tcW w:w="332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ESTRATTO        </w:t>
            </w:r>
          </w:p>
        </w:tc>
        <w:tc>
          <w:tcPr>
            <w:tcW w:w="241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BLOB</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Estratto del provvedimento iscritto</w:t>
            </w:r>
          </w:p>
        </w:tc>
      </w:tr>
      <w:tr w:rsidR="00880ABD">
        <w:tc>
          <w:tcPr>
            <w:tcW w:w="332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              </w:t>
            </w:r>
          </w:p>
        </w:tc>
        <w:tc>
          <w:tcPr>
            <w:tcW w:w="241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tabella</w:t>
            </w:r>
          </w:p>
        </w:tc>
      </w:tr>
      <w:tr w:rsidR="00880ABD">
        <w:tc>
          <w:tcPr>
            <w:tcW w:w="332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DATA_OPERAZIONE </w:t>
            </w:r>
          </w:p>
        </w:tc>
        <w:tc>
          <w:tcPr>
            <w:tcW w:w="241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in cui è effettuato l’invio</w:t>
            </w:r>
          </w:p>
        </w:tc>
      </w:tr>
      <w:tr w:rsidR="00880ABD">
        <w:tc>
          <w:tcPr>
            <w:tcW w:w="332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OPERAZIONE      </w:t>
            </w:r>
          </w:p>
        </w:tc>
        <w:tc>
          <w:tcPr>
            <w:tcW w:w="241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VARCHAR2(40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Descrizione dell’operazione effettuata INSERT, UPDATE,DELETE</w:t>
            </w:r>
          </w:p>
        </w:tc>
      </w:tr>
      <w:tr w:rsidR="00880ABD">
        <w:tc>
          <w:tcPr>
            <w:tcW w:w="3324"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COMPLETATO      </w:t>
            </w:r>
          </w:p>
        </w:tc>
        <w:tc>
          <w:tcPr>
            <w:tcW w:w="2413"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S/N</w:t>
            </w:r>
          </w:p>
        </w:tc>
      </w:tr>
    </w:tbl>
    <w:p w:rsidR="00880ABD" w:rsidRDefault="00880ABD">
      <w:pPr>
        <w:pStyle w:val="Paragrafoelenco"/>
        <w:numPr>
          <w:ilvl w:val="0"/>
          <w:numId w:val="0"/>
        </w:numPr>
        <w:ind w:left="705"/>
        <w:rPr>
          <w:szCs w:val="28"/>
        </w:rPr>
      </w:pPr>
    </w:p>
    <w:p w:rsidR="00880ABD" w:rsidRDefault="00880ABD">
      <w:pPr>
        <w:pStyle w:val="Paragrafoelenco"/>
        <w:pageBreakBefore/>
      </w:pPr>
      <w:bookmarkStart w:id="110" w:name="_Toc78536670"/>
      <w:r>
        <w:t>LUOGO_DETENZIONE</w:t>
      </w:r>
      <w:bookmarkEnd w:id="110"/>
      <w:r>
        <w:rPr>
          <w:spacing w:val="-1"/>
          <w:lang w:val="en-US"/>
        </w:rPr>
        <w:tab/>
      </w:r>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al luogo di detenzione. utilizzata dal sottositema siep-sius.</w:t>
      </w:r>
      <w:r>
        <w:rPr>
          <w:spacing w:val="-1"/>
        </w:rPr>
        <w:tab/>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29"/>
        <w:gridCol w:w="2575"/>
        <w:gridCol w:w="4126"/>
      </w:tblGrid>
      <w:tr w:rsidR="00880ABD">
        <w:trPr>
          <w:tblHeader/>
        </w:trPr>
        <w:tc>
          <w:tcPr>
            <w:tcW w:w="37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57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12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ID_LUOGO_DETENZIONE</w:t>
            </w:r>
          </w:p>
        </w:tc>
        <w:tc>
          <w:tcPr>
            <w:tcW w:w="257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Chiave numerica univoca dell'entità</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w:t>
            </w:r>
          </w:p>
        </w:tc>
        <w:tc>
          <w:tcPr>
            <w:tcW w:w="257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z w:val="18"/>
                <w:szCs w:val="18"/>
              </w:rPr>
              <w:t>VARCHAR2 (2000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Eventuali note aggiuntive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DATA_INIZIO_DETENZIONE</w:t>
            </w:r>
          </w:p>
        </w:tc>
        <w:tc>
          <w:tcPr>
            <w:tcW w:w="257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1"/>
              <w:ind w:left="54" w:right="71"/>
            </w:pPr>
            <w:r>
              <w:rPr>
                <w:sz w:val="18"/>
                <w:szCs w:val="18"/>
              </w:rPr>
              <w:t>Data da cui decorre la Detenzione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DATA_FINE_DETENZIONE</w:t>
            </w:r>
          </w:p>
        </w:tc>
        <w:tc>
          <w:tcPr>
            <w:tcW w:w="257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pPr>
            <w:r>
              <w:rPr>
                <w:sz w:val="18"/>
                <w:szCs w:val="18"/>
              </w:rPr>
              <w:t>Data di fine detenzione. Il valore in questo campo non coincide necessariamente con la data di scadenza della pena ma indica fino a quale data il soggetto è stato presso un determionato istituto di detenzione.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57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(100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57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57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COD_OPERATORE_AGGIORNAMENTO</w:t>
            </w:r>
          </w:p>
        </w:tc>
        <w:tc>
          <w:tcPr>
            <w:tcW w:w="257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57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57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FAS_SIE_ID_FASCICOLO_SIEP</w:t>
            </w:r>
          </w:p>
        </w:tc>
        <w:tc>
          <w:tcPr>
            <w:tcW w:w="257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FAS_SIU_ID_FASCICOLO_SIUS</w:t>
            </w:r>
          </w:p>
        </w:tc>
        <w:tc>
          <w:tcPr>
            <w:tcW w:w="257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SIUS</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POS_GIU_ID_POSIZIONE_GIURIDICA</w:t>
            </w:r>
          </w:p>
        </w:tc>
        <w:tc>
          <w:tcPr>
            <w:tcW w:w="257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posizione giuridica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ALTRO_LUOGO</w:t>
            </w:r>
          </w:p>
        </w:tc>
        <w:tc>
          <w:tcPr>
            <w:tcW w:w="257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22"/>
              <w:rPr>
                <w:sz w:val="18"/>
                <w:szCs w:val="18"/>
              </w:rPr>
            </w:pPr>
            <w:r>
              <w:rPr>
                <w:sz w:val="18"/>
                <w:szCs w:val="18"/>
              </w:rPr>
              <w:t>VARCHAR2 (2000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15"/>
            </w:pPr>
            <w:r>
              <w:rPr>
                <w:sz w:val="18"/>
                <w:szCs w:val="18"/>
              </w:rPr>
              <w:t>Campo descrittivo indicante un altro luogo di detenzione diverso dall'istituto contenuto nella tabella "ISTITUTO_DETENZIONE". Spesso ad esempio è usato per indicare il luogo della detenzione domiciliare.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z w:val="18"/>
                <w:szCs w:val="18"/>
              </w:rPr>
            </w:pPr>
            <w:r>
              <w:rPr>
                <w:sz w:val="18"/>
                <w:szCs w:val="18"/>
              </w:rPr>
              <w:t>IST_DET_ID_ISTITUTO_DETENZIONE</w:t>
            </w:r>
          </w:p>
        </w:tc>
        <w:tc>
          <w:tcPr>
            <w:tcW w:w="257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(4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dell’istituto  di detenzione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FAS_SIGE_DETENZIONE</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FAS_SIGE_DET_LUOGO_FK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LD_ID_LUOGO_DETENZIONE</w:t>
            </w:r>
          </w:p>
        </w:tc>
      </w:tr>
    </w:tbl>
    <w:p w:rsidR="00880ABD" w:rsidRDefault="00880ABD"/>
    <w:p w:rsidR="00880ABD" w:rsidRDefault="00880ABD"/>
    <w:p w:rsidR="00880ABD" w:rsidRDefault="00880ABD">
      <w:pPr>
        <w:pStyle w:val="Paragrafoelenco"/>
        <w:pageBreakBefore/>
        <w:rPr>
          <w:spacing w:val="-1"/>
          <w:lang w:val="en-US"/>
        </w:rPr>
      </w:pPr>
      <w:bookmarkStart w:id="111" w:name="_Toc78536671"/>
      <w:r>
        <w:t>MAGISTRATO</w:t>
      </w:r>
      <w:bookmarkEnd w:id="111"/>
      <w:r>
        <w:rPr>
          <w:spacing w:val="-1"/>
          <w:lang w:val="en-US"/>
        </w:rPr>
        <w:tab/>
      </w:r>
    </w:p>
    <w:p w:rsidR="00880ABD" w:rsidRDefault="00880ABD">
      <w:pPr>
        <w:pStyle w:val="Paragrafoelenco"/>
        <w:numPr>
          <w:ilvl w:val="0"/>
          <w:numId w:val="0"/>
        </w:numPr>
        <w:rPr>
          <w:spacing w:val="-1"/>
          <w:lang w:val="en-US"/>
        </w:rPr>
      </w:pPr>
    </w:p>
    <w:p w:rsidR="00880ABD" w:rsidRDefault="00880ABD">
      <w:pPr>
        <w:pStyle w:val="normal"/>
      </w:pPr>
      <w:r>
        <w:rPr>
          <w:rFonts w:ascii="Calibri" w:hAnsi="Calibri" w:cs="Calibri"/>
          <w:smallCaps/>
        </w:rPr>
        <w:t>tabella contenente di dati relativi ai magistrati. utilizzata dal sottositema siep-sige-sius.</w:t>
      </w:r>
      <w:r>
        <w:rPr>
          <w:spacing w:val="-1"/>
        </w:rPr>
        <w:tab/>
      </w:r>
      <w:r>
        <w:rPr>
          <w:spacing w:val="-1"/>
        </w:rPr>
        <w:tab/>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29"/>
        <w:gridCol w:w="2453"/>
        <w:gridCol w:w="4248"/>
      </w:tblGrid>
      <w:tr w:rsidR="00880ABD">
        <w:trPr>
          <w:tblHeader/>
        </w:trPr>
        <w:tc>
          <w:tcPr>
            <w:tcW w:w="37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453"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4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COD_MAGISTRATO</w:t>
            </w:r>
          </w:p>
        </w:tc>
        <w:tc>
          <w:tcPr>
            <w:tcW w:w="24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(6 CHAR)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del Magistrato.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COGNOME</w:t>
            </w:r>
          </w:p>
        </w:tc>
        <w:tc>
          <w:tcPr>
            <w:tcW w:w="24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(50 CHAR)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Cognome del Magistrato.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NOME</w:t>
            </w:r>
          </w:p>
        </w:tc>
        <w:tc>
          <w:tcPr>
            <w:tcW w:w="24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(50 CHAR)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Nome del Magistrato.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FLAG_STATO</w:t>
            </w:r>
          </w:p>
        </w:tc>
        <w:tc>
          <w:tcPr>
            <w:tcW w:w="24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29"/>
            </w:pPr>
            <w:r>
              <w:rPr>
                <w:sz w:val="18"/>
                <w:szCs w:val="18"/>
              </w:rPr>
              <w:t>Codifica dello stato operativo del Magistrato (Presente Trasferito ...). Associato al dominio FLAG_STATO di CG_REF_CODES.</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COD_UFFICIO_APPARTENENZA</w:t>
            </w:r>
          </w:p>
        </w:tc>
        <w:tc>
          <w:tcPr>
            <w:tcW w:w="24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dell' Ufficio a cui appartiene il magistrato.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DATA_INIZIO_VALIDITA</w:t>
            </w:r>
          </w:p>
        </w:tc>
        <w:tc>
          <w:tcPr>
            <w:tcW w:w="24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DATE NOT NULL</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Data di inizio validità di stato del Magistrato.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DATA_FINE_VALIDITA</w:t>
            </w:r>
          </w:p>
        </w:tc>
        <w:tc>
          <w:tcPr>
            <w:tcW w:w="24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Data di fine validità di stato del Magistrato.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4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DATA_INSERIMENTO</w:t>
            </w:r>
          </w:p>
        </w:tc>
        <w:tc>
          <w:tcPr>
            <w:tcW w:w="24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DATE</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Data di inserimento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4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Ufficio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COD_OPERATORE_AGGIORNAMENTO</w:t>
            </w:r>
          </w:p>
        </w:tc>
        <w:tc>
          <w:tcPr>
            <w:tcW w:w="24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4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Data di aggiornamento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4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Ufficio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E_MAIL_UFFICIO</w:t>
            </w:r>
          </w:p>
        </w:tc>
        <w:tc>
          <w:tcPr>
            <w:tcW w:w="24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(300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e-mail dell'ufficio.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E_MAIL_PRIVATA</w:t>
            </w:r>
          </w:p>
        </w:tc>
        <w:tc>
          <w:tcPr>
            <w:tcW w:w="24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(300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e-mail Privata.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NUM_CELLULARE</w:t>
            </w:r>
          </w:p>
        </w:tc>
        <w:tc>
          <w:tcPr>
            <w:tcW w:w="24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(15 CHAR).</w:t>
            </w:r>
          </w:p>
        </w:tc>
        <w:tc>
          <w:tcPr>
            <w:tcW w:w="424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Cellulare.</w:t>
            </w:r>
          </w:p>
        </w:tc>
      </w:tr>
    </w:tbl>
    <w:p w:rsidR="00880ABD" w:rsidRDefault="00880ABD"/>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COLLEGIO_MAGISTRATO</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COL_MAG_MAGISTRATO_FK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COD_UFFICIO_INSERIMENTO</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COLLEGIO_MAGISTRATO</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COL_MAG_MAGISTRATO_FK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MAG_COD_MAGISTRATO</w:t>
            </w:r>
          </w:p>
        </w:tc>
      </w:tr>
    </w:tbl>
    <w:p w:rsidR="00880ABD" w:rsidRDefault="00880ABD"/>
    <w:p w:rsidR="00880ABD" w:rsidRDefault="00880ABD">
      <w:pPr>
        <w:pStyle w:val="Paragrafoelenco"/>
        <w:pageBreakBefore/>
      </w:pPr>
      <w:bookmarkStart w:id="112" w:name="_Toc78536672"/>
      <w:r>
        <w:t>MAGISTRATO_ASSEGNATARIO</w:t>
      </w:r>
      <w:bookmarkEnd w:id="112"/>
      <w:r>
        <w:rPr>
          <w:spacing w:val="-1"/>
          <w:lang w:val="en-US"/>
        </w:rPr>
        <w:tab/>
      </w:r>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ai magistrati assegnati ad un fasciolo sige. utilizzata dal sottositema sige.</w:t>
      </w:r>
      <w:r>
        <w:rPr>
          <w:spacing w:val="-1"/>
        </w:rPr>
        <w:tab/>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29"/>
        <w:gridCol w:w="2463"/>
        <w:gridCol w:w="4238"/>
      </w:tblGrid>
      <w:tr w:rsidR="00880ABD">
        <w:trPr>
          <w:tblHeader/>
        </w:trPr>
        <w:tc>
          <w:tcPr>
            <w:tcW w:w="37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463"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3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DATA_INIZIO</w:t>
            </w:r>
          </w:p>
        </w:tc>
        <w:tc>
          <w:tcPr>
            <w:tcW w:w="246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232"/>
              <w:rPr>
                <w:sz w:val="18"/>
                <w:szCs w:val="18"/>
              </w:rPr>
            </w:pPr>
            <w:r>
              <w:rPr>
                <w:sz w:val="18"/>
                <w:szCs w:val="18"/>
              </w:rPr>
              <w:t>DATE NOT NULL</w:t>
            </w:r>
          </w:p>
        </w:tc>
        <w:tc>
          <w:tcPr>
            <w:tcW w:w="423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inizio del periodo di assegnazione del magistrato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w:t>
            </w:r>
          </w:p>
        </w:tc>
        <w:tc>
          <w:tcPr>
            <w:tcW w:w="246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DATE</w:t>
            </w:r>
          </w:p>
        </w:tc>
        <w:tc>
          <w:tcPr>
            <w:tcW w:w="423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fine assegnazione del magistrato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COD_RUOLO_MAGISTRATO</w:t>
            </w:r>
          </w:p>
        </w:tc>
        <w:tc>
          <w:tcPr>
            <w:tcW w:w="246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2"/>
              <w:rPr>
                <w:sz w:val="18"/>
                <w:szCs w:val="18"/>
              </w:rPr>
            </w:pPr>
            <w:r>
              <w:rPr>
                <w:sz w:val="18"/>
                <w:szCs w:val="18"/>
              </w:rPr>
              <w:t>VARCHAR2 (2 CHAR)</w:t>
            </w:r>
          </w:p>
        </w:tc>
        <w:tc>
          <w:tcPr>
            <w:tcW w:w="423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ruolo del magistrato codificato in CG_REF_CODES</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46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22"/>
              <w:rPr>
                <w:sz w:val="18"/>
                <w:szCs w:val="18"/>
              </w:rPr>
            </w:pPr>
            <w:r>
              <w:rPr>
                <w:sz w:val="18"/>
                <w:szCs w:val="18"/>
              </w:rPr>
              <w:t>VARCHAR2 (100 CHAR)</w:t>
            </w:r>
          </w:p>
        </w:tc>
        <w:tc>
          <w:tcPr>
            <w:tcW w:w="423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nazionale univoco identificatore del magistrato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46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DATE</w:t>
            </w:r>
          </w:p>
        </w:tc>
        <w:tc>
          <w:tcPr>
            <w:tcW w:w="423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46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8"/>
              <w:rPr>
                <w:sz w:val="18"/>
                <w:szCs w:val="18"/>
              </w:rPr>
            </w:pPr>
            <w:r>
              <w:rPr>
                <w:sz w:val="18"/>
                <w:szCs w:val="18"/>
              </w:rPr>
              <w:t>VARCHAR2 (11 CHAR)</w:t>
            </w:r>
          </w:p>
        </w:tc>
        <w:tc>
          <w:tcPr>
            <w:tcW w:w="423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COD_OPERATORE_AGGIORNAMENTO</w:t>
            </w:r>
          </w:p>
        </w:tc>
        <w:tc>
          <w:tcPr>
            <w:tcW w:w="246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2"/>
              <w:rPr>
                <w:sz w:val="18"/>
                <w:szCs w:val="18"/>
              </w:rPr>
            </w:pPr>
            <w:r>
              <w:rPr>
                <w:sz w:val="18"/>
                <w:szCs w:val="18"/>
              </w:rPr>
              <w:t>VARCHAR2 (100 CHAR)</w:t>
            </w:r>
          </w:p>
        </w:tc>
        <w:tc>
          <w:tcPr>
            <w:tcW w:w="423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46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DATE</w:t>
            </w:r>
          </w:p>
        </w:tc>
        <w:tc>
          <w:tcPr>
            <w:tcW w:w="423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46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22"/>
              <w:rPr>
                <w:sz w:val="18"/>
                <w:szCs w:val="18"/>
              </w:rPr>
            </w:pPr>
            <w:r>
              <w:rPr>
                <w:sz w:val="18"/>
                <w:szCs w:val="18"/>
              </w:rPr>
              <w:t>VARCHAR2 (11 CHAR)</w:t>
            </w:r>
          </w:p>
        </w:tc>
        <w:tc>
          <w:tcPr>
            <w:tcW w:w="423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MAG_COD_MAGISTRATO</w:t>
            </w:r>
          </w:p>
        </w:tc>
        <w:tc>
          <w:tcPr>
            <w:tcW w:w="246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2"/>
              <w:rPr>
                <w:sz w:val="18"/>
                <w:szCs w:val="18"/>
              </w:rPr>
            </w:pPr>
            <w:r>
              <w:rPr>
                <w:sz w:val="18"/>
                <w:szCs w:val="18"/>
              </w:rPr>
              <w:t>VARCHAR2 (6 CHAR) NOT NULL</w:t>
            </w:r>
          </w:p>
        </w:tc>
        <w:tc>
          <w:tcPr>
            <w:tcW w:w="423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magistrato assegnato al fascicolo SIGE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FAS_SIGE_ID_FASCICOLO_SIGE</w:t>
            </w:r>
          </w:p>
        </w:tc>
        <w:tc>
          <w:tcPr>
            <w:tcW w:w="246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0"/>
              <w:rPr>
                <w:sz w:val="18"/>
                <w:szCs w:val="18"/>
              </w:rPr>
            </w:pPr>
            <w:r>
              <w:rPr>
                <w:sz w:val="18"/>
                <w:szCs w:val="18"/>
              </w:rPr>
              <w:t>NUMBER NOT NULL.</w:t>
            </w:r>
          </w:p>
        </w:tc>
        <w:tc>
          <w:tcPr>
            <w:tcW w:w="423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 Fascicolo SIGE assegnato al magistrato nel periodo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w:t>
            </w:r>
            <w:r>
              <w:rPr>
                <w:sz w:val="20"/>
                <w:szCs w:val="20"/>
              </w:rPr>
              <w:t>PROCURATORE</w:t>
            </w:r>
          </w:p>
        </w:tc>
        <w:tc>
          <w:tcPr>
            <w:tcW w:w="246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0"/>
              <w:rPr>
                <w:sz w:val="18"/>
                <w:szCs w:val="18"/>
              </w:rPr>
            </w:pPr>
            <w:r>
              <w:rPr>
                <w:sz w:val="18"/>
                <w:szCs w:val="18"/>
              </w:rPr>
              <w:t>VARCHAR2 (6 CHAR)</w:t>
            </w:r>
          </w:p>
        </w:tc>
        <w:tc>
          <w:tcPr>
            <w:tcW w:w="423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 Procuratore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COD_ID_ASSISTENTE</w:t>
            </w:r>
          </w:p>
        </w:tc>
        <w:tc>
          <w:tcPr>
            <w:tcW w:w="246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0"/>
              <w:rPr>
                <w:sz w:val="18"/>
                <w:szCs w:val="18"/>
              </w:rPr>
            </w:pPr>
            <w:r>
              <w:rPr>
                <w:sz w:val="18"/>
                <w:szCs w:val="18"/>
              </w:rPr>
              <w:t>NUMBER</w:t>
            </w:r>
          </w:p>
        </w:tc>
        <w:tc>
          <w:tcPr>
            <w:tcW w:w="423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Assistente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FLAG_MODIF_IN_BLOCCO</w:t>
            </w:r>
          </w:p>
        </w:tc>
        <w:tc>
          <w:tcPr>
            <w:tcW w:w="246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0"/>
              <w:rPr>
                <w:sz w:val="18"/>
                <w:szCs w:val="18"/>
              </w:rPr>
            </w:pPr>
            <w:r>
              <w:rPr>
                <w:sz w:val="18"/>
                <w:szCs w:val="18"/>
              </w:rPr>
              <w:t>VARCHAR2(1)</w:t>
            </w:r>
          </w:p>
        </w:tc>
        <w:tc>
          <w:tcPr>
            <w:tcW w:w="423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Flag che identiica se il magistrato e'' stato interessato dalla modifica in blocco per il RUOLO</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MAG_ASS_FAS_SIE_FK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FAS_SIGE_ID_FASCICOLO_SIGE</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(FASCICOLO_SIGE.ID_FASCICOLO_SIGE)</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MAG_ASS_MAG_FK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MAG_COD_MAGISTRATO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(W_MAGISTRATO.COD_MAGISTRATO)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 w:rsidR="00880ABD" w:rsidRDefault="00880ABD">
      <w:pPr>
        <w:pStyle w:val="Paragrafoelenco"/>
        <w:pageBreakBefore/>
      </w:pPr>
      <w:bookmarkStart w:id="113" w:name="_Toc78536673"/>
      <w:r>
        <w:t>MAGISTRATO_COMPETENTE</w:t>
      </w:r>
      <w:bookmarkEnd w:id="113"/>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al magistrato competente per fasciolo siep. utilizzata dal sottositema siep.</w:t>
      </w:r>
      <w:r>
        <w:rPr>
          <w:spacing w:val="-1"/>
        </w:rPr>
        <w:tab/>
      </w:r>
      <w:r>
        <w:rPr>
          <w:spacing w:val="-1"/>
        </w:rPr>
        <w:tab/>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598"/>
        <w:gridCol w:w="2434"/>
        <w:gridCol w:w="4398"/>
      </w:tblGrid>
      <w:tr w:rsidR="00880ABD">
        <w:trPr>
          <w:tblHeader/>
        </w:trPr>
        <w:tc>
          <w:tcPr>
            <w:tcW w:w="3598"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43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39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DATA_INIZIO</w:t>
            </w:r>
          </w:p>
        </w:tc>
        <w:tc>
          <w:tcPr>
            <w:tcW w:w="24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ight="169"/>
              <w:rPr>
                <w:spacing w:val="-1"/>
                <w:sz w:val="18"/>
                <w:szCs w:val="18"/>
              </w:rPr>
            </w:pPr>
            <w:r>
              <w:rPr>
                <w:spacing w:val="-1"/>
                <w:sz w:val="18"/>
                <w:szCs w:val="18"/>
              </w:rPr>
              <w:t>DATE NOT NULL</w:t>
            </w:r>
          </w:p>
        </w:tc>
        <w:tc>
          <w:tcPr>
            <w:tcW w:w="43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1"/>
              <w:ind w:right="81"/>
            </w:pPr>
            <w:r>
              <w:rPr>
                <w:spacing w:val="-1"/>
                <w:sz w:val="18"/>
                <w:szCs w:val="18"/>
              </w:rPr>
              <w:t>Data di inizio competenza sul fascicolo.</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DATA_FINE</w:t>
            </w:r>
          </w:p>
        </w:tc>
        <w:tc>
          <w:tcPr>
            <w:tcW w:w="24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DATE</w:t>
            </w:r>
          </w:p>
        </w:tc>
        <w:tc>
          <w:tcPr>
            <w:tcW w:w="43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1"/>
              <w:ind w:right="71"/>
            </w:pPr>
            <w:r>
              <w:rPr>
                <w:spacing w:val="-1"/>
                <w:sz w:val="18"/>
                <w:szCs w:val="18"/>
              </w:rPr>
              <w:t>Data fine competenza sul fascicolo.</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COD_RUOLO_MAGISTRATO</w:t>
            </w:r>
          </w:p>
        </w:tc>
        <w:tc>
          <w:tcPr>
            <w:tcW w:w="24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line="206" w:lineRule="exact"/>
              <w:ind w:left="54"/>
              <w:rPr>
                <w:spacing w:val="-1"/>
                <w:sz w:val="18"/>
                <w:szCs w:val="18"/>
              </w:rPr>
            </w:pPr>
            <w:r>
              <w:rPr>
                <w:spacing w:val="-1"/>
                <w:sz w:val="18"/>
                <w:szCs w:val="18"/>
              </w:rPr>
              <w:t>VARCHAR2 (2 CHAR)</w:t>
            </w:r>
          </w:p>
        </w:tc>
        <w:tc>
          <w:tcPr>
            <w:tcW w:w="43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1" w:line="206" w:lineRule="exact"/>
              <w:ind w:right="38"/>
            </w:pPr>
            <w:r>
              <w:rPr>
                <w:spacing w:val="-1"/>
                <w:sz w:val="18"/>
                <w:szCs w:val="18"/>
              </w:rPr>
              <w:t>Codifica Ruolo del Magistrato (P.M. di Esecuzione Magistrato di Sorveglianza ...). Associato al dominio RUOLO_MAGISTRATO di CG_REF_CODES.</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COD_OPERATORE_INSERIMENTO</w:t>
            </w:r>
          </w:p>
        </w:tc>
        <w:tc>
          <w:tcPr>
            <w:tcW w:w="24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line="206" w:lineRule="exact"/>
              <w:ind w:left="54" w:right="170"/>
              <w:rPr>
                <w:spacing w:val="-1"/>
                <w:sz w:val="18"/>
                <w:szCs w:val="18"/>
              </w:rPr>
            </w:pPr>
            <w:r>
              <w:rPr>
                <w:spacing w:val="-1"/>
                <w:sz w:val="18"/>
                <w:szCs w:val="18"/>
              </w:rPr>
              <w:t>VARCHAR2 (100 CHAR)</w:t>
            </w:r>
          </w:p>
        </w:tc>
        <w:tc>
          <w:tcPr>
            <w:tcW w:w="43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51"/>
            </w:pPr>
            <w:r>
              <w:rPr>
                <w:spacing w:val="-1"/>
                <w:sz w:val="18"/>
                <w:szCs w:val="18"/>
              </w:rPr>
              <w:t>Codice dell’operatore che ha inserito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DATA_INSERIMENTO</w:t>
            </w:r>
          </w:p>
        </w:tc>
        <w:tc>
          <w:tcPr>
            <w:tcW w:w="24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DATE</w:t>
            </w:r>
          </w:p>
        </w:tc>
        <w:tc>
          <w:tcPr>
            <w:tcW w:w="43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51"/>
            </w:pPr>
            <w:r>
              <w:rPr>
                <w:spacing w:val="-1"/>
                <w:sz w:val="18"/>
                <w:szCs w:val="18"/>
              </w:rPr>
              <w:t>Data di inserimento del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COD_UFFICIO_INSERIMENTO</w:t>
            </w:r>
          </w:p>
        </w:tc>
        <w:tc>
          <w:tcPr>
            <w:tcW w:w="24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line="206" w:lineRule="exact"/>
              <w:ind w:left="54" w:right="170"/>
              <w:rPr>
                <w:spacing w:val="-1"/>
                <w:sz w:val="18"/>
                <w:szCs w:val="18"/>
              </w:rPr>
            </w:pPr>
            <w:r>
              <w:rPr>
                <w:spacing w:val="-1"/>
                <w:sz w:val="18"/>
                <w:szCs w:val="18"/>
              </w:rPr>
              <w:t>VARCHAR2 (11 CHAR)</w:t>
            </w:r>
          </w:p>
        </w:tc>
        <w:tc>
          <w:tcPr>
            <w:tcW w:w="43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51"/>
            </w:pPr>
            <w:r>
              <w:rPr>
                <w:spacing w:val="-1"/>
                <w:sz w:val="18"/>
                <w:szCs w:val="18"/>
              </w:rPr>
              <w:t>Ufficio dell’operatore che ha inserito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COD_OPERATORE_AGGIORNAMENTO</w:t>
            </w:r>
          </w:p>
        </w:tc>
        <w:tc>
          <w:tcPr>
            <w:tcW w:w="24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VARCHAR2 (100 CHAR)</w:t>
            </w:r>
          </w:p>
        </w:tc>
        <w:tc>
          <w:tcPr>
            <w:tcW w:w="43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51"/>
            </w:pPr>
            <w:r>
              <w:rPr>
                <w:spacing w:val="-1"/>
                <w:sz w:val="18"/>
                <w:szCs w:val="18"/>
              </w:rPr>
              <w:t>Codice dell’operatore che ha aggiornato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DATA_AGGIORNAMENTO</w:t>
            </w:r>
          </w:p>
        </w:tc>
        <w:tc>
          <w:tcPr>
            <w:tcW w:w="24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DATE</w:t>
            </w:r>
          </w:p>
        </w:tc>
        <w:tc>
          <w:tcPr>
            <w:tcW w:w="43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51"/>
            </w:pPr>
            <w:r>
              <w:rPr>
                <w:spacing w:val="-1"/>
                <w:sz w:val="18"/>
                <w:szCs w:val="18"/>
              </w:rPr>
              <w:t>Data di aggiornamento del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COD_UFFICIO_AGGIORNAMENTO</w:t>
            </w:r>
          </w:p>
        </w:tc>
        <w:tc>
          <w:tcPr>
            <w:tcW w:w="24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ight="170"/>
              <w:rPr>
                <w:spacing w:val="-1"/>
                <w:sz w:val="18"/>
                <w:szCs w:val="18"/>
              </w:rPr>
            </w:pPr>
            <w:r>
              <w:rPr>
                <w:spacing w:val="-1"/>
                <w:sz w:val="18"/>
                <w:szCs w:val="18"/>
              </w:rPr>
              <w:t>VARCHAR2 (11 CHAR)</w:t>
            </w:r>
          </w:p>
        </w:tc>
        <w:tc>
          <w:tcPr>
            <w:tcW w:w="43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51"/>
            </w:pPr>
            <w:r>
              <w:rPr>
                <w:spacing w:val="-1"/>
                <w:sz w:val="18"/>
                <w:szCs w:val="18"/>
              </w:rPr>
              <w:t>Ufficio dell’operatore che ha aggiornato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MAG_COD_MAGISTRATO</w:t>
            </w:r>
          </w:p>
        </w:tc>
        <w:tc>
          <w:tcPr>
            <w:tcW w:w="24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line="206" w:lineRule="exact"/>
              <w:ind w:left="54" w:right="169"/>
              <w:rPr>
                <w:sz w:val="18"/>
                <w:szCs w:val="18"/>
              </w:rPr>
            </w:pPr>
            <w:r>
              <w:rPr>
                <w:spacing w:val="-1"/>
                <w:sz w:val="18"/>
                <w:szCs w:val="18"/>
              </w:rPr>
              <w:t>VARCHAR2 (6 CHAR) NOT NULL</w:t>
            </w:r>
          </w:p>
        </w:tc>
        <w:tc>
          <w:tcPr>
            <w:tcW w:w="43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magistrato assegnato al fascicolo SIEP</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FAS_SIE_ID_FASCICOLO_SIEP</w:t>
            </w:r>
          </w:p>
        </w:tc>
        <w:tc>
          <w:tcPr>
            <w:tcW w:w="24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line="206" w:lineRule="exact"/>
              <w:ind w:left="54" w:right="100"/>
              <w:rPr>
                <w:sz w:val="18"/>
                <w:szCs w:val="18"/>
              </w:rPr>
            </w:pPr>
            <w:r>
              <w:rPr>
                <w:spacing w:val="-1"/>
                <w:sz w:val="18"/>
                <w:szCs w:val="18"/>
              </w:rPr>
              <w:t>NUMBER NOT NULL.</w:t>
            </w:r>
          </w:p>
        </w:tc>
        <w:tc>
          <w:tcPr>
            <w:tcW w:w="43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 Fascicolo SIEP assegnato al magistrato nel periodo</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MAG_COM_FAS_SIE_FK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MAG_COM_MAG_FK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MAG_COD_MAGISTRATO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(W_MAGISTRATO.COD_MAGISTRATO)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Pr>
        <w:pStyle w:val="Paragrafoelenco"/>
        <w:pageBreakBefore/>
      </w:pPr>
      <w:bookmarkStart w:id="114" w:name="_Toc78536674"/>
      <w:r>
        <w:t>MAGISTRATO_RELATORE</w:t>
      </w:r>
      <w:bookmarkEnd w:id="114"/>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al magistrato relatore per un fascicolo sius. utilizzata dal sottositema sius.</w:t>
      </w:r>
      <w:r>
        <w:rPr>
          <w:spacing w:val="-1"/>
        </w:rPr>
        <w:tab/>
      </w:r>
      <w:r>
        <w:rPr>
          <w:spacing w:val="-1"/>
        </w:rPr>
        <w:tab/>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29"/>
        <w:gridCol w:w="2569"/>
        <w:gridCol w:w="4132"/>
      </w:tblGrid>
      <w:tr w:rsidR="00880ABD">
        <w:trPr>
          <w:tblHeader/>
        </w:trPr>
        <w:tc>
          <w:tcPr>
            <w:tcW w:w="37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56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13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DATA_INIZIO</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DATE NOT NULL</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Data di inizio competenza sul fascicolo.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Data fine competenza sul fascicolo.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COD_RUOLO_MAGISTRATO</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(2 CHAR)</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38"/>
            </w:pPr>
            <w:r>
              <w:rPr>
                <w:sz w:val="18"/>
                <w:szCs w:val="18"/>
              </w:rPr>
              <w:t>Codifica Ruolo del Magistrato (P.M. di Esecuzione Magistrato di Sorveglianza ...). Associato al dominio RUOLO_MAGISTRATO di CG_REF_CODES.</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COD_OPERATORE_AGGIORNAMENTO</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MAG_COD_MAGISTRATO</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(6 CHAR)</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magistrato assegnato al fascicolo SIUS</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FAS_SIU_ID_FASCICOLO_SIUS</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 Fascicolo SIUS assegnato al magistrato nel periodo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ESP_ID_ESPERTO</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13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dell’esperto</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MAG_REL_ESP_FK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ESP_ID_ESPERTO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(ESPERTO.ID_ESPERTO)</w:t>
            </w:r>
          </w:p>
        </w:tc>
      </w:tr>
      <w:tr w:rsidR="00880ABD">
        <w:tc>
          <w:tcPr>
            <w:tcW w:w="2945"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MAG_REL_FAS_SIU_FK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FAS_SIU_ID_FASCICOLO_SIUS</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(FASCICOLO_SIUS.ID_FASCICOLO_SIUS)</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MAG_REL_MAG_FK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MAG_COD_MAGISTRATO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(W_MAGISTRATO.COD_MAGISTRATO)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Paragrafoelenco"/>
        <w:numPr>
          <w:ilvl w:val="0"/>
          <w:numId w:val="0"/>
        </w:numPr>
        <w:ind w:left="705" w:hanging="705"/>
        <w:rPr>
          <w:szCs w:val="28"/>
        </w:rPr>
      </w:pPr>
    </w:p>
    <w:p w:rsidR="00880ABD" w:rsidRDefault="00880ABD">
      <w:pPr>
        <w:pStyle w:val="Paragrafoelenco"/>
        <w:pageBreakBefore/>
      </w:pPr>
      <w:bookmarkStart w:id="115" w:name="_Toc78536675"/>
      <w:r>
        <w:t>MAGISTRATO_SEZIONE</w:t>
      </w:r>
      <w:bookmarkEnd w:id="115"/>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alle sezioni associate ad un magistrato. utilizzata dal sottositema siep-sige-sius.</w:t>
      </w:r>
      <w:r>
        <w:rPr>
          <w:spacing w:val="-1"/>
        </w:rPr>
        <w:tab/>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56"/>
        <w:gridCol w:w="2569"/>
        <w:gridCol w:w="4105"/>
      </w:tblGrid>
      <w:tr w:rsidR="00880ABD">
        <w:trPr>
          <w:tblHeader/>
        </w:trPr>
        <w:tc>
          <w:tcPr>
            <w:tcW w:w="3756"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56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10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MAG_COD_MAGISTRATO</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(6 CHAR) NOT NULL</w:t>
            </w:r>
          </w:p>
        </w:tc>
        <w:tc>
          <w:tcPr>
            <w:tcW w:w="410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Magistrato Referenza</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COD_UFFICIO_APPARTENENZA</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10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Ufficio di Appartenenza</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410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Operatore Inserimento</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10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Inserimento</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10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Ufficio Inserimento</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COD_OPERATORE_AGGIORNAMENTO</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10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Operatore Aggiornamento</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10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Aggiornamento</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10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Ufficio Aggiornamento</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SEZ_ID_SEZIONE</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10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 Sezione Referenza</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 DATA_INIZIO_ASS           </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 DATE</w:t>
            </w:r>
          </w:p>
        </w:tc>
        <w:tc>
          <w:tcPr>
            <w:tcW w:w="410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Indica la data di inizio assegnazione sezione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 DATA_FINE_ASS             </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 DATE</w:t>
            </w:r>
          </w:p>
        </w:tc>
        <w:tc>
          <w:tcPr>
            <w:tcW w:w="410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Indica la data di fine assegnazione sezione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 FLG_VALIDO_SN             </w:t>
            </w:r>
          </w:p>
        </w:tc>
        <w:tc>
          <w:tcPr>
            <w:tcW w:w="256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 xml:space="preserve"> VARCHA2 (1 CHAR)</w:t>
            </w:r>
          </w:p>
        </w:tc>
        <w:tc>
          <w:tcPr>
            <w:tcW w:w="410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Se impostato a S indica ULTIMA SEZIONE INSERITA ALTRIMENTI N</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MAG_SEZ_MAG_FK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MAG_COD_MAGISTRATO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(W_MAGISTRATO.COD_MAGISTRATO)</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MAG_SEZ_SEZ_FK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SEZ_ID_SEZIONE</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(SEZIONE.ID_SEZIONE)</w:t>
            </w:r>
          </w:p>
        </w:tc>
      </w:tr>
    </w:tbl>
    <w:p w:rsidR="00880ABD" w:rsidRDefault="00880ABD">
      <w:pPr>
        <w:pStyle w:val="Paragrafoelenco"/>
        <w:numPr>
          <w:ilvl w:val="0"/>
          <w:numId w:val="0"/>
        </w:numPr>
        <w:ind w:left="705" w:hanging="705"/>
        <w:rPr>
          <w:szCs w:val="28"/>
        </w:rPr>
      </w:pPr>
    </w:p>
    <w:p w:rsidR="00880ABD" w:rsidRDefault="00880ABD">
      <w:pPr>
        <w:pStyle w:val="Paragrafoelenco"/>
        <w:pageBreakBefore/>
      </w:pPr>
      <w:bookmarkStart w:id="116" w:name="_Toc78536676"/>
      <w:r>
        <w:rPr>
          <w:spacing w:val="6"/>
        </w:rPr>
        <w:t>M</w:t>
      </w:r>
      <w:r>
        <w:t>A</w:t>
      </w:r>
      <w:r>
        <w:rPr>
          <w:spacing w:val="-1"/>
        </w:rPr>
        <w:t>X</w:t>
      </w:r>
      <w:r>
        <w:rPr>
          <w:spacing w:val="2"/>
        </w:rPr>
        <w:t>_</w:t>
      </w:r>
      <w:r>
        <w:rPr>
          <w:spacing w:val="-1"/>
        </w:rPr>
        <w:t>S</w:t>
      </w:r>
      <w:r>
        <w:rPr>
          <w:spacing w:val="5"/>
        </w:rPr>
        <w:t>T</w:t>
      </w:r>
      <w:r>
        <w:rPr>
          <w:spacing w:val="-8"/>
        </w:rPr>
        <w:t>A</w:t>
      </w:r>
      <w:r>
        <w:rPr>
          <w:spacing w:val="5"/>
        </w:rPr>
        <w:t>T</w:t>
      </w:r>
      <w:r>
        <w:rPr>
          <w:spacing w:val="1"/>
        </w:rPr>
        <w:t>O</w:t>
      </w:r>
      <w:r>
        <w:rPr>
          <w:spacing w:val="-1"/>
        </w:rPr>
        <w:t>_P</w:t>
      </w:r>
      <w:r>
        <w:t>R</w:t>
      </w:r>
      <w:r>
        <w:rPr>
          <w:spacing w:val="1"/>
        </w:rPr>
        <w:t>O</w:t>
      </w:r>
      <w:r>
        <w:rPr>
          <w:spacing w:val="2"/>
        </w:rPr>
        <w:t>C</w:t>
      </w:r>
      <w:r>
        <w:rPr>
          <w:spacing w:val="-1"/>
        </w:rPr>
        <w:t>E</w:t>
      </w:r>
      <w:r>
        <w:t>D</w:t>
      </w:r>
      <w:r>
        <w:rPr>
          <w:spacing w:val="-1"/>
        </w:rPr>
        <w:t>I</w:t>
      </w:r>
      <w:r>
        <w:rPr>
          <w:spacing w:val="4"/>
        </w:rPr>
        <w:t>M</w:t>
      </w:r>
      <w:r>
        <w:rPr>
          <w:spacing w:val="-1"/>
        </w:rPr>
        <w:t>E</w:t>
      </w:r>
      <w:r>
        <w:t>N</w:t>
      </w:r>
      <w:r>
        <w:rPr>
          <w:spacing w:val="3"/>
        </w:rPr>
        <w:t>T</w:t>
      </w:r>
      <w:r>
        <w:t>O</w:t>
      </w:r>
      <w:bookmarkEnd w:id="116"/>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allo stato del fascicolo siep. utilizzata dal sottositema siep.</w:t>
      </w:r>
      <w:r>
        <w:rPr>
          <w:spacing w:val="-1"/>
        </w:rPr>
        <w:tab/>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324"/>
        <w:gridCol w:w="1859"/>
        <w:gridCol w:w="5247"/>
      </w:tblGrid>
      <w:tr w:rsidR="00880ABD">
        <w:trPr>
          <w:tblHeader/>
        </w:trPr>
        <w:tc>
          <w:tcPr>
            <w:tcW w:w="332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5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247"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2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ST</w:t>
            </w:r>
            <w:r>
              <w:rPr>
                <w:spacing w:val="-3"/>
                <w:sz w:val="18"/>
                <w:szCs w:val="18"/>
              </w:rPr>
              <w:t>A</w:t>
            </w:r>
            <w:r>
              <w:rPr>
                <w:spacing w:val="1"/>
                <w:sz w:val="18"/>
                <w:szCs w:val="18"/>
              </w:rPr>
              <w:t>_</w:t>
            </w:r>
            <w:r>
              <w:rPr>
                <w:spacing w:val="3"/>
                <w:sz w:val="18"/>
                <w:szCs w:val="18"/>
              </w:rPr>
              <w:t>P</w:t>
            </w:r>
            <w:r>
              <w:rPr>
                <w:sz w:val="18"/>
                <w:szCs w:val="18"/>
              </w:rPr>
              <w:t>R</w:t>
            </w:r>
            <w:r>
              <w:rPr>
                <w:spacing w:val="-1"/>
                <w:sz w:val="18"/>
                <w:szCs w:val="18"/>
              </w:rPr>
              <w:t>O</w:t>
            </w:r>
            <w:r>
              <w:rPr>
                <w:spacing w:val="-2"/>
                <w:sz w:val="18"/>
                <w:szCs w:val="18"/>
              </w:rPr>
              <w:t>_</w:t>
            </w:r>
            <w:r>
              <w:rPr>
                <w:sz w:val="18"/>
                <w:szCs w:val="18"/>
              </w:rPr>
              <w:t>PR</w:t>
            </w:r>
            <w:r>
              <w:rPr>
                <w:spacing w:val="-1"/>
                <w:sz w:val="18"/>
                <w:szCs w:val="18"/>
              </w:rPr>
              <w:t>O</w:t>
            </w:r>
            <w:r>
              <w:rPr>
                <w:spacing w:val="-3"/>
                <w:sz w:val="18"/>
                <w:szCs w:val="18"/>
              </w:rPr>
              <w:t>G</w:t>
            </w:r>
            <w:r>
              <w:rPr>
                <w:sz w:val="18"/>
                <w:szCs w:val="18"/>
              </w:rPr>
              <w:t>RESSI</w:t>
            </w:r>
            <w:r>
              <w:rPr>
                <w:spacing w:val="2"/>
                <w:sz w:val="18"/>
                <w:szCs w:val="18"/>
              </w:rPr>
              <w:t>V</w:t>
            </w:r>
            <w:r>
              <w:rPr>
                <w:sz w:val="18"/>
                <w:szCs w:val="18"/>
              </w:rPr>
              <w:t>O</w:t>
            </w:r>
          </w:p>
        </w:tc>
        <w:tc>
          <w:tcPr>
            <w:tcW w:w="185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52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od</w:t>
            </w:r>
            <w:r>
              <w:rPr>
                <w:sz w:val="18"/>
                <w:szCs w:val="18"/>
              </w:rPr>
              <w:t>i</w:t>
            </w:r>
            <w:r>
              <w:rPr>
                <w:spacing w:val="-3"/>
                <w:sz w:val="18"/>
                <w:szCs w:val="18"/>
              </w:rPr>
              <w:t>f</w:t>
            </w:r>
            <w:r>
              <w:rPr>
                <w:sz w:val="18"/>
                <w:szCs w:val="18"/>
              </w:rPr>
              <w:t>i</w:t>
            </w:r>
            <w:r>
              <w:rPr>
                <w:spacing w:val="-1"/>
                <w:sz w:val="18"/>
                <w:szCs w:val="18"/>
              </w:rPr>
              <w:t>c</w:t>
            </w:r>
            <w:r>
              <w:rPr>
                <w:sz w:val="18"/>
                <w:szCs w:val="18"/>
              </w:rPr>
              <w:t>a</w:t>
            </w:r>
            <w:r>
              <w:rPr>
                <w:spacing w:val="-8"/>
                <w:sz w:val="18"/>
                <w:szCs w:val="18"/>
              </w:rPr>
              <w:t xml:space="preserve"> </w:t>
            </w:r>
            <w:r>
              <w:rPr>
                <w:spacing w:val="1"/>
                <w:sz w:val="18"/>
                <w:szCs w:val="18"/>
              </w:rPr>
              <w:t>d</w:t>
            </w:r>
            <w:r>
              <w:rPr>
                <w:spacing w:val="-1"/>
                <w:sz w:val="18"/>
                <w:szCs w:val="18"/>
              </w:rPr>
              <w:t>e</w:t>
            </w:r>
            <w:r>
              <w:rPr>
                <w:sz w:val="18"/>
                <w:szCs w:val="18"/>
              </w:rPr>
              <w:t>llo</w:t>
            </w:r>
            <w:r>
              <w:rPr>
                <w:spacing w:val="-7"/>
                <w:sz w:val="18"/>
                <w:szCs w:val="18"/>
              </w:rPr>
              <w:t xml:space="preserve"> </w:t>
            </w:r>
            <w:r>
              <w:rPr>
                <w:sz w:val="18"/>
                <w:szCs w:val="18"/>
              </w:rPr>
              <w:t>St</w:t>
            </w:r>
            <w:r>
              <w:rPr>
                <w:spacing w:val="-1"/>
                <w:sz w:val="18"/>
                <w:szCs w:val="18"/>
              </w:rPr>
              <w:t>a</w:t>
            </w:r>
            <w:r>
              <w:rPr>
                <w:sz w:val="18"/>
                <w:szCs w:val="18"/>
              </w:rPr>
              <w:t>to</w:t>
            </w:r>
            <w:r>
              <w:rPr>
                <w:spacing w:val="-7"/>
                <w:sz w:val="18"/>
                <w:szCs w:val="18"/>
              </w:rPr>
              <w:t xml:space="preserve"> </w:t>
            </w:r>
            <w:r>
              <w:rPr>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6"/>
                <w:sz w:val="18"/>
                <w:szCs w:val="18"/>
              </w:rPr>
              <w:t xml:space="preserve"> </w:t>
            </w:r>
            <w:r>
              <w:rPr>
                <w:sz w:val="18"/>
                <w:szCs w:val="18"/>
              </w:rPr>
              <w:t>(I</w:t>
            </w:r>
            <w:r>
              <w:rPr>
                <w:spacing w:val="-3"/>
                <w:sz w:val="18"/>
                <w:szCs w:val="18"/>
              </w:rPr>
              <w:t>s</w:t>
            </w:r>
            <w:r>
              <w:rPr>
                <w:spacing w:val="-1"/>
                <w:sz w:val="18"/>
                <w:szCs w:val="18"/>
              </w:rPr>
              <w:t>c</w:t>
            </w:r>
            <w:r>
              <w:rPr>
                <w:sz w:val="18"/>
                <w:szCs w:val="18"/>
              </w:rPr>
              <w:t>ritt</w:t>
            </w:r>
            <w:r>
              <w:rPr>
                <w:spacing w:val="1"/>
                <w:sz w:val="18"/>
                <w:szCs w:val="18"/>
              </w:rPr>
              <w:t>o</w:t>
            </w:r>
            <w:r>
              <w:rPr>
                <w:spacing w:val="-5"/>
                <w:sz w:val="18"/>
                <w:szCs w:val="18"/>
              </w:rPr>
              <w:t xml:space="preserve"> </w:t>
            </w:r>
            <w:r>
              <w:rPr>
                <w:spacing w:val="-2"/>
                <w:sz w:val="18"/>
                <w:szCs w:val="18"/>
              </w:rPr>
              <w:t>T</w:t>
            </w:r>
            <w:r>
              <w:rPr>
                <w:sz w:val="18"/>
                <w:szCs w:val="18"/>
              </w:rPr>
              <w:t>r</w:t>
            </w:r>
            <w:r>
              <w:rPr>
                <w:spacing w:val="-1"/>
                <w:sz w:val="18"/>
                <w:szCs w:val="18"/>
              </w:rPr>
              <w:t>asmess</w:t>
            </w:r>
            <w:r>
              <w:rPr>
                <w:sz w:val="18"/>
                <w:szCs w:val="18"/>
              </w:rPr>
              <w:t>o</w:t>
            </w:r>
            <w:r>
              <w:rPr>
                <w:spacing w:val="-6"/>
                <w:sz w:val="18"/>
                <w:szCs w:val="18"/>
              </w:rPr>
              <w:t xml:space="preserve"> </w:t>
            </w:r>
            <w:r>
              <w:rPr>
                <w:spacing w:val="1"/>
                <w:sz w:val="18"/>
                <w:szCs w:val="18"/>
              </w:rPr>
              <w:t>p</w:t>
            </w:r>
            <w:r>
              <w:rPr>
                <w:spacing w:val="-1"/>
                <w:sz w:val="18"/>
                <w:szCs w:val="18"/>
              </w:rPr>
              <w:t>e</w:t>
            </w:r>
            <w:r>
              <w:rPr>
                <w:sz w:val="18"/>
                <w:szCs w:val="18"/>
              </w:rPr>
              <w:t>r</w:t>
            </w:r>
            <w:r>
              <w:rPr>
                <w:spacing w:val="-6"/>
                <w:sz w:val="18"/>
                <w:szCs w:val="18"/>
              </w:rPr>
              <w:t xml:space="preserve"> </w:t>
            </w:r>
            <w:r>
              <w:rPr>
                <w:sz w:val="18"/>
                <w:szCs w:val="18"/>
              </w:rPr>
              <w:t>C</w:t>
            </w:r>
            <w:r>
              <w:rPr>
                <w:spacing w:val="1"/>
                <w:sz w:val="18"/>
                <w:szCs w:val="18"/>
              </w:rPr>
              <w:t>o</w:t>
            </w:r>
            <w:r>
              <w:rPr>
                <w:spacing w:val="-5"/>
                <w:sz w:val="18"/>
                <w:szCs w:val="18"/>
              </w:rPr>
              <w:t>m</w:t>
            </w:r>
            <w:r>
              <w:rPr>
                <w:spacing w:val="1"/>
                <w:sz w:val="18"/>
                <w:szCs w:val="18"/>
              </w:rPr>
              <w:t>p</w:t>
            </w:r>
            <w:r>
              <w:rPr>
                <w:spacing w:val="-1"/>
                <w:sz w:val="18"/>
                <w:szCs w:val="18"/>
              </w:rPr>
              <w:t>e</w:t>
            </w:r>
            <w:r>
              <w:rPr>
                <w:sz w:val="18"/>
                <w:szCs w:val="18"/>
              </w:rPr>
              <w:t>t</w:t>
            </w:r>
            <w:r>
              <w:rPr>
                <w:spacing w:val="-1"/>
                <w:sz w:val="18"/>
                <w:szCs w:val="18"/>
              </w:rPr>
              <w:t>e</w:t>
            </w:r>
            <w:r>
              <w:rPr>
                <w:spacing w:val="1"/>
                <w:sz w:val="18"/>
                <w:szCs w:val="18"/>
              </w:rPr>
              <w:t>n</w:t>
            </w:r>
            <w:r>
              <w:rPr>
                <w:spacing w:val="-1"/>
                <w:sz w:val="18"/>
                <w:szCs w:val="18"/>
              </w:rPr>
              <w:t>za</w:t>
            </w:r>
            <w:r>
              <w:rPr>
                <w:sz w:val="18"/>
                <w:szCs w:val="18"/>
              </w:rPr>
              <w:t>...).</w:t>
            </w:r>
            <w:r>
              <w:rPr>
                <w:spacing w:val="-6"/>
                <w:sz w:val="18"/>
                <w:szCs w:val="18"/>
              </w:rPr>
              <w:t xml:space="preserve"> </w:t>
            </w:r>
            <w:r>
              <w:rPr>
                <w:spacing w:val="-3"/>
                <w:sz w:val="18"/>
                <w:szCs w:val="18"/>
              </w:rPr>
              <w:t>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6"/>
                <w:sz w:val="18"/>
                <w:szCs w:val="18"/>
              </w:rPr>
              <w:t xml:space="preserve"> </w:t>
            </w:r>
            <w:r>
              <w:rPr>
                <w:spacing w:val="-1"/>
                <w:sz w:val="18"/>
                <w:szCs w:val="18"/>
              </w:rPr>
              <w:t>a</w:t>
            </w:r>
            <w:r>
              <w:rPr>
                <w:sz w:val="18"/>
                <w:szCs w:val="18"/>
              </w:rPr>
              <w:t>l</w:t>
            </w:r>
            <w:r>
              <w:rPr>
                <w:spacing w:val="-6"/>
                <w:sz w:val="18"/>
                <w:szCs w:val="18"/>
              </w:rPr>
              <w:t xml:space="preserve"> </w:t>
            </w:r>
            <w:r>
              <w:rPr>
                <w:spacing w:val="-1"/>
                <w:sz w:val="18"/>
                <w:szCs w:val="18"/>
              </w:rPr>
              <w:t>D</w:t>
            </w:r>
            <w:r>
              <w:rPr>
                <w:spacing w:val="1"/>
                <w:sz w:val="18"/>
                <w:szCs w:val="18"/>
              </w:rPr>
              <w:t>o</w:t>
            </w:r>
            <w:r>
              <w:rPr>
                <w:spacing w:val="-5"/>
                <w:sz w:val="18"/>
                <w:szCs w:val="18"/>
              </w:rPr>
              <w:t>m</w:t>
            </w:r>
            <w:r>
              <w:rPr>
                <w:sz w:val="18"/>
                <w:szCs w:val="18"/>
              </w:rPr>
              <w:t>i</w:t>
            </w:r>
            <w:r>
              <w:rPr>
                <w:spacing w:val="1"/>
                <w:sz w:val="18"/>
                <w:szCs w:val="18"/>
              </w:rPr>
              <w:t>n</w:t>
            </w:r>
            <w:r>
              <w:rPr>
                <w:sz w:val="18"/>
                <w:szCs w:val="18"/>
              </w:rPr>
              <w:t>io</w:t>
            </w:r>
            <w:r>
              <w:rPr>
                <w:spacing w:val="-8"/>
                <w:sz w:val="18"/>
                <w:szCs w:val="18"/>
              </w:rPr>
              <w:t xml:space="preserve"> </w:t>
            </w:r>
            <w:r>
              <w:rPr>
                <w:sz w:val="18"/>
                <w:szCs w:val="18"/>
              </w:rPr>
              <w:t>S</w:t>
            </w:r>
            <w:r>
              <w:rPr>
                <w:spacing w:val="-2"/>
                <w:sz w:val="18"/>
                <w:szCs w:val="18"/>
              </w:rPr>
              <w:t>T</w:t>
            </w:r>
            <w:r>
              <w:rPr>
                <w:spacing w:val="-1"/>
                <w:sz w:val="18"/>
                <w:szCs w:val="18"/>
              </w:rPr>
              <w:t>A</w:t>
            </w:r>
            <w:r>
              <w:rPr>
                <w:sz w:val="18"/>
                <w:szCs w:val="18"/>
              </w:rPr>
              <w:t>T</w:t>
            </w:r>
            <w:r>
              <w:rPr>
                <w:spacing w:val="-1"/>
                <w:sz w:val="18"/>
                <w:szCs w:val="18"/>
              </w:rPr>
              <w:t>O</w:t>
            </w:r>
            <w:r>
              <w:rPr>
                <w:spacing w:val="1"/>
                <w:sz w:val="18"/>
                <w:szCs w:val="18"/>
              </w:rPr>
              <w:t>_</w:t>
            </w:r>
            <w:r>
              <w:rPr>
                <w:sz w:val="18"/>
                <w:szCs w:val="18"/>
              </w:rPr>
              <w:t>F</w:t>
            </w:r>
            <w:r>
              <w:rPr>
                <w:spacing w:val="-3"/>
                <w:sz w:val="18"/>
                <w:szCs w:val="18"/>
              </w:rPr>
              <w:t>A</w:t>
            </w:r>
            <w:r>
              <w:rPr>
                <w:sz w:val="18"/>
                <w:szCs w:val="18"/>
              </w:rPr>
              <w:t>SCIC</w:t>
            </w:r>
            <w:r>
              <w:rPr>
                <w:spacing w:val="-1"/>
                <w:sz w:val="18"/>
                <w:szCs w:val="18"/>
              </w:rPr>
              <w:t>O</w:t>
            </w:r>
            <w:r>
              <w:rPr>
                <w:spacing w:val="-2"/>
                <w:sz w:val="18"/>
                <w:szCs w:val="18"/>
              </w:rPr>
              <w:t>L</w:t>
            </w:r>
            <w:r>
              <w:rPr>
                <w:sz w:val="18"/>
                <w:szCs w:val="18"/>
              </w:rPr>
              <w:t>O</w:t>
            </w:r>
            <w:r>
              <w:rPr>
                <w:spacing w:val="-7"/>
                <w:sz w:val="18"/>
                <w:szCs w:val="18"/>
              </w:rPr>
              <w:t xml:space="preserve"> </w:t>
            </w:r>
            <w:r>
              <w:rPr>
                <w:spacing w:val="1"/>
                <w:sz w:val="18"/>
                <w:szCs w:val="18"/>
              </w:rPr>
              <w:t>d</w:t>
            </w:r>
            <w:r>
              <w:rPr>
                <w:sz w:val="18"/>
                <w:szCs w:val="18"/>
              </w:rPr>
              <w:t>i</w:t>
            </w:r>
            <w:r>
              <w:rPr>
                <w:w w:val="99"/>
                <w:sz w:val="18"/>
                <w:szCs w:val="18"/>
              </w:rPr>
              <w:t xml:space="preserve"> </w:t>
            </w:r>
            <w:r>
              <w:rPr>
                <w:sz w:val="18"/>
                <w:szCs w:val="18"/>
              </w:rPr>
              <w:t>C</w:t>
            </w:r>
            <w:r>
              <w:rPr>
                <w:spacing w:val="-3"/>
                <w:sz w:val="18"/>
                <w:szCs w:val="18"/>
              </w:rPr>
              <w:t>G</w:t>
            </w:r>
            <w:r>
              <w:rPr>
                <w:spacing w:val="1"/>
                <w:sz w:val="18"/>
                <w:szCs w:val="18"/>
              </w:rPr>
              <w:t>_</w:t>
            </w:r>
            <w:r>
              <w:rPr>
                <w:sz w:val="18"/>
                <w:szCs w:val="18"/>
              </w:rPr>
              <w:t>REF</w:t>
            </w:r>
            <w:r>
              <w:rPr>
                <w:spacing w:val="1"/>
                <w:sz w:val="18"/>
                <w:szCs w:val="18"/>
              </w:rPr>
              <w:t>_</w:t>
            </w:r>
            <w:r>
              <w:rPr>
                <w:sz w:val="18"/>
                <w:szCs w:val="18"/>
              </w:rPr>
              <w:t>C</w:t>
            </w:r>
            <w:r>
              <w:rPr>
                <w:spacing w:val="-1"/>
                <w:sz w:val="18"/>
                <w:szCs w:val="18"/>
              </w:rPr>
              <w:t>OD</w:t>
            </w:r>
            <w:r>
              <w:rPr>
                <w:sz w:val="18"/>
                <w:szCs w:val="18"/>
              </w:rPr>
              <w:t>ES</w:t>
            </w:r>
          </w:p>
        </w:tc>
      </w:tr>
      <w:tr w:rsidR="00880ABD">
        <w:tc>
          <w:tcPr>
            <w:tcW w:w="332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F</w:t>
            </w:r>
            <w:r>
              <w:rPr>
                <w:spacing w:val="-3"/>
                <w:sz w:val="18"/>
                <w:szCs w:val="18"/>
              </w:rPr>
              <w:t>A</w:t>
            </w:r>
            <w:r>
              <w:rPr>
                <w:sz w:val="18"/>
                <w:szCs w:val="18"/>
              </w:rPr>
              <w:t>S</w:t>
            </w:r>
            <w:r>
              <w:rPr>
                <w:spacing w:val="1"/>
                <w:sz w:val="18"/>
                <w:szCs w:val="18"/>
              </w:rPr>
              <w:t>_</w:t>
            </w:r>
            <w:r>
              <w:rPr>
                <w:sz w:val="18"/>
                <w:szCs w:val="18"/>
              </w:rPr>
              <w:t>SIE</w:t>
            </w:r>
            <w:r>
              <w:rPr>
                <w:spacing w:val="1"/>
                <w:sz w:val="18"/>
                <w:szCs w:val="18"/>
              </w:rPr>
              <w:t>_</w:t>
            </w:r>
            <w:r>
              <w:rPr>
                <w:sz w:val="18"/>
                <w:szCs w:val="18"/>
              </w:rPr>
              <w:t>I</w:t>
            </w:r>
            <w:r>
              <w:rPr>
                <w:spacing w:val="-1"/>
                <w:sz w:val="18"/>
                <w:szCs w:val="18"/>
              </w:rPr>
              <w:t>D</w:t>
            </w:r>
            <w:r>
              <w:rPr>
                <w:spacing w:val="-2"/>
                <w:sz w:val="18"/>
                <w:szCs w:val="18"/>
              </w:rPr>
              <w:t>_</w:t>
            </w:r>
            <w:r>
              <w:rPr>
                <w:sz w:val="18"/>
                <w:szCs w:val="18"/>
              </w:rPr>
              <w:t>F</w:t>
            </w:r>
            <w:r>
              <w:rPr>
                <w:spacing w:val="-3"/>
                <w:sz w:val="18"/>
                <w:szCs w:val="18"/>
              </w:rPr>
              <w:t>A</w:t>
            </w:r>
            <w:r>
              <w:rPr>
                <w:sz w:val="18"/>
                <w:szCs w:val="18"/>
              </w:rPr>
              <w:t>SCIC</w:t>
            </w:r>
            <w:r>
              <w:rPr>
                <w:spacing w:val="-1"/>
                <w:sz w:val="18"/>
                <w:szCs w:val="18"/>
              </w:rPr>
              <w:t>O</w:t>
            </w:r>
            <w:r>
              <w:rPr>
                <w:sz w:val="18"/>
                <w:szCs w:val="18"/>
              </w:rPr>
              <w:t>L</w:t>
            </w:r>
            <w:r>
              <w:rPr>
                <w:spacing w:val="-1"/>
                <w:sz w:val="18"/>
                <w:szCs w:val="18"/>
              </w:rPr>
              <w:t>O</w:t>
            </w:r>
            <w:r>
              <w:rPr>
                <w:spacing w:val="1"/>
                <w:sz w:val="18"/>
                <w:szCs w:val="18"/>
              </w:rPr>
              <w:t>_</w:t>
            </w:r>
            <w:r>
              <w:rPr>
                <w:sz w:val="18"/>
                <w:szCs w:val="18"/>
              </w:rPr>
              <w:t>SIEP</w:t>
            </w:r>
          </w:p>
        </w:tc>
        <w:tc>
          <w:tcPr>
            <w:tcW w:w="185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0"/>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w:t>
            </w:r>
            <w:r>
              <w:rPr>
                <w:spacing w:val="-2"/>
                <w:sz w:val="18"/>
                <w:szCs w:val="18"/>
              </w:rPr>
              <w:t>L</w:t>
            </w:r>
          </w:p>
        </w:tc>
        <w:tc>
          <w:tcPr>
            <w:tcW w:w="52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w:t>
            </w:r>
            <w:r>
              <w:rPr>
                <w:spacing w:val="1"/>
                <w:sz w:val="18"/>
                <w:szCs w:val="18"/>
              </w:rPr>
              <w:t>d</w:t>
            </w:r>
            <w:r>
              <w:rPr>
                <w:spacing w:val="-1"/>
                <w:sz w:val="18"/>
                <w:szCs w:val="18"/>
              </w:rPr>
              <w:t>e</w:t>
            </w:r>
            <w:r>
              <w:rPr>
                <w:spacing w:val="1"/>
                <w:sz w:val="18"/>
                <w:szCs w:val="18"/>
              </w:rPr>
              <w:t>n</w:t>
            </w:r>
            <w:r>
              <w:rPr>
                <w:sz w:val="18"/>
                <w:szCs w:val="18"/>
              </w:rPr>
              <w:t>ti</w:t>
            </w:r>
            <w:r>
              <w:rPr>
                <w:spacing w:val="-3"/>
                <w:sz w:val="18"/>
                <w:szCs w:val="18"/>
              </w:rPr>
              <w:t>f</w:t>
            </w:r>
            <w:r>
              <w:rPr>
                <w:sz w:val="18"/>
                <w:szCs w:val="18"/>
              </w:rPr>
              <w:t>i</w:t>
            </w:r>
            <w:r>
              <w:rPr>
                <w:spacing w:val="-1"/>
                <w:sz w:val="18"/>
                <w:szCs w:val="18"/>
              </w:rPr>
              <w:t>ca</w:t>
            </w:r>
            <w:r>
              <w:rPr>
                <w:sz w:val="18"/>
                <w:szCs w:val="18"/>
              </w:rPr>
              <w:t>ti</w:t>
            </w:r>
            <w:r>
              <w:rPr>
                <w:spacing w:val="-2"/>
                <w:sz w:val="18"/>
                <w:szCs w:val="18"/>
              </w:rPr>
              <w:t>v</w:t>
            </w:r>
            <w:r>
              <w:rPr>
                <w:sz w:val="18"/>
                <w:szCs w:val="18"/>
              </w:rPr>
              <w:t>o</w:t>
            </w:r>
            <w:r>
              <w:rPr>
                <w:spacing w:val="-4"/>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3"/>
                <w:sz w:val="18"/>
                <w:szCs w:val="18"/>
              </w:rPr>
              <w:t xml:space="preserve"> </w:t>
            </w:r>
            <w:r>
              <w:rPr>
                <w:sz w:val="18"/>
                <w:szCs w:val="18"/>
              </w:rPr>
              <w:t>SI</w:t>
            </w:r>
            <w:r>
              <w:rPr>
                <w:spacing w:val="-2"/>
                <w:sz w:val="18"/>
                <w:szCs w:val="18"/>
              </w:rPr>
              <w:t>E</w:t>
            </w:r>
            <w:r>
              <w:rPr>
                <w:sz w:val="18"/>
                <w:szCs w:val="18"/>
              </w:rPr>
              <w:t>P</w:t>
            </w:r>
            <w:r>
              <w:rPr>
                <w:spacing w:val="-4"/>
                <w:sz w:val="18"/>
                <w:szCs w:val="18"/>
              </w:rPr>
              <w:t xml:space="preserve"> </w:t>
            </w:r>
            <w:r>
              <w:rPr>
                <w:sz w:val="18"/>
                <w:szCs w:val="18"/>
              </w:rPr>
              <w:t>a</w:t>
            </w:r>
            <w:r>
              <w:rPr>
                <w:spacing w:val="-5"/>
                <w:sz w:val="18"/>
                <w:szCs w:val="18"/>
              </w:rPr>
              <w:t xml:space="preserve"> </w:t>
            </w:r>
            <w:r>
              <w:rPr>
                <w:spacing w:val="-1"/>
                <w:sz w:val="18"/>
                <w:szCs w:val="18"/>
              </w:rPr>
              <w:t>c</w:t>
            </w:r>
            <w:r>
              <w:rPr>
                <w:spacing w:val="1"/>
                <w:sz w:val="18"/>
                <w:szCs w:val="18"/>
              </w:rPr>
              <w:t>u</w:t>
            </w:r>
            <w:r>
              <w:rPr>
                <w:sz w:val="18"/>
                <w:szCs w:val="18"/>
              </w:rPr>
              <w:t>i</w:t>
            </w:r>
            <w:r>
              <w:rPr>
                <w:spacing w:val="-4"/>
                <w:sz w:val="18"/>
                <w:szCs w:val="18"/>
              </w:rPr>
              <w:t xml:space="preserve"> </w:t>
            </w:r>
            <w:r>
              <w:rPr>
                <w:spacing w:val="-1"/>
                <w:sz w:val="18"/>
                <w:szCs w:val="18"/>
              </w:rPr>
              <w:t>a</w:t>
            </w:r>
            <w:r>
              <w:rPr>
                <w:sz w:val="18"/>
                <w:szCs w:val="18"/>
              </w:rPr>
              <w:t>f</w:t>
            </w:r>
            <w:r>
              <w:rPr>
                <w:spacing w:val="-3"/>
                <w:sz w:val="18"/>
                <w:szCs w:val="18"/>
              </w:rPr>
              <w:t>f</w:t>
            </w:r>
            <w:r>
              <w:rPr>
                <w:spacing w:val="-1"/>
                <w:sz w:val="18"/>
                <w:szCs w:val="18"/>
              </w:rPr>
              <w:t>e</w:t>
            </w:r>
            <w:r>
              <w:rPr>
                <w:sz w:val="18"/>
                <w:szCs w:val="18"/>
              </w:rPr>
              <w:t>ri</w:t>
            </w:r>
            <w:r>
              <w:rPr>
                <w:spacing w:val="-1"/>
                <w:sz w:val="18"/>
                <w:szCs w:val="18"/>
              </w:rPr>
              <w:t>s</w:t>
            </w:r>
            <w:r>
              <w:rPr>
                <w:spacing w:val="1"/>
                <w:sz w:val="18"/>
                <w:szCs w:val="18"/>
              </w:rPr>
              <w:t>c</w:t>
            </w:r>
            <w:r>
              <w:rPr>
                <w:sz w:val="18"/>
                <w:szCs w:val="18"/>
              </w:rPr>
              <w:t>e</w:t>
            </w:r>
            <w:r>
              <w:rPr>
                <w:spacing w:val="-5"/>
                <w:sz w:val="18"/>
                <w:szCs w:val="18"/>
              </w:rPr>
              <w:t xml:space="preserve"> </w:t>
            </w:r>
            <w:r>
              <w:rPr>
                <w:sz w:val="18"/>
                <w:szCs w:val="18"/>
              </w:rPr>
              <w:t>lo</w:t>
            </w:r>
            <w:r>
              <w:rPr>
                <w:spacing w:val="-3"/>
                <w:sz w:val="18"/>
                <w:szCs w:val="18"/>
              </w:rPr>
              <w:t xml:space="preserve"> </w:t>
            </w:r>
            <w:r>
              <w:rPr>
                <w:spacing w:val="-1"/>
                <w:sz w:val="18"/>
                <w:szCs w:val="18"/>
              </w:rPr>
              <w:t>s</w:t>
            </w:r>
            <w:r>
              <w:rPr>
                <w:sz w:val="18"/>
                <w:szCs w:val="18"/>
              </w:rPr>
              <w:t>t</w:t>
            </w:r>
            <w:r>
              <w:rPr>
                <w:spacing w:val="-1"/>
                <w:sz w:val="18"/>
                <w:szCs w:val="18"/>
              </w:rPr>
              <w:t>a</w:t>
            </w:r>
            <w:r>
              <w:rPr>
                <w:sz w:val="18"/>
                <w:szCs w:val="18"/>
              </w:rPr>
              <w:t>to</w:t>
            </w:r>
            <w:r>
              <w:rPr>
                <w:spacing w:val="-4"/>
                <w:sz w:val="18"/>
                <w:szCs w:val="18"/>
              </w:rPr>
              <w:t xml:space="preserve"> </w:t>
            </w:r>
            <w:r>
              <w:rPr>
                <w:spacing w:val="-2"/>
                <w:sz w:val="18"/>
                <w:szCs w:val="18"/>
              </w:rPr>
              <w:t>i</w:t>
            </w:r>
            <w:r>
              <w:rPr>
                <w:sz w:val="18"/>
                <w:szCs w:val="18"/>
              </w:rPr>
              <w:t>n</w:t>
            </w:r>
            <w:r>
              <w:rPr>
                <w:spacing w:val="-5"/>
                <w:sz w:val="18"/>
                <w:szCs w:val="18"/>
              </w:rPr>
              <w:t xml:space="preserve"> </w:t>
            </w:r>
            <w:r>
              <w:rPr>
                <w:spacing w:val="1"/>
                <w:sz w:val="18"/>
                <w:szCs w:val="18"/>
              </w:rPr>
              <w:t>qu</w:t>
            </w:r>
            <w:r>
              <w:rPr>
                <w:spacing w:val="-1"/>
                <w:sz w:val="18"/>
                <w:szCs w:val="18"/>
              </w:rPr>
              <w:t>es</w:t>
            </w:r>
            <w:r>
              <w:rPr>
                <w:sz w:val="18"/>
                <w:szCs w:val="18"/>
              </w:rPr>
              <w:t>ti</w:t>
            </w:r>
            <w:r>
              <w:rPr>
                <w:spacing w:val="-2"/>
                <w:sz w:val="18"/>
                <w:szCs w:val="18"/>
              </w:rPr>
              <w:t>on</w:t>
            </w:r>
            <w:r>
              <w:rPr>
                <w:spacing w:val="-1"/>
                <w:sz w:val="18"/>
                <w:szCs w:val="18"/>
              </w:rPr>
              <w:t>e</w:t>
            </w:r>
            <w:r>
              <w:rPr>
                <w:sz w:val="18"/>
                <w:szCs w:val="18"/>
              </w:rPr>
              <w:t>.</w:t>
            </w:r>
          </w:p>
        </w:tc>
      </w:tr>
    </w:tbl>
    <w:p w:rsidR="00880ABD" w:rsidRDefault="00880ABD"/>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MAX_STA_PRO_FAS_SIE_FK</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 w:rsidR="00880ABD" w:rsidRDefault="00880ABD">
      <w:pPr>
        <w:pStyle w:val="Paragrafoelenco"/>
        <w:pageBreakBefore/>
      </w:pPr>
      <w:bookmarkStart w:id="117" w:name="_Toc78536677"/>
      <w:r>
        <w:t>MESSAGGIO</w:t>
      </w:r>
      <w:bookmarkEnd w:id="117"/>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all’invio di una richiesta nel colloquio tra banche dati interdistrettuali. utilizzata dal sottositema siep-sige-sius.</w:t>
      </w:r>
      <w:r>
        <w:rPr>
          <w:spacing w:val="-1"/>
        </w:rPr>
        <w:tab/>
      </w:r>
      <w:r>
        <w:rPr>
          <w:spacing w:val="-1"/>
        </w:rPr>
        <w:tab/>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541"/>
        <w:gridCol w:w="2196"/>
        <w:gridCol w:w="4693"/>
      </w:tblGrid>
      <w:tr w:rsidR="00880ABD">
        <w:trPr>
          <w:tblHeader/>
        </w:trPr>
        <w:tc>
          <w:tcPr>
            <w:tcW w:w="3541"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19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9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w:t>
            </w:r>
            <w:r>
              <w:rPr>
                <w:spacing w:val="-1"/>
                <w:sz w:val="18"/>
                <w:szCs w:val="18"/>
              </w:rPr>
              <w:t>D</w:t>
            </w:r>
            <w:r>
              <w:rPr>
                <w:spacing w:val="1"/>
                <w:sz w:val="18"/>
                <w:szCs w:val="18"/>
              </w:rPr>
              <w:t>_</w:t>
            </w:r>
            <w:r>
              <w:rPr>
                <w:sz w:val="18"/>
                <w:szCs w:val="18"/>
              </w:rPr>
              <w:t>MESS</w:t>
            </w:r>
            <w:r>
              <w:rPr>
                <w:spacing w:val="-3"/>
                <w:sz w:val="18"/>
                <w:szCs w:val="18"/>
              </w:rPr>
              <w:t>A</w:t>
            </w:r>
            <w:r>
              <w:rPr>
                <w:spacing w:val="-1"/>
                <w:sz w:val="18"/>
                <w:szCs w:val="18"/>
              </w:rPr>
              <w:t>G</w:t>
            </w:r>
            <w:r>
              <w:rPr>
                <w:spacing w:val="-3"/>
                <w:sz w:val="18"/>
                <w:szCs w:val="18"/>
              </w:rPr>
              <w:t>G</w:t>
            </w:r>
            <w:r>
              <w:rPr>
                <w:sz w:val="18"/>
                <w:szCs w:val="18"/>
              </w:rPr>
              <w:t>IO</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z w:val="18"/>
                <w:szCs w:val="18"/>
              </w:rPr>
            </w:pPr>
            <w:r>
              <w:rPr>
                <w:sz w:val="18"/>
                <w:szCs w:val="18"/>
              </w:rPr>
              <w:t>NUMBER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Chiave primaria della tabella</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lang w:val="en-US"/>
              </w:rPr>
            </w:pPr>
            <w:r>
              <w:rPr>
                <w:sz w:val="18"/>
                <w:szCs w:val="18"/>
              </w:rPr>
              <w:t>C</w:t>
            </w:r>
            <w:r>
              <w:rPr>
                <w:spacing w:val="-1"/>
                <w:sz w:val="18"/>
                <w:szCs w:val="18"/>
              </w:rPr>
              <w:t>OD</w:t>
            </w:r>
            <w:r>
              <w:rPr>
                <w:spacing w:val="1"/>
                <w:sz w:val="18"/>
                <w:szCs w:val="18"/>
              </w:rPr>
              <w:t>_</w:t>
            </w:r>
            <w:r>
              <w:rPr>
                <w:spacing w:val="-1"/>
                <w:sz w:val="18"/>
                <w:szCs w:val="18"/>
              </w:rPr>
              <w:t>U</w:t>
            </w:r>
            <w:r>
              <w:rPr>
                <w:sz w:val="18"/>
                <w:szCs w:val="18"/>
              </w:rPr>
              <w:t>FFICI</w:t>
            </w:r>
            <w:r>
              <w:rPr>
                <w:spacing w:val="-1"/>
                <w:sz w:val="18"/>
                <w:szCs w:val="18"/>
              </w:rPr>
              <w:t>O</w:t>
            </w:r>
            <w:r>
              <w:rPr>
                <w:spacing w:val="1"/>
                <w:sz w:val="18"/>
                <w:szCs w:val="18"/>
              </w:rPr>
              <w:t>_</w:t>
            </w:r>
            <w:r>
              <w:rPr>
                <w:sz w:val="18"/>
                <w:szCs w:val="18"/>
              </w:rPr>
              <w:t>MI</w:t>
            </w:r>
            <w:r>
              <w:rPr>
                <w:spacing w:val="-2"/>
                <w:sz w:val="18"/>
                <w:szCs w:val="18"/>
              </w:rPr>
              <w:t>TT</w:t>
            </w:r>
            <w:r>
              <w:rPr>
                <w:sz w:val="18"/>
                <w:szCs w:val="18"/>
              </w:rPr>
              <w:t>E</w:t>
            </w:r>
            <w:r>
              <w:rPr>
                <w:spacing w:val="-1"/>
                <w:sz w:val="18"/>
                <w:szCs w:val="18"/>
              </w:rPr>
              <w:t>N</w:t>
            </w:r>
            <w:r>
              <w:rPr>
                <w:spacing w:val="-2"/>
                <w:sz w:val="18"/>
                <w:szCs w:val="18"/>
              </w:rPr>
              <w:t>T</w:t>
            </w:r>
            <w:r>
              <w:rPr>
                <w:sz w:val="18"/>
                <w:szCs w:val="18"/>
              </w:rPr>
              <w:t>E</w:t>
            </w:r>
          </w:p>
        </w:tc>
        <w:tc>
          <w:tcPr>
            <w:tcW w:w="2196" w:type="dxa"/>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50" w:line="206" w:lineRule="exact"/>
              <w:ind w:left="54" w:right="118"/>
              <w:rPr>
                <w:sz w:val="18"/>
                <w:szCs w:val="18"/>
                <w:lang w:val="en-GB"/>
              </w:rPr>
            </w:pPr>
            <w:r>
              <w:rPr>
                <w:sz w:val="18"/>
                <w:szCs w:val="18"/>
                <w:lang w:val="en-US"/>
              </w:rPr>
              <w:t>VARCHAR2 (11 CHAR) DEFAULT '-'</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dell’ufficio mittente</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lang w:val="en-US"/>
              </w:rPr>
            </w:pPr>
            <w:r>
              <w:rPr>
                <w:sz w:val="18"/>
                <w:szCs w:val="18"/>
              </w:rPr>
              <w:t>C</w:t>
            </w:r>
            <w:r>
              <w:rPr>
                <w:spacing w:val="-1"/>
                <w:sz w:val="18"/>
                <w:szCs w:val="18"/>
              </w:rPr>
              <w:t>OD</w:t>
            </w:r>
            <w:r>
              <w:rPr>
                <w:spacing w:val="1"/>
                <w:sz w:val="18"/>
                <w:szCs w:val="18"/>
              </w:rPr>
              <w:t>_</w:t>
            </w:r>
            <w:r>
              <w:rPr>
                <w:sz w:val="18"/>
                <w:szCs w:val="18"/>
              </w:rPr>
              <w:t>B</w:t>
            </w:r>
            <w:r>
              <w:rPr>
                <w:spacing w:val="-1"/>
                <w:sz w:val="18"/>
                <w:szCs w:val="18"/>
              </w:rPr>
              <w:t>D</w:t>
            </w:r>
            <w:r>
              <w:rPr>
                <w:sz w:val="18"/>
                <w:szCs w:val="18"/>
              </w:rPr>
              <w:t>I</w:t>
            </w:r>
            <w:r>
              <w:rPr>
                <w:spacing w:val="1"/>
                <w:sz w:val="18"/>
                <w:szCs w:val="18"/>
              </w:rPr>
              <w:t>_</w:t>
            </w:r>
            <w:r>
              <w:rPr>
                <w:sz w:val="18"/>
                <w:szCs w:val="18"/>
              </w:rPr>
              <w:t>MI</w:t>
            </w:r>
            <w:r>
              <w:rPr>
                <w:spacing w:val="-2"/>
                <w:sz w:val="18"/>
                <w:szCs w:val="18"/>
              </w:rPr>
              <w:t>TT</w:t>
            </w:r>
            <w:r>
              <w:rPr>
                <w:sz w:val="18"/>
                <w:szCs w:val="18"/>
              </w:rPr>
              <w:t>E</w:t>
            </w:r>
            <w:r>
              <w:rPr>
                <w:spacing w:val="2"/>
                <w:sz w:val="18"/>
                <w:szCs w:val="18"/>
              </w:rPr>
              <w:t>N</w:t>
            </w:r>
            <w:r>
              <w:rPr>
                <w:spacing w:val="-2"/>
                <w:sz w:val="18"/>
                <w:szCs w:val="18"/>
              </w:rPr>
              <w:t>T</w:t>
            </w:r>
            <w:r>
              <w:rPr>
                <w:sz w:val="18"/>
                <w:szCs w:val="18"/>
              </w:rPr>
              <w:t>E</w:t>
            </w:r>
          </w:p>
        </w:tc>
        <w:tc>
          <w:tcPr>
            <w:tcW w:w="2196" w:type="dxa"/>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47"/>
              <w:ind w:left="54" w:right="118"/>
              <w:rPr>
                <w:sz w:val="18"/>
                <w:szCs w:val="18"/>
                <w:lang w:val="en-GB"/>
              </w:rPr>
            </w:pPr>
            <w:r>
              <w:rPr>
                <w:sz w:val="18"/>
                <w:szCs w:val="18"/>
                <w:lang w:val="en-US"/>
              </w:rPr>
              <w:t>VARCHAR2 (11 CHAR) DEFAULT '-'</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della banca dati del distretto mittente</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lang w:val="en-US"/>
              </w:rPr>
            </w:pPr>
            <w:r>
              <w:rPr>
                <w:sz w:val="18"/>
                <w:szCs w:val="18"/>
              </w:rPr>
              <w:t>C</w:t>
            </w:r>
            <w:r>
              <w:rPr>
                <w:spacing w:val="-1"/>
                <w:sz w:val="18"/>
                <w:szCs w:val="18"/>
              </w:rPr>
              <w:t>OD</w:t>
            </w:r>
            <w:r>
              <w:rPr>
                <w:spacing w:val="1"/>
                <w:sz w:val="18"/>
                <w:szCs w:val="18"/>
              </w:rPr>
              <w:t>_</w:t>
            </w:r>
            <w:r>
              <w:rPr>
                <w:spacing w:val="-1"/>
                <w:sz w:val="18"/>
                <w:szCs w:val="18"/>
              </w:rPr>
              <w:t>U</w:t>
            </w:r>
            <w:r>
              <w:rPr>
                <w:sz w:val="18"/>
                <w:szCs w:val="18"/>
              </w:rPr>
              <w:t>FFICI</w:t>
            </w:r>
            <w:r>
              <w:rPr>
                <w:spacing w:val="-1"/>
                <w:sz w:val="18"/>
                <w:szCs w:val="18"/>
              </w:rPr>
              <w:t>O</w:t>
            </w:r>
            <w:r>
              <w:rPr>
                <w:spacing w:val="1"/>
                <w:sz w:val="18"/>
                <w:szCs w:val="18"/>
              </w:rPr>
              <w:t>_</w:t>
            </w:r>
            <w:r>
              <w:rPr>
                <w:spacing w:val="-1"/>
                <w:sz w:val="18"/>
                <w:szCs w:val="18"/>
              </w:rPr>
              <w:t>D</w:t>
            </w:r>
            <w:r>
              <w:rPr>
                <w:sz w:val="18"/>
                <w:szCs w:val="18"/>
              </w:rPr>
              <w:t>ES</w:t>
            </w:r>
            <w:r>
              <w:rPr>
                <w:spacing w:val="-2"/>
                <w:sz w:val="18"/>
                <w:szCs w:val="18"/>
              </w:rPr>
              <w:t>T</w:t>
            </w:r>
            <w:r>
              <w:rPr>
                <w:sz w:val="18"/>
                <w:szCs w:val="18"/>
              </w:rPr>
              <w:t>I</w:t>
            </w:r>
            <w:r>
              <w:rPr>
                <w:spacing w:val="-1"/>
                <w:sz w:val="18"/>
                <w:szCs w:val="18"/>
              </w:rPr>
              <w:t>NA</w:t>
            </w:r>
            <w:r>
              <w:rPr>
                <w:sz w:val="18"/>
                <w:szCs w:val="18"/>
              </w:rPr>
              <w:t>T</w:t>
            </w:r>
            <w:r>
              <w:rPr>
                <w:spacing w:val="-3"/>
                <w:sz w:val="18"/>
                <w:szCs w:val="18"/>
              </w:rPr>
              <w:t>A</w:t>
            </w:r>
            <w:r>
              <w:rPr>
                <w:sz w:val="18"/>
                <w:szCs w:val="18"/>
              </w:rPr>
              <w:t>R</w:t>
            </w:r>
            <w:r>
              <w:rPr>
                <w:spacing w:val="2"/>
                <w:sz w:val="18"/>
                <w:szCs w:val="18"/>
              </w:rPr>
              <w:t>I</w:t>
            </w:r>
            <w:r>
              <w:rPr>
                <w:sz w:val="18"/>
                <w:szCs w:val="18"/>
              </w:rPr>
              <w:t>O</w:t>
            </w:r>
          </w:p>
        </w:tc>
        <w:tc>
          <w:tcPr>
            <w:tcW w:w="2196" w:type="dxa"/>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50" w:line="206" w:lineRule="exact"/>
              <w:ind w:left="54" w:right="119"/>
              <w:rPr>
                <w:sz w:val="18"/>
                <w:szCs w:val="18"/>
                <w:lang w:val="en-GB"/>
              </w:rPr>
            </w:pPr>
            <w:r>
              <w:rPr>
                <w:sz w:val="18"/>
                <w:szCs w:val="18"/>
                <w:lang w:val="en-US"/>
              </w:rPr>
              <w:t>VARCHAR2 (11 CHAR) DEFAULT '-'</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dell’ufficio destinatario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lang w:val="en-US"/>
              </w:rPr>
            </w:pPr>
            <w:r>
              <w:rPr>
                <w:sz w:val="18"/>
                <w:szCs w:val="18"/>
              </w:rPr>
              <w:t>C</w:t>
            </w:r>
            <w:r>
              <w:rPr>
                <w:spacing w:val="-1"/>
                <w:sz w:val="18"/>
                <w:szCs w:val="18"/>
              </w:rPr>
              <w:t>OD</w:t>
            </w:r>
            <w:r>
              <w:rPr>
                <w:spacing w:val="1"/>
                <w:sz w:val="18"/>
                <w:szCs w:val="18"/>
              </w:rPr>
              <w:t>_</w:t>
            </w:r>
            <w:r>
              <w:rPr>
                <w:sz w:val="18"/>
                <w:szCs w:val="18"/>
              </w:rPr>
              <w:t>B</w:t>
            </w:r>
            <w:r>
              <w:rPr>
                <w:spacing w:val="-1"/>
                <w:sz w:val="18"/>
                <w:szCs w:val="18"/>
              </w:rPr>
              <w:t>D</w:t>
            </w:r>
            <w:r>
              <w:rPr>
                <w:sz w:val="18"/>
                <w:szCs w:val="18"/>
              </w:rPr>
              <w:t>I</w:t>
            </w:r>
            <w:r>
              <w:rPr>
                <w:spacing w:val="1"/>
                <w:sz w:val="18"/>
                <w:szCs w:val="18"/>
              </w:rPr>
              <w:t>_</w:t>
            </w:r>
            <w:r>
              <w:rPr>
                <w:spacing w:val="-1"/>
                <w:sz w:val="18"/>
                <w:szCs w:val="18"/>
              </w:rPr>
              <w:t>D</w:t>
            </w:r>
            <w:r>
              <w:rPr>
                <w:sz w:val="18"/>
                <w:szCs w:val="18"/>
              </w:rPr>
              <w:t>ES</w:t>
            </w:r>
            <w:r>
              <w:rPr>
                <w:spacing w:val="-2"/>
                <w:sz w:val="18"/>
                <w:szCs w:val="18"/>
              </w:rPr>
              <w:t>T</w:t>
            </w:r>
            <w:r>
              <w:rPr>
                <w:sz w:val="18"/>
                <w:szCs w:val="18"/>
              </w:rPr>
              <w:t>I</w:t>
            </w:r>
            <w:r>
              <w:rPr>
                <w:spacing w:val="-1"/>
                <w:sz w:val="18"/>
                <w:szCs w:val="18"/>
              </w:rPr>
              <w:t>NA</w:t>
            </w:r>
            <w:r>
              <w:rPr>
                <w:sz w:val="18"/>
                <w:szCs w:val="18"/>
              </w:rPr>
              <w:t>T</w:t>
            </w:r>
            <w:r>
              <w:rPr>
                <w:spacing w:val="-3"/>
                <w:sz w:val="18"/>
                <w:szCs w:val="18"/>
              </w:rPr>
              <w:t>A</w:t>
            </w:r>
            <w:r>
              <w:rPr>
                <w:sz w:val="18"/>
                <w:szCs w:val="18"/>
              </w:rPr>
              <w:t>R</w:t>
            </w:r>
            <w:r>
              <w:rPr>
                <w:spacing w:val="2"/>
                <w:sz w:val="18"/>
                <w:szCs w:val="18"/>
              </w:rPr>
              <w:t>I</w:t>
            </w:r>
            <w:r>
              <w:rPr>
                <w:sz w:val="18"/>
                <w:szCs w:val="18"/>
              </w:rPr>
              <w:t>A</w:t>
            </w:r>
          </w:p>
        </w:tc>
        <w:tc>
          <w:tcPr>
            <w:tcW w:w="2196" w:type="dxa"/>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47"/>
              <w:ind w:left="54" w:right="119"/>
              <w:rPr>
                <w:sz w:val="18"/>
                <w:szCs w:val="18"/>
                <w:lang w:val="en-GB"/>
              </w:rPr>
            </w:pPr>
            <w:r>
              <w:rPr>
                <w:sz w:val="18"/>
                <w:szCs w:val="18"/>
                <w:lang w:val="en-US"/>
              </w:rPr>
              <w:t>VARCHAR2 (11 CHAR) DEFAULT '-'</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della banca dati del distretto destinatario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w:t>
            </w:r>
            <w:r>
              <w:rPr>
                <w:sz w:val="18"/>
                <w:szCs w:val="18"/>
              </w:rPr>
              <w:t>T</w:t>
            </w:r>
            <w:r>
              <w:rPr>
                <w:spacing w:val="-3"/>
                <w:sz w:val="18"/>
                <w:szCs w:val="18"/>
              </w:rPr>
              <w:t>A</w:t>
            </w:r>
            <w:r>
              <w:rPr>
                <w:spacing w:val="1"/>
                <w:sz w:val="18"/>
                <w:szCs w:val="18"/>
              </w:rPr>
              <w:t>_</w:t>
            </w:r>
            <w:r>
              <w:rPr>
                <w:sz w:val="18"/>
                <w:szCs w:val="18"/>
              </w:rPr>
              <w:t>I</w:t>
            </w:r>
            <w:r>
              <w:rPr>
                <w:spacing w:val="-1"/>
                <w:sz w:val="18"/>
                <w:szCs w:val="18"/>
              </w:rPr>
              <w:t>N</w:t>
            </w:r>
            <w:r>
              <w:rPr>
                <w:spacing w:val="2"/>
                <w:sz w:val="18"/>
                <w:szCs w:val="18"/>
              </w:rPr>
              <w:t>V</w:t>
            </w:r>
            <w:r>
              <w:rPr>
                <w:sz w:val="18"/>
                <w:szCs w:val="18"/>
              </w:rPr>
              <w:t>IO</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invio del messaggio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pacing w:val="-1"/>
                <w:sz w:val="18"/>
                <w:szCs w:val="18"/>
              </w:rPr>
              <w:t>DA</w:t>
            </w:r>
            <w:r>
              <w:rPr>
                <w:sz w:val="18"/>
                <w:szCs w:val="18"/>
              </w:rPr>
              <w:t>T</w:t>
            </w:r>
            <w:r>
              <w:rPr>
                <w:spacing w:val="-3"/>
                <w:sz w:val="18"/>
                <w:szCs w:val="18"/>
              </w:rPr>
              <w:t>A</w:t>
            </w:r>
            <w:r>
              <w:rPr>
                <w:spacing w:val="1"/>
                <w:sz w:val="18"/>
                <w:szCs w:val="18"/>
              </w:rPr>
              <w:t>_</w:t>
            </w:r>
            <w:r>
              <w:rPr>
                <w:sz w:val="18"/>
                <w:szCs w:val="18"/>
              </w:rPr>
              <w:t>ESI</w:t>
            </w:r>
            <w:r>
              <w:rPr>
                <w:spacing w:val="-2"/>
                <w:sz w:val="18"/>
                <w:szCs w:val="18"/>
              </w:rPr>
              <w:t>T</w:t>
            </w:r>
            <w:r>
              <w:rPr>
                <w:sz w:val="18"/>
                <w:szCs w:val="18"/>
              </w:rPr>
              <w:t>O</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dell’esito dell’invio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OD</w:t>
            </w:r>
            <w:r>
              <w:rPr>
                <w:sz w:val="18"/>
                <w:szCs w:val="18"/>
              </w:rPr>
              <w:t>ICE</w:t>
            </w:r>
            <w:r>
              <w:rPr>
                <w:spacing w:val="1"/>
                <w:sz w:val="18"/>
                <w:szCs w:val="18"/>
              </w:rPr>
              <w:t>_</w:t>
            </w:r>
            <w:r>
              <w:rPr>
                <w:spacing w:val="-1"/>
                <w:sz w:val="18"/>
                <w:szCs w:val="18"/>
              </w:rPr>
              <w:t>U</w:t>
            </w:r>
            <w:r>
              <w:rPr>
                <w:spacing w:val="-2"/>
                <w:sz w:val="18"/>
                <w:szCs w:val="18"/>
              </w:rPr>
              <w:t>T</w:t>
            </w:r>
            <w:r>
              <w:rPr>
                <w:sz w:val="18"/>
                <w:szCs w:val="18"/>
              </w:rPr>
              <w:t>E</w:t>
            </w:r>
            <w:r>
              <w:rPr>
                <w:spacing w:val="-1"/>
                <w:sz w:val="18"/>
                <w:szCs w:val="18"/>
              </w:rPr>
              <w:t>N</w:t>
            </w:r>
            <w:r>
              <w:rPr>
                <w:spacing w:val="-2"/>
                <w:sz w:val="18"/>
                <w:szCs w:val="18"/>
              </w:rPr>
              <w:t>T</w:t>
            </w:r>
            <w:r>
              <w:rPr>
                <w:sz w:val="18"/>
                <w:szCs w:val="18"/>
              </w:rPr>
              <w:t>E</w:t>
            </w:r>
            <w:r>
              <w:rPr>
                <w:spacing w:val="1"/>
                <w:sz w:val="18"/>
                <w:szCs w:val="18"/>
              </w:rPr>
              <w:t>_</w:t>
            </w:r>
            <w:r>
              <w:rPr>
                <w:sz w:val="18"/>
                <w:szCs w:val="18"/>
              </w:rPr>
              <w:t>MIT</w:t>
            </w:r>
            <w:r>
              <w:rPr>
                <w:spacing w:val="-2"/>
                <w:sz w:val="18"/>
                <w:szCs w:val="18"/>
              </w:rPr>
              <w:t>T</w:t>
            </w:r>
            <w:r>
              <w:rPr>
                <w:sz w:val="18"/>
                <w:szCs w:val="18"/>
              </w:rPr>
              <w:t>E</w:t>
            </w:r>
            <w:r>
              <w:rPr>
                <w:spacing w:val="2"/>
                <w:sz w:val="18"/>
                <w:szCs w:val="18"/>
              </w:rPr>
              <w:t>N</w:t>
            </w:r>
            <w:r>
              <w:rPr>
                <w:spacing w:val="-2"/>
                <w:sz w:val="18"/>
                <w:szCs w:val="18"/>
              </w:rPr>
              <w:t>T</w:t>
            </w:r>
            <w:r>
              <w:rPr>
                <w:sz w:val="18"/>
                <w:szCs w:val="18"/>
              </w:rPr>
              <w:t>E</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dell’utente mittente</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OD</w:t>
            </w:r>
            <w:r>
              <w:rPr>
                <w:spacing w:val="1"/>
                <w:sz w:val="18"/>
                <w:szCs w:val="18"/>
              </w:rPr>
              <w:t>_</w:t>
            </w:r>
            <w:r>
              <w:rPr>
                <w:sz w:val="18"/>
                <w:szCs w:val="18"/>
              </w:rPr>
              <w:t>ESI</w:t>
            </w:r>
            <w:r>
              <w:rPr>
                <w:spacing w:val="-2"/>
                <w:sz w:val="18"/>
                <w:szCs w:val="18"/>
              </w:rPr>
              <w:t>T</w:t>
            </w:r>
            <w:r>
              <w:rPr>
                <w:sz w:val="18"/>
                <w:szCs w:val="18"/>
              </w:rPr>
              <w:t>O</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(35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dell’esito dell’invio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B</w:t>
            </w:r>
            <w:r>
              <w:rPr>
                <w:spacing w:val="-2"/>
                <w:sz w:val="18"/>
                <w:szCs w:val="18"/>
              </w:rPr>
              <w:t>L</w:t>
            </w:r>
            <w:r>
              <w:rPr>
                <w:spacing w:val="-1"/>
                <w:sz w:val="18"/>
                <w:szCs w:val="18"/>
              </w:rPr>
              <w:t>O</w:t>
            </w:r>
            <w:r>
              <w:rPr>
                <w:sz w:val="18"/>
                <w:szCs w:val="18"/>
              </w:rPr>
              <w:t>B</w:t>
            </w:r>
            <w:r>
              <w:rPr>
                <w:spacing w:val="1"/>
                <w:sz w:val="18"/>
                <w:szCs w:val="18"/>
              </w:rPr>
              <w:t>_</w:t>
            </w:r>
            <w:r>
              <w:rPr>
                <w:sz w:val="18"/>
                <w:szCs w:val="18"/>
              </w:rPr>
              <w:t>ESI</w:t>
            </w:r>
            <w:r>
              <w:rPr>
                <w:spacing w:val="-2"/>
                <w:sz w:val="18"/>
                <w:szCs w:val="18"/>
              </w:rPr>
              <w:t>T</w:t>
            </w:r>
            <w:r>
              <w:rPr>
                <w:sz w:val="18"/>
                <w:szCs w:val="18"/>
              </w:rPr>
              <w:t>O</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BLOB</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Campo contentente l’esito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J</w:t>
            </w:r>
            <w:r>
              <w:rPr>
                <w:sz w:val="18"/>
                <w:szCs w:val="18"/>
              </w:rPr>
              <w:t>MS</w:t>
            </w:r>
            <w:r>
              <w:rPr>
                <w:spacing w:val="1"/>
                <w:sz w:val="18"/>
                <w:szCs w:val="18"/>
              </w:rPr>
              <w:t>_</w:t>
            </w:r>
            <w:r>
              <w:rPr>
                <w:sz w:val="18"/>
                <w:szCs w:val="18"/>
              </w:rPr>
              <w:t>I</w:t>
            </w:r>
            <w:r>
              <w:rPr>
                <w:spacing w:val="-1"/>
                <w:sz w:val="18"/>
                <w:szCs w:val="18"/>
              </w:rPr>
              <w:t>D</w:t>
            </w:r>
            <w:r>
              <w:rPr>
                <w:spacing w:val="-2"/>
                <w:sz w:val="18"/>
                <w:szCs w:val="18"/>
              </w:rPr>
              <w:t>_</w:t>
            </w:r>
            <w:r>
              <w:rPr>
                <w:sz w:val="18"/>
                <w:szCs w:val="18"/>
              </w:rPr>
              <w:t>MESS</w:t>
            </w:r>
            <w:r>
              <w:rPr>
                <w:spacing w:val="-3"/>
                <w:sz w:val="18"/>
                <w:szCs w:val="18"/>
              </w:rPr>
              <w:t>AG</w:t>
            </w:r>
            <w:r>
              <w:rPr>
                <w:sz w:val="18"/>
                <w:szCs w:val="18"/>
              </w:rPr>
              <w:t>E</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(128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messaggio della coda jms</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J</w:t>
            </w:r>
            <w:r>
              <w:rPr>
                <w:sz w:val="18"/>
                <w:szCs w:val="18"/>
              </w:rPr>
              <w:t>MS</w:t>
            </w:r>
            <w:r>
              <w:rPr>
                <w:spacing w:val="1"/>
                <w:sz w:val="18"/>
                <w:szCs w:val="18"/>
              </w:rPr>
              <w:t>_</w:t>
            </w:r>
            <w:r>
              <w:rPr>
                <w:sz w:val="18"/>
                <w:szCs w:val="18"/>
              </w:rPr>
              <w:t>C</w:t>
            </w:r>
            <w:r>
              <w:rPr>
                <w:spacing w:val="-1"/>
                <w:sz w:val="18"/>
                <w:szCs w:val="18"/>
              </w:rPr>
              <w:t>O</w:t>
            </w:r>
            <w:r>
              <w:rPr>
                <w:sz w:val="18"/>
                <w:szCs w:val="18"/>
              </w:rPr>
              <w:t>RRE</w:t>
            </w:r>
            <w:r>
              <w:rPr>
                <w:spacing w:val="-2"/>
                <w:sz w:val="18"/>
                <w:szCs w:val="18"/>
              </w:rPr>
              <w:t>L</w:t>
            </w:r>
            <w:r>
              <w:rPr>
                <w:spacing w:val="-1"/>
                <w:sz w:val="18"/>
                <w:szCs w:val="18"/>
              </w:rPr>
              <w:t>A</w:t>
            </w:r>
            <w:r>
              <w:rPr>
                <w:spacing w:val="-2"/>
                <w:sz w:val="18"/>
                <w:szCs w:val="18"/>
              </w:rPr>
              <w:t>T</w:t>
            </w:r>
            <w:r>
              <w:rPr>
                <w:sz w:val="18"/>
                <w:szCs w:val="18"/>
              </w:rPr>
              <w:t>I</w:t>
            </w:r>
            <w:r>
              <w:rPr>
                <w:spacing w:val="-1"/>
                <w:sz w:val="18"/>
                <w:szCs w:val="18"/>
              </w:rPr>
              <w:t>ON</w:t>
            </w:r>
            <w:r>
              <w:rPr>
                <w:spacing w:val="1"/>
                <w:sz w:val="18"/>
                <w:szCs w:val="18"/>
              </w:rPr>
              <w:t>_</w:t>
            </w:r>
            <w:r>
              <w:rPr>
                <w:sz w:val="18"/>
                <w:szCs w:val="18"/>
              </w:rPr>
              <w:t>I</w:t>
            </w:r>
            <w:r>
              <w:rPr>
                <w:spacing w:val="-1"/>
                <w:sz w:val="18"/>
                <w:szCs w:val="18"/>
              </w:rPr>
              <w:t>D</w:t>
            </w:r>
            <w:r>
              <w:rPr>
                <w:spacing w:val="1"/>
                <w:sz w:val="18"/>
                <w:szCs w:val="18"/>
              </w:rPr>
              <w:t>_</w:t>
            </w:r>
            <w:r>
              <w:rPr>
                <w:sz w:val="18"/>
                <w:szCs w:val="18"/>
              </w:rPr>
              <w:t>MESS</w:t>
            </w:r>
            <w:r>
              <w:rPr>
                <w:spacing w:val="-1"/>
                <w:sz w:val="18"/>
                <w:szCs w:val="18"/>
              </w:rPr>
              <w:t>A</w:t>
            </w:r>
            <w:r>
              <w:rPr>
                <w:spacing w:val="-3"/>
                <w:sz w:val="18"/>
                <w:szCs w:val="18"/>
              </w:rPr>
              <w:t>G</w:t>
            </w:r>
            <w:r>
              <w:rPr>
                <w:sz w:val="18"/>
                <w:szCs w:val="18"/>
              </w:rPr>
              <w:t>E</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(128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Identifcativo del messaggio di correlazione</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w:t>
            </w:r>
            <w:r>
              <w:rPr>
                <w:spacing w:val="-1"/>
                <w:sz w:val="18"/>
                <w:szCs w:val="18"/>
              </w:rPr>
              <w:t>A</w:t>
            </w:r>
            <w:r>
              <w:rPr>
                <w:spacing w:val="-3"/>
                <w:sz w:val="18"/>
                <w:szCs w:val="18"/>
              </w:rPr>
              <w:t>G</w:t>
            </w:r>
            <w:r>
              <w:rPr>
                <w:spacing w:val="1"/>
                <w:sz w:val="18"/>
                <w:szCs w:val="18"/>
              </w:rPr>
              <w:t>_</w:t>
            </w:r>
            <w:r>
              <w:rPr>
                <w:spacing w:val="2"/>
                <w:sz w:val="18"/>
                <w:szCs w:val="18"/>
              </w:rPr>
              <w:t>V</w:t>
            </w:r>
            <w:r>
              <w:rPr>
                <w:sz w:val="18"/>
                <w:szCs w:val="18"/>
              </w:rPr>
              <w:t>IS</w:t>
            </w:r>
            <w:r>
              <w:rPr>
                <w:spacing w:val="-2"/>
                <w:sz w:val="18"/>
                <w:szCs w:val="18"/>
              </w:rPr>
              <w:t>T</w:t>
            </w:r>
            <w:r>
              <w:rPr>
                <w:sz w:val="18"/>
                <w:szCs w:val="18"/>
              </w:rPr>
              <w:t>O</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Flag visionato S/N</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OD</w:t>
            </w:r>
            <w:r>
              <w:rPr>
                <w:spacing w:val="1"/>
                <w:sz w:val="18"/>
                <w:szCs w:val="18"/>
              </w:rPr>
              <w:t>_</w:t>
            </w:r>
            <w:r>
              <w:rPr>
                <w:spacing w:val="-2"/>
                <w:sz w:val="18"/>
                <w:szCs w:val="18"/>
              </w:rPr>
              <w:t>T</w:t>
            </w:r>
            <w:r>
              <w:rPr>
                <w:sz w:val="18"/>
                <w:szCs w:val="18"/>
              </w:rPr>
              <w:t>I</w:t>
            </w:r>
            <w:r>
              <w:rPr>
                <w:spacing w:val="3"/>
                <w:sz w:val="18"/>
                <w:szCs w:val="18"/>
              </w:rPr>
              <w:t>P</w:t>
            </w:r>
            <w:r>
              <w:rPr>
                <w:spacing w:val="-1"/>
                <w:sz w:val="18"/>
                <w:szCs w:val="18"/>
              </w:rPr>
              <w:t>O</w:t>
            </w:r>
            <w:r>
              <w:rPr>
                <w:spacing w:val="1"/>
                <w:sz w:val="18"/>
                <w:szCs w:val="18"/>
              </w:rPr>
              <w:t>_</w:t>
            </w:r>
            <w:r>
              <w:rPr>
                <w:sz w:val="18"/>
                <w:szCs w:val="18"/>
              </w:rPr>
              <w:t>M</w:t>
            </w:r>
            <w:r>
              <w:rPr>
                <w:spacing w:val="-2"/>
                <w:sz w:val="18"/>
                <w:szCs w:val="18"/>
              </w:rPr>
              <w:t>E</w:t>
            </w:r>
            <w:r>
              <w:rPr>
                <w:sz w:val="18"/>
                <w:szCs w:val="18"/>
              </w:rPr>
              <w:t>SS</w:t>
            </w:r>
            <w:r>
              <w:rPr>
                <w:spacing w:val="-3"/>
                <w:sz w:val="18"/>
                <w:szCs w:val="18"/>
              </w:rPr>
              <w:t>A</w:t>
            </w:r>
            <w:r>
              <w:rPr>
                <w:spacing w:val="-1"/>
                <w:sz w:val="18"/>
                <w:szCs w:val="18"/>
              </w:rPr>
              <w:t>G</w:t>
            </w:r>
            <w:r>
              <w:rPr>
                <w:spacing w:val="-3"/>
                <w:sz w:val="18"/>
                <w:szCs w:val="18"/>
              </w:rPr>
              <w:t>G</w:t>
            </w:r>
            <w:r>
              <w:rPr>
                <w:spacing w:val="2"/>
                <w:sz w:val="18"/>
                <w:szCs w:val="18"/>
              </w:rPr>
              <w:t>I</w:t>
            </w:r>
            <w:r>
              <w:rPr>
                <w:sz w:val="18"/>
                <w:szCs w:val="18"/>
              </w:rPr>
              <w:t>O</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(2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 tipo di messaggio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OD</w:t>
            </w:r>
            <w:r>
              <w:rPr>
                <w:spacing w:val="1"/>
                <w:sz w:val="18"/>
                <w:szCs w:val="18"/>
              </w:rPr>
              <w:t>_</w:t>
            </w:r>
            <w:r>
              <w:rPr>
                <w:spacing w:val="-2"/>
                <w:sz w:val="18"/>
                <w:szCs w:val="18"/>
              </w:rPr>
              <w:t>T</w:t>
            </w:r>
            <w:r>
              <w:rPr>
                <w:sz w:val="18"/>
                <w:szCs w:val="18"/>
              </w:rPr>
              <w:t>I</w:t>
            </w:r>
            <w:r>
              <w:rPr>
                <w:spacing w:val="3"/>
                <w:sz w:val="18"/>
                <w:szCs w:val="18"/>
              </w:rPr>
              <w:t>P</w:t>
            </w:r>
            <w:r>
              <w:rPr>
                <w:spacing w:val="-1"/>
                <w:sz w:val="18"/>
                <w:szCs w:val="18"/>
              </w:rPr>
              <w:t>O</w:t>
            </w:r>
            <w:r>
              <w:rPr>
                <w:spacing w:val="1"/>
                <w:sz w:val="18"/>
                <w:szCs w:val="18"/>
              </w:rPr>
              <w:t>_</w:t>
            </w:r>
            <w:r>
              <w:rPr>
                <w:spacing w:val="-3"/>
                <w:sz w:val="18"/>
                <w:szCs w:val="18"/>
              </w:rPr>
              <w:t>O</w:t>
            </w:r>
            <w:r>
              <w:rPr>
                <w:spacing w:val="3"/>
                <w:sz w:val="18"/>
                <w:szCs w:val="18"/>
              </w:rPr>
              <w:t>P</w:t>
            </w:r>
            <w:r>
              <w:rPr>
                <w:sz w:val="18"/>
                <w:szCs w:val="18"/>
              </w:rPr>
              <w:t>ER</w:t>
            </w:r>
            <w:r>
              <w:rPr>
                <w:spacing w:val="-3"/>
                <w:sz w:val="18"/>
                <w:szCs w:val="18"/>
              </w:rPr>
              <w:t>A</w:t>
            </w:r>
            <w:r>
              <w:rPr>
                <w:sz w:val="18"/>
                <w:szCs w:val="18"/>
              </w:rPr>
              <w:t>ZI</w:t>
            </w:r>
            <w:r>
              <w:rPr>
                <w:spacing w:val="-1"/>
                <w:sz w:val="18"/>
                <w:szCs w:val="18"/>
              </w:rPr>
              <w:t>ON</w:t>
            </w:r>
            <w:r>
              <w:rPr>
                <w:sz w:val="18"/>
                <w:szCs w:val="18"/>
              </w:rPr>
              <w:t>E</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(5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 tipo di operazione</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H</w:t>
            </w:r>
            <w:r>
              <w:rPr>
                <w:sz w:val="18"/>
                <w:szCs w:val="18"/>
              </w:rPr>
              <w:t>I</w:t>
            </w:r>
            <w:r>
              <w:rPr>
                <w:spacing w:val="-3"/>
                <w:sz w:val="18"/>
                <w:szCs w:val="18"/>
              </w:rPr>
              <w:t>A</w:t>
            </w:r>
            <w:r>
              <w:rPr>
                <w:spacing w:val="2"/>
                <w:sz w:val="18"/>
                <w:szCs w:val="18"/>
              </w:rPr>
              <w:t>V</w:t>
            </w:r>
            <w:r>
              <w:rPr>
                <w:sz w:val="18"/>
                <w:szCs w:val="18"/>
              </w:rPr>
              <w:t>E</w:t>
            </w:r>
            <w:r>
              <w:rPr>
                <w:spacing w:val="1"/>
                <w:sz w:val="18"/>
                <w:szCs w:val="18"/>
              </w:rPr>
              <w:t>_</w:t>
            </w:r>
            <w:r>
              <w:rPr>
                <w:spacing w:val="-3"/>
                <w:sz w:val="18"/>
                <w:szCs w:val="18"/>
              </w:rPr>
              <w:t>A</w:t>
            </w:r>
            <w:r>
              <w:rPr>
                <w:spacing w:val="-1"/>
                <w:sz w:val="18"/>
                <w:szCs w:val="18"/>
              </w:rPr>
              <w:t>NNO</w:t>
            </w:r>
            <w:r>
              <w:rPr>
                <w:spacing w:val="1"/>
                <w:sz w:val="18"/>
                <w:szCs w:val="18"/>
              </w:rPr>
              <w:t>_</w:t>
            </w:r>
            <w:r>
              <w:rPr>
                <w:sz w:val="18"/>
                <w:szCs w:val="18"/>
              </w:rPr>
              <w:t>SIEP</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fascicolo SIEP inviato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H</w:t>
            </w:r>
            <w:r>
              <w:rPr>
                <w:sz w:val="18"/>
                <w:szCs w:val="18"/>
              </w:rPr>
              <w:t>I</w:t>
            </w:r>
            <w:r>
              <w:rPr>
                <w:spacing w:val="-3"/>
                <w:sz w:val="18"/>
                <w:szCs w:val="18"/>
              </w:rPr>
              <w:t>A</w:t>
            </w:r>
            <w:r>
              <w:rPr>
                <w:spacing w:val="2"/>
                <w:sz w:val="18"/>
                <w:szCs w:val="18"/>
              </w:rPr>
              <w:t>V</w:t>
            </w:r>
            <w:r>
              <w:rPr>
                <w:sz w:val="18"/>
                <w:szCs w:val="18"/>
              </w:rPr>
              <w:t>E</w:t>
            </w:r>
            <w:r>
              <w:rPr>
                <w:spacing w:val="1"/>
                <w:sz w:val="18"/>
                <w:szCs w:val="18"/>
              </w:rPr>
              <w:t>_</w:t>
            </w:r>
            <w:r>
              <w:rPr>
                <w:spacing w:val="3"/>
                <w:sz w:val="18"/>
                <w:szCs w:val="18"/>
              </w:rPr>
              <w:t>P</w:t>
            </w:r>
            <w:r>
              <w:rPr>
                <w:sz w:val="18"/>
                <w:szCs w:val="18"/>
              </w:rPr>
              <w:t>R</w:t>
            </w:r>
            <w:r>
              <w:rPr>
                <w:spacing w:val="-1"/>
                <w:sz w:val="18"/>
                <w:szCs w:val="18"/>
              </w:rPr>
              <w:t>O</w:t>
            </w:r>
            <w:r>
              <w:rPr>
                <w:spacing w:val="-3"/>
                <w:sz w:val="18"/>
                <w:szCs w:val="18"/>
              </w:rPr>
              <w:t>G</w:t>
            </w:r>
            <w:r>
              <w:rPr>
                <w:sz w:val="18"/>
                <w:szCs w:val="18"/>
              </w:rPr>
              <w:t>R</w:t>
            </w:r>
            <w:r>
              <w:rPr>
                <w:spacing w:val="1"/>
                <w:sz w:val="18"/>
                <w:szCs w:val="18"/>
              </w:rPr>
              <w:t>_</w:t>
            </w:r>
            <w:r>
              <w:rPr>
                <w:sz w:val="18"/>
                <w:szCs w:val="18"/>
              </w:rPr>
              <w:t>SI</w:t>
            </w:r>
            <w:r>
              <w:rPr>
                <w:spacing w:val="-2"/>
                <w:sz w:val="18"/>
                <w:szCs w:val="18"/>
              </w:rPr>
              <w:t>E</w:t>
            </w:r>
            <w:r>
              <w:rPr>
                <w:sz w:val="18"/>
                <w:szCs w:val="18"/>
              </w:rPr>
              <w:t>P</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Progressivo del fascicolo SIEP inviato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H</w:t>
            </w:r>
            <w:r>
              <w:rPr>
                <w:sz w:val="18"/>
                <w:szCs w:val="18"/>
              </w:rPr>
              <w:t>I</w:t>
            </w:r>
            <w:r>
              <w:rPr>
                <w:spacing w:val="-3"/>
                <w:sz w:val="18"/>
                <w:szCs w:val="18"/>
              </w:rPr>
              <w:t>A</w:t>
            </w:r>
            <w:r>
              <w:rPr>
                <w:spacing w:val="2"/>
                <w:sz w:val="18"/>
                <w:szCs w:val="18"/>
              </w:rPr>
              <w:t>V</w:t>
            </w:r>
            <w:r>
              <w:rPr>
                <w:sz w:val="18"/>
                <w:szCs w:val="18"/>
              </w:rPr>
              <w:t>E</w:t>
            </w:r>
            <w:r>
              <w:rPr>
                <w:spacing w:val="1"/>
                <w:sz w:val="18"/>
                <w:szCs w:val="18"/>
              </w:rPr>
              <w:t>_</w:t>
            </w:r>
            <w:r>
              <w:rPr>
                <w:spacing w:val="-3"/>
                <w:sz w:val="18"/>
                <w:szCs w:val="18"/>
              </w:rPr>
              <w:t>A</w:t>
            </w:r>
            <w:r>
              <w:rPr>
                <w:spacing w:val="-1"/>
                <w:sz w:val="18"/>
                <w:szCs w:val="18"/>
              </w:rPr>
              <w:t>NNO</w:t>
            </w:r>
            <w:r>
              <w:rPr>
                <w:spacing w:val="1"/>
                <w:sz w:val="18"/>
                <w:szCs w:val="18"/>
              </w:rPr>
              <w:t>_</w:t>
            </w:r>
            <w:r>
              <w:rPr>
                <w:sz w:val="18"/>
                <w:szCs w:val="18"/>
              </w:rPr>
              <w:t>SI</w:t>
            </w:r>
            <w:r>
              <w:rPr>
                <w:spacing w:val="-1"/>
                <w:sz w:val="18"/>
                <w:szCs w:val="18"/>
              </w:rPr>
              <w:t>U</w:t>
            </w:r>
            <w:r>
              <w:rPr>
                <w:sz w:val="18"/>
                <w:szCs w:val="18"/>
              </w:rPr>
              <w:t>S</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fascicolo SIUS inviato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H</w:t>
            </w:r>
            <w:r>
              <w:rPr>
                <w:sz w:val="18"/>
                <w:szCs w:val="18"/>
              </w:rPr>
              <w:t>I</w:t>
            </w:r>
            <w:r>
              <w:rPr>
                <w:spacing w:val="-3"/>
                <w:sz w:val="18"/>
                <w:szCs w:val="18"/>
              </w:rPr>
              <w:t>A</w:t>
            </w:r>
            <w:r>
              <w:rPr>
                <w:spacing w:val="2"/>
                <w:sz w:val="18"/>
                <w:szCs w:val="18"/>
              </w:rPr>
              <w:t>V</w:t>
            </w:r>
            <w:r>
              <w:rPr>
                <w:sz w:val="18"/>
                <w:szCs w:val="18"/>
              </w:rPr>
              <w:t>E</w:t>
            </w:r>
            <w:r>
              <w:rPr>
                <w:spacing w:val="1"/>
                <w:sz w:val="18"/>
                <w:szCs w:val="18"/>
              </w:rPr>
              <w:t>_</w:t>
            </w:r>
            <w:r>
              <w:rPr>
                <w:spacing w:val="3"/>
                <w:sz w:val="18"/>
                <w:szCs w:val="18"/>
              </w:rPr>
              <w:t>P</w:t>
            </w:r>
            <w:r>
              <w:rPr>
                <w:sz w:val="18"/>
                <w:szCs w:val="18"/>
              </w:rPr>
              <w:t>R</w:t>
            </w:r>
            <w:r>
              <w:rPr>
                <w:spacing w:val="-1"/>
                <w:sz w:val="18"/>
                <w:szCs w:val="18"/>
              </w:rPr>
              <w:t>O</w:t>
            </w:r>
            <w:r>
              <w:rPr>
                <w:spacing w:val="-3"/>
                <w:sz w:val="18"/>
                <w:szCs w:val="18"/>
              </w:rPr>
              <w:t>G</w:t>
            </w:r>
            <w:r>
              <w:rPr>
                <w:sz w:val="18"/>
                <w:szCs w:val="18"/>
              </w:rPr>
              <w:t>R</w:t>
            </w:r>
            <w:r>
              <w:rPr>
                <w:spacing w:val="1"/>
                <w:sz w:val="18"/>
                <w:szCs w:val="18"/>
              </w:rPr>
              <w:t>_</w:t>
            </w:r>
            <w:r>
              <w:rPr>
                <w:sz w:val="18"/>
                <w:szCs w:val="18"/>
              </w:rPr>
              <w:t>SI</w:t>
            </w:r>
            <w:r>
              <w:rPr>
                <w:spacing w:val="-1"/>
                <w:sz w:val="18"/>
                <w:szCs w:val="18"/>
              </w:rPr>
              <w:t>U</w:t>
            </w:r>
            <w:r>
              <w:rPr>
                <w:sz w:val="18"/>
                <w:szCs w:val="18"/>
              </w:rPr>
              <w:t>S</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Progressivo del fascicolo SIUS inviato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H</w:t>
            </w:r>
            <w:r>
              <w:rPr>
                <w:sz w:val="18"/>
                <w:szCs w:val="18"/>
              </w:rPr>
              <w:t>I</w:t>
            </w:r>
            <w:r>
              <w:rPr>
                <w:spacing w:val="-3"/>
                <w:sz w:val="18"/>
                <w:szCs w:val="18"/>
              </w:rPr>
              <w:t>A</w:t>
            </w:r>
            <w:r>
              <w:rPr>
                <w:spacing w:val="2"/>
                <w:sz w:val="18"/>
                <w:szCs w:val="18"/>
              </w:rPr>
              <w:t>V</w:t>
            </w:r>
            <w:r>
              <w:rPr>
                <w:sz w:val="18"/>
                <w:szCs w:val="18"/>
              </w:rPr>
              <w:t>E</w:t>
            </w:r>
            <w:r>
              <w:rPr>
                <w:spacing w:val="1"/>
                <w:sz w:val="18"/>
                <w:szCs w:val="18"/>
              </w:rPr>
              <w:t>_</w:t>
            </w:r>
            <w:r>
              <w:rPr>
                <w:spacing w:val="-3"/>
                <w:sz w:val="18"/>
                <w:szCs w:val="18"/>
              </w:rPr>
              <w:t>A</w:t>
            </w:r>
            <w:r>
              <w:rPr>
                <w:spacing w:val="-1"/>
                <w:sz w:val="18"/>
                <w:szCs w:val="18"/>
              </w:rPr>
              <w:t>NNO</w:t>
            </w:r>
            <w:r>
              <w:rPr>
                <w:spacing w:val="1"/>
                <w:sz w:val="18"/>
                <w:szCs w:val="18"/>
              </w:rPr>
              <w:t>_</w:t>
            </w:r>
            <w:r>
              <w:rPr>
                <w:sz w:val="18"/>
                <w:szCs w:val="18"/>
              </w:rPr>
              <w:t>SIE</w:t>
            </w:r>
            <w:r>
              <w:rPr>
                <w:spacing w:val="3"/>
                <w:sz w:val="18"/>
                <w:szCs w:val="18"/>
              </w:rPr>
              <w:t>P</w:t>
            </w:r>
            <w:r>
              <w:rPr>
                <w:sz w:val="18"/>
                <w:szCs w:val="18"/>
              </w:rPr>
              <w:t>E</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fascicolo SIEPE inviato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H</w:t>
            </w:r>
            <w:r>
              <w:rPr>
                <w:sz w:val="18"/>
                <w:szCs w:val="18"/>
              </w:rPr>
              <w:t>I</w:t>
            </w:r>
            <w:r>
              <w:rPr>
                <w:spacing w:val="-3"/>
                <w:sz w:val="18"/>
                <w:szCs w:val="18"/>
              </w:rPr>
              <w:t>A</w:t>
            </w:r>
            <w:r>
              <w:rPr>
                <w:spacing w:val="2"/>
                <w:sz w:val="18"/>
                <w:szCs w:val="18"/>
              </w:rPr>
              <w:t>V</w:t>
            </w:r>
            <w:r>
              <w:rPr>
                <w:sz w:val="18"/>
                <w:szCs w:val="18"/>
              </w:rPr>
              <w:t>E</w:t>
            </w:r>
            <w:r>
              <w:rPr>
                <w:spacing w:val="1"/>
                <w:sz w:val="18"/>
                <w:szCs w:val="18"/>
              </w:rPr>
              <w:t>_</w:t>
            </w:r>
            <w:r>
              <w:rPr>
                <w:spacing w:val="3"/>
                <w:sz w:val="18"/>
                <w:szCs w:val="18"/>
              </w:rPr>
              <w:t>P</w:t>
            </w:r>
            <w:r>
              <w:rPr>
                <w:sz w:val="18"/>
                <w:szCs w:val="18"/>
              </w:rPr>
              <w:t>R</w:t>
            </w:r>
            <w:r>
              <w:rPr>
                <w:spacing w:val="-1"/>
                <w:sz w:val="18"/>
                <w:szCs w:val="18"/>
              </w:rPr>
              <w:t>O</w:t>
            </w:r>
            <w:r>
              <w:rPr>
                <w:spacing w:val="-3"/>
                <w:sz w:val="18"/>
                <w:szCs w:val="18"/>
              </w:rPr>
              <w:t>G</w:t>
            </w:r>
            <w:r>
              <w:rPr>
                <w:sz w:val="18"/>
                <w:szCs w:val="18"/>
              </w:rPr>
              <w:t>R</w:t>
            </w:r>
            <w:r>
              <w:rPr>
                <w:spacing w:val="1"/>
                <w:sz w:val="18"/>
                <w:szCs w:val="18"/>
              </w:rPr>
              <w:t>_</w:t>
            </w:r>
            <w:r>
              <w:rPr>
                <w:sz w:val="18"/>
                <w:szCs w:val="18"/>
              </w:rPr>
              <w:t>SI</w:t>
            </w:r>
            <w:r>
              <w:rPr>
                <w:spacing w:val="-2"/>
                <w:sz w:val="18"/>
                <w:szCs w:val="18"/>
              </w:rPr>
              <w:t>E</w:t>
            </w:r>
            <w:r>
              <w:rPr>
                <w:sz w:val="18"/>
                <w:szCs w:val="18"/>
              </w:rPr>
              <w:t>PE</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Progressivo del fascicolo SIEPE inviato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OGNO</w:t>
            </w:r>
            <w:r>
              <w:rPr>
                <w:sz w:val="18"/>
                <w:szCs w:val="18"/>
              </w:rPr>
              <w:t>ME</w:t>
            </w:r>
            <w:r>
              <w:rPr>
                <w:spacing w:val="1"/>
                <w:sz w:val="18"/>
                <w:szCs w:val="18"/>
              </w:rPr>
              <w:t>_</w:t>
            </w:r>
            <w:r>
              <w:rPr>
                <w:sz w:val="18"/>
                <w:szCs w:val="18"/>
              </w:rPr>
              <w:t>S</w:t>
            </w:r>
            <w:r>
              <w:rPr>
                <w:spacing w:val="-1"/>
                <w:sz w:val="18"/>
                <w:szCs w:val="18"/>
              </w:rPr>
              <w:t>OG</w:t>
            </w:r>
            <w:r>
              <w:rPr>
                <w:spacing w:val="-3"/>
                <w:sz w:val="18"/>
                <w:szCs w:val="18"/>
              </w:rPr>
              <w:t>G</w:t>
            </w:r>
            <w:r>
              <w:rPr>
                <w:spacing w:val="2"/>
                <w:sz w:val="18"/>
                <w:szCs w:val="18"/>
              </w:rPr>
              <w:t>E</w:t>
            </w:r>
            <w:r>
              <w:rPr>
                <w:spacing w:val="-2"/>
                <w:sz w:val="18"/>
                <w:szCs w:val="18"/>
              </w:rPr>
              <w:t>T</w:t>
            </w:r>
            <w:r>
              <w:rPr>
                <w:sz w:val="18"/>
                <w:szCs w:val="18"/>
              </w:rPr>
              <w:t>TO</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(35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Cognome del soggetto inviato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NO</w:t>
            </w:r>
            <w:r>
              <w:rPr>
                <w:sz w:val="18"/>
                <w:szCs w:val="18"/>
              </w:rPr>
              <w:t>ME</w:t>
            </w:r>
            <w:r>
              <w:rPr>
                <w:spacing w:val="1"/>
                <w:sz w:val="18"/>
                <w:szCs w:val="18"/>
              </w:rPr>
              <w:t>_</w:t>
            </w:r>
            <w:r>
              <w:rPr>
                <w:sz w:val="18"/>
                <w:szCs w:val="18"/>
              </w:rPr>
              <w:t>S</w:t>
            </w:r>
            <w:r>
              <w:rPr>
                <w:spacing w:val="-1"/>
                <w:sz w:val="18"/>
                <w:szCs w:val="18"/>
              </w:rPr>
              <w:t>OG</w:t>
            </w:r>
            <w:r>
              <w:rPr>
                <w:spacing w:val="-3"/>
                <w:sz w:val="18"/>
                <w:szCs w:val="18"/>
              </w:rPr>
              <w:t>G</w:t>
            </w:r>
            <w:r>
              <w:rPr>
                <w:sz w:val="18"/>
                <w:szCs w:val="18"/>
              </w:rPr>
              <w:t>ET</w:t>
            </w:r>
            <w:r>
              <w:rPr>
                <w:spacing w:val="-2"/>
                <w:sz w:val="18"/>
                <w:szCs w:val="18"/>
              </w:rPr>
              <w:t>T</w:t>
            </w:r>
            <w:r>
              <w:rPr>
                <w:sz w:val="18"/>
                <w:szCs w:val="18"/>
              </w:rPr>
              <w:t>O</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(35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Nome del soggetto inviato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w:t>
            </w:r>
            <w:r>
              <w:rPr>
                <w:sz w:val="18"/>
                <w:szCs w:val="18"/>
              </w:rPr>
              <w:t>T</w:t>
            </w:r>
            <w:r>
              <w:rPr>
                <w:spacing w:val="-3"/>
                <w:sz w:val="18"/>
                <w:szCs w:val="18"/>
              </w:rPr>
              <w:t>A</w:t>
            </w:r>
            <w:r>
              <w:rPr>
                <w:spacing w:val="1"/>
                <w:sz w:val="18"/>
                <w:szCs w:val="18"/>
              </w:rPr>
              <w:t>_</w:t>
            </w:r>
            <w:r>
              <w:rPr>
                <w:spacing w:val="2"/>
                <w:sz w:val="18"/>
                <w:szCs w:val="18"/>
              </w:rPr>
              <w:t>N</w:t>
            </w:r>
            <w:r>
              <w:rPr>
                <w:spacing w:val="-3"/>
                <w:sz w:val="18"/>
                <w:szCs w:val="18"/>
              </w:rPr>
              <w:t>A</w:t>
            </w:r>
            <w:r>
              <w:rPr>
                <w:sz w:val="18"/>
                <w:szCs w:val="18"/>
              </w:rPr>
              <w:t>SC</w:t>
            </w:r>
            <w:r>
              <w:rPr>
                <w:spacing w:val="2"/>
                <w:sz w:val="18"/>
                <w:szCs w:val="18"/>
              </w:rPr>
              <w:t>I</w:t>
            </w:r>
            <w:r>
              <w:rPr>
                <w:sz w:val="18"/>
                <w:szCs w:val="18"/>
              </w:rPr>
              <w:t>TA</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nascita del soggetto inviato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OD</w:t>
            </w:r>
            <w:r>
              <w:rPr>
                <w:spacing w:val="1"/>
                <w:sz w:val="18"/>
                <w:szCs w:val="18"/>
              </w:rPr>
              <w:t>_</w:t>
            </w:r>
            <w:r>
              <w:rPr>
                <w:sz w:val="18"/>
                <w:szCs w:val="18"/>
              </w:rPr>
              <w:t>ST</w:t>
            </w:r>
            <w:r>
              <w:rPr>
                <w:spacing w:val="-3"/>
                <w:sz w:val="18"/>
                <w:szCs w:val="18"/>
              </w:rPr>
              <w:t>A</w:t>
            </w:r>
            <w:r>
              <w:rPr>
                <w:sz w:val="18"/>
                <w:szCs w:val="18"/>
              </w:rPr>
              <w:t>T</w:t>
            </w:r>
            <w:r>
              <w:rPr>
                <w:spacing w:val="-1"/>
                <w:sz w:val="18"/>
                <w:szCs w:val="18"/>
              </w:rPr>
              <w:t>O</w:t>
            </w:r>
            <w:r>
              <w:rPr>
                <w:spacing w:val="1"/>
                <w:sz w:val="18"/>
                <w:szCs w:val="18"/>
              </w:rPr>
              <w:t>_</w:t>
            </w:r>
            <w:r>
              <w:rPr>
                <w:spacing w:val="-1"/>
                <w:sz w:val="18"/>
                <w:szCs w:val="18"/>
              </w:rPr>
              <w:t>N</w:t>
            </w:r>
            <w:r>
              <w:rPr>
                <w:spacing w:val="-3"/>
                <w:sz w:val="18"/>
                <w:szCs w:val="18"/>
              </w:rPr>
              <w:t>A</w:t>
            </w:r>
            <w:r>
              <w:rPr>
                <w:sz w:val="18"/>
                <w:szCs w:val="18"/>
              </w:rPr>
              <w:t>SC</w:t>
            </w:r>
            <w:r>
              <w:rPr>
                <w:spacing w:val="2"/>
                <w:sz w:val="18"/>
                <w:szCs w:val="18"/>
              </w:rPr>
              <w:t>I</w:t>
            </w:r>
            <w:r>
              <w:rPr>
                <w:sz w:val="18"/>
                <w:szCs w:val="18"/>
              </w:rPr>
              <w:t>TA</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(3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 stato di nascita del soggetto inviato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OD</w:t>
            </w:r>
            <w:r>
              <w:rPr>
                <w:spacing w:val="1"/>
                <w:sz w:val="18"/>
                <w:szCs w:val="18"/>
              </w:rPr>
              <w:t>_</w:t>
            </w:r>
            <w:r>
              <w:rPr>
                <w:sz w:val="18"/>
                <w:szCs w:val="18"/>
              </w:rPr>
              <w:t>C</w:t>
            </w:r>
            <w:r>
              <w:rPr>
                <w:spacing w:val="-1"/>
                <w:sz w:val="18"/>
                <w:szCs w:val="18"/>
              </w:rPr>
              <w:t>O</w:t>
            </w:r>
            <w:r>
              <w:rPr>
                <w:sz w:val="18"/>
                <w:szCs w:val="18"/>
              </w:rPr>
              <w:t>M</w:t>
            </w:r>
            <w:r>
              <w:rPr>
                <w:spacing w:val="-1"/>
                <w:sz w:val="18"/>
                <w:szCs w:val="18"/>
              </w:rPr>
              <w:t>UN</w:t>
            </w:r>
            <w:r>
              <w:rPr>
                <w:sz w:val="18"/>
                <w:szCs w:val="18"/>
              </w:rPr>
              <w:t>E</w:t>
            </w:r>
            <w:r>
              <w:rPr>
                <w:spacing w:val="1"/>
                <w:sz w:val="18"/>
                <w:szCs w:val="18"/>
              </w:rPr>
              <w:t>_</w:t>
            </w:r>
            <w:r>
              <w:rPr>
                <w:spacing w:val="-1"/>
                <w:sz w:val="18"/>
                <w:szCs w:val="18"/>
              </w:rPr>
              <w:t>N</w:t>
            </w:r>
            <w:r>
              <w:rPr>
                <w:spacing w:val="-3"/>
                <w:sz w:val="18"/>
                <w:szCs w:val="18"/>
              </w:rPr>
              <w:t>A</w:t>
            </w:r>
            <w:r>
              <w:rPr>
                <w:sz w:val="18"/>
                <w:szCs w:val="18"/>
              </w:rPr>
              <w:t>SCITA</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(6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 comune di nascita del soggetto inviato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47"/>
              <w:rPr>
                <w:sz w:val="18"/>
                <w:szCs w:val="18"/>
              </w:rPr>
            </w:pPr>
            <w:r>
              <w:rPr>
                <w:spacing w:val="3"/>
                <w:sz w:val="18"/>
                <w:szCs w:val="18"/>
              </w:rPr>
              <w:t>CHIAVE_PROGR_FAS_CUMULANTE</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Progressivo del fascicolo cumulante</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w:t>
            </w:r>
            <w:r>
              <w:rPr>
                <w:spacing w:val="-1"/>
                <w:sz w:val="18"/>
                <w:szCs w:val="18"/>
              </w:rPr>
              <w:t>H</w:t>
            </w:r>
            <w:r>
              <w:rPr>
                <w:sz w:val="18"/>
                <w:szCs w:val="18"/>
              </w:rPr>
              <w:t>I</w:t>
            </w:r>
            <w:r>
              <w:rPr>
                <w:spacing w:val="-3"/>
                <w:sz w:val="18"/>
                <w:szCs w:val="18"/>
              </w:rPr>
              <w:t>A</w:t>
            </w:r>
            <w:r>
              <w:rPr>
                <w:spacing w:val="2"/>
                <w:sz w:val="18"/>
                <w:szCs w:val="18"/>
              </w:rPr>
              <w:t>V</w:t>
            </w:r>
            <w:r>
              <w:rPr>
                <w:sz w:val="18"/>
                <w:szCs w:val="18"/>
              </w:rPr>
              <w:t>E</w:t>
            </w:r>
            <w:r>
              <w:rPr>
                <w:spacing w:val="1"/>
                <w:sz w:val="18"/>
                <w:szCs w:val="18"/>
              </w:rPr>
              <w:t>_</w:t>
            </w:r>
            <w:r>
              <w:rPr>
                <w:spacing w:val="-3"/>
                <w:sz w:val="18"/>
                <w:szCs w:val="18"/>
              </w:rPr>
              <w:t>A</w:t>
            </w:r>
            <w:r>
              <w:rPr>
                <w:spacing w:val="-1"/>
                <w:sz w:val="18"/>
                <w:szCs w:val="18"/>
              </w:rPr>
              <w:t>NNO</w:t>
            </w:r>
            <w:r>
              <w:rPr>
                <w:spacing w:val="1"/>
                <w:sz w:val="18"/>
                <w:szCs w:val="18"/>
              </w:rPr>
              <w:t>_</w:t>
            </w:r>
            <w:r>
              <w:rPr>
                <w:spacing w:val="3"/>
                <w:sz w:val="18"/>
                <w:szCs w:val="18"/>
              </w:rPr>
              <w:t>F</w:t>
            </w:r>
            <w:r>
              <w:rPr>
                <w:spacing w:val="-3"/>
                <w:sz w:val="18"/>
                <w:szCs w:val="18"/>
              </w:rPr>
              <w:t>A</w:t>
            </w:r>
            <w:r>
              <w:rPr>
                <w:sz w:val="18"/>
                <w:szCs w:val="18"/>
              </w:rPr>
              <w:t>S</w:t>
            </w:r>
            <w:r>
              <w:rPr>
                <w:spacing w:val="1"/>
                <w:sz w:val="18"/>
                <w:szCs w:val="18"/>
              </w:rPr>
              <w:t>_</w:t>
            </w:r>
            <w:r>
              <w:rPr>
                <w:sz w:val="18"/>
                <w:szCs w:val="18"/>
              </w:rPr>
              <w:t>C</w:t>
            </w:r>
            <w:r>
              <w:rPr>
                <w:spacing w:val="-1"/>
                <w:sz w:val="18"/>
                <w:szCs w:val="18"/>
              </w:rPr>
              <w:t>U</w:t>
            </w:r>
            <w:r>
              <w:rPr>
                <w:sz w:val="18"/>
                <w:szCs w:val="18"/>
              </w:rPr>
              <w:t>M</w:t>
            </w:r>
            <w:r>
              <w:rPr>
                <w:spacing w:val="-1"/>
                <w:sz w:val="18"/>
                <w:szCs w:val="18"/>
              </w:rPr>
              <w:t>U</w:t>
            </w:r>
            <w:r>
              <w:rPr>
                <w:sz w:val="18"/>
                <w:szCs w:val="18"/>
              </w:rPr>
              <w:t>L</w:t>
            </w:r>
            <w:r>
              <w:rPr>
                <w:spacing w:val="-3"/>
                <w:sz w:val="18"/>
                <w:szCs w:val="18"/>
              </w:rPr>
              <w:t>A</w:t>
            </w:r>
            <w:r>
              <w:rPr>
                <w:spacing w:val="2"/>
                <w:sz w:val="18"/>
                <w:szCs w:val="18"/>
              </w:rPr>
              <w:t>N</w:t>
            </w:r>
            <w:r>
              <w:rPr>
                <w:spacing w:val="-2"/>
                <w:sz w:val="18"/>
                <w:szCs w:val="18"/>
              </w:rPr>
              <w:t>T</w:t>
            </w:r>
            <w:r>
              <w:rPr>
                <w:sz w:val="18"/>
                <w:szCs w:val="18"/>
              </w:rPr>
              <w:t>E</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fascicolo cumulante</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NO</w:t>
            </w:r>
            <w:r>
              <w:rPr>
                <w:spacing w:val="-2"/>
                <w:sz w:val="18"/>
                <w:szCs w:val="18"/>
              </w:rPr>
              <w:t>T</w:t>
            </w:r>
            <w:r>
              <w:rPr>
                <w:sz w:val="18"/>
                <w:szCs w:val="18"/>
              </w:rPr>
              <w:t>E</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z w:val="18"/>
                <w:szCs w:val="18"/>
              </w:rPr>
            </w:pPr>
            <w:r>
              <w:rPr>
                <w:sz w:val="18"/>
                <w:szCs w:val="18"/>
              </w:rPr>
              <w:t>VARCHAR2 (2000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Note</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CHIAVE_UFFICIO_SIEP          </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SIEP titolare degli atti inoltrati'</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DELIVERY_MODE                </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VARCHAR2(5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BDI a cui inviare la risposta nel caso di Inoltro ricevuto'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COD_UFFICIO_INOLTRO          </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UFFICIO a cui e stato inoltrato il messaggio'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COD_BDI_INOLTRO              </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BDI a cui e stato inoltrato il messaggio'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COD_UFFICIO_REPLY_TO         </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Ufficio a cui inviare la risposta nel caso di Inoltro ricevuto'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COD_BDI_REPLY_TO             </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BDI a cui inviare la risposta nel caso di Inoltro ricevuto'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JMS_CORRELATION_REPLY_TO     </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VARCHAR2(128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 del messaggio di INOLTRO inviato sulla BDI di invio'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ID_MESSAGGIO_SOLLECITATO     </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VARCHAR2(128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 del messaggio di Richiesta Sollecitato'</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CHIAVE_UFFICIO_FAS_CUMULANTE </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Chiave Ufficio del fascicolo cumulante'</w:t>
            </w:r>
          </w:p>
        </w:tc>
      </w:tr>
      <w:tr w:rsidR="00880ABD">
        <w:tc>
          <w:tcPr>
            <w:tcW w:w="3541"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ID_RICHIESTA                 </w:t>
            </w:r>
          </w:p>
        </w:tc>
        <w:tc>
          <w:tcPr>
            <w:tcW w:w="2196"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 del messaggio di Richiesta Atti per emissione trasferimento competenza'</w:t>
            </w:r>
          </w:p>
        </w:tc>
      </w:tr>
    </w:tbl>
    <w:p w:rsidR="00880ABD" w:rsidRDefault="00880ABD">
      <w:pPr>
        <w:pStyle w:val="Paragrafoelenco"/>
        <w:numPr>
          <w:ilvl w:val="0"/>
          <w:numId w:val="0"/>
        </w:numPr>
        <w:ind w:left="705"/>
      </w:pPr>
    </w:p>
    <w:p w:rsidR="00880ABD" w:rsidRDefault="00880ABD">
      <w:pPr>
        <w:pStyle w:val="Paragrafoelenco"/>
        <w:numPr>
          <w:ilvl w:val="0"/>
          <w:numId w:val="0"/>
        </w:numPr>
        <w:ind w:left="705" w:hanging="705"/>
        <w:rPr>
          <w:szCs w:val="28"/>
        </w:rPr>
      </w:pPr>
    </w:p>
    <w:p w:rsidR="00880ABD" w:rsidRDefault="00880ABD">
      <w:pPr>
        <w:pStyle w:val="Paragrafoelenco"/>
        <w:pageBreakBefore/>
      </w:pPr>
      <w:bookmarkStart w:id="118" w:name="_Toc78536678"/>
      <w:r>
        <w:t>M</w:t>
      </w:r>
      <w:r>
        <w:rPr>
          <w:spacing w:val="-1"/>
        </w:rPr>
        <w:t>IS</w:t>
      </w:r>
      <w:r>
        <w:t>U</w:t>
      </w:r>
      <w:r>
        <w:rPr>
          <w:spacing w:val="2"/>
        </w:rPr>
        <w:t>R</w:t>
      </w:r>
      <w:r>
        <w:t>A_A</w:t>
      </w:r>
      <w:r>
        <w:rPr>
          <w:spacing w:val="5"/>
        </w:rPr>
        <w:t>L</w:t>
      </w:r>
      <w:r>
        <w:rPr>
          <w:spacing w:val="3"/>
        </w:rPr>
        <w:t>T</w:t>
      </w:r>
      <w:r>
        <w:rPr>
          <w:spacing w:val="-1"/>
        </w:rPr>
        <w:t>E</w:t>
      </w:r>
      <w:r>
        <w:t>R</w:t>
      </w:r>
      <w:r>
        <w:rPr>
          <w:spacing w:val="2"/>
        </w:rPr>
        <w:t>N</w:t>
      </w:r>
      <w:r>
        <w:rPr>
          <w:spacing w:val="-8"/>
        </w:rPr>
        <w:t>A</w:t>
      </w:r>
      <w:r>
        <w:rPr>
          <w:spacing w:val="3"/>
        </w:rPr>
        <w:t>T</w:t>
      </w:r>
      <w:r>
        <w:rPr>
          <w:spacing w:val="2"/>
        </w:rPr>
        <w:t>I</w:t>
      </w:r>
      <w:r>
        <w:t>VA</w:t>
      </w:r>
      <w:bookmarkEnd w:id="118"/>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misura alternativa. utilizzata dal sottositema sius.</w:t>
      </w:r>
      <w:r>
        <w:rPr>
          <w:spacing w:val="-1"/>
        </w:rPr>
        <w:tab/>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08"/>
        <w:gridCol w:w="1669"/>
        <w:gridCol w:w="420"/>
        <w:gridCol w:w="4633"/>
      </w:tblGrid>
      <w:tr w:rsidR="00880ABD">
        <w:trPr>
          <w:tblHeader/>
        </w:trPr>
        <w:tc>
          <w:tcPr>
            <w:tcW w:w="3708"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66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053" w:type="dxa"/>
            <w:gridSpan w:val="2"/>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6"/>
              <w:ind w:left="54"/>
              <w:rPr>
                <w:sz w:val="18"/>
                <w:szCs w:val="18"/>
              </w:rPr>
            </w:pPr>
            <w:r>
              <w:rPr>
                <w:sz w:val="18"/>
                <w:szCs w:val="18"/>
              </w:rPr>
              <w:t>ID_MISURA_ALTERNATIVA</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6"/>
              <w:ind w:left="54" w:right="152"/>
              <w:rPr>
                <w:sz w:val="18"/>
                <w:szCs w:val="18"/>
              </w:rPr>
            </w:pPr>
            <w:r>
              <w:rPr>
                <w:sz w:val="18"/>
                <w:szCs w:val="18"/>
              </w:rPr>
              <w:t>NUMBER NOT NULL</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6"/>
              <w:ind w:left="54" w:right="157"/>
            </w:pPr>
            <w:r>
              <w:rPr>
                <w:sz w:val="18"/>
                <w:szCs w:val="18"/>
              </w:rPr>
              <w:t>Valore di chiave primaria numerica legata alla sequence MIS_ALT_SEQ</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COD_TIPO_DECISIONE</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38"/>
            </w:pPr>
            <w:r>
              <w:rPr>
                <w:sz w:val="18"/>
                <w:szCs w:val="18"/>
              </w:rPr>
              <w:t>Deriva da dominio TIPO_DECISIONE_SORVEGLIANZA e assume i seguenti valori: D Decreto O Ordinanza</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COD_NATURA_DECISIONE</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5" w:line="206" w:lineRule="exact"/>
              <w:ind w:left="54" w:right="187"/>
              <w:rPr>
                <w:sz w:val="18"/>
                <w:szCs w:val="18"/>
              </w:rPr>
            </w:pPr>
            <w:r>
              <w:rPr>
                <w:sz w:val="18"/>
                <w:szCs w:val="18"/>
              </w:rPr>
              <w:t>In funzione del COD_TIPO_MISURA assume i seguenti valori: CO concessione RE revoca SO sospensione provvisoria RI ripristino IN interruzione ecc. Tali valori sono prelevati dal campo RV_HIGH_VALUE della CG_REF_CODES con RV_DOMAIN=ESITO_PROVVEDIMEN TO e RV_LOW_VALUE</w:t>
            </w:r>
          </w:p>
          <w:p w:rsidR="00880ABD" w:rsidRDefault="00880ABD">
            <w:pPr>
              <w:pStyle w:val="TableParagraph"/>
              <w:kinsoku w:val="0"/>
              <w:overflowPunct w:val="0"/>
              <w:spacing w:line="206" w:lineRule="exact"/>
              <w:ind w:left="54" w:right="106"/>
              <w:rPr>
                <w:sz w:val="18"/>
                <w:szCs w:val="18"/>
              </w:rPr>
            </w:pPr>
            <w:r>
              <w:rPr>
                <w:sz w:val="18"/>
                <w:szCs w:val="18"/>
              </w:rPr>
              <w:t>= RV_ABBREVIATION della CG_REF_CODES del RV_DOMAIN=ESITO_TENORE. Sembra un ragionamento contorto</w:t>
            </w:r>
          </w:p>
          <w:p w:rsidR="00880ABD" w:rsidRDefault="00880ABD">
            <w:pPr>
              <w:pStyle w:val="TableParagraph"/>
              <w:kinsoku w:val="0"/>
              <w:overflowPunct w:val="0"/>
              <w:spacing w:before="50" w:line="206" w:lineRule="exact"/>
              <w:ind w:left="54" w:right="103"/>
            </w:pPr>
            <w:r>
              <w:rPr>
                <w:sz w:val="18"/>
                <w:szCs w:val="18"/>
              </w:rPr>
              <w:t>ma permette di ottenere univocamente la Misura Alternativa trattata.</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COD_TIPO_MISURA</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(4 CHAR)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31"/>
            </w:pPr>
            <w:r>
              <w:rPr>
                <w:sz w:val="18"/>
                <w:szCs w:val="18"/>
              </w:rPr>
              <w:t>Valore derivabile da dominio e coincide con il MOTIVO_PROVEDIMENTO che generalmente è trattato da SIUS potendo così utilizzare tutti i valori possibili di una misura alternativa.</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DATA_DECISIONE</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Data dell'ordinanza o del decreto riferito alla misura alternativa</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COD_MAGISTRATO</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(6 CHAR)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magistrato dell'evento</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lang w:val="en-US"/>
              </w:rPr>
            </w:pPr>
            <w:r>
              <w:rPr>
                <w:sz w:val="18"/>
                <w:szCs w:val="18"/>
              </w:rPr>
              <w:t>COD_UFFICIO_SORVEGLIANZA</w:t>
            </w:r>
          </w:p>
        </w:tc>
        <w:tc>
          <w:tcPr>
            <w:tcW w:w="2089" w:type="dxa"/>
            <w:gridSpan w:val="2"/>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50" w:line="206" w:lineRule="exact"/>
              <w:ind w:left="54" w:right="118"/>
              <w:rPr>
                <w:sz w:val="18"/>
                <w:szCs w:val="18"/>
                <w:lang w:val="en-GB"/>
              </w:rPr>
            </w:pPr>
            <w:r>
              <w:rPr>
                <w:sz w:val="18"/>
                <w:szCs w:val="18"/>
                <w:lang w:val="en-US"/>
              </w:rPr>
              <w:t>VARCHAR2 (11 CHAR) DEFAULT '-'</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ufficio che ha emesso il decreto o l'ordinanza</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CSS_ID_CSSA</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ID del CSSA Competente</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DESCR_LUOGO_PROVA</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(2000 CHAR)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03"/>
            </w:pPr>
            <w:r>
              <w:rPr>
                <w:sz w:val="18"/>
                <w:szCs w:val="18"/>
              </w:rPr>
              <w:t>Campo a testo libero del luogo in cui si svolgerà la misura alternativa concessa</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NUM_ANNI_MISURA</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5"/>
            </w:pPr>
            <w:r>
              <w:rPr>
                <w:sz w:val="18"/>
                <w:szCs w:val="18"/>
              </w:rPr>
              <w:t>Numero di anni riferiti alla misura alternativa. Sono necessari per ilo calcolo della pena residua</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NUM_MESI_MISURA</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89"/>
            </w:pPr>
            <w:r>
              <w:rPr>
                <w:sz w:val="18"/>
                <w:szCs w:val="18"/>
              </w:rPr>
              <w:t>Numero di mesi riferiti alla misura alternativa. Sono necessari per ilo calcolo della pena residua</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NUM_GIORNI_MISURA</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15"/>
            </w:pPr>
            <w:r>
              <w:rPr>
                <w:sz w:val="18"/>
                <w:szCs w:val="18"/>
              </w:rPr>
              <w:t>Numero di giorni riferiti alla misura alternativa. Sono necessari per ilo calcolo della pena residua</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DATA_INIZIO_MISURA</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87"/>
            </w:pPr>
            <w:r>
              <w:rPr>
                <w:sz w:val="18"/>
                <w:szCs w:val="18"/>
              </w:rPr>
              <w:t>Data di inizio della misura alternativa. E' necessario per il calcolo della pena</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DATA_FINE_MISURA</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napToGrid w:val="0"/>
              <w:rPr>
                <w:sz w:val="18"/>
                <w:szCs w:val="18"/>
              </w:rPr>
            </w:pP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CHIAVE_ANNO_FASCICOLO_SIUS</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61"/>
            </w:pPr>
            <w:r>
              <w:rPr>
                <w:sz w:val="18"/>
                <w:szCs w:val="18"/>
              </w:rPr>
              <w:t>Campo di composizione del codice fascicolo SIUS. Si è preferito usare il codice composito del fascicolo SIUS (anno ufficio progressivo) al posto dell'ID perchè nelle stampe è possibile fare così riferimento al fascicolo SIUS competente.</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z w:val="18"/>
                <w:szCs w:val="18"/>
              </w:rPr>
            </w:pPr>
            <w:r>
              <w:rPr>
                <w:sz w:val="18"/>
                <w:szCs w:val="18"/>
              </w:rPr>
              <w:t>CHIAVE_UFFICIO_FASCICOLO_SIUS</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(11 CHAR)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Campo di composizione del codice fascicolo SIUS.</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CHIAVE_PROGR_FASCICOLO_SIUS</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Campo di composizione del codice fascicolo SIUS.</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ANNO_REGISTRO</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registro</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NUMERO_REGISTRO</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 registro</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22"/>
              <w:rPr>
                <w:sz w:val="18"/>
                <w:szCs w:val="18"/>
              </w:rPr>
            </w:pPr>
            <w:r>
              <w:rPr>
                <w:sz w:val="18"/>
                <w:szCs w:val="18"/>
              </w:rPr>
              <w:t>VARCHAR2 (2000 CHAR)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Note</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DATA_SCARCERAZIONE</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della scarcerazione</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DATA_INGRESSO_ISTITUTO</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ingresso nell’istituto</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62"/>
              <w:rPr>
                <w:sz w:val="18"/>
                <w:szCs w:val="18"/>
              </w:rPr>
            </w:pPr>
            <w:r>
              <w:rPr>
                <w:sz w:val="18"/>
                <w:szCs w:val="18"/>
              </w:rPr>
              <w:t>COD_TIPO_UFFICIO_SCARCERAZIONE</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(4 CHAR)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di ufficio che effettua la scarcerazione</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FLAG_UFFICIO_INSERIMENTO</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 CHAR)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rPr>
                <w:sz w:val="18"/>
                <w:szCs w:val="18"/>
              </w:rPr>
            </w:pPr>
            <w:r>
              <w:rPr>
                <w:sz w:val="18"/>
                <w:szCs w:val="18"/>
              </w:rPr>
              <w:t>Flag utilizzato per discriminare se l'ordinanza emessa e la conseguente</w:t>
            </w:r>
          </w:p>
          <w:p w:rsidR="00880ABD" w:rsidRDefault="00880ABD">
            <w:pPr>
              <w:pStyle w:val="TableParagraph"/>
              <w:kinsoku w:val="0"/>
              <w:overflowPunct w:val="0"/>
              <w:spacing w:before="1" w:line="208" w:lineRule="exact"/>
              <w:ind w:left="54" w:right="118"/>
              <w:rPr>
                <w:sz w:val="18"/>
                <w:szCs w:val="18"/>
              </w:rPr>
            </w:pPr>
            <w:r>
              <w:rPr>
                <w:sz w:val="18"/>
                <w:szCs w:val="18"/>
              </w:rPr>
              <w:t>M.A. sono state inserite da SIUS o inserite a manoda SIEP. Solo in questo caso vale 'P'. La differenza non visibile in maschera permette</w:t>
            </w:r>
          </w:p>
          <w:p w:rsidR="00880ABD" w:rsidRDefault="00880ABD">
            <w:pPr>
              <w:pStyle w:val="TableParagraph"/>
              <w:kinsoku w:val="0"/>
              <w:overflowPunct w:val="0"/>
              <w:spacing w:line="204" w:lineRule="exact"/>
              <w:ind w:left="54" w:right="81"/>
            </w:pPr>
            <w:r>
              <w:rPr>
                <w:sz w:val="18"/>
                <w:szCs w:val="18"/>
              </w:rPr>
              <w:t>di avere i campi relativi ai radio button abilitati o meno.</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DATA_INIZIO_REVOCA</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inizio revoca</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NUM_ANNI_REVOCA_RECLUSIONE</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Anni revoca della reclusione</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NUM_MESI_REVOCA_RECLUSIONE</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Mesi revoca della reclusione</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62"/>
              <w:rPr>
                <w:sz w:val="18"/>
                <w:szCs w:val="18"/>
              </w:rPr>
            </w:pPr>
            <w:r>
              <w:rPr>
                <w:sz w:val="18"/>
                <w:szCs w:val="18"/>
              </w:rPr>
              <w:t>NUM_GIORNI_REVOCA_RECLUSIONE</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Giorni revoca della reclusione</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NUM_ANNI_REVOCA_ARRESTO</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NUMBER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Anni revoca della arresto</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NUM_MESI_REVOCA_ARRESTO</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Mesi revoca della arresto</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NUM_GIORNI_REVOCA_ARRESTO</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Giorni revoca della arresto</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ANNO_ALTRO_TITOLO</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altro titolo esecutivo</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NUM_ALTRO_TITOLO</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(6 CHAR)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altro titolo esecutivo</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DATA_ALTRO_TITOLO</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altro titolo esecutivo</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lang w:val="en-US"/>
              </w:rPr>
            </w:pPr>
            <w:r>
              <w:rPr>
                <w:sz w:val="18"/>
                <w:szCs w:val="18"/>
              </w:rPr>
              <w:t>COD_LUOGO_ALTRO_TITOLO</w:t>
            </w:r>
          </w:p>
        </w:tc>
        <w:tc>
          <w:tcPr>
            <w:tcW w:w="2089" w:type="dxa"/>
            <w:gridSpan w:val="2"/>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47"/>
              <w:ind w:left="54" w:right="118"/>
              <w:rPr>
                <w:sz w:val="18"/>
                <w:szCs w:val="18"/>
                <w:lang w:val="en-GB"/>
              </w:rPr>
            </w:pPr>
            <w:r>
              <w:rPr>
                <w:sz w:val="18"/>
                <w:szCs w:val="18"/>
                <w:lang w:val="en-US"/>
              </w:rPr>
              <w:t>VARCHAR2 (6 CHAR) DEFAULT '-'</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 luogo di altro titolo esecutivo</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lang w:val="en-US"/>
              </w:rPr>
            </w:pPr>
            <w:r>
              <w:rPr>
                <w:sz w:val="18"/>
                <w:szCs w:val="18"/>
              </w:rPr>
              <w:t>COD_AUTORITA_ALTRO_TITOLO</w:t>
            </w:r>
          </w:p>
        </w:tc>
        <w:tc>
          <w:tcPr>
            <w:tcW w:w="2089" w:type="dxa"/>
            <w:gridSpan w:val="2"/>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50" w:line="206" w:lineRule="exact"/>
              <w:ind w:left="54" w:right="119"/>
              <w:rPr>
                <w:sz w:val="18"/>
                <w:szCs w:val="18"/>
                <w:lang w:val="en-GB"/>
              </w:rPr>
            </w:pPr>
            <w:r>
              <w:rPr>
                <w:sz w:val="18"/>
                <w:szCs w:val="18"/>
                <w:lang w:val="en-US"/>
              </w:rPr>
              <w:t>VARCHAR2 (6 CHAR) DEFAULT '-'</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autorità di altro titolo esecutivo</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FLAG_PERIODO_ESPIATO</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(2 CHAR)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Periodo Espiato S/N</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04"/>
              <w:rPr>
                <w:sz w:val="18"/>
                <w:szCs w:val="18"/>
              </w:rPr>
            </w:pPr>
            <w:r>
              <w:rPr>
                <w:sz w:val="18"/>
                <w:szCs w:val="18"/>
              </w:rPr>
              <w:t>COD_OPERATORE_AGGIORNAMENTO</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(100 CHAR)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FAS_SIE_ID_FASCICOLO_SIEP</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EVE_ID_EVENTO</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dell’evento</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DATA_SCADENZA_PROROGA</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 di scadenza della proroga</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FLAG_DECISIONE_TRIBUNALE</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 CHAR)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S/N flag decisione del tribunale</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lang w:val="en-US"/>
              </w:rPr>
            </w:pPr>
            <w:r>
              <w:rPr>
                <w:sz w:val="18"/>
                <w:szCs w:val="18"/>
              </w:rPr>
              <w:t>COD_TDS_COMPETENTE</w:t>
            </w:r>
          </w:p>
        </w:tc>
        <w:tc>
          <w:tcPr>
            <w:tcW w:w="2089" w:type="dxa"/>
            <w:gridSpan w:val="2"/>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50" w:line="206" w:lineRule="exact"/>
              <w:ind w:left="54" w:right="118"/>
              <w:rPr>
                <w:sz w:val="18"/>
                <w:szCs w:val="18"/>
                <w:lang w:val="en-GB"/>
              </w:rPr>
            </w:pPr>
            <w:r>
              <w:rPr>
                <w:sz w:val="18"/>
                <w:szCs w:val="18"/>
                <w:lang w:val="en-US"/>
              </w:rPr>
              <w:t>VARCHAR2 (11 CHAR) DEFAULT '-'</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 TdS competente</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FLAG_SITUAZIONE</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 CHAR).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S/N Flag situazione</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COD_TIPO_DECISIONE_MA_AT       </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VARCHAR2(2 CHAR)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sz w:val="18"/>
                <w:szCs w:val="18"/>
              </w:rPr>
              <w:t>Tipo della decisione di Misura Alternativa</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COD_TIPO_MISURA_MA_AT          </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VARCHAR2(4 CHAR)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sz w:val="18"/>
                <w:szCs w:val="18"/>
              </w:rPr>
              <w:t>Tipo della misura di Misura Alternativa</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DATA_DECISIONE_MA_AT           </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sz w:val="18"/>
                <w:szCs w:val="18"/>
              </w:rPr>
              <w:t>Data della decisione di Misura Alternativa</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CHIAVE_ANNO_FAS_SIUS_MA_AT     </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NUMBER(4)</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sz w:val="18"/>
                <w:szCs w:val="18"/>
              </w:rPr>
              <w:t>Anno del fascicolo Misura Alternativa</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CHIAVE_PROGR_FAS_SIUS_MA_AT    </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sz w:val="18"/>
                <w:szCs w:val="18"/>
              </w:rPr>
              <w:t>Numero del fascicolo Misura Alternativa</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CHIAVE_UFF_FAS_SIUS_MA_AT      </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sz w:val="18"/>
                <w:szCs w:val="18"/>
              </w:rPr>
              <w:t>Ufficio che ha inserito Misura Alternativa</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ANNO_REGISTRO_MA_AT            </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NUMBER(4)</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sz w:val="18"/>
                <w:szCs w:val="18"/>
              </w:rPr>
              <w:t>Anno del registro di Misura Alternativa</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NUMERO_REGISTRO_MA_AT          </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NUMBER(9)</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 registro di Misura Alternativa</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FL_FORMA_MISURA                </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NUMBER(1)</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Flag forma della misura</w:t>
            </w:r>
          </w:p>
        </w:tc>
      </w:tr>
      <w:tr w:rsidR="00880ABD">
        <w:tc>
          <w:tcPr>
            <w:tcW w:w="3708"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DESCRIZIONE_COMUNITA           </w:t>
            </w:r>
          </w:p>
        </w:tc>
        <w:tc>
          <w:tcPr>
            <w:tcW w:w="208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VARCHAR2(2000)</w:t>
            </w:r>
          </w:p>
        </w:tc>
        <w:tc>
          <w:tcPr>
            <w:tcW w:w="463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Descrizione della comunità</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MIS_ALT_EVE_FK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(EVENTO.ID_EVENTO)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Pr>
        <w:pStyle w:val="Paragrafoelenco"/>
        <w:pageBreakBefore/>
      </w:pPr>
      <w:bookmarkStart w:id="119" w:name="_Toc78536679"/>
      <w:r>
        <w:t>M</w:t>
      </w:r>
      <w:r>
        <w:rPr>
          <w:spacing w:val="-1"/>
        </w:rPr>
        <w:t>IS</w:t>
      </w:r>
      <w:r>
        <w:t>U</w:t>
      </w:r>
      <w:r>
        <w:rPr>
          <w:spacing w:val="2"/>
        </w:rPr>
        <w:t>R</w:t>
      </w:r>
      <w:r>
        <w:t>A_CAUTELARE</w:t>
      </w:r>
      <w:bookmarkEnd w:id="119"/>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alle misure cautelari. utilizzata dal sottositema siep.</w:t>
      </w:r>
      <w:r>
        <w:rPr>
          <w:spacing w:val="-1"/>
        </w:rPr>
        <w:tab/>
      </w:r>
      <w:r>
        <w:rPr>
          <w:spacing w:val="-1"/>
        </w:rPr>
        <w:tab/>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29"/>
        <w:gridCol w:w="2161"/>
        <w:gridCol w:w="4540"/>
      </w:tblGrid>
      <w:tr w:rsidR="00880ABD">
        <w:trPr>
          <w:tblHeader/>
        </w:trPr>
        <w:tc>
          <w:tcPr>
            <w:tcW w:w="37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161"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54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ID_MISURA_CAUTELARE</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z w:val="18"/>
                <w:szCs w:val="18"/>
              </w:rPr>
            </w:pPr>
            <w:r>
              <w:rPr>
                <w:sz w:val="18"/>
                <w:szCs w:val="18"/>
              </w:rPr>
              <w:t>NUMBER NOT NULL</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Campo chiave fornito dal progressivo nell'ambito del fascicolo.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COD_TIPO_MISURA</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187"/>
            </w:pPr>
            <w:r>
              <w:rPr>
                <w:sz w:val="18"/>
                <w:szCs w:val="18"/>
              </w:rPr>
              <w:t>Definito da dominio. Assume i seguenti valori: CA Carcere AD Arresti Domiciliari</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DATA_INIZIO</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71"/>
            </w:pPr>
            <w:r>
              <w:rPr>
                <w:sz w:val="18"/>
                <w:szCs w:val="18"/>
              </w:rPr>
              <w:t>Data inizio validità della Misura Cautelare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71"/>
            </w:pPr>
            <w:r>
              <w:rPr>
                <w:sz w:val="18"/>
                <w:szCs w:val="18"/>
              </w:rPr>
              <w:t>Eventuale data di termine validità della Misura Cautelare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anni della misura cautelare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NUM_MESI</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NUMBER</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mesi della misura cautelare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giorni della misura cautelare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FLAG_COMPUTABILE</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 CHAR)</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118"/>
            </w:pPr>
            <w:r>
              <w:rPr>
                <w:sz w:val="18"/>
                <w:szCs w:val="18"/>
              </w:rPr>
              <w:t>Indica se la misura cautelare è computabile o meno per il calcolo della pena. Non computabile è il periodo di fungibilità subita cioè già goduta su altri fascicoli</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84"/>
              <w:rPr>
                <w:sz w:val="18"/>
                <w:szCs w:val="18"/>
              </w:rPr>
            </w:pPr>
            <w:r>
              <w:rPr>
                <w:sz w:val="18"/>
                <w:szCs w:val="18"/>
              </w:rPr>
              <w:t>COD_MOTIVO_NON_COMPUTABILE</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Deriva da dominio e indica il motivo della non computabilità</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ALTRO_LUOGO_DETENZIONE</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z w:val="18"/>
                <w:szCs w:val="18"/>
              </w:rPr>
              <w:t>VARCHAR2 (1000 CHAR)</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187"/>
            </w:pPr>
            <w:r>
              <w:rPr>
                <w:sz w:val="18"/>
                <w:szCs w:val="18"/>
              </w:rPr>
              <w:t>Campo utilizzato nel caso in cui il luogo di detenzione non sia codificato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COD_TIPO_UFFICIO_RIFER</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(6 CHAR)</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Indica la tipologia dell'ufficio che ha emesso la fungibilità</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COD_LUOGO_UFFICIO_RIFER</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(6 CHAR)</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71"/>
            </w:pPr>
            <w:r>
              <w:rPr>
                <w:sz w:val="18"/>
                <w:szCs w:val="18"/>
              </w:rPr>
              <w:t>Indica il comune dell'ufficio che ha emesso la fungibilità. Insieme al tipo ufficio identifica univocamente un codice ufficio giudiziario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DATA_FUNGIBILITA</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71"/>
            </w:pPr>
            <w:r>
              <w:rPr>
                <w:sz w:val="18"/>
                <w:szCs w:val="18"/>
              </w:rPr>
              <w:t>Data del provvedimento di fungibilità</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NUM_RIFER</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(24 CHAR)</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02"/>
            </w:pPr>
            <w:r>
              <w:rPr>
                <w:sz w:val="18"/>
                <w:szCs w:val="18"/>
              </w:rPr>
              <w:t>Il codice del fascicolo o del numero RES della fungibilità subita dal proprio fascicolo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z w:val="18"/>
                <w:szCs w:val="18"/>
              </w:rPr>
              <w:t>VARCHAR2 (2000 CHAR)</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Note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COD_OPERATORE_AGGIORNAMENTO</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FAS_SIE_ID_FASCICOLO_SIEP</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EVE_ID_EVENTO</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dell’evento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z w:val="18"/>
                <w:szCs w:val="18"/>
              </w:rPr>
            </w:pPr>
            <w:r>
              <w:rPr>
                <w:sz w:val="18"/>
                <w:szCs w:val="18"/>
              </w:rPr>
              <w:t>IST_DET_ID_ISTITUTO_DETENZIONE</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(4 CHAR).</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dell’istituo di detenzione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ANNO_FASC_BDMC                 </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NUMBER(4)</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anno del fascicolo bdmc</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NUME_FASC_BDMC                 </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NUMBER(6)</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numero del fascicolo bdmc</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CODICE_UFFICIO_PM_SEDE         </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ufficio del pm del fascicolo bdmc</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ANNO_RGNR                      </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NUMBER(4)</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anno del registro generale della notizia di reato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NUMERO_RGNR                    </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NUMBER(6)</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numero del registro generale della notizia di reato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ANNO_REG_GEN                   </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NUMBER(4)</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anno del registro generale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NUMERO_REG_GEN                 </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NUMBER(6)</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numero del registro generale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TIPO_UFFICIO_REG_GEN           </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VARCHAR2(6)</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Codice tipo ufficio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AUTORITA_EMITTENTE             </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codice autorità emittente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AUTORITA_EMITTENTE_LUOGO       </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VARCHAR2(6)</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codice del comune autorità emittente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AUTORITA_COMPETENTE            </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VARCHAR2(2)</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codice tipo autorita competente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AUTORITA_COMPETENTE_SEDE       </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VARCHAR2(6)</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Indica sede dell’autorità competente </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AUTORITA_COMPETENTE_INDIRIZZO  </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VARCHAR2(1000)</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l’indirizzo dell’autorità competente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ANNO_RIFER                     </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NUMBER(4)</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anno di riferimento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POS_GIU_ID_POSIZIONE_GIURIDICA </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il codice della posizione giuridica'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GIORNI                         </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NUMBER(6)</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giorni di misura cautelare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FLAG_MODIFICA_MANUALE          </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VARCHAR2(12)</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modifica manuale s/n</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DATA_EMISSIONE_ORDINANZA       </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la data di Emissione ordinanza'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KEY_ESEC_NSC                   </w:t>
            </w:r>
          </w:p>
        </w:tc>
        <w:tc>
          <w:tcPr>
            <w:tcW w:w="216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w:t>
            </w:r>
          </w:p>
        </w:tc>
        <w:tc>
          <w:tcPr>
            <w:tcW w:w="454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Chiave di nsc</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MIS_CAU_EVE_FK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MIS_CAU_FAS_SIE_FK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Pr>
        <w:pStyle w:val="Paragrafoelenco"/>
        <w:pageBreakBefore/>
      </w:pPr>
      <w:bookmarkStart w:id="120" w:name="_Toc78536680"/>
      <w:r>
        <w:t>M</w:t>
      </w:r>
      <w:r>
        <w:rPr>
          <w:spacing w:val="-1"/>
        </w:rPr>
        <w:t>IS</w:t>
      </w:r>
      <w:r>
        <w:t>U</w:t>
      </w:r>
      <w:r>
        <w:rPr>
          <w:spacing w:val="2"/>
        </w:rPr>
        <w:t>R</w:t>
      </w:r>
      <w:r>
        <w:t>A_CAUTELARE_BDMC</w:t>
      </w:r>
      <w:bookmarkEnd w:id="120"/>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alle misure cautelari bdmc. utilizzata dal sottositema siep.</w:t>
      </w:r>
      <w:r>
        <w:rPr>
          <w:spacing w:val="-1"/>
        </w:rPr>
        <w:tab/>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490"/>
        <w:gridCol w:w="262"/>
        <w:gridCol w:w="1580"/>
        <w:gridCol w:w="5098"/>
      </w:tblGrid>
      <w:tr w:rsidR="00880ABD">
        <w:trPr>
          <w:tblHeader/>
        </w:trPr>
        <w:tc>
          <w:tcPr>
            <w:tcW w:w="349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42" w:type="dxa"/>
            <w:gridSpan w:val="2"/>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09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ID_MISURA_CAUTELARE_BDMC</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z w:val="18"/>
                <w:szCs w:val="18"/>
              </w:rPr>
            </w:pPr>
            <w:r>
              <w:rPr>
                <w:sz w:val="18"/>
                <w:szCs w:val="18"/>
              </w:rPr>
              <w:t>NUMBER NOT NULL</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Campo chiave fornito dal progressivo nell'ambito del fascicolo.</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FAS_SIE_ID_FASCICOLO_SIEP</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z w:val="18"/>
                <w:szCs w:val="18"/>
              </w:rPr>
            </w:pPr>
            <w:r>
              <w:rPr>
                <w:sz w:val="18"/>
                <w:szCs w:val="18"/>
              </w:rPr>
              <w:t>NUMBER NOT NULL</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SOG_ID_SOGGETTO</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soggetto</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EVE_ID_EVENTO</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dell’evento</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Pr="00AC154A" w:rsidRDefault="00880ABD">
            <w:pPr>
              <w:pStyle w:val="TableParagraph"/>
              <w:kinsoku w:val="0"/>
              <w:overflowPunct w:val="0"/>
              <w:spacing w:before="47"/>
              <w:ind w:left="54"/>
              <w:rPr>
                <w:sz w:val="18"/>
                <w:szCs w:val="18"/>
                <w:lang w:val="en-GB"/>
              </w:rPr>
            </w:pPr>
            <w:r>
              <w:rPr>
                <w:sz w:val="18"/>
                <w:szCs w:val="18"/>
                <w:lang w:val="es-AR"/>
              </w:rPr>
              <w:t>PEN_RES_ID_PENA_RESIDUA</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pena residua</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ID_PREN</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pren</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PROG_PERI_PRES</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presenza</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FLAG_CARICAMENTO</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69"/>
              <w:rPr>
                <w:sz w:val="18"/>
                <w:szCs w:val="18"/>
              </w:rPr>
            </w:pPr>
            <w:r>
              <w:rPr>
                <w:sz w:val="18"/>
                <w:szCs w:val="18"/>
              </w:rPr>
              <w:t>VARCHAR2 (4 CHAR) NOT NULL</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S/N flag caricamento</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FLAG_STATO</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 CHAR) NOT NULL</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Flag dello stato</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COD_TIPO_MISURA</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tipo misura</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DATA_INIZIO</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inizio misura</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fine misura</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anni della misura</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mesi della misura</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giorni della misura</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IST_DET_ID_ISTITUTO_DETENZIONE</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(4 CHAR)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dell’istituto di detenzione</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ALTRO_LUOGO_DETENZIONE</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z w:val="18"/>
                <w:szCs w:val="18"/>
              </w:rPr>
              <w:t>VARCHAR2 (1000 CHAR)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Descrizione altro luogo di detenzione</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FLAG_COMPUTABILE</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 CHAR)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S/N flag computabile</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84"/>
              <w:rPr>
                <w:sz w:val="18"/>
                <w:szCs w:val="18"/>
              </w:rPr>
            </w:pPr>
            <w:r>
              <w:rPr>
                <w:sz w:val="18"/>
                <w:szCs w:val="18"/>
              </w:rPr>
              <w:t>COD_MOTIVO_NON_COMPUTABILE</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(2 CHAR)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 motivo di non computabilità</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COD_TIPO_UFFICIO_RIFER</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(6 CHAR)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ufficio di riferimento</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COD_LUOGO_UFFICIO_RIFER</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(6 CHAR)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Luogi dell’ufficio di riferimento</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DATA_COMPUTO</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computo</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ANNO_FASC_SIEP</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fascicolo SIEP</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NUME_FASC_SIEP</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 fascicolo SIEP</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22"/>
              <w:rPr>
                <w:sz w:val="18"/>
                <w:szCs w:val="18"/>
              </w:rPr>
            </w:pPr>
            <w:r>
              <w:rPr>
                <w:sz w:val="18"/>
                <w:szCs w:val="18"/>
              </w:rPr>
              <w:t>VARCHAR2 (2000 CHAR)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Note</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ANNO_FASC_BDMC</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fascicolo bdmc</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NUME_FASC_BDMC</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 facicolo bdmc</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COD_UFFICIO_BDMC</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dell’ufficio bdmc</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ANNO_RGNR</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anno del registro generale della notizia di reato</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NUME_RGNR</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numero del registro generale della notizia di reato</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COD_UFFICIO_RGNR</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codice dell’ufficio del registro generale della notizia di reato</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ANNO_REGE_GIP</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registro gip</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NUMERO_REGE_GIP</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 registro gip</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COD_UFFICIO_GIP</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(11 CHAR)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ufficio del registro gip</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 xml:space="preserve">ANNO_REGE_DIB </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registro dib</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 xml:space="preserve">NUMERO_REGE_DIB </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 registro dib</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COD_UFFICIO_DIB</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ufficio del registro dib</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ANNO_REGE_CAS</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registro cas</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NUMERO_REGE_CAS</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 registro cas</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COD_UFFICIO_CAS</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ufficio del registro cas</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ANNO_REGE_CAP</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registro cap</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NUMERO_REGE_CAP</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 registro cap</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COD_UFFICIO_CAP</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ufficio del registro cap</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ANNO_REGE_CASAP</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registro casap</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NUMERO_REGE_CASAP</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 registro casap</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COD_UFFICIO_CASAP</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ufficio del registro casap</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COD_OPERATORE_AGGIORNAMEN TO</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ID_MISURA_CAUTELARE</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misura cautelare</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ID_ANNOTAZIONE_MANUALE</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dell’annotazione manuale</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STATO_TRASMISSIONE_ISC</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 CHAR)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Stato della trasmissione per quanto riguarda l’iscrizione</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STATO_TRASMISSIONE_VAL</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 CHAR)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Stato della trasmissione per quanto riguarda la validazione</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DATA_INIZIO_USATA</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inizio mc</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DATA_FINE_USATA</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fine mc</w:t>
            </w:r>
          </w:p>
        </w:tc>
      </w:tr>
      <w:tr w:rsidR="00880ABD">
        <w:tc>
          <w:tcPr>
            <w:tcW w:w="3752" w:type="dxa"/>
            <w:gridSpan w:val="2"/>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 xml:space="preserve">ID_PROVV_BDMC </w:t>
            </w:r>
          </w:p>
        </w:tc>
        <w:tc>
          <w:tcPr>
            <w:tcW w:w="158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9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provvedimento di bdmc</w:t>
            </w:r>
          </w:p>
        </w:tc>
      </w:tr>
    </w:tbl>
    <w:p w:rsidR="00880ABD" w:rsidRDefault="00880ABD"/>
    <w:p w:rsidR="00880ABD" w:rsidRDefault="00880ABD"/>
    <w:p w:rsidR="00880ABD" w:rsidRDefault="00880ABD">
      <w:pPr>
        <w:pStyle w:val="Paragrafoelenco"/>
        <w:pageBreakBefore/>
      </w:pPr>
      <w:bookmarkStart w:id="121" w:name="_Toc78536681"/>
      <w:r>
        <w:t>M</w:t>
      </w:r>
      <w:r>
        <w:rPr>
          <w:spacing w:val="-1"/>
        </w:rPr>
        <w:t>IS</w:t>
      </w:r>
      <w:r>
        <w:t>U</w:t>
      </w:r>
      <w:r>
        <w:rPr>
          <w:spacing w:val="2"/>
        </w:rPr>
        <w:t>R</w:t>
      </w:r>
      <w:r>
        <w:t>A_CAUTELARE_CUMULO</w:t>
      </w:r>
      <w:bookmarkEnd w:id="121"/>
    </w:p>
    <w:p w:rsidR="00880ABD" w:rsidRDefault="00880ABD">
      <w:pPr>
        <w:pStyle w:val="Paragrafoelenco"/>
        <w:numPr>
          <w:ilvl w:val="0"/>
          <w:numId w:val="0"/>
        </w:numPr>
      </w:pPr>
    </w:p>
    <w:p w:rsidR="00880ABD" w:rsidRDefault="00880ABD">
      <w:pPr>
        <w:pStyle w:val="normal"/>
        <w:rPr>
          <w:rFonts w:ascii="Calibri" w:hAnsi="Calibri" w:cs="Calibri"/>
          <w:b/>
          <w:smallCaps/>
        </w:rPr>
      </w:pPr>
      <w:r>
        <w:rPr>
          <w:rFonts w:ascii="Calibri" w:hAnsi="Calibri" w:cs="Calibri"/>
          <w:smallCaps/>
        </w:rPr>
        <w:t>tabella contenente di dati relativi alle misure cautelari di un cumulo. utilizzata dal sottositema siep.</w:t>
      </w:r>
      <w:r>
        <w:rPr>
          <w:spacing w:val="-1"/>
        </w:rPr>
        <w:tab/>
      </w:r>
      <w:r>
        <w:rPr>
          <w:spacing w:val="-1"/>
        </w:rPr>
        <w:tab/>
      </w:r>
    </w:p>
    <w:tbl>
      <w:tblPr>
        <w:tblW w:w="0" w:type="auto"/>
        <w:tblInd w:w="-365" w:type="dxa"/>
        <w:tblLayout w:type="fixed"/>
        <w:tblLook w:val="0000" w:firstRow="0" w:lastRow="0" w:firstColumn="0" w:lastColumn="0" w:noHBand="0" w:noVBand="0"/>
      </w:tblPr>
      <w:tblGrid>
        <w:gridCol w:w="3900"/>
        <w:gridCol w:w="1774"/>
        <w:gridCol w:w="4756"/>
      </w:tblGrid>
      <w:tr w:rsidR="00880ABD">
        <w:trPr>
          <w:tblHeader/>
        </w:trPr>
        <w:tc>
          <w:tcPr>
            <w:tcW w:w="390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77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75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 ID_MISURA_CAUTELARE_CUMULO      </w:t>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tabs>
                <w:tab w:val="left" w:pos="2180"/>
              </w:tabs>
              <w:rPr>
                <w:sz w:val="18"/>
                <w:szCs w:val="18"/>
              </w:rPr>
            </w:pPr>
            <w:r>
              <w:rPr>
                <w:sz w:val="18"/>
                <w:szCs w:val="18"/>
                <w:lang w:val="en-US"/>
              </w:rPr>
              <w:t xml:space="preserve">NUMBER(38)    </w:t>
            </w:r>
            <w:r>
              <w:rPr>
                <w:sz w:val="18"/>
                <w:szCs w:val="18"/>
                <w:lang w:val="en-US"/>
              </w:rPr>
              <w:tab/>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Identificativo della tabella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 COD_TIPO_MISURA                 </w:t>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 xml:space="preserve">VARCHAR2(2) </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CG_REF_CODES.RV_DOMAIN= ’NATURA_MISURA_SICUREZZA’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 DATA_INIZIO                     </w:t>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DATE</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CG_REF_CODES.RV_DOMAIN= ’TIPO_MISURA_SICUREZZA’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 DATA_FINE                       </w:t>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DATE</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Durata: Numero Anni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 NUM_ANNI                        </w:t>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NUMBER(4)</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Durata: Numero Mesi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 NUM_MESI                        </w:t>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NUMBER(4)</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18"/>
                <w:szCs w:val="18"/>
              </w:rPr>
              <w:t>Durata: Numero Giorno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 NUM_GIORNI                      </w:t>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NUMBER(4)</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Anno Reg. Mod. 38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 GIORNI                          </w:t>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NUMBER(6)</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Anno Reg. Mod. 38</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 FLAG_MODIFICA_MANUALE           </w:t>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w:t>
            </w:r>
            <w:r>
              <w:rPr>
                <w:sz w:val="18"/>
                <w:szCs w:val="18"/>
                <w:lang w:val="en-US"/>
              </w:rPr>
              <w:t xml:space="preserve">(12) </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E=estratto M=modificato C=Cancellato I=Iscritto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Pr="00DE2B1E" w:rsidRDefault="00880ABD">
            <w:pPr>
              <w:rPr>
                <w:sz w:val="18"/>
                <w:szCs w:val="18"/>
              </w:rPr>
            </w:pPr>
            <w:r>
              <w:rPr>
                <w:sz w:val="18"/>
                <w:szCs w:val="18"/>
              </w:rPr>
              <w:t xml:space="preserve"> IST_DET_ID_ISTITUTO_DETENZIONE  </w:t>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VARCHAR2(4)</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Note inserite dall''operatore in fase di Modifica Cancellazione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 ALTRO_LUOGO_DETENZIONE          </w:t>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VARCHAR2(1000)</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FK alla tabella TITOLO_CUMULATO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 AUTORITA_COMPETENTE             </w:t>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VARCHAR2(2)</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Eventuale ID del record </w:t>
            </w:r>
            <w:r>
              <w:rPr>
                <w:sz w:val="18"/>
                <w:szCs w:val="18"/>
              </w:rPr>
              <w:t>MISURA_SICUREZZA</w:t>
            </w:r>
            <w:r>
              <w:rPr>
                <w:color w:val="000000"/>
                <w:sz w:val="18"/>
                <w:szCs w:val="18"/>
              </w:rPr>
              <w:t xml:space="preserve"> da cui è stato derivato questo record</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 AUTORITA_COMPETENTE_SEDE        </w:t>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VARCHAR2(6)</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‘A’ se misura annullata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 AUTORITA_COMPETENTE_INDIRIZZO   </w:t>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VARCHAR2(1000)</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Fine Validità</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 TIT_ID_TITOLO_CUMULATO          </w:t>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FK alla tabella </w:t>
            </w:r>
            <w:r>
              <w:rPr>
                <w:sz w:val="18"/>
                <w:szCs w:val="18"/>
              </w:rPr>
              <w:t xml:space="preserve">TITOLO_CUMULATO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FLAG_STATO                   </w:t>
            </w:r>
            <w:r>
              <w:rPr>
                <w:sz w:val="18"/>
                <w:szCs w:val="18"/>
              </w:rPr>
              <w:tab/>
            </w:r>
            <w:r>
              <w:rPr>
                <w:sz w:val="18"/>
                <w:szCs w:val="18"/>
              </w:rPr>
              <w:tab/>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 xml:space="preserve">VARCHAR2(1) </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E=estratto M=modificato C=Cancellato I=Iscritto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lang w:val="en-US"/>
              </w:rPr>
            </w:pPr>
            <w:r>
              <w:rPr>
                <w:sz w:val="18"/>
                <w:szCs w:val="18"/>
              </w:rPr>
              <w:t xml:space="preserve">MOTIVO_MODIFICA              </w:t>
            </w:r>
            <w:r>
              <w:rPr>
                <w:sz w:val="18"/>
                <w:szCs w:val="18"/>
              </w:rPr>
              <w:tab/>
            </w:r>
            <w:r>
              <w:rPr>
                <w:sz w:val="18"/>
                <w:szCs w:val="18"/>
              </w:rPr>
              <w:tab/>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 xml:space="preserve">VARCHAR2(2000) </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Note inserite dall''operatore in fase di Modifica Cancellazione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 ID_MISURA_CAUTELARE_ORIGINE    </w:t>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Eventuale ID del record </w:t>
            </w:r>
            <w:r>
              <w:rPr>
                <w:sz w:val="18"/>
                <w:szCs w:val="18"/>
              </w:rPr>
              <w:t>MISURA_CAUTELARE</w:t>
            </w:r>
            <w:r>
              <w:rPr>
                <w:color w:val="000000"/>
                <w:sz w:val="18"/>
                <w:szCs w:val="18"/>
              </w:rPr>
              <w:t xml:space="preserve"> da cui è stato derivato questo record</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COD_OPERATORE_INSERIMENTO</w:t>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VARCHAR2(100)</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DATA_INSERIMENTO</w:t>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DATE</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COD_UFFICIO_INSERIMENTO</w:t>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 (11)</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Ufficio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COD_OPERATORE_AGGIORNAMENTO</w:t>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 (100)</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Utente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DATA_AGGIORNAMENTO</w:t>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DATE</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COD_UFFICIO_AGGIORNAMENTO</w:t>
            </w:r>
          </w:p>
        </w:tc>
        <w:tc>
          <w:tcPr>
            <w:tcW w:w="1774"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 (11)</w:t>
            </w:r>
          </w:p>
        </w:tc>
        <w:tc>
          <w:tcPr>
            <w:tcW w:w="475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Ufficio Utente ultimo aggiornamento</w:t>
            </w:r>
          </w:p>
        </w:tc>
      </w:tr>
    </w:tbl>
    <w:p w:rsidR="00880ABD" w:rsidRDefault="00880ABD"/>
    <w:p w:rsidR="00880ABD" w:rsidRDefault="00880ABD"/>
    <w:p w:rsidR="00880ABD" w:rsidRDefault="00880ABD">
      <w:pPr>
        <w:pStyle w:val="Paragrafoelenco"/>
        <w:pageBreakBefore/>
      </w:pPr>
      <w:bookmarkStart w:id="122" w:name="_Toc78536682"/>
      <w:r>
        <w:t>M</w:t>
      </w:r>
      <w:r>
        <w:rPr>
          <w:spacing w:val="-1"/>
        </w:rPr>
        <w:t>IS</w:t>
      </w:r>
      <w:r>
        <w:t>U</w:t>
      </w:r>
      <w:r>
        <w:rPr>
          <w:spacing w:val="2"/>
        </w:rPr>
        <w:t>R</w:t>
      </w:r>
      <w:r>
        <w:t>A_SICUREZZA</w:t>
      </w:r>
      <w:bookmarkEnd w:id="122"/>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alle misure cautelari. utilizzata dal sottositema siep-sius.</w:t>
      </w:r>
      <w:r>
        <w:rPr>
          <w:spacing w:val="-1"/>
        </w:rPr>
        <w:tab/>
      </w:r>
      <w:r>
        <w:rPr>
          <w:spacing w:val="-1"/>
        </w:rPr>
        <w:tab/>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625"/>
        <w:gridCol w:w="2112"/>
        <w:gridCol w:w="4693"/>
      </w:tblGrid>
      <w:tr w:rsidR="00880ABD">
        <w:trPr>
          <w:tblHeader/>
        </w:trPr>
        <w:tc>
          <w:tcPr>
            <w:tcW w:w="362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11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9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ID_MISURA_SICUREZZA</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z w:val="18"/>
                <w:szCs w:val="18"/>
              </w:rPr>
            </w:pPr>
            <w:r>
              <w:rPr>
                <w:sz w:val="18"/>
                <w:szCs w:val="18"/>
              </w:rPr>
              <w:t>NUMBER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134"/>
            </w:pPr>
            <w:r>
              <w:rPr>
                <w:sz w:val="18"/>
                <w:szCs w:val="18"/>
              </w:rPr>
              <w:t>Valore di chiave primaria numerica legata alla sequence MIS_SIC_SEQ</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COD_NATURA</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(4 CHAR)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91"/>
            </w:pPr>
            <w:r>
              <w:rPr>
                <w:sz w:val="18"/>
                <w:szCs w:val="18"/>
              </w:rPr>
              <w:t>Codifica della Natura Misura Sicurezza (detentiva non detentiva ...). Associata al Dominio NATURA_MISURA_SICUREZZA di CG_REF_CODES.</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30"/>
            </w:pPr>
            <w:r>
              <w:rPr>
                <w:sz w:val="18"/>
                <w:szCs w:val="18"/>
              </w:rPr>
              <w:t>Tipo di misura (casa lavoro ecc.). Associata al Domonio TIPO_MISURA_SICUREZZA di CG_TEF_CODES.</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anni della misura di sicurezza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mesi della misura di sicurezza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giorni della misura di sicurezza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ANNO_REG_38</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registro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NUM_REG_38</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z w:val="18"/>
                <w:szCs w:val="18"/>
              </w:rPr>
              <w:t>Numero del registro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COD_OPERATORE_AGGIORNAMENTO</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FAS_SIE_ID_FASCICOLO_SIEP</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EVE_ID_EVENTO</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dell’evento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COD_TIPO_ASSOLUZIONE</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81"/>
            </w:pPr>
            <w:r>
              <w:rPr>
                <w:sz w:val="18"/>
                <w:szCs w:val="18"/>
              </w:rPr>
              <w:t>Codifica Tipo Assoluzione. Associato al Dominio TIPO_ASSOLUZIONE di CG_REF_CODES.</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22"/>
              <w:rPr>
                <w:sz w:val="18"/>
                <w:szCs w:val="18"/>
              </w:rPr>
            </w:pPr>
            <w:r>
              <w:rPr>
                <w:sz w:val="18"/>
                <w:szCs w:val="18"/>
              </w:rPr>
              <w:t>VARCHAR2 (2000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Note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FAS_SIU_ID_FASCICOLO_SIUS</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il Fascicolo SIEP a cui si riferisce una MS definita in SIUS'</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 xml:space="preserve">FAS_SIE_ID_FASCICOLO_SIEP_RIF  </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NUMBER(38)</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z w:val="18"/>
                <w:szCs w:val="18"/>
              </w:rPr>
              <w:t>Indica il Fascicolo SIEP (Principale) a cui si riferisce una MS definita in SIUS'</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 xml:space="preserve">SEN_ID_SENTENZA                </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NUMBER(38)</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z w:val="18"/>
                <w:szCs w:val="18"/>
              </w:rPr>
              <w:t>Identificativo della sentenza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 xml:space="preserve">DATA_DECORRENZA                </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z w:val="18"/>
                <w:szCs w:val="18"/>
              </w:rPr>
              <w:t>Data di decorrenza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 xml:space="preserve">DATA_FINE_VALIDITA             </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z w:val="18"/>
                <w:szCs w:val="18"/>
              </w:rPr>
              <w:t>Data fine validità</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 xml:space="preserve">FLAG_ANNULLA_MISURA            </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z w:val="18"/>
                <w:szCs w:val="18"/>
              </w:rPr>
              <w:t>S/N annulla misura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 xml:space="preserve">MIS_ID_MISURA_SICUREZZA        </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NUMBER(38)</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z w:val="18"/>
                <w:szCs w:val="18"/>
              </w:rPr>
              <w:t>Identificativo della misura di sicurezza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 xml:space="preserve">IST_DET_ID_ISTITUTO_DETENZIONE </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VARCHAR2(4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z w:val="18"/>
                <w:szCs w:val="18"/>
              </w:rPr>
              <w:t>Identificativo dell’istituto di detenzione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 xml:space="preserve">LUOGO_ESECUZIONE_MISURA        </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VARCHAR2(2000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z w:val="18"/>
                <w:szCs w:val="18"/>
              </w:rPr>
              <w:t>Descrizione del luogo di esecuzione della misura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 xml:space="preserve">FL_FORMA_MISURA                </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NUMBER(1)</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z w:val="18"/>
                <w:szCs w:val="18"/>
              </w:rPr>
              <w:t>Se impostato a 1 indica che  presente la permanenza in casa se impostato a 2 indica che è presente il collocamento in comunità </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 xml:space="preserve">DESCRIZIONE_COMUNITA           </w:t>
            </w:r>
          </w:p>
        </w:tc>
        <w:tc>
          <w:tcPr>
            <w:tcW w:w="21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VARCHAR2(2000)</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 xml:space="preserve">  Descrizione della comunita</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MIS_SIC_EVE_FK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MIS_SIC_FAS_SIE_FK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 w:rsidR="00880ABD" w:rsidRDefault="00880ABD">
      <w:pPr>
        <w:pStyle w:val="Paragrafoelenco"/>
        <w:pageBreakBefore/>
      </w:pPr>
      <w:bookmarkStart w:id="123" w:name="_Toc78536683"/>
      <w:r>
        <w:t>M</w:t>
      </w:r>
      <w:r>
        <w:rPr>
          <w:spacing w:val="-1"/>
        </w:rPr>
        <w:t>IS</w:t>
      </w:r>
      <w:r>
        <w:t>U</w:t>
      </w:r>
      <w:r>
        <w:rPr>
          <w:spacing w:val="2"/>
        </w:rPr>
        <w:t>R</w:t>
      </w:r>
      <w:r>
        <w:t>A_SICUREZZA_CUMULO</w:t>
      </w:r>
      <w:bookmarkEnd w:id="123"/>
    </w:p>
    <w:p w:rsidR="00880ABD" w:rsidRDefault="00880ABD">
      <w:pPr>
        <w:pStyle w:val="Paragrafoelenco"/>
        <w:numPr>
          <w:ilvl w:val="0"/>
          <w:numId w:val="0"/>
        </w:numPr>
      </w:pPr>
    </w:p>
    <w:p w:rsidR="00880ABD" w:rsidRDefault="00880ABD">
      <w:pPr>
        <w:pStyle w:val="normal"/>
        <w:rPr>
          <w:rFonts w:ascii="Calibri" w:hAnsi="Calibri" w:cs="Calibri"/>
          <w:b/>
          <w:smallCaps/>
        </w:rPr>
      </w:pPr>
      <w:r>
        <w:rPr>
          <w:rFonts w:ascii="Calibri" w:hAnsi="Calibri" w:cs="Calibri"/>
          <w:smallCaps/>
        </w:rPr>
        <w:t>tabella contenente di dati relativi alle misure di sicurezza di un cumulo. utilizzata dal sottositema siep.</w:t>
      </w:r>
      <w:r>
        <w:rPr>
          <w:spacing w:val="-1"/>
        </w:rPr>
        <w:tab/>
      </w:r>
      <w:r>
        <w:rPr>
          <w:spacing w:val="-1"/>
        </w:rPr>
        <w:tab/>
      </w:r>
    </w:p>
    <w:tbl>
      <w:tblPr>
        <w:tblW w:w="0" w:type="auto"/>
        <w:tblInd w:w="-365" w:type="dxa"/>
        <w:tblLayout w:type="fixed"/>
        <w:tblLook w:val="0000" w:firstRow="0" w:lastRow="0" w:firstColumn="0" w:lastColumn="0" w:noHBand="0" w:noVBand="0"/>
      </w:tblPr>
      <w:tblGrid>
        <w:gridCol w:w="4063"/>
        <w:gridCol w:w="1957"/>
        <w:gridCol w:w="4410"/>
      </w:tblGrid>
      <w:tr w:rsidR="00880ABD">
        <w:trPr>
          <w:tblHeader/>
        </w:trPr>
        <w:tc>
          <w:tcPr>
            <w:tcW w:w="4063"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95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1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ID_MISURA_SICUREZZA_CUMULO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r>
              <w:rPr>
                <w:sz w:val="18"/>
                <w:szCs w:val="18"/>
              </w:rPr>
              <w:t>NUMBER(38)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t>Identificativo della misura di sicurezza</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COD_NATURA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VARCHAR2(4 CHAR)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CG_REF_CODES.RV_DOMAIN= ’NATURA_MISURA_SICUREZZA’</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COD_TIPO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VARCHAR2(2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CG_REF_CODES.RV_DOMAIN= ’TIPO_MISURA_SICUREZZA’</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NUM_ANNI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NUMBER(2)</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Durata: Numero Anni </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NUM_MESI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NUMBER(2)</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Durata: Numero Mesi </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NUM_GIORNI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18"/>
                <w:szCs w:val="18"/>
              </w:rPr>
              <w:t>Durata: Numero Giorno</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ANNO_REG_38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NUMBER(4)</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Anno Reg. Mod. 38 </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NUM_REG_38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NUMBER(6)</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Anno Reg. Mod. 38</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FLAG_STATO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 CHAR)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E=estratto M=modificato C=Cancellato I=Iscritto</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MOTIVO_MODIFICA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VARCHAR2(2000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Note inserite dall''operatore in fase di Modifica Cancellazione Iscrizione</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TIT_ID_TITOLO_CUMULATO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FK alla tabella TITOLO_CUMULATO</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ID_MISURA_SICUREZZA_ORIGINE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Eventuale ID del record </w:t>
            </w:r>
            <w:r>
              <w:rPr>
                <w:sz w:val="18"/>
                <w:szCs w:val="18"/>
              </w:rPr>
              <w:t>MISURA_SICUREZZA</w:t>
            </w:r>
            <w:r>
              <w:rPr>
                <w:color w:val="000000"/>
                <w:sz w:val="18"/>
                <w:szCs w:val="18"/>
              </w:rPr>
              <w:t xml:space="preserve"> da cui è stato derivato questo record</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FLAG_ANNULLA_MISURA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‘A’ se misura annullata</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DATA_FINE_VALIDITA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Fine Validità</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  MIS_ID_MISURA_SICUREZZA_CUMULO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FK alla tabella </w:t>
            </w:r>
            <w:r>
              <w:rPr>
                <w:sz w:val="18"/>
                <w:szCs w:val="18"/>
              </w:rPr>
              <w:t xml:space="preserve">MISURA_SICUREZZA_CUMULO  </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MIS_ID_MISURA_SICUREZZA_ORIG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FK alla tabella </w:t>
            </w:r>
            <w:r>
              <w:rPr>
                <w:sz w:val="18"/>
                <w:szCs w:val="18"/>
              </w:rPr>
              <w:t xml:space="preserve">MISURA_SICUREZZA origine  </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IST_DET_ID_ISTITUTO_DETENZIONE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VARCHAR2(4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Id della tabella ISTITUTO_DETENZIONE</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LUOGO_ESECUZIONE_MISURA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VARCHAR2(2000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Luogo Esecuzione Misura</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FLAG_DATI_FINALI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S/N indica se la misura è stata selezionata per i dati Finali Cumulo</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ANNO_FASCICOLO_CLASSE_IV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NUMBER(4)</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Anno Procedimento Classe IV</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NUMERO_FASCICOLO_CLASSE_IV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Procedimento Classe IV</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COD_AUTORITA_EMITT_CLASSE_IV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Ufficio Procedimento Classe IV</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 LUOGO_AUTORITA_EMITT_CLASSE_IV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Luogo Ufficio Procedimento Classe IV</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FLAG_STATO_MISURA               </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VARCHAR2(6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CG_REF_CODES.RV_DOMAIN= ’STATO_MISURA_CUMULO’</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color w:val="000000"/>
                <w:sz w:val="18"/>
                <w:szCs w:val="18"/>
              </w:rPr>
              <w:t>COD_OPERATORE_INSERIMENTO</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 CHAR)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Utente di Iscrizione</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color w:val="000000"/>
                <w:sz w:val="18"/>
                <w:szCs w:val="18"/>
              </w:rPr>
              <w:t>DATA_INSERIMENTO</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di Iscrizione</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color w:val="000000"/>
                <w:sz w:val="18"/>
                <w:szCs w:val="18"/>
              </w:rPr>
              <w:t>COD_UFFICIO_INSERIMENTO</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Ufficio Utente di Iscrizione</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color w:val="000000"/>
                <w:sz w:val="18"/>
                <w:szCs w:val="18"/>
              </w:rPr>
              <w:t>COD_OPERATORE_AGGIORNAMENTO</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Utente ultimo aggiornamento</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color w:val="000000"/>
                <w:sz w:val="18"/>
                <w:szCs w:val="18"/>
              </w:rPr>
              <w:t>DATA_AGGIORNAMENTO</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ultimo aggiornamento</w:t>
            </w:r>
          </w:p>
        </w:tc>
      </w:tr>
      <w:tr w:rsidR="00880ABD">
        <w:tc>
          <w:tcPr>
            <w:tcW w:w="4063"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color w:val="000000"/>
                <w:sz w:val="18"/>
                <w:szCs w:val="18"/>
              </w:rPr>
              <w:t>COD_UFFICIO_AGGIORNAMENTO</w:t>
            </w:r>
          </w:p>
        </w:tc>
        <w:tc>
          <w:tcPr>
            <w:tcW w:w="1957"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Ufficio Utente ultimo aggiornamento</w:t>
            </w:r>
          </w:p>
        </w:tc>
      </w:tr>
    </w:tbl>
    <w:p w:rsidR="00880ABD" w:rsidRDefault="00880ABD"/>
    <w:p w:rsidR="00880ABD" w:rsidRDefault="00880ABD"/>
    <w:p w:rsidR="00880ABD" w:rsidRDefault="00880ABD">
      <w:pPr>
        <w:pStyle w:val="Paragrafoelenco"/>
        <w:pageBreakBefore/>
      </w:pPr>
      <w:bookmarkStart w:id="124" w:name="_Toc78536684"/>
      <w:r>
        <w:t>M</w:t>
      </w:r>
      <w:r>
        <w:rPr>
          <w:spacing w:val="-1"/>
        </w:rPr>
        <w:t>IS</w:t>
      </w:r>
      <w:r>
        <w:t>U</w:t>
      </w:r>
      <w:r>
        <w:rPr>
          <w:spacing w:val="2"/>
        </w:rPr>
        <w:t>R</w:t>
      </w:r>
      <w:r>
        <w:t>A_SICUREZZA_SENTENZA_SIGE</w:t>
      </w:r>
      <w:bookmarkEnd w:id="124"/>
    </w:p>
    <w:p w:rsidR="00880ABD" w:rsidRDefault="00880ABD">
      <w:pPr>
        <w:pStyle w:val="Paragrafoelenco"/>
        <w:numPr>
          <w:ilvl w:val="0"/>
          <w:numId w:val="0"/>
        </w:numPr>
      </w:pPr>
    </w:p>
    <w:p w:rsidR="00880ABD" w:rsidRDefault="00880ABD">
      <w:pPr>
        <w:pStyle w:val="normal"/>
        <w:rPr>
          <w:rFonts w:ascii="Calibri" w:hAnsi="Calibri" w:cs="Calibri"/>
          <w:b/>
          <w:smallCaps/>
        </w:rPr>
      </w:pPr>
      <w:r>
        <w:rPr>
          <w:rFonts w:ascii="Calibri" w:hAnsi="Calibri" w:cs="Calibri"/>
          <w:smallCaps/>
        </w:rPr>
        <w:t>tabella contenente ii dati relativi alle misure di sicurezza di sige. utilizzata dal sottositema sige.</w:t>
      </w:r>
      <w:r>
        <w:rPr>
          <w:spacing w:val="-1"/>
        </w:rPr>
        <w:tab/>
      </w:r>
      <w:r>
        <w:rPr>
          <w:spacing w:val="-1"/>
        </w:rPr>
        <w:tab/>
      </w:r>
    </w:p>
    <w:tbl>
      <w:tblPr>
        <w:tblW w:w="0" w:type="auto"/>
        <w:tblInd w:w="-365" w:type="dxa"/>
        <w:tblLayout w:type="fixed"/>
        <w:tblLook w:val="0000" w:firstRow="0" w:lastRow="0" w:firstColumn="0" w:lastColumn="0" w:noHBand="0" w:noVBand="0"/>
      </w:tblPr>
      <w:tblGrid>
        <w:gridCol w:w="3326"/>
        <w:gridCol w:w="1859"/>
        <w:gridCol w:w="5245"/>
      </w:tblGrid>
      <w:tr w:rsidR="00880ABD">
        <w:trPr>
          <w:tblHeader/>
        </w:trPr>
        <w:tc>
          <w:tcPr>
            <w:tcW w:w="3326"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5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24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MIS</w:t>
            </w:r>
            <w:r>
              <w:rPr>
                <w:spacing w:val="1"/>
                <w:sz w:val="18"/>
                <w:szCs w:val="18"/>
              </w:rPr>
              <w:t>_</w:t>
            </w:r>
            <w:r>
              <w:rPr>
                <w:sz w:val="18"/>
                <w:szCs w:val="18"/>
              </w:rPr>
              <w:t>I</w:t>
            </w:r>
            <w:r>
              <w:rPr>
                <w:spacing w:val="-1"/>
                <w:sz w:val="18"/>
                <w:szCs w:val="18"/>
              </w:rPr>
              <w:t>D</w:t>
            </w:r>
            <w:r>
              <w:rPr>
                <w:spacing w:val="-2"/>
                <w:sz w:val="18"/>
                <w:szCs w:val="18"/>
              </w:rPr>
              <w:t>_</w:t>
            </w:r>
            <w:r>
              <w:rPr>
                <w:sz w:val="18"/>
                <w:szCs w:val="18"/>
              </w:rPr>
              <w:t>MIS</w:t>
            </w:r>
            <w:r>
              <w:rPr>
                <w:spacing w:val="-1"/>
                <w:sz w:val="18"/>
                <w:szCs w:val="18"/>
              </w:rPr>
              <w:t>U</w:t>
            </w:r>
            <w:r>
              <w:rPr>
                <w:sz w:val="18"/>
                <w:szCs w:val="18"/>
              </w:rPr>
              <w:t>R</w:t>
            </w:r>
            <w:r>
              <w:rPr>
                <w:spacing w:val="-3"/>
                <w:sz w:val="18"/>
                <w:szCs w:val="18"/>
              </w:rPr>
              <w:t>A</w:t>
            </w:r>
            <w:r>
              <w:rPr>
                <w:spacing w:val="1"/>
                <w:sz w:val="18"/>
                <w:szCs w:val="18"/>
              </w:rPr>
              <w:t>_</w:t>
            </w:r>
            <w:r>
              <w:rPr>
                <w:sz w:val="18"/>
                <w:szCs w:val="18"/>
              </w:rPr>
              <w:t>SIC</w:t>
            </w:r>
            <w:r>
              <w:rPr>
                <w:spacing w:val="-1"/>
                <w:sz w:val="18"/>
                <w:szCs w:val="18"/>
              </w:rPr>
              <w:t>U</w:t>
            </w:r>
            <w:r>
              <w:rPr>
                <w:sz w:val="18"/>
                <w:szCs w:val="18"/>
              </w:rPr>
              <w:t>REZ</w:t>
            </w:r>
            <w:r>
              <w:rPr>
                <w:spacing w:val="-2"/>
                <w:sz w:val="18"/>
                <w:szCs w:val="18"/>
              </w:rPr>
              <w:t>Z</w:t>
            </w:r>
            <w:r>
              <w:rPr>
                <w:sz w:val="18"/>
                <w:szCs w:val="18"/>
              </w:rPr>
              <w:t>A</w:t>
            </w:r>
          </w:p>
        </w:tc>
        <w:tc>
          <w:tcPr>
            <w:tcW w:w="185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pacing w:val="-1"/>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524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01"/>
            </w:pPr>
            <w:r>
              <w:rPr>
                <w:spacing w:val="-1"/>
                <w:sz w:val="18"/>
                <w:szCs w:val="18"/>
              </w:rPr>
              <w:t>Identificativo misure di sicurezza</w:t>
            </w:r>
          </w:p>
        </w:tc>
      </w:tr>
      <w:tr w:rsidR="00880ABD">
        <w:tc>
          <w:tcPr>
            <w:tcW w:w="33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F</w:t>
            </w:r>
            <w:r>
              <w:rPr>
                <w:spacing w:val="-3"/>
                <w:sz w:val="18"/>
                <w:szCs w:val="18"/>
              </w:rPr>
              <w:t>A</w:t>
            </w:r>
            <w:r>
              <w:rPr>
                <w:sz w:val="18"/>
                <w:szCs w:val="18"/>
              </w:rPr>
              <w:t>S</w:t>
            </w:r>
            <w:r>
              <w:rPr>
                <w:spacing w:val="1"/>
                <w:sz w:val="18"/>
                <w:szCs w:val="18"/>
              </w:rPr>
              <w:t>_</w:t>
            </w:r>
            <w:r>
              <w:rPr>
                <w:sz w:val="18"/>
                <w:szCs w:val="18"/>
              </w:rPr>
              <w:t>SI</w:t>
            </w:r>
            <w:r>
              <w:rPr>
                <w:spacing w:val="-3"/>
                <w:sz w:val="18"/>
                <w:szCs w:val="18"/>
              </w:rPr>
              <w:t>G</w:t>
            </w:r>
            <w:r>
              <w:rPr>
                <w:sz w:val="18"/>
                <w:szCs w:val="18"/>
              </w:rPr>
              <w:t>E</w:t>
            </w:r>
            <w:r>
              <w:rPr>
                <w:spacing w:val="1"/>
                <w:sz w:val="18"/>
                <w:szCs w:val="18"/>
              </w:rPr>
              <w:t>_</w:t>
            </w:r>
            <w:r>
              <w:rPr>
                <w:sz w:val="18"/>
                <w:szCs w:val="18"/>
              </w:rPr>
              <w:t>SE</w:t>
            </w:r>
            <w:r>
              <w:rPr>
                <w:spacing w:val="-1"/>
                <w:sz w:val="18"/>
                <w:szCs w:val="18"/>
              </w:rPr>
              <w:t>N</w:t>
            </w:r>
            <w:r>
              <w:rPr>
                <w:spacing w:val="1"/>
                <w:sz w:val="18"/>
                <w:szCs w:val="18"/>
              </w:rPr>
              <w:t>_</w:t>
            </w:r>
            <w:r>
              <w:rPr>
                <w:sz w:val="18"/>
                <w:szCs w:val="18"/>
              </w:rPr>
              <w:t>I</w:t>
            </w:r>
            <w:r>
              <w:rPr>
                <w:spacing w:val="-1"/>
                <w:sz w:val="18"/>
                <w:szCs w:val="18"/>
              </w:rPr>
              <w:t>D</w:t>
            </w:r>
          </w:p>
        </w:tc>
        <w:tc>
          <w:tcPr>
            <w:tcW w:w="185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1"/>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524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01"/>
            </w:pPr>
            <w:r>
              <w:rPr>
                <w:spacing w:val="-1"/>
                <w:sz w:val="18"/>
                <w:szCs w:val="18"/>
              </w:rPr>
              <w:t>Identificativo della sentenza di sige</w:t>
            </w:r>
          </w:p>
        </w:tc>
      </w:tr>
    </w:tbl>
    <w:p w:rsidR="00880ABD" w:rsidRDefault="00880ABD"/>
    <w:p w:rsidR="00880ABD" w:rsidRDefault="00880ABD"/>
    <w:p w:rsidR="00880ABD" w:rsidRDefault="00880ABD">
      <w:pPr>
        <w:pStyle w:val="Paragrafoelenco"/>
        <w:pageBreakBefore/>
      </w:pPr>
      <w:bookmarkStart w:id="125" w:name="_Toc78536685"/>
      <w:r>
        <w:t>MOTIVAZIONE_DECRETO</w:t>
      </w:r>
      <w:bookmarkEnd w:id="125"/>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alla motivazione di un decreto . utilizzata dal sottositema siep-sius.</w:t>
      </w:r>
      <w:r>
        <w:rPr>
          <w:spacing w:val="-1"/>
        </w:rPr>
        <w:tab/>
      </w:r>
      <w:r>
        <w:rPr>
          <w:spacing w:val="-1"/>
        </w:rPr>
        <w:tab/>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675"/>
        <w:gridCol w:w="2487"/>
        <w:gridCol w:w="4268"/>
      </w:tblGrid>
      <w:tr w:rsidR="00880ABD">
        <w:trPr>
          <w:tblHeader/>
        </w:trPr>
        <w:tc>
          <w:tcPr>
            <w:tcW w:w="367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48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6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ID_MOTIVAZIONE_DECRETO</w:t>
            </w:r>
          </w:p>
        </w:tc>
        <w:tc>
          <w:tcPr>
            <w:tcW w:w="24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2"/>
                <w:sz w:val="18"/>
                <w:szCs w:val="18"/>
              </w:rPr>
            </w:pPr>
            <w:r>
              <w:rPr>
                <w:spacing w:val="-2"/>
                <w:sz w:val="18"/>
                <w:szCs w:val="18"/>
              </w:rPr>
              <w:t>NUMBER NOT NULL</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7"/>
            </w:pPr>
            <w:r>
              <w:rPr>
                <w:spacing w:val="-2"/>
                <w:sz w:val="18"/>
                <w:szCs w:val="18"/>
              </w:rPr>
              <w:t>Valore di chiave primaria numerica legata alla sequence MOT_DEC_SEQ.</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COD_TIPO_MOTIVAZIONE</w:t>
            </w:r>
          </w:p>
        </w:tc>
        <w:tc>
          <w:tcPr>
            <w:tcW w:w="24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(2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Codifica del Tipo Motivazione.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DESCR_MOTIVAZIONE</w:t>
            </w:r>
          </w:p>
        </w:tc>
        <w:tc>
          <w:tcPr>
            <w:tcW w:w="24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(200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Descrizione della motivazione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ALTRA_MOTIVAZIONE</w:t>
            </w:r>
          </w:p>
        </w:tc>
        <w:tc>
          <w:tcPr>
            <w:tcW w:w="24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2"/>
                <w:sz w:val="18"/>
                <w:szCs w:val="18"/>
              </w:rPr>
            </w:pPr>
            <w:r>
              <w:rPr>
                <w:spacing w:val="-2"/>
                <w:sz w:val="18"/>
                <w:szCs w:val="18"/>
              </w:rPr>
              <w:t>VARCHAR2 (2000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Altra motivazione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COD_OPERATORE_INSERIMENTO</w:t>
            </w:r>
          </w:p>
        </w:tc>
        <w:tc>
          <w:tcPr>
            <w:tcW w:w="24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(100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inserito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DATA_INSERIMENTO</w:t>
            </w:r>
          </w:p>
        </w:tc>
        <w:tc>
          <w:tcPr>
            <w:tcW w:w="24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inserimento del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COD_UFFICIO_INSERIMENTO</w:t>
            </w:r>
          </w:p>
        </w:tc>
        <w:tc>
          <w:tcPr>
            <w:tcW w:w="24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(11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inserito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2"/>
                <w:sz w:val="18"/>
                <w:szCs w:val="18"/>
              </w:rPr>
            </w:pPr>
            <w:r>
              <w:rPr>
                <w:spacing w:val="-2"/>
                <w:sz w:val="18"/>
                <w:szCs w:val="18"/>
              </w:rPr>
              <w:t>COD_OPERATORE_AGGIORNAMENTO</w:t>
            </w:r>
          </w:p>
        </w:tc>
        <w:tc>
          <w:tcPr>
            <w:tcW w:w="24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(100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aggiornato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DATA_AGGIORNAMENTO</w:t>
            </w:r>
          </w:p>
        </w:tc>
        <w:tc>
          <w:tcPr>
            <w:tcW w:w="24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aggiornamento del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COD_UFFICIO_AGGIORNAMENTO</w:t>
            </w:r>
          </w:p>
        </w:tc>
        <w:tc>
          <w:tcPr>
            <w:tcW w:w="24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(11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aggiornato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lang w:val="es-AR"/>
              </w:rPr>
              <w:t>DEP_DEC_ID_DEPOSITO_DECRETO</w:t>
            </w:r>
          </w:p>
        </w:tc>
        <w:tc>
          <w:tcPr>
            <w:tcW w:w="24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Identificstivo del deposito decreto</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PROGR_MOTIVAZIONE</w:t>
            </w:r>
          </w:p>
        </w:tc>
        <w:tc>
          <w:tcPr>
            <w:tcW w:w="24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Progressivo della motivazione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EVE_ID_EVENTO.</w:t>
            </w:r>
          </w:p>
        </w:tc>
        <w:tc>
          <w:tcPr>
            <w:tcW w:w="24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dell’evento</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lang w:val="en-US"/>
              </w:rPr>
              <w:t>MOT_DEC_DEP_DEC_FK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lang w:val="es-AR"/>
              </w:rPr>
              <w:t>DEP_DEC_ID_DEPOSITO_DECRETO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lang w:val="es-AR"/>
              </w:rPr>
              <w:t>(DEPOSITO_DECRETO.ID_DEPOSITO_DECRETO)</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MOT_DEC_EVE_FK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(EVENTO.ID_EVENTO)</w:t>
            </w:r>
          </w:p>
        </w:tc>
      </w:tr>
    </w:tbl>
    <w:p w:rsidR="00880ABD" w:rsidRDefault="00880ABD">
      <w:pPr>
        <w:pStyle w:val="normal"/>
        <w:rPr>
          <w:rFonts w:ascii="Calibri" w:hAnsi="Calibri" w:cs="Calibri"/>
          <w:smallCaps/>
        </w:rPr>
      </w:pPr>
    </w:p>
    <w:p w:rsidR="00880ABD" w:rsidRDefault="00880ABD"/>
    <w:p w:rsidR="00880ABD" w:rsidRDefault="00880ABD">
      <w:pPr>
        <w:pStyle w:val="Paragrafoelenco"/>
        <w:pageBreakBefore/>
      </w:pPr>
      <w:bookmarkStart w:id="126" w:name="_Toc78536686"/>
      <w:r>
        <w:t>M</w:t>
      </w:r>
      <w:r>
        <w:rPr>
          <w:spacing w:val="-2"/>
        </w:rPr>
        <w:t>O</w:t>
      </w:r>
      <w:r>
        <w:rPr>
          <w:spacing w:val="3"/>
        </w:rPr>
        <w:t>T</w:t>
      </w:r>
      <w:r>
        <w:rPr>
          <w:spacing w:val="-1"/>
        </w:rPr>
        <w:t>I</w:t>
      </w:r>
      <w:r>
        <w:rPr>
          <w:spacing w:val="1"/>
        </w:rPr>
        <w:t>V</w:t>
      </w:r>
      <w:r>
        <w:t>AZ</w:t>
      </w:r>
      <w:r>
        <w:rPr>
          <w:spacing w:val="-1"/>
        </w:rPr>
        <w:t>I</w:t>
      </w:r>
      <w:r>
        <w:rPr>
          <w:spacing w:val="3"/>
        </w:rPr>
        <w:t>O</w:t>
      </w:r>
      <w:r>
        <w:t>N</w:t>
      </w:r>
      <w:r>
        <w:rPr>
          <w:spacing w:val="-1"/>
        </w:rPr>
        <w:t>E</w:t>
      </w:r>
      <w:r>
        <w:rPr>
          <w:spacing w:val="2"/>
        </w:rPr>
        <w:t>_</w:t>
      </w:r>
      <w:r>
        <w:rPr>
          <w:spacing w:val="-1"/>
        </w:rPr>
        <w:t>P</w:t>
      </w:r>
      <w:r>
        <w:t>R</w:t>
      </w:r>
      <w:r>
        <w:rPr>
          <w:spacing w:val="1"/>
        </w:rPr>
        <w:t>OV</w:t>
      </w:r>
      <w:r>
        <w:rPr>
          <w:spacing w:val="-1"/>
        </w:rPr>
        <w:t>V</w:t>
      </w:r>
      <w:r>
        <w:rPr>
          <w:spacing w:val="1"/>
        </w:rPr>
        <w:t>E</w:t>
      </w:r>
      <w:r>
        <w:t>D</w:t>
      </w:r>
      <w:r>
        <w:rPr>
          <w:spacing w:val="2"/>
        </w:rPr>
        <w:t>_</w:t>
      </w:r>
      <w:r>
        <w:rPr>
          <w:spacing w:val="-1"/>
        </w:rPr>
        <w:t>SI</w:t>
      </w:r>
      <w:r>
        <w:rPr>
          <w:spacing w:val="1"/>
        </w:rPr>
        <w:t>G</w:t>
      </w:r>
      <w:r>
        <w:t>E</w:t>
      </w:r>
      <w:bookmarkEnd w:id="126"/>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alla motivazione di un provvedimento sige . utilizzata dal sottositema sige.</w:t>
      </w:r>
      <w:r>
        <w:rPr>
          <w:spacing w:val="-1"/>
        </w:rPr>
        <w:tab/>
      </w:r>
      <w:r>
        <w:rPr>
          <w:spacing w:val="-1"/>
        </w:rPr>
        <w:tab/>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675"/>
        <w:gridCol w:w="2345"/>
        <w:gridCol w:w="4410"/>
      </w:tblGrid>
      <w:tr w:rsidR="00880ABD">
        <w:trPr>
          <w:tblHeader/>
        </w:trPr>
        <w:tc>
          <w:tcPr>
            <w:tcW w:w="367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34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1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ID_MOTIVAZIONE_PROVVED_SIGE</w:t>
            </w:r>
          </w:p>
        </w:tc>
        <w:tc>
          <w:tcPr>
            <w:tcW w:w="234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2"/>
                <w:sz w:val="18"/>
                <w:szCs w:val="18"/>
              </w:rPr>
            </w:pPr>
            <w:r>
              <w:rPr>
                <w:spacing w:val="-2"/>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157"/>
            </w:pPr>
            <w:r>
              <w:rPr>
                <w:spacing w:val="-2"/>
                <w:sz w:val="18"/>
                <w:szCs w:val="18"/>
              </w:rPr>
              <w:t>Valore di chiave primaria numerica legata alla sequence MOT_PRO_SIG_SEQ.</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COD_TIPO_MOTIVAZIONE</w:t>
            </w:r>
          </w:p>
        </w:tc>
        <w:tc>
          <w:tcPr>
            <w:tcW w:w="234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VARCHAR2 (2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pacing w:val="-2"/>
                <w:sz w:val="18"/>
                <w:szCs w:val="18"/>
              </w:rPr>
              <w:t>Codifica del Tipo Motivazione. Legata al Dominio MOTIVO_INAMMISSIBILITA_SIGE.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DESCR_MOTIVAZIONE</w:t>
            </w:r>
          </w:p>
        </w:tc>
        <w:tc>
          <w:tcPr>
            <w:tcW w:w="234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(200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Descrizione della motivazione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ALTRA_MOTIVAZIONE</w:t>
            </w:r>
          </w:p>
        </w:tc>
        <w:tc>
          <w:tcPr>
            <w:tcW w:w="234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2"/>
                <w:sz w:val="18"/>
                <w:szCs w:val="18"/>
              </w:rPr>
            </w:pPr>
            <w:r>
              <w:rPr>
                <w:spacing w:val="-2"/>
                <w:sz w:val="18"/>
                <w:szCs w:val="18"/>
              </w:rPr>
              <w:t>VARCHAR2 (2000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Altra motivazione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COD_OPERATORE_INSERIMENTO</w:t>
            </w:r>
          </w:p>
        </w:tc>
        <w:tc>
          <w:tcPr>
            <w:tcW w:w="234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inserito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DATA_INSERIMENTO</w:t>
            </w:r>
          </w:p>
        </w:tc>
        <w:tc>
          <w:tcPr>
            <w:tcW w:w="234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inserimento del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COD_UFFICIO_INSERIMENTO</w:t>
            </w:r>
          </w:p>
        </w:tc>
        <w:tc>
          <w:tcPr>
            <w:tcW w:w="234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inserito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2"/>
                <w:sz w:val="18"/>
                <w:szCs w:val="18"/>
              </w:rPr>
            </w:pPr>
            <w:r>
              <w:rPr>
                <w:spacing w:val="-2"/>
                <w:sz w:val="18"/>
                <w:szCs w:val="18"/>
              </w:rPr>
              <w:t>COD_OPERATORE_AGGIORNAMENTO</w:t>
            </w:r>
          </w:p>
        </w:tc>
        <w:tc>
          <w:tcPr>
            <w:tcW w:w="234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aggiornato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DATA_AGGIORNAMENTO</w:t>
            </w:r>
          </w:p>
        </w:tc>
        <w:tc>
          <w:tcPr>
            <w:tcW w:w="234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aggiornamento del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COD_UFFICIO_AGGIORNAMENTO</w:t>
            </w:r>
          </w:p>
        </w:tc>
        <w:tc>
          <w:tcPr>
            <w:tcW w:w="234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2"/>
                <w:sz w:val="18"/>
                <w:szCs w:val="18"/>
              </w:rPr>
            </w:pPr>
            <w:r>
              <w:rPr>
                <w:spacing w:val="-2"/>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aggiornato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PRO_SIG_ID_PROVVED_SIGE</w:t>
            </w:r>
          </w:p>
        </w:tc>
        <w:tc>
          <w:tcPr>
            <w:tcW w:w="234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 provvedimento SIGE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PROGR_MOTIVAZIONE</w:t>
            </w:r>
          </w:p>
        </w:tc>
        <w:tc>
          <w:tcPr>
            <w:tcW w:w="234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Progressivo della motivazione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EVE_ID_EVENTO</w:t>
            </w:r>
          </w:p>
        </w:tc>
        <w:tc>
          <w:tcPr>
            <w:tcW w:w="234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dell’evento</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MOT_PRO_SIG_EVE_FK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(EVENTO.ID_EVENTO)</w:t>
            </w:r>
          </w:p>
        </w:tc>
      </w:tr>
    </w:tbl>
    <w:p w:rsidR="00880ABD" w:rsidRDefault="00880ABD">
      <w:pPr>
        <w:pStyle w:val="normal"/>
        <w:rPr>
          <w:rFonts w:ascii="Calibri" w:hAnsi="Calibri" w:cs="Calibri"/>
          <w:smallCaps/>
        </w:rPr>
      </w:pPr>
    </w:p>
    <w:p w:rsidR="00880ABD" w:rsidRDefault="00880ABD">
      <w:pPr>
        <w:pStyle w:val="Paragrafoelenco"/>
        <w:pageBreakBefore/>
      </w:pPr>
      <w:bookmarkStart w:id="127" w:name="_Toc78536687"/>
      <w:r>
        <w:t>MOTIVO_EVENTO</w:t>
      </w:r>
      <w:bookmarkEnd w:id="127"/>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alla motivazione di una revoca di un evento. utilizzata dal sottositema siep-sius.</w:t>
      </w:r>
      <w:r>
        <w:rPr>
          <w:spacing w:val="-1"/>
        </w:rPr>
        <w:tab/>
      </w:r>
      <w:r>
        <w:rPr>
          <w:spacing w:val="-1"/>
        </w:rPr>
        <w:tab/>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366"/>
        <w:gridCol w:w="2512"/>
        <w:gridCol w:w="4552"/>
      </w:tblGrid>
      <w:tr w:rsidR="00880ABD">
        <w:trPr>
          <w:tblHeader/>
        </w:trPr>
        <w:tc>
          <w:tcPr>
            <w:tcW w:w="3366"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51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55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ID_MOTIVO_EVENTO</w:t>
            </w:r>
          </w:p>
        </w:tc>
        <w:tc>
          <w:tcPr>
            <w:tcW w:w="25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motivo dell’evento</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COD_MOTIVO_REVOCA</w:t>
            </w:r>
          </w:p>
        </w:tc>
        <w:tc>
          <w:tcPr>
            <w:tcW w:w="25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(4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 motivo della revoca</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COD_MOTIVO_REVOCA_PM</w:t>
            </w:r>
          </w:p>
        </w:tc>
        <w:tc>
          <w:tcPr>
            <w:tcW w:w="25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(4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 mtivo della revoca del PM</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MOTIVAZIONI</w:t>
            </w:r>
          </w:p>
        </w:tc>
        <w:tc>
          <w:tcPr>
            <w:tcW w:w="25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z w:val="18"/>
                <w:szCs w:val="18"/>
              </w:rPr>
              <w:t>VARCHAR2 (2000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Descrizione della motivazione</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EVE_ID_EVENTO</w:t>
            </w:r>
          </w:p>
        </w:tc>
        <w:tc>
          <w:tcPr>
            <w:tcW w:w="251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0"/>
              <w:rPr>
                <w:sz w:val="18"/>
                <w:szCs w:val="18"/>
              </w:rPr>
            </w:pPr>
            <w:r>
              <w:rPr>
                <w:sz w:val="18"/>
                <w:szCs w:val="18"/>
              </w:rPr>
              <w:t>NUMBER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dell’evento</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(EVENTO.ID_EVENTO)</w:t>
            </w:r>
          </w:p>
        </w:tc>
      </w:tr>
    </w:tbl>
    <w:p w:rsidR="00880ABD" w:rsidRDefault="00880ABD"/>
    <w:p w:rsidR="00880ABD" w:rsidRDefault="00880ABD">
      <w:pPr>
        <w:pStyle w:val="Paragrafoelenco"/>
        <w:pageBreakBefore/>
      </w:pPr>
      <w:bookmarkStart w:id="128" w:name="_Toc78536688"/>
      <w:r>
        <w:rPr>
          <w:spacing w:val="4"/>
        </w:rPr>
        <w:t>M</w:t>
      </w:r>
      <w:r>
        <w:t>O</w:t>
      </w:r>
      <w:r>
        <w:rPr>
          <w:spacing w:val="-1"/>
        </w:rPr>
        <w:t>V</w:t>
      </w:r>
      <w:r>
        <w:rPr>
          <w:spacing w:val="-3"/>
        </w:rPr>
        <w:t>I</w:t>
      </w:r>
      <w:r>
        <w:rPr>
          <w:spacing w:val="4"/>
        </w:rPr>
        <w:t>M</w:t>
      </w:r>
      <w:r>
        <w:rPr>
          <w:spacing w:val="-1"/>
        </w:rPr>
        <w:t>E</w:t>
      </w:r>
      <w:r>
        <w:t>NTO</w:t>
      </w:r>
      <w:r>
        <w:rPr>
          <w:spacing w:val="-1"/>
        </w:rPr>
        <w:t>_</w:t>
      </w:r>
      <w:r>
        <w:t>R</w:t>
      </w:r>
      <w:r>
        <w:rPr>
          <w:spacing w:val="-1"/>
        </w:rPr>
        <w:t>E</w:t>
      </w:r>
      <w:r>
        <w:t>G</w:t>
      </w:r>
      <w:r>
        <w:rPr>
          <w:spacing w:val="2"/>
        </w:rPr>
        <w:t>_</w:t>
      </w:r>
      <w:r>
        <w:rPr>
          <w:spacing w:val="-1"/>
        </w:rPr>
        <w:t>E</w:t>
      </w:r>
      <w:r>
        <w:t>S</w:t>
      </w:r>
      <w:r>
        <w:rPr>
          <w:spacing w:val="-1"/>
        </w:rPr>
        <w:t>E</w:t>
      </w:r>
      <w:r>
        <w:t>CUZ</w:t>
      </w:r>
      <w:r>
        <w:rPr>
          <w:spacing w:val="-1"/>
        </w:rPr>
        <w:t>I</w:t>
      </w:r>
      <w:r>
        <w:t>O</w:t>
      </w:r>
      <w:r>
        <w:rPr>
          <w:spacing w:val="2"/>
        </w:rPr>
        <w:t>N</w:t>
      </w:r>
      <w:r>
        <w:t>E</w:t>
      </w:r>
      <w:bookmarkEnd w:id="128"/>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ai movimenti del registro dell’esecuzione.</w:t>
      </w:r>
      <w:r>
        <w:rPr>
          <w:spacing w:val="-1"/>
        </w:rPr>
        <w:tab/>
        <w:t xml:space="preserve"> </w:t>
      </w:r>
      <w:r>
        <w:rPr>
          <w:rFonts w:ascii="Calibri" w:hAnsi="Calibri" w:cs="Calibri"/>
          <w:smallCaps/>
        </w:rPr>
        <w:t>utilizzata dal sottositema sius.</w:t>
      </w:r>
      <w:r>
        <w:rPr>
          <w:spacing w:val="-1"/>
        </w:rPr>
        <w:tab/>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815"/>
        <w:gridCol w:w="1922"/>
        <w:gridCol w:w="4693"/>
      </w:tblGrid>
      <w:tr w:rsidR="00880ABD">
        <w:trPr>
          <w:tblHeader/>
        </w:trPr>
        <w:tc>
          <w:tcPr>
            <w:tcW w:w="381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92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9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ID_MOVIMENTO_REG_ESECUZIONE</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Valore di chiave primaria numerica legata alla sequence MOV_REG_SEQ .</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COD_MOVIMENTO</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(240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 movimento</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COD_TIPO_MOVIMENTO</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(240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 tipo di movimento</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DATA_MOVIMENTO</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del movimento</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COD_RICHIEDENTE</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(2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 richiedente</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COD_OGGETTO_RICHIESTO</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(2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dell’oggetto richiesto</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DATA_RICHIESTA</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della richiesta</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DESCR_RICHIESTA</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z w:val="18"/>
                <w:szCs w:val="18"/>
              </w:rPr>
            </w:pPr>
            <w:r>
              <w:rPr>
                <w:sz w:val="18"/>
                <w:szCs w:val="18"/>
              </w:rPr>
              <w:t>VARCHAR2 (2000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Descrizione della richiesta</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COD_TIPO_DECISIONE</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(2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 tipo di decisione</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COD_TENORE_DECISIONE</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(2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dele tenore della decisione</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COD_MAGISTRATO</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(6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 magistrato</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DATA_DECRETO_SOSPENSIONE</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del decreto di sospensione</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DATA_TX_TDS</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della transazione del tribunale di sorveglianza</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DATA_DECISIONE_TDS</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della decisione del tribunale di sorveglianza</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COD_TENORE_DECISIONE_TDS</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(2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 tenore della decisione del tribunale di sorveglianza</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DATA_TX_COMPETENZA</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transazione di competenza</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COD_UFFICIO_DESTINATARIO</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ufficio destinatario</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DATA_RECLAMO</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reclamo</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DATA_TERMINE_MISURA</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temine misura</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22"/>
              <w:rPr>
                <w:sz w:val="18"/>
                <w:szCs w:val="18"/>
              </w:rPr>
            </w:pPr>
            <w:r>
              <w:rPr>
                <w:sz w:val="18"/>
                <w:szCs w:val="18"/>
              </w:rPr>
              <w:t>VARCHAR2 (2000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Note</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COD_OPERATORE_AGGIORNAMENTO</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81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GEN_PRID_GENERALE_PROCEDIMENTO</w:t>
            </w:r>
          </w:p>
        </w:tc>
        <w:tc>
          <w:tcPr>
            <w:tcW w:w="192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00"/>
              <w:rPr>
                <w:sz w:val="18"/>
                <w:szCs w:val="18"/>
              </w:rPr>
            </w:pPr>
            <w:r>
              <w:rPr>
                <w:sz w:val="18"/>
                <w:szCs w:val="18"/>
              </w:rPr>
              <w:t>NUMBER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z w:val="18"/>
                <w:szCs w:val="18"/>
              </w:rPr>
              <w:t>Identificativo del generale procedimento</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227"/>
        <w:gridCol w:w="3388"/>
        <w:gridCol w:w="4240"/>
      </w:tblGrid>
      <w:tr w:rsidR="00880ABD">
        <w:tc>
          <w:tcPr>
            <w:tcW w:w="222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3388"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4240"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227"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MOV_REG_GEN_PRO_FK</w:t>
            </w:r>
          </w:p>
        </w:tc>
        <w:tc>
          <w:tcPr>
            <w:tcW w:w="3388"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GEN_PRID_GENERALE_PROCEDIMENTO</w:t>
            </w:r>
          </w:p>
        </w:tc>
        <w:tc>
          <w:tcPr>
            <w:tcW w:w="4240"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(GENERALE_PROCEDIMENTO.ID_GENERALE_PROCEDIMENTO)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Paragrafoelenco"/>
        <w:pageBreakBefore/>
      </w:pPr>
      <w:bookmarkStart w:id="129" w:name="_Toc78536689"/>
      <w:r>
        <w:t>NOME_PROVVEDIMENTO</w:t>
      </w:r>
      <w:bookmarkEnd w:id="129"/>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al nome del provvedimento per un evento.</w:t>
      </w:r>
      <w:r>
        <w:rPr>
          <w:spacing w:val="-1"/>
        </w:rPr>
        <w:tab/>
        <w:t xml:space="preserve"> </w:t>
      </w:r>
      <w:r>
        <w:rPr>
          <w:rFonts w:ascii="Calibri" w:hAnsi="Calibri" w:cs="Calibri"/>
          <w:smallCaps/>
        </w:rPr>
        <w:t>utilizzata dal sottositema siep-sius.</w:t>
      </w:r>
      <w:r>
        <w:rPr>
          <w:spacing w:val="-1"/>
        </w:rPr>
        <w:tab/>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366"/>
        <w:gridCol w:w="1849"/>
        <w:gridCol w:w="238"/>
        <w:gridCol w:w="4977"/>
      </w:tblGrid>
      <w:tr w:rsidR="00880ABD">
        <w:trPr>
          <w:tblHeader/>
        </w:trPr>
        <w:tc>
          <w:tcPr>
            <w:tcW w:w="3366"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4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215" w:type="dxa"/>
            <w:gridSpan w:val="2"/>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COD_NOME_PROVVEDIMENTO</w:t>
            </w:r>
          </w:p>
        </w:tc>
        <w:tc>
          <w:tcPr>
            <w:tcW w:w="2087"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(5 CHAR) NOT NULL</w:t>
            </w:r>
          </w:p>
        </w:tc>
        <w:tc>
          <w:tcPr>
            <w:tcW w:w="497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2"/>
            </w:pPr>
            <w:r>
              <w:rPr>
                <w:spacing w:val="1"/>
                <w:sz w:val="18"/>
                <w:szCs w:val="18"/>
              </w:rPr>
              <w:t>Codifica del Nome Provvedimento. Associato al Dominio NOME_PROVVEDIMENTO di CG_REF_CODES.</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EVE_ID_EVENTO</w:t>
            </w:r>
          </w:p>
        </w:tc>
        <w:tc>
          <w:tcPr>
            <w:tcW w:w="2087"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0"/>
              <w:rPr>
                <w:spacing w:val="1"/>
                <w:sz w:val="18"/>
                <w:szCs w:val="18"/>
              </w:rPr>
            </w:pPr>
            <w:r>
              <w:rPr>
                <w:spacing w:val="1"/>
                <w:sz w:val="18"/>
                <w:szCs w:val="18"/>
              </w:rPr>
              <w:t>NUMBER NOT NULL.</w:t>
            </w:r>
          </w:p>
        </w:tc>
        <w:tc>
          <w:tcPr>
            <w:tcW w:w="497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dell’evento</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NOM_PRO_EVE_FK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(EVENTO.ID_EVENTO)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Pr>
        <w:pStyle w:val="Paragrafoelenco"/>
        <w:pageBreakBefore/>
      </w:pPr>
      <w:bookmarkStart w:id="130" w:name="_Toc78536690"/>
      <w:r>
        <w:t>NOTE</w:t>
      </w:r>
      <w:bookmarkEnd w:id="130"/>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alle note di un fascicolo.</w:t>
      </w:r>
      <w:r>
        <w:rPr>
          <w:spacing w:val="-1"/>
        </w:rPr>
        <w:tab/>
        <w:t xml:space="preserve"> </w:t>
      </w:r>
      <w:r>
        <w:rPr>
          <w:rFonts w:ascii="Calibri" w:hAnsi="Calibri" w:cs="Calibri"/>
          <w:smallCaps/>
        </w:rPr>
        <w:t>utilizzata dal sottositema siep-sige-sius.</w:t>
      </w:r>
      <w:r>
        <w:rPr>
          <w:spacing w:val="-1"/>
        </w:rPr>
        <w:tab/>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366"/>
        <w:gridCol w:w="2229"/>
        <w:gridCol w:w="4835"/>
      </w:tblGrid>
      <w:tr w:rsidR="00880ABD">
        <w:trPr>
          <w:tblHeader/>
        </w:trPr>
        <w:tc>
          <w:tcPr>
            <w:tcW w:w="3366"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2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3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6"/>
              <w:ind w:left="54"/>
              <w:rPr>
                <w:spacing w:val="-1"/>
                <w:sz w:val="18"/>
                <w:szCs w:val="18"/>
              </w:rPr>
            </w:pPr>
            <w:r>
              <w:rPr>
                <w:spacing w:val="-1"/>
                <w:sz w:val="18"/>
                <w:szCs w:val="18"/>
              </w:rPr>
              <w:t>ID_NOTE</w:t>
            </w:r>
          </w:p>
        </w:tc>
        <w:tc>
          <w:tcPr>
            <w:tcW w:w="222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6"/>
              <w:ind w:left="54" w:right="152"/>
              <w:rPr>
                <w:spacing w:val="-1"/>
                <w:sz w:val="18"/>
                <w:szCs w:val="18"/>
              </w:rPr>
            </w:pPr>
            <w:r>
              <w:rPr>
                <w:spacing w:val="-1"/>
                <w:sz w:val="18"/>
                <w:szCs w:val="18"/>
              </w:rPr>
              <w:t>NUMBER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2"/>
            </w:pPr>
            <w:r>
              <w:rPr>
                <w:spacing w:val="-1"/>
                <w:sz w:val="18"/>
                <w:szCs w:val="18"/>
              </w:rPr>
              <w:t>Identificativo della tabella note</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w:t>
            </w:r>
          </w:p>
        </w:tc>
        <w:tc>
          <w:tcPr>
            <w:tcW w:w="222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2"/>
            </w:pPr>
            <w:r>
              <w:rPr>
                <w:spacing w:val="-1"/>
                <w:sz w:val="18"/>
                <w:szCs w:val="18"/>
              </w:rPr>
              <w:t>Data della nota</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DESCRIZIONE</w:t>
            </w:r>
          </w:p>
        </w:tc>
        <w:tc>
          <w:tcPr>
            <w:tcW w:w="222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1"/>
                <w:sz w:val="18"/>
                <w:szCs w:val="18"/>
              </w:rPr>
            </w:pPr>
            <w:r>
              <w:rPr>
                <w:spacing w:val="-1"/>
                <w:sz w:val="18"/>
                <w:szCs w:val="18"/>
              </w:rPr>
              <w:t>VARCHAR2 (2000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2"/>
            </w:pPr>
            <w:r>
              <w:rPr>
                <w:spacing w:val="-1"/>
                <w:sz w:val="18"/>
                <w:szCs w:val="18"/>
              </w:rPr>
              <w:t>Descrizione della nota</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22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22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22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FAS_SIU_ID_FASCICOLO_SIUS</w:t>
            </w:r>
          </w:p>
        </w:tc>
        <w:tc>
          <w:tcPr>
            <w:tcW w:w="222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fascicolo SIUS</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FAS_SIE_ID_FASCICOLO_SIEP</w:t>
            </w:r>
          </w:p>
        </w:tc>
        <w:tc>
          <w:tcPr>
            <w:tcW w:w="222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fascicolo SIEP</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FAS_SIGE_ID_FASCICOLO_SIGE</w:t>
            </w:r>
          </w:p>
        </w:tc>
        <w:tc>
          <w:tcPr>
            <w:tcW w:w="222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fascicolo SIGE</w:t>
            </w:r>
          </w:p>
        </w:tc>
      </w:tr>
    </w:tbl>
    <w:p w:rsidR="00880ABD" w:rsidRDefault="00880ABD">
      <w:pPr>
        <w:pStyle w:val="Paragrafoelenco"/>
        <w:numPr>
          <w:ilvl w:val="0"/>
          <w:numId w:val="0"/>
        </w:numPr>
        <w:ind w:left="705"/>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lang w:val="es-AR"/>
              </w:rPr>
              <w:t>NOTE_FAS_SIE_SIEP_FK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r w:rsidR="00880ABD">
        <w:tc>
          <w:tcPr>
            <w:tcW w:w="2945"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NOTE_FAS_SIU_SIUS_FK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FAS_SIU_ID_FASCICOLO_SIUS</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(FASCICOLO_SIUS.ID_FASCICOLO_SIUS)</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Paragrafoelenco"/>
        <w:numPr>
          <w:ilvl w:val="0"/>
          <w:numId w:val="0"/>
        </w:numPr>
        <w:ind w:left="705" w:hanging="705"/>
        <w:rPr>
          <w:szCs w:val="28"/>
        </w:rPr>
      </w:pPr>
    </w:p>
    <w:p w:rsidR="00880ABD" w:rsidRDefault="00880ABD">
      <w:pPr>
        <w:pStyle w:val="Paragrafoelenco"/>
        <w:numPr>
          <w:ilvl w:val="0"/>
          <w:numId w:val="0"/>
        </w:numPr>
        <w:ind w:left="705"/>
        <w:rPr>
          <w:szCs w:val="28"/>
        </w:rPr>
      </w:pPr>
    </w:p>
    <w:p w:rsidR="00880ABD" w:rsidRDefault="00880ABD">
      <w:pPr>
        <w:pStyle w:val="Paragrafoelenco"/>
        <w:pageBreakBefore/>
      </w:pPr>
      <w:bookmarkStart w:id="131" w:name="_Toc78536691"/>
      <w:r>
        <w:t>NOTE_FASCICOLO</w:t>
      </w:r>
      <w:bookmarkEnd w:id="131"/>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alle note degli avvocati per un fascicolo siep. utilizzata dal sottositema siep.</w:t>
      </w:r>
      <w:r>
        <w:rPr>
          <w:spacing w:val="-1"/>
        </w:rPr>
        <w:tab/>
      </w:r>
      <w:r>
        <w:rPr>
          <w:spacing w:val="-1"/>
        </w:rPr>
        <w:tab/>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366"/>
        <w:gridCol w:w="2229"/>
        <w:gridCol w:w="4835"/>
      </w:tblGrid>
      <w:tr w:rsidR="00880ABD">
        <w:trPr>
          <w:tblHeader/>
        </w:trPr>
        <w:tc>
          <w:tcPr>
            <w:tcW w:w="3366"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2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3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NOTA_DISPOSITIVO</w:t>
            </w:r>
          </w:p>
        </w:tc>
        <w:tc>
          <w:tcPr>
            <w:tcW w:w="222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(200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2"/>
            </w:pPr>
            <w:r>
              <w:rPr>
                <w:spacing w:val="-1"/>
                <w:sz w:val="18"/>
                <w:szCs w:val="18"/>
              </w:rPr>
              <w:t>Nota del dispositivo</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NOTA_AVVOCATI</w:t>
            </w:r>
          </w:p>
        </w:tc>
        <w:tc>
          <w:tcPr>
            <w:tcW w:w="222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(500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2"/>
            </w:pPr>
            <w:r>
              <w:rPr>
                <w:spacing w:val="-1"/>
                <w:sz w:val="18"/>
                <w:szCs w:val="18"/>
              </w:rPr>
              <w:t>Nota degli avvocati</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FAS_SIE_ID_FASCICOLO_SIEP</w:t>
            </w:r>
          </w:p>
        </w:tc>
        <w:tc>
          <w:tcPr>
            <w:tcW w:w="222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0"/>
              <w:rPr>
                <w:spacing w:val="-1"/>
                <w:sz w:val="18"/>
                <w:szCs w:val="18"/>
              </w:rPr>
            </w:pPr>
            <w:r>
              <w:rPr>
                <w:spacing w:val="-1"/>
                <w:sz w:val="18"/>
                <w:szCs w:val="18"/>
              </w:rPr>
              <w:t>NUMBER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2"/>
            </w:pPr>
            <w:r>
              <w:rPr>
                <w:spacing w:val="-1"/>
                <w:sz w:val="18"/>
                <w:szCs w:val="18"/>
              </w:rPr>
              <w:t>Identificativo del fascicolo SIEP</w:t>
            </w:r>
          </w:p>
        </w:tc>
      </w:tr>
    </w:tbl>
    <w:p w:rsidR="00880ABD" w:rsidRDefault="00880ABD"/>
    <w:p w:rsidR="00880ABD" w:rsidRDefault="00880ABD"/>
    <w:p w:rsidR="00880ABD" w:rsidRDefault="00880ABD"/>
    <w:p w:rsidR="00880ABD" w:rsidRDefault="00880ABD">
      <w:pPr>
        <w:pStyle w:val="Paragrafoelenco"/>
        <w:pageBreakBefore/>
      </w:pPr>
      <w:bookmarkStart w:id="132" w:name="_Toc78536692"/>
      <w:r>
        <w:t>NOTIFICA</w:t>
      </w:r>
      <w:bookmarkEnd w:id="132"/>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alle notifiche. utilizzata dal sottositema siep-sige-sius.</w:t>
      </w:r>
      <w:r>
        <w:rPr>
          <w:spacing w:val="-1"/>
        </w:rPr>
        <w:tab/>
      </w:r>
      <w:r>
        <w:rPr>
          <w:spacing w:val="-1"/>
        </w:rPr>
        <w:tab/>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855"/>
        <w:gridCol w:w="1532"/>
        <w:gridCol w:w="5043"/>
      </w:tblGrid>
      <w:tr w:rsidR="00880ABD">
        <w:trPr>
          <w:tblHeader/>
        </w:trPr>
        <w:tc>
          <w:tcPr>
            <w:tcW w:w="385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53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04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ID_NOTIFICA</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2"/>
                <w:sz w:val="18"/>
                <w:szCs w:val="18"/>
              </w:rPr>
            </w:pPr>
            <w:r>
              <w:rPr>
                <w:spacing w:val="-2"/>
                <w:sz w:val="18"/>
                <w:szCs w:val="18"/>
              </w:rPr>
              <w:t>NUMBER NOT NULL</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2"/>
                <w:sz w:val="18"/>
                <w:szCs w:val="18"/>
              </w:rPr>
              <w:t>Chiave naturale dell'entita. Legata alla sequence NOT_SEQ</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COD_TIPO_NOTIFICA</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(2 CHAR) NOT NULL</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259"/>
              <w:jc w:val="both"/>
            </w:pPr>
            <w:r>
              <w:rPr>
                <w:spacing w:val="-2"/>
                <w:sz w:val="18"/>
                <w:szCs w:val="18"/>
              </w:rPr>
              <w:t>Distingue il tipo di notifica determinando le eventuali differenze sui documenti stampati. Legato a dominio assume i seguenti valori: N = notifica E = esecuzione.</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DATA_AVVENUTA_NOTIFICA</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102"/>
            </w:pPr>
            <w:r>
              <w:rPr>
                <w:spacing w:val="-2"/>
                <w:sz w:val="18"/>
                <w:szCs w:val="18"/>
              </w:rPr>
              <w:t>Data di arrivo della notifica da inserire se la notifica necessita di ritorno.</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DATA_INVIO</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DATE NOT NULL</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2"/>
                <w:sz w:val="18"/>
                <w:szCs w:val="18"/>
              </w:rPr>
              <w:t>Data invio della notifica.</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COD_ESITO</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(2 CHAR)</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81"/>
            </w:pPr>
            <w:r>
              <w:rPr>
                <w:spacing w:val="-2"/>
                <w:sz w:val="18"/>
                <w:szCs w:val="18"/>
              </w:rPr>
              <w:t>Eventuale esito di consegna o meno della notifica. Legato a dominio ESITO assume i seguenti valori: ESEGUITA NON ESEGUITA.</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NOTE</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2"/>
                <w:sz w:val="18"/>
                <w:szCs w:val="18"/>
              </w:rPr>
            </w:pPr>
            <w:r>
              <w:rPr>
                <w:spacing w:val="-2"/>
                <w:sz w:val="18"/>
                <w:szCs w:val="18"/>
              </w:rPr>
              <w:t>VARCHAR2 (2000 CHAR)</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2"/>
                <w:sz w:val="18"/>
                <w:szCs w:val="18"/>
              </w:rPr>
              <w:t>Eventuali note di accompagno della notifica.</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COD_OPERATORE_INSERIMENTO</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(100 CHAR)</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inserito il record</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2"/>
                <w:sz w:val="18"/>
                <w:szCs w:val="18"/>
              </w:rPr>
            </w:pPr>
            <w:r>
              <w:rPr>
                <w:spacing w:val="-2"/>
                <w:sz w:val="18"/>
                <w:szCs w:val="18"/>
              </w:rPr>
              <w:t>DATA_INSERIMENTO</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pacing w:val="-2"/>
                <w:sz w:val="18"/>
                <w:szCs w:val="18"/>
              </w:rPr>
            </w:pPr>
            <w:r>
              <w:rPr>
                <w:spacing w:val="-2"/>
                <w:sz w:val="18"/>
                <w:szCs w:val="18"/>
              </w:rPr>
              <w:t>DATE</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inserimento del record</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COD_UFFICIO_INSERIMENTO</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(11 CHAR)</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inserito il record</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2"/>
                <w:sz w:val="18"/>
                <w:szCs w:val="18"/>
              </w:rPr>
            </w:pPr>
            <w:r>
              <w:rPr>
                <w:spacing w:val="-2"/>
                <w:sz w:val="18"/>
                <w:szCs w:val="18"/>
              </w:rPr>
              <w:t>CODICE_OPERATORE_AGGIORNAMENTO</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(100 CHAR)</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aggiornato il record</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DATA_AGGIORNAMENTO</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aggiornamento del record</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COD_UFFICIO_AGGIORNAMENTO</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2"/>
                <w:sz w:val="18"/>
                <w:szCs w:val="18"/>
              </w:rPr>
            </w:pPr>
            <w:r>
              <w:rPr>
                <w:spacing w:val="-2"/>
                <w:sz w:val="18"/>
                <w:szCs w:val="18"/>
              </w:rPr>
              <w:t>VARCHAR2 (11 CHAR)</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aggiornato il record</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EVE_ID_EVENTO</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2"/>
                <w:sz w:val="18"/>
                <w:szCs w:val="18"/>
              </w:rPr>
            </w:pPr>
            <w:r>
              <w:rPr>
                <w:spacing w:val="-2"/>
                <w:sz w:val="18"/>
                <w:szCs w:val="18"/>
              </w:rPr>
              <w:t>NUMBER NOT NULL</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dell’evento</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AUT_EST_ID_AUTORITA_ESTERNA</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dell’autorità esterna</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SOG_ID_SOGGETTO</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 soggetto</w:t>
            </w:r>
          </w:p>
        </w:tc>
      </w:tr>
      <w:tr w:rsidR="00880ABD">
        <w:trPr>
          <w:trHeight w:val="434"/>
        </w:trPr>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AVV_ID_AVVOCATO_FASCICOLO_ SIEP</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dell’avvocato SIEP</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UFF_COD_UFFICIO</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(11 CHAR)</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dell’ufficio</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SOLLECITO</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Numero del sollecito</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AVV_ID_AVVOCATO_FASCICOLO_ SIUS</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dell’avvocato SIUS</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CSS_ID_CSSA</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 CSSA</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IST_DET_ID_ISTITUTO_DETENZIONE</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(4 CHAR)</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dell’istituto di detenzione</w:t>
            </w:r>
          </w:p>
        </w:tc>
      </w:tr>
      <w:tr w:rsidR="00880ABD">
        <w:trPr>
          <w:trHeight w:val="326"/>
        </w:trPr>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AUT_EST_ID_AUTORITA_EST_DELEG</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 odell’autorità esterna del delegato</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AVV_ID_AVVOCATO_FASCICOLO_ SIGE</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dell’avvocato SIGE</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CUR_ID_CURATORE.</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 curatore</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Pr="00DE2B1E" w:rsidRDefault="00880ABD">
            <w:pPr>
              <w:rPr>
                <w:spacing w:val="-2"/>
                <w:sz w:val="18"/>
                <w:szCs w:val="18"/>
                <w:lang w:val="en-GB"/>
              </w:rPr>
            </w:pPr>
            <w:r>
              <w:rPr>
                <w:spacing w:val="-2"/>
                <w:sz w:val="18"/>
                <w:szCs w:val="18"/>
                <w:lang w:val="en-US"/>
              </w:rPr>
              <w:t xml:space="preserve">COD_UFF_UEPE_USSM_SS           </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rPr>
                <w:spacing w:val="-2"/>
                <w:sz w:val="18"/>
                <w:szCs w:val="18"/>
              </w:rPr>
            </w:pPr>
            <w:r>
              <w:rPr>
                <w:spacing w:val="-2"/>
                <w:sz w:val="18"/>
                <w:szCs w:val="18"/>
              </w:rPr>
              <w:t>VARCHAR2(11)</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Indica Codice Ufficio Destinatario Servizio Sociale</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rPr>
                <w:spacing w:val="-2"/>
                <w:sz w:val="18"/>
                <w:szCs w:val="18"/>
              </w:rPr>
            </w:pPr>
            <w:r>
              <w:rPr>
                <w:spacing w:val="-2"/>
                <w:sz w:val="18"/>
                <w:szCs w:val="18"/>
              </w:rPr>
              <w:t xml:space="preserve">COD_UFF_UDS_UDSM               </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rPr>
                <w:spacing w:val="-2"/>
                <w:sz w:val="18"/>
                <w:szCs w:val="18"/>
              </w:rPr>
            </w:pPr>
            <w:r>
              <w:rPr>
                <w:spacing w:val="-2"/>
                <w:sz w:val="18"/>
                <w:szCs w:val="18"/>
              </w:rPr>
              <w:t>VARCHAR2(11)</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 xml:space="preserve"> Indica Codice Ufficio Destinatario Magistrato Sorveglianza</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rPr>
                <w:spacing w:val="-2"/>
                <w:sz w:val="18"/>
                <w:szCs w:val="18"/>
              </w:rPr>
            </w:pPr>
            <w:r>
              <w:rPr>
                <w:spacing w:val="-2"/>
                <w:sz w:val="18"/>
                <w:szCs w:val="18"/>
              </w:rPr>
              <w:t xml:space="preserve">COD_UFF_TDS_TDSM               </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rPr>
                <w:spacing w:val="-2"/>
                <w:sz w:val="18"/>
                <w:szCs w:val="18"/>
              </w:rPr>
            </w:pPr>
            <w:r>
              <w:rPr>
                <w:spacing w:val="-2"/>
                <w:sz w:val="18"/>
                <w:szCs w:val="18"/>
              </w:rPr>
              <w:t>VARCHAR2(11)</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 xml:space="preserve"> Indica Codice Ufficio Destinatario Ente Sorveglianza</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rPr>
                <w:spacing w:val="-2"/>
                <w:sz w:val="18"/>
                <w:szCs w:val="18"/>
              </w:rPr>
            </w:pPr>
            <w:r>
              <w:rPr>
                <w:spacing w:val="-2"/>
                <w:sz w:val="18"/>
                <w:szCs w:val="18"/>
              </w:rPr>
              <w:t xml:space="preserve">FLAG_NOTIFICA_VIA_FAX          </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rPr>
                <w:spacing w:val="-2"/>
                <w:sz w:val="18"/>
                <w:szCs w:val="18"/>
              </w:rPr>
            </w:pPr>
            <w:r>
              <w:rPr>
                <w:spacing w:val="-2"/>
                <w:sz w:val="18"/>
                <w:szCs w:val="18"/>
              </w:rPr>
              <w:t>NUMBER(1)</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 xml:space="preserve"> Flag che indica se la notifica all avvocato devere essere inviata via Fax o meno</w:t>
            </w:r>
          </w:p>
        </w:tc>
      </w:tr>
      <w:tr w:rsidR="00880ABD">
        <w:tc>
          <w:tcPr>
            <w:tcW w:w="3855" w:type="dxa"/>
            <w:tcBorders>
              <w:top w:val="double" w:sz="1" w:space="0" w:color="C0C0C0"/>
              <w:left w:val="double" w:sz="40" w:space="0" w:color="C0C0C0"/>
              <w:bottom w:val="double" w:sz="1" w:space="0" w:color="C0C0C0"/>
            </w:tcBorders>
            <w:shd w:val="clear" w:color="auto" w:fill="auto"/>
          </w:tcPr>
          <w:p w:rsidR="00880ABD" w:rsidRDefault="00880ABD">
            <w:pPr>
              <w:rPr>
                <w:spacing w:val="-2"/>
                <w:sz w:val="18"/>
                <w:szCs w:val="18"/>
              </w:rPr>
            </w:pPr>
            <w:r>
              <w:rPr>
                <w:spacing w:val="-2"/>
                <w:sz w:val="18"/>
                <w:szCs w:val="18"/>
              </w:rPr>
              <w:t xml:space="preserve">ID_PARTE_UDIENZA               </w:t>
            </w:r>
          </w:p>
        </w:tc>
        <w:tc>
          <w:tcPr>
            <w:tcW w:w="1532" w:type="dxa"/>
            <w:tcBorders>
              <w:top w:val="double" w:sz="1" w:space="0" w:color="C0C0C0"/>
              <w:left w:val="double" w:sz="1" w:space="0" w:color="C0C0C0"/>
              <w:bottom w:val="double" w:sz="1" w:space="0" w:color="C0C0C0"/>
            </w:tcBorders>
            <w:shd w:val="clear" w:color="auto" w:fill="auto"/>
          </w:tcPr>
          <w:p w:rsidR="00880ABD" w:rsidRDefault="00880ABD">
            <w:pPr>
              <w:rPr>
                <w:spacing w:val="-2"/>
                <w:sz w:val="18"/>
                <w:szCs w:val="18"/>
              </w:rPr>
            </w:pPr>
            <w:r>
              <w:rPr>
                <w:spacing w:val="-2"/>
                <w:sz w:val="18"/>
                <w:szCs w:val="18"/>
              </w:rPr>
              <w:t>NUMBER(38)</w:t>
            </w:r>
          </w:p>
        </w:tc>
        <w:tc>
          <w:tcPr>
            <w:tcW w:w="50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 xml:space="preserve"> Indica la chiave delle parti civili e offese inserite in udienza</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517"/>
        <w:gridCol w:w="428"/>
        <w:gridCol w:w="2833"/>
        <w:gridCol w:w="144"/>
        <w:gridCol w:w="3791"/>
        <w:gridCol w:w="144"/>
      </w:tblGrid>
      <w:tr w:rsidR="00880ABD">
        <w:tc>
          <w:tcPr>
            <w:tcW w:w="2945" w:type="dxa"/>
            <w:gridSpan w:val="2"/>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7" w:type="dxa"/>
            <w:gridSpan w:val="2"/>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5" w:type="dxa"/>
            <w:gridSpan w:val="2"/>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blPrEx>
          <w:tblCellMar>
            <w:left w:w="0" w:type="dxa"/>
            <w:right w:w="0" w:type="dxa"/>
          </w:tblCellMar>
        </w:tblPrEx>
        <w:tc>
          <w:tcPr>
            <w:tcW w:w="2517"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NOT_AUT_EST_DELEG_FK</w:t>
            </w:r>
          </w:p>
        </w:tc>
        <w:tc>
          <w:tcPr>
            <w:tcW w:w="3261" w:type="dxa"/>
            <w:gridSpan w:val="2"/>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AUT_EST_ID_AUTORITA_EST_DELEG</w:t>
            </w:r>
          </w:p>
        </w:tc>
        <w:tc>
          <w:tcPr>
            <w:tcW w:w="3935" w:type="dxa"/>
            <w:gridSpan w:val="2"/>
            <w:tcBorders>
              <w:top w:val="single" w:sz="4" w:space="0" w:color="000000"/>
              <w:bottom w:val="single" w:sz="4" w:space="0" w:color="000000"/>
            </w:tcBorders>
            <w:shd w:val="clear" w:color="auto" w:fill="auto"/>
            <w:vAlign w:val="bottom"/>
          </w:tcPr>
          <w:p w:rsidR="00880ABD" w:rsidRDefault="00880ABD">
            <w:pPr>
              <w:rPr>
                <w:rFonts w:ascii="Calibri" w:hAnsi="Calibri" w:cs="Calibri"/>
                <w:smallCaps/>
              </w:rPr>
            </w:pPr>
            <w:r>
              <w:rPr>
                <w:rFonts w:ascii="Segoe UI" w:hAnsi="Segoe UI" w:cs="Segoe UI"/>
                <w:color w:val="000000"/>
                <w:sz w:val="18"/>
                <w:szCs w:val="18"/>
              </w:rPr>
              <w:t>(AUTORITA_ESTERNA.ID_AUTORITA_ESTERNA)</w:t>
            </w:r>
          </w:p>
        </w:tc>
        <w:tc>
          <w:tcPr>
            <w:tcW w:w="144" w:type="dxa"/>
            <w:shd w:val="clear" w:color="auto" w:fill="auto"/>
          </w:tcPr>
          <w:p w:rsidR="00880ABD" w:rsidRDefault="00880ABD">
            <w:pPr>
              <w:snapToGrid w:val="0"/>
              <w:rPr>
                <w:rFonts w:ascii="Calibri" w:hAnsi="Calibri" w:cs="Calibri"/>
                <w:smallCaps/>
              </w:rPr>
            </w:pPr>
          </w:p>
        </w:tc>
      </w:tr>
      <w:tr w:rsidR="00880ABD">
        <w:tblPrEx>
          <w:tblCellMar>
            <w:left w:w="0" w:type="dxa"/>
            <w:right w:w="0" w:type="dxa"/>
          </w:tblCellMar>
        </w:tblPrEx>
        <w:tc>
          <w:tcPr>
            <w:tcW w:w="2517"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NOT_1_AUT_EST_FK</w:t>
            </w:r>
          </w:p>
        </w:tc>
        <w:tc>
          <w:tcPr>
            <w:tcW w:w="3261" w:type="dxa"/>
            <w:gridSpan w:val="2"/>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AUT_EST_ID_AUTORITA_ESTERNA</w:t>
            </w:r>
          </w:p>
        </w:tc>
        <w:tc>
          <w:tcPr>
            <w:tcW w:w="3935" w:type="dxa"/>
            <w:gridSpan w:val="2"/>
            <w:tcBorders>
              <w:top w:val="single" w:sz="4" w:space="0" w:color="000000"/>
              <w:bottom w:val="single" w:sz="4" w:space="0" w:color="000000"/>
            </w:tcBorders>
            <w:shd w:val="clear" w:color="auto" w:fill="auto"/>
            <w:vAlign w:val="bottom"/>
          </w:tcPr>
          <w:p w:rsidR="00880ABD" w:rsidRDefault="00880ABD">
            <w:pPr>
              <w:rPr>
                <w:rFonts w:ascii="Calibri" w:hAnsi="Calibri" w:cs="Calibri"/>
                <w:smallCaps/>
              </w:rPr>
            </w:pPr>
            <w:r>
              <w:rPr>
                <w:rFonts w:ascii="Segoe UI" w:hAnsi="Segoe UI" w:cs="Segoe UI"/>
                <w:color w:val="000000"/>
                <w:sz w:val="18"/>
                <w:szCs w:val="18"/>
              </w:rPr>
              <w:t>(AUTORITA_ESTERNA.ID_AUTORITA_ESTERNA)</w:t>
            </w:r>
          </w:p>
        </w:tc>
        <w:tc>
          <w:tcPr>
            <w:tcW w:w="144" w:type="dxa"/>
            <w:shd w:val="clear" w:color="auto" w:fill="auto"/>
          </w:tcPr>
          <w:p w:rsidR="00880ABD" w:rsidRDefault="00880ABD">
            <w:pPr>
              <w:snapToGrid w:val="0"/>
              <w:rPr>
                <w:rFonts w:ascii="Calibri" w:hAnsi="Calibri" w:cs="Calibri"/>
                <w:smallCaps/>
              </w:rPr>
            </w:pPr>
          </w:p>
        </w:tc>
      </w:tr>
      <w:tr w:rsidR="00880ABD">
        <w:tblPrEx>
          <w:tblCellMar>
            <w:left w:w="0" w:type="dxa"/>
            <w:right w:w="0" w:type="dxa"/>
          </w:tblCellMar>
        </w:tblPrEx>
        <w:tc>
          <w:tcPr>
            <w:tcW w:w="2517"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NOT_1_AVV_FAS_FK</w:t>
            </w:r>
          </w:p>
        </w:tc>
        <w:tc>
          <w:tcPr>
            <w:tcW w:w="3261" w:type="dxa"/>
            <w:gridSpan w:val="2"/>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AVV_ID_AVVOCATO_FASCICOLO_SIEP</w:t>
            </w:r>
          </w:p>
        </w:tc>
        <w:tc>
          <w:tcPr>
            <w:tcW w:w="3935" w:type="dxa"/>
            <w:gridSpan w:val="2"/>
            <w:tcBorders>
              <w:top w:val="single" w:sz="4" w:space="0" w:color="000000"/>
              <w:bottom w:val="single" w:sz="4" w:space="0" w:color="000000"/>
            </w:tcBorders>
            <w:shd w:val="clear" w:color="auto" w:fill="auto"/>
            <w:vAlign w:val="bottom"/>
          </w:tcPr>
          <w:p w:rsidR="00880ABD" w:rsidRDefault="00880ABD">
            <w:pPr>
              <w:rPr>
                <w:rFonts w:ascii="Calibri" w:hAnsi="Calibri" w:cs="Calibri"/>
                <w:smallCaps/>
              </w:rPr>
            </w:pPr>
            <w:r>
              <w:rPr>
                <w:rFonts w:ascii="Segoe UI" w:hAnsi="Segoe UI" w:cs="Segoe UI"/>
                <w:color w:val="000000"/>
                <w:sz w:val="18"/>
                <w:szCs w:val="18"/>
              </w:rPr>
              <w:t>(AVVOCATO_FASCICOLO_SIEP.ID_AVVOCATO_FASCICOLO_SIEP)</w:t>
            </w:r>
          </w:p>
        </w:tc>
        <w:tc>
          <w:tcPr>
            <w:tcW w:w="144" w:type="dxa"/>
            <w:shd w:val="clear" w:color="auto" w:fill="auto"/>
          </w:tcPr>
          <w:p w:rsidR="00880ABD" w:rsidRDefault="00880ABD">
            <w:pPr>
              <w:snapToGrid w:val="0"/>
              <w:rPr>
                <w:rFonts w:ascii="Calibri" w:hAnsi="Calibri" w:cs="Calibri"/>
                <w:smallCaps/>
              </w:rPr>
            </w:pPr>
          </w:p>
        </w:tc>
      </w:tr>
      <w:tr w:rsidR="00880ABD">
        <w:tblPrEx>
          <w:tblCellMar>
            <w:left w:w="0" w:type="dxa"/>
            <w:right w:w="0" w:type="dxa"/>
          </w:tblCellMar>
        </w:tblPrEx>
        <w:tc>
          <w:tcPr>
            <w:tcW w:w="2517"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NOT_1_CSS_FK</w:t>
            </w:r>
          </w:p>
        </w:tc>
        <w:tc>
          <w:tcPr>
            <w:tcW w:w="3261" w:type="dxa"/>
            <w:gridSpan w:val="2"/>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CSS_ID_CSSA</w:t>
            </w:r>
          </w:p>
        </w:tc>
        <w:tc>
          <w:tcPr>
            <w:tcW w:w="3935" w:type="dxa"/>
            <w:gridSpan w:val="2"/>
            <w:tcBorders>
              <w:top w:val="single" w:sz="4" w:space="0" w:color="000000"/>
              <w:bottom w:val="single" w:sz="4" w:space="0" w:color="000000"/>
            </w:tcBorders>
            <w:shd w:val="clear" w:color="auto" w:fill="auto"/>
            <w:vAlign w:val="bottom"/>
          </w:tcPr>
          <w:p w:rsidR="00880ABD" w:rsidRDefault="00880ABD">
            <w:pPr>
              <w:rPr>
                <w:rFonts w:ascii="Calibri" w:hAnsi="Calibri" w:cs="Calibri"/>
                <w:smallCaps/>
              </w:rPr>
            </w:pPr>
            <w:r>
              <w:rPr>
                <w:rFonts w:ascii="Segoe UI" w:hAnsi="Segoe UI" w:cs="Segoe UI"/>
                <w:color w:val="000000"/>
                <w:sz w:val="18"/>
                <w:szCs w:val="18"/>
              </w:rPr>
              <w:t>(CSSA.ID_CSSA)</w:t>
            </w:r>
          </w:p>
        </w:tc>
        <w:tc>
          <w:tcPr>
            <w:tcW w:w="144" w:type="dxa"/>
            <w:shd w:val="clear" w:color="auto" w:fill="auto"/>
          </w:tcPr>
          <w:p w:rsidR="00880ABD" w:rsidRDefault="00880ABD">
            <w:pPr>
              <w:snapToGrid w:val="0"/>
              <w:rPr>
                <w:rFonts w:ascii="Calibri" w:hAnsi="Calibri" w:cs="Calibri"/>
                <w:smallCaps/>
              </w:rPr>
            </w:pPr>
          </w:p>
        </w:tc>
      </w:tr>
      <w:tr w:rsidR="00880ABD">
        <w:tblPrEx>
          <w:tblCellMar>
            <w:left w:w="0" w:type="dxa"/>
            <w:right w:w="0" w:type="dxa"/>
          </w:tblCellMar>
        </w:tblPrEx>
        <w:tc>
          <w:tcPr>
            <w:tcW w:w="2517"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NOT_1_EVE_FK</w:t>
            </w:r>
          </w:p>
        </w:tc>
        <w:tc>
          <w:tcPr>
            <w:tcW w:w="3261" w:type="dxa"/>
            <w:gridSpan w:val="2"/>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5" w:type="dxa"/>
            <w:gridSpan w:val="2"/>
            <w:tcBorders>
              <w:top w:val="single" w:sz="4" w:space="0" w:color="000000"/>
              <w:bottom w:val="single" w:sz="4" w:space="0" w:color="000000"/>
            </w:tcBorders>
            <w:shd w:val="clear" w:color="auto" w:fill="auto"/>
            <w:vAlign w:val="bottom"/>
          </w:tcPr>
          <w:p w:rsidR="00880ABD" w:rsidRDefault="00880ABD">
            <w:pPr>
              <w:rPr>
                <w:rFonts w:ascii="Calibri" w:hAnsi="Calibri" w:cs="Calibri"/>
                <w:smallCaps/>
              </w:rPr>
            </w:pPr>
            <w:r>
              <w:rPr>
                <w:rFonts w:ascii="Segoe UI" w:hAnsi="Segoe UI" w:cs="Segoe UI"/>
                <w:color w:val="000000"/>
                <w:sz w:val="18"/>
                <w:szCs w:val="18"/>
              </w:rPr>
              <w:t>(EVENTO.ID_EVENTO)</w:t>
            </w:r>
          </w:p>
        </w:tc>
        <w:tc>
          <w:tcPr>
            <w:tcW w:w="144" w:type="dxa"/>
            <w:shd w:val="clear" w:color="auto" w:fill="auto"/>
          </w:tcPr>
          <w:p w:rsidR="00880ABD" w:rsidRDefault="00880ABD">
            <w:pPr>
              <w:snapToGrid w:val="0"/>
              <w:rPr>
                <w:rFonts w:ascii="Calibri" w:hAnsi="Calibri" w:cs="Calibri"/>
                <w:smallCaps/>
              </w:rPr>
            </w:pPr>
          </w:p>
        </w:tc>
      </w:tr>
      <w:tr w:rsidR="00880ABD">
        <w:tblPrEx>
          <w:tblCellMar>
            <w:left w:w="0" w:type="dxa"/>
            <w:right w:w="0" w:type="dxa"/>
          </w:tblCellMar>
        </w:tblPrEx>
        <w:tc>
          <w:tcPr>
            <w:tcW w:w="2517"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NOT_1_SOG_FK</w:t>
            </w:r>
          </w:p>
        </w:tc>
        <w:tc>
          <w:tcPr>
            <w:tcW w:w="3261" w:type="dxa"/>
            <w:gridSpan w:val="2"/>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SOG_ID_SOGGETTO</w:t>
            </w:r>
          </w:p>
        </w:tc>
        <w:tc>
          <w:tcPr>
            <w:tcW w:w="3935" w:type="dxa"/>
            <w:gridSpan w:val="2"/>
            <w:tcBorders>
              <w:top w:val="single" w:sz="4" w:space="0" w:color="000000"/>
              <w:bottom w:val="single" w:sz="4" w:space="0" w:color="000000"/>
            </w:tcBorders>
            <w:shd w:val="clear" w:color="auto" w:fill="auto"/>
            <w:vAlign w:val="bottom"/>
          </w:tcPr>
          <w:p w:rsidR="00880ABD" w:rsidRDefault="00880ABD">
            <w:pPr>
              <w:rPr>
                <w:rFonts w:ascii="Calibri" w:hAnsi="Calibri" w:cs="Calibri"/>
                <w:smallCaps/>
              </w:rPr>
            </w:pPr>
            <w:r>
              <w:rPr>
                <w:rFonts w:ascii="Segoe UI" w:hAnsi="Segoe UI" w:cs="Segoe UI"/>
                <w:color w:val="000000"/>
                <w:sz w:val="18"/>
                <w:szCs w:val="18"/>
              </w:rPr>
              <w:t>(SOGGETTO.ID_SOGGETTO)</w:t>
            </w:r>
          </w:p>
        </w:tc>
        <w:tc>
          <w:tcPr>
            <w:tcW w:w="144" w:type="dxa"/>
            <w:shd w:val="clear" w:color="auto" w:fill="auto"/>
          </w:tcPr>
          <w:p w:rsidR="00880ABD" w:rsidRDefault="00880ABD">
            <w:pPr>
              <w:snapToGrid w:val="0"/>
              <w:rPr>
                <w:rFonts w:ascii="Calibri" w:hAnsi="Calibri" w:cs="Calibri"/>
                <w:smallCaps/>
              </w:rPr>
            </w:pPr>
          </w:p>
        </w:tc>
      </w:tr>
      <w:tr w:rsidR="00880ABD">
        <w:tblPrEx>
          <w:tblCellMar>
            <w:left w:w="0" w:type="dxa"/>
            <w:right w:w="0" w:type="dxa"/>
          </w:tblCellMar>
        </w:tblPrEx>
        <w:tc>
          <w:tcPr>
            <w:tcW w:w="2517"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NOT_2_AVV_FAS_FK</w:t>
            </w:r>
          </w:p>
        </w:tc>
        <w:tc>
          <w:tcPr>
            <w:tcW w:w="3261" w:type="dxa"/>
            <w:gridSpan w:val="2"/>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AVV_ID_AVVOCATO_FASCICOLO_SIUS</w:t>
            </w:r>
          </w:p>
        </w:tc>
        <w:tc>
          <w:tcPr>
            <w:tcW w:w="3935" w:type="dxa"/>
            <w:gridSpan w:val="2"/>
            <w:tcBorders>
              <w:top w:val="single" w:sz="4" w:space="0" w:color="000000"/>
              <w:bottom w:val="single" w:sz="8" w:space="0" w:color="000000"/>
            </w:tcBorders>
            <w:shd w:val="clear" w:color="auto" w:fill="auto"/>
            <w:vAlign w:val="bottom"/>
          </w:tcPr>
          <w:p w:rsidR="00880ABD" w:rsidRDefault="00880ABD">
            <w:pPr>
              <w:rPr>
                <w:rFonts w:ascii="Calibri" w:hAnsi="Calibri" w:cs="Calibri"/>
                <w:smallCaps/>
              </w:rPr>
            </w:pPr>
            <w:r>
              <w:rPr>
                <w:rFonts w:ascii="Segoe UI" w:hAnsi="Segoe UI" w:cs="Segoe UI"/>
                <w:color w:val="000000"/>
                <w:sz w:val="18"/>
                <w:szCs w:val="18"/>
              </w:rPr>
              <w:t>(AVVOCATO_FASCICOLO_SIUS.ID_AVVOCATO_FASCICOLO_SIUS)</w:t>
            </w:r>
          </w:p>
        </w:tc>
        <w:tc>
          <w:tcPr>
            <w:tcW w:w="144" w:type="dxa"/>
            <w:shd w:val="clear" w:color="auto" w:fill="auto"/>
          </w:tcPr>
          <w:p w:rsidR="00880ABD" w:rsidRDefault="00880ABD">
            <w:pPr>
              <w:snapToGrid w:val="0"/>
              <w:rPr>
                <w:rFonts w:ascii="Calibri" w:hAnsi="Calibri" w:cs="Calibri"/>
                <w:smallCaps/>
              </w:rPr>
            </w:pP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RINNOVO</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RIN_NOT_FK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NOT_ID_NOTIFICA</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SCADENZARIO_SIEP</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SCA_SIE_NOT_FK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NOT_ID_NOTIFICA</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VERBALE</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VER_NOT_FK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NOT_ID_NOTIFICA</w:t>
            </w:r>
          </w:p>
        </w:tc>
      </w:tr>
    </w:tbl>
    <w:p w:rsidR="00880ABD" w:rsidRDefault="00880ABD"/>
    <w:p w:rsidR="00880ABD" w:rsidRDefault="00880ABD">
      <w:pPr>
        <w:pStyle w:val="Paragrafoelenco"/>
      </w:pPr>
      <w:bookmarkStart w:id="133" w:name="_Toc78536693"/>
      <w:r>
        <w:t>NOTIFICA_CUMULO</w:t>
      </w:r>
      <w:bookmarkEnd w:id="133"/>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alle Notifiche di provvedimenti del Procedimento Cumulato. utilizzata dal sottositema siep.</w:t>
      </w:r>
      <w:r>
        <w:rPr>
          <w:rFonts w:ascii="Calibri" w:hAnsi="Calibri" w:cs="Calibri"/>
          <w:smallCaps/>
        </w:rPr>
        <w:tab/>
      </w:r>
      <w:r>
        <w:rPr>
          <w:rFonts w:ascii="Calibri" w:hAnsi="Calibri" w:cs="Calibri"/>
          <w:smallCaps/>
        </w:rPr>
        <w:tab/>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900"/>
        <w:gridCol w:w="1872"/>
        <w:gridCol w:w="4658"/>
      </w:tblGrid>
      <w:tr w:rsidR="00880ABD">
        <w:trPr>
          <w:tblHeader/>
        </w:trPr>
        <w:tc>
          <w:tcPr>
            <w:tcW w:w="390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7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5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pStyle w:val="Testopreformattato"/>
              <w:rPr>
                <w:color w:val="000000"/>
              </w:rPr>
            </w:pPr>
            <w:r>
              <w:t>ID_NOTIFICA_CUMULO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Sequence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pStyle w:val="Testopreformattato"/>
              <w:rPr>
                <w:color w:val="000000"/>
              </w:rPr>
            </w:pPr>
            <w:r>
              <w:t>COD_TIPO_NOTIFICA</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lang w:val="en-US"/>
              </w:rPr>
            </w:pPr>
            <w:r>
              <w:rPr>
                <w:color w:val="000000"/>
                <w:sz w:val="20"/>
              </w:rPr>
              <w:t>VARCHAR2(2)</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lang w:val="en-US"/>
              </w:rPr>
              <w:t>CG_REF_CODES.RV_DOMAIN= ‘TIPO_NOTIFICA’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pStyle w:val="Testopreformattato"/>
              <w:rPr>
                <w:color w:val="000000"/>
              </w:rPr>
            </w:pPr>
            <w:r>
              <w:t>DATA_AVVENUTA_NOTIFICA</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avvenuta notifica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pStyle w:val="Testopreformattato"/>
              <w:rPr>
                <w:color w:val="000000"/>
              </w:rPr>
            </w:pPr>
            <w:r>
              <w:t>DATA_INVIO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invio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pStyle w:val="Testopreformattato"/>
              <w:rPr>
                <w:color w:val="000000"/>
              </w:rPr>
            </w:pPr>
            <w:r>
              <w:t>COD_ESITO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VARCHAR2(2)</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‘ESITO_NOTIFICA’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pStyle w:val="Testopreformattato"/>
              <w:rPr>
                <w:color w:val="000000"/>
              </w:rPr>
            </w:pPr>
            <w:r>
              <w:t>NOTE</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VARCHAR2(2000)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20"/>
              </w:rPr>
              <w:t>Eventuali note/indirizzo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STAT_ID_STATO_ESEC_TIT_CUM</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FK alla tabella </w:t>
            </w:r>
            <w:r>
              <w:rPr>
                <w:color w:val="000000"/>
                <w:sz w:val="16"/>
                <w:szCs w:val="16"/>
              </w:rPr>
              <w:t>STATO_ESEC_TITOLO_CUMULATO</w:t>
            </w:r>
            <w:r>
              <w:rPr>
                <w:color w:val="000000"/>
                <w:sz w:val="20"/>
              </w:rPr>
              <w:t xml:space="preserve"> di riferimento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pStyle w:val="Testopreformattato"/>
              <w:rPr>
                <w:color w:val="000000"/>
              </w:rPr>
            </w:pPr>
            <w:r>
              <w:rPr>
                <w:sz w:val="18"/>
                <w:szCs w:val="18"/>
              </w:rPr>
              <w:t>AUT_EST_ID_AUTORITA_ESTERNA</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Eventuale FK alla tabella </w:t>
            </w:r>
            <w:r>
              <w:rPr>
                <w:color w:val="000000"/>
                <w:sz w:val="16"/>
                <w:szCs w:val="16"/>
              </w:rPr>
              <w:t>AUTORITA_ESTERNA</w:t>
            </w:r>
            <w:r>
              <w:rPr>
                <w:color w:val="000000"/>
                <w:sz w:val="20"/>
              </w:rPr>
              <w:t xml:space="preserve"> di riferimento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pStyle w:val="Testopreformattato"/>
              <w:rPr>
                <w:color w:val="000000"/>
              </w:rPr>
            </w:pPr>
            <w:r>
              <w:rPr>
                <w:sz w:val="18"/>
                <w:szCs w:val="18"/>
              </w:rPr>
              <w:t>SOG_ID_SOGGETTO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Eventuale FK alla tabella </w:t>
            </w:r>
            <w:r>
              <w:rPr>
                <w:color w:val="000000"/>
                <w:sz w:val="16"/>
                <w:szCs w:val="16"/>
              </w:rPr>
              <w:t>SOGGETTO</w:t>
            </w:r>
            <w:r>
              <w:rPr>
                <w:color w:val="000000"/>
                <w:sz w:val="20"/>
              </w:rPr>
              <w:t xml:space="preserve"> di riferimento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pStyle w:val="Testopreformattato"/>
              <w:rPr>
                <w:color w:val="000000"/>
              </w:rPr>
            </w:pPr>
            <w:r>
              <w:rPr>
                <w:sz w:val="18"/>
                <w:szCs w:val="18"/>
              </w:rPr>
              <w:t>AVV_ID_AVVOCATO_FASCICOLO_SIEP</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Eventuale FK alla tabella </w:t>
            </w:r>
            <w:r>
              <w:rPr>
                <w:sz w:val="18"/>
                <w:szCs w:val="18"/>
              </w:rPr>
              <w:t>AVVOCATO_FASCICOLO_SIEP</w:t>
            </w:r>
            <w:r>
              <w:rPr>
                <w:color w:val="000000"/>
                <w:sz w:val="20"/>
              </w:rPr>
              <w:t xml:space="preserve"> di riferimento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pStyle w:val="Testopreformattato"/>
              <w:rPr>
                <w:color w:val="000000"/>
              </w:rPr>
            </w:pPr>
            <w:r>
              <w:rPr>
                <w:sz w:val="18"/>
                <w:szCs w:val="18"/>
              </w:rPr>
              <w:t>UFF_COD_UFFICIO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dell’Ufficio destinatario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pStyle w:val="Testopreformattato"/>
              <w:rPr>
                <w:color w:val="000000"/>
              </w:rPr>
            </w:pPr>
            <w:r>
              <w:rPr>
                <w:sz w:val="18"/>
                <w:szCs w:val="18"/>
              </w:rPr>
              <w:t>CSS_ID_CSSA</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Eventuale FK alla tabella </w:t>
            </w:r>
            <w:r>
              <w:rPr>
                <w:color w:val="000000"/>
                <w:sz w:val="16"/>
                <w:szCs w:val="16"/>
              </w:rPr>
              <w:t>CSSA</w:t>
            </w:r>
            <w:r>
              <w:rPr>
                <w:color w:val="000000"/>
                <w:sz w:val="20"/>
              </w:rPr>
              <w:t xml:space="preserve"> di riferimento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pStyle w:val="Testopreformattato"/>
              <w:rPr>
                <w:color w:val="000000"/>
              </w:rPr>
            </w:pPr>
            <w:r>
              <w:rPr>
                <w:sz w:val="18"/>
                <w:szCs w:val="18"/>
              </w:rPr>
              <w:t>IST_DET_ID_ISTITUTO_DETENZIONE</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VARCHAR2(4)</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Eventuale FK alla tabella </w:t>
            </w:r>
            <w:r>
              <w:rPr>
                <w:color w:val="000000"/>
                <w:sz w:val="16"/>
                <w:szCs w:val="16"/>
              </w:rPr>
              <w:t>ISTITUTO_DETENZIONE</w:t>
            </w:r>
            <w:r>
              <w:rPr>
                <w:color w:val="000000"/>
                <w:sz w:val="20"/>
              </w:rPr>
              <w:t xml:space="preserve"> di riferimento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ultimo aggiornamento</w:t>
            </w:r>
          </w:p>
        </w:tc>
      </w:tr>
    </w:tbl>
    <w:p w:rsidR="00880ABD" w:rsidRDefault="00880ABD">
      <w:pPr>
        <w:pStyle w:val="Paragrafoelenco"/>
        <w:pageBreakBefore/>
      </w:pPr>
      <w:bookmarkStart w:id="134" w:name="_Toc78536694"/>
      <w:r>
        <w:t>NOTIFICHE_SIES</w:t>
      </w:r>
      <w:bookmarkEnd w:id="134"/>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alle notifiche sies.</w:t>
      </w:r>
      <w:r>
        <w:rPr>
          <w:spacing w:val="-1"/>
        </w:rPr>
        <w:tab/>
        <w:t xml:space="preserve"> </w:t>
      </w:r>
      <w:r>
        <w:rPr>
          <w:rFonts w:ascii="Calibri" w:hAnsi="Calibri" w:cs="Calibri"/>
          <w:smallCaps/>
        </w:rPr>
        <w:t>utilizzata dal sottositema siep.</w:t>
      </w:r>
      <w:r>
        <w:rPr>
          <w:spacing w:val="-1"/>
        </w:rPr>
        <w:tab/>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366"/>
        <w:gridCol w:w="1849"/>
        <w:gridCol w:w="5215"/>
      </w:tblGrid>
      <w:tr w:rsidR="00880ABD">
        <w:trPr>
          <w:tblHeader/>
        </w:trPr>
        <w:tc>
          <w:tcPr>
            <w:tcW w:w="3366"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4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21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6"/>
              <w:ind w:left="54"/>
              <w:rPr>
                <w:spacing w:val="-3"/>
                <w:sz w:val="18"/>
                <w:szCs w:val="18"/>
              </w:rPr>
            </w:pPr>
            <w:r>
              <w:rPr>
                <w:spacing w:val="-3"/>
                <w:sz w:val="18"/>
                <w:szCs w:val="18"/>
              </w:rPr>
              <w:t>ID_NOTIFICHE_SIES</w:t>
            </w:r>
          </w:p>
        </w:tc>
        <w:tc>
          <w:tcPr>
            <w:tcW w:w="18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6"/>
              <w:ind w:right="152"/>
              <w:rPr>
                <w:spacing w:val="-3"/>
                <w:sz w:val="18"/>
                <w:szCs w:val="18"/>
              </w:rPr>
            </w:pPr>
            <w:r>
              <w:rPr>
                <w:spacing w:val="-3"/>
                <w:sz w:val="18"/>
                <w:szCs w:val="18"/>
              </w:rPr>
              <w:t>NUMBER NOT NULL</w:t>
            </w:r>
          </w:p>
        </w:tc>
        <w:tc>
          <w:tcPr>
            <w:tcW w:w="52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Identificativo della tabella</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ANNO_SIEP</w:t>
            </w:r>
          </w:p>
        </w:tc>
        <w:tc>
          <w:tcPr>
            <w:tcW w:w="18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NUMBER</w:t>
            </w:r>
          </w:p>
        </w:tc>
        <w:tc>
          <w:tcPr>
            <w:tcW w:w="52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Anno del fascicolo SIEP</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PROG_SIEP</w:t>
            </w:r>
          </w:p>
        </w:tc>
        <w:tc>
          <w:tcPr>
            <w:tcW w:w="18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NUMBER</w:t>
            </w:r>
          </w:p>
        </w:tc>
        <w:tc>
          <w:tcPr>
            <w:tcW w:w="52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Progressivo del fascicolo SIEP</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UFFICIO_SIEP</w:t>
            </w:r>
          </w:p>
        </w:tc>
        <w:tc>
          <w:tcPr>
            <w:tcW w:w="18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22"/>
              <w:rPr>
                <w:spacing w:val="-3"/>
                <w:sz w:val="18"/>
                <w:szCs w:val="18"/>
              </w:rPr>
            </w:pPr>
            <w:r>
              <w:rPr>
                <w:spacing w:val="-3"/>
                <w:sz w:val="18"/>
                <w:szCs w:val="18"/>
              </w:rPr>
              <w:t>VARCHAR2 (11 CHAR)</w:t>
            </w:r>
          </w:p>
        </w:tc>
        <w:tc>
          <w:tcPr>
            <w:tcW w:w="52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Codice dell’ufficio del fascicolo SIEP</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ANNO_FASC_BDMC</w:t>
            </w:r>
          </w:p>
        </w:tc>
        <w:tc>
          <w:tcPr>
            <w:tcW w:w="18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NUMBER</w:t>
            </w:r>
          </w:p>
        </w:tc>
        <w:tc>
          <w:tcPr>
            <w:tcW w:w="52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Anno del fascicolo bdmc</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UFFICIO_FASC_BDMC</w:t>
            </w:r>
          </w:p>
        </w:tc>
        <w:tc>
          <w:tcPr>
            <w:tcW w:w="18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22"/>
              <w:rPr>
                <w:spacing w:val="-3"/>
                <w:sz w:val="18"/>
                <w:szCs w:val="18"/>
              </w:rPr>
            </w:pPr>
            <w:r>
              <w:rPr>
                <w:spacing w:val="-3"/>
                <w:sz w:val="18"/>
                <w:szCs w:val="18"/>
              </w:rPr>
              <w:t>VARCHAR2 (15 CHAR)</w:t>
            </w:r>
          </w:p>
        </w:tc>
        <w:tc>
          <w:tcPr>
            <w:tcW w:w="52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Codice dell’ufficio del fascicolo bdmc</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NUMERO_FASC_BDMC</w:t>
            </w:r>
          </w:p>
        </w:tc>
        <w:tc>
          <w:tcPr>
            <w:tcW w:w="18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NUMBER</w:t>
            </w:r>
          </w:p>
        </w:tc>
        <w:tc>
          <w:tcPr>
            <w:tcW w:w="52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Numero del fascicolo bdmc</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TIPO_NOTIFICA</w:t>
            </w:r>
          </w:p>
        </w:tc>
        <w:tc>
          <w:tcPr>
            <w:tcW w:w="18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22"/>
              <w:rPr>
                <w:spacing w:val="-3"/>
                <w:sz w:val="18"/>
                <w:szCs w:val="18"/>
              </w:rPr>
            </w:pPr>
            <w:r>
              <w:rPr>
                <w:spacing w:val="-3"/>
                <w:sz w:val="18"/>
                <w:szCs w:val="18"/>
              </w:rPr>
              <w:t>CHAR (1 CHAR)</w:t>
            </w:r>
          </w:p>
        </w:tc>
        <w:tc>
          <w:tcPr>
            <w:tcW w:w="52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Tipo di notifica</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DATA_NOTIFICA</w:t>
            </w:r>
          </w:p>
        </w:tc>
        <w:tc>
          <w:tcPr>
            <w:tcW w:w="18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DATE</w:t>
            </w:r>
          </w:p>
        </w:tc>
        <w:tc>
          <w:tcPr>
            <w:tcW w:w="52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Data della notifica</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STATO_TRASMISSIONE</w:t>
            </w:r>
          </w:p>
        </w:tc>
        <w:tc>
          <w:tcPr>
            <w:tcW w:w="18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22"/>
              <w:rPr>
                <w:spacing w:val="-3"/>
                <w:sz w:val="18"/>
                <w:szCs w:val="18"/>
              </w:rPr>
            </w:pPr>
            <w:r>
              <w:rPr>
                <w:spacing w:val="-3"/>
                <w:sz w:val="18"/>
                <w:szCs w:val="18"/>
              </w:rPr>
              <w:t>CHAR (1 CHAR)</w:t>
            </w:r>
          </w:p>
        </w:tc>
        <w:tc>
          <w:tcPr>
            <w:tcW w:w="52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Stato della trasmissione</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3"/>
                <w:sz w:val="18"/>
                <w:szCs w:val="18"/>
              </w:rPr>
            </w:pPr>
            <w:r>
              <w:rPr>
                <w:spacing w:val="-3"/>
                <w:sz w:val="18"/>
                <w:szCs w:val="18"/>
              </w:rPr>
              <w:t>DATA_TRASMISSIONE</w:t>
            </w:r>
          </w:p>
        </w:tc>
        <w:tc>
          <w:tcPr>
            <w:tcW w:w="18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rPr>
                <w:spacing w:val="-3"/>
                <w:sz w:val="18"/>
                <w:szCs w:val="18"/>
              </w:rPr>
            </w:pPr>
            <w:r>
              <w:rPr>
                <w:spacing w:val="-3"/>
                <w:sz w:val="18"/>
                <w:szCs w:val="18"/>
              </w:rPr>
              <w:t>DATE</w:t>
            </w:r>
          </w:p>
        </w:tc>
        <w:tc>
          <w:tcPr>
            <w:tcW w:w="52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Data della trasmissione</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ID_PREN</w:t>
            </w:r>
          </w:p>
        </w:tc>
        <w:tc>
          <w:tcPr>
            <w:tcW w:w="18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NUMBER</w:t>
            </w:r>
          </w:p>
        </w:tc>
        <w:tc>
          <w:tcPr>
            <w:tcW w:w="52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Identificativo</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PROG_PERI_PRES</w:t>
            </w:r>
          </w:p>
        </w:tc>
        <w:tc>
          <w:tcPr>
            <w:tcW w:w="18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NUMBER</w:t>
            </w:r>
          </w:p>
        </w:tc>
        <w:tc>
          <w:tcPr>
            <w:tcW w:w="52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Progressivo</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COD_OPERATORE_INSERIMENTO</w:t>
            </w:r>
          </w:p>
        </w:tc>
        <w:tc>
          <w:tcPr>
            <w:tcW w:w="18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22"/>
              <w:rPr>
                <w:spacing w:val="-3"/>
                <w:sz w:val="18"/>
                <w:szCs w:val="18"/>
              </w:rPr>
            </w:pPr>
            <w:r>
              <w:rPr>
                <w:spacing w:val="-3"/>
                <w:sz w:val="18"/>
                <w:szCs w:val="18"/>
              </w:rPr>
              <w:t>VARCHAR2 (100 CHAR)</w:t>
            </w:r>
          </w:p>
        </w:tc>
        <w:tc>
          <w:tcPr>
            <w:tcW w:w="52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 xml:space="preserve"> Codice dell’operatore che ha inserito il record</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DATA_INSERIMENTO</w:t>
            </w:r>
          </w:p>
        </w:tc>
        <w:tc>
          <w:tcPr>
            <w:tcW w:w="18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DATE</w:t>
            </w:r>
          </w:p>
        </w:tc>
        <w:tc>
          <w:tcPr>
            <w:tcW w:w="52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 xml:space="preserve"> Data di inserimento del record</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COD_UFFICIO_INSERIMENTO</w:t>
            </w:r>
          </w:p>
        </w:tc>
        <w:tc>
          <w:tcPr>
            <w:tcW w:w="18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22"/>
              <w:rPr>
                <w:spacing w:val="-3"/>
                <w:sz w:val="18"/>
                <w:szCs w:val="18"/>
              </w:rPr>
            </w:pPr>
            <w:r>
              <w:rPr>
                <w:spacing w:val="-3"/>
                <w:sz w:val="18"/>
                <w:szCs w:val="18"/>
              </w:rPr>
              <w:t>VARCHAR2 (11 CHAR)</w:t>
            </w:r>
          </w:p>
        </w:tc>
        <w:tc>
          <w:tcPr>
            <w:tcW w:w="52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Ufficio dell’operatore che ha inserito il record</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ID_EVENTO</w:t>
            </w:r>
          </w:p>
        </w:tc>
        <w:tc>
          <w:tcPr>
            <w:tcW w:w="18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NUMBER</w:t>
            </w:r>
          </w:p>
        </w:tc>
        <w:tc>
          <w:tcPr>
            <w:tcW w:w="52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Identificativo dell’evento</w:t>
            </w:r>
          </w:p>
        </w:tc>
      </w:tr>
      <w:tr w:rsidR="00880ABD">
        <w:tc>
          <w:tcPr>
            <w:tcW w:w="336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ID_FASCICOLO_BDMC</w:t>
            </w:r>
          </w:p>
        </w:tc>
        <w:tc>
          <w:tcPr>
            <w:tcW w:w="18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3"/>
                <w:sz w:val="18"/>
                <w:szCs w:val="18"/>
              </w:rPr>
            </w:pPr>
            <w:r>
              <w:rPr>
                <w:spacing w:val="-3"/>
                <w:sz w:val="18"/>
                <w:szCs w:val="18"/>
              </w:rPr>
              <w:t>NUMBER</w:t>
            </w:r>
          </w:p>
        </w:tc>
        <w:tc>
          <w:tcPr>
            <w:tcW w:w="52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Identificativo del fascicolo bdmc</w:t>
            </w:r>
          </w:p>
        </w:tc>
      </w:tr>
    </w:tbl>
    <w:p w:rsidR="00880ABD" w:rsidRDefault="00880ABD"/>
    <w:p w:rsidR="00880ABD" w:rsidRDefault="00880ABD"/>
    <w:p w:rsidR="00880ABD" w:rsidRDefault="00880ABD">
      <w:pPr>
        <w:pStyle w:val="Paragrafoelenco"/>
        <w:pageBreakBefore/>
      </w:pPr>
      <w:bookmarkStart w:id="135" w:name="_Toc78536695"/>
      <w:r>
        <w:t>NOTIZIA_REATO</w:t>
      </w:r>
      <w:bookmarkEnd w:id="135"/>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di dati relativi alle notizie di reato. utilizzata dal sottositema siep-sige.</w:t>
      </w:r>
      <w:r>
        <w:rPr>
          <w:spacing w:val="-1"/>
        </w:rPr>
        <w:tab/>
      </w:r>
      <w:r>
        <w:rPr>
          <w:spacing w:val="-1"/>
        </w:rPr>
        <w:tab/>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464"/>
        <w:gridCol w:w="2556"/>
        <w:gridCol w:w="4410"/>
      </w:tblGrid>
      <w:tr w:rsidR="00880ABD">
        <w:trPr>
          <w:tblHeader/>
        </w:trPr>
        <w:tc>
          <w:tcPr>
            <w:tcW w:w="346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55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1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ID_NOTIZIA_REATO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Identificativo della tabella</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PROGR_NOTIZIA</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(4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Progressivo della notizia di reato</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DATA_PERVENIMENTO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Data del pervenimento</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ACQUISIZIONE_DIRETTA</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Flag acquisizione diretta</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DATA_FATTO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Data del fatto</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COD_FONTE</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Codice della fonte</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TIPO_FONTE</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(3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Tipo della fonte</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COD_COMUNE_FONTE</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(6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Codice comune della fonte</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NUM_REG_AUTORITA</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(25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Numero di registro dell’autorità</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LUOGO_PROVENIENZA</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(78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Luogo di provenienza</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DATA_ACQUISIZIONE</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Data di acquisizione</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NUMERO_RICEVUTA</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(9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Numero della ricevuta</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DESCRIZIONE_FONTE</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(30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Descrizione della fonte</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FAS_SIE_ID_FASCICOLO_SIEP</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Identificativo del fascicolo SIEP</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 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COD_UFFICIO_AGGIORNAMENTO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70"/>
              <w:rPr>
                <w:spacing w:val="-1"/>
                <w:sz w:val="18"/>
                <w:szCs w:val="18"/>
              </w:rPr>
            </w:pPr>
            <w:r>
              <w:rPr>
                <w:spacing w:val="-1"/>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DATA_ARRESTO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Data dell’arresto</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DATA_FERMO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Data del fermo</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FLAG_FOTOSEGNALATO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S/N flag foto segnaletica</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FLAG_ARRESTATO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S/N flag arrestato</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DATA_FOTO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Data della foto</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COD_COMUNE_FOTO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(6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Codice del comune della foto</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COD_AUTORITA_FOTO</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Codice autorità della foto</w:t>
            </w:r>
          </w:p>
        </w:tc>
      </w:tr>
      <w:tr w:rsidR="00880ABD">
        <w:tc>
          <w:tcPr>
            <w:tcW w:w="346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FAS_ID_FASCICOLO_SIGE</w:t>
            </w:r>
          </w:p>
        </w:tc>
        <w:tc>
          <w:tcPr>
            <w:tcW w:w="25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Identificativo del fascicolo SIGE</w:t>
            </w:r>
          </w:p>
        </w:tc>
      </w:tr>
    </w:tbl>
    <w:p w:rsidR="00880ABD" w:rsidRDefault="00880ABD">
      <w:pPr>
        <w:rPr>
          <w:spacing w:val="-1"/>
          <w:sz w:val="18"/>
          <w:szCs w:val="18"/>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NOT_REA_FAS_SIE_FK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Pr>
        <w:pStyle w:val="Paragrafoelenco"/>
      </w:pPr>
      <w:bookmarkStart w:id="136" w:name="_Toc78536696"/>
      <w:r>
        <w:t>NUOVA_ISTANZA</w:t>
      </w:r>
      <w:bookmarkEnd w:id="136"/>
      <w:r>
        <w:t xml:space="preserve"> </w:t>
      </w:r>
    </w:p>
    <w:p w:rsidR="00880ABD" w:rsidRDefault="00880ABD">
      <w:pPr>
        <w:pStyle w:val="Paragrafoelenco"/>
        <w:numPr>
          <w:ilvl w:val="0"/>
          <w:numId w:val="0"/>
        </w:numPr>
        <w:ind w:left="705"/>
      </w:pPr>
    </w:p>
    <w:p w:rsidR="00880ABD" w:rsidRDefault="00880ABD">
      <w:pPr>
        <w:pStyle w:val="normal"/>
      </w:pPr>
      <w:r>
        <w:rPr>
          <w:rFonts w:ascii="Calibri" w:hAnsi="Calibri" w:cs="Calibri"/>
          <w:smallCaps/>
        </w:rPr>
        <w:t>tabella contenente di dati relativi alle istanze. utilizzata dal sottositema siep.</w:t>
      </w:r>
      <w:r>
        <w:rPr>
          <w:spacing w:val="-1"/>
        </w:rPr>
        <w:tab/>
      </w:r>
      <w:r>
        <w:rPr>
          <w:spacing w:val="-1"/>
        </w:rPr>
        <w:tab/>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625"/>
        <w:gridCol w:w="2124"/>
        <w:gridCol w:w="4681"/>
      </w:tblGrid>
      <w:tr w:rsidR="00880ABD">
        <w:trPr>
          <w:tblHeader/>
        </w:trPr>
        <w:tc>
          <w:tcPr>
            <w:tcW w:w="362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12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8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ID_NUOVA_ISTANZA</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 NOT NULL</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Identificativo della tabella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COD_CONTENUTO</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(4 CHAR)</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del contenuto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DATA_ISTANZA</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DATE NOT NULL</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Data dell’istanza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z w:val="18"/>
                <w:szCs w:val="18"/>
              </w:rPr>
              <w:t>VARCHAR2 (2000 CHAR)</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Note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FLAG_PRESDEP</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 CHAR)</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S/N Flag presentante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SOGG_PRESENTANTE</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Soggetto presentante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SOGG_PRESENTANTE_IDENTIFICATO</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Identificativo del soggetto presentante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AVV_ID_AVVOCATO_PRESENTANTE</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Identificativo dell’avvocato presentante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COD_AUTORITA_MITTENTE</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(6 CHAR)</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dell’autorità mittente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COD_SEDE_MITTENTE</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(6 CHAR)</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Sede dell’autorità mittente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AVV_ID_AVVOCATO</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Identificativo dell’avvocato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COD_ESITO</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(4 CHAR)</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dell’esito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ANNO_REGISTRO</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Anno del registro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PROGR_REGISTRO</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Progressivo del registro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COD_TIPO_UFFICIO_DESTINATARIO</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(6 CHAR)</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Tipo ufficio destinatario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COD_LUOGO_DESTINATARIO</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(6 CHAR)</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Luogo del destinatario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COD_UFFICIO_DESTINATARIO</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line="206" w:lineRule="exact"/>
              <w:ind w:left="54" w:right="170"/>
              <w:rPr>
                <w:sz w:val="18"/>
                <w:szCs w:val="18"/>
              </w:rPr>
            </w:pPr>
            <w:r>
              <w:rPr>
                <w:sz w:val="18"/>
                <w:szCs w:val="18"/>
              </w:rPr>
              <w:t>VARCHAR2 (11 CHAR)</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Ufficio destinatario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COD_STATO_ISTANZA</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dello stato dell’istanza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Data di inserimento del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Ufficio dell’operatore che ha inserito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COD_OPERATORE_AGGIORNAMENTO</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dell’operatore che ha aggiornato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Data di aggiornamento del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Ufficio dell’operatore che ha aggiornato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FAS_SIE_ID_FASCICOLO_SIEP</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Identificativo del fascicolo SIEP</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EVE_ID_EVENTO</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Identificativo dell’evento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DATA_INOLTRO_PM</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Data di inoltro al pubblico ministero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DATA_NOTIFICA_AVVOCATO</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Data di notifica all’avvocato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TIPO_AVVOCATO</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(2 CHAR)</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Tipologia dell’avvocato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DESCR_MITTENTE</w:t>
            </w:r>
          </w:p>
        </w:tc>
        <w:tc>
          <w:tcPr>
            <w:tcW w:w="212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(200 CHAR).</w:t>
            </w:r>
          </w:p>
        </w:tc>
        <w:tc>
          <w:tcPr>
            <w:tcW w:w="468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Descrizione del mittente</w:t>
            </w:r>
          </w:p>
        </w:tc>
      </w:tr>
    </w:tbl>
    <w:p w:rsidR="00880ABD" w:rsidRDefault="00880ABD"/>
    <w:p w:rsidR="00880ABD" w:rsidRDefault="00880ABD"/>
    <w:p w:rsidR="00880ABD" w:rsidRDefault="00880ABD">
      <w:pPr>
        <w:pStyle w:val="Paragrafoelenco"/>
        <w:pageBreakBefore/>
      </w:pPr>
      <w:bookmarkStart w:id="137" w:name="_Toc78536697"/>
      <w:r>
        <w:t>PARAMETRO</w:t>
      </w:r>
      <w:bookmarkEnd w:id="137"/>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ai parametri impostati dall’utente, come ad esempio il periodo feriale, il temine sottoscrizione verbale…. utilizzata dal sottositema siep-sige-sius.</w:t>
      </w:r>
      <w:r>
        <w:rPr>
          <w:rFonts w:ascii="Calibri" w:hAnsi="Calibri" w:cs="Calibri"/>
          <w:smallCaps/>
        </w:rPr>
        <w:tab/>
      </w:r>
      <w:r>
        <w:rPr>
          <w:rFonts w:ascii="Calibri" w:hAnsi="Calibri" w:cs="Calibri"/>
          <w:smallCaps/>
        </w:rPr>
        <w:tab/>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391"/>
        <w:gridCol w:w="2204"/>
        <w:gridCol w:w="4835"/>
      </w:tblGrid>
      <w:tr w:rsidR="00880ABD">
        <w:trPr>
          <w:tblHeader/>
        </w:trPr>
        <w:tc>
          <w:tcPr>
            <w:tcW w:w="3391"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0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3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ID_PARAMETRO</w:t>
            </w:r>
          </w:p>
        </w:tc>
        <w:tc>
          <w:tcPr>
            <w:tcW w:w="220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3"/>
                <w:sz w:val="18"/>
                <w:szCs w:val="18"/>
              </w:rPr>
            </w:pPr>
            <w:r>
              <w:rPr>
                <w:spacing w:val="3"/>
                <w:sz w:val="18"/>
                <w:szCs w:val="18"/>
              </w:rPr>
              <w:t>NUMBER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Identificato della tabella</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NOME_PARAMETRO</w:t>
            </w:r>
          </w:p>
        </w:tc>
        <w:tc>
          <w:tcPr>
            <w:tcW w:w="220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3"/>
                <w:sz w:val="18"/>
                <w:szCs w:val="18"/>
              </w:rPr>
            </w:pPr>
            <w:r>
              <w:rPr>
                <w:spacing w:val="3"/>
                <w:sz w:val="18"/>
                <w:szCs w:val="18"/>
              </w:rPr>
              <w:t>VARCHAR2 (50 CHAR)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Nome del parametro</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VALORE</w:t>
            </w:r>
          </w:p>
        </w:tc>
        <w:tc>
          <w:tcPr>
            <w:tcW w:w="220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(500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Valore</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ANNI</w:t>
            </w:r>
          </w:p>
        </w:tc>
        <w:tc>
          <w:tcPr>
            <w:tcW w:w="220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Numero di anni</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MESI</w:t>
            </w:r>
          </w:p>
        </w:tc>
        <w:tc>
          <w:tcPr>
            <w:tcW w:w="220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Numero di mesi</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GIORNI</w:t>
            </w:r>
          </w:p>
        </w:tc>
        <w:tc>
          <w:tcPr>
            <w:tcW w:w="220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Nuomero di giorni</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IMPORTO</w:t>
            </w:r>
          </w:p>
        </w:tc>
        <w:tc>
          <w:tcPr>
            <w:tcW w:w="220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8"/>
              <w:rPr>
                <w:spacing w:val="3"/>
                <w:sz w:val="18"/>
                <w:szCs w:val="18"/>
              </w:rPr>
            </w:pPr>
            <w:r>
              <w:rPr>
                <w:spacing w:val="3"/>
                <w:sz w:val="18"/>
                <w:szCs w:val="18"/>
              </w:rPr>
              <w:t>NUMBER (38)</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Importo</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DATA_INIZIO_VALIDITA</w:t>
            </w:r>
          </w:p>
        </w:tc>
        <w:tc>
          <w:tcPr>
            <w:tcW w:w="220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Data inizio validita</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DATA_FINE_VALIDITA</w:t>
            </w:r>
          </w:p>
        </w:tc>
        <w:tc>
          <w:tcPr>
            <w:tcW w:w="220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Data fine validita</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COD_UFFICIO_VALIDITA</w:t>
            </w:r>
          </w:p>
        </w:tc>
        <w:tc>
          <w:tcPr>
            <w:tcW w:w="220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(11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Codice ufficio che ha validato il parametro</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COD_OPERATORE_INSERIMENTO</w:t>
            </w:r>
          </w:p>
        </w:tc>
        <w:tc>
          <w:tcPr>
            <w:tcW w:w="220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3"/>
                <w:sz w:val="18"/>
                <w:szCs w:val="18"/>
              </w:rPr>
            </w:pPr>
            <w:r>
              <w:rPr>
                <w:spacing w:val="3"/>
                <w:sz w:val="18"/>
                <w:szCs w:val="18"/>
              </w:rPr>
              <w:t>VARCHAR2 (100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 xml:space="preserve"> Codice dell’operatore che ha inserito il record</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DATA_INSERIMENTO</w:t>
            </w:r>
          </w:p>
        </w:tc>
        <w:tc>
          <w:tcPr>
            <w:tcW w:w="220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 xml:space="preserve"> Data di inserimento del record</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COD_UFFICIO_INSERIMENTO</w:t>
            </w:r>
          </w:p>
        </w:tc>
        <w:tc>
          <w:tcPr>
            <w:tcW w:w="220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3"/>
                <w:sz w:val="18"/>
                <w:szCs w:val="18"/>
              </w:rPr>
              <w:t>VARCHAR2 (11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 xml:space="preserve"> Ufficio dell’operatore che ha inserito il record</w:t>
            </w:r>
          </w:p>
        </w:tc>
      </w:tr>
    </w:tbl>
    <w:p w:rsidR="00880ABD" w:rsidRDefault="00880ABD"/>
    <w:p w:rsidR="00880ABD" w:rsidRDefault="00880ABD">
      <w:pPr>
        <w:pStyle w:val="Paragrafoelenco"/>
        <w:pageBreakBefore/>
      </w:pPr>
      <w:bookmarkStart w:id="138" w:name="_Toc78536698"/>
      <w:r>
        <w:t>PARTI_UDIENZA_DIFENSORE</w:t>
      </w:r>
      <w:bookmarkEnd w:id="138"/>
    </w:p>
    <w:p w:rsidR="00880ABD" w:rsidRDefault="00880ABD">
      <w:pPr>
        <w:pStyle w:val="Paragrafoelenco"/>
        <w:numPr>
          <w:ilvl w:val="0"/>
          <w:numId w:val="0"/>
        </w:numPr>
      </w:pPr>
    </w:p>
    <w:p w:rsidR="00880ABD" w:rsidRDefault="00880ABD">
      <w:pPr>
        <w:pStyle w:val="normal"/>
        <w:rPr>
          <w:rFonts w:ascii="Calibri" w:hAnsi="Calibri" w:cs="Calibri"/>
          <w:smallCaps/>
        </w:rPr>
      </w:pPr>
      <w:r>
        <w:rPr>
          <w:rFonts w:ascii="Calibri" w:hAnsi="Calibri" w:cs="Calibri"/>
          <w:smallCaps/>
        </w:rPr>
        <w:t>tabella contenente i dati relativi ai difensori parti udienza. utilizzata dal sottositema siep.</w:t>
      </w:r>
    </w:p>
    <w:p w:rsidR="00880ABD" w:rsidRDefault="00880ABD">
      <w:pPr>
        <w:pStyle w:val="Paragrafoelenco"/>
        <w:numPr>
          <w:ilvl w:val="0"/>
          <w:numId w:val="0"/>
        </w:numPr>
        <w:rPr>
          <w:rFonts w:ascii="Calibri" w:hAnsi="Calibri" w:cs="Calibri"/>
          <w:bCs w:val="0"/>
          <w:smallCaps/>
          <w:spacing w:val="0"/>
          <w:sz w:val="24"/>
        </w:rPr>
      </w:pPr>
    </w:p>
    <w:tbl>
      <w:tblPr>
        <w:tblW w:w="0" w:type="auto"/>
        <w:tblInd w:w="-365" w:type="dxa"/>
        <w:tblLayout w:type="fixed"/>
        <w:tblLook w:val="0000" w:firstRow="0" w:lastRow="0" w:firstColumn="0" w:lastColumn="0" w:noHBand="0" w:noVBand="0"/>
      </w:tblPr>
      <w:tblGrid>
        <w:gridCol w:w="4099"/>
        <w:gridCol w:w="1949"/>
        <w:gridCol w:w="4382"/>
      </w:tblGrid>
      <w:tr w:rsidR="00880ABD">
        <w:trPr>
          <w:tblHeader/>
        </w:trPr>
        <w:tc>
          <w:tcPr>
            <w:tcW w:w="409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94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38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sz w:val="18"/>
                <w:szCs w:val="18"/>
              </w:rPr>
              <w:t>ID_AVVOCATO_PARTE_UDIENZA</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sz w:val="18"/>
                <w:szCs w:val="18"/>
              </w:rPr>
              <w:t>NUMBER(38)</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Identificativo Della Tabella</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sz w:val="18"/>
                <w:szCs w:val="18"/>
              </w:rPr>
              <w:t>COD_TIPO_AVVOCATO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sz w:val="18"/>
                <w:szCs w:val="18"/>
              </w:rPr>
              <w:t>VARCHAR2(2)</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Tipo Avvocato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lang w:val="en-US"/>
              </w:rPr>
            </w:pPr>
            <w:r>
              <w:rPr>
                <w:sz w:val="18"/>
                <w:szCs w:val="18"/>
              </w:rPr>
              <w:t>DATA_INIZIO_VALIDITA</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VARCHAR2(2)</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Inizio Validità</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lang w:val="en-US"/>
              </w:rPr>
            </w:pPr>
            <w:r>
              <w:rPr>
                <w:sz w:val="18"/>
                <w:szCs w:val="18"/>
              </w:rPr>
              <w:t>DATA_FINE_VALIDITA</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 xml:space="preserve">                                      DATE </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Fine Validità</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lang w:val="es-AR"/>
              </w:rPr>
            </w:pPr>
            <w:r>
              <w:rPr>
                <w:sz w:val="18"/>
                <w:szCs w:val="18"/>
              </w:rPr>
              <w:t>COD_MOTIVO_DESIGNAZIONE</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s-AR"/>
              </w:rPr>
              <w:t xml:space="preserve">                                      DATE</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Motivo Della Designazione</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lang w:val="es-AR"/>
              </w:rPr>
            </w:pPr>
            <w:r>
              <w:rPr>
                <w:sz w:val="18"/>
                <w:szCs w:val="18"/>
              </w:rPr>
              <w:t>COD_TIPO_AUTORITA</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s-AR"/>
              </w:rPr>
              <w:t xml:space="preserve">                                      VARCHAR2(4)</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Tipo Autorità</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lang w:val="es-AR"/>
              </w:rPr>
            </w:pPr>
            <w:r>
              <w:rPr>
                <w:sz w:val="18"/>
                <w:szCs w:val="18"/>
              </w:rPr>
              <w:t>SEDE_TIPO_AUTORITA</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s-AR"/>
              </w:rPr>
              <w:t xml:space="preserve">                                      VARCHAR2(2)</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Sede Autorità</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lang w:val="es-AR"/>
              </w:rPr>
            </w:pPr>
            <w:r>
              <w:rPr>
                <w:sz w:val="18"/>
                <w:szCs w:val="18"/>
              </w:rPr>
              <w:t>INDIRIZZO_TIPO_AUTORITA</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s-AR"/>
              </w:rPr>
              <w:t xml:space="preserve">                                      VARCHAR2(6)</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Inidrizzo Autorità</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sz w:val="18"/>
                <w:szCs w:val="18"/>
              </w:rPr>
              <w:t>COD_OPERATORE_INSERIMENTO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 xml:space="preserve">                                       </w:t>
            </w:r>
            <w:r>
              <w:rPr>
                <w:sz w:val="18"/>
                <w:szCs w:val="18"/>
                <w:lang w:val="es-AR"/>
              </w:rPr>
              <w:t>VARCHAR2(100)</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Utenza Dell’operatore Che Ha Effettuato L’inserimento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lang w:val="es-AR"/>
              </w:rPr>
            </w:pPr>
            <w:r>
              <w:rPr>
                <w:sz w:val="18"/>
                <w:szCs w:val="18"/>
              </w:rPr>
              <w:t>DATA_INSERIMENTO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s-AR"/>
              </w:rPr>
              <w:t xml:space="preserve">                                       DATE</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Inserimento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sz w:val="18"/>
                <w:szCs w:val="18"/>
              </w:rPr>
              <w:t>COD_UFFICIO_INSERIMENTO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 xml:space="preserve">                                       </w:t>
            </w:r>
            <w:r>
              <w:rPr>
                <w:sz w:val="18"/>
                <w:szCs w:val="18"/>
                <w:lang w:val="es-AR"/>
              </w:rPr>
              <w:t>VARCHAR2(11)</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Ufficio Dell’operatore Che Ha Effettuato L’inserimento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sz w:val="18"/>
                <w:szCs w:val="18"/>
              </w:rPr>
              <w:t>COD_OPERATORE_AGGIORNAMENTO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 xml:space="preserve">                                       </w:t>
            </w:r>
            <w:r>
              <w:rPr>
                <w:sz w:val="18"/>
                <w:szCs w:val="18"/>
                <w:lang w:val="es-AR"/>
              </w:rPr>
              <w:t>VARCHAR2(100)</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Utenza Dell’operatore Che Ha Effettuato L’aggiornamento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lang w:val="es-AR"/>
              </w:rPr>
            </w:pPr>
            <w:r>
              <w:rPr>
                <w:sz w:val="18"/>
                <w:szCs w:val="18"/>
              </w:rPr>
              <w:t>DATA_AGGIORNAMENTO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s-AR"/>
              </w:rPr>
              <w:t xml:space="preserve">                                       </w:t>
            </w:r>
            <w:r>
              <w:rPr>
                <w:sz w:val="18"/>
                <w:szCs w:val="18"/>
              </w:rPr>
              <w:t>DATE</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Dell’aggiornamento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sz w:val="18"/>
                <w:szCs w:val="18"/>
              </w:rPr>
              <w:t>COD_UFFICIO_AGGIORNAMENTO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 xml:space="preserve">                                       VARCHAR2(11)</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Ufficio Dell’operatore Che Ha Effettuato L’aggiornamento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lang w:val="en-US"/>
              </w:rPr>
            </w:pPr>
            <w:r>
              <w:rPr>
                <w:sz w:val="18"/>
                <w:szCs w:val="18"/>
              </w:rPr>
              <w:t>AVV_ID_AVVOCATO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NUMBER(38)</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Identificativo Dell’avvocato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lang w:val="en-US"/>
              </w:rPr>
            </w:pPr>
            <w:r>
              <w:rPr>
                <w:sz w:val="18"/>
                <w:szCs w:val="18"/>
              </w:rPr>
              <w:t>SOGG_ID_SOGGETTO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 xml:space="preserve">                                      NUMBER(38)</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Identificativo Del Soggetto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lang w:val="en-US"/>
              </w:rPr>
            </w:pPr>
            <w:r>
              <w:rPr>
                <w:sz w:val="18"/>
                <w:szCs w:val="18"/>
              </w:rPr>
              <w:t>NOTE</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 xml:space="preserve">                                      </w:t>
            </w:r>
            <w:r>
              <w:rPr>
                <w:sz w:val="18"/>
                <w:szCs w:val="18"/>
              </w:rPr>
              <w:t>VARCHAR2(2000)</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Note</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sz w:val="18"/>
                <w:szCs w:val="18"/>
              </w:rPr>
              <w:t>COD_TIPO_AUTORITA_DIF</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 xml:space="preserve">                                      VARCHAR2(2)</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Tipo Autorità Difensore</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sz w:val="18"/>
                <w:szCs w:val="18"/>
              </w:rPr>
              <w:t>SEDE_TIPO_AUTORITA_DIF</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 xml:space="preserve">                                      VARCHAR2(6)</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Sede Autorità Difensore</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sz w:val="18"/>
                <w:szCs w:val="18"/>
              </w:rPr>
              <w:t>IST_DET_ID_ISTITUTO_DETENZIONE</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 xml:space="preserve">                                      VARCHAR2(4) </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Identificativo Istituto Detenzione</w:t>
            </w:r>
          </w:p>
        </w:tc>
      </w:tr>
    </w:tbl>
    <w:p w:rsidR="00880ABD" w:rsidRDefault="00880ABD"/>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ID_AVVOCATO_FK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AVV_ID_AVVOCATO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(AVVOCATO.ID_AVVOCATO)</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ID_PARTE_UDEINZA_FK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SOGG_ID_SOGGETTO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(ANAGRAFICA_PARTI_UDIENZA.ID_SOGGETTO)</w:t>
            </w:r>
          </w:p>
        </w:tc>
      </w:tr>
    </w:tbl>
    <w:p w:rsidR="00880ABD" w:rsidRDefault="00880ABD"/>
    <w:p w:rsidR="00880ABD" w:rsidRDefault="00880ABD">
      <w:pPr>
        <w:pStyle w:val="Paragrafoelenco"/>
      </w:pPr>
      <w:bookmarkStart w:id="139" w:name="_Toc78536699"/>
      <w:r>
        <w:t>PENA_ACCESSORIA</w:t>
      </w:r>
      <w:bookmarkEnd w:id="139"/>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alle pene accessorie.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56"/>
        <w:gridCol w:w="2065"/>
        <w:gridCol w:w="4609"/>
      </w:tblGrid>
      <w:tr w:rsidR="00880ABD">
        <w:trPr>
          <w:tblHeader/>
        </w:trPr>
        <w:tc>
          <w:tcPr>
            <w:tcW w:w="3756"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06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09"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6"/>
              <w:ind w:left="54"/>
              <w:rPr>
                <w:spacing w:val="-1"/>
                <w:sz w:val="18"/>
                <w:szCs w:val="18"/>
              </w:rPr>
            </w:pPr>
            <w:r>
              <w:rPr>
                <w:spacing w:val="-1"/>
                <w:sz w:val="18"/>
                <w:szCs w:val="18"/>
              </w:rPr>
              <w:t>ID_PENA_ACCESSORIA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6"/>
              <w:ind w:left="54" w:right="101"/>
              <w:rPr>
                <w:sz w:val="18"/>
                <w:szCs w:val="18"/>
              </w:rPr>
            </w:pPr>
            <w:r>
              <w:rPr>
                <w:spacing w:val="-1"/>
                <w:sz w:val="18"/>
                <w:szCs w:val="18"/>
              </w:rPr>
              <w:t>NUMBER NOT NULL</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6"/>
              <w:ind w:left="54"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8"/>
                <w:sz w:val="18"/>
                <w:szCs w:val="18"/>
              </w:rPr>
              <w:t xml:space="preserve"> </w:t>
            </w:r>
            <w:r>
              <w:rPr>
                <w:spacing w:val="1"/>
                <w:sz w:val="18"/>
                <w:szCs w:val="18"/>
              </w:rPr>
              <w:t>n</w:t>
            </w:r>
            <w:r>
              <w:rPr>
                <w:spacing w:val="-1"/>
                <w:sz w:val="18"/>
                <w:szCs w:val="18"/>
              </w:rPr>
              <w:t>a</w:t>
            </w:r>
            <w:r>
              <w:rPr>
                <w:sz w:val="18"/>
                <w:szCs w:val="18"/>
              </w:rPr>
              <w:t>t</w:t>
            </w:r>
            <w:r>
              <w:rPr>
                <w:spacing w:val="1"/>
                <w:sz w:val="18"/>
                <w:szCs w:val="18"/>
              </w:rPr>
              <w:t>u</w:t>
            </w:r>
            <w:r>
              <w:rPr>
                <w:sz w:val="18"/>
                <w:szCs w:val="18"/>
              </w:rPr>
              <w:t>r</w:t>
            </w:r>
            <w:r>
              <w:rPr>
                <w:spacing w:val="-1"/>
                <w:sz w:val="18"/>
                <w:szCs w:val="18"/>
              </w:rPr>
              <w:t>a</w:t>
            </w:r>
            <w:r>
              <w:rPr>
                <w:sz w:val="18"/>
                <w:szCs w:val="18"/>
              </w:rPr>
              <w:t>le</w:t>
            </w:r>
            <w:r>
              <w:rPr>
                <w:spacing w:val="-7"/>
                <w:sz w:val="18"/>
                <w:szCs w:val="18"/>
              </w:rPr>
              <w:t xml:space="preserve"> </w:t>
            </w:r>
            <w:r>
              <w:rPr>
                <w:spacing w:val="-2"/>
                <w:sz w:val="18"/>
                <w:szCs w:val="18"/>
              </w:rPr>
              <w:t>n</w:t>
            </w:r>
            <w:r>
              <w:rPr>
                <w:spacing w:val="1"/>
                <w:sz w:val="18"/>
                <w:szCs w:val="18"/>
              </w:rPr>
              <w:t>u</w:t>
            </w:r>
            <w:r>
              <w:rPr>
                <w:spacing w:val="-5"/>
                <w:sz w:val="18"/>
                <w:szCs w:val="18"/>
              </w:rPr>
              <w:t>m</w:t>
            </w:r>
            <w:r>
              <w:rPr>
                <w:spacing w:val="-1"/>
                <w:sz w:val="18"/>
                <w:szCs w:val="18"/>
              </w:rPr>
              <w:t>e</w:t>
            </w:r>
            <w:r>
              <w:rPr>
                <w:sz w:val="18"/>
                <w:szCs w:val="18"/>
              </w:rPr>
              <w:t>ri</w:t>
            </w:r>
            <w:r>
              <w:rPr>
                <w:spacing w:val="1"/>
                <w:sz w:val="18"/>
                <w:szCs w:val="18"/>
              </w:rPr>
              <w:t>c</w:t>
            </w:r>
            <w:r>
              <w:rPr>
                <w:sz w:val="18"/>
                <w:szCs w:val="18"/>
              </w:rPr>
              <w:t>a</w:t>
            </w:r>
            <w:r>
              <w:rPr>
                <w:spacing w:val="-7"/>
                <w:sz w:val="18"/>
                <w:szCs w:val="18"/>
              </w:rPr>
              <w:t xml:space="preserve"> </w:t>
            </w:r>
            <w:r>
              <w:rPr>
                <w:spacing w:val="1"/>
                <w:sz w:val="18"/>
                <w:szCs w:val="18"/>
              </w:rPr>
              <w:t>d</w:t>
            </w:r>
            <w:r>
              <w:rPr>
                <w:spacing w:val="-1"/>
                <w:sz w:val="18"/>
                <w:szCs w:val="18"/>
              </w:rPr>
              <w:t>e</w:t>
            </w:r>
            <w:r>
              <w:rPr>
                <w:sz w:val="18"/>
                <w:szCs w:val="18"/>
              </w:rPr>
              <w:t>lla</w:t>
            </w:r>
            <w:r>
              <w:rPr>
                <w:spacing w:val="-8"/>
                <w:sz w:val="18"/>
                <w:szCs w:val="18"/>
              </w:rPr>
              <w:t xml:space="preserve"> </w:t>
            </w:r>
            <w:r>
              <w:rPr>
                <w:sz w:val="18"/>
                <w:szCs w:val="18"/>
              </w:rPr>
              <w:t>t</w:t>
            </w:r>
            <w:r>
              <w:rPr>
                <w:spacing w:val="-1"/>
                <w:sz w:val="18"/>
                <w:szCs w:val="18"/>
              </w:rPr>
              <w:t>a</w:t>
            </w:r>
            <w:r>
              <w:rPr>
                <w:spacing w:val="1"/>
                <w:sz w:val="18"/>
                <w:szCs w:val="18"/>
              </w:rPr>
              <w:t>b</w:t>
            </w:r>
            <w:r>
              <w:rPr>
                <w:spacing w:val="-1"/>
                <w:sz w:val="18"/>
                <w:szCs w:val="18"/>
              </w:rPr>
              <w:t>e</w:t>
            </w:r>
            <w:r>
              <w:rPr>
                <w:sz w:val="18"/>
                <w:szCs w:val="18"/>
              </w:rPr>
              <w:t>ll</w:t>
            </w:r>
            <w:r>
              <w:rPr>
                <w:spacing w:val="-1"/>
                <w:sz w:val="18"/>
                <w:szCs w:val="18"/>
              </w:rPr>
              <w:t>a</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lang w:val="en-US"/>
              </w:rPr>
            </w:pPr>
            <w:r>
              <w:rPr>
                <w:spacing w:val="-1"/>
                <w:sz w:val="18"/>
                <w:szCs w:val="18"/>
              </w:rPr>
              <w:t>COD_TIPO_PENA_ACCESSORIA</w:t>
            </w:r>
          </w:p>
        </w:tc>
        <w:tc>
          <w:tcPr>
            <w:tcW w:w="2065" w:type="dxa"/>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50" w:line="206" w:lineRule="exact"/>
              <w:ind w:left="54" w:right="119"/>
              <w:rPr>
                <w:sz w:val="18"/>
                <w:szCs w:val="18"/>
                <w:lang w:val="en-GB"/>
              </w:rPr>
            </w:pPr>
            <w:r>
              <w:rPr>
                <w:spacing w:val="-1"/>
                <w:sz w:val="18"/>
                <w:szCs w:val="18"/>
                <w:lang w:val="en-US"/>
              </w:rPr>
              <w:t>VARCHAR2 (3 CHAR) DEFAULT '-' NOT NULL</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44"/>
            </w:pPr>
            <w:r>
              <w:rPr>
                <w:sz w:val="18"/>
                <w:szCs w:val="18"/>
              </w:rPr>
              <w:t>I</w:t>
            </w:r>
            <w:r>
              <w:rPr>
                <w:spacing w:val="1"/>
                <w:sz w:val="18"/>
                <w:szCs w:val="18"/>
              </w:rPr>
              <w:t>nd</w:t>
            </w:r>
            <w:r>
              <w:rPr>
                <w:sz w:val="18"/>
                <w:szCs w:val="18"/>
              </w:rPr>
              <w:t>i</w:t>
            </w:r>
            <w:r>
              <w:rPr>
                <w:spacing w:val="-1"/>
                <w:sz w:val="18"/>
                <w:szCs w:val="18"/>
              </w:rPr>
              <w:t>c</w:t>
            </w:r>
            <w:r>
              <w:rPr>
                <w:sz w:val="18"/>
                <w:szCs w:val="18"/>
              </w:rPr>
              <w:t>a</w:t>
            </w:r>
            <w:r>
              <w:rPr>
                <w:spacing w:val="-6"/>
                <w:sz w:val="18"/>
                <w:szCs w:val="18"/>
              </w:rPr>
              <w:t xml:space="preserve"> </w:t>
            </w:r>
            <w:r>
              <w:rPr>
                <w:sz w:val="18"/>
                <w:szCs w:val="18"/>
              </w:rPr>
              <w:t>la</w:t>
            </w:r>
            <w:r>
              <w:rPr>
                <w:spacing w:val="-5"/>
                <w:sz w:val="18"/>
                <w:szCs w:val="18"/>
              </w:rPr>
              <w:t xml:space="preserve"> </w:t>
            </w:r>
            <w:r>
              <w:rPr>
                <w:sz w:val="18"/>
                <w:szCs w:val="18"/>
              </w:rPr>
              <w:t>t</w:t>
            </w:r>
            <w:r>
              <w:rPr>
                <w:spacing w:val="-2"/>
                <w:sz w:val="18"/>
                <w:szCs w:val="18"/>
              </w:rPr>
              <w:t>i</w:t>
            </w:r>
            <w:r>
              <w:rPr>
                <w:spacing w:val="1"/>
                <w:sz w:val="18"/>
                <w:szCs w:val="18"/>
              </w:rPr>
              <w:t>po</w:t>
            </w:r>
            <w:r>
              <w:rPr>
                <w:spacing w:val="-2"/>
                <w:sz w:val="18"/>
                <w:szCs w:val="18"/>
              </w:rPr>
              <w:t>l</w:t>
            </w:r>
            <w:r>
              <w:rPr>
                <w:spacing w:val="1"/>
                <w:sz w:val="18"/>
                <w:szCs w:val="18"/>
              </w:rPr>
              <w:t>o</w:t>
            </w:r>
            <w:r>
              <w:rPr>
                <w:spacing w:val="-2"/>
                <w:sz w:val="18"/>
                <w:szCs w:val="18"/>
              </w:rPr>
              <w:t>g</w:t>
            </w:r>
            <w:r>
              <w:rPr>
                <w:sz w:val="18"/>
                <w:szCs w:val="18"/>
              </w:rPr>
              <w:t>ia</w:t>
            </w:r>
            <w:r>
              <w:rPr>
                <w:spacing w:val="-6"/>
                <w:sz w:val="18"/>
                <w:szCs w:val="18"/>
              </w:rPr>
              <w:t xml:space="preserve"> </w:t>
            </w:r>
            <w:r>
              <w:rPr>
                <w:spacing w:val="1"/>
                <w:sz w:val="18"/>
                <w:szCs w:val="18"/>
              </w:rPr>
              <w:t>d</w:t>
            </w:r>
            <w:r>
              <w:rPr>
                <w:spacing w:val="-1"/>
                <w:sz w:val="18"/>
                <w:szCs w:val="18"/>
              </w:rPr>
              <w:t>e</w:t>
            </w:r>
            <w:r>
              <w:rPr>
                <w:sz w:val="18"/>
                <w:szCs w:val="18"/>
              </w:rPr>
              <w:t>lla</w:t>
            </w:r>
            <w:r>
              <w:rPr>
                <w:spacing w:val="-7"/>
                <w:sz w:val="18"/>
                <w:szCs w:val="18"/>
              </w:rPr>
              <w:t xml:space="preserve"> </w:t>
            </w:r>
            <w:r>
              <w:rPr>
                <w:spacing w:val="1"/>
                <w:sz w:val="18"/>
                <w:szCs w:val="18"/>
              </w:rPr>
              <w:t>p</w:t>
            </w:r>
            <w:r>
              <w:rPr>
                <w:spacing w:val="-1"/>
                <w:sz w:val="18"/>
                <w:szCs w:val="18"/>
              </w:rPr>
              <w:t>e</w:t>
            </w:r>
            <w:r>
              <w:rPr>
                <w:spacing w:val="1"/>
                <w:sz w:val="18"/>
                <w:szCs w:val="18"/>
              </w:rPr>
              <w:t>n</w:t>
            </w:r>
            <w:r>
              <w:rPr>
                <w:sz w:val="18"/>
                <w:szCs w:val="18"/>
              </w:rPr>
              <w:t>a</w:t>
            </w:r>
            <w:r>
              <w:rPr>
                <w:spacing w:val="-5"/>
                <w:sz w:val="18"/>
                <w:szCs w:val="18"/>
              </w:rPr>
              <w:t xml:space="preserve"> </w:t>
            </w:r>
            <w:r>
              <w:rPr>
                <w:spacing w:val="-1"/>
                <w:sz w:val="18"/>
                <w:szCs w:val="18"/>
              </w:rPr>
              <w:t>access</w:t>
            </w:r>
            <w:r>
              <w:rPr>
                <w:spacing w:val="1"/>
                <w:sz w:val="18"/>
                <w:szCs w:val="18"/>
              </w:rPr>
              <w:t>o</w:t>
            </w:r>
            <w:r>
              <w:rPr>
                <w:sz w:val="18"/>
                <w:szCs w:val="18"/>
              </w:rPr>
              <w:t>ria</w:t>
            </w:r>
            <w:r>
              <w:rPr>
                <w:spacing w:val="-6"/>
                <w:sz w:val="18"/>
                <w:szCs w:val="18"/>
              </w:rPr>
              <w:t xml:space="preserve"> </w:t>
            </w:r>
            <w:r>
              <w:rPr>
                <w:sz w:val="18"/>
                <w:szCs w:val="18"/>
              </w:rPr>
              <w:t>i</w:t>
            </w:r>
            <w:r>
              <w:rPr>
                <w:spacing w:val="1"/>
                <w:sz w:val="18"/>
                <w:szCs w:val="18"/>
              </w:rPr>
              <w:t>n</w:t>
            </w:r>
            <w:r>
              <w:rPr>
                <w:spacing w:val="-3"/>
                <w:sz w:val="18"/>
                <w:szCs w:val="18"/>
              </w:rPr>
              <w:t>f</w:t>
            </w:r>
            <w:r>
              <w:rPr>
                <w:sz w:val="18"/>
                <w:szCs w:val="18"/>
              </w:rPr>
              <w:t>litt</w:t>
            </w:r>
            <w:r>
              <w:rPr>
                <w:spacing w:val="-1"/>
                <w:sz w:val="18"/>
                <w:szCs w:val="18"/>
              </w:rPr>
              <w:t>a</w:t>
            </w:r>
            <w:r>
              <w:rPr>
                <w:sz w:val="18"/>
                <w:szCs w:val="18"/>
              </w:rPr>
              <w:t>.</w:t>
            </w:r>
            <w:r>
              <w:rPr>
                <w:spacing w:val="-4"/>
                <w:sz w:val="18"/>
                <w:szCs w:val="18"/>
              </w:rPr>
              <w:t xml:space="preserve"> </w:t>
            </w:r>
            <w:r>
              <w:rPr>
                <w:spacing w:val="-1"/>
                <w:sz w:val="18"/>
                <w:szCs w:val="18"/>
              </w:rPr>
              <w:t>De</w:t>
            </w:r>
            <w:r>
              <w:rPr>
                <w:sz w:val="18"/>
                <w:szCs w:val="18"/>
              </w:rPr>
              <w:t>ri</w:t>
            </w:r>
            <w:r>
              <w:rPr>
                <w:spacing w:val="-2"/>
                <w:sz w:val="18"/>
                <w:szCs w:val="18"/>
              </w:rPr>
              <w:t>v</w:t>
            </w:r>
            <w:r>
              <w:rPr>
                <w:sz w:val="18"/>
                <w:szCs w:val="18"/>
              </w:rPr>
              <w:t>a</w:t>
            </w:r>
            <w:r>
              <w:rPr>
                <w:spacing w:val="-5"/>
                <w:sz w:val="18"/>
                <w:szCs w:val="18"/>
              </w:rPr>
              <w:t xml:space="preserve"> </w:t>
            </w:r>
            <w:r>
              <w:rPr>
                <w:spacing w:val="1"/>
                <w:sz w:val="18"/>
                <w:szCs w:val="18"/>
              </w:rPr>
              <w:t>d</w:t>
            </w:r>
            <w:r>
              <w:rPr>
                <w:sz w:val="18"/>
                <w:szCs w:val="18"/>
              </w:rPr>
              <w:t>a</w:t>
            </w:r>
            <w:r>
              <w:rPr>
                <w:spacing w:val="-5"/>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spacing w:val="-8"/>
                <w:sz w:val="18"/>
                <w:szCs w:val="18"/>
              </w:rPr>
              <w:t xml:space="preserve"> </w:t>
            </w:r>
            <w:r>
              <w:rPr>
                <w:sz w:val="18"/>
                <w:szCs w:val="18"/>
              </w:rPr>
              <w:t>e</w:t>
            </w:r>
            <w:r>
              <w:rPr>
                <w:w w:val="99"/>
                <w:sz w:val="18"/>
                <w:szCs w:val="18"/>
              </w:rPr>
              <w:t xml:space="preserve"> </w:t>
            </w:r>
            <w:r>
              <w:rPr>
                <w:spacing w:val="-1"/>
                <w:sz w:val="18"/>
                <w:szCs w:val="18"/>
              </w:rPr>
              <w:t>a</w:t>
            </w:r>
            <w:r>
              <w:rPr>
                <w:sz w:val="18"/>
                <w:szCs w:val="18"/>
              </w:rPr>
              <w:t>d</w:t>
            </w:r>
            <w:r>
              <w:rPr>
                <w:spacing w:val="-4"/>
                <w:sz w:val="18"/>
                <w:szCs w:val="18"/>
              </w:rPr>
              <w:t xml:space="preserve"> </w:t>
            </w:r>
            <w:r>
              <w:rPr>
                <w:spacing w:val="-1"/>
                <w:sz w:val="18"/>
                <w:szCs w:val="18"/>
              </w:rPr>
              <w:t>es</w:t>
            </w:r>
            <w:r>
              <w:rPr>
                <w:spacing w:val="1"/>
                <w:sz w:val="18"/>
                <w:szCs w:val="18"/>
              </w:rPr>
              <w:t>e</w:t>
            </w:r>
            <w:r>
              <w:rPr>
                <w:spacing w:val="-5"/>
                <w:sz w:val="18"/>
                <w:szCs w:val="18"/>
              </w:rPr>
              <w:t>m</w:t>
            </w:r>
            <w:r>
              <w:rPr>
                <w:spacing w:val="1"/>
                <w:sz w:val="18"/>
                <w:szCs w:val="18"/>
              </w:rPr>
              <w:t>p</w:t>
            </w:r>
            <w:r>
              <w:rPr>
                <w:sz w:val="18"/>
                <w:szCs w:val="18"/>
              </w:rPr>
              <w:t>io</w:t>
            </w:r>
            <w:r>
              <w:rPr>
                <w:spacing w:val="-3"/>
                <w:sz w:val="18"/>
                <w:szCs w:val="18"/>
              </w:rPr>
              <w:t xml:space="preserve"> </w:t>
            </w:r>
            <w:r>
              <w:rPr>
                <w:spacing w:val="-2"/>
                <w:sz w:val="18"/>
                <w:szCs w:val="18"/>
              </w:rPr>
              <w:t>p</w:t>
            </w:r>
            <w:r>
              <w:rPr>
                <w:spacing w:val="1"/>
                <w:sz w:val="18"/>
                <w:szCs w:val="18"/>
              </w:rPr>
              <w:t>u</w:t>
            </w:r>
            <w:r>
              <w:rPr>
                <w:sz w:val="18"/>
                <w:szCs w:val="18"/>
              </w:rPr>
              <w:t>ò</w:t>
            </w:r>
            <w:r>
              <w:rPr>
                <w:spacing w:val="-3"/>
                <w:sz w:val="18"/>
                <w:szCs w:val="18"/>
              </w:rPr>
              <w:t xml:space="preserve"> </w:t>
            </w:r>
            <w:r>
              <w:rPr>
                <w:spacing w:val="-1"/>
                <w:sz w:val="18"/>
                <w:szCs w:val="18"/>
              </w:rPr>
              <w:t>ass</w:t>
            </w:r>
            <w:r>
              <w:rPr>
                <w:spacing w:val="1"/>
                <w:sz w:val="18"/>
                <w:szCs w:val="18"/>
              </w:rPr>
              <w:t>u</w:t>
            </w:r>
            <w:r>
              <w:rPr>
                <w:spacing w:val="-5"/>
                <w:sz w:val="18"/>
                <w:szCs w:val="18"/>
              </w:rPr>
              <w:t>m</w:t>
            </w:r>
            <w:r>
              <w:rPr>
                <w:spacing w:val="-1"/>
                <w:sz w:val="18"/>
                <w:szCs w:val="18"/>
              </w:rPr>
              <w:t>e</w:t>
            </w:r>
            <w:r>
              <w:rPr>
                <w:sz w:val="18"/>
                <w:szCs w:val="18"/>
              </w:rPr>
              <w:t>re</w:t>
            </w:r>
            <w:r>
              <w:rPr>
                <w:spacing w:val="-5"/>
                <w:sz w:val="18"/>
                <w:szCs w:val="18"/>
              </w:rPr>
              <w:t xml:space="preserve"> </w:t>
            </w:r>
            <w:r>
              <w:rPr>
                <w:sz w:val="18"/>
                <w:szCs w:val="18"/>
              </w:rPr>
              <w:t>i</w:t>
            </w:r>
            <w:r>
              <w:rPr>
                <w:spacing w:val="-4"/>
                <w:sz w:val="18"/>
                <w:szCs w:val="18"/>
              </w:rPr>
              <w:t xml:space="preserve"> </w:t>
            </w:r>
            <w:r>
              <w:rPr>
                <w:spacing w:val="-1"/>
                <w:sz w:val="18"/>
                <w:szCs w:val="18"/>
              </w:rPr>
              <w:t>se</w:t>
            </w:r>
            <w:r>
              <w:rPr>
                <w:spacing w:val="-2"/>
                <w:sz w:val="18"/>
                <w:szCs w:val="18"/>
              </w:rPr>
              <w:t>g</w:t>
            </w:r>
            <w:r>
              <w:rPr>
                <w:spacing w:val="1"/>
                <w:sz w:val="18"/>
                <w:szCs w:val="18"/>
              </w:rPr>
              <w:t>uen</w:t>
            </w:r>
            <w:r>
              <w:rPr>
                <w:sz w:val="18"/>
                <w:szCs w:val="18"/>
              </w:rPr>
              <w:t>ti</w:t>
            </w:r>
            <w:r>
              <w:rPr>
                <w:spacing w:val="-3"/>
                <w:sz w:val="18"/>
                <w:szCs w:val="18"/>
              </w:rPr>
              <w:t xml:space="preserve"> </w:t>
            </w:r>
            <w:r>
              <w:rPr>
                <w:spacing w:val="-2"/>
                <w:sz w:val="18"/>
                <w:szCs w:val="18"/>
              </w:rPr>
              <w:t>v</w:t>
            </w:r>
            <w:r>
              <w:rPr>
                <w:spacing w:val="-1"/>
                <w:sz w:val="18"/>
                <w:szCs w:val="18"/>
              </w:rPr>
              <w:t>a</w:t>
            </w:r>
            <w:r>
              <w:rPr>
                <w:sz w:val="18"/>
                <w:szCs w:val="18"/>
              </w:rPr>
              <w:t>l</w:t>
            </w:r>
            <w:r>
              <w:rPr>
                <w:spacing w:val="1"/>
                <w:sz w:val="18"/>
                <w:szCs w:val="18"/>
              </w:rPr>
              <w:t>o</w:t>
            </w:r>
            <w:r>
              <w:rPr>
                <w:sz w:val="18"/>
                <w:szCs w:val="18"/>
              </w:rPr>
              <w:t>ri</w:t>
            </w:r>
            <w:r>
              <w:rPr>
                <w:spacing w:val="-3"/>
                <w:sz w:val="18"/>
                <w:szCs w:val="18"/>
              </w:rPr>
              <w:t xml:space="preserve"> </w:t>
            </w:r>
            <w:r>
              <w:rPr>
                <w:sz w:val="18"/>
                <w:szCs w:val="18"/>
              </w:rPr>
              <w:t>(</w:t>
            </w:r>
            <w:r>
              <w:rPr>
                <w:spacing w:val="-1"/>
                <w:sz w:val="18"/>
                <w:szCs w:val="18"/>
              </w:rPr>
              <w:t>es</w:t>
            </w:r>
            <w:r>
              <w:rPr>
                <w:sz w:val="18"/>
                <w:szCs w:val="18"/>
              </w:rPr>
              <w:t>tr</w:t>
            </w:r>
            <w:r>
              <w:rPr>
                <w:spacing w:val="-1"/>
                <w:sz w:val="18"/>
                <w:szCs w:val="18"/>
              </w:rPr>
              <w:t>a</w:t>
            </w:r>
            <w:r>
              <w:rPr>
                <w:sz w:val="18"/>
                <w:szCs w:val="18"/>
              </w:rPr>
              <w:t>t</w:t>
            </w:r>
            <w:r>
              <w:rPr>
                <w:spacing w:val="-2"/>
                <w:sz w:val="18"/>
                <w:szCs w:val="18"/>
              </w:rPr>
              <w:t>t</w:t>
            </w:r>
            <w:r>
              <w:rPr>
                <w:sz w:val="18"/>
                <w:szCs w:val="18"/>
              </w:rPr>
              <w:t>o</w:t>
            </w:r>
            <w:r>
              <w:rPr>
                <w:spacing w:val="-4"/>
                <w:sz w:val="18"/>
                <w:szCs w:val="18"/>
              </w:rPr>
              <w:t xml:space="preserve"> </w:t>
            </w:r>
            <w:r>
              <w:rPr>
                <w:spacing w:val="1"/>
                <w:sz w:val="18"/>
                <w:szCs w:val="18"/>
              </w:rPr>
              <w:t>d</w:t>
            </w:r>
            <w:r>
              <w:rPr>
                <w:spacing w:val="-5"/>
                <w:sz w:val="18"/>
                <w:szCs w:val="18"/>
              </w:rPr>
              <w:t>e</w:t>
            </w:r>
            <w:r>
              <w:rPr>
                <w:sz w:val="18"/>
                <w:szCs w:val="18"/>
              </w:rPr>
              <w:t>d</w:t>
            </w:r>
            <w:r>
              <w:rPr>
                <w:spacing w:val="-3"/>
                <w:sz w:val="18"/>
                <w:szCs w:val="18"/>
              </w:rPr>
              <w:t xml:space="preserve"> </w:t>
            </w:r>
            <w:r>
              <w:rPr>
                <w:sz w:val="18"/>
                <w:szCs w:val="18"/>
              </w:rPr>
              <w:t>t</w:t>
            </w:r>
            <w:r>
              <w:rPr>
                <w:spacing w:val="-2"/>
                <w:sz w:val="18"/>
                <w:szCs w:val="18"/>
              </w:rPr>
              <w:t>o</w:t>
            </w:r>
            <w:r>
              <w:rPr>
                <w:sz w:val="18"/>
                <w:szCs w:val="18"/>
              </w:rPr>
              <w:t>t</w:t>
            </w:r>
            <w:r>
              <w:rPr>
                <w:spacing w:val="-1"/>
                <w:sz w:val="18"/>
                <w:szCs w:val="18"/>
              </w:rPr>
              <w:t>a</w:t>
            </w:r>
            <w:r>
              <w:rPr>
                <w:sz w:val="18"/>
                <w:szCs w:val="18"/>
              </w:rPr>
              <w:t>l</w:t>
            </w:r>
            <w:r>
              <w:rPr>
                <w:spacing w:val="-1"/>
                <w:sz w:val="18"/>
                <w:szCs w:val="18"/>
              </w:rPr>
              <w:t>e</w:t>
            </w:r>
            <w:r>
              <w:rPr>
                <w:sz w:val="18"/>
                <w:szCs w:val="18"/>
              </w:rPr>
              <w:t>):</w:t>
            </w:r>
            <w:r>
              <w:rPr>
                <w:w w:val="99"/>
                <w:sz w:val="18"/>
                <w:szCs w:val="18"/>
              </w:rPr>
              <w:t xml:space="preserve"> </w:t>
            </w:r>
            <w:r>
              <w:rPr>
                <w:spacing w:val="3"/>
                <w:sz w:val="18"/>
                <w:szCs w:val="18"/>
              </w:rPr>
              <w:t>P</w:t>
            </w:r>
            <w:r>
              <w:rPr>
                <w:sz w:val="18"/>
                <w:szCs w:val="18"/>
              </w:rPr>
              <w:t>ER</w:t>
            </w:r>
            <w:r>
              <w:rPr>
                <w:spacing w:val="-1"/>
                <w:sz w:val="18"/>
                <w:szCs w:val="18"/>
              </w:rPr>
              <w:t>D</w:t>
            </w:r>
            <w:r>
              <w:rPr>
                <w:sz w:val="18"/>
                <w:szCs w:val="18"/>
              </w:rPr>
              <w:t>I</w:t>
            </w:r>
            <w:r>
              <w:rPr>
                <w:spacing w:val="-2"/>
                <w:sz w:val="18"/>
                <w:szCs w:val="18"/>
              </w:rPr>
              <w:t>T</w:t>
            </w:r>
            <w:r>
              <w:rPr>
                <w:sz w:val="18"/>
                <w:szCs w:val="18"/>
              </w:rPr>
              <w:t>A</w:t>
            </w:r>
            <w:r>
              <w:rPr>
                <w:spacing w:val="-12"/>
                <w:sz w:val="18"/>
                <w:szCs w:val="18"/>
              </w:rPr>
              <w:t xml:space="preserve"> </w:t>
            </w:r>
            <w:r>
              <w:rPr>
                <w:spacing w:val="-1"/>
                <w:sz w:val="18"/>
                <w:szCs w:val="18"/>
              </w:rPr>
              <w:t>D</w:t>
            </w:r>
            <w:r>
              <w:rPr>
                <w:sz w:val="18"/>
                <w:szCs w:val="18"/>
              </w:rPr>
              <w:t>ELLA</w:t>
            </w:r>
            <w:r>
              <w:rPr>
                <w:spacing w:val="-12"/>
                <w:sz w:val="18"/>
                <w:szCs w:val="18"/>
              </w:rPr>
              <w:t xml:space="preserve"> </w:t>
            </w:r>
            <w:r>
              <w:rPr>
                <w:spacing w:val="3"/>
                <w:sz w:val="18"/>
                <w:szCs w:val="18"/>
              </w:rPr>
              <w:t>P</w:t>
            </w:r>
            <w:r>
              <w:rPr>
                <w:spacing w:val="-1"/>
                <w:sz w:val="18"/>
                <w:szCs w:val="18"/>
              </w:rPr>
              <w:t>A</w:t>
            </w:r>
            <w:r>
              <w:rPr>
                <w:spacing w:val="-2"/>
                <w:sz w:val="18"/>
                <w:szCs w:val="18"/>
              </w:rPr>
              <w:t>T</w:t>
            </w:r>
            <w:r>
              <w:rPr>
                <w:sz w:val="18"/>
                <w:szCs w:val="18"/>
              </w:rPr>
              <w:t>R</w:t>
            </w:r>
            <w:r>
              <w:rPr>
                <w:spacing w:val="2"/>
                <w:sz w:val="18"/>
                <w:szCs w:val="18"/>
              </w:rPr>
              <w:t>I</w:t>
            </w:r>
            <w:r>
              <w:rPr>
                <w:spacing w:val="-3"/>
                <w:sz w:val="18"/>
                <w:szCs w:val="18"/>
              </w:rPr>
              <w:t>A</w:t>
            </w:r>
            <w:r>
              <w:rPr>
                <w:spacing w:val="-8"/>
                <w:sz w:val="18"/>
                <w:szCs w:val="18"/>
              </w:rPr>
              <w:t xml:space="preserve"> </w:t>
            </w:r>
            <w:r>
              <w:rPr>
                <w:spacing w:val="3"/>
                <w:sz w:val="18"/>
                <w:szCs w:val="18"/>
              </w:rPr>
              <w:t>P</w:t>
            </w:r>
            <w:r>
              <w:rPr>
                <w:spacing w:val="-3"/>
                <w:sz w:val="18"/>
                <w:szCs w:val="18"/>
              </w:rPr>
              <w:t>O</w:t>
            </w:r>
            <w:r>
              <w:rPr>
                <w:spacing w:val="-2"/>
                <w:sz w:val="18"/>
                <w:szCs w:val="18"/>
              </w:rPr>
              <w:t>T</w:t>
            </w:r>
            <w:r>
              <w:rPr>
                <w:sz w:val="18"/>
                <w:szCs w:val="18"/>
              </w:rPr>
              <w:t>EST</w:t>
            </w:r>
            <w:r>
              <w:rPr>
                <w:spacing w:val="-1"/>
                <w:sz w:val="18"/>
                <w:szCs w:val="18"/>
              </w:rPr>
              <w:t>A</w:t>
            </w:r>
            <w:r>
              <w:rPr>
                <w:spacing w:val="-2"/>
                <w:sz w:val="18"/>
                <w:szCs w:val="18"/>
              </w:rPr>
              <w:t>'</w:t>
            </w:r>
            <w:r>
              <w:rPr>
                <w:spacing w:val="-8"/>
                <w:sz w:val="18"/>
                <w:szCs w:val="18"/>
              </w:rPr>
              <w:t xml:space="preserve"> </w:t>
            </w:r>
            <w:r>
              <w:rPr>
                <w:spacing w:val="3"/>
                <w:sz w:val="18"/>
                <w:szCs w:val="18"/>
              </w:rPr>
              <w:t>P</w:t>
            </w:r>
            <w:r>
              <w:rPr>
                <w:spacing w:val="-1"/>
                <w:sz w:val="18"/>
                <w:szCs w:val="18"/>
              </w:rPr>
              <w:t>U</w:t>
            </w:r>
            <w:r>
              <w:rPr>
                <w:sz w:val="18"/>
                <w:szCs w:val="18"/>
              </w:rPr>
              <w:t>BB</w:t>
            </w:r>
            <w:r>
              <w:rPr>
                <w:spacing w:val="-2"/>
                <w:sz w:val="18"/>
                <w:szCs w:val="18"/>
              </w:rPr>
              <w:t>L</w:t>
            </w:r>
            <w:r>
              <w:rPr>
                <w:sz w:val="18"/>
                <w:szCs w:val="18"/>
              </w:rPr>
              <w:t>IC</w:t>
            </w:r>
            <w:r>
              <w:rPr>
                <w:spacing w:val="-3"/>
                <w:sz w:val="18"/>
                <w:szCs w:val="18"/>
              </w:rPr>
              <w:t>A</w:t>
            </w:r>
            <w:r>
              <w:rPr>
                <w:sz w:val="18"/>
                <w:szCs w:val="18"/>
              </w:rPr>
              <w:t>ZI</w:t>
            </w:r>
            <w:r>
              <w:rPr>
                <w:spacing w:val="-1"/>
                <w:sz w:val="18"/>
                <w:szCs w:val="18"/>
              </w:rPr>
              <w:t>ON</w:t>
            </w:r>
            <w:r>
              <w:rPr>
                <w:sz w:val="18"/>
                <w:szCs w:val="18"/>
              </w:rPr>
              <w:t>E</w:t>
            </w:r>
            <w:r>
              <w:rPr>
                <w:spacing w:val="-9"/>
                <w:sz w:val="18"/>
                <w:szCs w:val="18"/>
              </w:rPr>
              <w:t xml:space="preserve"> </w:t>
            </w:r>
            <w:r>
              <w:rPr>
                <w:spacing w:val="-1"/>
                <w:sz w:val="18"/>
                <w:szCs w:val="18"/>
              </w:rPr>
              <w:t>D</w:t>
            </w:r>
            <w:r>
              <w:rPr>
                <w:sz w:val="18"/>
                <w:szCs w:val="18"/>
              </w:rPr>
              <w:t>I</w:t>
            </w:r>
            <w:r>
              <w:rPr>
                <w:w w:val="99"/>
                <w:sz w:val="18"/>
                <w:szCs w:val="18"/>
              </w:rPr>
              <w:t xml:space="preserve"> </w:t>
            </w:r>
            <w:r>
              <w:rPr>
                <w:sz w:val="18"/>
                <w:szCs w:val="18"/>
              </w:rPr>
              <w:t>SE</w:t>
            </w:r>
            <w:r>
              <w:rPr>
                <w:spacing w:val="-1"/>
                <w:sz w:val="18"/>
                <w:szCs w:val="18"/>
              </w:rPr>
              <w:t>N</w:t>
            </w:r>
            <w:r>
              <w:rPr>
                <w:spacing w:val="-2"/>
                <w:sz w:val="18"/>
                <w:szCs w:val="18"/>
              </w:rPr>
              <w:t>T</w:t>
            </w:r>
            <w:r>
              <w:rPr>
                <w:sz w:val="18"/>
                <w:szCs w:val="18"/>
              </w:rPr>
              <w:t>E</w:t>
            </w:r>
            <w:r>
              <w:rPr>
                <w:spacing w:val="-1"/>
                <w:sz w:val="18"/>
                <w:szCs w:val="18"/>
              </w:rPr>
              <w:t>N</w:t>
            </w:r>
            <w:r>
              <w:rPr>
                <w:sz w:val="18"/>
                <w:szCs w:val="18"/>
              </w:rPr>
              <w:t>Z</w:t>
            </w:r>
            <w:r>
              <w:rPr>
                <w:spacing w:val="-3"/>
                <w:sz w:val="18"/>
                <w:szCs w:val="18"/>
              </w:rPr>
              <w:t>A</w:t>
            </w:r>
            <w:r>
              <w:rPr>
                <w:spacing w:val="-8"/>
                <w:sz w:val="18"/>
                <w:szCs w:val="18"/>
              </w:rPr>
              <w:t xml:space="preserve"> </w:t>
            </w:r>
            <w:r>
              <w:rPr>
                <w:spacing w:val="3"/>
                <w:sz w:val="18"/>
                <w:szCs w:val="18"/>
              </w:rPr>
              <w:t>P</w:t>
            </w:r>
            <w:r>
              <w:rPr>
                <w:sz w:val="18"/>
                <w:szCs w:val="18"/>
              </w:rPr>
              <w:t>E</w:t>
            </w:r>
            <w:r>
              <w:rPr>
                <w:spacing w:val="-1"/>
                <w:sz w:val="18"/>
                <w:szCs w:val="18"/>
              </w:rPr>
              <w:t>NA</w:t>
            </w:r>
            <w:r>
              <w:rPr>
                <w:spacing w:val="-2"/>
                <w:sz w:val="18"/>
                <w:szCs w:val="18"/>
              </w:rPr>
              <w:t>L</w:t>
            </w:r>
            <w:r>
              <w:rPr>
                <w:sz w:val="18"/>
                <w:szCs w:val="18"/>
              </w:rPr>
              <w:t>E</w:t>
            </w:r>
            <w:r>
              <w:rPr>
                <w:spacing w:val="-8"/>
                <w:sz w:val="18"/>
                <w:szCs w:val="18"/>
              </w:rPr>
              <w:t xml:space="preserve"> </w:t>
            </w:r>
            <w:r>
              <w:rPr>
                <w:spacing w:val="-1"/>
                <w:sz w:val="18"/>
                <w:szCs w:val="18"/>
              </w:rPr>
              <w:t>D</w:t>
            </w:r>
            <w:r>
              <w:rPr>
                <w:sz w:val="18"/>
                <w:szCs w:val="18"/>
              </w:rPr>
              <w:t>I</w:t>
            </w:r>
            <w:r>
              <w:rPr>
                <w:spacing w:val="-8"/>
                <w:sz w:val="18"/>
                <w:szCs w:val="18"/>
              </w:rPr>
              <w:t xml:space="preserve"> </w:t>
            </w:r>
            <w:r>
              <w:rPr>
                <w:sz w:val="18"/>
                <w:szCs w:val="18"/>
              </w:rPr>
              <w:t>C</w:t>
            </w:r>
            <w:r>
              <w:rPr>
                <w:spacing w:val="-1"/>
                <w:sz w:val="18"/>
                <w:szCs w:val="18"/>
              </w:rPr>
              <w:t>ONDAN</w:t>
            </w:r>
            <w:r>
              <w:rPr>
                <w:spacing w:val="2"/>
                <w:sz w:val="18"/>
                <w:szCs w:val="18"/>
              </w:rPr>
              <w:t>N</w:t>
            </w:r>
            <w:r>
              <w:rPr>
                <w:spacing w:val="-3"/>
                <w:sz w:val="18"/>
                <w:szCs w:val="18"/>
              </w:rPr>
              <w:t>A</w:t>
            </w:r>
            <w:r>
              <w:rPr>
                <w:spacing w:val="-8"/>
                <w:sz w:val="18"/>
                <w:szCs w:val="18"/>
              </w:rPr>
              <w:t xml:space="preserve"> </w:t>
            </w:r>
            <w:r>
              <w:rPr>
                <w:sz w:val="18"/>
                <w:szCs w:val="18"/>
              </w:rPr>
              <w:t>RE</w:t>
            </w:r>
            <w:r>
              <w:rPr>
                <w:spacing w:val="2"/>
                <w:sz w:val="18"/>
                <w:szCs w:val="18"/>
              </w:rPr>
              <w:t>V</w:t>
            </w:r>
            <w:r>
              <w:rPr>
                <w:spacing w:val="-1"/>
                <w:sz w:val="18"/>
                <w:szCs w:val="18"/>
              </w:rPr>
              <w:t>O</w:t>
            </w:r>
            <w:r>
              <w:rPr>
                <w:sz w:val="18"/>
                <w:szCs w:val="18"/>
              </w:rPr>
              <w:t>CA</w:t>
            </w:r>
            <w:r>
              <w:rPr>
                <w:spacing w:val="-11"/>
                <w:sz w:val="18"/>
                <w:szCs w:val="18"/>
              </w:rPr>
              <w:t xml:space="preserve"> </w:t>
            </w:r>
            <w:r>
              <w:rPr>
                <w:spacing w:val="-1"/>
                <w:sz w:val="18"/>
                <w:szCs w:val="18"/>
              </w:rPr>
              <w:t>D</w:t>
            </w:r>
            <w:r>
              <w:rPr>
                <w:sz w:val="18"/>
                <w:szCs w:val="18"/>
              </w:rPr>
              <w:t>ELLA</w:t>
            </w:r>
            <w:r>
              <w:rPr>
                <w:w w:val="99"/>
                <w:sz w:val="18"/>
                <w:szCs w:val="18"/>
              </w:rPr>
              <w:t xml:space="preserve"> </w:t>
            </w:r>
            <w:r>
              <w:rPr>
                <w:spacing w:val="-2"/>
                <w:sz w:val="18"/>
                <w:szCs w:val="18"/>
              </w:rPr>
              <w:t>L</w:t>
            </w:r>
            <w:r>
              <w:rPr>
                <w:sz w:val="18"/>
                <w:szCs w:val="18"/>
              </w:rPr>
              <w:t>ICE</w:t>
            </w:r>
            <w:r>
              <w:rPr>
                <w:spacing w:val="-1"/>
                <w:sz w:val="18"/>
                <w:szCs w:val="18"/>
              </w:rPr>
              <w:t>N</w:t>
            </w:r>
            <w:r>
              <w:rPr>
                <w:spacing w:val="2"/>
                <w:sz w:val="18"/>
                <w:szCs w:val="18"/>
              </w:rPr>
              <w:t>Z</w:t>
            </w:r>
            <w:r>
              <w:rPr>
                <w:sz w:val="18"/>
                <w:szCs w:val="18"/>
              </w:rPr>
              <w:t>A</w:t>
            </w:r>
            <w:r>
              <w:rPr>
                <w:spacing w:val="-10"/>
                <w:sz w:val="18"/>
                <w:szCs w:val="18"/>
              </w:rPr>
              <w:t xml:space="preserve"> </w:t>
            </w:r>
            <w:r>
              <w:rPr>
                <w:spacing w:val="-1"/>
                <w:sz w:val="18"/>
                <w:szCs w:val="18"/>
              </w:rPr>
              <w:t>D</w:t>
            </w:r>
            <w:r>
              <w:rPr>
                <w:sz w:val="18"/>
                <w:szCs w:val="18"/>
              </w:rPr>
              <w:t>I</w:t>
            </w:r>
            <w:r>
              <w:rPr>
                <w:spacing w:val="-6"/>
                <w:sz w:val="18"/>
                <w:szCs w:val="18"/>
              </w:rPr>
              <w:t xml:space="preserve"> </w:t>
            </w:r>
            <w:r>
              <w:rPr>
                <w:spacing w:val="2"/>
                <w:sz w:val="18"/>
                <w:szCs w:val="18"/>
              </w:rPr>
              <w:t>C</w:t>
            </w:r>
            <w:r>
              <w:rPr>
                <w:spacing w:val="-3"/>
                <w:sz w:val="18"/>
                <w:szCs w:val="18"/>
              </w:rPr>
              <w:t>A</w:t>
            </w:r>
            <w:r>
              <w:rPr>
                <w:sz w:val="18"/>
                <w:szCs w:val="18"/>
              </w:rPr>
              <w:t>CC</w:t>
            </w:r>
            <w:r>
              <w:rPr>
                <w:spacing w:val="2"/>
                <w:sz w:val="18"/>
                <w:szCs w:val="18"/>
              </w:rPr>
              <w:t>I</w:t>
            </w:r>
            <w:r>
              <w:rPr>
                <w:spacing w:val="-3"/>
                <w:sz w:val="18"/>
                <w:szCs w:val="18"/>
              </w:rPr>
              <w:t>A</w:t>
            </w:r>
            <w:r>
              <w:rPr>
                <w:spacing w:val="-6"/>
                <w:sz w:val="18"/>
                <w:szCs w:val="18"/>
              </w:rPr>
              <w:t xml:space="preserve"> </w:t>
            </w:r>
            <w:r>
              <w:rPr>
                <w:sz w:val="18"/>
                <w:szCs w:val="18"/>
              </w:rPr>
              <w:t>RE</w:t>
            </w:r>
            <w:r>
              <w:rPr>
                <w:spacing w:val="2"/>
                <w:sz w:val="18"/>
                <w:szCs w:val="18"/>
              </w:rPr>
              <w:t>V</w:t>
            </w:r>
            <w:r>
              <w:rPr>
                <w:spacing w:val="-1"/>
                <w:sz w:val="18"/>
                <w:szCs w:val="18"/>
              </w:rPr>
              <w:t>O</w:t>
            </w:r>
            <w:r>
              <w:rPr>
                <w:sz w:val="18"/>
                <w:szCs w:val="18"/>
              </w:rPr>
              <w:t>CA</w:t>
            </w:r>
            <w:r>
              <w:rPr>
                <w:spacing w:val="-10"/>
                <w:sz w:val="18"/>
                <w:szCs w:val="18"/>
              </w:rPr>
              <w:t xml:space="preserve"> </w:t>
            </w:r>
            <w:r>
              <w:rPr>
                <w:spacing w:val="-1"/>
                <w:sz w:val="18"/>
                <w:szCs w:val="18"/>
              </w:rPr>
              <w:t>D</w:t>
            </w:r>
            <w:r>
              <w:rPr>
                <w:spacing w:val="2"/>
                <w:sz w:val="18"/>
                <w:szCs w:val="18"/>
              </w:rPr>
              <w:t>E</w:t>
            </w:r>
            <w:r>
              <w:rPr>
                <w:sz w:val="18"/>
                <w:szCs w:val="18"/>
              </w:rPr>
              <w:t>LLA</w:t>
            </w:r>
            <w:r>
              <w:rPr>
                <w:spacing w:val="-9"/>
                <w:sz w:val="18"/>
                <w:szCs w:val="18"/>
              </w:rPr>
              <w:t xml:space="preserve"> </w:t>
            </w:r>
            <w:r>
              <w:rPr>
                <w:spacing w:val="3"/>
                <w:sz w:val="18"/>
                <w:szCs w:val="18"/>
              </w:rPr>
              <w:t>P</w:t>
            </w:r>
            <w:r>
              <w:rPr>
                <w:spacing w:val="-3"/>
                <w:sz w:val="18"/>
                <w:szCs w:val="18"/>
              </w:rPr>
              <w:t>A</w:t>
            </w:r>
            <w:r>
              <w:rPr>
                <w:spacing w:val="-2"/>
                <w:sz w:val="18"/>
                <w:szCs w:val="18"/>
              </w:rPr>
              <w:t>T</w:t>
            </w:r>
            <w:r>
              <w:rPr>
                <w:sz w:val="18"/>
                <w:szCs w:val="18"/>
              </w:rPr>
              <w:t>E</w:t>
            </w:r>
            <w:r>
              <w:rPr>
                <w:spacing w:val="2"/>
                <w:sz w:val="18"/>
                <w:szCs w:val="18"/>
              </w:rPr>
              <w:t>N</w:t>
            </w:r>
            <w:r>
              <w:rPr>
                <w:spacing w:val="-2"/>
                <w:sz w:val="18"/>
                <w:szCs w:val="18"/>
              </w:rPr>
              <w:t>T</w:t>
            </w:r>
            <w:r>
              <w:rPr>
                <w:sz w:val="18"/>
                <w:szCs w:val="18"/>
              </w:rPr>
              <w:t>E</w:t>
            </w:r>
            <w:r>
              <w:rPr>
                <w:spacing w:val="-6"/>
                <w:sz w:val="18"/>
                <w:szCs w:val="18"/>
              </w:rPr>
              <w:t xml:space="preserve"> </w:t>
            </w:r>
            <w:r>
              <w:rPr>
                <w:spacing w:val="-1"/>
                <w:sz w:val="18"/>
                <w:szCs w:val="18"/>
              </w:rPr>
              <w:t>D</w:t>
            </w:r>
            <w:r>
              <w:rPr>
                <w:sz w:val="18"/>
                <w:szCs w:val="18"/>
              </w:rPr>
              <w:t>I</w:t>
            </w:r>
            <w:r>
              <w:rPr>
                <w:spacing w:val="-4"/>
                <w:sz w:val="18"/>
                <w:szCs w:val="18"/>
              </w:rPr>
              <w:t xml:space="preserve"> </w:t>
            </w:r>
            <w:r>
              <w:rPr>
                <w:spacing w:val="-3"/>
                <w:sz w:val="18"/>
                <w:szCs w:val="18"/>
              </w:rPr>
              <w:t>G</w:t>
            </w:r>
            <w:r>
              <w:rPr>
                <w:spacing w:val="-1"/>
                <w:sz w:val="18"/>
                <w:szCs w:val="18"/>
              </w:rPr>
              <w:t>U</w:t>
            </w:r>
            <w:r>
              <w:rPr>
                <w:sz w:val="18"/>
                <w:szCs w:val="18"/>
              </w:rPr>
              <w:t>I</w:t>
            </w:r>
            <w:r>
              <w:rPr>
                <w:spacing w:val="2"/>
                <w:sz w:val="18"/>
                <w:szCs w:val="18"/>
              </w:rPr>
              <w:t>D</w:t>
            </w:r>
            <w:r>
              <w:rPr>
                <w:spacing w:val="-3"/>
                <w:sz w:val="18"/>
                <w:szCs w:val="18"/>
              </w:rPr>
              <w:t>A</w:t>
            </w:r>
            <w:r>
              <w:rPr>
                <w:w w:val="99"/>
                <w:sz w:val="18"/>
                <w:szCs w:val="18"/>
              </w:rPr>
              <w:t xml:space="preserve"> </w:t>
            </w:r>
            <w:r>
              <w:rPr>
                <w:sz w:val="18"/>
                <w:szCs w:val="18"/>
              </w:rPr>
              <w:t>RIM</w:t>
            </w:r>
            <w:r>
              <w:rPr>
                <w:spacing w:val="-1"/>
                <w:sz w:val="18"/>
                <w:szCs w:val="18"/>
              </w:rPr>
              <w:t>O</w:t>
            </w:r>
            <w:r>
              <w:rPr>
                <w:sz w:val="18"/>
                <w:szCs w:val="18"/>
              </w:rPr>
              <w:t>ZI</w:t>
            </w:r>
            <w:r>
              <w:rPr>
                <w:spacing w:val="-1"/>
                <w:sz w:val="18"/>
                <w:szCs w:val="18"/>
              </w:rPr>
              <w:t>ON</w:t>
            </w:r>
            <w:r>
              <w:rPr>
                <w:sz w:val="18"/>
                <w:szCs w:val="18"/>
              </w:rPr>
              <w:t>E</w:t>
            </w:r>
            <w:r>
              <w:rPr>
                <w:spacing w:val="-7"/>
                <w:sz w:val="18"/>
                <w:szCs w:val="18"/>
              </w:rPr>
              <w:t xml:space="preserve"> </w:t>
            </w:r>
            <w:r>
              <w:rPr>
                <w:spacing w:val="-1"/>
                <w:sz w:val="18"/>
                <w:szCs w:val="18"/>
              </w:rPr>
              <w:t>DA</w:t>
            </w:r>
            <w:r>
              <w:rPr>
                <w:sz w:val="18"/>
                <w:szCs w:val="18"/>
              </w:rPr>
              <w:t>L</w:t>
            </w:r>
            <w:r>
              <w:rPr>
                <w:spacing w:val="-7"/>
                <w:sz w:val="18"/>
                <w:szCs w:val="18"/>
              </w:rPr>
              <w:t xml:space="preserve"> </w:t>
            </w:r>
            <w:r>
              <w:rPr>
                <w:spacing w:val="-3"/>
                <w:sz w:val="18"/>
                <w:szCs w:val="18"/>
              </w:rPr>
              <w:t>G</w:t>
            </w:r>
            <w:r>
              <w:rPr>
                <w:spacing w:val="2"/>
                <w:sz w:val="18"/>
                <w:szCs w:val="18"/>
              </w:rPr>
              <w:t>R</w:t>
            </w:r>
            <w:r>
              <w:rPr>
                <w:spacing w:val="-3"/>
                <w:sz w:val="18"/>
                <w:szCs w:val="18"/>
              </w:rPr>
              <w:t>A</w:t>
            </w:r>
            <w:r>
              <w:rPr>
                <w:spacing w:val="-1"/>
                <w:sz w:val="18"/>
                <w:szCs w:val="18"/>
              </w:rPr>
              <w:t>DO</w:t>
            </w:r>
            <w:r>
              <w:rPr>
                <w:spacing w:val="-6"/>
                <w:sz w:val="18"/>
                <w:szCs w:val="18"/>
              </w:rPr>
              <w:t xml:space="preserve"> </w:t>
            </w:r>
            <w:r>
              <w:rPr>
                <w:sz w:val="18"/>
                <w:szCs w:val="18"/>
              </w:rPr>
              <w:t>R</w:t>
            </w:r>
            <w:r>
              <w:rPr>
                <w:spacing w:val="2"/>
                <w:sz w:val="18"/>
                <w:szCs w:val="18"/>
              </w:rPr>
              <w:t>I</w:t>
            </w:r>
            <w:r>
              <w:rPr>
                <w:spacing w:val="3"/>
                <w:sz w:val="18"/>
                <w:szCs w:val="18"/>
              </w:rPr>
              <w:t>P</w:t>
            </w:r>
            <w:r>
              <w:rPr>
                <w:sz w:val="18"/>
                <w:szCs w:val="18"/>
              </w:rPr>
              <w:t>R</w:t>
            </w:r>
            <w:r>
              <w:rPr>
                <w:spacing w:val="-3"/>
                <w:sz w:val="18"/>
                <w:szCs w:val="18"/>
              </w:rPr>
              <w:t>I</w:t>
            </w:r>
            <w:r>
              <w:rPr>
                <w:sz w:val="18"/>
                <w:szCs w:val="18"/>
              </w:rPr>
              <w:t>S</w:t>
            </w:r>
            <w:r>
              <w:rPr>
                <w:spacing w:val="-2"/>
                <w:sz w:val="18"/>
                <w:szCs w:val="18"/>
              </w:rPr>
              <w:t>T</w:t>
            </w:r>
            <w:r>
              <w:rPr>
                <w:sz w:val="18"/>
                <w:szCs w:val="18"/>
              </w:rPr>
              <w:t>I</w:t>
            </w:r>
            <w:r>
              <w:rPr>
                <w:spacing w:val="-1"/>
                <w:sz w:val="18"/>
                <w:szCs w:val="18"/>
              </w:rPr>
              <w:t>N</w:t>
            </w:r>
            <w:r>
              <w:rPr>
                <w:sz w:val="18"/>
                <w:szCs w:val="18"/>
              </w:rPr>
              <w:t>O</w:t>
            </w:r>
            <w:r>
              <w:rPr>
                <w:spacing w:val="-8"/>
                <w:sz w:val="18"/>
                <w:szCs w:val="18"/>
              </w:rPr>
              <w:t xml:space="preserve"> </w:t>
            </w:r>
            <w:r>
              <w:rPr>
                <w:spacing w:val="-1"/>
                <w:sz w:val="18"/>
                <w:szCs w:val="18"/>
              </w:rPr>
              <w:t>D</w:t>
            </w:r>
            <w:r>
              <w:rPr>
                <w:sz w:val="18"/>
                <w:szCs w:val="18"/>
              </w:rPr>
              <w:t>EL</w:t>
            </w:r>
            <w:r>
              <w:rPr>
                <w:spacing w:val="-2"/>
                <w:sz w:val="18"/>
                <w:szCs w:val="18"/>
              </w:rPr>
              <w:t>L</w:t>
            </w:r>
            <w:r>
              <w:rPr>
                <w:sz w:val="18"/>
                <w:szCs w:val="18"/>
              </w:rPr>
              <w:t>O</w:t>
            </w:r>
            <w:r>
              <w:rPr>
                <w:spacing w:val="-7"/>
                <w:sz w:val="18"/>
                <w:szCs w:val="18"/>
              </w:rPr>
              <w:t xml:space="preserve"> </w:t>
            </w:r>
            <w:r>
              <w:rPr>
                <w:sz w:val="18"/>
                <w:szCs w:val="18"/>
              </w:rPr>
              <w:t>ST</w:t>
            </w:r>
            <w:r>
              <w:rPr>
                <w:spacing w:val="-1"/>
                <w:sz w:val="18"/>
                <w:szCs w:val="18"/>
              </w:rPr>
              <w:t>A</w:t>
            </w:r>
            <w:r>
              <w:rPr>
                <w:sz w:val="18"/>
                <w:szCs w:val="18"/>
              </w:rPr>
              <w:t>TO</w:t>
            </w:r>
            <w:r>
              <w:rPr>
                <w:spacing w:val="-8"/>
                <w:sz w:val="18"/>
                <w:szCs w:val="18"/>
              </w:rPr>
              <w:t xml:space="preserve"> </w:t>
            </w:r>
            <w:r>
              <w:rPr>
                <w:spacing w:val="-1"/>
                <w:sz w:val="18"/>
                <w:szCs w:val="18"/>
              </w:rPr>
              <w:t>D</w:t>
            </w:r>
            <w:r>
              <w:rPr>
                <w:sz w:val="18"/>
                <w:szCs w:val="18"/>
              </w:rPr>
              <w:t>EI</w:t>
            </w:r>
            <w:r>
              <w:rPr>
                <w:w w:val="99"/>
                <w:sz w:val="18"/>
                <w:szCs w:val="18"/>
              </w:rPr>
              <w:t xml:space="preserve"> </w:t>
            </w:r>
            <w:r>
              <w:rPr>
                <w:spacing w:val="-2"/>
                <w:sz w:val="18"/>
                <w:szCs w:val="18"/>
              </w:rPr>
              <w:t>L</w:t>
            </w:r>
            <w:r>
              <w:rPr>
                <w:spacing w:val="-1"/>
                <w:sz w:val="18"/>
                <w:szCs w:val="18"/>
              </w:rPr>
              <w:t>U</w:t>
            </w:r>
            <w:r>
              <w:rPr>
                <w:spacing w:val="2"/>
                <w:sz w:val="18"/>
                <w:szCs w:val="18"/>
              </w:rPr>
              <w:t>O</w:t>
            </w:r>
            <w:r>
              <w:rPr>
                <w:spacing w:val="-3"/>
                <w:sz w:val="18"/>
                <w:szCs w:val="18"/>
              </w:rPr>
              <w:t>G</w:t>
            </w:r>
            <w:r>
              <w:rPr>
                <w:spacing w:val="-1"/>
                <w:sz w:val="18"/>
                <w:szCs w:val="18"/>
              </w:rPr>
              <w:t>H</w:t>
            </w:r>
            <w:r>
              <w:rPr>
                <w:sz w:val="18"/>
                <w:szCs w:val="18"/>
              </w:rPr>
              <w:t>I</w:t>
            </w:r>
            <w:r>
              <w:rPr>
                <w:spacing w:val="-8"/>
                <w:sz w:val="18"/>
                <w:szCs w:val="18"/>
              </w:rPr>
              <w:t xml:space="preserve"> </w:t>
            </w:r>
            <w:r>
              <w:rPr>
                <w:sz w:val="18"/>
                <w:szCs w:val="18"/>
              </w:rPr>
              <w:t>R</w:t>
            </w:r>
            <w:r>
              <w:rPr>
                <w:spacing w:val="2"/>
                <w:sz w:val="18"/>
                <w:szCs w:val="18"/>
              </w:rPr>
              <w:t>I</w:t>
            </w:r>
            <w:r>
              <w:rPr>
                <w:spacing w:val="-2"/>
                <w:sz w:val="18"/>
                <w:szCs w:val="18"/>
              </w:rPr>
              <w:t>T</w:t>
            </w:r>
            <w:r>
              <w:rPr>
                <w:sz w:val="18"/>
                <w:szCs w:val="18"/>
              </w:rPr>
              <w:t>IRO</w:t>
            </w:r>
            <w:r>
              <w:rPr>
                <w:spacing w:val="-7"/>
                <w:sz w:val="18"/>
                <w:szCs w:val="18"/>
              </w:rPr>
              <w:t xml:space="preserve"> </w:t>
            </w:r>
            <w:r>
              <w:rPr>
                <w:spacing w:val="-1"/>
                <w:sz w:val="18"/>
                <w:szCs w:val="18"/>
              </w:rPr>
              <w:t>D</w:t>
            </w:r>
            <w:r>
              <w:rPr>
                <w:spacing w:val="2"/>
                <w:sz w:val="18"/>
                <w:szCs w:val="18"/>
              </w:rPr>
              <w:t>E</w:t>
            </w:r>
            <w:r>
              <w:rPr>
                <w:spacing w:val="-2"/>
                <w:sz w:val="18"/>
                <w:szCs w:val="18"/>
              </w:rPr>
              <w:t>L</w:t>
            </w:r>
            <w:r>
              <w:rPr>
                <w:sz w:val="18"/>
                <w:szCs w:val="18"/>
              </w:rPr>
              <w:t>LA</w:t>
            </w:r>
            <w:r>
              <w:rPr>
                <w:spacing w:val="-11"/>
                <w:sz w:val="18"/>
                <w:szCs w:val="18"/>
              </w:rPr>
              <w:t xml:space="preserve"> </w:t>
            </w:r>
            <w:r>
              <w:rPr>
                <w:spacing w:val="3"/>
                <w:sz w:val="18"/>
                <w:szCs w:val="18"/>
              </w:rPr>
              <w:t>P</w:t>
            </w:r>
            <w:r>
              <w:rPr>
                <w:spacing w:val="-1"/>
                <w:sz w:val="18"/>
                <w:szCs w:val="18"/>
              </w:rPr>
              <w:t>A</w:t>
            </w:r>
            <w:r>
              <w:rPr>
                <w:sz w:val="18"/>
                <w:szCs w:val="18"/>
              </w:rPr>
              <w:t>TE</w:t>
            </w:r>
            <w:r>
              <w:rPr>
                <w:spacing w:val="-1"/>
                <w:sz w:val="18"/>
                <w:szCs w:val="18"/>
              </w:rPr>
              <w:t>N</w:t>
            </w:r>
            <w:r>
              <w:rPr>
                <w:spacing w:val="-2"/>
                <w:sz w:val="18"/>
                <w:szCs w:val="18"/>
              </w:rPr>
              <w:t>T</w:t>
            </w:r>
            <w:r>
              <w:rPr>
                <w:sz w:val="18"/>
                <w:szCs w:val="18"/>
              </w:rPr>
              <w:t>E</w:t>
            </w:r>
            <w:r>
              <w:rPr>
                <w:spacing w:val="-7"/>
                <w:sz w:val="18"/>
                <w:szCs w:val="18"/>
              </w:rPr>
              <w:t xml:space="preserve"> </w:t>
            </w:r>
            <w:r>
              <w:rPr>
                <w:spacing w:val="-1"/>
                <w:sz w:val="18"/>
                <w:szCs w:val="18"/>
              </w:rPr>
              <w:t>D</w:t>
            </w:r>
            <w:r>
              <w:rPr>
                <w:sz w:val="18"/>
                <w:szCs w:val="18"/>
              </w:rPr>
              <w:t>I</w:t>
            </w:r>
            <w:r>
              <w:rPr>
                <w:spacing w:val="-8"/>
                <w:sz w:val="18"/>
                <w:szCs w:val="18"/>
              </w:rPr>
              <w:t xml:space="preserve"> </w:t>
            </w:r>
            <w:r>
              <w:rPr>
                <w:spacing w:val="-1"/>
                <w:sz w:val="18"/>
                <w:szCs w:val="18"/>
              </w:rPr>
              <w:t>GU</w:t>
            </w:r>
            <w:r>
              <w:rPr>
                <w:sz w:val="18"/>
                <w:szCs w:val="18"/>
              </w:rPr>
              <w:t>I</w:t>
            </w:r>
            <w:r>
              <w:rPr>
                <w:spacing w:val="2"/>
                <w:sz w:val="18"/>
                <w:szCs w:val="18"/>
              </w:rPr>
              <w:t>D</w:t>
            </w:r>
            <w:r>
              <w:rPr>
                <w:spacing w:val="-3"/>
                <w:sz w:val="18"/>
                <w:szCs w:val="18"/>
              </w:rPr>
              <w:t>A</w:t>
            </w:r>
            <w:r>
              <w:rPr>
                <w:spacing w:val="-7"/>
                <w:sz w:val="18"/>
                <w:szCs w:val="18"/>
              </w:rPr>
              <w:t xml:space="preserve"> </w:t>
            </w:r>
            <w:r>
              <w:rPr>
                <w:sz w:val="18"/>
                <w:szCs w:val="18"/>
              </w:rPr>
              <w:t>S</w:t>
            </w:r>
            <w:r>
              <w:rPr>
                <w:spacing w:val="-1"/>
                <w:sz w:val="18"/>
                <w:szCs w:val="18"/>
              </w:rPr>
              <w:t>O</w:t>
            </w:r>
            <w:r>
              <w:rPr>
                <w:sz w:val="18"/>
                <w:szCs w:val="18"/>
              </w:rPr>
              <w:t>S</w:t>
            </w:r>
            <w:r>
              <w:rPr>
                <w:spacing w:val="3"/>
                <w:sz w:val="18"/>
                <w:szCs w:val="18"/>
              </w:rPr>
              <w:t>P</w:t>
            </w:r>
            <w:r>
              <w:rPr>
                <w:sz w:val="18"/>
                <w:szCs w:val="18"/>
              </w:rPr>
              <w:t>E</w:t>
            </w:r>
            <w:r>
              <w:rPr>
                <w:spacing w:val="-3"/>
                <w:sz w:val="18"/>
                <w:szCs w:val="18"/>
              </w:rPr>
              <w:t>N</w:t>
            </w:r>
            <w:r>
              <w:rPr>
                <w:sz w:val="18"/>
                <w:szCs w:val="18"/>
              </w:rPr>
              <w:t>SI</w:t>
            </w:r>
            <w:r>
              <w:rPr>
                <w:spacing w:val="-1"/>
                <w:sz w:val="18"/>
                <w:szCs w:val="18"/>
              </w:rPr>
              <w:t>ON</w:t>
            </w:r>
            <w:r>
              <w:rPr>
                <w:sz w:val="18"/>
                <w:szCs w:val="18"/>
              </w:rPr>
              <w:t>E</w:t>
            </w:r>
            <w:r>
              <w:rPr>
                <w:w w:val="99"/>
                <w:sz w:val="18"/>
                <w:szCs w:val="18"/>
              </w:rPr>
              <w:t xml:space="preserve"> </w:t>
            </w:r>
            <w:r>
              <w:rPr>
                <w:spacing w:val="-1"/>
                <w:sz w:val="18"/>
                <w:szCs w:val="18"/>
              </w:rPr>
              <w:t>D</w:t>
            </w:r>
            <w:r>
              <w:rPr>
                <w:sz w:val="18"/>
                <w:szCs w:val="18"/>
              </w:rPr>
              <w:t>A</w:t>
            </w:r>
            <w:r>
              <w:rPr>
                <w:spacing w:val="-11"/>
                <w:sz w:val="18"/>
                <w:szCs w:val="18"/>
              </w:rPr>
              <w:t xml:space="preserve"> </w:t>
            </w:r>
            <w:r>
              <w:rPr>
                <w:spacing w:val="2"/>
                <w:sz w:val="18"/>
                <w:szCs w:val="18"/>
              </w:rPr>
              <w:t>O</w:t>
            </w:r>
            <w:r>
              <w:rPr>
                <w:spacing w:val="-1"/>
                <w:sz w:val="18"/>
                <w:szCs w:val="18"/>
              </w:rPr>
              <w:t>GN</w:t>
            </w:r>
            <w:r>
              <w:rPr>
                <w:sz w:val="18"/>
                <w:szCs w:val="18"/>
              </w:rPr>
              <w:t>I</w:t>
            </w:r>
            <w:r>
              <w:rPr>
                <w:spacing w:val="-8"/>
                <w:sz w:val="18"/>
                <w:szCs w:val="18"/>
              </w:rPr>
              <w:t xml:space="preserve"> </w:t>
            </w:r>
            <w:r>
              <w:rPr>
                <w:sz w:val="18"/>
                <w:szCs w:val="18"/>
              </w:rPr>
              <w:t>I</w:t>
            </w:r>
            <w:r>
              <w:rPr>
                <w:spacing w:val="-1"/>
                <w:sz w:val="18"/>
                <w:szCs w:val="18"/>
              </w:rPr>
              <w:t>N</w:t>
            </w:r>
            <w:r>
              <w:rPr>
                <w:spacing w:val="2"/>
                <w:sz w:val="18"/>
                <w:szCs w:val="18"/>
              </w:rPr>
              <w:t>C</w:t>
            </w:r>
            <w:r>
              <w:rPr>
                <w:spacing w:val="-3"/>
                <w:sz w:val="18"/>
                <w:szCs w:val="18"/>
              </w:rPr>
              <w:t>A</w:t>
            </w:r>
            <w:r>
              <w:rPr>
                <w:sz w:val="18"/>
                <w:szCs w:val="18"/>
              </w:rPr>
              <w:t>RICO</w:t>
            </w:r>
            <w:r>
              <w:rPr>
                <w:spacing w:val="-8"/>
                <w:sz w:val="18"/>
                <w:szCs w:val="18"/>
              </w:rPr>
              <w:t xml:space="preserve"> </w:t>
            </w:r>
            <w:r>
              <w:rPr>
                <w:spacing w:val="-1"/>
                <w:sz w:val="18"/>
                <w:szCs w:val="18"/>
              </w:rPr>
              <w:t>D</w:t>
            </w:r>
            <w:r>
              <w:rPr>
                <w:sz w:val="18"/>
                <w:szCs w:val="18"/>
              </w:rPr>
              <w:t>I</w:t>
            </w:r>
            <w:r>
              <w:rPr>
                <w:spacing w:val="-8"/>
                <w:sz w:val="18"/>
                <w:szCs w:val="18"/>
              </w:rPr>
              <w:t xml:space="preserve"> </w:t>
            </w:r>
            <w:r>
              <w:rPr>
                <w:spacing w:val="3"/>
                <w:sz w:val="18"/>
                <w:szCs w:val="18"/>
              </w:rPr>
              <w:t>P</w:t>
            </w:r>
            <w:r>
              <w:rPr>
                <w:spacing w:val="-1"/>
                <w:sz w:val="18"/>
                <w:szCs w:val="18"/>
              </w:rPr>
              <w:t>U</w:t>
            </w:r>
            <w:r>
              <w:rPr>
                <w:sz w:val="18"/>
                <w:szCs w:val="18"/>
              </w:rPr>
              <w:t>B</w:t>
            </w:r>
            <w:r>
              <w:rPr>
                <w:spacing w:val="-3"/>
                <w:sz w:val="18"/>
                <w:szCs w:val="18"/>
              </w:rPr>
              <w:t>B</w:t>
            </w:r>
            <w:r>
              <w:rPr>
                <w:spacing w:val="-2"/>
                <w:sz w:val="18"/>
                <w:szCs w:val="18"/>
              </w:rPr>
              <w:t>L</w:t>
            </w:r>
            <w:r>
              <w:rPr>
                <w:sz w:val="18"/>
                <w:szCs w:val="18"/>
              </w:rPr>
              <w:t>ICO</w:t>
            </w:r>
            <w:r>
              <w:rPr>
                <w:spacing w:val="-8"/>
                <w:sz w:val="18"/>
                <w:szCs w:val="18"/>
              </w:rPr>
              <w:t xml:space="preserve"> </w:t>
            </w:r>
            <w:r>
              <w:rPr>
                <w:sz w:val="18"/>
                <w:szCs w:val="18"/>
              </w:rPr>
              <w:t>SER</w:t>
            </w:r>
            <w:r>
              <w:rPr>
                <w:spacing w:val="2"/>
                <w:sz w:val="18"/>
                <w:szCs w:val="18"/>
              </w:rPr>
              <w:t>V</w:t>
            </w:r>
            <w:r>
              <w:rPr>
                <w:sz w:val="18"/>
                <w:szCs w:val="18"/>
              </w:rPr>
              <w:t>IZI</w:t>
            </w:r>
            <w:r>
              <w:rPr>
                <w:spacing w:val="-1"/>
                <w:sz w:val="18"/>
                <w:szCs w:val="18"/>
              </w:rPr>
              <w:t>O</w:t>
            </w:r>
            <w:r>
              <w:rPr>
                <w:spacing w:val="-7"/>
                <w:sz w:val="18"/>
                <w:szCs w:val="18"/>
              </w:rPr>
              <w:t xml:space="preserve"> </w:t>
            </w:r>
            <w:r>
              <w:rPr>
                <w:sz w:val="18"/>
                <w:szCs w:val="18"/>
              </w:rPr>
              <w:t>S</w:t>
            </w:r>
            <w:r>
              <w:rPr>
                <w:spacing w:val="-1"/>
                <w:sz w:val="18"/>
                <w:szCs w:val="18"/>
              </w:rPr>
              <w:t>O</w:t>
            </w:r>
            <w:r>
              <w:rPr>
                <w:spacing w:val="-2"/>
                <w:sz w:val="18"/>
                <w:szCs w:val="18"/>
              </w:rPr>
              <w:t>S</w:t>
            </w:r>
            <w:r>
              <w:rPr>
                <w:sz w:val="18"/>
                <w:szCs w:val="18"/>
              </w:rPr>
              <w:t>PE</w:t>
            </w:r>
            <w:r>
              <w:rPr>
                <w:spacing w:val="-1"/>
                <w:sz w:val="18"/>
                <w:szCs w:val="18"/>
              </w:rPr>
              <w:t>N</w:t>
            </w:r>
            <w:r>
              <w:rPr>
                <w:sz w:val="18"/>
                <w:szCs w:val="18"/>
              </w:rPr>
              <w:t>SI</w:t>
            </w:r>
            <w:r>
              <w:rPr>
                <w:spacing w:val="-3"/>
                <w:sz w:val="18"/>
                <w:szCs w:val="18"/>
              </w:rPr>
              <w:t>O</w:t>
            </w:r>
            <w:r>
              <w:rPr>
                <w:spacing w:val="-1"/>
                <w:sz w:val="18"/>
                <w:szCs w:val="18"/>
              </w:rPr>
              <w:t>N</w:t>
            </w:r>
            <w:r>
              <w:rPr>
                <w:sz w:val="18"/>
                <w:szCs w:val="18"/>
              </w:rPr>
              <w:t>E</w:t>
            </w:r>
            <w:r>
              <w:rPr>
                <w:w w:val="99"/>
                <w:sz w:val="18"/>
                <w:szCs w:val="18"/>
              </w:rPr>
              <w:t xml:space="preserve"> </w:t>
            </w:r>
            <w:r>
              <w:rPr>
                <w:spacing w:val="-1"/>
                <w:sz w:val="18"/>
                <w:szCs w:val="18"/>
              </w:rPr>
              <w:t>D</w:t>
            </w:r>
            <w:r>
              <w:rPr>
                <w:sz w:val="18"/>
                <w:szCs w:val="18"/>
              </w:rPr>
              <w:t>A</w:t>
            </w:r>
            <w:r>
              <w:rPr>
                <w:spacing w:val="-10"/>
                <w:sz w:val="18"/>
                <w:szCs w:val="18"/>
              </w:rPr>
              <w:t xml:space="preserve"> </w:t>
            </w:r>
            <w:r>
              <w:rPr>
                <w:spacing w:val="2"/>
                <w:sz w:val="18"/>
                <w:szCs w:val="18"/>
              </w:rPr>
              <w:t>O</w:t>
            </w:r>
            <w:r>
              <w:rPr>
                <w:spacing w:val="-1"/>
                <w:sz w:val="18"/>
                <w:szCs w:val="18"/>
              </w:rPr>
              <w:t>GN</w:t>
            </w:r>
            <w:r>
              <w:rPr>
                <w:sz w:val="18"/>
                <w:szCs w:val="18"/>
              </w:rPr>
              <w:t>I</w:t>
            </w:r>
            <w:r>
              <w:rPr>
                <w:spacing w:val="-6"/>
                <w:sz w:val="18"/>
                <w:szCs w:val="18"/>
              </w:rPr>
              <w:t xml:space="preserve"> </w:t>
            </w:r>
            <w:r>
              <w:rPr>
                <w:spacing w:val="3"/>
                <w:sz w:val="18"/>
                <w:szCs w:val="18"/>
              </w:rPr>
              <w:t>P</w:t>
            </w:r>
            <w:r>
              <w:rPr>
                <w:spacing w:val="-1"/>
                <w:sz w:val="18"/>
                <w:szCs w:val="18"/>
              </w:rPr>
              <w:t>U</w:t>
            </w:r>
            <w:r>
              <w:rPr>
                <w:sz w:val="18"/>
                <w:szCs w:val="18"/>
              </w:rPr>
              <w:t>BB</w:t>
            </w:r>
            <w:r>
              <w:rPr>
                <w:spacing w:val="-2"/>
                <w:sz w:val="18"/>
                <w:szCs w:val="18"/>
              </w:rPr>
              <w:t>L</w:t>
            </w:r>
            <w:r>
              <w:rPr>
                <w:sz w:val="18"/>
                <w:szCs w:val="18"/>
              </w:rPr>
              <w:t>ICO</w:t>
            </w:r>
            <w:r>
              <w:rPr>
                <w:spacing w:val="-7"/>
                <w:sz w:val="18"/>
                <w:szCs w:val="18"/>
              </w:rPr>
              <w:t xml:space="preserve"> </w:t>
            </w:r>
            <w:r>
              <w:rPr>
                <w:spacing w:val="-1"/>
                <w:sz w:val="18"/>
                <w:szCs w:val="18"/>
              </w:rPr>
              <w:t>U</w:t>
            </w:r>
            <w:r>
              <w:rPr>
                <w:sz w:val="18"/>
                <w:szCs w:val="18"/>
              </w:rPr>
              <w:t>FFICI</w:t>
            </w:r>
            <w:r>
              <w:rPr>
                <w:spacing w:val="-1"/>
                <w:sz w:val="18"/>
                <w:szCs w:val="18"/>
              </w:rPr>
              <w:t>O</w:t>
            </w:r>
            <w:r>
              <w:rPr>
                <w:spacing w:val="-6"/>
                <w:sz w:val="18"/>
                <w:szCs w:val="18"/>
              </w:rPr>
              <w:t xml:space="preserve"> </w:t>
            </w:r>
            <w:r>
              <w:rPr>
                <w:spacing w:val="-1"/>
                <w:sz w:val="18"/>
                <w:szCs w:val="18"/>
              </w:rPr>
              <w:t>ecc</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DURATA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(1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5"/>
            </w:pPr>
            <w:r>
              <w:rPr>
                <w:sz w:val="18"/>
                <w:szCs w:val="18"/>
              </w:rPr>
              <w:t>C</w:t>
            </w:r>
            <w:r>
              <w:rPr>
                <w:spacing w:val="1"/>
                <w:sz w:val="18"/>
                <w:szCs w:val="18"/>
              </w:rPr>
              <w:t>a</w:t>
            </w:r>
            <w:r>
              <w:rPr>
                <w:spacing w:val="-5"/>
                <w:sz w:val="18"/>
                <w:szCs w:val="18"/>
              </w:rPr>
              <w:t>m</w:t>
            </w:r>
            <w:r>
              <w:rPr>
                <w:spacing w:val="1"/>
                <w:sz w:val="18"/>
                <w:szCs w:val="18"/>
              </w:rPr>
              <w:t>p</w:t>
            </w:r>
            <w:r>
              <w:rPr>
                <w:sz w:val="18"/>
                <w:szCs w:val="18"/>
              </w:rPr>
              <w:t>o</w:t>
            </w:r>
            <w:r>
              <w:rPr>
                <w:spacing w:val="-4"/>
                <w:sz w:val="18"/>
                <w:szCs w:val="18"/>
              </w:rPr>
              <w:t xml:space="preserve"> </w:t>
            </w:r>
            <w:r>
              <w:rPr>
                <w:sz w:val="18"/>
                <w:szCs w:val="18"/>
              </w:rPr>
              <w:t>i</w:t>
            </w:r>
            <w:r>
              <w:rPr>
                <w:spacing w:val="-2"/>
                <w:sz w:val="18"/>
                <w:szCs w:val="18"/>
              </w:rPr>
              <w:t>n</w:t>
            </w:r>
            <w:r>
              <w:rPr>
                <w:spacing w:val="1"/>
                <w:sz w:val="18"/>
                <w:szCs w:val="18"/>
              </w:rPr>
              <w:t>d</w:t>
            </w:r>
            <w:r>
              <w:rPr>
                <w:sz w:val="18"/>
                <w:szCs w:val="18"/>
              </w:rPr>
              <w:t>i</w:t>
            </w:r>
            <w:r>
              <w:rPr>
                <w:spacing w:val="-1"/>
                <w:sz w:val="18"/>
                <w:szCs w:val="18"/>
              </w:rPr>
              <w:t>ca</w:t>
            </w:r>
            <w:r>
              <w:rPr>
                <w:spacing w:val="1"/>
                <w:sz w:val="18"/>
                <w:szCs w:val="18"/>
              </w:rPr>
              <w:t>n</w:t>
            </w:r>
            <w:r>
              <w:rPr>
                <w:sz w:val="18"/>
                <w:szCs w:val="18"/>
              </w:rPr>
              <w:t>te</w:t>
            </w:r>
            <w:r>
              <w:rPr>
                <w:spacing w:val="-6"/>
                <w:sz w:val="18"/>
                <w:szCs w:val="18"/>
              </w:rPr>
              <w:t xml:space="preserve"> </w:t>
            </w:r>
            <w:r>
              <w:rPr>
                <w:sz w:val="18"/>
                <w:szCs w:val="18"/>
              </w:rPr>
              <w:t>la</w:t>
            </w:r>
            <w:r>
              <w:rPr>
                <w:spacing w:val="-6"/>
                <w:sz w:val="18"/>
                <w:szCs w:val="18"/>
              </w:rPr>
              <w:t xml:space="preserve"> </w:t>
            </w:r>
            <w:r>
              <w:rPr>
                <w:sz w:val="18"/>
                <w:szCs w:val="18"/>
              </w:rPr>
              <w:t>t</w:t>
            </w:r>
            <w:r>
              <w:rPr>
                <w:spacing w:val="-2"/>
                <w:sz w:val="18"/>
                <w:szCs w:val="18"/>
              </w:rPr>
              <w:t>i</w:t>
            </w:r>
            <w:r>
              <w:rPr>
                <w:spacing w:val="1"/>
                <w:sz w:val="18"/>
                <w:szCs w:val="18"/>
              </w:rPr>
              <w:t>p</w:t>
            </w:r>
            <w:r>
              <w:rPr>
                <w:spacing w:val="-2"/>
                <w:sz w:val="18"/>
                <w:szCs w:val="18"/>
              </w:rPr>
              <w:t>o</w:t>
            </w:r>
            <w:r>
              <w:rPr>
                <w:sz w:val="18"/>
                <w:szCs w:val="18"/>
              </w:rPr>
              <w:t>l</w:t>
            </w:r>
            <w:r>
              <w:rPr>
                <w:spacing w:val="1"/>
                <w:sz w:val="18"/>
                <w:szCs w:val="18"/>
              </w:rPr>
              <w:t>o</w:t>
            </w:r>
            <w:r>
              <w:rPr>
                <w:spacing w:val="-2"/>
                <w:sz w:val="18"/>
                <w:szCs w:val="18"/>
              </w:rPr>
              <w:t>g</w:t>
            </w:r>
            <w:r>
              <w:rPr>
                <w:sz w:val="18"/>
                <w:szCs w:val="18"/>
              </w:rPr>
              <w:t>ia</w:t>
            </w:r>
            <w:r>
              <w:rPr>
                <w:spacing w:val="-6"/>
                <w:sz w:val="18"/>
                <w:szCs w:val="18"/>
              </w:rPr>
              <w:t xml:space="preserve"> </w:t>
            </w:r>
            <w:r>
              <w:rPr>
                <w:spacing w:val="1"/>
                <w:sz w:val="18"/>
                <w:szCs w:val="18"/>
              </w:rPr>
              <w:t>d</w:t>
            </w:r>
            <w:r>
              <w:rPr>
                <w:sz w:val="18"/>
                <w:szCs w:val="18"/>
              </w:rPr>
              <w:t>i</w:t>
            </w:r>
            <w:r>
              <w:rPr>
                <w:spacing w:val="-6"/>
                <w:sz w:val="18"/>
                <w:szCs w:val="18"/>
              </w:rPr>
              <w:t xml:space="preserve"> </w:t>
            </w:r>
            <w:r>
              <w:rPr>
                <w:spacing w:val="-2"/>
                <w:sz w:val="18"/>
                <w:szCs w:val="18"/>
              </w:rPr>
              <w:t>d</w:t>
            </w:r>
            <w:r>
              <w:rPr>
                <w:spacing w:val="1"/>
                <w:sz w:val="18"/>
                <w:szCs w:val="18"/>
              </w:rPr>
              <w:t>u</w:t>
            </w:r>
            <w:r>
              <w:rPr>
                <w:sz w:val="18"/>
                <w:szCs w:val="18"/>
              </w:rPr>
              <w:t>r</w:t>
            </w:r>
            <w:r>
              <w:rPr>
                <w:spacing w:val="-1"/>
                <w:sz w:val="18"/>
                <w:szCs w:val="18"/>
              </w:rPr>
              <w:t>a</w:t>
            </w:r>
            <w:r>
              <w:rPr>
                <w:sz w:val="18"/>
                <w:szCs w:val="18"/>
              </w:rPr>
              <w:t>ta</w:t>
            </w:r>
            <w:r>
              <w:rPr>
                <w:spacing w:val="-6"/>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p</w:t>
            </w:r>
            <w:r>
              <w:rPr>
                <w:spacing w:val="-5"/>
                <w:sz w:val="18"/>
                <w:szCs w:val="18"/>
              </w:rPr>
              <w:t>e</w:t>
            </w:r>
            <w:r>
              <w:rPr>
                <w:spacing w:val="1"/>
                <w:sz w:val="18"/>
                <w:szCs w:val="18"/>
              </w:rPr>
              <w:t>n</w:t>
            </w:r>
            <w:r>
              <w:rPr>
                <w:sz w:val="18"/>
                <w:szCs w:val="18"/>
              </w:rPr>
              <w:t>a</w:t>
            </w:r>
            <w:r>
              <w:rPr>
                <w:spacing w:val="-6"/>
                <w:sz w:val="18"/>
                <w:szCs w:val="18"/>
              </w:rPr>
              <w:t xml:space="preserve"> </w:t>
            </w:r>
            <w:r>
              <w:rPr>
                <w:spacing w:val="-1"/>
                <w:sz w:val="18"/>
                <w:szCs w:val="18"/>
              </w:rPr>
              <w:t>access</w:t>
            </w:r>
            <w:r>
              <w:rPr>
                <w:spacing w:val="1"/>
                <w:sz w:val="18"/>
                <w:szCs w:val="18"/>
              </w:rPr>
              <w:t>o</w:t>
            </w:r>
            <w:r>
              <w:rPr>
                <w:sz w:val="18"/>
                <w:szCs w:val="18"/>
              </w:rPr>
              <w:t>ria</w:t>
            </w:r>
            <w:r>
              <w:rPr>
                <w:spacing w:val="-5"/>
                <w:sz w:val="18"/>
                <w:szCs w:val="18"/>
              </w:rPr>
              <w:t xml:space="preserve"> </w:t>
            </w:r>
            <w:r>
              <w:rPr>
                <w:sz w:val="18"/>
                <w:szCs w:val="18"/>
              </w:rPr>
              <w:t>i</w:t>
            </w:r>
            <w:r>
              <w:rPr>
                <w:spacing w:val="1"/>
                <w:sz w:val="18"/>
                <w:szCs w:val="18"/>
              </w:rPr>
              <w:t>n</w:t>
            </w:r>
            <w:r>
              <w:rPr>
                <w:spacing w:val="-3"/>
                <w:sz w:val="18"/>
                <w:szCs w:val="18"/>
              </w:rPr>
              <w:t>f</w:t>
            </w:r>
            <w:r>
              <w:rPr>
                <w:sz w:val="18"/>
                <w:szCs w:val="18"/>
              </w:rPr>
              <w:t>litt</w:t>
            </w:r>
            <w:r>
              <w:rPr>
                <w:spacing w:val="-1"/>
                <w:sz w:val="18"/>
                <w:szCs w:val="18"/>
              </w:rPr>
              <w:t>a</w:t>
            </w:r>
            <w:r>
              <w:rPr>
                <w:sz w:val="18"/>
                <w:szCs w:val="18"/>
              </w:rPr>
              <w:t>.</w:t>
            </w:r>
            <w:r>
              <w:rPr>
                <w:w w:val="99"/>
                <w:sz w:val="18"/>
                <w:szCs w:val="18"/>
              </w:rPr>
              <w:t xml:space="preserve"> </w:t>
            </w:r>
            <w:r>
              <w:rPr>
                <w:spacing w:val="-1"/>
                <w:sz w:val="18"/>
                <w:szCs w:val="18"/>
              </w:rPr>
              <w:t>De</w:t>
            </w:r>
            <w:r>
              <w:rPr>
                <w:sz w:val="18"/>
                <w:szCs w:val="18"/>
              </w:rPr>
              <w:t>ri</w:t>
            </w:r>
            <w:r>
              <w:rPr>
                <w:spacing w:val="-2"/>
                <w:sz w:val="18"/>
                <w:szCs w:val="18"/>
              </w:rPr>
              <w:t>v</w:t>
            </w:r>
            <w:r>
              <w:rPr>
                <w:sz w:val="18"/>
                <w:szCs w:val="18"/>
              </w:rPr>
              <w:t>a</w:t>
            </w:r>
            <w:r>
              <w:rPr>
                <w:spacing w:val="-7"/>
                <w:sz w:val="18"/>
                <w:szCs w:val="18"/>
              </w:rPr>
              <w:t xml:space="preserve"> </w:t>
            </w:r>
            <w:r>
              <w:rPr>
                <w:spacing w:val="1"/>
                <w:sz w:val="18"/>
                <w:szCs w:val="18"/>
              </w:rPr>
              <w:t>d</w:t>
            </w:r>
            <w:r>
              <w:rPr>
                <w:sz w:val="18"/>
                <w:szCs w:val="18"/>
              </w:rPr>
              <w:t>a</w:t>
            </w:r>
            <w:r>
              <w:rPr>
                <w:spacing w:val="-6"/>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o</w:t>
            </w:r>
            <w:r>
              <w:rPr>
                <w:spacing w:val="-4"/>
                <w:sz w:val="18"/>
                <w:szCs w:val="18"/>
              </w:rPr>
              <w:t xml:space="preserve"> </w:t>
            </w:r>
            <w:r>
              <w:rPr>
                <w:sz w:val="18"/>
                <w:szCs w:val="18"/>
              </w:rPr>
              <w:t>e</w:t>
            </w:r>
            <w:r>
              <w:rPr>
                <w:spacing w:val="-6"/>
                <w:sz w:val="18"/>
                <w:szCs w:val="18"/>
              </w:rPr>
              <w:t xml:space="preserve"> </w:t>
            </w:r>
            <w:r>
              <w:rPr>
                <w:spacing w:val="-2"/>
                <w:sz w:val="18"/>
                <w:szCs w:val="18"/>
              </w:rPr>
              <w:t>v</w:t>
            </w:r>
            <w:r>
              <w:rPr>
                <w:spacing w:val="-1"/>
                <w:sz w:val="18"/>
                <w:szCs w:val="18"/>
              </w:rPr>
              <w:t>a</w:t>
            </w:r>
            <w:r>
              <w:rPr>
                <w:sz w:val="18"/>
                <w:szCs w:val="18"/>
              </w:rPr>
              <w:t>l</w:t>
            </w:r>
            <w:r>
              <w:rPr>
                <w:spacing w:val="-1"/>
                <w:sz w:val="18"/>
                <w:szCs w:val="18"/>
              </w:rPr>
              <w:t>e</w:t>
            </w:r>
            <w:r>
              <w:rPr>
                <w:sz w:val="18"/>
                <w:szCs w:val="18"/>
              </w:rPr>
              <w:t>:</w:t>
            </w:r>
            <w:r>
              <w:rPr>
                <w:spacing w:val="-4"/>
                <w:sz w:val="18"/>
                <w:szCs w:val="18"/>
              </w:rPr>
              <w:t xml:space="preserve"> </w:t>
            </w:r>
            <w:r>
              <w:rPr>
                <w:spacing w:val="-1"/>
                <w:sz w:val="18"/>
                <w:szCs w:val="18"/>
              </w:rPr>
              <w:t>DU</w:t>
            </w:r>
            <w:r>
              <w:rPr>
                <w:sz w:val="18"/>
                <w:szCs w:val="18"/>
              </w:rPr>
              <w:t>R</w:t>
            </w:r>
            <w:r>
              <w:rPr>
                <w:spacing w:val="-1"/>
                <w:sz w:val="18"/>
                <w:szCs w:val="18"/>
              </w:rPr>
              <w:t>AN</w:t>
            </w:r>
            <w:r>
              <w:rPr>
                <w:spacing w:val="-2"/>
                <w:sz w:val="18"/>
                <w:szCs w:val="18"/>
              </w:rPr>
              <w:t>T</w:t>
            </w:r>
            <w:r>
              <w:rPr>
                <w:sz w:val="18"/>
                <w:szCs w:val="18"/>
              </w:rPr>
              <w:t>E</w:t>
            </w:r>
            <w:r>
              <w:rPr>
                <w:spacing w:val="-4"/>
                <w:sz w:val="18"/>
                <w:szCs w:val="18"/>
              </w:rPr>
              <w:t xml:space="preserve"> </w:t>
            </w:r>
            <w:r>
              <w:rPr>
                <w:sz w:val="18"/>
                <w:szCs w:val="18"/>
              </w:rPr>
              <w:t>LA</w:t>
            </w:r>
            <w:r>
              <w:rPr>
                <w:spacing w:val="-8"/>
                <w:sz w:val="18"/>
                <w:szCs w:val="18"/>
              </w:rPr>
              <w:t xml:space="preserve"> </w:t>
            </w:r>
            <w:r>
              <w:rPr>
                <w:spacing w:val="3"/>
                <w:sz w:val="18"/>
                <w:szCs w:val="18"/>
              </w:rPr>
              <w:t>P</w:t>
            </w:r>
            <w:r>
              <w:rPr>
                <w:sz w:val="18"/>
                <w:szCs w:val="18"/>
              </w:rPr>
              <w:t>E</w:t>
            </w:r>
            <w:r>
              <w:rPr>
                <w:spacing w:val="-1"/>
                <w:sz w:val="18"/>
                <w:szCs w:val="18"/>
              </w:rPr>
              <w:t>N</w:t>
            </w:r>
            <w:r>
              <w:rPr>
                <w:sz w:val="18"/>
                <w:szCs w:val="18"/>
              </w:rPr>
              <w:t>A</w:t>
            </w:r>
            <w:r>
              <w:rPr>
                <w:spacing w:val="-8"/>
                <w:sz w:val="18"/>
                <w:szCs w:val="18"/>
              </w:rPr>
              <w:t xml:space="preserve"> </w:t>
            </w:r>
            <w:r>
              <w:rPr>
                <w:spacing w:val="3"/>
                <w:sz w:val="18"/>
                <w:szCs w:val="18"/>
              </w:rPr>
              <w:t>P</w:t>
            </w:r>
            <w:r>
              <w:rPr>
                <w:sz w:val="18"/>
                <w:szCs w:val="18"/>
              </w:rPr>
              <w:t>E</w:t>
            </w:r>
            <w:r>
              <w:rPr>
                <w:spacing w:val="-3"/>
                <w:sz w:val="18"/>
                <w:szCs w:val="18"/>
              </w:rPr>
              <w:t>R</w:t>
            </w:r>
            <w:r>
              <w:rPr>
                <w:spacing w:val="3"/>
                <w:sz w:val="18"/>
                <w:szCs w:val="18"/>
              </w:rPr>
              <w:t>P</w:t>
            </w:r>
            <w:r>
              <w:rPr>
                <w:sz w:val="18"/>
                <w:szCs w:val="18"/>
              </w:rPr>
              <w:t>E</w:t>
            </w:r>
            <w:r>
              <w:rPr>
                <w:spacing w:val="-2"/>
                <w:sz w:val="18"/>
                <w:szCs w:val="18"/>
              </w:rPr>
              <w:t>T</w:t>
            </w:r>
            <w:r>
              <w:rPr>
                <w:spacing w:val="-1"/>
                <w:sz w:val="18"/>
                <w:szCs w:val="18"/>
              </w:rPr>
              <w:t>U</w:t>
            </w:r>
            <w:r>
              <w:rPr>
                <w:spacing w:val="-3"/>
                <w:sz w:val="18"/>
                <w:szCs w:val="18"/>
              </w:rPr>
              <w:t>A</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NUM_ANNI</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4"/>
                <w:sz w:val="18"/>
                <w:szCs w:val="18"/>
              </w:rPr>
              <w:t xml:space="preserve"> </w:t>
            </w:r>
            <w:r>
              <w:rPr>
                <w:spacing w:val="-1"/>
                <w:sz w:val="18"/>
                <w:szCs w:val="18"/>
              </w:rPr>
              <w:t>a</w:t>
            </w:r>
            <w:r>
              <w:rPr>
                <w:spacing w:val="1"/>
                <w:sz w:val="18"/>
                <w:szCs w:val="18"/>
              </w:rPr>
              <w:t>nn</w:t>
            </w:r>
            <w:r>
              <w:rPr>
                <w:sz w:val="18"/>
                <w:szCs w:val="18"/>
              </w:rPr>
              <w:t>i</w:t>
            </w:r>
            <w:r>
              <w:rPr>
                <w:spacing w:val="-4"/>
                <w:sz w:val="18"/>
                <w:szCs w:val="18"/>
              </w:rPr>
              <w:t xml:space="preserve"> </w:t>
            </w:r>
            <w:r>
              <w:rPr>
                <w:spacing w:val="1"/>
                <w:sz w:val="18"/>
                <w:szCs w:val="18"/>
              </w:rPr>
              <w:t>d</w:t>
            </w:r>
            <w:r>
              <w:rPr>
                <w:sz w:val="18"/>
                <w:szCs w:val="18"/>
              </w:rPr>
              <w:t>i</w:t>
            </w:r>
            <w:r>
              <w:rPr>
                <w:spacing w:val="-6"/>
                <w:sz w:val="18"/>
                <w:szCs w:val="18"/>
              </w:rPr>
              <w:t xml:space="preserve"> </w:t>
            </w:r>
            <w:r>
              <w:rPr>
                <w:spacing w:val="1"/>
                <w:sz w:val="18"/>
                <w:szCs w:val="18"/>
              </w:rPr>
              <w:t>d</w:t>
            </w:r>
            <w:r>
              <w:rPr>
                <w:spacing w:val="-2"/>
                <w:sz w:val="18"/>
                <w:szCs w:val="18"/>
              </w:rPr>
              <w:t>u</w:t>
            </w:r>
            <w:r>
              <w:rPr>
                <w:sz w:val="18"/>
                <w:szCs w:val="18"/>
              </w:rPr>
              <w:t>r</w:t>
            </w:r>
            <w:r>
              <w:rPr>
                <w:spacing w:val="-1"/>
                <w:sz w:val="18"/>
                <w:szCs w:val="18"/>
              </w:rPr>
              <w:t>a</w:t>
            </w:r>
            <w:r>
              <w:rPr>
                <w:sz w:val="18"/>
                <w:szCs w:val="18"/>
              </w:rPr>
              <w:t>ta</w:t>
            </w:r>
            <w:r>
              <w:rPr>
                <w:spacing w:val="-6"/>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p</w:t>
            </w:r>
            <w:r>
              <w:rPr>
                <w:spacing w:val="-5"/>
                <w:sz w:val="18"/>
                <w:szCs w:val="18"/>
              </w:rPr>
              <w:t>e</w:t>
            </w:r>
            <w:r>
              <w:rPr>
                <w:spacing w:val="1"/>
                <w:sz w:val="18"/>
                <w:szCs w:val="18"/>
              </w:rPr>
              <w:t>n</w:t>
            </w:r>
            <w:r>
              <w:rPr>
                <w:sz w:val="18"/>
                <w:szCs w:val="18"/>
              </w:rPr>
              <w:t>a</w:t>
            </w:r>
            <w:r>
              <w:rPr>
                <w:spacing w:val="-5"/>
                <w:sz w:val="18"/>
                <w:szCs w:val="18"/>
              </w:rPr>
              <w:t xml:space="preserve"> </w:t>
            </w:r>
            <w:r>
              <w:rPr>
                <w:spacing w:val="-1"/>
                <w:sz w:val="18"/>
                <w:szCs w:val="18"/>
              </w:rPr>
              <w:t>acce</w:t>
            </w:r>
            <w:r>
              <w:rPr>
                <w:spacing w:val="2"/>
                <w:sz w:val="18"/>
                <w:szCs w:val="18"/>
              </w:rPr>
              <w:t>s</w:t>
            </w:r>
            <w:r>
              <w:rPr>
                <w:spacing w:val="-1"/>
                <w:sz w:val="18"/>
                <w:szCs w:val="18"/>
              </w:rPr>
              <w:t>s</w:t>
            </w:r>
            <w:r>
              <w:rPr>
                <w:spacing w:val="1"/>
                <w:sz w:val="18"/>
                <w:szCs w:val="18"/>
              </w:rPr>
              <w:t>o</w:t>
            </w:r>
            <w:r>
              <w:rPr>
                <w:sz w:val="18"/>
                <w:szCs w:val="18"/>
              </w:rPr>
              <w:t>ri</w:t>
            </w:r>
            <w:r>
              <w:rPr>
                <w:spacing w:val="-1"/>
                <w:sz w:val="18"/>
                <w:szCs w:val="18"/>
              </w:rPr>
              <w:t>a</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NUM_MESI</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2"/>
                <w:sz w:val="18"/>
                <w:szCs w:val="18"/>
              </w:rPr>
              <w:t xml:space="preserve"> </w:t>
            </w:r>
            <w:r>
              <w:rPr>
                <w:spacing w:val="-5"/>
                <w:sz w:val="18"/>
                <w:szCs w:val="18"/>
              </w:rPr>
              <w:t>m</w:t>
            </w:r>
            <w:r>
              <w:rPr>
                <w:spacing w:val="-1"/>
                <w:sz w:val="18"/>
                <w:szCs w:val="18"/>
              </w:rPr>
              <w:t>es</w:t>
            </w:r>
            <w:r>
              <w:rPr>
                <w:sz w:val="18"/>
                <w:szCs w:val="18"/>
              </w:rPr>
              <w:t>i</w:t>
            </w:r>
            <w:r>
              <w:rPr>
                <w:spacing w:val="-3"/>
                <w:sz w:val="18"/>
                <w:szCs w:val="18"/>
              </w:rPr>
              <w:t xml:space="preserve"> </w:t>
            </w:r>
            <w:r>
              <w:rPr>
                <w:spacing w:val="1"/>
                <w:sz w:val="18"/>
                <w:szCs w:val="18"/>
              </w:rPr>
              <w:t>d</w:t>
            </w:r>
            <w:r>
              <w:rPr>
                <w:sz w:val="18"/>
                <w:szCs w:val="18"/>
              </w:rPr>
              <w:t>i</w:t>
            </w:r>
            <w:r>
              <w:rPr>
                <w:spacing w:val="-4"/>
                <w:sz w:val="18"/>
                <w:szCs w:val="18"/>
              </w:rPr>
              <w:t xml:space="preserve"> </w:t>
            </w:r>
            <w:r>
              <w:rPr>
                <w:spacing w:val="1"/>
                <w:sz w:val="18"/>
                <w:szCs w:val="18"/>
              </w:rPr>
              <w:t>du</w:t>
            </w:r>
            <w:r>
              <w:rPr>
                <w:sz w:val="18"/>
                <w:szCs w:val="18"/>
              </w:rPr>
              <w:t>r</w:t>
            </w:r>
            <w:r>
              <w:rPr>
                <w:spacing w:val="-1"/>
                <w:sz w:val="18"/>
                <w:szCs w:val="18"/>
              </w:rPr>
              <w:t>a</w:t>
            </w:r>
            <w:r>
              <w:rPr>
                <w:sz w:val="18"/>
                <w:szCs w:val="18"/>
              </w:rPr>
              <w:t>ta</w:t>
            </w:r>
            <w:r>
              <w:rPr>
                <w:spacing w:val="-6"/>
                <w:sz w:val="18"/>
                <w:szCs w:val="18"/>
              </w:rPr>
              <w:t xml:space="preserve"> </w:t>
            </w:r>
            <w:r>
              <w:rPr>
                <w:spacing w:val="1"/>
                <w:sz w:val="18"/>
                <w:szCs w:val="18"/>
              </w:rPr>
              <w:t>d</w:t>
            </w:r>
            <w:r>
              <w:rPr>
                <w:spacing w:val="-1"/>
                <w:sz w:val="18"/>
                <w:szCs w:val="18"/>
              </w:rPr>
              <w:t>e</w:t>
            </w:r>
            <w:r>
              <w:rPr>
                <w:sz w:val="18"/>
                <w:szCs w:val="18"/>
              </w:rPr>
              <w:t>lla</w:t>
            </w:r>
            <w:r>
              <w:rPr>
                <w:spacing w:val="-7"/>
                <w:sz w:val="18"/>
                <w:szCs w:val="18"/>
              </w:rPr>
              <w:t xml:space="preserve"> </w:t>
            </w:r>
            <w:r>
              <w:rPr>
                <w:spacing w:val="1"/>
                <w:sz w:val="18"/>
                <w:szCs w:val="18"/>
              </w:rPr>
              <w:t>p</w:t>
            </w:r>
            <w:r>
              <w:rPr>
                <w:spacing w:val="-1"/>
                <w:sz w:val="18"/>
                <w:szCs w:val="18"/>
              </w:rPr>
              <w:t>e</w:t>
            </w:r>
            <w:r>
              <w:rPr>
                <w:spacing w:val="1"/>
                <w:sz w:val="18"/>
                <w:szCs w:val="18"/>
              </w:rPr>
              <w:t>n</w:t>
            </w:r>
            <w:r>
              <w:rPr>
                <w:sz w:val="18"/>
                <w:szCs w:val="18"/>
              </w:rPr>
              <w:t>a</w:t>
            </w:r>
            <w:r>
              <w:rPr>
                <w:spacing w:val="-7"/>
                <w:sz w:val="18"/>
                <w:szCs w:val="18"/>
              </w:rPr>
              <w:t xml:space="preserve"> </w:t>
            </w:r>
            <w:r>
              <w:rPr>
                <w:spacing w:val="-1"/>
                <w:sz w:val="18"/>
                <w:szCs w:val="18"/>
              </w:rPr>
              <w:t>access</w:t>
            </w:r>
            <w:r>
              <w:rPr>
                <w:spacing w:val="1"/>
                <w:sz w:val="18"/>
                <w:szCs w:val="18"/>
              </w:rPr>
              <w:t>o</w:t>
            </w:r>
            <w:r>
              <w:rPr>
                <w:sz w:val="18"/>
                <w:szCs w:val="18"/>
              </w:rPr>
              <w:t>ri</w:t>
            </w:r>
            <w:r>
              <w:rPr>
                <w:spacing w:val="-1"/>
                <w:sz w:val="18"/>
                <w:szCs w:val="18"/>
              </w:rPr>
              <w:t>a</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NUM_GIORNI</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5"/>
                <w:sz w:val="18"/>
                <w:szCs w:val="18"/>
              </w:rPr>
              <w:t xml:space="preserve"> </w:t>
            </w:r>
            <w:r>
              <w:rPr>
                <w:spacing w:val="-2"/>
                <w:sz w:val="18"/>
                <w:szCs w:val="18"/>
              </w:rPr>
              <w:t>g</w:t>
            </w:r>
            <w:r>
              <w:rPr>
                <w:sz w:val="18"/>
                <w:szCs w:val="18"/>
              </w:rPr>
              <w:t>i</w:t>
            </w:r>
            <w:r>
              <w:rPr>
                <w:spacing w:val="1"/>
                <w:sz w:val="18"/>
                <w:szCs w:val="18"/>
              </w:rPr>
              <w:t>o</w:t>
            </w:r>
            <w:r>
              <w:rPr>
                <w:sz w:val="18"/>
                <w:szCs w:val="18"/>
              </w:rPr>
              <w:t>r</w:t>
            </w:r>
            <w:r>
              <w:rPr>
                <w:spacing w:val="1"/>
                <w:sz w:val="18"/>
                <w:szCs w:val="18"/>
              </w:rPr>
              <w:t>n</w:t>
            </w:r>
            <w:r>
              <w:rPr>
                <w:sz w:val="18"/>
                <w:szCs w:val="18"/>
              </w:rPr>
              <w:t>i</w:t>
            </w:r>
            <w:r>
              <w:rPr>
                <w:spacing w:val="-4"/>
                <w:sz w:val="18"/>
                <w:szCs w:val="18"/>
              </w:rPr>
              <w:t xml:space="preserve"> </w:t>
            </w:r>
            <w:r>
              <w:rPr>
                <w:spacing w:val="1"/>
                <w:sz w:val="18"/>
                <w:szCs w:val="18"/>
              </w:rPr>
              <w:t>d</w:t>
            </w:r>
            <w:r>
              <w:rPr>
                <w:sz w:val="18"/>
                <w:szCs w:val="18"/>
              </w:rPr>
              <w:t>i</w:t>
            </w:r>
            <w:r>
              <w:rPr>
                <w:spacing w:val="-7"/>
                <w:sz w:val="18"/>
                <w:szCs w:val="18"/>
              </w:rPr>
              <w:t xml:space="preserve"> </w:t>
            </w:r>
            <w:r>
              <w:rPr>
                <w:spacing w:val="1"/>
                <w:sz w:val="18"/>
                <w:szCs w:val="18"/>
              </w:rPr>
              <w:t>du</w:t>
            </w:r>
            <w:r>
              <w:rPr>
                <w:sz w:val="18"/>
                <w:szCs w:val="18"/>
              </w:rPr>
              <w:t>r</w:t>
            </w:r>
            <w:r>
              <w:rPr>
                <w:spacing w:val="-1"/>
                <w:sz w:val="18"/>
                <w:szCs w:val="18"/>
              </w:rPr>
              <w:t>a</w:t>
            </w:r>
            <w:r>
              <w:rPr>
                <w:sz w:val="18"/>
                <w:szCs w:val="18"/>
              </w:rPr>
              <w:t>ta</w:t>
            </w:r>
            <w:r>
              <w:rPr>
                <w:spacing w:val="-7"/>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p</w:t>
            </w:r>
            <w:r>
              <w:rPr>
                <w:spacing w:val="-1"/>
                <w:sz w:val="18"/>
                <w:szCs w:val="18"/>
              </w:rPr>
              <w:t>e</w:t>
            </w:r>
            <w:r>
              <w:rPr>
                <w:spacing w:val="-2"/>
                <w:sz w:val="18"/>
                <w:szCs w:val="18"/>
              </w:rPr>
              <w:t>n</w:t>
            </w:r>
            <w:r>
              <w:rPr>
                <w:sz w:val="18"/>
                <w:szCs w:val="18"/>
              </w:rPr>
              <w:t>a</w:t>
            </w:r>
            <w:r>
              <w:rPr>
                <w:spacing w:val="-6"/>
                <w:sz w:val="18"/>
                <w:szCs w:val="18"/>
              </w:rPr>
              <w:t xml:space="preserve"> </w:t>
            </w:r>
            <w:r>
              <w:rPr>
                <w:spacing w:val="-1"/>
                <w:sz w:val="18"/>
                <w:szCs w:val="18"/>
              </w:rPr>
              <w:t>acce</w:t>
            </w:r>
            <w:r>
              <w:rPr>
                <w:spacing w:val="2"/>
                <w:sz w:val="18"/>
                <w:szCs w:val="18"/>
              </w:rPr>
              <w:t>s</w:t>
            </w:r>
            <w:r>
              <w:rPr>
                <w:spacing w:val="-1"/>
                <w:sz w:val="18"/>
                <w:szCs w:val="18"/>
              </w:rPr>
              <w:t>s</w:t>
            </w:r>
            <w:r>
              <w:rPr>
                <w:spacing w:val="1"/>
                <w:sz w:val="18"/>
                <w:szCs w:val="18"/>
              </w:rPr>
              <w:t>o</w:t>
            </w:r>
            <w:r>
              <w:rPr>
                <w:sz w:val="18"/>
                <w:szCs w:val="18"/>
              </w:rPr>
              <w:t>ri</w:t>
            </w:r>
            <w:r>
              <w:rPr>
                <w:spacing w:val="-1"/>
                <w:sz w:val="18"/>
                <w:szCs w:val="18"/>
              </w:rPr>
              <w:t>a</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FLAG_CONDONATA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pacing w:val="-1"/>
                <w:sz w:val="18"/>
                <w:szCs w:val="18"/>
              </w:rPr>
              <w:t>VARCHAR2 (1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Fl</w:t>
            </w:r>
            <w:r>
              <w:rPr>
                <w:spacing w:val="-1"/>
                <w:sz w:val="18"/>
                <w:szCs w:val="18"/>
              </w:rPr>
              <w:t>a</w:t>
            </w:r>
            <w:r>
              <w:rPr>
                <w:sz w:val="18"/>
                <w:szCs w:val="18"/>
              </w:rPr>
              <w:t>g</w:t>
            </w:r>
            <w:r>
              <w:rPr>
                <w:spacing w:val="-8"/>
                <w:sz w:val="18"/>
                <w:szCs w:val="18"/>
              </w:rPr>
              <w:t xml:space="preserve"> </w:t>
            </w:r>
            <w:r>
              <w:rPr>
                <w:sz w:val="18"/>
                <w:szCs w:val="18"/>
              </w:rPr>
              <w:t>i</w:t>
            </w:r>
            <w:r>
              <w:rPr>
                <w:spacing w:val="1"/>
                <w:sz w:val="18"/>
                <w:szCs w:val="18"/>
              </w:rPr>
              <w:t>nd</w:t>
            </w:r>
            <w:r>
              <w:rPr>
                <w:sz w:val="18"/>
                <w:szCs w:val="18"/>
              </w:rPr>
              <w:t>i</w:t>
            </w:r>
            <w:r>
              <w:rPr>
                <w:spacing w:val="-1"/>
                <w:sz w:val="18"/>
                <w:szCs w:val="18"/>
              </w:rPr>
              <w:t>ca</w:t>
            </w:r>
            <w:r>
              <w:rPr>
                <w:spacing w:val="1"/>
                <w:sz w:val="18"/>
                <w:szCs w:val="18"/>
              </w:rPr>
              <w:t>n</w:t>
            </w:r>
            <w:r>
              <w:rPr>
                <w:sz w:val="18"/>
                <w:szCs w:val="18"/>
              </w:rPr>
              <w:t>te</w:t>
            </w:r>
            <w:r>
              <w:rPr>
                <w:spacing w:val="-7"/>
                <w:sz w:val="18"/>
                <w:szCs w:val="18"/>
              </w:rPr>
              <w:t xml:space="preserve"> </w:t>
            </w:r>
            <w:r>
              <w:rPr>
                <w:sz w:val="18"/>
                <w:szCs w:val="18"/>
              </w:rPr>
              <w:t>l</w:t>
            </w:r>
            <w:r>
              <w:rPr>
                <w:spacing w:val="-2"/>
                <w:sz w:val="18"/>
                <w:szCs w:val="18"/>
              </w:rPr>
              <w:t>'</w:t>
            </w:r>
            <w:r>
              <w:rPr>
                <w:spacing w:val="-1"/>
                <w:sz w:val="18"/>
                <w:szCs w:val="18"/>
              </w:rPr>
              <w:t>e</w:t>
            </w:r>
            <w:r>
              <w:rPr>
                <w:spacing w:val="-2"/>
                <w:sz w:val="18"/>
                <w:szCs w:val="18"/>
              </w:rPr>
              <w:t>v</w:t>
            </w:r>
            <w:r>
              <w:rPr>
                <w:spacing w:val="-1"/>
                <w:sz w:val="18"/>
                <w:szCs w:val="18"/>
              </w:rPr>
              <w:t>e</w:t>
            </w:r>
            <w:r>
              <w:rPr>
                <w:spacing w:val="1"/>
                <w:sz w:val="18"/>
                <w:szCs w:val="18"/>
              </w:rPr>
              <w:t>n</w:t>
            </w:r>
            <w:r>
              <w:rPr>
                <w:sz w:val="18"/>
                <w:szCs w:val="18"/>
              </w:rPr>
              <w:t>t</w:t>
            </w:r>
            <w:r>
              <w:rPr>
                <w:spacing w:val="1"/>
                <w:sz w:val="18"/>
                <w:szCs w:val="18"/>
              </w:rPr>
              <w:t>u</w:t>
            </w:r>
            <w:r>
              <w:rPr>
                <w:spacing w:val="-1"/>
                <w:sz w:val="18"/>
                <w:szCs w:val="18"/>
              </w:rPr>
              <w:t>a</w:t>
            </w:r>
            <w:r>
              <w:rPr>
                <w:sz w:val="18"/>
                <w:szCs w:val="18"/>
              </w:rPr>
              <w:t>le</w:t>
            </w:r>
            <w:r>
              <w:rPr>
                <w:spacing w:val="-7"/>
                <w:sz w:val="18"/>
                <w:szCs w:val="18"/>
              </w:rPr>
              <w:t xml:space="preserve"> </w:t>
            </w:r>
            <w:r>
              <w:rPr>
                <w:spacing w:val="-1"/>
                <w:sz w:val="18"/>
                <w:szCs w:val="18"/>
              </w:rPr>
              <w:t>c</w:t>
            </w:r>
            <w:r>
              <w:rPr>
                <w:spacing w:val="1"/>
                <w:sz w:val="18"/>
                <w:szCs w:val="18"/>
              </w:rPr>
              <w:t>o</w:t>
            </w:r>
            <w:r>
              <w:rPr>
                <w:spacing w:val="-2"/>
                <w:sz w:val="18"/>
                <w:szCs w:val="18"/>
              </w:rPr>
              <w:t>n</w:t>
            </w:r>
            <w:r>
              <w:rPr>
                <w:spacing w:val="1"/>
                <w:sz w:val="18"/>
                <w:szCs w:val="18"/>
              </w:rPr>
              <w:t>d</w:t>
            </w:r>
            <w:r>
              <w:rPr>
                <w:spacing w:val="-2"/>
                <w:sz w:val="18"/>
                <w:szCs w:val="18"/>
              </w:rPr>
              <w:t>on</w:t>
            </w:r>
            <w:r>
              <w:rPr>
                <w:sz w:val="18"/>
                <w:szCs w:val="18"/>
              </w:rPr>
              <w:t>o</w:t>
            </w:r>
            <w:r>
              <w:rPr>
                <w:spacing w:val="-6"/>
                <w:sz w:val="18"/>
                <w:szCs w:val="18"/>
              </w:rPr>
              <w:t xml:space="preserve"> </w:t>
            </w:r>
            <w:r>
              <w:rPr>
                <w:spacing w:val="1"/>
                <w:sz w:val="18"/>
                <w:szCs w:val="18"/>
              </w:rPr>
              <w:t>d</w:t>
            </w:r>
            <w:r>
              <w:rPr>
                <w:spacing w:val="-1"/>
                <w:sz w:val="18"/>
                <w:szCs w:val="18"/>
              </w:rPr>
              <w:t>e</w:t>
            </w:r>
            <w:r>
              <w:rPr>
                <w:sz w:val="18"/>
                <w:szCs w:val="18"/>
              </w:rPr>
              <w:t>lla</w:t>
            </w:r>
            <w:r>
              <w:rPr>
                <w:spacing w:val="-9"/>
                <w:sz w:val="18"/>
                <w:szCs w:val="18"/>
              </w:rPr>
              <w:t xml:space="preserve"> </w:t>
            </w:r>
            <w:r>
              <w:rPr>
                <w:spacing w:val="1"/>
                <w:sz w:val="18"/>
                <w:szCs w:val="18"/>
              </w:rPr>
              <w:t>p</w:t>
            </w:r>
            <w:r>
              <w:rPr>
                <w:spacing w:val="-1"/>
                <w:sz w:val="18"/>
                <w:szCs w:val="18"/>
              </w:rPr>
              <w:t>e</w:t>
            </w:r>
            <w:r>
              <w:rPr>
                <w:spacing w:val="1"/>
                <w:sz w:val="18"/>
                <w:szCs w:val="18"/>
              </w:rPr>
              <w:t>n</w:t>
            </w:r>
            <w:r>
              <w:rPr>
                <w:spacing w:val="-1"/>
                <w:sz w:val="18"/>
                <w:szCs w:val="18"/>
              </w:rPr>
              <w:t>a</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DATA_DPR</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w:t>
            </w:r>
            <w:r>
              <w:rPr>
                <w:sz w:val="18"/>
                <w:szCs w:val="18"/>
              </w:rPr>
              <w:t>ta</w:t>
            </w:r>
            <w:r>
              <w:rPr>
                <w:spacing w:val="-5"/>
                <w:sz w:val="18"/>
                <w:szCs w:val="18"/>
              </w:rPr>
              <w:t xml:space="preserve"> </w:t>
            </w:r>
            <w:r>
              <w:rPr>
                <w:spacing w:val="1"/>
                <w:sz w:val="18"/>
                <w:szCs w:val="18"/>
              </w:rPr>
              <w:t>d</w:t>
            </w:r>
            <w:r>
              <w:rPr>
                <w:sz w:val="18"/>
                <w:szCs w:val="18"/>
              </w:rPr>
              <w:t>i</w:t>
            </w:r>
            <w:r>
              <w:rPr>
                <w:spacing w:val="-3"/>
                <w:sz w:val="18"/>
                <w:szCs w:val="18"/>
              </w:rPr>
              <w:t xml:space="preserve"> </w:t>
            </w:r>
            <w:r>
              <w:rPr>
                <w:spacing w:val="-1"/>
                <w:sz w:val="18"/>
                <w:szCs w:val="18"/>
              </w:rPr>
              <w:t>e</w:t>
            </w:r>
            <w:r>
              <w:rPr>
                <w:spacing w:val="-5"/>
                <w:sz w:val="18"/>
                <w:szCs w:val="18"/>
              </w:rPr>
              <w:t>m</w:t>
            </w:r>
            <w:r>
              <w:rPr>
                <w:sz w:val="18"/>
                <w:szCs w:val="18"/>
              </w:rPr>
              <w:t>i</w:t>
            </w:r>
            <w:r>
              <w:rPr>
                <w:spacing w:val="-1"/>
                <w:sz w:val="18"/>
                <w:szCs w:val="18"/>
              </w:rPr>
              <w:t>ss</w:t>
            </w:r>
            <w:r>
              <w:rPr>
                <w:sz w:val="18"/>
                <w:szCs w:val="18"/>
              </w:rPr>
              <w:t>i</w:t>
            </w:r>
            <w:r>
              <w:rPr>
                <w:spacing w:val="1"/>
                <w:sz w:val="18"/>
                <w:szCs w:val="18"/>
              </w:rPr>
              <w:t>on</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w:t>
            </w:r>
            <w:r>
              <w:rPr>
                <w:spacing w:val="-2"/>
                <w:sz w:val="18"/>
                <w:szCs w:val="18"/>
              </w:rPr>
              <w:t xml:space="preserve"> </w:t>
            </w:r>
            <w:r>
              <w:rPr>
                <w:spacing w:val="-3"/>
                <w:sz w:val="18"/>
                <w:szCs w:val="18"/>
              </w:rPr>
              <w:t>D</w:t>
            </w:r>
            <w:r>
              <w:rPr>
                <w:spacing w:val="3"/>
                <w:sz w:val="18"/>
                <w:szCs w:val="18"/>
              </w:rPr>
              <w:t>P</w:t>
            </w:r>
            <w:r>
              <w:rPr>
                <w:sz w:val="18"/>
                <w:szCs w:val="18"/>
              </w:rPr>
              <w:t>R</w:t>
            </w:r>
            <w:r>
              <w:rPr>
                <w:spacing w:val="-4"/>
                <w:sz w:val="18"/>
                <w:szCs w:val="18"/>
              </w:rPr>
              <w:t xml:space="preserve"> </w:t>
            </w:r>
            <w:r>
              <w:rPr>
                <w:spacing w:val="-1"/>
                <w:sz w:val="18"/>
                <w:szCs w:val="18"/>
              </w:rPr>
              <w:t>c</w:t>
            </w:r>
            <w:r>
              <w:rPr>
                <w:spacing w:val="1"/>
                <w:sz w:val="18"/>
                <w:szCs w:val="18"/>
              </w:rPr>
              <w:t>o</w:t>
            </w:r>
            <w:r>
              <w:rPr>
                <w:sz w:val="18"/>
                <w:szCs w:val="18"/>
              </w:rPr>
              <w:t>n</w:t>
            </w:r>
            <w:r>
              <w:rPr>
                <w:spacing w:val="-5"/>
                <w:sz w:val="18"/>
                <w:szCs w:val="18"/>
              </w:rPr>
              <w:t xml:space="preserve"> </w:t>
            </w:r>
            <w:r>
              <w:rPr>
                <w:sz w:val="18"/>
                <w:szCs w:val="18"/>
              </w:rPr>
              <w:t>il</w:t>
            </w:r>
            <w:r>
              <w:rPr>
                <w:spacing w:val="-5"/>
                <w:sz w:val="18"/>
                <w:szCs w:val="18"/>
              </w:rPr>
              <w:t xml:space="preserve"> </w:t>
            </w:r>
            <w:r>
              <w:rPr>
                <w:spacing w:val="1"/>
                <w:sz w:val="18"/>
                <w:szCs w:val="18"/>
              </w:rPr>
              <w:t>qu</w:t>
            </w:r>
            <w:r>
              <w:rPr>
                <w:spacing w:val="-1"/>
                <w:sz w:val="18"/>
                <w:szCs w:val="18"/>
              </w:rPr>
              <w:t>a</w:t>
            </w:r>
            <w:r>
              <w:rPr>
                <w:sz w:val="18"/>
                <w:szCs w:val="18"/>
              </w:rPr>
              <w:t>le</w:t>
            </w:r>
            <w:r>
              <w:rPr>
                <w:spacing w:val="-5"/>
                <w:sz w:val="18"/>
                <w:szCs w:val="18"/>
              </w:rPr>
              <w:t xml:space="preserve"> </w:t>
            </w:r>
            <w:r>
              <w:rPr>
                <w:spacing w:val="-1"/>
                <w:sz w:val="18"/>
                <w:szCs w:val="18"/>
              </w:rPr>
              <w:t>s</w:t>
            </w:r>
            <w:r>
              <w:rPr>
                <w:sz w:val="18"/>
                <w:szCs w:val="18"/>
              </w:rPr>
              <w:t>i</w:t>
            </w:r>
            <w:r>
              <w:rPr>
                <w:spacing w:val="-3"/>
                <w:sz w:val="18"/>
                <w:szCs w:val="18"/>
              </w:rPr>
              <w:t xml:space="preserve"> </w:t>
            </w:r>
            <w:r>
              <w:rPr>
                <w:spacing w:val="-1"/>
                <w:sz w:val="18"/>
                <w:szCs w:val="18"/>
              </w:rPr>
              <w:t>c</w:t>
            </w:r>
            <w:r>
              <w:rPr>
                <w:spacing w:val="-2"/>
                <w:sz w:val="18"/>
                <w:szCs w:val="18"/>
              </w:rPr>
              <w:t>o</w:t>
            </w:r>
            <w:r>
              <w:rPr>
                <w:spacing w:val="1"/>
                <w:sz w:val="18"/>
                <w:szCs w:val="18"/>
              </w:rPr>
              <w:t>n</w:t>
            </w:r>
            <w:r>
              <w:rPr>
                <w:spacing w:val="-2"/>
                <w:sz w:val="18"/>
                <w:szCs w:val="18"/>
              </w:rPr>
              <w:t>d</w:t>
            </w:r>
            <w:r>
              <w:rPr>
                <w:spacing w:val="1"/>
                <w:sz w:val="18"/>
                <w:szCs w:val="18"/>
              </w:rPr>
              <w:t>on</w:t>
            </w:r>
            <w:r>
              <w:rPr>
                <w:sz w:val="18"/>
                <w:szCs w:val="18"/>
              </w:rPr>
              <w:t>a</w:t>
            </w:r>
            <w:r>
              <w:rPr>
                <w:spacing w:val="-4"/>
                <w:sz w:val="18"/>
                <w:szCs w:val="18"/>
              </w:rPr>
              <w:t xml:space="preserve"> </w:t>
            </w:r>
            <w:r>
              <w:rPr>
                <w:sz w:val="18"/>
                <w:szCs w:val="18"/>
              </w:rPr>
              <w:t>la</w:t>
            </w:r>
            <w:r>
              <w:rPr>
                <w:spacing w:val="-7"/>
                <w:sz w:val="18"/>
                <w:szCs w:val="18"/>
              </w:rPr>
              <w:t xml:space="preserve"> </w:t>
            </w:r>
            <w:r>
              <w:rPr>
                <w:spacing w:val="1"/>
                <w:sz w:val="18"/>
                <w:szCs w:val="18"/>
              </w:rPr>
              <w:t>p</w:t>
            </w:r>
            <w:r>
              <w:rPr>
                <w:spacing w:val="-1"/>
                <w:sz w:val="18"/>
                <w:szCs w:val="18"/>
              </w:rPr>
              <w:t>e</w:t>
            </w:r>
            <w:r>
              <w:rPr>
                <w:spacing w:val="1"/>
                <w:sz w:val="18"/>
                <w:szCs w:val="18"/>
              </w:rPr>
              <w:t>n</w:t>
            </w:r>
            <w:r>
              <w:rPr>
                <w:sz w:val="18"/>
                <w:szCs w:val="18"/>
              </w:rPr>
              <w:t>a</w:t>
            </w:r>
            <w:r>
              <w:rPr>
                <w:spacing w:val="-5"/>
                <w:sz w:val="18"/>
                <w:szCs w:val="18"/>
              </w:rPr>
              <w:t xml:space="preserve"> </w:t>
            </w:r>
            <w:r>
              <w:rPr>
                <w:spacing w:val="-1"/>
                <w:sz w:val="18"/>
                <w:szCs w:val="18"/>
              </w:rPr>
              <w:t>access</w:t>
            </w:r>
            <w:r>
              <w:rPr>
                <w:spacing w:val="1"/>
                <w:sz w:val="18"/>
                <w:szCs w:val="18"/>
              </w:rPr>
              <w:t>o</w:t>
            </w:r>
            <w:r>
              <w:rPr>
                <w:sz w:val="18"/>
                <w:szCs w:val="18"/>
              </w:rPr>
              <w:t>ri</w:t>
            </w:r>
            <w:r>
              <w:rPr>
                <w:spacing w:val="-1"/>
                <w:sz w:val="18"/>
                <w:szCs w:val="18"/>
              </w:rPr>
              <w:t>a</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NUM_DPR</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(8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3"/>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w:t>
            </w:r>
            <w:r>
              <w:rPr>
                <w:spacing w:val="-1"/>
                <w:sz w:val="18"/>
                <w:szCs w:val="18"/>
              </w:rPr>
              <w:t>D</w:t>
            </w:r>
            <w:r>
              <w:rPr>
                <w:spacing w:val="3"/>
                <w:sz w:val="18"/>
                <w:szCs w:val="18"/>
              </w:rPr>
              <w:t>P</w:t>
            </w:r>
            <w:r>
              <w:rPr>
                <w:sz w:val="18"/>
                <w:szCs w:val="18"/>
              </w:rPr>
              <w:t>R</w:t>
            </w:r>
            <w:r>
              <w:rPr>
                <w:spacing w:val="-3"/>
                <w:sz w:val="18"/>
                <w:szCs w:val="18"/>
              </w:rPr>
              <w:t xml:space="preserve"> </w:t>
            </w:r>
            <w:r>
              <w:rPr>
                <w:spacing w:val="-5"/>
                <w:sz w:val="18"/>
                <w:szCs w:val="18"/>
              </w:rPr>
              <w:t>c</w:t>
            </w:r>
            <w:r>
              <w:rPr>
                <w:spacing w:val="1"/>
                <w:sz w:val="18"/>
                <w:szCs w:val="18"/>
              </w:rPr>
              <w:t>o</w:t>
            </w:r>
            <w:r>
              <w:rPr>
                <w:sz w:val="18"/>
                <w:szCs w:val="18"/>
              </w:rPr>
              <w:t>n</w:t>
            </w:r>
            <w:r>
              <w:rPr>
                <w:spacing w:val="-5"/>
                <w:sz w:val="18"/>
                <w:szCs w:val="18"/>
              </w:rPr>
              <w:t xml:space="preserve"> </w:t>
            </w:r>
            <w:r>
              <w:rPr>
                <w:sz w:val="18"/>
                <w:szCs w:val="18"/>
              </w:rPr>
              <w:t>il</w:t>
            </w:r>
            <w:r>
              <w:rPr>
                <w:spacing w:val="-3"/>
                <w:sz w:val="18"/>
                <w:szCs w:val="18"/>
              </w:rPr>
              <w:t xml:space="preserve"> </w:t>
            </w:r>
            <w:r>
              <w:rPr>
                <w:spacing w:val="-2"/>
                <w:sz w:val="18"/>
                <w:szCs w:val="18"/>
              </w:rPr>
              <w:t>q</w:t>
            </w:r>
            <w:r>
              <w:rPr>
                <w:spacing w:val="1"/>
                <w:sz w:val="18"/>
                <w:szCs w:val="18"/>
              </w:rPr>
              <w:t>u</w:t>
            </w:r>
            <w:r>
              <w:rPr>
                <w:spacing w:val="-1"/>
                <w:sz w:val="18"/>
                <w:szCs w:val="18"/>
              </w:rPr>
              <w:t>a</w:t>
            </w:r>
            <w:r>
              <w:rPr>
                <w:sz w:val="18"/>
                <w:szCs w:val="18"/>
              </w:rPr>
              <w:t>le</w:t>
            </w:r>
            <w:r>
              <w:rPr>
                <w:spacing w:val="-4"/>
                <w:sz w:val="18"/>
                <w:szCs w:val="18"/>
              </w:rPr>
              <w:t xml:space="preserve"> </w:t>
            </w:r>
            <w:r>
              <w:rPr>
                <w:spacing w:val="-1"/>
                <w:sz w:val="18"/>
                <w:szCs w:val="18"/>
              </w:rPr>
              <w:t>s</w:t>
            </w:r>
            <w:r>
              <w:rPr>
                <w:sz w:val="18"/>
                <w:szCs w:val="18"/>
              </w:rPr>
              <w:t>i</w:t>
            </w:r>
            <w:r>
              <w:rPr>
                <w:spacing w:val="-3"/>
                <w:sz w:val="18"/>
                <w:szCs w:val="18"/>
              </w:rPr>
              <w:t xml:space="preserve"> </w:t>
            </w:r>
            <w:r>
              <w:rPr>
                <w:spacing w:val="-5"/>
                <w:sz w:val="18"/>
                <w:szCs w:val="18"/>
              </w:rPr>
              <w:t>c</w:t>
            </w:r>
            <w:r>
              <w:rPr>
                <w:spacing w:val="1"/>
                <w:sz w:val="18"/>
                <w:szCs w:val="18"/>
              </w:rPr>
              <w:t>on</w:t>
            </w:r>
            <w:r>
              <w:rPr>
                <w:spacing w:val="-2"/>
                <w:sz w:val="18"/>
                <w:szCs w:val="18"/>
              </w:rPr>
              <w:t>d</w:t>
            </w:r>
            <w:r>
              <w:rPr>
                <w:spacing w:val="1"/>
                <w:sz w:val="18"/>
                <w:szCs w:val="18"/>
              </w:rPr>
              <w:t>on</w:t>
            </w:r>
            <w:r>
              <w:rPr>
                <w:sz w:val="18"/>
                <w:szCs w:val="18"/>
              </w:rPr>
              <w:t>a</w:t>
            </w:r>
            <w:r>
              <w:rPr>
                <w:spacing w:val="-6"/>
                <w:sz w:val="18"/>
                <w:szCs w:val="18"/>
              </w:rPr>
              <w:t xml:space="preserve"> </w:t>
            </w:r>
            <w:r>
              <w:rPr>
                <w:sz w:val="18"/>
                <w:szCs w:val="18"/>
              </w:rPr>
              <w:t>la</w:t>
            </w:r>
            <w:r>
              <w:rPr>
                <w:spacing w:val="-5"/>
                <w:sz w:val="18"/>
                <w:szCs w:val="18"/>
              </w:rPr>
              <w:t xml:space="preserve"> </w:t>
            </w:r>
            <w:r>
              <w:rPr>
                <w:spacing w:val="1"/>
                <w:sz w:val="18"/>
                <w:szCs w:val="18"/>
              </w:rPr>
              <w:t>p</w:t>
            </w:r>
            <w:r>
              <w:rPr>
                <w:spacing w:val="-1"/>
                <w:sz w:val="18"/>
                <w:szCs w:val="18"/>
              </w:rPr>
              <w:t>e</w:t>
            </w:r>
            <w:r>
              <w:rPr>
                <w:spacing w:val="1"/>
                <w:sz w:val="18"/>
                <w:szCs w:val="18"/>
              </w:rPr>
              <w:t>n</w:t>
            </w:r>
            <w:r>
              <w:rPr>
                <w:sz w:val="18"/>
                <w:szCs w:val="18"/>
              </w:rPr>
              <w:t>a</w:t>
            </w:r>
            <w:r>
              <w:rPr>
                <w:spacing w:val="-4"/>
                <w:sz w:val="18"/>
                <w:szCs w:val="18"/>
              </w:rPr>
              <w:t xml:space="preserve"> </w:t>
            </w:r>
            <w:r>
              <w:rPr>
                <w:spacing w:val="-1"/>
                <w:sz w:val="18"/>
                <w:szCs w:val="18"/>
              </w:rPr>
              <w:t>access</w:t>
            </w:r>
            <w:r>
              <w:rPr>
                <w:spacing w:val="1"/>
                <w:sz w:val="18"/>
                <w:szCs w:val="18"/>
              </w:rPr>
              <w:t>o</w:t>
            </w:r>
            <w:r>
              <w:rPr>
                <w:sz w:val="18"/>
                <w:szCs w:val="18"/>
              </w:rPr>
              <w:t>ri</w:t>
            </w:r>
            <w:r>
              <w:rPr>
                <w:spacing w:val="-1"/>
                <w:sz w:val="18"/>
                <w:szCs w:val="18"/>
              </w:rPr>
              <w:t>a</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FLAG_DICHIARAZIONE_FALSITA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(1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38"/>
            </w:pPr>
            <w:r>
              <w:rPr>
                <w:sz w:val="18"/>
                <w:szCs w:val="18"/>
              </w:rPr>
              <w:t>C</w:t>
            </w:r>
            <w:r>
              <w:rPr>
                <w:spacing w:val="1"/>
                <w:sz w:val="18"/>
                <w:szCs w:val="18"/>
              </w:rPr>
              <w:t>a</w:t>
            </w:r>
            <w:r>
              <w:rPr>
                <w:spacing w:val="-5"/>
                <w:sz w:val="18"/>
                <w:szCs w:val="18"/>
              </w:rPr>
              <w:t>m</w:t>
            </w:r>
            <w:r>
              <w:rPr>
                <w:spacing w:val="1"/>
                <w:sz w:val="18"/>
                <w:szCs w:val="18"/>
              </w:rPr>
              <w:t>p</w:t>
            </w:r>
            <w:r>
              <w:rPr>
                <w:sz w:val="18"/>
                <w:szCs w:val="18"/>
              </w:rPr>
              <w:t>o</w:t>
            </w:r>
            <w:r>
              <w:rPr>
                <w:spacing w:val="-4"/>
                <w:sz w:val="18"/>
                <w:szCs w:val="18"/>
              </w:rPr>
              <w:t xml:space="preserve"> </w:t>
            </w:r>
            <w:r>
              <w:rPr>
                <w:spacing w:val="1"/>
                <w:sz w:val="18"/>
                <w:szCs w:val="18"/>
              </w:rPr>
              <w:t>p</w:t>
            </w:r>
            <w:r>
              <w:rPr>
                <w:spacing w:val="-1"/>
                <w:sz w:val="18"/>
                <w:szCs w:val="18"/>
              </w:rPr>
              <w:t>e</w:t>
            </w:r>
            <w:r>
              <w:rPr>
                <w:sz w:val="18"/>
                <w:szCs w:val="18"/>
              </w:rPr>
              <w:t>r</w:t>
            </w:r>
            <w:r>
              <w:rPr>
                <w:spacing w:val="-4"/>
                <w:sz w:val="18"/>
                <w:szCs w:val="18"/>
              </w:rPr>
              <w:t xml:space="preserve"> </w:t>
            </w:r>
            <w:r>
              <w:rPr>
                <w:sz w:val="18"/>
                <w:szCs w:val="18"/>
              </w:rPr>
              <w:t>la</w:t>
            </w:r>
            <w:r>
              <w:rPr>
                <w:spacing w:val="-5"/>
                <w:sz w:val="18"/>
                <w:szCs w:val="18"/>
              </w:rPr>
              <w:t xml:space="preserve"> </w:t>
            </w:r>
            <w:r>
              <w:rPr>
                <w:spacing w:val="-2"/>
                <w:sz w:val="18"/>
                <w:szCs w:val="18"/>
              </w:rPr>
              <w:t>g</w:t>
            </w:r>
            <w:r>
              <w:rPr>
                <w:spacing w:val="-1"/>
                <w:sz w:val="18"/>
                <w:szCs w:val="18"/>
              </w:rPr>
              <w:t>es</w:t>
            </w:r>
            <w:r>
              <w:rPr>
                <w:sz w:val="18"/>
                <w:szCs w:val="18"/>
              </w:rPr>
              <w:t>ti</w:t>
            </w:r>
            <w:r>
              <w:rPr>
                <w:spacing w:val="-2"/>
                <w:sz w:val="18"/>
                <w:szCs w:val="18"/>
              </w:rPr>
              <w:t>o</w:t>
            </w:r>
            <w:r>
              <w:rPr>
                <w:spacing w:val="1"/>
                <w:sz w:val="18"/>
                <w:szCs w:val="18"/>
              </w:rPr>
              <w:t>n</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2"/>
                <w:sz w:val="18"/>
                <w:szCs w:val="18"/>
              </w:rPr>
              <w:t>d</w:t>
            </w:r>
            <w:r>
              <w:rPr>
                <w:sz w:val="18"/>
                <w:szCs w:val="18"/>
              </w:rPr>
              <w:t>i</w:t>
            </w:r>
            <w:r>
              <w:rPr>
                <w:spacing w:val="-1"/>
                <w:sz w:val="18"/>
                <w:szCs w:val="18"/>
              </w:rPr>
              <w:t>c</w:t>
            </w:r>
            <w:r>
              <w:rPr>
                <w:spacing w:val="1"/>
                <w:sz w:val="18"/>
                <w:szCs w:val="18"/>
              </w:rPr>
              <w:t>h</w:t>
            </w:r>
            <w:r>
              <w:rPr>
                <w:spacing w:val="-2"/>
                <w:sz w:val="18"/>
                <w:szCs w:val="18"/>
              </w:rPr>
              <w:t>i</w:t>
            </w:r>
            <w:r>
              <w:rPr>
                <w:spacing w:val="-1"/>
                <w:sz w:val="18"/>
                <w:szCs w:val="18"/>
              </w:rPr>
              <w:t>a</w:t>
            </w:r>
            <w:r>
              <w:rPr>
                <w:sz w:val="18"/>
                <w:szCs w:val="18"/>
              </w:rPr>
              <w:t>r</w:t>
            </w:r>
            <w:r>
              <w:rPr>
                <w:spacing w:val="-1"/>
                <w:sz w:val="18"/>
                <w:szCs w:val="18"/>
              </w:rPr>
              <w:t>az</w:t>
            </w:r>
            <w:r>
              <w:rPr>
                <w:sz w:val="18"/>
                <w:szCs w:val="18"/>
              </w:rPr>
              <w:t>i</w:t>
            </w:r>
            <w:r>
              <w:rPr>
                <w:spacing w:val="1"/>
                <w:sz w:val="18"/>
                <w:szCs w:val="18"/>
              </w:rPr>
              <w:t>on</w:t>
            </w:r>
            <w:r>
              <w:rPr>
                <w:sz w:val="18"/>
                <w:szCs w:val="18"/>
              </w:rPr>
              <w:t>e</w:t>
            </w:r>
            <w:r>
              <w:rPr>
                <w:spacing w:val="-5"/>
                <w:sz w:val="18"/>
                <w:szCs w:val="18"/>
              </w:rPr>
              <w:t xml:space="preserve"> </w:t>
            </w:r>
            <w:r>
              <w:rPr>
                <w:spacing w:val="1"/>
                <w:sz w:val="18"/>
                <w:szCs w:val="18"/>
              </w:rPr>
              <w:t>d</w:t>
            </w:r>
            <w:r>
              <w:rPr>
                <w:sz w:val="18"/>
                <w:szCs w:val="18"/>
              </w:rPr>
              <w:t>i</w:t>
            </w:r>
            <w:r>
              <w:rPr>
                <w:spacing w:val="-3"/>
                <w:sz w:val="18"/>
                <w:szCs w:val="18"/>
              </w:rPr>
              <w:t xml:space="preserve"> f</w:t>
            </w:r>
            <w:r>
              <w:rPr>
                <w:spacing w:val="-1"/>
                <w:sz w:val="18"/>
                <w:szCs w:val="18"/>
              </w:rPr>
              <w:t>a</w:t>
            </w:r>
            <w:r>
              <w:rPr>
                <w:sz w:val="18"/>
                <w:szCs w:val="18"/>
              </w:rPr>
              <w:t>l</w:t>
            </w:r>
            <w:r>
              <w:rPr>
                <w:spacing w:val="-1"/>
                <w:sz w:val="18"/>
                <w:szCs w:val="18"/>
              </w:rPr>
              <w:t>s</w:t>
            </w:r>
            <w:r>
              <w:rPr>
                <w:sz w:val="18"/>
                <w:szCs w:val="18"/>
              </w:rPr>
              <w:t>ità</w:t>
            </w:r>
            <w:r>
              <w:rPr>
                <w:spacing w:val="-5"/>
                <w:sz w:val="18"/>
                <w:szCs w:val="18"/>
              </w:rPr>
              <w:t xml:space="preserve"> </w:t>
            </w:r>
            <w:r>
              <w:rPr>
                <w:spacing w:val="1"/>
                <w:sz w:val="18"/>
                <w:szCs w:val="18"/>
              </w:rPr>
              <w:t>d</w:t>
            </w:r>
            <w:r>
              <w:rPr>
                <w:sz w:val="18"/>
                <w:szCs w:val="18"/>
              </w:rPr>
              <w:t>a</w:t>
            </w:r>
            <w:r>
              <w:rPr>
                <w:spacing w:val="-5"/>
                <w:sz w:val="18"/>
                <w:szCs w:val="18"/>
              </w:rPr>
              <w:t xml:space="preserve"> </w:t>
            </w:r>
            <w:r>
              <w:rPr>
                <w:spacing w:val="1"/>
                <w:sz w:val="18"/>
                <w:szCs w:val="18"/>
              </w:rPr>
              <w:t>p</w:t>
            </w:r>
            <w:r>
              <w:rPr>
                <w:spacing w:val="-1"/>
                <w:sz w:val="18"/>
                <w:szCs w:val="18"/>
              </w:rPr>
              <w:t>a</w:t>
            </w:r>
            <w:r>
              <w:rPr>
                <w:sz w:val="18"/>
                <w:szCs w:val="18"/>
              </w:rPr>
              <w:t>rte</w:t>
            </w:r>
            <w:r>
              <w:rPr>
                <w:spacing w:val="-5"/>
                <w:sz w:val="18"/>
                <w:szCs w:val="18"/>
              </w:rPr>
              <w:t xml:space="preserve"> </w:t>
            </w:r>
            <w:r>
              <w:rPr>
                <w:spacing w:val="1"/>
                <w:sz w:val="18"/>
                <w:szCs w:val="18"/>
              </w:rPr>
              <w:t>d</w:t>
            </w:r>
            <w:r>
              <w:rPr>
                <w:spacing w:val="-1"/>
                <w:sz w:val="18"/>
                <w:szCs w:val="18"/>
              </w:rPr>
              <w:t>e</w:t>
            </w:r>
            <w:r>
              <w:rPr>
                <w:sz w:val="18"/>
                <w:szCs w:val="18"/>
              </w:rPr>
              <w:t>l</w:t>
            </w:r>
            <w:r>
              <w:rPr>
                <w:w w:val="99"/>
                <w:sz w:val="18"/>
                <w:szCs w:val="18"/>
              </w:rPr>
              <w:t xml:space="preserve"> </w:t>
            </w:r>
            <w:r>
              <w:rPr>
                <w:spacing w:val="-1"/>
                <w:sz w:val="18"/>
                <w:szCs w:val="18"/>
              </w:rPr>
              <w:t>s</w:t>
            </w:r>
            <w:r>
              <w:rPr>
                <w:spacing w:val="1"/>
                <w:sz w:val="18"/>
                <w:szCs w:val="18"/>
              </w:rPr>
              <w:t>o</w:t>
            </w:r>
            <w:r>
              <w:rPr>
                <w:spacing w:val="-2"/>
                <w:sz w:val="18"/>
                <w:szCs w:val="18"/>
              </w:rPr>
              <w:t>gg</w:t>
            </w:r>
            <w:r>
              <w:rPr>
                <w:spacing w:val="-1"/>
                <w:sz w:val="18"/>
                <w:szCs w:val="18"/>
              </w:rPr>
              <w:t>e</w:t>
            </w:r>
            <w:r>
              <w:rPr>
                <w:sz w:val="18"/>
                <w:szCs w:val="18"/>
              </w:rPr>
              <w:t>tt</w:t>
            </w:r>
            <w:r>
              <w:rPr>
                <w:spacing w:val="1"/>
                <w:sz w:val="18"/>
                <w:szCs w:val="18"/>
              </w:rPr>
              <w:t>o</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FLAG_REVOCA_CONDONO</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pacing w:val="-1"/>
                <w:sz w:val="18"/>
                <w:szCs w:val="18"/>
              </w:rPr>
              <w:t>VARCHAR2 (1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31"/>
            </w:pPr>
            <w:r>
              <w:rPr>
                <w:sz w:val="18"/>
                <w:szCs w:val="18"/>
              </w:rPr>
              <w:t>C</w:t>
            </w:r>
            <w:r>
              <w:rPr>
                <w:spacing w:val="1"/>
                <w:sz w:val="18"/>
                <w:szCs w:val="18"/>
              </w:rPr>
              <w:t>a</w:t>
            </w:r>
            <w:r>
              <w:rPr>
                <w:spacing w:val="-5"/>
                <w:sz w:val="18"/>
                <w:szCs w:val="18"/>
              </w:rPr>
              <w:t>m</w:t>
            </w:r>
            <w:r>
              <w:rPr>
                <w:spacing w:val="1"/>
                <w:sz w:val="18"/>
                <w:szCs w:val="18"/>
              </w:rPr>
              <w:t>p</w:t>
            </w:r>
            <w:r>
              <w:rPr>
                <w:sz w:val="18"/>
                <w:szCs w:val="18"/>
              </w:rPr>
              <w:t>o</w:t>
            </w:r>
            <w:r>
              <w:rPr>
                <w:spacing w:val="-4"/>
                <w:sz w:val="18"/>
                <w:szCs w:val="18"/>
              </w:rPr>
              <w:t xml:space="preserve"> </w:t>
            </w:r>
            <w:r>
              <w:rPr>
                <w:sz w:val="18"/>
                <w:szCs w:val="18"/>
              </w:rPr>
              <w:t>i</w:t>
            </w:r>
            <w:r>
              <w:rPr>
                <w:spacing w:val="-2"/>
                <w:sz w:val="18"/>
                <w:szCs w:val="18"/>
              </w:rPr>
              <w:t>n</w:t>
            </w:r>
            <w:r>
              <w:rPr>
                <w:spacing w:val="1"/>
                <w:sz w:val="18"/>
                <w:szCs w:val="18"/>
              </w:rPr>
              <w:t>d</w:t>
            </w:r>
            <w:r>
              <w:rPr>
                <w:sz w:val="18"/>
                <w:szCs w:val="18"/>
              </w:rPr>
              <w:t>i</w:t>
            </w:r>
            <w:r>
              <w:rPr>
                <w:spacing w:val="-1"/>
                <w:sz w:val="18"/>
                <w:szCs w:val="18"/>
              </w:rPr>
              <w:t>ca</w:t>
            </w:r>
            <w:r>
              <w:rPr>
                <w:spacing w:val="1"/>
                <w:sz w:val="18"/>
                <w:szCs w:val="18"/>
              </w:rPr>
              <w:t>n</w:t>
            </w:r>
            <w:r>
              <w:rPr>
                <w:sz w:val="18"/>
                <w:szCs w:val="18"/>
              </w:rPr>
              <w:t>te</w:t>
            </w:r>
            <w:r>
              <w:rPr>
                <w:spacing w:val="-5"/>
                <w:sz w:val="18"/>
                <w:szCs w:val="18"/>
              </w:rPr>
              <w:t xml:space="preserve"> </w:t>
            </w:r>
            <w:r>
              <w:rPr>
                <w:spacing w:val="-1"/>
                <w:sz w:val="18"/>
                <w:szCs w:val="18"/>
              </w:rPr>
              <w:t>s</w:t>
            </w:r>
            <w:r>
              <w:rPr>
                <w:sz w:val="18"/>
                <w:szCs w:val="18"/>
              </w:rPr>
              <w:t>e</w:t>
            </w:r>
            <w:r>
              <w:rPr>
                <w:spacing w:val="-6"/>
                <w:sz w:val="18"/>
                <w:szCs w:val="18"/>
              </w:rPr>
              <w:t xml:space="preserve"> </w:t>
            </w:r>
            <w:r>
              <w:rPr>
                <w:sz w:val="18"/>
                <w:szCs w:val="18"/>
              </w:rPr>
              <w:t>il</w:t>
            </w:r>
            <w:r>
              <w:rPr>
                <w:spacing w:val="-3"/>
                <w:sz w:val="18"/>
                <w:szCs w:val="18"/>
              </w:rPr>
              <w:t xml:space="preserve"> </w:t>
            </w:r>
            <w:r>
              <w:rPr>
                <w:spacing w:val="-1"/>
                <w:sz w:val="18"/>
                <w:szCs w:val="18"/>
              </w:rPr>
              <w:t>c</w:t>
            </w:r>
            <w:r>
              <w:rPr>
                <w:spacing w:val="-2"/>
                <w:sz w:val="18"/>
                <w:szCs w:val="18"/>
              </w:rPr>
              <w:t>o</w:t>
            </w:r>
            <w:r>
              <w:rPr>
                <w:spacing w:val="1"/>
                <w:sz w:val="18"/>
                <w:szCs w:val="18"/>
              </w:rPr>
              <w:t>n</w:t>
            </w:r>
            <w:r>
              <w:rPr>
                <w:spacing w:val="-2"/>
                <w:sz w:val="18"/>
                <w:szCs w:val="18"/>
              </w:rPr>
              <w:t>d</w:t>
            </w:r>
            <w:r>
              <w:rPr>
                <w:spacing w:val="1"/>
                <w:sz w:val="18"/>
                <w:szCs w:val="18"/>
              </w:rPr>
              <w:t>o</w:t>
            </w:r>
            <w:r>
              <w:rPr>
                <w:spacing w:val="-2"/>
                <w:sz w:val="18"/>
                <w:szCs w:val="18"/>
              </w:rPr>
              <w:t>n</w:t>
            </w:r>
            <w:r>
              <w:rPr>
                <w:sz w:val="18"/>
                <w:szCs w:val="18"/>
              </w:rPr>
              <w:t>o</w:t>
            </w:r>
            <w:r>
              <w:rPr>
                <w:spacing w:val="-6"/>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p</w:t>
            </w:r>
            <w:r>
              <w:rPr>
                <w:spacing w:val="-1"/>
                <w:sz w:val="18"/>
                <w:szCs w:val="18"/>
              </w:rPr>
              <w:t>e</w:t>
            </w:r>
            <w:r>
              <w:rPr>
                <w:spacing w:val="1"/>
                <w:sz w:val="18"/>
                <w:szCs w:val="18"/>
              </w:rPr>
              <w:t>n</w:t>
            </w:r>
            <w:r>
              <w:rPr>
                <w:sz w:val="18"/>
                <w:szCs w:val="18"/>
              </w:rPr>
              <w:t>a</w:t>
            </w:r>
            <w:r>
              <w:rPr>
                <w:spacing w:val="-6"/>
                <w:sz w:val="18"/>
                <w:szCs w:val="18"/>
              </w:rPr>
              <w:t xml:space="preserve"> </w:t>
            </w:r>
            <w:r>
              <w:rPr>
                <w:spacing w:val="-1"/>
                <w:sz w:val="18"/>
                <w:szCs w:val="18"/>
              </w:rPr>
              <w:t>access</w:t>
            </w:r>
            <w:r>
              <w:rPr>
                <w:spacing w:val="1"/>
                <w:sz w:val="18"/>
                <w:szCs w:val="18"/>
              </w:rPr>
              <w:t>o</w:t>
            </w:r>
            <w:r>
              <w:rPr>
                <w:sz w:val="18"/>
                <w:szCs w:val="18"/>
              </w:rPr>
              <w:t>ria</w:t>
            </w:r>
            <w:r>
              <w:rPr>
                <w:spacing w:val="-5"/>
                <w:sz w:val="18"/>
                <w:szCs w:val="18"/>
              </w:rPr>
              <w:t xml:space="preserve"> </w:t>
            </w:r>
            <w:r>
              <w:rPr>
                <w:sz w:val="18"/>
                <w:szCs w:val="18"/>
              </w:rPr>
              <w:t>è</w:t>
            </w:r>
            <w:r>
              <w:rPr>
                <w:spacing w:val="-6"/>
                <w:sz w:val="18"/>
                <w:szCs w:val="18"/>
              </w:rPr>
              <w:t xml:space="preserve"> </w:t>
            </w:r>
            <w:r>
              <w:rPr>
                <w:spacing w:val="-1"/>
                <w:sz w:val="18"/>
                <w:szCs w:val="18"/>
              </w:rPr>
              <w:t>s</w:t>
            </w:r>
            <w:r>
              <w:rPr>
                <w:sz w:val="18"/>
                <w:szCs w:val="18"/>
              </w:rPr>
              <w:t>t</w:t>
            </w:r>
            <w:r>
              <w:rPr>
                <w:spacing w:val="-1"/>
                <w:sz w:val="18"/>
                <w:szCs w:val="18"/>
              </w:rPr>
              <w:t>a</w:t>
            </w:r>
            <w:r>
              <w:rPr>
                <w:sz w:val="18"/>
                <w:szCs w:val="18"/>
              </w:rPr>
              <w:t>to</w:t>
            </w:r>
            <w:r>
              <w:rPr>
                <w:spacing w:val="-3"/>
                <w:sz w:val="18"/>
                <w:szCs w:val="18"/>
              </w:rPr>
              <w:t xml:space="preserve"> </w:t>
            </w:r>
            <w:r>
              <w:rPr>
                <w:sz w:val="18"/>
                <w:szCs w:val="18"/>
              </w:rPr>
              <w:t>r</w:t>
            </w:r>
            <w:r>
              <w:rPr>
                <w:spacing w:val="-1"/>
                <w:sz w:val="18"/>
                <w:szCs w:val="18"/>
              </w:rPr>
              <w:t>e</w:t>
            </w:r>
            <w:r>
              <w:rPr>
                <w:spacing w:val="-2"/>
                <w:sz w:val="18"/>
                <w:szCs w:val="18"/>
              </w:rPr>
              <w:t>v</w:t>
            </w:r>
            <w:r>
              <w:rPr>
                <w:spacing w:val="1"/>
                <w:sz w:val="18"/>
                <w:szCs w:val="18"/>
              </w:rPr>
              <w:t>o</w:t>
            </w:r>
            <w:r>
              <w:rPr>
                <w:spacing w:val="-1"/>
                <w:sz w:val="18"/>
                <w:szCs w:val="18"/>
              </w:rPr>
              <w:t>ca</w:t>
            </w:r>
            <w:r>
              <w:rPr>
                <w:sz w:val="18"/>
                <w:szCs w:val="18"/>
              </w:rPr>
              <w:t>t</w:t>
            </w:r>
            <w:r>
              <w:rPr>
                <w:spacing w:val="1"/>
                <w:sz w:val="18"/>
                <w:szCs w:val="18"/>
              </w:rPr>
              <w:t>o</w:t>
            </w:r>
            <w:r>
              <w:rPr>
                <w:sz w:val="18"/>
                <w:szCs w:val="18"/>
              </w:rPr>
              <w:t>.</w:t>
            </w:r>
            <w:r>
              <w:rPr>
                <w:w w:val="99"/>
                <w:sz w:val="18"/>
                <w:szCs w:val="18"/>
              </w:rPr>
              <w:t xml:space="preserve"> </w:t>
            </w:r>
            <w:r>
              <w:rPr>
                <w:spacing w:val="-2"/>
                <w:sz w:val="18"/>
                <w:szCs w:val="18"/>
              </w:rPr>
              <w:t>L</w:t>
            </w:r>
            <w:r>
              <w:rPr>
                <w:sz w:val="18"/>
                <w:szCs w:val="18"/>
              </w:rPr>
              <w:t>a</w:t>
            </w:r>
            <w:r>
              <w:rPr>
                <w:spacing w:val="-6"/>
                <w:sz w:val="18"/>
                <w:szCs w:val="18"/>
              </w:rPr>
              <w:t xml:space="preserve"> </w:t>
            </w:r>
            <w:r>
              <w:rPr>
                <w:sz w:val="18"/>
                <w:szCs w:val="18"/>
              </w:rPr>
              <w:t>r</w:t>
            </w:r>
            <w:r>
              <w:rPr>
                <w:spacing w:val="1"/>
                <w:sz w:val="18"/>
                <w:szCs w:val="18"/>
              </w:rPr>
              <w:t>e</w:t>
            </w:r>
            <w:r>
              <w:rPr>
                <w:spacing w:val="-2"/>
                <w:sz w:val="18"/>
                <w:szCs w:val="18"/>
              </w:rPr>
              <w:t>v</w:t>
            </w:r>
            <w:r>
              <w:rPr>
                <w:spacing w:val="1"/>
                <w:sz w:val="18"/>
                <w:szCs w:val="18"/>
              </w:rPr>
              <w:t>o</w:t>
            </w:r>
            <w:r>
              <w:rPr>
                <w:spacing w:val="-1"/>
                <w:sz w:val="18"/>
                <w:szCs w:val="18"/>
              </w:rPr>
              <w:t>c</w:t>
            </w:r>
            <w:r>
              <w:rPr>
                <w:sz w:val="18"/>
                <w:szCs w:val="18"/>
              </w:rPr>
              <w:t>a</w:t>
            </w:r>
            <w:r>
              <w:rPr>
                <w:spacing w:val="-6"/>
                <w:sz w:val="18"/>
                <w:szCs w:val="18"/>
              </w:rPr>
              <w:t xml:space="preserve"> </w:t>
            </w:r>
            <w:r>
              <w:rPr>
                <w:spacing w:val="-1"/>
                <w:sz w:val="18"/>
                <w:szCs w:val="18"/>
              </w:rPr>
              <w:t>a</w:t>
            </w:r>
            <w:r>
              <w:rPr>
                <w:spacing w:val="1"/>
                <w:sz w:val="18"/>
                <w:szCs w:val="18"/>
              </w:rPr>
              <w:t>v</w:t>
            </w:r>
            <w:r>
              <w:rPr>
                <w:spacing w:val="-2"/>
                <w:sz w:val="18"/>
                <w:szCs w:val="18"/>
              </w:rPr>
              <w:t>v</w:t>
            </w:r>
            <w:r>
              <w:rPr>
                <w:sz w:val="18"/>
                <w:szCs w:val="18"/>
              </w:rPr>
              <w:t>i</w:t>
            </w:r>
            <w:r>
              <w:rPr>
                <w:spacing w:val="-1"/>
                <w:sz w:val="18"/>
                <w:szCs w:val="18"/>
              </w:rPr>
              <w:t>e</w:t>
            </w:r>
            <w:r>
              <w:rPr>
                <w:spacing w:val="1"/>
                <w:sz w:val="18"/>
                <w:szCs w:val="18"/>
              </w:rPr>
              <w:t>n</w:t>
            </w:r>
            <w:r>
              <w:rPr>
                <w:sz w:val="18"/>
                <w:szCs w:val="18"/>
              </w:rPr>
              <w:t>e</w:t>
            </w:r>
            <w:r>
              <w:rPr>
                <w:spacing w:val="-6"/>
                <w:sz w:val="18"/>
                <w:szCs w:val="18"/>
              </w:rPr>
              <w:t xml:space="preserve"> </w:t>
            </w:r>
            <w:r>
              <w:rPr>
                <w:spacing w:val="-1"/>
                <w:sz w:val="18"/>
                <w:szCs w:val="18"/>
              </w:rPr>
              <w:t>a</w:t>
            </w:r>
            <w:r>
              <w:rPr>
                <w:sz w:val="18"/>
                <w:szCs w:val="18"/>
              </w:rPr>
              <w:t>ttr</w:t>
            </w:r>
            <w:r>
              <w:rPr>
                <w:spacing w:val="-1"/>
                <w:sz w:val="18"/>
                <w:szCs w:val="18"/>
              </w:rPr>
              <w:t>a</w:t>
            </w:r>
            <w:r>
              <w:rPr>
                <w:spacing w:val="-2"/>
                <w:sz w:val="18"/>
                <w:szCs w:val="18"/>
              </w:rPr>
              <w:t>v</w:t>
            </w:r>
            <w:r>
              <w:rPr>
                <w:spacing w:val="-1"/>
                <w:sz w:val="18"/>
                <w:szCs w:val="18"/>
              </w:rPr>
              <w:t>e</w:t>
            </w:r>
            <w:r>
              <w:rPr>
                <w:spacing w:val="2"/>
                <w:sz w:val="18"/>
                <w:szCs w:val="18"/>
              </w:rPr>
              <w:t>r</w:t>
            </w:r>
            <w:r>
              <w:rPr>
                <w:spacing w:val="-1"/>
                <w:sz w:val="18"/>
                <w:szCs w:val="18"/>
              </w:rPr>
              <w:t>s</w:t>
            </w:r>
            <w:r>
              <w:rPr>
                <w:sz w:val="18"/>
                <w:szCs w:val="18"/>
              </w:rPr>
              <w:t>o</w:t>
            </w:r>
            <w:r>
              <w:rPr>
                <w:spacing w:val="-4"/>
                <w:sz w:val="18"/>
                <w:szCs w:val="18"/>
              </w:rPr>
              <w:t xml:space="preserve"> </w:t>
            </w:r>
            <w:r>
              <w:rPr>
                <w:spacing w:val="1"/>
                <w:sz w:val="18"/>
                <w:szCs w:val="18"/>
              </w:rPr>
              <w:t>un</w:t>
            </w:r>
            <w:r>
              <w:rPr>
                <w:sz w:val="18"/>
                <w:szCs w:val="18"/>
              </w:rPr>
              <w:t>a</w:t>
            </w:r>
            <w:r>
              <w:rPr>
                <w:spacing w:val="-7"/>
                <w:sz w:val="18"/>
                <w:szCs w:val="18"/>
              </w:rPr>
              <w:t xml:space="preserve"> </w:t>
            </w:r>
            <w:r>
              <w:rPr>
                <w:spacing w:val="-1"/>
                <w:sz w:val="18"/>
                <w:szCs w:val="18"/>
              </w:rPr>
              <w:t>se</w:t>
            </w:r>
            <w:r>
              <w:rPr>
                <w:spacing w:val="1"/>
                <w:sz w:val="18"/>
                <w:szCs w:val="18"/>
              </w:rPr>
              <w:t>n</w:t>
            </w:r>
            <w:r>
              <w:rPr>
                <w:sz w:val="18"/>
                <w:szCs w:val="18"/>
              </w:rPr>
              <w:t>t</w:t>
            </w:r>
            <w:r>
              <w:rPr>
                <w:spacing w:val="-1"/>
                <w:sz w:val="18"/>
                <w:szCs w:val="18"/>
              </w:rPr>
              <w:t>e</w:t>
            </w:r>
            <w:r>
              <w:rPr>
                <w:spacing w:val="1"/>
                <w:sz w:val="18"/>
                <w:szCs w:val="18"/>
              </w:rPr>
              <w:t>n</w:t>
            </w:r>
            <w:r>
              <w:rPr>
                <w:spacing w:val="-1"/>
                <w:sz w:val="18"/>
                <w:szCs w:val="18"/>
              </w:rPr>
              <w:t>z</w:t>
            </w:r>
            <w:r>
              <w:rPr>
                <w:sz w:val="18"/>
                <w:szCs w:val="18"/>
              </w:rPr>
              <w:t>a</w:t>
            </w:r>
            <w:r>
              <w:rPr>
                <w:spacing w:val="-6"/>
                <w:sz w:val="18"/>
                <w:szCs w:val="18"/>
              </w:rPr>
              <w:t xml:space="preserve"> </w:t>
            </w:r>
            <w:r>
              <w:rPr>
                <w:sz w:val="18"/>
                <w:szCs w:val="18"/>
              </w:rPr>
              <w:t>o</w:t>
            </w:r>
            <w:r>
              <w:rPr>
                <w:spacing w:val="-4"/>
                <w:sz w:val="18"/>
                <w:szCs w:val="18"/>
              </w:rPr>
              <w:t xml:space="preserve"> </w:t>
            </w:r>
            <w:r>
              <w:rPr>
                <w:spacing w:val="-2"/>
                <w:sz w:val="18"/>
                <w:szCs w:val="18"/>
              </w:rPr>
              <w:t>u</w:t>
            </w:r>
            <w:r>
              <w:rPr>
                <w:spacing w:val="1"/>
                <w:sz w:val="18"/>
                <w:szCs w:val="18"/>
              </w:rPr>
              <w:t>n</w:t>
            </w:r>
            <w:r>
              <w:rPr>
                <w:sz w:val="18"/>
                <w:szCs w:val="18"/>
              </w:rPr>
              <w:t>a</w:t>
            </w:r>
            <w:r>
              <w:rPr>
                <w:spacing w:val="-6"/>
                <w:sz w:val="18"/>
                <w:szCs w:val="18"/>
              </w:rPr>
              <w:t xml:space="preserve"> </w:t>
            </w:r>
            <w:r>
              <w:rPr>
                <w:spacing w:val="1"/>
                <w:sz w:val="18"/>
                <w:szCs w:val="18"/>
              </w:rPr>
              <w:t>o</w:t>
            </w:r>
            <w:r>
              <w:rPr>
                <w:spacing w:val="-3"/>
                <w:sz w:val="18"/>
                <w:szCs w:val="18"/>
              </w:rPr>
              <w:t>r</w:t>
            </w:r>
            <w:r>
              <w:rPr>
                <w:spacing w:val="1"/>
                <w:sz w:val="18"/>
                <w:szCs w:val="18"/>
              </w:rPr>
              <w:t>d</w:t>
            </w:r>
            <w:r>
              <w:rPr>
                <w:sz w:val="18"/>
                <w:szCs w:val="18"/>
              </w:rPr>
              <w:t>i</w:t>
            </w:r>
            <w:r>
              <w:rPr>
                <w:spacing w:val="1"/>
                <w:sz w:val="18"/>
                <w:szCs w:val="18"/>
              </w:rPr>
              <w:t>n</w:t>
            </w:r>
            <w:r>
              <w:rPr>
                <w:spacing w:val="-5"/>
                <w:sz w:val="18"/>
                <w:szCs w:val="18"/>
              </w:rPr>
              <w:t>a</w:t>
            </w:r>
            <w:r>
              <w:rPr>
                <w:spacing w:val="1"/>
                <w:sz w:val="18"/>
                <w:szCs w:val="18"/>
              </w:rPr>
              <w:t>n</w:t>
            </w:r>
            <w:r>
              <w:rPr>
                <w:spacing w:val="-1"/>
                <w:sz w:val="18"/>
                <w:szCs w:val="18"/>
              </w:rPr>
              <w:t>za</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DATA_SENTENZA_REVOCA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w:t>
            </w:r>
            <w:r>
              <w:rPr>
                <w:sz w:val="18"/>
                <w:szCs w:val="18"/>
              </w:rPr>
              <w:t>ta</w:t>
            </w:r>
            <w:r>
              <w:rPr>
                <w:spacing w:val="-7"/>
                <w:sz w:val="18"/>
                <w:szCs w:val="18"/>
              </w:rPr>
              <w:t xml:space="preserve"> </w:t>
            </w:r>
            <w:r>
              <w:rPr>
                <w:sz w:val="18"/>
                <w:szCs w:val="18"/>
              </w:rPr>
              <w:t>S</w:t>
            </w:r>
            <w:r>
              <w:rPr>
                <w:spacing w:val="-1"/>
                <w:sz w:val="18"/>
                <w:szCs w:val="18"/>
              </w:rPr>
              <w:t>e</w:t>
            </w:r>
            <w:r>
              <w:rPr>
                <w:spacing w:val="1"/>
                <w:sz w:val="18"/>
                <w:szCs w:val="18"/>
              </w:rPr>
              <w:t>n</w:t>
            </w:r>
            <w:r>
              <w:rPr>
                <w:sz w:val="18"/>
                <w:szCs w:val="18"/>
              </w:rPr>
              <w:t>t</w:t>
            </w:r>
            <w:r>
              <w:rPr>
                <w:spacing w:val="-1"/>
                <w:sz w:val="18"/>
                <w:szCs w:val="18"/>
              </w:rPr>
              <w:t>e</w:t>
            </w:r>
            <w:r>
              <w:rPr>
                <w:spacing w:val="1"/>
                <w:sz w:val="18"/>
                <w:szCs w:val="18"/>
              </w:rPr>
              <w:t>n</w:t>
            </w:r>
            <w:r>
              <w:rPr>
                <w:spacing w:val="-1"/>
                <w:sz w:val="18"/>
                <w:szCs w:val="18"/>
              </w:rPr>
              <w:t>z</w:t>
            </w:r>
            <w:r>
              <w:rPr>
                <w:sz w:val="18"/>
                <w:szCs w:val="18"/>
              </w:rPr>
              <w:t>a</w:t>
            </w:r>
            <w:r>
              <w:rPr>
                <w:spacing w:val="-7"/>
                <w:sz w:val="18"/>
                <w:szCs w:val="18"/>
              </w:rPr>
              <w:t xml:space="preserve"> </w:t>
            </w:r>
            <w:r>
              <w:rPr>
                <w:spacing w:val="1"/>
                <w:sz w:val="18"/>
                <w:szCs w:val="18"/>
              </w:rPr>
              <w:t>d</w:t>
            </w:r>
            <w:r>
              <w:rPr>
                <w:sz w:val="18"/>
                <w:szCs w:val="18"/>
              </w:rPr>
              <w:t>i</w:t>
            </w:r>
            <w:r>
              <w:rPr>
                <w:spacing w:val="-5"/>
                <w:sz w:val="18"/>
                <w:szCs w:val="18"/>
              </w:rPr>
              <w:t xml:space="preserve"> </w:t>
            </w:r>
            <w:r>
              <w:rPr>
                <w:sz w:val="18"/>
                <w:szCs w:val="18"/>
              </w:rPr>
              <w:t>r</w:t>
            </w:r>
            <w:r>
              <w:rPr>
                <w:spacing w:val="-1"/>
                <w:sz w:val="18"/>
                <w:szCs w:val="18"/>
              </w:rPr>
              <w:t>e</w:t>
            </w:r>
            <w:r>
              <w:rPr>
                <w:spacing w:val="-2"/>
                <w:sz w:val="18"/>
                <w:szCs w:val="18"/>
              </w:rPr>
              <w:t>v</w:t>
            </w:r>
            <w:r>
              <w:rPr>
                <w:spacing w:val="1"/>
                <w:sz w:val="18"/>
                <w:szCs w:val="18"/>
              </w:rPr>
              <w:t>o</w:t>
            </w:r>
            <w:r>
              <w:rPr>
                <w:spacing w:val="-1"/>
                <w:sz w:val="18"/>
                <w:szCs w:val="18"/>
              </w:rPr>
              <w:t>c</w:t>
            </w:r>
            <w:r>
              <w:rPr>
                <w:sz w:val="18"/>
                <w:szCs w:val="18"/>
              </w:rPr>
              <w:t>a</w:t>
            </w:r>
            <w:r>
              <w:rPr>
                <w:spacing w:val="-6"/>
                <w:sz w:val="18"/>
                <w:szCs w:val="18"/>
              </w:rPr>
              <w:t xml:space="preserve"> </w:t>
            </w:r>
            <w:r>
              <w:rPr>
                <w:spacing w:val="-1"/>
                <w:sz w:val="18"/>
                <w:szCs w:val="18"/>
              </w:rPr>
              <w:t>c</w:t>
            </w:r>
            <w:r>
              <w:rPr>
                <w:spacing w:val="1"/>
                <w:sz w:val="18"/>
                <w:szCs w:val="18"/>
              </w:rPr>
              <w:t>o</w:t>
            </w:r>
            <w:r>
              <w:rPr>
                <w:spacing w:val="-2"/>
                <w:sz w:val="18"/>
                <w:szCs w:val="18"/>
              </w:rPr>
              <w:t>n</w:t>
            </w:r>
            <w:r>
              <w:rPr>
                <w:spacing w:val="1"/>
                <w:sz w:val="18"/>
                <w:szCs w:val="18"/>
              </w:rPr>
              <w:t>d</w:t>
            </w:r>
            <w:r>
              <w:rPr>
                <w:spacing w:val="-2"/>
                <w:sz w:val="18"/>
                <w:szCs w:val="18"/>
              </w:rPr>
              <w:t>o</w:t>
            </w:r>
            <w:r>
              <w:rPr>
                <w:spacing w:val="1"/>
                <w:sz w:val="18"/>
                <w:szCs w:val="18"/>
              </w:rPr>
              <w:t>no</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ANNO_SENTENZA_REVOCA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1"/>
                <w:sz w:val="18"/>
                <w:szCs w:val="18"/>
              </w:rPr>
              <w:t>NUMBER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A</w:t>
            </w:r>
            <w:r>
              <w:rPr>
                <w:spacing w:val="1"/>
                <w:sz w:val="18"/>
                <w:szCs w:val="18"/>
              </w:rPr>
              <w:t>nn</w:t>
            </w:r>
            <w:r>
              <w:rPr>
                <w:sz w:val="18"/>
                <w:szCs w:val="18"/>
              </w:rPr>
              <w:t>o</w:t>
            </w:r>
            <w:r>
              <w:rPr>
                <w:spacing w:val="-6"/>
                <w:sz w:val="18"/>
                <w:szCs w:val="18"/>
              </w:rPr>
              <w:t xml:space="preserve"> </w:t>
            </w:r>
            <w:r>
              <w:rPr>
                <w:sz w:val="18"/>
                <w:szCs w:val="18"/>
              </w:rPr>
              <w:t>S</w:t>
            </w:r>
            <w:r>
              <w:rPr>
                <w:spacing w:val="-1"/>
                <w:sz w:val="18"/>
                <w:szCs w:val="18"/>
              </w:rPr>
              <w:t>e</w:t>
            </w:r>
            <w:r>
              <w:rPr>
                <w:spacing w:val="1"/>
                <w:sz w:val="18"/>
                <w:szCs w:val="18"/>
              </w:rPr>
              <w:t>n</w:t>
            </w:r>
            <w:r>
              <w:rPr>
                <w:sz w:val="18"/>
                <w:szCs w:val="18"/>
              </w:rPr>
              <w:t>t</w:t>
            </w:r>
            <w:r>
              <w:rPr>
                <w:spacing w:val="-1"/>
                <w:sz w:val="18"/>
                <w:szCs w:val="18"/>
              </w:rPr>
              <w:t>e</w:t>
            </w:r>
            <w:r>
              <w:rPr>
                <w:spacing w:val="1"/>
                <w:sz w:val="18"/>
                <w:szCs w:val="18"/>
              </w:rPr>
              <w:t>n</w:t>
            </w:r>
            <w:r>
              <w:rPr>
                <w:spacing w:val="-1"/>
                <w:sz w:val="18"/>
                <w:szCs w:val="18"/>
              </w:rPr>
              <w:t>z</w:t>
            </w:r>
            <w:r>
              <w:rPr>
                <w:sz w:val="18"/>
                <w:szCs w:val="18"/>
              </w:rPr>
              <w:t>a</w:t>
            </w:r>
            <w:r>
              <w:rPr>
                <w:spacing w:val="-8"/>
                <w:sz w:val="18"/>
                <w:szCs w:val="18"/>
              </w:rPr>
              <w:t xml:space="preserve"> </w:t>
            </w:r>
            <w:r>
              <w:rPr>
                <w:spacing w:val="1"/>
                <w:sz w:val="18"/>
                <w:szCs w:val="18"/>
              </w:rPr>
              <w:t>d</w:t>
            </w:r>
            <w:r>
              <w:rPr>
                <w:sz w:val="18"/>
                <w:szCs w:val="18"/>
              </w:rPr>
              <w:t>i</w:t>
            </w:r>
            <w:r>
              <w:rPr>
                <w:spacing w:val="-5"/>
                <w:sz w:val="18"/>
                <w:szCs w:val="18"/>
              </w:rPr>
              <w:t xml:space="preserve"> </w:t>
            </w:r>
            <w:r>
              <w:rPr>
                <w:sz w:val="18"/>
                <w:szCs w:val="18"/>
              </w:rPr>
              <w:t>r</w:t>
            </w:r>
            <w:r>
              <w:rPr>
                <w:spacing w:val="-1"/>
                <w:sz w:val="18"/>
                <w:szCs w:val="18"/>
              </w:rPr>
              <w:t>e</w:t>
            </w:r>
            <w:r>
              <w:rPr>
                <w:spacing w:val="-2"/>
                <w:sz w:val="18"/>
                <w:szCs w:val="18"/>
              </w:rPr>
              <w:t>v</w:t>
            </w:r>
            <w:r>
              <w:rPr>
                <w:spacing w:val="1"/>
                <w:sz w:val="18"/>
                <w:szCs w:val="18"/>
              </w:rPr>
              <w:t>o</w:t>
            </w:r>
            <w:r>
              <w:rPr>
                <w:spacing w:val="-1"/>
                <w:sz w:val="18"/>
                <w:szCs w:val="18"/>
              </w:rPr>
              <w:t>c</w:t>
            </w:r>
            <w:r>
              <w:rPr>
                <w:sz w:val="18"/>
                <w:szCs w:val="18"/>
              </w:rPr>
              <w:t>a</w:t>
            </w:r>
            <w:r>
              <w:rPr>
                <w:spacing w:val="-7"/>
                <w:sz w:val="18"/>
                <w:szCs w:val="18"/>
              </w:rPr>
              <w:t xml:space="preserve"> </w:t>
            </w:r>
            <w:r>
              <w:rPr>
                <w:spacing w:val="-1"/>
                <w:sz w:val="18"/>
                <w:szCs w:val="18"/>
              </w:rPr>
              <w:t>c</w:t>
            </w:r>
            <w:r>
              <w:rPr>
                <w:spacing w:val="1"/>
                <w:sz w:val="18"/>
                <w:szCs w:val="18"/>
              </w:rPr>
              <w:t>o</w:t>
            </w:r>
            <w:r>
              <w:rPr>
                <w:spacing w:val="-2"/>
                <w:sz w:val="18"/>
                <w:szCs w:val="18"/>
              </w:rPr>
              <w:t>n</w:t>
            </w:r>
            <w:r>
              <w:rPr>
                <w:spacing w:val="1"/>
                <w:sz w:val="18"/>
                <w:szCs w:val="18"/>
              </w:rPr>
              <w:t>d</w:t>
            </w:r>
            <w:r>
              <w:rPr>
                <w:spacing w:val="-2"/>
                <w:sz w:val="18"/>
                <w:szCs w:val="18"/>
              </w:rPr>
              <w:t>on</w:t>
            </w:r>
            <w:r>
              <w:rPr>
                <w:spacing w:val="1"/>
                <w:sz w:val="18"/>
                <w:szCs w:val="18"/>
              </w:rPr>
              <w:t>o</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NUMERO_SENTENZA_REVOCA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(6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w:t>
            </w:r>
            <w:r>
              <w:rPr>
                <w:spacing w:val="1"/>
                <w:sz w:val="18"/>
                <w:szCs w:val="18"/>
              </w:rPr>
              <w:t>u</w:t>
            </w:r>
            <w:r>
              <w:rPr>
                <w:spacing w:val="-5"/>
                <w:sz w:val="18"/>
                <w:szCs w:val="18"/>
              </w:rPr>
              <w:t>m</w:t>
            </w:r>
            <w:r>
              <w:rPr>
                <w:spacing w:val="-1"/>
                <w:sz w:val="18"/>
                <w:szCs w:val="18"/>
              </w:rPr>
              <w:t>e</w:t>
            </w:r>
            <w:r>
              <w:rPr>
                <w:sz w:val="18"/>
                <w:szCs w:val="18"/>
              </w:rPr>
              <w:t>ro</w:t>
            </w:r>
            <w:r>
              <w:rPr>
                <w:spacing w:val="-6"/>
                <w:sz w:val="18"/>
                <w:szCs w:val="18"/>
              </w:rPr>
              <w:t xml:space="preserve"> </w:t>
            </w:r>
            <w:r>
              <w:rPr>
                <w:sz w:val="18"/>
                <w:szCs w:val="18"/>
              </w:rPr>
              <w:t>S</w:t>
            </w:r>
            <w:r>
              <w:rPr>
                <w:spacing w:val="-1"/>
                <w:sz w:val="18"/>
                <w:szCs w:val="18"/>
              </w:rPr>
              <w:t>e</w:t>
            </w:r>
            <w:r>
              <w:rPr>
                <w:spacing w:val="1"/>
                <w:sz w:val="18"/>
                <w:szCs w:val="18"/>
              </w:rPr>
              <w:t>n</w:t>
            </w:r>
            <w:r>
              <w:rPr>
                <w:sz w:val="18"/>
                <w:szCs w:val="18"/>
              </w:rPr>
              <w:t>t</w:t>
            </w:r>
            <w:r>
              <w:rPr>
                <w:spacing w:val="-1"/>
                <w:sz w:val="18"/>
                <w:szCs w:val="18"/>
              </w:rPr>
              <w:t>e</w:t>
            </w:r>
            <w:r>
              <w:rPr>
                <w:spacing w:val="1"/>
                <w:sz w:val="18"/>
                <w:szCs w:val="18"/>
              </w:rPr>
              <w:t>n</w:t>
            </w:r>
            <w:r>
              <w:rPr>
                <w:spacing w:val="-1"/>
                <w:sz w:val="18"/>
                <w:szCs w:val="18"/>
              </w:rPr>
              <w:t>z</w:t>
            </w:r>
            <w:r>
              <w:rPr>
                <w:sz w:val="18"/>
                <w:szCs w:val="18"/>
              </w:rPr>
              <w:t>a</w:t>
            </w:r>
            <w:r>
              <w:rPr>
                <w:spacing w:val="-7"/>
                <w:sz w:val="18"/>
                <w:szCs w:val="18"/>
              </w:rPr>
              <w:t xml:space="preserve"> </w:t>
            </w:r>
            <w:r>
              <w:rPr>
                <w:spacing w:val="1"/>
                <w:sz w:val="18"/>
                <w:szCs w:val="18"/>
              </w:rPr>
              <w:t>d</w:t>
            </w:r>
            <w:r>
              <w:rPr>
                <w:sz w:val="18"/>
                <w:szCs w:val="18"/>
              </w:rPr>
              <w:t>i</w:t>
            </w:r>
            <w:r>
              <w:rPr>
                <w:spacing w:val="-5"/>
                <w:sz w:val="18"/>
                <w:szCs w:val="18"/>
              </w:rPr>
              <w:t xml:space="preserve"> </w:t>
            </w:r>
            <w:r>
              <w:rPr>
                <w:sz w:val="18"/>
                <w:szCs w:val="18"/>
              </w:rPr>
              <w:t>r</w:t>
            </w:r>
            <w:r>
              <w:rPr>
                <w:spacing w:val="-1"/>
                <w:sz w:val="18"/>
                <w:szCs w:val="18"/>
              </w:rPr>
              <w:t>e</w:t>
            </w:r>
            <w:r>
              <w:rPr>
                <w:spacing w:val="-2"/>
                <w:sz w:val="18"/>
                <w:szCs w:val="18"/>
              </w:rPr>
              <w:t>v</w:t>
            </w:r>
            <w:r>
              <w:rPr>
                <w:spacing w:val="1"/>
                <w:sz w:val="18"/>
                <w:szCs w:val="18"/>
              </w:rPr>
              <w:t>o</w:t>
            </w:r>
            <w:r>
              <w:rPr>
                <w:spacing w:val="-1"/>
                <w:sz w:val="18"/>
                <w:szCs w:val="18"/>
              </w:rPr>
              <w:t>c</w:t>
            </w:r>
            <w:r>
              <w:rPr>
                <w:sz w:val="18"/>
                <w:szCs w:val="18"/>
              </w:rPr>
              <w:t>a</w:t>
            </w:r>
            <w:r>
              <w:rPr>
                <w:spacing w:val="-7"/>
                <w:sz w:val="18"/>
                <w:szCs w:val="18"/>
              </w:rPr>
              <w:t xml:space="preserve"> </w:t>
            </w:r>
            <w:r>
              <w:rPr>
                <w:spacing w:val="-1"/>
                <w:sz w:val="18"/>
                <w:szCs w:val="18"/>
              </w:rPr>
              <w:t>c</w:t>
            </w:r>
            <w:r>
              <w:rPr>
                <w:spacing w:val="1"/>
                <w:sz w:val="18"/>
                <w:szCs w:val="18"/>
              </w:rPr>
              <w:t>on</w:t>
            </w:r>
            <w:r>
              <w:rPr>
                <w:spacing w:val="-2"/>
                <w:sz w:val="18"/>
                <w:szCs w:val="18"/>
              </w:rPr>
              <w:t>d</w:t>
            </w:r>
            <w:r>
              <w:rPr>
                <w:spacing w:val="1"/>
                <w:sz w:val="18"/>
                <w:szCs w:val="18"/>
              </w:rPr>
              <w:t>on</w:t>
            </w:r>
            <w:r>
              <w:rPr>
                <w:spacing w:val="-2"/>
                <w:sz w:val="18"/>
                <w:szCs w:val="18"/>
              </w:rPr>
              <w:t>o</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Pr="00DE2B1E" w:rsidRDefault="00880ABD">
            <w:pPr>
              <w:pStyle w:val="TableParagraph"/>
              <w:kinsoku w:val="0"/>
              <w:overflowPunct w:val="0"/>
              <w:spacing w:before="47"/>
              <w:ind w:left="54"/>
              <w:rPr>
                <w:spacing w:val="-1"/>
                <w:sz w:val="18"/>
                <w:szCs w:val="18"/>
              </w:rPr>
            </w:pPr>
            <w:r>
              <w:rPr>
                <w:spacing w:val="-1"/>
                <w:sz w:val="18"/>
                <w:szCs w:val="18"/>
              </w:rPr>
              <w:t>COD_TIPO_UFFICIO_SENTENZA_REVO</w:t>
            </w:r>
          </w:p>
        </w:tc>
        <w:tc>
          <w:tcPr>
            <w:tcW w:w="2065" w:type="dxa"/>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47"/>
              <w:ind w:left="54" w:right="118"/>
              <w:rPr>
                <w:spacing w:val="-2"/>
                <w:sz w:val="18"/>
                <w:szCs w:val="18"/>
                <w:lang w:val="en-GB"/>
              </w:rPr>
            </w:pPr>
            <w:r>
              <w:rPr>
                <w:spacing w:val="-1"/>
                <w:sz w:val="18"/>
                <w:szCs w:val="18"/>
                <w:lang w:val="en-US"/>
              </w:rPr>
              <w:t>VARCHAR2 (6 CHAR) DEFAULT '-'</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T</w:t>
            </w:r>
            <w:r>
              <w:rPr>
                <w:sz w:val="18"/>
                <w:szCs w:val="18"/>
              </w:rPr>
              <w:t>i</w:t>
            </w:r>
            <w:r>
              <w:rPr>
                <w:spacing w:val="1"/>
                <w:sz w:val="18"/>
                <w:szCs w:val="18"/>
              </w:rPr>
              <w:t>p</w:t>
            </w:r>
            <w:r>
              <w:rPr>
                <w:sz w:val="18"/>
                <w:szCs w:val="18"/>
              </w:rPr>
              <w:t>o</w:t>
            </w:r>
            <w:r>
              <w:rPr>
                <w:spacing w:val="-5"/>
                <w:sz w:val="18"/>
                <w:szCs w:val="18"/>
              </w:rPr>
              <w:t xml:space="preserve"> </w:t>
            </w:r>
            <w:r>
              <w:rPr>
                <w:spacing w:val="-1"/>
                <w:sz w:val="18"/>
                <w:szCs w:val="18"/>
              </w:rPr>
              <w:t>U</w:t>
            </w:r>
            <w:r>
              <w:rPr>
                <w:sz w:val="18"/>
                <w:szCs w:val="18"/>
              </w:rPr>
              <w:t>f</w:t>
            </w:r>
            <w:r>
              <w:rPr>
                <w:spacing w:val="-3"/>
                <w:sz w:val="18"/>
                <w:szCs w:val="18"/>
              </w:rPr>
              <w:t>f</w:t>
            </w:r>
            <w:r>
              <w:rPr>
                <w:sz w:val="18"/>
                <w:szCs w:val="18"/>
              </w:rPr>
              <w:t>i</w:t>
            </w:r>
            <w:r>
              <w:rPr>
                <w:spacing w:val="-1"/>
                <w:sz w:val="18"/>
                <w:szCs w:val="18"/>
              </w:rPr>
              <w:t>c</w:t>
            </w:r>
            <w:r>
              <w:rPr>
                <w:sz w:val="18"/>
                <w:szCs w:val="18"/>
              </w:rPr>
              <w:t>io</w:t>
            </w:r>
            <w:r>
              <w:rPr>
                <w:spacing w:val="-5"/>
                <w:sz w:val="18"/>
                <w:szCs w:val="18"/>
              </w:rPr>
              <w:t xml:space="preserve"> </w:t>
            </w:r>
            <w:r>
              <w:rPr>
                <w:spacing w:val="-1"/>
                <w:sz w:val="18"/>
                <w:szCs w:val="18"/>
              </w:rPr>
              <w:t>e</w:t>
            </w:r>
            <w:r>
              <w:rPr>
                <w:spacing w:val="-5"/>
                <w:sz w:val="18"/>
                <w:szCs w:val="18"/>
              </w:rPr>
              <w:t>m</w:t>
            </w:r>
            <w:r>
              <w:rPr>
                <w:sz w:val="18"/>
                <w:szCs w:val="18"/>
              </w:rPr>
              <w:t>itt</w:t>
            </w:r>
            <w:r>
              <w:rPr>
                <w:spacing w:val="-1"/>
                <w:sz w:val="18"/>
                <w:szCs w:val="18"/>
              </w:rPr>
              <w:t>e</w:t>
            </w:r>
            <w:r>
              <w:rPr>
                <w:spacing w:val="1"/>
                <w:sz w:val="18"/>
                <w:szCs w:val="18"/>
              </w:rPr>
              <w:t>n</w:t>
            </w:r>
            <w:r>
              <w:rPr>
                <w:sz w:val="18"/>
                <w:szCs w:val="18"/>
              </w:rPr>
              <w:t>te</w:t>
            </w:r>
            <w:r>
              <w:rPr>
                <w:spacing w:val="-6"/>
                <w:sz w:val="18"/>
                <w:szCs w:val="18"/>
              </w:rPr>
              <w:t xml:space="preserve"> </w:t>
            </w:r>
            <w:r>
              <w:rPr>
                <w:sz w:val="18"/>
                <w:szCs w:val="18"/>
              </w:rPr>
              <w:t>S</w:t>
            </w:r>
            <w:r>
              <w:rPr>
                <w:spacing w:val="-1"/>
                <w:sz w:val="18"/>
                <w:szCs w:val="18"/>
              </w:rPr>
              <w:t>e</w:t>
            </w:r>
            <w:r>
              <w:rPr>
                <w:spacing w:val="1"/>
                <w:sz w:val="18"/>
                <w:szCs w:val="18"/>
              </w:rPr>
              <w:t>n</w:t>
            </w:r>
            <w:r>
              <w:rPr>
                <w:sz w:val="18"/>
                <w:szCs w:val="18"/>
              </w:rPr>
              <w:t>t</w:t>
            </w:r>
            <w:r>
              <w:rPr>
                <w:spacing w:val="-1"/>
                <w:sz w:val="18"/>
                <w:szCs w:val="18"/>
              </w:rPr>
              <w:t>e</w:t>
            </w:r>
            <w:r>
              <w:rPr>
                <w:spacing w:val="1"/>
                <w:sz w:val="18"/>
                <w:szCs w:val="18"/>
              </w:rPr>
              <w:t>n</w:t>
            </w:r>
            <w:r>
              <w:rPr>
                <w:spacing w:val="-1"/>
                <w:sz w:val="18"/>
                <w:szCs w:val="18"/>
              </w:rPr>
              <w:t>z</w:t>
            </w:r>
            <w:r>
              <w:rPr>
                <w:sz w:val="18"/>
                <w:szCs w:val="18"/>
              </w:rPr>
              <w:t>a</w:t>
            </w:r>
            <w:r>
              <w:rPr>
                <w:spacing w:val="-7"/>
                <w:sz w:val="18"/>
                <w:szCs w:val="18"/>
              </w:rPr>
              <w:t xml:space="preserve"> </w:t>
            </w:r>
            <w:r>
              <w:rPr>
                <w:spacing w:val="1"/>
                <w:sz w:val="18"/>
                <w:szCs w:val="18"/>
              </w:rPr>
              <w:t>d</w:t>
            </w:r>
            <w:r>
              <w:rPr>
                <w:sz w:val="18"/>
                <w:szCs w:val="18"/>
              </w:rPr>
              <w:t>i</w:t>
            </w:r>
            <w:r>
              <w:rPr>
                <w:spacing w:val="-5"/>
                <w:sz w:val="18"/>
                <w:szCs w:val="18"/>
              </w:rPr>
              <w:t xml:space="preserve"> </w:t>
            </w:r>
            <w:r>
              <w:rPr>
                <w:sz w:val="18"/>
                <w:szCs w:val="18"/>
              </w:rPr>
              <w:t>r</w:t>
            </w:r>
            <w:r>
              <w:rPr>
                <w:spacing w:val="-1"/>
                <w:sz w:val="18"/>
                <w:szCs w:val="18"/>
              </w:rPr>
              <w:t>e</w:t>
            </w:r>
            <w:r>
              <w:rPr>
                <w:spacing w:val="-2"/>
                <w:sz w:val="18"/>
                <w:szCs w:val="18"/>
              </w:rPr>
              <w:t>v</w:t>
            </w:r>
            <w:r>
              <w:rPr>
                <w:spacing w:val="1"/>
                <w:sz w:val="18"/>
                <w:szCs w:val="18"/>
              </w:rPr>
              <w:t>o</w:t>
            </w:r>
            <w:r>
              <w:rPr>
                <w:spacing w:val="-1"/>
                <w:sz w:val="18"/>
                <w:szCs w:val="18"/>
              </w:rPr>
              <w:t>c</w:t>
            </w:r>
            <w:r>
              <w:rPr>
                <w:sz w:val="18"/>
                <w:szCs w:val="18"/>
              </w:rPr>
              <w:t>a</w:t>
            </w:r>
            <w:r>
              <w:rPr>
                <w:spacing w:val="-6"/>
                <w:sz w:val="18"/>
                <w:szCs w:val="18"/>
              </w:rPr>
              <w:t xml:space="preserve"> </w:t>
            </w:r>
            <w:r>
              <w:rPr>
                <w:spacing w:val="-1"/>
                <w:sz w:val="18"/>
                <w:szCs w:val="18"/>
              </w:rPr>
              <w:t>c</w:t>
            </w:r>
            <w:r>
              <w:rPr>
                <w:spacing w:val="1"/>
                <w:sz w:val="18"/>
                <w:szCs w:val="18"/>
              </w:rPr>
              <w:t>ond</w:t>
            </w:r>
            <w:r>
              <w:rPr>
                <w:spacing w:val="-2"/>
                <w:sz w:val="18"/>
                <w:szCs w:val="18"/>
              </w:rPr>
              <w:t>o</w:t>
            </w:r>
            <w:r>
              <w:rPr>
                <w:spacing w:val="1"/>
                <w:sz w:val="18"/>
                <w:szCs w:val="18"/>
              </w:rPr>
              <w:t>n</w:t>
            </w:r>
            <w:r>
              <w:rPr>
                <w:spacing w:val="-2"/>
                <w:sz w:val="18"/>
                <w:szCs w:val="18"/>
              </w:rPr>
              <w:t>o</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lang w:val="en-US"/>
              </w:rPr>
            </w:pPr>
            <w:r>
              <w:rPr>
                <w:spacing w:val="-1"/>
                <w:sz w:val="18"/>
                <w:szCs w:val="18"/>
              </w:rPr>
              <w:t>COD_LUOGO_SENTENZA_REVOCA</w:t>
            </w:r>
          </w:p>
        </w:tc>
        <w:tc>
          <w:tcPr>
            <w:tcW w:w="2065" w:type="dxa"/>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50" w:line="206" w:lineRule="exact"/>
              <w:ind w:left="54" w:right="118"/>
              <w:rPr>
                <w:sz w:val="18"/>
                <w:szCs w:val="18"/>
                <w:lang w:val="en-GB"/>
              </w:rPr>
            </w:pPr>
            <w:r>
              <w:rPr>
                <w:spacing w:val="-1"/>
                <w:sz w:val="18"/>
                <w:szCs w:val="18"/>
                <w:lang w:val="en-US"/>
              </w:rPr>
              <w:t>VARCHAR2 (6 CHAR) DEFAULT '-'</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87"/>
            </w:pPr>
            <w:r>
              <w:rPr>
                <w:sz w:val="18"/>
                <w:szCs w:val="18"/>
              </w:rPr>
              <w:t>C</w:t>
            </w:r>
            <w:r>
              <w:rPr>
                <w:spacing w:val="1"/>
                <w:sz w:val="18"/>
                <w:szCs w:val="18"/>
              </w:rPr>
              <w:t>o</w:t>
            </w:r>
            <w:r>
              <w:rPr>
                <w:spacing w:val="-5"/>
                <w:sz w:val="18"/>
                <w:szCs w:val="18"/>
              </w:rPr>
              <w:t>m</w:t>
            </w:r>
            <w:r>
              <w:rPr>
                <w:spacing w:val="1"/>
                <w:sz w:val="18"/>
                <w:szCs w:val="18"/>
              </w:rPr>
              <w:t>un</w:t>
            </w:r>
            <w:r>
              <w:rPr>
                <w:sz w:val="18"/>
                <w:szCs w:val="18"/>
              </w:rPr>
              <w:t>e</w:t>
            </w:r>
            <w:r>
              <w:rPr>
                <w:spacing w:val="-7"/>
                <w:sz w:val="18"/>
                <w:szCs w:val="18"/>
              </w:rPr>
              <w:t xml:space="preserve"> </w:t>
            </w:r>
            <w:r>
              <w:rPr>
                <w:spacing w:val="1"/>
                <w:sz w:val="18"/>
                <w:szCs w:val="18"/>
              </w:rPr>
              <w:t>d</w:t>
            </w:r>
            <w:r>
              <w:rPr>
                <w:sz w:val="18"/>
                <w:szCs w:val="18"/>
              </w:rPr>
              <w:t>i</w:t>
            </w:r>
            <w:r>
              <w:rPr>
                <w:spacing w:val="-4"/>
                <w:sz w:val="18"/>
                <w:szCs w:val="18"/>
              </w:rPr>
              <w:t xml:space="preserve"> </w:t>
            </w:r>
            <w:r>
              <w:rPr>
                <w:spacing w:val="-1"/>
                <w:sz w:val="18"/>
                <w:szCs w:val="18"/>
              </w:rPr>
              <w:t>a</w:t>
            </w:r>
            <w:r>
              <w:rPr>
                <w:spacing w:val="-2"/>
                <w:sz w:val="18"/>
                <w:szCs w:val="18"/>
              </w:rPr>
              <w:t>p</w:t>
            </w:r>
            <w:r>
              <w:rPr>
                <w:spacing w:val="1"/>
                <w:sz w:val="18"/>
                <w:szCs w:val="18"/>
              </w:rPr>
              <w:t>p</w:t>
            </w:r>
            <w:r>
              <w:rPr>
                <w:spacing w:val="-1"/>
                <w:sz w:val="18"/>
                <w:szCs w:val="18"/>
              </w:rPr>
              <w:t>a</w:t>
            </w:r>
            <w:r>
              <w:rPr>
                <w:sz w:val="18"/>
                <w:szCs w:val="18"/>
              </w:rPr>
              <w:t>rt</w:t>
            </w:r>
            <w:r>
              <w:rPr>
                <w:spacing w:val="-1"/>
                <w:sz w:val="18"/>
                <w:szCs w:val="18"/>
              </w:rPr>
              <w:t>e</w:t>
            </w:r>
            <w:r>
              <w:rPr>
                <w:spacing w:val="1"/>
                <w:sz w:val="18"/>
                <w:szCs w:val="18"/>
              </w:rPr>
              <w:t>n</w:t>
            </w:r>
            <w:r>
              <w:rPr>
                <w:spacing w:val="-1"/>
                <w:sz w:val="18"/>
                <w:szCs w:val="18"/>
              </w:rPr>
              <w:t>e</w:t>
            </w:r>
            <w:r>
              <w:rPr>
                <w:spacing w:val="1"/>
                <w:sz w:val="18"/>
                <w:szCs w:val="18"/>
              </w:rPr>
              <w:t>n</w:t>
            </w:r>
            <w:r>
              <w:rPr>
                <w:spacing w:val="-1"/>
                <w:sz w:val="18"/>
                <w:szCs w:val="18"/>
              </w:rPr>
              <w:t>z</w:t>
            </w:r>
            <w:r>
              <w:rPr>
                <w:sz w:val="18"/>
                <w:szCs w:val="18"/>
              </w:rPr>
              <w:t>a</w:t>
            </w:r>
            <w:r>
              <w:rPr>
                <w:spacing w:val="-7"/>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u</w:t>
            </w:r>
            <w:r>
              <w:rPr>
                <w:spacing w:val="-3"/>
                <w:sz w:val="18"/>
                <w:szCs w:val="18"/>
              </w:rPr>
              <w:t>ff</w:t>
            </w:r>
            <w:r>
              <w:rPr>
                <w:spacing w:val="2"/>
                <w:sz w:val="18"/>
                <w:szCs w:val="18"/>
              </w:rPr>
              <w:t>i</w:t>
            </w:r>
            <w:r>
              <w:rPr>
                <w:spacing w:val="-1"/>
                <w:sz w:val="18"/>
                <w:szCs w:val="18"/>
              </w:rPr>
              <w:t>c</w:t>
            </w:r>
            <w:r>
              <w:rPr>
                <w:sz w:val="18"/>
                <w:szCs w:val="18"/>
              </w:rPr>
              <w:t>io</w:t>
            </w:r>
            <w:r>
              <w:rPr>
                <w:spacing w:val="-4"/>
                <w:sz w:val="18"/>
                <w:szCs w:val="18"/>
              </w:rPr>
              <w:t xml:space="preserve"> </w:t>
            </w:r>
            <w:r>
              <w:rPr>
                <w:spacing w:val="-1"/>
                <w:sz w:val="18"/>
                <w:szCs w:val="18"/>
              </w:rPr>
              <w:t>e</w:t>
            </w:r>
            <w:r>
              <w:rPr>
                <w:spacing w:val="-5"/>
                <w:sz w:val="18"/>
                <w:szCs w:val="18"/>
              </w:rPr>
              <w:t>m</w:t>
            </w:r>
            <w:r>
              <w:rPr>
                <w:sz w:val="18"/>
                <w:szCs w:val="18"/>
              </w:rPr>
              <w:t>itt</w:t>
            </w:r>
            <w:r>
              <w:rPr>
                <w:spacing w:val="-1"/>
                <w:sz w:val="18"/>
                <w:szCs w:val="18"/>
              </w:rPr>
              <w:t>e</w:t>
            </w:r>
            <w:r>
              <w:rPr>
                <w:spacing w:val="1"/>
                <w:sz w:val="18"/>
                <w:szCs w:val="18"/>
              </w:rPr>
              <w:t>n</w:t>
            </w:r>
            <w:r>
              <w:rPr>
                <w:sz w:val="18"/>
                <w:szCs w:val="18"/>
              </w:rPr>
              <w:t>te</w:t>
            </w:r>
            <w:r>
              <w:rPr>
                <w:spacing w:val="-7"/>
                <w:sz w:val="18"/>
                <w:szCs w:val="18"/>
              </w:rPr>
              <w:t xml:space="preserve"> </w:t>
            </w:r>
            <w:r>
              <w:rPr>
                <w:sz w:val="18"/>
                <w:szCs w:val="18"/>
              </w:rPr>
              <w:t>la</w:t>
            </w:r>
            <w:r>
              <w:rPr>
                <w:spacing w:val="-6"/>
                <w:sz w:val="18"/>
                <w:szCs w:val="18"/>
              </w:rPr>
              <w:t xml:space="preserve"> </w:t>
            </w:r>
            <w:r>
              <w:rPr>
                <w:spacing w:val="-1"/>
                <w:sz w:val="18"/>
                <w:szCs w:val="18"/>
              </w:rPr>
              <w:t>se</w:t>
            </w:r>
            <w:r>
              <w:rPr>
                <w:spacing w:val="1"/>
                <w:sz w:val="18"/>
                <w:szCs w:val="18"/>
              </w:rPr>
              <w:t>n</w:t>
            </w:r>
            <w:r>
              <w:rPr>
                <w:sz w:val="18"/>
                <w:szCs w:val="18"/>
              </w:rPr>
              <w:t>t</w:t>
            </w:r>
            <w:r>
              <w:rPr>
                <w:spacing w:val="-1"/>
                <w:sz w:val="18"/>
                <w:szCs w:val="18"/>
              </w:rPr>
              <w:t>e</w:t>
            </w:r>
            <w:r>
              <w:rPr>
                <w:spacing w:val="1"/>
                <w:sz w:val="18"/>
                <w:szCs w:val="18"/>
              </w:rPr>
              <w:t>n</w:t>
            </w:r>
            <w:r>
              <w:rPr>
                <w:spacing w:val="-1"/>
                <w:sz w:val="18"/>
                <w:szCs w:val="18"/>
              </w:rPr>
              <w:t>z</w:t>
            </w:r>
            <w:r>
              <w:rPr>
                <w:sz w:val="18"/>
                <w:szCs w:val="18"/>
              </w:rPr>
              <w:t>a</w:t>
            </w:r>
            <w:r>
              <w:rPr>
                <w:spacing w:val="-6"/>
                <w:sz w:val="18"/>
                <w:szCs w:val="18"/>
              </w:rPr>
              <w:t xml:space="preserve"> </w:t>
            </w:r>
            <w:r>
              <w:rPr>
                <w:spacing w:val="1"/>
                <w:sz w:val="18"/>
                <w:szCs w:val="18"/>
              </w:rPr>
              <w:t>d</w:t>
            </w:r>
            <w:r>
              <w:rPr>
                <w:sz w:val="18"/>
                <w:szCs w:val="18"/>
              </w:rPr>
              <w:t>i</w:t>
            </w:r>
            <w:r>
              <w:rPr>
                <w:spacing w:val="-5"/>
                <w:sz w:val="18"/>
                <w:szCs w:val="18"/>
              </w:rPr>
              <w:t xml:space="preserve"> </w:t>
            </w:r>
            <w:r>
              <w:rPr>
                <w:sz w:val="18"/>
                <w:szCs w:val="18"/>
              </w:rPr>
              <w:t>r</w:t>
            </w:r>
            <w:r>
              <w:rPr>
                <w:spacing w:val="-1"/>
                <w:sz w:val="18"/>
                <w:szCs w:val="18"/>
              </w:rPr>
              <w:t>e</w:t>
            </w:r>
            <w:r>
              <w:rPr>
                <w:spacing w:val="-2"/>
                <w:sz w:val="18"/>
                <w:szCs w:val="18"/>
              </w:rPr>
              <w:t>v</w:t>
            </w:r>
            <w:r>
              <w:rPr>
                <w:spacing w:val="1"/>
                <w:sz w:val="18"/>
                <w:szCs w:val="18"/>
              </w:rPr>
              <w:t>o</w:t>
            </w:r>
            <w:r>
              <w:rPr>
                <w:spacing w:val="-1"/>
                <w:sz w:val="18"/>
                <w:szCs w:val="18"/>
              </w:rPr>
              <w:t>c</w:t>
            </w:r>
            <w:r>
              <w:rPr>
                <w:sz w:val="18"/>
                <w:szCs w:val="18"/>
              </w:rPr>
              <w:t>a</w:t>
            </w:r>
            <w:r>
              <w:rPr>
                <w:w w:val="99"/>
                <w:sz w:val="18"/>
                <w:szCs w:val="18"/>
              </w:rPr>
              <w:t xml:space="preserve"> </w:t>
            </w:r>
            <w:r>
              <w:rPr>
                <w:spacing w:val="-1"/>
                <w:sz w:val="18"/>
                <w:szCs w:val="18"/>
              </w:rPr>
              <w:t>c</w:t>
            </w:r>
            <w:r>
              <w:rPr>
                <w:spacing w:val="1"/>
                <w:sz w:val="18"/>
                <w:szCs w:val="18"/>
              </w:rPr>
              <w:t>on</w:t>
            </w:r>
            <w:r>
              <w:rPr>
                <w:spacing w:val="-2"/>
                <w:sz w:val="18"/>
                <w:szCs w:val="18"/>
              </w:rPr>
              <w:t>d</w:t>
            </w:r>
            <w:r>
              <w:rPr>
                <w:spacing w:val="1"/>
                <w:sz w:val="18"/>
                <w:szCs w:val="18"/>
              </w:rPr>
              <w:t>o</w:t>
            </w:r>
            <w:r>
              <w:rPr>
                <w:spacing w:val="-2"/>
                <w:sz w:val="18"/>
                <w:szCs w:val="18"/>
              </w:rPr>
              <w:t>n</w:t>
            </w:r>
            <w:r>
              <w:rPr>
                <w:spacing w:val="1"/>
                <w:sz w:val="18"/>
                <w:szCs w:val="18"/>
              </w:rPr>
              <w:t>o</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ANNO_REGE_PM_REVOCA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1"/>
                <w:sz w:val="18"/>
                <w:szCs w:val="18"/>
              </w:rPr>
              <w:t>NUMBER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3"/>
                <w:sz w:val="18"/>
                <w:szCs w:val="18"/>
              </w:rPr>
              <w:t>P</w:t>
            </w:r>
            <w:r>
              <w:rPr>
                <w:spacing w:val="-1"/>
                <w:sz w:val="18"/>
                <w:szCs w:val="18"/>
              </w:rPr>
              <w:t>a</w:t>
            </w:r>
            <w:r>
              <w:rPr>
                <w:sz w:val="18"/>
                <w:szCs w:val="18"/>
              </w:rPr>
              <w:t>rte</w:t>
            </w:r>
            <w:r>
              <w:rPr>
                <w:spacing w:val="-7"/>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3"/>
                <w:sz w:val="18"/>
                <w:szCs w:val="18"/>
              </w:rPr>
              <w:t xml:space="preserve"> </w:t>
            </w:r>
            <w:r>
              <w:rPr>
                <w:sz w:val="18"/>
                <w:szCs w:val="18"/>
              </w:rPr>
              <w:t>R</w:t>
            </w:r>
            <w:r>
              <w:rPr>
                <w:spacing w:val="-1"/>
                <w:sz w:val="18"/>
                <w:szCs w:val="18"/>
              </w:rPr>
              <w:t>e</w:t>
            </w:r>
            <w:r>
              <w:rPr>
                <w:sz w:val="18"/>
                <w:szCs w:val="18"/>
              </w:rPr>
              <w:t>.</w:t>
            </w:r>
            <w:r>
              <w:rPr>
                <w:spacing w:val="-1"/>
                <w:sz w:val="18"/>
                <w:szCs w:val="18"/>
              </w:rPr>
              <w:t>Ge</w:t>
            </w:r>
            <w:r>
              <w:rPr>
                <w:sz w:val="18"/>
                <w:szCs w:val="18"/>
              </w:rPr>
              <w:t>.</w:t>
            </w:r>
            <w:r>
              <w:rPr>
                <w:spacing w:val="-3"/>
                <w:sz w:val="18"/>
                <w:szCs w:val="18"/>
              </w:rPr>
              <w:t xml:space="preserve"> </w:t>
            </w:r>
            <w:r>
              <w:rPr>
                <w:spacing w:val="1"/>
                <w:sz w:val="18"/>
                <w:szCs w:val="18"/>
              </w:rPr>
              <w:t>e</w:t>
            </w:r>
            <w:r>
              <w:rPr>
                <w:spacing w:val="-5"/>
                <w:sz w:val="18"/>
                <w:szCs w:val="18"/>
              </w:rPr>
              <w:t>m</w:t>
            </w:r>
            <w:r>
              <w:rPr>
                <w:spacing w:val="-1"/>
                <w:sz w:val="18"/>
                <w:szCs w:val="18"/>
              </w:rPr>
              <w:t>ess</w:t>
            </w:r>
            <w:r>
              <w:rPr>
                <w:sz w:val="18"/>
                <w:szCs w:val="18"/>
              </w:rPr>
              <w:t>o</w:t>
            </w:r>
            <w:r>
              <w:rPr>
                <w:spacing w:val="-3"/>
                <w:sz w:val="18"/>
                <w:szCs w:val="18"/>
              </w:rPr>
              <w:t xml:space="preserve"> </w:t>
            </w:r>
            <w:r>
              <w:rPr>
                <w:sz w:val="18"/>
                <w:szCs w:val="18"/>
              </w:rPr>
              <w:t>a</w:t>
            </w:r>
            <w:r>
              <w:rPr>
                <w:spacing w:val="-5"/>
                <w:sz w:val="18"/>
                <w:szCs w:val="18"/>
              </w:rPr>
              <w:t xml:space="preserve"> </w:t>
            </w:r>
            <w:r>
              <w:rPr>
                <w:sz w:val="18"/>
                <w:szCs w:val="18"/>
              </w:rPr>
              <w:t>li</w:t>
            </w:r>
            <w:r>
              <w:rPr>
                <w:spacing w:val="-2"/>
                <w:sz w:val="18"/>
                <w:szCs w:val="18"/>
              </w:rPr>
              <w:t>v</w:t>
            </w:r>
            <w:r>
              <w:rPr>
                <w:spacing w:val="-1"/>
                <w:sz w:val="18"/>
                <w:szCs w:val="18"/>
              </w:rPr>
              <w:t>e</w:t>
            </w:r>
            <w:r>
              <w:rPr>
                <w:sz w:val="18"/>
                <w:szCs w:val="18"/>
              </w:rPr>
              <w:t>llo</w:t>
            </w:r>
            <w:r>
              <w:rPr>
                <w:spacing w:val="-3"/>
                <w:sz w:val="18"/>
                <w:szCs w:val="18"/>
              </w:rPr>
              <w:t xml:space="preserve"> </w:t>
            </w:r>
            <w:r>
              <w:rPr>
                <w:spacing w:val="1"/>
                <w:sz w:val="18"/>
                <w:szCs w:val="18"/>
              </w:rPr>
              <w:t>d</w:t>
            </w:r>
            <w:r>
              <w:rPr>
                <w:sz w:val="18"/>
                <w:szCs w:val="18"/>
              </w:rPr>
              <w:t>i</w:t>
            </w:r>
            <w:r>
              <w:rPr>
                <w:spacing w:val="-6"/>
                <w:sz w:val="18"/>
                <w:szCs w:val="18"/>
              </w:rPr>
              <w:t xml:space="preserve"> </w:t>
            </w:r>
            <w:r>
              <w:rPr>
                <w:spacing w:val="3"/>
                <w:sz w:val="18"/>
                <w:szCs w:val="18"/>
              </w:rPr>
              <w:t>P</w:t>
            </w:r>
            <w:r>
              <w:rPr>
                <w:spacing w:val="-2"/>
                <w:sz w:val="18"/>
                <w:szCs w:val="18"/>
              </w:rPr>
              <w:t>M</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NUMERO_REGE_PM_REVOCA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3"/>
                <w:sz w:val="18"/>
                <w:szCs w:val="18"/>
              </w:rPr>
            </w:pPr>
            <w:r>
              <w:rPr>
                <w:spacing w:val="-1"/>
                <w:sz w:val="18"/>
                <w:szCs w:val="18"/>
              </w:rPr>
              <w:t>VARCHAR2 (6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P</w:t>
            </w:r>
            <w:r>
              <w:rPr>
                <w:spacing w:val="-1"/>
                <w:sz w:val="18"/>
                <w:szCs w:val="18"/>
              </w:rPr>
              <w:t>a</w:t>
            </w:r>
            <w:r>
              <w:rPr>
                <w:sz w:val="18"/>
                <w:szCs w:val="18"/>
              </w:rPr>
              <w:t>rte</w:t>
            </w:r>
            <w:r>
              <w:rPr>
                <w:spacing w:val="-7"/>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3"/>
                <w:sz w:val="18"/>
                <w:szCs w:val="18"/>
              </w:rPr>
              <w:t xml:space="preserve"> </w:t>
            </w:r>
            <w:r>
              <w:rPr>
                <w:sz w:val="18"/>
                <w:szCs w:val="18"/>
              </w:rPr>
              <w:t>R</w:t>
            </w:r>
            <w:r>
              <w:rPr>
                <w:spacing w:val="-1"/>
                <w:sz w:val="18"/>
                <w:szCs w:val="18"/>
              </w:rPr>
              <w:t>e</w:t>
            </w:r>
            <w:r>
              <w:rPr>
                <w:sz w:val="18"/>
                <w:szCs w:val="18"/>
              </w:rPr>
              <w:t>.</w:t>
            </w:r>
            <w:r>
              <w:rPr>
                <w:spacing w:val="-1"/>
                <w:sz w:val="18"/>
                <w:szCs w:val="18"/>
              </w:rPr>
              <w:t>Ge</w:t>
            </w:r>
            <w:r>
              <w:rPr>
                <w:sz w:val="18"/>
                <w:szCs w:val="18"/>
              </w:rPr>
              <w:t>.</w:t>
            </w:r>
            <w:r>
              <w:rPr>
                <w:spacing w:val="-3"/>
                <w:sz w:val="18"/>
                <w:szCs w:val="18"/>
              </w:rPr>
              <w:t xml:space="preserve"> </w:t>
            </w:r>
            <w:r>
              <w:rPr>
                <w:spacing w:val="1"/>
                <w:sz w:val="18"/>
                <w:szCs w:val="18"/>
              </w:rPr>
              <w:t>e</w:t>
            </w:r>
            <w:r>
              <w:rPr>
                <w:spacing w:val="-5"/>
                <w:sz w:val="18"/>
                <w:szCs w:val="18"/>
              </w:rPr>
              <w:t>m</w:t>
            </w:r>
            <w:r>
              <w:rPr>
                <w:spacing w:val="-1"/>
                <w:sz w:val="18"/>
                <w:szCs w:val="18"/>
              </w:rPr>
              <w:t>ess</w:t>
            </w:r>
            <w:r>
              <w:rPr>
                <w:sz w:val="18"/>
                <w:szCs w:val="18"/>
              </w:rPr>
              <w:t>o</w:t>
            </w:r>
            <w:r>
              <w:rPr>
                <w:spacing w:val="-3"/>
                <w:sz w:val="18"/>
                <w:szCs w:val="18"/>
              </w:rPr>
              <w:t xml:space="preserve"> </w:t>
            </w:r>
            <w:r>
              <w:rPr>
                <w:sz w:val="18"/>
                <w:szCs w:val="18"/>
              </w:rPr>
              <w:t>a</w:t>
            </w:r>
            <w:r>
              <w:rPr>
                <w:spacing w:val="-5"/>
                <w:sz w:val="18"/>
                <w:szCs w:val="18"/>
              </w:rPr>
              <w:t xml:space="preserve"> </w:t>
            </w:r>
            <w:r>
              <w:rPr>
                <w:sz w:val="18"/>
                <w:szCs w:val="18"/>
              </w:rPr>
              <w:t>li</w:t>
            </w:r>
            <w:r>
              <w:rPr>
                <w:spacing w:val="-2"/>
                <w:sz w:val="18"/>
                <w:szCs w:val="18"/>
              </w:rPr>
              <w:t>v</w:t>
            </w:r>
            <w:r>
              <w:rPr>
                <w:spacing w:val="-1"/>
                <w:sz w:val="18"/>
                <w:szCs w:val="18"/>
              </w:rPr>
              <w:t>e</w:t>
            </w:r>
            <w:r>
              <w:rPr>
                <w:sz w:val="18"/>
                <w:szCs w:val="18"/>
              </w:rPr>
              <w:t>llo</w:t>
            </w:r>
            <w:r>
              <w:rPr>
                <w:spacing w:val="-3"/>
                <w:sz w:val="18"/>
                <w:szCs w:val="18"/>
              </w:rPr>
              <w:t xml:space="preserve"> </w:t>
            </w:r>
            <w:r>
              <w:rPr>
                <w:spacing w:val="1"/>
                <w:sz w:val="18"/>
                <w:szCs w:val="18"/>
              </w:rPr>
              <w:t>d</w:t>
            </w:r>
            <w:r>
              <w:rPr>
                <w:sz w:val="18"/>
                <w:szCs w:val="18"/>
              </w:rPr>
              <w:t>i</w:t>
            </w:r>
            <w:r>
              <w:rPr>
                <w:spacing w:val="-6"/>
                <w:sz w:val="18"/>
                <w:szCs w:val="18"/>
              </w:rPr>
              <w:t xml:space="preserve"> </w:t>
            </w:r>
            <w:r>
              <w:rPr>
                <w:spacing w:val="3"/>
                <w:sz w:val="18"/>
                <w:szCs w:val="18"/>
              </w:rPr>
              <w:t>P</w:t>
            </w:r>
            <w:r>
              <w:rPr>
                <w:spacing w:val="-2"/>
                <w:sz w:val="18"/>
                <w:szCs w:val="18"/>
              </w:rPr>
              <w:t>M</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ANNO_REGE_GIP_REVOCA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1"/>
                <w:sz w:val="18"/>
                <w:szCs w:val="18"/>
              </w:rPr>
              <w:t>NUMBER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3"/>
                <w:sz w:val="18"/>
                <w:szCs w:val="18"/>
              </w:rPr>
              <w:t>P</w:t>
            </w:r>
            <w:r>
              <w:rPr>
                <w:spacing w:val="-1"/>
                <w:sz w:val="18"/>
                <w:szCs w:val="18"/>
              </w:rPr>
              <w:t>a</w:t>
            </w:r>
            <w:r>
              <w:rPr>
                <w:sz w:val="18"/>
                <w:szCs w:val="18"/>
              </w:rPr>
              <w:t>rte</w:t>
            </w:r>
            <w:r>
              <w:rPr>
                <w:spacing w:val="-7"/>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3"/>
                <w:sz w:val="18"/>
                <w:szCs w:val="18"/>
              </w:rPr>
              <w:t xml:space="preserve"> </w:t>
            </w:r>
            <w:r>
              <w:rPr>
                <w:sz w:val="18"/>
                <w:szCs w:val="18"/>
              </w:rPr>
              <w:t>R</w:t>
            </w:r>
            <w:r>
              <w:rPr>
                <w:spacing w:val="-1"/>
                <w:sz w:val="18"/>
                <w:szCs w:val="18"/>
              </w:rPr>
              <w:t>e</w:t>
            </w:r>
            <w:r>
              <w:rPr>
                <w:sz w:val="18"/>
                <w:szCs w:val="18"/>
              </w:rPr>
              <w:t>.</w:t>
            </w:r>
            <w:r>
              <w:rPr>
                <w:spacing w:val="-1"/>
                <w:sz w:val="18"/>
                <w:szCs w:val="18"/>
              </w:rPr>
              <w:t>Ge</w:t>
            </w:r>
            <w:r>
              <w:rPr>
                <w:sz w:val="18"/>
                <w:szCs w:val="18"/>
              </w:rPr>
              <w:t>.</w:t>
            </w:r>
            <w:r>
              <w:rPr>
                <w:spacing w:val="-3"/>
                <w:sz w:val="18"/>
                <w:szCs w:val="18"/>
              </w:rPr>
              <w:t xml:space="preserve"> </w:t>
            </w:r>
            <w:r>
              <w:rPr>
                <w:spacing w:val="1"/>
                <w:sz w:val="18"/>
                <w:szCs w:val="18"/>
              </w:rPr>
              <w:t>e</w:t>
            </w:r>
            <w:r>
              <w:rPr>
                <w:spacing w:val="-5"/>
                <w:sz w:val="18"/>
                <w:szCs w:val="18"/>
              </w:rPr>
              <w:t>m</w:t>
            </w:r>
            <w:r>
              <w:rPr>
                <w:spacing w:val="-1"/>
                <w:sz w:val="18"/>
                <w:szCs w:val="18"/>
              </w:rPr>
              <w:t>ess</w:t>
            </w:r>
            <w:r>
              <w:rPr>
                <w:sz w:val="18"/>
                <w:szCs w:val="18"/>
              </w:rPr>
              <w:t>o</w:t>
            </w:r>
            <w:r>
              <w:rPr>
                <w:spacing w:val="-3"/>
                <w:sz w:val="18"/>
                <w:szCs w:val="18"/>
              </w:rPr>
              <w:t xml:space="preserve"> </w:t>
            </w:r>
            <w:r>
              <w:rPr>
                <w:sz w:val="18"/>
                <w:szCs w:val="18"/>
              </w:rPr>
              <w:t>a</w:t>
            </w:r>
            <w:r>
              <w:rPr>
                <w:spacing w:val="-5"/>
                <w:sz w:val="18"/>
                <w:szCs w:val="18"/>
              </w:rPr>
              <w:t xml:space="preserve"> </w:t>
            </w:r>
            <w:r>
              <w:rPr>
                <w:sz w:val="18"/>
                <w:szCs w:val="18"/>
              </w:rPr>
              <w:t>li</w:t>
            </w:r>
            <w:r>
              <w:rPr>
                <w:spacing w:val="-2"/>
                <w:sz w:val="18"/>
                <w:szCs w:val="18"/>
              </w:rPr>
              <w:t>v</w:t>
            </w:r>
            <w:r>
              <w:rPr>
                <w:spacing w:val="-1"/>
                <w:sz w:val="18"/>
                <w:szCs w:val="18"/>
              </w:rPr>
              <w:t>e</w:t>
            </w:r>
            <w:r>
              <w:rPr>
                <w:sz w:val="18"/>
                <w:szCs w:val="18"/>
              </w:rPr>
              <w:t>llo</w:t>
            </w:r>
            <w:r>
              <w:rPr>
                <w:spacing w:val="-3"/>
                <w:sz w:val="18"/>
                <w:szCs w:val="18"/>
              </w:rPr>
              <w:t xml:space="preserve"> </w:t>
            </w:r>
            <w:r>
              <w:rPr>
                <w:spacing w:val="1"/>
                <w:sz w:val="18"/>
                <w:szCs w:val="18"/>
              </w:rPr>
              <w:t>d</w:t>
            </w:r>
            <w:r>
              <w:rPr>
                <w:sz w:val="18"/>
                <w:szCs w:val="18"/>
              </w:rPr>
              <w:t>i</w:t>
            </w:r>
            <w:r>
              <w:rPr>
                <w:spacing w:val="-6"/>
                <w:sz w:val="18"/>
                <w:szCs w:val="18"/>
              </w:rPr>
              <w:t xml:space="preserve"> </w:t>
            </w:r>
            <w:r>
              <w:rPr>
                <w:spacing w:val="3"/>
                <w:sz w:val="18"/>
                <w:szCs w:val="18"/>
              </w:rPr>
              <w:t>P</w:t>
            </w:r>
            <w:r>
              <w:rPr>
                <w:spacing w:val="-2"/>
                <w:sz w:val="18"/>
                <w:szCs w:val="18"/>
              </w:rPr>
              <w:t>M</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NUMERO_REGE_GIP_REVOCA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70"/>
              <w:rPr>
                <w:spacing w:val="3"/>
                <w:sz w:val="18"/>
                <w:szCs w:val="18"/>
              </w:rPr>
            </w:pPr>
            <w:r>
              <w:rPr>
                <w:spacing w:val="-1"/>
                <w:sz w:val="18"/>
                <w:szCs w:val="18"/>
              </w:rPr>
              <w:t>VARCHAR2 (6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1"/>
              <w:ind w:left="54" w:right="81"/>
            </w:pPr>
            <w:r>
              <w:rPr>
                <w:spacing w:val="3"/>
                <w:sz w:val="18"/>
                <w:szCs w:val="18"/>
              </w:rPr>
              <w:t>P</w:t>
            </w:r>
            <w:r>
              <w:rPr>
                <w:spacing w:val="-1"/>
                <w:sz w:val="18"/>
                <w:szCs w:val="18"/>
              </w:rPr>
              <w:t>a</w:t>
            </w:r>
            <w:r>
              <w:rPr>
                <w:sz w:val="18"/>
                <w:szCs w:val="18"/>
              </w:rPr>
              <w:t>rte</w:t>
            </w:r>
            <w:r>
              <w:rPr>
                <w:spacing w:val="-7"/>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3"/>
                <w:sz w:val="18"/>
                <w:szCs w:val="18"/>
              </w:rPr>
              <w:t xml:space="preserve"> </w:t>
            </w:r>
            <w:r>
              <w:rPr>
                <w:sz w:val="18"/>
                <w:szCs w:val="18"/>
              </w:rPr>
              <w:t>R</w:t>
            </w:r>
            <w:r>
              <w:rPr>
                <w:spacing w:val="-1"/>
                <w:sz w:val="18"/>
                <w:szCs w:val="18"/>
              </w:rPr>
              <w:t>e</w:t>
            </w:r>
            <w:r>
              <w:rPr>
                <w:sz w:val="18"/>
                <w:szCs w:val="18"/>
              </w:rPr>
              <w:t>.</w:t>
            </w:r>
            <w:r>
              <w:rPr>
                <w:spacing w:val="-1"/>
                <w:sz w:val="18"/>
                <w:szCs w:val="18"/>
              </w:rPr>
              <w:t>Ge</w:t>
            </w:r>
            <w:r>
              <w:rPr>
                <w:sz w:val="18"/>
                <w:szCs w:val="18"/>
              </w:rPr>
              <w:t>.</w:t>
            </w:r>
            <w:r>
              <w:rPr>
                <w:spacing w:val="-3"/>
                <w:sz w:val="18"/>
                <w:szCs w:val="18"/>
              </w:rPr>
              <w:t xml:space="preserve"> </w:t>
            </w:r>
            <w:r>
              <w:rPr>
                <w:spacing w:val="1"/>
                <w:sz w:val="18"/>
                <w:szCs w:val="18"/>
              </w:rPr>
              <w:t>e</w:t>
            </w:r>
            <w:r>
              <w:rPr>
                <w:spacing w:val="-5"/>
                <w:sz w:val="18"/>
                <w:szCs w:val="18"/>
              </w:rPr>
              <w:t>m</w:t>
            </w:r>
            <w:r>
              <w:rPr>
                <w:spacing w:val="-1"/>
                <w:sz w:val="18"/>
                <w:szCs w:val="18"/>
              </w:rPr>
              <w:t>ess</w:t>
            </w:r>
            <w:r>
              <w:rPr>
                <w:sz w:val="18"/>
                <w:szCs w:val="18"/>
              </w:rPr>
              <w:t>o</w:t>
            </w:r>
            <w:r>
              <w:rPr>
                <w:spacing w:val="-3"/>
                <w:sz w:val="18"/>
                <w:szCs w:val="18"/>
              </w:rPr>
              <w:t xml:space="preserve"> </w:t>
            </w:r>
            <w:r>
              <w:rPr>
                <w:sz w:val="18"/>
                <w:szCs w:val="18"/>
              </w:rPr>
              <w:t>a</w:t>
            </w:r>
            <w:r>
              <w:rPr>
                <w:spacing w:val="-5"/>
                <w:sz w:val="18"/>
                <w:szCs w:val="18"/>
              </w:rPr>
              <w:t xml:space="preserve"> </w:t>
            </w:r>
            <w:r>
              <w:rPr>
                <w:sz w:val="18"/>
                <w:szCs w:val="18"/>
              </w:rPr>
              <w:t>li</w:t>
            </w:r>
            <w:r>
              <w:rPr>
                <w:spacing w:val="-2"/>
                <w:sz w:val="18"/>
                <w:szCs w:val="18"/>
              </w:rPr>
              <w:t>v</w:t>
            </w:r>
            <w:r>
              <w:rPr>
                <w:spacing w:val="-1"/>
                <w:sz w:val="18"/>
                <w:szCs w:val="18"/>
              </w:rPr>
              <w:t>e</w:t>
            </w:r>
            <w:r>
              <w:rPr>
                <w:sz w:val="18"/>
                <w:szCs w:val="18"/>
              </w:rPr>
              <w:t>llo</w:t>
            </w:r>
            <w:r>
              <w:rPr>
                <w:spacing w:val="-3"/>
                <w:sz w:val="18"/>
                <w:szCs w:val="18"/>
              </w:rPr>
              <w:t xml:space="preserve"> </w:t>
            </w:r>
            <w:r>
              <w:rPr>
                <w:spacing w:val="1"/>
                <w:sz w:val="18"/>
                <w:szCs w:val="18"/>
              </w:rPr>
              <w:t>d</w:t>
            </w:r>
            <w:r>
              <w:rPr>
                <w:sz w:val="18"/>
                <w:szCs w:val="18"/>
              </w:rPr>
              <w:t>i</w:t>
            </w:r>
            <w:r>
              <w:rPr>
                <w:spacing w:val="-6"/>
                <w:sz w:val="18"/>
                <w:szCs w:val="18"/>
              </w:rPr>
              <w:t xml:space="preserve"> </w:t>
            </w:r>
            <w:r>
              <w:rPr>
                <w:spacing w:val="3"/>
                <w:sz w:val="18"/>
                <w:szCs w:val="18"/>
              </w:rPr>
              <w:t>P</w:t>
            </w:r>
            <w:r>
              <w:rPr>
                <w:spacing w:val="-2"/>
                <w:sz w:val="18"/>
                <w:szCs w:val="18"/>
              </w:rPr>
              <w:t>M</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ANNO_REGE_DIB_REVOCA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1"/>
                <w:sz w:val="18"/>
                <w:szCs w:val="18"/>
              </w:rPr>
              <w:t>NUMBER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703"/>
            </w:pPr>
            <w:r>
              <w:rPr>
                <w:spacing w:val="3"/>
                <w:sz w:val="18"/>
                <w:szCs w:val="18"/>
              </w:rPr>
              <w:t>P</w:t>
            </w:r>
            <w:r>
              <w:rPr>
                <w:spacing w:val="-1"/>
                <w:sz w:val="18"/>
                <w:szCs w:val="18"/>
              </w:rPr>
              <w:t>a</w:t>
            </w:r>
            <w:r>
              <w:rPr>
                <w:sz w:val="18"/>
                <w:szCs w:val="18"/>
              </w:rPr>
              <w:t>rte</w:t>
            </w:r>
            <w:r>
              <w:rPr>
                <w:spacing w:val="-8"/>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3"/>
                <w:sz w:val="18"/>
                <w:szCs w:val="18"/>
              </w:rPr>
              <w:t xml:space="preserve"> </w:t>
            </w:r>
            <w:r>
              <w:rPr>
                <w:sz w:val="18"/>
                <w:szCs w:val="18"/>
              </w:rPr>
              <w:t>R</w:t>
            </w:r>
            <w:r>
              <w:rPr>
                <w:spacing w:val="-1"/>
                <w:sz w:val="18"/>
                <w:szCs w:val="18"/>
              </w:rPr>
              <w:t>e</w:t>
            </w:r>
            <w:r>
              <w:rPr>
                <w:sz w:val="18"/>
                <w:szCs w:val="18"/>
              </w:rPr>
              <w:t>.</w:t>
            </w:r>
            <w:r>
              <w:rPr>
                <w:spacing w:val="-1"/>
                <w:sz w:val="18"/>
                <w:szCs w:val="18"/>
              </w:rPr>
              <w:t>Ge</w:t>
            </w:r>
            <w:r>
              <w:rPr>
                <w:sz w:val="18"/>
                <w:szCs w:val="18"/>
              </w:rPr>
              <w:t>.</w:t>
            </w:r>
            <w:r>
              <w:rPr>
                <w:spacing w:val="-4"/>
                <w:sz w:val="18"/>
                <w:szCs w:val="18"/>
              </w:rPr>
              <w:t xml:space="preserve"> </w:t>
            </w:r>
            <w:r>
              <w:rPr>
                <w:spacing w:val="1"/>
                <w:sz w:val="18"/>
                <w:szCs w:val="18"/>
              </w:rPr>
              <w:t>e</w:t>
            </w:r>
            <w:r>
              <w:rPr>
                <w:spacing w:val="-5"/>
                <w:sz w:val="18"/>
                <w:szCs w:val="18"/>
              </w:rPr>
              <w:t>m</w:t>
            </w:r>
            <w:r>
              <w:rPr>
                <w:spacing w:val="-1"/>
                <w:sz w:val="18"/>
                <w:szCs w:val="18"/>
              </w:rPr>
              <w:t>ess</w:t>
            </w:r>
            <w:r>
              <w:rPr>
                <w:sz w:val="18"/>
                <w:szCs w:val="18"/>
              </w:rPr>
              <w:t>o</w:t>
            </w:r>
            <w:r>
              <w:rPr>
                <w:spacing w:val="-3"/>
                <w:sz w:val="18"/>
                <w:szCs w:val="18"/>
              </w:rPr>
              <w:t xml:space="preserve"> </w:t>
            </w:r>
            <w:r>
              <w:rPr>
                <w:sz w:val="18"/>
                <w:szCs w:val="18"/>
              </w:rPr>
              <w:t>a</w:t>
            </w:r>
            <w:r>
              <w:rPr>
                <w:spacing w:val="-6"/>
                <w:sz w:val="18"/>
                <w:szCs w:val="18"/>
              </w:rPr>
              <w:t xml:space="preserve"> </w:t>
            </w:r>
            <w:r>
              <w:rPr>
                <w:sz w:val="18"/>
                <w:szCs w:val="18"/>
              </w:rPr>
              <w:t>li</w:t>
            </w:r>
            <w:r>
              <w:rPr>
                <w:spacing w:val="-2"/>
                <w:sz w:val="18"/>
                <w:szCs w:val="18"/>
              </w:rPr>
              <w:t>v</w:t>
            </w:r>
            <w:r>
              <w:rPr>
                <w:spacing w:val="-1"/>
                <w:sz w:val="18"/>
                <w:szCs w:val="18"/>
              </w:rPr>
              <w:t>e</w:t>
            </w:r>
            <w:r>
              <w:rPr>
                <w:sz w:val="18"/>
                <w:szCs w:val="18"/>
              </w:rPr>
              <w:t>llo</w:t>
            </w:r>
            <w:r>
              <w:rPr>
                <w:w w:val="99"/>
                <w:sz w:val="18"/>
                <w:szCs w:val="18"/>
              </w:rPr>
              <w:t xml:space="preserve"> </w:t>
            </w:r>
            <w:r>
              <w:rPr>
                <w:spacing w:val="-1"/>
                <w:sz w:val="18"/>
                <w:szCs w:val="18"/>
              </w:rPr>
              <w:t>D</w:t>
            </w:r>
            <w:r>
              <w:rPr>
                <w:sz w:val="18"/>
                <w:szCs w:val="18"/>
              </w:rPr>
              <w:t>i</w:t>
            </w:r>
            <w:r>
              <w:rPr>
                <w:spacing w:val="1"/>
                <w:sz w:val="18"/>
                <w:szCs w:val="18"/>
              </w:rPr>
              <w:t>b</w:t>
            </w:r>
            <w:r>
              <w:rPr>
                <w:spacing w:val="-1"/>
                <w:sz w:val="18"/>
                <w:szCs w:val="18"/>
              </w:rPr>
              <w:t>a</w:t>
            </w:r>
            <w:r>
              <w:rPr>
                <w:sz w:val="18"/>
                <w:szCs w:val="18"/>
              </w:rPr>
              <w:t>tti</w:t>
            </w:r>
            <w:r>
              <w:rPr>
                <w:spacing w:val="-5"/>
                <w:sz w:val="18"/>
                <w:szCs w:val="18"/>
              </w:rPr>
              <w:t>m</w:t>
            </w:r>
            <w:r>
              <w:rPr>
                <w:spacing w:val="-1"/>
                <w:sz w:val="18"/>
                <w:szCs w:val="18"/>
              </w:rPr>
              <w:t>e</w:t>
            </w:r>
            <w:r>
              <w:rPr>
                <w:spacing w:val="1"/>
                <w:sz w:val="18"/>
                <w:szCs w:val="18"/>
              </w:rPr>
              <w:t>n</w:t>
            </w:r>
            <w:r>
              <w:rPr>
                <w:sz w:val="18"/>
                <w:szCs w:val="18"/>
              </w:rPr>
              <w:t>t</w:t>
            </w:r>
            <w:r>
              <w:rPr>
                <w:spacing w:val="-1"/>
                <w:sz w:val="18"/>
                <w:szCs w:val="18"/>
              </w:rPr>
              <w:t>a</w:t>
            </w:r>
            <w:r>
              <w:rPr>
                <w:sz w:val="18"/>
                <w:szCs w:val="18"/>
              </w:rPr>
              <w:t>l</w:t>
            </w:r>
            <w:r>
              <w:rPr>
                <w:spacing w:val="-1"/>
                <w:sz w:val="18"/>
                <w:szCs w:val="18"/>
              </w:rPr>
              <w:t>e</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NUMERO_REGE_DIB_REVOCA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1"/>
                <w:sz w:val="18"/>
                <w:szCs w:val="18"/>
              </w:rPr>
              <w:t>VARCHAR2 (6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67"/>
            </w:pPr>
            <w:r>
              <w:rPr>
                <w:spacing w:val="3"/>
                <w:sz w:val="18"/>
                <w:szCs w:val="18"/>
              </w:rPr>
              <w:t>P</w:t>
            </w:r>
            <w:r>
              <w:rPr>
                <w:spacing w:val="-1"/>
                <w:sz w:val="18"/>
                <w:szCs w:val="18"/>
              </w:rPr>
              <w:t>a</w:t>
            </w:r>
            <w:r>
              <w:rPr>
                <w:sz w:val="18"/>
                <w:szCs w:val="18"/>
              </w:rPr>
              <w:t>rte</w:t>
            </w:r>
            <w:r>
              <w:rPr>
                <w:spacing w:val="-8"/>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w:t>
            </w:r>
            <w:r>
              <w:rPr>
                <w:spacing w:val="-4"/>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3"/>
                <w:sz w:val="18"/>
                <w:szCs w:val="18"/>
              </w:rPr>
              <w:t xml:space="preserve"> </w:t>
            </w:r>
            <w:r>
              <w:rPr>
                <w:sz w:val="18"/>
                <w:szCs w:val="18"/>
              </w:rPr>
              <w:t>R</w:t>
            </w:r>
            <w:r>
              <w:rPr>
                <w:spacing w:val="-1"/>
                <w:sz w:val="18"/>
                <w:szCs w:val="18"/>
              </w:rPr>
              <w:t>e</w:t>
            </w:r>
            <w:r>
              <w:rPr>
                <w:sz w:val="18"/>
                <w:szCs w:val="18"/>
              </w:rPr>
              <w:t>.</w:t>
            </w:r>
            <w:r>
              <w:rPr>
                <w:spacing w:val="-1"/>
                <w:sz w:val="18"/>
                <w:szCs w:val="18"/>
              </w:rPr>
              <w:t>Ge</w:t>
            </w:r>
            <w:r>
              <w:rPr>
                <w:sz w:val="18"/>
                <w:szCs w:val="18"/>
              </w:rPr>
              <w:t>.</w:t>
            </w:r>
            <w:r>
              <w:rPr>
                <w:spacing w:val="-4"/>
                <w:sz w:val="18"/>
                <w:szCs w:val="18"/>
              </w:rPr>
              <w:t xml:space="preserve"> </w:t>
            </w:r>
            <w:r>
              <w:rPr>
                <w:spacing w:val="1"/>
                <w:sz w:val="18"/>
                <w:szCs w:val="18"/>
              </w:rPr>
              <w:t>e</w:t>
            </w:r>
            <w:r>
              <w:rPr>
                <w:spacing w:val="-5"/>
                <w:sz w:val="18"/>
                <w:szCs w:val="18"/>
              </w:rPr>
              <w:t>m</w:t>
            </w:r>
            <w:r>
              <w:rPr>
                <w:spacing w:val="-1"/>
                <w:sz w:val="18"/>
                <w:szCs w:val="18"/>
              </w:rPr>
              <w:t>ess</w:t>
            </w:r>
            <w:r>
              <w:rPr>
                <w:sz w:val="18"/>
                <w:szCs w:val="18"/>
              </w:rPr>
              <w:t>o</w:t>
            </w:r>
            <w:r>
              <w:rPr>
                <w:spacing w:val="-3"/>
                <w:sz w:val="18"/>
                <w:szCs w:val="18"/>
              </w:rPr>
              <w:t xml:space="preserve"> </w:t>
            </w:r>
            <w:r>
              <w:rPr>
                <w:sz w:val="18"/>
                <w:szCs w:val="18"/>
              </w:rPr>
              <w:t>a</w:t>
            </w:r>
            <w:r>
              <w:rPr>
                <w:spacing w:val="-6"/>
                <w:sz w:val="18"/>
                <w:szCs w:val="18"/>
              </w:rPr>
              <w:t xml:space="preserve"> </w:t>
            </w:r>
            <w:r>
              <w:rPr>
                <w:sz w:val="18"/>
                <w:szCs w:val="18"/>
              </w:rPr>
              <w:t>li</w:t>
            </w:r>
            <w:r>
              <w:rPr>
                <w:spacing w:val="-2"/>
                <w:sz w:val="18"/>
                <w:szCs w:val="18"/>
              </w:rPr>
              <w:t>v</w:t>
            </w:r>
            <w:r>
              <w:rPr>
                <w:spacing w:val="-1"/>
                <w:sz w:val="18"/>
                <w:szCs w:val="18"/>
              </w:rPr>
              <w:t>e</w:t>
            </w:r>
            <w:r>
              <w:rPr>
                <w:sz w:val="18"/>
                <w:szCs w:val="18"/>
              </w:rPr>
              <w:t>llo</w:t>
            </w:r>
            <w:r>
              <w:rPr>
                <w:w w:val="99"/>
                <w:sz w:val="18"/>
                <w:szCs w:val="18"/>
              </w:rPr>
              <w:t xml:space="preserve"> </w:t>
            </w:r>
            <w:r>
              <w:rPr>
                <w:spacing w:val="-1"/>
                <w:sz w:val="18"/>
                <w:szCs w:val="18"/>
              </w:rPr>
              <w:t>D</w:t>
            </w:r>
            <w:r>
              <w:rPr>
                <w:sz w:val="18"/>
                <w:szCs w:val="18"/>
              </w:rPr>
              <w:t>i</w:t>
            </w:r>
            <w:r>
              <w:rPr>
                <w:spacing w:val="1"/>
                <w:sz w:val="18"/>
                <w:szCs w:val="18"/>
              </w:rPr>
              <w:t>b</w:t>
            </w:r>
            <w:r>
              <w:rPr>
                <w:spacing w:val="-1"/>
                <w:sz w:val="18"/>
                <w:szCs w:val="18"/>
              </w:rPr>
              <w:t>a</w:t>
            </w:r>
            <w:r>
              <w:rPr>
                <w:sz w:val="18"/>
                <w:szCs w:val="18"/>
              </w:rPr>
              <w:t>tti</w:t>
            </w:r>
            <w:r>
              <w:rPr>
                <w:spacing w:val="-5"/>
                <w:sz w:val="18"/>
                <w:szCs w:val="18"/>
              </w:rPr>
              <w:t>m</w:t>
            </w:r>
            <w:r>
              <w:rPr>
                <w:spacing w:val="-1"/>
                <w:sz w:val="18"/>
                <w:szCs w:val="18"/>
              </w:rPr>
              <w:t>e</w:t>
            </w:r>
            <w:r>
              <w:rPr>
                <w:spacing w:val="1"/>
                <w:sz w:val="18"/>
                <w:szCs w:val="18"/>
              </w:rPr>
              <w:t>n</w:t>
            </w:r>
            <w:r>
              <w:rPr>
                <w:sz w:val="18"/>
                <w:szCs w:val="18"/>
              </w:rPr>
              <w:t>t</w:t>
            </w:r>
            <w:r>
              <w:rPr>
                <w:spacing w:val="-1"/>
                <w:sz w:val="18"/>
                <w:szCs w:val="18"/>
              </w:rPr>
              <w:t>a</w:t>
            </w:r>
            <w:r>
              <w:rPr>
                <w:sz w:val="18"/>
                <w:szCs w:val="18"/>
              </w:rPr>
              <w:t>l</w:t>
            </w:r>
            <w:r>
              <w:rPr>
                <w:spacing w:val="-1"/>
                <w:sz w:val="18"/>
                <w:szCs w:val="18"/>
              </w:rPr>
              <w:t>e</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ANNO_REGE_CAS_REVOCA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1"/>
                <w:sz w:val="18"/>
                <w:szCs w:val="18"/>
              </w:rPr>
              <w:t>NUMBER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44"/>
            </w:pPr>
            <w:r>
              <w:rPr>
                <w:spacing w:val="3"/>
                <w:sz w:val="18"/>
                <w:szCs w:val="18"/>
              </w:rPr>
              <w:t>P</w:t>
            </w:r>
            <w:r>
              <w:rPr>
                <w:spacing w:val="-1"/>
                <w:sz w:val="18"/>
                <w:szCs w:val="18"/>
              </w:rPr>
              <w:t>a</w:t>
            </w:r>
            <w:r>
              <w:rPr>
                <w:sz w:val="18"/>
                <w:szCs w:val="18"/>
              </w:rPr>
              <w:t>rte</w:t>
            </w:r>
            <w:r>
              <w:rPr>
                <w:spacing w:val="-7"/>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4"/>
                <w:sz w:val="18"/>
                <w:szCs w:val="18"/>
              </w:rPr>
              <w:t xml:space="preserve"> </w:t>
            </w:r>
            <w:r>
              <w:rPr>
                <w:sz w:val="18"/>
                <w:szCs w:val="18"/>
              </w:rPr>
              <w:t>R</w:t>
            </w:r>
            <w:r>
              <w:rPr>
                <w:spacing w:val="-1"/>
                <w:sz w:val="18"/>
                <w:szCs w:val="18"/>
              </w:rPr>
              <w:t>e</w:t>
            </w:r>
            <w:r>
              <w:rPr>
                <w:sz w:val="18"/>
                <w:szCs w:val="18"/>
              </w:rPr>
              <w:t>.</w:t>
            </w:r>
            <w:r>
              <w:rPr>
                <w:spacing w:val="-1"/>
                <w:sz w:val="18"/>
                <w:szCs w:val="18"/>
              </w:rPr>
              <w:t>Ge</w:t>
            </w:r>
            <w:r>
              <w:rPr>
                <w:sz w:val="18"/>
                <w:szCs w:val="18"/>
              </w:rPr>
              <w:t>.</w:t>
            </w:r>
            <w:r>
              <w:rPr>
                <w:spacing w:val="-3"/>
                <w:sz w:val="18"/>
                <w:szCs w:val="18"/>
              </w:rPr>
              <w:t xml:space="preserve"> </w:t>
            </w:r>
            <w:r>
              <w:rPr>
                <w:spacing w:val="1"/>
                <w:sz w:val="18"/>
                <w:szCs w:val="18"/>
              </w:rPr>
              <w:t>e</w:t>
            </w:r>
            <w:r>
              <w:rPr>
                <w:spacing w:val="-5"/>
                <w:sz w:val="18"/>
                <w:szCs w:val="18"/>
              </w:rPr>
              <w:t>m</w:t>
            </w:r>
            <w:r>
              <w:rPr>
                <w:spacing w:val="-1"/>
                <w:sz w:val="18"/>
                <w:szCs w:val="18"/>
              </w:rPr>
              <w:t>ess</w:t>
            </w:r>
            <w:r>
              <w:rPr>
                <w:sz w:val="18"/>
                <w:szCs w:val="18"/>
              </w:rPr>
              <w:t>o</w:t>
            </w:r>
            <w:r>
              <w:rPr>
                <w:spacing w:val="-3"/>
                <w:sz w:val="18"/>
                <w:szCs w:val="18"/>
              </w:rPr>
              <w:t xml:space="preserve"> </w:t>
            </w:r>
            <w:r>
              <w:rPr>
                <w:sz w:val="18"/>
                <w:szCs w:val="18"/>
              </w:rPr>
              <w:t>a</w:t>
            </w:r>
            <w:r>
              <w:rPr>
                <w:spacing w:val="-5"/>
                <w:sz w:val="18"/>
                <w:szCs w:val="18"/>
              </w:rPr>
              <w:t xml:space="preserve"> </w:t>
            </w:r>
            <w:r>
              <w:rPr>
                <w:sz w:val="18"/>
                <w:szCs w:val="18"/>
              </w:rPr>
              <w:t>li</w:t>
            </w:r>
            <w:r>
              <w:rPr>
                <w:spacing w:val="-2"/>
                <w:sz w:val="18"/>
                <w:szCs w:val="18"/>
              </w:rPr>
              <w:t>v</w:t>
            </w:r>
            <w:r>
              <w:rPr>
                <w:spacing w:val="-1"/>
                <w:sz w:val="18"/>
                <w:szCs w:val="18"/>
              </w:rPr>
              <w:t>e</w:t>
            </w:r>
            <w:r>
              <w:rPr>
                <w:sz w:val="18"/>
                <w:szCs w:val="18"/>
              </w:rPr>
              <w:t>llo</w:t>
            </w:r>
            <w:r>
              <w:rPr>
                <w:spacing w:val="-3"/>
                <w:sz w:val="18"/>
                <w:szCs w:val="18"/>
              </w:rPr>
              <w:t xml:space="preserve"> </w:t>
            </w:r>
            <w:r>
              <w:rPr>
                <w:spacing w:val="1"/>
                <w:sz w:val="18"/>
                <w:szCs w:val="18"/>
              </w:rPr>
              <w:t>d</w:t>
            </w:r>
            <w:r>
              <w:rPr>
                <w:sz w:val="18"/>
                <w:szCs w:val="18"/>
              </w:rPr>
              <w:t>i</w:t>
            </w:r>
            <w:r>
              <w:rPr>
                <w:spacing w:val="-3"/>
                <w:sz w:val="18"/>
                <w:szCs w:val="18"/>
              </w:rPr>
              <w:t xml:space="preserve"> </w:t>
            </w:r>
            <w:r>
              <w:rPr>
                <w:sz w:val="18"/>
                <w:szCs w:val="18"/>
              </w:rPr>
              <w:t>C</w:t>
            </w:r>
            <w:r>
              <w:rPr>
                <w:spacing w:val="1"/>
                <w:sz w:val="18"/>
                <w:szCs w:val="18"/>
              </w:rPr>
              <w:t>o</w:t>
            </w:r>
            <w:r>
              <w:rPr>
                <w:spacing w:val="-3"/>
                <w:sz w:val="18"/>
                <w:szCs w:val="18"/>
              </w:rPr>
              <w:t>r</w:t>
            </w:r>
            <w:r>
              <w:rPr>
                <w:sz w:val="18"/>
                <w:szCs w:val="18"/>
              </w:rPr>
              <w:t>te</w:t>
            </w:r>
            <w:r>
              <w:rPr>
                <w:w w:val="99"/>
                <w:sz w:val="18"/>
                <w:szCs w:val="18"/>
              </w:rPr>
              <w:t xml:space="preserve"> </w:t>
            </w:r>
            <w:r>
              <w:rPr>
                <w:spacing w:val="1"/>
                <w:sz w:val="18"/>
                <w:szCs w:val="18"/>
              </w:rPr>
              <w:t>d</w:t>
            </w:r>
            <w:r>
              <w:rPr>
                <w:spacing w:val="-2"/>
                <w:sz w:val="18"/>
                <w:szCs w:val="18"/>
              </w:rPr>
              <w:t>'</w:t>
            </w:r>
            <w:r>
              <w:rPr>
                <w:spacing w:val="-3"/>
                <w:sz w:val="18"/>
                <w:szCs w:val="18"/>
              </w:rPr>
              <w:t>A</w:t>
            </w:r>
            <w:r>
              <w:rPr>
                <w:spacing w:val="2"/>
                <w:sz w:val="18"/>
                <w:szCs w:val="18"/>
              </w:rPr>
              <w:t>s</w:t>
            </w:r>
            <w:r>
              <w:rPr>
                <w:spacing w:val="-1"/>
                <w:sz w:val="18"/>
                <w:szCs w:val="18"/>
              </w:rPr>
              <w:t>s</w:t>
            </w:r>
            <w:r>
              <w:rPr>
                <w:sz w:val="18"/>
                <w:szCs w:val="18"/>
              </w:rPr>
              <w:t>i</w:t>
            </w:r>
            <w:r>
              <w:rPr>
                <w:spacing w:val="-1"/>
                <w:sz w:val="18"/>
                <w:szCs w:val="18"/>
              </w:rPr>
              <w:t>se</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NUMERO_REGE_CAS_REVOCA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1"/>
                <w:sz w:val="18"/>
                <w:szCs w:val="18"/>
              </w:rPr>
              <w:t>VARCHAR2 (6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7"/>
            </w:pPr>
            <w:r>
              <w:rPr>
                <w:spacing w:val="3"/>
                <w:sz w:val="18"/>
                <w:szCs w:val="18"/>
              </w:rPr>
              <w:t>P</w:t>
            </w:r>
            <w:r>
              <w:rPr>
                <w:spacing w:val="-1"/>
                <w:sz w:val="18"/>
                <w:szCs w:val="18"/>
              </w:rPr>
              <w:t>a</w:t>
            </w:r>
            <w:r>
              <w:rPr>
                <w:sz w:val="18"/>
                <w:szCs w:val="18"/>
              </w:rPr>
              <w:t>rte</w:t>
            </w:r>
            <w:r>
              <w:rPr>
                <w:spacing w:val="-7"/>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4"/>
                <w:sz w:val="18"/>
                <w:szCs w:val="18"/>
              </w:rPr>
              <w:t xml:space="preserve"> </w:t>
            </w:r>
            <w:r>
              <w:rPr>
                <w:sz w:val="18"/>
                <w:szCs w:val="18"/>
              </w:rPr>
              <w:t>R</w:t>
            </w:r>
            <w:r>
              <w:rPr>
                <w:spacing w:val="-1"/>
                <w:sz w:val="18"/>
                <w:szCs w:val="18"/>
              </w:rPr>
              <w:t>e</w:t>
            </w:r>
            <w:r>
              <w:rPr>
                <w:sz w:val="18"/>
                <w:szCs w:val="18"/>
              </w:rPr>
              <w:t>.</w:t>
            </w:r>
            <w:r>
              <w:rPr>
                <w:spacing w:val="-1"/>
                <w:sz w:val="18"/>
                <w:szCs w:val="18"/>
              </w:rPr>
              <w:t>Ge</w:t>
            </w:r>
            <w:r>
              <w:rPr>
                <w:sz w:val="18"/>
                <w:szCs w:val="18"/>
              </w:rPr>
              <w:t>.</w:t>
            </w:r>
            <w:r>
              <w:rPr>
                <w:spacing w:val="-3"/>
                <w:sz w:val="18"/>
                <w:szCs w:val="18"/>
              </w:rPr>
              <w:t xml:space="preserve"> </w:t>
            </w:r>
            <w:r>
              <w:rPr>
                <w:spacing w:val="1"/>
                <w:sz w:val="18"/>
                <w:szCs w:val="18"/>
              </w:rPr>
              <w:t>e</w:t>
            </w:r>
            <w:r>
              <w:rPr>
                <w:spacing w:val="-5"/>
                <w:sz w:val="18"/>
                <w:szCs w:val="18"/>
              </w:rPr>
              <w:t>m</w:t>
            </w:r>
            <w:r>
              <w:rPr>
                <w:spacing w:val="-1"/>
                <w:sz w:val="18"/>
                <w:szCs w:val="18"/>
              </w:rPr>
              <w:t>ess</w:t>
            </w:r>
            <w:r>
              <w:rPr>
                <w:sz w:val="18"/>
                <w:szCs w:val="18"/>
              </w:rPr>
              <w:t>o</w:t>
            </w:r>
            <w:r>
              <w:rPr>
                <w:spacing w:val="-3"/>
                <w:sz w:val="18"/>
                <w:szCs w:val="18"/>
              </w:rPr>
              <w:t xml:space="preserve"> </w:t>
            </w:r>
            <w:r>
              <w:rPr>
                <w:sz w:val="18"/>
                <w:szCs w:val="18"/>
              </w:rPr>
              <w:t>a</w:t>
            </w:r>
            <w:r>
              <w:rPr>
                <w:spacing w:val="-5"/>
                <w:sz w:val="18"/>
                <w:szCs w:val="18"/>
              </w:rPr>
              <w:t xml:space="preserve"> </w:t>
            </w:r>
            <w:r>
              <w:rPr>
                <w:sz w:val="18"/>
                <w:szCs w:val="18"/>
              </w:rPr>
              <w:t>li</w:t>
            </w:r>
            <w:r>
              <w:rPr>
                <w:spacing w:val="-2"/>
                <w:sz w:val="18"/>
                <w:szCs w:val="18"/>
              </w:rPr>
              <w:t>v</w:t>
            </w:r>
            <w:r>
              <w:rPr>
                <w:spacing w:val="-1"/>
                <w:sz w:val="18"/>
                <w:szCs w:val="18"/>
              </w:rPr>
              <w:t>e</w:t>
            </w:r>
            <w:r>
              <w:rPr>
                <w:sz w:val="18"/>
                <w:szCs w:val="18"/>
              </w:rPr>
              <w:t>llo</w:t>
            </w:r>
            <w:r>
              <w:rPr>
                <w:spacing w:val="-3"/>
                <w:sz w:val="18"/>
                <w:szCs w:val="18"/>
              </w:rPr>
              <w:t xml:space="preserve"> </w:t>
            </w:r>
            <w:r>
              <w:rPr>
                <w:spacing w:val="1"/>
                <w:sz w:val="18"/>
                <w:szCs w:val="18"/>
              </w:rPr>
              <w:t>d</w:t>
            </w:r>
            <w:r>
              <w:rPr>
                <w:sz w:val="18"/>
                <w:szCs w:val="18"/>
              </w:rPr>
              <w:t>i</w:t>
            </w:r>
            <w:r>
              <w:rPr>
                <w:spacing w:val="-3"/>
                <w:sz w:val="18"/>
                <w:szCs w:val="18"/>
              </w:rPr>
              <w:t xml:space="preserve"> </w:t>
            </w:r>
            <w:r>
              <w:rPr>
                <w:sz w:val="18"/>
                <w:szCs w:val="18"/>
              </w:rPr>
              <w:t>C</w:t>
            </w:r>
            <w:r>
              <w:rPr>
                <w:spacing w:val="1"/>
                <w:sz w:val="18"/>
                <w:szCs w:val="18"/>
              </w:rPr>
              <w:t>o</w:t>
            </w:r>
            <w:r>
              <w:rPr>
                <w:spacing w:val="-3"/>
                <w:sz w:val="18"/>
                <w:szCs w:val="18"/>
              </w:rPr>
              <w:t>r</w:t>
            </w:r>
            <w:r>
              <w:rPr>
                <w:sz w:val="18"/>
                <w:szCs w:val="18"/>
              </w:rPr>
              <w:t>te</w:t>
            </w:r>
            <w:r>
              <w:rPr>
                <w:w w:val="99"/>
                <w:sz w:val="18"/>
                <w:szCs w:val="18"/>
              </w:rPr>
              <w:t xml:space="preserve"> </w:t>
            </w:r>
            <w:r>
              <w:rPr>
                <w:spacing w:val="1"/>
                <w:sz w:val="18"/>
                <w:szCs w:val="18"/>
              </w:rPr>
              <w:t>d</w:t>
            </w:r>
            <w:r>
              <w:rPr>
                <w:spacing w:val="-2"/>
                <w:sz w:val="18"/>
                <w:szCs w:val="18"/>
              </w:rPr>
              <w:t>'</w:t>
            </w:r>
            <w:r>
              <w:rPr>
                <w:spacing w:val="-3"/>
                <w:sz w:val="18"/>
                <w:szCs w:val="18"/>
              </w:rPr>
              <w:t>A</w:t>
            </w:r>
            <w:r>
              <w:rPr>
                <w:spacing w:val="2"/>
                <w:sz w:val="18"/>
                <w:szCs w:val="18"/>
              </w:rPr>
              <w:t>s</w:t>
            </w:r>
            <w:r>
              <w:rPr>
                <w:spacing w:val="-1"/>
                <w:sz w:val="18"/>
                <w:szCs w:val="18"/>
              </w:rPr>
              <w:t>s</w:t>
            </w:r>
            <w:r>
              <w:rPr>
                <w:sz w:val="18"/>
                <w:szCs w:val="18"/>
              </w:rPr>
              <w:t>i</w:t>
            </w:r>
            <w:r>
              <w:rPr>
                <w:spacing w:val="-1"/>
                <w:sz w:val="18"/>
                <w:szCs w:val="18"/>
              </w:rPr>
              <w:t>se</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ANNO_REGE_CAP_REVOCA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1"/>
                <w:sz w:val="18"/>
                <w:szCs w:val="18"/>
              </w:rPr>
              <w:t>NUMBER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44"/>
            </w:pPr>
            <w:r>
              <w:rPr>
                <w:spacing w:val="3"/>
                <w:sz w:val="18"/>
                <w:szCs w:val="18"/>
              </w:rPr>
              <w:t>P</w:t>
            </w:r>
            <w:r>
              <w:rPr>
                <w:spacing w:val="-1"/>
                <w:sz w:val="18"/>
                <w:szCs w:val="18"/>
              </w:rPr>
              <w:t>a</w:t>
            </w:r>
            <w:r>
              <w:rPr>
                <w:sz w:val="18"/>
                <w:szCs w:val="18"/>
              </w:rPr>
              <w:t>rte</w:t>
            </w:r>
            <w:r>
              <w:rPr>
                <w:spacing w:val="-7"/>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4"/>
                <w:sz w:val="18"/>
                <w:szCs w:val="18"/>
              </w:rPr>
              <w:t xml:space="preserve"> </w:t>
            </w:r>
            <w:r>
              <w:rPr>
                <w:sz w:val="18"/>
                <w:szCs w:val="18"/>
              </w:rPr>
              <w:t>R</w:t>
            </w:r>
            <w:r>
              <w:rPr>
                <w:spacing w:val="-1"/>
                <w:sz w:val="18"/>
                <w:szCs w:val="18"/>
              </w:rPr>
              <w:t>e</w:t>
            </w:r>
            <w:r>
              <w:rPr>
                <w:sz w:val="18"/>
                <w:szCs w:val="18"/>
              </w:rPr>
              <w:t>.</w:t>
            </w:r>
            <w:r>
              <w:rPr>
                <w:spacing w:val="-1"/>
                <w:sz w:val="18"/>
                <w:szCs w:val="18"/>
              </w:rPr>
              <w:t>Ge</w:t>
            </w:r>
            <w:r>
              <w:rPr>
                <w:sz w:val="18"/>
                <w:szCs w:val="18"/>
              </w:rPr>
              <w:t>.</w:t>
            </w:r>
            <w:r>
              <w:rPr>
                <w:spacing w:val="-3"/>
                <w:sz w:val="18"/>
                <w:szCs w:val="18"/>
              </w:rPr>
              <w:t xml:space="preserve"> </w:t>
            </w:r>
            <w:r>
              <w:rPr>
                <w:spacing w:val="1"/>
                <w:sz w:val="18"/>
                <w:szCs w:val="18"/>
              </w:rPr>
              <w:t>e</w:t>
            </w:r>
            <w:r>
              <w:rPr>
                <w:spacing w:val="-5"/>
                <w:sz w:val="18"/>
                <w:szCs w:val="18"/>
              </w:rPr>
              <w:t>m</w:t>
            </w:r>
            <w:r>
              <w:rPr>
                <w:spacing w:val="-1"/>
                <w:sz w:val="18"/>
                <w:szCs w:val="18"/>
              </w:rPr>
              <w:t>ess</w:t>
            </w:r>
            <w:r>
              <w:rPr>
                <w:sz w:val="18"/>
                <w:szCs w:val="18"/>
              </w:rPr>
              <w:t>o</w:t>
            </w:r>
            <w:r>
              <w:rPr>
                <w:spacing w:val="-3"/>
                <w:sz w:val="18"/>
                <w:szCs w:val="18"/>
              </w:rPr>
              <w:t xml:space="preserve"> </w:t>
            </w:r>
            <w:r>
              <w:rPr>
                <w:sz w:val="18"/>
                <w:szCs w:val="18"/>
              </w:rPr>
              <w:t>a</w:t>
            </w:r>
            <w:r>
              <w:rPr>
                <w:spacing w:val="-5"/>
                <w:sz w:val="18"/>
                <w:szCs w:val="18"/>
              </w:rPr>
              <w:t xml:space="preserve"> </w:t>
            </w:r>
            <w:r>
              <w:rPr>
                <w:sz w:val="18"/>
                <w:szCs w:val="18"/>
              </w:rPr>
              <w:t>li</w:t>
            </w:r>
            <w:r>
              <w:rPr>
                <w:spacing w:val="-2"/>
                <w:sz w:val="18"/>
                <w:szCs w:val="18"/>
              </w:rPr>
              <w:t>v</w:t>
            </w:r>
            <w:r>
              <w:rPr>
                <w:spacing w:val="-1"/>
                <w:sz w:val="18"/>
                <w:szCs w:val="18"/>
              </w:rPr>
              <w:t>e</w:t>
            </w:r>
            <w:r>
              <w:rPr>
                <w:sz w:val="18"/>
                <w:szCs w:val="18"/>
              </w:rPr>
              <w:t>llo</w:t>
            </w:r>
            <w:r>
              <w:rPr>
                <w:spacing w:val="-3"/>
                <w:sz w:val="18"/>
                <w:szCs w:val="18"/>
              </w:rPr>
              <w:t xml:space="preserve"> </w:t>
            </w:r>
            <w:r>
              <w:rPr>
                <w:spacing w:val="1"/>
                <w:sz w:val="18"/>
                <w:szCs w:val="18"/>
              </w:rPr>
              <w:t>d</w:t>
            </w:r>
            <w:r>
              <w:rPr>
                <w:sz w:val="18"/>
                <w:szCs w:val="18"/>
              </w:rPr>
              <w:t>i</w:t>
            </w:r>
            <w:r>
              <w:rPr>
                <w:spacing w:val="-3"/>
                <w:sz w:val="18"/>
                <w:szCs w:val="18"/>
              </w:rPr>
              <w:t xml:space="preserve"> </w:t>
            </w:r>
            <w:r>
              <w:rPr>
                <w:sz w:val="18"/>
                <w:szCs w:val="18"/>
              </w:rPr>
              <w:t>C</w:t>
            </w:r>
            <w:r>
              <w:rPr>
                <w:spacing w:val="1"/>
                <w:sz w:val="18"/>
                <w:szCs w:val="18"/>
              </w:rPr>
              <w:t>o</w:t>
            </w:r>
            <w:r>
              <w:rPr>
                <w:spacing w:val="-3"/>
                <w:sz w:val="18"/>
                <w:szCs w:val="18"/>
              </w:rPr>
              <w:t>r</w:t>
            </w:r>
            <w:r>
              <w:rPr>
                <w:sz w:val="18"/>
                <w:szCs w:val="18"/>
              </w:rPr>
              <w:t>te</w:t>
            </w:r>
            <w:r>
              <w:rPr>
                <w:w w:val="99"/>
                <w:sz w:val="18"/>
                <w:szCs w:val="18"/>
              </w:rPr>
              <w:t xml:space="preserve"> </w:t>
            </w:r>
            <w:r>
              <w:rPr>
                <w:spacing w:val="1"/>
                <w:sz w:val="18"/>
                <w:szCs w:val="18"/>
              </w:rPr>
              <w:t>d</w:t>
            </w:r>
            <w:r>
              <w:rPr>
                <w:spacing w:val="-2"/>
                <w:sz w:val="18"/>
                <w:szCs w:val="18"/>
              </w:rPr>
              <w:t>'</w:t>
            </w:r>
            <w:r>
              <w:rPr>
                <w:spacing w:val="-3"/>
                <w:sz w:val="18"/>
                <w:szCs w:val="18"/>
              </w:rPr>
              <w:t>A</w:t>
            </w:r>
            <w:r>
              <w:rPr>
                <w:spacing w:val="1"/>
                <w:sz w:val="18"/>
                <w:szCs w:val="18"/>
              </w:rPr>
              <w:t>pp</w:t>
            </w:r>
            <w:r>
              <w:rPr>
                <w:spacing w:val="-1"/>
                <w:sz w:val="18"/>
                <w:szCs w:val="18"/>
              </w:rPr>
              <w:t>e</w:t>
            </w:r>
            <w:r>
              <w:rPr>
                <w:sz w:val="18"/>
                <w:szCs w:val="18"/>
              </w:rPr>
              <w:t>ll</w:t>
            </w:r>
            <w:r>
              <w:rPr>
                <w:spacing w:val="1"/>
                <w:sz w:val="18"/>
                <w:szCs w:val="18"/>
              </w:rPr>
              <w:t>o</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NUMERO_REGE_CAP_REVOCA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3"/>
                <w:sz w:val="18"/>
                <w:szCs w:val="18"/>
              </w:rPr>
            </w:pPr>
            <w:r>
              <w:rPr>
                <w:spacing w:val="-1"/>
                <w:sz w:val="18"/>
                <w:szCs w:val="18"/>
              </w:rPr>
              <w:t>VARCHAR2 (6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57"/>
            </w:pPr>
            <w:r>
              <w:rPr>
                <w:spacing w:val="3"/>
                <w:sz w:val="18"/>
                <w:szCs w:val="18"/>
              </w:rPr>
              <w:t>P</w:t>
            </w:r>
            <w:r>
              <w:rPr>
                <w:spacing w:val="-1"/>
                <w:sz w:val="18"/>
                <w:szCs w:val="18"/>
              </w:rPr>
              <w:t>a</w:t>
            </w:r>
            <w:r>
              <w:rPr>
                <w:sz w:val="18"/>
                <w:szCs w:val="18"/>
              </w:rPr>
              <w:t>rte</w:t>
            </w:r>
            <w:r>
              <w:rPr>
                <w:spacing w:val="-7"/>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4"/>
                <w:sz w:val="18"/>
                <w:szCs w:val="18"/>
              </w:rPr>
              <w:t xml:space="preserve"> </w:t>
            </w:r>
            <w:r>
              <w:rPr>
                <w:sz w:val="18"/>
                <w:szCs w:val="18"/>
              </w:rPr>
              <w:t>R</w:t>
            </w:r>
            <w:r>
              <w:rPr>
                <w:spacing w:val="-1"/>
                <w:sz w:val="18"/>
                <w:szCs w:val="18"/>
              </w:rPr>
              <w:t>e</w:t>
            </w:r>
            <w:r>
              <w:rPr>
                <w:sz w:val="18"/>
                <w:szCs w:val="18"/>
              </w:rPr>
              <w:t>.</w:t>
            </w:r>
            <w:r>
              <w:rPr>
                <w:spacing w:val="-1"/>
                <w:sz w:val="18"/>
                <w:szCs w:val="18"/>
              </w:rPr>
              <w:t>Ge</w:t>
            </w:r>
            <w:r>
              <w:rPr>
                <w:sz w:val="18"/>
                <w:szCs w:val="18"/>
              </w:rPr>
              <w:t>.</w:t>
            </w:r>
            <w:r>
              <w:rPr>
                <w:spacing w:val="-3"/>
                <w:sz w:val="18"/>
                <w:szCs w:val="18"/>
              </w:rPr>
              <w:t xml:space="preserve"> </w:t>
            </w:r>
            <w:r>
              <w:rPr>
                <w:spacing w:val="1"/>
                <w:sz w:val="18"/>
                <w:szCs w:val="18"/>
              </w:rPr>
              <w:t>e</w:t>
            </w:r>
            <w:r>
              <w:rPr>
                <w:spacing w:val="-5"/>
                <w:sz w:val="18"/>
                <w:szCs w:val="18"/>
              </w:rPr>
              <w:t>m</w:t>
            </w:r>
            <w:r>
              <w:rPr>
                <w:spacing w:val="-1"/>
                <w:sz w:val="18"/>
                <w:szCs w:val="18"/>
              </w:rPr>
              <w:t>ess</w:t>
            </w:r>
            <w:r>
              <w:rPr>
                <w:sz w:val="18"/>
                <w:szCs w:val="18"/>
              </w:rPr>
              <w:t>o</w:t>
            </w:r>
            <w:r>
              <w:rPr>
                <w:spacing w:val="-3"/>
                <w:sz w:val="18"/>
                <w:szCs w:val="18"/>
              </w:rPr>
              <w:t xml:space="preserve"> </w:t>
            </w:r>
            <w:r>
              <w:rPr>
                <w:sz w:val="18"/>
                <w:szCs w:val="18"/>
              </w:rPr>
              <w:t>a</w:t>
            </w:r>
            <w:r>
              <w:rPr>
                <w:spacing w:val="-5"/>
                <w:sz w:val="18"/>
                <w:szCs w:val="18"/>
              </w:rPr>
              <w:t xml:space="preserve"> </w:t>
            </w:r>
            <w:r>
              <w:rPr>
                <w:sz w:val="18"/>
                <w:szCs w:val="18"/>
              </w:rPr>
              <w:t>li</w:t>
            </w:r>
            <w:r>
              <w:rPr>
                <w:spacing w:val="-2"/>
                <w:sz w:val="18"/>
                <w:szCs w:val="18"/>
              </w:rPr>
              <w:t>v</w:t>
            </w:r>
            <w:r>
              <w:rPr>
                <w:spacing w:val="-1"/>
                <w:sz w:val="18"/>
                <w:szCs w:val="18"/>
              </w:rPr>
              <w:t>e</w:t>
            </w:r>
            <w:r>
              <w:rPr>
                <w:sz w:val="18"/>
                <w:szCs w:val="18"/>
              </w:rPr>
              <w:t>llo</w:t>
            </w:r>
            <w:r>
              <w:rPr>
                <w:spacing w:val="-3"/>
                <w:sz w:val="18"/>
                <w:szCs w:val="18"/>
              </w:rPr>
              <w:t xml:space="preserve"> </w:t>
            </w:r>
            <w:r>
              <w:rPr>
                <w:spacing w:val="1"/>
                <w:sz w:val="18"/>
                <w:szCs w:val="18"/>
              </w:rPr>
              <w:t>d</w:t>
            </w:r>
            <w:r>
              <w:rPr>
                <w:sz w:val="18"/>
                <w:szCs w:val="18"/>
              </w:rPr>
              <w:t>i</w:t>
            </w:r>
            <w:r>
              <w:rPr>
                <w:spacing w:val="-3"/>
                <w:sz w:val="18"/>
                <w:szCs w:val="18"/>
              </w:rPr>
              <w:t xml:space="preserve"> </w:t>
            </w:r>
            <w:r>
              <w:rPr>
                <w:sz w:val="18"/>
                <w:szCs w:val="18"/>
              </w:rPr>
              <w:t>C</w:t>
            </w:r>
            <w:r>
              <w:rPr>
                <w:spacing w:val="1"/>
                <w:sz w:val="18"/>
                <w:szCs w:val="18"/>
              </w:rPr>
              <w:t>o</w:t>
            </w:r>
            <w:r>
              <w:rPr>
                <w:spacing w:val="-3"/>
                <w:sz w:val="18"/>
                <w:szCs w:val="18"/>
              </w:rPr>
              <w:t>r</w:t>
            </w:r>
            <w:r>
              <w:rPr>
                <w:sz w:val="18"/>
                <w:szCs w:val="18"/>
              </w:rPr>
              <w:t>te</w:t>
            </w:r>
            <w:r>
              <w:rPr>
                <w:w w:val="99"/>
                <w:sz w:val="18"/>
                <w:szCs w:val="18"/>
              </w:rPr>
              <w:t xml:space="preserve"> </w:t>
            </w:r>
            <w:r>
              <w:rPr>
                <w:spacing w:val="1"/>
                <w:sz w:val="18"/>
                <w:szCs w:val="18"/>
              </w:rPr>
              <w:t>d</w:t>
            </w:r>
            <w:r>
              <w:rPr>
                <w:spacing w:val="-2"/>
                <w:sz w:val="18"/>
                <w:szCs w:val="18"/>
              </w:rPr>
              <w:t>'</w:t>
            </w:r>
            <w:r>
              <w:rPr>
                <w:spacing w:val="-3"/>
                <w:sz w:val="18"/>
                <w:szCs w:val="18"/>
              </w:rPr>
              <w:t>A</w:t>
            </w:r>
            <w:r>
              <w:rPr>
                <w:spacing w:val="1"/>
                <w:sz w:val="18"/>
                <w:szCs w:val="18"/>
              </w:rPr>
              <w:t>pp</w:t>
            </w:r>
            <w:r>
              <w:rPr>
                <w:spacing w:val="-1"/>
                <w:sz w:val="18"/>
                <w:szCs w:val="18"/>
              </w:rPr>
              <w:t>e</w:t>
            </w:r>
            <w:r>
              <w:rPr>
                <w:sz w:val="18"/>
                <w:szCs w:val="18"/>
              </w:rPr>
              <w:t>ll</w:t>
            </w:r>
            <w:r>
              <w:rPr>
                <w:spacing w:val="1"/>
                <w:sz w:val="18"/>
                <w:szCs w:val="18"/>
              </w:rPr>
              <w:t>o</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ANNO_REGE_CASAP_REVOCA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1"/>
                <w:sz w:val="18"/>
                <w:szCs w:val="18"/>
              </w:rPr>
              <w:t>NUMBER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7"/>
            </w:pPr>
            <w:r>
              <w:rPr>
                <w:spacing w:val="3"/>
                <w:sz w:val="18"/>
                <w:szCs w:val="18"/>
              </w:rPr>
              <w:t>P</w:t>
            </w:r>
            <w:r>
              <w:rPr>
                <w:spacing w:val="-1"/>
                <w:sz w:val="18"/>
                <w:szCs w:val="18"/>
              </w:rPr>
              <w:t>a</w:t>
            </w:r>
            <w:r>
              <w:rPr>
                <w:sz w:val="18"/>
                <w:szCs w:val="18"/>
              </w:rPr>
              <w:t>rte</w:t>
            </w:r>
            <w:r>
              <w:rPr>
                <w:spacing w:val="-7"/>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4"/>
                <w:sz w:val="18"/>
                <w:szCs w:val="18"/>
              </w:rPr>
              <w:t xml:space="preserve"> </w:t>
            </w:r>
            <w:r>
              <w:rPr>
                <w:sz w:val="18"/>
                <w:szCs w:val="18"/>
              </w:rPr>
              <w:t>R</w:t>
            </w:r>
            <w:r>
              <w:rPr>
                <w:spacing w:val="-1"/>
                <w:sz w:val="18"/>
                <w:szCs w:val="18"/>
              </w:rPr>
              <w:t>e</w:t>
            </w:r>
            <w:r>
              <w:rPr>
                <w:sz w:val="18"/>
                <w:szCs w:val="18"/>
              </w:rPr>
              <w:t>.</w:t>
            </w:r>
            <w:r>
              <w:rPr>
                <w:spacing w:val="-1"/>
                <w:sz w:val="18"/>
                <w:szCs w:val="18"/>
              </w:rPr>
              <w:t>Ge</w:t>
            </w:r>
            <w:r>
              <w:rPr>
                <w:sz w:val="18"/>
                <w:szCs w:val="18"/>
              </w:rPr>
              <w:t>.</w:t>
            </w:r>
            <w:r>
              <w:rPr>
                <w:spacing w:val="-3"/>
                <w:sz w:val="18"/>
                <w:szCs w:val="18"/>
              </w:rPr>
              <w:t xml:space="preserve"> </w:t>
            </w:r>
            <w:r>
              <w:rPr>
                <w:spacing w:val="1"/>
                <w:sz w:val="18"/>
                <w:szCs w:val="18"/>
              </w:rPr>
              <w:t>e</w:t>
            </w:r>
            <w:r>
              <w:rPr>
                <w:spacing w:val="-5"/>
                <w:sz w:val="18"/>
                <w:szCs w:val="18"/>
              </w:rPr>
              <w:t>m</w:t>
            </w:r>
            <w:r>
              <w:rPr>
                <w:spacing w:val="-1"/>
                <w:sz w:val="18"/>
                <w:szCs w:val="18"/>
              </w:rPr>
              <w:t>ess</w:t>
            </w:r>
            <w:r>
              <w:rPr>
                <w:sz w:val="18"/>
                <w:szCs w:val="18"/>
              </w:rPr>
              <w:t>o</w:t>
            </w:r>
            <w:r>
              <w:rPr>
                <w:spacing w:val="-3"/>
                <w:sz w:val="18"/>
                <w:szCs w:val="18"/>
              </w:rPr>
              <w:t xml:space="preserve"> </w:t>
            </w:r>
            <w:r>
              <w:rPr>
                <w:sz w:val="18"/>
                <w:szCs w:val="18"/>
              </w:rPr>
              <w:t>a</w:t>
            </w:r>
            <w:r>
              <w:rPr>
                <w:spacing w:val="-5"/>
                <w:sz w:val="18"/>
                <w:szCs w:val="18"/>
              </w:rPr>
              <w:t xml:space="preserve"> </w:t>
            </w:r>
            <w:r>
              <w:rPr>
                <w:sz w:val="18"/>
                <w:szCs w:val="18"/>
              </w:rPr>
              <w:t>li</w:t>
            </w:r>
            <w:r>
              <w:rPr>
                <w:spacing w:val="-2"/>
                <w:sz w:val="18"/>
                <w:szCs w:val="18"/>
              </w:rPr>
              <w:t>v</w:t>
            </w:r>
            <w:r>
              <w:rPr>
                <w:spacing w:val="-1"/>
                <w:sz w:val="18"/>
                <w:szCs w:val="18"/>
              </w:rPr>
              <w:t>e</w:t>
            </w:r>
            <w:r>
              <w:rPr>
                <w:sz w:val="18"/>
                <w:szCs w:val="18"/>
              </w:rPr>
              <w:t>llo</w:t>
            </w:r>
            <w:r>
              <w:rPr>
                <w:spacing w:val="-3"/>
                <w:sz w:val="18"/>
                <w:szCs w:val="18"/>
              </w:rPr>
              <w:t xml:space="preserve"> </w:t>
            </w:r>
            <w:r>
              <w:rPr>
                <w:spacing w:val="1"/>
                <w:sz w:val="18"/>
                <w:szCs w:val="18"/>
              </w:rPr>
              <w:t>d</w:t>
            </w:r>
            <w:r>
              <w:rPr>
                <w:sz w:val="18"/>
                <w:szCs w:val="18"/>
              </w:rPr>
              <w:t>i</w:t>
            </w:r>
            <w:r>
              <w:rPr>
                <w:spacing w:val="-3"/>
                <w:sz w:val="18"/>
                <w:szCs w:val="18"/>
              </w:rPr>
              <w:t xml:space="preserve"> </w:t>
            </w:r>
            <w:r>
              <w:rPr>
                <w:sz w:val="18"/>
                <w:szCs w:val="18"/>
              </w:rPr>
              <w:t>C</w:t>
            </w:r>
            <w:r>
              <w:rPr>
                <w:spacing w:val="1"/>
                <w:sz w:val="18"/>
                <w:szCs w:val="18"/>
              </w:rPr>
              <w:t>o</w:t>
            </w:r>
            <w:r>
              <w:rPr>
                <w:spacing w:val="-3"/>
                <w:sz w:val="18"/>
                <w:szCs w:val="18"/>
              </w:rPr>
              <w:t>r</w:t>
            </w:r>
            <w:r>
              <w:rPr>
                <w:sz w:val="18"/>
                <w:szCs w:val="18"/>
              </w:rPr>
              <w:t>te</w:t>
            </w:r>
            <w:r>
              <w:rPr>
                <w:w w:val="99"/>
                <w:sz w:val="18"/>
                <w:szCs w:val="18"/>
              </w:rPr>
              <w:t xml:space="preserve"> </w:t>
            </w:r>
            <w:r>
              <w:rPr>
                <w:spacing w:val="1"/>
                <w:sz w:val="18"/>
                <w:szCs w:val="18"/>
              </w:rPr>
              <w:t>d</w:t>
            </w:r>
            <w:r>
              <w:rPr>
                <w:sz w:val="18"/>
                <w:szCs w:val="18"/>
              </w:rPr>
              <w:t>’</w:t>
            </w:r>
            <w:r>
              <w:rPr>
                <w:spacing w:val="-3"/>
                <w:sz w:val="18"/>
                <w:szCs w:val="18"/>
              </w:rPr>
              <w:t>A</w:t>
            </w:r>
            <w:r>
              <w:rPr>
                <w:spacing w:val="-1"/>
                <w:sz w:val="18"/>
                <w:szCs w:val="18"/>
              </w:rPr>
              <w:t>ss</w:t>
            </w:r>
            <w:r>
              <w:rPr>
                <w:sz w:val="18"/>
                <w:szCs w:val="18"/>
              </w:rPr>
              <w:t>i</w:t>
            </w:r>
            <w:r>
              <w:rPr>
                <w:spacing w:val="-1"/>
                <w:sz w:val="18"/>
                <w:szCs w:val="18"/>
              </w:rPr>
              <w:t>s</w:t>
            </w:r>
            <w:r>
              <w:rPr>
                <w:sz w:val="18"/>
                <w:szCs w:val="18"/>
              </w:rPr>
              <w:t>e</w:t>
            </w:r>
            <w:r>
              <w:rPr>
                <w:spacing w:val="-15"/>
                <w:sz w:val="18"/>
                <w:szCs w:val="18"/>
              </w:rPr>
              <w:t xml:space="preserve"> </w:t>
            </w:r>
            <w:r>
              <w:rPr>
                <w:spacing w:val="1"/>
                <w:sz w:val="18"/>
                <w:szCs w:val="18"/>
              </w:rPr>
              <w:t>d'</w:t>
            </w:r>
            <w:r>
              <w:rPr>
                <w:spacing w:val="-3"/>
                <w:sz w:val="18"/>
                <w:szCs w:val="18"/>
              </w:rPr>
              <w:t>A</w:t>
            </w:r>
            <w:r>
              <w:rPr>
                <w:spacing w:val="1"/>
                <w:sz w:val="18"/>
                <w:szCs w:val="18"/>
              </w:rPr>
              <w:t>pp</w:t>
            </w:r>
            <w:r>
              <w:rPr>
                <w:spacing w:val="-1"/>
                <w:sz w:val="18"/>
                <w:szCs w:val="18"/>
              </w:rPr>
              <w:t>e</w:t>
            </w:r>
            <w:r>
              <w:rPr>
                <w:sz w:val="18"/>
                <w:szCs w:val="18"/>
              </w:rPr>
              <w:t>ll</w:t>
            </w:r>
            <w:r>
              <w:rPr>
                <w:spacing w:val="1"/>
                <w:sz w:val="18"/>
                <w:szCs w:val="18"/>
              </w:rPr>
              <w:t>o</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NUMERO_REGE_CASAP_REVOCA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1"/>
                <w:sz w:val="18"/>
                <w:szCs w:val="18"/>
              </w:rPr>
              <w:t>VARCHAR2 (6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7"/>
            </w:pPr>
            <w:r>
              <w:rPr>
                <w:spacing w:val="3"/>
                <w:sz w:val="18"/>
                <w:szCs w:val="18"/>
              </w:rPr>
              <w:t>P</w:t>
            </w:r>
            <w:r>
              <w:rPr>
                <w:spacing w:val="-1"/>
                <w:sz w:val="18"/>
                <w:szCs w:val="18"/>
              </w:rPr>
              <w:t>a</w:t>
            </w:r>
            <w:r>
              <w:rPr>
                <w:sz w:val="18"/>
                <w:szCs w:val="18"/>
              </w:rPr>
              <w:t>rte</w:t>
            </w:r>
            <w:r>
              <w:rPr>
                <w:spacing w:val="-7"/>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5"/>
                <w:sz w:val="18"/>
                <w:szCs w:val="18"/>
              </w:rPr>
              <w:t xml:space="preserve"> </w:t>
            </w:r>
            <w:r>
              <w:rPr>
                <w:spacing w:val="1"/>
                <w:sz w:val="18"/>
                <w:szCs w:val="18"/>
              </w:rPr>
              <w:t>d</w:t>
            </w:r>
            <w:r>
              <w:rPr>
                <w:spacing w:val="-1"/>
                <w:sz w:val="18"/>
                <w:szCs w:val="18"/>
              </w:rPr>
              <w:t>e</w:t>
            </w:r>
            <w:r>
              <w:rPr>
                <w:sz w:val="18"/>
                <w:szCs w:val="18"/>
              </w:rPr>
              <w:t>l</w:t>
            </w:r>
            <w:r>
              <w:rPr>
                <w:spacing w:val="-3"/>
                <w:sz w:val="18"/>
                <w:szCs w:val="18"/>
              </w:rPr>
              <w:t xml:space="preserve"> f</w:t>
            </w:r>
            <w:r>
              <w:rPr>
                <w:spacing w:val="-1"/>
                <w:sz w:val="18"/>
                <w:szCs w:val="18"/>
              </w:rPr>
              <w:t>asc</w:t>
            </w:r>
            <w:r>
              <w:rPr>
                <w:sz w:val="18"/>
                <w:szCs w:val="18"/>
              </w:rPr>
              <w:t>i</w:t>
            </w:r>
            <w:r>
              <w:rPr>
                <w:spacing w:val="-1"/>
                <w:sz w:val="18"/>
                <w:szCs w:val="18"/>
              </w:rPr>
              <w:t>c</w:t>
            </w:r>
            <w:r>
              <w:rPr>
                <w:spacing w:val="1"/>
                <w:sz w:val="18"/>
                <w:szCs w:val="18"/>
              </w:rPr>
              <w:t>o</w:t>
            </w:r>
            <w:r>
              <w:rPr>
                <w:sz w:val="18"/>
                <w:szCs w:val="18"/>
              </w:rPr>
              <w:t>lo</w:t>
            </w:r>
            <w:r>
              <w:rPr>
                <w:spacing w:val="-4"/>
                <w:sz w:val="18"/>
                <w:szCs w:val="18"/>
              </w:rPr>
              <w:t xml:space="preserve"> </w:t>
            </w:r>
            <w:r>
              <w:rPr>
                <w:sz w:val="18"/>
                <w:szCs w:val="18"/>
              </w:rPr>
              <w:t>R</w:t>
            </w:r>
            <w:r>
              <w:rPr>
                <w:spacing w:val="-1"/>
                <w:sz w:val="18"/>
                <w:szCs w:val="18"/>
              </w:rPr>
              <w:t>e</w:t>
            </w:r>
            <w:r>
              <w:rPr>
                <w:sz w:val="18"/>
                <w:szCs w:val="18"/>
              </w:rPr>
              <w:t>.</w:t>
            </w:r>
            <w:r>
              <w:rPr>
                <w:spacing w:val="-1"/>
                <w:sz w:val="18"/>
                <w:szCs w:val="18"/>
              </w:rPr>
              <w:t>Ge</w:t>
            </w:r>
            <w:r>
              <w:rPr>
                <w:sz w:val="18"/>
                <w:szCs w:val="18"/>
              </w:rPr>
              <w:t>.</w:t>
            </w:r>
            <w:r>
              <w:rPr>
                <w:spacing w:val="-3"/>
                <w:sz w:val="18"/>
                <w:szCs w:val="18"/>
              </w:rPr>
              <w:t xml:space="preserve"> </w:t>
            </w:r>
            <w:r>
              <w:rPr>
                <w:spacing w:val="1"/>
                <w:sz w:val="18"/>
                <w:szCs w:val="18"/>
              </w:rPr>
              <w:t>e</w:t>
            </w:r>
            <w:r>
              <w:rPr>
                <w:spacing w:val="-5"/>
                <w:sz w:val="18"/>
                <w:szCs w:val="18"/>
              </w:rPr>
              <w:t>m</w:t>
            </w:r>
            <w:r>
              <w:rPr>
                <w:spacing w:val="-1"/>
                <w:sz w:val="18"/>
                <w:szCs w:val="18"/>
              </w:rPr>
              <w:t>ess</w:t>
            </w:r>
            <w:r>
              <w:rPr>
                <w:sz w:val="18"/>
                <w:szCs w:val="18"/>
              </w:rPr>
              <w:t>o</w:t>
            </w:r>
            <w:r>
              <w:rPr>
                <w:spacing w:val="-3"/>
                <w:sz w:val="18"/>
                <w:szCs w:val="18"/>
              </w:rPr>
              <w:t xml:space="preserve"> </w:t>
            </w:r>
            <w:r>
              <w:rPr>
                <w:sz w:val="18"/>
                <w:szCs w:val="18"/>
              </w:rPr>
              <w:t>a</w:t>
            </w:r>
            <w:r>
              <w:rPr>
                <w:spacing w:val="-5"/>
                <w:sz w:val="18"/>
                <w:szCs w:val="18"/>
              </w:rPr>
              <w:t xml:space="preserve"> </w:t>
            </w:r>
            <w:r>
              <w:rPr>
                <w:sz w:val="18"/>
                <w:szCs w:val="18"/>
              </w:rPr>
              <w:t>li</w:t>
            </w:r>
            <w:r>
              <w:rPr>
                <w:spacing w:val="-2"/>
                <w:sz w:val="18"/>
                <w:szCs w:val="18"/>
              </w:rPr>
              <w:t>v</w:t>
            </w:r>
            <w:r>
              <w:rPr>
                <w:spacing w:val="-1"/>
                <w:sz w:val="18"/>
                <w:szCs w:val="18"/>
              </w:rPr>
              <w:t>e</w:t>
            </w:r>
            <w:r>
              <w:rPr>
                <w:sz w:val="18"/>
                <w:szCs w:val="18"/>
              </w:rPr>
              <w:t>llo</w:t>
            </w:r>
            <w:r>
              <w:rPr>
                <w:spacing w:val="-3"/>
                <w:sz w:val="18"/>
                <w:szCs w:val="18"/>
              </w:rPr>
              <w:t xml:space="preserve"> </w:t>
            </w:r>
            <w:r>
              <w:rPr>
                <w:spacing w:val="1"/>
                <w:sz w:val="18"/>
                <w:szCs w:val="18"/>
              </w:rPr>
              <w:t>d</w:t>
            </w:r>
            <w:r>
              <w:rPr>
                <w:sz w:val="18"/>
                <w:szCs w:val="18"/>
              </w:rPr>
              <w:t>i</w:t>
            </w:r>
            <w:r>
              <w:rPr>
                <w:spacing w:val="-3"/>
                <w:sz w:val="18"/>
                <w:szCs w:val="18"/>
              </w:rPr>
              <w:t xml:space="preserve"> </w:t>
            </w:r>
            <w:r>
              <w:rPr>
                <w:sz w:val="18"/>
                <w:szCs w:val="18"/>
              </w:rPr>
              <w:t>C</w:t>
            </w:r>
            <w:r>
              <w:rPr>
                <w:spacing w:val="1"/>
                <w:sz w:val="18"/>
                <w:szCs w:val="18"/>
              </w:rPr>
              <w:t>o</w:t>
            </w:r>
            <w:r>
              <w:rPr>
                <w:spacing w:val="-3"/>
                <w:sz w:val="18"/>
                <w:szCs w:val="18"/>
              </w:rPr>
              <w:t>r</w:t>
            </w:r>
            <w:r>
              <w:rPr>
                <w:sz w:val="18"/>
                <w:szCs w:val="18"/>
              </w:rPr>
              <w:t>te</w:t>
            </w:r>
            <w:r>
              <w:rPr>
                <w:w w:val="99"/>
                <w:sz w:val="18"/>
                <w:szCs w:val="18"/>
              </w:rPr>
              <w:t xml:space="preserve"> </w:t>
            </w:r>
            <w:r>
              <w:rPr>
                <w:spacing w:val="1"/>
                <w:sz w:val="18"/>
                <w:szCs w:val="18"/>
              </w:rPr>
              <w:t>d</w:t>
            </w:r>
            <w:r>
              <w:rPr>
                <w:sz w:val="18"/>
                <w:szCs w:val="18"/>
              </w:rPr>
              <w:t>’</w:t>
            </w:r>
            <w:r>
              <w:rPr>
                <w:spacing w:val="-3"/>
                <w:sz w:val="18"/>
                <w:szCs w:val="18"/>
              </w:rPr>
              <w:t>A</w:t>
            </w:r>
            <w:r>
              <w:rPr>
                <w:spacing w:val="-1"/>
                <w:sz w:val="18"/>
                <w:szCs w:val="18"/>
              </w:rPr>
              <w:t>ss</w:t>
            </w:r>
            <w:r>
              <w:rPr>
                <w:sz w:val="18"/>
                <w:szCs w:val="18"/>
              </w:rPr>
              <w:t>i</w:t>
            </w:r>
            <w:r>
              <w:rPr>
                <w:spacing w:val="-1"/>
                <w:sz w:val="18"/>
                <w:szCs w:val="18"/>
              </w:rPr>
              <w:t>s</w:t>
            </w:r>
            <w:r>
              <w:rPr>
                <w:sz w:val="18"/>
                <w:szCs w:val="18"/>
              </w:rPr>
              <w:t>e</w:t>
            </w:r>
            <w:r>
              <w:rPr>
                <w:spacing w:val="-15"/>
                <w:sz w:val="18"/>
                <w:szCs w:val="18"/>
              </w:rPr>
              <w:t xml:space="preserve"> </w:t>
            </w:r>
            <w:r>
              <w:rPr>
                <w:spacing w:val="1"/>
                <w:sz w:val="18"/>
                <w:szCs w:val="18"/>
              </w:rPr>
              <w:t>d'</w:t>
            </w:r>
            <w:r>
              <w:rPr>
                <w:spacing w:val="-3"/>
                <w:sz w:val="18"/>
                <w:szCs w:val="18"/>
              </w:rPr>
              <w:t>A</w:t>
            </w:r>
            <w:r>
              <w:rPr>
                <w:spacing w:val="1"/>
                <w:sz w:val="18"/>
                <w:szCs w:val="18"/>
              </w:rPr>
              <w:t>pp</w:t>
            </w:r>
            <w:r>
              <w:rPr>
                <w:spacing w:val="-1"/>
                <w:sz w:val="18"/>
                <w:szCs w:val="18"/>
              </w:rPr>
              <w:t>e</w:t>
            </w:r>
            <w:r>
              <w:rPr>
                <w:sz w:val="18"/>
                <w:szCs w:val="18"/>
              </w:rPr>
              <w:t>ll</w:t>
            </w:r>
            <w:r>
              <w:rPr>
                <w:spacing w:val="1"/>
                <w:sz w:val="18"/>
                <w:szCs w:val="18"/>
              </w:rPr>
              <w:t>o</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NOTE</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22"/>
              <w:rPr>
                <w:sz w:val="18"/>
                <w:szCs w:val="18"/>
              </w:rPr>
            </w:pPr>
            <w:r>
              <w:rPr>
                <w:spacing w:val="-1"/>
                <w:sz w:val="18"/>
                <w:szCs w:val="18"/>
              </w:rPr>
              <w:t>VARCHAR2 (2000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E</w:t>
            </w:r>
            <w:r>
              <w:rPr>
                <w:spacing w:val="-2"/>
                <w:sz w:val="18"/>
                <w:szCs w:val="18"/>
              </w:rPr>
              <w:t>v</w:t>
            </w:r>
            <w:r>
              <w:rPr>
                <w:spacing w:val="-1"/>
                <w:sz w:val="18"/>
                <w:szCs w:val="18"/>
              </w:rPr>
              <w:t>e</w:t>
            </w:r>
            <w:r>
              <w:rPr>
                <w:spacing w:val="1"/>
                <w:sz w:val="18"/>
                <w:szCs w:val="18"/>
              </w:rPr>
              <w:t>n</w:t>
            </w:r>
            <w:r>
              <w:rPr>
                <w:sz w:val="18"/>
                <w:szCs w:val="18"/>
              </w:rPr>
              <w:t>t</w:t>
            </w:r>
            <w:r>
              <w:rPr>
                <w:spacing w:val="1"/>
                <w:sz w:val="18"/>
                <w:szCs w:val="18"/>
              </w:rPr>
              <w:t>u</w:t>
            </w:r>
            <w:r>
              <w:rPr>
                <w:spacing w:val="-1"/>
                <w:sz w:val="18"/>
                <w:szCs w:val="18"/>
              </w:rPr>
              <w:t>a</w:t>
            </w:r>
            <w:r>
              <w:rPr>
                <w:sz w:val="18"/>
                <w:szCs w:val="18"/>
              </w:rPr>
              <w:t>li</w:t>
            </w:r>
            <w:r>
              <w:rPr>
                <w:spacing w:val="-5"/>
                <w:sz w:val="18"/>
                <w:szCs w:val="18"/>
              </w:rPr>
              <w:t xml:space="preserve"> </w:t>
            </w:r>
            <w:r>
              <w:rPr>
                <w:spacing w:val="-2"/>
                <w:sz w:val="18"/>
                <w:szCs w:val="18"/>
              </w:rPr>
              <w:t>n</w:t>
            </w:r>
            <w:r>
              <w:rPr>
                <w:spacing w:val="1"/>
                <w:sz w:val="18"/>
                <w:szCs w:val="18"/>
              </w:rPr>
              <w:t>o</w:t>
            </w:r>
            <w:r>
              <w:rPr>
                <w:sz w:val="18"/>
                <w:szCs w:val="18"/>
              </w:rPr>
              <w:t>te</w:t>
            </w:r>
            <w:r>
              <w:rPr>
                <w:spacing w:val="-6"/>
                <w:sz w:val="18"/>
                <w:szCs w:val="18"/>
              </w:rPr>
              <w:t xml:space="preserve"> </w:t>
            </w:r>
            <w:r>
              <w:rPr>
                <w:spacing w:val="-1"/>
                <w:sz w:val="18"/>
                <w:szCs w:val="18"/>
              </w:rPr>
              <w:t>a</w:t>
            </w:r>
            <w:r>
              <w:rPr>
                <w:spacing w:val="-2"/>
                <w:sz w:val="18"/>
                <w:szCs w:val="18"/>
              </w:rPr>
              <w:t>gg</w:t>
            </w:r>
            <w:r>
              <w:rPr>
                <w:sz w:val="18"/>
                <w:szCs w:val="18"/>
              </w:rPr>
              <w:t>i</w:t>
            </w:r>
            <w:r>
              <w:rPr>
                <w:spacing w:val="1"/>
                <w:sz w:val="18"/>
                <w:szCs w:val="18"/>
              </w:rPr>
              <w:t>un</w:t>
            </w:r>
            <w:r>
              <w:rPr>
                <w:sz w:val="18"/>
                <w:szCs w:val="18"/>
              </w:rPr>
              <w:t>ti</w:t>
            </w:r>
            <w:r>
              <w:rPr>
                <w:spacing w:val="-2"/>
                <w:sz w:val="18"/>
                <w:szCs w:val="18"/>
              </w:rPr>
              <w:t>v</w:t>
            </w:r>
            <w:r>
              <w:rPr>
                <w:sz w:val="18"/>
                <w:szCs w:val="18"/>
              </w:rPr>
              <w:t>e</w:t>
            </w:r>
            <w:r>
              <w:rPr>
                <w:spacing w:val="-5"/>
                <w:sz w:val="18"/>
                <w:szCs w:val="18"/>
              </w:rPr>
              <w:t xml:space="preserve"> </w:t>
            </w:r>
            <w:r>
              <w:rPr>
                <w:spacing w:val="-1"/>
                <w:sz w:val="18"/>
                <w:szCs w:val="18"/>
              </w:rPr>
              <w:t>s</w:t>
            </w:r>
            <w:r>
              <w:rPr>
                <w:spacing w:val="1"/>
                <w:sz w:val="18"/>
                <w:szCs w:val="18"/>
              </w:rPr>
              <w:t>u</w:t>
            </w:r>
            <w:r>
              <w:rPr>
                <w:sz w:val="18"/>
                <w:szCs w:val="18"/>
              </w:rPr>
              <w:t>lla</w:t>
            </w:r>
            <w:r>
              <w:rPr>
                <w:spacing w:val="-8"/>
                <w:sz w:val="18"/>
                <w:szCs w:val="18"/>
              </w:rPr>
              <w:t xml:space="preserve"> </w:t>
            </w:r>
            <w:r>
              <w:rPr>
                <w:spacing w:val="1"/>
                <w:sz w:val="18"/>
                <w:szCs w:val="18"/>
              </w:rPr>
              <w:t>p</w:t>
            </w:r>
            <w:r>
              <w:rPr>
                <w:spacing w:val="-1"/>
                <w:sz w:val="18"/>
                <w:szCs w:val="18"/>
              </w:rPr>
              <w:t>e</w:t>
            </w:r>
            <w:r>
              <w:rPr>
                <w:spacing w:val="1"/>
                <w:sz w:val="18"/>
                <w:szCs w:val="18"/>
              </w:rPr>
              <w:t>n</w:t>
            </w:r>
            <w:r>
              <w:rPr>
                <w:sz w:val="18"/>
                <w:szCs w:val="18"/>
              </w:rPr>
              <w:t>a</w:t>
            </w:r>
            <w:r>
              <w:rPr>
                <w:spacing w:val="-6"/>
                <w:sz w:val="18"/>
                <w:szCs w:val="18"/>
              </w:rPr>
              <w:t xml:space="preserve"> </w:t>
            </w:r>
            <w:r>
              <w:rPr>
                <w:spacing w:val="-1"/>
                <w:sz w:val="18"/>
                <w:szCs w:val="18"/>
              </w:rPr>
              <w:t>access</w:t>
            </w:r>
            <w:r>
              <w:rPr>
                <w:spacing w:val="1"/>
                <w:sz w:val="18"/>
                <w:szCs w:val="18"/>
              </w:rPr>
              <w:t>o</w:t>
            </w:r>
            <w:r>
              <w:rPr>
                <w:sz w:val="18"/>
                <w:szCs w:val="18"/>
              </w:rPr>
              <w:t>ria</w:t>
            </w:r>
            <w:r>
              <w:rPr>
                <w:spacing w:val="-6"/>
                <w:sz w:val="18"/>
                <w:szCs w:val="18"/>
              </w:rPr>
              <w:t xml:space="preserve"> </w:t>
            </w:r>
            <w:r>
              <w:rPr>
                <w:sz w:val="18"/>
                <w:szCs w:val="18"/>
              </w:rPr>
              <w:t>o</w:t>
            </w:r>
            <w:r>
              <w:rPr>
                <w:spacing w:val="-4"/>
                <w:sz w:val="18"/>
                <w:szCs w:val="18"/>
              </w:rPr>
              <w:t xml:space="preserve"> </w:t>
            </w:r>
            <w:r>
              <w:rPr>
                <w:spacing w:val="-1"/>
                <w:sz w:val="18"/>
                <w:szCs w:val="18"/>
              </w:rPr>
              <w:t>s</w:t>
            </w:r>
            <w:r>
              <w:rPr>
                <w:spacing w:val="1"/>
                <w:sz w:val="18"/>
                <w:szCs w:val="18"/>
              </w:rPr>
              <w:t>u</w:t>
            </w:r>
            <w:r>
              <w:rPr>
                <w:sz w:val="18"/>
                <w:szCs w:val="18"/>
              </w:rPr>
              <w:t>l</w:t>
            </w:r>
            <w:r>
              <w:rPr>
                <w:spacing w:val="-4"/>
                <w:sz w:val="18"/>
                <w:szCs w:val="18"/>
              </w:rPr>
              <w:t xml:space="preserve"> </w:t>
            </w:r>
            <w:r>
              <w:rPr>
                <w:spacing w:val="-1"/>
                <w:sz w:val="18"/>
                <w:szCs w:val="18"/>
              </w:rPr>
              <w:t>s</w:t>
            </w:r>
            <w:r>
              <w:rPr>
                <w:spacing w:val="-2"/>
                <w:sz w:val="18"/>
                <w:szCs w:val="18"/>
              </w:rPr>
              <w:t>u</w:t>
            </w:r>
            <w:r>
              <w:rPr>
                <w:sz w:val="18"/>
                <w:szCs w:val="18"/>
              </w:rPr>
              <w:t>o</w:t>
            </w:r>
            <w:r>
              <w:rPr>
                <w:spacing w:val="-4"/>
                <w:sz w:val="18"/>
                <w:szCs w:val="18"/>
              </w:rPr>
              <w:t xml:space="preserve"> </w:t>
            </w:r>
            <w:r>
              <w:rPr>
                <w:sz w:val="18"/>
                <w:szCs w:val="18"/>
              </w:rPr>
              <w:t>tr</w:t>
            </w:r>
            <w:r>
              <w:rPr>
                <w:spacing w:val="-1"/>
                <w:sz w:val="18"/>
                <w:szCs w:val="18"/>
              </w:rPr>
              <w:t>a</w:t>
            </w:r>
            <w:r>
              <w:rPr>
                <w:sz w:val="18"/>
                <w:szCs w:val="18"/>
              </w:rPr>
              <w:t>tt</w:t>
            </w:r>
            <w:r>
              <w:rPr>
                <w:spacing w:val="-1"/>
                <w:sz w:val="18"/>
                <w:szCs w:val="18"/>
              </w:rPr>
              <w:t>a</w:t>
            </w:r>
            <w:r>
              <w:rPr>
                <w:spacing w:val="-5"/>
                <w:sz w:val="18"/>
                <w:szCs w:val="18"/>
              </w:rPr>
              <w:t>m</w:t>
            </w:r>
            <w:r>
              <w:rPr>
                <w:spacing w:val="-1"/>
                <w:sz w:val="18"/>
                <w:szCs w:val="18"/>
              </w:rPr>
              <w:t>e</w:t>
            </w:r>
            <w:r>
              <w:rPr>
                <w:spacing w:val="1"/>
                <w:sz w:val="18"/>
                <w:szCs w:val="18"/>
              </w:rPr>
              <w:t>n</w:t>
            </w:r>
            <w:r>
              <w:rPr>
                <w:sz w:val="18"/>
                <w:szCs w:val="18"/>
              </w:rPr>
              <w:t>t</w:t>
            </w:r>
            <w:r>
              <w:rPr>
                <w:spacing w:val="1"/>
                <w:sz w:val="18"/>
                <w:szCs w:val="18"/>
              </w:rPr>
              <w:t>o</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1"/>
                <w:sz w:val="18"/>
                <w:szCs w:val="18"/>
              </w:rPr>
              <w:t>VARCHAR2 (100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DATE</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1"/>
                <w:sz w:val="18"/>
                <w:szCs w:val="18"/>
              </w:rPr>
              <w:t>VARCHAR2 (11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04"/>
              <w:rPr>
                <w:spacing w:val="-1"/>
                <w:sz w:val="18"/>
                <w:szCs w:val="18"/>
              </w:rPr>
            </w:pPr>
            <w:r>
              <w:rPr>
                <w:spacing w:val="-1"/>
                <w:sz w:val="18"/>
                <w:szCs w:val="18"/>
              </w:rPr>
              <w:t>COD_OPERATORE_AGGIORNAMENTO</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pacing w:val="-1"/>
                <w:sz w:val="18"/>
                <w:szCs w:val="18"/>
              </w:rPr>
              <w:t>VARCHAR2 (100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DATE</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1"/>
                <w:sz w:val="18"/>
                <w:szCs w:val="18"/>
              </w:rPr>
              <w:t>VARCHAR2 (11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FAS_SIE_ID_FASCICOLO_SIEP</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NUMBER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DATA_INIZIO_VALIDITA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DATE</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inizio validita</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DATA_FINE_VALIDITA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DATE</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fine validita</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ANNO_ORDINANZA_GE</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NUMBER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dell’ordinanza del GE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NUMERO_ORDINANZA_GE</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NUMBER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ordinanza del GE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DATA_ORDINANZA_GE</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DATE</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ordinanza del GE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ESTREMI_CONDONO</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(100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Estremi del condono</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ID_PENA_ACCESSORIA_ORIGINE</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NUMBER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pena accessoria originaria</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COD_NUOVO_TIPO_PENA_ACCESSORIA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(3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Tipologia della pena accessoria</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99"/>
              <w:rPr>
                <w:spacing w:val="-1"/>
                <w:sz w:val="18"/>
                <w:szCs w:val="18"/>
              </w:rPr>
            </w:pPr>
            <w:r>
              <w:rPr>
                <w:spacing w:val="-1"/>
                <w:sz w:val="18"/>
                <w:szCs w:val="18"/>
              </w:rPr>
              <w:t>COD_TIPO_UFFICIO_ORDINANZA_ GE</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pacing w:val="-1"/>
                <w:sz w:val="18"/>
                <w:szCs w:val="18"/>
              </w:rPr>
              <w:t>VARCHAR2 (6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Tipologia dell’ufficio che ha emesso l’ordinanza del GE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COD_LUOGO_UFFICIO_ORDINANZA_GE</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(6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Sede dell’ufficio che ha emesso l’ordinanza del GE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DATA_ORDINANZA_PA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DATE</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dell’ordinanza della pena accessoria</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ANNO_ORDINANZA_PA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NUMBER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dell’ordinanza della pena accessoria</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NUMERO_ORDINANZA_PA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NUMBER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dell’ordinanza della pena accessoria</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COD_TIPO_UFFICIO_ORDINANZA_ PA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69"/>
              <w:rPr>
                <w:sz w:val="18"/>
                <w:szCs w:val="18"/>
              </w:rPr>
            </w:pPr>
            <w:r>
              <w:rPr>
                <w:spacing w:val="-1"/>
                <w:sz w:val="18"/>
                <w:szCs w:val="18"/>
              </w:rPr>
              <w:t>VARCHAR2 (6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di ufficio dell’ordinanza della pena accessoria</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COD_LUOGO_UFFICIO_ORDINANZA_PA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(6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Sede dell’ufficio dell’ordinanza della pena accessoria </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DESCR_ALTRE_PA</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1"/>
                <w:sz w:val="18"/>
                <w:szCs w:val="18"/>
              </w:rPr>
              <w:t>VARCHAR2 (100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Descrizione di altre pene accessorie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COD_FONTE_GE</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pacing w:val="-1"/>
                <w:sz w:val="18"/>
                <w:szCs w:val="18"/>
              </w:rPr>
              <w:t>VARCHAR2 (5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fonte giudice dell’esecuzione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ANNO_FONTE_GE</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(4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fonte giudice dell’esecuzione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NUMERO_FONTE_GE</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(6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fonte giudice dell’esecuzione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COD_SOTTONUMERAZIONE_GE</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pacing w:val="-1"/>
                <w:sz w:val="18"/>
                <w:szCs w:val="18"/>
              </w:rPr>
              <w:t>VARCHAR2 (2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Sottonumerazione fonte giudice dell’esecuzione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COMMA_GE</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(10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Comma del giudice dell’esecuzione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LETTERA_GE</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(2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Lettera giudice dell’esecuzione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NUMERO_GE</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pacing w:val="-1"/>
                <w:sz w:val="18"/>
                <w:szCs w:val="18"/>
              </w:rPr>
              <w:t>VARCHAR2 (2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giudice dell’esecuzione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ARTICOLO_GE</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(50 CHAR)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Articolo giudice dell’esecuzione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BEN_ID_BENEFICIO.</w:t>
            </w:r>
          </w:p>
        </w:tc>
        <w:tc>
          <w:tcPr>
            <w:tcW w:w="20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NUMBER</w:t>
            </w:r>
          </w:p>
        </w:tc>
        <w:tc>
          <w:tcPr>
            <w:tcW w:w="460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beneficio</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Pr="00AC154A" w:rsidRDefault="00880ABD">
            <w:pPr>
              <w:rPr>
                <w:rFonts w:ascii="Segoe UI" w:hAnsi="Segoe UI" w:cs="Segoe UI"/>
                <w:color w:val="000000"/>
                <w:sz w:val="18"/>
                <w:szCs w:val="18"/>
                <w:lang w:val="en-GB"/>
              </w:rPr>
            </w:pPr>
            <w:r>
              <w:rPr>
                <w:rFonts w:ascii="Segoe UI" w:hAnsi="Segoe UI" w:cs="Segoe UI"/>
                <w:color w:val="000000"/>
                <w:sz w:val="18"/>
                <w:szCs w:val="18"/>
                <w:lang w:val="en-US"/>
              </w:rPr>
              <w:t>PEN_ACC_FAS_SIE_FK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PENA_ACCESSORIA_SENTENZA_SIGE</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PNA_SEN_SIGE_FK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PNA_ID_PENA_ACCESSORIA</w:t>
            </w:r>
          </w:p>
        </w:tc>
      </w:tr>
    </w:tbl>
    <w:p w:rsidR="00880ABD" w:rsidRDefault="00880ABD"/>
    <w:p w:rsidR="00880ABD" w:rsidRDefault="00880ABD"/>
    <w:p w:rsidR="00880ABD" w:rsidRDefault="00880ABD">
      <w:pPr>
        <w:pStyle w:val="Paragrafoelenco"/>
        <w:pageBreakBefore/>
      </w:pPr>
      <w:bookmarkStart w:id="140" w:name="_Toc78536700"/>
      <w:r>
        <w:t>PENA_ACCESSORIA_CUMULO</w:t>
      </w:r>
      <w:bookmarkEnd w:id="140"/>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alle pene accessorie nel cumulo.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900"/>
        <w:gridCol w:w="1872"/>
        <w:gridCol w:w="4658"/>
      </w:tblGrid>
      <w:tr w:rsidR="00880ABD">
        <w:trPr>
          <w:tblHeader/>
        </w:trPr>
        <w:tc>
          <w:tcPr>
            <w:tcW w:w="390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7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5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ID_PENA_ACCESSORIA_CUMULO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Identificativo della tabella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COD_TIPO_PENA_ACCESSORIA</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VARCHAR2(3)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’TIPO_</w:t>
            </w:r>
            <w:r>
              <w:rPr>
                <w:sz w:val="20"/>
              </w:rPr>
              <w:t xml:space="preserve"> PENA_ACCESSORIA</w:t>
            </w:r>
            <w:r>
              <w:rPr>
                <w:color w:val="000000"/>
                <w:sz w:val="20"/>
              </w:rPr>
              <w:t>’</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COD_TIPO_DURATA</w:t>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VARCHAR2(1)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’TIPO_DURATA’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NUM_ANNI</w:t>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NUMBER(4)</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Durata: numero anni</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NUM_MESI</w:t>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NUMBER(4)</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20"/>
              </w:rPr>
              <w:t>Durata: numero mesi</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NUM_GIORNI</w:t>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NUMBER(4)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Durata: numero giorni</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NOTE</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VARCHAR2(2000)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Campo per eventuali note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TIT_ID_TITOLO_CUMULATO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TITOLO_CUMULATO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FLAG_STATO                   </w:t>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VARCHAR2(1)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E=estratto M=modificato C=Cancellato I=Iscritto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MOTIVO_MODIFICA              </w:t>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VARCHAR2(2000)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Note inserite dall''operatore in fase di Modifica Cancellazione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ID_PENA_ACCESSORIA_ORIGINE</w:t>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Eventuale ID del record PENA_ACCESSORIA da cui è stato derivato questo record</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DESCR_ALTRE_PA</w:t>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VARCHAR2(100)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Descrizione per Altre Pene Accessorie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BEN_ID_BENEFICIO_ORIG</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Id dell’eventuale record BENEFICIO (indulto/amnistia) che ha Annullato la PA (n.b. stesso titolo)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BEN_ID_BENEFICIO_CUMULO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Id dell’eventuale record BENEFICIO_CUMULO (indulto/amnistia) che ha Annullato la PA (n.b. stesso titolo)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FLAG_DATI_FINALI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VARCHAR2(1)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S/N indica se la misura è stata selezionata per i dati Finali Cumulo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ultimo aggiornamento</w:t>
            </w:r>
          </w:p>
        </w:tc>
      </w:tr>
    </w:tbl>
    <w:p w:rsidR="00880ABD" w:rsidRDefault="00880ABD"/>
    <w:p w:rsidR="00880ABD" w:rsidRDefault="00880ABD">
      <w:pPr>
        <w:pStyle w:val="Paragrafoelenco"/>
        <w:pageBreakBefore/>
      </w:pPr>
      <w:bookmarkStart w:id="141" w:name="_Toc78536701"/>
      <w:r>
        <w:t>PENA_ACCESSORIA_</w:t>
      </w:r>
      <w:r>
        <w:rPr>
          <w:spacing w:val="1"/>
        </w:rPr>
        <w:t>S</w:t>
      </w:r>
      <w:r>
        <w:rPr>
          <w:spacing w:val="-1"/>
        </w:rPr>
        <w:t>E</w:t>
      </w:r>
      <w:r>
        <w:t>N</w:t>
      </w:r>
      <w:r>
        <w:rPr>
          <w:spacing w:val="3"/>
        </w:rPr>
        <w:t>T</w:t>
      </w:r>
      <w:r>
        <w:rPr>
          <w:spacing w:val="-1"/>
        </w:rPr>
        <w:t>E</w:t>
      </w:r>
      <w:r>
        <w:t>N</w:t>
      </w:r>
      <w:r>
        <w:rPr>
          <w:spacing w:val="5"/>
        </w:rPr>
        <w:t>Z</w:t>
      </w:r>
      <w:r>
        <w:t>A</w:t>
      </w:r>
      <w:r>
        <w:rPr>
          <w:spacing w:val="2"/>
        </w:rPr>
        <w:t>_</w:t>
      </w:r>
      <w:r>
        <w:rPr>
          <w:spacing w:val="-1"/>
        </w:rPr>
        <w:t>S</w:t>
      </w:r>
      <w:r>
        <w:rPr>
          <w:spacing w:val="2"/>
        </w:rPr>
        <w:t>I</w:t>
      </w:r>
      <w:r>
        <w:rPr>
          <w:spacing w:val="1"/>
        </w:rPr>
        <w:t>G</w:t>
      </w:r>
      <w:r>
        <w:t>E</w:t>
      </w:r>
      <w:bookmarkEnd w:id="141"/>
    </w:p>
    <w:p w:rsidR="00880ABD" w:rsidRDefault="00880ABD">
      <w:pPr>
        <w:pStyle w:val="Paragrafoelenco"/>
        <w:numPr>
          <w:ilvl w:val="0"/>
          <w:numId w:val="0"/>
        </w:numPr>
      </w:pPr>
    </w:p>
    <w:p w:rsidR="00880ABD" w:rsidRDefault="00880ABD">
      <w:pPr>
        <w:pStyle w:val="normal"/>
      </w:pPr>
      <w:r>
        <w:rPr>
          <w:rFonts w:ascii="Calibri" w:hAnsi="Calibri" w:cs="Calibri"/>
          <w:smallCaps/>
        </w:rPr>
        <w:t>tabella associativa tra pena accessoria e sentenza sige. utilizzata dal sottositema sige.</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391"/>
        <w:gridCol w:w="1846"/>
        <w:gridCol w:w="5193"/>
      </w:tblGrid>
      <w:tr w:rsidR="00880ABD">
        <w:trPr>
          <w:tblHeader/>
        </w:trPr>
        <w:tc>
          <w:tcPr>
            <w:tcW w:w="3391"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4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19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P</w:t>
            </w:r>
            <w:r>
              <w:rPr>
                <w:spacing w:val="-1"/>
                <w:sz w:val="18"/>
                <w:szCs w:val="18"/>
              </w:rPr>
              <w:t>N</w:t>
            </w:r>
            <w:r>
              <w:rPr>
                <w:spacing w:val="-3"/>
                <w:sz w:val="18"/>
                <w:szCs w:val="18"/>
              </w:rPr>
              <w:t>A</w:t>
            </w:r>
            <w:r>
              <w:rPr>
                <w:spacing w:val="1"/>
                <w:sz w:val="18"/>
                <w:szCs w:val="18"/>
              </w:rPr>
              <w:t>_</w:t>
            </w:r>
            <w:r>
              <w:rPr>
                <w:sz w:val="18"/>
                <w:szCs w:val="18"/>
              </w:rPr>
              <w:t>I</w:t>
            </w:r>
            <w:r>
              <w:rPr>
                <w:spacing w:val="-1"/>
                <w:sz w:val="18"/>
                <w:szCs w:val="18"/>
              </w:rPr>
              <w:t>D</w:t>
            </w:r>
            <w:r>
              <w:rPr>
                <w:spacing w:val="-2"/>
                <w:sz w:val="18"/>
                <w:szCs w:val="18"/>
              </w:rPr>
              <w:t>_</w:t>
            </w:r>
            <w:r>
              <w:rPr>
                <w:spacing w:val="3"/>
                <w:sz w:val="18"/>
                <w:szCs w:val="18"/>
              </w:rPr>
              <w:t>P</w:t>
            </w:r>
            <w:r>
              <w:rPr>
                <w:sz w:val="18"/>
                <w:szCs w:val="18"/>
              </w:rPr>
              <w:t>E</w:t>
            </w:r>
            <w:r>
              <w:rPr>
                <w:spacing w:val="-1"/>
                <w:sz w:val="18"/>
                <w:szCs w:val="18"/>
              </w:rPr>
              <w:t>N</w:t>
            </w:r>
            <w:r>
              <w:rPr>
                <w:spacing w:val="-3"/>
                <w:sz w:val="18"/>
                <w:szCs w:val="18"/>
              </w:rPr>
              <w:t>A</w:t>
            </w:r>
            <w:r>
              <w:rPr>
                <w:spacing w:val="1"/>
                <w:sz w:val="18"/>
                <w:szCs w:val="18"/>
              </w:rPr>
              <w:t>_</w:t>
            </w:r>
            <w:r>
              <w:rPr>
                <w:spacing w:val="-3"/>
                <w:sz w:val="18"/>
                <w:szCs w:val="18"/>
              </w:rPr>
              <w:t>A</w:t>
            </w:r>
            <w:r>
              <w:rPr>
                <w:sz w:val="18"/>
                <w:szCs w:val="18"/>
              </w:rPr>
              <w:t>CCESS</w:t>
            </w:r>
            <w:r>
              <w:rPr>
                <w:spacing w:val="-1"/>
                <w:sz w:val="18"/>
                <w:szCs w:val="18"/>
              </w:rPr>
              <w:t>O</w:t>
            </w:r>
            <w:r>
              <w:rPr>
                <w:sz w:val="18"/>
                <w:szCs w:val="18"/>
              </w:rPr>
              <w:t>RIA</w:t>
            </w:r>
          </w:p>
        </w:tc>
        <w:tc>
          <w:tcPr>
            <w:tcW w:w="18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01"/>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5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w:t>
            </w:r>
            <w:r>
              <w:rPr>
                <w:spacing w:val="-9"/>
                <w:sz w:val="18"/>
                <w:szCs w:val="18"/>
              </w:rPr>
              <w:t xml:space="preserve"> </w:t>
            </w:r>
            <w:r>
              <w:rPr>
                <w:spacing w:val="1"/>
                <w:sz w:val="18"/>
                <w:szCs w:val="18"/>
              </w:rPr>
              <w:t>d</w:t>
            </w:r>
            <w:r>
              <w:rPr>
                <w:spacing w:val="-1"/>
                <w:sz w:val="18"/>
                <w:szCs w:val="18"/>
              </w:rPr>
              <w:t>e</w:t>
            </w:r>
            <w:r>
              <w:rPr>
                <w:sz w:val="18"/>
                <w:szCs w:val="18"/>
              </w:rPr>
              <w:t>l</w:t>
            </w:r>
            <w:r>
              <w:rPr>
                <w:spacing w:val="-8"/>
                <w:sz w:val="18"/>
                <w:szCs w:val="18"/>
              </w:rPr>
              <w:t xml:space="preserve"> </w:t>
            </w:r>
            <w:r>
              <w:rPr>
                <w:sz w:val="18"/>
                <w:szCs w:val="18"/>
              </w:rPr>
              <w:t>r</w:t>
            </w:r>
            <w:r>
              <w:rPr>
                <w:spacing w:val="-1"/>
                <w:sz w:val="18"/>
                <w:szCs w:val="18"/>
              </w:rPr>
              <w:t>ec</w:t>
            </w:r>
            <w:r>
              <w:rPr>
                <w:spacing w:val="1"/>
                <w:sz w:val="18"/>
                <w:szCs w:val="18"/>
              </w:rPr>
              <w:t>o</w:t>
            </w:r>
            <w:r>
              <w:rPr>
                <w:sz w:val="18"/>
                <w:szCs w:val="18"/>
              </w:rPr>
              <w:t>rd</w:t>
            </w:r>
            <w:r>
              <w:rPr>
                <w:spacing w:val="-9"/>
                <w:sz w:val="18"/>
                <w:szCs w:val="18"/>
              </w:rPr>
              <w:t xml:space="preserve"> </w:t>
            </w:r>
            <w:r>
              <w:rPr>
                <w:sz w:val="18"/>
                <w:szCs w:val="18"/>
              </w:rPr>
              <w:t>PE</w:t>
            </w:r>
            <w:r>
              <w:rPr>
                <w:spacing w:val="-1"/>
                <w:sz w:val="18"/>
                <w:szCs w:val="18"/>
              </w:rPr>
              <w:t>N</w:t>
            </w:r>
            <w:r>
              <w:rPr>
                <w:spacing w:val="-3"/>
                <w:sz w:val="18"/>
                <w:szCs w:val="18"/>
              </w:rPr>
              <w:t>A</w:t>
            </w:r>
            <w:r>
              <w:rPr>
                <w:spacing w:val="1"/>
                <w:sz w:val="18"/>
                <w:szCs w:val="18"/>
              </w:rPr>
              <w:t>_</w:t>
            </w:r>
            <w:r>
              <w:rPr>
                <w:spacing w:val="-3"/>
                <w:sz w:val="18"/>
                <w:szCs w:val="18"/>
              </w:rPr>
              <w:t>A</w:t>
            </w:r>
            <w:r>
              <w:rPr>
                <w:sz w:val="18"/>
                <w:szCs w:val="18"/>
              </w:rPr>
              <w:t>CCESS</w:t>
            </w:r>
            <w:r>
              <w:rPr>
                <w:spacing w:val="2"/>
                <w:sz w:val="18"/>
                <w:szCs w:val="18"/>
              </w:rPr>
              <w:t>O</w:t>
            </w:r>
            <w:r>
              <w:rPr>
                <w:sz w:val="18"/>
                <w:szCs w:val="18"/>
              </w:rPr>
              <w:t>RI</w:t>
            </w:r>
            <w:r>
              <w:rPr>
                <w:spacing w:val="-3"/>
                <w:sz w:val="18"/>
                <w:szCs w:val="18"/>
              </w:rPr>
              <w:t>A</w:t>
            </w:r>
            <w:r>
              <w:rPr>
                <w:sz w:val="18"/>
                <w:szCs w:val="18"/>
              </w:rPr>
              <w:t>.</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F</w:t>
            </w:r>
            <w:r>
              <w:rPr>
                <w:spacing w:val="-3"/>
                <w:sz w:val="18"/>
                <w:szCs w:val="18"/>
              </w:rPr>
              <w:t>A</w:t>
            </w:r>
            <w:r>
              <w:rPr>
                <w:sz w:val="18"/>
                <w:szCs w:val="18"/>
              </w:rPr>
              <w:t>S</w:t>
            </w:r>
            <w:r>
              <w:rPr>
                <w:spacing w:val="1"/>
                <w:sz w:val="18"/>
                <w:szCs w:val="18"/>
              </w:rPr>
              <w:t>_</w:t>
            </w:r>
            <w:r>
              <w:rPr>
                <w:sz w:val="18"/>
                <w:szCs w:val="18"/>
              </w:rPr>
              <w:t>SI</w:t>
            </w:r>
            <w:r>
              <w:rPr>
                <w:spacing w:val="-3"/>
                <w:sz w:val="18"/>
                <w:szCs w:val="18"/>
              </w:rPr>
              <w:t>G</w:t>
            </w:r>
            <w:r>
              <w:rPr>
                <w:sz w:val="18"/>
                <w:szCs w:val="18"/>
              </w:rPr>
              <w:t>E</w:t>
            </w:r>
            <w:r>
              <w:rPr>
                <w:spacing w:val="1"/>
                <w:sz w:val="18"/>
                <w:szCs w:val="18"/>
              </w:rPr>
              <w:t>_</w:t>
            </w:r>
            <w:r>
              <w:rPr>
                <w:sz w:val="18"/>
                <w:szCs w:val="18"/>
              </w:rPr>
              <w:t>SE</w:t>
            </w:r>
            <w:r>
              <w:rPr>
                <w:spacing w:val="-1"/>
                <w:sz w:val="18"/>
                <w:szCs w:val="18"/>
              </w:rPr>
              <w:t>N</w:t>
            </w:r>
            <w:r>
              <w:rPr>
                <w:spacing w:val="1"/>
                <w:sz w:val="18"/>
                <w:szCs w:val="18"/>
              </w:rPr>
              <w:t>_</w:t>
            </w:r>
            <w:r>
              <w:rPr>
                <w:sz w:val="18"/>
                <w:szCs w:val="18"/>
              </w:rPr>
              <w:t>ID</w:t>
            </w:r>
          </w:p>
        </w:tc>
        <w:tc>
          <w:tcPr>
            <w:tcW w:w="18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0"/>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w:t>
            </w:r>
            <w:r>
              <w:rPr>
                <w:spacing w:val="-2"/>
                <w:sz w:val="18"/>
                <w:szCs w:val="18"/>
              </w:rPr>
              <w:t>L</w:t>
            </w:r>
            <w:r>
              <w:rPr>
                <w:sz w:val="18"/>
                <w:szCs w:val="18"/>
              </w:rPr>
              <w:t>.</w:t>
            </w:r>
          </w:p>
        </w:tc>
        <w:tc>
          <w:tcPr>
            <w:tcW w:w="5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w:t>
            </w:r>
            <w:r>
              <w:rPr>
                <w:spacing w:val="-10"/>
                <w:sz w:val="18"/>
                <w:szCs w:val="18"/>
              </w:rPr>
              <w:t xml:space="preserve"> </w:t>
            </w:r>
            <w:r>
              <w:rPr>
                <w:spacing w:val="1"/>
                <w:sz w:val="18"/>
                <w:szCs w:val="18"/>
              </w:rPr>
              <w:t>d</w:t>
            </w:r>
            <w:r>
              <w:rPr>
                <w:spacing w:val="-1"/>
                <w:sz w:val="18"/>
                <w:szCs w:val="18"/>
              </w:rPr>
              <w:t>e</w:t>
            </w:r>
            <w:r>
              <w:rPr>
                <w:sz w:val="18"/>
                <w:szCs w:val="18"/>
              </w:rPr>
              <w:t>l</w:t>
            </w:r>
            <w:r>
              <w:rPr>
                <w:spacing w:val="-8"/>
                <w:sz w:val="18"/>
                <w:szCs w:val="18"/>
              </w:rPr>
              <w:t xml:space="preserve"> </w:t>
            </w:r>
            <w:r>
              <w:rPr>
                <w:sz w:val="18"/>
                <w:szCs w:val="18"/>
              </w:rPr>
              <w:t>r</w:t>
            </w:r>
            <w:r>
              <w:rPr>
                <w:spacing w:val="-1"/>
                <w:sz w:val="18"/>
                <w:szCs w:val="18"/>
              </w:rPr>
              <w:t>ec</w:t>
            </w:r>
            <w:r>
              <w:rPr>
                <w:spacing w:val="1"/>
                <w:sz w:val="18"/>
                <w:szCs w:val="18"/>
              </w:rPr>
              <w:t>o</w:t>
            </w:r>
            <w:r>
              <w:rPr>
                <w:sz w:val="18"/>
                <w:szCs w:val="18"/>
              </w:rPr>
              <w:t>rd</w:t>
            </w:r>
            <w:r>
              <w:rPr>
                <w:spacing w:val="-10"/>
                <w:sz w:val="18"/>
                <w:szCs w:val="18"/>
              </w:rPr>
              <w:t xml:space="preserve"> </w:t>
            </w:r>
            <w:r>
              <w:rPr>
                <w:sz w:val="18"/>
                <w:szCs w:val="18"/>
              </w:rPr>
              <w:t>F</w:t>
            </w:r>
            <w:r>
              <w:rPr>
                <w:spacing w:val="-3"/>
                <w:sz w:val="18"/>
                <w:szCs w:val="18"/>
              </w:rPr>
              <w:t>A</w:t>
            </w:r>
            <w:r>
              <w:rPr>
                <w:sz w:val="18"/>
                <w:szCs w:val="18"/>
              </w:rPr>
              <w:t>S</w:t>
            </w:r>
            <w:r>
              <w:rPr>
                <w:spacing w:val="1"/>
                <w:sz w:val="18"/>
                <w:szCs w:val="18"/>
              </w:rPr>
              <w:t>_</w:t>
            </w:r>
            <w:r>
              <w:rPr>
                <w:sz w:val="18"/>
                <w:szCs w:val="18"/>
              </w:rPr>
              <w:t>SI</w:t>
            </w:r>
            <w:r>
              <w:rPr>
                <w:spacing w:val="-3"/>
                <w:sz w:val="18"/>
                <w:szCs w:val="18"/>
              </w:rPr>
              <w:t>G</w:t>
            </w:r>
            <w:r>
              <w:rPr>
                <w:sz w:val="18"/>
                <w:szCs w:val="18"/>
              </w:rPr>
              <w:t>E</w:t>
            </w:r>
            <w:r>
              <w:rPr>
                <w:spacing w:val="1"/>
                <w:sz w:val="18"/>
                <w:szCs w:val="18"/>
              </w:rPr>
              <w:t>_</w:t>
            </w:r>
            <w:r>
              <w:rPr>
                <w:sz w:val="18"/>
                <w:szCs w:val="18"/>
              </w:rPr>
              <w:t>SE</w:t>
            </w:r>
            <w:r>
              <w:rPr>
                <w:spacing w:val="-1"/>
                <w:sz w:val="18"/>
                <w:szCs w:val="18"/>
              </w:rPr>
              <w:t>N</w:t>
            </w:r>
            <w:r>
              <w:rPr>
                <w:spacing w:val="-2"/>
                <w:sz w:val="18"/>
                <w:szCs w:val="18"/>
              </w:rPr>
              <w:t>T</w:t>
            </w:r>
            <w:r>
              <w:rPr>
                <w:sz w:val="18"/>
                <w:szCs w:val="18"/>
              </w:rPr>
              <w:t>E</w:t>
            </w:r>
            <w:r>
              <w:rPr>
                <w:spacing w:val="-1"/>
                <w:sz w:val="18"/>
                <w:szCs w:val="18"/>
              </w:rPr>
              <w:t>N</w:t>
            </w:r>
            <w:r>
              <w:rPr>
                <w:sz w:val="18"/>
                <w:szCs w:val="18"/>
              </w:rPr>
              <w:t>Z</w:t>
            </w:r>
            <w:r>
              <w:rPr>
                <w:spacing w:val="-3"/>
                <w:sz w:val="18"/>
                <w:szCs w:val="18"/>
              </w:rPr>
              <w:t>A</w:t>
            </w:r>
            <w:r>
              <w:rPr>
                <w:sz w:val="18"/>
                <w:szCs w:val="18"/>
              </w:rPr>
              <w:t>.</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PNA_FAS_SIGE_SEN_FK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FAS_SIGE_SEN_ID</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(FAS_SIGE_SENTENZA.ID_FAS_SIGE_SENTENZA)</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PNA_SEN_SIGE_FK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PNA_ID_PENA_ACCESSORIA</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(PENA_ACCESSORIA.ID_PENA_ACCESSORIA)</w:t>
            </w:r>
          </w:p>
        </w:tc>
      </w:tr>
    </w:tbl>
    <w:p w:rsidR="00880ABD" w:rsidRDefault="00880ABD"/>
    <w:p w:rsidR="00880ABD" w:rsidRDefault="00880ABD"/>
    <w:p w:rsidR="00880ABD" w:rsidRDefault="00880ABD">
      <w:pPr>
        <w:pStyle w:val="Paragrafoelenco"/>
        <w:pageBreakBefore/>
      </w:pPr>
      <w:bookmarkStart w:id="142" w:name="_Toc78536702"/>
      <w:r>
        <w:t>PENA_COMPLESSIVA</w:t>
      </w:r>
      <w:bookmarkEnd w:id="142"/>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pena complessiva.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29"/>
        <w:gridCol w:w="1809"/>
        <w:gridCol w:w="4892"/>
      </w:tblGrid>
      <w:tr w:rsidR="00880ABD">
        <w:trPr>
          <w:tblHeader/>
        </w:trPr>
        <w:tc>
          <w:tcPr>
            <w:tcW w:w="37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0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9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ID_PENA_COMPLESSIVA</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Chiave naturale dell'entità. E' un progressivo gestito da sequence.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COD_TIPO_PENA_DETENTIVA</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(2 CHAR)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34"/>
              <w:rPr>
                <w:sz w:val="18"/>
                <w:szCs w:val="18"/>
              </w:rPr>
            </w:pPr>
            <w:r>
              <w:rPr>
                <w:sz w:val="18"/>
                <w:szCs w:val="18"/>
              </w:rPr>
              <w:t>In particolare indica il tipo di ergastolo se presente. Infatti assume i seguenti valori: ERGASTOLO ERGASTOLO CON ISOLAMENTO</w:t>
            </w:r>
          </w:p>
          <w:p w:rsidR="00880ABD" w:rsidRDefault="00880ABD">
            <w:pPr>
              <w:pStyle w:val="TableParagraph"/>
              <w:kinsoku w:val="0"/>
              <w:overflowPunct w:val="0"/>
              <w:spacing w:before="1" w:line="206" w:lineRule="exact"/>
              <w:ind w:left="54" w:right="85"/>
            </w:pPr>
            <w:r>
              <w:rPr>
                <w:sz w:val="18"/>
                <w:szCs w:val="18"/>
              </w:rPr>
              <w:t>DIURNO. Nel caso non sia valorizzata significa che siamo in presenze o di Reclusione o di Arresto.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NUM_ANNI_RECLUSIONE</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Quantità degli anni assegnati in caso di reclusione.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NUM_MESI_RECLUSIONE</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Quantità dei mesi assegnati in caso di reclusione.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NUM_GIORNI_RECLUSIONE</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Quantità dei giorni assegnati in caso di reclusione.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IMPORTO_MULTA</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18"/>
              <w:rPr>
                <w:sz w:val="18"/>
                <w:szCs w:val="18"/>
              </w:rPr>
            </w:pPr>
            <w:r>
              <w:rPr>
                <w:sz w:val="18"/>
                <w:szCs w:val="18"/>
              </w:rPr>
              <w:t>NUMBER (2-16)</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Quantità di importo pecuniario in caso di reclusione.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NUM_ANNI_ARRESTO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Quantità degli anni assegnati in caso di arresto.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NUM_MESI_ARRESTO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NUMBER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1"/>
              <w:ind w:left="54" w:right="81"/>
            </w:pPr>
            <w:r>
              <w:rPr>
                <w:sz w:val="18"/>
                <w:szCs w:val="18"/>
              </w:rPr>
              <w:t>Quantità dei mesi assegnati in caso di arresto.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NUM_GIORNI_ARRESTO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Quantità dei giorni assegnati in caso di arresto.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IMPORTO_AMMENDA</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8"/>
              <w:rPr>
                <w:sz w:val="18"/>
                <w:szCs w:val="18"/>
              </w:rPr>
            </w:pPr>
            <w:r>
              <w:rPr>
                <w:sz w:val="18"/>
                <w:szCs w:val="18"/>
              </w:rPr>
              <w:t>NUMBER (2-16)</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Quantità di importo pecuniario in caso di arresto.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DATA_INIZIO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Data da cui considerare valido l'inizio della pena complessiva.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pPr>
            <w:r>
              <w:rPr>
                <w:sz w:val="18"/>
                <w:szCs w:val="18"/>
              </w:rPr>
              <w:t>Data di termine della pena complessiva. Resta da definire che data inserire se siamo in presenza di ergastolo.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COD_TIPO_RITO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 CHAR)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91"/>
            </w:pPr>
            <w:r>
              <w:rPr>
                <w:sz w:val="18"/>
                <w:szCs w:val="18"/>
              </w:rPr>
              <w:t>Valore derivante da dominio. Assume i seguenti valori: Abbreviato Patteggiamento.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53"/>
              <w:rPr>
                <w:sz w:val="18"/>
                <w:szCs w:val="18"/>
              </w:rPr>
            </w:pPr>
            <w:r>
              <w:rPr>
                <w:sz w:val="18"/>
                <w:szCs w:val="18"/>
              </w:rPr>
              <w:t>DATA_INIZIO_ISOLAMENTO_DIURNO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napToGrid w:val="0"/>
              <w:rPr>
                <w:sz w:val="18"/>
                <w:szCs w:val="18"/>
              </w:rPr>
            </w:pP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82"/>
              <w:rPr>
                <w:sz w:val="18"/>
                <w:szCs w:val="18"/>
              </w:rPr>
            </w:pPr>
            <w:r>
              <w:rPr>
                <w:sz w:val="18"/>
                <w:szCs w:val="18"/>
              </w:rPr>
              <w:t>DATA_FINE_ISOLAMENTO_DIURNO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napToGrid w:val="0"/>
              <w:rPr>
                <w:sz w:val="18"/>
                <w:szCs w:val="18"/>
              </w:rPr>
            </w:pP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209"/>
              <w:rPr>
                <w:sz w:val="18"/>
                <w:szCs w:val="18"/>
              </w:rPr>
            </w:pPr>
            <w:r>
              <w:rPr>
                <w:sz w:val="18"/>
                <w:szCs w:val="18"/>
              </w:rPr>
              <w:t>NUM_ANNI_ISOLAMENTO_DIURNO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napToGrid w:val="0"/>
              <w:rPr>
                <w:sz w:val="18"/>
                <w:szCs w:val="18"/>
              </w:rPr>
            </w:pP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NUM_MESI_ISOLAMENTO_DIURNO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napToGrid w:val="0"/>
              <w:rPr>
                <w:sz w:val="18"/>
                <w:szCs w:val="18"/>
              </w:rPr>
            </w:pP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53"/>
              <w:rPr>
                <w:sz w:val="18"/>
                <w:szCs w:val="18"/>
              </w:rPr>
            </w:pPr>
            <w:r>
              <w:rPr>
                <w:sz w:val="18"/>
                <w:szCs w:val="18"/>
              </w:rPr>
              <w:t>NUM_GIORNI_ISOLAMENTO_DIURNO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napToGrid w:val="0"/>
              <w:rPr>
                <w:sz w:val="18"/>
                <w:szCs w:val="18"/>
              </w:rPr>
            </w:pP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FLAG_PENA_IN_CONTINUAZIONE</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 CHAR)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209"/>
            </w:pPr>
            <w:r>
              <w:rPr>
                <w:sz w:val="18"/>
                <w:szCs w:val="18"/>
              </w:rPr>
              <w:t>Questo flag indica se la pena trattata è una continuazione di pene inflitte precedentemente.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NUM_ANNI_CONDONATI</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napToGrid w:val="0"/>
              <w:rPr>
                <w:sz w:val="18"/>
                <w:szCs w:val="18"/>
              </w:rPr>
            </w:pP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NUM_MESI_CONDONATI</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napToGrid w:val="0"/>
              <w:rPr>
                <w:sz w:val="18"/>
                <w:szCs w:val="18"/>
              </w:rPr>
            </w:pP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NUM_GIORNI_CONDONATI</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napToGrid w:val="0"/>
              <w:rPr>
                <w:sz w:val="18"/>
                <w:szCs w:val="18"/>
              </w:rPr>
            </w:pP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IMPORTO_CONDONATO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8"/>
              <w:rPr>
                <w:sz w:val="18"/>
                <w:szCs w:val="18"/>
              </w:rPr>
            </w:pPr>
            <w:r>
              <w:rPr>
                <w:sz w:val="18"/>
                <w:szCs w:val="18"/>
              </w:rPr>
              <w:t>NUMBER (2-16)</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napToGrid w:val="0"/>
              <w:rPr>
                <w:sz w:val="18"/>
                <w:szCs w:val="18"/>
              </w:rPr>
            </w:pP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COD_OPERATORE_AGGIORNAMENTO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FAS_SIE_ID_FASCICOLO_SIEP</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DATA_PRESCRIZIONE</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della pescrizione</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Pr="00AC154A" w:rsidRDefault="00880ABD">
            <w:pPr>
              <w:rPr>
                <w:rFonts w:ascii="Segoe UI" w:hAnsi="Segoe UI" w:cs="Segoe UI"/>
                <w:color w:val="000000"/>
                <w:sz w:val="18"/>
                <w:szCs w:val="18"/>
                <w:lang w:val="en-GB"/>
              </w:rPr>
            </w:pPr>
            <w:r>
              <w:rPr>
                <w:rFonts w:ascii="Segoe UI" w:hAnsi="Segoe UI" w:cs="Segoe UI"/>
                <w:color w:val="000000"/>
                <w:sz w:val="18"/>
                <w:szCs w:val="18"/>
                <w:lang w:val="en-US"/>
              </w:rPr>
              <w:t>PEN_COM_FAS_SIE_FK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241"/>
        <w:gridCol w:w="2882"/>
        <w:gridCol w:w="3732"/>
      </w:tblGrid>
      <w:tr w:rsidR="00880ABD">
        <w:tc>
          <w:tcPr>
            <w:tcW w:w="3241"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882"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32"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241"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ANNMAN_PENACOMPL</w:t>
            </w:r>
          </w:p>
        </w:tc>
        <w:tc>
          <w:tcPr>
            <w:tcW w:w="288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ANMA_PENACOMPL_FK</w:t>
            </w:r>
          </w:p>
        </w:tc>
        <w:tc>
          <w:tcPr>
            <w:tcW w:w="3732"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PENACOMPLESSIVA_ID</w:t>
            </w:r>
          </w:p>
        </w:tc>
      </w:tr>
      <w:tr w:rsidR="00880ABD">
        <w:tc>
          <w:tcPr>
            <w:tcW w:w="3241"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CONTINUAZIONE</w:t>
            </w:r>
          </w:p>
        </w:tc>
        <w:tc>
          <w:tcPr>
            <w:tcW w:w="288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CON_PEN_COM_FK</w:t>
            </w:r>
          </w:p>
        </w:tc>
        <w:tc>
          <w:tcPr>
            <w:tcW w:w="3732"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PEN_COM_ID_PENA_COMPLESSIVA</w:t>
            </w:r>
          </w:p>
        </w:tc>
      </w:tr>
      <w:tr w:rsidR="00880ABD">
        <w:tc>
          <w:tcPr>
            <w:tcW w:w="3241"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PENA_COMPLESSIVA_SENTENZA_SIGE</w:t>
            </w:r>
          </w:p>
        </w:tc>
        <w:tc>
          <w:tcPr>
            <w:tcW w:w="2882"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PNC_SEN_SIGE_FK</w:t>
            </w:r>
          </w:p>
        </w:tc>
        <w:tc>
          <w:tcPr>
            <w:tcW w:w="3732"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PNC_ID_PENA_COMPLESSIVA</w:t>
            </w:r>
          </w:p>
        </w:tc>
      </w:tr>
      <w:tr w:rsidR="00880ABD">
        <w:tc>
          <w:tcPr>
            <w:tcW w:w="3241"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SANZIONE_SOSTITUTIVA</w:t>
            </w:r>
          </w:p>
        </w:tc>
        <w:tc>
          <w:tcPr>
            <w:tcW w:w="2882"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lang w:val="es-AR"/>
              </w:rPr>
              <w:t>SAN_SOS_PEN_COM_FK</w:t>
            </w:r>
          </w:p>
        </w:tc>
        <w:tc>
          <w:tcPr>
            <w:tcW w:w="3732"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PEN_COM_ID_PENA_COMPLESSIVA</w:t>
            </w:r>
          </w:p>
        </w:tc>
      </w:tr>
    </w:tbl>
    <w:p w:rsidR="00880ABD" w:rsidRDefault="00880ABD"/>
    <w:p w:rsidR="00880ABD" w:rsidRDefault="00880ABD">
      <w:pPr>
        <w:pStyle w:val="Paragrafoelenco"/>
        <w:pageBreakBefore/>
      </w:pPr>
      <w:bookmarkStart w:id="143" w:name="_Toc78536703"/>
      <w:r>
        <w:t>PENA_COMPLESSIVA_CUMULO</w:t>
      </w:r>
      <w:bookmarkEnd w:id="143"/>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pena complessiva in un cumulo.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545"/>
        <w:gridCol w:w="1838"/>
        <w:gridCol w:w="5047"/>
      </w:tblGrid>
      <w:tr w:rsidR="00880ABD">
        <w:trPr>
          <w:tblHeader/>
        </w:trPr>
        <w:tc>
          <w:tcPr>
            <w:tcW w:w="354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38"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047"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ID_PENA_COMPLESSIVA_CUM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 NOT NULL</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tabella</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COD_TIPO_PENA_DETENTIVA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VARCHAR2(2 CHAR)</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-01=Reclusione 02=Arresto03=Ergastolo04=Ergastolo Isolamento Diurno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NUM_ANNI_RECLUSIONE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NUMBER(4)</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Anni reclusione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NUM_MESI_RECLUSIONE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NUMBER(4)</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Mesi reclusione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NUM_GIORNI_RECLUSIONE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NUMBER(4)</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Giorni reclusione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IMPORTO_MULTA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NUMBER(162)</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18"/>
                <w:szCs w:val="18"/>
              </w:rPr>
              <w:t>Importo della Multa</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NUM_ANNI_ARRESTO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NUMBER(4)</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Anni arresto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NUM_MESI_ARRESTO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NUMBER(4)</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Mesi arresto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NUM_GIORNI_ARRESTO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NUMBER(4)</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Giorni arresto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IMPORTO_AMMENDA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NUMBER(162)</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Importo Ammenda</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NUM_ANNI_ISOLAMENTO_DIURNO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Anni Isolamento Diurno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NUM_MESI_ISOLAMENTO_DIURNO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NUMBER(4)</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Mesi Isolamento Diurno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NUM_GIORNI_ISOLAMENTO_DIURNO</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NUMBER(4)</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Giorni Isolamento Diurno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DATA_PRESCRIZIONE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DATE</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Prescrizione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FLAG_PENA_IN_CONTINUAZIONE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 CHAR)</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Tipo Continuazione (-ADNR)</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FLAG_STATO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 CHAR) NOT NULL</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E=estratto M=modificato C=Cancellato I=Iscritto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MOTIVO_MODIFICA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VARCHAR2(2000 CHAR)</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Note inserite dall''operatore in fase di Modifica Cancellazione Iscrizione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TIT_ID_TITOLO_CUMULATO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 NOT NULL</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FK alla tabella TITOLO_CUMULATO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ID_PENA_COMPLESSIVA_ORIGINE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Eventuale ID del record PENA_COMPLESSIVA da cui è stato derivato questo record</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COD_OPERATORE_INSERIMENTO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VARCHAR2(100 CHAR)</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Utente di Iscrizione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DATA_INSERIMENTO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DATE</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di Iscrizione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COD_UFFICIO_INSERIMENTO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VARCHAR2(11 CHAR)</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Ufficio Utente di Iscrizione</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COD_OPERATORE_AGGIORNAMENTO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VARCHAR2(100 CHAR)</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Utente ultimo aggiornamento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DATA_AGGIORNAMENTO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DATE</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ultimo aggiornamento</w:t>
            </w:r>
          </w:p>
        </w:tc>
      </w:tr>
      <w:tr w:rsidR="00880ABD">
        <w:tc>
          <w:tcPr>
            <w:tcW w:w="35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COD_UFFICIO_AGGIORNAMENTO   </w:t>
            </w:r>
          </w:p>
        </w:tc>
        <w:tc>
          <w:tcPr>
            <w:tcW w:w="1838"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VARCHAR2(11 CHAR)</w:t>
            </w:r>
          </w:p>
        </w:tc>
        <w:tc>
          <w:tcPr>
            <w:tcW w:w="50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Ufficio Utente ultimo aggiornamento</w:t>
            </w:r>
          </w:p>
        </w:tc>
      </w:tr>
    </w:tbl>
    <w:p w:rsidR="00880ABD" w:rsidRDefault="00880ABD"/>
    <w:p w:rsidR="00880ABD" w:rsidRDefault="00880ABD"/>
    <w:p w:rsidR="00880ABD" w:rsidRDefault="00880ABD">
      <w:pPr>
        <w:pStyle w:val="Paragrafoelenco"/>
        <w:pageBreakBefore/>
      </w:pPr>
      <w:bookmarkStart w:id="144" w:name="_Toc78536704"/>
      <w:r>
        <w:t>PENA_COMPLESSIVA_SENTENZA_SIGE</w:t>
      </w:r>
      <w:bookmarkEnd w:id="144"/>
    </w:p>
    <w:p w:rsidR="00880ABD" w:rsidRDefault="00880ABD">
      <w:pPr>
        <w:pStyle w:val="Paragrafoelenco"/>
        <w:numPr>
          <w:ilvl w:val="0"/>
          <w:numId w:val="0"/>
        </w:numPr>
      </w:pPr>
    </w:p>
    <w:p w:rsidR="00880ABD" w:rsidRDefault="00880ABD">
      <w:pPr>
        <w:pStyle w:val="normal"/>
      </w:pPr>
      <w:r>
        <w:rPr>
          <w:rFonts w:ascii="Calibri" w:hAnsi="Calibri" w:cs="Calibri"/>
          <w:smallCaps/>
        </w:rPr>
        <w:t>tabella associativa tra Pena_complessiva e Sentenza_sige. utilizzata dal sottositema sige.</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391"/>
        <w:gridCol w:w="1846"/>
        <w:gridCol w:w="5193"/>
      </w:tblGrid>
      <w:tr w:rsidR="00880ABD">
        <w:trPr>
          <w:tblHeader/>
        </w:trPr>
        <w:tc>
          <w:tcPr>
            <w:tcW w:w="3391"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4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19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P</w:t>
            </w:r>
            <w:r>
              <w:rPr>
                <w:spacing w:val="-1"/>
                <w:sz w:val="18"/>
                <w:szCs w:val="18"/>
              </w:rPr>
              <w:t>N</w:t>
            </w:r>
            <w:r>
              <w:rPr>
                <w:spacing w:val="-3"/>
                <w:sz w:val="18"/>
                <w:szCs w:val="18"/>
              </w:rPr>
              <w:t>C</w:t>
            </w:r>
            <w:r>
              <w:rPr>
                <w:spacing w:val="1"/>
                <w:sz w:val="18"/>
                <w:szCs w:val="18"/>
              </w:rPr>
              <w:t>_</w:t>
            </w:r>
            <w:r>
              <w:rPr>
                <w:sz w:val="18"/>
                <w:szCs w:val="18"/>
              </w:rPr>
              <w:t>I</w:t>
            </w:r>
            <w:r>
              <w:rPr>
                <w:spacing w:val="-1"/>
                <w:sz w:val="18"/>
                <w:szCs w:val="18"/>
              </w:rPr>
              <w:t>D</w:t>
            </w:r>
            <w:r>
              <w:rPr>
                <w:spacing w:val="-2"/>
                <w:sz w:val="18"/>
                <w:szCs w:val="18"/>
              </w:rPr>
              <w:t>_</w:t>
            </w:r>
            <w:r>
              <w:rPr>
                <w:spacing w:val="3"/>
                <w:sz w:val="18"/>
                <w:szCs w:val="18"/>
              </w:rPr>
              <w:t>P</w:t>
            </w:r>
            <w:r>
              <w:rPr>
                <w:sz w:val="18"/>
                <w:szCs w:val="18"/>
              </w:rPr>
              <w:t>E</w:t>
            </w:r>
            <w:r>
              <w:rPr>
                <w:spacing w:val="-1"/>
                <w:sz w:val="18"/>
                <w:szCs w:val="18"/>
              </w:rPr>
              <w:t>N</w:t>
            </w:r>
            <w:r>
              <w:rPr>
                <w:spacing w:val="-3"/>
                <w:sz w:val="18"/>
                <w:szCs w:val="18"/>
              </w:rPr>
              <w:t>A</w:t>
            </w:r>
            <w:r>
              <w:rPr>
                <w:spacing w:val="1"/>
                <w:sz w:val="18"/>
                <w:szCs w:val="18"/>
              </w:rPr>
              <w:t>_</w:t>
            </w:r>
            <w:r>
              <w:rPr>
                <w:sz w:val="18"/>
                <w:szCs w:val="18"/>
              </w:rPr>
              <w:t>C</w:t>
            </w:r>
            <w:r>
              <w:rPr>
                <w:spacing w:val="-1"/>
                <w:sz w:val="18"/>
                <w:szCs w:val="18"/>
              </w:rPr>
              <w:t>O</w:t>
            </w:r>
            <w:r>
              <w:rPr>
                <w:spacing w:val="-2"/>
                <w:sz w:val="18"/>
                <w:szCs w:val="18"/>
              </w:rPr>
              <w:t>M</w:t>
            </w:r>
            <w:r>
              <w:rPr>
                <w:spacing w:val="3"/>
                <w:sz w:val="18"/>
                <w:szCs w:val="18"/>
              </w:rPr>
              <w:t>P</w:t>
            </w:r>
            <w:r>
              <w:rPr>
                <w:spacing w:val="-2"/>
                <w:sz w:val="18"/>
                <w:szCs w:val="18"/>
              </w:rPr>
              <w:t>L</w:t>
            </w:r>
            <w:r>
              <w:rPr>
                <w:sz w:val="18"/>
                <w:szCs w:val="18"/>
              </w:rPr>
              <w:t>ESS</w:t>
            </w:r>
            <w:r>
              <w:rPr>
                <w:spacing w:val="-3"/>
                <w:sz w:val="18"/>
                <w:szCs w:val="18"/>
              </w:rPr>
              <w:t>I</w:t>
            </w:r>
            <w:r>
              <w:rPr>
                <w:spacing w:val="-1"/>
                <w:sz w:val="18"/>
                <w:szCs w:val="18"/>
              </w:rPr>
              <w:t>V</w:t>
            </w:r>
            <w:r>
              <w:rPr>
                <w:sz w:val="18"/>
                <w:szCs w:val="18"/>
              </w:rPr>
              <w:t>A</w:t>
            </w:r>
          </w:p>
        </w:tc>
        <w:tc>
          <w:tcPr>
            <w:tcW w:w="18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5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w:t>
            </w:r>
            <w:r>
              <w:rPr>
                <w:spacing w:val="-10"/>
                <w:sz w:val="18"/>
                <w:szCs w:val="18"/>
              </w:rPr>
              <w:t xml:space="preserve"> </w:t>
            </w:r>
            <w:r>
              <w:rPr>
                <w:spacing w:val="1"/>
                <w:sz w:val="18"/>
                <w:szCs w:val="18"/>
              </w:rPr>
              <w:t>d</w:t>
            </w:r>
            <w:r>
              <w:rPr>
                <w:spacing w:val="-1"/>
                <w:sz w:val="18"/>
                <w:szCs w:val="18"/>
              </w:rPr>
              <w:t>e</w:t>
            </w:r>
            <w:r>
              <w:rPr>
                <w:sz w:val="18"/>
                <w:szCs w:val="18"/>
              </w:rPr>
              <w:t>l</w:t>
            </w:r>
            <w:r>
              <w:rPr>
                <w:spacing w:val="-8"/>
                <w:sz w:val="18"/>
                <w:szCs w:val="18"/>
              </w:rPr>
              <w:t xml:space="preserve"> </w:t>
            </w:r>
            <w:r>
              <w:rPr>
                <w:sz w:val="18"/>
                <w:szCs w:val="18"/>
              </w:rPr>
              <w:t>r</w:t>
            </w:r>
            <w:r>
              <w:rPr>
                <w:spacing w:val="-1"/>
                <w:sz w:val="18"/>
                <w:szCs w:val="18"/>
              </w:rPr>
              <w:t>ec</w:t>
            </w:r>
            <w:r>
              <w:rPr>
                <w:spacing w:val="1"/>
                <w:sz w:val="18"/>
                <w:szCs w:val="18"/>
              </w:rPr>
              <w:t>o</w:t>
            </w:r>
            <w:r>
              <w:rPr>
                <w:sz w:val="18"/>
                <w:szCs w:val="18"/>
              </w:rPr>
              <w:t>rd</w:t>
            </w:r>
            <w:r>
              <w:rPr>
                <w:spacing w:val="-10"/>
                <w:sz w:val="18"/>
                <w:szCs w:val="18"/>
              </w:rPr>
              <w:t xml:space="preserve"> </w:t>
            </w:r>
            <w:r>
              <w:rPr>
                <w:sz w:val="18"/>
                <w:szCs w:val="18"/>
              </w:rPr>
              <w:t>PE</w:t>
            </w:r>
            <w:r>
              <w:rPr>
                <w:spacing w:val="-1"/>
                <w:sz w:val="18"/>
                <w:szCs w:val="18"/>
              </w:rPr>
              <w:t>N</w:t>
            </w:r>
            <w:r>
              <w:rPr>
                <w:spacing w:val="-3"/>
                <w:sz w:val="18"/>
                <w:szCs w:val="18"/>
              </w:rPr>
              <w:t>A</w:t>
            </w:r>
            <w:r>
              <w:rPr>
                <w:spacing w:val="1"/>
                <w:sz w:val="18"/>
                <w:szCs w:val="18"/>
              </w:rPr>
              <w:t>_</w:t>
            </w:r>
            <w:r>
              <w:rPr>
                <w:sz w:val="18"/>
                <w:szCs w:val="18"/>
              </w:rPr>
              <w:t>C</w:t>
            </w:r>
            <w:r>
              <w:rPr>
                <w:spacing w:val="-1"/>
                <w:sz w:val="18"/>
                <w:szCs w:val="18"/>
              </w:rPr>
              <w:t>O</w:t>
            </w:r>
            <w:r>
              <w:rPr>
                <w:sz w:val="18"/>
                <w:szCs w:val="18"/>
              </w:rPr>
              <w:t>M</w:t>
            </w:r>
            <w:r>
              <w:rPr>
                <w:spacing w:val="3"/>
                <w:sz w:val="18"/>
                <w:szCs w:val="18"/>
              </w:rPr>
              <w:t>P</w:t>
            </w:r>
            <w:r>
              <w:rPr>
                <w:spacing w:val="-2"/>
                <w:sz w:val="18"/>
                <w:szCs w:val="18"/>
              </w:rPr>
              <w:t>L</w:t>
            </w:r>
            <w:r>
              <w:rPr>
                <w:sz w:val="18"/>
                <w:szCs w:val="18"/>
              </w:rPr>
              <w:t>E</w:t>
            </w:r>
            <w:r>
              <w:rPr>
                <w:spacing w:val="-2"/>
                <w:sz w:val="18"/>
                <w:szCs w:val="18"/>
              </w:rPr>
              <w:t>S</w:t>
            </w:r>
            <w:r>
              <w:rPr>
                <w:sz w:val="18"/>
                <w:szCs w:val="18"/>
              </w:rPr>
              <w:t>SI</w:t>
            </w:r>
            <w:r>
              <w:rPr>
                <w:spacing w:val="2"/>
                <w:sz w:val="18"/>
                <w:szCs w:val="18"/>
              </w:rPr>
              <w:t>V</w:t>
            </w:r>
            <w:r>
              <w:rPr>
                <w:spacing w:val="-3"/>
                <w:sz w:val="18"/>
                <w:szCs w:val="18"/>
              </w:rPr>
              <w:t>A</w:t>
            </w:r>
            <w:r>
              <w:rPr>
                <w:sz w:val="18"/>
                <w:szCs w:val="18"/>
              </w:rPr>
              <w:t>.</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F</w:t>
            </w:r>
            <w:r>
              <w:rPr>
                <w:spacing w:val="-3"/>
                <w:sz w:val="18"/>
                <w:szCs w:val="18"/>
              </w:rPr>
              <w:t>A</w:t>
            </w:r>
            <w:r>
              <w:rPr>
                <w:sz w:val="18"/>
                <w:szCs w:val="18"/>
              </w:rPr>
              <w:t>S</w:t>
            </w:r>
            <w:r>
              <w:rPr>
                <w:spacing w:val="1"/>
                <w:sz w:val="18"/>
                <w:szCs w:val="18"/>
              </w:rPr>
              <w:t>_</w:t>
            </w:r>
            <w:r>
              <w:rPr>
                <w:sz w:val="18"/>
                <w:szCs w:val="18"/>
              </w:rPr>
              <w:t>SI</w:t>
            </w:r>
            <w:r>
              <w:rPr>
                <w:spacing w:val="-3"/>
                <w:sz w:val="18"/>
                <w:szCs w:val="18"/>
              </w:rPr>
              <w:t>G</w:t>
            </w:r>
            <w:r>
              <w:rPr>
                <w:sz w:val="18"/>
                <w:szCs w:val="18"/>
              </w:rPr>
              <w:t>E</w:t>
            </w:r>
            <w:r>
              <w:rPr>
                <w:spacing w:val="1"/>
                <w:sz w:val="18"/>
                <w:szCs w:val="18"/>
              </w:rPr>
              <w:t>_</w:t>
            </w:r>
            <w:r>
              <w:rPr>
                <w:sz w:val="18"/>
                <w:szCs w:val="18"/>
              </w:rPr>
              <w:t>SE</w:t>
            </w:r>
            <w:r>
              <w:rPr>
                <w:spacing w:val="-1"/>
                <w:sz w:val="18"/>
                <w:szCs w:val="18"/>
              </w:rPr>
              <w:t>N</w:t>
            </w:r>
            <w:r>
              <w:rPr>
                <w:spacing w:val="1"/>
                <w:sz w:val="18"/>
                <w:szCs w:val="18"/>
              </w:rPr>
              <w:t>_</w:t>
            </w:r>
            <w:r>
              <w:rPr>
                <w:sz w:val="18"/>
                <w:szCs w:val="18"/>
              </w:rPr>
              <w:t>ID</w:t>
            </w:r>
          </w:p>
        </w:tc>
        <w:tc>
          <w:tcPr>
            <w:tcW w:w="18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0"/>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w:t>
            </w:r>
            <w:r>
              <w:rPr>
                <w:spacing w:val="-2"/>
                <w:sz w:val="18"/>
                <w:szCs w:val="18"/>
              </w:rPr>
              <w:t>L</w:t>
            </w:r>
            <w:r>
              <w:rPr>
                <w:sz w:val="18"/>
                <w:szCs w:val="18"/>
              </w:rPr>
              <w:t>.</w:t>
            </w:r>
          </w:p>
        </w:tc>
        <w:tc>
          <w:tcPr>
            <w:tcW w:w="5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w:t>
            </w:r>
            <w:r>
              <w:rPr>
                <w:spacing w:val="-10"/>
                <w:sz w:val="18"/>
                <w:szCs w:val="18"/>
              </w:rPr>
              <w:t xml:space="preserve"> </w:t>
            </w:r>
            <w:r>
              <w:rPr>
                <w:spacing w:val="1"/>
                <w:sz w:val="18"/>
                <w:szCs w:val="18"/>
              </w:rPr>
              <w:t>d</w:t>
            </w:r>
            <w:r>
              <w:rPr>
                <w:spacing w:val="-1"/>
                <w:sz w:val="18"/>
                <w:szCs w:val="18"/>
              </w:rPr>
              <w:t>e</w:t>
            </w:r>
            <w:r>
              <w:rPr>
                <w:sz w:val="18"/>
                <w:szCs w:val="18"/>
              </w:rPr>
              <w:t>l</w:t>
            </w:r>
            <w:r>
              <w:rPr>
                <w:spacing w:val="-8"/>
                <w:sz w:val="18"/>
                <w:szCs w:val="18"/>
              </w:rPr>
              <w:t xml:space="preserve"> </w:t>
            </w:r>
            <w:r>
              <w:rPr>
                <w:sz w:val="18"/>
                <w:szCs w:val="18"/>
              </w:rPr>
              <w:t>r</w:t>
            </w:r>
            <w:r>
              <w:rPr>
                <w:spacing w:val="-1"/>
                <w:sz w:val="18"/>
                <w:szCs w:val="18"/>
              </w:rPr>
              <w:t>ec</w:t>
            </w:r>
            <w:r>
              <w:rPr>
                <w:spacing w:val="1"/>
                <w:sz w:val="18"/>
                <w:szCs w:val="18"/>
              </w:rPr>
              <w:t>o</w:t>
            </w:r>
            <w:r>
              <w:rPr>
                <w:sz w:val="18"/>
                <w:szCs w:val="18"/>
              </w:rPr>
              <w:t>rd</w:t>
            </w:r>
            <w:r>
              <w:rPr>
                <w:spacing w:val="-10"/>
                <w:sz w:val="18"/>
                <w:szCs w:val="18"/>
              </w:rPr>
              <w:t xml:space="preserve"> </w:t>
            </w:r>
            <w:r>
              <w:rPr>
                <w:sz w:val="18"/>
                <w:szCs w:val="18"/>
              </w:rPr>
              <w:t>F</w:t>
            </w:r>
            <w:r>
              <w:rPr>
                <w:spacing w:val="-3"/>
                <w:sz w:val="18"/>
                <w:szCs w:val="18"/>
              </w:rPr>
              <w:t>A</w:t>
            </w:r>
            <w:r>
              <w:rPr>
                <w:sz w:val="18"/>
                <w:szCs w:val="18"/>
              </w:rPr>
              <w:t>S</w:t>
            </w:r>
            <w:r>
              <w:rPr>
                <w:spacing w:val="1"/>
                <w:sz w:val="18"/>
                <w:szCs w:val="18"/>
              </w:rPr>
              <w:t>_</w:t>
            </w:r>
            <w:r>
              <w:rPr>
                <w:sz w:val="18"/>
                <w:szCs w:val="18"/>
              </w:rPr>
              <w:t>SI</w:t>
            </w:r>
            <w:r>
              <w:rPr>
                <w:spacing w:val="-3"/>
                <w:sz w:val="18"/>
                <w:szCs w:val="18"/>
              </w:rPr>
              <w:t>G</w:t>
            </w:r>
            <w:r>
              <w:rPr>
                <w:sz w:val="18"/>
                <w:szCs w:val="18"/>
              </w:rPr>
              <w:t>E</w:t>
            </w:r>
            <w:r>
              <w:rPr>
                <w:spacing w:val="1"/>
                <w:sz w:val="18"/>
                <w:szCs w:val="18"/>
              </w:rPr>
              <w:t>_</w:t>
            </w:r>
            <w:r>
              <w:rPr>
                <w:sz w:val="18"/>
                <w:szCs w:val="18"/>
              </w:rPr>
              <w:t>SE</w:t>
            </w:r>
            <w:r>
              <w:rPr>
                <w:spacing w:val="-1"/>
                <w:sz w:val="18"/>
                <w:szCs w:val="18"/>
              </w:rPr>
              <w:t>N</w:t>
            </w:r>
            <w:r>
              <w:rPr>
                <w:spacing w:val="-2"/>
                <w:sz w:val="18"/>
                <w:szCs w:val="18"/>
              </w:rPr>
              <w:t>T</w:t>
            </w:r>
            <w:r>
              <w:rPr>
                <w:sz w:val="18"/>
                <w:szCs w:val="18"/>
              </w:rPr>
              <w:t>E</w:t>
            </w:r>
            <w:r>
              <w:rPr>
                <w:spacing w:val="-1"/>
                <w:sz w:val="18"/>
                <w:szCs w:val="18"/>
              </w:rPr>
              <w:t>N</w:t>
            </w:r>
            <w:r>
              <w:rPr>
                <w:sz w:val="18"/>
                <w:szCs w:val="18"/>
              </w:rPr>
              <w:t>Z</w:t>
            </w:r>
            <w:r>
              <w:rPr>
                <w:spacing w:val="-3"/>
                <w:sz w:val="18"/>
                <w:szCs w:val="18"/>
              </w:rPr>
              <w:t>A</w:t>
            </w:r>
            <w:r>
              <w:rPr>
                <w:sz w:val="18"/>
                <w:szCs w:val="18"/>
              </w:rPr>
              <w:t>.</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PNC_FAS_SIGE_SEN_FK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FAS_SIGE_SEN_ID</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(FAS_SIGE_SENTENZA.ID_FAS_SIGE_SENTENZA)</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PNC_SEN_SIGE_FK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PNC_ID_PENA_COMPLESSIVA</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(PENA_COMPLESSIVA.ID_PENA_COMPLESSIVA)</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 w:rsidR="00880ABD" w:rsidRDefault="00880ABD">
      <w:pPr>
        <w:pStyle w:val="Paragrafoelenco"/>
        <w:pageBreakBefore/>
      </w:pPr>
      <w:bookmarkStart w:id="145" w:name="_Toc78536705"/>
      <w:r>
        <w:t>PENA_CUMULO</w:t>
      </w:r>
      <w:bookmarkEnd w:id="145"/>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pena di un cumulo.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29"/>
        <w:gridCol w:w="2060"/>
        <w:gridCol w:w="4641"/>
      </w:tblGrid>
      <w:tr w:rsidR="00880ABD">
        <w:trPr>
          <w:tblHeader/>
        </w:trPr>
        <w:tc>
          <w:tcPr>
            <w:tcW w:w="37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060"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4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ID_PENA_CUMULO</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z w:val="18"/>
                <w:szCs w:val="18"/>
              </w:rPr>
            </w:pPr>
            <w:r>
              <w:rPr>
                <w:sz w:val="18"/>
                <w:szCs w:val="18"/>
              </w:rPr>
              <w:t>NUMBER NOT NULL</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Chiave naturale dell'entità. E' un progressivo gestito da sequence.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COD_TIPO_PENA_DETENTIVA</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Eventuale Ergastolo o Ergastolo con Isolamento Diurno.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NUM_ANNI_RECLUSIONE</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Anni di pena residua.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NUM_MESI_RECLUSIONE</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Mesi di pena residua.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NUM_GIORNI_RECLUSIONE</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Giorni di pena residua.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IMPORTO_MULTA</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18"/>
              <w:rPr>
                <w:sz w:val="18"/>
                <w:szCs w:val="18"/>
              </w:rPr>
            </w:pPr>
            <w:r>
              <w:rPr>
                <w:sz w:val="18"/>
                <w:szCs w:val="18"/>
              </w:rPr>
              <w:t>NUMBER (2-16)</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Eventuale importo multa di pena residua.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NUM_ANNI_ARRESTO</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Pena residua.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NUM_MESI_ARRESTO</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Pena residua.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NUM_GIORNI_ARRESTO</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Pena residua.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IMPORTO_AMMENDA</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8"/>
              <w:rPr>
                <w:sz w:val="18"/>
                <w:szCs w:val="18"/>
              </w:rPr>
            </w:pPr>
            <w:r>
              <w:rPr>
                <w:sz w:val="18"/>
                <w:szCs w:val="18"/>
              </w:rPr>
              <w:t>NUMBER (2-16)</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Eventuale importo ammenda di pena residua.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DATA_DECORRENZA_PENA</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Pari alla Data Inizio di pena residua.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MOTIVAZIONI</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z w:val="18"/>
                <w:szCs w:val="18"/>
              </w:rPr>
              <w:t>VARCHAR2 (2000 CHAR)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Motivazioni del periodo di sospensione.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NUM_ANNI_RECLUSIONE_SOSP</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Anni di reclusione sospesi.</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NUM_MESI_RECLUSIONE_SOSP</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Mesi di reclusione sospesi.</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NUM_GIORNI_RECLUSIONE_SOSP</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Giorni di reclusione sospesi.</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NUM_ANNI_ARRESTO_SOSP</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Anni di arresto sospesi.</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NUM_MESI_ARRESTO_SOSP</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Mesi di arresto sospesi.</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NUM_GIORNI_ARRESTO_SOSP</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Giorni di arresto sospesi.</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ESTREMI_ORDINANZA</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z w:val="18"/>
                <w:szCs w:val="18"/>
              </w:rPr>
              <w:t>VARCHAR2 (2000 CHAR)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Estremi dell'ordinanza che ha stabilito il periodo di sospensione.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FLAG_ERGASTOLO</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 CHAR)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Si / No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z w:val="18"/>
                <w:szCs w:val="18"/>
              </w:rPr>
              <w:t>VARCHAR2 (2000 CHAR)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Eventuali note a corredo.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(11 CHAR)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COD_OPERATORE_AGGIORNAMENTO</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CUM_ID_CUMULO</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napToGrid w:val="0"/>
              <w:rPr>
                <w:sz w:val="18"/>
                <w:szCs w:val="18"/>
              </w:rPr>
            </w:pP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209"/>
              <w:rPr>
                <w:sz w:val="18"/>
                <w:szCs w:val="18"/>
              </w:rPr>
            </w:pPr>
            <w:r>
              <w:rPr>
                <w:sz w:val="18"/>
                <w:szCs w:val="18"/>
              </w:rPr>
              <w:t>NUM_ANNI_ISOLAMENTO_DIURNO</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Relativi all'ergastolo.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NUM_MESI_ISOLAMENTO_DIURNO</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Relativi all'ergastolo.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53"/>
              <w:rPr>
                <w:sz w:val="18"/>
                <w:szCs w:val="18"/>
              </w:rPr>
            </w:pPr>
            <w:r>
              <w:rPr>
                <w:sz w:val="18"/>
                <w:szCs w:val="18"/>
              </w:rPr>
              <w:t>NUM_GIORNI_ISOLAMENTO_DIURNO</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Relativi all'ergastolo.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MISURA_SICUREZZA</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z w:val="18"/>
                <w:szCs w:val="18"/>
              </w:rPr>
            </w:pPr>
            <w:r>
              <w:rPr>
                <w:sz w:val="18"/>
                <w:szCs w:val="18"/>
              </w:rPr>
              <w:t>VARCHAR2 (2000 CHAR)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Misura di sicurezza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PENA_ACCESSORIA</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(2000 CHAR)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Pene accessorie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NUM_GIORNI_LIB_ANTICIPATA</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giorni della liberazione anticipata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 NUM_GIORNI_LIB_ANTICIPATA_LA  </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Numero di giorni della liberazione anticipata </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 NUM_GIORNI_LIB_ANTICIPATA_SPE </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giorni della liberazione anticipata speciale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 NUM_GIORNI_LIB_ANTICIPATA_INT </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giorni della liberazione anticipata speciale integrativa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 NUM_GIORNI_RIDUZIONE_PENA     </w:t>
            </w:r>
          </w:p>
        </w:tc>
        <w:tc>
          <w:tcPr>
            <w:tcW w:w="206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4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giorni di riduzione pena</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PEN_CUM_CUM_FK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CUM_ID_CUMULO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(CUMULO.ID_CUMULO)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 w:rsidR="00880ABD" w:rsidRDefault="00880ABD">
      <w:pPr>
        <w:pStyle w:val="Paragrafoelenco"/>
        <w:pageBreakBefore/>
      </w:pPr>
      <w:bookmarkStart w:id="146" w:name="_Toc78536706"/>
      <w:r>
        <w:t>PENA_PECUNIARIA</w:t>
      </w:r>
      <w:bookmarkEnd w:id="146"/>
    </w:p>
    <w:p w:rsidR="00880ABD" w:rsidRDefault="00880ABD">
      <w:pPr>
        <w:pStyle w:val="Paragrafoelenco"/>
        <w:numPr>
          <w:ilvl w:val="0"/>
          <w:numId w:val="0"/>
        </w:numPr>
      </w:pPr>
    </w:p>
    <w:p w:rsidR="00880ABD" w:rsidRDefault="00880ABD">
      <w:pPr>
        <w:pStyle w:val="normal"/>
        <w:rPr>
          <w:rFonts w:ascii="Calibri" w:hAnsi="Calibri" w:cs="Calibri"/>
          <w:smallCaps/>
        </w:rPr>
      </w:pPr>
      <w:r>
        <w:rPr>
          <w:rFonts w:ascii="Calibri" w:hAnsi="Calibri" w:cs="Calibri"/>
          <w:smallCaps/>
        </w:rPr>
        <w:t>tabella contenente i dati relativi alla pena pecuniaria. utilizzata dal sottositema siep.</w:t>
      </w:r>
    </w:p>
    <w:p w:rsidR="00880ABD" w:rsidRDefault="00880ABD">
      <w:pPr>
        <w:pStyle w:val="normal"/>
        <w:rPr>
          <w:rFonts w:ascii="Calibri" w:hAnsi="Calibri" w:cs="Calibri"/>
          <w:smallCaps/>
        </w:rPr>
      </w:pPr>
    </w:p>
    <w:tbl>
      <w:tblPr>
        <w:tblW w:w="0" w:type="auto"/>
        <w:tblInd w:w="-365" w:type="dxa"/>
        <w:tblLayout w:type="fixed"/>
        <w:tblLook w:val="0000" w:firstRow="0" w:lastRow="0" w:firstColumn="0" w:lastColumn="0" w:noHBand="0" w:noVBand="0"/>
      </w:tblPr>
      <w:tblGrid>
        <w:gridCol w:w="3702"/>
        <w:gridCol w:w="1815"/>
        <w:gridCol w:w="4913"/>
      </w:tblGrid>
      <w:tr w:rsidR="00880ABD">
        <w:trPr>
          <w:tblHeader/>
        </w:trPr>
        <w:tc>
          <w:tcPr>
            <w:tcW w:w="370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1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91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ID_PENA_PECUNIARIA</w:t>
            </w:r>
          </w:p>
        </w:tc>
        <w:tc>
          <w:tcPr>
            <w:tcW w:w="18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9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Idnetificativo della pena pecuniaria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SANZIONE_PECUNIARIA</w:t>
            </w:r>
          </w:p>
        </w:tc>
        <w:tc>
          <w:tcPr>
            <w:tcW w:w="18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8"/>
              <w:rPr>
                <w:spacing w:val="-1"/>
                <w:sz w:val="18"/>
                <w:szCs w:val="18"/>
              </w:rPr>
            </w:pPr>
            <w:r>
              <w:rPr>
                <w:spacing w:val="-1"/>
                <w:sz w:val="18"/>
                <w:szCs w:val="18"/>
              </w:rPr>
              <w:t>NUMBER (2-16) NOT NULL</w:t>
            </w:r>
          </w:p>
        </w:tc>
        <w:tc>
          <w:tcPr>
            <w:tcW w:w="49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Importo della sanzione pecuniaria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ANNO_REG_36</w:t>
            </w:r>
          </w:p>
        </w:tc>
        <w:tc>
          <w:tcPr>
            <w:tcW w:w="18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color w:val="000000"/>
                <w:sz w:val="18"/>
                <w:szCs w:val="18"/>
              </w:rPr>
            </w:pPr>
            <w:r>
              <w:rPr>
                <w:spacing w:val="-1"/>
                <w:sz w:val="18"/>
                <w:szCs w:val="18"/>
              </w:rPr>
              <w:t>NUMBER</w:t>
            </w:r>
          </w:p>
        </w:tc>
        <w:tc>
          <w:tcPr>
            <w:tcW w:w="49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Anno Reg. Mod. 36</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NUM_REG_36</w:t>
            </w:r>
          </w:p>
        </w:tc>
        <w:tc>
          <w:tcPr>
            <w:tcW w:w="18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color w:val="000000"/>
                <w:sz w:val="18"/>
                <w:szCs w:val="18"/>
              </w:rPr>
            </w:pPr>
            <w:r>
              <w:rPr>
                <w:spacing w:val="-1"/>
                <w:sz w:val="18"/>
                <w:szCs w:val="18"/>
              </w:rPr>
              <w:t>NUMBER</w:t>
            </w:r>
          </w:p>
        </w:tc>
        <w:tc>
          <w:tcPr>
            <w:tcW w:w="49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18"/>
                <w:szCs w:val="18"/>
              </w:rPr>
              <w:t>Numero Reg. Mod. 36</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18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49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18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9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18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w:t>
            </w:r>
          </w:p>
        </w:tc>
        <w:tc>
          <w:tcPr>
            <w:tcW w:w="49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COD_OPERATORE_AGGIORNAMENTO</w:t>
            </w:r>
          </w:p>
        </w:tc>
        <w:tc>
          <w:tcPr>
            <w:tcW w:w="18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9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18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9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18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9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FAS_SIE_ID_FASCICOLO_SIEP</w:t>
            </w:r>
          </w:p>
        </w:tc>
        <w:tc>
          <w:tcPr>
            <w:tcW w:w="18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9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napToGrid w:val="0"/>
              <w:rPr>
                <w:spacing w:val="-1"/>
                <w:sz w:val="18"/>
                <w:szCs w:val="18"/>
              </w:rPr>
            </w:pP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EVE_ID_EVENTO.</w:t>
            </w:r>
          </w:p>
        </w:tc>
        <w:tc>
          <w:tcPr>
            <w:tcW w:w="18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9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napToGrid w:val="0"/>
              <w:rPr>
                <w:spacing w:val="-1"/>
                <w:sz w:val="18"/>
                <w:szCs w:val="18"/>
              </w:rPr>
            </w:pP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PEN_PEC_EVE_FK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4" w:space="0" w:color="000000"/>
            </w:tcBorders>
            <w:shd w:val="clear" w:color="auto" w:fill="auto"/>
            <w:vAlign w:val="bottom"/>
          </w:tcPr>
          <w:p w:rsidR="00880ABD" w:rsidRPr="00AC154A" w:rsidRDefault="00880ABD">
            <w:pPr>
              <w:rPr>
                <w:rFonts w:ascii="Segoe UI" w:hAnsi="Segoe UI" w:cs="Segoe UI"/>
                <w:color w:val="000000"/>
                <w:sz w:val="18"/>
                <w:szCs w:val="18"/>
                <w:lang w:val="en-GB"/>
              </w:rPr>
            </w:pPr>
            <w:r>
              <w:rPr>
                <w:rFonts w:ascii="Segoe UI" w:hAnsi="Segoe UI" w:cs="Segoe UI"/>
                <w:color w:val="000000"/>
                <w:sz w:val="18"/>
                <w:szCs w:val="18"/>
                <w:lang w:val="es-AR"/>
              </w:rPr>
              <w:t>PEN_PEC_FAS_SIE_FK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snapToGrid w:val="0"/>
              <w:rPr>
                <w:rFonts w:ascii="Segoe UI" w:hAnsi="Segoe UI" w:cs="Segoe UI"/>
                <w:smallCaps/>
                <w:color w:val="000000"/>
                <w:sz w:val="18"/>
                <w:szCs w:val="18"/>
              </w:rPr>
            </w:pPr>
          </w:p>
        </w:tc>
        <w:tc>
          <w:tcPr>
            <w:tcW w:w="2976" w:type="dxa"/>
            <w:tcBorders>
              <w:top w:val="single" w:sz="4" w:space="0" w:color="000000"/>
              <w:bottom w:val="single" w:sz="8" w:space="0" w:color="000000"/>
            </w:tcBorders>
            <w:shd w:val="clear" w:color="auto" w:fill="auto"/>
            <w:vAlign w:val="bottom"/>
          </w:tcPr>
          <w:p w:rsidR="00880ABD" w:rsidRDefault="00880ABD">
            <w:pPr>
              <w:snapToGrid w:val="0"/>
              <w:rPr>
                <w:rFonts w:ascii="Segoe UI" w:hAnsi="Segoe UI" w:cs="Segoe UI"/>
                <w:color w:val="000000"/>
                <w:sz w:val="18"/>
                <w:szCs w:val="18"/>
              </w:rPr>
            </w:pPr>
          </w:p>
        </w:tc>
        <w:tc>
          <w:tcPr>
            <w:tcW w:w="3934" w:type="dxa"/>
            <w:tcBorders>
              <w:top w:val="single" w:sz="4" w:space="0" w:color="000000"/>
              <w:bottom w:val="single" w:sz="8" w:space="0" w:color="000000"/>
            </w:tcBorders>
            <w:shd w:val="clear" w:color="auto" w:fill="auto"/>
            <w:vAlign w:val="bottom"/>
          </w:tcPr>
          <w:p w:rsidR="00880ABD" w:rsidRDefault="00880ABD">
            <w:pPr>
              <w:snapToGrid w:val="0"/>
              <w:rPr>
                <w:rFonts w:ascii="Segoe UI" w:hAnsi="Segoe UI" w:cs="Segoe UI"/>
                <w:color w:val="000000"/>
                <w:sz w:val="18"/>
                <w:szCs w:val="18"/>
              </w:rPr>
            </w:pP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Pr>
        <w:pStyle w:val="Paragrafoelenco"/>
        <w:pageBreakBefore/>
      </w:pPr>
      <w:bookmarkStart w:id="147" w:name="_Toc78536707"/>
      <w:r>
        <w:t>PENA_PRESUNTA</w:t>
      </w:r>
      <w:bookmarkEnd w:id="147"/>
    </w:p>
    <w:p w:rsidR="00880ABD" w:rsidRDefault="00880ABD">
      <w:pPr>
        <w:pStyle w:val="Paragrafoelenco"/>
        <w:numPr>
          <w:ilvl w:val="0"/>
          <w:numId w:val="0"/>
        </w:numPr>
        <w:ind w:left="705"/>
      </w:pPr>
    </w:p>
    <w:p w:rsidR="00880ABD" w:rsidRDefault="00880ABD">
      <w:pPr>
        <w:pStyle w:val="normal"/>
      </w:pPr>
      <w:r>
        <w:rPr>
          <w:rFonts w:ascii="Calibri" w:hAnsi="Calibri" w:cs="Calibri"/>
          <w:smallCaps/>
        </w:rPr>
        <w:t>tabella contenente i dati relativi alla pena presunta.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56"/>
        <w:gridCol w:w="1811"/>
        <w:gridCol w:w="4863"/>
      </w:tblGrid>
      <w:tr w:rsidR="00880ABD">
        <w:trPr>
          <w:tblHeader/>
        </w:trPr>
        <w:tc>
          <w:tcPr>
            <w:tcW w:w="3756"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11"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6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ID_PENA_PRESUNTA</w:t>
            </w:r>
          </w:p>
        </w:tc>
        <w:tc>
          <w:tcPr>
            <w:tcW w:w="18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86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della pena presunta</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DATA_INIZIO</w:t>
            </w:r>
          </w:p>
        </w:tc>
        <w:tc>
          <w:tcPr>
            <w:tcW w:w="18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6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inizio della pena</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DATA_FINE</w:t>
            </w:r>
          </w:p>
        </w:tc>
        <w:tc>
          <w:tcPr>
            <w:tcW w:w="18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6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fine della pena</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NUM_ANNI_RECLUSIONE</w:t>
            </w:r>
          </w:p>
        </w:tc>
        <w:tc>
          <w:tcPr>
            <w:tcW w:w="18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86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di anni della reclusione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NUM_MESI_RECLUSIONE</w:t>
            </w:r>
          </w:p>
        </w:tc>
        <w:tc>
          <w:tcPr>
            <w:tcW w:w="18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86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di mesi della reclusione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NUM_GIORNI_RECLUSIONE</w:t>
            </w:r>
          </w:p>
        </w:tc>
        <w:tc>
          <w:tcPr>
            <w:tcW w:w="18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86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di giorni della reclusione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IMPORTO_MULTA</w:t>
            </w:r>
          </w:p>
        </w:tc>
        <w:tc>
          <w:tcPr>
            <w:tcW w:w="18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8"/>
              <w:rPr>
                <w:spacing w:val="1"/>
                <w:sz w:val="18"/>
                <w:szCs w:val="18"/>
              </w:rPr>
            </w:pPr>
            <w:r>
              <w:rPr>
                <w:spacing w:val="1"/>
                <w:sz w:val="18"/>
                <w:szCs w:val="18"/>
              </w:rPr>
              <w:t>NUMBER (2-16)</w:t>
            </w:r>
          </w:p>
        </w:tc>
        <w:tc>
          <w:tcPr>
            <w:tcW w:w="486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Importo della multa</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NUM_ANNI_ARRESTO</w:t>
            </w:r>
          </w:p>
        </w:tc>
        <w:tc>
          <w:tcPr>
            <w:tcW w:w="18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86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di anni dell’arresto</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NUM_MESI_ARRESTO</w:t>
            </w:r>
          </w:p>
        </w:tc>
        <w:tc>
          <w:tcPr>
            <w:tcW w:w="18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86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di mesi dell’arresto</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NUM_GIORNI_ARRESTO</w:t>
            </w:r>
          </w:p>
        </w:tc>
        <w:tc>
          <w:tcPr>
            <w:tcW w:w="18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86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di giorni dell’arresto</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IMPORTO_AMMENDA</w:t>
            </w:r>
          </w:p>
        </w:tc>
        <w:tc>
          <w:tcPr>
            <w:tcW w:w="18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18"/>
              <w:rPr>
                <w:spacing w:val="1"/>
                <w:sz w:val="18"/>
                <w:szCs w:val="18"/>
              </w:rPr>
            </w:pPr>
            <w:r>
              <w:rPr>
                <w:spacing w:val="1"/>
                <w:sz w:val="18"/>
                <w:szCs w:val="18"/>
              </w:rPr>
              <w:t>NUMBER (2-16)</w:t>
            </w:r>
          </w:p>
        </w:tc>
        <w:tc>
          <w:tcPr>
            <w:tcW w:w="486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Importo dell’ammenda</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DIES_A_QUO</w:t>
            </w:r>
          </w:p>
        </w:tc>
        <w:tc>
          <w:tcPr>
            <w:tcW w:w="18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1"/>
                <w:sz w:val="18"/>
                <w:szCs w:val="18"/>
              </w:rPr>
              <w:t>VARCHAR2 (1 CHAR)</w:t>
            </w:r>
          </w:p>
        </w:tc>
        <w:tc>
          <w:tcPr>
            <w:tcW w:w="486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Se</w:t>
            </w:r>
            <w:r>
              <w:rPr>
                <w:spacing w:val="-5"/>
                <w:sz w:val="18"/>
                <w:szCs w:val="18"/>
              </w:rPr>
              <w:t xml:space="preserve"> </w:t>
            </w:r>
            <w:r>
              <w:rPr>
                <w:spacing w:val="-2"/>
                <w:sz w:val="18"/>
                <w:szCs w:val="18"/>
              </w:rPr>
              <w:t>v</w:t>
            </w:r>
            <w:r>
              <w:rPr>
                <w:spacing w:val="-1"/>
                <w:sz w:val="18"/>
                <w:szCs w:val="18"/>
              </w:rPr>
              <w:t>a</w:t>
            </w:r>
            <w:r>
              <w:rPr>
                <w:sz w:val="18"/>
                <w:szCs w:val="18"/>
              </w:rPr>
              <w:t>l</w:t>
            </w:r>
            <w:r>
              <w:rPr>
                <w:spacing w:val="1"/>
                <w:sz w:val="18"/>
                <w:szCs w:val="18"/>
              </w:rPr>
              <w:t>o</w:t>
            </w:r>
            <w:r>
              <w:rPr>
                <w:sz w:val="18"/>
                <w:szCs w:val="18"/>
              </w:rPr>
              <w:t>ri</w:t>
            </w:r>
            <w:r>
              <w:rPr>
                <w:spacing w:val="-1"/>
                <w:sz w:val="18"/>
                <w:szCs w:val="18"/>
              </w:rPr>
              <w:t>zza</w:t>
            </w:r>
            <w:r>
              <w:rPr>
                <w:sz w:val="18"/>
                <w:szCs w:val="18"/>
              </w:rPr>
              <w:t>to</w:t>
            </w:r>
            <w:r>
              <w:rPr>
                <w:spacing w:val="-3"/>
                <w:sz w:val="18"/>
                <w:szCs w:val="18"/>
              </w:rPr>
              <w:t xml:space="preserve"> </w:t>
            </w:r>
            <w:r>
              <w:rPr>
                <w:spacing w:val="-1"/>
                <w:sz w:val="18"/>
                <w:szCs w:val="18"/>
              </w:rPr>
              <w:t>c</w:t>
            </w:r>
            <w:r>
              <w:rPr>
                <w:spacing w:val="1"/>
                <w:sz w:val="18"/>
                <w:szCs w:val="18"/>
              </w:rPr>
              <w:t>o</w:t>
            </w:r>
            <w:r>
              <w:rPr>
                <w:sz w:val="18"/>
                <w:szCs w:val="18"/>
              </w:rPr>
              <w:t>n</w:t>
            </w:r>
            <w:r>
              <w:rPr>
                <w:spacing w:val="-5"/>
                <w:sz w:val="18"/>
                <w:szCs w:val="18"/>
              </w:rPr>
              <w:t xml:space="preserve"> </w:t>
            </w:r>
            <w:r>
              <w:rPr>
                <w:sz w:val="18"/>
                <w:szCs w:val="18"/>
              </w:rPr>
              <w:t>S</w:t>
            </w:r>
            <w:r>
              <w:rPr>
                <w:spacing w:val="-2"/>
                <w:sz w:val="18"/>
                <w:szCs w:val="18"/>
              </w:rPr>
              <w:t xml:space="preserve"> </w:t>
            </w:r>
            <w:r>
              <w:rPr>
                <w:sz w:val="18"/>
                <w:szCs w:val="18"/>
              </w:rPr>
              <w:t>i</w:t>
            </w:r>
            <w:r>
              <w:rPr>
                <w:spacing w:val="-2"/>
                <w:sz w:val="18"/>
                <w:szCs w:val="18"/>
              </w:rPr>
              <w:t>n</w:t>
            </w:r>
            <w:r>
              <w:rPr>
                <w:spacing w:val="1"/>
                <w:sz w:val="18"/>
                <w:szCs w:val="18"/>
              </w:rPr>
              <w:t>d</w:t>
            </w:r>
            <w:r>
              <w:rPr>
                <w:sz w:val="18"/>
                <w:szCs w:val="18"/>
              </w:rPr>
              <w:t>i</w:t>
            </w:r>
            <w:r>
              <w:rPr>
                <w:spacing w:val="-1"/>
                <w:sz w:val="18"/>
                <w:szCs w:val="18"/>
              </w:rPr>
              <w:t>c</w:t>
            </w:r>
            <w:r>
              <w:rPr>
                <w:sz w:val="18"/>
                <w:szCs w:val="18"/>
              </w:rPr>
              <w:t>a</w:t>
            </w:r>
            <w:r>
              <w:rPr>
                <w:spacing w:val="-5"/>
                <w:sz w:val="18"/>
                <w:szCs w:val="18"/>
              </w:rPr>
              <w:t xml:space="preserve"> </w:t>
            </w:r>
            <w:r>
              <w:rPr>
                <w:spacing w:val="-1"/>
                <w:sz w:val="18"/>
                <w:szCs w:val="18"/>
              </w:rPr>
              <w:t>c</w:t>
            </w:r>
            <w:r>
              <w:rPr>
                <w:spacing w:val="1"/>
                <w:sz w:val="18"/>
                <w:szCs w:val="18"/>
              </w:rPr>
              <w:t>h</w:t>
            </w:r>
            <w:r>
              <w:rPr>
                <w:sz w:val="18"/>
                <w:szCs w:val="18"/>
              </w:rPr>
              <w:t>e</w:t>
            </w:r>
            <w:r>
              <w:rPr>
                <w:spacing w:val="-5"/>
                <w:sz w:val="18"/>
                <w:szCs w:val="18"/>
              </w:rPr>
              <w:t xml:space="preserve"> </w:t>
            </w:r>
            <w:r>
              <w:rPr>
                <w:spacing w:val="-2"/>
                <w:sz w:val="18"/>
                <w:szCs w:val="18"/>
              </w:rPr>
              <w:t>n</w:t>
            </w:r>
            <w:r>
              <w:rPr>
                <w:spacing w:val="-1"/>
                <w:sz w:val="18"/>
                <w:szCs w:val="18"/>
              </w:rPr>
              <w:t>e</w:t>
            </w:r>
            <w:r>
              <w:rPr>
                <w:sz w:val="18"/>
                <w:szCs w:val="18"/>
              </w:rPr>
              <w:t>l</w:t>
            </w:r>
            <w:r>
              <w:rPr>
                <w:spacing w:val="-2"/>
                <w:sz w:val="18"/>
                <w:szCs w:val="18"/>
              </w:rPr>
              <w:t xml:space="preserve"> </w:t>
            </w:r>
            <w:r>
              <w:rPr>
                <w:spacing w:val="-1"/>
                <w:sz w:val="18"/>
                <w:szCs w:val="18"/>
              </w:rPr>
              <w:t>ca</w:t>
            </w:r>
            <w:r>
              <w:rPr>
                <w:sz w:val="18"/>
                <w:szCs w:val="18"/>
              </w:rPr>
              <w:t>l</w:t>
            </w:r>
            <w:r>
              <w:rPr>
                <w:spacing w:val="-1"/>
                <w:sz w:val="18"/>
                <w:szCs w:val="18"/>
              </w:rPr>
              <w:t>c</w:t>
            </w:r>
            <w:r>
              <w:rPr>
                <w:spacing w:val="1"/>
                <w:sz w:val="18"/>
                <w:szCs w:val="18"/>
              </w:rPr>
              <w:t>o</w:t>
            </w:r>
            <w:r>
              <w:rPr>
                <w:sz w:val="18"/>
                <w:szCs w:val="18"/>
              </w:rPr>
              <w:t>lo</w:t>
            </w:r>
            <w:r>
              <w:rPr>
                <w:spacing w:val="-3"/>
                <w:sz w:val="18"/>
                <w:szCs w:val="18"/>
              </w:rPr>
              <w:t xml:space="preserve"> </w:t>
            </w:r>
            <w:r>
              <w:rPr>
                <w:spacing w:val="1"/>
                <w:sz w:val="18"/>
                <w:szCs w:val="18"/>
              </w:rPr>
              <w:t>d</w:t>
            </w:r>
            <w:r>
              <w:rPr>
                <w:spacing w:val="-1"/>
                <w:sz w:val="18"/>
                <w:szCs w:val="18"/>
              </w:rPr>
              <w:t>e</w:t>
            </w:r>
            <w:r>
              <w:rPr>
                <w:spacing w:val="-2"/>
                <w:sz w:val="18"/>
                <w:szCs w:val="18"/>
              </w:rPr>
              <w:t>v</w:t>
            </w:r>
            <w:r>
              <w:rPr>
                <w:sz w:val="18"/>
                <w:szCs w:val="18"/>
              </w:rPr>
              <w:t>e</w:t>
            </w:r>
            <w:r>
              <w:rPr>
                <w:spacing w:val="-5"/>
                <w:sz w:val="18"/>
                <w:szCs w:val="18"/>
              </w:rPr>
              <w:t xml:space="preserve"> </w:t>
            </w:r>
            <w:r>
              <w:rPr>
                <w:spacing w:val="-1"/>
                <w:sz w:val="18"/>
                <w:szCs w:val="18"/>
              </w:rPr>
              <w:t>esse</w:t>
            </w:r>
            <w:r>
              <w:rPr>
                <w:sz w:val="18"/>
                <w:szCs w:val="18"/>
              </w:rPr>
              <w:t>re</w:t>
            </w:r>
            <w:r>
              <w:rPr>
                <w:spacing w:val="-4"/>
                <w:sz w:val="18"/>
                <w:szCs w:val="18"/>
              </w:rPr>
              <w:t xml:space="preserve"> </w:t>
            </w:r>
            <w:r>
              <w:rPr>
                <w:spacing w:val="1"/>
                <w:sz w:val="18"/>
                <w:szCs w:val="18"/>
              </w:rPr>
              <w:t>p</w:t>
            </w:r>
            <w:r>
              <w:rPr>
                <w:sz w:val="18"/>
                <w:szCs w:val="18"/>
              </w:rPr>
              <w:t>r</w:t>
            </w:r>
            <w:r>
              <w:rPr>
                <w:spacing w:val="-1"/>
                <w:sz w:val="18"/>
                <w:szCs w:val="18"/>
              </w:rPr>
              <w:t>es</w:t>
            </w:r>
            <w:r>
              <w:rPr>
                <w:sz w:val="18"/>
                <w:szCs w:val="18"/>
              </w:rPr>
              <w:t>o</w:t>
            </w:r>
            <w:r>
              <w:rPr>
                <w:spacing w:val="-3"/>
                <w:sz w:val="18"/>
                <w:szCs w:val="18"/>
              </w:rPr>
              <w:t xml:space="preserve"> </w:t>
            </w:r>
            <w:r>
              <w:rPr>
                <w:sz w:val="18"/>
                <w:szCs w:val="18"/>
              </w:rPr>
              <w:t>in</w:t>
            </w:r>
            <w:r>
              <w:rPr>
                <w:w w:val="99"/>
                <w:sz w:val="18"/>
                <w:szCs w:val="18"/>
              </w:rPr>
              <w:t xml:space="preserve"> </w:t>
            </w:r>
            <w:r>
              <w:rPr>
                <w:spacing w:val="-1"/>
                <w:sz w:val="18"/>
                <w:szCs w:val="18"/>
              </w:rPr>
              <w:t>c</w:t>
            </w:r>
            <w:r>
              <w:rPr>
                <w:spacing w:val="1"/>
                <w:sz w:val="18"/>
                <w:szCs w:val="18"/>
              </w:rPr>
              <w:t>on</w:t>
            </w:r>
            <w:r>
              <w:rPr>
                <w:spacing w:val="-1"/>
                <w:sz w:val="18"/>
                <w:szCs w:val="18"/>
              </w:rPr>
              <w:t>s</w:t>
            </w:r>
            <w:r>
              <w:rPr>
                <w:sz w:val="18"/>
                <w:szCs w:val="18"/>
              </w:rPr>
              <w:t>i</w:t>
            </w:r>
            <w:r>
              <w:rPr>
                <w:spacing w:val="1"/>
                <w:sz w:val="18"/>
                <w:szCs w:val="18"/>
              </w:rPr>
              <w:t>d</w:t>
            </w:r>
            <w:r>
              <w:rPr>
                <w:spacing w:val="-1"/>
                <w:sz w:val="18"/>
                <w:szCs w:val="18"/>
              </w:rPr>
              <w:t>e</w:t>
            </w:r>
            <w:r>
              <w:rPr>
                <w:sz w:val="18"/>
                <w:szCs w:val="18"/>
              </w:rPr>
              <w:t>r</w:t>
            </w:r>
            <w:r>
              <w:rPr>
                <w:spacing w:val="-1"/>
                <w:sz w:val="18"/>
                <w:szCs w:val="18"/>
              </w:rPr>
              <w:t>az</w:t>
            </w:r>
            <w:r>
              <w:rPr>
                <w:sz w:val="18"/>
                <w:szCs w:val="18"/>
              </w:rPr>
              <w:t>i</w:t>
            </w:r>
            <w:r>
              <w:rPr>
                <w:spacing w:val="1"/>
                <w:sz w:val="18"/>
                <w:szCs w:val="18"/>
              </w:rPr>
              <w:t>on</w:t>
            </w:r>
            <w:r>
              <w:rPr>
                <w:sz w:val="18"/>
                <w:szCs w:val="18"/>
              </w:rPr>
              <w:t>e</w:t>
            </w:r>
            <w:r>
              <w:rPr>
                <w:spacing w:val="-7"/>
                <w:sz w:val="18"/>
                <w:szCs w:val="18"/>
              </w:rPr>
              <w:t xml:space="preserve"> </w:t>
            </w:r>
            <w:r>
              <w:rPr>
                <w:spacing w:val="-5"/>
                <w:sz w:val="18"/>
                <w:szCs w:val="18"/>
              </w:rPr>
              <w:t>a</w:t>
            </w:r>
            <w:r>
              <w:rPr>
                <w:spacing w:val="1"/>
                <w:sz w:val="18"/>
                <w:szCs w:val="18"/>
              </w:rPr>
              <w:t>n</w:t>
            </w:r>
            <w:r>
              <w:rPr>
                <w:spacing w:val="-1"/>
                <w:sz w:val="18"/>
                <w:szCs w:val="18"/>
              </w:rPr>
              <w:t>c</w:t>
            </w:r>
            <w:r>
              <w:rPr>
                <w:spacing w:val="1"/>
                <w:sz w:val="18"/>
                <w:szCs w:val="18"/>
              </w:rPr>
              <w:t>h</w:t>
            </w:r>
            <w:r>
              <w:rPr>
                <w:sz w:val="18"/>
                <w:szCs w:val="18"/>
              </w:rPr>
              <w:t>e</w:t>
            </w:r>
            <w:r>
              <w:rPr>
                <w:spacing w:val="-6"/>
                <w:sz w:val="18"/>
                <w:szCs w:val="18"/>
              </w:rPr>
              <w:t xml:space="preserve"> </w:t>
            </w:r>
            <w:r>
              <w:rPr>
                <w:sz w:val="18"/>
                <w:szCs w:val="18"/>
              </w:rPr>
              <w:t>il</w:t>
            </w:r>
            <w:r>
              <w:rPr>
                <w:spacing w:val="-7"/>
                <w:sz w:val="18"/>
                <w:szCs w:val="18"/>
              </w:rPr>
              <w:t xml:space="preserve"> </w:t>
            </w:r>
            <w:r>
              <w:rPr>
                <w:spacing w:val="1"/>
                <w:sz w:val="18"/>
                <w:szCs w:val="18"/>
              </w:rPr>
              <w:t>p</w:t>
            </w:r>
            <w:r>
              <w:rPr>
                <w:sz w:val="18"/>
                <w:szCs w:val="18"/>
              </w:rPr>
              <w:t>ri</w:t>
            </w:r>
            <w:r>
              <w:rPr>
                <w:spacing w:val="-5"/>
                <w:sz w:val="18"/>
                <w:szCs w:val="18"/>
              </w:rPr>
              <w:t>m</w:t>
            </w:r>
            <w:r>
              <w:rPr>
                <w:sz w:val="18"/>
                <w:szCs w:val="18"/>
              </w:rPr>
              <w:t>o</w:t>
            </w:r>
            <w:r>
              <w:rPr>
                <w:spacing w:val="-4"/>
                <w:sz w:val="18"/>
                <w:szCs w:val="18"/>
              </w:rPr>
              <w:t xml:space="preserve"> </w:t>
            </w:r>
            <w:r>
              <w:rPr>
                <w:spacing w:val="-2"/>
                <w:sz w:val="18"/>
                <w:szCs w:val="18"/>
              </w:rPr>
              <w:t>g</w:t>
            </w:r>
            <w:r>
              <w:rPr>
                <w:sz w:val="18"/>
                <w:szCs w:val="18"/>
              </w:rPr>
              <w:t>i</w:t>
            </w:r>
            <w:r>
              <w:rPr>
                <w:spacing w:val="-2"/>
                <w:sz w:val="18"/>
                <w:szCs w:val="18"/>
              </w:rPr>
              <w:t>o</w:t>
            </w:r>
            <w:r>
              <w:rPr>
                <w:sz w:val="18"/>
                <w:szCs w:val="18"/>
              </w:rPr>
              <w:t>r</w:t>
            </w:r>
            <w:r>
              <w:rPr>
                <w:spacing w:val="1"/>
                <w:sz w:val="18"/>
                <w:szCs w:val="18"/>
              </w:rPr>
              <w:t>n</w:t>
            </w:r>
            <w:r>
              <w:rPr>
                <w:sz w:val="18"/>
                <w:szCs w:val="18"/>
              </w:rPr>
              <w:t>o</w:t>
            </w:r>
            <w:r>
              <w:rPr>
                <w:spacing w:val="-4"/>
                <w:sz w:val="18"/>
                <w:szCs w:val="18"/>
              </w:rPr>
              <w:t xml:space="preserve"> </w:t>
            </w:r>
            <w:r>
              <w:rPr>
                <w:spacing w:val="-3"/>
                <w:sz w:val="18"/>
                <w:szCs w:val="18"/>
              </w:rPr>
              <w:t>(</w:t>
            </w:r>
            <w:r>
              <w:rPr>
                <w:spacing w:val="1"/>
                <w:sz w:val="18"/>
                <w:szCs w:val="18"/>
              </w:rPr>
              <w:t>qu</w:t>
            </w:r>
            <w:r>
              <w:rPr>
                <w:spacing w:val="-1"/>
                <w:sz w:val="18"/>
                <w:szCs w:val="18"/>
              </w:rPr>
              <w:t>e</w:t>
            </w:r>
            <w:r>
              <w:rPr>
                <w:sz w:val="18"/>
                <w:szCs w:val="18"/>
              </w:rPr>
              <w:t>l</w:t>
            </w:r>
            <w:r>
              <w:rPr>
                <w:spacing w:val="-2"/>
                <w:sz w:val="18"/>
                <w:szCs w:val="18"/>
              </w:rPr>
              <w:t>l</w:t>
            </w:r>
            <w:r>
              <w:rPr>
                <w:sz w:val="18"/>
                <w:szCs w:val="18"/>
              </w:rPr>
              <w:t>o</w:t>
            </w:r>
            <w:r>
              <w:rPr>
                <w:spacing w:val="-6"/>
                <w:sz w:val="18"/>
                <w:szCs w:val="18"/>
              </w:rPr>
              <w:t xml:space="preserve"> </w:t>
            </w:r>
            <w:r>
              <w:rPr>
                <w:spacing w:val="1"/>
                <w:sz w:val="18"/>
                <w:szCs w:val="18"/>
              </w:rPr>
              <w:t>d</w:t>
            </w:r>
            <w:r>
              <w:rPr>
                <w:sz w:val="18"/>
                <w:szCs w:val="18"/>
              </w:rPr>
              <w:t>i</w:t>
            </w:r>
            <w:r>
              <w:rPr>
                <w:spacing w:val="-5"/>
                <w:sz w:val="18"/>
                <w:szCs w:val="18"/>
              </w:rPr>
              <w:t xml:space="preserve"> </w:t>
            </w:r>
            <w:r>
              <w:rPr>
                <w:spacing w:val="-2"/>
                <w:sz w:val="18"/>
                <w:szCs w:val="18"/>
              </w:rPr>
              <w:t>n</w:t>
            </w:r>
            <w:r>
              <w:rPr>
                <w:spacing w:val="1"/>
                <w:sz w:val="18"/>
                <w:szCs w:val="18"/>
              </w:rPr>
              <w:t>o</w:t>
            </w:r>
            <w:r>
              <w:rPr>
                <w:sz w:val="18"/>
                <w:szCs w:val="18"/>
              </w:rPr>
              <w:t>ti</w:t>
            </w:r>
            <w:r>
              <w:rPr>
                <w:spacing w:val="-3"/>
                <w:sz w:val="18"/>
                <w:szCs w:val="18"/>
              </w:rPr>
              <w:t>f</w:t>
            </w:r>
            <w:r>
              <w:rPr>
                <w:sz w:val="18"/>
                <w:szCs w:val="18"/>
              </w:rPr>
              <w:t>i</w:t>
            </w:r>
            <w:r>
              <w:rPr>
                <w:spacing w:val="-1"/>
                <w:sz w:val="18"/>
                <w:szCs w:val="18"/>
              </w:rPr>
              <w:t>ca</w:t>
            </w:r>
            <w:r>
              <w:rPr>
                <w:sz w:val="18"/>
                <w:szCs w:val="18"/>
              </w:rPr>
              <w:t>)</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18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486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18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6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18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w:t>
            </w:r>
          </w:p>
        </w:tc>
        <w:tc>
          <w:tcPr>
            <w:tcW w:w="486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COD_OPERATORE_AGGIORNAMENTO</w:t>
            </w:r>
          </w:p>
        </w:tc>
        <w:tc>
          <w:tcPr>
            <w:tcW w:w="18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86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18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6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18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86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FAS_SIE_ID_FASCICOLO_SIEP</w:t>
            </w:r>
          </w:p>
        </w:tc>
        <w:tc>
          <w:tcPr>
            <w:tcW w:w="18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86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fascicolo SIEP</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DATA_INIZIO_ARRESTO</w:t>
            </w:r>
          </w:p>
        </w:tc>
        <w:tc>
          <w:tcPr>
            <w:tcW w:w="18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6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inizio arresto</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DATA_FINE_RECLUSIONE</w:t>
            </w:r>
          </w:p>
        </w:tc>
        <w:tc>
          <w:tcPr>
            <w:tcW w:w="181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6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fine reclusione</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lang w:val="es-AR"/>
              </w:rPr>
              <w:t>PEN_PRE_FAS_SIE_FK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 w:rsidR="00880ABD" w:rsidRDefault="00880ABD">
      <w:pPr>
        <w:pStyle w:val="Paragrafoelenco"/>
        <w:pageBreakBefore/>
      </w:pPr>
      <w:bookmarkStart w:id="148" w:name="_Toc78536708"/>
      <w:r>
        <w:t>PENA_RESIDUA</w:t>
      </w:r>
      <w:bookmarkEnd w:id="148"/>
    </w:p>
    <w:p w:rsidR="00880ABD" w:rsidRDefault="00880ABD">
      <w:pPr>
        <w:pStyle w:val="Paragrafoelenco"/>
        <w:numPr>
          <w:ilvl w:val="0"/>
          <w:numId w:val="0"/>
        </w:numPr>
        <w:ind w:left="705"/>
      </w:pPr>
    </w:p>
    <w:p w:rsidR="00880ABD" w:rsidRDefault="00880ABD">
      <w:pPr>
        <w:pStyle w:val="normal"/>
      </w:pPr>
      <w:r>
        <w:rPr>
          <w:rFonts w:ascii="Calibri" w:hAnsi="Calibri" w:cs="Calibri"/>
          <w:smallCaps/>
        </w:rPr>
        <w:t>tabella contenente i dati relativi alla pena residua.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63"/>
        <w:gridCol w:w="1807"/>
        <w:gridCol w:w="4860"/>
      </w:tblGrid>
      <w:tr w:rsidR="00880ABD">
        <w:trPr>
          <w:tblHeader/>
        </w:trPr>
        <w:tc>
          <w:tcPr>
            <w:tcW w:w="3763"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0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6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ID_PENA_RESIDUA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9"/>
                <w:sz w:val="18"/>
                <w:szCs w:val="18"/>
              </w:rPr>
              <w:t xml:space="preserve"> </w:t>
            </w:r>
            <w:r>
              <w:rPr>
                <w:spacing w:val="1"/>
                <w:sz w:val="18"/>
                <w:szCs w:val="18"/>
              </w:rPr>
              <w:t>n</w:t>
            </w:r>
            <w:r>
              <w:rPr>
                <w:spacing w:val="-1"/>
                <w:sz w:val="18"/>
                <w:szCs w:val="18"/>
              </w:rPr>
              <w:t>a</w:t>
            </w:r>
            <w:r>
              <w:rPr>
                <w:sz w:val="18"/>
                <w:szCs w:val="18"/>
              </w:rPr>
              <w:t>t</w:t>
            </w:r>
            <w:r>
              <w:rPr>
                <w:spacing w:val="1"/>
                <w:sz w:val="18"/>
                <w:szCs w:val="18"/>
              </w:rPr>
              <w:t>u</w:t>
            </w:r>
            <w:r>
              <w:rPr>
                <w:sz w:val="18"/>
                <w:szCs w:val="18"/>
              </w:rPr>
              <w:t>r</w:t>
            </w:r>
            <w:r>
              <w:rPr>
                <w:spacing w:val="-1"/>
                <w:sz w:val="18"/>
                <w:szCs w:val="18"/>
              </w:rPr>
              <w:t>a</w:t>
            </w:r>
            <w:r>
              <w:rPr>
                <w:sz w:val="18"/>
                <w:szCs w:val="18"/>
              </w:rPr>
              <w:t>le</w:t>
            </w:r>
            <w:r>
              <w:rPr>
                <w:spacing w:val="-8"/>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e</w:t>
            </w:r>
            <w:r>
              <w:rPr>
                <w:spacing w:val="1"/>
                <w:sz w:val="18"/>
                <w:szCs w:val="18"/>
              </w:rPr>
              <w:t>n</w:t>
            </w:r>
            <w:r>
              <w:rPr>
                <w:sz w:val="18"/>
                <w:szCs w:val="18"/>
              </w:rPr>
              <w:t>tit</w:t>
            </w:r>
            <w:r>
              <w:rPr>
                <w:spacing w:val="-1"/>
                <w:sz w:val="18"/>
                <w:szCs w:val="18"/>
              </w:rPr>
              <w:t>à</w:t>
            </w:r>
            <w:r>
              <w:rPr>
                <w:sz w:val="18"/>
                <w:szCs w:val="18"/>
              </w:rPr>
              <w:t>.</w:t>
            </w:r>
            <w:r>
              <w:rPr>
                <w:spacing w:val="-7"/>
                <w:sz w:val="18"/>
                <w:szCs w:val="18"/>
              </w:rPr>
              <w:t xml:space="preserve"> </w:t>
            </w:r>
            <w:r>
              <w:rPr>
                <w:spacing w:val="-2"/>
                <w:sz w:val="18"/>
                <w:szCs w:val="18"/>
              </w:rPr>
              <w:t>L</w:t>
            </w:r>
            <w:r>
              <w:rPr>
                <w:spacing w:val="-1"/>
                <w:sz w:val="18"/>
                <w:szCs w:val="18"/>
              </w:rPr>
              <w:t>e</w:t>
            </w:r>
            <w:r>
              <w:rPr>
                <w:spacing w:val="-2"/>
                <w:sz w:val="18"/>
                <w:szCs w:val="18"/>
              </w:rPr>
              <w:t>g</w:t>
            </w:r>
            <w:r>
              <w:rPr>
                <w:spacing w:val="-1"/>
                <w:sz w:val="18"/>
                <w:szCs w:val="18"/>
              </w:rPr>
              <w:t>a</w:t>
            </w:r>
            <w:r>
              <w:rPr>
                <w:sz w:val="18"/>
                <w:szCs w:val="18"/>
              </w:rPr>
              <w:t>to</w:t>
            </w:r>
            <w:r>
              <w:rPr>
                <w:spacing w:val="-7"/>
                <w:sz w:val="18"/>
                <w:szCs w:val="18"/>
              </w:rPr>
              <w:t xml:space="preserve"> </w:t>
            </w:r>
            <w:r>
              <w:rPr>
                <w:spacing w:val="-1"/>
                <w:sz w:val="18"/>
                <w:szCs w:val="18"/>
              </w:rPr>
              <w:t>a</w:t>
            </w:r>
            <w:r>
              <w:rPr>
                <w:sz w:val="18"/>
                <w:szCs w:val="18"/>
              </w:rPr>
              <w:t>lla</w:t>
            </w:r>
            <w:r>
              <w:rPr>
                <w:spacing w:val="-8"/>
                <w:sz w:val="18"/>
                <w:szCs w:val="18"/>
              </w:rPr>
              <w:t xml:space="preserve"> </w:t>
            </w:r>
            <w:r>
              <w:rPr>
                <w:spacing w:val="-1"/>
                <w:sz w:val="18"/>
                <w:szCs w:val="18"/>
              </w:rPr>
              <w:t>se</w:t>
            </w:r>
            <w:r>
              <w:rPr>
                <w:spacing w:val="1"/>
                <w:sz w:val="18"/>
                <w:szCs w:val="18"/>
              </w:rPr>
              <w:t>qu</w:t>
            </w:r>
            <w:r>
              <w:rPr>
                <w:spacing w:val="-1"/>
                <w:sz w:val="18"/>
                <w:szCs w:val="18"/>
              </w:rPr>
              <w:t>e</w:t>
            </w:r>
            <w:r>
              <w:rPr>
                <w:spacing w:val="1"/>
                <w:sz w:val="18"/>
                <w:szCs w:val="18"/>
              </w:rPr>
              <w:t>n</w:t>
            </w:r>
            <w:r>
              <w:rPr>
                <w:spacing w:val="-1"/>
                <w:sz w:val="18"/>
                <w:szCs w:val="18"/>
              </w:rPr>
              <w:t>c</w:t>
            </w:r>
            <w:r>
              <w:rPr>
                <w:sz w:val="18"/>
                <w:szCs w:val="18"/>
              </w:rPr>
              <w:t>e</w:t>
            </w:r>
            <w:r>
              <w:rPr>
                <w:spacing w:val="-10"/>
                <w:sz w:val="18"/>
                <w:szCs w:val="18"/>
              </w:rPr>
              <w:t xml:space="preserve"> </w:t>
            </w:r>
            <w:r>
              <w:rPr>
                <w:sz w:val="18"/>
                <w:szCs w:val="18"/>
              </w:rPr>
              <w:t>PE</w:t>
            </w:r>
            <w:r>
              <w:rPr>
                <w:spacing w:val="-1"/>
                <w:sz w:val="18"/>
                <w:szCs w:val="18"/>
              </w:rPr>
              <w:t>N</w:t>
            </w:r>
            <w:r>
              <w:rPr>
                <w:spacing w:val="1"/>
                <w:sz w:val="18"/>
                <w:szCs w:val="18"/>
              </w:rPr>
              <w:t>_</w:t>
            </w:r>
            <w:r>
              <w:rPr>
                <w:sz w:val="18"/>
                <w:szCs w:val="18"/>
              </w:rPr>
              <w:t>RE</w:t>
            </w:r>
            <w:r>
              <w:rPr>
                <w:spacing w:val="-2"/>
                <w:sz w:val="18"/>
                <w:szCs w:val="18"/>
              </w:rPr>
              <w:t>S</w:t>
            </w:r>
            <w:r>
              <w:rPr>
                <w:spacing w:val="1"/>
                <w:sz w:val="18"/>
                <w:szCs w:val="18"/>
              </w:rPr>
              <w:t>_</w:t>
            </w:r>
            <w:r>
              <w:rPr>
                <w:sz w:val="18"/>
                <w:szCs w:val="18"/>
              </w:rPr>
              <w:t>SE</w:t>
            </w:r>
            <w:r>
              <w:rPr>
                <w:spacing w:val="-1"/>
                <w:sz w:val="18"/>
                <w:szCs w:val="18"/>
              </w:rPr>
              <w:t>Q</w:t>
            </w:r>
            <w:r>
              <w:rPr>
                <w:sz w:val="18"/>
                <w:szCs w:val="18"/>
              </w:rPr>
              <w:t>.</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DATA_INIZIO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DATE</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5"/>
                <w:sz w:val="18"/>
                <w:szCs w:val="18"/>
              </w:rPr>
              <w:t xml:space="preserve"> </w:t>
            </w:r>
            <w:r>
              <w:rPr>
                <w:spacing w:val="1"/>
                <w:sz w:val="18"/>
                <w:szCs w:val="18"/>
              </w:rPr>
              <w:t>d</w:t>
            </w:r>
            <w:r>
              <w:rPr>
                <w:sz w:val="18"/>
                <w:szCs w:val="18"/>
              </w:rPr>
              <w:t>i</w:t>
            </w:r>
            <w:r>
              <w:rPr>
                <w:spacing w:val="-3"/>
                <w:sz w:val="18"/>
                <w:szCs w:val="18"/>
              </w:rPr>
              <w:t xml:space="preserve"> </w:t>
            </w:r>
            <w:r>
              <w:rPr>
                <w:sz w:val="18"/>
                <w:szCs w:val="18"/>
              </w:rPr>
              <w:t>i</w:t>
            </w:r>
            <w:r>
              <w:rPr>
                <w:spacing w:val="1"/>
                <w:sz w:val="18"/>
                <w:szCs w:val="18"/>
              </w:rPr>
              <w:t>n</w:t>
            </w:r>
            <w:r>
              <w:rPr>
                <w:sz w:val="18"/>
                <w:szCs w:val="18"/>
              </w:rPr>
              <w:t>i</w:t>
            </w:r>
            <w:r>
              <w:rPr>
                <w:spacing w:val="-1"/>
                <w:sz w:val="18"/>
                <w:szCs w:val="18"/>
              </w:rPr>
              <w:t>z</w:t>
            </w:r>
            <w:r>
              <w:rPr>
                <w:spacing w:val="-2"/>
                <w:sz w:val="18"/>
                <w:szCs w:val="18"/>
              </w:rPr>
              <w:t>i</w:t>
            </w:r>
            <w:r>
              <w:rPr>
                <w:sz w:val="18"/>
                <w:szCs w:val="18"/>
              </w:rPr>
              <w:t>o</w:t>
            </w:r>
            <w:r>
              <w:rPr>
                <w:spacing w:val="-3"/>
                <w:sz w:val="18"/>
                <w:szCs w:val="18"/>
              </w:rPr>
              <w:t xml:space="preserve"> </w:t>
            </w:r>
            <w:r>
              <w:rPr>
                <w:spacing w:val="-2"/>
                <w:sz w:val="18"/>
                <w:szCs w:val="18"/>
              </w:rPr>
              <w:t>d</w:t>
            </w:r>
            <w:r>
              <w:rPr>
                <w:sz w:val="18"/>
                <w:szCs w:val="18"/>
              </w:rPr>
              <w:t>i</w:t>
            </w:r>
            <w:r>
              <w:rPr>
                <w:spacing w:val="-3"/>
                <w:sz w:val="18"/>
                <w:szCs w:val="18"/>
              </w:rPr>
              <w:t xml:space="preserve"> </w:t>
            </w:r>
            <w:r>
              <w:rPr>
                <w:spacing w:val="-2"/>
                <w:sz w:val="18"/>
                <w:szCs w:val="18"/>
              </w:rPr>
              <w:t>v</w:t>
            </w:r>
            <w:r>
              <w:rPr>
                <w:spacing w:val="-1"/>
                <w:sz w:val="18"/>
                <w:szCs w:val="18"/>
              </w:rPr>
              <w:t>a</w:t>
            </w:r>
            <w:r>
              <w:rPr>
                <w:sz w:val="18"/>
                <w:szCs w:val="18"/>
              </w:rPr>
              <w:t>li</w:t>
            </w:r>
            <w:r>
              <w:rPr>
                <w:spacing w:val="1"/>
                <w:sz w:val="18"/>
                <w:szCs w:val="18"/>
              </w:rPr>
              <w:t>d</w:t>
            </w:r>
            <w:r>
              <w:rPr>
                <w:sz w:val="18"/>
                <w:szCs w:val="18"/>
              </w:rPr>
              <w:t>ità</w:t>
            </w:r>
            <w:r>
              <w:rPr>
                <w:spacing w:val="-7"/>
                <w:sz w:val="18"/>
                <w:szCs w:val="18"/>
              </w:rPr>
              <w:t xml:space="preserve"> </w:t>
            </w:r>
            <w:r>
              <w:rPr>
                <w:spacing w:val="1"/>
                <w:sz w:val="18"/>
                <w:szCs w:val="18"/>
              </w:rPr>
              <w:t>d</w:t>
            </w:r>
            <w:r>
              <w:rPr>
                <w:spacing w:val="-1"/>
                <w:sz w:val="18"/>
                <w:szCs w:val="18"/>
              </w:rPr>
              <w:t>e</w:t>
            </w:r>
            <w:r>
              <w:rPr>
                <w:sz w:val="18"/>
                <w:szCs w:val="18"/>
              </w:rPr>
              <w:t>lla</w:t>
            </w:r>
            <w:r>
              <w:rPr>
                <w:spacing w:val="-5"/>
                <w:sz w:val="18"/>
                <w:szCs w:val="18"/>
              </w:rPr>
              <w:t xml:space="preserve"> </w:t>
            </w:r>
            <w:r>
              <w:rPr>
                <w:spacing w:val="1"/>
                <w:sz w:val="18"/>
                <w:szCs w:val="18"/>
              </w:rPr>
              <w:t>p</w:t>
            </w:r>
            <w:r>
              <w:rPr>
                <w:spacing w:val="-1"/>
                <w:sz w:val="18"/>
                <w:szCs w:val="18"/>
              </w:rPr>
              <w:t>e</w:t>
            </w:r>
            <w:r>
              <w:rPr>
                <w:spacing w:val="-2"/>
                <w:sz w:val="18"/>
                <w:szCs w:val="18"/>
              </w:rPr>
              <w:t>n</w:t>
            </w:r>
            <w:r>
              <w:rPr>
                <w:spacing w:val="-1"/>
                <w:sz w:val="18"/>
                <w:szCs w:val="18"/>
              </w:rPr>
              <w:t>a</w:t>
            </w:r>
            <w:r>
              <w:rPr>
                <w:sz w:val="18"/>
                <w:szCs w:val="18"/>
              </w:rPr>
              <w:t>.</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DATE</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5"/>
                <w:sz w:val="18"/>
                <w:szCs w:val="18"/>
              </w:rPr>
              <w:t xml:space="preserve"> </w:t>
            </w:r>
            <w:r>
              <w:rPr>
                <w:spacing w:val="1"/>
                <w:sz w:val="18"/>
                <w:szCs w:val="18"/>
              </w:rPr>
              <w:t>d</w:t>
            </w:r>
            <w:r>
              <w:rPr>
                <w:sz w:val="18"/>
                <w:szCs w:val="18"/>
              </w:rPr>
              <w:t>i</w:t>
            </w:r>
            <w:r>
              <w:rPr>
                <w:spacing w:val="-3"/>
                <w:sz w:val="18"/>
                <w:szCs w:val="18"/>
              </w:rPr>
              <w:t xml:space="preserve"> f</w:t>
            </w:r>
            <w:r>
              <w:rPr>
                <w:sz w:val="18"/>
                <w:szCs w:val="18"/>
              </w:rPr>
              <w:t>i</w:t>
            </w:r>
            <w:r>
              <w:rPr>
                <w:spacing w:val="1"/>
                <w:sz w:val="18"/>
                <w:szCs w:val="18"/>
              </w:rPr>
              <w:t>n</w:t>
            </w:r>
            <w:r>
              <w:rPr>
                <w:sz w:val="18"/>
                <w:szCs w:val="18"/>
              </w:rPr>
              <w:t>e</w:t>
            </w:r>
            <w:r>
              <w:rPr>
                <w:spacing w:val="-5"/>
                <w:sz w:val="18"/>
                <w:szCs w:val="18"/>
              </w:rPr>
              <w:t xml:space="preserve"> </w:t>
            </w:r>
            <w:r>
              <w:rPr>
                <w:spacing w:val="1"/>
                <w:sz w:val="18"/>
                <w:szCs w:val="18"/>
              </w:rPr>
              <w:t>p</w:t>
            </w:r>
            <w:r>
              <w:rPr>
                <w:spacing w:val="-1"/>
                <w:sz w:val="18"/>
                <w:szCs w:val="18"/>
              </w:rPr>
              <w:t>e</w:t>
            </w:r>
            <w:r>
              <w:rPr>
                <w:spacing w:val="1"/>
                <w:sz w:val="18"/>
                <w:szCs w:val="18"/>
              </w:rPr>
              <w:t>n</w:t>
            </w:r>
            <w:r>
              <w:rPr>
                <w:spacing w:val="-1"/>
                <w:sz w:val="18"/>
                <w:szCs w:val="18"/>
              </w:rPr>
              <w:t>a</w:t>
            </w:r>
            <w:r>
              <w:rPr>
                <w:sz w:val="18"/>
                <w:szCs w:val="18"/>
              </w:rPr>
              <w:t>.</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NUM_ANNI_RECLUSIONE</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NUMBER</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Q</w:t>
            </w:r>
            <w:r>
              <w:rPr>
                <w:spacing w:val="1"/>
                <w:sz w:val="18"/>
                <w:szCs w:val="18"/>
              </w:rPr>
              <w:t>u</w:t>
            </w:r>
            <w:r>
              <w:rPr>
                <w:spacing w:val="-1"/>
                <w:sz w:val="18"/>
                <w:szCs w:val="18"/>
              </w:rPr>
              <w:t>a</w:t>
            </w:r>
            <w:r>
              <w:rPr>
                <w:spacing w:val="1"/>
                <w:sz w:val="18"/>
                <w:szCs w:val="18"/>
              </w:rPr>
              <w:t>n</w:t>
            </w:r>
            <w:r>
              <w:rPr>
                <w:sz w:val="18"/>
                <w:szCs w:val="18"/>
              </w:rPr>
              <w:t>tità</w:t>
            </w:r>
            <w:r>
              <w:rPr>
                <w:spacing w:val="-6"/>
                <w:sz w:val="18"/>
                <w:szCs w:val="18"/>
              </w:rPr>
              <w:t xml:space="preserve"> </w:t>
            </w:r>
            <w:r>
              <w:rPr>
                <w:spacing w:val="1"/>
                <w:sz w:val="18"/>
                <w:szCs w:val="18"/>
              </w:rPr>
              <w:t>d</w:t>
            </w:r>
            <w:r>
              <w:rPr>
                <w:spacing w:val="-1"/>
                <w:sz w:val="18"/>
                <w:szCs w:val="18"/>
              </w:rPr>
              <w:t>e</w:t>
            </w:r>
            <w:r>
              <w:rPr>
                <w:spacing w:val="-2"/>
                <w:sz w:val="18"/>
                <w:szCs w:val="18"/>
              </w:rPr>
              <w:t>g</w:t>
            </w:r>
            <w:r>
              <w:rPr>
                <w:sz w:val="18"/>
                <w:szCs w:val="18"/>
              </w:rPr>
              <w:t>li</w:t>
            </w:r>
            <w:r>
              <w:rPr>
                <w:spacing w:val="-3"/>
                <w:sz w:val="18"/>
                <w:szCs w:val="18"/>
              </w:rPr>
              <w:t xml:space="preserve"> </w:t>
            </w:r>
            <w:r>
              <w:rPr>
                <w:spacing w:val="-1"/>
                <w:sz w:val="18"/>
                <w:szCs w:val="18"/>
              </w:rPr>
              <w:t>a</w:t>
            </w:r>
            <w:r>
              <w:rPr>
                <w:spacing w:val="-2"/>
                <w:sz w:val="18"/>
                <w:szCs w:val="18"/>
              </w:rPr>
              <w:t>n</w:t>
            </w:r>
            <w:r>
              <w:rPr>
                <w:spacing w:val="1"/>
                <w:sz w:val="18"/>
                <w:szCs w:val="18"/>
              </w:rPr>
              <w:t>n</w:t>
            </w:r>
            <w:r>
              <w:rPr>
                <w:sz w:val="18"/>
                <w:szCs w:val="18"/>
              </w:rPr>
              <w:t>i</w:t>
            </w:r>
            <w:r>
              <w:rPr>
                <w:spacing w:val="-6"/>
                <w:sz w:val="18"/>
                <w:szCs w:val="18"/>
              </w:rPr>
              <w:t xml:space="preserve"> </w:t>
            </w:r>
            <w:r>
              <w:rPr>
                <w:spacing w:val="1"/>
                <w:sz w:val="18"/>
                <w:szCs w:val="18"/>
              </w:rPr>
              <w:t>d</w:t>
            </w:r>
            <w:r>
              <w:rPr>
                <w:sz w:val="18"/>
                <w:szCs w:val="18"/>
              </w:rPr>
              <w:t>a</w:t>
            </w:r>
            <w:r>
              <w:rPr>
                <w:spacing w:val="-6"/>
                <w:sz w:val="18"/>
                <w:szCs w:val="18"/>
              </w:rPr>
              <w:t xml:space="preserve"> </w:t>
            </w:r>
            <w:r>
              <w:rPr>
                <w:spacing w:val="-1"/>
                <w:sz w:val="18"/>
                <w:szCs w:val="18"/>
              </w:rPr>
              <w:t>sc</w:t>
            </w:r>
            <w:r>
              <w:rPr>
                <w:spacing w:val="1"/>
                <w:sz w:val="18"/>
                <w:szCs w:val="18"/>
              </w:rPr>
              <w:t>on</w:t>
            </w:r>
            <w:r>
              <w:rPr>
                <w:sz w:val="18"/>
                <w:szCs w:val="18"/>
              </w:rPr>
              <w:t>t</w:t>
            </w:r>
            <w:r>
              <w:rPr>
                <w:spacing w:val="-1"/>
                <w:sz w:val="18"/>
                <w:szCs w:val="18"/>
              </w:rPr>
              <w:t>a</w:t>
            </w:r>
            <w:r>
              <w:rPr>
                <w:sz w:val="18"/>
                <w:szCs w:val="18"/>
              </w:rPr>
              <w:t>re</w:t>
            </w:r>
            <w:r>
              <w:rPr>
                <w:spacing w:val="-5"/>
                <w:sz w:val="18"/>
                <w:szCs w:val="18"/>
              </w:rPr>
              <w:t xml:space="preserve"> </w:t>
            </w:r>
            <w:r>
              <w:rPr>
                <w:spacing w:val="-2"/>
                <w:sz w:val="18"/>
                <w:szCs w:val="18"/>
              </w:rPr>
              <w:t>i</w:t>
            </w:r>
            <w:r>
              <w:rPr>
                <w:sz w:val="18"/>
                <w:szCs w:val="18"/>
              </w:rPr>
              <w:t>n</w:t>
            </w:r>
            <w:r>
              <w:rPr>
                <w:spacing w:val="-5"/>
                <w:sz w:val="18"/>
                <w:szCs w:val="18"/>
              </w:rPr>
              <w:t xml:space="preserve"> </w:t>
            </w:r>
            <w:r>
              <w:rPr>
                <w:spacing w:val="-1"/>
                <w:sz w:val="18"/>
                <w:szCs w:val="18"/>
              </w:rPr>
              <w:t>cas</w:t>
            </w:r>
            <w:r>
              <w:rPr>
                <w:sz w:val="18"/>
                <w:szCs w:val="18"/>
              </w:rPr>
              <w:t>o</w:t>
            </w:r>
            <w:r>
              <w:rPr>
                <w:spacing w:val="-3"/>
                <w:sz w:val="18"/>
                <w:szCs w:val="18"/>
              </w:rPr>
              <w:t xml:space="preserve"> </w:t>
            </w:r>
            <w:r>
              <w:rPr>
                <w:spacing w:val="1"/>
                <w:sz w:val="18"/>
                <w:szCs w:val="18"/>
              </w:rPr>
              <w:t>d</w:t>
            </w:r>
            <w:r>
              <w:rPr>
                <w:sz w:val="18"/>
                <w:szCs w:val="18"/>
              </w:rPr>
              <w:t>i</w:t>
            </w:r>
            <w:r>
              <w:rPr>
                <w:spacing w:val="-4"/>
                <w:sz w:val="18"/>
                <w:szCs w:val="18"/>
              </w:rPr>
              <w:t xml:space="preserve"> </w:t>
            </w:r>
            <w:r>
              <w:rPr>
                <w:sz w:val="18"/>
                <w:szCs w:val="18"/>
              </w:rPr>
              <w:t>r</w:t>
            </w:r>
            <w:r>
              <w:rPr>
                <w:spacing w:val="-1"/>
                <w:sz w:val="18"/>
                <w:szCs w:val="18"/>
              </w:rPr>
              <w:t>ec</w:t>
            </w:r>
            <w:r>
              <w:rPr>
                <w:sz w:val="18"/>
                <w:szCs w:val="18"/>
              </w:rPr>
              <w:t>l</w:t>
            </w:r>
            <w:r>
              <w:rPr>
                <w:spacing w:val="1"/>
                <w:sz w:val="18"/>
                <w:szCs w:val="18"/>
              </w:rPr>
              <w:t>u</w:t>
            </w:r>
            <w:r>
              <w:rPr>
                <w:spacing w:val="-1"/>
                <w:sz w:val="18"/>
                <w:szCs w:val="18"/>
              </w:rPr>
              <w:t>s</w:t>
            </w:r>
            <w:r>
              <w:rPr>
                <w:spacing w:val="-2"/>
                <w:sz w:val="18"/>
                <w:szCs w:val="18"/>
              </w:rPr>
              <w:t>i</w:t>
            </w:r>
            <w:r>
              <w:rPr>
                <w:spacing w:val="1"/>
                <w:sz w:val="18"/>
                <w:szCs w:val="18"/>
              </w:rPr>
              <w:t>on</w:t>
            </w:r>
            <w:r>
              <w:rPr>
                <w:spacing w:val="-1"/>
                <w:sz w:val="18"/>
                <w:szCs w:val="18"/>
              </w:rPr>
              <w:t>e</w:t>
            </w:r>
            <w:r>
              <w:rPr>
                <w:sz w:val="18"/>
                <w:szCs w:val="18"/>
              </w:rPr>
              <w:t>.</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NUM_MESI_RECLUSIONE</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NUMBER</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Q</w:t>
            </w:r>
            <w:r>
              <w:rPr>
                <w:spacing w:val="1"/>
                <w:sz w:val="18"/>
                <w:szCs w:val="18"/>
              </w:rPr>
              <w:t>u</w:t>
            </w:r>
            <w:r>
              <w:rPr>
                <w:spacing w:val="-1"/>
                <w:sz w:val="18"/>
                <w:szCs w:val="18"/>
              </w:rPr>
              <w:t>a</w:t>
            </w:r>
            <w:r>
              <w:rPr>
                <w:spacing w:val="1"/>
                <w:sz w:val="18"/>
                <w:szCs w:val="18"/>
              </w:rPr>
              <w:t>n</w:t>
            </w:r>
            <w:r>
              <w:rPr>
                <w:sz w:val="18"/>
                <w:szCs w:val="18"/>
              </w:rPr>
              <w:t>tità</w:t>
            </w:r>
            <w:r>
              <w:rPr>
                <w:spacing w:val="-5"/>
                <w:sz w:val="18"/>
                <w:szCs w:val="18"/>
              </w:rPr>
              <w:t xml:space="preserve"> </w:t>
            </w:r>
            <w:r>
              <w:rPr>
                <w:spacing w:val="1"/>
                <w:sz w:val="18"/>
                <w:szCs w:val="18"/>
              </w:rPr>
              <w:t>d</w:t>
            </w:r>
            <w:r>
              <w:rPr>
                <w:spacing w:val="-1"/>
                <w:sz w:val="18"/>
                <w:szCs w:val="18"/>
              </w:rPr>
              <w:t>e</w:t>
            </w:r>
            <w:r>
              <w:rPr>
                <w:sz w:val="18"/>
                <w:szCs w:val="18"/>
              </w:rPr>
              <w:t>i</w:t>
            </w:r>
            <w:r>
              <w:rPr>
                <w:spacing w:val="-6"/>
                <w:sz w:val="18"/>
                <w:szCs w:val="18"/>
              </w:rPr>
              <w:t xml:space="preserve"> </w:t>
            </w:r>
            <w:r>
              <w:rPr>
                <w:spacing w:val="-5"/>
                <w:sz w:val="18"/>
                <w:szCs w:val="18"/>
              </w:rPr>
              <w:t>m</w:t>
            </w:r>
            <w:r>
              <w:rPr>
                <w:spacing w:val="-1"/>
                <w:sz w:val="18"/>
                <w:szCs w:val="18"/>
              </w:rPr>
              <w:t>es</w:t>
            </w:r>
            <w:r>
              <w:rPr>
                <w:sz w:val="18"/>
                <w:szCs w:val="18"/>
              </w:rPr>
              <w:t>i</w:t>
            </w:r>
            <w:r>
              <w:rPr>
                <w:spacing w:val="-3"/>
                <w:sz w:val="18"/>
                <w:szCs w:val="18"/>
              </w:rPr>
              <w:t xml:space="preserve"> </w:t>
            </w:r>
            <w:r>
              <w:rPr>
                <w:spacing w:val="1"/>
                <w:sz w:val="18"/>
                <w:szCs w:val="18"/>
              </w:rPr>
              <w:t>d</w:t>
            </w:r>
            <w:r>
              <w:rPr>
                <w:sz w:val="18"/>
                <w:szCs w:val="18"/>
              </w:rPr>
              <w:t>a</w:t>
            </w:r>
            <w:r>
              <w:rPr>
                <w:spacing w:val="-5"/>
                <w:sz w:val="18"/>
                <w:szCs w:val="18"/>
              </w:rPr>
              <w:t xml:space="preserve"> </w:t>
            </w:r>
            <w:r>
              <w:rPr>
                <w:spacing w:val="-1"/>
                <w:sz w:val="18"/>
                <w:szCs w:val="18"/>
              </w:rPr>
              <w:t>sc</w:t>
            </w:r>
            <w:r>
              <w:rPr>
                <w:spacing w:val="1"/>
                <w:sz w:val="18"/>
                <w:szCs w:val="18"/>
              </w:rPr>
              <w:t>on</w:t>
            </w:r>
            <w:r>
              <w:rPr>
                <w:sz w:val="18"/>
                <w:szCs w:val="18"/>
              </w:rPr>
              <w:t>t</w:t>
            </w:r>
            <w:r>
              <w:rPr>
                <w:spacing w:val="-1"/>
                <w:sz w:val="18"/>
                <w:szCs w:val="18"/>
              </w:rPr>
              <w:t>a</w:t>
            </w:r>
            <w:r>
              <w:rPr>
                <w:sz w:val="18"/>
                <w:szCs w:val="18"/>
              </w:rPr>
              <w:t>re</w:t>
            </w:r>
            <w:r>
              <w:rPr>
                <w:spacing w:val="-5"/>
                <w:sz w:val="18"/>
                <w:szCs w:val="18"/>
              </w:rPr>
              <w:t xml:space="preserve"> </w:t>
            </w:r>
            <w:r>
              <w:rPr>
                <w:sz w:val="18"/>
                <w:szCs w:val="18"/>
              </w:rPr>
              <w:t>in</w:t>
            </w:r>
            <w:r>
              <w:rPr>
                <w:spacing w:val="-3"/>
                <w:sz w:val="18"/>
                <w:szCs w:val="18"/>
              </w:rPr>
              <w:t xml:space="preserve"> </w:t>
            </w:r>
            <w:r>
              <w:rPr>
                <w:spacing w:val="-5"/>
                <w:sz w:val="18"/>
                <w:szCs w:val="18"/>
              </w:rPr>
              <w:t>c</w:t>
            </w:r>
            <w:r>
              <w:rPr>
                <w:spacing w:val="-1"/>
                <w:sz w:val="18"/>
                <w:szCs w:val="18"/>
              </w:rPr>
              <w:t>as</w:t>
            </w:r>
            <w:r>
              <w:rPr>
                <w:sz w:val="18"/>
                <w:szCs w:val="18"/>
              </w:rPr>
              <w:t>o</w:t>
            </w:r>
            <w:r>
              <w:rPr>
                <w:spacing w:val="-3"/>
                <w:sz w:val="18"/>
                <w:szCs w:val="18"/>
              </w:rPr>
              <w:t xml:space="preserve"> </w:t>
            </w:r>
            <w:r>
              <w:rPr>
                <w:spacing w:val="1"/>
                <w:sz w:val="18"/>
                <w:szCs w:val="18"/>
              </w:rPr>
              <w:t>d</w:t>
            </w:r>
            <w:r>
              <w:rPr>
                <w:sz w:val="18"/>
                <w:szCs w:val="18"/>
              </w:rPr>
              <w:t>i</w:t>
            </w:r>
            <w:r>
              <w:rPr>
                <w:spacing w:val="-3"/>
                <w:sz w:val="18"/>
                <w:szCs w:val="18"/>
              </w:rPr>
              <w:t xml:space="preserve"> </w:t>
            </w:r>
            <w:r>
              <w:rPr>
                <w:sz w:val="18"/>
                <w:szCs w:val="18"/>
              </w:rPr>
              <w:t>r</w:t>
            </w:r>
            <w:r>
              <w:rPr>
                <w:spacing w:val="-1"/>
                <w:sz w:val="18"/>
                <w:szCs w:val="18"/>
              </w:rPr>
              <w:t>ec</w:t>
            </w:r>
            <w:r>
              <w:rPr>
                <w:sz w:val="18"/>
                <w:szCs w:val="18"/>
              </w:rPr>
              <w:t>l</w:t>
            </w:r>
            <w:r>
              <w:rPr>
                <w:spacing w:val="1"/>
                <w:sz w:val="18"/>
                <w:szCs w:val="18"/>
              </w:rPr>
              <w:t>u</w:t>
            </w:r>
            <w:r>
              <w:rPr>
                <w:spacing w:val="-1"/>
                <w:sz w:val="18"/>
                <w:szCs w:val="18"/>
              </w:rPr>
              <w:t>s</w:t>
            </w:r>
            <w:r>
              <w:rPr>
                <w:spacing w:val="-2"/>
                <w:sz w:val="18"/>
                <w:szCs w:val="18"/>
              </w:rPr>
              <w:t>i</w:t>
            </w:r>
            <w:r>
              <w:rPr>
                <w:spacing w:val="1"/>
                <w:sz w:val="18"/>
                <w:szCs w:val="18"/>
              </w:rPr>
              <w:t>on</w:t>
            </w:r>
            <w:r>
              <w:rPr>
                <w:spacing w:val="-1"/>
                <w:sz w:val="18"/>
                <w:szCs w:val="18"/>
              </w:rPr>
              <w:t>e</w:t>
            </w:r>
            <w:r>
              <w:rPr>
                <w:sz w:val="18"/>
                <w:szCs w:val="18"/>
              </w:rPr>
              <w:t>.</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NUM_GIORNI_RECLUSIONE</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NUMBER</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1"/>
                <w:sz w:val="18"/>
                <w:szCs w:val="18"/>
              </w:rPr>
              <w:t>Q</w:t>
            </w:r>
            <w:r>
              <w:rPr>
                <w:spacing w:val="1"/>
                <w:sz w:val="18"/>
                <w:szCs w:val="18"/>
              </w:rPr>
              <w:t>u</w:t>
            </w:r>
            <w:r>
              <w:rPr>
                <w:spacing w:val="-1"/>
                <w:sz w:val="18"/>
                <w:szCs w:val="18"/>
              </w:rPr>
              <w:t>a</w:t>
            </w:r>
            <w:r>
              <w:rPr>
                <w:spacing w:val="1"/>
                <w:sz w:val="18"/>
                <w:szCs w:val="18"/>
              </w:rPr>
              <w:t>n</w:t>
            </w:r>
            <w:r>
              <w:rPr>
                <w:sz w:val="18"/>
                <w:szCs w:val="18"/>
              </w:rPr>
              <w:t>tità</w:t>
            </w:r>
            <w:r>
              <w:rPr>
                <w:spacing w:val="-6"/>
                <w:sz w:val="18"/>
                <w:szCs w:val="18"/>
              </w:rPr>
              <w:t xml:space="preserve"> </w:t>
            </w:r>
            <w:r>
              <w:rPr>
                <w:spacing w:val="1"/>
                <w:sz w:val="18"/>
                <w:szCs w:val="18"/>
              </w:rPr>
              <w:t>d</w:t>
            </w:r>
            <w:r>
              <w:rPr>
                <w:spacing w:val="-1"/>
                <w:sz w:val="18"/>
                <w:szCs w:val="18"/>
              </w:rPr>
              <w:t>e</w:t>
            </w:r>
            <w:r>
              <w:rPr>
                <w:sz w:val="18"/>
                <w:szCs w:val="18"/>
              </w:rPr>
              <w:t>i</w:t>
            </w:r>
            <w:r>
              <w:rPr>
                <w:spacing w:val="-6"/>
                <w:sz w:val="18"/>
                <w:szCs w:val="18"/>
              </w:rPr>
              <w:t xml:space="preserve"> </w:t>
            </w:r>
            <w:r>
              <w:rPr>
                <w:spacing w:val="-2"/>
                <w:sz w:val="18"/>
                <w:szCs w:val="18"/>
              </w:rPr>
              <w:t>g</w:t>
            </w:r>
            <w:r>
              <w:rPr>
                <w:sz w:val="18"/>
                <w:szCs w:val="18"/>
              </w:rPr>
              <w:t>i</w:t>
            </w:r>
            <w:r>
              <w:rPr>
                <w:spacing w:val="1"/>
                <w:sz w:val="18"/>
                <w:szCs w:val="18"/>
              </w:rPr>
              <w:t>o</w:t>
            </w:r>
            <w:r>
              <w:rPr>
                <w:sz w:val="18"/>
                <w:szCs w:val="18"/>
              </w:rPr>
              <w:t>r</w:t>
            </w:r>
            <w:r>
              <w:rPr>
                <w:spacing w:val="1"/>
                <w:sz w:val="18"/>
                <w:szCs w:val="18"/>
              </w:rPr>
              <w:t>n</w:t>
            </w:r>
            <w:r>
              <w:rPr>
                <w:sz w:val="18"/>
                <w:szCs w:val="18"/>
              </w:rPr>
              <w:t>i</w:t>
            </w:r>
            <w:r>
              <w:rPr>
                <w:spacing w:val="-6"/>
                <w:sz w:val="18"/>
                <w:szCs w:val="18"/>
              </w:rPr>
              <w:t xml:space="preserve"> </w:t>
            </w:r>
            <w:r>
              <w:rPr>
                <w:spacing w:val="1"/>
                <w:sz w:val="18"/>
                <w:szCs w:val="18"/>
              </w:rPr>
              <w:t>d</w:t>
            </w:r>
            <w:r>
              <w:rPr>
                <w:sz w:val="18"/>
                <w:szCs w:val="18"/>
              </w:rPr>
              <w:t>a</w:t>
            </w:r>
            <w:r>
              <w:rPr>
                <w:spacing w:val="-5"/>
                <w:sz w:val="18"/>
                <w:szCs w:val="18"/>
              </w:rPr>
              <w:t xml:space="preserve"> </w:t>
            </w:r>
            <w:r>
              <w:rPr>
                <w:spacing w:val="-1"/>
                <w:sz w:val="18"/>
                <w:szCs w:val="18"/>
              </w:rPr>
              <w:t>sc</w:t>
            </w:r>
            <w:r>
              <w:rPr>
                <w:spacing w:val="-2"/>
                <w:sz w:val="18"/>
                <w:szCs w:val="18"/>
              </w:rPr>
              <w:t>o</w:t>
            </w:r>
            <w:r>
              <w:rPr>
                <w:spacing w:val="1"/>
                <w:sz w:val="18"/>
                <w:szCs w:val="18"/>
              </w:rPr>
              <w:t>n</w:t>
            </w:r>
            <w:r>
              <w:rPr>
                <w:sz w:val="18"/>
                <w:szCs w:val="18"/>
              </w:rPr>
              <w:t>t</w:t>
            </w:r>
            <w:r>
              <w:rPr>
                <w:spacing w:val="-1"/>
                <w:sz w:val="18"/>
                <w:szCs w:val="18"/>
              </w:rPr>
              <w:t>a</w:t>
            </w:r>
            <w:r>
              <w:rPr>
                <w:sz w:val="18"/>
                <w:szCs w:val="18"/>
              </w:rPr>
              <w:t>re</w:t>
            </w:r>
            <w:r>
              <w:rPr>
                <w:spacing w:val="-6"/>
                <w:sz w:val="18"/>
                <w:szCs w:val="18"/>
              </w:rPr>
              <w:t xml:space="preserve"> </w:t>
            </w:r>
            <w:r>
              <w:rPr>
                <w:sz w:val="18"/>
                <w:szCs w:val="18"/>
              </w:rPr>
              <w:t>in</w:t>
            </w:r>
            <w:r>
              <w:rPr>
                <w:spacing w:val="-5"/>
                <w:sz w:val="18"/>
                <w:szCs w:val="18"/>
              </w:rPr>
              <w:t xml:space="preserve"> </w:t>
            </w:r>
            <w:r>
              <w:rPr>
                <w:spacing w:val="-1"/>
                <w:sz w:val="18"/>
                <w:szCs w:val="18"/>
              </w:rPr>
              <w:t>cas</w:t>
            </w:r>
            <w:r>
              <w:rPr>
                <w:sz w:val="18"/>
                <w:szCs w:val="18"/>
              </w:rPr>
              <w:t>o</w:t>
            </w:r>
            <w:r>
              <w:rPr>
                <w:spacing w:val="-3"/>
                <w:sz w:val="18"/>
                <w:szCs w:val="18"/>
              </w:rPr>
              <w:t xml:space="preserve"> </w:t>
            </w:r>
            <w:r>
              <w:rPr>
                <w:spacing w:val="1"/>
                <w:sz w:val="18"/>
                <w:szCs w:val="18"/>
              </w:rPr>
              <w:t>d</w:t>
            </w:r>
            <w:r>
              <w:rPr>
                <w:sz w:val="18"/>
                <w:szCs w:val="18"/>
              </w:rPr>
              <w:t>i</w:t>
            </w:r>
            <w:r>
              <w:rPr>
                <w:spacing w:val="-4"/>
                <w:sz w:val="18"/>
                <w:szCs w:val="18"/>
              </w:rPr>
              <w:t xml:space="preserve"> </w:t>
            </w:r>
            <w:r>
              <w:rPr>
                <w:sz w:val="18"/>
                <w:szCs w:val="18"/>
              </w:rPr>
              <w:t>r</w:t>
            </w:r>
            <w:r>
              <w:rPr>
                <w:spacing w:val="-1"/>
                <w:sz w:val="18"/>
                <w:szCs w:val="18"/>
              </w:rPr>
              <w:t>ec</w:t>
            </w:r>
            <w:r>
              <w:rPr>
                <w:sz w:val="18"/>
                <w:szCs w:val="18"/>
              </w:rPr>
              <w:t>l</w:t>
            </w:r>
            <w:r>
              <w:rPr>
                <w:spacing w:val="1"/>
                <w:sz w:val="18"/>
                <w:szCs w:val="18"/>
              </w:rPr>
              <w:t>u</w:t>
            </w:r>
            <w:r>
              <w:rPr>
                <w:spacing w:val="-1"/>
                <w:sz w:val="18"/>
                <w:szCs w:val="18"/>
              </w:rPr>
              <w:t>s</w:t>
            </w:r>
            <w:r>
              <w:rPr>
                <w:sz w:val="18"/>
                <w:szCs w:val="18"/>
              </w:rPr>
              <w:t>i</w:t>
            </w:r>
            <w:r>
              <w:rPr>
                <w:spacing w:val="-2"/>
                <w:sz w:val="18"/>
                <w:szCs w:val="18"/>
              </w:rPr>
              <w:t>o</w:t>
            </w:r>
            <w:r>
              <w:rPr>
                <w:spacing w:val="1"/>
                <w:sz w:val="18"/>
                <w:szCs w:val="18"/>
              </w:rPr>
              <w:t>n</w:t>
            </w:r>
            <w:r>
              <w:rPr>
                <w:spacing w:val="-1"/>
                <w:sz w:val="18"/>
                <w:szCs w:val="18"/>
              </w:rPr>
              <w:t>e</w:t>
            </w:r>
            <w:r>
              <w:rPr>
                <w:sz w:val="18"/>
                <w:szCs w:val="18"/>
              </w:rPr>
              <w:t>.</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IMPORTO_MULTA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18"/>
              <w:rPr>
                <w:sz w:val="18"/>
                <w:szCs w:val="18"/>
              </w:rPr>
            </w:pPr>
            <w:r>
              <w:rPr>
                <w:sz w:val="18"/>
                <w:szCs w:val="18"/>
              </w:rPr>
              <w:t>NUMBER (2-16)</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w:t>
            </w:r>
            <w:r>
              <w:rPr>
                <w:spacing w:val="-5"/>
                <w:sz w:val="18"/>
                <w:szCs w:val="18"/>
              </w:rPr>
              <w:t>m</w:t>
            </w:r>
            <w:r>
              <w:rPr>
                <w:spacing w:val="1"/>
                <w:sz w:val="18"/>
                <w:szCs w:val="18"/>
              </w:rPr>
              <w:t>po</w:t>
            </w:r>
            <w:r>
              <w:rPr>
                <w:sz w:val="18"/>
                <w:szCs w:val="18"/>
              </w:rPr>
              <w:t>rto</w:t>
            </w:r>
            <w:r>
              <w:rPr>
                <w:spacing w:val="-6"/>
                <w:sz w:val="18"/>
                <w:szCs w:val="18"/>
              </w:rPr>
              <w:t xml:space="preserve"> </w:t>
            </w:r>
            <w:r>
              <w:rPr>
                <w:spacing w:val="1"/>
                <w:sz w:val="18"/>
                <w:szCs w:val="18"/>
              </w:rPr>
              <w:t>d</w:t>
            </w:r>
            <w:r>
              <w:rPr>
                <w:spacing w:val="-1"/>
                <w:sz w:val="18"/>
                <w:szCs w:val="18"/>
              </w:rPr>
              <w:t>e</w:t>
            </w:r>
            <w:r>
              <w:rPr>
                <w:sz w:val="18"/>
                <w:szCs w:val="18"/>
              </w:rPr>
              <w:t>lla</w:t>
            </w:r>
            <w:r>
              <w:rPr>
                <w:spacing w:val="-7"/>
                <w:sz w:val="18"/>
                <w:szCs w:val="18"/>
              </w:rPr>
              <w:t xml:space="preserve"> </w:t>
            </w:r>
            <w:r>
              <w:rPr>
                <w:spacing w:val="-5"/>
                <w:sz w:val="18"/>
                <w:szCs w:val="18"/>
              </w:rPr>
              <w:t>m</w:t>
            </w:r>
            <w:r>
              <w:rPr>
                <w:spacing w:val="1"/>
                <w:sz w:val="18"/>
                <w:szCs w:val="18"/>
              </w:rPr>
              <w:t>u</w:t>
            </w:r>
            <w:r>
              <w:rPr>
                <w:sz w:val="18"/>
                <w:szCs w:val="18"/>
              </w:rPr>
              <w:t>lta</w:t>
            </w:r>
            <w:r>
              <w:rPr>
                <w:spacing w:val="-7"/>
                <w:sz w:val="18"/>
                <w:szCs w:val="18"/>
              </w:rPr>
              <w:t xml:space="preserve"> </w:t>
            </w:r>
            <w:r>
              <w:rPr>
                <w:spacing w:val="-1"/>
                <w:sz w:val="18"/>
                <w:szCs w:val="18"/>
              </w:rPr>
              <w:t>c</w:t>
            </w:r>
            <w:r>
              <w:rPr>
                <w:spacing w:val="1"/>
                <w:sz w:val="18"/>
                <w:szCs w:val="18"/>
              </w:rPr>
              <w:t>o</w:t>
            </w:r>
            <w:r>
              <w:rPr>
                <w:spacing w:val="-1"/>
                <w:sz w:val="18"/>
                <w:szCs w:val="18"/>
              </w:rPr>
              <w:t>m</w:t>
            </w:r>
            <w:r>
              <w:rPr>
                <w:spacing w:val="-5"/>
                <w:sz w:val="18"/>
                <w:szCs w:val="18"/>
              </w:rPr>
              <w:t>m</w:t>
            </w:r>
            <w:r>
              <w:rPr>
                <w:sz w:val="18"/>
                <w:szCs w:val="18"/>
              </w:rPr>
              <w:t>i</w:t>
            </w:r>
            <w:r>
              <w:rPr>
                <w:spacing w:val="1"/>
                <w:sz w:val="18"/>
                <w:szCs w:val="18"/>
              </w:rPr>
              <w:t>n</w:t>
            </w:r>
            <w:r>
              <w:rPr>
                <w:spacing w:val="-1"/>
                <w:sz w:val="18"/>
                <w:szCs w:val="18"/>
              </w:rPr>
              <w:t>a</w:t>
            </w:r>
            <w:r>
              <w:rPr>
                <w:sz w:val="18"/>
                <w:szCs w:val="18"/>
              </w:rPr>
              <w:t>t</w:t>
            </w:r>
            <w:r>
              <w:rPr>
                <w:spacing w:val="-1"/>
                <w:sz w:val="18"/>
                <w:szCs w:val="18"/>
              </w:rPr>
              <w:t>a</w:t>
            </w:r>
            <w:r>
              <w:rPr>
                <w:sz w:val="18"/>
                <w:szCs w:val="18"/>
              </w:rPr>
              <w:t>.</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NUM_ANNI_ARRESTO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NUMBER</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1"/>
                <w:sz w:val="18"/>
                <w:szCs w:val="18"/>
              </w:rPr>
              <w:t>Q</w:t>
            </w:r>
            <w:r>
              <w:rPr>
                <w:spacing w:val="1"/>
                <w:sz w:val="18"/>
                <w:szCs w:val="18"/>
              </w:rPr>
              <w:t>u</w:t>
            </w:r>
            <w:r>
              <w:rPr>
                <w:spacing w:val="-1"/>
                <w:sz w:val="18"/>
                <w:szCs w:val="18"/>
              </w:rPr>
              <w:t>a</w:t>
            </w:r>
            <w:r>
              <w:rPr>
                <w:spacing w:val="1"/>
                <w:sz w:val="18"/>
                <w:szCs w:val="18"/>
              </w:rPr>
              <w:t>n</w:t>
            </w:r>
            <w:r>
              <w:rPr>
                <w:sz w:val="18"/>
                <w:szCs w:val="18"/>
              </w:rPr>
              <w:t>tità</w:t>
            </w:r>
            <w:r>
              <w:rPr>
                <w:spacing w:val="-5"/>
                <w:sz w:val="18"/>
                <w:szCs w:val="18"/>
              </w:rPr>
              <w:t xml:space="preserve"> </w:t>
            </w:r>
            <w:r>
              <w:rPr>
                <w:spacing w:val="-2"/>
                <w:sz w:val="18"/>
                <w:szCs w:val="18"/>
              </w:rPr>
              <w:t>d</w:t>
            </w:r>
            <w:r>
              <w:rPr>
                <w:sz w:val="18"/>
                <w:szCs w:val="18"/>
              </w:rPr>
              <w:t>i</w:t>
            </w:r>
            <w:r>
              <w:rPr>
                <w:spacing w:val="-3"/>
                <w:sz w:val="18"/>
                <w:szCs w:val="18"/>
              </w:rPr>
              <w:t xml:space="preserve"> </w:t>
            </w:r>
            <w:r>
              <w:rPr>
                <w:spacing w:val="-1"/>
                <w:sz w:val="18"/>
                <w:szCs w:val="18"/>
              </w:rPr>
              <w:t>a</w:t>
            </w:r>
            <w:r>
              <w:rPr>
                <w:spacing w:val="-2"/>
                <w:sz w:val="18"/>
                <w:szCs w:val="18"/>
              </w:rPr>
              <w:t>n</w:t>
            </w:r>
            <w:r>
              <w:rPr>
                <w:spacing w:val="1"/>
                <w:sz w:val="18"/>
                <w:szCs w:val="18"/>
              </w:rPr>
              <w:t>n</w:t>
            </w:r>
            <w:r>
              <w:rPr>
                <w:sz w:val="18"/>
                <w:szCs w:val="18"/>
              </w:rPr>
              <w:t>i</w:t>
            </w:r>
            <w:r>
              <w:rPr>
                <w:spacing w:val="-3"/>
                <w:sz w:val="18"/>
                <w:szCs w:val="18"/>
              </w:rPr>
              <w:t xml:space="preserve"> </w:t>
            </w:r>
            <w:r>
              <w:rPr>
                <w:spacing w:val="1"/>
                <w:sz w:val="18"/>
                <w:szCs w:val="18"/>
              </w:rPr>
              <w:t>d</w:t>
            </w:r>
            <w:r>
              <w:rPr>
                <w:sz w:val="18"/>
                <w:szCs w:val="18"/>
              </w:rPr>
              <w:t>a</w:t>
            </w:r>
            <w:r>
              <w:rPr>
                <w:spacing w:val="-4"/>
                <w:sz w:val="18"/>
                <w:szCs w:val="18"/>
              </w:rPr>
              <w:t xml:space="preserve"> </w:t>
            </w:r>
            <w:r>
              <w:rPr>
                <w:spacing w:val="-1"/>
                <w:sz w:val="18"/>
                <w:szCs w:val="18"/>
              </w:rPr>
              <w:t>sc</w:t>
            </w:r>
            <w:r>
              <w:rPr>
                <w:spacing w:val="-2"/>
                <w:sz w:val="18"/>
                <w:szCs w:val="18"/>
              </w:rPr>
              <w:t>o</w:t>
            </w:r>
            <w:r>
              <w:rPr>
                <w:spacing w:val="1"/>
                <w:sz w:val="18"/>
                <w:szCs w:val="18"/>
              </w:rPr>
              <w:t>n</w:t>
            </w:r>
            <w:r>
              <w:rPr>
                <w:sz w:val="18"/>
                <w:szCs w:val="18"/>
              </w:rPr>
              <w:t>t</w:t>
            </w:r>
            <w:r>
              <w:rPr>
                <w:spacing w:val="-1"/>
                <w:sz w:val="18"/>
                <w:szCs w:val="18"/>
              </w:rPr>
              <w:t>a</w:t>
            </w:r>
            <w:r>
              <w:rPr>
                <w:sz w:val="18"/>
                <w:szCs w:val="18"/>
              </w:rPr>
              <w:t>re</w:t>
            </w:r>
            <w:r>
              <w:rPr>
                <w:spacing w:val="-5"/>
                <w:sz w:val="18"/>
                <w:szCs w:val="18"/>
              </w:rPr>
              <w:t xml:space="preserve"> </w:t>
            </w:r>
            <w:r>
              <w:rPr>
                <w:sz w:val="18"/>
                <w:szCs w:val="18"/>
              </w:rPr>
              <w:t>in</w:t>
            </w:r>
            <w:r>
              <w:rPr>
                <w:spacing w:val="-5"/>
                <w:sz w:val="18"/>
                <w:szCs w:val="18"/>
              </w:rPr>
              <w:t xml:space="preserve"> </w:t>
            </w:r>
            <w:r>
              <w:rPr>
                <w:spacing w:val="-1"/>
                <w:sz w:val="18"/>
                <w:szCs w:val="18"/>
              </w:rPr>
              <w:t>cas</w:t>
            </w:r>
            <w:r>
              <w:rPr>
                <w:sz w:val="18"/>
                <w:szCs w:val="18"/>
              </w:rPr>
              <w:t>o</w:t>
            </w:r>
            <w:r>
              <w:rPr>
                <w:spacing w:val="-2"/>
                <w:sz w:val="18"/>
                <w:szCs w:val="18"/>
              </w:rPr>
              <w:t xml:space="preserve"> </w:t>
            </w:r>
            <w:r>
              <w:rPr>
                <w:spacing w:val="1"/>
                <w:sz w:val="18"/>
                <w:szCs w:val="18"/>
              </w:rPr>
              <w:t>d</w:t>
            </w:r>
            <w:r>
              <w:rPr>
                <w:sz w:val="18"/>
                <w:szCs w:val="18"/>
              </w:rPr>
              <w:t>i</w:t>
            </w:r>
            <w:r>
              <w:rPr>
                <w:spacing w:val="-3"/>
                <w:sz w:val="18"/>
                <w:szCs w:val="18"/>
              </w:rPr>
              <w:t xml:space="preserve"> </w:t>
            </w:r>
            <w:r>
              <w:rPr>
                <w:spacing w:val="-1"/>
                <w:sz w:val="18"/>
                <w:szCs w:val="18"/>
              </w:rPr>
              <w:t>a</w:t>
            </w:r>
            <w:r>
              <w:rPr>
                <w:sz w:val="18"/>
                <w:szCs w:val="18"/>
              </w:rPr>
              <w:t>rr</w:t>
            </w:r>
            <w:r>
              <w:rPr>
                <w:spacing w:val="-1"/>
                <w:sz w:val="18"/>
                <w:szCs w:val="18"/>
              </w:rPr>
              <w:t>es</w:t>
            </w:r>
            <w:r>
              <w:rPr>
                <w:sz w:val="18"/>
                <w:szCs w:val="18"/>
              </w:rPr>
              <w:t>t</w:t>
            </w:r>
            <w:r>
              <w:rPr>
                <w:spacing w:val="-2"/>
                <w:sz w:val="18"/>
                <w:szCs w:val="18"/>
              </w:rPr>
              <w:t>o</w:t>
            </w:r>
            <w:r>
              <w:rPr>
                <w:sz w:val="18"/>
                <w:szCs w:val="18"/>
              </w:rPr>
              <w:t>.</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NUM_MESI_ARRESTO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z w:val="18"/>
                <w:szCs w:val="18"/>
              </w:rPr>
              <w:t>NUMBER</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1"/>
              <w:ind w:left="54" w:right="81"/>
            </w:pPr>
            <w:r>
              <w:rPr>
                <w:spacing w:val="-1"/>
                <w:sz w:val="18"/>
                <w:szCs w:val="18"/>
              </w:rPr>
              <w:t>Q</w:t>
            </w:r>
            <w:r>
              <w:rPr>
                <w:spacing w:val="1"/>
                <w:sz w:val="18"/>
                <w:szCs w:val="18"/>
              </w:rPr>
              <w:t>u</w:t>
            </w:r>
            <w:r>
              <w:rPr>
                <w:spacing w:val="-1"/>
                <w:sz w:val="18"/>
                <w:szCs w:val="18"/>
              </w:rPr>
              <w:t>a</w:t>
            </w:r>
            <w:r>
              <w:rPr>
                <w:spacing w:val="1"/>
                <w:sz w:val="18"/>
                <w:szCs w:val="18"/>
              </w:rPr>
              <w:t>n</w:t>
            </w:r>
            <w:r>
              <w:rPr>
                <w:sz w:val="18"/>
                <w:szCs w:val="18"/>
              </w:rPr>
              <w:t>tità</w:t>
            </w:r>
            <w:r>
              <w:rPr>
                <w:spacing w:val="-5"/>
                <w:sz w:val="18"/>
                <w:szCs w:val="18"/>
              </w:rPr>
              <w:t xml:space="preserve"> </w:t>
            </w:r>
            <w:r>
              <w:rPr>
                <w:spacing w:val="-2"/>
                <w:sz w:val="18"/>
                <w:szCs w:val="18"/>
              </w:rPr>
              <w:t>d</w:t>
            </w:r>
            <w:r>
              <w:rPr>
                <w:sz w:val="18"/>
                <w:szCs w:val="18"/>
              </w:rPr>
              <w:t>i</w:t>
            </w:r>
            <w:r>
              <w:rPr>
                <w:spacing w:val="-2"/>
                <w:sz w:val="18"/>
                <w:szCs w:val="18"/>
              </w:rPr>
              <w:t xml:space="preserve"> </w:t>
            </w:r>
            <w:r>
              <w:rPr>
                <w:spacing w:val="-5"/>
                <w:sz w:val="18"/>
                <w:szCs w:val="18"/>
              </w:rPr>
              <w:t>m</w:t>
            </w:r>
            <w:r>
              <w:rPr>
                <w:spacing w:val="-1"/>
                <w:sz w:val="18"/>
                <w:szCs w:val="18"/>
              </w:rPr>
              <w:t>es</w:t>
            </w:r>
            <w:r>
              <w:rPr>
                <w:sz w:val="18"/>
                <w:szCs w:val="18"/>
              </w:rPr>
              <w:t>i</w:t>
            </w:r>
            <w:r>
              <w:rPr>
                <w:spacing w:val="-3"/>
                <w:sz w:val="18"/>
                <w:szCs w:val="18"/>
              </w:rPr>
              <w:t xml:space="preserve"> </w:t>
            </w:r>
            <w:r>
              <w:rPr>
                <w:spacing w:val="1"/>
                <w:sz w:val="18"/>
                <w:szCs w:val="18"/>
              </w:rPr>
              <w:t>d</w:t>
            </w:r>
            <w:r>
              <w:rPr>
                <w:sz w:val="18"/>
                <w:szCs w:val="18"/>
              </w:rPr>
              <w:t>a</w:t>
            </w:r>
            <w:r>
              <w:rPr>
                <w:spacing w:val="-4"/>
                <w:sz w:val="18"/>
                <w:szCs w:val="18"/>
              </w:rPr>
              <w:t xml:space="preserve"> </w:t>
            </w:r>
            <w:r>
              <w:rPr>
                <w:spacing w:val="-1"/>
                <w:sz w:val="18"/>
                <w:szCs w:val="18"/>
              </w:rPr>
              <w:t>sc</w:t>
            </w:r>
            <w:r>
              <w:rPr>
                <w:spacing w:val="1"/>
                <w:sz w:val="18"/>
                <w:szCs w:val="18"/>
              </w:rPr>
              <w:t>on</w:t>
            </w:r>
            <w:r>
              <w:rPr>
                <w:sz w:val="18"/>
                <w:szCs w:val="18"/>
              </w:rPr>
              <w:t>t</w:t>
            </w:r>
            <w:r>
              <w:rPr>
                <w:spacing w:val="-1"/>
                <w:sz w:val="18"/>
                <w:szCs w:val="18"/>
              </w:rPr>
              <w:t>a</w:t>
            </w:r>
            <w:r>
              <w:rPr>
                <w:sz w:val="18"/>
                <w:szCs w:val="18"/>
              </w:rPr>
              <w:t>re</w:t>
            </w:r>
            <w:r>
              <w:rPr>
                <w:spacing w:val="-5"/>
                <w:sz w:val="18"/>
                <w:szCs w:val="18"/>
              </w:rPr>
              <w:t xml:space="preserve"> </w:t>
            </w:r>
            <w:r>
              <w:rPr>
                <w:sz w:val="18"/>
                <w:szCs w:val="18"/>
              </w:rPr>
              <w:t>in</w:t>
            </w:r>
            <w:r>
              <w:rPr>
                <w:spacing w:val="-2"/>
                <w:sz w:val="18"/>
                <w:szCs w:val="18"/>
              </w:rPr>
              <w:t xml:space="preserve"> </w:t>
            </w:r>
            <w:r>
              <w:rPr>
                <w:spacing w:val="-1"/>
                <w:sz w:val="18"/>
                <w:szCs w:val="18"/>
              </w:rPr>
              <w:t>c</w:t>
            </w:r>
            <w:r>
              <w:rPr>
                <w:spacing w:val="-5"/>
                <w:sz w:val="18"/>
                <w:szCs w:val="18"/>
              </w:rPr>
              <w:t>a</w:t>
            </w:r>
            <w:r>
              <w:rPr>
                <w:spacing w:val="-1"/>
                <w:sz w:val="18"/>
                <w:szCs w:val="18"/>
              </w:rPr>
              <w:t>s</w:t>
            </w:r>
            <w:r>
              <w:rPr>
                <w:sz w:val="18"/>
                <w:szCs w:val="18"/>
              </w:rPr>
              <w:t>o</w:t>
            </w:r>
            <w:r>
              <w:rPr>
                <w:spacing w:val="-3"/>
                <w:sz w:val="18"/>
                <w:szCs w:val="18"/>
              </w:rPr>
              <w:t xml:space="preserve"> </w:t>
            </w:r>
            <w:r>
              <w:rPr>
                <w:spacing w:val="1"/>
                <w:sz w:val="18"/>
                <w:szCs w:val="18"/>
              </w:rPr>
              <w:t>d</w:t>
            </w:r>
            <w:r>
              <w:rPr>
                <w:sz w:val="18"/>
                <w:szCs w:val="18"/>
              </w:rPr>
              <w:t>i</w:t>
            </w:r>
            <w:r>
              <w:rPr>
                <w:spacing w:val="-3"/>
                <w:sz w:val="18"/>
                <w:szCs w:val="18"/>
              </w:rPr>
              <w:t xml:space="preserve"> </w:t>
            </w:r>
            <w:r>
              <w:rPr>
                <w:spacing w:val="-1"/>
                <w:sz w:val="18"/>
                <w:szCs w:val="18"/>
              </w:rPr>
              <w:t>a</w:t>
            </w:r>
            <w:r>
              <w:rPr>
                <w:sz w:val="18"/>
                <w:szCs w:val="18"/>
              </w:rPr>
              <w:t>rr</w:t>
            </w:r>
            <w:r>
              <w:rPr>
                <w:spacing w:val="-1"/>
                <w:sz w:val="18"/>
                <w:szCs w:val="18"/>
              </w:rPr>
              <w:t>es</w:t>
            </w:r>
            <w:r>
              <w:rPr>
                <w:sz w:val="18"/>
                <w:szCs w:val="18"/>
              </w:rPr>
              <w:t>t</w:t>
            </w:r>
            <w:r>
              <w:rPr>
                <w:spacing w:val="-2"/>
                <w:sz w:val="18"/>
                <w:szCs w:val="18"/>
              </w:rPr>
              <w:t>o</w:t>
            </w:r>
            <w:r>
              <w:rPr>
                <w:sz w:val="18"/>
                <w:szCs w:val="18"/>
              </w:rPr>
              <w:t>.</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NUM_GIORNI_ARRESTO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NUMBER</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1"/>
                <w:sz w:val="18"/>
                <w:szCs w:val="18"/>
              </w:rPr>
              <w:t>Q</w:t>
            </w:r>
            <w:r>
              <w:rPr>
                <w:spacing w:val="1"/>
                <w:sz w:val="18"/>
                <w:szCs w:val="18"/>
              </w:rPr>
              <w:t>u</w:t>
            </w:r>
            <w:r>
              <w:rPr>
                <w:spacing w:val="-1"/>
                <w:sz w:val="18"/>
                <w:szCs w:val="18"/>
              </w:rPr>
              <w:t>a</w:t>
            </w:r>
            <w:r>
              <w:rPr>
                <w:spacing w:val="1"/>
                <w:sz w:val="18"/>
                <w:szCs w:val="18"/>
              </w:rPr>
              <w:t>n</w:t>
            </w:r>
            <w:r>
              <w:rPr>
                <w:sz w:val="18"/>
                <w:szCs w:val="18"/>
              </w:rPr>
              <w:t>tità</w:t>
            </w:r>
            <w:r>
              <w:rPr>
                <w:spacing w:val="-5"/>
                <w:sz w:val="18"/>
                <w:szCs w:val="18"/>
              </w:rPr>
              <w:t xml:space="preserve"> </w:t>
            </w:r>
            <w:r>
              <w:rPr>
                <w:spacing w:val="-2"/>
                <w:sz w:val="18"/>
                <w:szCs w:val="18"/>
              </w:rPr>
              <w:t>d</w:t>
            </w:r>
            <w:r>
              <w:rPr>
                <w:sz w:val="18"/>
                <w:szCs w:val="18"/>
              </w:rPr>
              <w:t>i</w:t>
            </w:r>
            <w:r>
              <w:rPr>
                <w:spacing w:val="-3"/>
                <w:sz w:val="18"/>
                <w:szCs w:val="18"/>
              </w:rPr>
              <w:t xml:space="preserve"> </w:t>
            </w:r>
            <w:r>
              <w:rPr>
                <w:spacing w:val="-2"/>
                <w:sz w:val="18"/>
                <w:szCs w:val="18"/>
              </w:rPr>
              <w:t>g</w:t>
            </w:r>
            <w:r>
              <w:rPr>
                <w:sz w:val="18"/>
                <w:szCs w:val="18"/>
              </w:rPr>
              <w:t>i</w:t>
            </w:r>
            <w:r>
              <w:rPr>
                <w:spacing w:val="1"/>
                <w:sz w:val="18"/>
                <w:szCs w:val="18"/>
              </w:rPr>
              <w:t>o</w:t>
            </w:r>
            <w:r>
              <w:rPr>
                <w:spacing w:val="-3"/>
                <w:sz w:val="18"/>
                <w:szCs w:val="18"/>
              </w:rPr>
              <w:t>r</w:t>
            </w:r>
            <w:r>
              <w:rPr>
                <w:spacing w:val="1"/>
                <w:sz w:val="18"/>
                <w:szCs w:val="18"/>
              </w:rPr>
              <w:t>n</w:t>
            </w:r>
            <w:r>
              <w:rPr>
                <w:sz w:val="18"/>
                <w:szCs w:val="18"/>
              </w:rPr>
              <w:t>i</w:t>
            </w:r>
            <w:r>
              <w:rPr>
                <w:spacing w:val="-3"/>
                <w:sz w:val="18"/>
                <w:szCs w:val="18"/>
              </w:rPr>
              <w:t xml:space="preserve"> </w:t>
            </w:r>
            <w:r>
              <w:rPr>
                <w:spacing w:val="1"/>
                <w:sz w:val="18"/>
                <w:szCs w:val="18"/>
              </w:rPr>
              <w:t>d</w:t>
            </w:r>
            <w:r>
              <w:rPr>
                <w:sz w:val="18"/>
                <w:szCs w:val="18"/>
              </w:rPr>
              <w:t>a</w:t>
            </w:r>
            <w:r>
              <w:rPr>
                <w:spacing w:val="-5"/>
                <w:sz w:val="18"/>
                <w:szCs w:val="18"/>
              </w:rPr>
              <w:t xml:space="preserve"> </w:t>
            </w:r>
            <w:r>
              <w:rPr>
                <w:spacing w:val="-1"/>
                <w:sz w:val="18"/>
                <w:szCs w:val="18"/>
              </w:rPr>
              <w:t>sc</w:t>
            </w:r>
            <w:r>
              <w:rPr>
                <w:spacing w:val="-2"/>
                <w:sz w:val="18"/>
                <w:szCs w:val="18"/>
              </w:rPr>
              <w:t>o</w:t>
            </w:r>
            <w:r>
              <w:rPr>
                <w:spacing w:val="1"/>
                <w:sz w:val="18"/>
                <w:szCs w:val="18"/>
              </w:rPr>
              <w:t>n</w:t>
            </w:r>
            <w:r>
              <w:rPr>
                <w:sz w:val="18"/>
                <w:szCs w:val="18"/>
              </w:rPr>
              <w:t>t</w:t>
            </w:r>
            <w:r>
              <w:rPr>
                <w:spacing w:val="-1"/>
                <w:sz w:val="18"/>
                <w:szCs w:val="18"/>
              </w:rPr>
              <w:t>a</w:t>
            </w:r>
            <w:r>
              <w:rPr>
                <w:sz w:val="18"/>
                <w:szCs w:val="18"/>
              </w:rPr>
              <w:t>re</w:t>
            </w:r>
            <w:r>
              <w:rPr>
                <w:spacing w:val="-5"/>
                <w:sz w:val="18"/>
                <w:szCs w:val="18"/>
              </w:rPr>
              <w:t xml:space="preserve"> </w:t>
            </w:r>
            <w:r>
              <w:rPr>
                <w:sz w:val="18"/>
                <w:szCs w:val="18"/>
              </w:rPr>
              <w:t>in</w:t>
            </w:r>
            <w:r>
              <w:rPr>
                <w:spacing w:val="-5"/>
                <w:sz w:val="18"/>
                <w:szCs w:val="18"/>
              </w:rPr>
              <w:t xml:space="preserve"> </w:t>
            </w:r>
            <w:r>
              <w:rPr>
                <w:spacing w:val="-1"/>
                <w:sz w:val="18"/>
                <w:szCs w:val="18"/>
              </w:rPr>
              <w:t>cas</w:t>
            </w:r>
            <w:r>
              <w:rPr>
                <w:sz w:val="18"/>
                <w:szCs w:val="18"/>
              </w:rPr>
              <w:t>o</w:t>
            </w:r>
            <w:r>
              <w:rPr>
                <w:spacing w:val="-2"/>
                <w:sz w:val="18"/>
                <w:szCs w:val="18"/>
              </w:rPr>
              <w:t xml:space="preserve"> </w:t>
            </w:r>
            <w:r>
              <w:rPr>
                <w:spacing w:val="1"/>
                <w:sz w:val="18"/>
                <w:szCs w:val="18"/>
              </w:rPr>
              <w:t>d</w:t>
            </w:r>
            <w:r>
              <w:rPr>
                <w:sz w:val="18"/>
                <w:szCs w:val="18"/>
              </w:rPr>
              <w:t>i</w:t>
            </w:r>
            <w:r>
              <w:rPr>
                <w:spacing w:val="-3"/>
                <w:sz w:val="18"/>
                <w:szCs w:val="18"/>
              </w:rPr>
              <w:t xml:space="preserve"> </w:t>
            </w:r>
            <w:r>
              <w:rPr>
                <w:spacing w:val="-1"/>
                <w:sz w:val="18"/>
                <w:szCs w:val="18"/>
              </w:rPr>
              <w:t>a</w:t>
            </w:r>
            <w:r>
              <w:rPr>
                <w:sz w:val="18"/>
                <w:szCs w:val="18"/>
              </w:rPr>
              <w:t>rr</w:t>
            </w:r>
            <w:r>
              <w:rPr>
                <w:spacing w:val="-1"/>
                <w:sz w:val="18"/>
                <w:szCs w:val="18"/>
              </w:rPr>
              <w:t>es</w:t>
            </w:r>
            <w:r>
              <w:rPr>
                <w:sz w:val="18"/>
                <w:szCs w:val="18"/>
              </w:rPr>
              <w:t>t</w:t>
            </w:r>
            <w:r>
              <w:rPr>
                <w:spacing w:val="1"/>
                <w:sz w:val="18"/>
                <w:szCs w:val="18"/>
              </w:rPr>
              <w:t>o</w:t>
            </w:r>
            <w:r>
              <w:rPr>
                <w:sz w:val="18"/>
                <w:szCs w:val="18"/>
              </w:rPr>
              <w:t>.</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IMPORTO_AMMENDA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8"/>
              <w:rPr>
                <w:sz w:val="18"/>
                <w:szCs w:val="18"/>
              </w:rPr>
            </w:pPr>
            <w:r>
              <w:rPr>
                <w:sz w:val="18"/>
                <w:szCs w:val="18"/>
              </w:rPr>
              <w:t>NUMBER (2-16)</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w:t>
            </w:r>
            <w:r>
              <w:rPr>
                <w:spacing w:val="-5"/>
                <w:sz w:val="18"/>
                <w:szCs w:val="18"/>
              </w:rPr>
              <w:t>m</w:t>
            </w:r>
            <w:r>
              <w:rPr>
                <w:spacing w:val="1"/>
                <w:sz w:val="18"/>
                <w:szCs w:val="18"/>
              </w:rPr>
              <w:t>po</w:t>
            </w:r>
            <w:r>
              <w:rPr>
                <w:sz w:val="18"/>
                <w:szCs w:val="18"/>
              </w:rPr>
              <w:t>rto</w:t>
            </w:r>
            <w:r>
              <w:rPr>
                <w:spacing w:val="-4"/>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sa</w:t>
            </w:r>
            <w:r>
              <w:rPr>
                <w:spacing w:val="1"/>
                <w:sz w:val="18"/>
                <w:szCs w:val="18"/>
              </w:rPr>
              <w:t>n</w:t>
            </w:r>
            <w:r>
              <w:rPr>
                <w:spacing w:val="-1"/>
                <w:sz w:val="18"/>
                <w:szCs w:val="18"/>
              </w:rPr>
              <w:t>z</w:t>
            </w:r>
            <w:r>
              <w:rPr>
                <w:sz w:val="18"/>
                <w:szCs w:val="18"/>
              </w:rPr>
              <w:t>i</w:t>
            </w:r>
            <w:r>
              <w:rPr>
                <w:spacing w:val="-2"/>
                <w:sz w:val="18"/>
                <w:szCs w:val="18"/>
              </w:rPr>
              <w:t>o</w:t>
            </w:r>
            <w:r>
              <w:rPr>
                <w:spacing w:val="1"/>
                <w:sz w:val="18"/>
                <w:szCs w:val="18"/>
              </w:rPr>
              <w:t>n</w:t>
            </w:r>
            <w:r>
              <w:rPr>
                <w:sz w:val="18"/>
                <w:szCs w:val="18"/>
              </w:rPr>
              <w:t>e</w:t>
            </w:r>
            <w:r>
              <w:rPr>
                <w:spacing w:val="-6"/>
                <w:sz w:val="18"/>
                <w:szCs w:val="18"/>
              </w:rPr>
              <w:t xml:space="preserve"> </w:t>
            </w:r>
            <w:r>
              <w:rPr>
                <w:spacing w:val="1"/>
                <w:sz w:val="18"/>
                <w:szCs w:val="18"/>
              </w:rPr>
              <w:t>p</w:t>
            </w:r>
            <w:r>
              <w:rPr>
                <w:spacing w:val="-1"/>
                <w:sz w:val="18"/>
                <w:szCs w:val="18"/>
              </w:rPr>
              <w:t>ec</w:t>
            </w:r>
            <w:r>
              <w:rPr>
                <w:spacing w:val="-2"/>
                <w:sz w:val="18"/>
                <w:szCs w:val="18"/>
              </w:rPr>
              <w:t>u</w:t>
            </w:r>
            <w:r>
              <w:rPr>
                <w:spacing w:val="1"/>
                <w:sz w:val="18"/>
                <w:szCs w:val="18"/>
              </w:rPr>
              <w:t>n</w:t>
            </w:r>
            <w:r>
              <w:rPr>
                <w:sz w:val="18"/>
                <w:szCs w:val="18"/>
              </w:rPr>
              <w:t>i</w:t>
            </w:r>
            <w:r>
              <w:rPr>
                <w:spacing w:val="-1"/>
                <w:sz w:val="18"/>
                <w:szCs w:val="18"/>
              </w:rPr>
              <w:t>a</w:t>
            </w:r>
            <w:r>
              <w:rPr>
                <w:sz w:val="18"/>
                <w:szCs w:val="18"/>
              </w:rPr>
              <w:t>ria</w:t>
            </w:r>
            <w:r>
              <w:rPr>
                <w:spacing w:val="-7"/>
                <w:sz w:val="18"/>
                <w:szCs w:val="18"/>
              </w:rPr>
              <w:t xml:space="preserve"> </w:t>
            </w:r>
            <w:r>
              <w:rPr>
                <w:sz w:val="18"/>
                <w:szCs w:val="18"/>
              </w:rPr>
              <w:t>in</w:t>
            </w:r>
            <w:r>
              <w:rPr>
                <w:spacing w:val="-4"/>
                <w:sz w:val="18"/>
                <w:szCs w:val="18"/>
              </w:rPr>
              <w:t xml:space="preserve"> </w:t>
            </w:r>
            <w:r>
              <w:rPr>
                <w:spacing w:val="-1"/>
                <w:sz w:val="18"/>
                <w:szCs w:val="18"/>
              </w:rPr>
              <w:t>cas</w:t>
            </w:r>
            <w:r>
              <w:rPr>
                <w:sz w:val="18"/>
                <w:szCs w:val="18"/>
              </w:rPr>
              <w:t>o</w:t>
            </w:r>
            <w:r>
              <w:rPr>
                <w:spacing w:val="-6"/>
                <w:sz w:val="18"/>
                <w:szCs w:val="18"/>
              </w:rPr>
              <w:t xml:space="preserve"> </w:t>
            </w:r>
            <w:r>
              <w:rPr>
                <w:spacing w:val="1"/>
                <w:sz w:val="18"/>
                <w:szCs w:val="18"/>
              </w:rPr>
              <w:t>d</w:t>
            </w:r>
            <w:r>
              <w:rPr>
                <w:sz w:val="18"/>
                <w:szCs w:val="18"/>
              </w:rPr>
              <w:t>i</w:t>
            </w:r>
            <w:r>
              <w:rPr>
                <w:spacing w:val="-4"/>
                <w:sz w:val="18"/>
                <w:szCs w:val="18"/>
              </w:rPr>
              <w:t xml:space="preserve"> </w:t>
            </w:r>
            <w:r>
              <w:rPr>
                <w:spacing w:val="-1"/>
                <w:sz w:val="18"/>
                <w:szCs w:val="18"/>
              </w:rPr>
              <w:t>a</w:t>
            </w:r>
            <w:r>
              <w:rPr>
                <w:sz w:val="18"/>
                <w:szCs w:val="18"/>
              </w:rPr>
              <w:t>rr</w:t>
            </w:r>
            <w:r>
              <w:rPr>
                <w:spacing w:val="-1"/>
                <w:sz w:val="18"/>
                <w:szCs w:val="18"/>
              </w:rPr>
              <w:t>es</w:t>
            </w:r>
            <w:r>
              <w:rPr>
                <w:sz w:val="18"/>
                <w:szCs w:val="18"/>
              </w:rPr>
              <w:t>t</w:t>
            </w:r>
            <w:r>
              <w:rPr>
                <w:spacing w:val="1"/>
                <w:sz w:val="18"/>
                <w:szCs w:val="18"/>
              </w:rPr>
              <w:t>o</w:t>
            </w:r>
            <w:r>
              <w:rPr>
                <w:sz w:val="18"/>
                <w:szCs w:val="18"/>
              </w:rPr>
              <w:t>.</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DIES_A_QUO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 CHAR)</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80"/>
            </w:pPr>
            <w:r>
              <w:rPr>
                <w:sz w:val="18"/>
                <w:szCs w:val="18"/>
              </w:rPr>
              <w:t>Se</w:t>
            </w:r>
            <w:r>
              <w:rPr>
                <w:spacing w:val="-5"/>
                <w:sz w:val="18"/>
                <w:szCs w:val="18"/>
              </w:rPr>
              <w:t xml:space="preserve"> </w:t>
            </w:r>
            <w:r>
              <w:rPr>
                <w:spacing w:val="-2"/>
                <w:sz w:val="18"/>
                <w:szCs w:val="18"/>
              </w:rPr>
              <w:t>v</w:t>
            </w:r>
            <w:r>
              <w:rPr>
                <w:spacing w:val="-1"/>
                <w:sz w:val="18"/>
                <w:szCs w:val="18"/>
              </w:rPr>
              <w:t>a</w:t>
            </w:r>
            <w:r>
              <w:rPr>
                <w:sz w:val="18"/>
                <w:szCs w:val="18"/>
              </w:rPr>
              <w:t>l</w:t>
            </w:r>
            <w:r>
              <w:rPr>
                <w:spacing w:val="1"/>
                <w:sz w:val="18"/>
                <w:szCs w:val="18"/>
              </w:rPr>
              <w:t>o</w:t>
            </w:r>
            <w:r>
              <w:rPr>
                <w:sz w:val="18"/>
                <w:szCs w:val="18"/>
              </w:rPr>
              <w:t>ri</w:t>
            </w:r>
            <w:r>
              <w:rPr>
                <w:spacing w:val="-1"/>
                <w:sz w:val="18"/>
                <w:szCs w:val="18"/>
              </w:rPr>
              <w:t>zza</w:t>
            </w:r>
            <w:r>
              <w:rPr>
                <w:sz w:val="18"/>
                <w:szCs w:val="18"/>
              </w:rPr>
              <w:t>to</w:t>
            </w:r>
            <w:r>
              <w:rPr>
                <w:spacing w:val="-3"/>
                <w:sz w:val="18"/>
                <w:szCs w:val="18"/>
              </w:rPr>
              <w:t xml:space="preserve"> </w:t>
            </w:r>
            <w:r>
              <w:rPr>
                <w:spacing w:val="-1"/>
                <w:sz w:val="18"/>
                <w:szCs w:val="18"/>
              </w:rPr>
              <w:t>c</w:t>
            </w:r>
            <w:r>
              <w:rPr>
                <w:spacing w:val="1"/>
                <w:sz w:val="18"/>
                <w:szCs w:val="18"/>
              </w:rPr>
              <w:t>o</w:t>
            </w:r>
            <w:r>
              <w:rPr>
                <w:sz w:val="18"/>
                <w:szCs w:val="18"/>
              </w:rPr>
              <w:t>n</w:t>
            </w:r>
            <w:r>
              <w:rPr>
                <w:spacing w:val="-5"/>
                <w:sz w:val="18"/>
                <w:szCs w:val="18"/>
              </w:rPr>
              <w:t xml:space="preserve"> </w:t>
            </w:r>
            <w:r>
              <w:rPr>
                <w:sz w:val="18"/>
                <w:szCs w:val="18"/>
              </w:rPr>
              <w:t>S</w:t>
            </w:r>
            <w:r>
              <w:rPr>
                <w:spacing w:val="-2"/>
                <w:sz w:val="18"/>
                <w:szCs w:val="18"/>
              </w:rPr>
              <w:t xml:space="preserve"> </w:t>
            </w:r>
            <w:r>
              <w:rPr>
                <w:sz w:val="18"/>
                <w:szCs w:val="18"/>
              </w:rPr>
              <w:t>i</w:t>
            </w:r>
            <w:r>
              <w:rPr>
                <w:spacing w:val="-2"/>
                <w:sz w:val="18"/>
                <w:szCs w:val="18"/>
              </w:rPr>
              <w:t>n</w:t>
            </w:r>
            <w:r>
              <w:rPr>
                <w:spacing w:val="1"/>
                <w:sz w:val="18"/>
                <w:szCs w:val="18"/>
              </w:rPr>
              <w:t>d</w:t>
            </w:r>
            <w:r>
              <w:rPr>
                <w:sz w:val="18"/>
                <w:szCs w:val="18"/>
              </w:rPr>
              <w:t>i</w:t>
            </w:r>
            <w:r>
              <w:rPr>
                <w:spacing w:val="-1"/>
                <w:sz w:val="18"/>
                <w:szCs w:val="18"/>
              </w:rPr>
              <w:t>c</w:t>
            </w:r>
            <w:r>
              <w:rPr>
                <w:sz w:val="18"/>
                <w:szCs w:val="18"/>
              </w:rPr>
              <w:t>a</w:t>
            </w:r>
            <w:r>
              <w:rPr>
                <w:spacing w:val="-5"/>
                <w:sz w:val="18"/>
                <w:szCs w:val="18"/>
              </w:rPr>
              <w:t xml:space="preserve"> </w:t>
            </w:r>
            <w:r>
              <w:rPr>
                <w:spacing w:val="-1"/>
                <w:sz w:val="18"/>
                <w:szCs w:val="18"/>
              </w:rPr>
              <w:t>c</w:t>
            </w:r>
            <w:r>
              <w:rPr>
                <w:spacing w:val="1"/>
                <w:sz w:val="18"/>
                <w:szCs w:val="18"/>
              </w:rPr>
              <w:t>h</w:t>
            </w:r>
            <w:r>
              <w:rPr>
                <w:sz w:val="18"/>
                <w:szCs w:val="18"/>
              </w:rPr>
              <w:t>e</w:t>
            </w:r>
            <w:r>
              <w:rPr>
                <w:spacing w:val="-5"/>
                <w:sz w:val="18"/>
                <w:szCs w:val="18"/>
              </w:rPr>
              <w:t xml:space="preserve"> </w:t>
            </w:r>
            <w:r>
              <w:rPr>
                <w:spacing w:val="-2"/>
                <w:sz w:val="18"/>
                <w:szCs w:val="18"/>
              </w:rPr>
              <w:t>n</w:t>
            </w:r>
            <w:r>
              <w:rPr>
                <w:spacing w:val="-1"/>
                <w:sz w:val="18"/>
                <w:szCs w:val="18"/>
              </w:rPr>
              <w:t>e</w:t>
            </w:r>
            <w:r>
              <w:rPr>
                <w:sz w:val="18"/>
                <w:szCs w:val="18"/>
              </w:rPr>
              <w:t>l</w:t>
            </w:r>
            <w:r>
              <w:rPr>
                <w:spacing w:val="-2"/>
                <w:sz w:val="18"/>
                <w:szCs w:val="18"/>
              </w:rPr>
              <w:t xml:space="preserve"> </w:t>
            </w:r>
            <w:r>
              <w:rPr>
                <w:spacing w:val="-1"/>
                <w:sz w:val="18"/>
                <w:szCs w:val="18"/>
              </w:rPr>
              <w:t>ca</w:t>
            </w:r>
            <w:r>
              <w:rPr>
                <w:sz w:val="18"/>
                <w:szCs w:val="18"/>
              </w:rPr>
              <w:t>l</w:t>
            </w:r>
            <w:r>
              <w:rPr>
                <w:spacing w:val="-1"/>
                <w:sz w:val="18"/>
                <w:szCs w:val="18"/>
              </w:rPr>
              <w:t>c</w:t>
            </w:r>
            <w:r>
              <w:rPr>
                <w:spacing w:val="1"/>
                <w:sz w:val="18"/>
                <w:szCs w:val="18"/>
              </w:rPr>
              <w:t>o</w:t>
            </w:r>
            <w:r>
              <w:rPr>
                <w:sz w:val="18"/>
                <w:szCs w:val="18"/>
              </w:rPr>
              <w:t>lo</w:t>
            </w:r>
            <w:r>
              <w:rPr>
                <w:spacing w:val="-3"/>
                <w:sz w:val="18"/>
                <w:szCs w:val="18"/>
              </w:rPr>
              <w:t xml:space="preserve"> </w:t>
            </w:r>
            <w:r>
              <w:rPr>
                <w:spacing w:val="1"/>
                <w:sz w:val="18"/>
                <w:szCs w:val="18"/>
              </w:rPr>
              <w:t>d</w:t>
            </w:r>
            <w:r>
              <w:rPr>
                <w:spacing w:val="-1"/>
                <w:sz w:val="18"/>
                <w:szCs w:val="18"/>
              </w:rPr>
              <w:t>e</w:t>
            </w:r>
            <w:r>
              <w:rPr>
                <w:spacing w:val="-2"/>
                <w:sz w:val="18"/>
                <w:szCs w:val="18"/>
              </w:rPr>
              <w:t>v</w:t>
            </w:r>
            <w:r>
              <w:rPr>
                <w:sz w:val="18"/>
                <w:szCs w:val="18"/>
              </w:rPr>
              <w:t>e</w:t>
            </w:r>
            <w:r>
              <w:rPr>
                <w:spacing w:val="-5"/>
                <w:sz w:val="18"/>
                <w:szCs w:val="18"/>
              </w:rPr>
              <w:t xml:space="preserve"> </w:t>
            </w:r>
            <w:r>
              <w:rPr>
                <w:spacing w:val="-1"/>
                <w:sz w:val="18"/>
                <w:szCs w:val="18"/>
              </w:rPr>
              <w:t>esse</w:t>
            </w:r>
            <w:r>
              <w:rPr>
                <w:sz w:val="18"/>
                <w:szCs w:val="18"/>
              </w:rPr>
              <w:t>re</w:t>
            </w:r>
            <w:r>
              <w:rPr>
                <w:spacing w:val="-4"/>
                <w:sz w:val="18"/>
                <w:szCs w:val="18"/>
              </w:rPr>
              <w:t xml:space="preserve"> </w:t>
            </w:r>
            <w:r>
              <w:rPr>
                <w:spacing w:val="1"/>
                <w:sz w:val="18"/>
                <w:szCs w:val="18"/>
              </w:rPr>
              <w:t>p</w:t>
            </w:r>
            <w:r>
              <w:rPr>
                <w:sz w:val="18"/>
                <w:szCs w:val="18"/>
              </w:rPr>
              <w:t>r</w:t>
            </w:r>
            <w:r>
              <w:rPr>
                <w:spacing w:val="-1"/>
                <w:sz w:val="18"/>
                <w:szCs w:val="18"/>
              </w:rPr>
              <w:t>es</w:t>
            </w:r>
            <w:r>
              <w:rPr>
                <w:sz w:val="18"/>
                <w:szCs w:val="18"/>
              </w:rPr>
              <w:t>o</w:t>
            </w:r>
            <w:r>
              <w:rPr>
                <w:spacing w:val="-3"/>
                <w:sz w:val="18"/>
                <w:szCs w:val="18"/>
              </w:rPr>
              <w:t xml:space="preserve"> </w:t>
            </w:r>
            <w:r>
              <w:rPr>
                <w:sz w:val="18"/>
                <w:szCs w:val="18"/>
              </w:rPr>
              <w:t>in</w:t>
            </w:r>
            <w:r>
              <w:rPr>
                <w:w w:val="99"/>
                <w:sz w:val="18"/>
                <w:szCs w:val="18"/>
              </w:rPr>
              <w:t xml:space="preserve"> </w:t>
            </w:r>
            <w:r>
              <w:rPr>
                <w:spacing w:val="-1"/>
                <w:sz w:val="18"/>
                <w:szCs w:val="18"/>
              </w:rPr>
              <w:t>c</w:t>
            </w:r>
            <w:r>
              <w:rPr>
                <w:spacing w:val="1"/>
                <w:sz w:val="18"/>
                <w:szCs w:val="18"/>
              </w:rPr>
              <w:t>on</w:t>
            </w:r>
            <w:r>
              <w:rPr>
                <w:spacing w:val="-1"/>
                <w:sz w:val="18"/>
                <w:szCs w:val="18"/>
              </w:rPr>
              <w:t>s</w:t>
            </w:r>
            <w:r>
              <w:rPr>
                <w:sz w:val="18"/>
                <w:szCs w:val="18"/>
              </w:rPr>
              <w:t>i</w:t>
            </w:r>
            <w:r>
              <w:rPr>
                <w:spacing w:val="1"/>
                <w:sz w:val="18"/>
                <w:szCs w:val="18"/>
              </w:rPr>
              <w:t>d</w:t>
            </w:r>
            <w:r>
              <w:rPr>
                <w:spacing w:val="-1"/>
                <w:sz w:val="18"/>
                <w:szCs w:val="18"/>
              </w:rPr>
              <w:t>e</w:t>
            </w:r>
            <w:r>
              <w:rPr>
                <w:sz w:val="18"/>
                <w:szCs w:val="18"/>
              </w:rPr>
              <w:t>r</w:t>
            </w:r>
            <w:r>
              <w:rPr>
                <w:spacing w:val="-1"/>
                <w:sz w:val="18"/>
                <w:szCs w:val="18"/>
              </w:rPr>
              <w:t>az</w:t>
            </w:r>
            <w:r>
              <w:rPr>
                <w:sz w:val="18"/>
                <w:szCs w:val="18"/>
              </w:rPr>
              <w:t>i</w:t>
            </w:r>
            <w:r>
              <w:rPr>
                <w:spacing w:val="1"/>
                <w:sz w:val="18"/>
                <w:szCs w:val="18"/>
              </w:rPr>
              <w:t>on</w:t>
            </w:r>
            <w:r>
              <w:rPr>
                <w:sz w:val="18"/>
                <w:szCs w:val="18"/>
              </w:rPr>
              <w:t>e</w:t>
            </w:r>
            <w:r>
              <w:rPr>
                <w:spacing w:val="-7"/>
                <w:sz w:val="18"/>
                <w:szCs w:val="18"/>
              </w:rPr>
              <w:t xml:space="preserve"> </w:t>
            </w:r>
            <w:r>
              <w:rPr>
                <w:spacing w:val="-5"/>
                <w:sz w:val="18"/>
                <w:szCs w:val="18"/>
              </w:rPr>
              <w:t>a</w:t>
            </w:r>
            <w:r>
              <w:rPr>
                <w:spacing w:val="1"/>
                <w:sz w:val="18"/>
                <w:szCs w:val="18"/>
              </w:rPr>
              <w:t>n</w:t>
            </w:r>
            <w:r>
              <w:rPr>
                <w:spacing w:val="-1"/>
                <w:sz w:val="18"/>
                <w:szCs w:val="18"/>
              </w:rPr>
              <w:t>c</w:t>
            </w:r>
            <w:r>
              <w:rPr>
                <w:spacing w:val="1"/>
                <w:sz w:val="18"/>
                <w:szCs w:val="18"/>
              </w:rPr>
              <w:t>h</w:t>
            </w:r>
            <w:r>
              <w:rPr>
                <w:sz w:val="18"/>
                <w:szCs w:val="18"/>
              </w:rPr>
              <w:t>e</w:t>
            </w:r>
            <w:r>
              <w:rPr>
                <w:spacing w:val="-6"/>
                <w:sz w:val="18"/>
                <w:szCs w:val="18"/>
              </w:rPr>
              <w:t xml:space="preserve"> </w:t>
            </w:r>
            <w:r>
              <w:rPr>
                <w:sz w:val="18"/>
                <w:szCs w:val="18"/>
              </w:rPr>
              <w:t>il</w:t>
            </w:r>
            <w:r>
              <w:rPr>
                <w:spacing w:val="-7"/>
                <w:sz w:val="18"/>
                <w:szCs w:val="18"/>
              </w:rPr>
              <w:t xml:space="preserve"> </w:t>
            </w:r>
            <w:r>
              <w:rPr>
                <w:spacing w:val="1"/>
                <w:sz w:val="18"/>
                <w:szCs w:val="18"/>
              </w:rPr>
              <w:t>p</w:t>
            </w:r>
            <w:r>
              <w:rPr>
                <w:sz w:val="18"/>
                <w:szCs w:val="18"/>
              </w:rPr>
              <w:t>ri</w:t>
            </w:r>
            <w:r>
              <w:rPr>
                <w:spacing w:val="-5"/>
                <w:sz w:val="18"/>
                <w:szCs w:val="18"/>
              </w:rPr>
              <w:t>m</w:t>
            </w:r>
            <w:r>
              <w:rPr>
                <w:sz w:val="18"/>
                <w:szCs w:val="18"/>
              </w:rPr>
              <w:t>o</w:t>
            </w:r>
            <w:r>
              <w:rPr>
                <w:spacing w:val="-4"/>
                <w:sz w:val="18"/>
                <w:szCs w:val="18"/>
              </w:rPr>
              <w:t xml:space="preserve"> </w:t>
            </w:r>
            <w:r>
              <w:rPr>
                <w:spacing w:val="-2"/>
                <w:sz w:val="18"/>
                <w:szCs w:val="18"/>
              </w:rPr>
              <w:t>g</w:t>
            </w:r>
            <w:r>
              <w:rPr>
                <w:sz w:val="18"/>
                <w:szCs w:val="18"/>
              </w:rPr>
              <w:t>i</w:t>
            </w:r>
            <w:r>
              <w:rPr>
                <w:spacing w:val="-2"/>
                <w:sz w:val="18"/>
                <w:szCs w:val="18"/>
              </w:rPr>
              <w:t>o</w:t>
            </w:r>
            <w:r>
              <w:rPr>
                <w:sz w:val="18"/>
                <w:szCs w:val="18"/>
              </w:rPr>
              <w:t>r</w:t>
            </w:r>
            <w:r>
              <w:rPr>
                <w:spacing w:val="1"/>
                <w:sz w:val="18"/>
                <w:szCs w:val="18"/>
              </w:rPr>
              <w:t>n</w:t>
            </w:r>
            <w:r>
              <w:rPr>
                <w:sz w:val="18"/>
                <w:szCs w:val="18"/>
              </w:rPr>
              <w:t>o</w:t>
            </w:r>
            <w:r>
              <w:rPr>
                <w:spacing w:val="-4"/>
                <w:sz w:val="18"/>
                <w:szCs w:val="18"/>
              </w:rPr>
              <w:t xml:space="preserve"> </w:t>
            </w:r>
            <w:r>
              <w:rPr>
                <w:spacing w:val="-3"/>
                <w:sz w:val="18"/>
                <w:szCs w:val="18"/>
              </w:rPr>
              <w:t>(</w:t>
            </w:r>
            <w:r>
              <w:rPr>
                <w:spacing w:val="1"/>
                <w:sz w:val="18"/>
                <w:szCs w:val="18"/>
              </w:rPr>
              <w:t>qu</w:t>
            </w:r>
            <w:r>
              <w:rPr>
                <w:spacing w:val="-1"/>
                <w:sz w:val="18"/>
                <w:szCs w:val="18"/>
              </w:rPr>
              <w:t>e</w:t>
            </w:r>
            <w:r>
              <w:rPr>
                <w:sz w:val="18"/>
                <w:szCs w:val="18"/>
              </w:rPr>
              <w:t>l</w:t>
            </w:r>
            <w:r>
              <w:rPr>
                <w:spacing w:val="-2"/>
                <w:sz w:val="18"/>
                <w:szCs w:val="18"/>
              </w:rPr>
              <w:t>l</w:t>
            </w:r>
            <w:r>
              <w:rPr>
                <w:sz w:val="18"/>
                <w:szCs w:val="18"/>
              </w:rPr>
              <w:t>o</w:t>
            </w:r>
            <w:r>
              <w:rPr>
                <w:spacing w:val="-6"/>
                <w:sz w:val="18"/>
                <w:szCs w:val="18"/>
              </w:rPr>
              <w:t xml:space="preserve"> </w:t>
            </w:r>
            <w:r>
              <w:rPr>
                <w:spacing w:val="1"/>
                <w:sz w:val="18"/>
                <w:szCs w:val="18"/>
              </w:rPr>
              <w:t>d</w:t>
            </w:r>
            <w:r>
              <w:rPr>
                <w:sz w:val="18"/>
                <w:szCs w:val="18"/>
              </w:rPr>
              <w:t>i</w:t>
            </w:r>
            <w:r>
              <w:rPr>
                <w:spacing w:val="-5"/>
                <w:sz w:val="18"/>
                <w:szCs w:val="18"/>
              </w:rPr>
              <w:t xml:space="preserve"> </w:t>
            </w:r>
            <w:r>
              <w:rPr>
                <w:spacing w:val="-2"/>
                <w:sz w:val="18"/>
                <w:szCs w:val="18"/>
              </w:rPr>
              <w:t>n</w:t>
            </w:r>
            <w:r>
              <w:rPr>
                <w:spacing w:val="1"/>
                <w:sz w:val="18"/>
                <w:szCs w:val="18"/>
              </w:rPr>
              <w:t>o</w:t>
            </w:r>
            <w:r>
              <w:rPr>
                <w:sz w:val="18"/>
                <w:szCs w:val="18"/>
              </w:rPr>
              <w:t>ti</w:t>
            </w:r>
            <w:r>
              <w:rPr>
                <w:spacing w:val="-3"/>
                <w:sz w:val="18"/>
                <w:szCs w:val="18"/>
              </w:rPr>
              <w:t>f</w:t>
            </w:r>
            <w:r>
              <w:rPr>
                <w:sz w:val="18"/>
                <w:szCs w:val="18"/>
              </w:rPr>
              <w:t>i</w:t>
            </w:r>
            <w:r>
              <w:rPr>
                <w:spacing w:val="-1"/>
                <w:sz w:val="18"/>
                <w:szCs w:val="18"/>
              </w:rPr>
              <w:t>ca</w:t>
            </w:r>
            <w:r>
              <w:rPr>
                <w:sz w:val="18"/>
                <w:szCs w:val="18"/>
              </w:rPr>
              <w:t>).</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FLAG_VALIDATO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 CHAR)</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18"/>
            </w:pPr>
            <w:r>
              <w:rPr>
                <w:sz w:val="18"/>
                <w:szCs w:val="18"/>
              </w:rPr>
              <w:t>I</w:t>
            </w:r>
            <w:r>
              <w:rPr>
                <w:spacing w:val="1"/>
                <w:sz w:val="18"/>
                <w:szCs w:val="18"/>
              </w:rPr>
              <w:t>nd</w:t>
            </w:r>
            <w:r>
              <w:rPr>
                <w:sz w:val="18"/>
                <w:szCs w:val="18"/>
              </w:rPr>
              <w:t>i</w:t>
            </w:r>
            <w:r>
              <w:rPr>
                <w:spacing w:val="-1"/>
                <w:sz w:val="18"/>
                <w:szCs w:val="18"/>
              </w:rPr>
              <w:t>c</w:t>
            </w:r>
            <w:r>
              <w:rPr>
                <w:sz w:val="18"/>
                <w:szCs w:val="18"/>
              </w:rPr>
              <w:t>a</w:t>
            </w:r>
            <w:r>
              <w:rPr>
                <w:spacing w:val="-5"/>
                <w:sz w:val="18"/>
                <w:szCs w:val="18"/>
              </w:rPr>
              <w:t xml:space="preserve"> </w:t>
            </w:r>
            <w:r>
              <w:rPr>
                <w:spacing w:val="-1"/>
                <w:sz w:val="18"/>
                <w:szCs w:val="18"/>
              </w:rPr>
              <w:t>s</w:t>
            </w:r>
            <w:r>
              <w:rPr>
                <w:sz w:val="18"/>
                <w:szCs w:val="18"/>
              </w:rPr>
              <w:t>e</w:t>
            </w:r>
            <w:r>
              <w:rPr>
                <w:spacing w:val="-5"/>
                <w:sz w:val="18"/>
                <w:szCs w:val="18"/>
              </w:rPr>
              <w:t xml:space="preserve"> </w:t>
            </w:r>
            <w:r>
              <w:rPr>
                <w:sz w:val="18"/>
                <w:szCs w:val="18"/>
              </w:rPr>
              <w:t>è</w:t>
            </w:r>
            <w:r>
              <w:rPr>
                <w:spacing w:val="-4"/>
                <w:sz w:val="18"/>
                <w:szCs w:val="18"/>
              </w:rPr>
              <w:t xml:space="preserve"> </w:t>
            </w:r>
            <w:r>
              <w:rPr>
                <w:spacing w:val="-1"/>
                <w:sz w:val="18"/>
                <w:szCs w:val="18"/>
              </w:rPr>
              <w:t>s</w:t>
            </w:r>
            <w:r>
              <w:rPr>
                <w:sz w:val="18"/>
                <w:szCs w:val="18"/>
              </w:rPr>
              <w:t>t</w:t>
            </w:r>
            <w:r>
              <w:rPr>
                <w:spacing w:val="-1"/>
                <w:sz w:val="18"/>
                <w:szCs w:val="18"/>
              </w:rPr>
              <w:t>a</w:t>
            </w:r>
            <w:r>
              <w:rPr>
                <w:sz w:val="18"/>
                <w:szCs w:val="18"/>
              </w:rPr>
              <w:t>to</w:t>
            </w:r>
            <w:r>
              <w:rPr>
                <w:spacing w:val="-3"/>
                <w:sz w:val="18"/>
                <w:szCs w:val="18"/>
              </w:rPr>
              <w:t xml:space="preserve"> f</w:t>
            </w:r>
            <w:r>
              <w:rPr>
                <w:spacing w:val="-1"/>
                <w:sz w:val="18"/>
                <w:szCs w:val="18"/>
              </w:rPr>
              <w:t>a</w:t>
            </w:r>
            <w:r>
              <w:rPr>
                <w:sz w:val="18"/>
                <w:szCs w:val="18"/>
              </w:rPr>
              <w:t>tto</w:t>
            </w:r>
            <w:r>
              <w:rPr>
                <w:spacing w:val="-3"/>
                <w:sz w:val="18"/>
                <w:szCs w:val="18"/>
              </w:rPr>
              <w:t xml:space="preserve"> </w:t>
            </w:r>
            <w:r>
              <w:rPr>
                <w:sz w:val="18"/>
                <w:szCs w:val="18"/>
              </w:rPr>
              <w:t>il</w:t>
            </w:r>
            <w:r>
              <w:rPr>
                <w:spacing w:val="-5"/>
                <w:sz w:val="18"/>
                <w:szCs w:val="18"/>
              </w:rPr>
              <w:t xml:space="preserve"> </w:t>
            </w:r>
            <w:r>
              <w:rPr>
                <w:spacing w:val="-1"/>
                <w:sz w:val="18"/>
                <w:szCs w:val="18"/>
              </w:rPr>
              <w:t>ca</w:t>
            </w:r>
            <w:r>
              <w:rPr>
                <w:sz w:val="18"/>
                <w:szCs w:val="18"/>
              </w:rPr>
              <w:t>l</w:t>
            </w:r>
            <w:r>
              <w:rPr>
                <w:spacing w:val="-1"/>
                <w:sz w:val="18"/>
                <w:szCs w:val="18"/>
              </w:rPr>
              <w:t>c</w:t>
            </w:r>
            <w:r>
              <w:rPr>
                <w:spacing w:val="1"/>
                <w:sz w:val="18"/>
                <w:szCs w:val="18"/>
              </w:rPr>
              <w:t>o</w:t>
            </w:r>
            <w:r>
              <w:rPr>
                <w:sz w:val="18"/>
                <w:szCs w:val="18"/>
              </w:rPr>
              <w:t>lo</w:t>
            </w:r>
            <w:r>
              <w:rPr>
                <w:spacing w:val="-3"/>
                <w:sz w:val="18"/>
                <w:szCs w:val="18"/>
              </w:rPr>
              <w:t xml:space="preserve"> </w:t>
            </w:r>
            <w:r>
              <w:rPr>
                <w:spacing w:val="-2"/>
                <w:sz w:val="18"/>
                <w:szCs w:val="18"/>
              </w:rPr>
              <w:t>i</w:t>
            </w:r>
            <w:r>
              <w:rPr>
                <w:sz w:val="18"/>
                <w:szCs w:val="18"/>
              </w:rPr>
              <w:t>n</w:t>
            </w:r>
            <w:r>
              <w:rPr>
                <w:spacing w:val="-4"/>
                <w:sz w:val="18"/>
                <w:szCs w:val="18"/>
              </w:rPr>
              <w:t xml:space="preserve"> </w:t>
            </w:r>
            <w:r>
              <w:rPr>
                <w:spacing w:val="-5"/>
                <w:sz w:val="18"/>
                <w:szCs w:val="18"/>
              </w:rPr>
              <w:t>m</w:t>
            </w:r>
            <w:r>
              <w:rPr>
                <w:spacing w:val="1"/>
                <w:sz w:val="18"/>
                <w:szCs w:val="18"/>
              </w:rPr>
              <w:t>od</w:t>
            </w:r>
            <w:r>
              <w:rPr>
                <w:spacing w:val="-1"/>
                <w:sz w:val="18"/>
                <w:szCs w:val="18"/>
              </w:rPr>
              <w:t>a</w:t>
            </w:r>
            <w:r>
              <w:rPr>
                <w:sz w:val="18"/>
                <w:szCs w:val="18"/>
              </w:rPr>
              <w:t>lità</w:t>
            </w:r>
            <w:r>
              <w:rPr>
                <w:spacing w:val="-5"/>
                <w:sz w:val="18"/>
                <w:szCs w:val="18"/>
              </w:rPr>
              <w:t xml:space="preserve"> </w:t>
            </w:r>
            <w:r>
              <w:rPr>
                <w:spacing w:val="1"/>
                <w:sz w:val="18"/>
                <w:szCs w:val="18"/>
              </w:rPr>
              <w:t>p</w:t>
            </w:r>
            <w:r>
              <w:rPr>
                <w:sz w:val="18"/>
                <w:szCs w:val="18"/>
              </w:rPr>
              <w:t>r</w:t>
            </w:r>
            <w:r>
              <w:rPr>
                <w:spacing w:val="1"/>
                <w:sz w:val="18"/>
                <w:szCs w:val="18"/>
              </w:rPr>
              <w:t>o</w:t>
            </w:r>
            <w:r>
              <w:rPr>
                <w:spacing w:val="-2"/>
                <w:sz w:val="18"/>
                <w:szCs w:val="18"/>
              </w:rPr>
              <w:t>vv</w:t>
            </w:r>
            <w:r>
              <w:rPr>
                <w:sz w:val="18"/>
                <w:szCs w:val="18"/>
              </w:rPr>
              <w:t>i</w:t>
            </w:r>
            <w:r>
              <w:rPr>
                <w:spacing w:val="-1"/>
                <w:sz w:val="18"/>
                <w:szCs w:val="18"/>
              </w:rPr>
              <w:t>s</w:t>
            </w:r>
            <w:r>
              <w:rPr>
                <w:spacing w:val="1"/>
                <w:sz w:val="18"/>
                <w:szCs w:val="18"/>
              </w:rPr>
              <w:t>o</w:t>
            </w:r>
            <w:r>
              <w:rPr>
                <w:sz w:val="18"/>
                <w:szCs w:val="18"/>
              </w:rPr>
              <w:t>ria</w:t>
            </w:r>
            <w:r>
              <w:rPr>
                <w:spacing w:val="-5"/>
                <w:sz w:val="18"/>
                <w:szCs w:val="18"/>
              </w:rPr>
              <w:t xml:space="preserve"> </w:t>
            </w:r>
            <w:r>
              <w:rPr>
                <w:sz w:val="18"/>
                <w:szCs w:val="18"/>
              </w:rPr>
              <w:t>o</w:t>
            </w:r>
            <w:r>
              <w:rPr>
                <w:spacing w:val="-4"/>
                <w:sz w:val="18"/>
                <w:szCs w:val="18"/>
              </w:rPr>
              <w:t xml:space="preserve"> </w:t>
            </w:r>
            <w:r>
              <w:rPr>
                <w:spacing w:val="1"/>
                <w:sz w:val="18"/>
                <w:szCs w:val="18"/>
              </w:rPr>
              <w:t>d</w:t>
            </w:r>
            <w:r>
              <w:rPr>
                <w:spacing w:val="-1"/>
                <w:sz w:val="18"/>
                <w:szCs w:val="18"/>
              </w:rPr>
              <w:t>e</w:t>
            </w:r>
            <w:r>
              <w:rPr>
                <w:spacing w:val="-3"/>
                <w:sz w:val="18"/>
                <w:szCs w:val="18"/>
              </w:rPr>
              <w:t>f</w:t>
            </w:r>
            <w:r>
              <w:rPr>
                <w:sz w:val="18"/>
                <w:szCs w:val="18"/>
              </w:rPr>
              <w:t>i</w:t>
            </w:r>
            <w:r>
              <w:rPr>
                <w:spacing w:val="1"/>
                <w:sz w:val="18"/>
                <w:szCs w:val="18"/>
              </w:rPr>
              <w:t>n</w:t>
            </w:r>
            <w:r>
              <w:rPr>
                <w:sz w:val="18"/>
                <w:szCs w:val="18"/>
              </w:rPr>
              <w:t>iti</w:t>
            </w:r>
            <w:r>
              <w:rPr>
                <w:spacing w:val="-2"/>
                <w:sz w:val="18"/>
                <w:szCs w:val="18"/>
              </w:rPr>
              <w:t>v</w:t>
            </w:r>
            <w:r>
              <w:rPr>
                <w:sz w:val="18"/>
                <w:szCs w:val="18"/>
              </w:rPr>
              <w:t>a</w:t>
            </w:r>
            <w:r>
              <w:rPr>
                <w:spacing w:val="-5"/>
                <w:sz w:val="18"/>
                <w:szCs w:val="18"/>
              </w:rPr>
              <w:t xml:space="preserve"> </w:t>
            </w:r>
            <w:r>
              <w:rPr>
                <w:sz w:val="18"/>
                <w:szCs w:val="18"/>
              </w:rPr>
              <w:t>e</w:t>
            </w:r>
            <w:r>
              <w:rPr>
                <w:w w:val="99"/>
                <w:sz w:val="18"/>
                <w:szCs w:val="18"/>
              </w:rPr>
              <w:t xml:space="preserve"> </w:t>
            </w:r>
            <w:r>
              <w:rPr>
                <w:spacing w:val="1"/>
                <w:sz w:val="18"/>
                <w:szCs w:val="18"/>
              </w:rPr>
              <w:t>qu</w:t>
            </w:r>
            <w:r>
              <w:rPr>
                <w:spacing w:val="-2"/>
                <w:sz w:val="18"/>
                <w:szCs w:val="18"/>
              </w:rPr>
              <w:t>i</w:t>
            </w:r>
            <w:r>
              <w:rPr>
                <w:spacing w:val="1"/>
                <w:sz w:val="18"/>
                <w:szCs w:val="18"/>
              </w:rPr>
              <w:t>nd</w:t>
            </w:r>
            <w:r>
              <w:rPr>
                <w:sz w:val="18"/>
                <w:szCs w:val="18"/>
              </w:rPr>
              <w:t>i</w:t>
            </w:r>
            <w:r>
              <w:rPr>
                <w:spacing w:val="-7"/>
                <w:sz w:val="18"/>
                <w:szCs w:val="18"/>
              </w:rPr>
              <w:t xml:space="preserve"> </w:t>
            </w:r>
            <w:r>
              <w:rPr>
                <w:sz w:val="18"/>
                <w:szCs w:val="18"/>
              </w:rPr>
              <w:t>è</w:t>
            </w:r>
            <w:r>
              <w:rPr>
                <w:spacing w:val="-6"/>
                <w:sz w:val="18"/>
                <w:szCs w:val="18"/>
              </w:rPr>
              <w:t xml:space="preserve"> </w:t>
            </w:r>
            <w:r>
              <w:rPr>
                <w:spacing w:val="-1"/>
                <w:sz w:val="18"/>
                <w:szCs w:val="18"/>
              </w:rPr>
              <w:t>s</w:t>
            </w:r>
            <w:r>
              <w:rPr>
                <w:sz w:val="18"/>
                <w:szCs w:val="18"/>
              </w:rPr>
              <w:t>t</w:t>
            </w:r>
            <w:r>
              <w:rPr>
                <w:spacing w:val="-1"/>
                <w:sz w:val="18"/>
                <w:szCs w:val="18"/>
              </w:rPr>
              <w:t>a</w:t>
            </w:r>
            <w:r>
              <w:rPr>
                <w:sz w:val="18"/>
                <w:szCs w:val="18"/>
              </w:rPr>
              <w:t>to</w:t>
            </w:r>
            <w:r>
              <w:rPr>
                <w:spacing w:val="-4"/>
                <w:sz w:val="18"/>
                <w:szCs w:val="18"/>
              </w:rPr>
              <w:t xml:space="preserve"> </w:t>
            </w:r>
            <w:r>
              <w:rPr>
                <w:spacing w:val="-1"/>
                <w:sz w:val="18"/>
                <w:szCs w:val="18"/>
              </w:rPr>
              <w:t>c</w:t>
            </w:r>
            <w:r>
              <w:rPr>
                <w:spacing w:val="-2"/>
                <w:sz w:val="18"/>
                <w:szCs w:val="18"/>
              </w:rPr>
              <w:t>o</w:t>
            </w:r>
            <w:r>
              <w:rPr>
                <w:spacing w:val="1"/>
                <w:sz w:val="18"/>
                <w:szCs w:val="18"/>
              </w:rPr>
              <w:t>n</w:t>
            </w:r>
            <w:r>
              <w:rPr>
                <w:spacing w:val="-2"/>
                <w:sz w:val="18"/>
                <w:szCs w:val="18"/>
              </w:rPr>
              <w:t>v</w:t>
            </w:r>
            <w:r>
              <w:rPr>
                <w:spacing w:val="-1"/>
                <w:sz w:val="18"/>
                <w:szCs w:val="18"/>
              </w:rPr>
              <w:t>a</w:t>
            </w:r>
            <w:r>
              <w:rPr>
                <w:sz w:val="18"/>
                <w:szCs w:val="18"/>
              </w:rPr>
              <w:t>li</w:t>
            </w:r>
            <w:r>
              <w:rPr>
                <w:spacing w:val="1"/>
                <w:sz w:val="18"/>
                <w:szCs w:val="18"/>
              </w:rPr>
              <w:t>d</w:t>
            </w:r>
            <w:r>
              <w:rPr>
                <w:spacing w:val="-1"/>
                <w:sz w:val="18"/>
                <w:szCs w:val="18"/>
              </w:rPr>
              <w:t>a</w:t>
            </w:r>
            <w:r>
              <w:rPr>
                <w:sz w:val="18"/>
                <w:szCs w:val="18"/>
              </w:rPr>
              <w:t>to</w:t>
            </w:r>
            <w:r>
              <w:rPr>
                <w:spacing w:val="-5"/>
                <w:sz w:val="18"/>
                <w:szCs w:val="18"/>
              </w:rPr>
              <w:t xml:space="preserve"> </w:t>
            </w:r>
            <w:r>
              <w:rPr>
                <w:sz w:val="18"/>
                <w:szCs w:val="18"/>
              </w:rPr>
              <w:t>il</w:t>
            </w:r>
            <w:r>
              <w:rPr>
                <w:spacing w:val="-4"/>
                <w:sz w:val="18"/>
                <w:szCs w:val="18"/>
              </w:rPr>
              <w:t xml:space="preserve"> </w:t>
            </w:r>
            <w:r>
              <w:rPr>
                <w:spacing w:val="-1"/>
                <w:sz w:val="18"/>
                <w:szCs w:val="18"/>
              </w:rPr>
              <w:t>ca</w:t>
            </w:r>
            <w:r>
              <w:rPr>
                <w:sz w:val="18"/>
                <w:szCs w:val="18"/>
              </w:rPr>
              <w:t>l</w:t>
            </w:r>
            <w:r>
              <w:rPr>
                <w:spacing w:val="-1"/>
                <w:sz w:val="18"/>
                <w:szCs w:val="18"/>
              </w:rPr>
              <w:t>c</w:t>
            </w:r>
            <w:r>
              <w:rPr>
                <w:spacing w:val="-2"/>
                <w:sz w:val="18"/>
                <w:szCs w:val="18"/>
              </w:rPr>
              <w:t>o</w:t>
            </w:r>
            <w:r>
              <w:rPr>
                <w:sz w:val="18"/>
                <w:szCs w:val="18"/>
              </w:rPr>
              <w:t>l</w:t>
            </w:r>
            <w:r>
              <w:rPr>
                <w:spacing w:val="1"/>
                <w:sz w:val="18"/>
                <w:szCs w:val="18"/>
              </w:rPr>
              <w:t>o</w:t>
            </w:r>
            <w:r>
              <w:rPr>
                <w:sz w:val="18"/>
                <w:szCs w:val="18"/>
              </w:rPr>
              <w:t>.</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DATA_FINE_PRESUNTA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DATE</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7"/>
                <w:sz w:val="18"/>
                <w:szCs w:val="18"/>
              </w:rPr>
              <w:t xml:space="preserve"> </w:t>
            </w:r>
            <w:r>
              <w:rPr>
                <w:spacing w:val="-1"/>
                <w:sz w:val="18"/>
                <w:szCs w:val="18"/>
              </w:rPr>
              <w:t>ca</w:t>
            </w:r>
            <w:r>
              <w:rPr>
                <w:sz w:val="18"/>
                <w:szCs w:val="18"/>
              </w:rPr>
              <w:t>l</w:t>
            </w:r>
            <w:r>
              <w:rPr>
                <w:spacing w:val="-1"/>
                <w:sz w:val="18"/>
                <w:szCs w:val="18"/>
              </w:rPr>
              <w:t>c</w:t>
            </w:r>
            <w:r>
              <w:rPr>
                <w:spacing w:val="1"/>
                <w:sz w:val="18"/>
                <w:szCs w:val="18"/>
              </w:rPr>
              <w:t>o</w:t>
            </w:r>
            <w:r>
              <w:rPr>
                <w:sz w:val="18"/>
                <w:szCs w:val="18"/>
              </w:rPr>
              <w:t>l</w:t>
            </w:r>
            <w:r>
              <w:rPr>
                <w:spacing w:val="-1"/>
                <w:sz w:val="18"/>
                <w:szCs w:val="18"/>
              </w:rPr>
              <w:t>a</w:t>
            </w:r>
            <w:r>
              <w:rPr>
                <w:sz w:val="18"/>
                <w:szCs w:val="18"/>
              </w:rPr>
              <w:t>ta</w:t>
            </w:r>
            <w:r>
              <w:rPr>
                <w:spacing w:val="-6"/>
                <w:sz w:val="18"/>
                <w:szCs w:val="18"/>
              </w:rPr>
              <w:t xml:space="preserve"> </w:t>
            </w:r>
            <w:r>
              <w:rPr>
                <w:sz w:val="18"/>
                <w:szCs w:val="18"/>
              </w:rPr>
              <w:t>in</w:t>
            </w:r>
            <w:r>
              <w:rPr>
                <w:spacing w:val="-5"/>
                <w:sz w:val="18"/>
                <w:szCs w:val="18"/>
              </w:rPr>
              <w:t xml:space="preserve"> m</w:t>
            </w:r>
            <w:r>
              <w:rPr>
                <w:spacing w:val="1"/>
                <w:sz w:val="18"/>
                <w:szCs w:val="18"/>
              </w:rPr>
              <w:t>od</w:t>
            </w:r>
            <w:r>
              <w:rPr>
                <w:spacing w:val="-1"/>
                <w:sz w:val="18"/>
                <w:szCs w:val="18"/>
              </w:rPr>
              <w:t>a</w:t>
            </w:r>
            <w:r>
              <w:rPr>
                <w:sz w:val="18"/>
                <w:szCs w:val="18"/>
              </w:rPr>
              <w:t>lità</w:t>
            </w:r>
            <w:r>
              <w:rPr>
                <w:spacing w:val="-6"/>
                <w:sz w:val="18"/>
                <w:szCs w:val="18"/>
              </w:rPr>
              <w:t xml:space="preserve"> </w:t>
            </w:r>
            <w:r>
              <w:rPr>
                <w:spacing w:val="1"/>
                <w:sz w:val="18"/>
                <w:szCs w:val="18"/>
              </w:rPr>
              <w:t>p</w:t>
            </w:r>
            <w:r>
              <w:rPr>
                <w:sz w:val="18"/>
                <w:szCs w:val="18"/>
              </w:rPr>
              <w:t>r</w:t>
            </w:r>
            <w:r>
              <w:rPr>
                <w:spacing w:val="1"/>
                <w:sz w:val="18"/>
                <w:szCs w:val="18"/>
              </w:rPr>
              <w:t>o</w:t>
            </w:r>
            <w:r>
              <w:rPr>
                <w:spacing w:val="-2"/>
                <w:sz w:val="18"/>
                <w:szCs w:val="18"/>
              </w:rPr>
              <w:t>vv</w:t>
            </w:r>
            <w:r>
              <w:rPr>
                <w:sz w:val="18"/>
                <w:szCs w:val="18"/>
              </w:rPr>
              <w:t>i</w:t>
            </w:r>
            <w:r>
              <w:rPr>
                <w:spacing w:val="-1"/>
                <w:sz w:val="18"/>
                <w:szCs w:val="18"/>
              </w:rPr>
              <w:t>s</w:t>
            </w:r>
            <w:r>
              <w:rPr>
                <w:spacing w:val="1"/>
                <w:sz w:val="18"/>
                <w:szCs w:val="18"/>
              </w:rPr>
              <w:t>o</w:t>
            </w:r>
            <w:r>
              <w:rPr>
                <w:sz w:val="18"/>
                <w:szCs w:val="18"/>
              </w:rPr>
              <w:t>ria</w:t>
            </w:r>
            <w:r>
              <w:rPr>
                <w:spacing w:val="-7"/>
                <w:sz w:val="18"/>
                <w:szCs w:val="18"/>
              </w:rPr>
              <w:t xml:space="preserve"> </w:t>
            </w:r>
            <w:r>
              <w:rPr>
                <w:spacing w:val="1"/>
                <w:sz w:val="18"/>
                <w:szCs w:val="18"/>
              </w:rPr>
              <w:t>p</w:t>
            </w:r>
            <w:r>
              <w:rPr>
                <w:spacing w:val="-1"/>
                <w:sz w:val="18"/>
                <w:szCs w:val="18"/>
              </w:rPr>
              <w:t>e</w:t>
            </w:r>
            <w:r>
              <w:rPr>
                <w:sz w:val="18"/>
                <w:szCs w:val="18"/>
              </w:rPr>
              <w:t>r</w:t>
            </w:r>
            <w:r>
              <w:rPr>
                <w:spacing w:val="-5"/>
                <w:sz w:val="18"/>
                <w:szCs w:val="18"/>
              </w:rPr>
              <w:t xml:space="preserve"> </w:t>
            </w:r>
            <w:r>
              <w:rPr>
                <w:sz w:val="18"/>
                <w:szCs w:val="18"/>
              </w:rPr>
              <w:t>la</w:t>
            </w:r>
            <w:r>
              <w:rPr>
                <w:spacing w:val="-6"/>
                <w:sz w:val="18"/>
                <w:szCs w:val="18"/>
              </w:rPr>
              <w:t xml:space="preserve"> </w:t>
            </w:r>
            <w:r>
              <w:rPr>
                <w:spacing w:val="-1"/>
                <w:sz w:val="18"/>
                <w:szCs w:val="18"/>
              </w:rPr>
              <w:t>s</w:t>
            </w:r>
            <w:r>
              <w:rPr>
                <w:spacing w:val="1"/>
                <w:sz w:val="18"/>
                <w:szCs w:val="18"/>
              </w:rPr>
              <w:t>u</w:t>
            </w:r>
            <w:r>
              <w:rPr>
                <w:spacing w:val="-1"/>
                <w:sz w:val="18"/>
                <w:szCs w:val="18"/>
              </w:rPr>
              <w:t>ccess</w:t>
            </w:r>
            <w:r>
              <w:rPr>
                <w:sz w:val="18"/>
                <w:szCs w:val="18"/>
              </w:rPr>
              <w:t>i</w:t>
            </w:r>
            <w:r>
              <w:rPr>
                <w:spacing w:val="-2"/>
                <w:sz w:val="18"/>
                <w:szCs w:val="18"/>
              </w:rPr>
              <w:t>v</w:t>
            </w:r>
            <w:r>
              <w:rPr>
                <w:sz w:val="18"/>
                <w:szCs w:val="18"/>
              </w:rPr>
              <w:t>a</w:t>
            </w:r>
            <w:r>
              <w:rPr>
                <w:spacing w:val="-7"/>
                <w:sz w:val="18"/>
                <w:szCs w:val="18"/>
              </w:rPr>
              <w:t xml:space="preserve"> </w:t>
            </w:r>
            <w:r>
              <w:rPr>
                <w:spacing w:val="-1"/>
                <w:sz w:val="18"/>
                <w:szCs w:val="18"/>
              </w:rPr>
              <w:t>c</w:t>
            </w:r>
            <w:r>
              <w:rPr>
                <w:spacing w:val="1"/>
                <w:sz w:val="18"/>
                <w:szCs w:val="18"/>
              </w:rPr>
              <w:t>on</w:t>
            </w:r>
            <w:r>
              <w:rPr>
                <w:spacing w:val="-2"/>
                <w:sz w:val="18"/>
                <w:szCs w:val="18"/>
              </w:rPr>
              <w:t>v</w:t>
            </w:r>
            <w:r>
              <w:rPr>
                <w:spacing w:val="-1"/>
                <w:sz w:val="18"/>
                <w:szCs w:val="18"/>
              </w:rPr>
              <w:t>a</w:t>
            </w:r>
            <w:r>
              <w:rPr>
                <w:sz w:val="18"/>
                <w:szCs w:val="18"/>
              </w:rPr>
              <w:t>li</w:t>
            </w:r>
            <w:r>
              <w:rPr>
                <w:spacing w:val="1"/>
                <w:sz w:val="18"/>
                <w:szCs w:val="18"/>
              </w:rPr>
              <w:t>d</w:t>
            </w:r>
            <w:r>
              <w:rPr>
                <w:spacing w:val="-1"/>
                <w:sz w:val="18"/>
                <w:szCs w:val="18"/>
              </w:rPr>
              <w:t>a</w:t>
            </w:r>
            <w:r>
              <w:rPr>
                <w:sz w:val="18"/>
                <w:szCs w:val="18"/>
              </w:rPr>
              <w:t>.</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dell’operatore che ha inserito il record</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Data di inserimento del record</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Ufficio dell’operatore che ha inserito il record</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04"/>
              <w:rPr>
                <w:sz w:val="18"/>
                <w:szCs w:val="18"/>
              </w:rPr>
            </w:pPr>
            <w:r>
              <w:rPr>
                <w:sz w:val="18"/>
                <w:szCs w:val="18"/>
              </w:rPr>
              <w:t>COD_OPERATORE_AGGIORNAMENTO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(100 CHAR)</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dell’operatore che ha aggiornato il record</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Data di aggiornamento del record</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Ufficio dell’operatore che ha aggiornato il record</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EVE_ID_EVENTO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dell’evento</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FAS_SIE_ID_FASCICOLO_SIEP</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DATA_FINE_RECLUSIONE</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Data di fine reclusione </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DATA_INIZIO_ARRESTO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inizio dell’arresto</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FLAG_ERGASTOLO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 CHAR)</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Fl</w:t>
            </w:r>
            <w:r>
              <w:rPr>
                <w:spacing w:val="-1"/>
                <w:sz w:val="18"/>
                <w:szCs w:val="18"/>
              </w:rPr>
              <w:t>a</w:t>
            </w:r>
            <w:r>
              <w:rPr>
                <w:sz w:val="18"/>
                <w:szCs w:val="18"/>
              </w:rPr>
              <w:t>g</w:t>
            </w:r>
            <w:r>
              <w:rPr>
                <w:spacing w:val="-7"/>
                <w:sz w:val="18"/>
                <w:szCs w:val="18"/>
              </w:rPr>
              <w:t xml:space="preserve"> </w:t>
            </w:r>
            <w:r>
              <w:rPr>
                <w:sz w:val="18"/>
                <w:szCs w:val="18"/>
              </w:rPr>
              <w:t>i</w:t>
            </w:r>
            <w:r>
              <w:rPr>
                <w:spacing w:val="1"/>
                <w:sz w:val="18"/>
                <w:szCs w:val="18"/>
              </w:rPr>
              <w:t>nd</w:t>
            </w:r>
            <w:r>
              <w:rPr>
                <w:sz w:val="18"/>
                <w:szCs w:val="18"/>
              </w:rPr>
              <w:t>i</w:t>
            </w:r>
            <w:r>
              <w:rPr>
                <w:spacing w:val="-1"/>
                <w:sz w:val="18"/>
                <w:szCs w:val="18"/>
              </w:rPr>
              <w:t>ca</w:t>
            </w:r>
            <w:r>
              <w:rPr>
                <w:spacing w:val="1"/>
                <w:sz w:val="18"/>
                <w:szCs w:val="18"/>
              </w:rPr>
              <w:t>n</w:t>
            </w:r>
            <w:r>
              <w:rPr>
                <w:sz w:val="18"/>
                <w:szCs w:val="18"/>
              </w:rPr>
              <w:t>te</w:t>
            </w:r>
            <w:r>
              <w:rPr>
                <w:spacing w:val="-6"/>
                <w:sz w:val="18"/>
                <w:szCs w:val="18"/>
              </w:rPr>
              <w:t xml:space="preserve"> </w:t>
            </w:r>
            <w:r>
              <w:rPr>
                <w:sz w:val="18"/>
                <w:szCs w:val="18"/>
              </w:rPr>
              <w:t>la</w:t>
            </w:r>
            <w:r>
              <w:rPr>
                <w:spacing w:val="-8"/>
                <w:sz w:val="18"/>
                <w:szCs w:val="18"/>
              </w:rPr>
              <w:t xml:space="preserve"> </w:t>
            </w:r>
            <w:r>
              <w:rPr>
                <w:spacing w:val="1"/>
                <w:sz w:val="18"/>
                <w:szCs w:val="18"/>
              </w:rPr>
              <w:t>p</w:t>
            </w:r>
            <w:r>
              <w:rPr>
                <w:sz w:val="18"/>
                <w:szCs w:val="18"/>
              </w:rPr>
              <w:t>r</w:t>
            </w:r>
            <w:r>
              <w:rPr>
                <w:spacing w:val="-1"/>
                <w:sz w:val="18"/>
                <w:szCs w:val="18"/>
              </w:rPr>
              <w:t>ese</w:t>
            </w:r>
            <w:r>
              <w:rPr>
                <w:spacing w:val="1"/>
                <w:sz w:val="18"/>
                <w:szCs w:val="18"/>
              </w:rPr>
              <w:t>n</w:t>
            </w:r>
            <w:r>
              <w:rPr>
                <w:spacing w:val="-1"/>
                <w:sz w:val="18"/>
                <w:szCs w:val="18"/>
              </w:rPr>
              <w:t>z</w:t>
            </w:r>
            <w:r>
              <w:rPr>
                <w:sz w:val="18"/>
                <w:szCs w:val="18"/>
              </w:rPr>
              <w:t>a</w:t>
            </w:r>
            <w:r>
              <w:rPr>
                <w:spacing w:val="-6"/>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pacing w:val="-1"/>
                <w:sz w:val="18"/>
                <w:szCs w:val="18"/>
              </w:rPr>
              <w:t>e</w:t>
            </w:r>
            <w:r>
              <w:rPr>
                <w:sz w:val="18"/>
                <w:szCs w:val="18"/>
              </w:rPr>
              <w:t>r</w:t>
            </w:r>
            <w:r>
              <w:rPr>
                <w:spacing w:val="-2"/>
                <w:sz w:val="18"/>
                <w:szCs w:val="18"/>
              </w:rPr>
              <w:t>g</w:t>
            </w:r>
            <w:r>
              <w:rPr>
                <w:spacing w:val="-1"/>
                <w:sz w:val="18"/>
                <w:szCs w:val="18"/>
              </w:rPr>
              <w:t>as</w:t>
            </w:r>
            <w:r>
              <w:rPr>
                <w:sz w:val="18"/>
                <w:szCs w:val="18"/>
              </w:rPr>
              <w:t>t</w:t>
            </w:r>
            <w:r>
              <w:rPr>
                <w:spacing w:val="1"/>
                <w:sz w:val="18"/>
                <w:szCs w:val="18"/>
              </w:rPr>
              <w:t>o</w:t>
            </w:r>
            <w:r>
              <w:rPr>
                <w:sz w:val="18"/>
                <w:szCs w:val="18"/>
              </w:rPr>
              <w:t>lo</w:t>
            </w:r>
            <w:r>
              <w:rPr>
                <w:spacing w:val="-6"/>
                <w:sz w:val="18"/>
                <w:szCs w:val="18"/>
              </w:rPr>
              <w:t xml:space="preserve"> </w:t>
            </w:r>
            <w:r>
              <w:rPr>
                <w:sz w:val="18"/>
                <w:szCs w:val="18"/>
              </w:rPr>
              <w:t>o</w:t>
            </w:r>
            <w:r>
              <w:rPr>
                <w:spacing w:val="-5"/>
                <w:sz w:val="18"/>
                <w:szCs w:val="18"/>
              </w:rPr>
              <w:t xml:space="preserve"> m</w:t>
            </w:r>
            <w:r>
              <w:rPr>
                <w:spacing w:val="-1"/>
                <w:sz w:val="18"/>
                <w:szCs w:val="18"/>
              </w:rPr>
              <w:t>e</w:t>
            </w:r>
            <w:r>
              <w:rPr>
                <w:spacing w:val="1"/>
                <w:sz w:val="18"/>
                <w:szCs w:val="18"/>
              </w:rPr>
              <w:t>no</w:t>
            </w:r>
            <w:r>
              <w:rPr>
                <w:sz w:val="18"/>
                <w:szCs w:val="18"/>
              </w:rPr>
              <w:t>.</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53"/>
              <w:rPr>
                <w:sz w:val="18"/>
                <w:szCs w:val="18"/>
              </w:rPr>
            </w:pPr>
            <w:r>
              <w:rPr>
                <w:sz w:val="18"/>
                <w:szCs w:val="18"/>
              </w:rPr>
              <w:t>DATA_INIZIO_ISOLAMENTO_DIURNO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DATE</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6"/>
                <w:sz w:val="18"/>
                <w:szCs w:val="18"/>
              </w:rPr>
              <w:t xml:space="preserve"> </w:t>
            </w:r>
            <w:r>
              <w:rPr>
                <w:spacing w:val="1"/>
                <w:sz w:val="18"/>
                <w:szCs w:val="18"/>
              </w:rPr>
              <w:t>d</w:t>
            </w:r>
            <w:r>
              <w:rPr>
                <w:sz w:val="18"/>
                <w:szCs w:val="18"/>
              </w:rPr>
              <w:t>a</w:t>
            </w:r>
            <w:r>
              <w:rPr>
                <w:spacing w:val="-5"/>
                <w:sz w:val="18"/>
                <w:szCs w:val="18"/>
              </w:rPr>
              <w:t xml:space="preserve"> </w:t>
            </w:r>
            <w:r>
              <w:rPr>
                <w:spacing w:val="-1"/>
                <w:sz w:val="18"/>
                <w:szCs w:val="18"/>
              </w:rPr>
              <w:t>c</w:t>
            </w:r>
            <w:r>
              <w:rPr>
                <w:spacing w:val="1"/>
                <w:sz w:val="18"/>
                <w:szCs w:val="18"/>
              </w:rPr>
              <w:t>u</w:t>
            </w:r>
            <w:r>
              <w:rPr>
                <w:sz w:val="18"/>
                <w:szCs w:val="18"/>
              </w:rPr>
              <w:t>i</w:t>
            </w:r>
            <w:r>
              <w:rPr>
                <w:spacing w:val="-4"/>
                <w:sz w:val="18"/>
                <w:szCs w:val="18"/>
              </w:rPr>
              <w:t xml:space="preserve"> </w:t>
            </w:r>
            <w:r>
              <w:rPr>
                <w:sz w:val="18"/>
                <w:szCs w:val="18"/>
              </w:rPr>
              <w:t>i</w:t>
            </w:r>
            <w:r>
              <w:rPr>
                <w:spacing w:val="-2"/>
                <w:sz w:val="18"/>
                <w:szCs w:val="18"/>
              </w:rPr>
              <w:t>n</w:t>
            </w:r>
            <w:r>
              <w:rPr>
                <w:sz w:val="18"/>
                <w:szCs w:val="18"/>
              </w:rPr>
              <w:t>i</w:t>
            </w:r>
            <w:r>
              <w:rPr>
                <w:spacing w:val="-1"/>
                <w:sz w:val="18"/>
                <w:szCs w:val="18"/>
              </w:rPr>
              <w:t>z</w:t>
            </w:r>
            <w:r>
              <w:rPr>
                <w:sz w:val="18"/>
                <w:szCs w:val="18"/>
              </w:rPr>
              <w:t>ia</w:t>
            </w:r>
            <w:r>
              <w:rPr>
                <w:spacing w:val="-5"/>
                <w:sz w:val="18"/>
                <w:szCs w:val="18"/>
              </w:rPr>
              <w:t xml:space="preserve"> </w:t>
            </w:r>
            <w:r>
              <w:rPr>
                <w:sz w:val="18"/>
                <w:szCs w:val="18"/>
              </w:rPr>
              <w:t>l</w:t>
            </w:r>
            <w:r>
              <w:rPr>
                <w:spacing w:val="-2"/>
                <w:sz w:val="18"/>
                <w:szCs w:val="18"/>
              </w:rPr>
              <w:t>'</w:t>
            </w:r>
            <w:r>
              <w:rPr>
                <w:sz w:val="18"/>
                <w:szCs w:val="18"/>
              </w:rPr>
              <w:t>i</w:t>
            </w:r>
            <w:r>
              <w:rPr>
                <w:spacing w:val="-1"/>
                <w:sz w:val="18"/>
                <w:szCs w:val="18"/>
              </w:rPr>
              <w:t>s</w:t>
            </w:r>
            <w:r>
              <w:rPr>
                <w:spacing w:val="1"/>
                <w:sz w:val="18"/>
                <w:szCs w:val="18"/>
              </w:rPr>
              <w:t>o</w:t>
            </w:r>
            <w:r>
              <w:rPr>
                <w:sz w:val="18"/>
                <w:szCs w:val="18"/>
              </w:rPr>
              <w:t>l</w:t>
            </w:r>
            <w:r>
              <w:rPr>
                <w:spacing w:val="-1"/>
                <w:sz w:val="18"/>
                <w:szCs w:val="18"/>
              </w:rPr>
              <w:t>a</w:t>
            </w:r>
            <w:r>
              <w:rPr>
                <w:spacing w:val="-5"/>
                <w:sz w:val="18"/>
                <w:szCs w:val="18"/>
              </w:rPr>
              <w:t>m</w:t>
            </w:r>
            <w:r>
              <w:rPr>
                <w:spacing w:val="-1"/>
                <w:sz w:val="18"/>
                <w:szCs w:val="18"/>
              </w:rPr>
              <w:t>e</w:t>
            </w:r>
            <w:r>
              <w:rPr>
                <w:spacing w:val="1"/>
                <w:sz w:val="18"/>
                <w:szCs w:val="18"/>
              </w:rPr>
              <w:t>n</w:t>
            </w:r>
            <w:r>
              <w:rPr>
                <w:sz w:val="18"/>
                <w:szCs w:val="18"/>
              </w:rPr>
              <w:t>to</w:t>
            </w:r>
            <w:r>
              <w:rPr>
                <w:spacing w:val="-4"/>
                <w:sz w:val="18"/>
                <w:szCs w:val="18"/>
              </w:rPr>
              <w:t xml:space="preserve"> </w:t>
            </w:r>
            <w:r>
              <w:rPr>
                <w:spacing w:val="1"/>
                <w:sz w:val="18"/>
                <w:szCs w:val="18"/>
              </w:rPr>
              <w:t>d</w:t>
            </w:r>
            <w:r>
              <w:rPr>
                <w:spacing w:val="-2"/>
                <w:sz w:val="18"/>
                <w:szCs w:val="18"/>
              </w:rPr>
              <w:t>i</w:t>
            </w:r>
            <w:r>
              <w:rPr>
                <w:spacing w:val="1"/>
                <w:sz w:val="18"/>
                <w:szCs w:val="18"/>
              </w:rPr>
              <w:t>u</w:t>
            </w:r>
            <w:r>
              <w:rPr>
                <w:sz w:val="18"/>
                <w:szCs w:val="18"/>
              </w:rPr>
              <w:t>r</w:t>
            </w:r>
            <w:r>
              <w:rPr>
                <w:spacing w:val="-2"/>
                <w:sz w:val="18"/>
                <w:szCs w:val="18"/>
              </w:rPr>
              <w:t>n</w:t>
            </w:r>
            <w:r>
              <w:rPr>
                <w:sz w:val="18"/>
                <w:szCs w:val="18"/>
              </w:rPr>
              <w:t>o</w:t>
            </w:r>
            <w:r>
              <w:rPr>
                <w:spacing w:val="-3"/>
                <w:sz w:val="18"/>
                <w:szCs w:val="18"/>
              </w:rPr>
              <w:t xml:space="preserve"> </w:t>
            </w:r>
            <w:r>
              <w:rPr>
                <w:spacing w:val="1"/>
                <w:sz w:val="18"/>
                <w:szCs w:val="18"/>
              </w:rPr>
              <w:t>d</w:t>
            </w:r>
            <w:r>
              <w:rPr>
                <w:sz w:val="18"/>
                <w:szCs w:val="18"/>
              </w:rPr>
              <w:t>i</w:t>
            </w:r>
            <w:r>
              <w:rPr>
                <w:spacing w:val="-7"/>
                <w:sz w:val="18"/>
                <w:szCs w:val="18"/>
              </w:rPr>
              <w:t xml:space="preserve"> </w:t>
            </w:r>
            <w:r>
              <w:rPr>
                <w:spacing w:val="-2"/>
                <w:sz w:val="18"/>
                <w:szCs w:val="18"/>
              </w:rPr>
              <w:t>u</w:t>
            </w:r>
            <w:r>
              <w:rPr>
                <w:sz w:val="18"/>
                <w:szCs w:val="18"/>
              </w:rPr>
              <w:t>n</w:t>
            </w:r>
            <w:r>
              <w:rPr>
                <w:spacing w:val="-3"/>
                <w:sz w:val="18"/>
                <w:szCs w:val="18"/>
              </w:rPr>
              <w:t xml:space="preserve"> </w:t>
            </w:r>
            <w:r>
              <w:rPr>
                <w:spacing w:val="-1"/>
                <w:sz w:val="18"/>
                <w:szCs w:val="18"/>
              </w:rPr>
              <w:t>e</w:t>
            </w:r>
            <w:r>
              <w:rPr>
                <w:sz w:val="18"/>
                <w:szCs w:val="18"/>
              </w:rPr>
              <w:t>r</w:t>
            </w:r>
            <w:r>
              <w:rPr>
                <w:spacing w:val="-2"/>
                <w:sz w:val="18"/>
                <w:szCs w:val="18"/>
              </w:rPr>
              <w:t>g</w:t>
            </w:r>
            <w:r>
              <w:rPr>
                <w:spacing w:val="-1"/>
                <w:sz w:val="18"/>
                <w:szCs w:val="18"/>
              </w:rPr>
              <w:t>as</w:t>
            </w:r>
            <w:r>
              <w:rPr>
                <w:sz w:val="18"/>
                <w:szCs w:val="18"/>
              </w:rPr>
              <w:t>t</w:t>
            </w:r>
            <w:r>
              <w:rPr>
                <w:spacing w:val="1"/>
                <w:sz w:val="18"/>
                <w:szCs w:val="18"/>
              </w:rPr>
              <w:t>o</w:t>
            </w:r>
            <w:r>
              <w:rPr>
                <w:sz w:val="18"/>
                <w:szCs w:val="18"/>
              </w:rPr>
              <w:t>l</w:t>
            </w:r>
            <w:r>
              <w:rPr>
                <w:spacing w:val="-1"/>
                <w:sz w:val="18"/>
                <w:szCs w:val="18"/>
              </w:rPr>
              <w:t>a</w:t>
            </w:r>
            <w:r>
              <w:rPr>
                <w:spacing w:val="1"/>
                <w:sz w:val="18"/>
                <w:szCs w:val="18"/>
              </w:rPr>
              <w:t>no</w:t>
            </w:r>
            <w:r>
              <w:rPr>
                <w:sz w:val="18"/>
                <w:szCs w:val="18"/>
              </w:rPr>
              <w:t>.</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82"/>
              <w:rPr>
                <w:sz w:val="18"/>
                <w:szCs w:val="18"/>
              </w:rPr>
            </w:pPr>
            <w:r>
              <w:rPr>
                <w:sz w:val="18"/>
                <w:szCs w:val="18"/>
              </w:rPr>
              <w:t>DATA_FINE_ISOLAMENTO_DIURNO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DATE</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7"/>
                <w:sz w:val="18"/>
                <w:szCs w:val="18"/>
              </w:rPr>
              <w:t xml:space="preserve"> </w:t>
            </w:r>
            <w:r>
              <w:rPr>
                <w:spacing w:val="1"/>
                <w:sz w:val="18"/>
                <w:szCs w:val="18"/>
              </w:rPr>
              <w:t>d</w:t>
            </w:r>
            <w:r>
              <w:rPr>
                <w:sz w:val="18"/>
                <w:szCs w:val="18"/>
              </w:rPr>
              <w:t>i</w:t>
            </w:r>
            <w:r>
              <w:rPr>
                <w:spacing w:val="-4"/>
                <w:sz w:val="18"/>
                <w:szCs w:val="18"/>
              </w:rPr>
              <w:t xml:space="preserve"> </w:t>
            </w:r>
            <w:r>
              <w:rPr>
                <w:sz w:val="18"/>
                <w:szCs w:val="18"/>
              </w:rPr>
              <w:t>t</w:t>
            </w:r>
            <w:r>
              <w:rPr>
                <w:spacing w:val="-1"/>
                <w:sz w:val="18"/>
                <w:szCs w:val="18"/>
              </w:rPr>
              <w:t>e</w:t>
            </w:r>
            <w:r>
              <w:rPr>
                <w:sz w:val="18"/>
                <w:szCs w:val="18"/>
              </w:rPr>
              <w:t>r</w:t>
            </w:r>
            <w:r>
              <w:rPr>
                <w:spacing w:val="-5"/>
                <w:sz w:val="18"/>
                <w:szCs w:val="18"/>
              </w:rPr>
              <w:t>m</w:t>
            </w:r>
            <w:r>
              <w:rPr>
                <w:sz w:val="18"/>
                <w:szCs w:val="18"/>
              </w:rPr>
              <w:t>i</w:t>
            </w:r>
            <w:r>
              <w:rPr>
                <w:spacing w:val="1"/>
                <w:sz w:val="18"/>
                <w:szCs w:val="18"/>
              </w:rPr>
              <w:t>n</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ll</w:t>
            </w:r>
            <w:r>
              <w:rPr>
                <w:spacing w:val="-2"/>
                <w:sz w:val="18"/>
                <w:szCs w:val="18"/>
              </w:rPr>
              <w:t>'</w:t>
            </w:r>
            <w:r>
              <w:rPr>
                <w:sz w:val="18"/>
                <w:szCs w:val="18"/>
              </w:rPr>
              <w:t>i</w:t>
            </w:r>
            <w:r>
              <w:rPr>
                <w:spacing w:val="-1"/>
                <w:sz w:val="18"/>
                <w:szCs w:val="18"/>
              </w:rPr>
              <w:t>s</w:t>
            </w:r>
            <w:r>
              <w:rPr>
                <w:spacing w:val="1"/>
                <w:sz w:val="18"/>
                <w:szCs w:val="18"/>
              </w:rPr>
              <w:t>o</w:t>
            </w:r>
            <w:r>
              <w:rPr>
                <w:sz w:val="18"/>
                <w:szCs w:val="18"/>
              </w:rPr>
              <w:t>l</w:t>
            </w:r>
            <w:r>
              <w:rPr>
                <w:spacing w:val="-1"/>
                <w:sz w:val="18"/>
                <w:szCs w:val="18"/>
              </w:rPr>
              <w:t>ame</w:t>
            </w:r>
            <w:r>
              <w:rPr>
                <w:spacing w:val="1"/>
                <w:sz w:val="18"/>
                <w:szCs w:val="18"/>
              </w:rPr>
              <w:t>n</w:t>
            </w:r>
            <w:r>
              <w:rPr>
                <w:sz w:val="18"/>
                <w:szCs w:val="18"/>
              </w:rPr>
              <w:t>to</w:t>
            </w:r>
            <w:r>
              <w:rPr>
                <w:spacing w:val="-5"/>
                <w:sz w:val="18"/>
                <w:szCs w:val="18"/>
              </w:rPr>
              <w:t xml:space="preserve"> </w:t>
            </w:r>
            <w:r>
              <w:rPr>
                <w:spacing w:val="-2"/>
                <w:sz w:val="18"/>
                <w:szCs w:val="18"/>
              </w:rPr>
              <w:t>di</w:t>
            </w:r>
            <w:r>
              <w:rPr>
                <w:spacing w:val="1"/>
                <w:sz w:val="18"/>
                <w:szCs w:val="18"/>
              </w:rPr>
              <w:t>u</w:t>
            </w:r>
            <w:r>
              <w:rPr>
                <w:sz w:val="18"/>
                <w:szCs w:val="18"/>
              </w:rPr>
              <w:t>r</w:t>
            </w:r>
            <w:r>
              <w:rPr>
                <w:spacing w:val="-2"/>
                <w:sz w:val="18"/>
                <w:szCs w:val="18"/>
              </w:rPr>
              <w:t>n</w:t>
            </w:r>
            <w:r>
              <w:rPr>
                <w:sz w:val="18"/>
                <w:szCs w:val="18"/>
              </w:rPr>
              <w:t>o</w:t>
            </w:r>
            <w:r>
              <w:rPr>
                <w:spacing w:val="-4"/>
                <w:sz w:val="18"/>
                <w:szCs w:val="18"/>
              </w:rPr>
              <w:t xml:space="preserve"> </w:t>
            </w:r>
            <w:r>
              <w:rPr>
                <w:spacing w:val="1"/>
                <w:sz w:val="18"/>
                <w:szCs w:val="18"/>
              </w:rPr>
              <w:t>d</w:t>
            </w:r>
            <w:r>
              <w:rPr>
                <w:sz w:val="18"/>
                <w:szCs w:val="18"/>
              </w:rPr>
              <w:t>i</w:t>
            </w:r>
            <w:r>
              <w:rPr>
                <w:spacing w:val="-7"/>
                <w:sz w:val="18"/>
                <w:szCs w:val="18"/>
              </w:rPr>
              <w:t xml:space="preserve"> </w:t>
            </w:r>
            <w:r>
              <w:rPr>
                <w:spacing w:val="-2"/>
                <w:sz w:val="18"/>
                <w:szCs w:val="18"/>
              </w:rPr>
              <w:t>u</w:t>
            </w:r>
            <w:r>
              <w:rPr>
                <w:sz w:val="18"/>
                <w:szCs w:val="18"/>
              </w:rPr>
              <w:t>n</w:t>
            </w:r>
            <w:r>
              <w:rPr>
                <w:spacing w:val="-4"/>
                <w:sz w:val="18"/>
                <w:szCs w:val="18"/>
              </w:rPr>
              <w:t xml:space="preserve"> </w:t>
            </w:r>
            <w:r>
              <w:rPr>
                <w:spacing w:val="-1"/>
                <w:sz w:val="18"/>
                <w:szCs w:val="18"/>
              </w:rPr>
              <w:t>e</w:t>
            </w:r>
            <w:r>
              <w:rPr>
                <w:sz w:val="18"/>
                <w:szCs w:val="18"/>
              </w:rPr>
              <w:t>r</w:t>
            </w:r>
            <w:r>
              <w:rPr>
                <w:spacing w:val="-2"/>
                <w:sz w:val="18"/>
                <w:szCs w:val="18"/>
              </w:rPr>
              <w:t>g</w:t>
            </w:r>
            <w:r>
              <w:rPr>
                <w:spacing w:val="-1"/>
                <w:sz w:val="18"/>
                <w:szCs w:val="18"/>
              </w:rPr>
              <w:t>as</w:t>
            </w:r>
            <w:r>
              <w:rPr>
                <w:sz w:val="18"/>
                <w:szCs w:val="18"/>
              </w:rPr>
              <w:t>t</w:t>
            </w:r>
            <w:r>
              <w:rPr>
                <w:spacing w:val="1"/>
                <w:sz w:val="18"/>
                <w:szCs w:val="18"/>
              </w:rPr>
              <w:t>o</w:t>
            </w:r>
            <w:r>
              <w:rPr>
                <w:sz w:val="18"/>
                <w:szCs w:val="18"/>
              </w:rPr>
              <w:t>l</w:t>
            </w:r>
            <w:r>
              <w:rPr>
                <w:spacing w:val="-1"/>
                <w:sz w:val="18"/>
                <w:szCs w:val="18"/>
              </w:rPr>
              <w:t>a</w:t>
            </w:r>
            <w:r>
              <w:rPr>
                <w:spacing w:val="1"/>
                <w:sz w:val="18"/>
                <w:szCs w:val="18"/>
              </w:rPr>
              <w:t>no</w:t>
            </w:r>
            <w:r>
              <w:rPr>
                <w:sz w:val="18"/>
                <w:szCs w:val="18"/>
              </w:rPr>
              <w:t>.</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209"/>
              <w:rPr>
                <w:sz w:val="18"/>
                <w:szCs w:val="18"/>
              </w:rPr>
            </w:pPr>
            <w:r>
              <w:rPr>
                <w:sz w:val="18"/>
                <w:szCs w:val="18"/>
              </w:rPr>
              <w:t>NUM_ANNI_ISOLAMENTO_DIURNO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Numero di anni di isolamento diurno</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NUM_MESI_ISOLAMENTO_DIURNO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Numero di mesi di isolamento diurno</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53"/>
              <w:rPr>
                <w:sz w:val="18"/>
                <w:szCs w:val="18"/>
              </w:rPr>
            </w:pPr>
            <w:r>
              <w:rPr>
                <w:sz w:val="18"/>
                <w:szCs w:val="18"/>
              </w:rPr>
              <w:t>NUM_GIORNI_ISOLAMENTO_DIURNO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Numero di giorni di isolamento diurno</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8"/>
              <w:rPr>
                <w:sz w:val="18"/>
                <w:szCs w:val="18"/>
              </w:rPr>
            </w:pPr>
            <w:r>
              <w:rPr>
                <w:sz w:val="18"/>
                <w:szCs w:val="18"/>
              </w:rPr>
              <w:t>MIS_ALT_ID_MISURA_ALTERNATIVA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misura alternativa</w:t>
            </w:r>
          </w:p>
        </w:tc>
      </w:tr>
      <w:tr w:rsidR="00880ABD">
        <w:tc>
          <w:tcPr>
            <w:tcW w:w="37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FLAG_PENA_SOSPESA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 CHAR).</w:t>
            </w:r>
          </w:p>
        </w:tc>
        <w:tc>
          <w:tcPr>
            <w:tcW w:w="486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S/N Flag della pena sospesa</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PEN_RES_EVE_FK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8" w:space="0" w:color="000000"/>
            </w:tcBorders>
            <w:shd w:val="clear" w:color="auto" w:fill="auto"/>
            <w:vAlign w:val="bottom"/>
          </w:tcPr>
          <w:p w:rsidR="00880ABD" w:rsidRPr="00AC154A" w:rsidRDefault="00880ABD">
            <w:pPr>
              <w:rPr>
                <w:rFonts w:ascii="Segoe UI" w:hAnsi="Segoe UI" w:cs="Segoe UI"/>
                <w:color w:val="000000"/>
                <w:sz w:val="18"/>
                <w:szCs w:val="18"/>
                <w:lang w:val="en-GB"/>
              </w:rPr>
            </w:pPr>
            <w:r>
              <w:rPr>
                <w:rFonts w:ascii="Segoe UI" w:hAnsi="Segoe UI" w:cs="Segoe UI"/>
                <w:color w:val="000000"/>
                <w:sz w:val="18"/>
                <w:szCs w:val="18"/>
                <w:lang w:val="es-AR"/>
              </w:rPr>
              <w:t>PEN_RES_FAS_SIE_FK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EVENTO</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EVE_PEN_RES_FK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PEN_ID_PENA_RESIDUA</w:t>
            </w:r>
          </w:p>
        </w:tc>
      </w:tr>
      <w:tr w:rsidR="00880ABD" w:rsidRPr="00AC154A">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SOSPENSIONE</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SOS_PEN_RES_FK</w:t>
            </w:r>
          </w:p>
        </w:tc>
        <w:tc>
          <w:tcPr>
            <w:tcW w:w="3763" w:type="dxa"/>
            <w:tcBorders>
              <w:top w:val="single" w:sz="4" w:space="0" w:color="000000"/>
              <w:bottom w:val="single" w:sz="8" w:space="0" w:color="000000"/>
            </w:tcBorders>
            <w:shd w:val="clear" w:color="auto" w:fill="auto"/>
            <w:vAlign w:val="bottom"/>
          </w:tcPr>
          <w:p w:rsidR="00880ABD" w:rsidRPr="00AC154A" w:rsidRDefault="00880ABD">
            <w:pPr>
              <w:rPr>
                <w:lang w:val="en-GB"/>
              </w:rPr>
            </w:pPr>
            <w:r>
              <w:rPr>
                <w:rFonts w:ascii="Segoe UI" w:hAnsi="Segoe UI" w:cs="Segoe UI"/>
                <w:color w:val="000000"/>
                <w:sz w:val="18"/>
                <w:szCs w:val="18"/>
                <w:lang w:val="es-AR"/>
              </w:rPr>
              <w:t>PEN_RES_ID_PENA_RESIDUA</w:t>
            </w:r>
          </w:p>
        </w:tc>
      </w:tr>
    </w:tbl>
    <w:p w:rsidR="00880ABD" w:rsidRDefault="00880ABD">
      <w:pPr>
        <w:rPr>
          <w:lang w:val="es-AR"/>
        </w:rPr>
      </w:pPr>
    </w:p>
    <w:p w:rsidR="00880ABD" w:rsidRDefault="00880ABD">
      <w:pPr>
        <w:rPr>
          <w:lang w:val="es-AR"/>
        </w:rPr>
      </w:pPr>
    </w:p>
    <w:p w:rsidR="00880ABD" w:rsidRDefault="00880ABD">
      <w:pPr>
        <w:pStyle w:val="Paragrafoelenco"/>
        <w:pageBreakBefore/>
      </w:pPr>
      <w:bookmarkStart w:id="149" w:name="_Toc78536709"/>
      <w:r>
        <w:t>PENA_RIDETERMINATA_CUMULO</w:t>
      </w:r>
      <w:bookmarkEnd w:id="149"/>
    </w:p>
    <w:p w:rsidR="00880ABD" w:rsidRDefault="00880ABD">
      <w:pPr>
        <w:pStyle w:val="Paragrafoelenco"/>
        <w:numPr>
          <w:ilvl w:val="0"/>
          <w:numId w:val="0"/>
        </w:numPr>
        <w:ind w:left="705"/>
      </w:pPr>
    </w:p>
    <w:p w:rsidR="00880ABD" w:rsidRDefault="00880ABD">
      <w:pPr>
        <w:pStyle w:val="normal"/>
      </w:pPr>
      <w:r>
        <w:rPr>
          <w:rFonts w:ascii="Calibri" w:hAnsi="Calibri" w:cs="Calibri"/>
          <w:smallCaps/>
        </w:rPr>
        <w:t>tabella contenente i dati relativi alla pena rideterminata in un cumulo.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900"/>
        <w:gridCol w:w="1829"/>
        <w:gridCol w:w="4701"/>
      </w:tblGrid>
      <w:tr w:rsidR="00880ABD">
        <w:trPr>
          <w:tblHeader/>
        </w:trPr>
        <w:tc>
          <w:tcPr>
            <w:tcW w:w="390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2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70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ID_PENA_RIDETERMINATA_CUMULO</w:t>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rPr>
              <w:t xml:space="preserve">NUMBER(38)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Identificativo della tabella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COD_TIPO_PENA_DETENTIVA        </w:t>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VARCHAR2(2)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Utilizzato solo in caso di ergastolo (0304)</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NUM_ANNI_RECLUSIONE            </w:t>
            </w:r>
            <w:r>
              <w:rPr>
                <w:sz w:val="20"/>
              </w:rPr>
              <w:tab/>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NUMBER(4)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Anni reclusione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NUM_MESI_RECLUSIONE            </w:t>
            </w:r>
            <w:r>
              <w:rPr>
                <w:sz w:val="20"/>
              </w:rPr>
              <w:tab/>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NUMBER(4)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Mesi reclusione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NUM_GIORNI_RECLUSIONE          </w:t>
            </w:r>
            <w:r>
              <w:rPr>
                <w:sz w:val="20"/>
              </w:rPr>
              <w:tab/>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NUMBER(4)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Giorni reclusione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IMPORTO_MULTA                  </w:t>
            </w:r>
            <w:r>
              <w:rPr>
                <w:sz w:val="20"/>
              </w:rPr>
              <w:tab/>
            </w:r>
            <w:r>
              <w:rPr>
                <w:sz w:val="20"/>
              </w:rPr>
              <w:tab/>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NUMBER(162)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18"/>
                <w:szCs w:val="18"/>
              </w:rPr>
              <w:t>Importo multa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NUM_ANNI_ARRESTO               </w:t>
            </w:r>
            <w:r>
              <w:rPr>
                <w:sz w:val="20"/>
              </w:rPr>
              <w:tab/>
            </w:r>
            <w:r>
              <w:rPr>
                <w:sz w:val="20"/>
              </w:rPr>
              <w:tab/>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NUMBER(4)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Anni arresto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NUM_MESI_ARRESTO               </w:t>
            </w:r>
            <w:r>
              <w:rPr>
                <w:sz w:val="20"/>
              </w:rPr>
              <w:tab/>
            </w:r>
            <w:r>
              <w:rPr>
                <w:sz w:val="20"/>
              </w:rPr>
              <w:tab/>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NUMBER(4)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Mesi arresto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NUM_GIORNI_ARRESTO             </w:t>
            </w:r>
            <w:r>
              <w:rPr>
                <w:sz w:val="20"/>
              </w:rPr>
              <w:tab/>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NUMBER(4)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Giorni arresto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IMPORTO_AMMENDA                </w:t>
            </w:r>
            <w:r>
              <w:rPr>
                <w:sz w:val="20"/>
              </w:rPr>
              <w:tab/>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NUMBER(162)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Importo ammenda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NUM_ANNI_ISOLAMENTO_DIURNO </w:t>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NUMBER(3)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Anni isolamento diurno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NUM_MESI_ISOLAMENTO_DIURNO </w:t>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NUMBER(4)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Mesi isolamento diurno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NUM_GIORNI_ISOLAMENTO_DIURNO</w:t>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NUMBER(4)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Giorni isolamento diurno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NUMERO_GIORNI_LA               </w:t>
            </w:r>
            <w:r>
              <w:rPr>
                <w:sz w:val="20"/>
              </w:rPr>
              <w:tab/>
            </w:r>
            <w:r>
              <w:rPr>
                <w:sz w:val="20"/>
              </w:rPr>
              <w:tab/>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NUMBER(4)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giorni liberazione anticipata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NUMERO_GIORNI_LS               </w:t>
            </w:r>
            <w:r>
              <w:rPr>
                <w:sz w:val="20"/>
              </w:rPr>
              <w:tab/>
            </w:r>
            <w:r>
              <w:rPr>
                <w:sz w:val="20"/>
              </w:rPr>
              <w:tab/>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rPr>
              <w:t xml:space="preserve">NUMBER(4)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giorni lib. Anticipata speciale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NUMERO_GIORNI_LI               </w:t>
            </w:r>
            <w:r>
              <w:rPr>
                <w:sz w:val="20"/>
              </w:rPr>
              <w:tab/>
            </w:r>
            <w:r>
              <w:rPr>
                <w:sz w:val="20"/>
              </w:rPr>
              <w:tab/>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rPr>
              <w:t xml:space="preserve">NUMBER(4)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giorni lib. Anticipata integrazione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NUMERO_GIORNI_RIDUZIONE        </w:t>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NUMBER(4)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Giorni Rimedi Risarcitori DL92</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FLAG_PENA_RESIDUA_CUMULO       </w:t>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VARCHAR2(1)</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rPr>
                <w:color w:val="000000"/>
                <w:sz w:val="18"/>
                <w:szCs w:val="18"/>
              </w:rPr>
            </w:pPr>
            <w:r>
              <w:rPr>
                <w:color w:val="000000"/>
                <w:sz w:val="18"/>
                <w:szCs w:val="18"/>
              </w:rPr>
              <w:t>‘S’ se trattasi di pena è stata ricalcolata</w:t>
            </w:r>
          </w:p>
          <w:p w:rsidR="00880ABD" w:rsidRDefault="00880ABD">
            <w:pPr>
              <w:spacing w:before="60" w:after="60"/>
            </w:pPr>
            <w:r>
              <w:rPr>
                <w:color w:val="000000"/>
                <w:sz w:val="18"/>
                <w:szCs w:val="18"/>
              </w:rPr>
              <w:t>‘N’ se trattasi di pena non ricalcolata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IS_PENA_DA_RICALCOLARE         </w:t>
            </w:r>
            <w:r>
              <w:rPr>
                <w:sz w:val="20"/>
              </w:rPr>
              <w:tab/>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VARCHAR2(1)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S/N indica se la pena è da ricalcolare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DATA_INIZIO                    </w:t>
            </w:r>
            <w:r>
              <w:rPr>
                <w:sz w:val="20"/>
              </w:rPr>
              <w:tab/>
            </w:r>
            <w:r>
              <w:rPr>
                <w:sz w:val="20"/>
              </w:rPr>
              <w:tab/>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DATE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decorrenza pena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DATA_FINE_RECLUSIONE           </w:t>
            </w:r>
            <w:r>
              <w:rPr>
                <w:sz w:val="20"/>
              </w:rPr>
              <w:tab/>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DATE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fine reclusione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DATA_INIZIO_ARRESTO            </w:t>
            </w:r>
            <w:r>
              <w:rPr>
                <w:sz w:val="20"/>
              </w:rPr>
              <w:tab/>
            </w:r>
            <w:r>
              <w:rPr>
                <w:sz w:val="20"/>
              </w:rPr>
              <w:tab/>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DATE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inizio arresto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DATA_FINE_PRESUNTA             </w:t>
            </w:r>
            <w:r>
              <w:rPr>
                <w:sz w:val="20"/>
              </w:rPr>
              <w:tab/>
            </w:r>
            <w:r>
              <w:rPr>
                <w:sz w:val="20"/>
              </w:rPr>
              <w:tab/>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DATE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fine pena presunta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DATA_FINE                      </w:t>
            </w:r>
            <w:r>
              <w:rPr>
                <w:sz w:val="20"/>
              </w:rPr>
              <w:tab/>
            </w:r>
            <w:r>
              <w:rPr>
                <w:sz w:val="20"/>
              </w:rPr>
              <w:tab/>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DATE </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scadenza pena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Pr="00402532" w:rsidRDefault="00880ABD">
            <w:pPr>
              <w:rPr>
                <w:sz w:val="20"/>
              </w:rPr>
            </w:pPr>
            <w:r>
              <w:rPr>
                <w:sz w:val="20"/>
              </w:rPr>
              <w:t xml:space="preserve">DAT_ID_DATI_FINALI_CUMULO      </w:t>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NUMBER(38)</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FK alla tabella </w:t>
            </w:r>
            <w:r>
              <w:rPr>
                <w:sz w:val="18"/>
                <w:szCs w:val="18"/>
              </w:rPr>
              <w:t xml:space="preserve">DATI_FINALI_CUMULO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rPr>
            </w:pPr>
            <w:r>
              <w:rPr>
                <w:sz w:val="20"/>
              </w:rPr>
              <w:t xml:space="preserve">ISTR_ID_ISTRUTTORIA_CUMULO     </w:t>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rPr>
              <w:t>NUMBER(38)</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FK alla tabella </w:t>
            </w:r>
            <w:r>
              <w:rPr>
                <w:sz w:val="18"/>
                <w:szCs w:val="18"/>
              </w:rPr>
              <w:t xml:space="preserve">ISTRUTTORIA_CUMULO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COD_OPERATORE_INSERIMENTO</w:t>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20"/>
              </w:rPr>
              <w:t>VARCHAR2(100)</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DATA_INSERIMENTO</w:t>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20"/>
              </w:rPr>
              <w:t>DATE</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COD_UFFICIO_INSERIMENTO</w:t>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20"/>
              </w:rPr>
              <w:t>VARCHAR2 (11)</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Ufficio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COD_OPERATORE_AGGIORNAMENTO</w:t>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20"/>
              </w:rPr>
              <w:t>VARCHAR2 (100)</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Utente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DATA_AGGIORNAMENTO</w:t>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20"/>
              </w:rPr>
              <w:t>DATE</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COD_UFFICIO_AGGIORNAMENTO</w:t>
            </w:r>
          </w:p>
        </w:tc>
        <w:tc>
          <w:tcPr>
            <w:tcW w:w="182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20"/>
              </w:rPr>
              <w:t>VARCHAR2 (11)</w:t>
            </w:r>
          </w:p>
        </w:tc>
        <w:tc>
          <w:tcPr>
            <w:tcW w:w="470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Ufficio Utente ultimo aggiornamento</w:t>
            </w:r>
          </w:p>
        </w:tc>
      </w:tr>
    </w:tbl>
    <w:p w:rsidR="00880ABD" w:rsidRDefault="00880ABD"/>
    <w:p w:rsidR="00880ABD" w:rsidRDefault="00880ABD"/>
    <w:p w:rsidR="00880ABD" w:rsidRDefault="00880ABD"/>
    <w:p w:rsidR="00880ABD" w:rsidRDefault="00880ABD">
      <w:pPr>
        <w:pStyle w:val="Paragrafoelenco"/>
        <w:pageBreakBefore/>
      </w:pPr>
      <w:bookmarkStart w:id="150" w:name="_Toc78536710"/>
      <w:r>
        <w:rPr>
          <w:spacing w:val="1"/>
        </w:rPr>
        <w:t>P</w:t>
      </w:r>
      <w:r>
        <w:t>ERI</w:t>
      </w:r>
      <w:r>
        <w:rPr>
          <w:spacing w:val="1"/>
        </w:rPr>
        <w:t>O</w:t>
      </w:r>
      <w:r>
        <w:t>D</w:t>
      </w:r>
      <w:r>
        <w:rPr>
          <w:spacing w:val="1"/>
        </w:rPr>
        <w:t>O</w:t>
      </w:r>
      <w:r>
        <w:rPr>
          <w:spacing w:val="4"/>
        </w:rPr>
        <w:t>_</w:t>
      </w:r>
      <w:r>
        <w:rPr>
          <w:spacing w:val="-3"/>
        </w:rPr>
        <w:t>A</w:t>
      </w:r>
      <w:r>
        <w:t>L</w:t>
      </w:r>
      <w:r>
        <w:rPr>
          <w:spacing w:val="3"/>
        </w:rPr>
        <w:t>T</w:t>
      </w:r>
      <w:r>
        <w:rPr>
          <w:spacing w:val="2"/>
        </w:rPr>
        <w:t>R</w:t>
      </w:r>
      <w:r>
        <w:t>A_</w:t>
      </w:r>
      <w:r>
        <w:rPr>
          <w:spacing w:val="4"/>
        </w:rPr>
        <w:t>M</w:t>
      </w:r>
      <w:r>
        <w:t>ISU</w:t>
      </w:r>
      <w:r>
        <w:rPr>
          <w:spacing w:val="2"/>
        </w:rPr>
        <w:t>R</w:t>
      </w:r>
      <w:r>
        <w:t>A</w:t>
      </w:r>
      <w:bookmarkEnd w:id="150"/>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ai periodi temporali definiti per altre misure. utilizzata dal sottositema siep-sius.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810"/>
        <w:gridCol w:w="1807"/>
        <w:gridCol w:w="4813"/>
      </w:tblGrid>
      <w:tr w:rsidR="00880ABD">
        <w:trPr>
          <w:tblHeader/>
        </w:trPr>
        <w:tc>
          <w:tcPr>
            <w:tcW w:w="381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0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1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ID_PERIODO_ALTRA_MISURA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3"/>
                <w:sz w:val="18"/>
                <w:szCs w:val="18"/>
              </w:rPr>
            </w:pPr>
            <w:r>
              <w:rPr>
                <w:spacing w:val="3"/>
                <w:sz w:val="18"/>
                <w:szCs w:val="18"/>
              </w:rPr>
              <w:t>NUMBER NOT NULL</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Identificativo altra misura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DATA_INIZIO_ESECUZIONE</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di inizio dell’esecuzione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DATA_SCADENZA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di scadenza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Pr>
                <w:spacing w:val="3"/>
                <w:sz w:val="18"/>
                <w:szCs w:val="18"/>
              </w:rPr>
            </w:pPr>
            <w:r>
              <w:rPr>
                <w:spacing w:val="3"/>
                <w:sz w:val="18"/>
                <w:szCs w:val="18"/>
              </w:rPr>
              <w:t>IST_DET_ID_ISTITUTO_DETENZIONE</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69"/>
              <w:rPr>
                <w:spacing w:val="3"/>
                <w:sz w:val="18"/>
                <w:szCs w:val="18"/>
              </w:rPr>
            </w:pPr>
            <w:r>
              <w:rPr>
                <w:spacing w:val="3"/>
                <w:sz w:val="18"/>
                <w:szCs w:val="18"/>
              </w:rPr>
              <w:t>VARCHAR2 (4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Identificativo dell’istituo di detenzione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MOTIVAZIONE</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3"/>
                <w:sz w:val="18"/>
                <w:szCs w:val="18"/>
              </w:rPr>
            </w:pPr>
            <w:r>
              <w:rPr>
                <w:spacing w:val="3"/>
                <w:sz w:val="18"/>
                <w:szCs w:val="18"/>
              </w:rPr>
              <w:t>VARCHAR2 (1000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Descrizione della motivazione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EVE_ID_EVENTO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Identificativo dell’evento</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FAS_SIE_ID_FASCICOLO_SIEP</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Identificativo del fascicolo SIEP</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COD_OPERATORE_INSERIMENTO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3"/>
                <w:sz w:val="18"/>
                <w:szCs w:val="18"/>
              </w:rPr>
            </w:pPr>
            <w:r>
              <w:rPr>
                <w:spacing w:val="3"/>
                <w:sz w:val="18"/>
                <w:szCs w:val="18"/>
              </w:rPr>
              <w:t>VARCHAR2 (100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dell’operatore che ha inserito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DATA_INSERIMENTO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di inserimento del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COD_UFFICIO_INSERIMENTO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3"/>
                <w:sz w:val="18"/>
                <w:szCs w:val="18"/>
              </w:rPr>
              <w:t>VARCHAR2 (11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Ufficio dell’operatore che ha inserito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3"/>
                <w:sz w:val="18"/>
                <w:szCs w:val="18"/>
              </w:rPr>
            </w:pPr>
            <w:r>
              <w:rPr>
                <w:spacing w:val="3"/>
                <w:sz w:val="18"/>
                <w:szCs w:val="18"/>
              </w:rPr>
              <w:t>COD_OPERATORE_AGGIORNAMENTO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(100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dell’operatore che ha aggiornato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DATA_AGGIORNAMENTO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di aggiornamento del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COD_UFFICIO_AGGIORNAMENTO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3"/>
                <w:sz w:val="18"/>
                <w:szCs w:val="18"/>
              </w:rPr>
            </w:pPr>
            <w:r>
              <w:rPr>
                <w:spacing w:val="3"/>
                <w:sz w:val="18"/>
                <w:szCs w:val="18"/>
              </w:rPr>
              <w:t>VARCHAR2 (100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Ufficio dell’operatore che ha aggiornato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FAS_SIU_ID_FASCICOLO_SIUS</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Identificativo del fascicolo SIUS</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FLAG_VALIDA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(1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S/N flag validità</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COD_TIPO_AUTORITA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(2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Tipo di autorità</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COD_LUOGO_AUTORITA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3"/>
                <w:sz w:val="18"/>
                <w:szCs w:val="18"/>
              </w:rPr>
            </w:pPr>
            <w:r>
              <w:rPr>
                <w:spacing w:val="3"/>
                <w:sz w:val="18"/>
                <w:szCs w:val="18"/>
              </w:rPr>
              <w:t>VARCHAR2 (6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Sede dell’autorità</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SOSPENSIONE_GG</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giorni di sospensione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SOSPENSIONE_MM</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mesi di sospensione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SOSPENSIONE_AA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anni di sospensione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DA_RECUPERARE</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3"/>
                <w:sz w:val="18"/>
                <w:szCs w:val="18"/>
              </w:rPr>
              <w:t>VARCHAR2 (1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S/N misura da recuperare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FLAG_MOTIVO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3"/>
                <w:sz w:val="18"/>
                <w:szCs w:val="18"/>
              </w:rPr>
            </w:pPr>
            <w:r>
              <w:rPr>
                <w:spacing w:val="3"/>
                <w:sz w:val="18"/>
                <w:szCs w:val="18"/>
              </w:rPr>
              <w:t>VARCHAR2 (2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Flag della motivazione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COD_TIPO_UFFICIO_SOSP</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(3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Tipo ufficio della sospensione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ESPIATA_GG</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di giorni di pena espiata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ESPIATA_MM</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di mesi di pena espiata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ESPIATA_AA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di anni di pena espiata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RESIDUA_GG</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di giorni di pena residua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RESIDUA_MM</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di mesi di pena residua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RESIDUA_AA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di anni di pena residua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DA_RECUPERARE_GG</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di giorni di pena da recuperare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DA_RECUPERARE_MM</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di mesi di pena da recuperare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DA_RECUPERARE_AA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di anni di pena da recuperare</w:t>
            </w:r>
          </w:p>
        </w:tc>
      </w:tr>
    </w:tbl>
    <w:p w:rsidR="00880ABD" w:rsidRDefault="00880ABD"/>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3117"/>
        <w:gridCol w:w="3935"/>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311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PER_MISU_FASCICOLO_SIEP_FK</w:t>
            </w:r>
          </w:p>
        </w:tc>
        <w:tc>
          <w:tcPr>
            <w:tcW w:w="3117"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PER_MISU_FASCICOLO_SIUS_FK</w:t>
            </w:r>
          </w:p>
        </w:tc>
        <w:tc>
          <w:tcPr>
            <w:tcW w:w="3117"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FAS_SIU_ID_FASCICOLO_SIUS</w:t>
            </w:r>
          </w:p>
        </w:tc>
        <w:tc>
          <w:tcPr>
            <w:tcW w:w="393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(FASCICOLO_SIUS.ID_FASCICOLO_SIUS)</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PER_MISU_ID_EVENTO_FK</w:t>
            </w:r>
          </w:p>
        </w:tc>
        <w:tc>
          <w:tcPr>
            <w:tcW w:w="3117"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PER_MISU_ISTITUTO_DET_FK</w:t>
            </w:r>
          </w:p>
        </w:tc>
        <w:tc>
          <w:tcPr>
            <w:tcW w:w="3117"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IST_DET_ID_ISTITUTO_DETENZIONE</w:t>
            </w:r>
          </w:p>
        </w:tc>
        <w:tc>
          <w:tcPr>
            <w:tcW w:w="3935"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(ISTITUTO_DETENZIONE.ID_ISTITUTO_DETENZIONE)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Pr>
        <w:pStyle w:val="Paragrafoelenco"/>
        <w:pageBreakBefore/>
      </w:pPr>
      <w:bookmarkStart w:id="151" w:name="_Toc78536711"/>
      <w:r>
        <w:t>P</w:t>
      </w:r>
      <w:r>
        <w:rPr>
          <w:spacing w:val="-1"/>
        </w:rPr>
        <w:t>E</w:t>
      </w:r>
      <w:r>
        <w:t>R</w:t>
      </w:r>
      <w:r>
        <w:rPr>
          <w:spacing w:val="-1"/>
        </w:rPr>
        <w:t>I</w:t>
      </w:r>
      <w:r>
        <w:t>ODO</w:t>
      </w:r>
      <w:r>
        <w:rPr>
          <w:spacing w:val="4"/>
        </w:rPr>
        <w:t>_</w:t>
      </w:r>
      <w:r>
        <w:rPr>
          <w:spacing w:val="-3"/>
        </w:rPr>
        <w:t>A</w:t>
      </w:r>
      <w:r>
        <w:t>L</w:t>
      </w:r>
      <w:r>
        <w:rPr>
          <w:spacing w:val="3"/>
        </w:rPr>
        <w:t>T</w:t>
      </w:r>
      <w:r>
        <w:rPr>
          <w:spacing w:val="2"/>
        </w:rPr>
        <w:t>R</w:t>
      </w:r>
      <w:r>
        <w:t>A</w:t>
      </w:r>
      <w:r>
        <w:rPr>
          <w:spacing w:val="-1"/>
        </w:rPr>
        <w:t>_</w:t>
      </w:r>
      <w:r>
        <w:rPr>
          <w:spacing w:val="4"/>
        </w:rPr>
        <w:t>SANZIONE</w:t>
      </w:r>
      <w:bookmarkEnd w:id="151"/>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ai periodi temporali definiti per altre sanzioni. utilizzata dal sottositema siep-sius.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810"/>
        <w:gridCol w:w="1807"/>
        <w:gridCol w:w="4813"/>
      </w:tblGrid>
      <w:tr w:rsidR="00880ABD">
        <w:trPr>
          <w:tblHeader/>
        </w:trPr>
        <w:tc>
          <w:tcPr>
            <w:tcW w:w="381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0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1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ID_PERIODO_ALTRA_SANZIONE</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3"/>
                <w:sz w:val="18"/>
                <w:szCs w:val="18"/>
              </w:rPr>
            </w:pPr>
            <w:r>
              <w:rPr>
                <w:spacing w:val="3"/>
                <w:sz w:val="18"/>
                <w:szCs w:val="18"/>
              </w:rPr>
              <w:t>NUMBER NOT NULL</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Identificativo della tabella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DATA_INIZIO_ESECUZIONE</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di inizio dell’esecuzione della pena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DATA_SCADENZA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della scadenza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IST_DET_ID_ISTITUTO_DETENZIONE</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3"/>
                <w:sz w:val="18"/>
                <w:szCs w:val="18"/>
              </w:rPr>
            </w:pPr>
            <w:r>
              <w:rPr>
                <w:spacing w:val="3"/>
                <w:sz w:val="18"/>
                <w:szCs w:val="18"/>
              </w:rPr>
              <w:t>VARCHAR2 (4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Identificativo dell’istituto di detenzione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MOTIVAZIONE</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3"/>
                <w:sz w:val="18"/>
                <w:szCs w:val="18"/>
              </w:rPr>
            </w:pPr>
            <w:r>
              <w:rPr>
                <w:spacing w:val="3"/>
                <w:sz w:val="18"/>
                <w:szCs w:val="18"/>
              </w:rPr>
              <w:t>VARCHAR2 (1000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Descrizione della motivazione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EVE_ID_EVENTO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Identificativo dell’evento</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FAS_SIE_ID_FASCICOLO_SIEP</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Identificativo del fascicolo SIEP</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COD_OPERATORE_INSERIMENTO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3"/>
                <w:sz w:val="18"/>
                <w:szCs w:val="18"/>
              </w:rPr>
            </w:pPr>
            <w:r>
              <w:rPr>
                <w:spacing w:val="3"/>
                <w:sz w:val="18"/>
                <w:szCs w:val="18"/>
              </w:rPr>
              <w:t>VARCHAR2 (100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dell’operatore che ha inserito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DATA_INSERIMENTO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di inserimento del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COD_UFFICIO_INSERIMENTO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3"/>
                <w:sz w:val="18"/>
                <w:szCs w:val="18"/>
              </w:rPr>
              <w:t>VARCHAR2 (11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Ufficio dell’operatore che ha inserito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3"/>
                <w:sz w:val="18"/>
                <w:szCs w:val="18"/>
              </w:rPr>
            </w:pPr>
            <w:r>
              <w:rPr>
                <w:spacing w:val="3"/>
                <w:sz w:val="18"/>
                <w:szCs w:val="18"/>
              </w:rPr>
              <w:t>COD_OPERATORE_AGGIORNAMENTO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(100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dell’operatore che ha aggiornato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DATA_AGGIORNAMENTO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di aggiornamento del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COD_UFFICIO_AGGIORNAMENTO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3"/>
                <w:sz w:val="18"/>
                <w:szCs w:val="18"/>
              </w:rPr>
            </w:pPr>
            <w:r>
              <w:rPr>
                <w:spacing w:val="3"/>
                <w:sz w:val="18"/>
                <w:szCs w:val="18"/>
              </w:rPr>
              <w:t>VARCHAR2 (100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Ufficio dell’operatore che ha aggiornato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FAS_SIU_ID_FASCICOLO_SIUS</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Identificativo del fasciolo SIUS</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FLAG_VALIDA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(1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S/N validità della sanzione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COD_TIPO_AUTORITA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(2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Tipo dell’autorità</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COD_LUOGO_AUTORITA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3"/>
                <w:sz w:val="18"/>
                <w:szCs w:val="18"/>
              </w:rPr>
            </w:pPr>
            <w:r>
              <w:rPr>
                <w:spacing w:val="3"/>
                <w:sz w:val="18"/>
                <w:szCs w:val="18"/>
              </w:rPr>
              <w:t>VARCHAR2 (6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Sede dell’autorità</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SOSPENSIONE_GG</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giorni di sospensione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SOSPENSIONE_MM</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mesi di sospensione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SOSPENSIONE_AA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anni di sospensione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DA_RECUPERARE</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3"/>
                <w:sz w:val="18"/>
                <w:szCs w:val="18"/>
              </w:rPr>
              <w:t>VARCHAR2 (1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Sanzione sa recuperare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FLAG_MOTIVO</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3"/>
                <w:sz w:val="18"/>
                <w:szCs w:val="18"/>
              </w:rPr>
            </w:pPr>
            <w:r>
              <w:rPr>
                <w:spacing w:val="3"/>
                <w:sz w:val="18"/>
                <w:szCs w:val="18"/>
              </w:rPr>
              <w:t>VARCHAR2 (2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Flag della motivazione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COD_TIPO_UFFICIO_SOSP</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(3 CHAR)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Tipo ufficio della sospensione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ESPIATA_GG</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di giorni di pena espiata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ESPIATA_MM</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di mesi di pena espiata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ESPIATA_AA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di anni di pena espiata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RESIDUA_GG</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di giorni di pena residua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RESIDUA_MM</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di mesi di pena residua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RESIDUA_AA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di anni di pena residua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DA_RECUPERARE_GG</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di giorni di pena da recuperare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DA_RECUPERARE_MM</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di mesi di pena da recuperare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DA_RECUPERARE_AA</w:t>
            </w:r>
          </w:p>
        </w:tc>
        <w:tc>
          <w:tcPr>
            <w:tcW w:w="180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di anni di pena da recuperare</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Ind w:w="-108" w:type="dxa"/>
        <w:tblLayout w:type="fixed"/>
        <w:tblCellMar>
          <w:left w:w="0" w:type="dxa"/>
          <w:right w:w="0" w:type="dxa"/>
        </w:tblCellMar>
        <w:tblLook w:val="0000" w:firstRow="0" w:lastRow="0" w:firstColumn="0" w:lastColumn="0" w:noHBand="0" w:noVBand="0"/>
      </w:tblPr>
      <w:tblGrid>
        <w:gridCol w:w="2945"/>
        <w:gridCol w:w="2977"/>
        <w:gridCol w:w="140"/>
        <w:gridCol w:w="3795"/>
        <w:gridCol w:w="140"/>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5" w:type="dxa"/>
            <w:gridSpan w:val="2"/>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Calibri" w:hAnsi="Calibri" w:cs="Calibri"/>
                <w:smallCaps/>
              </w:rPr>
            </w:pPr>
            <w:r>
              <w:rPr>
                <w:rFonts w:ascii="Segoe UI" w:hAnsi="Segoe UI" w:cs="Segoe UI"/>
                <w:b/>
                <w:bCs/>
                <w:color w:val="000000"/>
                <w:sz w:val="18"/>
                <w:szCs w:val="18"/>
              </w:rPr>
              <w:t>REFERENCES_COLUMN</w:t>
            </w:r>
          </w:p>
        </w:tc>
        <w:tc>
          <w:tcPr>
            <w:tcW w:w="140" w:type="dxa"/>
            <w:shd w:val="clear" w:color="auto" w:fill="auto"/>
          </w:tcPr>
          <w:p w:rsidR="00880ABD" w:rsidRDefault="00880ABD">
            <w:pPr>
              <w:snapToGrid w:val="0"/>
              <w:rPr>
                <w:rFonts w:ascii="Calibri" w:hAnsi="Calibri" w:cs="Calibri"/>
                <w:smallCaps/>
              </w:rPr>
            </w:pPr>
          </w:p>
        </w:tc>
      </w:tr>
      <w:tr w:rsidR="00880ABD">
        <w:tblPrEx>
          <w:tblCellMar>
            <w:left w:w="108" w:type="dxa"/>
            <w:right w:w="108" w:type="dxa"/>
          </w:tblCellMar>
        </w:tblPrEx>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PER_SANZ_FASCICOLO_SIEP_FK</w:t>
            </w:r>
          </w:p>
        </w:tc>
        <w:tc>
          <w:tcPr>
            <w:tcW w:w="3117" w:type="dxa"/>
            <w:gridSpan w:val="2"/>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5" w:type="dxa"/>
            <w:gridSpan w:val="2"/>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r w:rsidR="00880ABD">
        <w:tblPrEx>
          <w:tblCellMar>
            <w:left w:w="108" w:type="dxa"/>
            <w:right w:w="108" w:type="dxa"/>
          </w:tblCellMar>
        </w:tblPrEx>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PER_SANZ_FASCICOLO_SIUS_FK</w:t>
            </w:r>
          </w:p>
        </w:tc>
        <w:tc>
          <w:tcPr>
            <w:tcW w:w="3117" w:type="dxa"/>
            <w:gridSpan w:val="2"/>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FAS_SIU_ID_FASCICOLO_SIUS</w:t>
            </w:r>
          </w:p>
        </w:tc>
        <w:tc>
          <w:tcPr>
            <w:tcW w:w="3935" w:type="dxa"/>
            <w:gridSpan w:val="2"/>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(FASCICOLO_SIUS.ID_FASCICOLO_SIUS)</w:t>
            </w:r>
          </w:p>
        </w:tc>
      </w:tr>
      <w:tr w:rsidR="00880ABD">
        <w:tblPrEx>
          <w:tblCellMar>
            <w:left w:w="108" w:type="dxa"/>
            <w:right w:w="108" w:type="dxa"/>
          </w:tblCellMar>
        </w:tblPrEx>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PER_SANZ_ID_EVENTO_FK</w:t>
            </w:r>
          </w:p>
        </w:tc>
        <w:tc>
          <w:tcPr>
            <w:tcW w:w="3117" w:type="dxa"/>
            <w:gridSpan w:val="2"/>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5" w:type="dxa"/>
            <w:gridSpan w:val="2"/>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blPrEx>
          <w:tblCellMar>
            <w:left w:w="108" w:type="dxa"/>
            <w:right w:w="108" w:type="dxa"/>
          </w:tblCellMar>
        </w:tblPrEx>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PER_SANZ_ISTITUTO_DET_FK</w:t>
            </w:r>
          </w:p>
        </w:tc>
        <w:tc>
          <w:tcPr>
            <w:tcW w:w="3117" w:type="dxa"/>
            <w:gridSpan w:val="2"/>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IST_DET_ID_ISTITUTO_DETENZIONE</w:t>
            </w:r>
          </w:p>
        </w:tc>
        <w:tc>
          <w:tcPr>
            <w:tcW w:w="3935" w:type="dxa"/>
            <w:gridSpan w:val="2"/>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(ISTITUTO_DETENZIONE.ID_ISTITUTO_DETENZIONE)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POSIZIONE_MATERIALE_FASC</w:t>
            </w:r>
          </w:p>
        </w:tc>
        <w:tc>
          <w:tcPr>
            <w:tcW w:w="2913" w:type="dxa"/>
            <w:tcBorders>
              <w:top w:val="single" w:sz="4" w:space="0" w:color="000000"/>
              <w:bottom w:val="single" w:sz="4" w:space="0" w:color="000000"/>
            </w:tcBorders>
            <w:shd w:val="clear" w:color="auto" w:fill="auto"/>
            <w:vAlign w:val="bottom"/>
          </w:tcPr>
          <w:p w:rsidR="00880ABD" w:rsidRPr="00402532" w:rsidRDefault="00880ABD">
            <w:pPr>
              <w:rPr>
                <w:rFonts w:ascii="Segoe UI" w:hAnsi="Segoe UI" w:cs="Segoe UI"/>
                <w:color w:val="000000"/>
                <w:sz w:val="18"/>
                <w:szCs w:val="18"/>
                <w:lang w:val="en-GB"/>
              </w:rPr>
            </w:pPr>
            <w:r>
              <w:rPr>
                <w:rFonts w:ascii="Segoe UI" w:hAnsi="Segoe UI" w:cs="Segoe UI"/>
                <w:color w:val="000000"/>
                <w:sz w:val="18"/>
                <w:szCs w:val="18"/>
                <w:lang w:val="es-AR"/>
              </w:rPr>
              <w:t>POS_MAT_FAS_POS_MAT</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COD_POSIZIONE_MATERIALE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POSIZIONE_MATERIALE_FASC</w:t>
            </w:r>
          </w:p>
        </w:tc>
        <w:tc>
          <w:tcPr>
            <w:tcW w:w="2913" w:type="dxa"/>
            <w:tcBorders>
              <w:top w:val="single" w:sz="4" w:space="0" w:color="000000"/>
              <w:bottom w:val="single" w:sz="4" w:space="0" w:color="000000"/>
            </w:tcBorders>
            <w:shd w:val="clear" w:color="auto" w:fill="auto"/>
            <w:vAlign w:val="bottom"/>
          </w:tcPr>
          <w:p w:rsidR="00880ABD" w:rsidRPr="00402532" w:rsidRDefault="00880ABD">
            <w:pPr>
              <w:rPr>
                <w:rFonts w:ascii="Segoe UI" w:hAnsi="Segoe UI" w:cs="Segoe UI"/>
                <w:color w:val="000000"/>
                <w:sz w:val="18"/>
                <w:szCs w:val="18"/>
                <w:lang w:val="en-GB"/>
              </w:rPr>
            </w:pPr>
            <w:r>
              <w:rPr>
                <w:rFonts w:ascii="Segoe UI" w:hAnsi="Segoe UI" w:cs="Segoe UI"/>
                <w:color w:val="000000"/>
                <w:sz w:val="18"/>
                <w:szCs w:val="18"/>
                <w:lang w:val="es-AR"/>
              </w:rPr>
              <w:t>POS_MAT_FAS_POS_MAT</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COD_UFFICIO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POSIZIONE_MATERIALE_FASC_SIUS</w:t>
            </w:r>
          </w:p>
        </w:tc>
        <w:tc>
          <w:tcPr>
            <w:tcW w:w="2913" w:type="dxa"/>
            <w:tcBorders>
              <w:top w:val="single" w:sz="4" w:space="0" w:color="000000"/>
              <w:bottom w:val="single" w:sz="4" w:space="0" w:color="000000"/>
            </w:tcBorders>
            <w:shd w:val="clear" w:color="auto" w:fill="auto"/>
            <w:vAlign w:val="bottom"/>
          </w:tcPr>
          <w:p w:rsidR="00880ABD" w:rsidRPr="00402532" w:rsidRDefault="00880ABD">
            <w:pPr>
              <w:rPr>
                <w:rFonts w:ascii="Segoe UI" w:hAnsi="Segoe UI" w:cs="Segoe UI"/>
                <w:color w:val="000000"/>
                <w:sz w:val="18"/>
                <w:szCs w:val="18"/>
                <w:lang w:val="en-GB"/>
              </w:rPr>
            </w:pPr>
            <w:r>
              <w:rPr>
                <w:rFonts w:ascii="Segoe UI" w:hAnsi="Segoe UI" w:cs="Segoe UI"/>
                <w:color w:val="000000"/>
                <w:sz w:val="18"/>
                <w:szCs w:val="18"/>
                <w:lang w:val="es-AR"/>
              </w:rPr>
              <w:t>POS_MAT_FAS_SIUS_POS_MAT</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COD_POSIZIONE_MATERIALE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POSIZIONE_MATERIALE_FASC_SIUS</w:t>
            </w:r>
          </w:p>
        </w:tc>
        <w:tc>
          <w:tcPr>
            <w:tcW w:w="2913" w:type="dxa"/>
            <w:tcBorders>
              <w:top w:val="single" w:sz="4" w:space="0" w:color="000000"/>
              <w:bottom w:val="single" w:sz="8" w:space="0" w:color="000000"/>
            </w:tcBorders>
            <w:shd w:val="clear" w:color="auto" w:fill="auto"/>
            <w:vAlign w:val="bottom"/>
          </w:tcPr>
          <w:p w:rsidR="00880ABD" w:rsidRPr="00402532" w:rsidRDefault="00880ABD">
            <w:pPr>
              <w:rPr>
                <w:rFonts w:ascii="Segoe UI" w:hAnsi="Segoe UI" w:cs="Segoe UI"/>
                <w:color w:val="000000"/>
                <w:sz w:val="18"/>
                <w:szCs w:val="18"/>
                <w:lang w:val="en-GB"/>
              </w:rPr>
            </w:pPr>
            <w:r>
              <w:rPr>
                <w:rFonts w:ascii="Segoe UI" w:hAnsi="Segoe UI" w:cs="Segoe UI"/>
                <w:color w:val="000000"/>
                <w:sz w:val="18"/>
                <w:szCs w:val="18"/>
                <w:lang w:val="es-AR"/>
              </w:rPr>
              <w:t>POS_MAT_FAS_SIUS_POS_MAT</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COD_UFFICIO</w:t>
            </w:r>
          </w:p>
        </w:tc>
      </w:tr>
    </w:tbl>
    <w:p w:rsidR="00880ABD" w:rsidRDefault="00880ABD"/>
    <w:p w:rsidR="00880ABD" w:rsidRDefault="00880ABD">
      <w:pPr>
        <w:pStyle w:val="Paragrafoelenco"/>
        <w:pageBreakBefore/>
      </w:pPr>
      <w:bookmarkStart w:id="152" w:name="_Toc78536712"/>
      <w:r>
        <w:t>P</w:t>
      </w:r>
      <w:r>
        <w:rPr>
          <w:spacing w:val="-1"/>
        </w:rPr>
        <w:t>E</w:t>
      </w:r>
      <w:r>
        <w:t>R</w:t>
      </w:r>
      <w:r>
        <w:rPr>
          <w:spacing w:val="-1"/>
        </w:rPr>
        <w:t>I</w:t>
      </w:r>
      <w:r>
        <w:t>ODO</w:t>
      </w:r>
      <w:r>
        <w:rPr>
          <w:spacing w:val="4"/>
        </w:rPr>
        <w:t>_</w:t>
      </w:r>
      <w:r>
        <w:rPr>
          <w:spacing w:val="-3"/>
        </w:rPr>
        <w:t>LIB_ANTICIPATA</w:t>
      </w:r>
      <w:bookmarkEnd w:id="152"/>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ai periodi di liberazione anticipata. utilizzata dal sottositema siep-sige.</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810"/>
        <w:gridCol w:w="1805"/>
        <w:gridCol w:w="4815"/>
      </w:tblGrid>
      <w:tr w:rsidR="00880ABD">
        <w:trPr>
          <w:tblHeader/>
        </w:trPr>
        <w:tc>
          <w:tcPr>
            <w:tcW w:w="381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0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1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ID_PERIODO_LIBANTICIPATA</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pacing w:val="3"/>
                <w:sz w:val="18"/>
                <w:szCs w:val="18"/>
              </w:rPr>
            </w:pPr>
            <w:r>
              <w:rPr>
                <w:spacing w:val="3"/>
                <w:sz w:val="18"/>
                <w:szCs w:val="18"/>
              </w:rPr>
              <w:t>NUMBER NOT NULL</w:t>
            </w:r>
          </w:p>
        </w:tc>
        <w:tc>
          <w:tcPr>
            <w:tcW w:w="48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Chiave naturale numerica gestita da Sequence PER_LIB_SEQ.</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DATA_INIZIO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8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di inizio della liberazione anticipata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DATA_FINE</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8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di fine della liberazione anticipata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FLAG_CONCESSO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VARCHAR2 (2 CHAR)</w:t>
            </w:r>
          </w:p>
        </w:tc>
        <w:tc>
          <w:tcPr>
            <w:tcW w:w="48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S/N concessione della liberazione anticipata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DATA_INSERIMENTO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8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 xml:space="preserve">Data inserimento record </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COD_OPERATORE_INSERIMENTO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3"/>
                <w:sz w:val="18"/>
                <w:szCs w:val="18"/>
              </w:rPr>
              <w:t>VARCHAR2 (100 CHAR)</w:t>
            </w:r>
          </w:p>
        </w:tc>
        <w:tc>
          <w:tcPr>
            <w:tcW w:w="48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dell’operatore che ha inserito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COD_UFFICIO_INSERIMENTO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3"/>
                <w:sz w:val="18"/>
                <w:szCs w:val="18"/>
              </w:rPr>
              <w:t>VARCHAR2 (11 CHAR)</w:t>
            </w:r>
          </w:p>
        </w:tc>
        <w:tc>
          <w:tcPr>
            <w:tcW w:w="48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Ufficio dell’operatore che ha inserito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04"/>
              <w:rPr>
                <w:spacing w:val="3"/>
                <w:sz w:val="18"/>
                <w:szCs w:val="18"/>
              </w:rPr>
            </w:pPr>
            <w:r>
              <w:rPr>
                <w:spacing w:val="3"/>
                <w:sz w:val="18"/>
                <w:szCs w:val="18"/>
              </w:rPr>
              <w:t>COD_OPERATORE_AGGIORNAMENTO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3"/>
                <w:sz w:val="18"/>
                <w:szCs w:val="18"/>
              </w:rPr>
            </w:pPr>
            <w:r>
              <w:rPr>
                <w:spacing w:val="3"/>
                <w:sz w:val="18"/>
                <w:szCs w:val="18"/>
              </w:rPr>
              <w:t>VARCHAR2 (100 CHAR)</w:t>
            </w:r>
          </w:p>
        </w:tc>
        <w:tc>
          <w:tcPr>
            <w:tcW w:w="48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dell’operatore che ha aggiornato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DATA_AGGIORNAMENTO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8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di aggiornamento del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COD_UFFICIO_AGGIORNAMENTO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3"/>
                <w:sz w:val="18"/>
                <w:szCs w:val="18"/>
              </w:rPr>
              <w:t>VARCHAR2 (11 CHAR)</w:t>
            </w:r>
          </w:p>
        </w:tc>
        <w:tc>
          <w:tcPr>
            <w:tcW w:w="48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Ufficio dell’operatore che ha aggiornato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LIC_ID_LICENZA_LIBANTICIPATA</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8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Identificativo della licenza</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Pr="00402532" w:rsidRDefault="00880ABD">
            <w:pPr>
              <w:rPr>
                <w:rFonts w:ascii="Segoe UI" w:hAnsi="Segoe UI" w:cs="Segoe UI"/>
                <w:color w:val="000000"/>
                <w:sz w:val="18"/>
                <w:szCs w:val="18"/>
                <w:lang w:val="en-GB"/>
              </w:rPr>
            </w:pPr>
            <w:r>
              <w:rPr>
                <w:rFonts w:ascii="Segoe UI" w:hAnsi="Segoe UI" w:cs="Segoe UI"/>
                <w:color w:val="000000"/>
                <w:sz w:val="18"/>
                <w:szCs w:val="18"/>
                <w:lang w:val="en-US"/>
              </w:rPr>
              <w:t>PER_LIBAN_ID_LIC_LIBAN_FK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LIC_ID_LICENZA_LIBANTICIPATA</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(LICENZA_LIBANTICIPATA.ID_LICENZA_LIBANTICIPATA)</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Pr>
        <w:pStyle w:val="Paragrafoelenco"/>
      </w:pPr>
      <w:bookmarkStart w:id="153" w:name="_Toc78536713"/>
      <w:r>
        <w:t>P</w:t>
      </w:r>
      <w:r>
        <w:rPr>
          <w:spacing w:val="-1"/>
        </w:rPr>
        <w:t>E</w:t>
      </w:r>
      <w:r>
        <w:t>R</w:t>
      </w:r>
      <w:r>
        <w:rPr>
          <w:spacing w:val="-1"/>
        </w:rPr>
        <w:t>I</w:t>
      </w:r>
      <w:r>
        <w:t>ODO</w:t>
      </w:r>
      <w:r>
        <w:rPr>
          <w:spacing w:val="4"/>
        </w:rPr>
        <w:t>_</w:t>
      </w:r>
      <w:r>
        <w:rPr>
          <w:spacing w:val="-3"/>
        </w:rPr>
        <w:t>LIB_ANTICIPATA_CUMULO</w:t>
      </w:r>
      <w:bookmarkEnd w:id="153"/>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ai periodi di liberazione anticipata del procedimento cumulato.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900"/>
        <w:gridCol w:w="1872"/>
        <w:gridCol w:w="4658"/>
      </w:tblGrid>
      <w:tr w:rsidR="00880ABD">
        <w:trPr>
          <w:tblHeader/>
        </w:trPr>
        <w:tc>
          <w:tcPr>
            <w:tcW w:w="390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7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5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pStyle w:val="Testopreformattato"/>
              <w:snapToGrid w:val="0"/>
              <w:rPr>
                <w:rFonts w:ascii="Calibri" w:hAnsi="Calibri" w:cs="Calibri"/>
                <w:b/>
                <w:sz w:val="18"/>
                <w:szCs w:val="18"/>
              </w:rPr>
            </w:pPr>
          </w:p>
          <w:p w:rsidR="00880ABD" w:rsidRDefault="00880ABD">
            <w:pPr>
              <w:pStyle w:val="Testopreformattato"/>
              <w:rPr>
                <w:lang w:val="en-US"/>
              </w:rPr>
            </w:pPr>
            <w:r>
              <w:rPr>
                <w:sz w:val="18"/>
                <w:szCs w:val="18"/>
              </w:rPr>
              <w:t>ID_PERIODO_LIBANTICIPATA</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r>
              <w:rPr>
                <w:sz w:val="20"/>
              </w:rPr>
              <w:t xml:space="preserve">             </w:t>
            </w:r>
            <w:r>
              <w:rPr>
                <w:sz w:val="20"/>
              </w:rPr>
              <w:tab/>
            </w:r>
            <w:r>
              <w:rPr>
                <w:sz w:val="20"/>
              </w:rPr>
              <w:tab/>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Sequence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pStyle w:val="Testopreformattato"/>
              <w:rPr>
                <w:lang w:val="en-US"/>
              </w:rPr>
            </w:pPr>
            <w:r>
              <w:rPr>
                <w:sz w:val="18"/>
                <w:szCs w:val="18"/>
              </w:rPr>
              <w:t>DATA_INIZIO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DATE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inizio periodo L.A.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pStyle w:val="Testopreformattato"/>
              <w:rPr>
                <w:lang w:val="en-US"/>
              </w:rPr>
            </w:pPr>
            <w:r>
              <w:rPr>
                <w:sz w:val="18"/>
                <w:szCs w:val="18"/>
              </w:rPr>
              <w:t>DATA_FINE</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DATE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fine periodo L.A.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Pr="00402532" w:rsidRDefault="00880ABD">
            <w:pPr>
              <w:rPr>
                <w:sz w:val="20"/>
              </w:rPr>
            </w:pPr>
            <w:r>
              <w:rPr>
                <w:sz w:val="20"/>
              </w:rPr>
              <w:t>LIB_ID_LIB_ANTICIPATA_CUMULO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r>
              <w:rPr>
                <w:sz w:val="20"/>
              </w:rPr>
              <w:t xml:space="preserve">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LIB_ANTICIPATA_CUMULO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FLAG_STATO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E=estratto, M=modificato, C=Cancellato, I=Iscritto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MOTIVO_MODIFICA</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VARCHAR2(2000)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Note inserite dall''operatore in fase di Modifica, Cancellazione,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ID_PERIODO_LIBANT_ORIGINE</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r>
              <w:rPr>
                <w:sz w:val="20"/>
              </w:rPr>
              <w:t xml:space="preserve">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Eventuale ID del record LICENZA_LIBANTICIPATA origine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ultimo aggiornamento</w:t>
            </w:r>
          </w:p>
        </w:tc>
      </w:tr>
    </w:tbl>
    <w:p w:rsidR="00880ABD" w:rsidRDefault="00880ABD">
      <w:pPr>
        <w:pStyle w:val="Paragrafoelenco"/>
        <w:pageBreakBefore/>
      </w:pPr>
      <w:bookmarkStart w:id="154" w:name="_Toc78536714"/>
      <w:r>
        <w:t>POSIZIONE_GIURIDICA</w:t>
      </w:r>
      <w:bookmarkEnd w:id="154"/>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posizione giuridica. utilizzata dal sottositema siep-sige-sius.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810"/>
        <w:gridCol w:w="1834"/>
        <w:gridCol w:w="4786"/>
      </w:tblGrid>
      <w:tr w:rsidR="00880ABD">
        <w:trPr>
          <w:tblHeader/>
        </w:trPr>
        <w:tc>
          <w:tcPr>
            <w:tcW w:w="381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3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78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ID_POSIZIONE_GIURIDICA</w:t>
            </w:r>
          </w:p>
        </w:tc>
        <w:tc>
          <w:tcPr>
            <w:tcW w:w="18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pacing w:val="3"/>
                <w:sz w:val="18"/>
                <w:szCs w:val="18"/>
              </w:rPr>
              <w:t>NUMBER NOT NULL</w:t>
            </w:r>
          </w:p>
        </w:tc>
        <w:tc>
          <w:tcPr>
            <w:tcW w:w="47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w:t>
            </w:r>
            <w:r>
              <w:rPr>
                <w:spacing w:val="1"/>
                <w:sz w:val="18"/>
                <w:szCs w:val="18"/>
              </w:rPr>
              <w:t>h</w:t>
            </w:r>
            <w:r>
              <w:rPr>
                <w:sz w:val="18"/>
                <w:szCs w:val="18"/>
              </w:rPr>
              <w:t>i</w:t>
            </w:r>
            <w:r>
              <w:rPr>
                <w:spacing w:val="-1"/>
                <w:sz w:val="18"/>
                <w:szCs w:val="18"/>
              </w:rPr>
              <w:t>a</w:t>
            </w:r>
            <w:r>
              <w:rPr>
                <w:spacing w:val="-2"/>
                <w:sz w:val="18"/>
                <w:szCs w:val="18"/>
              </w:rPr>
              <w:t>v</w:t>
            </w:r>
            <w:r>
              <w:rPr>
                <w:sz w:val="18"/>
                <w:szCs w:val="18"/>
              </w:rPr>
              <w:t>e</w:t>
            </w:r>
            <w:r>
              <w:rPr>
                <w:spacing w:val="-8"/>
                <w:sz w:val="18"/>
                <w:szCs w:val="18"/>
              </w:rPr>
              <w:t xml:space="preserve"> </w:t>
            </w:r>
            <w:r>
              <w:rPr>
                <w:spacing w:val="1"/>
                <w:sz w:val="18"/>
                <w:szCs w:val="18"/>
              </w:rPr>
              <w:t>n</w:t>
            </w:r>
            <w:r>
              <w:rPr>
                <w:spacing w:val="-1"/>
                <w:sz w:val="18"/>
                <w:szCs w:val="18"/>
              </w:rPr>
              <w:t>a</w:t>
            </w:r>
            <w:r>
              <w:rPr>
                <w:sz w:val="18"/>
                <w:szCs w:val="18"/>
              </w:rPr>
              <w:t>t</w:t>
            </w:r>
            <w:r>
              <w:rPr>
                <w:spacing w:val="1"/>
                <w:sz w:val="18"/>
                <w:szCs w:val="18"/>
              </w:rPr>
              <w:t>u</w:t>
            </w:r>
            <w:r>
              <w:rPr>
                <w:sz w:val="18"/>
                <w:szCs w:val="18"/>
              </w:rPr>
              <w:t>r</w:t>
            </w:r>
            <w:r>
              <w:rPr>
                <w:spacing w:val="-1"/>
                <w:sz w:val="18"/>
                <w:szCs w:val="18"/>
              </w:rPr>
              <w:t>a</w:t>
            </w:r>
            <w:r>
              <w:rPr>
                <w:sz w:val="18"/>
                <w:szCs w:val="18"/>
              </w:rPr>
              <w:t>le</w:t>
            </w:r>
            <w:r>
              <w:rPr>
                <w:spacing w:val="-8"/>
                <w:sz w:val="18"/>
                <w:szCs w:val="18"/>
              </w:rPr>
              <w:t xml:space="preserve"> </w:t>
            </w:r>
            <w:r>
              <w:rPr>
                <w:spacing w:val="-2"/>
                <w:sz w:val="18"/>
                <w:szCs w:val="18"/>
              </w:rPr>
              <w:t>n</w:t>
            </w:r>
            <w:r>
              <w:rPr>
                <w:spacing w:val="1"/>
                <w:sz w:val="18"/>
                <w:szCs w:val="18"/>
              </w:rPr>
              <w:t>u</w:t>
            </w:r>
            <w:r>
              <w:rPr>
                <w:spacing w:val="-5"/>
                <w:sz w:val="18"/>
                <w:szCs w:val="18"/>
              </w:rPr>
              <w:t>m</w:t>
            </w:r>
            <w:r>
              <w:rPr>
                <w:spacing w:val="-1"/>
                <w:sz w:val="18"/>
                <w:szCs w:val="18"/>
              </w:rPr>
              <w:t>e</w:t>
            </w:r>
            <w:r>
              <w:rPr>
                <w:sz w:val="18"/>
                <w:szCs w:val="18"/>
              </w:rPr>
              <w:t>ri</w:t>
            </w:r>
            <w:r>
              <w:rPr>
                <w:spacing w:val="1"/>
                <w:sz w:val="18"/>
                <w:szCs w:val="18"/>
              </w:rPr>
              <w:t>c</w:t>
            </w:r>
            <w:r>
              <w:rPr>
                <w:sz w:val="18"/>
                <w:szCs w:val="18"/>
              </w:rPr>
              <w:t>a</w:t>
            </w:r>
            <w:r>
              <w:rPr>
                <w:spacing w:val="-8"/>
                <w:sz w:val="18"/>
                <w:szCs w:val="18"/>
              </w:rPr>
              <w:t xml:space="preserve"> </w:t>
            </w:r>
            <w:r>
              <w:rPr>
                <w:spacing w:val="-2"/>
                <w:sz w:val="18"/>
                <w:szCs w:val="18"/>
              </w:rPr>
              <w:t>g</w:t>
            </w:r>
            <w:r>
              <w:rPr>
                <w:spacing w:val="-1"/>
                <w:sz w:val="18"/>
                <w:szCs w:val="18"/>
              </w:rPr>
              <w:t>es</w:t>
            </w:r>
            <w:r>
              <w:rPr>
                <w:sz w:val="18"/>
                <w:szCs w:val="18"/>
              </w:rPr>
              <w:t>tita</w:t>
            </w:r>
            <w:r>
              <w:rPr>
                <w:spacing w:val="-5"/>
                <w:sz w:val="18"/>
                <w:szCs w:val="18"/>
              </w:rPr>
              <w:t xml:space="preserve"> </w:t>
            </w:r>
            <w:r>
              <w:rPr>
                <w:spacing w:val="1"/>
                <w:sz w:val="18"/>
                <w:szCs w:val="18"/>
              </w:rPr>
              <w:t>d</w:t>
            </w:r>
            <w:r>
              <w:rPr>
                <w:sz w:val="18"/>
                <w:szCs w:val="18"/>
              </w:rPr>
              <w:t>a</w:t>
            </w:r>
            <w:r>
              <w:rPr>
                <w:spacing w:val="-8"/>
                <w:sz w:val="18"/>
                <w:szCs w:val="18"/>
              </w:rPr>
              <w:t xml:space="preserve"> </w:t>
            </w:r>
            <w:r>
              <w:rPr>
                <w:sz w:val="18"/>
                <w:szCs w:val="18"/>
              </w:rPr>
              <w:t>S</w:t>
            </w:r>
            <w:r>
              <w:rPr>
                <w:spacing w:val="-1"/>
                <w:sz w:val="18"/>
                <w:szCs w:val="18"/>
              </w:rPr>
              <w:t>e</w:t>
            </w:r>
            <w:r>
              <w:rPr>
                <w:spacing w:val="1"/>
                <w:sz w:val="18"/>
                <w:szCs w:val="18"/>
              </w:rPr>
              <w:t>qu</w:t>
            </w:r>
            <w:r>
              <w:rPr>
                <w:spacing w:val="-5"/>
                <w:sz w:val="18"/>
                <w:szCs w:val="18"/>
              </w:rPr>
              <w:t>e</w:t>
            </w:r>
            <w:r>
              <w:rPr>
                <w:spacing w:val="1"/>
                <w:sz w:val="18"/>
                <w:szCs w:val="18"/>
              </w:rPr>
              <w:t>n</w:t>
            </w:r>
            <w:r>
              <w:rPr>
                <w:spacing w:val="-1"/>
                <w:sz w:val="18"/>
                <w:szCs w:val="18"/>
              </w:rPr>
              <w:t>c</w:t>
            </w:r>
            <w:r>
              <w:rPr>
                <w:sz w:val="18"/>
                <w:szCs w:val="18"/>
              </w:rPr>
              <w:t>e</w:t>
            </w:r>
            <w:r>
              <w:rPr>
                <w:spacing w:val="-10"/>
                <w:sz w:val="18"/>
                <w:szCs w:val="18"/>
              </w:rPr>
              <w:t xml:space="preserve"> </w:t>
            </w:r>
            <w:r>
              <w:rPr>
                <w:spacing w:val="3"/>
                <w:sz w:val="18"/>
                <w:szCs w:val="18"/>
              </w:rPr>
              <w:t>P</w:t>
            </w:r>
            <w:r>
              <w:rPr>
                <w:spacing w:val="-1"/>
                <w:sz w:val="18"/>
                <w:szCs w:val="18"/>
              </w:rPr>
              <w:t>O</w:t>
            </w:r>
            <w:r>
              <w:rPr>
                <w:sz w:val="18"/>
                <w:szCs w:val="18"/>
              </w:rPr>
              <w:t>S</w:t>
            </w:r>
            <w:r>
              <w:rPr>
                <w:spacing w:val="1"/>
                <w:sz w:val="18"/>
                <w:szCs w:val="18"/>
              </w:rPr>
              <w:t>_</w:t>
            </w:r>
            <w:r>
              <w:rPr>
                <w:spacing w:val="-3"/>
                <w:sz w:val="18"/>
                <w:szCs w:val="18"/>
              </w:rPr>
              <w:t>G</w:t>
            </w:r>
            <w:r>
              <w:rPr>
                <w:sz w:val="18"/>
                <w:szCs w:val="18"/>
              </w:rPr>
              <w:t>I</w:t>
            </w:r>
            <w:r>
              <w:rPr>
                <w:spacing w:val="-1"/>
                <w:sz w:val="18"/>
                <w:szCs w:val="18"/>
              </w:rPr>
              <w:t>U</w:t>
            </w:r>
            <w:r>
              <w:rPr>
                <w:spacing w:val="1"/>
                <w:sz w:val="18"/>
                <w:szCs w:val="18"/>
              </w:rPr>
              <w:t>_</w:t>
            </w:r>
            <w:r>
              <w:rPr>
                <w:sz w:val="18"/>
                <w:szCs w:val="18"/>
              </w:rPr>
              <w:t>SE</w:t>
            </w:r>
            <w:r>
              <w:rPr>
                <w:spacing w:val="-1"/>
                <w:sz w:val="18"/>
                <w:szCs w:val="18"/>
              </w:rPr>
              <w:t>Q</w:t>
            </w:r>
            <w:r>
              <w:rPr>
                <w:sz w:val="18"/>
                <w:szCs w:val="18"/>
              </w:rPr>
              <w:t>.</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COD_POSIZIONE_GIURIDICA</w:t>
            </w:r>
          </w:p>
        </w:tc>
        <w:tc>
          <w:tcPr>
            <w:tcW w:w="18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3"/>
                <w:sz w:val="18"/>
                <w:szCs w:val="18"/>
              </w:rPr>
              <w:t>VARCHAR2 (2 CHAR)</w:t>
            </w:r>
          </w:p>
        </w:tc>
        <w:tc>
          <w:tcPr>
            <w:tcW w:w="47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rPr>
                <w:sz w:val="18"/>
                <w:szCs w:val="18"/>
              </w:rPr>
            </w:pPr>
            <w:r>
              <w:rPr>
                <w:sz w:val="18"/>
                <w:szCs w:val="18"/>
              </w:rPr>
              <w:t>C</w:t>
            </w:r>
            <w:r>
              <w:rPr>
                <w:spacing w:val="1"/>
                <w:sz w:val="18"/>
                <w:szCs w:val="18"/>
              </w:rPr>
              <w:t>od</w:t>
            </w:r>
            <w:r>
              <w:rPr>
                <w:sz w:val="18"/>
                <w:szCs w:val="18"/>
              </w:rPr>
              <w:t>i</w:t>
            </w:r>
            <w:r>
              <w:rPr>
                <w:spacing w:val="-1"/>
                <w:sz w:val="18"/>
                <w:szCs w:val="18"/>
              </w:rPr>
              <w:t>c</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lla</w:t>
            </w:r>
            <w:r>
              <w:rPr>
                <w:spacing w:val="-8"/>
                <w:sz w:val="18"/>
                <w:szCs w:val="18"/>
              </w:rPr>
              <w:t xml:space="preserve"> </w:t>
            </w:r>
            <w:r>
              <w:rPr>
                <w:spacing w:val="1"/>
                <w:sz w:val="18"/>
                <w:szCs w:val="18"/>
              </w:rPr>
              <w:t>po</w:t>
            </w:r>
            <w:r>
              <w:rPr>
                <w:spacing w:val="-1"/>
                <w:sz w:val="18"/>
                <w:szCs w:val="18"/>
              </w:rPr>
              <w:t>s</w:t>
            </w:r>
            <w:r>
              <w:rPr>
                <w:sz w:val="18"/>
                <w:szCs w:val="18"/>
              </w:rPr>
              <w:t>i</w:t>
            </w:r>
            <w:r>
              <w:rPr>
                <w:spacing w:val="-1"/>
                <w:sz w:val="18"/>
                <w:szCs w:val="18"/>
              </w:rPr>
              <w:t>z</w:t>
            </w:r>
            <w:r>
              <w:rPr>
                <w:spacing w:val="-2"/>
                <w:sz w:val="18"/>
                <w:szCs w:val="18"/>
              </w:rPr>
              <w:t>i</w:t>
            </w:r>
            <w:r>
              <w:rPr>
                <w:spacing w:val="1"/>
                <w:sz w:val="18"/>
                <w:szCs w:val="18"/>
              </w:rPr>
              <w:t>on</w:t>
            </w:r>
            <w:r>
              <w:rPr>
                <w:sz w:val="18"/>
                <w:szCs w:val="18"/>
              </w:rPr>
              <w:t>e</w:t>
            </w:r>
            <w:r>
              <w:rPr>
                <w:spacing w:val="-6"/>
                <w:sz w:val="18"/>
                <w:szCs w:val="18"/>
              </w:rPr>
              <w:t xml:space="preserve"> </w:t>
            </w:r>
            <w:r>
              <w:rPr>
                <w:spacing w:val="-2"/>
                <w:sz w:val="18"/>
                <w:szCs w:val="18"/>
              </w:rPr>
              <w:t>g</w:t>
            </w:r>
            <w:r>
              <w:rPr>
                <w:sz w:val="18"/>
                <w:szCs w:val="18"/>
              </w:rPr>
              <w:t>i</w:t>
            </w:r>
            <w:r>
              <w:rPr>
                <w:spacing w:val="1"/>
                <w:sz w:val="18"/>
                <w:szCs w:val="18"/>
              </w:rPr>
              <w:t>u</w:t>
            </w:r>
            <w:r>
              <w:rPr>
                <w:sz w:val="18"/>
                <w:szCs w:val="18"/>
              </w:rPr>
              <w:t>r</w:t>
            </w:r>
            <w:r>
              <w:rPr>
                <w:spacing w:val="-2"/>
                <w:sz w:val="18"/>
                <w:szCs w:val="18"/>
              </w:rPr>
              <w:t>i</w:t>
            </w:r>
            <w:r>
              <w:rPr>
                <w:spacing w:val="1"/>
                <w:sz w:val="18"/>
                <w:szCs w:val="18"/>
              </w:rPr>
              <w:t>d</w:t>
            </w:r>
            <w:r>
              <w:rPr>
                <w:sz w:val="18"/>
                <w:szCs w:val="18"/>
              </w:rPr>
              <w:t>i</w:t>
            </w:r>
            <w:r>
              <w:rPr>
                <w:spacing w:val="-1"/>
                <w:sz w:val="18"/>
                <w:szCs w:val="18"/>
              </w:rPr>
              <w:t>ca</w:t>
            </w:r>
            <w:r>
              <w:rPr>
                <w:sz w:val="18"/>
                <w:szCs w:val="18"/>
              </w:rPr>
              <w:t>.</w:t>
            </w:r>
            <w:r>
              <w:rPr>
                <w:spacing w:val="-6"/>
                <w:sz w:val="18"/>
                <w:szCs w:val="18"/>
              </w:rPr>
              <w:t xml:space="preserve"> </w:t>
            </w:r>
            <w:r>
              <w:rPr>
                <w:spacing w:val="2"/>
                <w:sz w:val="18"/>
                <w:szCs w:val="18"/>
              </w:rPr>
              <w:t>V</w:t>
            </w:r>
            <w:r>
              <w:rPr>
                <w:spacing w:val="-1"/>
                <w:sz w:val="18"/>
                <w:szCs w:val="18"/>
              </w:rPr>
              <w:t>a</w:t>
            </w:r>
            <w:r>
              <w:rPr>
                <w:sz w:val="18"/>
                <w:szCs w:val="18"/>
              </w:rPr>
              <w:t>l</w:t>
            </w:r>
            <w:r>
              <w:rPr>
                <w:spacing w:val="1"/>
                <w:sz w:val="18"/>
                <w:szCs w:val="18"/>
              </w:rPr>
              <w:t>o</w:t>
            </w:r>
            <w:r>
              <w:rPr>
                <w:sz w:val="18"/>
                <w:szCs w:val="18"/>
              </w:rPr>
              <w:t>re</w:t>
            </w:r>
            <w:r>
              <w:rPr>
                <w:spacing w:val="-6"/>
                <w:sz w:val="18"/>
                <w:szCs w:val="18"/>
              </w:rPr>
              <w:t xml:space="preserve"> </w:t>
            </w:r>
            <w:r>
              <w:rPr>
                <w:sz w:val="18"/>
                <w:szCs w:val="18"/>
              </w:rPr>
              <w:t>l</w:t>
            </w:r>
            <w:r>
              <w:rPr>
                <w:spacing w:val="-1"/>
                <w:sz w:val="18"/>
                <w:szCs w:val="18"/>
              </w:rPr>
              <w:t>e</w:t>
            </w:r>
            <w:r>
              <w:rPr>
                <w:spacing w:val="-2"/>
                <w:sz w:val="18"/>
                <w:szCs w:val="18"/>
              </w:rPr>
              <w:t>g</w:t>
            </w:r>
            <w:r>
              <w:rPr>
                <w:spacing w:val="-1"/>
                <w:sz w:val="18"/>
                <w:szCs w:val="18"/>
              </w:rPr>
              <w:t>a</w:t>
            </w:r>
            <w:r>
              <w:rPr>
                <w:sz w:val="18"/>
                <w:szCs w:val="18"/>
              </w:rPr>
              <w:t>to</w:t>
            </w:r>
            <w:r>
              <w:rPr>
                <w:spacing w:val="-4"/>
                <w:sz w:val="18"/>
                <w:szCs w:val="18"/>
              </w:rPr>
              <w:t xml:space="preserve"> </w:t>
            </w:r>
            <w:r>
              <w:rPr>
                <w:sz w:val="18"/>
                <w:szCs w:val="18"/>
              </w:rPr>
              <w:t>a</w:t>
            </w:r>
            <w:r>
              <w:rPr>
                <w:spacing w:val="-6"/>
                <w:sz w:val="18"/>
                <w:szCs w:val="18"/>
              </w:rPr>
              <w:t xml:space="preserve"> </w:t>
            </w:r>
            <w:r>
              <w:rPr>
                <w:spacing w:val="-1"/>
                <w:sz w:val="18"/>
                <w:szCs w:val="18"/>
              </w:rPr>
              <w:t>D</w:t>
            </w:r>
            <w:r>
              <w:rPr>
                <w:spacing w:val="1"/>
                <w:sz w:val="18"/>
                <w:szCs w:val="18"/>
              </w:rPr>
              <w:t>o</w:t>
            </w:r>
            <w:r>
              <w:rPr>
                <w:spacing w:val="-5"/>
                <w:sz w:val="18"/>
                <w:szCs w:val="18"/>
              </w:rPr>
              <w:t>m</w:t>
            </w:r>
            <w:r>
              <w:rPr>
                <w:sz w:val="18"/>
                <w:szCs w:val="18"/>
              </w:rPr>
              <w:t>i</w:t>
            </w:r>
            <w:r>
              <w:rPr>
                <w:spacing w:val="1"/>
                <w:sz w:val="18"/>
                <w:szCs w:val="18"/>
              </w:rPr>
              <w:t>n</w:t>
            </w:r>
            <w:r>
              <w:rPr>
                <w:sz w:val="18"/>
                <w:szCs w:val="18"/>
              </w:rPr>
              <w:t>i</w:t>
            </w:r>
            <w:r>
              <w:rPr>
                <w:spacing w:val="-2"/>
                <w:sz w:val="18"/>
                <w:szCs w:val="18"/>
              </w:rPr>
              <w:t>o</w:t>
            </w:r>
            <w:r>
              <w:rPr>
                <w:sz w:val="18"/>
                <w:szCs w:val="18"/>
              </w:rPr>
              <w:t>.</w:t>
            </w:r>
            <w:r>
              <w:rPr>
                <w:spacing w:val="-4"/>
                <w:sz w:val="18"/>
                <w:szCs w:val="18"/>
              </w:rPr>
              <w:t xml:space="preserve"> </w:t>
            </w:r>
            <w:r>
              <w:rPr>
                <w:sz w:val="18"/>
                <w:szCs w:val="18"/>
              </w:rPr>
              <w:t>I</w:t>
            </w:r>
            <w:r>
              <w:rPr>
                <w:spacing w:val="-5"/>
                <w:sz w:val="18"/>
                <w:szCs w:val="18"/>
              </w:rPr>
              <w:t xml:space="preserve"> </w:t>
            </w:r>
            <w:r>
              <w:rPr>
                <w:spacing w:val="-2"/>
                <w:sz w:val="18"/>
                <w:szCs w:val="18"/>
              </w:rPr>
              <w:t>v</w:t>
            </w:r>
            <w:r>
              <w:rPr>
                <w:spacing w:val="-1"/>
                <w:sz w:val="18"/>
                <w:szCs w:val="18"/>
              </w:rPr>
              <w:t>a</w:t>
            </w:r>
            <w:r>
              <w:rPr>
                <w:sz w:val="18"/>
                <w:szCs w:val="18"/>
              </w:rPr>
              <w:t>l</w:t>
            </w:r>
            <w:r>
              <w:rPr>
                <w:spacing w:val="1"/>
                <w:sz w:val="18"/>
                <w:szCs w:val="18"/>
              </w:rPr>
              <w:t>o</w:t>
            </w:r>
            <w:r>
              <w:rPr>
                <w:sz w:val="18"/>
                <w:szCs w:val="18"/>
              </w:rPr>
              <w:t>ri</w:t>
            </w:r>
            <w:r>
              <w:rPr>
                <w:w w:val="99"/>
                <w:sz w:val="18"/>
                <w:szCs w:val="18"/>
              </w:rPr>
              <w:t xml:space="preserve"> </w:t>
            </w:r>
            <w:r>
              <w:rPr>
                <w:spacing w:val="1"/>
                <w:sz w:val="18"/>
                <w:szCs w:val="18"/>
              </w:rPr>
              <w:t>po</w:t>
            </w:r>
            <w:r>
              <w:rPr>
                <w:spacing w:val="-1"/>
                <w:sz w:val="18"/>
                <w:szCs w:val="18"/>
              </w:rPr>
              <w:t>ss</w:t>
            </w:r>
            <w:r>
              <w:rPr>
                <w:sz w:val="18"/>
                <w:szCs w:val="18"/>
              </w:rPr>
              <w:t>i</w:t>
            </w:r>
            <w:r>
              <w:rPr>
                <w:spacing w:val="1"/>
                <w:sz w:val="18"/>
                <w:szCs w:val="18"/>
              </w:rPr>
              <w:t>b</w:t>
            </w:r>
            <w:r>
              <w:rPr>
                <w:spacing w:val="-2"/>
                <w:sz w:val="18"/>
                <w:szCs w:val="18"/>
              </w:rPr>
              <w:t>i</w:t>
            </w:r>
            <w:r>
              <w:rPr>
                <w:sz w:val="18"/>
                <w:szCs w:val="18"/>
              </w:rPr>
              <w:t>li</w:t>
            </w:r>
            <w:r>
              <w:rPr>
                <w:spacing w:val="-7"/>
                <w:sz w:val="18"/>
                <w:szCs w:val="18"/>
              </w:rPr>
              <w:t xml:space="preserve"> </w:t>
            </w:r>
            <w:r>
              <w:rPr>
                <w:spacing w:val="-1"/>
                <w:sz w:val="18"/>
                <w:szCs w:val="18"/>
              </w:rPr>
              <w:t>s</w:t>
            </w:r>
            <w:r>
              <w:rPr>
                <w:spacing w:val="-2"/>
                <w:sz w:val="18"/>
                <w:szCs w:val="18"/>
              </w:rPr>
              <w:t>o</w:t>
            </w:r>
            <w:r>
              <w:rPr>
                <w:spacing w:val="1"/>
                <w:sz w:val="18"/>
                <w:szCs w:val="18"/>
              </w:rPr>
              <w:t>no</w:t>
            </w:r>
            <w:r>
              <w:rPr>
                <w:sz w:val="18"/>
                <w:szCs w:val="18"/>
              </w:rPr>
              <w:t>:</w:t>
            </w:r>
            <w:r>
              <w:rPr>
                <w:spacing w:val="-8"/>
                <w:sz w:val="18"/>
                <w:szCs w:val="18"/>
              </w:rPr>
              <w:t xml:space="preserve"> </w:t>
            </w:r>
            <w:r>
              <w:rPr>
                <w:sz w:val="18"/>
                <w:szCs w:val="18"/>
              </w:rPr>
              <w:t>IN</w:t>
            </w:r>
            <w:r>
              <w:rPr>
                <w:spacing w:val="-7"/>
                <w:sz w:val="18"/>
                <w:szCs w:val="18"/>
              </w:rPr>
              <w:t xml:space="preserve"> </w:t>
            </w:r>
            <w:r>
              <w:rPr>
                <w:sz w:val="18"/>
                <w:szCs w:val="18"/>
              </w:rPr>
              <w:t>E</w:t>
            </w:r>
            <w:r>
              <w:rPr>
                <w:spacing w:val="-2"/>
                <w:sz w:val="18"/>
                <w:szCs w:val="18"/>
              </w:rPr>
              <w:t>S</w:t>
            </w:r>
            <w:r>
              <w:rPr>
                <w:sz w:val="18"/>
                <w:szCs w:val="18"/>
              </w:rPr>
              <w:t>PI</w:t>
            </w:r>
            <w:r>
              <w:rPr>
                <w:spacing w:val="-3"/>
                <w:sz w:val="18"/>
                <w:szCs w:val="18"/>
              </w:rPr>
              <w:t>A</w:t>
            </w:r>
            <w:r>
              <w:rPr>
                <w:sz w:val="18"/>
                <w:szCs w:val="18"/>
              </w:rPr>
              <w:t>ZI</w:t>
            </w:r>
            <w:r>
              <w:rPr>
                <w:spacing w:val="-1"/>
                <w:sz w:val="18"/>
                <w:szCs w:val="18"/>
              </w:rPr>
              <w:t>ON</w:t>
            </w:r>
            <w:r>
              <w:rPr>
                <w:sz w:val="18"/>
                <w:szCs w:val="18"/>
              </w:rPr>
              <w:t>E</w:t>
            </w:r>
            <w:r>
              <w:rPr>
                <w:spacing w:val="-6"/>
                <w:sz w:val="18"/>
                <w:szCs w:val="18"/>
              </w:rPr>
              <w:t xml:space="preserve"> </w:t>
            </w:r>
            <w:r>
              <w:rPr>
                <w:spacing w:val="3"/>
                <w:sz w:val="18"/>
                <w:szCs w:val="18"/>
              </w:rPr>
              <w:t>P</w:t>
            </w:r>
            <w:r>
              <w:rPr>
                <w:sz w:val="18"/>
                <w:szCs w:val="18"/>
              </w:rPr>
              <w:t>E</w:t>
            </w:r>
            <w:r>
              <w:rPr>
                <w:spacing w:val="-1"/>
                <w:sz w:val="18"/>
                <w:szCs w:val="18"/>
              </w:rPr>
              <w:t>N</w:t>
            </w:r>
            <w:r>
              <w:rPr>
                <w:sz w:val="18"/>
                <w:szCs w:val="18"/>
              </w:rPr>
              <w:t>A</w:t>
            </w:r>
            <w:r>
              <w:rPr>
                <w:spacing w:val="-9"/>
                <w:sz w:val="18"/>
                <w:szCs w:val="18"/>
              </w:rPr>
              <w:t xml:space="preserve"> </w:t>
            </w:r>
            <w:r>
              <w:rPr>
                <w:sz w:val="18"/>
                <w:szCs w:val="18"/>
              </w:rPr>
              <w:t>IN</w:t>
            </w:r>
            <w:r>
              <w:rPr>
                <w:spacing w:val="-7"/>
                <w:sz w:val="18"/>
                <w:szCs w:val="18"/>
              </w:rPr>
              <w:t xml:space="preserve"> </w:t>
            </w:r>
            <w:r>
              <w:rPr>
                <w:sz w:val="18"/>
                <w:szCs w:val="18"/>
              </w:rPr>
              <w:t>RE</w:t>
            </w:r>
            <w:r>
              <w:rPr>
                <w:spacing w:val="-3"/>
                <w:sz w:val="18"/>
                <w:szCs w:val="18"/>
              </w:rPr>
              <w:t>G</w:t>
            </w:r>
            <w:r>
              <w:rPr>
                <w:sz w:val="18"/>
                <w:szCs w:val="18"/>
              </w:rPr>
              <w:t>IME</w:t>
            </w:r>
            <w:r>
              <w:rPr>
                <w:spacing w:val="-6"/>
                <w:sz w:val="18"/>
                <w:szCs w:val="18"/>
              </w:rPr>
              <w:t xml:space="preserve"> </w:t>
            </w:r>
            <w:r>
              <w:rPr>
                <w:sz w:val="18"/>
                <w:szCs w:val="18"/>
              </w:rPr>
              <w:t>C</w:t>
            </w:r>
            <w:r>
              <w:rPr>
                <w:spacing w:val="-3"/>
                <w:sz w:val="18"/>
                <w:szCs w:val="18"/>
              </w:rPr>
              <w:t>A</w:t>
            </w:r>
            <w:r>
              <w:rPr>
                <w:sz w:val="18"/>
                <w:szCs w:val="18"/>
              </w:rPr>
              <w:t>RCE</w:t>
            </w:r>
            <w:r>
              <w:rPr>
                <w:spacing w:val="2"/>
                <w:sz w:val="18"/>
                <w:szCs w:val="18"/>
              </w:rPr>
              <w:t>R</w:t>
            </w:r>
            <w:r>
              <w:rPr>
                <w:spacing w:val="-3"/>
                <w:sz w:val="18"/>
                <w:szCs w:val="18"/>
              </w:rPr>
              <w:t>A</w:t>
            </w:r>
            <w:r>
              <w:rPr>
                <w:spacing w:val="2"/>
                <w:sz w:val="18"/>
                <w:szCs w:val="18"/>
              </w:rPr>
              <w:t>R</w:t>
            </w:r>
            <w:r>
              <w:rPr>
                <w:sz w:val="18"/>
                <w:szCs w:val="18"/>
              </w:rPr>
              <w:t>I</w:t>
            </w:r>
            <w:r>
              <w:rPr>
                <w:spacing w:val="-1"/>
                <w:sz w:val="18"/>
                <w:szCs w:val="18"/>
              </w:rPr>
              <w:t>O</w:t>
            </w:r>
            <w:r>
              <w:rPr>
                <w:sz w:val="18"/>
                <w:szCs w:val="18"/>
              </w:rPr>
              <w:t>;</w:t>
            </w:r>
            <w:r>
              <w:rPr>
                <w:w w:val="99"/>
                <w:sz w:val="18"/>
                <w:szCs w:val="18"/>
              </w:rPr>
              <w:t xml:space="preserve"> </w:t>
            </w:r>
            <w:r>
              <w:rPr>
                <w:spacing w:val="-3"/>
                <w:sz w:val="18"/>
                <w:szCs w:val="18"/>
              </w:rPr>
              <w:t>A</w:t>
            </w:r>
            <w:r>
              <w:rPr>
                <w:sz w:val="18"/>
                <w:szCs w:val="18"/>
              </w:rPr>
              <w:t>RRE</w:t>
            </w:r>
            <w:r>
              <w:rPr>
                <w:spacing w:val="3"/>
                <w:sz w:val="18"/>
                <w:szCs w:val="18"/>
              </w:rPr>
              <w:t>S</w:t>
            </w:r>
            <w:r>
              <w:rPr>
                <w:spacing w:val="-2"/>
                <w:sz w:val="18"/>
                <w:szCs w:val="18"/>
              </w:rPr>
              <w:t>T</w:t>
            </w:r>
            <w:r>
              <w:rPr>
                <w:sz w:val="18"/>
                <w:szCs w:val="18"/>
              </w:rPr>
              <w:t>I</w:t>
            </w:r>
            <w:r>
              <w:rPr>
                <w:spacing w:val="-9"/>
                <w:sz w:val="18"/>
                <w:szCs w:val="18"/>
              </w:rPr>
              <w:t xml:space="preserve"> </w:t>
            </w:r>
            <w:r>
              <w:rPr>
                <w:spacing w:val="-1"/>
                <w:sz w:val="18"/>
                <w:szCs w:val="18"/>
              </w:rPr>
              <w:t>DO</w:t>
            </w:r>
            <w:r>
              <w:rPr>
                <w:sz w:val="18"/>
                <w:szCs w:val="18"/>
              </w:rPr>
              <w:t>MICI</w:t>
            </w:r>
            <w:r>
              <w:rPr>
                <w:spacing w:val="-2"/>
                <w:sz w:val="18"/>
                <w:szCs w:val="18"/>
              </w:rPr>
              <w:t>L</w:t>
            </w:r>
            <w:r>
              <w:rPr>
                <w:spacing w:val="2"/>
                <w:sz w:val="18"/>
                <w:szCs w:val="18"/>
              </w:rPr>
              <w:t>I</w:t>
            </w:r>
            <w:r>
              <w:rPr>
                <w:spacing w:val="-3"/>
                <w:sz w:val="18"/>
                <w:szCs w:val="18"/>
              </w:rPr>
              <w:t>A</w:t>
            </w:r>
            <w:r>
              <w:rPr>
                <w:sz w:val="18"/>
                <w:szCs w:val="18"/>
              </w:rPr>
              <w:t>RI</w:t>
            </w:r>
            <w:r>
              <w:rPr>
                <w:spacing w:val="-8"/>
                <w:sz w:val="18"/>
                <w:szCs w:val="18"/>
              </w:rPr>
              <w:t xml:space="preserve"> </w:t>
            </w:r>
            <w:r>
              <w:rPr>
                <w:sz w:val="18"/>
                <w:szCs w:val="18"/>
              </w:rPr>
              <w:t>EX</w:t>
            </w:r>
            <w:r>
              <w:rPr>
                <w:spacing w:val="-7"/>
                <w:sz w:val="18"/>
                <w:szCs w:val="18"/>
              </w:rPr>
              <w:t xml:space="preserve"> </w:t>
            </w:r>
            <w:r>
              <w:rPr>
                <w:spacing w:val="-1"/>
                <w:sz w:val="18"/>
                <w:szCs w:val="18"/>
              </w:rPr>
              <w:t>A</w:t>
            </w:r>
            <w:r>
              <w:rPr>
                <w:sz w:val="18"/>
                <w:szCs w:val="18"/>
              </w:rPr>
              <w:t>R</w:t>
            </w:r>
            <w:r>
              <w:rPr>
                <w:spacing w:val="-2"/>
                <w:sz w:val="18"/>
                <w:szCs w:val="18"/>
              </w:rPr>
              <w:t>T</w:t>
            </w:r>
            <w:r>
              <w:rPr>
                <w:sz w:val="18"/>
                <w:szCs w:val="18"/>
              </w:rPr>
              <w:t>.</w:t>
            </w:r>
            <w:r>
              <w:rPr>
                <w:spacing w:val="-7"/>
                <w:sz w:val="18"/>
                <w:szCs w:val="18"/>
              </w:rPr>
              <w:t xml:space="preserve"> </w:t>
            </w:r>
            <w:r>
              <w:rPr>
                <w:spacing w:val="1"/>
                <w:sz w:val="18"/>
                <w:szCs w:val="18"/>
              </w:rPr>
              <w:t>656</w:t>
            </w:r>
            <w:r>
              <w:rPr>
                <w:spacing w:val="-2"/>
                <w:sz w:val="18"/>
                <w:szCs w:val="18"/>
              </w:rPr>
              <w:t>/</w:t>
            </w:r>
            <w:r>
              <w:rPr>
                <w:spacing w:val="1"/>
                <w:sz w:val="18"/>
                <w:szCs w:val="18"/>
              </w:rPr>
              <w:t>10</w:t>
            </w:r>
            <w:r>
              <w:rPr>
                <w:sz w:val="18"/>
                <w:szCs w:val="18"/>
              </w:rPr>
              <w:t>;</w:t>
            </w:r>
            <w:r>
              <w:rPr>
                <w:spacing w:val="-10"/>
                <w:sz w:val="18"/>
                <w:szCs w:val="18"/>
              </w:rPr>
              <w:t xml:space="preserve"> </w:t>
            </w:r>
            <w:r>
              <w:rPr>
                <w:spacing w:val="-2"/>
                <w:sz w:val="18"/>
                <w:szCs w:val="18"/>
              </w:rPr>
              <w:t>L</w:t>
            </w:r>
            <w:r>
              <w:rPr>
                <w:spacing w:val="-1"/>
                <w:sz w:val="18"/>
                <w:szCs w:val="18"/>
              </w:rPr>
              <w:t>A</w:t>
            </w:r>
            <w:r>
              <w:rPr>
                <w:spacing w:val="-2"/>
                <w:sz w:val="18"/>
                <w:szCs w:val="18"/>
              </w:rPr>
              <w:t>T</w:t>
            </w:r>
            <w:r>
              <w:rPr>
                <w:spacing w:val="2"/>
                <w:sz w:val="18"/>
                <w:szCs w:val="18"/>
              </w:rPr>
              <w:t>I</w:t>
            </w:r>
            <w:r>
              <w:rPr>
                <w:sz w:val="18"/>
                <w:szCs w:val="18"/>
              </w:rPr>
              <w:t>T</w:t>
            </w:r>
            <w:r>
              <w:rPr>
                <w:spacing w:val="-3"/>
                <w:sz w:val="18"/>
                <w:szCs w:val="18"/>
              </w:rPr>
              <w:t>A</w:t>
            </w:r>
            <w:r>
              <w:rPr>
                <w:spacing w:val="2"/>
                <w:sz w:val="18"/>
                <w:szCs w:val="18"/>
              </w:rPr>
              <w:t>N</w:t>
            </w:r>
            <w:r>
              <w:rPr>
                <w:spacing w:val="-2"/>
                <w:sz w:val="18"/>
                <w:szCs w:val="18"/>
              </w:rPr>
              <w:t>T</w:t>
            </w:r>
            <w:r>
              <w:rPr>
                <w:sz w:val="18"/>
                <w:szCs w:val="18"/>
              </w:rPr>
              <w:t>E;</w:t>
            </w:r>
            <w:r>
              <w:rPr>
                <w:w w:val="99"/>
                <w:sz w:val="18"/>
                <w:szCs w:val="18"/>
              </w:rPr>
              <w:t xml:space="preserve"> </w:t>
            </w:r>
            <w:r>
              <w:rPr>
                <w:sz w:val="18"/>
                <w:szCs w:val="18"/>
              </w:rPr>
              <w:t>I</w:t>
            </w:r>
            <w:r>
              <w:rPr>
                <w:spacing w:val="-1"/>
                <w:sz w:val="18"/>
                <w:szCs w:val="18"/>
              </w:rPr>
              <w:t>N</w:t>
            </w:r>
            <w:r>
              <w:rPr>
                <w:spacing w:val="-2"/>
                <w:sz w:val="18"/>
                <w:szCs w:val="18"/>
              </w:rPr>
              <w:t>T</w:t>
            </w:r>
            <w:r>
              <w:rPr>
                <w:sz w:val="18"/>
                <w:szCs w:val="18"/>
              </w:rPr>
              <w:t>ER</w:t>
            </w:r>
            <w:r>
              <w:rPr>
                <w:spacing w:val="2"/>
                <w:sz w:val="18"/>
                <w:szCs w:val="18"/>
              </w:rPr>
              <w:t>N</w:t>
            </w:r>
            <w:r>
              <w:rPr>
                <w:spacing w:val="-1"/>
                <w:sz w:val="18"/>
                <w:szCs w:val="18"/>
              </w:rPr>
              <w:t>A</w:t>
            </w:r>
            <w:r>
              <w:rPr>
                <w:spacing w:val="-2"/>
                <w:sz w:val="18"/>
                <w:szCs w:val="18"/>
              </w:rPr>
              <w:t>T</w:t>
            </w:r>
            <w:r>
              <w:rPr>
                <w:spacing w:val="-1"/>
                <w:sz w:val="18"/>
                <w:szCs w:val="18"/>
              </w:rPr>
              <w:t>O</w:t>
            </w:r>
            <w:r>
              <w:rPr>
                <w:sz w:val="18"/>
                <w:szCs w:val="18"/>
              </w:rPr>
              <w:t>;</w:t>
            </w:r>
            <w:r>
              <w:rPr>
                <w:spacing w:val="-4"/>
                <w:sz w:val="18"/>
                <w:szCs w:val="18"/>
              </w:rPr>
              <w:t xml:space="preserve"> </w:t>
            </w:r>
            <w:r>
              <w:rPr>
                <w:spacing w:val="-2"/>
                <w:sz w:val="18"/>
                <w:szCs w:val="18"/>
              </w:rPr>
              <w:t>L</w:t>
            </w:r>
            <w:r>
              <w:rPr>
                <w:sz w:val="18"/>
                <w:szCs w:val="18"/>
              </w:rPr>
              <w:t>IBER</w:t>
            </w:r>
            <w:r>
              <w:rPr>
                <w:spacing w:val="-1"/>
                <w:sz w:val="18"/>
                <w:szCs w:val="18"/>
              </w:rPr>
              <w:t>O</w:t>
            </w:r>
            <w:r>
              <w:rPr>
                <w:sz w:val="18"/>
                <w:szCs w:val="18"/>
              </w:rPr>
              <w:t>;</w:t>
            </w:r>
            <w:r>
              <w:rPr>
                <w:spacing w:val="-6"/>
                <w:sz w:val="18"/>
                <w:szCs w:val="18"/>
              </w:rPr>
              <w:t xml:space="preserve"> </w:t>
            </w:r>
            <w:r>
              <w:rPr>
                <w:sz w:val="18"/>
                <w:szCs w:val="18"/>
              </w:rPr>
              <w:t>IN</w:t>
            </w:r>
            <w:r>
              <w:rPr>
                <w:spacing w:val="-6"/>
                <w:sz w:val="18"/>
                <w:szCs w:val="18"/>
              </w:rPr>
              <w:t xml:space="preserve"> </w:t>
            </w:r>
            <w:r>
              <w:rPr>
                <w:sz w:val="18"/>
                <w:szCs w:val="18"/>
              </w:rPr>
              <w:t>E</w:t>
            </w:r>
            <w:r>
              <w:rPr>
                <w:spacing w:val="-2"/>
                <w:sz w:val="18"/>
                <w:szCs w:val="18"/>
              </w:rPr>
              <w:t>S</w:t>
            </w:r>
            <w:r>
              <w:rPr>
                <w:sz w:val="18"/>
                <w:szCs w:val="18"/>
              </w:rPr>
              <w:t>PI</w:t>
            </w:r>
            <w:r>
              <w:rPr>
                <w:spacing w:val="-3"/>
                <w:sz w:val="18"/>
                <w:szCs w:val="18"/>
              </w:rPr>
              <w:t>A</w:t>
            </w:r>
            <w:r>
              <w:rPr>
                <w:sz w:val="18"/>
                <w:szCs w:val="18"/>
              </w:rPr>
              <w:t>ZI</w:t>
            </w:r>
            <w:r>
              <w:rPr>
                <w:spacing w:val="-1"/>
                <w:sz w:val="18"/>
                <w:szCs w:val="18"/>
              </w:rPr>
              <w:t>ON</w:t>
            </w:r>
            <w:r>
              <w:rPr>
                <w:sz w:val="18"/>
                <w:szCs w:val="18"/>
              </w:rPr>
              <w:t>E</w:t>
            </w:r>
            <w:r>
              <w:rPr>
                <w:spacing w:val="-6"/>
                <w:sz w:val="18"/>
                <w:szCs w:val="18"/>
              </w:rPr>
              <w:t xml:space="preserve"> </w:t>
            </w:r>
            <w:r>
              <w:rPr>
                <w:spacing w:val="3"/>
                <w:sz w:val="18"/>
                <w:szCs w:val="18"/>
              </w:rPr>
              <w:t>P</w:t>
            </w:r>
            <w:r>
              <w:rPr>
                <w:sz w:val="18"/>
                <w:szCs w:val="18"/>
              </w:rPr>
              <w:t>E</w:t>
            </w:r>
            <w:r>
              <w:rPr>
                <w:spacing w:val="-1"/>
                <w:sz w:val="18"/>
                <w:szCs w:val="18"/>
              </w:rPr>
              <w:t>N</w:t>
            </w:r>
            <w:r>
              <w:rPr>
                <w:sz w:val="18"/>
                <w:szCs w:val="18"/>
              </w:rPr>
              <w:t>A</w:t>
            </w:r>
            <w:r>
              <w:rPr>
                <w:spacing w:val="-9"/>
                <w:sz w:val="18"/>
                <w:szCs w:val="18"/>
              </w:rPr>
              <w:t xml:space="preserve"> </w:t>
            </w:r>
            <w:r>
              <w:rPr>
                <w:sz w:val="18"/>
                <w:szCs w:val="18"/>
              </w:rPr>
              <w:t>IN</w:t>
            </w:r>
            <w:r>
              <w:rPr>
                <w:spacing w:val="-6"/>
                <w:sz w:val="18"/>
                <w:szCs w:val="18"/>
              </w:rPr>
              <w:t xml:space="preserve"> </w:t>
            </w:r>
            <w:r>
              <w:rPr>
                <w:sz w:val="18"/>
                <w:szCs w:val="18"/>
              </w:rPr>
              <w:t>RE</w:t>
            </w:r>
            <w:r>
              <w:rPr>
                <w:spacing w:val="-3"/>
                <w:sz w:val="18"/>
                <w:szCs w:val="18"/>
              </w:rPr>
              <w:t>G</w:t>
            </w:r>
            <w:r>
              <w:rPr>
                <w:sz w:val="18"/>
                <w:szCs w:val="18"/>
              </w:rPr>
              <w:t>IME</w:t>
            </w:r>
            <w:r>
              <w:rPr>
                <w:spacing w:val="-6"/>
                <w:sz w:val="18"/>
                <w:szCs w:val="18"/>
              </w:rPr>
              <w:t xml:space="preserve"> </w:t>
            </w:r>
            <w:r>
              <w:rPr>
                <w:spacing w:val="-1"/>
                <w:sz w:val="18"/>
                <w:szCs w:val="18"/>
              </w:rPr>
              <w:t>D</w:t>
            </w:r>
            <w:r>
              <w:rPr>
                <w:sz w:val="18"/>
                <w:szCs w:val="18"/>
              </w:rPr>
              <w:t>I</w:t>
            </w:r>
            <w:r>
              <w:rPr>
                <w:w w:val="99"/>
                <w:sz w:val="18"/>
                <w:szCs w:val="18"/>
              </w:rPr>
              <w:t xml:space="preserve"> </w:t>
            </w:r>
            <w:r>
              <w:rPr>
                <w:spacing w:val="-2"/>
                <w:sz w:val="18"/>
                <w:szCs w:val="18"/>
              </w:rPr>
              <w:t>L</w:t>
            </w:r>
            <w:r>
              <w:rPr>
                <w:sz w:val="18"/>
                <w:szCs w:val="18"/>
              </w:rPr>
              <w:t>IBE</w:t>
            </w:r>
            <w:r>
              <w:rPr>
                <w:spacing w:val="2"/>
                <w:sz w:val="18"/>
                <w:szCs w:val="18"/>
              </w:rPr>
              <w:t>R</w:t>
            </w:r>
            <w:r>
              <w:rPr>
                <w:spacing w:val="-3"/>
                <w:sz w:val="18"/>
                <w:szCs w:val="18"/>
              </w:rPr>
              <w:t>A</w:t>
            </w:r>
            <w:r>
              <w:rPr>
                <w:sz w:val="18"/>
                <w:szCs w:val="18"/>
              </w:rPr>
              <w:t>ZI</w:t>
            </w:r>
            <w:r>
              <w:rPr>
                <w:spacing w:val="-1"/>
                <w:sz w:val="18"/>
                <w:szCs w:val="18"/>
              </w:rPr>
              <w:t>ON</w:t>
            </w:r>
            <w:r>
              <w:rPr>
                <w:sz w:val="18"/>
                <w:szCs w:val="18"/>
              </w:rPr>
              <w:t>E</w:t>
            </w:r>
            <w:r>
              <w:rPr>
                <w:spacing w:val="-9"/>
                <w:sz w:val="18"/>
                <w:szCs w:val="18"/>
              </w:rPr>
              <w:t xml:space="preserve"> </w:t>
            </w:r>
            <w:r>
              <w:rPr>
                <w:sz w:val="18"/>
                <w:szCs w:val="18"/>
              </w:rPr>
              <w:t>C</w:t>
            </w:r>
            <w:r>
              <w:rPr>
                <w:spacing w:val="-1"/>
                <w:sz w:val="18"/>
                <w:szCs w:val="18"/>
              </w:rPr>
              <w:t>OND</w:t>
            </w:r>
            <w:r>
              <w:rPr>
                <w:sz w:val="18"/>
                <w:szCs w:val="18"/>
              </w:rPr>
              <w:t>IZI</w:t>
            </w:r>
            <w:r>
              <w:rPr>
                <w:spacing w:val="-1"/>
                <w:sz w:val="18"/>
                <w:szCs w:val="18"/>
              </w:rPr>
              <w:t>O</w:t>
            </w:r>
            <w:r>
              <w:rPr>
                <w:spacing w:val="2"/>
                <w:sz w:val="18"/>
                <w:szCs w:val="18"/>
              </w:rPr>
              <w:t>N</w:t>
            </w:r>
            <w:r>
              <w:rPr>
                <w:spacing w:val="-1"/>
                <w:sz w:val="18"/>
                <w:szCs w:val="18"/>
              </w:rPr>
              <w:t>A</w:t>
            </w:r>
            <w:r>
              <w:rPr>
                <w:spacing w:val="-2"/>
                <w:sz w:val="18"/>
                <w:szCs w:val="18"/>
              </w:rPr>
              <w:t>L</w:t>
            </w:r>
            <w:r>
              <w:rPr>
                <w:sz w:val="18"/>
                <w:szCs w:val="18"/>
              </w:rPr>
              <w:t>E;</w:t>
            </w:r>
            <w:r>
              <w:rPr>
                <w:spacing w:val="-8"/>
                <w:sz w:val="18"/>
                <w:szCs w:val="18"/>
              </w:rPr>
              <w:t xml:space="preserve"> </w:t>
            </w:r>
            <w:r>
              <w:rPr>
                <w:sz w:val="18"/>
                <w:szCs w:val="18"/>
              </w:rPr>
              <w:t>IN</w:t>
            </w:r>
            <w:r>
              <w:rPr>
                <w:spacing w:val="-9"/>
                <w:sz w:val="18"/>
                <w:szCs w:val="18"/>
              </w:rPr>
              <w:t xml:space="preserve"> </w:t>
            </w:r>
            <w:r>
              <w:rPr>
                <w:sz w:val="18"/>
                <w:szCs w:val="18"/>
              </w:rPr>
              <w:t>E</w:t>
            </w:r>
            <w:r>
              <w:rPr>
                <w:spacing w:val="-2"/>
                <w:sz w:val="18"/>
                <w:szCs w:val="18"/>
              </w:rPr>
              <w:t>S</w:t>
            </w:r>
            <w:r>
              <w:rPr>
                <w:spacing w:val="3"/>
                <w:sz w:val="18"/>
                <w:szCs w:val="18"/>
              </w:rPr>
              <w:t>P</w:t>
            </w:r>
            <w:r>
              <w:rPr>
                <w:sz w:val="18"/>
                <w:szCs w:val="18"/>
              </w:rPr>
              <w:t>I</w:t>
            </w:r>
            <w:r>
              <w:rPr>
                <w:spacing w:val="-3"/>
                <w:sz w:val="18"/>
                <w:szCs w:val="18"/>
              </w:rPr>
              <w:t>A</w:t>
            </w:r>
            <w:r>
              <w:rPr>
                <w:sz w:val="18"/>
                <w:szCs w:val="18"/>
              </w:rPr>
              <w:t>ZI</w:t>
            </w:r>
            <w:r>
              <w:rPr>
                <w:spacing w:val="-1"/>
                <w:sz w:val="18"/>
                <w:szCs w:val="18"/>
              </w:rPr>
              <w:t>ON</w:t>
            </w:r>
            <w:r>
              <w:rPr>
                <w:sz w:val="18"/>
                <w:szCs w:val="18"/>
              </w:rPr>
              <w:t>E</w:t>
            </w:r>
            <w:r>
              <w:rPr>
                <w:spacing w:val="-8"/>
                <w:sz w:val="18"/>
                <w:szCs w:val="18"/>
              </w:rPr>
              <w:t xml:space="preserve"> </w:t>
            </w:r>
            <w:r>
              <w:rPr>
                <w:spacing w:val="3"/>
                <w:sz w:val="18"/>
                <w:szCs w:val="18"/>
              </w:rPr>
              <w:t>P</w:t>
            </w:r>
            <w:r>
              <w:rPr>
                <w:sz w:val="18"/>
                <w:szCs w:val="18"/>
              </w:rPr>
              <w:t>E</w:t>
            </w:r>
            <w:r>
              <w:rPr>
                <w:spacing w:val="-1"/>
                <w:sz w:val="18"/>
                <w:szCs w:val="18"/>
              </w:rPr>
              <w:t>N</w:t>
            </w:r>
            <w:r>
              <w:rPr>
                <w:sz w:val="18"/>
                <w:szCs w:val="18"/>
              </w:rPr>
              <w:t>A</w:t>
            </w:r>
            <w:r>
              <w:rPr>
                <w:spacing w:val="-11"/>
                <w:sz w:val="18"/>
                <w:szCs w:val="18"/>
              </w:rPr>
              <w:t xml:space="preserve"> </w:t>
            </w:r>
            <w:r>
              <w:rPr>
                <w:sz w:val="18"/>
                <w:szCs w:val="18"/>
              </w:rPr>
              <w:t>IN</w:t>
            </w:r>
            <w:r>
              <w:rPr>
                <w:w w:val="99"/>
                <w:sz w:val="18"/>
                <w:szCs w:val="18"/>
              </w:rPr>
              <w:t xml:space="preserve"> </w:t>
            </w:r>
            <w:r>
              <w:rPr>
                <w:sz w:val="18"/>
                <w:szCs w:val="18"/>
              </w:rPr>
              <w:t>RE</w:t>
            </w:r>
            <w:r>
              <w:rPr>
                <w:spacing w:val="-3"/>
                <w:sz w:val="18"/>
                <w:szCs w:val="18"/>
              </w:rPr>
              <w:t>G</w:t>
            </w:r>
            <w:r>
              <w:rPr>
                <w:sz w:val="18"/>
                <w:szCs w:val="18"/>
              </w:rPr>
              <w:t>IME</w:t>
            </w:r>
            <w:r>
              <w:rPr>
                <w:spacing w:val="-9"/>
                <w:sz w:val="18"/>
                <w:szCs w:val="18"/>
              </w:rPr>
              <w:t xml:space="preserve"> </w:t>
            </w:r>
            <w:r>
              <w:rPr>
                <w:spacing w:val="-1"/>
                <w:sz w:val="18"/>
                <w:szCs w:val="18"/>
              </w:rPr>
              <w:t>D</w:t>
            </w:r>
            <w:r>
              <w:rPr>
                <w:sz w:val="18"/>
                <w:szCs w:val="18"/>
              </w:rPr>
              <w:t>I</w:t>
            </w:r>
            <w:r>
              <w:rPr>
                <w:spacing w:val="-8"/>
                <w:sz w:val="18"/>
                <w:szCs w:val="18"/>
              </w:rPr>
              <w:t xml:space="preserve"> </w:t>
            </w:r>
            <w:r>
              <w:rPr>
                <w:spacing w:val="-1"/>
                <w:sz w:val="18"/>
                <w:szCs w:val="18"/>
              </w:rPr>
              <w:t>D</w:t>
            </w:r>
            <w:r>
              <w:rPr>
                <w:sz w:val="18"/>
                <w:szCs w:val="18"/>
              </w:rPr>
              <w:t>E</w:t>
            </w:r>
            <w:r>
              <w:rPr>
                <w:spacing w:val="-2"/>
                <w:sz w:val="18"/>
                <w:szCs w:val="18"/>
              </w:rPr>
              <w:t>T</w:t>
            </w:r>
            <w:r>
              <w:rPr>
                <w:sz w:val="18"/>
                <w:szCs w:val="18"/>
              </w:rPr>
              <w:t>E</w:t>
            </w:r>
            <w:r>
              <w:rPr>
                <w:spacing w:val="-1"/>
                <w:sz w:val="18"/>
                <w:szCs w:val="18"/>
              </w:rPr>
              <w:t>N</w:t>
            </w:r>
            <w:r>
              <w:rPr>
                <w:sz w:val="18"/>
                <w:szCs w:val="18"/>
              </w:rPr>
              <w:t>ZI</w:t>
            </w:r>
            <w:r>
              <w:rPr>
                <w:spacing w:val="-1"/>
                <w:sz w:val="18"/>
                <w:szCs w:val="18"/>
              </w:rPr>
              <w:t>ON</w:t>
            </w:r>
            <w:r>
              <w:rPr>
                <w:sz w:val="18"/>
                <w:szCs w:val="18"/>
              </w:rPr>
              <w:t>E</w:t>
            </w:r>
            <w:r>
              <w:rPr>
                <w:spacing w:val="-8"/>
                <w:sz w:val="18"/>
                <w:szCs w:val="18"/>
              </w:rPr>
              <w:t xml:space="preserve"> </w:t>
            </w:r>
            <w:r>
              <w:rPr>
                <w:spacing w:val="-1"/>
                <w:sz w:val="18"/>
                <w:szCs w:val="18"/>
              </w:rPr>
              <w:t>D</w:t>
            </w:r>
            <w:r>
              <w:rPr>
                <w:spacing w:val="2"/>
                <w:sz w:val="18"/>
                <w:szCs w:val="18"/>
              </w:rPr>
              <w:t>O</w:t>
            </w:r>
            <w:r>
              <w:rPr>
                <w:sz w:val="18"/>
                <w:szCs w:val="18"/>
              </w:rPr>
              <w:t>MICI</w:t>
            </w:r>
            <w:r>
              <w:rPr>
                <w:spacing w:val="-2"/>
                <w:sz w:val="18"/>
                <w:szCs w:val="18"/>
              </w:rPr>
              <w:t>L</w:t>
            </w:r>
            <w:r>
              <w:rPr>
                <w:spacing w:val="2"/>
                <w:sz w:val="18"/>
                <w:szCs w:val="18"/>
              </w:rPr>
              <w:t>I</w:t>
            </w:r>
            <w:r>
              <w:rPr>
                <w:spacing w:val="-3"/>
                <w:sz w:val="18"/>
                <w:szCs w:val="18"/>
              </w:rPr>
              <w:t>A</w:t>
            </w:r>
            <w:r>
              <w:rPr>
                <w:sz w:val="18"/>
                <w:szCs w:val="18"/>
              </w:rPr>
              <w:t>RE;</w:t>
            </w:r>
            <w:r>
              <w:rPr>
                <w:spacing w:val="-8"/>
                <w:sz w:val="18"/>
                <w:szCs w:val="18"/>
              </w:rPr>
              <w:t xml:space="preserve"> </w:t>
            </w:r>
            <w:r>
              <w:rPr>
                <w:sz w:val="18"/>
                <w:szCs w:val="18"/>
              </w:rPr>
              <w:t>IN</w:t>
            </w:r>
            <w:r>
              <w:rPr>
                <w:spacing w:val="-9"/>
                <w:sz w:val="18"/>
                <w:szCs w:val="18"/>
              </w:rPr>
              <w:t xml:space="preserve"> </w:t>
            </w:r>
            <w:r>
              <w:rPr>
                <w:sz w:val="18"/>
                <w:szCs w:val="18"/>
              </w:rPr>
              <w:t>E</w:t>
            </w:r>
            <w:r>
              <w:rPr>
                <w:spacing w:val="-2"/>
                <w:sz w:val="18"/>
                <w:szCs w:val="18"/>
              </w:rPr>
              <w:t>S</w:t>
            </w:r>
            <w:r>
              <w:rPr>
                <w:spacing w:val="3"/>
                <w:sz w:val="18"/>
                <w:szCs w:val="18"/>
              </w:rPr>
              <w:t>P</w:t>
            </w:r>
            <w:r>
              <w:rPr>
                <w:sz w:val="18"/>
                <w:szCs w:val="18"/>
              </w:rPr>
              <w:t>I</w:t>
            </w:r>
            <w:r>
              <w:rPr>
                <w:spacing w:val="-3"/>
                <w:sz w:val="18"/>
                <w:szCs w:val="18"/>
              </w:rPr>
              <w:t>A</w:t>
            </w:r>
            <w:r>
              <w:rPr>
                <w:sz w:val="18"/>
                <w:szCs w:val="18"/>
              </w:rPr>
              <w:t>ZI</w:t>
            </w:r>
            <w:r>
              <w:rPr>
                <w:spacing w:val="-1"/>
                <w:sz w:val="18"/>
                <w:szCs w:val="18"/>
              </w:rPr>
              <w:t>ON</w:t>
            </w:r>
            <w:r>
              <w:rPr>
                <w:sz w:val="18"/>
                <w:szCs w:val="18"/>
              </w:rPr>
              <w:t>E</w:t>
            </w:r>
            <w:r>
              <w:rPr>
                <w:w w:val="99"/>
                <w:sz w:val="18"/>
                <w:szCs w:val="18"/>
              </w:rPr>
              <w:t xml:space="preserve"> </w:t>
            </w:r>
            <w:r>
              <w:rPr>
                <w:spacing w:val="3"/>
                <w:sz w:val="18"/>
                <w:szCs w:val="18"/>
              </w:rPr>
              <w:t>P</w:t>
            </w:r>
            <w:r>
              <w:rPr>
                <w:sz w:val="18"/>
                <w:szCs w:val="18"/>
              </w:rPr>
              <w:t>E</w:t>
            </w:r>
            <w:r>
              <w:rPr>
                <w:spacing w:val="-1"/>
                <w:sz w:val="18"/>
                <w:szCs w:val="18"/>
              </w:rPr>
              <w:t>N</w:t>
            </w:r>
            <w:r>
              <w:rPr>
                <w:sz w:val="18"/>
                <w:szCs w:val="18"/>
              </w:rPr>
              <w:t>A</w:t>
            </w:r>
            <w:r>
              <w:rPr>
                <w:spacing w:val="-9"/>
                <w:sz w:val="18"/>
                <w:szCs w:val="18"/>
              </w:rPr>
              <w:t xml:space="preserve"> </w:t>
            </w:r>
            <w:r>
              <w:rPr>
                <w:sz w:val="18"/>
                <w:szCs w:val="18"/>
              </w:rPr>
              <w:t>IN</w:t>
            </w:r>
            <w:r>
              <w:rPr>
                <w:spacing w:val="-5"/>
                <w:sz w:val="18"/>
                <w:szCs w:val="18"/>
              </w:rPr>
              <w:t xml:space="preserve"> </w:t>
            </w:r>
            <w:r>
              <w:rPr>
                <w:sz w:val="18"/>
                <w:szCs w:val="18"/>
              </w:rPr>
              <w:t>RE</w:t>
            </w:r>
            <w:r>
              <w:rPr>
                <w:spacing w:val="-3"/>
                <w:sz w:val="18"/>
                <w:szCs w:val="18"/>
              </w:rPr>
              <w:t>G</w:t>
            </w:r>
            <w:r>
              <w:rPr>
                <w:sz w:val="18"/>
                <w:szCs w:val="18"/>
              </w:rPr>
              <w:t>IME</w:t>
            </w:r>
            <w:r>
              <w:rPr>
                <w:spacing w:val="-5"/>
                <w:sz w:val="18"/>
                <w:szCs w:val="18"/>
              </w:rPr>
              <w:t xml:space="preserve"> </w:t>
            </w:r>
            <w:r>
              <w:rPr>
                <w:spacing w:val="-1"/>
                <w:sz w:val="18"/>
                <w:szCs w:val="18"/>
              </w:rPr>
              <w:t>D</w:t>
            </w:r>
            <w:r>
              <w:rPr>
                <w:sz w:val="18"/>
                <w:szCs w:val="18"/>
              </w:rPr>
              <w:t>I</w:t>
            </w:r>
            <w:r>
              <w:rPr>
                <w:spacing w:val="-5"/>
                <w:sz w:val="18"/>
                <w:szCs w:val="18"/>
              </w:rPr>
              <w:t xml:space="preserve"> </w:t>
            </w:r>
            <w:r>
              <w:rPr>
                <w:spacing w:val="-3"/>
                <w:sz w:val="18"/>
                <w:szCs w:val="18"/>
              </w:rPr>
              <w:t>A</w:t>
            </w:r>
            <w:r>
              <w:rPr>
                <w:sz w:val="18"/>
                <w:szCs w:val="18"/>
              </w:rPr>
              <w:t>FFI</w:t>
            </w:r>
            <w:r>
              <w:rPr>
                <w:spacing w:val="2"/>
                <w:sz w:val="18"/>
                <w:szCs w:val="18"/>
              </w:rPr>
              <w:t>D</w:t>
            </w:r>
            <w:r>
              <w:rPr>
                <w:spacing w:val="-1"/>
                <w:sz w:val="18"/>
                <w:szCs w:val="18"/>
              </w:rPr>
              <w:t>A</w:t>
            </w:r>
            <w:r>
              <w:rPr>
                <w:sz w:val="18"/>
                <w:szCs w:val="18"/>
              </w:rPr>
              <w:t>ME</w:t>
            </w:r>
            <w:r>
              <w:rPr>
                <w:spacing w:val="-1"/>
                <w:sz w:val="18"/>
                <w:szCs w:val="18"/>
              </w:rPr>
              <w:t>N</w:t>
            </w:r>
            <w:r>
              <w:rPr>
                <w:spacing w:val="-2"/>
                <w:sz w:val="18"/>
                <w:szCs w:val="18"/>
              </w:rPr>
              <w:t>T</w:t>
            </w:r>
            <w:r>
              <w:rPr>
                <w:sz w:val="18"/>
                <w:szCs w:val="18"/>
              </w:rPr>
              <w:t>O</w:t>
            </w:r>
            <w:r>
              <w:rPr>
                <w:spacing w:val="-6"/>
                <w:sz w:val="18"/>
                <w:szCs w:val="18"/>
              </w:rPr>
              <w:t xml:space="preserve"> </w:t>
            </w:r>
            <w:r>
              <w:rPr>
                <w:sz w:val="18"/>
                <w:szCs w:val="18"/>
              </w:rPr>
              <w:t>IN</w:t>
            </w:r>
            <w:r>
              <w:rPr>
                <w:spacing w:val="-6"/>
                <w:sz w:val="18"/>
                <w:szCs w:val="18"/>
              </w:rPr>
              <w:t xml:space="preserve"> </w:t>
            </w:r>
            <w:r>
              <w:rPr>
                <w:spacing w:val="3"/>
                <w:sz w:val="18"/>
                <w:szCs w:val="18"/>
              </w:rPr>
              <w:t>P</w:t>
            </w:r>
            <w:r>
              <w:rPr>
                <w:sz w:val="18"/>
                <w:szCs w:val="18"/>
              </w:rPr>
              <w:t>R</w:t>
            </w:r>
            <w:r>
              <w:rPr>
                <w:spacing w:val="-3"/>
                <w:sz w:val="18"/>
                <w:szCs w:val="18"/>
              </w:rPr>
              <w:t>O</w:t>
            </w:r>
            <w:r>
              <w:rPr>
                <w:spacing w:val="2"/>
                <w:sz w:val="18"/>
                <w:szCs w:val="18"/>
              </w:rPr>
              <w:t>V</w:t>
            </w:r>
            <w:r>
              <w:rPr>
                <w:spacing w:val="-3"/>
                <w:sz w:val="18"/>
                <w:szCs w:val="18"/>
              </w:rPr>
              <w:t>A</w:t>
            </w:r>
            <w:r>
              <w:rPr>
                <w:sz w:val="18"/>
                <w:szCs w:val="18"/>
              </w:rPr>
              <w:t>;</w:t>
            </w:r>
            <w:r>
              <w:rPr>
                <w:spacing w:val="-4"/>
                <w:sz w:val="18"/>
                <w:szCs w:val="18"/>
              </w:rPr>
              <w:t xml:space="preserve"> </w:t>
            </w:r>
            <w:r>
              <w:rPr>
                <w:sz w:val="18"/>
                <w:szCs w:val="18"/>
              </w:rPr>
              <w:t>IN</w:t>
            </w:r>
            <w:r>
              <w:rPr>
                <w:w w:val="99"/>
                <w:sz w:val="18"/>
                <w:szCs w:val="18"/>
              </w:rPr>
              <w:t xml:space="preserve"> </w:t>
            </w:r>
            <w:r>
              <w:rPr>
                <w:sz w:val="18"/>
                <w:szCs w:val="18"/>
              </w:rPr>
              <w:t>E</w:t>
            </w:r>
            <w:r>
              <w:rPr>
                <w:spacing w:val="-2"/>
                <w:sz w:val="18"/>
                <w:szCs w:val="18"/>
              </w:rPr>
              <w:t>S</w:t>
            </w:r>
            <w:r>
              <w:rPr>
                <w:spacing w:val="3"/>
                <w:sz w:val="18"/>
                <w:szCs w:val="18"/>
              </w:rPr>
              <w:t>P</w:t>
            </w:r>
            <w:r>
              <w:rPr>
                <w:sz w:val="18"/>
                <w:szCs w:val="18"/>
              </w:rPr>
              <w:t>I</w:t>
            </w:r>
            <w:r>
              <w:rPr>
                <w:spacing w:val="-3"/>
                <w:sz w:val="18"/>
                <w:szCs w:val="18"/>
              </w:rPr>
              <w:t>A</w:t>
            </w:r>
            <w:r>
              <w:rPr>
                <w:sz w:val="18"/>
                <w:szCs w:val="18"/>
              </w:rPr>
              <w:t>ZI</w:t>
            </w:r>
            <w:r>
              <w:rPr>
                <w:spacing w:val="-1"/>
                <w:sz w:val="18"/>
                <w:szCs w:val="18"/>
              </w:rPr>
              <w:t>ON</w:t>
            </w:r>
            <w:r>
              <w:rPr>
                <w:sz w:val="18"/>
                <w:szCs w:val="18"/>
              </w:rPr>
              <w:t>E</w:t>
            </w:r>
            <w:r>
              <w:rPr>
                <w:spacing w:val="-6"/>
                <w:sz w:val="18"/>
                <w:szCs w:val="18"/>
              </w:rPr>
              <w:t xml:space="preserve"> </w:t>
            </w:r>
            <w:r>
              <w:rPr>
                <w:spacing w:val="3"/>
                <w:sz w:val="18"/>
                <w:szCs w:val="18"/>
              </w:rPr>
              <w:t>P</w:t>
            </w:r>
            <w:r>
              <w:rPr>
                <w:sz w:val="18"/>
                <w:szCs w:val="18"/>
              </w:rPr>
              <w:t>E</w:t>
            </w:r>
            <w:r>
              <w:rPr>
                <w:spacing w:val="-1"/>
                <w:sz w:val="18"/>
                <w:szCs w:val="18"/>
              </w:rPr>
              <w:t>N</w:t>
            </w:r>
            <w:r>
              <w:rPr>
                <w:sz w:val="18"/>
                <w:szCs w:val="18"/>
              </w:rPr>
              <w:t>A</w:t>
            </w:r>
            <w:r>
              <w:rPr>
                <w:spacing w:val="-10"/>
                <w:sz w:val="18"/>
                <w:szCs w:val="18"/>
              </w:rPr>
              <w:t xml:space="preserve"> </w:t>
            </w:r>
            <w:r>
              <w:rPr>
                <w:sz w:val="18"/>
                <w:szCs w:val="18"/>
              </w:rPr>
              <w:t>IN</w:t>
            </w:r>
            <w:r>
              <w:rPr>
                <w:spacing w:val="-6"/>
                <w:sz w:val="18"/>
                <w:szCs w:val="18"/>
              </w:rPr>
              <w:t xml:space="preserve"> </w:t>
            </w:r>
            <w:r>
              <w:rPr>
                <w:sz w:val="18"/>
                <w:szCs w:val="18"/>
              </w:rPr>
              <w:t>RE</w:t>
            </w:r>
            <w:r>
              <w:rPr>
                <w:spacing w:val="-3"/>
                <w:sz w:val="18"/>
                <w:szCs w:val="18"/>
              </w:rPr>
              <w:t>G</w:t>
            </w:r>
            <w:r>
              <w:rPr>
                <w:sz w:val="18"/>
                <w:szCs w:val="18"/>
              </w:rPr>
              <w:t>IME</w:t>
            </w:r>
            <w:r>
              <w:rPr>
                <w:spacing w:val="-6"/>
                <w:sz w:val="18"/>
                <w:szCs w:val="18"/>
              </w:rPr>
              <w:t xml:space="preserve"> </w:t>
            </w:r>
            <w:r>
              <w:rPr>
                <w:spacing w:val="-1"/>
                <w:sz w:val="18"/>
                <w:szCs w:val="18"/>
              </w:rPr>
              <w:t>D</w:t>
            </w:r>
            <w:r>
              <w:rPr>
                <w:sz w:val="18"/>
                <w:szCs w:val="18"/>
              </w:rPr>
              <w:t>I</w:t>
            </w:r>
            <w:r>
              <w:rPr>
                <w:spacing w:val="-7"/>
                <w:sz w:val="18"/>
                <w:szCs w:val="18"/>
              </w:rPr>
              <w:t xml:space="preserve"> </w:t>
            </w:r>
            <w:r>
              <w:rPr>
                <w:sz w:val="18"/>
                <w:szCs w:val="18"/>
              </w:rPr>
              <w:t>SEMI</w:t>
            </w:r>
            <w:r>
              <w:rPr>
                <w:spacing w:val="-2"/>
                <w:sz w:val="18"/>
                <w:szCs w:val="18"/>
              </w:rPr>
              <w:t>L</w:t>
            </w:r>
            <w:r>
              <w:rPr>
                <w:sz w:val="18"/>
                <w:szCs w:val="18"/>
              </w:rPr>
              <w:t>IBER</w:t>
            </w:r>
            <w:r>
              <w:rPr>
                <w:spacing w:val="-2"/>
                <w:sz w:val="18"/>
                <w:szCs w:val="18"/>
              </w:rPr>
              <w:t>T</w:t>
            </w:r>
            <w:r>
              <w:rPr>
                <w:spacing w:val="-1"/>
                <w:sz w:val="18"/>
                <w:szCs w:val="18"/>
              </w:rPr>
              <w:t>A</w:t>
            </w:r>
            <w:r>
              <w:rPr>
                <w:spacing w:val="-2"/>
                <w:sz w:val="18"/>
                <w:szCs w:val="18"/>
              </w:rPr>
              <w:t>'</w:t>
            </w:r>
            <w:r>
              <w:rPr>
                <w:sz w:val="18"/>
                <w:szCs w:val="18"/>
              </w:rPr>
              <w:t>;</w:t>
            </w:r>
            <w:r>
              <w:rPr>
                <w:spacing w:val="-6"/>
                <w:sz w:val="18"/>
                <w:szCs w:val="18"/>
              </w:rPr>
              <w:t xml:space="preserve"> </w:t>
            </w:r>
            <w:r>
              <w:rPr>
                <w:sz w:val="18"/>
                <w:szCs w:val="18"/>
              </w:rPr>
              <w:t>IN</w:t>
            </w:r>
          </w:p>
          <w:p w:rsidR="00880ABD" w:rsidRDefault="00880ABD">
            <w:pPr>
              <w:pStyle w:val="TableParagraph"/>
              <w:kinsoku w:val="0"/>
              <w:overflowPunct w:val="0"/>
              <w:spacing w:before="2" w:line="206" w:lineRule="exact"/>
              <w:ind w:left="54" w:right="231"/>
              <w:jc w:val="both"/>
              <w:rPr>
                <w:sz w:val="18"/>
                <w:szCs w:val="18"/>
              </w:rPr>
            </w:pPr>
            <w:r>
              <w:rPr>
                <w:sz w:val="18"/>
                <w:szCs w:val="18"/>
              </w:rPr>
              <w:t>E</w:t>
            </w:r>
            <w:r>
              <w:rPr>
                <w:spacing w:val="-2"/>
                <w:sz w:val="18"/>
                <w:szCs w:val="18"/>
              </w:rPr>
              <w:t>S</w:t>
            </w:r>
            <w:r>
              <w:rPr>
                <w:spacing w:val="3"/>
                <w:sz w:val="18"/>
                <w:szCs w:val="18"/>
              </w:rPr>
              <w:t>P</w:t>
            </w:r>
            <w:r>
              <w:rPr>
                <w:sz w:val="18"/>
                <w:szCs w:val="18"/>
              </w:rPr>
              <w:t>I</w:t>
            </w:r>
            <w:r>
              <w:rPr>
                <w:spacing w:val="-3"/>
                <w:sz w:val="18"/>
                <w:szCs w:val="18"/>
              </w:rPr>
              <w:t>A</w:t>
            </w:r>
            <w:r>
              <w:rPr>
                <w:sz w:val="18"/>
                <w:szCs w:val="18"/>
              </w:rPr>
              <w:t>ZI</w:t>
            </w:r>
            <w:r>
              <w:rPr>
                <w:spacing w:val="-1"/>
                <w:sz w:val="18"/>
                <w:szCs w:val="18"/>
              </w:rPr>
              <w:t>ON</w:t>
            </w:r>
            <w:r>
              <w:rPr>
                <w:sz w:val="18"/>
                <w:szCs w:val="18"/>
              </w:rPr>
              <w:t>E</w:t>
            </w:r>
            <w:r>
              <w:rPr>
                <w:spacing w:val="-7"/>
                <w:sz w:val="18"/>
                <w:szCs w:val="18"/>
              </w:rPr>
              <w:t xml:space="preserve"> </w:t>
            </w:r>
            <w:r>
              <w:rPr>
                <w:spacing w:val="3"/>
                <w:sz w:val="18"/>
                <w:szCs w:val="18"/>
              </w:rPr>
              <w:t>P</w:t>
            </w:r>
            <w:r>
              <w:rPr>
                <w:sz w:val="18"/>
                <w:szCs w:val="18"/>
              </w:rPr>
              <w:t>E</w:t>
            </w:r>
            <w:r>
              <w:rPr>
                <w:spacing w:val="-1"/>
                <w:sz w:val="18"/>
                <w:szCs w:val="18"/>
              </w:rPr>
              <w:t>N</w:t>
            </w:r>
            <w:r>
              <w:rPr>
                <w:sz w:val="18"/>
                <w:szCs w:val="18"/>
              </w:rPr>
              <w:t>A</w:t>
            </w:r>
            <w:r>
              <w:rPr>
                <w:spacing w:val="-10"/>
                <w:sz w:val="18"/>
                <w:szCs w:val="18"/>
              </w:rPr>
              <w:t xml:space="preserve"> </w:t>
            </w:r>
            <w:r>
              <w:rPr>
                <w:sz w:val="18"/>
                <w:szCs w:val="18"/>
              </w:rPr>
              <w:t>S</w:t>
            </w:r>
            <w:r>
              <w:rPr>
                <w:spacing w:val="-1"/>
                <w:sz w:val="18"/>
                <w:szCs w:val="18"/>
              </w:rPr>
              <w:t>O</w:t>
            </w:r>
            <w:r>
              <w:rPr>
                <w:sz w:val="18"/>
                <w:szCs w:val="18"/>
              </w:rPr>
              <w:t>S</w:t>
            </w:r>
            <w:r>
              <w:rPr>
                <w:spacing w:val="-2"/>
                <w:sz w:val="18"/>
                <w:szCs w:val="18"/>
              </w:rPr>
              <w:t>T</w:t>
            </w:r>
            <w:r>
              <w:rPr>
                <w:sz w:val="18"/>
                <w:szCs w:val="18"/>
              </w:rPr>
              <w:t>I</w:t>
            </w:r>
            <w:r>
              <w:rPr>
                <w:spacing w:val="-2"/>
                <w:sz w:val="18"/>
                <w:szCs w:val="18"/>
              </w:rPr>
              <w:t>T</w:t>
            </w:r>
            <w:r>
              <w:rPr>
                <w:spacing w:val="2"/>
                <w:sz w:val="18"/>
                <w:szCs w:val="18"/>
              </w:rPr>
              <w:t>U</w:t>
            </w:r>
            <w:r>
              <w:rPr>
                <w:sz w:val="18"/>
                <w:szCs w:val="18"/>
              </w:rPr>
              <w:t>TI</w:t>
            </w:r>
            <w:r>
              <w:rPr>
                <w:spacing w:val="2"/>
                <w:sz w:val="18"/>
                <w:szCs w:val="18"/>
              </w:rPr>
              <w:t>V</w:t>
            </w:r>
            <w:r>
              <w:rPr>
                <w:sz w:val="18"/>
                <w:szCs w:val="18"/>
              </w:rPr>
              <w:t>A</w:t>
            </w:r>
            <w:r>
              <w:rPr>
                <w:spacing w:val="-10"/>
                <w:sz w:val="18"/>
                <w:szCs w:val="18"/>
              </w:rPr>
              <w:t xml:space="preserve"> </w:t>
            </w:r>
            <w:r>
              <w:rPr>
                <w:sz w:val="18"/>
                <w:szCs w:val="18"/>
              </w:rPr>
              <w:t>(li</w:t>
            </w:r>
            <w:r>
              <w:rPr>
                <w:spacing w:val="1"/>
                <w:sz w:val="18"/>
                <w:szCs w:val="18"/>
              </w:rPr>
              <w:t>b</w:t>
            </w:r>
            <w:r>
              <w:rPr>
                <w:spacing w:val="-1"/>
                <w:sz w:val="18"/>
                <w:szCs w:val="18"/>
              </w:rPr>
              <w:t>e</w:t>
            </w:r>
            <w:r>
              <w:rPr>
                <w:sz w:val="18"/>
                <w:szCs w:val="18"/>
              </w:rPr>
              <w:t>rtà</w:t>
            </w:r>
            <w:r>
              <w:rPr>
                <w:spacing w:val="-9"/>
                <w:sz w:val="18"/>
                <w:szCs w:val="18"/>
              </w:rPr>
              <w:t xml:space="preserve"> </w:t>
            </w:r>
            <w:r>
              <w:rPr>
                <w:spacing w:val="-1"/>
                <w:sz w:val="18"/>
                <w:szCs w:val="18"/>
              </w:rPr>
              <w:t>c</w:t>
            </w:r>
            <w:r>
              <w:rPr>
                <w:spacing w:val="1"/>
                <w:sz w:val="18"/>
                <w:szCs w:val="18"/>
              </w:rPr>
              <w:t>on</w:t>
            </w:r>
            <w:r>
              <w:rPr>
                <w:spacing w:val="-2"/>
                <w:sz w:val="18"/>
                <w:szCs w:val="18"/>
              </w:rPr>
              <w:t>t</w:t>
            </w:r>
            <w:r>
              <w:rPr>
                <w:sz w:val="18"/>
                <w:szCs w:val="18"/>
              </w:rPr>
              <w:t>r</w:t>
            </w:r>
            <w:r>
              <w:rPr>
                <w:spacing w:val="1"/>
                <w:sz w:val="18"/>
                <w:szCs w:val="18"/>
              </w:rPr>
              <w:t>o</w:t>
            </w:r>
            <w:r>
              <w:rPr>
                <w:sz w:val="18"/>
                <w:szCs w:val="18"/>
              </w:rPr>
              <w:t>ll</w:t>
            </w:r>
            <w:r>
              <w:rPr>
                <w:spacing w:val="-1"/>
                <w:sz w:val="18"/>
                <w:szCs w:val="18"/>
              </w:rPr>
              <w:t>a</w:t>
            </w:r>
            <w:r>
              <w:rPr>
                <w:sz w:val="18"/>
                <w:szCs w:val="18"/>
              </w:rPr>
              <w:t>t</w:t>
            </w:r>
            <w:r>
              <w:rPr>
                <w:spacing w:val="-1"/>
                <w:sz w:val="18"/>
                <w:szCs w:val="18"/>
              </w:rPr>
              <w:t>a</w:t>
            </w:r>
            <w:r>
              <w:rPr>
                <w:sz w:val="18"/>
                <w:szCs w:val="18"/>
              </w:rPr>
              <w:t>);</w:t>
            </w:r>
            <w:r>
              <w:rPr>
                <w:spacing w:val="-6"/>
                <w:sz w:val="18"/>
                <w:szCs w:val="18"/>
              </w:rPr>
              <w:t xml:space="preserve"> </w:t>
            </w:r>
            <w:r>
              <w:rPr>
                <w:spacing w:val="-2"/>
                <w:sz w:val="18"/>
                <w:szCs w:val="18"/>
              </w:rPr>
              <w:t>L</w:t>
            </w:r>
            <w:r>
              <w:rPr>
                <w:sz w:val="18"/>
                <w:szCs w:val="18"/>
              </w:rPr>
              <w:t>IBE</w:t>
            </w:r>
            <w:r>
              <w:rPr>
                <w:spacing w:val="-3"/>
                <w:sz w:val="18"/>
                <w:szCs w:val="18"/>
              </w:rPr>
              <w:t>R</w:t>
            </w:r>
            <w:r>
              <w:rPr>
                <w:sz w:val="18"/>
                <w:szCs w:val="18"/>
              </w:rPr>
              <w:t>O</w:t>
            </w:r>
            <w:r>
              <w:rPr>
                <w:w w:val="99"/>
                <w:sz w:val="18"/>
                <w:szCs w:val="18"/>
              </w:rPr>
              <w:t xml:space="preserve"> </w:t>
            </w:r>
            <w:r>
              <w:rPr>
                <w:sz w:val="18"/>
                <w:szCs w:val="18"/>
              </w:rPr>
              <w:t>IN</w:t>
            </w:r>
            <w:r>
              <w:rPr>
                <w:spacing w:val="-6"/>
                <w:sz w:val="18"/>
                <w:szCs w:val="18"/>
              </w:rPr>
              <w:t xml:space="preserve"> </w:t>
            </w:r>
            <w:r>
              <w:rPr>
                <w:spacing w:val="-1"/>
                <w:sz w:val="18"/>
                <w:szCs w:val="18"/>
              </w:rPr>
              <w:t>D</w:t>
            </w:r>
            <w:r>
              <w:rPr>
                <w:sz w:val="18"/>
                <w:szCs w:val="18"/>
              </w:rPr>
              <w:t>IFFERIME</w:t>
            </w:r>
            <w:r>
              <w:rPr>
                <w:spacing w:val="-1"/>
                <w:sz w:val="18"/>
                <w:szCs w:val="18"/>
              </w:rPr>
              <w:t>N</w:t>
            </w:r>
            <w:r>
              <w:rPr>
                <w:spacing w:val="-2"/>
                <w:sz w:val="18"/>
                <w:szCs w:val="18"/>
              </w:rPr>
              <w:t>T</w:t>
            </w:r>
            <w:r>
              <w:rPr>
                <w:sz w:val="18"/>
                <w:szCs w:val="18"/>
              </w:rPr>
              <w:t>O</w:t>
            </w:r>
            <w:r>
              <w:rPr>
                <w:spacing w:val="-9"/>
                <w:sz w:val="18"/>
                <w:szCs w:val="18"/>
              </w:rPr>
              <w:t xml:space="preserve"> </w:t>
            </w:r>
            <w:r>
              <w:rPr>
                <w:spacing w:val="3"/>
                <w:sz w:val="18"/>
                <w:szCs w:val="18"/>
              </w:rPr>
              <w:t>P</w:t>
            </w:r>
            <w:r>
              <w:rPr>
                <w:sz w:val="18"/>
                <w:szCs w:val="18"/>
              </w:rPr>
              <w:t>E</w:t>
            </w:r>
            <w:r>
              <w:rPr>
                <w:spacing w:val="-1"/>
                <w:sz w:val="18"/>
                <w:szCs w:val="18"/>
              </w:rPr>
              <w:t>N</w:t>
            </w:r>
            <w:r>
              <w:rPr>
                <w:spacing w:val="-3"/>
                <w:sz w:val="18"/>
                <w:szCs w:val="18"/>
              </w:rPr>
              <w:t>A</w:t>
            </w:r>
            <w:r>
              <w:rPr>
                <w:sz w:val="18"/>
                <w:szCs w:val="18"/>
              </w:rPr>
              <w:t>;</w:t>
            </w:r>
            <w:r>
              <w:rPr>
                <w:spacing w:val="-5"/>
                <w:sz w:val="18"/>
                <w:szCs w:val="18"/>
              </w:rPr>
              <w:t xml:space="preserve"> </w:t>
            </w:r>
            <w:r>
              <w:rPr>
                <w:spacing w:val="-2"/>
                <w:sz w:val="18"/>
                <w:szCs w:val="18"/>
              </w:rPr>
              <w:t>L</w:t>
            </w:r>
            <w:r>
              <w:rPr>
                <w:sz w:val="18"/>
                <w:szCs w:val="18"/>
              </w:rPr>
              <w:t>I</w:t>
            </w:r>
            <w:r>
              <w:rPr>
                <w:spacing w:val="2"/>
                <w:sz w:val="18"/>
                <w:szCs w:val="18"/>
              </w:rPr>
              <w:t>B</w:t>
            </w:r>
            <w:r>
              <w:rPr>
                <w:sz w:val="18"/>
                <w:szCs w:val="18"/>
              </w:rPr>
              <w:t>ERO</w:t>
            </w:r>
            <w:r>
              <w:rPr>
                <w:spacing w:val="-6"/>
                <w:sz w:val="18"/>
                <w:szCs w:val="18"/>
              </w:rPr>
              <w:t xml:space="preserve"> </w:t>
            </w:r>
            <w:r>
              <w:rPr>
                <w:sz w:val="18"/>
                <w:szCs w:val="18"/>
              </w:rPr>
              <w:t>IN</w:t>
            </w:r>
            <w:r>
              <w:rPr>
                <w:spacing w:val="-6"/>
                <w:sz w:val="18"/>
                <w:szCs w:val="18"/>
              </w:rPr>
              <w:t xml:space="preserve"> </w:t>
            </w:r>
            <w:r>
              <w:rPr>
                <w:spacing w:val="-1"/>
                <w:sz w:val="18"/>
                <w:szCs w:val="18"/>
              </w:rPr>
              <w:t>D</w:t>
            </w:r>
            <w:r>
              <w:rPr>
                <w:sz w:val="18"/>
                <w:szCs w:val="18"/>
              </w:rPr>
              <w:t>IFFERIME</w:t>
            </w:r>
            <w:r>
              <w:rPr>
                <w:spacing w:val="-1"/>
                <w:sz w:val="18"/>
                <w:szCs w:val="18"/>
              </w:rPr>
              <w:t>N</w:t>
            </w:r>
            <w:r>
              <w:rPr>
                <w:spacing w:val="-2"/>
                <w:sz w:val="18"/>
                <w:szCs w:val="18"/>
              </w:rPr>
              <w:t>T</w:t>
            </w:r>
            <w:r>
              <w:rPr>
                <w:sz w:val="18"/>
                <w:szCs w:val="18"/>
              </w:rPr>
              <w:t>O</w:t>
            </w:r>
            <w:r>
              <w:rPr>
                <w:spacing w:val="-9"/>
                <w:sz w:val="18"/>
                <w:szCs w:val="18"/>
              </w:rPr>
              <w:t xml:space="preserve"> </w:t>
            </w:r>
            <w:r>
              <w:rPr>
                <w:spacing w:val="3"/>
                <w:sz w:val="18"/>
                <w:szCs w:val="18"/>
              </w:rPr>
              <w:t>P</w:t>
            </w:r>
            <w:r>
              <w:rPr>
                <w:sz w:val="18"/>
                <w:szCs w:val="18"/>
              </w:rPr>
              <w:t>E</w:t>
            </w:r>
            <w:r>
              <w:rPr>
                <w:spacing w:val="-3"/>
                <w:sz w:val="18"/>
                <w:szCs w:val="18"/>
              </w:rPr>
              <w:t>N</w:t>
            </w:r>
            <w:r>
              <w:rPr>
                <w:sz w:val="18"/>
                <w:szCs w:val="18"/>
              </w:rPr>
              <w:t>A</w:t>
            </w:r>
            <w:r>
              <w:rPr>
                <w:w w:val="99"/>
                <w:sz w:val="18"/>
                <w:szCs w:val="18"/>
              </w:rPr>
              <w:t xml:space="preserve"> </w:t>
            </w:r>
            <w:r>
              <w:rPr>
                <w:sz w:val="18"/>
                <w:szCs w:val="18"/>
              </w:rPr>
              <w:t>(</w:t>
            </w:r>
            <w:r>
              <w:rPr>
                <w:spacing w:val="3"/>
                <w:sz w:val="18"/>
                <w:szCs w:val="18"/>
              </w:rPr>
              <w:t>P</w:t>
            </w:r>
            <w:r>
              <w:rPr>
                <w:sz w:val="18"/>
                <w:szCs w:val="18"/>
              </w:rPr>
              <w:t>R</w:t>
            </w:r>
            <w:r>
              <w:rPr>
                <w:spacing w:val="-3"/>
                <w:sz w:val="18"/>
                <w:szCs w:val="18"/>
              </w:rPr>
              <w:t>O</w:t>
            </w:r>
            <w:r>
              <w:rPr>
                <w:spacing w:val="-1"/>
                <w:sz w:val="18"/>
                <w:szCs w:val="18"/>
              </w:rPr>
              <w:t>V</w:t>
            </w:r>
            <w:r>
              <w:rPr>
                <w:spacing w:val="2"/>
                <w:sz w:val="18"/>
                <w:szCs w:val="18"/>
              </w:rPr>
              <w:t>V</w:t>
            </w:r>
            <w:r>
              <w:rPr>
                <w:sz w:val="18"/>
                <w:szCs w:val="18"/>
              </w:rPr>
              <w:t>IS</w:t>
            </w:r>
            <w:r>
              <w:rPr>
                <w:spacing w:val="-1"/>
                <w:sz w:val="18"/>
                <w:szCs w:val="18"/>
              </w:rPr>
              <w:t>O</w:t>
            </w:r>
            <w:r>
              <w:rPr>
                <w:sz w:val="18"/>
                <w:szCs w:val="18"/>
              </w:rPr>
              <w:t>RI</w:t>
            </w:r>
            <w:r>
              <w:rPr>
                <w:spacing w:val="-3"/>
                <w:sz w:val="18"/>
                <w:szCs w:val="18"/>
              </w:rPr>
              <w:t>A</w:t>
            </w:r>
            <w:r>
              <w:rPr>
                <w:sz w:val="18"/>
                <w:szCs w:val="18"/>
              </w:rPr>
              <w:t>);</w:t>
            </w:r>
            <w:r>
              <w:rPr>
                <w:spacing w:val="-10"/>
                <w:sz w:val="18"/>
                <w:szCs w:val="18"/>
              </w:rPr>
              <w:t xml:space="preserve"> </w:t>
            </w:r>
            <w:r>
              <w:rPr>
                <w:sz w:val="18"/>
                <w:szCs w:val="18"/>
              </w:rPr>
              <w:t>IN</w:t>
            </w:r>
            <w:r>
              <w:rPr>
                <w:spacing w:val="-11"/>
                <w:sz w:val="18"/>
                <w:szCs w:val="18"/>
              </w:rPr>
              <w:t xml:space="preserve"> </w:t>
            </w:r>
            <w:r>
              <w:rPr>
                <w:sz w:val="18"/>
                <w:szCs w:val="18"/>
              </w:rPr>
              <w:t>E</w:t>
            </w:r>
            <w:r>
              <w:rPr>
                <w:spacing w:val="-2"/>
                <w:sz w:val="18"/>
                <w:szCs w:val="18"/>
              </w:rPr>
              <w:t>S</w:t>
            </w:r>
            <w:r>
              <w:rPr>
                <w:spacing w:val="3"/>
                <w:sz w:val="18"/>
                <w:szCs w:val="18"/>
              </w:rPr>
              <w:t>P</w:t>
            </w:r>
            <w:r>
              <w:rPr>
                <w:sz w:val="18"/>
                <w:szCs w:val="18"/>
              </w:rPr>
              <w:t>I</w:t>
            </w:r>
            <w:r>
              <w:rPr>
                <w:spacing w:val="-3"/>
                <w:sz w:val="18"/>
                <w:szCs w:val="18"/>
              </w:rPr>
              <w:t>A</w:t>
            </w:r>
            <w:r>
              <w:rPr>
                <w:sz w:val="18"/>
                <w:szCs w:val="18"/>
              </w:rPr>
              <w:t>ZI</w:t>
            </w:r>
            <w:r>
              <w:rPr>
                <w:spacing w:val="-1"/>
                <w:sz w:val="18"/>
                <w:szCs w:val="18"/>
              </w:rPr>
              <w:t>ON</w:t>
            </w:r>
            <w:r>
              <w:rPr>
                <w:sz w:val="18"/>
                <w:szCs w:val="18"/>
              </w:rPr>
              <w:t>E</w:t>
            </w:r>
            <w:r>
              <w:rPr>
                <w:spacing w:val="-10"/>
                <w:sz w:val="18"/>
                <w:szCs w:val="18"/>
              </w:rPr>
              <w:t xml:space="preserve"> </w:t>
            </w:r>
            <w:r>
              <w:rPr>
                <w:sz w:val="18"/>
                <w:szCs w:val="18"/>
              </w:rPr>
              <w:t>PE</w:t>
            </w:r>
            <w:r>
              <w:rPr>
                <w:spacing w:val="-1"/>
                <w:sz w:val="18"/>
                <w:szCs w:val="18"/>
              </w:rPr>
              <w:t>N</w:t>
            </w:r>
            <w:r>
              <w:rPr>
                <w:sz w:val="18"/>
                <w:szCs w:val="18"/>
              </w:rPr>
              <w:t>A</w:t>
            </w:r>
            <w:r>
              <w:rPr>
                <w:spacing w:val="-13"/>
                <w:sz w:val="18"/>
                <w:szCs w:val="18"/>
              </w:rPr>
              <w:t xml:space="preserve"> </w:t>
            </w:r>
            <w:r>
              <w:rPr>
                <w:sz w:val="18"/>
                <w:szCs w:val="18"/>
              </w:rPr>
              <w:t>S</w:t>
            </w:r>
            <w:r>
              <w:rPr>
                <w:spacing w:val="-1"/>
                <w:sz w:val="18"/>
                <w:szCs w:val="18"/>
              </w:rPr>
              <w:t>O</w:t>
            </w:r>
            <w:r>
              <w:rPr>
                <w:sz w:val="18"/>
                <w:szCs w:val="18"/>
              </w:rPr>
              <w:t>S</w:t>
            </w:r>
            <w:r>
              <w:rPr>
                <w:spacing w:val="-2"/>
                <w:sz w:val="18"/>
                <w:szCs w:val="18"/>
              </w:rPr>
              <w:t>T</w:t>
            </w:r>
            <w:r>
              <w:rPr>
                <w:spacing w:val="2"/>
                <w:sz w:val="18"/>
                <w:szCs w:val="18"/>
              </w:rPr>
              <w:t>I</w:t>
            </w:r>
            <w:r>
              <w:rPr>
                <w:spacing w:val="-2"/>
                <w:sz w:val="18"/>
                <w:szCs w:val="18"/>
              </w:rPr>
              <w:t>T</w:t>
            </w:r>
            <w:r>
              <w:rPr>
                <w:spacing w:val="2"/>
                <w:sz w:val="18"/>
                <w:szCs w:val="18"/>
              </w:rPr>
              <w:t>U</w:t>
            </w:r>
            <w:r>
              <w:rPr>
                <w:spacing w:val="-2"/>
                <w:sz w:val="18"/>
                <w:szCs w:val="18"/>
              </w:rPr>
              <w:t>T</w:t>
            </w:r>
            <w:r>
              <w:rPr>
                <w:sz w:val="18"/>
                <w:szCs w:val="18"/>
              </w:rPr>
              <w:t>I</w:t>
            </w:r>
            <w:r>
              <w:rPr>
                <w:spacing w:val="2"/>
                <w:sz w:val="18"/>
                <w:szCs w:val="18"/>
              </w:rPr>
              <w:t>V</w:t>
            </w:r>
            <w:r>
              <w:rPr>
                <w:sz w:val="18"/>
                <w:szCs w:val="18"/>
              </w:rPr>
              <w:t>A</w:t>
            </w:r>
          </w:p>
          <w:p w:rsidR="00880ABD" w:rsidRDefault="00880ABD">
            <w:pPr>
              <w:pStyle w:val="TableParagraph"/>
              <w:kinsoku w:val="0"/>
              <w:overflowPunct w:val="0"/>
              <w:spacing w:before="3" w:line="206" w:lineRule="exact"/>
              <w:ind w:left="54" w:right="187"/>
              <w:rPr>
                <w:spacing w:val="-1"/>
                <w:sz w:val="18"/>
                <w:szCs w:val="18"/>
              </w:rPr>
            </w:pPr>
            <w:r>
              <w:rPr>
                <w:sz w:val="18"/>
                <w:szCs w:val="18"/>
              </w:rPr>
              <w:t>(L</w:t>
            </w:r>
            <w:r>
              <w:rPr>
                <w:spacing w:val="-3"/>
                <w:sz w:val="18"/>
                <w:szCs w:val="18"/>
              </w:rPr>
              <w:t>A</w:t>
            </w:r>
            <w:r>
              <w:rPr>
                <w:spacing w:val="2"/>
                <w:sz w:val="18"/>
                <w:szCs w:val="18"/>
              </w:rPr>
              <w:t>V</w:t>
            </w:r>
            <w:r>
              <w:rPr>
                <w:spacing w:val="-1"/>
                <w:sz w:val="18"/>
                <w:szCs w:val="18"/>
              </w:rPr>
              <w:t>O</w:t>
            </w:r>
            <w:r>
              <w:rPr>
                <w:sz w:val="18"/>
                <w:szCs w:val="18"/>
              </w:rPr>
              <w:t>RO</w:t>
            </w:r>
            <w:r>
              <w:rPr>
                <w:spacing w:val="-10"/>
                <w:sz w:val="18"/>
                <w:szCs w:val="18"/>
              </w:rPr>
              <w:t xml:space="preserve"> </w:t>
            </w:r>
            <w:r>
              <w:rPr>
                <w:sz w:val="18"/>
                <w:szCs w:val="18"/>
              </w:rPr>
              <w:t>S</w:t>
            </w:r>
            <w:r>
              <w:rPr>
                <w:spacing w:val="-1"/>
                <w:sz w:val="18"/>
                <w:szCs w:val="18"/>
              </w:rPr>
              <w:t>O</w:t>
            </w:r>
            <w:r>
              <w:rPr>
                <w:sz w:val="18"/>
                <w:szCs w:val="18"/>
              </w:rPr>
              <w:t>S</w:t>
            </w:r>
            <w:r>
              <w:rPr>
                <w:spacing w:val="-2"/>
                <w:sz w:val="18"/>
                <w:szCs w:val="18"/>
              </w:rPr>
              <w:t>T</w:t>
            </w:r>
            <w:r>
              <w:rPr>
                <w:sz w:val="18"/>
                <w:szCs w:val="18"/>
              </w:rPr>
              <w:t>IT</w:t>
            </w:r>
            <w:r>
              <w:rPr>
                <w:spacing w:val="-1"/>
                <w:sz w:val="18"/>
                <w:szCs w:val="18"/>
              </w:rPr>
              <w:t>U</w:t>
            </w:r>
            <w:r>
              <w:rPr>
                <w:spacing w:val="-2"/>
                <w:sz w:val="18"/>
                <w:szCs w:val="18"/>
              </w:rPr>
              <w:t>T</w:t>
            </w:r>
            <w:r>
              <w:rPr>
                <w:sz w:val="18"/>
                <w:szCs w:val="18"/>
              </w:rPr>
              <w:t>I</w:t>
            </w:r>
            <w:r>
              <w:rPr>
                <w:spacing w:val="2"/>
                <w:sz w:val="18"/>
                <w:szCs w:val="18"/>
              </w:rPr>
              <w:t>V</w:t>
            </w:r>
            <w:r>
              <w:rPr>
                <w:spacing w:val="-1"/>
                <w:sz w:val="18"/>
                <w:szCs w:val="18"/>
              </w:rPr>
              <w:t>O</w:t>
            </w:r>
            <w:r>
              <w:rPr>
                <w:sz w:val="18"/>
                <w:szCs w:val="18"/>
              </w:rPr>
              <w:t>);</w:t>
            </w:r>
            <w:r>
              <w:rPr>
                <w:spacing w:val="-9"/>
                <w:sz w:val="18"/>
                <w:szCs w:val="18"/>
              </w:rPr>
              <w:t xml:space="preserve"> </w:t>
            </w:r>
            <w:r>
              <w:rPr>
                <w:sz w:val="18"/>
                <w:szCs w:val="18"/>
              </w:rPr>
              <w:t>IN</w:t>
            </w:r>
            <w:r>
              <w:rPr>
                <w:spacing w:val="-10"/>
                <w:sz w:val="18"/>
                <w:szCs w:val="18"/>
              </w:rPr>
              <w:t xml:space="preserve"> </w:t>
            </w:r>
            <w:r>
              <w:rPr>
                <w:sz w:val="18"/>
                <w:szCs w:val="18"/>
              </w:rPr>
              <w:t>E</w:t>
            </w:r>
            <w:r>
              <w:rPr>
                <w:spacing w:val="-2"/>
                <w:sz w:val="18"/>
                <w:szCs w:val="18"/>
              </w:rPr>
              <w:t>S</w:t>
            </w:r>
            <w:r>
              <w:rPr>
                <w:spacing w:val="3"/>
                <w:sz w:val="18"/>
                <w:szCs w:val="18"/>
              </w:rPr>
              <w:t>P</w:t>
            </w:r>
            <w:r>
              <w:rPr>
                <w:sz w:val="18"/>
                <w:szCs w:val="18"/>
              </w:rPr>
              <w:t>I</w:t>
            </w:r>
            <w:r>
              <w:rPr>
                <w:spacing w:val="-3"/>
                <w:sz w:val="18"/>
                <w:szCs w:val="18"/>
              </w:rPr>
              <w:t>A</w:t>
            </w:r>
            <w:r>
              <w:rPr>
                <w:sz w:val="18"/>
                <w:szCs w:val="18"/>
              </w:rPr>
              <w:t>ZI</w:t>
            </w:r>
            <w:r>
              <w:rPr>
                <w:spacing w:val="-1"/>
                <w:sz w:val="18"/>
                <w:szCs w:val="18"/>
              </w:rPr>
              <w:t>ON</w:t>
            </w:r>
            <w:r>
              <w:rPr>
                <w:sz w:val="18"/>
                <w:szCs w:val="18"/>
              </w:rPr>
              <w:t>E</w:t>
            </w:r>
            <w:r>
              <w:rPr>
                <w:spacing w:val="-8"/>
                <w:sz w:val="18"/>
                <w:szCs w:val="18"/>
              </w:rPr>
              <w:t xml:space="preserve"> </w:t>
            </w:r>
            <w:r>
              <w:rPr>
                <w:spacing w:val="3"/>
                <w:sz w:val="18"/>
                <w:szCs w:val="18"/>
              </w:rPr>
              <w:t>P</w:t>
            </w:r>
            <w:r>
              <w:rPr>
                <w:sz w:val="18"/>
                <w:szCs w:val="18"/>
              </w:rPr>
              <w:t>E</w:t>
            </w:r>
            <w:r>
              <w:rPr>
                <w:spacing w:val="-1"/>
                <w:sz w:val="18"/>
                <w:szCs w:val="18"/>
              </w:rPr>
              <w:t>N</w:t>
            </w:r>
            <w:r>
              <w:rPr>
                <w:sz w:val="18"/>
                <w:szCs w:val="18"/>
              </w:rPr>
              <w:t>A</w:t>
            </w:r>
            <w:r>
              <w:rPr>
                <w:spacing w:val="-12"/>
                <w:sz w:val="18"/>
                <w:szCs w:val="18"/>
              </w:rPr>
              <w:t xml:space="preserve"> </w:t>
            </w:r>
            <w:r>
              <w:rPr>
                <w:sz w:val="18"/>
                <w:szCs w:val="18"/>
              </w:rPr>
              <w:t>S</w:t>
            </w:r>
            <w:r>
              <w:rPr>
                <w:spacing w:val="-1"/>
                <w:sz w:val="18"/>
                <w:szCs w:val="18"/>
              </w:rPr>
              <w:t>O</w:t>
            </w:r>
            <w:r>
              <w:rPr>
                <w:sz w:val="18"/>
                <w:szCs w:val="18"/>
              </w:rPr>
              <w:t>S</w:t>
            </w:r>
            <w:r>
              <w:rPr>
                <w:spacing w:val="-2"/>
                <w:sz w:val="18"/>
                <w:szCs w:val="18"/>
              </w:rPr>
              <w:t>T</w:t>
            </w:r>
            <w:r>
              <w:rPr>
                <w:sz w:val="18"/>
                <w:szCs w:val="18"/>
              </w:rPr>
              <w:t>I</w:t>
            </w:r>
            <w:r>
              <w:rPr>
                <w:spacing w:val="-2"/>
                <w:sz w:val="18"/>
                <w:szCs w:val="18"/>
              </w:rPr>
              <w:t>T</w:t>
            </w:r>
            <w:r>
              <w:rPr>
                <w:spacing w:val="2"/>
                <w:sz w:val="18"/>
                <w:szCs w:val="18"/>
              </w:rPr>
              <w:t>UV</w:t>
            </w:r>
            <w:r>
              <w:rPr>
                <w:sz w:val="18"/>
                <w:szCs w:val="18"/>
              </w:rPr>
              <w:t>A</w:t>
            </w:r>
            <w:r>
              <w:rPr>
                <w:w w:val="99"/>
                <w:sz w:val="18"/>
                <w:szCs w:val="18"/>
              </w:rPr>
              <w:t xml:space="preserve"> </w:t>
            </w:r>
            <w:r>
              <w:rPr>
                <w:sz w:val="18"/>
                <w:szCs w:val="18"/>
              </w:rPr>
              <w:t>(SEMI</w:t>
            </w:r>
            <w:r>
              <w:rPr>
                <w:spacing w:val="-1"/>
                <w:sz w:val="18"/>
                <w:szCs w:val="18"/>
              </w:rPr>
              <w:t>D</w:t>
            </w:r>
            <w:r>
              <w:rPr>
                <w:sz w:val="18"/>
                <w:szCs w:val="18"/>
              </w:rPr>
              <w:t>E</w:t>
            </w:r>
            <w:r>
              <w:rPr>
                <w:spacing w:val="-2"/>
                <w:sz w:val="18"/>
                <w:szCs w:val="18"/>
              </w:rPr>
              <w:t>T</w:t>
            </w:r>
            <w:r>
              <w:rPr>
                <w:sz w:val="18"/>
                <w:szCs w:val="18"/>
              </w:rPr>
              <w:t>E</w:t>
            </w:r>
            <w:r>
              <w:rPr>
                <w:spacing w:val="-1"/>
                <w:sz w:val="18"/>
                <w:szCs w:val="18"/>
              </w:rPr>
              <w:t>N</w:t>
            </w:r>
            <w:r>
              <w:rPr>
                <w:sz w:val="18"/>
                <w:szCs w:val="18"/>
              </w:rPr>
              <w:t>ZI</w:t>
            </w:r>
            <w:r>
              <w:rPr>
                <w:spacing w:val="-1"/>
                <w:sz w:val="18"/>
                <w:szCs w:val="18"/>
              </w:rPr>
              <w:t>ON</w:t>
            </w:r>
            <w:r>
              <w:rPr>
                <w:sz w:val="18"/>
                <w:szCs w:val="18"/>
              </w:rPr>
              <w:t>E);</w:t>
            </w:r>
            <w:r>
              <w:rPr>
                <w:spacing w:val="-9"/>
                <w:sz w:val="18"/>
                <w:szCs w:val="18"/>
              </w:rPr>
              <w:t xml:space="preserve"> </w:t>
            </w:r>
            <w:r>
              <w:rPr>
                <w:spacing w:val="-2"/>
                <w:sz w:val="18"/>
                <w:szCs w:val="18"/>
              </w:rPr>
              <w:t>E</w:t>
            </w:r>
            <w:r>
              <w:rPr>
                <w:spacing w:val="2"/>
                <w:sz w:val="18"/>
                <w:szCs w:val="18"/>
              </w:rPr>
              <w:t>V</w:t>
            </w:r>
            <w:r>
              <w:rPr>
                <w:spacing w:val="-3"/>
                <w:sz w:val="18"/>
                <w:szCs w:val="18"/>
              </w:rPr>
              <w:t>A</w:t>
            </w:r>
            <w:r>
              <w:rPr>
                <w:sz w:val="18"/>
                <w:szCs w:val="18"/>
              </w:rPr>
              <w:t>S</w:t>
            </w:r>
            <w:r>
              <w:rPr>
                <w:spacing w:val="-1"/>
                <w:sz w:val="18"/>
                <w:szCs w:val="18"/>
              </w:rPr>
              <w:t>O</w:t>
            </w:r>
            <w:r>
              <w:rPr>
                <w:sz w:val="18"/>
                <w:szCs w:val="18"/>
              </w:rPr>
              <w:t>;</w:t>
            </w:r>
            <w:r>
              <w:rPr>
                <w:spacing w:val="-8"/>
                <w:sz w:val="18"/>
                <w:szCs w:val="18"/>
              </w:rPr>
              <w:t xml:space="preserve"> </w:t>
            </w:r>
            <w:r>
              <w:rPr>
                <w:sz w:val="18"/>
                <w:szCs w:val="18"/>
              </w:rPr>
              <w:t>IN</w:t>
            </w:r>
            <w:r>
              <w:rPr>
                <w:spacing w:val="-9"/>
                <w:sz w:val="18"/>
                <w:szCs w:val="18"/>
              </w:rPr>
              <w:t xml:space="preserve"> </w:t>
            </w:r>
            <w:r>
              <w:rPr>
                <w:sz w:val="18"/>
                <w:szCs w:val="18"/>
              </w:rPr>
              <w:t>MIS</w:t>
            </w:r>
            <w:r>
              <w:rPr>
                <w:spacing w:val="-1"/>
                <w:sz w:val="18"/>
                <w:szCs w:val="18"/>
              </w:rPr>
              <w:t>U</w:t>
            </w:r>
            <w:r>
              <w:rPr>
                <w:sz w:val="18"/>
                <w:szCs w:val="18"/>
              </w:rPr>
              <w:t>RA</w:t>
            </w:r>
            <w:r>
              <w:rPr>
                <w:spacing w:val="-11"/>
                <w:sz w:val="18"/>
                <w:szCs w:val="18"/>
              </w:rPr>
              <w:t xml:space="preserve"> </w:t>
            </w:r>
            <w:r>
              <w:rPr>
                <w:spacing w:val="-1"/>
                <w:sz w:val="18"/>
                <w:szCs w:val="18"/>
              </w:rPr>
              <w:t>D</w:t>
            </w:r>
            <w:r>
              <w:rPr>
                <w:sz w:val="18"/>
                <w:szCs w:val="18"/>
              </w:rPr>
              <w:t>I</w:t>
            </w:r>
            <w:r>
              <w:rPr>
                <w:spacing w:val="-9"/>
                <w:sz w:val="18"/>
                <w:szCs w:val="18"/>
              </w:rPr>
              <w:t xml:space="preserve"> </w:t>
            </w:r>
            <w:r>
              <w:rPr>
                <w:sz w:val="18"/>
                <w:szCs w:val="18"/>
              </w:rPr>
              <w:t>SIC</w:t>
            </w:r>
            <w:r>
              <w:rPr>
                <w:spacing w:val="-1"/>
                <w:sz w:val="18"/>
                <w:szCs w:val="18"/>
              </w:rPr>
              <w:t>U</w:t>
            </w:r>
            <w:r>
              <w:rPr>
                <w:sz w:val="18"/>
                <w:szCs w:val="18"/>
              </w:rPr>
              <w:t>REZZ</w:t>
            </w:r>
            <w:r>
              <w:rPr>
                <w:spacing w:val="-3"/>
                <w:sz w:val="18"/>
                <w:szCs w:val="18"/>
              </w:rPr>
              <w:t>A</w:t>
            </w:r>
            <w:r>
              <w:rPr>
                <w:sz w:val="18"/>
                <w:szCs w:val="18"/>
              </w:rPr>
              <w:t>;</w:t>
            </w:r>
            <w:r>
              <w:rPr>
                <w:w w:val="99"/>
                <w:sz w:val="18"/>
                <w:szCs w:val="18"/>
              </w:rPr>
              <w:t xml:space="preserve"> </w:t>
            </w:r>
            <w:r>
              <w:rPr>
                <w:spacing w:val="-2"/>
                <w:sz w:val="18"/>
                <w:szCs w:val="18"/>
              </w:rPr>
              <w:t>L</w:t>
            </w:r>
            <w:r>
              <w:rPr>
                <w:sz w:val="18"/>
                <w:szCs w:val="18"/>
              </w:rPr>
              <w:t>IBERT</w:t>
            </w:r>
            <w:r>
              <w:rPr>
                <w:spacing w:val="-1"/>
                <w:sz w:val="18"/>
                <w:szCs w:val="18"/>
              </w:rPr>
              <w:t>A</w:t>
            </w:r>
            <w:r>
              <w:rPr>
                <w:sz w:val="18"/>
                <w:szCs w:val="18"/>
              </w:rPr>
              <w:t>'</w:t>
            </w:r>
            <w:r>
              <w:rPr>
                <w:spacing w:val="-18"/>
                <w:sz w:val="18"/>
                <w:szCs w:val="18"/>
              </w:rPr>
              <w:t xml:space="preserve"> </w:t>
            </w:r>
            <w:r>
              <w:rPr>
                <w:spacing w:val="2"/>
                <w:sz w:val="18"/>
                <w:szCs w:val="18"/>
              </w:rPr>
              <w:t>V</w:t>
            </w:r>
            <w:r>
              <w:rPr>
                <w:sz w:val="18"/>
                <w:szCs w:val="18"/>
              </w:rPr>
              <w:t>I</w:t>
            </w:r>
            <w:r>
              <w:rPr>
                <w:spacing w:val="-3"/>
                <w:sz w:val="18"/>
                <w:szCs w:val="18"/>
              </w:rPr>
              <w:t>G</w:t>
            </w:r>
            <w:r>
              <w:rPr>
                <w:spacing w:val="2"/>
                <w:sz w:val="18"/>
                <w:szCs w:val="18"/>
              </w:rPr>
              <w:t>I</w:t>
            </w:r>
            <w:r>
              <w:rPr>
                <w:sz w:val="18"/>
                <w:szCs w:val="18"/>
              </w:rPr>
              <w:t>L</w:t>
            </w:r>
            <w:r>
              <w:rPr>
                <w:spacing w:val="-1"/>
                <w:sz w:val="18"/>
                <w:szCs w:val="18"/>
              </w:rPr>
              <w:t>A</w:t>
            </w:r>
            <w:r>
              <w:rPr>
                <w:sz w:val="18"/>
                <w:szCs w:val="18"/>
              </w:rPr>
              <w:t>T</w:t>
            </w:r>
            <w:r>
              <w:rPr>
                <w:spacing w:val="-3"/>
                <w:sz w:val="18"/>
                <w:szCs w:val="18"/>
              </w:rPr>
              <w:t>A</w:t>
            </w:r>
            <w:r>
              <w:rPr>
                <w:sz w:val="18"/>
                <w:szCs w:val="18"/>
              </w:rPr>
              <w:t>.</w:t>
            </w:r>
          </w:p>
          <w:p w:rsidR="00880ABD" w:rsidRDefault="00880ABD">
            <w:pPr>
              <w:pStyle w:val="TableParagraph"/>
              <w:kinsoku w:val="0"/>
              <w:overflowPunct w:val="0"/>
              <w:spacing w:line="204" w:lineRule="exact"/>
              <w:ind w:left="54" w:right="81"/>
              <w:rPr>
                <w:spacing w:val="1"/>
                <w:sz w:val="18"/>
                <w:szCs w:val="18"/>
              </w:rPr>
            </w:pPr>
            <w:r>
              <w:rPr>
                <w:spacing w:val="-1"/>
                <w:sz w:val="18"/>
                <w:szCs w:val="18"/>
              </w:rPr>
              <w:t>N</w:t>
            </w:r>
            <w:r>
              <w:rPr>
                <w:sz w:val="18"/>
                <w:szCs w:val="18"/>
              </w:rPr>
              <w:t>.B.</w:t>
            </w:r>
            <w:r>
              <w:rPr>
                <w:spacing w:val="-3"/>
                <w:sz w:val="18"/>
                <w:szCs w:val="18"/>
              </w:rPr>
              <w:t xml:space="preserve"> </w:t>
            </w:r>
            <w:r>
              <w:rPr>
                <w:sz w:val="18"/>
                <w:szCs w:val="18"/>
              </w:rPr>
              <w:t>i</w:t>
            </w:r>
            <w:r>
              <w:rPr>
                <w:spacing w:val="-3"/>
                <w:sz w:val="18"/>
                <w:szCs w:val="18"/>
              </w:rPr>
              <w:t xml:space="preserve"> </w:t>
            </w:r>
            <w:r>
              <w:rPr>
                <w:spacing w:val="1"/>
                <w:sz w:val="18"/>
                <w:szCs w:val="18"/>
              </w:rPr>
              <w:t>p</w:t>
            </w:r>
            <w:r>
              <w:rPr>
                <w:spacing w:val="-3"/>
                <w:sz w:val="18"/>
                <w:szCs w:val="18"/>
              </w:rPr>
              <w:t>r</w:t>
            </w:r>
            <w:r>
              <w:rPr>
                <w:sz w:val="18"/>
                <w:szCs w:val="18"/>
              </w:rPr>
              <w:t>i</w:t>
            </w:r>
            <w:r>
              <w:rPr>
                <w:spacing w:val="-5"/>
                <w:sz w:val="18"/>
                <w:szCs w:val="18"/>
              </w:rPr>
              <w:t>m</w:t>
            </w:r>
            <w:r>
              <w:rPr>
                <w:sz w:val="18"/>
                <w:szCs w:val="18"/>
              </w:rPr>
              <w:t>i</w:t>
            </w:r>
            <w:r>
              <w:rPr>
                <w:spacing w:val="-2"/>
                <w:sz w:val="18"/>
                <w:szCs w:val="18"/>
              </w:rPr>
              <w:t xml:space="preserve"> </w:t>
            </w:r>
            <w:r>
              <w:rPr>
                <w:sz w:val="18"/>
                <w:szCs w:val="18"/>
              </w:rPr>
              <w:t>4</w:t>
            </w:r>
            <w:r>
              <w:rPr>
                <w:spacing w:val="-3"/>
                <w:sz w:val="18"/>
                <w:szCs w:val="18"/>
              </w:rPr>
              <w:t xml:space="preserve"> </w:t>
            </w:r>
            <w:r>
              <w:rPr>
                <w:spacing w:val="-2"/>
                <w:sz w:val="18"/>
                <w:szCs w:val="18"/>
              </w:rPr>
              <w:t>v</w:t>
            </w:r>
            <w:r>
              <w:rPr>
                <w:spacing w:val="-1"/>
                <w:sz w:val="18"/>
                <w:szCs w:val="18"/>
              </w:rPr>
              <w:t>a</w:t>
            </w:r>
            <w:r>
              <w:rPr>
                <w:sz w:val="18"/>
                <w:szCs w:val="18"/>
              </w:rPr>
              <w:t>l</w:t>
            </w:r>
            <w:r>
              <w:rPr>
                <w:spacing w:val="-2"/>
                <w:sz w:val="18"/>
                <w:szCs w:val="18"/>
              </w:rPr>
              <w:t>g</w:t>
            </w:r>
            <w:r>
              <w:rPr>
                <w:spacing w:val="1"/>
                <w:sz w:val="18"/>
                <w:szCs w:val="18"/>
              </w:rPr>
              <w:t>on</w:t>
            </w:r>
            <w:r>
              <w:rPr>
                <w:sz w:val="18"/>
                <w:szCs w:val="18"/>
              </w:rPr>
              <w:t>o</w:t>
            </w:r>
            <w:r>
              <w:rPr>
                <w:spacing w:val="-3"/>
                <w:sz w:val="18"/>
                <w:szCs w:val="18"/>
              </w:rPr>
              <w:t xml:space="preserve"> </w:t>
            </w:r>
            <w:r>
              <w:rPr>
                <w:spacing w:val="-1"/>
                <w:sz w:val="18"/>
                <w:szCs w:val="18"/>
              </w:rPr>
              <w:t>s</w:t>
            </w:r>
            <w:r>
              <w:rPr>
                <w:spacing w:val="-2"/>
                <w:sz w:val="18"/>
                <w:szCs w:val="18"/>
              </w:rPr>
              <w:t>o</w:t>
            </w:r>
            <w:r>
              <w:rPr>
                <w:sz w:val="18"/>
                <w:szCs w:val="18"/>
              </w:rPr>
              <w:t>lo</w:t>
            </w:r>
            <w:r>
              <w:rPr>
                <w:spacing w:val="-4"/>
                <w:sz w:val="18"/>
                <w:szCs w:val="18"/>
              </w:rPr>
              <w:t xml:space="preserve"> </w:t>
            </w:r>
            <w:r>
              <w:rPr>
                <w:spacing w:val="1"/>
                <w:sz w:val="18"/>
                <w:szCs w:val="18"/>
              </w:rPr>
              <w:t>p</w:t>
            </w:r>
            <w:r>
              <w:rPr>
                <w:spacing w:val="-1"/>
                <w:sz w:val="18"/>
                <w:szCs w:val="18"/>
              </w:rPr>
              <w:t>e</w:t>
            </w:r>
            <w:r>
              <w:rPr>
                <w:sz w:val="18"/>
                <w:szCs w:val="18"/>
              </w:rPr>
              <w:t>r</w:t>
            </w:r>
            <w:r>
              <w:rPr>
                <w:spacing w:val="-4"/>
                <w:sz w:val="18"/>
                <w:szCs w:val="18"/>
              </w:rPr>
              <w:t xml:space="preserve"> </w:t>
            </w:r>
            <w:r>
              <w:rPr>
                <w:sz w:val="18"/>
                <w:szCs w:val="18"/>
              </w:rPr>
              <w:t>la</w:t>
            </w:r>
            <w:r>
              <w:rPr>
                <w:spacing w:val="-6"/>
                <w:sz w:val="18"/>
                <w:szCs w:val="18"/>
              </w:rPr>
              <w:t xml:space="preserve"> </w:t>
            </w:r>
            <w:r>
              <w:rPr>
                <w:spacing w:val="1"/>
                <w:sz w:val="18"/>
                <w:szCs w:val="18"/>
              </w:rPr>
              <w:t>po</w:t>
            </w:r>
            <w:r>
              <w:rPr>
                <w:spacing w:val="-1"/>
                <w:sz w:val="18"/>
                <w:szCs w:val="18"/>
              </w:rPr>
              <w:t>s</w:t>
            </w:r>
            <w:r>
              <w:rPr>
                <w:sz w:val="18"/>
                <w:szCs w:val="18"/>
              </w:rPr>
              <w:t>i</w:t>
            </w:r>
            <w:r>
              <w:rPr>
                <w:spacing w:val="-1"/>
                <w:sz w:val="18"/>
                <w:szCs w:val="18"/>
              </w:rPr>
              <w:t>z</w:t>
            </w:r>
            <w:r>
              <w:rPr>
                <w:spacing w:val="-2"/>
                <w:sz w:val="18"/>
                <w:szCs w:val="18"/>
              </w:rPr>
              <w:t>i</w:t>
            </w:r>
            <w:r>
              <w:rPr>
                <w:spacing w:val="1"/>
                <w:sz w:val="18"/>
                <w:szCs w:val="18"/>
              </w:rPr>
              <w:t>on</w:t>
            </w:r>
            <w:r>
              <w:rPr>
                <w:sz w:val="18"/>
                <w:szCs w:val="18"/>
              </w:rPr>
              <w:t>e</w:t>
            </w:r>
            <w:r>
              <w:rPr>
                <w:spacing w:val="-4"/>
                <w:sz w:val="18"/>
                <w:szCs w:val="18"/>
              </w:rPr>
              <w:t xml:space="preserve"> </w:t>
            </w:r>
            <w:r>
              <w:rPr>
                <w:spacing w:val="-2"/>
                <w:sz w:val="18"/>
                <w:szCs w:val="18"/>
              </w:rPr>
              <w:t>g</w:t>
            </w:r>
            <w:r>
              <w:rPr>
                <w:sz w:val="18"/>
                <w:szCs w:val="18"/>
              </w:rPr>
              <w:t>i</w:t>
            </w:r>
            <w:r>
              <w:rPr>
                <w:spacing w:val="1"/>
                <w:sz w:val="18"/>
                <w:szCs w:val="18"/>
              </w:rPr>
              <w:t>u</w:t>
            </w:r>
            <w:r>
              <w:rPr>
                <w:sz w:val="18"/>
                <w:szCs w:val="18"/>
              </w:rPr>
              <w:t>r</w:t>
            </w:r>
            <w:r>
              <w:rPr>
                <w:spacing w:val="-2"/>
                <w:sz w:val="18"/>
                <w:szCs w:val="18"/>
              </w:rPr>
              <w:t>i</w:t>
            </w:r>
            <w:r>
              <w:rPr>
                <w:spacing w:val="1"/>
                <w:sz w:val="18"/>
                <w:szCs w:val="18"/>
              </w:rPr>
              <w:t>d</w:t>
            </w:r>
            <w:r>
              <w:rPr>
                <w:sz w:val="18"/>
                <w:szCs w:val="18"/>
              </w:rPr>
              <w:t>i</w:t>
            </w:r>
            <w:r>
              <w:rPr>
                <w:spacing w:val="-1"/>
                <w:sz w:val="18"/>
                <w:szCs w:val="18"/>
              </w:rPr>
              <w:t>c</w:t>
            </w:r>
            <w:r>
              <w:rPr>
                <w:sz w:val="18"/>
                <w:szCs w:val="18"/>
              </w:rPr>
              <w:t>a</w:t>
            </w:r>
            <w:r>
              <w:rPr>
                <w:spacing w:val="-5"/>
                <w:sz w:val="18"/>
                <w:szCs w:val="18"/>
              </w:rPr>
              <w:t xml:space="preserve"> </w:t>
            </w:r>
            <w:r>
              <w:rPr>
                <w:spacing w:val="-1"/>
                <w:sz w:val="18"/>
                <w:szCs w:val="18"/>
              </w:rPr>
              <w:t>a</w:t>
            </w:r>
            <w:r>
              <w:rPr>
                <w:sz w:val="18"/>
                <w:szCs w:val="18"/>
              </w:rPr>
              <w:t>l</w:t>
            </w:r>
            <w:r>
              <w:rPr>
                <w:spacing w:val="-3"/>
                <w:sz w:val="18"/>
                <w:szCs w:val="18"/>
              </w:rPr>
              <w:t xml:space="preserve"> </w:t>
            </w:r>
            <w:r>
              <w:rPr>
                <w:spacing w:val="-5"/>
                <w:sz w:val="18"/>
                <w:szCs w:val="18"/>
              </w:rPr>
              <w:t>m</w:t>
            </w:r>
            <w:r>
              <w:rPr>
                <w:spacing w:val="1"/>
                <w:sz w:val="18"/>
                <w:szCs w:val="18"/>
              </w:rPr>
              <w:t>o</w:t>
            </w:r>
            <w:r>
              <w:rPr>
                <w:spacing w:val="-1"/>
                <w:sz w:val="18"/>
                <w:szCs w:val="18"/>
              </w:rPr>
              <w:t>me</w:t>
            </w:r>
            <w:r>
              <w:rPr>
                <w:spacing w:val="1"/>
                <w:sz w:val="18"/>
                <w:szCs w:val="18"/>
              </w:rPr>
              <w:t>n</w:t>
            </w:r>
            <w:r>
              <w:rPr>
                <w:sz w:val="18"/>
                <w:szCs w:val="18"/>
              </w:rPr>
              <w:t>to</w:t>
            </w:r>
            <w:r>
              <w:rPr>
                <w:spacing w:val="-2"/>
                <w:sz w:val="18"/>
                <w:szCs w:val="18"/>
              </w:rPr>
              <w:t xml:space="preserve"> d</w:t>
            </w:r>
            <w:r>
              <w:rPr>
                <w:spacing w:val="-1"/>
                <w:sz w:val="18"/>
                <w:szCs w:val="18"/>
              </w:rPr>
              <w:t>e</w:t>
            </w:r>
            <w:r>
              <w:rPr>
                <w:sz w:val="18"/>
                <w:szCs w:val="18"/>
              </w:rPr>
              <w:t>l</w:t>
            </w:r>
          </w:p>
          <w:p w:rsidR="00880ABD" w:rsidRDefault="00880ABD">
            <w:pPr>
              <w:pStyle w:val="TableParagraph"/>
              <w:kinsoku w:val="0"/>
              <w:overflowPunct w:val="0"/>
              <w:spacing w:before="2"/>
              <w:ind w:left="54" w:right="81"/>
            </w:pPr>
            <w:r>
              <w:rPr>
                <w:spacing w:val="1"/>
                <w:sz w:val="18"/>
                <w:szCs w:val="18"/>
              </w:rPr>
              <w:t>p</w:t>
            </w:r>
            <w:r>
              <w:rPr>
                <w:spacing w:val="-1"/>
                <w:sz w:val="18"/>
                <w:szCs w:val="18"/>
              </w:rPr>
              <w:t>assa</w:t>
            </w:r>
            <w:r>
              <w:rPr>
                <w:spacing w:val="-2"/>
                <w:sz w:val="18"/>
                <w:szCs w:val="18"/>
              </w:rPr>
              <w:t>gg</w:t>
            </w:r>
            <w:r>
              <w:rPr>
                <w:sz w:val="18"/>
                <w:szCs w:val="18"/>
              </w:rPr>
              <w:t>io</w:t>
            </w:r>
            <w:r>
              <w:rPr>
                <w:spacing w:val="-6"/>
                <w:sz w:val="18"/>
                <w:szCs w:val="18"/>
              </w:rPr>
              <w:t xml:space="preserve"> </w:t>
            </w:r>
            <w:r>
              <w:rPr>
                <w:sz w:val="18"/>
                <w:szCs w:val="18"/>
              </w:rPr>
              <w:t>in</w:t>
            </w:r>
            <w:r>
              <w:rPr>
                <w:spacing w:val="-5"/>
                <w:sz w:val="18"/>
                <w:szCs w:val="18"/>
              </w:rPr>
              <w:t xml:space="preserve"> </w:t>
            </w:r>
            <w:r>
              <w:rPr>
                <w:spacing w:val="-2"/>
                <w:sz w:val="18"/>
                <w:szCs w:val="18"/>
              </w:rPr>
              <w:t>g</w:t>
            </w:r>
            <w:r>
              <w:rPr>
                <w:sz w:val="18"/>
                <w:szCs w:val="18"/>
              </w:rPr>
              <w:t>i</w:t>
            </w:r>
            <w:r>
              <w:rPr>
                <w:spacing w:val="1"/>
                <w:sz w:val="18"/>
                <w:szCs w:val="18"/>
              </w:rPr>
              <w:t>ud</w:t>
            </w:r>
            <w:r>
              <w:rPr>
                <w:sz w:val="18"/>
                <w:szCs w:val="18"/>
              </w:rPr>
              <w:t>i</w:t>
            </w:r>
            <w:r>
              <w:rPr>
                <w:spacing w:val="-1"/>
                <w:sz w:val="18"/>
                <w:szCs w:val="18"/>
              </w:rPr>
              <w:t>ca</w:t>
            </w:r>
            <w:r>
              <w:rPr>
                <w:sz w:val="18"/>
                <w:szCs w:val="18"/>
              </w:rPr>
              <w:t>to</w:t>
            </w:r>
            <w:r>
              <w:rPr>
                <w:spacing w:val="-7"/>
                <w:sz w:val="18"/>
                <w:szCs w:val="18"/>
              </w:rPr>
              <w:t xml:space="preserve"> </w:t>
            </w:r>
            <w:r>
              <w:rPr>
                <w:spacing w:val="1"/>
                <w:sz w:val="18"/>
                <w:szCs w:val="18"/>
              </w:rPr>
              <w:t>d</w:t>
            </w:r>
            <w:r>
              <w:rPr>
                <w:spacing w:val="-1"/>
                <w:sz w:val="18"/>
                <w:szCs w:val="18"/>
              </w:rPr>
              <w:t>e</w:t>
            </w:r>
            <w:r>
              <w:rPr>
                <w:sz w:val="18"/>
                <w:szCs w:val="18"/>
              </w:rPr>
              <w:t>lla</w:t>
            </w:r>
            <w:r>
              <w:rPr>
                <w:spacing w:val="-7"/>
                <w:sz w:val="18"/>
                <w:szCs w:val="18"/>
              </w:rPr>
              <w:t xml:space="preserve"> </w:t>
            </w:r>
            <w:r>
              <w:rPr>
                <w:spacing w:val="-1"/>
                <w:sz w:val="18"/>
                <w:szCs w:val="18"/>
              </w:rPr>
              <w:t>se</w:t>
            </w:r>
            <w:r>
              <w:rPr>
                <w:spacing w:val="1"/>
                <w:sz w:val="18"/>
                <w:szCs w:val="18"/>
              </w:rPr>
              <w:t>n</w:t>
            </w:r>
            <w:r>
              <w:rPr>
                <w:sz w:val="18"/>
                <w:szCs w:val="18"/>
              </w:rPr>
              <w:t>t</w:t>
            </w:r>
            <w:r>
              <w:rPr>
                <w:spacing w:val="-5"/>
                <w:sz w:val="18"/>
                <w:szCs w:val="18"/>
              </w:rPr>
              <w:t>e</w:t>
            </w:r>
            <w:r>
              <w:rPr>
                <w:spacing w:val="1"/>
                <w:sz w:val="18"/>
                <w:szCs w:val="18"/>
              </w:rPr>
              <w:t>n</w:t>
            </w:r>
            <w:r>
              <w:rPr>
                <w:spacing w:val="-1"/>
                <w:sz w:val="18"/>
                <w:szCs w:val="18"/>
              </w:rPr>
              <w:t>za</w:t>
            </w:r>
            <w:r>
              <w:rPr>
                <w:sz w:val="18"/>
                <w:szCs w:val="18"/>
              </w:rPr>
              <w:t>.</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DATA_INIZIO</w:t>
            </w:r>
          </w:p>
        </w:tc>
        <w:tc>
          <w:tcPr>
            <w:tcW w:w="18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DATE</w:t>
            </w:r>
          </w:p>
        </w:tc>
        <w:tc>
          <w:tcPr>
            <w:tcW w:w="47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w:t>
            </w:r>
            <w:r>
              <w:rPr>
                <w:sz w:val="18"/>
                <w:szCs w:val="18"/>
              </w:rPr>
              <w:t>ta</w:t>
            </w:r>
            <w:r>
              <w:rPr>
                <w:spacing w:val="-7"/>
                <w:sz w:val="18"/>
                <w:szCs w:val="18"/>
              </w:rPr>
              <w:t xml:space="preserve"> </w:t>
            </w:r>
            <w:r>
              <w:rPr>
                <w:spacing w:val="1"/>
                <w:sz w:val="18"/>
                <w:szCs w:val="18"/>
              </w:rPr>
              <w:t>d</w:t>
            </w:r>
            <w:r>
              <w:rPr>
                <w:sz w:val="18"/>
                <w:szCs w:val="18"/>
              </w:rPr>
              <w:t>i</w:t>
            </w:r>
            <w:r>
              <w:rPr>
                <w:spacing w:val="-5"/>
                <w:sz w:val="18"/>
                <w:szCs w:val="18"/>
              </w:rPr>
              <w:t xml:space="preserve"> </w:t>
            </w:r>
            <w:r>
              <w:rPr>
                <w:spacing w:val="1"/>
                <w:sz w:val="18"/>
                <w:szCs w:val="18"/>
              </w:rPr>
              <w:t>d</w:t>
            </w:r>
            <w:r>
              <w:rPr>
                <w:spacing w:val="-1"/>
                <w:sz w:val="18"/>
                <w:szCs w:val="18"/>
              </w:rPr>
              <w:t>ec</w:t>
            </w:r>
            <w:r>
              <w:rPr>
                <w:spacing w:val="1"/>
                <w:sz w:val="18"/>
                <w:szCs w:val="18"/>
              </w:rPr>
              <w:t>o</w:t>
            </w:r>
            <w:r>
              <w:rPr>
                <w:sz w:val="18"/>
                <w:szCs w:val="18"/>
              </w:rPr>
              <w:t>rr</w:t>
            </w:r>
            <w:r>
              <w:rPr>
                <w:spacing w:val="-1"/>
                <w:sz w:val="18"/>
                <w:szCs w:val="18"/>
              </w:rPr>
              <w:t>e</w:t>
            </w:r>
            <w:r>
              <w:rPr>
                <w:spacing w:val="1"/>
                <w:sz w:val="18"/>
                <w:szCs w:val="18"/>
              </w:rPr>
              <w:t>n</w:t>
            </w:r>
            <w:r>
              <w:rPr>
                <w:spacing w:val="-1"/>
                <w:sz w:val="18"/>
                <w:szCs w:val="18"/>
              </w:rPr>
              <w:t>z</w:t>
            </w:r>
            <w:r>
              <w:rPr>
                <w:sz w:val="18"/>
                <w:szCs w:val="18"/>
              </w:rPr>
              <w:t>a</w:t>
            </w:r>
            <w:r>
              <w:rPr>
                <w:spacing w:val="-7"/>
                <w:sz w:val="18"/>
                <w:szCs w:val="18"/>
              </w:rPr>
              <w:t xml:space="preserve"> </w:t>
            </w:r>
            <w:r>
              <w:rPr>
                <w:spacing w:val="1"/>
                <w:sz w:val="18"/>
                <w:szCs w:val="18"/>
              </w:rPr>
              <w:t>d</w:t>
            </w:r>
            <w:r>
              <w:rPr>
                <w:spacing w:val="-1"/>
                <w:sz w:val="18"/>
                <w:szCs w:val="18"/>
              </w:rPr>
              <w:t>e</w:t>
            </w:r>
            <w:r>
              <w:rPr>
                <w:sz w:val="18"/>
                <w:szCs w:val="18"/>
              </w:rPr>
              <w:t>lla</w:t>
            </w:r>
            <w:r>
              <w:rPr>
                <w:spacing w:val="-8"/>
                <w:sz w:val="18"/>
                <w:szCs w:val="18"/>
              </w:rPr>
              <w:t xml:space="preserve"> </w:t>
            </w:r>
            <w:r>
              <w:rPr>
                <w:spacing w:val="1"/>
                <w:sz w:val="18"/>
                <w:szCs w:val="18"/>
              </w:rPr>
              <w:t>po</w:t>
            </w:r>
            <w:r>
              <w:rPr>
                <w:spacing w:val="-1"/>
                <w:sz w:val="18"/>
                <w:szCs w:val="18"/>
              </w:rPr>
              <w:t>s</w:t>
            </w:r>
            <w:r>
              <w:rPr>
                <w:sz w:val="18"/>
                <w:szCs w:val="18"/>
              </w:rPr>
              <w:t>i</w:t>
            </w:r>
            <w:r>
              <w:rPr>
                <w:spacing w:val="-1"/>
                <w:sz w:val="18"/>
                <w:szCs w:val="18"/>
              </w:rPr>
              <w:t>z</w:t>
            </w:r>
            <w:r>
              <w:rPr>
                <w:spacing w:val="-2"/>
                <w:sz w:val="18"/>
                <w:szCs w:val="18"/>
              </w:rPr>
              <w:t>i</w:t>
            </w:r>
            <w:r>
              <w:rPr>
                <w:spacing w:val="1"/>
                <w:sz w:val="18"/>
                <w:szCs w:val="18"/>
              </w:rPr>
              <w:t>o</w:t>
            </w:r>
            <w:r>
              <w:rPr>
                <w:spacing w:val="-2"/>
                <w:sz w:val="18"/>
                <w:szCs w:val="18"/>
              </w:rPr>
              <w:t>n</w:t>
            </w:r>
            <w:r>
              <w:rPr>
                <w:sz w:val="18"/>
                <w:szCs w:val="18"/>
              </w:rPr>
              <w:t>e</w:t>
            </w:r>
            <w:r>
              <w:rPr>
                <w:spacing w:val="-7"/>
                <w:sz w:val="18"/>
                <w:szCs w:val="18"/>
              </w:rPr>
              <w:t xml:space="preserve"> </w:t>
            </w:r>
            <w:r>
              <w:rPr>
                <w:spacing w:val="-2"/>
                <w:sz w:val="18"/>
                <w:szCs w:val="18"/>
              </w:rPr>
              <w:t>g</w:t>
            </w:r>
            <w:r>
              <w:rPr>
                <w:sz w:val="18"/>
                <w:szCs w:val="18"/>
              </w:rPr>
              <w:t>i</w:t>
            </w:r>
            <w:r>
              <w:rPr>
                <w:spacing w:val="1"/>
                <w:sz w:val="18"/>
                <w:szCs w:val="18"/>
              </w:rPr>
              <w:t>u</w:t>
            </w:r>
            <w:r>
              <w:rPr>
                <w:sz w:val="18"/>
                <w:szCs w:val="18"/>
              </w:rPr>
              <w:t>ri</w:t>
            </w:r>
            <w:r>
              <w:rPr>
                <w:spacing w:val="1"/>
                <w:sz w:val="18"/>
                <w:szCs w:val="18"/>
              </w:rPr>
              <w:t>d</w:t>
            </w:r>
            <w:r>
              <w:rPr>
                <w:sz w:val="18"/>
                <w:szCs w:val="18"/>
              </w:rPr>
              <w:t>i</w:t>
            </w:r>
            <w:r>
              <w:rPr>
                <w:spacing w:val="-1"/>
                <w:sz w:val="18"/>
                <w:szCs w:val="18"/>
              </w:rPr>
              <w:t>c</w:t>
            </w:r>
            <w:r>
              <w:rPr>
                <w:sz w:val="18"/>
                <w:szCs w:val="18"/>
              </w:rPr>
              <w:t>a</w:t>
            </w:r>
            <w:r>
              <w:rPr>
                <w:spacing w:val="-6"/>
                <w:sz w:val="18"/>
                <w:szCs w:val="18"/>
              </w:rPr>
              <w:t xml:space="preserve"> </w:t>
            </w:r>
            <w:r>
              <w:rPr>
                <w:spacing w:val="1"/>
                <w:sz w:val="18"/>
                <w:szCs w:val="18"/>
              </w:rPr>
              <w:t>n</w:t>
            </w:r>
            <w:r>
              <w:rPr>
                <w:spacing w:val="-1"/>
                <w:sz w:val="18"/>
                <w:szCs w:val="18"/>
              </w:rPr>
              <w:t>e</w:t>
            </w:r>
            <w:r>
              <w:rPr>
                <w:sz w:val="18"/>
                <w:szCs w:val="18"/>
              </w:rPr>
              <w:t>ll</w:t>
            </w:r>
            <w:r>
              <w:rPr>
                <w:spacing w:val="-2"/>
                <w:sz w:val="18"/>
                <w:szCs w:val="18"/>
              </w:rPr>
              <w:t>'</w:t>
            </w:r>
            <w:r>
              <w:rPr>
                <w:spacing w:val="-1"/>
                <w:sz w:val="18"/>
                <w:szCs w:val="18"/>
              </w:rPr>
              <w:t>a</w:t>
            </w:r>
            <w:r>
              <w:rPr>
                <w:spacing w:val="-5"/>
                <w:sz w:val="18"/>
                <w:szCs w:val="18"/>
              </w:rPr>
              <w:t>m</w:t>
            </w:r>
            <w:r>
              <w:rPr>
                <w:spacing w:val="1"/>
                <w:sz w:val="18"/>
                <w:szCs w:val="18"/>
              </w:rPr>
              <w:t>b</w:t>
            </w:r>
            <w:r>
              <w:rPr>
                <w:sz w:val="18"/>
                <w:szCs w:val="18"/>
              </w:rPr>
              <w:t>ito</w:t>
            </w:r>
            <w:r>
              <w:rPr>
                <w:spacing w:val="-5"/>
                <w:sz w:val="18"/>
                <w:szCs w:val="18"/>
              </w:rPr>
              <w:t xml:space="preserve"> </w:t>
            </w:r>
            <w:r>
              <w:rPr>
                <w:spacing w:val="1"/>
                <w:sz w:val="18"/>
                <w:szCs w:val="18"/>
              </w:rPr>
              <w:t>d</w:t>
            </w:r>
            <w:r>
              <w:rPr>
                <w:spacing w:val="-1"/>
                <w:sz w:val="18"/>
                <w:szCs w:val="18"/>
              </w:rPr>
              <w:t>e</w:t>
            </w:r>
            <w:r>
              <w:rPr>
                <w:sz w:val="18"/>
                <w:szCs w:val="18"/>
              </w:rPr>
              <w:t>l</w:t>
            </w:r>
            <w:r>
              <w:rPr>
                <w:spacing w:val="-5"/>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w:t>
            </w:r>
            <w:r>
              <w:rPr>
                <w:spacing w:val="1"/>
                <w:sz w:val="18"/>
                <w:szCs w:val="18"/>
              </w:rPr>
              <w:t>o</w:t>
            </w:r>
            <w:r>
              <w:rPr>
                <w:sz w:val="18"/>
                <w:szCs w:val="18"/>
              </w:rPr>
              <w:t>.</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DATA_FINE</w:t>
            </w:r>
          </w:p>
        </w:tc>
        <w:tc>
          <w:tcPr>
            <w:tcW w:w="18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DATE</w:t>
            </w:r>
          </w:p>
        </w:tc>
        <w:tc>
          <w:tcPr>
            <w:tcW w:w="47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2"/>
            </w:pPr>
            <w:r>
              <w:rPr>
                <w:spacing w:val="-1"/>
                <w:sz w:val="18"/>
                <w:szCs w:val="18"/>
              </w:rPr>
              <w:t>Da</w:t>
            </w:r>
            <w:r>
              <w:rPr>
                <w:sz w:val="18"/>
                <w:szCs w:val="18"/>
              </w:rPr>
              <w:t>ta</w:t>
            </w:r>
            <w:r>
              <w:rPr>
                <w:spacing w:val="-7"/>
                <w:sz w:val="18"/>
                <w:szCs w:val="18"/>
              </w:rPr>
              <w:t xml:space="preserve"> </w:t>
            </w:r>
            <w:r>
              <w:rPr>
                <w:spacing w:val="1"/>
                <w:sz w:val="18"/>
                <w:szCs w:val="18"/>
              </w:rPr>
              <w:t>d</w:t>
            </w:r>
            <w:r>
              <w:rPr>
                <w:sz w:val="18"/>
                <w:szCs w:val="18"/>
              </w:rPr>
              <w:t>i</w:t>
            </w:r>
            <w:r>
              <w:rPr>
                <w:spacing w:val="-4"/>
                <w:sz w:val="18"/>
                <w:szCs w:val="18"/>
              </w:rPr>
              <w:t xml:space="preserve"> </w:t>
            </w:r>
            <w:r>
              <w:rPr>
                <w:sz w:val="18"/>
                <w:szCs w:val="18"/>
              </w:rPr>
              <w:t>t</w:t>
            </w:r>
            <w:r>
              <w:rPr>
                <w:spacing w:val="-1"/>
                <w:sz w:val="18"/>
                <w:szCs w:val="18"/>
              </w:rPr>
              <w:t>e</w:t>
            </w:r>
            <w:r>
              <w:rPr>
                <w:sz w:val="18"/>
                <w:szCs w:val="18"/>
              </w:rPr>
              <w:t>r</w:t>
            </w:r>
            <w:r>
              <w:rPr>
                <w:spacing w:val="-5"/>
                <w:sz w:val="18"/>
                <w:szCs w:val="18"/>
              </w:rPr>
              <w:t>m</w:t>
            </w:r>
            <w:r>
              <w:rPr>
                <w:sz w:val="18"/>
                <w:szCs w:val="18"/>
              </w:rPr>
              <w:t>i</w:t>
            </w:r>
            <w:r>
              <w:rPr>
                <w:spacing w:val="1"/>
                <w:sz w:val="18"/>
                <w:szCs w:val="18"/>
              </w:rPr>
              <w:t>n</w:t>
            </w:r>
            <w:r>
              <w:rPr>
                <w:sz w:val="18"/>
                <w:szCs w:val="18"/>
              </w:rPr>
              <w:t>e</w:t>
            </w:r>
            <w:r>
              <w:rPr>
                <w:spacing w:val="-7"/>
                <w:sz w:val="18"/>
                <w:szCs w:val="18"/>
              </w:rPr>
              <w:t xml:space="preserve"> </w:t>
            </w:r>
            <w:r>
              <w:rPr>
                <w:spacing w:val="1"/>
                <w:sz w:val="18"/>
                <w:szCs w:val="18"/>
              </w:rPr>
              <w:t>d</w:t>
            </w:r>
            <w:r>
              <w:rPr>
                <w:spacing w:val="-1"/>
                <w:sz w:val="18"/>
                <w:szCs w:val="18"/>
              </w:rPr>
              <w:t>e</w:t>
            </w:r>
            <w:r>
              <w:rPr>
                <w:sz w:val="18"/>
                <w:szCs w:val="18"/>
              </w:rPr>
              <w:t>lla</w:t>
            </w:r>
            <w:r>
              <w:rPr>
                <w:spacing w:val="-6"/>
                <w:sz w:val="18"/>
                <w:szCs w:val="18"/>
              </w:rPr>
              <w:t xml:space="preserve"> </w:t>
            </w:r>
            <w:r>
              <w:rPr>
                <w:spacing w:val="1"/>
                <w:sz w:val="18"/>
                <w:szCs w:val="18"/>
              </w:rPr>
              <w:t>po</w:t>
            </w:r>
            <w:r>
              <w:rPr>
                <w:spacing w:val="-1"/>
                <w:sz w:val="18"/>
                <w:szCs w:val="18"/>
              </w:rPr>
              <w:t>s</w:t>
            </w:r>
            <w:r>
              <w:rPr>
                <w:sz w:val="18"/>
                <w:szCs w:val="18"/>
              </w:rPr>
              <w:t>i</w:t>
            </w:r>
            <w:r>
              <w:rPr>
                <w:spacing w:val="-1"/>
                <w:sz w:val="18"/>
                <w:szCs w:val="18"/>
              </w:rPr>
              <w:t>z</w:t>
            </w:r>
            <w:r>
              <w:rPr>
                <w:spacing w:val="-2"/>
                <w:sz w:val="18"/>
                <w:szCs w:val="18"/>
              </w:rPr>
              <w:t>i</w:t>
            </w:r>
            <w:r>
              <w:rPr>
                <w:spacing w:val="1"/>
                <w:sz w:val="18"/>
                <w:szCs w:val="18"/>
              </w:rPr>
              <w:t>on</w:t>
            </w:r>
            <w:r>
              <w:rPr>
                <w:sz w:val="18"/>
                <w:szCs w:val="18"/>
              </w:rPr>
              <w:t>e</w:t>
            </w:r>
            <w:r>
              <w:rPr>
                <w:spacing w:val="-6"/>
                <w:sz w:val="18"/>
                <w:szCs w:val="18"/>
              </w:rPr>
              <w:t xml:space="preserve"> </w:t>
            </w:r>
            <w:r>
              <w:rPr>
                <w:spacing w:val="-2"/>
                <w:sz w:val="18"/>
                <w:szCs w:val="18"/>
              </w:rPr>
              <w:t>gi</w:t>
            </w:r>
            <w:r>
              <w:rPr>
                <w:spacing w:val="1"/>
                <w:sz w:val="18"/>
                <w:szCs w:val="18"/>
              </w:rPr>
              <w:t>u</w:t>
            </w:r>
            <w:r>
              <w:rPr>
                <w:sz w:val="18"/>
                <w:szCs w:val="18"/>
              </w:rPr>
              <w:t>ri</w:t>
            </w:r>
            <w:r>
              <w:rPr>
                <w:spacing w:val="1"/>
                <w:sz w:val="18"/>
                <w:szCs w:val="18"/>
              </w:rPr>
              <w:t>d</w:t>
            </w:r>
            <w:r>
              <w:rPr>
                <w:sz w:val="18"/>
                <w:szCs w:val="18"/>
              </w:rPr>
              <w:t>i</w:t>
            </w:r>
            <w:r>
              <w:rPr>
                <w:spacing w:val="-1"/>
                <w:sz w:val="18"/>
                <w:szCs w:val="18"/>
              </w:rPr>
              <w:t>c</w:t>
            </w:r>
            <w:r>
              <w:rPr>
                <w:sz w:val="18"/>
                <w:szCs w:val="18"/>
              </w:rPr>
              <w:t>a</w:t>
            </w:r>
            <w:r>
              <w:rPr>
                <w:spacing w:val="-8"/>
                <w:sz w:val="18"/>
                <w:szCs w:val="18"/>
              </w:rPr>
              <w:t xml:space="preserve"> </w:t>
            </w:r>
            <w:r>
              <w:rPr>
                <w:spacing w:val="1"/>
                <w:sz w:val="18"/>
                <w:szCs w:val="18"/>
              </w:rPr>
              <w:t>n</w:t>
            </w:r>
            <w:r>
              <w:rPr>
                <w:spacing w:val="-1"/>
                <w:sz w:val="18"/>
                <w:szCs w:val="18"/>
              </w:rPr>
              <w:t>e</w:t>
            </w:r>
            <w:r>
              <w:rPr>
                <w:sz w:val="18"/>
                <w:szCs w:val="18"/>
              </w:rPr>
              <w:t>ll</w:t>
            </w:r>
            <w:r>
              <w:rPr>
                <w:spacing w:val="-2"/>
                <w:sz w:val="18"/>
                <w:szCs w:val="18"/>
              </w:rPr>
              <w:t>'</w:t>
            </w:r>
            <w:r>
              <w:rPr>
                <w:spacing w:val="1"/>
                <w:sz w:val="18"/>
                <w:szCs w:val="18"/>
              </w:rPr>
              <w:t>a</w:t>
            </w:r>
            <w:r>
              <w:rPr>
                <w:spacing w:val="-5"/>
                <w:sz w:val="18"/>
                <w:szCs w:val="18"/>
              </w:rPr>
              <w:t>m</w:t>
            </w:r>
            <w:r>
              <w:rPr>
                <w:spacing w:val="1"/>
                <w:sz w:val="18"/>
                <w:szCs w:val="18"/>
              </w:rPr>
              <w:t>b</w:t>
            </w:r>
            <w:r>
              <w:rPr>
                <w:sz w:val="18"/>
                <w:szCs w:val="18"/>
              </w:rPr>
              <w:t>ito</w:t>
            </w:r>
            <w:r>
              <w:rPr>
                <w:spacing w:val="-5"/>
                <w:sz w:val="18"/>
                <w:szCs w:val="18"/>
              </w:rPr>
              <w:t xml:space="preserve"> </w:t>
            </w:r>
            <w:r>
              <w:rPr>
                <w:spacing w:val="1"/>
                <w:sz w:val="18"/>
                <w:szCs w:val="18"/>
              </w:rPr>
              <w:t>d</w:t>
            </w:r>
            <w:r>
              <w:rPr>
                <w:spacing w:val="-1"/>
                <w:sz w:val="18"/>
                <w:szCs w:val="18"/>
              </w:rPr>
              <w:t>e</w:t>
            </w:r>
            <w:r>
              <w:rPr>
                <w:sz w:val="18"/>
                <w:szCs w:val="18"/>
              </w:rPr>
              <w:t>l</w:t>
            </w:r>
            <w:r>
              <w:rPr>
                <w:spacing w:val="-7"/>
                <w:sz w:val="18"/>
                <w:szCs w:val="18"/>
              </w:rPr>
              <w:t xml:space="preserve"> </w:t>
            </w:r>
            <w:r>
              <w:rPr>
                <w:spacing w:val="-3"/>
                <w:sz w:val="18"/>
                <w:szCs w:val="18"/>
              </w:rPr>
              <w:t>f</w:t>
            </w:r>
            <w:r>
              <w:rPr>
                <w:spacing w:val="-1"/>
                <w:sz w:val="18"/>
                <w:szCs w:val="18"/>
              </w:rPr>
              <w:t>asc</w:t>
            </w:r>
            <w:r>
              <w:rPr>
                <w:sz w:val="18"/>
                <w:szCs w:val="18"/>
              </w:rPr>
              <w:t>i</w:t>
            </w:r>
            <w:r>
              <w:rPr>
                <w:spacing w:val="-1"/>
                <w:sz w:val="18"/>
                <w:szCs w:val="18"/>
              </w:rPr>
              <w:t>c</w:t>
            </w:r>
            <w:r>
              <w:rPr>
                <w:spacing w:val="1"/>
                <w:sz w:val="18"/>
                <w:szCs w:val="18"/>
              </w:rPr>
              <w:t>o</w:t>
            </w:r>
            <w:r>
              <w:rPr>
                <w:sz w:val="18"/>
                <w:szCs w:val="18"/>
              </w:rPr>
              <w:t>l</w:t>
            </w:r>
            <w:r>
              <w:rPr>
                <w:spacing w:val="1"/>
                <w:sz w:val="18"/>
                <w:szCs w:val="18"/>
              </w:rPr>
              <w:t>o</w:t>
            </w:r>
            <w:r>
              <w:rPr>
                <w:sz w:val="18"/>
                <w:szCs w:val="18"/>
              </w:rPr>
              <w:t>.</w:t>
            </w:r>
            <w:r>
              <w:rPr>
                <w:w w:val="99"/>
                <w:sz w:val="18"/>
                <w:szCs w:val="18"/>
              </w:rPr>
              <w:t xml:space="preserve"> </w:t>
            </w:r>
            <w:r>
              <w:rPr>
                <w:spacing w:val="2"/>
                <w:sz w:val="18"/>
                <w:szCs w:val="18"/>
              </w:rPr>
              <w:t>V</w:t>
            </w:r>
            <w:r>
              <w:rPr>
                <w:spacing w:val="-1"/>
                <w:sz w:val="18"/>
                <w:szCs w:val="18"/>
              </w:rPr>
              <w:t>a</w:t>
            </w:r>
            <w:r>
              <w:rPr>
                <w:sz w:val="18"/>
                <w:szCs w:val="18"/>
              </w:rPr>
              <w:t>le</w:t>
            </w:r>
            <w:r>
              <w:rPr>
                <w:spacing w:val="-5"/>
                <w:sz w:val="18"/>
                <w:szCs w:val="18"/>
              </w:rPr>
              <w:t xml:space="preserve"> </w:t>
            </w:r>
            <w:r>
              <w:rPr>
                <w:spacing w:val="-2"/>
                <w:sz w:val="18"/>
                <w:szCs w:val="18"/>
              </w:rPr>
              <w:t>n</w:t>
            </w:r>
            <w:r>
              <w:rPr>
                <w:spacing w:val="1"/>
                <w:sz w:val="18"/>
                <w:szCs w:val="18"/>
              </w:rPr>
              <w:t>u</w:t>
            </w:r>
            <w:r>
              <w:rPr>
                <w:sz w:val="18"/>
                <w:szCs w:val="18"/>
              </w:rPr>
              <w:t>ll</w:t>
            </w:r>
            <w:r>
              <w:rPr>
                <w:spacing w:val="-3"/>
                <w:sz w:val="18"/>
                <w:szCs w:val="18"/>
              </w:rPr>
              <w:t xml:space="preserve"> f</w:t>
            </w:r>
            <w:r>
              <w:rPr>
                <w:sz w:val="18"/>
                <w:szCs w:val="18"/>
              </w:rPr>
              <w:t>i</w:t>
            </w:r>
            <w:r>
              <w:rPr>
                <w:spacing w:val="1"/>
                <w:sz w:val="18"/>
                <w:szCs w:val="18"/>
              </w:rPr>
              <w:t>n</w:t>
            </w:r>
            <w:r>
              <w:rPr>
                <w:sz w:val="18"/>
                <w:szCs w:val="18"/>
              </w:rPr>
              <w:t>t</w:t>
            </w:r>
            <w:r>
              <w:rPr>
                <w:spacing w:val="-1"/>
                <w:sz w:val="18"/>
                <w:szCs w:val="18"/>
              </w:rPr>
              <w:t>a</w:t>
            </w:r>
            <w:r>
              <w:rPr>
                <w:spacing w:val="1"/>
                <w:sz w:val="18"/>
                <w:szCs w:val="18"/>
              </w:rPr>
              <w:t>n</w:t>
            </w:r>
            <w:r>
              <w:rPr>
                <w:spacing w:val="-2"/>
                <w:sz w:val="18"/>
                <w:szCs w:val="18"/>
              </w:rPr>
              <w:t>t</w:t>
            </w:r>
            <w:r>
              <w:rPr>
                <w:sz w:val="18"/>
                <w:szCs w:val="18"/>
              </w:rPr>
              <w:t>o</w:t>
            </w:r>
            <w:r>
              <w:rPr>
                <w:spacing w:val="-3"/>
                <w:sz w:val="18"/>
                <w:szCs w:val="18"/>
              </w:rPr>
              <w:t xml:space="preserve"> </w:t>
            </w:r>
            <w:r>
              <w:rPr>
                <w:spacing w:val="-1"/>
                <w:sz w:val="18"/>
                <w:szCs w:val="18"/>
              </w:rPr>
              <w:t>c</w:t>
            </w:r>
            <w:r>
              <w:rPr>
                <w:spacing w:val="1"/>
                <w:sz w:val="18"/>
                <w:szCs w:val="18"/>
              </w:rPr>
              <w:t>h</w:t>
            </w:r>
            <w:r>
              <w:rPr>
                <w:sz w:val="18"/>
                <w:szCs w:val="18"/>
              </w:rPr>
              <w:t>e</w:t>
            </w:r>
            <w:r>
              <w:rPr>
                <w:spacing w:val="-7"/>
                <w:sz w:val="18"/>
                <w:szCs w:val="18"/>
              </w:rPr>
              <w:t xml:space="preserve"> </w:t>
            </w:r>
            <w:r>
              <w:rPr>
                <w:spacing w:val="1"/>
                <w:sz w:val="18"/>
                <w:szCs w:val="18"/>
              </w:rPr>
              <w:t>n</w:t>
            </w:r>
            <w:r>
              <w:rPr>
                <w:spacing w:val="-2"/>
                <w:sz w:val="18"/>
                <w:szCs w:val="18"/>
              </w:rPr>
              <w:t>o</w:t>
            </w:r>
            <w:r>
              <w:rPr>
                <w:sz w:val="18"/>
                <w:szCs w:val="18"/>
              </w:rPr>
              <w:t>n</w:t>
            </w:r>
            <w:r>
              <w:rPr>
                <w:spacing w:val="-3"/>
                <w:sz w:val="18"/>
                <w:szCs w:val="18"/>
              </w:rPr>
              <w:t xml:space="preserve"> </w:t>
            </w:r>
            <w:r>
              <w:rPr>
                <w:sz w:val="18"/>
                <w:szCs w:val="18"/>
              </w:rPr>
              <w:t>è</w:t>
            </w:r>
            <w:r>
              <w:rPr>
                <w:spacing w:val="-4"/>
                <w:sz w:val="18"/>
                <w:szCs w:val="18"/>
              </w:rPr>
              <w:t xml:space="preserve"> </w:t>
            </w:r>
            <w:r>
              <w:rPr>
                <w:spacing w:val="-2"/>
                <w:sz w:val="18"/>
                <w:szCs w:val="18"/>
              </w:rPr>
              <w:t>i</w:t>
            </w:r>
            <w:r>
              <w:rPr>
                <w:spacing w:val="1"/>
                <w:sz w:val="18"/>
                <w:szCs w:val="18"/>
              </w:rPr>
              <w:t>n</w:t>
            </w:r>
            <w:r>
              <w:rPr>
                <w:spacing w:val="-1"/>
                <w:sz w:val="18"/>
                <w:szCs w:val="18"/>
              </w:rPr>
              <w:t>se</w:t>
            </w:r>
            <w:r>
              <w:rPr>
                <w:sz w:val="18"/>
                <w:szCs w:val="18"/>
              </w:rPr>
              <w:t>rito</w:t>
            </w:r>
            <w:r>
              <w:rPr>
                <w:spacing w:val="-3"/>
                <w:sz w:val="18"/>
                <w:szCs w:val="18"/>
              </w:rPr>
              <w:t xml:space="preserve"> </w:t>
            </w:r>
            <w:r>
              <w:rPr>
                <w:spacing w:val="-2"/>
                <w:sz w:val="18"/>
                <w:szCs w:val="18"/>
              </w:rPr>
              <w:t>u</w:t>
            </w:r>
            <w:r>
              <w:rPr>
                <w:sz w:val="18"/>
                <w:szCs w:val="18"/>
              </w:rPr>
              <w:t>n</w:t>
            </w:r>
            <w:r>
              <w:rPr>
                <w:spacing w:val="-5"/>
                <w:sz w:val="18"/>
                <w:szCs w:val="18"/>
              </w:rPr>
              <w:t xml:space="preserve"> </w:t>
            </w:r>
            <w:r>
              <w:rPr>
                <w:spacing w:val="1"/>
                <w:sz w:val="18"/>
                <w:szCs w:val="18"/>
              </w:rPr>
              <w:t>n</w:t>
            </w:r>
            <w:r>
              <w:rPr>
                <w:spacing w:val="-2"/>
                <w:sz w:val="18"/>
                <w:szCs w:val="18"/>
              </w:rPr>
              <w:t>u</w:t>
            </w:r>
            <w:r>
              <w:rPr>
                <w:spacing w:val="1"/>
                <w:sz w:val="18"/>
                <w:szCs w:val="18"/>
              </w:rPr>
              <w:t>o</w:t>
            </w:r>
            <w:r>
              <w:rPr>
                <w:spacing w:val="-2"/>
                <w:sz w:val="18"/>
                <w:szCs w:val="18"/>
              </w:rPr>
              <w:t>v</w:t>
            </w:r>
            <w:r>
              <w:rPr>
                <w:sz w:val="18"/>
                <w:szCs w:val="18"/>
              </w:rPr>
              <w:t>o</w:t>
            </w:r>
            <w:r>
              <w:rPr>
                <w:spacing w:val="-3"/>
                <w:sz w:val="18"/>
                <w:szCs w:val="18"/>
              </w:rPr>
              <w:t xml:space="preserve"> </w:t>
            </w:r>
            <w:r>
              <w:rPr>
                <w:sz w:val="18"/>
                <w:szCs w:val="18"/>
              </w:rPr>
              <w:t>r</w:t>
            </w:r>
            <w:r>
              <w:rPr>
                <w:spacing w:val="-1"/>
                <w:sz w:val="18"/>
                <w:szCs w:val="18"/>
              </w:rPr>
              <w:t>ec</w:t>
            </w:r>
            <w:r>
              <w:rPr>
                <w:spacing w:val="1"/>
                <w:sz w:val="18"/>
                <w:szCs w:val="18"/>
              </w:rPr>
              <w:t>o</w:t>
            </w:r>
            <w:r>
              <w:rPr>
                <w:sz w:val="18"/>
                <w:szCs w:val="18"/>
              </w:rPr>
              <w:t>rd</w:t>
            </w:r>
            <w:r>
              <w:rPr>
                <w:spacing w:val="-5"/>
                <w:sz w:val="18"/>
                <w:szCs w:val="18"/>
              </w:rPr>
              <w:t xml:space="preserve"> </w:t>
            </w:r>
            <w:r>
              <w:rPr>
                <w:sz w:val="18"/>
                <w:szCs w:val="18"/>
              </w:rPr>
              <w:t>r</w:t>
            </w:r>
            <w:r>
              <w:rPr>
                <w:spacing w:val="-1"/>
                <w:sz w:val="18"/>
                <w:szCs w:val="18"/>
              </w:rPr>
              <w:t>e</w:t>
            </w:r>
            <w:r>
              <w:rPr>
                <w:sz w:val="18"/>
                <w:szCs w:val="18"/>
              </w:rPr>
              <w:t>l</w:t>
            </w:r>
            <w:r>
              <w:rPr>
                <w:spacing w:val="-1"/>
                <w:sz w:val="18"/>
                <w:szCs w:val="18"/>
              </w:rPr>
              <w:t>a</w:t>
            </w:r>
            <w:r>
              <w:rPr>
                <w:sz w:val="18"/>
                <w:szCs w:val="18"/>
              </w:rPr>
              <w:t>ti</w:t>
            </w:r>
            <w:r>
              <w:rPr>
                <w:spacing w:val="-2"/>
                <w:sz w:val="18"/>
                <w:szCs w:val="18"/>
              </w:rPr>
              <w:t>v</w:t>
            </w:r>
            <w:r>
              <w:rPr>
                <w:sz w:val="18"/>
                <w:szCs w:val="18"/>
              </w:rPr>
              <w:t>o</w:t>
            </w:r>
            <w:r>
              <w:rPr>
                <w:spacing w:val="-3"/>
                <w:sz w:val="18"/>
                <w:szCs w:val="18"/>
              </w:rPr>
              <w:t xml:space="preserve"> </w:t>
            </w:r>
            <w:r>
              <w:rPr>
                <w:spacing w:val="-1"/>
                <w:sz w:val="18"/>
                <w:szCs w:val="18"/>
              </w:rPr>
              <w:t>a</w:t>
            </w:r>
            <w:r>
              <w:rPr>
                <w:sz w:val="18"/>
                <w:szCs w:val="18"/>
              </w:rPr>
              <w:t>lla posizione giuridica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COD_POSIZIONE_PROCESSUALE</w:t>
            </w:r>
          </w:p>
        </w:tc>
        <w:tc>
          <w:tcPr>
            <w:tcW w:w="18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3"/>
                <w:sz w:val="18"/>
                <w:szCs w:val="18"/>
              </w:rPr>
              <w:t>VARCHAR2 (1 CHAR)</w:t>
            </w:r>
          </w:p>
        </w:tc>
        <w:tc>
          <w:tcPr>
            <w:tcW w:w="47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71"/>
            </w:pPr>
            <w:r>
              <w:rPr>
                <w:sz w:val="18"/>
                <w:szCs w:val="18"/>
              </w:rPr>
              <w:t>C</w:t>
            </w:r>
            <w:r>
              <w:rPr>
                <w:spacing w:val="1"/>
                <w:sz w:val="18"/>
                <w:szCs w:val="18"/>
              </w:rPr>
              <w:t>od</w:t>
            </w:r>
            <w:r>
              <w:rPr>
                <w:sz w:val="18"/>
                <w:szCs w:val="18"/>
              </w:rPr>
              <w:t>i</w:t>
            </w:r>
            <w:r>
              <w:rPr>
                <w:spacing w:val="-1"/>
                <w:sz w:val="18"/>
                <w:szCs w:val="18"/>
              </w:rPr>
              <w:t>c</w:t>
            </w:r>
            <w:r>
              <w:rPr>
                <w:sz w:val="18"/>
                <w:szCs w:val="18"/>
              </w:rPr>
              <w:t>e</w:t>
            </w:r>
            <w:r>
              <w:rPr>
                <w:spacing w:val="-6"/>
                <w:sz w:val="18"/>
                <w:szCs w:val="18"/>
              </w:rPr>
              <w:t xml:space="preserve"> </w:t>
            </w:r>
            <w:r>
              <w:rPr>
                <w:spacing w:val="1"/>
                <w:sz w:val="18"/>
                <w:szCs w:val="18"/>
              </w:rPr>
              <w:t>d</w:t>
            </w:r>
            <w:r>
              <w:rPr>
                <w:spacing w:val="-1"/>
                <w:sz w:val="18"/>
                <w:szCs w:val="18"/>
              </w:rPr>
              <w:t>e</w:t>
            </w:r>
            <w:r>
              <w:rPr>
                <w:sz w:val="18"/>
                <w:szCs w:val="18"/>
              </w:rPr>
              <w:t>lla</w:t>
            </w:r>
            <w:r>
              <w:rPr>
                <w:spacing w:val="-7"/>
                <w:sz w:val="18"/>
                <w:szCs w:val="18"/>
              </w:rPr>
              <w:t xml:space="preserve"> </w:t>
            </w:r>
            <w:r>
              <w:rPr>
                <w:sz w:val="18"/>
                <w:szCs w:val="18"/>
              </w:rPr>
              <w:t>P</w:t>
            </w:r>
            <w:r>
              <w:rPr>
                <w:spacing w:val="1"/>
                <w:sz w:val="18"/>
                <w:szCs w:val="18"/>
              </w:rPr>
              <w:t>o</w:t>
            </w:r>
            <w:r>
              <w:rPr>
                <w:spacing w:val="-1"/>
                <w:sz w:val="18"/>
                <w:szCs w:val="18"/>
              </w:rPr>
              <w:t>s</w:t>
            </w:r>
            <w:r>
              <w:rPr>
                <w:sz w:val="18"/>
                <w:szCs w:val="18"/>
              </w:rPr>
              <w:t>i</w:t>
            </w:r>
            <w:r>
              <w:rPr>
                <w:spacing w:val="-1"/>
                <w:sz w:val="18"/>
                <w:szCs w:val="18"/>
              </w:rPr>
              <w:t>z</w:t>
            </w:r>
            <w:r>
              <w:rPr>
                <w:sz w:val="18"/>
                <w:szCs w:val="18"/>
              </w:rPr>
              <w:t>i</w:t>
            </w:r>
            <w:r>
              <w:rPr>
                <w:spacing w:val="-2"/>
                <w:sz w:val="18"/>
                <w:szCs w:val="18"/>
              </w:rPr>
              <w:t>o</w:t>
            </w:r>
            <w:r>
              <w:rPr>
                <w:spacing w:val="1"/>
                <w:sz w:val="18"/>
                <w:szCs w:val="18"/>
              </w:rPr>
              <w:t>n</w:t>
            </w:r>
            <w:r>
              <w:rPr>
                <w:sz w:val="18"/>
                <w:szCs w:val="18"/>
              </w:rPr>
              <w:t>e</w:t>
            </w:r>
            <w:r>
              <w:rPr>
                <w:spacing w:val="-6"/>
                <w:sz w:val="18"/>
                <w:szCs w:val="18"/>
              </w:rPr>
              <w:t xml:space="preserve"> </w:t>
            </w:r>
            <w:r>
              <w:rPr>
                <w:spacing w:val="1"/>
                <w:sz w:val="18"/>
                <w:szCs w:val="18"/>
              </w:rPr>
              <w:t>p</w:t>
            </w:r>
            <w:r>
              <w:rPr>
                <w:spacing w:val="-3"/>
                <w:sz w:val="18"/>
                <w:szCs w:val="18"/>
              </w:rPr>
              <w:t>r</w:t>
            </w:r>
            <w:r>
              <w:rPr>
                <w:spacing w:val="1"/>
                <w:sz w:val="18"/>
                <w:szCs w:val="18"/>
              </w:rPr>
              <w:t>o</w:t>
            </w:r>
            <w:r>
              <w:rPr>
                <w:spacing w:val="-1"/>
                <w:sz w:val="18"/>
                <w:szCs w:val="18"/>
              </w:rPr>
              <w:t>cess</w:t>
            </w:r>
            <w:r>
              <w:rPr>
                <w:spacing w:val="1"/>
                <w:sz w:val="18"/>
                <w:szCs w:val="18"/>
              </w:rPr>
              <w:t>u</w:t>
            </w:r>
            <w:r>
              <w:rPr>
                <w:spacing w:val="-1"/>
                <w:sz w:val="18"/>
                <w:szCs w:val="18"/>
              </w:rPr>
              <w:t>a</w:t>
            </w:r>
            <w:r>
              <w:rPr>
                <w:sz w:val="18"/>
                <w:szCs w:val="18"/>
              </w:rPr>
              <w:t>l</w:t>
            </w:r>
            <w:r>
              <w:rPr>
                <w:spacing w:val="-1"/>
                <w:sz w:val="18"/>
                <w:szCs w:val="18"/>
              </w:rPr>
              <w:t>e</w:t>
            </w:r>
            <w:r>
              <w:rPr>
                <w:sz w:val="18"/>
                <w:szCs w:val="18"/>
              </w:rPr>
              <w:t>.</w:t>
            </w:r>
            <w:r>
              <w:rPr>
                <w:spacing w:val="-4"/>
                <w:sz w:val="18"/>
                <w:szCs w:val="18"/>
              </w:rPr>
              <w:t xml:space="preserve"> </w:t>
            </w:r>
            <w:r>
              <w:rPr>
                <w:spacing w:val="-1"/>
                <w:sz w:val="18"/>
                <w:szCs w:val="18"/>
              </w:rPr>
              <w:t>De</w:t>
            </w:r>
            <w:r>
              <w:rPr>
                <w:sz w:val="18"/>
                <w:szCs w:val="18"/>
              </w:rPr>
              <w:t>ri</w:t>
            </w:r>
            <w:r>
              <w:rPr>
                <w:spacing w:val="-2"/>
                <w:sz w:val="18"/>
                <w:szCs w:val="18"/>
              </w:rPr>
              <w:t>v</w:t>
            </w:r>
            <w:r>
              <w:rPr>
                <w:sz w:val="18"/>
                <w:szCs w:val="18"/>
              </w:rPr>
              <w:t>a</w:t>
            </w:r>
            <w:r>
              <w:rPr>
                <w:spacing w:val="-5"/>
                <w:sz w:val="18"/>
                <w:szCs w:val="18"/>
              </w:rPr>
              <w:t xml:space="preserve"> </w:t>
            </w:r>
            <w:r>
              <w:rPr>
                <w:spacing w:val="1"/>
                <w:sz w:val="18"/>
                <w:szCs w:val="18"/>
              </w:rPr>
              <w:t>d</w:t>
            </w:r>
            <w:r>
              <w:rPr>
                <w:sz w:val="18"/>
                <w:szCs w:val="18"/>
              </w:rPr>
              <w:t>a</w:t>
            </w:r>
            <w:r>
              <w:rPr>
                <w:spacing w:val="-6"/>
                <w:sz w:val="18"/>
                <w:szCs w:val="18"/>
              </w:rPr>
              <w:t xml:space="preserve"> </w:t>
            </w:r>
            <w:r>
              <w:rPr>
                <w:spacing w:val="1"/>
                <w:sz w:val="18"/>
                <w:szCs w:val="18"/>
              </w:rPr>
              <w:t>do</w:t>
            </w:r>
            <w:r>
              <w:rPr>
                <w:spacing w:val="-5"/>
                <w:sz w:val="18"/>
                <w:szCs w:val="18"/>
              </w:rPr>
              <w:t>m</w:t>
            </w:r>
            <w:r>
              <w:rPr>
                <w:sz w:val="18"/>
                <w:szCs w:val="18"/>
              </w:rPr>
              <w:t>i</w:t>
            </w:r>
            <w:r>
              <w:rPr>
                <w:spacing w:val="1"/>
                <w:sz w:val="18"/>
                <w:szCs w:val="18"/>
              </w:rPr>
              <w:t>n</w:t>
            </w:r>
            <w:r>
              <w:rPr>
                <w:sz w:val="18"/>
                <w:szCs w:val="18"/>
              </w:rPr>
              <w:t>io</w:t>
            </w:r>
            <w:r>
              <w:rPr>
                <w:spacing w:val="-4"/>
                <w:sz w:val="18"/>
                <w:szCs w:val="18"/>
              </w:rPr>
              <w:t xml:space="preserve"> </w:t>
            </w:r>
            <w:r>
              <w:rPr>
                <w:sz w:val="18"/>
                <w:szCs w:val="18"/>
              </w:rPr>
              <w:t>e</w:t>
            </w:r>
            <w:r>
              <w:rPr>
                <w:spacing w:val="-5"/>
                <w:sz w:val="18"/>
                <w:szCs w:val="18"/>
              </w:rPr>
              <w:t xml:space="preserve"> </w:t>
            </w:r>
            <w:r>
              <w:rPr>
                <w:spacing w:val="-2"/>
                <w:sz w:val="18"/>
                <w:szCs w:val="18"/>
              </w:rPr>
              <w:t>v</w:t>
            </w:r>
            <w:r>
              <w:rPr>
                <w:spacing w:val="-1"/>
                <w:sz w:val="18"/>
                <w:szCs w:val="18"/>
              </w:rPr>
              <w:t>a</w:t>
            </w:r>
            <w:r>
              <w:rPr>
                <w:sz w:val="18"/>
                <w:szCs w:val="18"/>
              </w:rPr>
              <w:t>le</w:t>
            </w:r>
            <w:r>
              <w:rPr>
                <w:spacing w:val="-6"/>
                <w:sz w:val="18"/>
                <w:szCs w:val="18"/>
              </w:rPr>
              <w:t xml:space="preserve"> </w:t>
            </w:r>
            <w:r>
              <w:rPr>
                <w:sz w:val="18"/>
                <w:szCs w:val="18"/>
              </w:rPr>
              <w:t>C:</w:t>
            </w:r>
            <w:r>
              <w:rPr>
                <w:w w:val="99"/>
                <w:sz w:val="18"/>
                <w:szCs w:val="18"/>
              </w:rPr>
              <w:t xml:space="preserve"> </w:t>
            </w:r>
            <w:r>
              <w:rPr>
                <w:spacing w:val="-1"/>
                <w:sz w:val="18"/>
                <w:szCs w:val="18"/>
              </w:rPr>
              <w:t>c</w:t>
            </w:r>
            <w:r>
              <w:rPr>
                <w:spacing w:val="1"/>
                <w:sz w:val="18"/>
                <w:szCs w:val="18"/>
              </w:rPr>
              <w:t>on</w:t>
            </w:r>
            <w:r>
              <w:rPr>
                <w:sz w:val="18"/>
                <w:szCs w:val="18"/>
              </w:rPr>
              <w:t>t</w:t>
            </w:r>
            <w:r>
              <w:rPr>
                <w:spacing w:val="1"/>
                <w:sz w:val="18"/>
                <w:szCs w:val="18"/>
              </w:rPr>
              <w:t>u</w:t>
            </w:r>
            <w:r>
              <w:rPr>
                <w:spacing w:val="-5"/>
                <w:sz w:val="18"/>
                <w:szCs w:val="18"/>
              </w:rPr>
              <w:t>m</w:t>
            </w:r>
            <w:r>
              <w:rPr>
                <w:spacing w:val="-1"/>
                <w:sz w:val="18"/>
                <w:szCs w:val="18"/>
              </w:rPr>
              <w:t>ace</w:t>
            </w:r>
            <w:r>
              <w:rPr>
                <w:spacing w:val="-3"/>
                <w:sz w:val="18"/>
                <w:szCs w:val="18"/>
              </w:rPr>
              <w:t xml:space="preserve"> A</w:t>
            </w:r>
            <w:r>
              <w:rPr>
                <w:sz w:val="18"/>
                <w:szCs w:val="18"/>
              </w:rPr>
              <w:t>:</w:t>
            </w:r>
            <w:r>
              <w:rPr>
                <w:spacing w:val="-5"/>
                <w:sz w:val="18"/>
                <w:szCs w:val="18"/>
              </w:rPr>
              <w:t xml:space="preserve"> </w:t>
            </w:r>
            <w:r>
              <w:rPr>
                <w:spacing w:val="-1"/>
                <w:sz w:val="18"/>
                <w:szCs w:val="18"/>
              </w:rPr>
              <w:t>asse</w:t>
            </w:r>
            <w:r>
              <w:rPr>
                <w:spacing w:val="1"/>
                <w:sz w:val="18"/>
                <w:szCs w:val="18"/>
              </w:rPr>
              <w:t>n</w:t>
            </w:r>
            <w:r>
              <w:rPr>
                <w:sz w:val="18"/>
                <w:szCs w:val="18"/>
              </w:rPr>
              <w:t>t</w:t>
            </w:r>
            <w:r>
              <w:rPr>
                <w:spacing w:val="-1"/>
                <w:sz w:val="18"/>
                <w:szCs w:val="18"/>
              </w:rPr>
              <w:t>e</w:t>
            </w:r>
            <w:r>
              <w:rPr>
                <w:spacing w:val="-5"/>
                <w:sz w:val="18"/>
                <w:szCs w:val="18"/>
              </w:rPr>
              <w:t xml:space="preserve"> </w:t>
            </w:r>
            <w:r>
              <w:rPr>
                <w:spacing w:val="3"/>
                <w:sz w:val="18"/>
                <w:szCs w:val="18"/>
              </w:rPr>
              <w:t>P</w:t>
            </w:r>
            <w:r>
              <w:rPr>
                <w:sz w:val="18"/>
                <w:szCs w:val="18"/>
              </w:rPr>
              <w:t>:</w:t>
            </w:r>
            <w:r>
              <w:rPr>
                <w:spacing w:val="-7"/>
                <w:sz w:val="18"/>
                <w:szCs w:val="18"/>
              </w:rPr>
              <w:t xml:space="preserve"> </w:t>
            </w:r>
            <w:r>
              <w:rPr>
                <w:spacing w:val="1"/>
                <w:sz w:val="18"/>
                <w:szCs w:val="18"/>
              </w:rPr>
              <w:t>p</w:t>
            </w:r>
            <w:r>
              <w:rPr>
                <w:sz w:val="18"/>
                <w:szCs w:val="18"/>
              </w:rPr>
              <w:t>r</w:t>
            </w:r>
            <w:r>
              <w:rPr>
                <w:spacing w:val="-1"/>
                <w:sz w:val="18"/>
                <w:szCs w:val="18"/>
              </w:rPr>
              <w:t>ese</w:t>
            </w:r>
            <w:r>
              <w:rPr>
                <w:spacing w:val="1"/>
                <w:sz w:val="18"/>
                <w:szCs w:val="18"/>
              </w:rPr>
              <w:t>n</w:t>
            </w:r>
            <w:r>
              <w:rPr>
                <w:spacing w:val="-2"/>
                <w:sz w:val="18"/>
                <w:szCs w:val="18"/>
              </w:rPr>
              <w:t>t</w:t>
            </w:r>
            <w:r>
              <w:rPr>
                <w:spacing w:val="-1"/>
                <w:sz w:val="18"/>
                <w:szCs w:val="18"/>
              </w:rPr>
              <w:t>e</w:t>
            </w:r>
            <w:r>
              <w:rPr>
                <w:sz w:val="18"/>
                <w:szCs w:val="18"/>
              </w:rPr>
              <w:t>.</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NOTE</w:t>
            </w:r>
          </w:p>
        </w:tc>
        <w:tc>
          <w:tcPr>
            <w:tcW w:w="18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pacing w:val="3"/>
                <w:sz w:val="18"/>
                <w:szCs w:val="18"/>
              </w:rPr>
              <w:t>VARCHAR2 (2000 CHAR)</w:t>
            </w:r>
          </w:p>
        </w:tc>
        <w:tc>
          <w:tcPr>
            <w:tcW w:w="47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Note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LUOGO_PROVA_AFFIDAMENTO</w:t>
            </w:r>
          </w:p>
        </w:tc>
        <w:tc>
          <w:tcPr>
            <w:tcW w:w="18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pacing w:val="3"/>
                <w:sz w:val="18"/>
                <w:szCs w:val="18"/>
              </w:rPr>
              <w:t>VARCHAR2 (2000 CHAR)</w:t>
            </w:r>
          </w:p>
        </w:tc>
        <w:tc>
          <w:tcPr>
            <w:tcW w:w="47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Descrizione del luogo della prova dell’affidamento</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LUOGO_LAVORO_SEMILIBERTA</w:t>
            </w:r>
          </w:p>
        </w:tc>
        <w:tc>
          <w:tcPr>
            <w:tcW w:w="18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z w:val="18"/>
                <w:szCs w:val="18"/>
              </w:rPr>
            </w:pPr>
            <w:r>
              <w:rPr>
                <w:spacing w:val="3"/>
                <w:sz w:val="18"/>
                <w:szCs w:val="18"/>
              </w:rPr>
              <w:t>VARCHAR2 (2000 CHAR)</w:t>
            </w:r>
          </w:p>
        </w:tc>
        <w:tc>
          <w:tcPr>
            <w:tcW w:w="47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Descrizione del luogo del lavoro della semilibertà</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COD_OPERATORE_INSERIMENTO</w:t>
            </w:r>
          </w:p>
        </w:tc>
        <w:tc>
          <w:tcPr>
            <w:tcW w:w="18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3"/>
                <w:sz w:val="18"/>
                <w:szCs w:val="18"/>
              </w:rPr>
              <w:t>VARCHAR2 (100 CHAR)</w:t>
            </w:r>
          </w:p>
        </w:tc>
        <w:tc>
          <w:tcPr>
            <w:tcW w:w="47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DATA_INSERIMENTO</w:t>
            </w:r>
          </w:p>
        </w:tc>
        <w:tc>
          <w:tcPr>
            <w:tcW w:w="18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DATE</w:t>
            </w:r>
          </w:p>
        </w:tc>
        <w:tc>
          <w:tcPr>
            <w:tcW w:w="47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COD_UFFICIO_INSERIMENTO</w:t>
            </w:r>
          </w:p>
        </w:tc>
        <w:tc>
          <w:tcPr>
            <w:tcW w:w="18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pacing w:val="3"/>
                <w:sz w:val="18"/>
                <w:szCs w:val="18"/>
              </w:rPr>
              <w:t>VARCHAR2 (11 CHAR)</w:t>
            </w:r>
          </w:p>
        </w:tc>
        <w:tc>
          <w:tcPr>
            <w:tcW w:w="47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3"/>
                <w:sz w:val="18"/>
                <w:szCs w:val="18"/>
              </w:rPr>
            </w:pPr>
            <w:r>
              <w:rPr>
                <w:spacing w:val="3"/>
                <w:sz w:val="18"/>
                <w:szCs w:val="18"/>
              </w:rPr>
              <w:t>COD_OPERATORE_AGGIORNAMENTO</w:t>
            </w:r>
          </w:p>
        </w:tc>
        <w:tc>
          <w:tcPr>
            <w:tcW w:w="18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pacing w:val="3"/>
                <w:sz w:val="18"/>
                <w:szCs w:val="18"/>
              </w:rPr>
              <w:t>VARCHAR2 (100 CHAR)</w:t>
            </w:r>
          </w:p>
        </w:tc>
        <w:tc>
          <w:tcPr>
            <w:tcW w:w="47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DATA_AGGIORNAMENTO</w:t>
            </w:r>
          </w:p>
        </w:tc>
        <w:tc>
          <w:tcPr>
            <w:tcW w:w="18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DATE</w:t>
            </w:r>
          </w:p>
        </w:tc>
        <w:tc>
          <w:tcPr>
            <w:tcW w:w="47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COD_UFFICIO_AGGIORNAMENTO</w:t>
            </w:r>
          </w:p>
        </w:tc>
        <w:tc>
          <w:tcPr>
            <w:tcW w:w="18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pacing w:val="3"/>
                <w:sz w:val="18"/>
                <w:szCs w:val="18"/>
              </w:rPr>
              <w:t>VARCHAR2 (11 CHAR)</w:t>
            </w:r>
          </w:p>
        </w:tc>
        <w:tc>
          <w:tcPr>
            <w:tcW w:w="47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FAS_SIE_ID_FASCICOLO_SIEP</w:t>
            </w:r>
          </w:p>
        </w:tc>
        <w:tc>
          <w:tcPr>
            <w:tcW w:w="18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z w:val="18"/>
                <w:szCs w:val="18"/>
              </w:rPr>
            </w:pPr>
            <w:r>
              <w:rPr>
                <w:spacing w:val="3"/>
                <w:sz w:val="18"/>
                <w:szCs w:val="18"/>
              </w:rPr>
              <w:t>NUMBER NOT NULL</w:t>
            </w:r>
          </w:p>
        </w:tc>
        <w:tc>
          <w:tcPr>
            <w:tcW w:w="47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ID_EVENTO_RIFERIMENTO</w:t>
            </w:r>
          </w:p>
        </w:tc>
        <w:tc>
          <w:tcPr>
            <w:tcW w:w="18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NUMBER</w:t>
            </w:r>
          </w:p>
        </w:tc>
        <w:tc>
          <w:tcPr>
            <w:tcW w:w="47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dell’evento</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ALT_CAU_ID_ALTRA_CAUSA</w:t>
            </w:r>
          </w:p>
        </w:tc>
        <w:tc>
          <w:tcPr>
            <w:tcW w:w="18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3"/>
                <w:sz w:val="18"/>
                <w:szCs w:val="18"/>
              </w:rPr>
              <w:t>NUMBER</w:t>
            </w:r>
          </w:p>
        </w:tc>
        <w:tc>
          <w:tcPr>
            <w:tcW w:w="47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dell’altra causa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rPr>
                <w:spacing w:val="3"/>
                <w:sz w:val="18"/>
                <w:szCs w:val="18"/>
              </w:rPr>
            </w:pPr>
            <w:r>
              <w:rPr>
                <w:spacing w:val="3"/>
                <w:sz w:val="18"/>
                <w:szCs w:val="18"/>
              </w:rPr>
              <w:t xml:space="preserve"> COD_MASCHERA                 </w:t>
            </w:r>
          </w:p>
        </w:tc>
        <w:tc>
          <w:tcPr>
            <w:tcW w:w="183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pacing w:val="3"/>
                <w:sz w:val="18"/>
                <w:szCs w:val="18"/>
              </w:rPr>
              <w:t>VARCHAR2(2)</w:t>
            </w:r>
          </w:p>
        </w:tc>
        <w:tc>
          <w:tcPr>
            <w:tcW w:w="47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il codice della maschera'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rPr>
                <w:spacing w:val="3"/>
                <w:sz w:val="18"/>
                <w:szCs w:val="18"/>
              </w:rPr>
            </w:pPr>
            <w:r>
              <w:rPr>
                <w:spacing w:val="3"/>
                <w:sz w:val="18"/>
                <w:szCs w:val="18"/>
              </w:rPr>
              <w:t xml:space="preserve">LUOGO_ESPIAZIONE             </w:t>
            </w:r>
          </w:p>
        </w:tc>
        <w:tc>
          <w:tcPr>
            <w:tcW w:w="183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pacing w:val="3"/>
                <w:sz w:val="18"/>
                <w:szCs w:val="18"/>
              </w:rPr>
              <w:t>VARCHAR2(1000)</w:t>
            </w:r>
          </w:p>
        </w:tc>
        <w:tc>
          <w:tcPr>
            <w:tcW w:w="47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il luogo della espiazione della pena'</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rPr>
                <w:spacing w:val="3"/>
                <w:sz w:val="18"/>
                <w:szCs w:val="18"/>
              </w:rPr>
            </w:pPr>
            <w:r>
              <w:rPr>
                <w:spacing w:val="3"/>
                <w:sz w:val="18"/>
                <w:szCs w:val="18"/>
              </w:rPr>
              <w:t xml:space="preserve">AUTORITA_COMPETENTE          </w:t>
            </w:r>
          </w:p>
        </w:tc>
        <w:tc>
          <w:tcPr>
            <w:tcW w:w="183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pacing w:val="3"/>
                <w:sz w:val="18"/>
                <w:szCs w:val="18"/>
              </w:rPr>
              <w:t>VARCHAR2(2)</w:t>
            </w:r>
          </w:p>
        </w:tc>
        <w:tc>
          <w:tcPr>
            <w:tcW w:w="47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il codice autorita competente'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rPr>
                <w:spacing w:val="3"/>
                <w:sz w:val="18"/>
                <w:szCs w:val="18"/>
              </w:rPr>
            </w:pPr>
            <w:r>
              <w:rPr>
                <w:spacing w:val="3"/>
                <w:sz w:val="18"/>
                <w:szCs w:val="18"/>
              </w:rPr>
              <w:t xml:space="preserve">AUTORITA_COMPETENTE_SEDE     </w:t>
            </w:r>
          </w:p>
        </w:tc>
        <w:tc>
          <w:tcPr>
            <w:tcW w:w="183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pacing w:val="3"/>
                <w:sz w:val="18"/>
                <w:szCs w:val="18"/>
              </w:rPr>
              <w:t>VARCHAR2(6)</w:t>
            </w:r>
          </w:p>
        </w:tc>
        <w:tc>
          <w:tcPr>
            <w:tcW w:w="47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il codice istat del comune della autorita competente'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rPr>
                <w:spacing w:val="3"/>
                <w:sz w:val="18"/>
                <w:szCs w:val="18"/>
              </w:rPr>
            </w:pPr>
            <w:r>
              <w:rPr>
                <w:spacing w:val="3"/>
                <w:sz w:val="18"/>
                <w:szCs w:val="18"/>
              </w:rPr>
              <w:t>AUTORITA_COMPETENTE_INDIRIZZO</w:t>
            </w:r>
          </w:p>
        </w:tc>
        <w:tc>
          <w:tcPr>
            <w:tcW w:w="1834"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pacing w:val="3"/>
                <w:sz w:val="18"/>
                <w:szCs w:val="18"/>
              </w:rPr>
              <w:t>VARCHAR2(1000)</w:t>
            </w:r>
          </w:p>
        </w:tc>
        <w:tc>
          <w:tcPr>
            <w:tcW w:w="47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Indica indirizzo della autorita competente'</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Pr="00402532" w:rsidRDefault="00880ABD">
            <w:pPr>
              <w:rPr>
                <w:rFonts w:ascii="Segoe UI" w:hAnsi="Segoe UI" w:cs="Segoe UI"/>
                <w:color w:val="000000"/>
                <w:sz w:val="18"/>
                <w:szCs w:val="18"/>
                <w:lang w:val="en-GB"/>
              </w:rPr>
            </w:pPr>
            <w:r w:rsidRPr="00402532">
              <w:rPr>
                <w:rFonts w:ascii="Segoe UI" w:hAnsi="Segoe UI" w:cs="Segoe UI"/>
                <w:color w:val="000000"/>
                <w:sz w:val="18"/>
                <w:szCs w:val="18"/>
                <w:lang w:val="en-GB"/>
              </w:rPr>
              <w:t>POS_GIU_ALT_CAU_FK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ALT_CAU_ID_ALTRA_CAUSA</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(ALTRA_CAUSA.ID_ALTRA_CAUSA)</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POS_GIU_EVE_FK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ID_EVENTO_RIFERIMENTO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8" w:space="0" w:color="000000"/>
            </w:tcBorders>
            <w:shd w:val="clear" w:color="auto" w:fill="auto"/>
            <w:vAlign w:val="bottom"/>
          </w:tcPr>
          <w:p w:rsidR="00880ABD" w:rsidRPr="00402532" w:rsidRDefault="00880ABD">
            <w:pPr>
              <w:rPr>
                <w:rFonts w:ascii="Segoe UI" w:hAnsi="Segoe UI" w:cs="Segoe UI"/>
                <w:color w:val="000000"/>
                <w:sz w:val="18"/>
                <w:szCs w:val="18"/>
                <w:lang w:val="en-GB"/>
              </w:rPr>
            </w:pPr>
            <w:r>
              <w:rPr>
                <w:rFonts w:ascii="Segoe UI" w:hAnsi="Segoe UI" w:cs="Segoe UI"/>
                <w:color w:val="000000"/>
                <w:sz w:val="18"/>
                <w:szCs w:val="18"/>
                <w:lang w:val="es-AR"/>
              </w:rPr>
              <w:t>POS_GIU_FAS_SIE_FK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Paragrafoelenco"/>
        <w:pageBreakBefore/>
      </w:pPr>
      <w:bookmarkStart w:id="155" w:name="_Toc78536715"/>
      <w:r>
        <w:t>POSIZIONE_GIURIDICA_CUMULO</w:t>
      </w:r>
      <w:bookmarkEnd w:id="155"/>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posizione giuridica di un cumulo. utilizzata dal sottositema 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900"/>
        <w:gridCol w:w="1872"/>
        <w:gridCol w:w="4658"/>
      </w:tblGrid>
      <w:tr w:rsidR="00880ABD">
        <w:trPr>
          <w:tblHeader/>
        </w:trPr>
        <w:tc>
          <w:tcPr>
            <w:tcW w:w="390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7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5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ID_POSIZIONE_GIURIDICA_CUM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rPr>
              <w:t xml:space="preserve">NUMBER(38)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Identificativo della tabella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COD_POSIZIONE_GIURIDICA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VARCHAR2(3)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CG_REF_CODES.RV_DOMAIN= ‘</w:t>
            </w:r>
            <w:r>
              <w:rPr>
                <w:sz w:val="18"/>
                <w:szCs w:val="18"/>
              </w:rPr>
              <w:t xml:space="preserve">POSIZIONE_GIURIDICA’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DATA_INIZIO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DATE</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Data inizio validità </w:t>
            </w:r>
            <w:r>
              <w:rPr>
                <w:sz w:val="18"/>
                <w:szCs w:val="18"/>
              </w:rPr>
              <w:t xml:space="preserve">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Pr="00402532" w:rsidRDefault="00880ABD">
            <w:pPr>
              <w:rPr>
                <w:sz w:val="20"/>
              </w:rPr>
            </w:pPr>
            <w:r>
              <w:rPr>
                <w:sz w:val="20"/>
              </w:rPr>
              <w:t xml:space="preserve">IST_DET_ID_ISTITUTO_DETENZIONE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VARCHAR2(4)</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ID dell’ISTITUTO_DETENZIONE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ALTRO_LUOGO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rPr>
              <w:t>VARCHAR2(2000)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Descrizione altro luogo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CHIAVE_ANNO_FAS_SIUS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20"/>
                <w:lang w:val="en-US"/>
              </w:rPr>
              <w:t xml:space="preserve">NUMBER(4)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Anno Procedimento SIUS di concessione MA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CHIAVE_PROGR_FAS_SIUS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20"/>
                <w:lang w:val="en-US"/>
              </w:rPr>
              <w:t>NUMBER(38)</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sz w:val="18"/>
                <w:szCs w:val="18"/>
              </w:rPr>
              <w:t>Progressivo Procedimento SIUS di concessione MA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CHIAVE_UFF_FAS_SIUS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20"/>
                <w:lang w:val="en-US"/>
              </w:rPr>
              <w:t>VARCHAR2(11)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sz w:val="18"/>
                <w:szCs w:val="18"/>
              </w:rPr>
              <w:t>Ufficio Procedimento SIUS di concessione MA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ANNO_REGISTRO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NUMBER(4)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Anno Provvedimento Sorveglianza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NUMERO_REGISTRO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NUMBER(9)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Progressivo Provvedimento Sorveglianza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COD_TIPO_PROVVEDIMENTO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VARCHAR2(2)</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Tipo Provvedimento Sorveglianza (0203)</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DATA_EMISSIONE_PROVV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DATE</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18"/>
                <w:szCs w:val="18"/>
              </w:rPr>
              <w:t>Data emissione provvedimento Sorveglianza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NUM_ANNI_MISURA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NUMBER(2)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Anni Misura Alternativa concessa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NUM_MESI_MISURA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 xml:space="preserve">NUMBER(2)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Mesi Misura Alternativa concessa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NUM_GIORNI_MISURA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rPr>
              <w:t xml:space="preserve">NUMBER(4)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Giorni Misura Alternativa concessa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DATA_FINE_MISURA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DATE</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Fine Misura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FLAG_DECISIONE_TRIBUNALE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VARCHAR2(1)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‘S’ se differimento fino a decisione TDS</w:t>
            </w:r>
            <w:r>
              <w:rPr>
                <w:sz w:val="18"/>
                <w:szCs w:val="18"/>
              </w:rPr>
              <w:t xml:space="preserve">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Pr="00402532" w:rsidRDefault="00880ABD">
            <w:pPr>
              <w:rPr>
                <w:sz w:val="20"/>
              </w:rPr>
            </w:pPr>
            <w:r>
              <w:rPr>
                <w:sz w:val="20"/>
              </w:rPr>
              <w:t xml:space="preserve">DAT_ID_DATI_FINALI_CUMULO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NUMBER(38)</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FK alla tabella </w:t>
            </w:r>
            <w:r>
              <w:rPr>
                <w:sz w:val="18"/>
                <w:szCs w:val="18"/>
              </w:rPr>
              <w:t xml:space="preserve">DATI_FINALI_CUMULO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ISTR_ID_ISTRUTTORIA_CUMULO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20"/>
                <w:lang w:val="en-US"/>
              </w:rPr>
              <w:t>NUMBER(38)</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FK alla tabella </w:t>
            </w:r>
            <w:r>
              <w:rPr>
                <w:sz w:val="18"/>
                <w:szCs w:val="18"/>
              </w:rPr>
              <w:t xml:space="preserve">ISTRUTTORIA_CUMULO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20"/>
              </w:rPr>
              <w:t>VARCHAR2(100)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20"/>
              </w:rPr>
              <w:t>DATE</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20"/>
              </w:rPr>
              <w:t>VARCHAR2 (11)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Ufficio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20"/>
              </w:rPr>
              <w:t>VARCHAR2 (100)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Utente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20"/>
              </w:rPr>
              <w:t>DATE</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20"/>
              </w:rPr>
              <w:t>VARCHAR2 (11)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Ufficio Utente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TIT_ID_TITOLO_CUMULATO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TITOLO_CUMULATO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FLAG_DIFF_DET_DOM</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VARCHAR2(1)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‘S’ per indicare Differimento Pena nella forma della Detenzione Domiciliare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DATA_INIZIO_MISURA</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DATE</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inizio misura alternativa</w:t>
            </w:r>
            <w:r>
              <w:rPr>
                <w:sz w:val="20"/>
              </w:rPr>
              <w:t xml:space="preserve">         </w:t>
            </w:r>
          </w:p>
        </w:tc>
      </w:tr>
    </w:tbl>
    <w:p w:rsidR="00880ABD" w:rsidRDefault="00880ABD">
      <w:pPr>
        <w:pStyle w:val="normal"/>
        <w:rPr>
          <w:rFonts w:ascii="Calibri" w:hAnsi="Calibri" w:cs="Calibri"/>
          <w:smallCaps/>
        </w:rPr>
      </w:pPr>
    </w:p>
    <w:p w:rsidR="00880ABD" w:rsidRDefault="00880ABD"/>
    <w:p w:rsidR="00880ABD" w:rsidRDefault="00880ABD">
      <w:pPr>
        <w:pStyle w:val="Paragrafoelenco"/>
        <w:pageBreakBefore/>
      </w:pPr>
      <w:bookmarkStart w:id="156" w:name="_Toc78536716"/>
      <w:r>
        <w:t>POSIZIONE_MATERIALE</w:t>
      </w:r>
      <w:bookmarkEnd w:id="156"/>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alle posizioni materiali. utilizzata dal sottositema siep-sius-sige.</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625"/>
        <w:gridCol w:w="2253"/>
        <w:gridCol w:w="4552"/>
      </w:tblGrid>
      <w:tr w:rsidR="00880ABD">
        <w:trPr>
          <w:tblHeader/>
        </w:trPr>
        <w:tc>
          <w:tcPr>
            <w:tcW w:w="362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53"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55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COD_POSIZIONE_MATERIALE</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(3 CHAR)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della posizione materiale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(11 CHAR)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dell’ufficio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DESC_POSIZIONE_MATERIALE</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Descrizione della posizione materiale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COD_OPERATORE_AGGIORNAMENTO</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z w:val="18"/>
                <w:szCs w:val="18"/>
              </w:rPr>
              <w:t>Codice dell’operatore che ha aggiornato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DATA_FINE_VALIDITA</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fine validità</w:t>
            </w:r>
          </w:p>
        </w:tc>
      </w:tr>
    </w:tbl>
    <w:p w:rsidR="00880ABD" w:rsidRDefault="00880ABD"/>
    <w:p w:rsidR="00880ABD" w:rsidRDefault="00880ABD"/>
    <w:p w:rsidR="00880ABD" w:rsidRDefault="00880ABD">
      <w:pPr>
        <w:pStyle w:val="Paragrafoelenco"/>
        <w:pageBreakBefore/>
        <w:rPr>
          <w:szCs w:val="28"/>
        </w:rPr>
      </w:pPr>
      <w:bookmarkStart w:id="157" w:name="_Toc78536717"/>
      <w:r>
        <w:t>POSIZIONE_MATERIALE_FASC</w:t>
      </w:r>
      <w:bookmarkEnd w:id="157"/>
    </w:p>
    <w:p w:rsidR="00880ABD" w:rsidRDefault="00880ABD">
      <w:pPr>
        <w:pStyle w:val="Paragrafoelenco"/>
        <w:numPr>
          <w:ilvl w:val="0"/>
          <w:numId w:val="0"/>
        </w:numPr>
        <w:rPr>
          <w:szCs w:val="28"/>
        </w:rPr>
      </w:pPr>
    </w:p>
    <w:p w:rsidR="00880ABD" w:rsidRDefault="00880ABD">
      <w:pPr>
        <w:pStyle w:val="normal"/>
      </w:pPr>
      <w:r>
        <w:rPr>
          <w:rFonts w:ascii="Calibri" w:hAnsi="Calibri" w:cs="Calibri"/>
          <w:smallCaps/>
        </w:rPr>
        <w:t>tabella associativa tra la Posizione_materiale e ilFascicolo_siep.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810"/>
        <w:gridCol w:w="2494"/>
        <w:gridCol w:w="4126"/>
      </w:tblGrid>
      <w:tr w:rsidR="00880ABD">
        <w:trPr>
          <w:tblHeader/>
        </w:trPr>
        <w:tc>
          <w:tcPr>
            <w:tcW w:w="381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49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12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COD_POSIZIONE_MATERIALE</w:t>
            </w:r>
          </w:p>
        </w:tc>
        <w:tc>
          <w:tcPr>
            <w:tcW w:w="249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3"/>
                <w:sz w:val="18"/>
                <w:szCs w:val="18"/>
              </w:rPr>
            </w:pPr>
            <w:r>
              <w:rPr>
                <w:spacing w:val="3"/>
                <w:sz w:val="18"/>
                <w:szCs w:val="18"/>
              </w:rPr>
              <w:t>VARCHAR2 (3 CHAR) NOT NULL</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della posizione materiale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w:t>
            </w:r>
          </w:p>
        </w:tc>
        <w:tc>
          <w:tcPr>
            <w:tcW w:w="249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(11 CHAR) NOT NULL</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dell’ufficio</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FAS_SIE_ID_FASCICOLO_SIEP</w:t>
            </w:r>
          </w:p>
        </w:tc>
        <w:tc>
          <w:tcPr>
            <w:tcW w:w="249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3"/>
                <w:sz w:val="18"/>
                <w:szCs w:val="18"/>
              </w:rPr>
            </w:pPr>
            <w:r>
              <w:rPr>
                <w:spacing w:val="3"/>
                <w:sz w:val="18"/>
                <w:szCs w:val="18"/>
              </w:rPr>
              <w:t>NUMBER NOT NULL</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Identificativo del fascicolo SIEP</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COD_STATO_PROCEDIMENTO</w:t>
            </w:r>
          </w:p>
        </w:tc>
        <w:tc>
          <w:tcPr>
            <w:tcW w:w="249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3"/>
                <w:sz w:val="18"/>
                <w:szCs w:val="18"/>
              </w:rPr>
              <w:t>VARCHAR2 (4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dello stato del procedimento</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DATA_INIZIO</w:t>
            </w:r>
          </w:p>
        </w:tc>
        <w:tc>
          <w:tcPr>
            <w:tcW w:w="249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DATE NOT NULL</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di inizio</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DATA_FINE</w:t>
            </w:r>
          </w:p>
        </w:tc>
        <w:tc>
          <w:tcPr>
            <w:tcW w:w="249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della fine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COD_OPERATORE_INSERIMENTO</w:t>
            </w:r>
          </w:p>
        </w:tc>
        <w:tc>
          <w:tcPr>
            <w:tcW w:w="249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3"/>
                <w:sz w:val="18"/>
                <w:szCs w:val="18"/>
              </w:rPr>
            </w:pPr>
            <w:r>
              <w:rPr>
                <w:spacing w:val="3"/>
                <w:sz w:val="18"/>
                <w:szCs w:val="18"/>
              </w:rPr>
              <w:t>VARCHAR2 (100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dell’operatore che ha inserito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DATA_INSERIMENTO</w:t>
            </w:r>
          </w:p>
        </w:tc>
        <w:tc>
          <w:tcPr>
            <w:tcW w:w="249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di inserimento del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COD_UFFICIO_INSERIMENTO</w:t>
            </w:r>
          </w:p>
        </w:tc>
        <w:tc>
          <w:tcPr>
            <w:tcW w:w="249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3"/>
                <w:sz w:val="18"/>
                <w:szCs w:val="18"/>
              </w:rPr>
              <w:t>VARCHAR2 (11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Ufficio dell’operatore che ha inserito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3"/>
                <w:sz w:val="18"/>
                <w:szCs w:val="18"/>
              </w:rPr>
            </w:pPr>
            <w:r>
              <w:rPr>
                <w:spacing w:val="3"/>
                <w:sz w:val="18"/>
                <w:szCs w:val="18"/>
              </w:rPr>
              <w:t>COD_OPERATORE_AGGIORNAMENTO</w:t>
            </w:r>
          </w:p>
        </w:tc>
        <w:tc>
          <w:tcPr>
            <w:tcW w:w="249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(100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dell’operatore che ha aggiornato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DATA_AGGIORNAMENTO</w:t>
            </w:r>
          </w:p>
        </w:tc>
        <w:tc>
          <w:tcPr>
            <w:tcW w:w="249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di aggiornamento del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COD_UFFICIO_AGGIORNAMENTO</w:t>
            </w:r>
          </w:p>
        </w:tc>
        <w:tc>
          <w:tcPr>
            <w:tcW w:w="249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3"/>
                <w:sz w:val="18"/>
                <w:szCs w:val="18"/>
              </w:rPr>
              <w:t>VARCHAR2 (11 CHAR)</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Ufficio dell’operatore che ha aggiornato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DESCR_STATO_PROCEDIMENTO</w:t>
            </w:r>
          </w:p>
        </w:tc>
        <w:tc>
          <w:tcPr>
            <w:tcW w:w="249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VARCHAR2 (2000 CHAR) DEFAULT NULL</w:t>
            </w:r>
          </w:p>
        </w:tc>
        <w:tc>
          <w:tcPr>
            <w:tcW w:w="412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Descrizione dello stato del procedimento</w:t>
            </w:r>
          </w:p>
        </w:tc>
      </w:tr>
    </w:tbl>
    <w:p w:rsidR="00880ABD" w:rsidRDefault="00880ABD">
      <w:pPr>
        <w:pStyle w:val="normal"/>
        <w:rPr>
          <w:rFonts w:ascii="Calibri" w:hAnsi="Calibri" w:cs="Calibri"/>
          <w:smallCaps/>
        </w:rPr>
      </w:pPr>
    </w:p>
    <w:p w:rsidR="00880ABD" w:rsidRDefault="00880ABD">
      <w:pPr>
        <w:pStyle w:val="Paragrafoelenco"/>
        <w:pageBreakBefore/>
      </w:pPr>
      <w:bookmarkStart w:id="158" w:name="_Toc78536718"/>
      <w:r>
        <w:t>POSIZIONE_MATERIALE_FASC_SIGE</w:t>
      </w:r>
      <w:bookmarkEnd w:id="158"/>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posizione materiale di un fascicolo sige. utilizzata dal sottositema sige.</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4099"/>
        <w:gridCol w:w="1949"/>
        <w:gridCol w:w="4382"/>
      </w:tblGrid>
      <w:tr w:rsidR="00880ABD">
        <w:trPr>
          <w:tblHeader/>
        </w:trPr>
        <w:tc>
          <w:tcPr>
            <w:tcW w:w="409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94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38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lang w:val="en-US"/>
              </w:rPr>
            </w:pPr>
            <w:r>
              <w:rPr>
                <w:sz w:val="18"/>
                <w:szCs w:val="18"/>
              </w:rPr>
              <w:t>COD_POSIZIONE_MATERIALE</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sz w:val="18"/>
                <w:szCs w:val="18"/>
                <w:lang w:val="en-US"/>
              </w:rPr>
              <w:t>VARCHA2(3)</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sz w:val="18"/>
                <w:szCs w:val="18"/>
              </w:rPr>
              <w:t>Codice della posizione materiale</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lang w:val="en-US"/>
              </w:rPr>
            </w:pPr>
            <w:r>
              <w:rPr>
                <w:sz w:val="18"/>
                <w:szCs w:val="18"/>
              </w:rPr>
              <w:t xml:space="preserve">COD_UFFICIO                 </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sz w:val="18"/>
                <w:szCs w:val="18"/>
                <w:lang w:val="en-US"/>
              </w:rPr>
              <w:t>VARCHAR2(11)</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sz w:val="18"/>
                <w:szCs w:val="18"/>
              </w:rPr>
              <w:t>Codice ufficio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sz w:val="18"/>
                <w:szCs w:val="18"/>
              </w:rPr>
              <w:t xml:space="preserve">FAS_SIGE_ID_FASCICOLO_SIGE  </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sz w:val="18"/>
                <w:szCs w:val="18"/>
              </w:rPr>
              <w:t>NUMBER(38)</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sz w:val="18"/>
                <w:szCs w:val="18"/>
              </w:rPr>
              <w:t>Identificativo del fascicolo sige</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lang w:val="en-US"/>
              </w:rPr>
            </w:pPr>
            <w:r>
              <w:rPr>
                <w:sz w:val="18"/>
                <w:szCs w:val="18"/>
              </w:rPr>
              <w:t>COD_STATO_PROCEDIMENTO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sz w:val="18"/>
                <w:szCs w:val="18"/>
                <w:lang w:val="en-US"/>
              </w:rPr>
              <w:t>VARCHAR2(4)</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sz w:val="18"/>
                <w:szCs w:val="18"/>
              </w:rPr>
              <w:t>Codice della stato del procedimento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lang w:val="en-US"/>
              </w:rPr>
            </w:pPr>
            <w:r>
              <w:rPr>
                <w:sz w:val="18"/>
                <w:szCs w:val="18"/>
              </w:rPr>
              <w:t>DATA_INIZIO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sz w:val="18"/>
                <w:szCs w:val="18"/>
                <w:lang w:val="en-US"/>
              </w:rPr>
              <w:t>DATE</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sz w:val="18"/>
                <w:szCs w:val="18"/>
              </w:rPr>
              <w:t>Data inizio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lang w:val="en-US"/>
              </w:rPr>
            </w:pPr>
            <w:r>
              <w:rPr>
                <w:sz w:val="18"/>
                <w:szCs w:val="18"/>
              </w:rPr>
              <w:t>DATA_FINE</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sz w:val="18"/>
                <w:szCs w:val="18"/>
                <w:lang w:val="en-US"/>
              </w:rPr>
              <w:t xml:space="preserve">DATE </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sz w:val="18"/>
                <w:szCs w:val="18"/>
              </w:rPr>
              <w:t>Data fine</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lang w:val="en-US"/>
              </w:rPr>
            </w:pPr>
            <w:r>
              <w:rPr>
                <w:sz w:val="18"/>
                <w:szCs w:val="18"/>
              </w:rPr>
              <w:t xml:space="preserve">DESCR_STATO_PROCEDIMENTO    </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sz w:val="18"/>
                <w:szCs w:val="18"/>
                <w:lang w:val="en-US"/>
              </w:rPr>
              <w:t>VARCHAR2(1000)</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sz w:val="18"/>
                <w:szCs w:val="18"/>
              </w:rPr>
              <w:t>Descrizione dello stato del procedimento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sz w:val="18"/>
                <w:szCs w:val="18"/>
              </w:rPr>
              <w:t>COD_OPERATORE_INSERIMENTO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 xml:space="preserve">                                       </w:t>
            </w:r>
            <w:r>
              <w:rPr>
                <w:sz w:val="18"/>
                <w:szCs w:val="18"/>
                <w:lang w:val="es-AR"/>
              </w:rPr>
              <w:t>VARCHAR2(100)</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Utenza dell’operatore che ha effettuato l’inserimento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lang w:val="es-AR"/>
              </w:rPr>
            </w:pPr>
            <w:r>
              <w:rPr>
                <w:sz w:val="18"/>
                <w:szCs w:val="18"/>
              </w:rPr>
              <w:t>DATA_INSERIMENTO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s-AR"/>
              </w:rPr>
              <w:t xml:space="preserve">                                       DATE</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inserimento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sz w:val="18"/>
                <w:szCs w:val="18"/>
              </w:rPr>
              <w:t>COD_UFFICIO_INSERIMENTO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 xml:space="preserve">                                       </w:t>
            </w:r>
            <w:r>
              <w:rPr>
                <w:sz w:val="18"/>
                <w:szCs w:val="18"/>
                <w:lang w:val="es-AR"/>
              </w:rPr>
              <w:t>VARCHAR2(11)</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Ufficio dell’operatore che ha effettuato l’inserimento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sz w:val="18"/>
                <w:szCs w:val="18"/>
              </w:rPr>
              <w:t>COD_OPERATORE_AGGIORNAMENTO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 xml:space="preserve">                                       </w:t>
            </w:r>
            <w:r>
              <w:rPr>
                <w:sz w:val="18"/>
                <w:szCs w:val="18"/>
                <w:lang w:val="es-AR"/>
              </w:rPr>
              <w:t>VARCHAR2(100)</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Utenza dell’operatore che ha effettuato l’aggiornamento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lang w:val="es-AR"/>
              </w:rPr>
            </w:pPr>
            <w:r>
              <w:rPr>
                <w:sz w:val="18"/>
                <w:szCs w:val="18"/>
              </w:rPr>
              <w:t>DATA_AGGIORNAMENTO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s-AR"/>
              </w:rPr>
              <w:t xml:space="preserve">                                       </w:t>
            </w:r>
            <w:r>
              <w:rPr>
                <w:sz w:val="18"/>
                <w:szCs w:val="18"/>
              </w:rPr>
              <w:t>DATE</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dell’aggiornamento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sz w:val="18"/>
                <w:szCs w:val="18"/>
              </w:rPr>
              <w:t>COD_UFFICIO_AGGIORNAMENTO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 xml:space="preserve">                                       VARCHAR2(11)</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Ufficio dell’operatore che ha effettuato l’aggiornamento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Pr="00402532" w:rsidRDefault="00880ABD">
            <w:pPr>
              <w:rPr>
                <w:rFonts w:ascii="Segoe UI" w:hAnsi="Segoe UI" w:cs="Segoe UI"/>
                <w:color w:val="000000"/>
                <w:sz w:val="18"/>
                <w:szCs w:val="18"/>
                <w:lang w:val="en-GB"/>
              </w:rPr>
            </w:pPr>
            <w:r>
              <w:rPr>
                <w:rFonts w:ascii="Segoe UI" w:hAnsi="Segoe UI" w:cs="Segoe UI"/>
                <w:color w:val="000000"/>
                <w:sz w:val="18"/>
                <w:szCs w:val="18"/>
                <w:lang w:val="es-AR"/>
              </w:rPr>
              <w:t>FAS_SIGE_ID_POS_MAT_FAS</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FAS_SIGE_ID_FASCICOLO_SIGE</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(FASCICOLO_SIGE.ID_FASCICOLO_SIGE)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Pr>
        <w:pStyle w:val="Paragrafoelenco"/>
        <w:pageBreakBefore/>
      </w:pPr>
      <w:bookmarkStart w:id="159" w:name="_Toc78536719"/>
      <w:r>
        <w:t>POSIZIONE_MATERIALE_FASC_SIUS</w:t>
      </w:r>
      <w:bookmarkEnd w:id="159"/>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posizione materiale di un fascicolo sius. utilizzata dal sottositema 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810"/>
        <w:gridCol w:w="2210"/>
        <w:gridCol w:w="4410"/>
      </w:tblGrid>
      <w:tr w:rsidR="00880ABD">
        <w:trPr>
          <w:tblHeader/>
        </w:trPr>
        <w:tc>
          <w:tcPr>
            <w:tcW w:w="381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10"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1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COD_POSIZIONE_MATERIALE</w:t>
            </w:r>
          </w:p>
        </w:tc>
        <w:tc>
          <w:tcPr>
            <w:tcW w:w="221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(3 CHAR)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della posizione materiale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w:t>
            </w:r>
          </w:p>
        </w:tc>
        <w:tc>
          <w:tcPr>
            <w:tcW w:w="221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(11 CHAR)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dell’ufficio</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lang w:val="es-AR"/>
              </w:rPr>
              <w:t>FAS_SIUS_ID_FASCICOLO_SIUS</w:t>
            </w:r>
          </w:p>
        </w:tc>
        <w:tc>
          <w:tcPr>
            <w:tcW w:w="221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3"/>
                <w:sz w:val="18"/>
                <w:szCs w:val="18"/>
              </w:rPr>
            </w:pPr>
            <w:r>
              <w:rPr>
                <w:spacing w:val="3"/>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Identificativo del fascicolo SIUS</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COD_STATO_PROCEDIMENTO</w:t>
            </w:r>
          </w:p>
        </w:tc>
        <w:tc>
          <w:tcPr>
            <w:tcW w:w="221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3"/>
                <w:sz w:val="18"/>
                <w:szCs w:val="18"/>
              </w:rPr>
            </w:pPr>
            <w:r>
              <w:rPr>
                <w:spacing w:val="3"/>
                <w:sz w:val="18"/>
                <w:szCs w:val="18"/>
              </w:rPr>
              <w:t>VARCHAR2 (4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dello stato del procedimento</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DATA_INIZIO</w:t>
            </w:r>
          </w:p>
        </w:tc>
        <w:tc>
          <w:tcPr>
            <w:tcW w:w="221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DATE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inizio</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DATA_FINE</w:t>
            </w:r>
          </w:p>
        </w:tc>
        <w:tc>
          <w:tcPr>
            <w:tcW w:w="221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fine</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COD_OPERATORE_INSERIMENTO</w:t>
            </w:r>
          </w:p>
        </w:tc>
        <w:tc>
          <w:tcPr>
            <w:tcW w:w="221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3"/>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dell’operatore che ha inserito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DATA_INSERIMENTO</w:t>
            </w:r>
          </w:p>
        </w:tc>
        <w:tc>
          <w:tcPr>
            <w:tcW w:w="221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di inserimento del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3"/>
                <w:sz w:val="18"/>
                <w:szCs w:val="18"/>
              </w:rPr>
            </w:pPr>
            <w:r>
              <w:rPr>
                <w:spacing w:val="3"/>
                <w:sz w:val="18"/>
                <w:szCs w:val="18"/>
              </w:rPr>
              <w:t>COD_UFFICIO_INSERIMENTO</w:t>
            </w:r>
          </w:p>
        </w:tc>
        <w:tc>
          <w:tcPr>
            <w:tcW w:w="221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70"/>
              <w:rPr>
                <w:spacing w:val="3"/>
                <w:sz w:val="18"/>
                <w:szCs w:val="18"/>
              </w:rPr>
            </w:pPr>
            <w:r>
              <w:rPr>
                <w:spacing w:val="3"/>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Ufficio dell’operatore che ha inserito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3"/>
                <w:sz w:val="18"/>
                <w:szCs w:val="18"/>
              </w:rPr>
            </w:pPr>
            <w:r>
              <w:rPr>
                <w:spacing w:val="3"/>
                <w:sz w:val="18"/>
                <w:szCs w:val="18"/>
              </w:rPr>
              <w:t>COD_OPERATORE_AGGIORNAMENTO</w:t>
            </w:r>
          </w:p>
        </w:tc>
        <w:tc>
          <w:tcPr>
            <w:tcW w:w="221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dell’operatore che ha aggiornato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DATA_AGGIORNAMENTO</w:t>
            </w:r>
          </w:p>
        </w:tc>
        <w:tc>
          <w:tcPr>
            <w:tcW w:w="221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di aggiornamento del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COD_UFFICIO_AGGIORNAMENTO</w:t>
            </w:r>
          </w:p>
        </w:tc>
        <w:tc>
          <w:tcPr>
            <w:tcW w:w="221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3"/>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Ufficio dell’operatore che ha aggiornato il record</w:t>
            </w:r>
          </w:p>
        </w:tc>
      </w:tr>
      <w:tr w:rsidR="00880ABD">
        <w:tc>
          <w:tcPr>
            <w:tcW w:w="3810"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DESCR_STATO_PROCEDIMENTO</w:t>
            </w:r>
          </w:p>
        </w:tc>
        <w:tc>
          <w:tcPr>
            <w:tcW w:w="221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3"/>
                <w:sz w:val="18"/>
                <w:szCs w:val="18"/>
              </w:rPr>
            </w:pPr>
            <w:r>
              <w:rPr>
                <w:spacing w:val="3"/>
                <w:sz w:val="18"/>
                <w:szCs w:val="18"/>
              </w:rPr>
              <w:t>VARCHAR2 (2000 CHAR) DEFAULT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Descrizione dello stato del procedimento</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lang w:val="en-US"/>
              </w:rPr>
              <w:t>FAS_SIUS_ID_POS_MAT_FASC_SIUS</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lang w:val="es-AR"/>
              </w:rPr>
              <w:t>FAS_SIUS_ID_FASCICOLO_SIUS</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(FASCICOLO_SIUS.ID_FASCICOLO_SIUS)</w:t>
            </w:r>
          </w:p>
        </w:tc>
      </w:tr>
      <w:tr w:rsidR="00880ABD">
        <w:tc>
          <w:tcPr>
            <w:tcW w:w="2945" w:type="dxa"/>
            <w:tcBorders>
              <w:top w:val="single" w:sz="4" w:space="0" w:color="000000"/>
              <w:bottom w:val="single" w:sz="4" w:space="0" w:color="000000"/>
            </w:tcBorders>
            <w:shd w:val="clear" w:color="auto" w:fill="auto"/>
            <w:vAlign w:val="bottom"/>
          </w:tcPr>
          <w:p w:rsidR="00880ABD" w:rsidRPr="00402532" w:rsidRDefault="00880ABD">
            <w:pPr>
              <w:rPr>
                <w:rFonts w:ascii="Segoe UI" w:hAnsi="Segoe UI" w:cs="Segoe UI"/>
                <w:color w:val="000000"/>
                <w:sz w:val="18"/>
                <w:szCs w:val="18"/>
                <w:lang w:val="en-GB"/>
              </w:rPr>
            </w:pPr>
            <w:r>
              <w:rPr>
                <w:rFonts w:ascii="Segoe UI" w:hAnsi="Segoe UI" w:cs="Segoe UI"/>
                <w:color w:val="000000"/>
                <w:sz w:val="18"/>
                <w:szCs w:val="18"/>
                <w:lang w:val="es-AR"/>
              </w:rPr>
              <w:t>POS_MAT_FAS_SIUS_POS_MAT</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COD_POSIZIONE_MATERIALE</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(POSIZIONE_MATERIALE.COD_POSIZIONE_MATERIALE)</w:t>
            </w:r>
          </w:p>
        </w:tc>
      </w:tr>
      <w:tr w:rsidR="00880ABD">
        <w:tc>
          <w:tcPr>
            <w:tcW w:w="2945" w:type="dxa"/>
            <w:tcBorders>
              <w:top w:val="single" w:sz="4" w:space="0" w:color="000000"/>
              <w:bottom w:val="single" w:sz="8" w:space="0" w:color="000000"/>
            </w:tcBorders>
            <w:shd w:val="clear" w:color="auto" w:fill="auto"/>
            <w:vAlign w:val="bottom"/>
          </w:tcPr>
          <w:p w:rsidR="00880ABD" w:rsidRPr="00402532" w:rsidRDefault="00880ABD">
            <w:pPr>
              <w:rPr>
                <w:rFonts w:ascii="Segoe UI" w:hAnsi="Segoe UI" w:cs="Segoe UI"/>
                <w:color w:val="000000"/>
                <w:sz w:val="18"/>
                <w:szCs w:val="18"/>
                <w:lang w:val="en-GB"/>
              </w:rPr>
            </w:pPr>
            <w:r>
              <w:rPr>
                <w:rFonts w:ascii="Segoe UI" w:hAnsi="Segoe UI" w:cs="Segoe UI"/>
                <w:color w:val="000000"/>
                <w:sz w:val="18"/>
                <w:szCs w:val="18"/>
                <w:lang w:val="es-AR"/>
              </w:rPr>
              <w:t>POS_MAT_FAS_SIUS_POS_MAT</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COD_UFFICIO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(POSIZIONE_MATERIALE.COD_UFFICIO)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 w:rsidR="00880ABD" w:rsidRDefault="00880ABD">
      <w:pPr>
        <w:pStyle w:val="Paragrafoelenco"/>
        <w:pageBreakBefore/>
      </w:pPr>
      <w:bookmarkStart w:id="160" w:name="_Toc78536720"/>
      <w:r>
        <w:t>PRESCRIZIONE</w:t>
      </w:r>
      <w:bookmarkEnd w:id="160"/>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prescrizione. utilizzata dal sottositema siep-sius.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978"/>
        <w:gridCol w:w="2042"/>
        <w:gridCol w:w="4410"/>
      </w:tblGrid>
      <w:tr w:rsidR="00880ABD">
        <w:trPr>
          <w:tblHeader/>
        </w:trPr>
        <w:tc>
          <w:tcPr>
            <w:tcW w:w="3978"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04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1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ID_PRESCRIZIONE</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pacing w:val="1"/>
                <w:sz w:val="18"/>
                <w:szCs w:val="18"/>
              </w:rPr>
            </w:pPr>
            <w:r>
              <w:rPr>
                <w:spacing w:val="1"/>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Chiave naturale numerica gestita da Sequence.</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COD_TIPO_PRESCRIZIONE</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(2 CHAR)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59"/>
            </w:pPr>
            <w:r>
              <w:rPr>
                <w:spacing w:val="1"/>
                <w:sz w:val="18"/>
                <w:szCs w:val="18"/>
              </w:rPr>
              <w:t>Codifica del Tipo di Prescrizione : Es.(Mantenere Costanti Rapporti con il Cssa Non Uscire Dall'Abitazione Non Frequentare Persone Pregiudicate  ... ). Associato al dominio TIPO_PRESCRIZIONE di CG_REF_CODES.</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COD_LUOGO_AFFIDAMENTO</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(6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Codice del comune Luogo di svolgimento della misura.</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COD_UFF_MAGISTRATO_COMPETENTE</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Codice Ufficio del Magistrato competente.</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COD_LUOGO_AUTORIZZATO</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(6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Codice comune del luogo autorizzato.</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ID_CSSA_COMPETENTE</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Chiave numerica del CSSA competente.</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DESCR_MANSIONE_LAVORATIVA</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1"/>
                <w:sz w:val="18"/>
                <w:szCs w:val="18"/>
              </w:rPr>
            </w:pPr>
            <w:r>
              <w:rPr>
                <w:spacing w:val="1"/>
                <w:sz w:val="18"/>
                <w:szCs w:val="18"/>
              </w:rPr>
              <w:t>VARCHAR2 (2000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Campo libero che descrive la mansione sostenuta.</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DESCR_LUOGO_LAVORO</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1"/>
                <w:sz w:val="18"/>
                <w:szCs w:val="18"/>
              </w:rPr>
            </w:pPr>
            <w:r>
              <w:rPr>
                <w:spacing w:val="1"/>
                <w:sz w:val="18"/>
                <w:szCs w:val="18"/>
              </w:rPr>
              <w:t>VARCHAR2 (2000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Descrizione del luogo di lavoro.</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COD_PROVINCIA_AUTORIZZATA</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(2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Codice della provincia entro cui opera l'affidato.</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ORA_USCITA_ABITAZIONE</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(5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Orario di uscita dall'abitazione.</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ORA_RIENTRO_ABITAZIONE</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(5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Ora di rientro in abitazione.</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4"/>
              <w:rPr>
                <w:spacing w:val="1"/>
                <w:sz w:val="18"/>
                <w:szCs w:val="18"/>
              </w:rPr>
            </w:pPr>
            <w:r>
              <w:rPr>
                <w:spacing w:val="1"/>
                <w:sz w:val="18"/>
                <w:szCs w:val="18"/>
              </w:rPr>
              <w:t>AUTORITA_COMPETENTE_CONTROLLO</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Descrizione dell'autorità preposta al controllo della prescrizione.</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NUM_VOLTE_CONTROLLO</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Numero di controlli effettuati per la prescrizione.</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DESCR_ALTRA_PRESCRIZIONE</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1"/>
                <w:sz w:val="18"/>
                <w:szCs w:val="18"/>
              </w:rPr>
            </w:pPr>
            <w:r>
              <w:rPr>
                <w:spacing w:val="1"/>
                <w:sz w:val="18"/>
                <w:szCs w:val="18"/>
              </w:rPr>
              <w:t>VARCHAR2 (2000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Descrizione di eventuale prescrizione non codificata.</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COD_UFFICIO_INSERIMENTO</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70"/>
              <w:rPr>
                <w:spacing w:val="1"/>
                <w:sz w:val="18"/>
                <w:szCs w:val="18"/>
              </w:rPr>
            </w:pPr>
            <w:r>
              <w:rPr>
                <w:spacing w:val="1"/>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COD_OPERATORE_AGGIORNAMENTO</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EVE_ID_EVENTO</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dell’evento</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DESCR_COMUNITA_TERAPEUTICA</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1"/>
                <w:sz w:val="18"/>
                <w:szCs w:val="18"/>
              </w:rPr>
            </w:pPr>
            <w:r>
              <w:rPr>
                <w:spacing w:val="1"/>
                <w:sz w:val="18"/>
                <w:szCs w:val="18"/>
              </w:rPr>
              <w:t>VARCHAR2 (2000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Descrizione della comunità terapeutica</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PROGR_PRESCRIZIONE</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5"/>
            </w:pPr>
            <w:r>
              <w:rPr>
                <w:spacing w:val="1"/>
                <w:sz w:val="18"/>
                <w:szCs w:val="18"/>
              </w:rPr>
              <w:t>Progressivi prescrizione.</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DESCR_PRESCRIZIONE_1</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1"/>
                <w:sz w:val="18"/>
                <w:szCs w:val="18"/>
              </w:rPr>
            </w:pPr>
            <w:r>
              <w:rPr>
                <w:spacing w:val="1"/>
                <w:sz w:val="18"/>
                <w:szCs w:val="18"/>
              </w:rPr>
              <w:t>VARCHAR2 (2000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Descrizione 1 Prescrizione</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DESCR_PRESCRIZIONE_2</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Descrizione 2 Prescrizione</w:t>
            </w:r>
          </w:p>
        </w:tc>
      </w:tr>
      <w:tr w:rsidR="00880ABD">
        <w:tc>
          <w:tcPr>
            <w:tcW w:w="397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DESCR_PRESCRIZIONE_3</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Descrizione 3 Prescrizione</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PRE_1_EVE_FK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(EVENTO.ID_EVENTO)</w:t>
            </w:r>
          </w:p>
        </w:tc>
      </w:tr>
    </w:tbl>
    <w:p w:rsidR="00880ABD" w:rsidRDefault="00880ABD">
      <w:pPr>
        <w:pStyle w:val="normal"/>
        <w:rPr>
          <w:rFonts w:ascii="Calibri" w:hAnsi="Calibri" w:cs="Calibri"/>
          <w:smallCaps/>
        </w:rPr>
      </w:pPr>
    </w:p>
    <w:p w:rsidR="00880ABD" w:rsidRDefault="00880ABD">
      <w:pPr>
        <w:pStyle w:val="Paragrafoelenco"/>
        <w:pageBreakBefore/>
      </w:pPr>
      <w:bookmarkStart w:id="161" w:name="_Toc78536721"/>
      <w:r>
        <w:t>PROCEDIMENTO_CUMULATO</w:t>
      </w:r>
      <w:bookmarkEnd w:id="161"/>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procedimento cumulato.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4111"/>
        <w:gridCol w:w="1872"/>
        <w:gridCol w:w="4447"/>
      </w:tblGrid>
      <w:tr w:rsidR="00880ABD">
        <w:trPr>
          <w:tblHeader/>
        </w:trPr>
        <w:tc>
          <w:tcPr>
            <w:tcW w:w="4111"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7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47"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ID_PROCEDIMENTO_CUMULATO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NUMBER(38)</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Identificativo del procedimento cumulato</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CHIAVE_ANNO_FAS_CUMULATO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NUMBER (4)</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Anno Procedimento</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CHIAVE_PROGR_FAS_CUMULATO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NUMBER(38)</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Numero procedimento</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COD_TIPO_UFFICIO_FAS_CUMULATO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VARCHAR2(6)</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18"/>
                <w:szCs w:val="18"/>
              </w:rPr>
              <w:t>Codice tipo ufficio</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COD_LUOGO_UFFICIO_FAS_CUMULATO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VARCHAR2(6)</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Luogo ufficio </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COD_UFFICIO_FAS_CUMULATO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VARCHAR2(11)</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ufficio</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FLAG_ACCORPATO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VARCHAR2(1)</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S/N – indica se ufficio accorpato</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CHIAVE_UFFICIO_ORIGINE</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VARCHAR2(11)</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Ufficio origine</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CHIAVE_PROGR_ORIGINE</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NUMBER(38)</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Id del Procedimento Origine</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DATA_RICHIESTA_FASCICOLO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DATE</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richiesta</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DATA_PERVENIMENTO_FASCICOLO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DATE</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Pervenimento</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NOTE</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VARCHAR2(2000)</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Campo per eventuali note</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KEY_PROVV_NSC</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NUMBER(38)</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Chiave associativa con NSC</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TIT_ID_TITOLO_CUMULATO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NUMBER(38)</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FK alla tabella TITOLO_CUMULATO</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FLAG_STATO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VARCHAR2(1)</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E=estratto M=modificato C=Cancellato I=Iscritto</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MOTIVO_MODIFICA</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VARCHAR2(2000)</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Note inserite dall''operatore in fase di Modifica Cancellazione Iscrizione</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ID_FASCICOLO_SIEP_ORIGINE</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NUMBER(38)</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Eventuale ID del record FASCICOLO_SIEP da cui è stato derivato questo record</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COD_OPERATORE_INSERIMENTO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VARCHAR2(100)</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Utente di Iscrizione</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DATA_INSERIMENTO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DATE</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di Iscrizione</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COD_UFFICIO_INSERIMENTO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 (11)</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Ufficio Utente di Iscrizione</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COD_OPERATORE_AGGIORNAMENTO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 (100)</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Utente ultimo aggiornamento</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DATA_AGGIORNAMENTO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DATE</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ultimo aggiornamento</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COD_UFFICIO_AGGIORNAMENTO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 (11)</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Ufficio Utente ultimo aggiornamento</w:t>
            </w:r>
          </w:p>
        </w:tc>
      </w:tr>
      <w:tr w:rsidR="00880ABD">
        <w:tc>
          <w:tcPr>
            <w:tcW w:w="411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20"/>
              </w:rPr>
              <w:t xml:space="preserve">EVE_ID_EVENTO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18"/>
                <w:szCs w:val="18"/>
              </w:rPr>
              <w:t>NUMBER(38)</w:t>
            </w:r>
          </w:p>
        </w:tc>
        <w:tc>
          <w:tcPr>
            <w:tcW w:w="444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rPr>
                <w:color w:val="000000"/>
                <w:sz w:val="20"/>
              </w:rPr>
            </w:pPr>
            <w:r>
              <w:rPr>
                <w:color w:val="000000"/>
                <w:sz w:val="20"/>
              </w:rPr>
              <w:t xml:space="preserve">FK alla tabella EVENTO  </w:t>
            </w:r>
          </w:p>
          <w:p w:rsidR="00880ABD" w:rsidRDefault="00880ABD">
            <w:pPr>
              <w:spacing w:before="60" w:after="60"/>
            </w:pPr>
            <w:r>
              <w:rPr>
                <w:color w:val="000000"/>
                <w:sz w:val="20"/>
              </w:rPr>
              <w:t>Se Iscritto in Istruttoria nel Proprio Ufficio, indica Id_Evento dell''iscrizione in Istruttoria. Se si cancella il Titolo dall''Istruttoria, va eliminato l''Evento corrispondente'</w:t>
            </w:r>
          </w:p>
        </w:tc>
      </w:tr>
    </w:tbl>
    <w:p w:rsidR="00880ABD" w:rsidRDefault="00880ABD">
      <w:pPr>
        <w:pStyle w:val="normal"/>
        <w:rPr>
          <w:rFonts w:ascii="Calibri" w:hAnsi="Calibri" w:cs="Calibri"/>
          <w:smallCaps/>
        </w:rPr>
      </w:pPr>
    </w:p>
    <w:p w:rsidR="00880ABD" w:rsidRDefault="00880ABD"/>
    <w:p w:rsidR="00880ABD" w:rsidRDefault="00880ABD">
      <w:pPr>
        <w:pStyle w:val="Paragrafoelenco"/>
        <w:pageBreakBefore/>
      </w:pPr>
      <w:bookmarkStart w:id="162" w:name="_Toc78536722"/>
      <w:r>
        <w:t>PROFILO</w:t>
      </w:r>
      <w:bookmarkEnd w:id="162"/>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ai possibili profili definibili per un utente di sies. utilizzata dal sottositema siep-sige-sius.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391"/>
        <w:gridCol w:w="1846"/>
        <w:gridCol w:w="5193"/>
      </w:tblGrid>
      <w:tr w:rsidR="00880ABD">
        <w:trPr>
          <w:tblHeader/>
        </w:trPr>
        <w:tc>
          <w:tcPr>
            <w:tcW w:w="3391"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4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19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C</w:t>
            </w:r>
            <w:r>
              <w:rPr>
                <w:spacing w:val="-1"/>
                <w:sz w:val="18"/>
                <w:szCs w:val="18"/>
              </w:rPr>
              <w:t>OD</w:t>
            </w:r>
            <w:r>
              <w:rPr>
                <w:spacing w:val="1"/>
                <w:sz w:val="18"/>
                <w:szCs w:val="18"/>
              </w:rPr>
              <w:t>_</w:t>
            </w:r>
            <w:r>
              <w:rPr>
                <w:spacing w:val="3"/>
                <w:sz w:val="18"/>
                <w:szCs w:val="18"/>
              </w:rPr>
              <w:t>P</w:t>
            </w:r>
            <w:r>
              <w:rPr>
                <w:sz w:val="18"/>
                <w:szCs w:val="18"/>
              </w:rPr>
              <w:t>R</w:t>
            </w:r>
            <w:r>
              <w:rPr>
                <w:spacing w:val="-3"/>
                <w:sz w:val="18"/>
                <w:szCs w:val="18"/>
              </w:rPr>
              <w:t>O</w:t>
            </w:r>
            <w:r>
              <w:rPr>
                <w:sz w:val="18"/>
                <w:szCs w:val="18"/>
              </w:rPr>
              <w:t>FI</w:t>
            </w:r>
            <w:r>
              <w:rPr>
                <w:spacing w:val="-2"/>
                <w:sz w:val="18"/>
                <w:szCs w:val="18"/>
              </w:rPr>
              <w:t>L</w:t>
            </w:r>
            <w:r>
              <w:rPr>
                <w:sz w:val="18"/>
                <w:szCs w:val="18"/>
              </w:rPr>
              <w:t>O</w:t>
            </w:r>
          </w:p>
        </w:tc>
        <w:tc>
          <w:tcPr>
            <w:tcW w:w="18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5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w:t>
            </w:r>
            <w:r>
              <w:rPr>
                <w:spacing w:val="1"/>
                <w:sz w:val="18"/>
                <w:szCs w:val="18"/>
              </w:rPr>
              <w:t>d</w:t>
            </w:r>
            <w:r>
              <w:rPr>
                <w:spacing w:val="-1"/>
                <w:sz w:val="18"/>
                <w:szCs w:val="18"/>
              </w:rPr>
              <w:t>e</w:t>
            </w:r>
            <w:r>
              <w:rPr>
                <w:spacing w:val="1"/>
                <w:sz w:val="18"/>
                <w:szCs w:val="18"/>
              </w:rPr>
              <w:t>n</w:t>
            </w:r>
            <w:r>
              <w:rPr>
                <w:sz w:val="18"/>
                <w:szCs w:val="18"/>
              </w:rPr>
              <w:t>ti</w:t>
            </w:r>
            <w:r>
              <w:rPr>
                <w:spacing w:val="-3"/>
                <w:sz w:val="18"/>
                <w:szCs w:val="18"/>
              </w:rPr>
              <w:t>f</w:t>
            </w:r>
            <w:r>
              <w:rPr>
                <w:sz w:val="18"/>
                <w:szCs w:val="18"/>
              </w:rPr>
              <w:t>i</w:t>
            </w:r>
            <w:r>
              <w:rPr>
                <w:spacing w:val="-1"/>
                <w:sz w:val="18"/>
                <w:szCs w:val="18"/>
              </w:rPr>
              <w:t>ca</w:t>
            </w:r>
            <w:r>
              <w:rPr>
                <w:sz w:val="18"/>
                <w:szCs w:val="18"/>
              </w:rPr>
              <w:t>ti</w:t>
            </w:r>
            <w:r>
              <w:rPr>
                <w:spacing w:val="-2"/>
                <w:sz w:val="18"/>
                <w:szCs w:val="18"/>
              </w:rPr>
              <w:t>v</w:t>
            </w:r>
            <w:r>
              <w:rPr>
                <w:sz w:val="18"/>
                <w:szCs w:val="18"/>
              </w:rPr>
              <w:t>o</w:t>
            </w:r>
            <w:r>
              <w:rPr>
                <w:spacing w:val="-7"/>
                <w:sz w:val="18"/>
                <w:szCs w:val="18"/>
              </w:rPr>
              <w:t xml:space="preserve"> </w:t>
            </w:r>
            <w:r>
              <w:rPr>
                <w:spacing w:val="1"/>
                <w:sz w:val="18"/>
                <w:szCs w:val="18"/>
              </w:rPr>
              <w:t>un</w:t>
            </w:r>
            <w:r>
              <w:rPr>
                <w:sz w:val="18"/>
                <w:szCs w:val="18"/>
              </w:rPr>
              <w:t>i</w:t>
            </w:r>
            <w:r>
              <w:rPr>
                <w:spacing w:val="-2"/>
                <w:sz w:val="18"/>
                <w:szCs w:val="18"/>
              </w:rPr>
              <w:t>v</w:t>
            </w:r>
            <w:r>
              <w:rPr>
                <w:spacing w:val="1"/>
                <w:sz w:val="18"/>
                <w:szCs w:val="18"/>
              </w:rPr>
              <w:t>o</w:t>
            </w:r>
            <w:r>
              <w:rPr>
                <w:spacing w:val="-5"/>
                <w:sz w:val="18"/>
                <w:szCs w:val="18"/>
              </w:rPr>
              <w:t>c</w:t>
            </w:r>
            <w:r>
              <w:rPr>
                <w:sz w:val="18"/>
                <w:szCs w:val="18"/>
              </w:rPr>
              <w:t>o</w:t>
            </w:r>
            <w:r>
              <w:rPr>
                <w:spacing w:val="-7"/>
                <w:sz w:val="18"/>
                <w:szCs w:val="18"/>
              </w:rPr>
              <w:t xml:space="preserve"> </w:t>
            </w:r>
            <w:r>
              <w:rPr>
                <w:spacing w:val="1"/>
                <w:sz w:val="18"/>
                <w:szCs w:val="18"/>
              </w:rPr>
              <w:t>d</w:t>
            </w:r>
            <w:r>
              <w:rPr>
                <w:spacing w:val="-1"/>
                <w:sz w:val="18"/>
                <w:szCs w:val="18"/>
              </w:rPr>
              <w:t>e</w:t>
            </w:r>
            <w:r>
              <w:rPr>
                <w:sz w:val="18"/>
                <w:szCs w:val="18"/>
              </w:rPr>
              <w:t>l</w:t>
            </w:r>
            <w:r>
              <w:rPr>
                <w:spacing w:val="-9"/>
                <w:sz w:val="18"/>
                <w:szCs w:val="18"/>
              </w:rPr>
              <w:t xml:space="preserve"> </w:t>
            </w:r>
            <w:r>
              <w:rPr>
                <w:spacing w:val="1"/>
                <w:sz w:val="18"/>
                <w:szCs w:val="18"/>
              </w:rPr>
              <w:t>p</w:t>
            </w:r>
            <w:r>
              <w:rPr>
                <w:sz w:val="18"/>
                <w:szCs w:val="18"/>
              </w:rPr>
              <w:t>r</w:t>
            </w:r>
            <w:r>
              <w:rPr>
                <w:spacing w:val="1"/>
                <w:sz w:val="18"/>
                <w:szCs w:val="18"/>
              </w:rPr>
              <w:t>o</w:t>
            </w:r>
            <w:r>
              <w:rPr>
                <w:spacing w:val="-3"/>
                <w:sz w:val="18"/>
                <w:szCs w:val="18"/>
              </w:rPr>
              <w:t>f</w:t>
            </w:r>
            <w:r>
              <w:rPr>
                <w:sz w:val="18"/>
                <w:szCs w:val="18"/>
              </w:rPr>
              <w:t>il</w:t>
            </w:r>
            <w:r>
              <w:rPr>
                <w:spacing w:val="-2"/>
                <w:sz w:val="18"/>
                <w:szCs w:val="18"/>
              </w:rPr>
              <w:t>o</w:t>
            </w:r>
            <w:r>
              <w:rPr>
                <w:sz w:val="18"/>
                <w:szCs w:val="18"/>
              </w:rPr>
              <w:t>.</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w w:val="95"/>
                <w:sz w:val="18"/>
                <w:szCs w:val="18"/>
              </w:rPr>
            </w:pPr>
            <w:r>
              <w:rPr>
                <w:spacing w:val="-1"/>
                <w:sz w:val="18"/>
                <w:szCs w:val="18"/>
              </w:rPr>
              <w:t>D</w:t>
            </w:r>
            <w:r>
              <w:rPr>
                <w:sz w:val="18"/>
                <w:szCs w:val="18"/>
              </w:rPr>
              <w:t>ESCRIZI</w:t>
            </w:r>
            <w:r>
              <w:rPr>
                <w:spacing w:val="-1"/>
                <w:sz w:val="18"/>
                <w:szCs w:val="18"/>
              </w:rPr>
              <w:t>ON</w:t>
            </w:r>
            <w:r>
              <w:rPr>
                <w:sz w:val="18"/>
                <w:szCs w:val="18"/>
              </w:rPr>
              <w:t>E</w:t>
            </w:r>
          </w:p>
        </w:tc>
        <w:tc>
          <w:tcPr>
            <w:tcW w:w="18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w w:val="95"/>
                <w:sz w:val="18"/>
                <w:szCs w:val="18"/>
              </w:rPr>
              <w:t>V</w:t>
            </w:r>
            <w:r>
              <w:rPr>
                <w:spacing w:val="-3"/>
                <w:w w:val="95"/>
                <w:sz w:val="18"/>
                <w:szCs w:val="18"/>
              </w:rPr>
              <w:t>A</w:t>
            </w:r>
            <w:r>
              <w:rPr>
                <w:w w:val="95"/>
                <w:sz w:val="18"/>
                <w:szCs w:val="18"/>
              </w:rPr>
              <w:t>RC</w:t>
            </w:r>
            <w:r>
              <w:rPr>
                <w:spacing w:val="1"/>
                <w:w w:val="95"/>
                <w:sz w:val="18"/>
                <w:szCs w:val="18"/>
              </w:rPr>
              <w:t>H</w:t>
            </w:r>
            <w:r>
              <w:rPr>
                <w:spacing w:val="-3"/>
                <w:w w:val="95"/>
                <w:sz w:val="18"/>
                <w:szCs w:val="18"/>
              </w:rPr>
              <w:t>A</w:t>
            </w:r>
            <w:r>
              <w:rPr>
                <w:w w:val="95"/>
                <w:sz w:val="18"/>
                <w:szCs w:val="18"/>
              </w:rPr>
              <w:t>R2</w:t>
            </w:r>
            <w:r>
              <w:rPr>
                <w:w w:val="99"/>
                <w:sz w:val="18"/>
                <w:szCs w:val="18"/>
              </w:rPr>
              <w:t xml:space="preserve"> </w:t>
            </w:r>
            <w:r>
              <w:rPr>
                <w:sz w:val="18"/>
                <w:szCs w:val="18"/>
              </w:rPr>
              <w:t>(</w:t>
            </w:r>
            <w:r>
              <w:rPr>
                <w:spacing w:val="1"/>
                <w:sz w:val="18"/>
                <w:szCs w:val="18"/>
              </w:rPr>
              <w:t>6</w:t>
            </w:r>
            <w:r>
              <w:rPr>
                <w:sz w:val="18"/>
                <w:szCs w:val="18"/>
              </w:rPr>
              <w:t>0</w:t>
            </w:r>
            <w:r>
              <w:rPr>
                <w:spacing w:val="-7"/>
                <w:sz w:val="18"/>
                <w:szCs w:val="18"/>
              </w:rPr>
              <w:t xml:space="preserve"> </w:t>
            </w:r>
            <w:r>
              <w:rPr>
                <w:sz w:val="18"/>
                <w:szCs w:val="18"/>
              </w:rPr>
              <w:t>CHAR)</w:t>
            </w:r>
          </w:p>
        </w:tc>
        <w:tc>
          <w:tcPr>
            <w:tcW w:w="5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Desc</w:t>
            </w:r>
            <w:r>
              <w:rPr>
                <w:sz w:val="18"/>
                <w:szCs w:val="18"/>
              </w:rPr>
              <w:t>ri</w:t>
            </w:r>
            <w:r>
              <w:rPr>
                <w:spacing w:val="-1"/>
                <w:sz w:val="18"/>
                <w:szCs w:val="18"/>
              </w:rPr>
              <w:t>z</w:t>
            </w:r>
            <w:r>
              <w:rPr>
                <w:sz w:val="18"/>
                <w:szCs w:val="18"/>
              </w:rPr>
              <w:t>i</w:t>
            </w:r>
            <w:r>
              <w:rPr>
                <w:spacing w:val="1"/>
                <w:sz w:val="18"/>
                <w:szCs w:val="18"/>
              </w:rPr>
              <w:t>on</w:t>
            </w:r>
            <w:r>
              <w:rPr>
                <w:sz w:val="18"/>
                <w:szCs w:val="18"/>
              </w:rPr>
              <w:t>e</w:t>
            </w:r>
            <w:r>
              <w:rPr>
                <w:spacing w:val="-7"/>
                <w:sz w:val="18"/>
                <w:szCs w:val="18"/>
              </w:rPr>
              <w:t xml:space="preserve"> </w:t>
            </w:r>
            <w:r>
              <w:rPr>
                <w:spacing w:val="-2"/>
                <w:sz w:val="18"/>
                <w:szCs w:val="18"/>
              </w:rPr>
              <w:t>g</w:t>
            </w:r>
            <w:r>
              <w:rPr>
                <w:spacing w:val="-1"/>
                <w:sz w:val="18"/>
                <w:szCs w:val="18"/>
              </w:rPr>
              <w:t>e</w:t>
            </w:r>
            <w:r>
              <w:rPr>
                <w:spacing w:val="1"/>
                <w:sz w:val="18"/>
                <w:szCs w:val="18"/>
              </w:rPr>
              <w:t>n</w:t>
            </w:r>
            <w:r>
              <w:rPr>
                <w:spacing w:val="-1"/>
                <w:sz w:val="18"/>
                <w:szCs w:val="18"/>
              </w:rPr>
              <w:t>e</w:t>
            </w:r>
            <w:r>
              <w:rPr>
                <w:sz w:val="18"/>
                <w:szCs w:val="18"/>
              </w:rPr>
              <w:t>ri</w:t>
            </w:r>
            <w:r>
              <w:rPr>
                <w:spacing w:val="-1"/>
                <w:sz w:val="18"/>
                <w:szCs w:val="18"/>
              </w:rPr>
              <w:t>c</w:t>
            </w:r>
            <w:r>
              <w:rPr>
                <w:sz w:val="18"/>
                <w:szCs w:val="18"/>
              </w:rPr>
              <w:t>a</w:t>
            </w:r>
            <w:r>
              <w:rPr>
                <w:spacing w:val="-6"/>
                <w:sz w:val="18"/>
                <w:szCs w:val="18"/>
              </w:rPr>
              <w:t xml:space="preserve"> </w:t>
            </w:r>
            <w:r>
              <w:rPr>
                <w:spacing w:val="1"/>
                <w:sz w:val="18"/>
                <w:szCs w:val="18"/>
              </w:rPr>
              <w:t>d</w:t>
            </w:r>
            <w:r>
              <w:rPr>
                <w:spacing w:val="-1"/>
                <w:sz w:val="18"/>
                <w:szCs w:val="18"/>
              </w:rPr>
              <w:t>e</w:t>
            </w:r>
            <w:r>
              <w:rPr>
                <w:sz w:val="18"/>
                <w:szCs w:val="18"/>
              </w:rPr>
              <w:t>l</w:t>
            </w:r>
            <w:r>
              <w:rPr>
                <w:spacing w:val="-5"/>
                <w:sz w:val="18"/>
                <w:szCs w:val="18"/>
              </w:rPr>
              <w:t xml:space="preserve"> </w:t>
            </w:r>
            <w:r>
              <w:rPr>
                <w:spacing w:val="1"/>
                <w:sz w:val="18"/>
                <w:szCs w:val="18"/>
              </w:rPr>
              <w:t>p</w:t>
            </w:r>
            <w:r>
              <w:rPr>
                <w:sz w:val="18"/>
                <w:szCs w:val="18"/>
              </w:rPr>
              <w:t>r</w:t>
            </w:r>
            <w:r>
              <w:rPr>
                <w:spacing w:val="1"/>
                <w:sz w:val="18"/>
                <w:szCs w:val="18"/>
              </w:rPr>
              <w:t>o</w:t>
            </w:r>
            <w:r>
              <w:rPr>
                <w:spacing w:val="-3"/>
                <w:sz w:val="18"/>
                <w:szCs w:val="18"/>
              </w:rPr>
              <w:t>f</w:t>
            </w:r>
            <w:r>
              <w:rPr>
                <w:sz w:val="18"/>
                <w:szCs w:val="18"/>
              </w:rPr>
              <w:t>ilo</w:t>
            </w:r>
            <w:r>
              <w:rPr>
                <w:spacing w:val="-5"/>
                <w:sz w:val="18"/>
                <w:szCs w:val="18"/>
              </w:rPr>
              <w:t xml:space="preserve"> a</w:t>
            </w:r>
            <w:r>
              <w:rPr>
                <w:spacing w:val="-1"/>
                <w:sz w:val="18"/>
                <w:szCs w:val="18"/>
              </w:rPr>
              <w:t>ss</w:t>
            </w:r>
            <w:r>
              <w:rPr>
                <w:spacing w:val="1"/>
                <w:sz w:val="18"/>
                <w:szCs w:val="18"/>
              </w:rPr>
              <w:t>o</w:t>
            </w:r>
            <w:r>
              <w:rPr>
                <w:spacing w:val="-1"/>
                <w:sz w:val="18"/>
                <w:szCs w:val="18"/>
              </w:rPr>
              <w:t>c</w:t>
            </w:r>
            <w:r>
              <w:rPr>
                <w:sz w:val="18"/>
                <w:szCs w:val="18"/>
              </w:rPr>
              <w:t>i</w:t>
            </w:r>
            <w:r>
              <w:rPr>
                <w:spacing w:val="-1"/>
                <w:sz w:val="18"/>
                <w:szCs w:val="18"/>
              </w:rPr>
              <w:t>a</w:t>
            </w:r>
            <w:r>
              <w:rPr>
                <w:sz w:val="18"/>
                <w:szCs w:val="18"/>
              </w:rPr>
              <w:t>to</w:t>
            </w:r>
            <w:r>
              <w:rPr>
                <w:spacing w:val="-5"/>
                <w:sz w:val="18"/>
                <w:szCs w:val="18"/>
              </w:rPr>
              <w:t xml:space="preserve"> </w:t>
            </w:r>
            <w:r>
              <w:rPr>
                <w:spacing w:val="-1"/>
                <w:sz w:val="18"/>
                <w:szCs w:val="18"/>
              </w:rPr>
              <w:t>a</w:t>
            </w:r>
            <w:r>
              <w:rPr>
                <w:sz w:val="18"/>
                <w:szCs w:val="18"/>
              </w:rPr>
              <w:t>l</w:t>
            </w:r>
            <w:r>
              <w:rPr>
                <w:spacing w:val="-4"/>
                <w:sz w:val="18"/>
                <w:szCs w:val="18"/>
              </w:rPr>
              <w:t xml:space="preserve"> </w:t>
            </w:r>
            <w:r>
              <w:rPr>
                <w:spacing w:val="-1"/>
                <w:sz w:val="18"/>
                <w:szCs w:val="18"/>
              </w:rPr>
              <w:t>c</w:t>
            </w:r>
            <w:r>
              <w:rPr>
                <w:spacing w:val="1"/>
                <w:sz w:val="18"/>
                <w:szCs w:val="18"/>
              </w:rPr>
              <w:t>o</w:t>
            </w:r>
            <w:r>
              <w:rPr>
                <w:spacing w:val="-2"/>
                <w:sz w:val="18"/>
                <w:szCs w:val="18"/>
              </w:rPr>
              <w:t>d</w:t>
            </w:r>
            <w:r>
              <w:rPr>
                <w:sz w:val="18"/>
                <w:szCs w:val="18"/>
              </w:rPr>
              <w:t>i</w:t>
            </w:r>
            <w:r>
              <w:rPr>
                <w:spacing w:val="-1"/>
                <w:sz w:val="18"/>
                <w:szCs w:val="18"/>
              </w:rPr>
              <w:t>ce</w:t>
            </w:r>
            <w:r>
              <w:rPr>
                <w:sz w:val="18"/>
                <w:szCs w:val="18"/>
              </w:rPr>
              <w:t>.</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w:t>
            </w:r>
            <w:r>
              <w:rPr>
                <w:sz w:val="18"/>
                <w:szCs w:val="18"/>
              </w:rPr>
              <w:t>T</w:t>
            </w:r>
            <w:r>
              <w:rPr>
                <w:spacing w:val="-3"/>
                <w:sz w:val="18"/>
                <w:szCs w:val="18"/>
              </w:rPr>
              <w:t>A</w:t>
            </w:r>
            <w:r>
              <w:rPr>
                <w:spacing w:val="1"/>
                <w:sz w:val="18"/>
                <w:szCs w:val="18"/>
              </w:rPr>
              <w:t>_</w:t>
            </w:r>
            <w:r>
              <w:rPr>
                <w:sz w:val="18"/>
                <w:szCs w:val="18"/>
              </w:rPr>
              <w:t>FI</w:t>
            </w:r>
            <w:r>
              <w:rPr>
                <w:spacing w:val="-1"/>
                <w:sz w:val="18"/>
                <w:szCs w:val="18"/>
              </w:rPr>
              <w:t>N</w:t>
            </w:r>
            <w:r>
              <w:rPr>
                <w:sz w:val="18"/>
                <w:szCs w:val="18"/>
              </w:rPr>
              <w:t>E</w:t>
            </w:r>
            <w:r>
              <w:rPr>
                <w:spacing w:val="1"/>
                <w:sz w:val="18"/>
                <w:szCs w:val="18"/>
              </w:rPr>
              <w:t>_</w:t>
            </w:r>
            <w:r>
              <w:rPr>
                <w:spacing w:val="2"/>
                <w:sz w:val="18"/>
                <w:szCs w:val="18"/>
              </w:rPr>
              <w:t>V</w:t>
            </w:r>
            <w:r>
              <w:rPr>
                <w:spacing w:val="-3"/>
                <w:sz w:val="18"/>
                <w:szCs w:val="18"/>
              </w:rPr>
              <w:t>A</w:t>
            </w:r>
            <w:r>
              <w:rPr>
                <w:spacing w:val="-2"/>
                <w:sz w:val="18"/>
                <w:szCs w:val="18"/>
              </w:rPr>
              <w:t>L</w:t>
            </w:r>
            <w:r>
              <w:rPr>
                <w:sz w:val="18"/>
                <w:szCs w:val="18"/>
              </w:rPr>
              <w:t>I</w:t>
            </w:r>
            <w:r>
              <w:rPr>
                <w:spacing w:val="-1"/>
                <w:sz w:val="18"/>
                <w:szCs w:val="18"/>
              </w:rPr>
              <w:t>D</w:t>
            </w:r>
            <w:r>
              <w:rPr>
                <w:spacing w:val="2"/>
                <w:sz w:val="18"/>
                <w:szCs w:val="18"/>
              </w:rPr>
              <w:t>I</w:t>
            </w:r>
            <w:r>
              <w:rPr>
                <w:sz w:val="18"/>
                <w:szCs w:val="18"/>
              </w:rPr>
              <w:t>T</w:t>
            </w:r>
            <w:r>
              <w:rPr>
                <w:spacing w:val="-3"/>
                <w:sz w:val="18"/>
                <w:szCs w:val="18"/>
              </w:rPr>
              <w:t>A</w:t>
            </w:r>
          </w:p>
        </w:tc>
        <w:tc>
          <w:tcPr>
            <w:tcW w:w="18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w:t>
            </w:r>
            <w:r>
              <w:rPr>
                <w:spacing w:val="-2"/>
                <w:sz w:val="18"/>
                <w:szCs w:val="18"/>
              </w:rPr>
              <w:t>T</w:t>
            </w:r>
            <w:r>
              <w:rPr>
                <w:sz w:val="18"/>
                <w:szCs w:val="18"/>
              </w:rPr>
              <w:t>E</w:t>
            </w:r>
          </w:p>
        </w:tc>
        <w:tc>
          <w:tcPr>
            <w:tcW w:w="5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45"/>
            </w:pPr>
            <w:r>
              <w:rPr>
                <w:spacing w:val="-1"/>
                <w:sz w:val="18"/>
                <w:szCs w:val="18"/>
              </w:rPr>
              <w:t>Da</w:t>
            </w:r>
            <w:r>
              <w:rPr>
                <w:sz w:val="18"/>
                <w:szCs w:val="18"/>
              </w:rPr>
              <w:t>ta</w:t>
            </w:r>
            <w:r>
              <w:rPr>
                <w:spacing w:val="-5"/>
                <w:sz w:val="18"/>
                <w:szCs w:val="18"/>
              </w:rPr>
              <w:t xml:space="preserve"> </w:t>
            </w:r>
            <w:r>
              <w:rPr>
                <w:spacing w:val="1"/>
                <w:sz w:val="18"/>
                <w:szCs w:val="18"/>
              </w:rPr>
              <w:t>d</w:t>
            </w:r>
            <w:r>
              <w:rPr>
                <w:sz w:val="18"/>
                <w:szCs w:val="18"/>
              </w:rPr>
              <w:t>i</w:t>
            </w:r>
            <w:r>
              <w:rPr>
                <w:spacing w:val="-3"/>
                <w:sz w:val="18"/>
                <w:szCs w:val="18"/>
              </w:rPr>
              <w:t xml:space="preserve"> f</w:t>
            </w:r>
            <w:r>
              <w:rPr>
                <w:sz w:val="18"/>
                <w:szCs w:val="18"/>
              </w:rPr>
              <w:t>i</w:t>
            </w:r>
            <w:r>
              <w:rPr>
                <w:spacing w:val="1"/>
                <w:sz w:val="18"/>
                <w:szCs w:val="18"/>
              </w:rPr>
              <w:t>n</w:t>
            </w:r>
            <w:r>
              <w:rPr>
                <w:sz w:val="18"/>
                <w:szCs w:val="18"/>
              </w:rPr>
              <w:t>e</w:t>
            </w:r>
            <w:r>
              <w:rPr>
                <w:spacing w:val="-5"/>
                <w:sz w:val="18"/>
                <w:szCs w:val="18"/>
              </w:rPr>
              <w:t xml:space="preserve"> </w:t>
            </w:r>
            <w:r>
              <w:rPr>
                <w:spacing w:val="-2"/>
                <w:sz w:val="18"/>
                <w:szCs w:val="18"/>
              </w:rPr>
              <w:t>v</w:t>
            </w:r>
            <w:r>
              <w:rPr>
                <w:spacing w:val="-1"/>
                <w:sz w:val="18"/>
                <w:szCs w:val="18"/>
              </w:rPr>
              <w:t>a</w:t>
            </w:r>
            <w:r>
              <w:rPr>
                <w:sz w:val="18"/>
                <w:szCs w:val="18"/>
              </w:rPr>
              <w:t>li</w:t>
            </w:r>
            <w:r>
              <w:rPr>
                <w:spacing w:val="1"/>
                <w:sz w:val="18"/>
                <w:szCs w:val="18"/>
              </w:rPr>
              <w:t>d</w:t>
            </w:r>
            <w:r>
              <w:rPr>
                <w:sz w:val="18"/>
                <w:szCs w:val="18"/>
              </w:rPr>
              <w:t>ità</w:t>
            </w:r>
            <w:r>
              <w:rPr>
                <w:spacing w:val="-4"/>
                <w:sz w:val="18"/>
                <w:szCs w:val="18"/>
              </w:rPr>
              <w:t xml:space="preserve"> </w:t>
            </w:r>
            <w:r>
              <w:rPr>
                <w:spacing w:val="1"/>
                <w:sz w:val="18"/>
                <w:szCs w:val="18"/>
              </w:rPr>
              <w:t>d</w:t>
            </w:r>
            <w:r>
              <w:rPr>
                <w:sz w:val="18"/>
                <w:szCs w:val="18"/>
              </w:rPr>
              <w:t>i</w:t>
            </w:r>
            <w:r>
              <w:rPr>
                <w:spacing w:val="-6"/>
                <w:sz w:val="18"/>
                <w:szCs w:val="18"/>
              </w:rPr>
              <w:t xml:space="preserve"> </w:t>
            </w:r>
            <w:r>
              <w:rPr>
                <w:spacing w:val="1"/>
                <w:sz w:val="18"/>
                <w:szCs w:val="18"/>
              </w:rPr>
              <w:t>u</w:t>
            </w:r>
            <w:r>
              <w:rPr>
                <w:sz w:val="18"/>
                <w:szCs w:val="18"/>
              </w:rPr>
              <w:t>n</w:t>
            </w:r>
            <w:r>
              <w:rPr>
                <w:spacing w:val="-4"/>
                <w:sz w:val="18"/>
                <w:szCs w:val="18"/>
              </w:rPr>
              <w:t xml:space="preserve"> </w:t>
            </w:r>
            <w:r>
              <w:rPr>
                <w:spacing w:val="1"/>
                <w:sz w:val="18"/>
                <w:szCs w:val="18"/>
              </w:rPr>
              <w:t>p</w:t>
            </w:r>
            <w:r>
              <w:rPr>
                <w:spacing w:val="-3"/>
                <w:sz w:val="18"/>
                <w:szCs w:val="18"/>
              </w:rPr>
              <w:t>r</w:t>
            </w:r>
            <w:r>
              <w:rPr>
                <w:spacing w:val="1"/>
                <w:sz w:val="18"/>
                <w:szCs w:val="18"/>
              </w:rPr>
              <w:t>o</w:t>
            </w:r>
            <w:r>
              <w:rPr>
                <w:spacing w:val="-3"/>
                <w:sz w:val="18"/>
                <w:szCs w:val="18"/>
              </w:rPr>
              <w:t>f</w:t>
            </w:r>
            <w:r>
              <w:rPr>
                <w:sz w:val="18"/>
                <w:szCs w:val="18"/>
              </w:rPr>
              <w:t>il</w:t>
            </w:r>
            <w:r>
              <w:rPr>
                <w:spacing w:val="1"/>
                <w:sz w:val="18"/>
                <w:szCs w:val="18"/>
              </w:rPr>
              <w:t>o</w:t>
            </w:r>
            <w:r>
              <w:rPr>
                <w:sz w:val="18"/>
                <w:szCs w:val="18"/>
              </w:rPr>
              <w:t>.</w:t>
            </w:r>
            <w:r>
              <w:rPr>
                <w:spacing w:val="-6"/>
                <w:sz w:val="18"/>
                <w:szCs w:val="18"/>
              </w:rPr>
              <w:t xml:space="preserve"> </w:t>
            </w:r>
            <w:r>
              <w:rPr>
                <w:spacing w:val="-1"/>
                <w:sz w:val="18"/>
                <w:szCs w:val="18"/>
              </w:rPr>
              <w:t>Q</w:t>
            </w:r>
            <w:r>
              <w:rPr>
                <w:spacing w:val="1"/>
                <w:sz w:val="18"/>
                <w:szCs w:val="18"/>
              </w:rPr>
              <w:t>u</w:t>
            </w:r>
            <w:r>
              <w:rPr>
                <w:spacing w:val="-1"/>
                <w:sz w:val="18"/>
                <w:szCs w:val="18"/>
              </w:rPr>
              <w:t>es</w:t>
            </w:r>
            <w:r>
              <w:rPr>
                <w:sz w:val="18"/>
                <w:szCs w:val="18"/>
              </w:rPr>
              <w:t>ta</w:t>
            </w:r>
            <w:r>
              <w:rPr>
                <w:spacing w:val="-4"/>
                <w:sz w:val="18"/>
                <w:szCs w:val="18"/>
              </w:rPr>
              <w:t xml:space="preserve"> </w:t>
            </w:r>
            <w:r>
              <w:rPr>
                <w:spacing w:val="1"/>
                <w:sz w:val="18"/>
                <w:szCs w:val="18"/>
              </w:rPr>
              <w:t>d</w:t>
            </w:r>
            <w:r>
              <w:rPr>
                <w:spacing w:val="-1"/>
                <w:sz w:val="18"/>
                <w:szCs w:val="18"/>
              </w:rPr>
              <w:t>a</w:t>
            </w:r>
            <w:r>
              <w:rPr>
                <w:sz w:val="18"/>
                <w:szCs w:val="18"/>
              </w:rPr>
              <w:t>ta</w:t>
            </w:r>
            <w:r>
              <w:rPr>
                <w:spacing w:val="-5"/>
                <w:sz w:val="18"/>
                <w:szCs w:val="18"/>
              </w:rPr>
              <w:t xml:space="preserve"> </w:t>
            </w:r>
            <w:r>
              <w:rPr>
                <w:spacing w:val="-2"/>
                <w:sz w:val="18"/>
                <w:szCs w:val="18"/>
              </w:rPr>
              <w:t>v</w:t>
            </w:r>
            <w:r>
              <w:rPr>
                <w:sz w:val="18"/>
                <w:szCs w:val="18"/>
              </w:rPr>
              <w:t>i</w:t>
            </w:r>
            <w:r>
              <w:rPr>
                <w:spacing w:val="-1"/>
                <w:sz w:val="18"/>
                <w:szCs w:val="18"/>
              </w:rPr>
              <w:t>e</w:t>
            </w:r>
            <w:r>
              <w:rPr>
                <w:spacing w:val="1"/>
                <w:sz w:val="18"/>
                <w:szCs w:val="18"/>
              </w:rPr>
              <w:t>n</w:t>
            </w:r>
            <w:r>
              <w:rPr>
                <w:sz w:val="18"/>
                <w:szCs w:val="18"/>
              </w:rPr>
              <w:t>e</w:t>
            </w:r>
            <w:r>
              <w:rPr>
                <w:spacing w:val="-5"/>
                <w:sz w:val="18"/>
                <w:szCs w:val="18"/>
              </w:rPr>
              <w:t xml:space="preserve"> </w:t>
            </w:r>
            <w:r>
              <w:rPr>
                <w:spacing w:val="-1"/>
                <w:sz w:val="18"/>
                <w:szCs w:val="18"/>
              </w:rPr>
              <w:t>c</w:t>
            </w:r>
            <w:r>
              <w:rPr>
                <w:spacing w:val="1"/>
                <w:sz w:val="18"/>
                <w:szCs w:val="18"/>
              </w:rPr>
              <w:t>o</w:t>
            </w:r>
            <w:r>
              <w:rPr>
                <w:spacing w:val="-5"/>
                <w:sz w:val="18"/>
                <w:szCs w:val="18"/>
              </w:rPr>
              <w:t>m</w:t>
            </w:r>
            <w:r>
              <w:rPr>
                <w:spacing w:val="1"/>
                <w:sz w:val="18"/>
                <w:szCs w:val="18"/>
              </w:rPr>
              <w:t>p</w:t>
            </w:r>
            <w:r>
              <w:rPr>
                <w:sz w:val="18"/>
                <w:szCs w:val="18"/>
              </w:rPr>
              <w:t>il</w:t>
            </w:r>
            <w:r>
              <w:rPr>
                <w:spacing w:val="-1"/>
                <w:sz w:val="18"/>
                <w:szCs w:val="18"/>
              </w:rPr>
              <w:t>a</w:t>
            </w:r>
            <w:r>
              <w:rPr>
                <w:sz w:val="18"/>
                <w:szCs w:val="18"/>
              </w:rPr>
              <w:t>ta</w:t>
            </w:r>
            <w:r>
              <w:rPr>
                <w:spacing w:val="-4"/>
                <w:sz w:val="18"/>
                <w:szCs w:val="18"/>
              </w:rPr>
              <w:t xml:space="preserve"> </w:t>
            </w:r>
            <w:r>
              <w:rPr>
                <w:spacing w:val="-1"/>
                <w:sz w:val="18"/>
                <w:szCs w:val="18"/>
              </w:rPr>
              <w:t>c</w:t>
            </w:r>
            <w:r>
              <w:rPr>
                <w:spacing w:val="1"/>
                <w:sz w:val="18"/>
                <w:szCs w:val="18"/>
              </w:rPr>
              <w:t>o</w:t>
            </w:r>
            <w:r>
              <w:rPr>
                <w:sz w:val="18"/>
                <w:szCs w:val="18"/>
              </w:rPr>
              <w:t>n</w:t>
            </w:r>
            <w:r>
              <w:rPr>
                <w:spacing w:val="-5"/>
                <w:sz w:val="18"/>
                <w:szCs w:val="18"/>
              </w:rPr>
              <w:t xml:space="preserve"> </w:t>
            </w:r>
            <w:r>
              <w:rPr>
                <w:sz w:val="18"/>
                <w:szCs w:val="18"/>
              </w:rPr>
              <w:t>la</w:t>
            </w:r>
            <w:r>
              <w:rPr>
                <w:w w:val="99"/>
                <w:sz w:val="18"/>
                <w:szCs w:val="18"/>
              </w:rPr>
              <w:t xml:space="preserve"> </w:t>
            </w:r>
            <w:r>
              <w:rPr>
                <w:spacing w:val="1"/>
                <w:sz w:val="18"/>
                <w:szCs w:val="18"/>
              </w:rPr>
              <w:t>d</w:t>
            </w:r>
            <w:r>
              <w:rPr>
                <w:spacing w:val="-1"/>
                <w:sz w:val="18"/>
                <w:szCs w:val="18"/>
              </w:rPr>
              <w:t>a</w:t>
            </w:r>
            <w:r>
              <w:rPr>
                <w:sz w:val="18"/>
                <w:szCs w:val="18"/>
              </w:rPr>
              <w:t>ta</w:t>
            </w:r>
            <w:r>
              <w:rPr>
                <w:spacing w:val="-6"/>
                <w:sz w:val="18"/>
                <w:szCs w:val="18"/>
              </w:rPr>
              <w:t xml:space="preserve"> </w:t>
            </w:r>
            <w:r>
              <w:rPr>
                <w:spacing w:val="1"/>
                <w:sz w:val="18"/>
                <w:szCs w:val="18"/>
              </w:rPr>
              <w:t>d</w:t>
            </w:r>
            <w:r>
              <w:rPr>
                <w:sz w:val="18"/>
                <w:szCs w:val="18"/>
              </w:rPr>
              <w:t>i</w:t>
            </w:r>
            <w:r>
              <w:rPr>
                <w:spacing w:val="-3"/>
                <w:sz w:val="18"/>
                <w:szCs w:val="18"/>
              </w:rPr>
              <w:t xml:space="preserve"> </w:t>
            </w:r>
            <w:r>
              <w:rPr>
                <w:spacing w:val="-1"/>
                <w:sz w:val="18"/>
                <w:szCs w:val="18"/>
              </w:rPr>
              <w:t>s</w:t>
            </w:r>
            <w:r>
              <w:rPr>
                <w:sz w:val="18"/>
                <w:szCs w:val="18"/>
              </w:rPr>
              <w:t>i</w:t>
            </w:r>
            <w:r>
              <w:rPr>
                <w:spacing w:val="-1"/>
                <w:sz w:val="18"/>
                <w:szCs w:val="18"/>
              </w:rPr>
              <w:t>s</w:t>
            </w:r>
            <w:r>
              <w:rPr>
                <w:sz w:val="18"/>
                <w:szCs w:val="18"/>
              </w:rPr>
              <w:t>t</w:t>
            </w:r>
            <w:r>
              <w:rPr>
                <w:spacing w:val="-1"/>
                <w:sz w:val="18"/>
                <w:szCs w:val="18"/>
              </w:rPr>
              <w:t>e</w:t>
            </w:r>
            <w:r>
              <w:rPr>
                <w:spacing w:val="-5"/>
                <w:sz w:val="18"/>
                <w:szCs w:val="18"/>
              </w:rPr>
              <w:t>m</w:t>
            </w:r>
            <w:r>
              <w:rPr>
                <w:sz w:val="18"/>
                <w:szCs w:val="18"/>
              </w:rPr>
              <w:t>a</w:t>
            </w:r>
            <w:r>
              <w:rPr>
                <w:spacing w:val="-6"/>
                <w:sz w:val="18"/>
                <w:szCs w:val="18"/>
              </w:rPr>
              <w:t xml:space="preserve"> </w:t>
            </w:r>
            <w:r>
              <w:rPr>
                <w:spacing w:val="1"/>
                <w:sz w:val="18"/>
                <w:szCs w:val="18"/>
              </w:rPr>
              <w:t>qu</w:t>
            </w:r>
            <w:r>
              <w:rPr>
                <w:spacing w:val="-1"/>
                <w:sz w:val="18"/>
                <w:szCs w:val="18"/>
              </w:rPr>
              <w:t>a</w:t>
            </w:r>
            <w:r>
              <w:rPr>
                <w:spacing w:val="1"/>
                <w:sz w:val="18"/>
                <w:szCs w:val="18"/>
              </w:rPr>
              <w:t>n</w:t>
            </w:r>
            <w:r>
              <w:rPr>
                <w:spacing w:val="-2"/>
                <w:sz w:val="18"/>
                <w:szCs w:val="18"/>
              </w:rPr>
              <w:t>d</w:t>
            </w:r>
            <w:r>
              <w:rPr>
                <w:sz w:val="18"/>
                <w:szCs w:val="18"/>
              </w:rPr>
              <w:t>o</w:t>
            </w:r>
            <w:r>
              <w:rPr>
                <w:spacing w:val="-3"/>
                <w:sz w:val="18"/>
                <w:szCs w:val="18"/>
              </w:rPr>
              <w:t xml:space="preserve"> </w:t>
            </w:r>
            <w:r>
              <w:rPr>
                <w:spacing w:val="-2"/>
                <w:sz w:val="18"/>
                <w:szCs w:val="18"/>
              </w:rPr>
              <w:t>v</w:t>
            </w:r>
            <w:r>
              <w:rPr>
                <w:sz w:val="18"/>
                <w:szCs w:val="18"/>
              </w:rPr>
              <w:t>i</w:t>
            </w:r>
            <w:r>
              <w:rPr>
                <w:spacing w:val="-1"/>
                <w:sz w:val="18"/>
                <w:szCs w:val="18"/>
              </w:rPr>
              <w:t>e</w:t>
            </w:r>
            <w:r>
              <w:rPr>
                <w:spacing w:val="1"/>
                <w:sz w:val="18"/>
                <w:szCs w:val="18"/>
              </w:rPr>
              <w:t>n</w:t>
            </w:r>
            <w:r>
              <w:rPr>
                <w:sz w:val="18"/>
                <w:szCs w:val="18"/>
              </w:rPr>
              <w:t>e</w:t>
            </w:r>
            <w:r>
              <w:rPr>
                <w:spacing w:val="-6"/>
                <w:sz w:val="18"/>
                <w:szCs w:val="18"/>
              </w:rPr>
              <w:t xml:space="preserve"> </w:t>
            </w:r>
            <w:r>
              <w:rPr>
                <w:sz w:val="18"/>
                <w:szCs w:val="18"/>
              </w:rPr>
              <w:t>ri</w:t>
            </w:r>
            <w:r>
              <w:rPr>
                <w:spacing w:val="-1"/>
                <w:sz w:val="18"/>
                <w:szCs w:val="18"/>
              </w:rPr>
              <w:t>c</w:t>
            </w:r>
            <w:r>
              <w:rPr>
                <w:spacing w:val="1"/>
                <w:sz w:val="18"/>
                <w:szCs w:val="18"/>
              </w:rPr>
              <w:t>h</w:t>
            </w:r>
            <w:r>
              <w:rPr>
                <w:spacing w:val="-2"/>
                <w:sz w:val="18"/>
                <w:szCs w:val="18"/>
              </w:rPr>
              <w:t>i</w:t>
            </w:r>
            <w:r>
              <w:rPr>
                <w:spacing w:val="-1"/>
                <w:sz w:val="18"/>
                <w:szCs w:val="18"/>
              </w:rPr>
              <w:t>es</w:t>
            </w:r>
            <w:r>
              <w:rPr>
                <w:sz w:val="18"/>
                <w:szCs w:val="18"/>
              </w:rPr>
              <w:t>ta</w:t>
            </w:r>
            <w:r>
              <w:rPr>
                <w:spacing w:val="-5"/>
                <w:sz w:val="18"/>
                <w:szCs w:val="18"/>
              </w:rPr>
              <w:t xml:space="preserve"> </w:t>
            </w:r>
            <w:r>
              <w:rPr>
                <w:sz w:val="18"/>
                <w:szCs w:val="18"/>
              </w:rPr>
              <w:t>la</w:t>
            </w:r>
            <w:r>
              <w:rPr>
                <w:spacing w:val="-6"/>
                <w:sz w:val="18"/>
                <w:szCs w:val="18"/>
              </w:rPr>
              <w:t xml:space="preserve"> </w:t>
            </w:r>
            <w:r>
              <w:rPr>
                <w:spacing w:val="1"/>
                <w:sz w:val="18"/>
                <w:szCs w:val="18"/>
              </w:rPr>
              <w:t>d</w:t>
            </w:r>
            <w:r>
              <w:rPr>
                <w:sz w:val="18"/>
                <w:szCs w:val="18"/>
              </w:rPr>
              <w:t>i</w:t>
            </w:r>
            <w:r>
              <w:rPr>
                <w:spacing w:val="-1"/>
                <w:sz w:val="18"/>
                <w:szCs w:val="18"/>
              </w:rPr>
              <w:t>sa</w:t>
            </w:r>
            <w:r>
              <w:rPr>
                <w:spacing w:val="1"/>
                <w:sz w:val="18"/>
                <w:szCs w:val="18"/>
              </w:rPr>
              <w:t>b</w:t>
            </w:r>
            <w:r>
              <w:rPr>
                <w:sz w:val="18"/>
                <w:szCs w:val="18"/>
              </w:rPr>
              <w:t>ilit</w:t>
            </w:r>
            <w:r>
              <w:rPr>
                <w:spacing w:val="-1"/>
                <w:sz w:val="18"/>
                <w:szCs w:val="18"/>
              </w:rPr>
              <w:t>az</w:t>
            </w:r>
            <w:r>
              <w:rPr>
                <w:sz w:val="18"/>
                <w:szCs w:val="18"/>
              </w:rPr>
              <w:t>i</w:t>
            </w:r>
            <w:r>
              <w:rPr>
                <w:spacing w:val="-2"/>
                <w:sz w:val="18"/>
                <w:szCs w:val="18"/>
              </w:rPr>
              <w:t>o</w:t>
            </w:r>
            <w:r>
              <w:rPr>
                <w:spacing w:val="1"/>
                <w:sz w:val="18"/>
                <w:szCs w:val="18"/>
              </w:rPr>
              <w:t>n</w:t>
            </w:r>
            <w:r>
              <w:rPr>
                <w:sz w:val="18"/>
                <w:szCs w:val="18"/>
              </w:rPr>
              <w:t>e</w:t>
            </w:r>
            <w:r>
              <w:rPr>
                <w:spacing w:val="-5"/>
                <w:sz w:val="18"/>
                <w:szCs w:val="18"/>
              </w:rPr>
              <w:t xml:space="preserve"> </w:t>
            </w:r>
            <w:r>
              <w:rPr>
                <w:spacing w:val="1"/>
                <w:sz w:val="18"/>
                <w:szCs w:val="18"/>
              </w:rPr>
              <w:t>d</w:t>
            </w:r>
            <w:r>
              <w:rPr>
                <w:sz w:val="18"/>
                <w:szCs w:val="18"/>
              </w:rPr>
              <w:t>i</w:t>
            </w:r>
            <w:r>
              <w:rPr>
                <w:spacing w:val="-6"/>
                <w:sz w:val="18"/>
                <w:szCs w:val="18"/>
              </w:rPr>
              <w:t xml:space="preserve"> </w:t>
            </w:r>
            <w:r>
              <w:rPr>
                <w:spacing w:val="-2"/>
                <w:sz w:val="18"/>
                <w:szCs w:val="18"/>
              </w:rPr>
              <w:t>u</w:t>
            </w:r>
            <w:r>
              <w:rPr>
                <w:sz w:val="18"/>
                <w:szCs w:val="18"/>
              </w:rPr>
              <w:t>n</w:t>
            </w:r>
            <w:r>
              <w:rPr>
                <w:spacing w:val="-4"/>
                <w:sz w:val="18"/>
                <w:szCs w:val="18"/>
              </w:rPr>
              <w:t xml:space="preserve"> </w:t>
            </w:r>
            <w:r>
              <w:rPr>
                <w:spacing w:val="1"/>
                <w:sz w:val="18"/>
                <w:szCs w:val="18"/>
              </w:rPr>
              <w:t>p</w:t>
            </w:r>
            <w:r>
              <w:rPr>
                <w:spacing w:val="-3"/>
                <w:sz w:val="18"/>
                <w:szCs w:val="18"/>
              </w:rPr>
              <w:t>r</w:t>
            </w:r>
            <w:r>
              <w:rPr>
                <w:spacing w:val="1"/>
                <w:sz w:val="18"/>
                <w:szCs w:val="18"/>
              </w:rPr>
              <w:t>o</w:t>
            </w:r>
            <w:r>
              <w:rPr>
                <w:spacing w:val="-3"/>
                <w:sz w:val="18"/>
                <w:szCs w:val="18"/>
              </w:rPr>
              <w:t>f</w:t>
            </w:r>
            <w:r>
              <w:rPr>
                <w:sz w:val="18"/>
                <w:szCs w:val="18"/>
              </w:rPr>
              <w:t>il</w:t>
            </w:r>
            <w:r>
              <w:rPr>
                <w:spacing w:val="1"/>
                <w:sz w:val="18"/>
                <w:szCs w:val="18"/>
              </w:rPr>
              <w:t>o</w:t>
            </w:r>
            <w:r>
              <w:rPr>
                <w:sz w:val="18"/>
                <w:szCs w:val="18"/>
              </w:rPr>
              <w:t>.</w:t>
            </w:r>
            <w:r>
              <w:rPr>
                <w:w w:val="99"/>
                <w:sz w:val="18"/>
                <w:szCs w:val="18"/>
              </w:rPr>
              <w:t xml:space="preserve"> </w:t>
            </w:r>
            <w:r>
              <w:rPr>
                <w:spacing w:val="-1"/>
                <w:sz w:val="18"/>
                <w:szCs w:val="18"/>
              </w:rPr>
              <w:t>U</w:t>
            </w:r>
            <w:r>
              <w:rPr>
                <w:sz w:val="18"/>
                <w:szCs w:val="18"/>
              </w:rPr>
              <w:t>n</w:t>
            </w:r>
            <w:r>
              <w:rPr>
                <w:spacing w:val="-3"/>
                <w:sz w:val="18"/>
                <w:szCs w:val="18"/>
              </w:rPr>
              <w:t xml:space="preserve"> </w:t>
            </w:r>
            <w:r>
              <w:rPr>
                <w:spacing w:val="1"/>
                <w:sz w:val="18"/>
                <w:szCs w:val="18"/>
              </w:rPr>
              <w:t>p</w:t>
            </w:r>
            <w:r>
              <w:rPr>
                <w:spacing w:val="-3"/>
                <w:sz w:val="18"/>
                <w:szCs w:val="18"/>
              </w:rPr>
              <w:t>r</w:t>
            </w:r>
            <w:r>
              <w:rPr>
                <w:spacing w:val="1"/>
                <w:sz w:val="18"/>
                <w:szCs w:val="18"/>
              </w:rPr>
              <w:t>o</w:t>
            </w:r>
            <w:r>
              <w:rPr>
                <w:spacing w:val="-3"/>
                <w:sz w:val="18"/>
                <w:szCs w:val="18"/>
              </w:rPr>
              <w:t>f</w:t>
            </w:r>
            <w:r>
              <w:rPr>
                <w:sz w:val="18"/>
                <w:szCs w:val="18"/>
              </w:rPr>
              <w:t>ilo</w:t>
            </w:r>
            <w:r>
              <w:rPr>
                <w:spacing w:val="-3"/>
                <w:sz w:val="18"/>
                <w:szCs w:val="18"/>
              </w:rPr>
              <w:t xml:space="preserve"> </w:t>
            </w:r>
            <w:r>
              <w:rPr>
                <w:spacing w:val="-1"/>
                <w:sz w:val="18"/>
                <w:szCs w:val="18"/>
              </w:rPr>
              <w:t>e</w:t>
            </w:r>
            <w:r>
              <w:rPr>
                <w:sz w:val="18"/>
                <w:szCs w:val="18"/>
              </w:rPr>
              <w:t>'</w:t>
            </w:r>
            <w:r>
              <w:rPr>
                <w:spacing w:val="-5"/>
                <w:sz w:val="18"/>
                <w:szCs w:val="18"/>
              </w:rPr>
              <w:t xml:space="preserve"> </w:t>
            </w:r>
            <w:r>
              <w:rPr>
                <w:spacing w:val="-1"/>
                <w:sz w:val="18"/>
                <w:szCs w:val="18"/>
              </w:rPr>
              <w:t>a</w:t>
            </w:r>
            <w:r>
              <w:rPr>
                <w:sz w:val="18"/>
                <w:szCs w:val="18"/>
              </w:rPr>
              <w:t>tti</w:t>
            </w:r>
            <w:r>
              <w:rPr>
                <w:spacing w:val="-2"/>
                <w:sz w:val="18"/>
                <w:szCs w:val="18"/>
              </w:rPr>
              <w:t>v</w:t>
            </w:r>
            <w:r>
              <w:rPr>
                <w:sz w:val="18"/>
                <w:szCs w:val="18"/>
              </w:rPr>
              <w:t>o</w:t>
            </w:r>
            <w:r>
              <w:rPr>
                <w:spacing w:val="-2"/>
                <w:sz w:val="18"/>
                <w:szCs w:val="18"/>
              </w:rPr>
              <w:t xml:space="preserve"> q</w:t>
            </w:r>
            <w:r>
              <w:rPr>
                <w:spacing w:val="1"/>
                <w:sz w:val="18"/>
                <w:szCs w:val="18"/>
              </w:rPr>
              <w:t>u</w:t>
            </w:r>
            <w:r>
              <w:rPr>
                <w:spacing w:val="-1"/>
                <w:sz w:val="18"/>
                <w:szCs w:val="18"/>
              </w:rPr>
              <w:t>a</w:t>
            </w:r>
            <w:r>
              <w:rPr>
                <w:spacing w:val="1"/>
                <w:sz w:val="18"/>
                <w:szCs w:val="18"/>
              </w:rPr>
              <w:t>n</w:t>
            </w:r>
            <w:r>
              <w:rPr>
                <w:spacing w:val="-2"/>
                <w:sz w:val="18"/>
                <w:szCs w:val="18"/>
              </w:rPr>
              <w:t>d</w:t>
            </w:r>
            <w:r>
              <w:rPr>
                <w:sz w:val="18"/>
                <w:szCs w:val="18"/>
              </w:rPr>
              <w:t>o</w:t>
            </w:r>
            <w:r>
              <w:rPr>
                <w:spacing w:val="-3"/>
                <w:sz w:val="18"/>
                <w:szCs w:val="18"/>
              </w:rPr>
              <w:t xml:space="preserve"> </w:t>
            </w:r>
            <w:r>
              <w:rPr>
                <w:sz w:val="18"/>
                <w:szCs w:val="18"/>
              </w:rPr>
              <w:t>la</w:t>
            </w:r>
            <w:r>
              <w:rPr>
                <w:spacing w:val="-6"/>
                <w:sz w:val="18"/>
                <w:szCs w:val="18"/>
              </w:rPr>
              <w:t xml:space="preserve"> </w:t>
            </w:r>
            <w:r>
              <w:rPr>
                <w:spacing w:val="1"/>
                <w:sz w:val="18"/>
                <w:szCs w:val="18"/>
              </w:rPr>
              <w:t>d</w:t>
            </w:r>
            <w:r>
              <w:rPr>
                <w:spacing w:val="-1"/>
                <w:sz w:val="18"/>
                <w:szCs w:val="18"/>
              </w:rPr>
              <w:t>a</w:t>
            </w:r>
            <w:r>
              <w:rPr>
                <w:sz w:val="18"/>
                <w:szCs w:val="18"/>
              </w:rPr>
              <w:t>ta</w:t>
            </w:r>
            <w:r>
              <w:rPr>
                <w:spacing w:val="-5"/>
                <w:sz w:val="18"/>
                <w:szCs w:val="18"/>
              </w:rPr>
              <w:t xml:space="preserve"> </w:t>
            </w:r>
            <w:r>
              <w:rPr>
                <w:spacing w:val="1"/>
                <w:sz w:val="18"/>
                <w:szCs w:val="18"/>
              </w:rPr>
              <w:t>d</w:t>
            </w:r>
            <w:r>
              <w:rPr>
                <w:sz w:val="18"/>
                <w:szCs w:val="18"/>
              </w:rPr>
              <w:t>i</w:t>
            </w:r>
            <w:r>
              <w:rPr>
                <w:spacing w:val="-3"/>
                <w:sz w:val="18"/>
                <w:szCs w:val="18"/>
              </w:rPr>
              <w:t xml:space="preserve"> f</w:t>
            </w:r>
            <w:r>
              <w:rPr>
                <w:sz w:val="18"/>
                <w:szCs w:val="18"/>
              </w:rPr>
              <w:t>i</w:t>
            </w:r>
            <w:r>
              <w:rPr>
                <w:spacing w:val="1"/>
                <w:sz w:val="18"/>
                <w:szCs w:val="18"/>
              </w:rPr>
              <w:t>n</w:t>
            </w:r>
            <w:r>
              <w:rPr>
                <w:sz w:val="18"/>
                <w:szCs w:val="18"/>
              </w:rPr>
              <w:t>e</w:t>
            </w:r>
            <w:r>
              <w:rPr>
                <w:spacing w:val="-4"/>
                <w:sz w:val="18"/>
                <w:szCs w:val="18"/>
              </w:rPr>
              <w:t xml:space="preserve"> </w:t>
            </w:r>
            <w:r>
              <w:rPr>
                <w:spacing w:val="-2"/>
                <w:sz w:val="18"/>
                <w:szCs w:val="18"/>
              </w:rPr>
              <w:t>v</w:t>
            </w:r>
            <w:r>
              <w:rPr>
                <w:spacing w:val="-1"/>
                <w:sz w:val="18"/>
                <w:szCs w:val="18"/>
              </w:rPr>
              <w:t>a</w:t>
            </w:r>
            <w:r>
              <w:rPr>
                <w:sz w:val="18"/>
                <w:szCs w:val="18"/>
              </w:rPr>
              <w:t>li</w:t>
            </w:r>
            <w:r>
              <w:rPr>
                <w:spacing w:val="1"/>
                <w:sz w:val="18"/>
                <w:szCs w:val="18"/>
              </w:rPr>
              <w:t>d</w:t>
            </w:r>
            <w:r>
              <w:rPr>
                <w:sz w:val="18"/>
                <w:szCs w:val="18"/>
              </w:rPr>
              <w:t>ità</w:t>
            </w:r>
            <w:r>
              <w:rPr>
                <w:spacing w:val="-5"/>
                <w:sz w:val="18"/>
                <w:szCs w:val="18"/>
              </w:rPr>
              <w:t xml:space="preserve"> </w:t>
            </w:r>
            <w:r>
              <w:rPr>
                <w:sz w:val="18"/>
                <w:szCs w:val="18"/>
              </w:rPr>
              <w:t>=</w:t>
            </w:r>
            <w:r>
              <w:rPr>
                <w:spacing w:val="-5"/>
                <w:sz w:val="18"/>
                <w:szCs w:val="18"/>
              </w:rPr>
              <w:t xml:space="preserve"> </w:t>
            </w:r>
            <w:r>
              <w:rPr>
                <w:spacing w:val="-1"/>
                <w:sz w:val="18"/>
                <w:szCs w:val="18"/>
              </w:rPr>
              <w:t>NU</w:t>
            </w:r>
            <w:r>
              <w:rPr>
                <w:spacing w:val="-2"/>
                <w:sz w:val="18"/>
                <w:szCs w:val="18"/>
              </w:rPr>
              <w:t xml:space="preserve">LL </w:t>
            </w:r>
            <w:r>
              <w:rPr>
                <w:spacing w:val="-1"/>
                <w:sz w:val="18"/>
                <w:szCs w:val="18"/>
              </w:rPr>
              <w:t>a</w:t>
            </w:r>
            <w:r>
              <w:rPr>
                <w:sz w:val="18"/>
                <w:szCs w:val="18"/>
              </w:rPr>
              <w:t>ltr</w:t>
            </w:r>
            <w:r>
              <w:rPr>
                <w:spacing w:val="2"/>
                <w:sz w:val="18"/>
                <w:szCs w:val="18"/>
              </w:rPr>
              <w:t>i</w:t>
            </w:r>
            <w:r>
              <w:rPr>
                <w:spacing w:val="-5"/>
                <w:sz w:val="18"/>
                <w:szCs w:val="18"/>
              </w:rPr>
              <w:t>m</w:t>
            </w:r>
            <w:r>
              <w:rPr>
                <w:spacing w:val="1"/>
                <w:sz w:val="18"/>
                <w:szCs w:val="18"/>
              </w:rPr>
              <w:t>en</w:t>
            </w:r>
            <w:r>
              <w:rPr>
                <w:sz w:val="18"/>
                <w:szCs w:val="18"/>
              </w:rPr>
              <w:t>ti</w:t>
            </w:r>
            <w:r>
              <w:rPr>
                <w:w w:val="99"/>
                <w:sz w:val="18"/>
                <w:szCs w:val="18"/>
              </w:rPr>
              <w:t xml:space="preserve"> </w:t>
            </w:r>
            <w:r>
              <w:rPr>
                <w:spacing w:val="-1"/>
                <w:sz w:val="18"/>
                <w:szCs w:val="18"/>
              </w:rPr>
              <w:t>e</w:t>
            </w:r>
            <w:r>
              <w:rPr>
                <w:sz w:val="18"/>
                <w:szCs w:val="18"/>
              </w:rPr>
              <w:t>'</w:t>
            </w:r>
            <w:r>
              <w:rPr>
                <w:spacing w:val="-5"/>
                <w:sz w:val="18"/>
                <w:szCs w:val="18"/>
              </w:rPr>
              <w:t xml:space="preserve"> </w:t>
            </w:r>
            <w:r>
              <w:rPr>
                <w:spacing w:val="1"/>
                <w:sz w:val="18"/>
                <w:szCs w:val="18"/>
              </w:rPr>
              <w:t>d</w:t>
            </w:r>
            <w:r>
              <w:rPr>
                <w:sz w:val="18"/>
                <w:szCs w:val="18"/>
              </w:rPr>
              <w:t>i</w:t>
            </w:r>
            <w:r>
              <w:rPr>
                <w:spacing w:val="-1"/>
                <w:sz w:val="18"/>
                <w:szCs w:val="18"/>
              </w:rPr>
              <w:t>sa</w:t>
            </w:r>
            <w:r>
              <w:rPr>
                <w:spacing w:val="1"/>
                <w:sz w:val="18"/>
                <w:szCs w:val="18"/>
              </w:rPr>
              <w:t>b</w:t>
            </w:r>
            <w:r>
              <w:rPr>
                <w:sz w:val="18"/>
                <w:szCs w:val="18"/>
              </w:rPr>
              <w:t>ilit</w:t>
            </w:r>
            <w:r>
              <w:rPr>
                <w:spacing w:val="-1"/>
                <w:sz w:val="18"/>
                <w:szCs w:val="18"/>
              </w:rPr>
              <w:t>a</w:t>
            </w:r>
            <w:r>
              <w:rPr>
                <w:sz w:val="18"/>
                <w:szCs w:val="18"/>
              </w:rPr>
              <w:t>to</w:t>
            </w:r>
            <w:r>
              <w:rPr>
                <w:spacing w:val="-5"/>
                <w:sz w:val="18"/>
                <w:szCs w:val="18"/>
              </w:rPr>
              <w:t xml:space="preserve"> </w:t>
            </w:r>
            <w:r>
              <w:rPr>
                <w:spacing w:val="-3"/>
                <w:sz w:val="18"/>
                <w:szCs w:val="18"/>
              </w:rPr>
              <w:t xml:space="preserve"> </w:t>
            </w:r>
            <w:r>
              <w:rPr>
                <w:spacing w:val="-5"/>
                <w:sz w:val="18"/>
                <w:szCs w:val="18"/>
              </w:rPr>
              <w:t>m</w:t>
            </w:r>
            <w:r>
              <w:rPr>
                <w:sz w:val="18"/>
                <w:szCs w:val="18"/>
              </w:rPr>
              <w:t>a</w:t>
            </w:r>
            <w:r>
              <w:rPr>
                <w:spacing w:val="-5"/>
                <w:sz w:val="18"/>
                <w:szCs w:val="18"/>
              </w:rPr>
              <w:t xml:space="preserve"> </w:t>
            </w:r>
            <w:r>
              <w:rPr>
                <w:spacing w:val="-1"/>
                <w:sz w:val="18"/>
                <w:szCs w:val="18"/>
              </w:rPr>
              <w:t>s</w:t>
            </w:r>
            <w:r>
              <w:rPr>
                <w:sz w:val="18"/>
                <w:szCs w:val="18"/>
              </w:rPr>
              <w:t>i</w:t>
            </w:r>
            <w:r>
              <w:rPr>
                <w:spacing w:val="-1"/>
                <w:sz w:val="18"/>
                <w:szCs w:val="18"/>
              </w:rPr>
              <w:t xml:space="preserve"> </w:t>
            </w:r>
            <w:r>
              <w:rPr>
                <w:spacing w:val="-5"/>
                <w:sz w:val="18"/>
                <w:szCs w:val="18"/>
              </w:rPr>
              <w:t>m</w:t>
            </w:r>
            <w:r>
              <w:rPr>
                <w:spacing w:val="-1"/>
                <w:sz w:val="18"/>
                <w:szCs w:val="18"/>
              </w:rPr>
              <w:t>a</w:t>
            </w:r>
            <w:r>
              <w:rPr>
                <w:spacing w:val="1"/>
                <w:sz w:val="18"/>
                <w:szCs w:val="18"/>
              </w:rPr>
              <w:t>n</w:t>
            </w:r>
            <w:r>
              <w:rPr>
                <w:sz w:val="18"/>
                <w:szCs w:val="18"/>
              </w:rPr>
              <w:t>ti</w:t>
            </w:r>
            <w:r>
              <w:rPr>
                <w:spacing w:val="-1"/>
                <w:sz w:val="18"/>
                <w:szCs w:val="18"/>
              </w:rPr>
              <w:t>e</w:t>
            </w:r>
            <w:r>
              <w:rPr>
                <w:spacing w:val="1"/>
                <w:sz w:val="18"/>
                <w:szCs w:val="18"/>
              </w:rPr>
              <w:t>n</w:t>
            </w:r>
            <w:r>
              <w:rPr>
                <w:sz w:val="18"/>
                <w:szCs w:val="18"/>
              </w:rPr>
              <w:t>e</w:t>
            </w:r>
            <w:r>
              <w:rPr>
                <w:spacing w:val="-5"/>
                <w:sz w:val="18"/>
                <w:szCs w:val="18"/>
              </w:rPr>
              <w:t xml:space="preserve"> </w:t>
            </w:r>
            <w:r>
              <w:rPr>
                <w:spacing w:val="1"/>
                <w:sz w:val="18"/>
                <w:szCs w:val="18"/>
              </w:rPr>
              <w:t>q</w:t>
            </w:r>
            <w:r>
              <w:rPr>
                <w:spacing w:val="-2"/>
                <w:sz w:val="18"/>
                <w:szCs w:val="18"/>
              </w:rPr>
              <w:t>u</w:t>
            </w:r>
            <w:r>
              <w:rPr>
                <w:spacing w:val="-1"/>
                <w:sz w:val="18"/>
                <w:szCs w:val="18"/>
              </w:rPr>
              <w:t>es</w:t>
            </w:r>
            <w:r>
              <w:rPr>
                <w:sz w:val="18"/>
                <w:szCs w:val="18"/>
              </w:rPr>
              <w:t>ta</w:t>
            </w:r>
            <w:r>
              <w:rPr>
                <w:spacing w:val="-4"/>
                <w:sz w:val="18"/>
                <w:szCs w:val="18"/>
              </w:rPr>
              <w:t xml:space="preserve"> </w:t>
            </w:r>
            <w:r>
              <w:rPr>
                <w:sz w:val="18"/>
                <w:szCs w:val="18"/>
              </w:rPr>
              <w:t>i</w:t>
            </w:r>
            <w:r>
              <w:rPr>
                <w:spacing w:val="1"/>
                <w:sz w:val="18"/>
                <w:szCs w:val="18"/>
              </w:rPr>
              <w:t>n</w:t>
            </w:r>
            <w:r>
              <w:rPr>
                <w:spacing w:val="-3"/>
                <w:sz w:val="18"/>
                <w:szCs w:val="18"/>
              </w:rPr>
              <w:t>f</w:t>
            </w:r>
            <w:r>
              <w:rPr>
                <w:spacing w:val="1"/>
                <w:sz w:val="18"/>
                <w:szCs w:val="18"/>
              </w:rPr>
              <w:t>o</w:t>
            </w:r>
            <w:r>
              <w:rPr>
                <w:spacing w:val="2"/>
                <w:sz w:val="18"/>
                <w:szCs w:val="18"/>
              </w:rPr>
              <w:t>r</w:t>
            </w:r>
            <w:r>
              <w:rPr>
                <w:spacing w:val="-5"/>
                <w:sz w:val="18"/>
                <w:szCs w:val="18"/>
              </w:rPr>
              <w:t>m</w:t>
            </w:r>
            <w:r>
              <w:rPr>
                <w:spacing w:val="-1"/>
                <w:sz w:val="18"/>
                <w:szCs w:val="18"/>
              </w:rPr>
              <w:t>az</w:t>
            </w:r>
            <w:r>
              <w:rPr>
                <w:sz w:val="18"/>
                <w:szCs w:val="18"/>
              </w:rPr>
              <w:t>i</w:t>
            </w:r>
            <w:r>
              <w:rPr>
                <w:spacing w:val="1"/>
                <w:sz w:val="18"/>
                <w:szCs w:val="18"/>
              </w:rPr>
              <w:t>on</w:t>
            </w:r>
            <w:r>
              <w:rPr>
                <w:sz w:val="18"/>
                <w:szCs w:val="18"/>
              </w:rPr>
              <w:t>e</w:t>
            </w:r>
            <w:r>
              <w:rPr>
                <w:spacing w:val="-5"/>
                <w:sz w:val="18"/>
                <w:szCs w:val="18"/>
              </w:rPr>
              <w:t xml:space="preserve"> </w:t>
            </w:r>
            <w:r>
              <w:rPr>
                <w:spacing w:val="1"/>
                <w:sz w:val="18"/>
                <w:szCs w:val="18"/>
              </w:rPr>
              <w:t>p</w:t>
            </w:r>
            <w:r>
              <w:rPr>
                <w:spacing w:val="-1"/>
                <w:sz w:val="18"/>
                <w:szCs w:val="18"/>
              </w:rPr>
              <w:t>e</w:t>
            </w:r>
            <w:r>
              <w:rPr>
                <w:sz w:val="18"/>
                <w:szCs w:val="18"/>
              </w:rPr>
              <w:t>r</w:t>
            </w:r>
            <w:r>
              <w:rPr>
                <w:spacing w:val="-4"/>
                <w:sz w:val="18"/>
                <w:szCs w:val="18"/>
              </w:rPr>
              <w:t xml:space="preserve"> </w:t>
            </w:r>
            <w:r>
              <w:rPr>
                <w:sz w:val="18"/>
                <w:szCs w:val="18"/>
              </w:rPr>
              <w:t>la</w:t>
            </w:r>
            <w:r>
              <w:rPr>
                <w:w w:val="99"/>
                <w:sz w:val="18"/>
                <w:szCs w:val="18"/>
              </w:rPr>
              <w:t xml:space="preserve"> </w:t>
            </w:r>
            <w:r>
              <w:rPr>
                <w:spacing w:val="-1"/>
                <w:sz w:val="18"/>
                <w:szCs w:val="18"/>
              </w:rPr>
              <w:t>s</w:t>
            </w:r>
            <w:r>
              <w:rPr>
                <w:sz w:val="18"/>
                <w:szCs w:val="18"/>
              </w:rPr>
              <w:t>t</w:t>
            </w:r>
            <w:r>
              <w:rPr>
                <w:spacing w:val="1"/>
                <w:sz w:val="18"/>
                <w:szCs w:val="18"/>
              </w:rPr>
              <w:t>o</w:t>
            </w:r>
            <w:r>
              <w:rPr>
                <w:sz w:val="18"/>
                <w:szCs w:val="18"/>
              </w:rPr>
              <w:t>ri</w:t>
            </w:r>
            <w:r>
              <w:rPr>
                <w:spacing w:val="-1"/>
                <w:sz w:val="18"/>
                <w:szCs w:val="18"/>
              </w:rPr>
              <w:t>c</w:t>
            </w:r>
            <w:r>
              <w:rPr>
                <w:sz w:val="18"/>
                <w:szCs w:val="18"/>
              </w:rPr>
              <w:t>i</w:t>
            </w:r>
            <w:r>
              <w:rPr>
                <w:spacing w:val="-1"/>
                <w:sz w:val="18"/>
                <w:szCs w:val="18"/>
              </w:rPr>
              <w:t>zzaz</w:t>
            </w:r>
            <w:r>
              <w:rPr>
                <w:sz w:val="18"/>
                <w:szCs w:val="18"/>
              </w:rPr>
              <w:t>i</w:t>
            </w:r>
            <w:r>
              <w:rPr>
                <w:spacing w:val="1"/>
                <w:sz w:val="18"/>
                <w:szCs w:val="18"/>
              </w:rPr>
              <w:t>on</w:t>
            </w:r>
            <w:r>
              <w:rPr>
                <w:sz w:val="18"/>
                <w:szCs w:val="18"/>
              </w:rPr>
              <w:t>e</w:t>
            </w:r>
            <w:r>
              <w:rPr>
                <w:spacing w:val="-10"/>
                <w:sz w:val="18"/>
                <w:szCs w:val="18"/>
              </w:rPr>
              <w:t xml:space="preserve"> </w:t>
            </w:r>
            <w:r>
              <w:rPr>
                <w:spacing w:val="1"/>
                <w:sz w:val="18"/>
                <w:szCs w:val="18"/>
              </w:rPr>
              <w:t>d</w:t>
            </w:r>
            <w:r>
              <w:rPr>
                <w:spacing w:val="-1"/>
                <w:sz w:val="18"/>
                <w:szCs w:val="18"/>
              </w:rPr>
              <w:t>e</w:t>
            </w:r>
            <w:r>
              <w:rPr>
                <w:sz w:val="18"/>
                <w:szCs w:val="18"/>
              </w:rPr>
              <w:t>i</w:t>
            </w:r>
            <w:r>
              <w:rPr>
                <w:spacing w:val="-10"/>
                <w:sz w:val="18"/>
                <w:szCs w:val="18"/>
              </w:rPr>
              <w:t xml:space="preserve"> </w:t>
            </w:r>
            <w:r>
              <w:rPr>
                <w:spacing w:val="1"/>
                <w:sz w:val="18"/>
                <w:szCs w:val="18"/>
              </w:rPr>
              <w:t>d</w:t>
            </w:r>
            <w:r>
              <w:rPr>
                <w:spacing w:val="-1"/>
                <w:sz w:val="18"/>
                <w:szCs w:val="18"/>
              </w:rPr>
              <w:t>a</w:t>
            </w:r>
            <w:r>
              <w:rPr>
                <w:sz w:val="18"/>
                <w:szCs w:val="18"/>
              </w:rPr>
              <w:t>ti.</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FUNZIONE_PROFILO</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FUN_PRO_PRF_FK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PRF_COD_PROFILO</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UTENTE_PROFILO</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UTE_PRO_PRF_FK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PRF_COD_PROFILO</w:t>
            </w:r>
          </w:p>
        </w:tc>
      </w:tr>
    </w:tbl>
    <w:p w:rsidR="00880ABD" w:rsidRDefault="00880ABD"/>
    <w:p w:rsidR="00880ABD" w:rsidRDefault="00880ABD"/>
    <w:p w:rsidR="00880ABD" w:rsidRDefault="00880ABD">
      <w:pPr>
        <w:pStyle w:val="Paragrafoelenco"/>
        <w:pageBreakBefore/>
      </w:pPr>
      <w:bookmarkStart w:id="163" w:name="_Toc78536723"/>
      <w:r>
        <w:t>PROFILO_TIPOUFFICIO</w:t>
      </w:r>
      <w:bookmarkEnd w:id="163"/>
    </w:p>
    <w:p w:rsidR="00880ABD" w:rsidRDefault="00880ABD">
      <w:pPr>
        <w:pStyle w:val="Paragrafoelenco"/>
        <w:numPr>
          <w:ilvl w:val="0"/>
          <w:numId w:val="0"/>
        </w:numPr>
      </w:pPr>
    </w:p>
    <w:p w:rsidR="00880ABD" w:rsidRDefault="00880ABD">
      <w:pPr>
        <w:pStyle w:val="normal"/>
      </w:pPr>
      <w:r>
        <w:rPr>
          <w:rFonts w:ascii="Calibri" w:hAnsi="Calibri" w:cs="Calibri"/>
          <w:smallCaps/>
        </w:rPr>
        <w:t>tabella associativa tra il Profilo e il Tipo_ufficio. utilizzata dal sottositema siep-sige-sius.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391"/>
        <w:gridCol w:w="2346"/>
        <w:gridCol w:w="4693"/>
      </w:tblGrid>
      <w:tr w:rsidR="00880ABD">
        <w:trPr>
          <w:tblHeader/>
        </w:trPr>
        <w:tc>
          <w:tcPr>
            <w:tcW w:w="3391"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34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9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P</w:t>
            </w:r>
            <w:r>
              <w:rPr>
                <w:spacing w:val="-3"/>
                <w:sz w:val="18"/>
                <w:szCs w:val="18"/>
              </w:rPr>
              <w:t>R</w:t>
            </w:r>
            <w:r>
              <w:rPr>
                <w:sz w:val="18"/>
                <w:szCs w:val="18"/>
              </w:rPr>
              <w:t>F</w:t>
            </w:r>
            <w:r>
              <w:rPr>
                <w:spacing w:val="1"/>
                <w:sz w:val="18"/>
                <w:szCs w:val="18"/>
              </w:rPr>
              <w:t>_</w:t>
            </w:r>
            <w:r>
              <w:rPr>
                <w:sz w:val="18"/>
                <w:szCs w:val="18"/>
              </w:rPr>
              <w:t>C</w:t>
            </w:r>
            <w:r>
              <w:rPr>
                <w:spacing w:val="-1"/>
                <w:sz w:val="18"/>
                <w:szCs w:val="18"/>
              </w:rPr>
              <w:t>OD</w:t>
            </w:r>
            <w:r>
              <w:rPr>
                <w:spacing w:val="-2"/>
                <w:sz w:val="18"/>
                <w:szCs w:val="18"/>
              </w:rPr>
              <w:t>_</w:t>
            </w:r>
            <w:r>
              <w:rPr>
                <w:spacing w:val="3"/>
                <w:sz w:val="18"/>
                <w:szCs w:val="18"/>
              </w:rPr>
              <w:t>P</w:t>
            </w:r>
            <w:r>
              <w:rPr>
                <w:sz w:val="18"/>
                <w:szCs w:val="18"/>
              </w:rPr>
              <w:t>R</w:t>
            </w:r>
            <w:r>
              <w:rPr>
                <w:spacing w:val="-3"/>
                <w:sz w:val="18"/>
                <w:szCs w:val="18"/>
              </w:rPr>
              <w:t>O</w:t>
            </w:r>
            <w:r>
              <w:rPr>
                <w:sz w:val="18"/>
                <w:szCs w:val="18"/>
              </w:rPr>
              <w:t>FI</w:t>
            </w:r>
            <w:r>
              <w:rPr>
                <w:spacing w:val="-2"/>
                <w:sz w:val="18"/>
                <w:szCs w:val="18"/>
              </w:rPr>
              <w:t>L</w:t>
            </w:r>
            <w:r>
              <w:rPr>
                <w:sz w:val="18"/>
                <w:szCs w:val="18"/>
              </w:rPr>
              <w:t>O</w:t>
            </w:r>
          </w:p>
        </w:tc>
        <w:tc>
          <w:tcPr>
            <w:tcW w:w="23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napToGrid w:val="0"/>
            </w:pP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w w:val="95"/>
                <w:sz w:val="18"/>
                <w:szCs w:val="18"/>
              </w:rPr>
            </w:pPr>
            <w:r>
              <w:rPr>
                <w:spacing w:val="-1"/>
                <w:sz w:val="18"/>
                <w:szCs w:val="18"/>
              </w:rPr>
              <w:t>U</w:t>
            </w:r>
            <w:r>
              <w:rPr>
                <w:sz w:val="18"/>
                <w:szCs w:val="18"/>
              </w:rPr>
              <w:t>FF</w:t>
            </w:r>
            <w:r>
              <w:rPr>
                <w:spacing w:val="1"/>
                <w:sz w:val="18"/>
                <w:szCs w:val="18"/>
              </w:rPr>
              <w:t>_</w:t>
            </w:r>
            <w:r>
              <w:rPr>
                <w:sz w:val="18"/>
                <w:szCs w:val="18"/>
              </w:rPr>
              <w:t>C</w:t>
            </w:r>
            <w:r>
              <w:rPr>
                <w:spacing w:val="-1"/>
                <w:sz w:val="18"/>
                <w:szCs w:val="18"/>
              </w:rPr>
              <w:t>OD</w:t>
            </w:r>
            <w:r>
              <w:rPr>
                <w:spacing w:val="1"/>
                <w:sz w:val="18"/>
                <w:szCs w:val="18"/>
              </w:rPr>
              <w:t>_</w:t>
            </w:r>
            <w:r>
              <w:rPr>
                <w:spacing w:val="-2"/>
                <w:sz w:val="18"/>
                <w:szCs w:val="18"/>
              </w:rPr>
              <w:t>T</w:t>
            </w:r>
            <w:r>
              <w:rPr>
                <w:spacing w:val="-3"/>
                <w:sz w:val="18"/>
                <w:szCs w:val="18"/>
              </w:rPr>
              <w:t>I</w:t>
            </w:r>
            <w:r>
              <w:rPr>
                <w:spacing w:val="3"/>
                <w:sz w:val="18"/>
                <w:szCs w:val="18"/>
              </w:rPr>
              <w:t>P</w:t>
            </w:r>
            <w:r>
              <w:rPr>
                <w:spacing w:val="-1"/>
                <w:sz w:val="18"/>
                <w:szCs w:val="18"/>
              </w:rPr>
              <w:t>O</w:t>
            </w:r>
            <w:r>
              <w:rPr>
                <w:spacing w:val="1"/>
                <w:sz w:val="18"/>
                <w:szCs w:val="18"/>
              </w:rPr>
              <w:t>_</w:t>
            </w:r>
            <w:r>
              <w:rPr>
                <w:spacing w:val="-1"/>
                <w:sz w:val="18"/>
                <w:szCs w:val="18"/>
              </w:rPr>
              <w:t>U</w:t>
            </w:r>
            <w:r>
              <w:rPr>
                <w:sz w:val="18"/>
                <w:szCs w:val="18"/>
              </w:rPr>
              <w:t>FFICIO</w:t>
            </w:r>
          </w:p>
        </w:tc>
        <w:tc>
          <w:tcPr>
            <w:tcW w:w="23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pPr>
            <w:r>
              <w:rPr>
                <w:spacing w:val="1"/>
                <w:w w:val="95"/>
                <w:sz w:val="18"/>
                <w:szCs w:val="18"/>
              </w:rPr>
              <w:t>V</w:t>
            </w:r>
            <w:r>
              <w:rPr>
                <w:spacing w:val="-3"/>
                <w:w w:val="95"/>
                <w:sz w:val="18"/>
                <w:szCs w:val="18"/>
              </w:rPr>
              <w:t>A</w:t>
            </w:r>
            <w:r>
              <w:rPr>
                <w:w w:val="95"/>
                <w:sz w:val="18"/>
                <w:szCs w:val="18"/>
              </w:rPr>
              <w:t>RC</w:t>
            </w:r>
            <w:r>
              <w:rPr>
                <w:spacing w:val="1"/>
                <w:w w:val="95"/>
                <w:sz w:val="18"/>
                <w:szCs w:val="18"/>
              </w:rPr>
              <w:t>H</w:t>
            </w:r>
            <w:r>
              <w:rPr>
                <w:spacing w:val="-3"/>
                <w:w w:val="95"/>
                <w:sz w:val="18"/>
                <w:szCs w:val="18"/>
              </w:rPr>
              <w:t>A</w:t>
            </w:r>
            <w:r>
              <w:rPr>
                <w:w w:val="95"/>
                <w:sz w:val="18"/>
                <w:szCs w:val="18"/>
              </w:rPr>
              <w:t>R2</w:t>
            </w:r>
            <w:r>
              <w:rPr>
                <w:w w:val="99"/>
                <w:sz w:val="18"/>
                <w:szCs w:val="18"/>
              </w:rPr>
              <w:t xml:space="preserve"> </w:t>
            </w:r>
            <w:r>
              <w:rPr>
                <w:sz w:val="18"/>
                <w:szCs w:val="18"/>
              </w:rPr>
              <w:t>(</w:t>
            </w:r>
            <w:r>
              <w:rPr>
                <w:spacing w:val="1"/>
                <w:sz w:val="18"/>
                <w:szCs w:val="18"/>
              </w:rPr>
              <w:t>1</w:t>
            </w:r>
            <w:r>
              <w:rPr>
                <w:sz w:val="18"/>
                <w:szCs w:val="18"/>
              </w:rPr>
              <w:t>0</w:t>
            </w:r>
            <w:r>
              <w:rPr>
                <w:spacing w:val="-7"/>
                <w:sz w:val="18"/>
                <w:szCs w:val="18"/>
              </w:rPr>
              <w:t xml:space="preserve"> </w:t>
            </w:r>
            <w:r>
              <w:rPr>
                <w:sz w:val="18"/>
                <w:szCs w:val="18"/>
              </w:rPr>
              <w:t>CHAR)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w:t>
            </w:r>
            <w:r>
              <w:rPr>
                <w:spacing w:val="-2"/>
                <w:sz w:val="18"/>
                <w:szCs w:val="18"/>
              </w:rPr>
              <w:t>L</w:t>
            </w:r>
            <w:r>
              <w:rPr>
                <w:sz w:val="18"/>
                <w:szCs w:val="18"/>
              </w:rPr>
              <w:t>.</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napToGrid w:val="0"/>
            </w:pPr>
          </w:p>
        </w:tc>
      </w:tr>
    </w:tbl>
    <w:p w:rsidR="00880ABD" w:rsidRDefault="00880ABD"/>
    <w:p w:rsidR="00880ABD" w:rsidRDefault="00880ABD"/>
    <w:p w:rsidR="00880ABD" w:rsidRDefault="00880ABD">
      <w:pPr>
        <w:pStyle w:val="Paragrafoelenco"/>
        <w:pageBreakBefore/>
      </w:pPr>
      <w:bookmarkStart w:id="164" w:name="_Toc78536724"/>
      <w:r>
        <w:t>PROVVEDIMENTO_SIGE</w:t>
      </w:r>
      <w:bookmarkEnd w:id="164"/>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 provvedimento sige. utilizzata dal sottositema sige.</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02"/>
        <w:gridCol w:w="2035"/>
        <w:gridCol w:w="4693"/>
      </w:tblGrid>
      <w:tr w:rsidR="00880ABD">
        <w:trPr>
          <w:tblHeader/>
        </w:trPr>
        <w:tc>
          <w:tcPr>
            <w:tcW w:w="370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03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9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ID_PROVVEDIMENTO_SIGE</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Chiave primaria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FAS_ID_FASCICOLO_SIGE</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1"/>
                <w:sz w:val="18"/>
                <w:szCs w:val="18"/>
              </w:rPr>
            </w:pPr>
            <w:r>
              <w:rPr>
                <w:spacing w:val="-1"/>
                <w:sz w:val="18"/>
                <w:szCs w:val="18"/>
              </w:rPr>
              <w:t>NUMBER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Riferimento al FASCICOLO_SIGE.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ID_EVENTO_GENERATO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Riferimento all'Evento associato al Provvedimento.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CHIAVE_ANNO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Chiave ANNO per Ufficio.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CHIAVE_PROGR</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1"/>
                <w:sz w:val="18"/>
                <w:szCs w:val="18"/>
              </w:rPr>
              <w:t>Chiave Progressivo per Ufficio.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DATA_EMISSIONE</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DATE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Data di Emissione del Provvedimento.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DATA_DEPOSITO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DATE DEFAULT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Data di Deposito del Provvedimento.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COD_TIPO_PROVVEDIMENTO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Codice identificativo del tipo di Provvedimento.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(100 CHAR)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DATE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Data di inserimento del record </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COD_OPERATORE_AGGIORNAMENTO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Ufficio dell’operatore che ha aggiornato il record </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DEFINITORIO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Flag a S indica che il provvedimento è Definitorio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CHIAVE_UFFICIO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Chiave Ufficio del Provvedimento SIGE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FLAG_ORDINE_TRADUZIONE</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34"/>
            </w:pPr>
            <w:r>
              <w:rPr>
                <w:spacing w:val="-1"/>
                <w:sz w:val="18"/>
                <w:szCs w:val="18"/>
              </w:rPr>
              <w:t>Flag a S indica "Con Ordine di Traduzione in Carcere"; N "Senza Ordine di Traduzione in Carcere"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LUOGO_SVOLGIMENTO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(200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38"/>
            </w:pPr>
            <w:r>
              <w:rPr>
                <w:spacing w:val="-1"/>
                <w:sz w:val="18"/>
                <w:szCs w:val="18"/>
              </w:rPr>
              <w:t>Per la Fissazione Udienza contiene il Luogo Svolgimento registrato nel momento della fissazione.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COL_ID_COLLEGIO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395"/>
              <w:jc w:val="both"/>
              <w:rPr>
                <w:spacing w:val="-1"/>
                <w:sz w:val="18"/>
                <w:szCs w:val="18"/>
              </w:rPr>
            </w:pPr>
            <w:r>
              <w:rPr>
                <w:spacing w:val="-1"/>
                <w:sz w:val="18"/>
                <w:szCs w:val="18"/>
              </w:rPr>
              <w:t>NUMBER DEFAULT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87"/>
            </w:pPr>
            <w:r>
              <w:rPr>
                <w:spacing w:val="-1"/>
                <w:sz w:val="18"/>
                <w:szCs w:val="18"/>
              </w:rPr>
              <w:t>ID di eventuale Collegio giudicante da definire se non c'è udienza e se tipo giudizio è collegiale.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COD_TIPO_PROVVEDIMENTO_SIGE</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(2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Specifica il tipo di provvedimento nell''ambito dei decreti ordinanze verbali</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COD_UFFICIO_DESTINATARIO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dell’ufficio del destinatario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NOTE</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1"/>
                <w:sz w:val="18"/>
                <w:szCs w:val="18"/>
              </w:rPr>
            </w:pPr>
            <w:r>
              <w:rPr>
                <w:spacing w:val="-1"/>
                <w:sz w:val="18"/>
                <w:szCs w:val="18"/>
              </w:rPr>
              <w:t>VARCHAR2 (2000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Note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97"/>
              <w:rPr>
                <w:spacing w:val="-1"/>
                <w:sz w:val="18"/>
                <w:szCs w:val="18"/>
              </w:rPr>
            </w:pPr>
            <w:r>
              <w:rPr>
                <w:spacing w:val="-1"/>
                <w:sz w:val="18"/>
                <w:szCs w:val="18"/>
              </w:rPr>
              <w:t>PROVV_ID_PROVVEDIMENTO_SIGE</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Indica l’id dell’udienza relativa ordinanza conflitto di competenza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UDI_ID_UDIENZA_SIGE   </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pacing w:val="-1"/>
                <w:sz w:val="18"/>
                <w:szCs w:val="18"/>
              </w:rPr>
              <w:t>NUMBER(38)</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dell’udienza SIGE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COD_UFFICIO_DEST_CASS </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pacing w:val="-1"/>
                <w:sz w:val="18"/>
                <w:szCs w:val="18"/>
              </w:rPr>
              <w:t>VARCHAR2(11)</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Indica la Corte Suprema di Cassazione</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3260"/>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3260"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PROV_COLLEGIO_FK</w:t>
            </w:r>
          </w:p>
        </w:tc>
        <w:tc>
          <w:tcPr>
            <w:tcW w:w="3260"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COL_ID_COLLEGIO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(COLLEGIO.ID_COLLEGIO)</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PROV_EVE_FK</w:t>
            </w:r>
          </w:p>
        </w:tc>
        <w:tc>
          <w:tcPr>
            <w:tcW w:w="3260"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ID_EVENTO_GENERATO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PROV_FAS_SIGE_FK</w:t>
            </w:r>
          </w:p>
        </w:tc>
        <w:tc>
          <w:tcPr>
            <w:tcW w:w="3260"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FAS_ID_FASCICOLO_SIGE</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(FASCICOLO_SIGE.ID_FASCICOLO_SIGE)</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PROV_ID_SIGE_FK</w:t>
            </w:r>
          </w:p>
        </w:tc>
        <w:tc>
          <w:tcPr>
            <w:tcW w:w="3260"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PROVV_ID_PROVVEDIMENTO_SIGE</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(PROVVEDIMENTO_SIGE.ID_PROVVEDIMENTO_SIGE)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068"/>
        <w:gridCol w:w="3134"/>
        <w:gridCol w:w="3653"/>
      </w:tblGrid>
      <w:tr w:rsidR="00880ABD">
        <w:tc>
          <w:tcPr>
            <w:tcW w:w="3068"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31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65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068"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IMPUGNAZIONE_SIGE</w:t>
            </w:r>
          </w:p>
        </w:tc>
        <w:tc>
          <w:tcPr>
            <w:tcW w:w="313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IMP_PROVV_SIGE_FK</w:t>
            </w:r>
          </w:p>
        </w:tc>
        <w:tc>
          <w:tcPr>
            <w:tcW w:w="365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PROVV_ID_PROVVEDIMENTO_SIGE</w:t>
            </w:r>
          </w:p>
        </w:tc>
      </w:tr>
      <w:tr w:rsidR="00880ABD">
        <w:tc>
          <w:tcPr>
            <w:tcW w:w="3068"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TENORE_SIGE</w:t>
            </w:r>
          </w:p>
        </w:tc>
        <w:tc>
          <w:tcPr>
            <w:tcW w:w="3134"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PROV_ID_PROVVEDIMENTO_SIGE_FK</w:t>
            </w:r>
          </w:p>
        </w:tc>
        <w:tc>
          <w:tcPr>
            <w:tcW w:w="365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PROV_ID_PROVVEDIMENTO_SIGE</w:t>
            </w:r>
          </w:p>
        </w:tc>
      </w:tr>
      <w:tr w:rsidR="00880ABD">
        <w:tc>
          <w:tcPr>
            <w:tcW w:w="3068"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PROVVEDIMENTO_SIGE</w:t>
            </w:r>
          </w:p>
        </w:tc>
        <w:tc>
          <w:tcPr>
            <w:tcW w:w="3134"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PROV_ID_SIGE_FK</w:t>
            </w:r>
          </w:p>
        </w:tc>
        <w:tc>
          <w:tcPr>
            <w:tcW w:w="365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PROVV_ID_PROVVEDIMENTO_SIGE</w:t>
            </w:r>
          </w:p>
        </w:tc>
      </w:tr>
    </w:tbl>
    <w:p w:rsidR="00880ABD" w:rsidRDefault="00880ABD"/>
    <w:p w:rsidR="00880ABD" w:rsidRDefault="00880ABD"/>
    <w:p w:rsidR="00880ABD" w:rsidRDefault="00880ABD">
      <w:pPr>
        <w:pStyle w:val="Paragrafoelenco"/>
        <w:pageBreakBefore/>
        <w:rPr>
          <w:szCs w:val="28"/>
        </w:rPr>
      </w:pPr>
      <w:bookmarkStart w:id="165" w:name="_Toc78536725"/>
      <w:r>
        <w:t>PROVVEDIMENTO_SIES_NSC</w:t>
      </w:r>
      <w:bookmarkEnd w:id="165"/>
    </w:p>
    <w:p w:rsidR="00880ABD" w:rsidRDefault="00880ABD">
      <w:pPr>
        <w:pStyle w:val="Paragrafoelenco"/>
        <w:numPr>
          <w:ilvl w:val="0"/>
          <w:numId w:val="0"/>
        </w:numPr>
        <w:ind w:left="705" w:hanging="705"/>
        <w:rPr>
          <w:szCs w:val="28"/>
        </w:rPr>
      </w:pPr>
    </w:p>
    <w:p w:rsidR="00880ABD" w:rsidRDefault="00880ABD">
      <w:pPr>
        <w:pStyle w:val="normal"/>
      </w:pPr>
      <w:r>
        <w:rPr>
          <w:rFonts w:ascii="Calibri" w:hAnsi="Calibri" w:cs="Calibri"/>
          <w:smallCaps/>
        </w:rPr>
        <w:t>tabella di working contenente i dati relativi al provvedimento che viene trasferito a nsc. utilizzata dal sottositema siep-sius.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391"/>
        <w:gridCol w:w="2346"/>
        <w:gridCol w:w="4693"/>
      </w:tblGrid>
      <w:tr w:rsidR="00880ABD">
        <w:trPr>
          <w:tblHeader/>
        </w:trPr>
        <w:tc>
          <w:tcPr>
            <w:tcW w:w="3391"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34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9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PROVV_DOMAIN</w:t>
            </w:r>
          </w:p>
        </w:tc>
        <w:tc>
          <w:tcPr>
            <w:tcW w:w="23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Nome logico del dominio</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PROVV_CODCENTR</w:t>
            </w:r>
          </w:p>
        </w:tc>
        <w:tc>
          <w:tcPr>
            <w:tcW w:w="23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(100 CHAR)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centrale del provvedimento</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PROVV_NSC_CAT</w:t>
            </w:r>
          </w:p>
        </w:tc>
        <w:tc>
          <w:tcPr>
            <w:tcW w:w="23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Categoria del provvedimento NSC</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PROVV_NSC_DES_CAT</w:t>
            </w:r>
          </w:p>
        </w:tc>
        <w:tc>
          <w:tcPr>
            <w:tcW w:w="23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(240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Descrizione della categoria del provvedimento NSC</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PROVV_NSC_NAT</w:t>
            </w:r>
          </w:p>
        </w:tc>
        <w:tc>
          <w:tcPr>
            <w:tcW w:w="23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Natura del provvedimento NSC</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PROVV_NSC_DES_NAT</w:t>
            </w:r>
          </w:p>
        </w:tc>
        <w:tc>
          <w:tcPr>
            <w:tcW w:w="23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(240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Descrizione della natura del provvedimento NSC</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PROVV_SIES_OGGETTO</w:t>
            </w:r>
          </w:p>
        </w:tc>
        <w:tc>
          <w:tcPr>
            <w:tcW w:w="23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Oggetto del provvedimento SIES</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PROVV_SIES_DES_OGGETTO</w:t>
            </w:r>
          </w:p>
        </w:tc>
        <w:tc>
          <w:tcPr>
            <w:tcW w:w="23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(240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Descrizione dell’oggetto del provvedimento SIES</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PROVV_SIES_MOTIVO</w:t>
            </w:r>
          </w:p>
        </w:tc>
        <w:tc>
          <w:tcPr>
            <w:tcW w:w="23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Motivo del provvedimento SIES</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PROVV_SIES_DES_MOTIVO</w:t>
            </w:r>
          </w:p>
        </w:tc>
        <w:tc>
          <w:tcPr>
            <w:tcW w:w="23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(240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Descrizione del motivo del provvedimento SIES</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PROVV_SIES_ESITO</w:t>
            </w:r>
          </w:p>
        </w:tc>
        <w:tc>
          <w:tcPr>
            <w:tcW w:w="23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(100 CHAR)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Esito del provvedimento SIES</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PROVV_SIES_DES_ESITO</w:t>
            </w:r>
          </w:p>
        </w:tc>
        <w:tc>
          <w:tcPr>
            <w:tcW w:w="23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(240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Descrizione dell’esito del provvedimento SIES</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PROVV_VAL1</w:t>
            </w:r>
          </w:p>
        </w:tc>
        <w:tc>
          <w:tcPr>
            <w:tcW w:w="23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(100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Prima valore</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PROVV_VAL2</w:t>
            </w:r>
          </w:p>
        </w:tc>
        <w:tc>
          <w:tcPr>
            <w:tcW w:w="23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Secondo valore</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PROVV_VAL3</w:t>
            </w:r>
          </w:p>
        </w:tc>
        <w:tc>
          <w:tcPr>
            <w:tcW w:w="23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Terzo valore</w:t>
            </w:r>
          </w:p>
        </w:tc>
      </w:tr>
    </w:tbl>
    <w:p w:rsidR="00880ABD" w:rsidRDefault="00880ABD"/>
    <w:p w:rsidR="00880ABD" w:rsidRDefault="00880ABD"/>
    <w:p w:rsidR="00880ABD" w:rsidRDefault="00880ABD">
      <w:pPr>
        <w:pStyle w:val="Paragrafoelenco"/>
        <w:rPr>
          <w:szCs w:val="28"/>
        </w:rPr>
      </w:pPr>
      <w:bookmarkStart w:id="166" w:name="_Toc78536726"/>
      <w:r>
        <w:t>PROVVEDIMENTO_GE_SORV_CUM</w:t>
      </w:r>
      <w:bookmarkEnd w:id="166"/>
    </w:p>
    <w:p w:rsidR="00880ABD" w:rsidRDefault="00880ABD">
      <w:pPr>
        <w:pStyle w:val="Paragrafoelenco"/>
        <w:numPr>
          <w:ilvl w:val="0"/>
          <w:numId w:val="0"/>
        </w:numPr>
        <w:ind w:left="705" w:hanging="705"/>
        <w:rPr>
          <w:szCs w:val="28"/>
        </w:rPr>
      </w:pPr>
    </w:p>
    <w:p w:rsidR="00880ABD" w:rsidRDefault="00880ABD">
      <w:pPr>
        <w:pStyle w:val="normal"/>
      </w:pPr>
      <w:r>
        <w:rPr>
          <w:rFonts w:ascii="Calibri" w:hAnsi="Calibri" w:cs="Calibri"/>
          <w:smallCaps/>
        </w:rPr>
        <w:t>tabella di working contenente i dati relativi al Provvedimento del GE/della Sorveglianza in merito alla richiesta del PM relativamente ad una Istruttoria Cumulo. utilizzata dal sottositema siep-sige-sius.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921"/>
        <w:gridCol w:w="2223"/>
        <w:gridCol w:w="4286"/>
      </w:tblGrid>
      <w:tr w:rsidR="00880ABD">
        <w:trPr>
          <w:tblHeader/>
        </w:trPr>
        <w:tc>
          <w:tcPr>
            <w:tcW w:w="3921"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23"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8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ID_PROVVEDIMENTO_GE_SORV_CUM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NUMBER(38)</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Sequence</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COD_UFFICIO_EMITTENTE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VARCHAR2(11)</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dell’Ufficio che ha emesso il provvedimento</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COD_LUOGO_EMITTENTE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VARCHAR2(6)</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Cod_Comune del luogo sede dell’Ufficio emittente</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DATA_D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DATE,</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della decisione</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ANNO_PROVV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NUMBER(4),</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20"/>
              </w:rPr>
              <w:t>Anno provvedimento</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NUMERO_PROVV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VARCHAR2(6)</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del provvedimento</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FLAG_CONFORME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 VARCHAR2(1)</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C=conforme, D=difforme, R=rigetta, I=Inammissibile</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FLAG_PIU_MENO_D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VARCHAR2(1)</w:t>
            </w:r>
            <w:r>
              <w:rPr>
                <w:color w:val="000000"/>
                <w:sz w:val="20"/>
              </w:rPr>
              <w:t xml:space="preserve"> NO</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 -</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NUM_ANNI_RECLUSIONE_D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NUMBER(3),</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anni reclusione decisi</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NUM_MESI_RECLUSIONE_D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NUMBER(3),</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mesi reclusione decisi</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NUM_GIORNI_RECLUSIONE_D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NUMBER(4),</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giorni reclusione decisi</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IMPORTO_MULTA_D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NUMBER(11,2),</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Importo multa decisa</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NUM_ANNI_ARRESTO_D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NUMBER(3),</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anni arresto decisi</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NUM_MESI_ARRESTO_D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NUMBER(3),</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mesi arresto decisi</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NUM_GIORNI_ARRESTO_D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NUMBER(4),</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giorni arresto decisi</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IMPORTO_AMMENDA_D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NUMBER(11,2),</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Importo ammenda decisa</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NUM_GIORNI_LA_REV_D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 NUMBER(4),</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giorni L.A. revocati decisi</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NUM_GIORNI_LS_REV_D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NUMBER(4),</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20"/>
              </w:rPr>
              <w:t>Numero giorni L.A. speciale revocati decisi</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NUM_GIORNI_LI_REV_D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NUMBER(4),</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giorni integrazione L.A. revocati decis</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MOTIVAZIONI_D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VARCHAR2(2000)</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Eventuali motivazioni</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COD_TIPO_PROVVEDIMENTO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VARCHAR2(2)</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’TIPO_PROVVEDIMENTO’</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ANNO_SIUS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NUMBER(4),</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Anno procedimento SIUS </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NUMERO_SIUS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 VARCHAR2(6)</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20"/>
              </w:rPr>
              <w:t>Numero procedimento SIUS</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COD_TIPO_MS_D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VARCHAR2(2)</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’TIPO_MISURA_SICUREZZA’</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NUM_ANNI_MS_D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NUMBER(2),</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anni durata MS</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NUM_MESI_MS_D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NUMBER(2),</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mesi durata MS</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NUM_GIORNI_MS_D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NUMBER(4),</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giorni durata MS</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RIC_ID_RICHIESTE_PM_IN_CUMULO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NUMBER(38)     </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RICHIESTE_PM_IN_CUMULO</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BEN_SOSP_COND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VARCHAR2(1)</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‘S’, se concessa Sospensione Condiionale della pena</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BEN_NON_MENZIONE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VARCHAR2(1)</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‘S’, se concessa Non Menzione</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BEN_INDULTO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VARCHAR2(1)</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‘I’, se concesso Indulto</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COD_TIPO_PENA_ACCESSORIA_D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VARCHAR2(3)</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’TIPO_</w:t>
            </w:r>
            <w:r>
              <w:rPr>
                <w:sz w:val="20"/>
              </w:rPr>
              <w:t xml:space="preserve"> PENA_ACCESSORIA</w:t>
            </w:r>
            <w:r>
              <w:rPr>
                <w:color w:val="000000"/>
                <w:sz w:val="20"/>
              </w:rPr>
              <w:t>’</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COD_TIPO_DURATA_D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VARCHAR2(1)</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’TIPO_</w:t>
            </w:r>
            <w:r>
              <w:rPr>
                <w:sz w:val="20"/>
              </w:rPr>
              <w:t xml:space="preserve"> DURATA’</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NUM_ANNI_PA_D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 NUMBER(4),</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Numero anni pena accessoria </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NUM_MESI_PA_D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 NUMBER(4),</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Numero mesi pena accessoria </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NUM_GIORNI_PA_D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 NUMBER(4),</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Numero giorni pena accessoria </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20"/>
              </w:rPr>
            </w:pPr>
            <w:r>
              <w:rPr>
                <w:sz w:val="20"/>
              </w:rPr>
              <w:t xml:space="preserve">DATA_REVOCA                   </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 DATE,  </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Data Revoca </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COD_OPERATORE_INSERIMENTO</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VARCHAR2(100)</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di Iscrizione</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DATA_INSERIMENTO</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di Iscrizione</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COD_UFFICIO_INSERIMENTO</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di Iscrizione</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COD_OPERATORE_AGGIORNAMENTO</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(100)</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ultimo aggiornamento</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DATA_AGGIORNAMENTO</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ultimo aggiornamento</w:t>
            </w:r>
          </w:p>
        </w:tc>
      </w:tr>
      <w:tr w:rsidR="00880ABD">
        <w:tc>
          <w:tcPr>
            <w:tcW w:w="3921"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COD_UFFICIO_AGGIORNAMENTO</w:t>
            </w:r>
          </w:p>
        </w:tc>
        <w:tc>
          <w:tcPr>
            <w:tcW w:w="2223"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42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ultimo aggiornamento</w:t>
            </w:r>
          </w:p>
        </w:tc>
      </w:tr>
    </w:tbl>
    <w:p w:rsidR="00880ABD" w:rsidRDefault="00880ABD">
      <w:pPr>
        <w:pStyle w:val="Paragrafoelenco"/>
        <w:pageBreakBefore/>
      </w:pPr>
      <w:bookmarkStart w:id="167" w:name="_Toc78536727"/>
      <w:r>
        <w:t>REATO</w:t>
      </w:r>
      <w:bookmarkEnd w:id="167"/>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 reato.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625"/>
        <w:gridCol w:w="1792"/>
        <w:gridCol w:w="5013"/>
      </w:tblGrid>
      <w:tr w:rsidR="00880ABD">
        <w:trPr>
          <w:tblHeader/>
        </w:trPr>
        <w:tc>
          <w:tcPr>
            <w:tcW w:w="362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79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01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ID_REATO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z w:val="18"/>
                <w:szCs w:val="18"/>
              </w:rPr>
            </w:pPr>
            <w:r>
              <w:rPr>
                <w:sz w:val="18"/>
                <w:szCs w:val="18"/>
              </w:rPr>
              <w:t>NUMBER NOT NULL</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Chiave naturale numerica per l'accesso alla tabella Reato. Legato alla SEQUENCE REA_SEQ.</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COD_TIPO_REATO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2"/>
            </w:pPr>
            <w:r>
              <w:rPr>
                <w:sz w:val="18"/>
                <w:szCs w:val="18"/>
              </w:rPr>
              <w:t>Codice del tipo di reato. Legato a Dominio In REGE è il campo TARGTREA.COD_TIPO_REATO.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DATA_REATO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z w:val="18"/>
                <w:szCs w:val="18"/>
              </w:rPr>
              <w:t xml:space="preserve"> Data del commesso reato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PROGR_NUMERO_MANUALE</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 CHAR)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30"/>
            </w:pPr>
            <w:r>
              <w:rPr>
                <w:sz w:val="18"/>
                <w:szCs w:val="18"/>
              </w:rPr>
              <w:t>Progressivo editabile dall'utente per inserire valori particolari quali ad esempio "1A 2  2A 2B".</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PROGR_REATO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60"/>
            </w:pPr>
            <w:r>
              <w:rPr>
                <w:sz w:val="18"/>
                <w:szCs w:val="18"/>
              </w:rPr>
              <w:t>Progressivo nell'ambito del fascicolo. Si incrementa ad ogni nuovo reato inserito e serve da riferimento per tutte le circostanze iscritte per quel reato.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PROGR_CIRCOSTANZA</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5"/>
            </w:pPr>
            <w:r>
              <w:rPr>
                <w:sz w:val="18"/>
                <w:szCs w:val="18"/>
              </w:rPr>
              <w:t>Progressivo della circostanza nell'ambito di un reato.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DATA_INIZIO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67"/>
            </w:pPr>
            <w:r>
              <w:rPr>
                <w:sz w:val="18"/>
                <w:szCs w:val="18"/>
              </w:rPr>
              <w:t>Data completa di inizio commesso reato In REGE è il campo TARGQGF.DATA_INIZIO. In alcuni casi la data non è specificata ma sono utilizzati i soli campi anno mese o giorno.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ANNO_INIZIO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Anno della data di inizio commesso reato.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MESE_INIZIO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Mese della data di inizio commesso reato.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GIORNO_INIZIO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Giorno della data di inizio commesso reato.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18"/>
            </w:pPr>
            <w:r>
              <w:rPr>
                <w:sz w:val="18"/>
                <w:szCs w:val="18"/>
              </w:rPr>
              <w:t>Data completa di fine commesso reato In REGE è il campo TARGQGF.DATA_FINE In alcuni casi la data non è specificata ma sono utilizzati i soli campi anno mese o giorno.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ANNO_FINE</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Anno della data di fine commesso reato.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MESE_FINE</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Mese della data di fine commesso reato.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GIORNO_FINE</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Giorno della data di fine commesso reato.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COD_PERIODO_CONSUMAZIONE</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(2 CHAR)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54"/>
            </w:pPr>
            <w:r>
              <w:rPr>
                <w:sz w:val="18"/>
                <w:szCs w:val="18"/>
              </w:rPr>
              <w:t>Indica un periodo generico al quale è possibile associare una delle   date sopra citate. Deriva da dominio e può assumere i seguenti valori: COMMESSO IN DATA [data1] ACCERTATO IN DATA [data1] ACCERTATO IN DATA [data1] E TUTTORA PERMANENTE ACCERTATO IN DATA [data1] E PERMANENTE SINO AL [data2] IN EPOCA ANTERIORE E PROSSIMA AL [data1] IN EPOCA SUCCESSIVA E PROSSIMA AL [data1] ACCERTATO IN DATA [data1] ED IN DATA [data2] COMMESSO IN DATA [data1] E TUTTORA PERMANENTE COMMESSO IN DATA [data1] E PERMANENTE SINO AL [data2] COMMESSO IN DATA [data1] E IN DATA [data2].</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DESC_LUOGO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(300 CHAR)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31"/>
            </w:pPr>
            <w:r>
              <w:rPr>
                <w:sz w:val="18"/>
                <w:szCs w:val="18"/>
              </w:rPr>
              <w:t>Descrizione del luogo dove è stato commesso reato. In REGE è il campo TARGQGF.DESC_LUOGO oppure deriva da TARGTLSC.DESC_LUOGO_SCONOSC IUTO nel caso in cui sia il luogo non sia conosciuto.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COD_FONTE</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(5 CHAR)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32"/>
            </w:pPr>
            <w:r>
              <w:rPr>
                <w:sz w:val="18"/>
                <w:szCs w:val="18"/>
              </w:rPr>
              <w:t>FONTE GIURIDICA è il tipo di fonte giuridica relativo agli articoli di reato; es.: codice penale legge. In REGE è il campo TARGFGIU.DESC_FONTE_GIU.</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ANNO_FONTE</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Anno della norma In REGE è il campo TARGARTI.ANNO_NORMA.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NUMERO_FONTE</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(6 CHAR)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4"/>
            </w:pPr>
            <w:r>
              <w:rPr>
                <w:sz w:val="18"/>
                <w:szCs w:val="18"/>
              </w:rPr>
              <w:t>Numero della norma In REGE è il campo TARGARTI.ANNO_NORMA.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COD_SOTTONUMERAZIONE</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(2 CHAR)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05"/>
            </w:pPr>
            <w:r>
              <w:rPr>
                <w:sz w:val="18"/>
                <w:szCs w:val="18"/>
              </w:rPr>
              <w:t>Sottonumerazione articolo (bis ter ecc.) Deriva da dominio. In REGE è il campo TARGSNUM.DESC_SOTTONUM.</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COMMA</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 CHAR)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Comma dell'articolo trattato.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LETTERA</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Lettera dell'articolo trattato.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NUMERO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(2 CHAR)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Eventuale Numero dell'articolo trattato.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ARTICOLO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(50 CHAR)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209"/>
            </w:pPr>
            <w:r>
              <w:rPr>
                <w:sz w:val="18"/>
                <w:szCs w:val="18"/>
              </w:rPr>
              <w:t>Determina il tipo di fatto di cui si fa carico al condannato in base alla classificazione di legge (articolo comma ed altro eventuale). In REGE è il campoi TARGARTI.COD_ARTICOLO.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(2000 CHAR)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 aggiuntive per completare le informazioni sul reato.</w:t>
            </w:r>
          </w:p>
          <w:p w:rsidR="00880ABD" w:rsidRDefault="00880ABD">
            <w:pPr>
              <w:pStyle w:val="TableParagraph"/>
              <w:kinsoku w:val="0"/>
              <w:overflowPunct w:val="0"/>
              <w:spacing w:before="47"/>
              <w:ind w:left="54"/>
            </w:pPr>
            <w:r>
              <w:rPr>
                <w:sz w:val="18"/>
                <w:szCs w:val="18"/>
              </w:rPr>
              <w:t>Questo campo è utilizzato anche per inserire i dati provenienti dalla migrazione RES poiché in tale applicazione il reato è un campo descrittivo non condizionato da regole sintattiche o semantiche.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COD_TIPO_PENA_DETENTIVA</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15"/>
            </w:pPr>
            <w:r>
              <w:rPr>
                <w:sz w:val="18"/>
                <w:szCs w:val="18"/>
              </w:rPr>
              <w:t>Codifica dell'eventuale tipologia della pena detentiva. Deriva da dominio e può assumere i seguenti valori: ARRESTO ERGASTOLO ERGASTOLO CON ISOLAMENTO DIURNO RECLUSIONE.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anni assegnati per il singolo reato.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mesi assegnati per il singolo reato.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giorni assegnati per il singolo reato.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SANZIONE_PECUNIARIA</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8"/>
              <w:rPr>
                <w:sz w:val="18"/>
                <w:szCs w:val="18"/>
              </w:rPr>
            </w:pPr>
            <w:r>
              <w:rPr>
                <w:sz w:val="18"/>
                <w:szCs w:val="18"/>
              </w:rPr>
              <w:t>NUMBER (2-16)</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Importo eventualmente assegnato per il singolo reato.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FLAG_ERGASTOLO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 CHAR)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5"/>
            </w:pPr>
            <w:r>
              <w:rPr>
                <w:sz w:val="18"/>
                <w:szCs w:val="18"/>
              </w:rPr>
              <w:t>Flag di presenza ergastolo. Deriva da dominio e può assumere solo valori S/N.</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DATA_INIZIO_ISOLAMENTO_DIURNO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Data dalla quale decorre in caso di ergastolo con isolamento diurno l'isolamento in questione.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DATA_FINE_ISOLAMENTO_DIURNO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Data temine in caso di ergastolo con isolamento diurno dell' isolamento in questione.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COD_OPERATORE_AGGIORNAMENTO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z w:val="18"/>
                <w:szCs w:val="18"/>
              </w:rPr>
              <w:t>Codice dell’operatore che ha aggiornato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FAS_SIE_ID_FASCICOLO_SIEP</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COD_TIPO_SANZIONE</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38"/>
            </w:pPr>
            <w:r>
              <w:rPr>
                <w:sz w:val="18"/>
                <w:szCs w:val="18"/>
              </w:rPr>
              <w:t>Campo utilizzato per dettagliare la tipologia di sanzione trattata nel reato. Deriva da dominio e vale: AMMENDA MULTA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GIORNI_ISOLAMENTO_DIURNO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giorni dell’isolamento diurno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MESI_ISOLAMENTO_DIURNO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mesi dell’isolamento diurno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ANNI_ISOLAMENTO_DIURNO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anni dell’isolamento diurno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ID_CONTINUAZIONE_REATO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continuazione del reato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TIPO_CONTINUAZIONE_REATO</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(2 CHAR)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di continuazione tra i reati</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KEY_REATO_NSC</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reato di NSC</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COMMA_QUALIFICANTE</w:t>
            </w:r>
          </w:p>
        </w:tc>
        <w:tc>
          <w:tcPr>
            <w:tcW w:w="179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tc>
        <w:tc>
          <w:tcPr>
            <w:tcW w:w="501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Qualificante del comma</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REA_FAS_SIE_FK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ANNMAN_REATO</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ANMA_REATO_FK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REATO_ID</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ANNOTAZIONE_MANUALE</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ANN_MAN_REA_FK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REA_ID_REATO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TENORE_SENTENZA_REATO</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REATO_FK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REA_ID_REATO</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REATO_SENTENZA_SIGE</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REA_ID_REATO_FK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REA_ID_REATO</w:t>
            </w:r>
          </w:p>
        </w:tc>
      </w:tr>
    </w:tbl>
    <w:p w:rsidR="00880ABD" w:rsidRDefault="00880ABD"/>
    <w:p w:rsidR="00880ABD" w:rsidRDefault="00880ABD">
      <w:pPr>
        <w:pStyle w:val="Paragrafoelenco"/>
        <w:pageBreakBefore/>
      </w:pPr>
      <w:bookmarkStart w:id="168" w:name="_Toc78536728"/>
      <w:r>
        <w:t>REATO_CUMULATO</w:t>
      </w:r>
      <w:bookmarkEnd w:id="168"/>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 reato in un provvedimento di cumulo.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900"/>
        <w:gridCol w:w="1872"/>
        <w:gridCol w:w="4658"/>
      </w:tblGrid>
      <w:tr w:rsidR="00880ABD">
        <w:trPr>
          <w:tblHeader/>
        </w:trPr>
        <w:tc>
          <w:tcPr>
            <w:tcW w:w="390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7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5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lang w:val="en-US"/>
              </w:rPr>
              <w:t xml:space="preserve">ID_REATO_CUM                 </w:t>
            </w:r>
            <w:r>
              <w:rPr>
                <w:sz w:val="20"/>
                <w:lang w:val="en-US"/>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NOT NULL        </w:t>
            </w:r>
            <w:r>
              <w:rPr>
                <w:sz w:val="20"/>
              </w:rPr>
              <w:t xml:space="preserve">             </w:t>
            </w:r>
            <w:r>
              <w:rPr>
                <w:sz w:val="20"/>
              </w:rPr>
              <w:tab/>
            </w:r>
            <w:r>
              <w:rPr>
                <w:sz w:val="20"/>
              </w:rPr>
              <w:tab/>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Identificativo della tabella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COD_TIPO_REATO               </w:t>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VARCHAR2(2)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01=Delitto, 02=Contravvenzione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DATA_REATO                   </w:t>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DATE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commesso Reato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PROGR_NUMERO_MANUALE  </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VARCHAR2(10)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Progressivo Reato Manuale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PROGR_REATO                  </w:t>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Progressivo Reato di Sistema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PROGR_CIRCOSTANZA            </w:t>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20"/>
              </w:rPr>
              <w:t>Progressivo Circostanza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DATA_INIZIO                  </w:t>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DATE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Data inizio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ANNO_INIZIO                  </w:t>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NUMBER(4)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Anno inizio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MESE_INIZIO                  </w:t>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NUMBER(2)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Mese inizio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GIORNO_INIZIO                </w:t>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NUMBER(2)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Giorno inizio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DATA_FINE                    </w:t>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DATE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Fine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ANNO_FINE                    </w:t>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NUMBER(4)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Anno Fine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MESE_FINE                    </w:t>
            </w:r>
            <w:r>
              <w:rPr>
                <w:sz w:val="20"/>
              </w:rPr>
              <w:tab/>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NUMBER(2)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Mese Fine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GIORNO_FINE                  </w:t>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NUMBER(2)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Giorno Fine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COD_PERIODO_CONSUMAZIONE     </w:t>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VARCHAR2(2)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Periodo consumazione (da ‘–‘ a ‘25’)</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DESC_LUOGO                   </w:t>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VARCHAR2(300)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Descrizione Luogo Consumazione</w:t>
            </w:r>
          </w:p>
        </w:tc>
      </w:tr>
      <w:tr w:rsidR="00880ABD" w:rsidRPr="00402532">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COD_FONTE                    </w:t>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lang w:val="en-US"/>
              </w:rPr>
            </w:pPr>
            <w:r>
              <w:rPr>
                <w:sz w:val="20"/>
                <w:lang w:val="en-US"/>
              </w:rPr>
              <w:t xml:space="preserve">VARCHAR2(5)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Pr="00402532" w:rsidRDefault="00880ABD">
            <w:pPr>
              <w:spacing w:before="60" w:after="60"/>
              <w:rPr>
                <w:lang w:val="en-GB"/>
              </w:rPr>
            </w:pPr>
            <w:r>
              <w:rPr>
                <w:color w:val="000000"/>
                <w:sz w:val="20"/>
                <w:lang w:val="en-US"/>
              </w:rPr>
              <w:t>CG_REF_CODES.RV_DOMAIN= ’FONTE’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lang w:val="en-US"/>
              </w:rPr>
              <w:t xml:space="preserve"> </w:t>
            </w:r>
            <w:r>
              <w:rPr>
                <w:sz w:val="20"/>
              </w:rPr>
              <w:t xml:space="preserve">ANNO_FONTE                   </w:t>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NUMBER(4)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Anno Fonte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NUMERO_FONTE                 </w:t>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VARCHAR2(6)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Fonte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COD_SOTTONUMERAZIONE         </w:t>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VARCHAR2(2)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Sottonumerazione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COMMA                        </w:t>
            </w:r>
            <w:r>
              <w:rPr>
                <w:sz w:val="20"/>
              </w:rPr>
              <w:tab/>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VARCHAR2(10)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Comma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COMMA_QUALIFICANTE           </w:t>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VARCHAR2(2)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Comma qualificante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LETTERA                      </w:t>
            </w:r>
            <w:r>
              <w:rPr>
                <w:sz w:val="20"/>
              </w:rPr>
              <w:tab/>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VARCHAR2(2)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Lettera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NUMERO                       </w:t>
            </w:r>
            <w:r>
              <w:rPr>
                <w:sz w:val="20"/>
              </w:rPr>
              <w:tab/>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VARCHAR2(2)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ARTICOLO                     </w:t>
            </w:r>
            <w:r>
              <w:rPr>
                <w:sz w:val="20"/>
              </w:rPr>
              <w:tab/>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VARCHAR2(50)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Articolo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COD_TIPO_PENA_DETENTIVA      </w:t>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VARCHAR2(2 )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’TIPO_PENA_DETENTIVA’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NUM_ANNI                     </w:t>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Anni pena reato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NUM_MESI                     </w:t>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Mesi pena reato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NUM_GIORNI                   </w:t>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NUMBER(4)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Giorni pena reato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COD_TIPO_SANZIONE            </w:t>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VARCHAR2(2)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’TIPO_SANZIONE’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SANZIONE_PECUNIARIA          </w:t>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NUMBER(16,2)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Importo pena pecuniaria reato</w:t>
            </w:r>
          </w:p>
        </w:tc>
      </w:tr>
      <w:tr w:rsidR="00880ABD" w:rsidRPr="00402532">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FLAG_ERGASTOLO               </w:t>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lang w:val="en-US"/>
              </w:rPr>
            </w:pPr>
            <w:r>
              <w:rPr>
                <w:sz w:val="20"/>
                <w:lang w:val="en-US"/>
              </w:rPr>
              <w:t xml:space="preserve">VARCHAR2(1)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Pr="00402532" w:rsidRDefault="00880ABD">
            <w:pPr>
              <w:spacing w:before="60" w:after="60"/>
              <w:rPr>
                <w:lang w:val="en-GB"/>
              </w:rPr>
            </w:pPr>
            <w:r>
              <w:rPr>
                <w:color w:val="000000"/>
                <w:sz w:val="20"/>
                <w:lang w:val="en-US"/>
              </w:rPr>
              <w:t>CG_REF_CODES.RV_DOMAIN= ’FLAG_ERGASTOLO’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lang w:val="en-US"/>
              </w:rPr>
              <w:t xml:space="preserve"> </w:t>
            </w:r>
            <w:r>
              <w:rPr>
                <w:sz w:val="20"/>
              </w:rPr>
              <w:t xml:space="preserve">GIORNI_ISOLAMENTO_DIURNO     </w:t>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NUMBER(4)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Giorni Isolamento Diurno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MESI_ISOLAMENTO_DIURNO       </w:t>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Mesi Isolamento Diurno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ANNI_ISOLAMENTO_DIURNO       </w:t>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Anni Isolamento Diurno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NOTE                         </w:t>
            </w:r>
            <w:r>
              <w:rPr>
                <w:sz w:val="20"/>
              </w:rPr>
              <w:tab/>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VARCHAR2(2000)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Campo per eventuali note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ID_CONTINUAZIONE_REATO_CUM   </w:t>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Note inserite dall''operatore in fase di Modifica, Cancellazione,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TIPO_CONTINUAZIONE_REATO     </w:t>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VARCHAR2(2)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Eventuale ID del record SENTENZA da cui è stato derivato questo record</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KEY_REATO_NSC                </w:t>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S/N indica se il titolo risulta momentaneamente escluso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FLAG_STATO                   </w:t>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VARCHAR2(1)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E=estratto, M=modificato, C=Cancellato, I=Iscritto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MOTIVO_MODIFICA              </w:t>
            </w:r>
            <w:r>
              <w:rPr>
                <w:sz w:val="20"/>
              </w:rPr>
              <w:tab/>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VARCHAR2(2000)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Note inserite dall'operatore in fase di Modifica, Cancellazione,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 TIT_ID_TITOLO_CUMULATO       </w:t>
            </w:r>
            <w:r>
              <w:rPr>
                <w:sz w:val="20"/>
              </w:rPr>
              <w:tab/>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TITOLO_CUMULATO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ID_REATO_ORIGINE</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Eventuale Id del record Reato da cui è stato derivato questo record</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ultimo aggiornamento</w:t>
            </w:r>
          </w:p>
        </w:tc>
      </w:tr>
    </w:tbl>
    <w:p w:rsidR="00880ABD" w:rsidRDefault="00880ABD"/>
    <w:p w:rsidR="00880ABD" w:rsidRDefault="00880ABD"/>
    <w:p w:rsidR="00880ABD" w:rsidRDefault="00880ABD">
      <w:pPr>
        <w:pStyle w:val="Paragrafoelenco"/>
        <w:pageBreakBefore/>
        <w:rPr>
          <w:szCs w:val="28"/>
        </w:rPr>
      </w:pPr>
      <w:bookmarkStart w:id="169" w:name="_Toc78536729"/>
      <w:r>
        <w:t>REATO_PREDISPOSTO</w:t>
      </w:r>
      <w:bookmarkEnd w:id="169"/>
    </w:p>
    <w:p w:rsidR="00880ABD" w:rsidRDefault="00880ABD">
      <w:pPr>
        <w:pStyle w:val="Paragrafoelenco"/>
        <w:numPr>
          <w:ilvl w:val="0"/>
          <w:numId w:val="0"/>
        </w:numPr>
        <w:rPr>
          <w:szCs w:val="28"/>
        </w:rPr>
      </w:pPr>
    </w:p>
    <w:p w:rsidR="00880ABD" w:rsidRDefault="00880ABD">
      <w:pPr>
        <w:pStyle w:val="normal"/>
        <w:rPr>
          <w:szCs w:val="28"/>
        </w:rPr>
      </w:pPr>
      <w:r>
        <w:rPr>
          <w:rFonts w:ascii="Calibri" w:hAnsi="Calibri" w:cs="Calibri"/>
          <w:smallCaps/>
        </w:rPr>
        <w:t>tabella contenente i dati relativi al reato predisposto. utilizzata dal sottositema siep.</w:t>
      </w:r>
    </w:p>
    <w:p w:rsidR="00880ABD" w:rsidRDefault="00880ABD">
      <w:pPr>
        <w:pStyle w:val="Paragrafoelenco"/>
        <w:numPr>
          <w:ilvl w:val="0"/>
          <w:numId w:val="0"/>
        </w:numPr>
        <w:rPr>
          <w:szCs w:val="28"/>
        </w:rPr>
      </w:pPr>
    </w:p>
    <w:tbl>
      <w:tblPr>
        <w:tblW w:w="0" w:type="auto"/>
        <w:tblInd w:w="-365" w:type="dxa"/>
        <w:tblLayout w:type="fixed"/>
        <w:tblLook w:val="0000" w:firstRow="0" w:lastRow="0" w:firstColumn="0" w:lastColumn="0" w:noHBand="0" w:noVBand="0"/>
      </w:tblPr>
      <w:tblGrid>
        <w:gridCol w:w="3729"/>
        <w:gridCol w:w="1930"/>
        <w:gridCol w:w="4771"/>
      </w:tblGrid>
      <w:tr w:rsidR="00880ABD">
        <w:trPr>
          <w:tblHeader/>
        </w:trPr>
        <w:tc>
          <w:tcPr>
            <w:tcW w:w="37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930"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77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ID_REATO_PREDISPOSTO</w:t>
            </w:r>
          </w:p>
        </w:tc>
        <w:tc>
          <w:tcPr>
            <w:tcW w:w="19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7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reato predisposto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PROGR_NORMA</w:t>
            </w:r>
          </w:p>
        </w:tc>
        <w:tc>
          <w:tcPr>
            <w:tcW w:w="19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z w:val="18"/>
                <w:szCs w:val="18"/>
              </w:rPr>
            </w:pPr>
            <w:r>
              <w:rPr>
                <w:sz w:val="18"/>
                <w:szCs w:val="18"/>
              </w:rPr>
              <w:t>NUMBER NOT NULL</w:t>
            </w:r>
          </w:p>
        </w:tc>
        <w:tc>
          <w:tcPr>
            <w:tcW w:w="47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Progressivo della norma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NOME_ELEMENTO</w:t>
            </w:r>
          </w:p>
        </w:tc>
        <w:tc>
          <w:tcPr>
            <w:tcW w:w="19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 NOT NULL</w:t>
            </w:r>
          </w:p>
        </w:tc>
        <w:tc>
          <w:tcPr>
            <w:tcW w:w="47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Nome dell’elemento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COD_FONTE</w:t>
            </w:r>
          </w:p>
        </w:tc>
        <w:tc>
          <w:tcPr>
            <w:tcW w:w="19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(5 CHAR)</w:t>
            </w:r>
          </w:p>
        </w:tc>
        <w:tc>
          <w:tcPr>
            <w:tcW w:w="47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della fonte informtativa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ANNO_FONTE</w:t>
            </w:r>
          </w:p>
        </w:tc>
        <w:tc>
          <w:tcPr>
            <w:tcW w:w="19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7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della fonte informtativa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NUMERO_FONTE</w:t>
            </w:r>
          </w:p>
        </w:tc>
        <w:tc>
          <w:tcPr>
            <w:tcW w:w="19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(6 CHAR)</w:t>
            </w:r>
          </w:p>
        </w:tc>
        <w:tc>
          <w:tcPr>
            <w:tcW w:w="47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della fonte informtativa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COD_SOTTONUMERAZIONE</w:t>
            </w:r>
          </w:p>
        </w:tc>
        <w:tc>
          <w:tcPr>
            <w:tcW w:w="19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69"/>
              <w:rPr>
                <w:sz w:val="18"/>
                <w:szCs w:val="18"/>
              </w:rPr>
            </w:pPr>
            <w:r>
              <w:rPr>
                <w:sz w:val="18"/>
                <w:szCs w:val="18"/>
              </w:rPr>
              <w:t>VARCHAR2 (2 CHAR)</w:t>
            </w:r>
          </w:p>
        </w:tc>
        <w:tc>
          <w:tcPr>
            <w:tcW w:w="47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della sottonumerazione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COMMA</w:t>
            </w:r>
          </w:p>
        </w:tc>
        <w:tc>
          <w:tcPr>
            <w:tcW w:w="19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 CHAR)</w:t>
            </w:r>
          </w:p>
        </w:tc>
        <w:tc>
          <w:tcPr>
            <w:tcW w:w="47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Comma del reato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LETTERA</w:t>
            </w:r>
          </w:p>
        </w:tc>
        <w:tc>
          <w:tcPr>
            <w:tcW w:w="19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 CHAR)</w:t>
            </w:r>
          </w:p>
        </w:tc>
        <w:tc>
          <w:tcPr>
            <w:tcW w:w="47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Lettera del reato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NUMERO</w:t>
            </w:r>
          </w:p>
        </w:tc>
        <w:tc>
          <w:tcPr>
            <w:tcW w:w="19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(2 CHAR)</w:t>
            </w:r>
          </w:p>
        </w:tc>
        <w:tc>
          <w:tcPr>
            <w:tcW w:w="47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 reato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ARTICOLO</w:t>
            </w:r>
          </w:p>
        </w:tc>
        <w:tc>
          <w:tcPr>
            <w:tcW w:w="19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(50 CHAR)</w:t>
            </w:r>
          </w:p>
        </w:tc>
        <w:tc>
          <w:tcPr>
            <w:tcW w:w="47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Articolo del reato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NOTE_ELEMENTO</w:t>
            </w:r>
          </w:p>
        </w:tc>
        <w:tc>
          <w:tcPr>
            <w:tcW w:w="19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z w:val="18"/>
                <w:szCs w:val="18"/>
              </w:rPr>
              <w:t>VARCHAR2 (2000 CHAR)</w:t>
            </w:r>
          </w:p>
        </w:tc>
        <w:tc>
          <w:tcPr>
            <w:tcW w:w="47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Note dell’elemento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19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(100 CHAR)</w:t>
            </w:r>
          </w:p>
        </w:tc>
        <w:tc>
          <w:tcPr>
            <w:tcW w:w="47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19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7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19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7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COD_OPERATORE_AGGIORNAMENTO</w:t>
            </w:r>
          </w:p>
        </w:tc>
        <w:tc>
          <w:tcPr>
            <w:tcW w:w="19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7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19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7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19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7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bl>
    <w:p w:rsidR="00880ABD" w:rsidRDefault="00880ABD"/>
    <w:p w:rsidR="00880ABD" w:rsidRDefault="00880ABD"/>
    <w:p w:rsidR="00880ABD" w:rsidRDefault="00880ABD">
      <w:pPr>
        <w:pStyle w:val="Paragrafoelenco"/>
        <w:pageBreakBefore/>
      </w:pPr>
      <w:bookmarkStart w:id="170" w:name="_Toc78536730"/>
      <w:r>
        <w:t>REATO_SENTENZA_SIGE</w:t>
      </w:r>
      <w:bookmarkEnd w:id="170"/>
    </w:p>
    <w:p w:rsidR="00880ABD" w:rsidRDefault="00880ABD">
      <w:pPr>
        <w:pStyle w:val="Paragrafoelenco"/>
        <w:numPr>
          <w:ilvl w:val="0"/>
          <w:numId w:val="0"/>
        </w:numPr>
      </w:pPr>
    </w:p>
    <w:p w:rsidR="00880ABD" w:rsidRDefault="00880ABD">
      <w:pPr>
        <w:pStyle w:val="normal"/>
      </w:pPr>
      <w:r>
        <w:rPr>
          <w:rFonts w:ascii="Calibri" w:hAnsi="Calibri" w:cs="Calibri"/>
          <w:smallCaps/>
        </w:rPr>
        <w:t>tabella associativa tra il reato e la sentenza coinvolta in un procedimento sige. utilizzata dal sottositema sige.</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391"/>
        <w:gridCol w:w="2204"/>
        <w:gridCol w:w="4835"/>
      </w:tblGrid>
      <w:tr w:rsidR="00880ABD">
        <w:trPr>
          <w:tblHeader/>
        </w:trPr>
        <w:tc>
          <w:tcPr>
            <w:tcW w:w="3391"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0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3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RE</w:t>
            </w:r>
            <w:r>
              <w:rPr>
                <w:spacing w:val="-3"/>
                <w:sz w:val="18"/>
                <w:szCs w:val="18"/>
              </w:rPr>
              <w:t>A</w:t>
            </w:r>
            <w:r>
              <w:rPr>
                <w:spacing w:val="1"/>
                <w:sz w:val="18"/>
                <w:szCs w:val="18"/>
              </w:rPr>
              <w:t>_</w:t>
            </w:r>
            <w:r>
              <w:rPr>
                <w:sz w:val="18"/>
                <w:szCs w:val="18"/>
              </w:rPr>
              <w:t>I</w:t>
            </w:r>
            <w:r>
              <w:rPr>
                <w:spacing w:val="-1"/>
                <w:sz w:val="18"/>
                <w:szCs w:val="18"/>
              </w:rPr>
              <w:t>D</w:t>
            </w:r>
            <w:r>
              <w:rPr>
                <w:spacing w:val="1"/>
                <w:sz w:val="18"/>
                <w:szCs w:val="18"/>
              </w:rPr>
              <w:t>_</w:t>
            </w:r>
            <w:r>
              <w:rPr>
                <w:sz w:val="18"/>
                <w:szCs w:val="18"/>
              </w:rPr>
              <w:t>RE</w:t>
            </w:r>
            <w:r>
              <w:rPr>
                <w:spacing w:val="-1"/>
                <w:sz w:val="18"/>
                <w:szCs w:val="18"/>
              </w:rPr>
              <w:t>A</w:t>
            </w:r>
            <w:r>
              <w:rPr>
                <w:spacing w:val="-2"/>
                <w:sz w:val="18"/>
                <w:szCs w:val="18"/>
              </w:rPr>
              <w:t>T</w:t>
            </w:r>
            <w:r>
              <w:rPr>
                <w:sz w:val="18"/>
                <w:szCs w:val="18"/>
              </w:rPr>
              <w:t>O</w:t>
            </w:r>
          </w:p>
        </w:tc>
        <w:tc>
          <w:tcPr>
            <w:tcW w:w="220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w:t>
            </w:r>
            <w:r>
              <w:rPr>
                <w:spacing w:val="-5"/>
                <w:sz w:val="18"/>
                <w:szCs w:val="18"/>
              </w:rPr>
              <w:t xml:space="preserve"> </w:t>
            </w:r>
            <w:r>
              <w:rPr>
                <w:spacing w:val="1"/>
                <w:sz w:val="18"/>
                <w:szCs w:val="18"/>
              </w:rPr>
              <w:t>d</w:t>
            </w:r>
            <w:r>
              <w:rPr>
                <w:spacing w:val="-1"/>
                <w:sz w:val="18"/>
                <w:szCs w:val="18"/>
              </w:rPr>
              <w:t>e</w:t>
            </w:r>
            <w:r>
              <w:rPr>
                <w:sz w:val="18"/>
                <w:szCs w:val="18"/>
              </w:rPr>
              <w:t>l</w:t>
            </w:r>
            <w:r>
              <w:rPr>
                <w:spacing w:val="-5"/>
                <w:sz w:val="18"/>
                <w:szCs w:val="18"/>
              </w:rPr>
              <w:t xml:space="preserve"> </w:t>
            </w:r>
            <w:r>
              <w:rPr>
                <w:sz w:val="18"/>
                <w:szCs w:val="18"/>
              </w:rPr>
              <w:t>r</w:t>
            </w:r>
            <w:r>
              <w:rPr>
                <w:spacing w:val="-1"/>
                <w:sz w:val="18"/>
                <w:szCs w:val="18"/>
              </w:rPr>
              <w:t>ec</w:t>
            </w:r>
            <w:r>
              <w:rPr>
                <w:spacing w:val="1"/>
                <w:sz w:val="18"/>
                <w:szCs w:val="18"/>
              </w:rPr>
              <w:t>o</w:t>
            </w:r>
            <w:r>
              <w:rPr>
                <w:sz w:val="18"/>
                <w:szCs w:val="18"/>
              </w:rPr>
              <w:t>rd</w:t>
            </w:r>
            <w:r>
              <w:rPr>
                <w:spacing w:val="-4"/>
                <w:sz w:val="18"/>
                <w:szCs w:val="18"/>
              </w:rPr>
              <w:t xml:space="preserve"> </w:t>
            </w:r>
            <w:r>
              <w:rPr>
                <w:spacing w:val="-3"/>
                <w:sz w:val="18"/>
                <w:szCs w:val="18"/>
              </w:rPr>
              <w:t>R</w:t>
            </w:r>
            <w:r>
              <w:rPr>
                <w:sz w:val="18"/>
                <w:szCs w:val="18"/>
              </w:rPr>
              <w:t>E</w:t>
            </w:r>
            <w:r>
              <w:rPr>
                <w:spacing w:val="-3"/>
                <w:sz w:val="18"/>
                <w:szCs w:val="18"/>
              </w:rPr>
              <w:t>A</w:t>
            </w:r>
            <w:r>
              <w:rPr>
                <w:sz w:val="18"/>
                <w:szCs w:val="18"/>
              </w:rPr>
              <w:t>T</w:t>
            </w:r>
            <w:r>
              <w:rPr>
                <w:spacing w:val="-1"/>
                <w:sz w:val="18"/>
                <w:szCs w:val="18"/>
              </w:rPr>
              <w:t>O</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F</w:t>
            </w:r>
            <w:r>
              <w:rPr>
                <w:spacing w:val="-3"/>
                <w:sz w:val="18"/>
                <w:szCs w:val="18"/>
              </w:rPr>
              <w:t>A</w:t>
            </w:r>
            <w:r>
              <w:rPr>
                <w:sz w:val="18"/>
                <w:szCs w:val="18"/>
              </w:rPr>
              <w:t>S</w:t>
            </w:r>
            <w:r>
              <w:rPr>
                <w:spacing w:val="1"/>
                <w:sz w:val="18"/>
                <w:szCs w:val="18"/>
              </w:rPr>
              <w:t>_</w:t>
            </w:r>
            <w:r>
              <w:rPr>
                <w:sz w:val="18"/>
                <w:szCs w:val="18"/>
              </w:rPr>
              <w:t>SI</w:t>
            </w:r>
            <w:r>
              <w:rPr>
                <w:spacing w:val="-3"/>
                <w:sz w:val="18"/>
                <w:szCs w:val="18"/>
              </w:rPr>
              <w:t>G</w:t>
            </w:r>
            <w:r>
              <w:rPr>
                <w:sz w:val="18"/>
                <w:szCs w:val="18"/>
              </w:rPr>
              <w:t>E</w:t>
            </w:r>
            <w:r>
              <w:rPr>
                <w:spacing w:val="1"/>
                <w:sz w:val="18"/>
                <w:szCs w:val="18"/>
              </w:rPr>
              <w:t>_</w:t>
            </w:r>
            <w:r>
              <w:rPr>
                <w:sz w:val="18"/>
                <w:szCs w:val="18"/>
              </w:rPr>
              <w:t>SE</w:t>
            </w:r>
            <w:r>
              <w:rPr>
                <w:spacing w:val="-1"/>
                <w:sz w:val="18"/>
                <w:szCs w:val="18"/>
              </w:rPr>
              <w:t>N</w:t>
            </w:r>
            <w:r>
              <w:rPr>
                <w:spacing w:val="1"/>
                <w:sz w:val="18"/>
                <w:szCs w:val="18"/>
              </w:rPr>
              <w:t>_</w:t>
            </w:r>
            <w:r>
              <w:rPr>
                <w:sz w:val="18"/>
                <w:szCs w:val="18"/>
              </w:rPr>
              <w:t>ID</w:t>
            </w:r>
          </w:p>
        </w:tc>
        <w:tc>
          <w:tcPr>
            <w:tcW w:w="220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00"/>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w:t>
            </w:r>
            <w:r>
              <w:rPr>
                <w:spacing w:val="-2"/>
                <w:sz w:val="18"/>
                <w:szCs w:val="18"/>
              </w:rPr>
              <w:t>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w:t>
            </w:r>
            <w:r>
              <w:rPr>
                <w:spacing w:val="-10"/>
                <w:sz w:val="18"/>
                <w:szCs w:val="18"/>
              </w:rPr>
              <w:t xml:space="preserve"> </w:t>
            </w:r>
            <w:r>
              <w:rPr>
                <w:spacing w:val="1"/>
                <w:sz w:val="18"/>
                <w:szCs w:val="18"/>
              </w:rPr>
              <w:t>d</w:t>
            </w:r>
            <w:r>
              <w:rPr>
                <w:spacing w:val="-1"/>
                <w:sz w:val="18"/>
                <w:szCs w:val="18"/>
              </w:rPr>
              <w:t>e</w:t>
            </w:r>
            <w:r>
              <w:rPr>
                <w:sz w:val="18"/>
                <w:szCs w:val="18"/>
              </w:rPr>
              <w:t>l</w:t>
            </w:r>
            <w:r>
              <w:rPr>
                <w:spacing w:val="-8"/>
                <w:sz w:val="18"/>
                <w:szCs w:val="18"/>
              </w:rPr>
              <w:t xml:space="preserve"> </w:t>
            </w:r>
            <w:r>
              <w:rPr>
                <w:sz w:val="18"/>
                <w:szCs w:val="18"/>
              </w:rPr>
              <w:t>r</w:t>
            </w:r>
            <w:r>
              <w:rPr>
                <w:spacing w:val="-1"/>
                <w:sz w:val="18"/>
                <w:szCs w:val="18"/>
              </w:rPr>
              <w:t>ec</w:t>
            </w:r>
            <w:r>
              <w:rPr>
                <w:spacing w:val="1"/>
                <w:sz w:val="18"/>
                <w:szCs w:val="18"/>
              </w:rPr>
              <w:t>o</w:t>
            </w:r>
            <w:r>
              <w:rPr>
                <w:sz w:val="18"/>
                <w:szCs w:val="18"/>
              </w:rPr>
              <w:t>rd</w:t>
            </w:r>
            <w:r>
              <w:rPr>
                <w:spacing w:val="-10"/>
                <w:sz w:val="18"/>
                <w:szCs w:val="18"/>
              </w:rPr>
              <w:t xml:space="preserve"> </w:t>
            </w:r>
            <w:r>
              <w:rPr>
                <w:sz w:val="18"/>
                <w:szCs w:val="18"/>
              </w:rPr>
              <w:t>F</w:t>
            </w:r>
            <w:r>
              <w:rPr>
                <w:spacing w:val="-3"/>
                <w:sz w:val="18"/>
                <w:szCs w:val="18"/>
              </w:rPr>
              <w:t>A</w:t>
            </w:r>
            <w:r>
              <w:rPr>
                <w:sz w:val="18"/>
                <w:szCs w:val="18"/>
              </w:rPr>
              <w:t>S</w:t>
            </w:r>
            <w:r>
              <w:rPr>
                <w:spacing w:val="1"/>
                <w:sz w:val="18"/>
                <w:szCs w:val="18"/>
              </w:rPr>
              <w:t>_</w:t>
            </w:r>
            <w:r>
              <w:rPr>
                <w:sz w:val="18"/>
                <w:szCs w:val="18"/>
              </w:rPr>
              <w:t>SI</w:t>
            </w:r>
            <w:r>
              <w:rPr>
                <w:spacing w:val="-3"/>
                <w:sz w:val="18"/>
                <w:szCs w:val="18"/>
              </w:rPr>
              <w:t>G</w:t>
            </w:r>
            <w:r>
              <w:rPr>
                <w:sz w:val="18"/>
                <w:szCs w:val="18"/>
              </w:rPr>
              <w:t>E</w:t>
            </w:r>
            <w:r>
              <w:rPr>
                <w:spacing w:val="1"/>
                <w:sz w:val="18"/>
                <w:szCs w:val="18"/>
              </w:rPr>
              <w:t>_</w:t>
            </w:r>
            <w:r>
              <w:rPr>
                <w:sz w:val="18"/>
                <w:szCs w:val="18"/>
              </w:rPr>
              <w:t>SE</w:t>
            </w:r>
            <w:r>
              <w:rPr>
                <w:spacing w:val="-1"/>
                <w:sz w:val="18"/>
                <w:szCs w:val="18"/>
              </w:rPr>
              <w:t>N</w:t>
            </w:r>
            <w:r>
              <w:rPr>
                <w:spacing w:val="-2"/>
                <w:sz w:val="18"/>
                <w:szCs w:val="18"/>
              </w:rPr>
              <w:t>T</w:t>
            </w:r>
            <w:r>
              <w:rPr>
                <w:sz w:val="18"/>
                <w:szCs w:val="18"/>
              </w:rPr>
              <w:t>E</w:t>
            </w:r>
            <w:r>
              <w:rPr>
                <w:spacing w:val="-1"/>
                <w:sz w:val="18"/>
                <w:szCs w:val="18"/>
              </w:rPr>
              <w:t>N</w:t>
            </w:r>
            <w:r>
              <w:rPr>
                <w:sz w:val="18"/>
                <w:szCs w:val="18"/>
              </w:rPr>
              <w:t>Z</w:t>
            </w:r>
            <w:r>
              <w:rPr>
                <w:spacing w:val="-3"/>
                <w:sz w:val="18"/>
                <w:szCs w:val="18"/>
              </w:rPr>
              <w:t>A</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FAS_SIGE_SENTENZA_FK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FAS_SIGE_SEN_ID</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(FAS_SIGE_SENTENZA.ID_FAS_SIGE_SENTENZA)</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REA_ID_REATO_FK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REA_ID_REATO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(REATO.ID_REATO)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Pr>
        <w:pStyle w:val="Paragrafoelenco"/>
        <w:pageBreakBefore/>
      </w:pPr>
      <w:bookmarkStart w:id="171" w:name="_Toc78536731"/>
      <w:r>
        <w:t>REFERTO_SCARCERAZIONE</w:t>
      </w:r>
      <w:bookmarkEnd w:id="171"/>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 referto per la scarcerazione. utilizzata dal sottositema siep-sius.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29"/>
        <w:gridCol w:w="1809"/>
        <w:gridCol w:w="4892"/>
      </w:tblGrid>
      <w:tr w:rsidR="00880ABD">
        <w:trPr>
          <w:tblHeader/>
        </w:trPr>
        <w:tc>
          <w:tcPr>
            <w:tcW w:w="37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0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9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ID_REFERTO_SCARCERAZIONE</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z w:val="18"/>
                <w:szCs w:val="18"/>
              </w:rPr>
            </w:pPr>
            <w:r>
              <w:rPr>
                <w:sz w:val="18"/>
                <w:szCs w:val="18"/>
              </w:rPr>
              <w:t>NUMBER NOT NULL</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Chiave numerica legata a sequence "REF_SCA_SEQ"</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ANNO_NOTA</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Anno del referto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NUM_NOTA</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(6 CHAR)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del referto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DATA_NOTA</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Data del referto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DATA_SCARCERAZIONE</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Data di scarcerazione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z w:val="18"/>
                <w:szCs w:val="18"/>
              </w:rPr>
              <w:t>VARCHAR2 (2000 CHAR)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Eventuali note aggiuntive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(11 CHAR)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COD_OPERATORE_AGGIORNAMENTO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EVE_ID_EVENTO</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dell’evento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IST_DET_ID_ISTITUTO_DETENZIONE</w:t>
            </w:r>
          </w:p>
        </w:tc>
        <w:tc>
          <w:tcPr>
            <w:tcW w:w="18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(4 CHAR)</w:t>
            </w:r>
          </w:p>
        </w:tc>
        <w:tc>
          <w:tcPr>
            <w:tcW w:w="48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dell’istituto di detenzione</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REF_SCA_EVE_FK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(EVENTO.ID_EVENTO)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 w:rsidR="00880ABD" w:rsidRDefault="00880ABD">
      <w:pPr>
        <w:pStyle w:val="Paragrafoelenco"/>
        <w:pageBreakBefore/>
      </w:pPr>
      <w:bookmarkStart w:id="172" w:name="_Toc78536732"/>
      <w:r>
        <w:t>RELAZIONE</w:t>
      </w:r>
      <w:bookmarkEnd w:id="172"/>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relazione.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625"/>
        <w:gridCol w:w="2253"/>
        <w:gridCol w:w="4552"/>
      </w:tblGrid>
      <w:tr w:rsidR="00880ABD">
        <w:trPr>
          <w:tblHeader/>
        </w:trPr>
        <w:tc>
          <w:tcPr>
            <w:tcW w:w="362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53"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55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ID_RELAZIONE</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tabella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ATT_ID_ATTIVITA</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dell’attività</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22"/>
              <w:rPr>
                <w:sz w:val="18"/>
                <w:szCs w:val="18"/>
              </w:rPr>
            </w:pPr>
            <w:r>
              <w:rPr>
                <w:sz w:val="18"/>
                <w:szCs w:val="18"/>
              </w:rPr>
              <w:t>VARCHAR2 (1000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Note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DOC_BLOB</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BLOB</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Documento che contiene la relazione</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COD_OPERATORE_AGGIORNAMENTO</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FLAG_DOCUMENTO_REGISTRATO</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S/N flag documento registrato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RIC_ID_RICHIESTA</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richiesta</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COD_UFFICIO_DESTINATARIO</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z w:val="18"/>
                <w:szCs w:val="18"/>
              </w:rPr>
              <w:t>Codice dell’ufficio destinatario</w:t>
            </w:r>
          </w:p>
        </w:tc>
      </w:tr>
      <w:tr w:rsidR="00880ABD">
        <w:tc>
          <w:tcPr>
            <w:tcW w:w="362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DATA_EMISSIONE</w:t>
            </w:r>
          </w:p>
        </w:tc>
        <w:tc>
          <w:tcPr>
            <w:tcW w:w="225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emissione</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REL_ATT_FK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ATT_ID_ATTIVITA</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(ATTIVITA.ID_ATTIVITA)</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REL_RIC_FK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RIC_ID_RICHIESTA</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(RICHIESTA.ID_RICHIESTA)</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 w:rsidR="00880ABD" w:rsidRDefault="00880ABD">
      <w:pPr>
        <w:ind w:firstLine="708"/>
      </w:pPr>
    </w:p>
    <w:p w:rsidR="00880ABD" w:rsidRDefault="00880ABD">
      <w:pPr>
        <w:pStyle w:val="Paragrafoelenco"/>
        <w:pageBreakBefore/>
      </w:pPr>
      <w:bookmarkStart w:id="173" w:name="_Toc78536733"/>
      <w:r>
        <w:t>RELAZIONE_FUNZIONE</w:t>
      </w:r>
      <w:bookmarkEnd w:id="173"/>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le relazioni gerarchiche delle funzionalità di sies. utilizzata dal sottositema siep-sige-sius.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391"/>
        <w:gridCol w:w="2062"/>
        <w:gridCol w:w="4977"/>
      </w:tblGrid>
      <w:tr w:rsidR="00880ABD">
        <w:trPr>
          <w:tblHeader/>
        </w:trPr>
        <w:tc>
          <w:tcPr>
            <w:tcW w:w="3391"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06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977"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99"/>
              <w:rPr>
                <w:spacing w:val="2"/>
                <w:sz w:val="18"/>
                <w:szCs w:val="18"/>
              </w:rPr>
            </w:pPr>
            <w:r>
              <w:rPr>
                <w:sz w:val="18"/>
                <w:szCs w:val="18"/>
              </w:rPr>
              <w:t>F</w:t>
            </w:r>
            <w:r>
              <w:rPr>
                <w:spacing w:val="-1"/>
                <w:sz w:val="18"/>
                <w:szCs w:val="18"/>
              </w:rPr>
              <w:t>UN</w:t>
            </w:r>
            <w:r>
              <w:rPr>
                <w:spacing w:val="1"/>
                <w:sz w:val="18"/>
                <w:szCs w:val="18"/>
              </w:rPr>
              <w:t>_</w:t>
            </w:r>
            <w:r>
              <w:rPr>
                <w:sz w:val="18"/>
                <w:szCs w:val="18"/>
              </w:rPr>
              <w:t>I</w:t>
            </w:r>
            <w:r>
              <w:rPr>
                <w:spacing w:val="-1"/>
                <w:sz w:val="18"/>
                <w:szCs w:val="18"/>
              </w:rPr>
              <w:t>D</w:t>
            </w:r>
            <w:r>
              <w:rPr>
                <w:spacing w:val="1"/>
                <w:sz w:val="18"/>
                <w:szCs w:val="18"/>
              </w:rPr>
              <w:t>_</w:t>
            </w:r>
            <w:r>
              <w:rPr>
                <w:sz w:val="18"/>
                <w:szCs w:val="18"/>
              </w:rPr>
              <w:t>F</w:t>
            </w:r>
            <w:r>
              <w:rPr>
                <w:spacing w:val="-1"/>
                <w:sz w:val="18"/>
                <w:szCs w:val="18"/>
              </w:rPr>
              <w:t>UN</w:t>
            </w:r>
            <w:r>
              <w:rPr>
                <w:sz w:val="18"/>
                <w:szCs w:val="18"/>
              </w:rPr>
              <w:t>ZI</w:t>
            </w:r>
            <w:r>
              <w:rPr>
                <w:spacing w:val="-1"/>
                <w:sz w:val="18"/>
                <w:szCs w:val="18"/>
              </w:rPr>
              <w:t>ON</w:t>
            </w:r>
            <w:r>
              <w:rPr>
                <w:sz w:val="18"/>
                <w:szCs w:val="18"/>
              </w:rPr>
              <w:t>E</w:t>
            </w:r>
          </w:p>
        </w:tc>
        <w:tc>
          <w:tcPr>
            <w:tcW w:w="206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2"/>
                <w:sz w:val="18"/>
                <w:szCs w:val="18"/>
              </w:rPr>
            </w:pPr>
            <w:r>
              <w:rPr>
                <w:spacing w:val="2"/>
                <w:sz w:val="18"/>
                <w:szCs w:val="18"/>
              </w:rPr>
              <w:t>NUMBER NOT NULL</w:t>
            </w:r>
          </w:p>
        </w:tc>
        <w:tc>
          <w:tcPr>
            <w:tcW w:w="497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Idnetificativo della tabella</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z w:val="18"/>
                <w:szCs w:val="18"/>
              </w:rPr>
              <w:t>F</w:t>
            </w:r>
            <w:r>
              <w:rPr>
                <w:spacing w:val="-1"/>
                <w:sz w:val="18"/>
                <w:szCs w:val="18"/>
              </w:rPr>
              <w:t>UN</w:t>
            </w:r>
            <w:r>
              <w:rPr>
                <w:spacing w:val="1"/>
                <w:sz w:val="18"/>
                <w:szCs w:val="18"/>
              </w:rPr>
              <w:t>_</w:t>
            </w:r>
            <w:r>
              <w:rPr>
                <w:sz w:val="18"/>
                <w:szCs w:val="18"/>
              </w:rPr>
              <w:t>I</w:t>
            </w:r>
            <w:r>
              <w:rPr>
                <w:spacing w:val="-1"/>
                <w:sz w:val="18"/>
                <w:szCs w:val="18"/>
              </w:rPr>
              <w:t>D</w:t>
            </w:r>
            <w:r>
              <w:rPr>
                <w:spacing w:val="1"/>
                <w:sz w:val="18"/>
                <w:szCs w:val="18"/>
              </w:rPr>
              <w:t>_</w:t>
            </w:r>
            <w:r>
              <w:rPr>
                <w:sz w:val="18"/>
                <w:szCs w:val="18"/>
              </w:rPr>
              <w:t>F</w:t>
            </w:r>
            <w:r>
              <w:rPr>
                <w:spacing w:val="-1"/>
                <w:sz w:val="18"/>
                <w:szCs w:val="18"/>
              </w:rPr>
              <w:t>UN</w:t>
            </w:r>
            <w:r>
              <w:rPr>
                <w:sz w:val="18"/>
                <w:szCs w:val="18"/>
              </w:rPr>
              <w:t>ZI</w:t>
            </w:r>
            <w:r>
              <w:rPr>
                <w:spacing w:val="-1"/>
                <w:sz w:val="18"/>
                <w:szCs w:val="18"/>
              </w:rPr>
              <w:t>ON</w:t>
            </w:r>
            <w:r>
              <w:rPr>
                <w:sz w:val="18"/>
                <w:szCs w:val="18"/>
              </w:rPr>
              <w:t>E</w:t>
            </w:r>
            <w:r>
              <w:rPr>
                <w:spacing w:val="-2"/>
                <w:sz w:val="18"/>
                <w:szCs w:val="18"/>
              </w:rPr>
              <w:t>_</w:t>
            </w:r>
            <w:r>
              <w:rPr>
                <w:sz w:val="18"/>
                <w:szCs w:val="18"/>
              </w:rPr>
              <w:t>FI</w:t>
            </w:r>
            <w:r>
              <w:rPr>
                <w:spacing w:val="-3"/>
                <w:sz w:val="18"/>
                <w:szCs w:val="18"/>
              </w:rPr>
              <w:t>G</w:t>
            </w:r>
            <w:r>
              <w:rPr>
                <w:spacing w:val="-2"/>
                <w:sz w:val="18"/>
                <w:szCs w:val="18"/>
              </w:rPr>
              <w:t>L</w:t>
            </w:r>
            <w:r>
              <w:rPr>
                <w:spacing w:val="2"/>
                <w:sz w:val="18"/>
                <w:szCs w:val="18"/>
              </w:rPr>
              <w:t>I</w:t>
            </w:r>
            <w:r>
              <w:rPr>
                <w:sz w:val="18"/>
                <w:szCs w:val="18"/>
              </w:rPr>
              <w:t>A</w:t>
            </w:r>
          </w:p>
        </w:tc>
        <w:tc>
          <w:tcPr>
            <w:tcW w:w="206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2"/>
                <w:sz w:val="18"/>
                <w:szCs w:val="18"/>
              </w:rPr>
            </w:pPr>
            <w:r>
              <w:rPr>
                <w:spacing w:val="2"/>
                <w:sz w:val="18"/>
                <w:szCs w:val="18"/>
              </w:rPr>
              <w:t>NUMBER NOT NULL</w:t>
            </w:r>
          </w:p>
        </w:tc>
        <w:tc>
          <w:tcPr>
            <w:tcW w:w="497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della funzione foglia</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z w:val="18"/>
                <w:szCs w:val="18"/>
              </w:rPr>
              <w:t>C</w:t>
            </w:r>
            <w:r>
              <w:rPr>
                <w:spacing w:val="-1"/>
                <w:sz w:val="18"/>
                <w:szCs w:val="18"/>
              </w:rPr>
              <w:t>OD</w:t>
            </w:r>
            <w:r>
              <w:rPr>
                <w:spacing w:val="1"/>
                <w:sz w:val="18"/>
                <w:szCs w:val="18"/>
              </w:rPr>
              <w:t>_</w:t>
            </w:r>
            <w:r>
              <w:rPr>
                <w:spacing w:val="-2"/>
                <w:sz w:val="18"/>
                <w:szCs w:val="18"/>
              </w:rPr>
              <w:t>T</w:t>
            </w:r>
            <w:r>
              <w:rPr>
                <w:sz w:val="18"/>
                <w:szCs w:val="18"/>
              </w:rPr>
              <w:t>I</w:t>
            </w:r>
            <w:r>
              <w:rPr>
                <w:spacing w:val="3"/>
                <w:sz w:val="18"/>
                <w:szCs w:val="18"/>
              </w:rPr>
              <w:t>P</w:t>
            </w:r>
            <w:r>
              <w:rPr>
                <w:spacing w:val="-1"/>
                <w:sz w:val="18"/>
                <w:szCs w:val="18"/>
              </w:rPr>
              <w:t>O</w:t>
            </w:r>
            <w:r>
              <w:rPr>
                <w:spacing w:val="-2"/>
                <w:sz w:val="18"/>
                <w:szCs w:val="18"/>
              </w:rPr>
              <w:t>_</w:t>
            </w:r>
            <w:r>
              <w:rPr>
                <w:spacing w:val="2"/>
                <w:sz w:val="18"/>
                <w:szCs w:val="18"/>
              </w:rPr>
              <w:t>V</w:t>
            </w:r>
            <w:r>
              <w:rPr>
                <w:sz w:val="18"/>
                <w:szCs w:val="18"/>
              </w:rPr>
              <w:t>IS</w:t>
            </w:r>
            <w:r>
              <w:rPr>
                <w:spacing w:val="-1"/>
                <w:sz w:val="18"/>
                <w:szCs w:val="18"/>
              </w:rPr>
              <w:t>U</w:t>
            </w:r>
            <w:r>
              <w:rPr>
                <w:spacing w:val="-3"/>
                <w:sz w:val="18"/>
                <w:szCs w:val="18"/>
              </w:rPr>
              <w:t>A</w:t>
            </w:r>
            <w:r>
              <w:rPr>
                <w:spacing w:val="-2"/>
                <w:sz w:val="18"/>
                <w:szCs w:val="18"/>
              </w:rPr>
              <w:t>L</w:t>
            </w:r>
            <w:r>
              <w:rPr>
                <w:sz w:val="18"/>
                <w:szCs w:val="18"/>
              </w:rPr>
              <w:t>IZ</w:t>
            </w:r>
            <w:r>
              <w:rPr>
                <w:spacing w:val="2"/>
                <w:sz w:val="18"/>
                <w:szCs w:val="18"/>
              </w:rPr>
              <w:t>Z</w:t>
            </w:r>
            <w:r>
              <w:rPr>
                <w:spacing w:val="-3"/>
                <w:sz w:val="18"/>
                <w:szCs w:val="18"/>
              </w:rPr>
              <w:t>A</w:t>
            </w:r>
            <w:r>
              <w:rPr>
                <w:sz w:val="18"/>
                <w:szCs w:val="18"/>
              </w:rPr>
              <w:t>ZI</w:t>
            </w:r>
            <w:r>
              <w:rPr>
                <w:spacing w:val="2"/>
                <w:sz w:val="18"/>
                <w:szCs w:val="18"/>
              </w:rPr>
              <w:t>O</w:t>
            </w:r>
            <w:r>
              <w:rPr>
                <w:spacing w:val="-1"/>
                <w:sz w:val="18"/>
                <w:szCs w:val="18"/>
              </w:rPr>
              <w:t>N</w:t>
            </w:r>
            <w:r>
              <w:rPr>
                <w:sz w:val="18"/>
                <w:szCs w:val="18"/>
              </w:rPr>
              <w:t>E</w:t>
            </w:r>
          </w:p>
        </w:tc>
        <w:tc>
          <w:tcPr>
            <w:tcW w:w="206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VARCHAR2 (2 CHAR) NOT NULL</w:t>
            </w:r>
          </w:p>
        </w:tc>
        <w:tc>
          <w:tcPr>
            <w:tcW w:w="497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2"/>
                <w:sz w:val="18"/>
                <w:szCs w:val="18"/>
              </w:rPr>
              <w:t>Rappresenta il tipo di elemento mostrato a video. In particolare</w:t>
            </w:r>
            <w:r w:rsidR="00EE5D18">
              <w:rPr>
                <w:spacing w:val="2"/>
                <w:sz w:val="18"/>
                <w:szCs w:val="18"/>
              </w:rPr>
              <w:t>,</w:t>
            </w:r>
            <w:r>
              <w:rPr>
                <w:spacing w:val="2"/>
                <w:sz w:val="18"/>
                <w:szCs w:val="18"/>
              </w:rPr>
              <w:t xml:space="preserve"> indica se la funzione figlio deve essere visualizzato come un pulsante o un elemento di combo o una list-box.</w:t>
            </w:r>
            <w:r w:rsidR="00EE5D18">
              <w:rPr>
                <w:spacing w:val="2"/>
                <w:sz w:val="18"/>
                <w:szCs w:val="18"/>
              </w:rPr>
              <w:t xml:space="preserve"> </w:t>
            </w:r>
            <w:r w:rsidR="00EE5D18">
              <w:rPr>
                <w:sz w:val="18"/>
                <w:szCs w:val="18"/>
              </w:rPr>
              <w:t>Deriva da</w:t>
            </w:r>
            <w:r w:rsidR="004C0B90">
              <w:rPr>
                <w:sz w:val="18"/>
                <w:szCs w:val="18"/>
              </w:rPr>
              <w:t>l</w:t>
            </w:r>
            <w:r w:rsidR="00EE5D18">
              <w:rPr>
                <w:sz w:val="18"/>
                <w:szCs w:val="18"/>
              </w:rPr>
              <w:t xml:space="preserve"> dominio </w:t>
            </w:r>
            <w:r w:rsidR="00EE5D18" w:rsidRPr="008C46EB">
              <w:rPr>
                <w:sz w:val="18"/>
                <w:szCs w:val="18"/>
              </w:rPr>
              <w:t>TIPO</w:t>
            </w:r>
            <w:r w:rsidR="00EE5D18">
              <w:rPr>
                <w:sz w:val="18"/>
                <w:szCs w:val="18"/>
              </w:rPr>
              <w:t>_VISUALIZZAZIONE</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z w:val="18"/>
                <w:szCs w:val="18"/>
              </w:rPr>
              <w:t>L</w:t>
            </w:r>
            <w:r>
              <w:rPr>
                <w:spacing w:val="-3"/>
                <w:sz w:val="18"/>
                <w:szCs w:val="18"/>
              </w:rPr>
              <w:t>A</w:t>
            </w:r>
            <w:r>
              <w:rPr>
                <w:sz w:val="18"/>
                <w:szCs w:val="18"/>
              </w:rPr>
              <w:t>B</w:t>
            </w:r>
            <w:r>
              <w:rPr>
                <w:spacing w:val="2"/>
                <w:sz w:val="18"/>
                <w:szCs w:val="18"/>
              </w:rPr>
              <w:t>E</w:t>
            </w:r>
            <w:r>
              <w:rPr>
                <w:spacing w:val="-2"/>
                <w:sz w:val="18"/>
                <w:szCs w:val="18"/>
              </w:rPr>
              <w:t>L</w:t>
            </w:r>
            <w:r>
              <w:rPr>
                <w:spacing w:val="1"/>
                <w:sz w:val="18"/>
                <w:szCs w:val="18"/>
              </w:rPr>
              <w:t>_</w:t>
            </w:r>
            <w:r>
              <w:rPr>
                <w:sz w:val="18"/>
                <w:szCs w:val="18"/>
              </w:rPr>
              <w:t>F</w:t>
            </w:r>
            <w:r>
              <w:rPr>
                <w:spacing w:val="-1"/>
                <w:sz w:val="18"/>
                <w:szCs w:val="18"/>
              </w:rPr>
              <w:t>UN</w:t>
            </w:r>
            <w:r>
              <w:rPr>
                <w:sz w:val="18"/>
                <w:szCs w:val="18"/>
              </w:rPr>
              <w:t>ZI</w:t>
            </w:r>
            <w:r>
              <w:rPr>
                <w:spacing w:val="-1"/>
                <w:sz w:val="18"/>
                <w:szCs w:val="18"/>
              </w:rPr>
              <w:t>ON</w:t>
            </w:r>
            <w:r>
              <w:rPr>
                <w:sz w:val="18"/>
                <w:szCs w:val="18"/>
              </w:rPr>
              <w:t>E</w:t>
            </w:r>
          </w:p>
        </w:tc>
        <w:tc>
          <w:tcPr>
            <w:tcW w:w="206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(100 CHAR)</w:t>
            </w:r>
          </w:p>
        </w:tc>
        <w:tc>
          <w:tcPr>
            <w:tcW w:w="497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87"/>
            </w:pPr>
            <w:r>
              <w:rPr>
                <w:spacing w:val="2"/>
                <w:sz w:val="18"/>
                <w:szCs w:val="18"/>
              </w:rPr>
              <w:t>Nel caso di cod_tipo_visualizzazione = menù o combo indica cosa viene mostrato a video.</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1"/>
                <w:sz w:val="18"/>
                <w:szCs w:val="18"/>
              </w:rPr>
              <w:t>O</w:t>
            </w:r>
            <w:r>
              <w:rPr>
                <w:sz w:val="18"/>
                <w:szCs w:val="18"/>
              </w:rPr>
              <w:t>R</w:t>
            </w:r>
            <w:r>
              <w:rPr>
                <w:spacing w:val="-1"/>
                <w:sz w:val="18"/>
                <w:szCs w:val="18"/>
              </w:rPr>
              <w:t>D</w:t>
            </w:r>
            <w:r>
              <w:rPr>
                <w:sz w:val="18"/>
                <w:szCs w:val="18"/>
              </w:rPr>
              <w:t>I</w:t>
            </w:r>
            <w:r>
              <w:rPr>
                <w:spacing w:val="-1"/>
                <w:sz w:val="18"/>
                <w:szCs w:val="18"/>
              </w:rPr>
              <w:t>N</w:t>
            </w:r>
            <w:r>
              <w:rPr>
                <w:sz w:val="18"/>
                <w:szCs w:val="18"/>
              </w:rPr>
              <w:t>E</w:t>
            </w:r>
            <w:r>
              <w:rPr>
                <w:spacing w:val="1"/>
                <w:sz w:val="18"/>
                <w:szCs w:val="18"/>
              </w:rPr>
              <w:t>_</w:t>
            </w:r>
            <w:r>
              <w:rPr>
                <w:spacing w:val="2"/>
                <w:sz w:val="18"/>
                <w:szCs w:val="18"/>
              </w:rPr>
              <w:t>V</w:t>
            </w:r>
            <w:r>
              <w:rPr>
                <w:sz w:val="18"/>
                <w:szCs w:val="18"/>
              </w:rPr>
              <w:t>IS</w:t>
            </w:r>
            <w:r>
              <w:rPr>
                <w:spacing w:val="-1"/>
                <w:sz w:val="18"/>
                <w:szCs w:val="18"/>
              </w:rPr>
              <w:t>U</w:t>
            </w:r>
            <w:r>
              <w:rPr>
                <w:spacing w:val="-3"/>
                <w:sz w:val="18"/>
                <w:szCs w:val="18"/>
              </w:rPr>
              <w:t>A</w:t>
            </w:r>
            <w:r>
              <w:rPr>
                <w:spacing w:val="-2"/>
                <w:sz w:val="18"/>
                <w:szCs w:val="18"/>
              </w:rPr>
              <w:t>L</w:t>
            </w:r>
            <w:r>
              <w:rPr>
                <w:sz w:val="18"/>
                <w:szCs w:val="18"/>
              </w:rPr>
              <w:t>IZ</w:t>
            </w:r>
            <w:r>
              <w:rPr>
                <w:spacing w:val="2"/>
                <w:sz w:val="18"/>
                <w:szCs w:val="18"/>
              </w:rPr>
              <w:t>Z</w:t>
            </w:r>
            <w:r>
              <w:rPr>
                <w:spacing w:val="-3"/>
                <w:sz w:val="18"/>
                <w:szCs w:val="18"/>
              </w:rPr>
              <w:t>A</w:t>
            </w:r>
            <w:r>
              <w:rPr>
                <w:sz w:val="18"/>
                <w:szCs w:val="18"/>
              </w:rPr>
              <w:t>ZI</w:t>
            </w:r>
            <w:r>
              <w:rPr>
                <w:spacing w:val="-1"/>
                <w:sz w:val="18"/>
                <w:szCs w:val="18"/>
              </w:rPr>
              <w:t>ON</w:t>
            </w:r>
            <w:r>
              <w:rPr>
                <w:sz w:val="18"/>
                <w:szCs w:val="18"/>
              </w:rPr>
              <w:t>E</w:t>
            </w:r>
          </w:p>
        </w:tc>
        <w:tc>
          <w:tcPr>
            <w:tcW w:w="206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2"/>
                <w:sz w:val="18"/>
                <w:szCs w:val="18"/>
              </w:rPr>
            </w:pPr>
            <w:r>
              <w:rPr>
                <w:spacing w:val="2"/>
                <w:sz w:val="18"/>
                <w:szCs w:val="18"/>
              </w:rPr>
              <w:t>NUMBER NOT NULL</w:t>
            </w:r>
          </w:p>
        </w:tc>
        <w:tc>
          <w:tcPr>
            <w:tcW w:w="497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2"/>
            </w:pPr>
            <w:r>
              <w:rPr>
                <w:spacing w:val="2"/>
                <w:sz w:val="18"/>
                <w:szCs w:val="18"/>
              </w:rPr>
              <w:t>Indica l'ordine di visualizzazione dei figli procedendo dal primo in poi.</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z w:val="18"/>
                <w:szCs w:val="18"/>
              </w:rPr>
              <w:t>IMM</w:t>
            </w:r>
            <w:r>
              <w:rPr>
                <w:spacing w:val="-1"/>
                <w:sz w:val="18"/>
                <w:szCs w:val="18"/>
              </w:rPr>
              <w:t>A</w:t>
            </w:r>
            <w:r>
              <w:rPr>
                <w:spacing w:val="-3"/>
                <w:sz w:val="18"/>
                <w:szCs w:val="18"/>
              </w:rPr>
              <w:t>G</w:t>
            </w:r>
            <w:r>
              <w:rPr>
                <w:sz w:val="18"/>
                <w:szCs w:val="18"/>
              </w:rPr>
              <w:t>I</w:t>
            </w:r>
            <w:r>
              <w:rPr>
                <w:spacing w:val="-1"/>
                <w:sz w:val="18"/>
                <w:szCs w:val="18"/>
              </w:rPr>
              <w:t>N</w:t>
            </w:r>
            <w:r>
              <w:rPr>
                <w:sz w:val="18"/>
                <w:szCs w:val="18"/>
              </w:rPr>
              <w:t>E</w:t>
            </w:r>
          </w:p>
        </w:tc>
        <w:tc>
          <w:tcPr>
            <w:tcW w:w="206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(100 CHAR).</w:t>
            </w:r>
          </w:p>
        </w:tc>
        <w:tc>
          <w:tcPr>
            <w:tcW w:w="497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 xml:space="preserve"> Percorso della funzione</w:t>
            </w:r>
          </w:p>
        </w:tc>
      </w:tr>
    </w:tbl>
    <w:p w:rsidR="00880ABD" w:rsidRDefault="00880ABD">
      <w:pPr>
        <w:ind w:firstLine="708"/>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REL_FUN_FUN_FIGLIA_FK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FUN_ID_FUNZIONE_FIGLIA</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(FUNZIONE.ID_FUNZIONE)</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REL_FUN_FUN_FK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FUN_ID_FUNZIONE</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(FUNZIONE.ID_FUNZIONE)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 w:rsidR="00880ABD" w:rsidRDefault="00880ABD">
      <w:pPr>
        <w:pStyle w:val="Paragrafoelenco"/>
        <w:pageBreakBefore/>
      </w:pPr>
      <w:bookmarkStart w:id="174" w:name="_Toc78536734"/>
      <w:r>
        <w:t>REMOTE_LOGIN</w:t>
      </w:r>
      <w:bookmarkEnd w:id="174"/>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all’utente che si collega in remoto. utilizzata dal sottositema siep-sige-sius.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391"/>
        <w:gridCol w:w="1846"/>
        <w:gridCol w:w="5193"/>
      </w:tblGrid>
      <w:tr w:rsidR="00880ABD">
        <w:trPr>
          <w:tblHeader/>
        </w:trPr>
        <w:tc>
          <w:tcPr>
            <w:tcW w:w="3391"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4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19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ORIGINAL_USERID</w:t>
            </w:r>
          </w:p>
        </w:tc>
        <w:tc>
          <w:tcPr>
            <w:tcW w:w="18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(6 CHAR) NOT NULL</w:t>
            </w:r>
          </w:p>
        </w:tc>
        <w:tc>
          <w:tcPr>
            <w:tcW w:w="5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pacing w:val="-1"/>
                <w:sz w:val="18"/>
                <w:szCs w:val="18"/>
              </w:rPr>
              <w:t>Userid dell’operatore originale</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NOME</w:t>
            </w:r>
          </w:p>
        </w:tc>
        <w:tc>
          <w:tcPr>
            <w:tcW w:w="18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 NOT NULL</w:t>
            </w:r>
          </w:p>
        </w:tc>
        <w:tc>
          <w:tcPr>
            <w:tcW w:w="5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Nome di chi si sta collegando</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COGNOME</w:t>
            </w:r>
          </w:p>
        </w:tc>
        <w:tc>
          <w:tcPr>
            <w:tcW w:w="18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(100 CHAR) NOT NULL</w:t>
            </w:r>
          </w:p>
        </w:tc>
        <w:tc>
          <w:tcPr>
            <w:tcW w:w="5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Cognome di chi si sta collegando</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EMAIL</w:t>
            </w:r>
          </w:p>
        </w:tc>
        <w:tc>
          <w:tcPr>
            <w:tcW w:w="18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5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Indirizzo dell’email di chi si sta collegando</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TELEFONO</w:t>
            </w:r>
          </w:p>
        </w:tc>
        <w:tc>
          <w:tcPr>
            <w:tcW w:w="18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5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Telefono di chi si sta collegando</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FAX</w:t>
            </w:r>
          </w:p>
        </w:tc>
        <w:tc>
          <w:tcPr>
            <w:tcW w:w="18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(100 CHAR)</w:t>
            </w:r>
          </w:p>
        </w:tc>
        <w:tc>
          <w:tcPr>
            <w:tcW w:w="5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Fax di chi si sta collegando</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LOCAL_PRF_COD_PROFILE</w:t>
            </w:r>
          </w:p>
        </w:tc>
        <w:tc>
          <w:tcPr>
            <w:tcW w:w="18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pacing w:val="-1"/>
                <w:sz w:val="18"/>
                <w:szCs w:val="18"/>
              </w:rPr>
            </w:pPr>
            <w:r>
              <w:rPr>
                <w:spacing w:val="-1"/>
                <w:sz w:val="18"/>
                <w:szCs w:val="18"/>
              </w:rPr>
              <w:t>NUMBER NOT NULL</w:t>
            </w:r>
          </w:p>
        </w:tc>
        <w:tc>
          <w:tcPr>
            <w:tcW w:w="5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 profilo dell’operatore locale</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DATA_ACCESSO</w:t>
            </w:r>
          </w:p>
        </w:tc>
        <w:tc>
          <w:tcPr>
            <w:tcW w:w="18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DATE NOT NULL</w:t>
            </w:r>
          </w:p>
        </w:tc>
        <w:tc>
          <w:tcPr>
            <w:tcW w:w="5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accesso</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LOCAL_USERID</w:t>
            </w:r>
          </w:p>
        </w:tc>
        <w:tc>
          <w:tcPr>
            <w:tcW w:w="18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(6 CHAR) NOT NULL</w:t>
            </w:r>
          </w:p>
        </w:tc>
        <w:tc>
          <w:tcPr>
            <w:tcW w:w="5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Userid dell’utente locale</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ORIGINAL_UFF_COD_UFFICIO</w:t>
            </w:r>
          </w:p>
        </w:tc>
        <w:tc>
          <w:tcPr>
            <w:tcW w:w="18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 NOT NULL</w:t>
            </w:r>
          </w:p>
        </w:tc>
        <w:tc>
          <w:tcPr>
            <w:tcW w:w="5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dell’ufficio originale</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LOCAL_UFF_COD_UFFICIO</w:t>
            </w:r>
          </w:p>
        </w:tc>
        <w:tc>
          <w:tcPr>
            <w:tcW w:w="18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(11 CHAR).</w:t>
            </w:r>
          </w:p>
        </w:tc>
        <w:tc>
          <w:tcPr>
            <w:tcW w:w="5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Sede dell’ufficio originale</w:t>
            </w:r>
          </w:p>
        </w:tc>
      </w:tr>
    </w:tbl>
    <w:p w:rsidR="00880ABD" w:rsidRDefault="00880ABD"/>
    <w:p w:rsidR="00880ABD" w:rsidRDefault="00880ABD"/>
    <w:p w:rsidR="00880ABD" w:rsidRDefault="00880ABD">
      <w:pPr>
        <w:pStyle w:val="Paragrafoelenco"/>
        <w:pageBreakBefore/>
      </w:pPr>
      <w:bookmarkStart w:id="175" w:name="_Toc78536735"/>
      <w:r>
        <w:t>RESIDENZA</w:t>
      </w:r>
      <w:bookmarkEnd w:id="175"/>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residenza. utilizzata dal sottositema siep-sige.</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29"/>
        <w:gridCol w:w="2149"/>
        <w:gridCol w:w="4552"/>
      </w:tblGrid>
      <w:tr w:rsidR="00880ABD">
        <w:trPr>
          <w:tblHeader/>
        </w:trPr>
        <w:tc>
          <w:tcPr>
            <w:tcW w:w="37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14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55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ID_RESIDENZA</w:t>
            </w:r>
          </w:p>
        </w:tc>
        <w:tc>
          <w:tcPr>
            <w:tcW w:w="21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Chiave numerica legata a sequence "RES_SEQ"</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COD_STATO</w:t>
            </w:r>
          </w:p>
        </w:tc>
        <w:tc>
          <w:tcPr>
            <w:tcW w:w="21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(3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Deriva da dominio "NAZIONE" Codice dello stato di residenza.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COD_PROVINCIA</w:t>
            </w:r>
          </w:p>
        </w:tc>
        <w:tc>
          <w:tcPr>
            <w:tcW w:w="21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(2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5"/>
            </w:pPr>
            <w:r>
              <w:rPr>
                <w:sz w:val="18"/>
                <w:szCs w:val="18"/>
              </w:rPr>
              <w:t>Codice della provincia di Domicilio/Residenza. Deriva da dominio.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COD_COMUNE</w:t>
            </w:r>
          </w:p>
        </w:tc>
        <w:tc>
          <w:tcPr>
            <w:tcW w:w="21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(6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Fa riferimento alla tabella di dominio COMUNE.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CAP</w:t>
            </w:r>
          </w:p>
        </w:tc>
        <w:tc>
          <w:tcPr>
            <w:tcW w:w="21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(5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di avviamento postale di Domicilio/Residenza.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INDIRIZZO</w:t>
            </w:r>
          </w:p>
        </w:tc>
        <w:tc>
          <w:tcPr>
            <w:tcW w:w="21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81"/>
            </w:pPr>
            <w:r>
              <w:rPr>
                <w:sz w:val="18"/>
                <w:szCs w:val="18"/>
              </w:rPr>
              <w:t>Campo descrittivo dell'indirizzo di Domicilio/Residenza. Non sono effettuati controlli di validità delle particelle toponomastiche.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COD_TIPO_RESIDENZA</w:t>
            </w:r>
          </w:p>
        </w:tc>
        <w:tc>
          <w:tcPr>
            <w:tcW w:w="21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87"/>
            </w:pPr>
            <w:r>
              <w:rPr>
                <w:sz w:val="18"/>
                <w:szCs w:val="18"/>
              </w:rPr>
              <w:t>Identifica se i dati inseriti nel record fanno riferimento al Domicilio o alla Residenza. Deriva da dominio e vale: D - domicilio; R – residenza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1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1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Data di inserimento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1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Ufficio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COD_OPERATORE_AGGIORNAMENTO</w:t>
            </w:r>
          </w:p>
        </w:tc>
        <w:tc>
          <w:tcPr>
            <w:tcW w:w="21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1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Data di aggiornamento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1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Ufficio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SOG_ID_SOGGETTO</w:t>
            </w:r>
          </w:p>
        </w:tc>
        <w:tc>
          <w:tcPr>
            <w:tcW w:w="21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Identificativo del soggetto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DESC_COMUNE_ESTERO</w:t>
            </w:r>
          </w:p>
        </w:tc>
        <w:tc>
          <w:tcPr>
            <w:tcW w:w="21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(200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Descrizione dell'eventuale Comune estero di Residenza.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FLG_DOM_AVV                 </w:t>
            </w:r>
          </w:p>
        </w:tc>
        <w:tc>
          <w:tcPr>
            <w:tcW w:w="2149"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 xml:space="preserve"> VARCHAR2(1)</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Indica se il soggetto viene domiciliato presso avvocato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ID_PARTE_UDIENZA            </w:t>
            </w:r>
          </w:p>
        </w:tc>
        <w:tc>
          <w:tcPr>
            <w:tcW w:w="2149"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 xml:space="preserve"> NUMBER(38)</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Indica la parte udienza a cui è collegata la residenza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FLG_DOMICILIO_DIFENSORE     </w:t>
            </w:r>
          </w:p>
        </w:tc>
        <w:tc>
          <w:tcPr>
            <w:tcW w:w="2149"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 xml:space="preserve"> VARCHAR2(1)</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Se impostato a S indica che il soggetto ha il domicilio presso il difensore</w:t>
            </w:r>
          </w:p>
        </w:tc>
      </w:tr>
    </w:tbl>
    <w:p w:rsidR="00880ABD" w:rsidRDefault="00880ABD">
      <w:pPr>
        <w:ind w:firstLine="708"/>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RES_SOG_FK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SOG_ID_SOGGETTO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(SOGGETTO.ID_SOGGETTO)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RESIDENZA_FASCICOLO_SIGE</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RES_FAS_SIGE_RESIDENZA</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RES_ID_RESIDENZA</w:t>
            </w:r>
          </w:p>
        </w:tc>
      </w:tr>
    </w:tbl>
    <w:p w:rsidR="00880ABD" w:rsidRDefault="00880ABD">
      <w:pPr>
        <w:pStyle w:val="Paragrafoelenco"/>
        <w:numPr>
          <w:ilvl w:val="0"/>
          <w:numId w:val="0"/>
        </w:numPr>
        <w:ind w:left="705" w:hanging="705"/>
      </w:pPr>
    </w:p>
    <w:p w:rsidR="00880ABD" w:rsidRDefault="00880ABD">
      <w:pPr>
        <w:pStyle w:val="Paragrafoelenco"/>
        <w:pageBreakBefore/>
      </w:pPr>
      <w:bookmarkStart w:id="176" w:name="_Toc78536736"/>
      <w:r>
        <w:t>RESIDENZA_FASCICOLO_SIEP</w:t>
      </w:r>
      <w:bookmarkEnd w:id="176"/>
    </w:p>
    <w:p w:rsidR="00880ABD" w:rsidRDefault="00880ABD">
      <w:pPr>
        <w:pStyle w:val="Paragrafoelenco"/>
        <w:numPr>
          <w:ilvl w:val="0"/>
          <w:numId w:val="0"/>
        </w:numPr>
      </w:pPr>
    </w:p>
    <w:p w:rsidR="00880ABD" w:rsidRDefault="00880ABD">
      <w:pPr>
        <w:pStyle w:val="normal"/>
      </w:pPr>
      <w:r>
        <w:rPr>
          <w:rFonts w:ascii="Calibri" w:hAnsi="Calibri" w:cs="Calibri"/>
          <w:smallCaps/>
        </w:rPr>
        <w:t>tabella associativa tra la tabella residenza e fascicolo siep.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391"/>
        <w:gridCol w:w="1846"/>
        <w:gridCol w:w="5193"/>
      </w:tblGrid>
      <w:tr w:rsidR="00880ABD">
        <w:trPr>
          <w:tblHeader/>
        </w:trPr>
        <w:tc>
          <w:tcPr>
            <w:tcW w:w="3391"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4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19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w:t>
            </w:r>
            <w:r>
              <w:rPr>
                <w:sz w:val="18"/>
                <w:szCs w:val="18"/>
              </w:rPr>
              <w:t>T</w:t>
            </w:r>
            <w:r>
              <w:rPr>
                <w:spacing w:val="-3"/>
                <w:sz w:val="18"/>
                <w:szCs w:val="18"/>
              </w:rPr>
              <w:t>A</w:t>
            </w:r>
            <w:r>
              <w:rPr>
                <w:spacing w:val="1"/>
                <w:sz w:val="18"/>
                <w:szCs w:val="18"/>
              </w:rPr>
              <w:t>_</w:t>
            </w:r>
            <w:r>
              <w:rPr>
                <w:sz w:val="18"/>
                <w:szCs w:val="18"/>
              </w:rPr>
              <w:t>I</w:t>
            </w:r>
            <w:r>
              <w:rPr>
                <w:spacing w:val="-1"/>
                <w:sz w:val="18"/>
                <w:szCs w:val="18"/>
              </w:rPr>
              <w:t>N</w:t>
            </w:r>
            <w:r>
              <w:rPr>
                <w:sz w:val="18"/>
                <w:szCs w:val="18"/>
              </w:rPr>
              <w:t>IZI</w:t>
            </w:r>
            <w:r>
              <w:rPr>
                <w:spacing w:val="-1"/>
                <w:sz w:val="18"/>
                <w:szCs w:val="18"/>
              </w:rPr>
              <w:t>O</w:t>
            </w:r>
            <w:r>
              <w:rPr>
                <w:spacing w:val="1"/>
                <w:sz w:val="18"/>
                <w:szCs w:val="18"/>
              </w:rPr>
              <w:t>_</w:t>
            </w:r>
            <w:r>
              <w:rPr>
                <w:spacing w:val="2"/>
                <w:sz w:val="18"/>
                <w:szCs w:val="18"/>
              </w:rPr>
              <w:t>V</w:t>
            </w:r>
            <w:r>
              <w:rPr>
                <w:spacing w:val="-1"/>
                <w:sz w:val="18"/>
                <w:szCs w:val="18"/>
              </w:rPr>
              <w:t>A</w:t>
            </w:r>
            <w:r>
              <w:rPr>
                <w:spacing w:val="-2"/>
                <w:sz w:val="18"/>
                <w:szCs w:val="18"/>
              </w:rPr>
              <w:t>L</w:t>
            </w:r>
            <w:r>
              <w:rPr>
                <w:sz w:val="18"/>
                <w:szCs w:val="18"/>
              </w:rPr>
              <w:t>I</w:t>
            </w:r>
            <w:r>
              <w:rPr>
                <w:spacing w:val="-1"/>
                <w:sz w:val="18"/>
                <w:szCs w:val="18"/>
              </w:rPr>
              <w:t>D</w:t>
            </w:r>
            <w:r>
              <w:rPr>
                <w:sz w:val="18"/>
                <w:szCs w:val="18"/>
              </w:rPr>
              <w:t>ITA</w:t>
            </w:r>
          </w:p>
        </w:tc>
        <w:tc>
          <w:tcPr>
            <w:tcW w:w="18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w:t>
            </w:r>
            <w:r>
              <w:rPr>
                <w:spacing w:val="-2"/>
                <w:sz w:val="18"/>
                <w:szCs w:val="18"/>
              </w:rPr>
              <w:t>T</w:t>
            </w:r>
            <w:r>
              <w:rPr>
                <w:sz w:val="18"/>
                <w:szCs w:val="18"/>
              </w:rPr>
              <w:t>E</w:t>
            </w:r>
          </w:p>
        </w:tc>
        <w:tc>
          <w:tcPr>
            <w:tcW w:w="5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Data di inizio validità</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w:t>
            </w:r>
            <w:r>
              <w:rPr>
                <w:sz w:val="18"/>
                <w:szCs w:val="18"/>
              </w:rPr>
              <w:t>T</w:t>
            </w:r>
            <w:r>
              <w:rPr>
                <w:spacing w:val="-3"/>
                <w:sz w:val="18"/>
                <w:szCs w:val="18"/>
              </w:rPr>
              <w:t>A</w:t>
            </w:r>
            <w:r>
              <w:rPr>
                <w:spacing w:val="1"/>
                <w:sz w:val="18"/>
                <w:szCs w:val="18"/>
              </w:rPr>
              <w:t>_</w:t>
            </w:r>
            <w:r>
              <w:rPr>
                <w:sz w:val="18"/>
                <w:szCs w:val="18"/>
              </w:rPr>
              <w:t>FI</w:t>
            </w:r>
            <w:r>
              <w:rPr>
                <w:spacing w:val="-1"/>
                <w:sz w:val="18"/>
                <w:szCs w:val="18"/>
              </w:rPr>
              <w:t>N</w:t>
            </w:r>
            <w:r>
              <w:rPr>
                <w:sz w:val="18"/>
                <w:szCs w:val="18"/>
              </w:rPr>
              <w:t>E</w:t>
            </w:r>
            <w:r>
              <w:rPr>
                <w:spacing w:val="1"/>
                <w:sz w:val="18"/>
                <w:szCs w:val="18"/>
              </w:rPr>
              <w:t>_</w:t>
            </w:r>
            <w:r>
              <w:rPr>
                <w:spacing w:val="2"/>
                <w:sz w:val="18"/>
                <w:szCs w:val="18"/>
              </w:rPr>
              <w:t>V</w:t>
            </w:r>
            <w:r>
              <w:rPr>
                <w:spacing w:val="-3"/>
                <w:sz w:val="18"/>
                <w:szCs w:val="18"/>
              </w:rPr>
              <w:t>A</w:t>
            </w:r>
            <w:r>
              <w:rPr>
                <w:spacing w:val="-2"/>
                <w:sz w:val="18"/>
                <w:szCs w:val="18"/>
              </w:rPr>
              <w:t>L</w:t>
            </w:r>
            <w:r>
              <w:rPr>
                <w:sz w:val="18"/>
                <w:szCs w:val="18"/>
              </w:rPr>
              <w:t>I</w:t>
            </w:r>
            <w:r>
              <w:rPr>
                <w:spacing w:val="-1"/>
                <w:sz w:val="18"/>
                <w:szCs w:val="18"/>
              </w:rPr>
              <w:t>D</w:t>
            </w:r>
            <w:r>
              <w:rPr>
                <w:spacing w:val="2"/>
                <w:sz w:val="18"/>
                <w:szCs w:val="18"/>
              </w:rPr>
              <w:t>I</w:t>
            </w:r>
            <w:r>
              <w:rPr>
                <w:sz w:val="18"/>
                <w:szCs w:val="18"/>
              </w:rPr>
              <w:t>TA</w:t>
            </w:r>
          </w:p>
        </w:tc>
        <w:tc>
          <w:tcPr>
            <w:tcW w:w="18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w:t>
            </w:r>
            <w:r>
              <w:rPr>
                <w:spacing w:val="-2"/>
                <w:sz w:val="18"/>
                <w:szCs w:val="18"/>
              </w:rPr>
              <w:t>T</w:t>
            </w:r>
            <w:r>
              <w:rPr>
                <w:sz w:val="18"/>
                <w:szCs w:val="18"/>
              </w:rPr>
              <w:t>E</w:t>
            </w:r>
          </w:p>
        </w:tc>
        <w:tc>
          <w:tcPr>
            <w:tcW w:w="5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Data di fine validità</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RES</w:t>
            </w:r>
            <w:r>
              <w:rPr>
                <w:spacing w:val="1"/>
                <w:sz w:val="18"/>
                <w:szCs w:val="18"/>
              </w:rPr>
              <w:t>_</w:t>
            </w:r>
            <w:r>
              <w:rPr>
                <w:sz w:val="18"/>
                <w:szCs w:val="18"/>
              </w:rPr>
              <w:t>I</w:t>
            </w:r>
            <w:r>
              <w:rPr>
                <w:spacing w:val="-1"/>
                <w:sz w:val="18"/>
                <w:szCs w:val="18"/>
              </w:rPr>
              <w:t>D</w:t>
            </w:r>
            <w:r>
              <w:rPr>
                <w:spacing w:val="1"/>
                <w:sz w:val="18"/>
                <w:szCs w:val="18"/>
              </w:rPr>
              <w:t>_</w:t>
            </w:r>
            <w:r>
              <w:rPr>
                <w:sz w:val="18"/>
                <w:szCs w:val="18"/>
              </w:rPr>
              <w:t>R</w:t>
            </w:r>
            <w:r>
              <w:rPr>
                <w:spacing w:val="-2"/>
                <w:sz w:val="18"/>
                <w:szCs w:val="18"/>
              </w:rPr>
              <w:t>E</w:t>
            </w:r>
            <w:r>
              <w:rPr>
                <w:sz w:val="18"/>
                <w:szCs w:val="18"/>
              </w:rPr>
              <w:t>SI</w:t>
            </w:r>
            <w:r>
              <w:rPr>
                <w:spacing w:val="-1"/>
                <w:sz w:val="18"/>
                <w:szCs w:val="18"/>
              </w:rPr>
              <w:t>D</w:t>
            </w:r>
            <w:r>
              <w:rPr>
                <w:sz w:val="18"/>
                <w:szCs w:val="18"/>
              </w:rPr>
              <w:t>E</w:t>
            </w:r>
            <w:r>
              <w:rPr>
                <w:spacing w:val="-1"/>
                <w:sz w:val="18"/>
                <w:szCs w:val="18"/>
              </w:rPr>
              <w:t>N</w:t>
            </w:r>
            <w:r>
              <w:rPr>
                <w:sz w:val="18"/>
                <w:szCs w:val="18"/>
              </w:rPr>
              <w:t>ZA</w:t>
            </w:r>
          </w:p>
        </w:tc>
        <w:tc>
          <w:tcPr>
            <w:tcW w:w="18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5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Identificativo della residenza</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F</w:t>
            </w:r>
            <w:r>
              <w:rPr>
                <w:spacing w:val="-3"/>
                <w:sz w:val="18"/>
                <w:szCs w:val="18"/>
              </w:rPr>
              <w:t>A</w:t>
            </w:r>
            <w:r>
              <w:rPr>
                <w:sz w:val="18"/>
                <w:szCs w:val="18"/>
              </w:rPr>
              <w:t>S</w:t>
            </w:r>
            <w:r>
              <w:rPr>
                <w:spacing w:val="1"/>
                <w:sz w:val="18"/>
                <w:szCs w:val="18"/>
              </w:rPr>
              <w:t>_</w:t>
            </w:r>
            <w:r>
              <w:rPr>
                <w:sz w:val="18"/>
                <w:szCs w:val="18"/>
              </w:rPr>
              <w:t>SIE</w:t>
            </w:r>
            <w:r>
              <w:rPr>
                <w:spacing w:val="1"/>
                <w:sz w:val="18"/>
                <w:szCs w:val="18"/>
              </w:rPr>
              <w:t>_</w:t>
            </w:r>
            <w:r>
              <w:rPr>
                <w:sz w:val="18"/>
                <w:szCs w:val="18"/>
              </w:rPr>
              <w:t>I</w:t>
            </w:r>
            <w:r>
              <w:rPr>
                <w:spacing w:val="-1"/>
                <w:sz w:val="18"/>
                <w:szCs w:val="18"/>
              </w:rPr>
              <w:t>D</w:t>
            </w:r>
            <w:r>
              <w:rPr>
                <w:spacing w:val="-2"/>
                <w:sz w:val="18"/>
                <w:szCs w:val="18"/>
              </w:rPr>
              <w:t>_</w:t>
            </w:r>
            <w:r>
              <w:rPr>
                <w:sz w:val="18"/>
                <w:szCs w:val="18"/>
              </w:rPr>
              <w:t>F</w:t>
            </w:r>
            <w:r>
              <w:rPr>
                <w:spacing w:val="-3"/>
                <w:sz w:val="18"/>
                <w:szCs w:val="18"/>
              </w:rPr>
              <w:t>A</w:t>
            </w:r>
            <w:r>
              <w:rPr>
                <w:sz w:val="18"/>
                <w:szCs w:val="18"/>
              </w:rPr>
              <w:t>SCIC</w:t>
            </w:r>
            <w:r>
              <w:rPr>
                <w:spacing w:val="-1"/>
                <w:sz w:val="18"/>
                <w:szCs w:val="18"/>
              </w:rPr>
              <w:t>O</w:t>
            </w:r>
            <w:r>
              <w:rPr>
                <w:sz w:val="18"/>
                <w:szCs w:val="18"/>
              </w:rPr>
              <w:t>L</w:t>
            </w:r>
            <w:r>
              <w:rPr>
                <w:spacing w:val="-1"/>
                <w:sz w:val="18"/>
                <w:szCs w:val="18"/>
              </w:rPr>
              <w:t>O</w:t>
            </w:r>
            <w:r>
              <w:rPr>
                <w:spacing w:val="1"/>
                <w:sz w:val="18"/>
                <w:szCs w:val="18"/>
              </w:rPr>
              <w:t>_</w:t>
            </w:r>
            <w:r>
              <w:rPr>
                <w:sz w:val="18"/>
                <w:szCs w:val="18"/>
              </w:rPr>
              <w:t>SIEP</w:t>
            </w:r>
          </w:p>
        </w:tc>
        <w:tc>
          <w:tcPr>
            <w:tcW w:w="184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00"/>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w:t>
            </w:r>
            <w:r>
              <w:rPr>
                <w:spacing w:val="-2"/>
                <w:sz w:val="18"/>
                <w:szCs w:val="18"/>
              </w:rPr>
              <w:t>L</w:t>
            </w:r>
            <w:r>
              <w:rPr>
                <w:sz w:val="18"/>
                <w:szCs w:val="18"/>
              </w:rPr>
              <w:t>.</w:t>
            </w:r>
          </w:p>
        </w:tc>
        <w:tc>
          <w:tcPr>
            <w:tcW w:w="51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Identificativo del fascicolo SIEP</w:t>
            </w:r>
          </w:p>
        </w:tc>
      </w:tr>
    </w:tbl>
    <w:p w:rsidR="00880ABD" w:rsidRDefault="00880ABD"/>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Pr>
        <w:pStyle w:val="Paragrafoelenco"/>
        <w:pageBreakBefore/>
      </w:pPr>
      <w:bookmarkStart w:id="177" w:name="_Toc78536737"/>
      <w:r>
        <w:t>RESIDENZA_FASCICOLO_SIGE</w:t>
      </w:r>
      <w:bookmarkEnd w:id="177"/>
    </w:p>
    <w:p w:rsidR="00880ABD" w:rsidRDefault="00880ABD">
      <w:pPr>
        <w:pStyle w:val="Paragrafoelenco"/>
        <w:numPr>
          <w:ilvl w:val="0"/>
          <w:numId w:val="0"/>
        </w:numPr>
      </w:pPr>
    </w:p>
    <w:p w:rsidR="00880ABD" w:rsidRDefault="00880ABD">
      <w:pPr>
        <w:pStyle w:val="normal"/>
      </w:pPr>
      <w:r>
        <w:rPr>
          <w:rFonts w:ascii="Calibri" w:hAnsi="Calibri" w:cs="Calibri"/>
          <w:smallCaps/>
        </w:rPr>
        <w:t>tabella associativa tra la residenza e il fascicolo sige. utilizzata dal sottositema sige.</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391"/>
        <w:gridCol w:w="2487"/>
        <w:gridCol w:w="4552"/>
      </w:tblGrid>
      <w:tr w:rsidR="00880ABD">
        <w:trPr>
          <w:tblHeader/>
        </w:trPr>
        <w:tc>
          <w:tcPr>
            <w:tcW w:w="3391"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48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55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DATA_INIZIO_VALIDITA</w:t>
            </w:r>
          </w:p>
        </w:tc>
        <w:tc>
          <w:tcPr>
            <w:tcW w:w="24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w:t>
            </w:r>
            <w:r>
              <w:rPr>
                <w:spacing w:val="-2"/>
                <w:sz w:val="18"/>
                <w:szCs w:val="18"/>
              </w:rPr>
              <w:t>T</w:t>
            </w:r>
            <w:r>
              <w:rPr>
                <w:sz w:val="18"/>
                <w:szCs w:val="18"/>
              </w:rPr>
              <w: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Data di inizio validità</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DATA_FINE_VALIDITA</w:t>
            </w:r>
          </w:p>
        </w:tc>
        <w:tc>
          <w:tcPr>
            <w:tcW w:w="24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pacing w:val="-1"/>
                <w:sz w:val="18"/>
                <w:szCs w:val="18"/>
              </w:rPr>
              <w:t>DA</w:t>
            </w:r>
            <w:r>
              <w:rPr>
                <w:spacing w:val="-2"/>
                <w:sz w:val="18"/>
                <w:szCs w:val="18"/>
              </w:rPr>
              <w:t>T</w:t>
            </w:r>
            <w:r>
              <w:rPr>
                <w:sz w:val="18"/>
                <w:szCs w:val="18"/>
              </w:rPr>
              <w: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Data di fine validità</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RES_ID_RESIDENZA</w:t>
            </w:r>
          </w:p>
        </w:tc>
        <w:tc>
          <w:tcPr>
            <w:tcW w:w="24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Identidicativo della residenza</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FAS_SIE_ID_FASCICOLO_SIGE</w:t>
            </w:r>
          </w:p>
        </w:tc>
        <w:tc>
          <w:tcPr>
            <w:tcW w:w="248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00"/>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w:t>
            </w:r>
            <w:r>
              <w:rPr>
                <w:spacing w:val="-2"/>
                <w:sz w:val="18"/>
                <w:szCs w:val="18"/>
              </w:rPr>
              <w:t>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Identificativo del fascicolo SIGE</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Pr="00402532" w:rsidRDefault="00880ABD">
            <w:pPr>
              <w:rPr>
                <w:rFonts w:ascii="Segoe UI" w:hAnsi="Segoe UI" w:cs="Segoe UI"/>
                <w:color w:val="000000"/>
                <w:sz w:val="18"/>
                <w:szCs w:val="18"/>
                <w:lang w:val="en-GB"/>
              </w:rPr>
            </w:pPr>
            <w:r>
              <w:rPr>
                <w:rFonts w:ascii="Segoe UI" w:hAnsi="Segoe UI" w:cs="Segoe UI"/>
                <w:color w:val="000000"/>
                <w:sz w:val="18"/>
                <w:szCs w:val="18"/>
                <w:lang w:val="es-AR"/>
              </w:rPr>
              <w:t>RES_FAS_SIGE_FAS_SIGE_FK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FAS_SIGE_ID_FASCICOLO_SIGE</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(FASCICOLO_SIGE.ID_FASCICOLO_SIGE)</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RES_FAS_SIGE_RESIDENZA</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RES_ID_RESIDENZA</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(RESIDENZA.ID_RESIDENZA)</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 w:rsidR="00880ABD" w:rsidRDefault="00880ABD"/>
    <w:p w:rsidR="00880ABD" w:rsidRDefault="00880ABD"/>
    <w:p w:rsidR="00880ABD" w:rsidRDefault="00880ABD">
      <w:pPr>
        <w:pStyle w:val="Paragrafoelenco"/>
        <w:pageBreakBefore/>
      </w:pPr>
      <w:bookmarkStart w:id="178" w:name="_Toc78536738"/>
      <w:r>
        <w:t>RESIDENZA_FASCICOLO_SIUS</w:t>
      </w:r>
      <w:bookmarkEnd w:id="178"/>
    </w:p>
    <w:p w:rsidR="00880ABD" w:rsidRDefault="00880ABD">
      <w:pPr>
        <w:pStyle w:val="Paragrafoelenco"/>
        <w:numPr>
          <w:ilvl w:val="0"/>
          <w:numId w:val="0"/>
        </w:numPr>
      </w:pPr>
    </w:p>
    <w:p w:rsidR="00880ABD" w:rsidRDefault="00880ABD">
      <w:pPr>
        <w:pStyle w:val="normal"/>
      </w:pPr>
      <w:r>
        <w:rPr>
          <w:rFonts w:ascii="Calibri" w:hAnsi="Calibri" w:cs="Calibri"/>
          <w:smallCaps/>
        </w:rPr>
        <w:t>tabella associativa tra la residenza e il fascicolo sius. utilizzata dal sottositema 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391"/>
        <w:gridCol w:w="2204"/>
        <w:gridCol w:w="4835"/>
      </w:tblGrid>
      <w:tr w:rsidR="00880ABD">
        <w:trPr>
          <w:tblHeader/>
        </w:trPr>
        <w:tc>
          <w:tcPr>
            <w:tcW w:w="3391"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0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3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DATA_INIZIO_VALIDITA</w:t>
            </w:r>
          </w:p>
        </w:tc>
        <w:tc>
          <w:tcPr>
            <w:tcW w:w="220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Data di inizio validità</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DATA_FINE_VALIDITA</w:t>
            </w:r>
          </w:p>
        </w:tc>
        <w:tc>
          <w:tcPr>
            <w:tcW w:w="220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Data di fine validità</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RES_ID_RESIDENZA</w:t>
            </w:r>
          </w:p>
        </w:tc>
        <w:tc>
          <w:tcPr>
            <w:tcW w:w="220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Identificativo della residenza</w:t>
            </w:r>
          </w:p>
        </w:tc>
      </w:tr>
      <w:tr w:rsidR="00880ABD">
        <w:tc>
          <w:tcPr>
            <w:tcW w:w="3391"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FAS_SIE_ID_FASCICOLO_SIUS</w:t>
            </w:r>
          </w:p>
        </w:tc>
        <w:tc>
          <w:tcPr>
            <w:tcW w:w="220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00"/>
              <w:rPr>
                <w:spacing w:val="-1"/>
                <w:sz w:val="18"/>
                <w:szCs w:val="18"/>
              </w:rPr>
            </w:pPr>
            <w:r>
              <w:rPr>
                <w:spacing w:val="-1"/>
                <w:sz w:val="18"/>
                <w:szCs w:val="18"/>
              </w:rPr>
              <w:t>NUMBER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Identificativo del fascicolo SIUS</w:t>
            </w:r>
          </w:p>
        </w:tc>
      </w:tr>
    </w:tbl>
    <w:p w:rsidR="00880ABD" w:rsidRDefault="00880ABD">
      <w:pPr>
        <w:ind w:firstLine="708"/>
      </w:pPr>
    </w:p>
    <w:p w:rsidR="00880ABD" w:rsidRDefault="00880ABD">
      <w:pPr>
        <w:pStyle w:val="Paragrafoelenco"/>
        <w:pageBreakBefore/>
      </w:pPr>
      <w:bookmarkStart w:id="179" w:name="_Toc78536739"/>
      <w:r>
        <w:t>RIAPERTURA_FASCICOLO_SIEP</w:t>
      </w:r>
      <w:bookmarkEnd w:id="179"/>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riapertura del fascicolo siep.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556"/>
        <w:gridCol w:w="2340"/>
        <w:gridCol w:w="4565"/>
      </w:tblGrid>
      <w:tr w:rsidR="00880ABD">
        <w:trPr>
          <w:trHeight w:val="317"/>
          <w:tblHeader/>
        </w:trPr>
        <w:tc>
          <w:tcPr>
            <w:tcW w:w="3556"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340"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56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rPr>
          <w:trHeight w:val="282"/>
        </w:trPr>
        <w:tc>
          <w:tcPr>
            <w:tcW w:w="355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ID_RIAPERTURA_FASCICOLO_SIEP</w:t>
            </w:r>
          </w:p>
        </w:tc>
        <w:tc>
          <w:tcPr>
            <w:tcW w:w="2340"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 NOT NULL</w:t>
            </w:r>
          </w:p>
        </w:tc>
        <w:tc>
          <w:tcPr>
            <w:tcW w:w="45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Identificativo della riapertura del fascicolo SIEP</w:t>
            </w:r>
          </w:p>
        </w:tc>
      </w:tr>
      <w:tr w:rsidR="00880ABD">
        <w:trPr>
          <w:trHeight w:val="294"/>
        </w:trPr>
        <w:tc>
          <w:tcPr>
            <w:tcW w:w="355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COD_MOTIVO                  </w:t>
            </w:r>
          </w:p>
        </w:tc>
        <w:tc>
          <w:tcPr>
            <w:tcW w:w="2340"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VARCHAR2(4)</w:t>
            </w:r>
          </w:p>
        </w:tc>
        <w:tc>
          <w:tcPr>
            <w:tcW w:w="45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del motivo</w:t>
            </w:r>
          </w:p>
        </w:tc>
      </w:tr>
      <w:tr w:rsidR="00880ABD">
        <w:trPr>
          <w:trHeight w:val="282"/>
        </w:trPr>
        <w:tc>
          <w:tcPr>
            <w:tcW w:w="355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DATA_RIAPERTURA             </w:t>
            </w:r>
          </w:p>
        </w:tc>
        <w:tc>
          <w:tcPr>
            <w:tcW w:w="2340"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5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Data di riapertura</w:t>
            </w:r>
          </w:p>
        </w:tc>
      </w:tr>
      <w:tr w:rsidR="00880ABD">
        <w:trPr>
          <w:trHeight w:val="235"/>
        </w:trPr>
        <w:tc>
          <w:tcPr>
            <w:tcW w:w="355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COD_OPERATORE_INSERIMENTO   </w:t>
            </w:r>
          </w:p>
        </w:tc>
        <w:tc>
          <w:tcPr>
            <w:tcW w:w="2340"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VARCHAR2(100)</w:t>
            </w:r>
          </w:p>
        </w:tc>
        <w:tc>
          <w:tcPr>
            <w:tcW w:w="45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dell’operatore che ha inserito il record</w:t>
            </w:r>
          </w:p>
        </w:tc>
      </w:tr>
      <w:tr w:rsidR="00880ABD">
        <w:trPr>
          <w:trHeight w:val="235"/>
        </w:trPr>
        <w:tc>
          <w:tcPr>
            <w:tcW w:w="355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DATA_INSERIMENTO            </w:t>
            </w:r>
          </w:p>
        </w:tc>
        <w:tc>
          <w:tcPr>
            <w:tcW w:w="2340"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5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Data di inserimento del record</w:t>
            </w:r>
          </w:p>
        </w:tc>
      </w:tr>
      <w:tr w:rsidR="00880ABD">
        <w:trPr>
          <w:trHeight w:val="235"/>
        </w:trPr>
        <w:tc>
          <w:tcPr>
            <w:tcW w:w="355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COD_UFFICIO_INSERIMENTO     </w:t>
            </w:r>
          </w:p>
        </w:tc>
        <w:tc>
          <w:tcPr>
            <w:tcW w:w="2340"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w:t>
            </w:r>
          </w:p>
        </w:tc>
        <w:tc>
          <w:tcPr>
            <w:tcW w:w="45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Ufficio dell’operatore che ha inserito il record</w:t>
            </w:r>
          </w:p>
        </w:tc>
      </w:tr>
      <w:tr w:rsidR="00880ABD">
        <w:trPr>
          <w:trHeight w:val="235"/>
        </w:trPr>
        <w:tc>
          <w:tcPr>
            <w:tcW w:w="355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COD_OPERATORE_AGGIORNAMENTO </w:t>
            </w:r>
          </w:p>
        </w:tc>
        <w:tc>
          <w:tcPr>
            <w:tcW w:w="2340"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VARCHAR2(100)</w:t>
            </w:r>
          </w:p>
        </w:tc>
        <w:tc>
          <w:tcPr>
            <w:tcW w:w="45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dell’operatore che ha aggiornato il record</w:t>
            </w:r>
          </w:p>
        </w:tc>
      </w:tr>
      <w:tr w:rsidR="00880ABD">
        <w:trPr>
          <w:trHeight w:val="223"/>
        </w:trPr>
        <w:tc>
          <w:tcPr>
            <w:tcW w:w="355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DATA_AGGIORNAMENTO          </w:t>
            </w:r>
          </w:p>
        </w:tc>
        <w:tc>
          <w:tcPr>
            <w:tcW w:w="2340"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5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Data di aggiornamento del record</w:t>
            </w:r>
          </w:p>
        </w:tc>
      </w:tr>
      <w:tr w:rsidR="00880ABD">
        <w:trPr>
          <w:trHeight w:val="235"/>
        </w:trPr>
        <w:tc>
          <w:tcPr>
            <w:tcW w:w="355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COD_UFFICIO_AGGIORNAMENTO   </w:t>
            </w:r>
          </w:p>
        </w:tc>
        <w:tc>
          <w:tcPr>
            <w:tcW w:w="2340"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w:t>
            </w:r>
          </w:p>
        </w:tc>
        <w:tc>
          <w:tcPr>
            <w:tcW w:w="45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Ufficio dell’operatore che ha aggiornato il record</w:t>
            </w:r>
          </w:p>
        </w:tc>
      </w:tr>
      <w:tr w:rsidR="00880ABD">
        <w:trPr>
          <w:trHeight w:val="294"/>
        </w:trPr>
        <w:tc>
          <w:tcPr>
            <w:tcW w:w="355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FAS_SIE_ID_FASCICOLO_SIEP   </w:t>
            </w:r>
          </w:p>
        </w:tc>
        <w:tc>
          <w:tcPr>
            <w:tcW w:w="2340"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w:t>
            </w:r>
          </w:p>
        </w:tc>
        <w:tc>
          <w:tcPr>
            <w:tcW w:w="45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Identificativo del fascicolo SIEP</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RIAPER_FAS_SIE_FK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 w:rsidR="00880ABD" w:rsidRDefault="00880ABD"/>
    <w:p w:rsidR="00880ABD" w:rsidRDefault="00880ABD">
      <w:pPr>
        <w:pStyle w:val="Paragrafoelenco"/>
        <w:pageBreakBefore/>
      </w:pPr>
      <w:bookmarkStart w:id="180" w:name="_Toc78536740"/>
      <w:r>
        <w:t>RICHIESTA</w:t>
      </w:r>
      <w:bookmarkEnd w:id="180"/>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richiesta.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56"/>
        <w:gridCol w:w="2264"/>
        <w:gridCol w:w="4410"/>
      </w:tblGrid>
      <w:tr w:rsidR="00880ABD">
        <w:trPr>
          <w:tblHeader/>
        </w:trPr>
        <w:tc>
          <w:tcPr>
            <w:tcW w:w="3756"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6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1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ID_RICHIESTA</w:t>
            </w:r>
          </w:p>
        </w:tc>
        <w:tc>
          <w:tcPr>
            <w:tcW w:w="226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pacing w:val="1"/>
                <w:sz w:val="18"/>
                <w:szCs w:val="18"/>
              </w:rPr>
            </w:pPr>
            <w:r>
              <w:rPr>
                <w:spacing w:val="1"/>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 della richiesta</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DATA_RICHIESTA</w:t>
            </w:r>
          </w:p>
        </w:tc>
        <w:tc>
          <w:tcPr>
            <w:tcW w:w="226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della richiesta</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COD_TIPO_RICHIESTA</w:t>
            </w:r>
          </w:p>
        </w:tc>
        <w:tc>
          <w:tcPr>
            <w:tcW w:w="226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(4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 tipo della richiesta ( domain : TIPO_RICHIESTA )</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COD_TIPO_RICHIEDENTE</w:t>
            </w:r>
          </w:p>
        </w:tc>
        <w:tc>
          <w:tcPr>
            <w:tcW w:w="226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(4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 tipo richiedente ( domain : TIPO_RICHIEDENTE )</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NOTE</w:t>
            </w:r>
          </w:p>
        </w:tc>
        <w:tc>
          <w:tcPr>
            <w:tcW w:w="226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1"/>
                <w:sz w:val="18"/>
                <w:szCs w:val="18"/>
              </w:rPr>
            </w:pPr>
            <w:r>
              <w:rPr>
                <w:spacing w:val="1"/>
                <w:sz w:val="18"/>
                <w:szCs w:val="18"/>
              </w:rPr>
              <w:t>VARCHAR2 (1000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Note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DOC_BLOB</w:t>
            </w:r>
          </w:p>
        </w:tc>
        <w:tc>
          <w:tcPr>
            <w:tcW w:w="226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BLOB</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BLOB per stampa documento</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26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26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dell''inserimento della richiesta</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26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dell''ufficio che ha inserito il rec.</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COD_OPERATORE_AGGIORNAMENTO</w:t>
            </w:r>
          </w:p>
        </w:tc>
        <w:tc>
          <w:tcPr>
            <w:tcW w:w="226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26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aggiornamnto del rec.</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226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dell''ufficio che ha aggiornato il rec.</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Pr="00402532" w:rsidRDefault="00880ABD">
            <w:pPr>
              <w:pStyle w:val="TableParagraph"/>
              <w:kinsoku w:val="0"/>
              <w:overflowPunct w:val="0"/>
              <w:spacing w:before="47"/>
              <w:ind w:left="54"/>
              <w:rPr>
                <w:spacing w:val="1"/>
                <w:sz w:val="18"/>
                <w:szCs w:val="18"/>
                <w:lang w:val="en-GB"/>
              </w:rPr>
            </w:pPr>
            <w:r>
              <w:rPr>
                <w:spacing w:val="1"/>
                <w:sz w:val="18"/>
                <w:szCs w:val="18"/>
                <w:lang w:val="es-AR"/>
              </w:rPr>
              <w:t>FAS_SIE_ID_FAS_SIEPE</w:t>
            </w:r>
          </w:p>
        </w:tc>
        <w:tc>
          <w:tcPr>
            <w:tcW w:w="226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 di relazione con il fascicolo SIEPE</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FLAG_DOCUMENTO_REGISTRATO</w:t>
            </w:r>
          </w:p>
        </w:tc>
        <w:tc>
          <w:tcPr>
            <w:tcW w:w="226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Flag di validazione del documento</w:t>
            </w:r>
          </w:p>
        </w:tc>
      </w:tr>
      <w:tr w:rsidR="00880ABD">
        <w:tc>
          <w:tcPr>
            <w:tcW w:w="375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COD_UFFICIO_DESTINATARIO</w:t>
            </w:r>
          </w:p>
        </w:tc>
        <w:tc>
          <w:tcPr>
            <w:tcW w:w="226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dell''ufficio destinatario</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RIC_FAS_SIEPE_FK</w:t>
            </w:r>
          </w:p>
        </w:tc>
        <w:tc>
          <w:tcPr>
            <w:tcW w:w="2976" w:type="dxa"/>
            <w:tcBorders>
              <w:top w:val="single" w:sz="4" w:space="0" w:color="000000"/>
              <w:bottom w:val="single" w:sz="8" w:space="0" w:color="000000"/>
            </w:tcBorders>
            <w:shd w:val="clear" w:color="auto" w:fill="auto"/>
            <w:vAlign w:val="bottom"/>
          </w:tcPr>
          <w:p w:rsidR="00880ABD" w:rsidRPr="00402532" w:rsidRDefault="00880ABD">
            <w:pPr>
              <w:rPr>
                <w:rFonts w:ascii="Segoe UI" w:hAnsi="Segoe UI" w:cs="Segoe UI"/>
                <w:color w:val="000000"/>
                <w:sz w:val="18"/>
                <w:szCs w:val="18"/>
                <w:lang w:val="en-GB"/>
              </w:rPr>
            </w:pPr>
            <w:r>
              <w:rPr>
                <w:rFonts w:ascii="Segoe UI" w:hAnsi="Segoe UI" w:cs="Segoe UI"/>
                <w:color w:val="000000"/>
                <w:sz w:val="18"/>
                <w:szCs w:val="18"/>
                <w:lang w:val="es-AR"/>
              </w:rPr>
              <w:t>FAS_SIE_ID_FAS_SIEPE</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(FASCICOLO_SIEPE.ID_FASCICOLO_SIEPE)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RELAZIONE</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REL_RIC_FK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RIC_ID_RICHIESTA</w:t>
            </w:r>
          </w:p>
        </w:tc>
      </w:tr>
    </w:tbl>
    <w:p w:rsidR="00880ABD" w:rsidRDefault="00880ABD"/>
    <w:p w:rsidR="00880ABD" w:rsidRDefault="00880ABD"/>
    <w:p w:rsidR="00880ABD" w:rsidRDefault="00880ABD">
      <w:pPr>
        <w:pStyle w:val="Paragrafoelenco"/>
      </w:pPr>
      <w:bookmarkStart w:id="181" w:name="_Toc78536741"/>
      <w:r>
        <w:t>RICHPM_BENEFICIO_CUM</w:t>
      </w:r>
      <w:bookmarkEnd w:id="181"/>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relazione fra le tabelle RICHIESTE_PM_IN_CUMULO e  BENEFICIO_CUMULO.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804"/>
        <w:gridCol w:w="1805"/>
        <w:gridCol w:w="4821"/>
      </w:tblGrid>
      <w:tr w:rsidR="00880ABD">
        <w:trPr>
          <w:tblHeader/>
        </w:trPr>
        <w:tc>
          <w:tcPr>
            <w:tcW w:w="380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0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2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04"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RIC_ID_RICHIESTE_PM_IN_CUMULO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NUMBER(38)     </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RICHIESTE_PM_IN_CUMULO</w:t>
            </w:r>
          </w:p>
        </w:tc>
      </w:tr>
      <w:tr w:rsidR="00880ABD">
        <w:tc>
          <w:tcPr>
            <w:tcW w:w="3804"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BEN_ID_BENEFICIO_CUM</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NUMBER(38)     </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BENEFICIO_CUMULO</w:t>
            </w:r>
          </w:p>
        </w:tc>
      </w:tr>
    </w:tbl>
    <w:p w:rsidR="00880ABD" w:rsidRDefault="00880ABD">
      <w:pPr>
        <w:pStyle w:val="Paragrafoelenco"/>
        <w:numPr>
          <w:ilvl w:val="0"/>
          <w:numId w:val="0"/>
        </w:numPr>
        <w:ind w:left="705" w:hanging="705"/>
        <w:rPr>
          <w:szCs w:val="28"/>
        </w:rPr>
      </w:pPr>
    </w:p>
    <w:p w:rsidR="00880ABD" w:rsidRDefault="00880ABD">
      <w:pPr>
        <w:pStyle w:val="Paragrafoelenco"/>
      </w:pPr>
      <w:bookmarkStart w:id="182" w:name="_Toc78536742"/>
      <w:r>
        <w:t>RICHPM_ MISSICUR_CUM</w:t>
      </w:r>
      <w:bookmarkEnd w:id="182"/>
    </w:p>
    <w:p w:rsidR="00880ABD" w:rsidRDefault="00880ABD">
      <w:pPr>
        <w:pStyle w:val="Paragrafoelenco"/>
        <w:numPr>
          <w:ilvl w:val="0"/>
          <w:numId w:val="0"/>
        </w:numPr>
      </w:pPr>
    </w:p>
    <w:p w:rsidR="00880ABD" w:rsidRDefault="00880ABD">
      <w:pPr>
        <w:pStyle w:val="normal"/>
      </w:pPr>
      <w:r>
        <w:rPr>
          <w:rFonts w:ascii="Calibri" w:hAnsi="Calibri" w:cs="Calibri"/>
          <w:smallCaps/>
        </w:rPr>
        <w:t xml:space="preserve">tabella contenente i dati relativi relazione fra le tabelle </w:t>
      </w:r>
      <w:r>
        <w:rPr>
          <w:szCs w:val="24"/>
        </w:rPr>
        <w:t>RICHIESTE_PM_IN_CUMULO e  MISURA_SICUREZZA_CUMULO</w:t>
      </w:r>
      <w:r>
        <w:rPr>
          <w:rFonts w:ascii="Calibri" w:hAnsi="Calibri" w:cs="Calibri"/>
          <w:smallCaps/>
        </w:rPr>
        <w:t>.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804"/>
        <w:gridCol w:w="1805"/>
        <w:gridCol w:w="4821"/>
      </w:tblGrid>
      <w:tr w:rsidR="00880ABD">
        <w:trPr>
          <w:tblHeader/>
        </w:trPr>
        <w:tc>
          <w:tcPr>
            <w:tcW w:w="380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0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2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04"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RIC_ID_RICHIESTE_PM_IN_CUMULO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NUMBER(38)     </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RICHIESTE_PM_IN_CUMULO</w:t>
            </w:r>
          </w:p>
        </w:tc>
      </w:tr>
      <w:tr w:rsidR="00880ABD">
        <w:tc>
          <w:tcPr>
            <w:tcW w:w="3804"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MIS_ID_MISSICUR_CUMULO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NUMBER(38)     </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FK alla tabella </w:t>
            </w:r>
            <w:r>
              <w:rPr>
                <w:sz w:val="20"/>
              </w:rPr>
              <w:t>MISURA_SICUREZZA_CUMULO</w:t>
            </w:r>
          </w:p>
        </w:tc>
      </w:tr>
      <w:tr w:rsidR="00880ABD">
        <w:tc>
          <w:tcPr>
            <w:tcW w:w="3804"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FLAG_CONDONO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 (1)</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S, se misura condonata</w:t>
            </w:r>
          </w:p>
        </w:tc>
      </w:tr>
    </w:tbl>
    <w:p w:rsidR="00880ABD" w:rsidRDefault="00880ABD">
      <w:pPr>
        <w:pStyle w:val="Paragrafoelenco"/>
        <w:numPr>
          <w:ilvl w:val="0"/>
          <w:numId w:val="0"/>
        </w:numPr>
        <w:ind w:left="705" w:hanging="705"/>
        <w:rPr>
          <w:szCs w:val="28"/>
        </w:rPr>
      </w:pPr>
    </w:p>
    <w:p w:rsidR="00880ABD" w:rsidRDefault="00880ABD">
      <w:pPr>
        <w:pStyle w:val="Paragrafoelenco"/>
      </w:pPr>
      <w:bookmarkStart w:id="183" w:name="_Toc78536743"/>
      <w:r>
        <w:t>RICHPM_ PENACC_CUM</w:t>
      </w:r>
      <w:bookmarkEnd w:id="183"/>
    </w:p>
    <w:p w:rsidR="00880ABD" w:rsidRDefault="00880ABD">
      <w:pPr>
        <w:pStyle w:val="Paragrafoelenco"/>
        <w:numPr>
          <w:ilvl w:val="0"/>
          <w:numId w:val="0"/>
        </w:numPr>
      </w:pPr>
    </w:p>
    <w:p w:rsidR="00880ABD" w:rsidRDefault="00880ABD">
      <w:pPr>
        <w:pStyle w:val="normal"/>
      </w:pPr>
      <w:r>
        <w:rPr>
          <w:rFonts w:ascii="Calibri" w:hAnsi="Calibri" w:cs="Calibri"/>
          <w:smallCaps/>
        </w:rPr>
        <w:t xml:space="preserve">tabella contenente i dati relativi relazione fra le tabelle </w:t>
      </w:r>
      <w:r>
        <w:rPr>
          <w:szCs w:val="24"/>
        </w:rPr>
        <w:t>RICHIESTE_PM_IN_CUMULO e  PENA_ACCESSORIA_CUMULO</w:t>
      </w:r>
      <w:r>
        <w:rPr>
          <w:rFonts w:ascii="Calibri" w:hAnsi="Calibri" w:cs="Calibri"/>
          <w:smallCaps/>
        </w:rPr>
        <w:t>.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804"/>
        <w:gridCol w:w="1805"/>
        <w:gridCol w:w="4821"/>
      </w:tblGrid>
      <w:tr w:rsidR="00880ABD">
        <w:trPr>
          <w:tblHeader/>
        </w:trPr>
        <w:tc>
          <w:tcPr>
            <w:tcW w:w="380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0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2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04"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RIC_ID_RICHIESTE_PM_IN_CUMULO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NUMBER(38)     </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RICHIESTE_PM_IN_CUMULO</w:t>
            </w:r>
          </w:p>
        </w:tc>
      </w:tr>
      <w:tr w:rsidR="00880ABD">
        <w:tc>
          <w:tcPr>
            <w:tcW w:w="3804"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PEN_ID_PENACC_CUMULO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NUMBER(38)     </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FK alla tabella </w:t>
            </w:r>
            <w:r>
              <w:rPr>
                <w:sz w:val="20"/>
              </w:rPr>
              <w:t>PENA_ACCESSORIA_CUMULO</w:t>
            </w:r>
          </w:p>
        </w:tc>
      </w:tr>
      <w:tr w:rsidR="00880ABD">
        <w:tc>
          <w:tcPr>
            <w:tcW w:w="3804"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FLAG_CONDONO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 (1)</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S, se misura condonata</w:t>
            </w:r>
          </w:p>
        </w:tc>
      </w:tr>
    </w:tbl>
    <w:p w:rsidR="00880ABD" w:rsidRDefault="00880ABD">
      <w:pPr>
        <w:pStyle w:val="Paragrafoelenco"/>
        <w:numPr>
          <w:ilvl w:val="0"/>
          <w:numId w:val="0"/>
        </w:numPr>
        <w:ind w:left="705" w:hanging="705"/>
        <w:rPr>
          <w:szCs w:val="28"/>
        </w:rPr>
      </w:pPr>
    </w:p>
    <w:p w:rsidR="00880ABD" w:rsidRDefault="00880ABD">
      <w:pPr>
        <w:pStyle w:val="Paragrafoelenco"/>
      </w:pPr>
      <w:bookmarkStart w:id="184" w:name="_Toc78536744"/>
      <w:r>
        <w:t>RICHPM_ REATO_CUM</w:t>
      </w:r>
      <w:bookmarkEnd w:id="184"/>
    </w:p>
    <w:p w:rsidR="00880ABD" w:rsidRDefault="00880ABD">
      <w:pPr>
        <w:pStyle w:val="Paragrafoelenco"/>
        <w:numPr>
          <w:ilvl w:val="0"/>
          <w:numId w:val="0"/>
        </w:numPr>
      </w:pPr>
    </w:p>
    <w:p w:rsidR="00880ABD" w:rsidRDefault="00880ABD">
      <w:pPr>
        <w:pStyle w:val="normal"/>
      </w:pPr>
      <w:r>
        <w:rPr>
          <w:rFonts w:ascii="Calibri" w:hAnsi="Calibri" w:cs="Calibri"/>
          <w:smallCaps/>
        </w:rPr>
        <w:t xml:space="preserve">tabella contenente i dati relativi relazione fra le tabelle </w:t>
      </w:r>
      <w:r>
        <w:rPr>
          <w:szCs w:val="24"/>
        </w:rPr>
        <w:t>RICHIESTE_PM_IN_CUMULO e  REATO_CUMULO</w:t>
      </w:r>
      <w:r>
        <w:rPr>
          <w:rFonts w:ascii="Calibri" w:hAnsi="Calibri" w:cs="Calibri"/>
          <w:smallCaps/>
        </w:rPr>
        <w:t>.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804"/>
        <w:gridCol w:w="1805"/>
        <w:gridCol w:w="4821"/>
      </w:tblGrid>
      <w:tr w:rsidR="00880ABD">
        <w:trPr>
          <w:tblHeader/>
        </w:trPr>
        <w:tc>
          <w:tcPr>
            <w:tcW w:w="380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0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2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04"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RIC_ID_RICHIESTE_PM_IN_CUMULO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NUMBER(38)     </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RICHIESTE_PM_IN_CUMULO</w:t>
            </w:r>
          </w:p>
        </w:tc>
      </w:tr>
      <w:tr w:rsidR="00880ABD">
        <w:tc>
          <w:tcPr>
            <w:tcW w:w="3804"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REA_ID_REATO_CUMULO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NUMBER(38)     </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REATO</w:t>
            </w:r>
            <w:r>
              <w:rPr>
                <w:sz w:val="20"/>
              </w:rPr>
              <w:t>_CUMULO</w:t>
            </w:r>
          </w:p>
        </w:tc>
      </w:tr>
    </w:tbl>
    <w:p w:rsidR="00880ABD" w:rsidRDefault="00880ABD">
      <w:pPr>
        <w:pStyle w:val="Paragrafoelenco"/>
        <w:numPr>
          <w:ilvl w:val="0"/>
          <w:numId w:val="0"/>
        </w:numPr>
        <w:ind w:left="705" w:hanging="705"/>
        <w:rPr>
          <w:szCs w:val="28"/>
        </w:rPr>
      </w:pPr>
    </w:p>
    <w:p w:rsidR="00880ABD" w:rsidRDefault="00880ABD">
      <w:pPr>
        <w:pStyle w:val="Paragrafoelenco"/>
      </w:pPr>
      <w:bookmarkStart w:id="185" w:name="_Toc78536745"/>
      <w:r>
        <w:t>RICHPM_ SANZIONE_SOST_CUM</w:t>
      </w:r>
      <w:bookmarkEnd w:id="185"/>
    </w:p>
    <w:p w:rsidR="00880ABD" w:rsidRDefault="00880ABD">
      <w:pPr>
        <w:pStyle w:val="Paragrafoelenco"/>
        <w:numPr>
          <w:ilvl w:val="0"/>
          <w:numId w:val="0"/>
        </w:numPr>
      </w:pPr>
    </w:p>
    <w:p w:rsidR="00880ABD" w:rsidRDefault="00880ABD">
      <w:pPr>
        <w:pStyle w:val="normal"/>
      </w:pPr>
      <w:r>
        <w:rPr>
          <w:rFonts w:ascii="Calibri" w:hAnsi="Calibri" w:cs="Calibri"/>
          <w:smallCaps/>
        </w:rPr>
        <w:t xml:space="preserve">tabella contenente i dati relativi relazione fra le tabelle </w:t>
      </w:r>
      <w:r>
        <w:rPr>
          <w:szCs w:val="24"/>
        </w:rPr>
        <w:t>RICHIESTE_PM_IN_CUMULO e  SANZIONE_SOST_CUM</w:t>
      </w:r>
      <w:r>
        <w:rPr>
          <w:rFonts w:ascii="Calibri" w:hAnsi="Calibri" w:cs="Calibri"/>
          <w:smallCaps/>
        </w:rPr>
        <w:t>.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804"/>
        <w:gridCol w:w="1805"/>
        <w:gridCol w:w="4821"/>
      </w:tblGrid>
      <w:tr w:rsidR="00880ABD">
        <w:trPr>
          <w:tblHeader/>
        </w:trPr>
        <w:tc>
          <w:tcPr>
            <w:tcW w:w="380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0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2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04"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RIC_ID_RICHIESTE_PM_IN_CUMULO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NUMBER(38)     </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RICHIESTE_PM_IN_CUMULO</w:t>
            </w:r>
          </w:p>
        </w:tc>
      </w:tr>
      <w:tr w:rsidR="00880ABD">
        <w:tc>
          <w:tcPr>
            <w:tcW w:w="3804"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SS_ID_SANZIONE_SOST_CUM</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NUMBER(38)     </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SANZIONE_SOST_CUM</w:t>
            </w:r>
          </w:p>
        </w:tc>
      </w:tr>
    </w:tbl>
    <w:p w:rsidR="00880ABD" w:rsidRDefault="00880ABD">
      <w:pPr>
        <w:pStyle w:val="Paragrafoelenco"/>
        <w:pageBreakBefore/>
      </w:pPr>
      <w:bookmarkStart w:id="186" w:name="_Toc78536746"/>
      <w:r>
        <w:t>RICHPM_ STATO_ESEC_CUM</w:t>
      </w:r>
      <w:bookmarkEnd w:id="186"/>
    </w:p>
    <w:p w:rsidR="00880ABD" w:rsidRDefault="00880ABD">
      <w:pPr>
        <w:pStyle w:val="Paragrafoelenco"/>
        <w:numPr>
          <w:ilvl w:val="0"/>
          <w:numId w:val="0"/>
        </w:numPr>
      </w:pPr>
    </w:p>
    <w:p w:rsidR="00880ABD" w:rsidRDefault="00880ABD">
      <w:pPr>
        <w:pStyle w:val="normal"/>
      </w:pPr>
      <w:r>
        <w:rPr>
          <w:rFonts w:ascii="Calibri" w:hAnsi="Calibri" w:cs="Calibri"/>
          <w:smallCaps/>
        </w:rPr>
        <w:t xml:space="preserve">tabella contenente i dati relativi relazione fra le tabelle </w:t>
      </w:r>
      <w:r>
        <w:rPr>
          <w:szCs w:val="24"/>
        </w:rPr>
        <w:t>RICHIESTE_PM_IN_CUMULO e  STATO_ESEC_TITOLO_CUMULATO</w:t>
      </w:r>
      <w:r>
        <w:rPr>
          <w:rFonts w:ascii="Calibri" w:hAnsi="Calibri" w:cs="Calibri"/>
          <w:smallCaps/>
        </w:rPr>
        <w:t>.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804"/>
        <w:gridCol w:w="1805"/>
        <w:gridCol w:w="4821"/>
      </w:tblGrid>
      <w:tr w:rsidR="00880ABD">
        <w:trPr>
          <w:tblHeader/>
        </w:trPr>
        <w:tc>
          <w:tcPr>
            <w:tcW w:w="380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0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2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04"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RIC_ID_RICHIESTE_PM_IN_CUMULO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NUMBER(38)     </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RICHIESTE_PM_IN_CUMULO</w:t>
            </w:r>
          </w:p>
        </w:tc>
      </w:tr>
      <w:tr w:rsidR="00880ABD">
        <w:tc>
          <w:tcPr>
            <w:tcW w:w="3804"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SS_ID_SANZIONE_SOST_CUM</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NUMBER(38)     </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STATO_ESEC_TITOLO_CUMULATO</w:t>
            </w:r>
          </w:p>
        </w:tc>
      </w:tr>
    </w:tbl>
    <w:p w:rsidR="00880ABD" w:rsidRDefault="00880ABD">
      <w:pPr>
        <w:pStyle w:val="Paragrafoelenco"/>
        <w:numPr>
          <w:ilvl w:val="0"/>
          <w:numId w:val="0"/>
        </w:numPr>
      </w:pPr>
    </w:p>
    <w:p w:rsidR="00880ABD" w:rsidRDefault="00880ABD">
      <w:pPr>
        <w:pStyle w:val="Paragrafoelenco"/>
      </w:pPr>
      <w:bookmarkStart w:id="187" w:name="_Toc78536747"/>
      <w:r>
        <w:t>RICHPM_ TITOLO_CUM</w:t>
      </w:r>
      <w:bookmarkEnd w:id="187"/>
    </w:p>
    <w:p w:rsidR="00880ABD" w:rsidRDefault="00880ABD">
      <w:pPr>
        <w:pStyle w:val="Paragrafoelenco"/>
        <w:numPr>
          <w:ilvl w:val="0"/>
          <w:numId w:val="0"/>
        </w:numPr>
      </w:pPr>
    </w:p>
    <w:p w:rsidR="00880ABD" w:rsidRDefault="00880ABD">
      <w:pPr>
        <w:pStyle w:val="normal"/>
      </w:pPr>
      <w:r>
        <w:rPr>
          <w:rFonts w:ascii="Calibri" w:hAnsi="Calibri" w:cs="Calibri"/>
          <w:smallCaps/>
        </w:rPr>
        <w:t xml:space="preserve">tabella contenente i dati relativi relazione fra le tabelle </w:t>
      </w:r>
      <w:r>
        <w:rPr>
          <w:szCs w:val="24"/>
        </w:rPr>
        <w:t>RICHIESTE_PM_IN_CUMULO e  TITOLO_CUMULATO</w:t>
      </w:r>
      <w:r>
        <w:rPr>
          <w:rFonts w:ascii="Calibri" w:hAnsi="Calibri" w:cs="Calibri"/>
          <w:smallCaps/>
        </w:rPr>
        <w:t>.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804"/>
        <w:gridCol w:w="1805"/>
        <w:gridCol w:w="4821"/>
      </w:tblGrid>
      <w:tr w:rsidR="00880ABD">
        <w:trPr>
          <w:tblHeader/>
        </w:trPr>
        <w:tc>
          <w:tcPr>
            <w:tcW w:w="380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0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2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04"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RIC_ID_RICHIESTE_PM_IN_CUMULO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NUMBER(38)     </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RICHIESTE_PM_IN_CUMULO</w:t>
            </w:r>
          </w:p>
        </w:tc>
      </w:tr>
      <w:tr w:rsidR="00880ABD">
        <w:tc>
          <w:tcPr>
            <w:tcW w:w="3804"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TIT_ID_TITOLO_CUMULATO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NUMBER(38)     </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TITOLO_CUMULATO</w:t>
            </w:r>
          </w:p>
        </w:tc>
      </w:tr>
      <w:tr w:rsidR="00880ABD">
        <w:tc>
          <w:tcPr>
            <w:tcW w:w="3804"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FLAG_INTERO_CUMULO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CHAR(1)</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Flag che indica se la richiesta l’intero ticket</w:t>
            </w:r>
          </w:p>
        </w:tc>
      </w:tr>
    </w:tbl>
    <w:p w:rsidR="00AD28F8" w:rsidRDefault="00AD28F8" w:rsidP="00AD28F8">
      <w:pPr>
        <w:pStyle w:val="Paragrafoelenco"/>
        <w:numPr>
          <w:ilvl w:val="0"/>
          <w:numId w:val="0"/>
        </w:numPr>
      </w:pPr>
    </w:p>
    <w:p w:rsidR="00880ABD" w:rsidRDefault="00AD28F8" w:rsidP="00AD28F8">
      <w:pPr>
        <w:pStyle w:val="Paragrafoelenco"/>
      </w:pPr>
      <w:r>
        <w:br w:type="page"/>
      </w:r>
      <w:bookmarkStart w:id="188" w:name="_Toc78536748"/>
      <w:r w:rsidR="00880ABD">
        <w:t>RICHIESTA_CONVERSIONE</w:t>
      </w:r>
      <w:bookmarkEnd w:id="188"/>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richiesta di conversione. utilizzata dal sottositema siep-sius.</w:t>
      </w:r>
    </w:p>
    <w:p w:rsidR="00880ABD" w:rsidRDefault="00880ABD">
      <w:pPr>
        <w:pStyle w:val="Paragrafoelenco"/>
        <w:numPr>
          <w:ilvl w:val="0"/>
          <w:numId w:val="0"/>
        </w:numPr>
        <w:ind w:left="705"/>
      </w:pPr>
    </w:p>
    <w:tbl>
      <w:tblPr>
        <w:tblW w:w="9639" w:type="dxa"/>
        <w:jc w:val="center"/>
        <w:tblLayout w:type="fixed"/>
        <w:tblLook w:val="0000" w:firstRow="0" w:lastRow="0" w:firstColumn="0" w:lastColumn="0" w:noHBand="0" w:noVBand="0"/>
      </w:tblPr>
      <w:tblGrid>
        <w:gridCol w:w="3514"/>
        <w:gridCol w:w="1677"/>
        <w:gridCol w:w="4448"/>
      </w:tblGrid>
      <w:tr w:rsidR="00880ABD" w:rsidTr="00171000">
        <w:trPr>
          <w:tblHeader/>
          <w:jc w:val="center"/>
        </w:trPr>
        <w:tc>
          <w:tcPr>
            <w:tcW w:w="380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0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2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ID_RICHIESTA_CONVERSIONE</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pacing w:val="-1"/>
                <w:sz w:val="18"/>
                <w:szCs w:val="18"/>
              </w:rPr>
            </w:pPr>
            <w:r>
              <w:rPr>
                <w:spacing w:val="-1"/>
                <w:sz w:val="18"/>
                <w:szCs w:val="18"/>
              </w:rPr>
              <w:t>NUMBER NOT NULL</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della tabella</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ANNO_PARTITA</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Anno partita</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NUM_PARTITA</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partita</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NUM_EX_CAMPIONE</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69"/>
              <w:rPr>
                <w:spacing w:val="-1"/>
                <w:sz w:val="18"/>
                <w:szCs w:val="18"/>
              </w:rPr>
            </w:pPr>
            <w:r>
              <w:rPr>
                <w:spacing w:val="-1"/>
                <w:sz w:val="18"/>
                <w:szCs w:val="18"/>
              </w:rPr>
              <w:t>VARCHAR2 (20 CHAR)</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ex campione</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4"/>
              <w:rPr>
                <w:spacing w:val="-1"/>
                <w:sz w:val="18"/>
                <w:szCs w:val="18"/>
              </w:rPr>
            </w:pPr>
            <w:r>
              <w:rPr>
                <w:spacing w:val="-1"/>
                <w:sz w:val="18"/>
                <w:szCs w:val="18"/>
              </w:rPr>
              <w:t>PROT_CIRCOSRIZIONE_DOGANALE</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(20 CHAR)</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Protocollo della circoscrizione doganale</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COD_TIPO_AUTORITA_EMITTENTE</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(6 CHAR)</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Tipo dell’autorità emittente</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COD_LUOGO_EMITTENTE</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(6 CHAR)</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Luogo dell’autorità emittente</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DATA_RICEZIONE_ATTO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ricezione dell’atto</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DATA_ISCRIZIONE_ATTO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iscrizione dell’atto</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DATA_ESAZIONE</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esazione</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IMPORTO_MULTA</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8"/>
              <w:rPr>
                <w:spacing w:val="-1"/>
                <w:sz w:val="18"/>
                <w:szCs w:val="18"/>
              </w:rPr>
            </w:pPr>
            <w:r>
              <w:rPr>
                <w:spacing w:val="-1"/>
                <w:sz w:val="18"/>
                <w:szCs w:val="18"/>
              </w:rPr>
              <w:t>NUMBER (2-16)</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Importo della multa</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DATA_PRESCRIZIONE_MULTA</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 di prescrizione della multa</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FLAG_IMPRESCRITTIBILE_MULTA</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 CHAR)</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S/N multa imprescittibile </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IMPORTO_AMMENDA</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8"/>
              <w:rPr>
                <w:spacing w:val="-1"/>
                <w:sz w:val="18"/>
                <w:szCs w:val="18"/>
              </w:rPr>
            </w:pPr>
            <w:r>
              <w:rPr>
                <w:spacing w:val="-1"/>
                <w:sz w:val="18"/>
                <w:szCs w:val="18"/>
              </w:rPr>
              <w:t>NUMBER (2-16)</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Importo dell’ammenda</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DATA_PRESCRIZIONE_AMMENDA</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prescrizione dell’ammenda</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97"/>
              <w:rPr>
                <w:spacing w:val="-1"/>
                <w:sz w:val="18"/>
                <w:szCs w:val="18"/>
              </w:rPr>
            </w:pPr>
            <w:r>
              <w:rPr>
                <w:spacing w:val="-1"/>
                <w:sz w:val="18"/>
                <w:szCs w:val="18"/>
              </w:rPr>
              <w:t>FLAG_IMPRESCRITTIBILE_AMMENDA</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 CHAR)</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S/N ammenda imprescittibile </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FAS_SIE_ID_FASCICOLO_SIEP</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fascicolo SIEP</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EVE_ID_EVENTO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dell’evento</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04"/>
              <w:rPr>
                <w:spacing w:val="-1"/>
                <w:sz w:val="18"/>
                <w:szCs w:val="18"/>
              </w:rPr>
            </w:pPr>
            <w:r>
              <w:rPr>
                <w:spacing w:val="-1"/>
                <w:sz w:val="18"/>
                <w:szCs w:val="18"/>
              </w:rPr>
              <w:t>COD_OPERATORE_AGGIORNAMENTO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(100 CHAR)</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FAS_SIU_ID_FASCICOLO_SIUS</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fascicolo SIUS</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DURATA_ESITO_ANNI</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Anni della durata dell’esito</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DURATA_ESITO_MESI</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Mesi della durata dell’esito</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DURATA_ESITO_GIORNI</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Giorni della durata dell’esito</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NUMERO_RATE</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delle rate</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VALORE_RATA</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18"/>
              <w:rPr>
                <w:spacing w:val="-1"/>
                <w:sz w:val="18"/>
                <w:szCs w:val="18"/>
              </w:rPr>
            </w:pPr>
            <w:r>
              <w:rPr>
                <w:spacing w:val="-1"/>
                <w:sz w:val="18"/>
                <w:szCs w:val="18"/>
              </w:rPr>
              <w:t>NUMBER (2-16)</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Valore della rata</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VALORE_ULTIMA_RATA</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8"/>
              <w:rPr>
                <w:spacing w:val="-1"/>
                <w:sz w:val="18"/>
                <w:szCs w:val="18"/>
              </w:rPr>
            </w:pPr>
            <w:r>
              <w:rPr>
                <w:spacing w:val="-1"/>
                <w:sz w:val="18"/>
                <w:szCs w:val="18"/>
              </w:rPr>
              <w:t>NUMBER (2-16)</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Valore dell’ultima rata</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DATA_ANNULLAMENTO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annullamento</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COD_TIPO_SANZIONE</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 CHAR)</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01=Liberta controllata; 02=Lavoro Sostitutivo</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NOTE</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22"/>
              <w:rPr>
                <w:spacing w:val="-1"/>
                <w:sz w:val="18"/>
                <w:szCs w:val="18"/>
              </w:rPr>
            </w:pPr>
            <w:r>
              <w:rPr>
                <w:spacing w:val="-1"/>
                <w:sz w:val="18"/>
                <w:szCs w:val="18"/>
              </w:rPr>
              <w:t>VARCHAR2 (2000 CHAR)</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Note</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DATA_DEPOSITO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DATE</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deposito</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DATA_INIZIO_PAGAMENTO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inizio pagamento</w:t>
            </w:r>
          </w:p>
        </w:tc>
      </w:tr>
      <w:tr w:rsidR="00880ABD" w:rsidTr="00171000">
        <w:trPr>
          <w:jc w:val="center"/>
        </w:trPr>
        <w:tc>
          <w:tcPr>
            <w:tcW w:w="380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1"/>
                <w:sz w:val="18"/>
                <w:szCs w:val="18"/>
              </w:rPr>
            </w:pPr>
            <w:r>
              <w:rPr>
                <w:spacing w:val="-1"/>
                <w:sz w:val="18"/>
                <w:szCs w:val="18"/>
              </w:rPr>
              <w:t>NUMERO_GIORNI_INIZIO_PAGAMENTO</w:t>
            </w:r>
          </w:p>
        </w:tc>
        <w:tc>
          <w:tcPr>
            <w:tcW w:w="180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8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di giorni dall’inizio del pagamento</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Pr="00E05D1B" w:rsidRDefault="00880ABD">
            <w:pPr>
              <w:rPr>
                <w:rFonts w:ascii="Segoe UI" w:hAnsi="Segoe UI" w:cs="Segoe UI"/>
                <w:color w:val="000000"/>
                <w:sz w:val="18"/>
                <w:szCs w:val="18"/>
                <w:lang w:val="en-US"/>
              </w:rPr>
            </w:pPr>
            <w:r>
              <w:rPr>
                <w:rFonts w:ascii="Segoe UI" w:hAnsi="Segoe UI" w:cs="Segoe UI"/>
                <w:color w:val="000000"/>
                <w:sz w:val="18"/>
                <w:szCs w:val="18"/>
                <w:lang w:val="en-US"/>
              </w:rPr>
              <w:t>RIC_CON_ID_EVENTO_FK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8" w:space="0" w:color="000000"/>
            </w:tcBorders>
            <w:shd w:val="clear" w:color="auto" w:fill="auto"/>
            <w:vAlign w:val="bottom"/>
          </w:tcPr>
          <w:p w:rsidR="00880ABD" w:rsidRPr="00E05D1B" w:rsidRDefault="00880ABD">
            <w:pPr>
              <w:rPr>
                <w:rFonts w:ascii="Segoe UI" w:hAnsi="Segoe UI" w:cs="Segoe UI"/>
                <w:color w:val="000000"/>
                <w:sz w:val="18"/>
                <w:szCs w:val="18"/>
                <w:lang w:val="en-US"/>
              </w:rPr>
            </w:pPr>
            <w:r>
              <w:rPr>
                <w:rFonts w:ascii="Segoe UI" w:hAnsi="Segoe UI" w:cs="Segoe UI"/>
                <w:color w:val="000000"/>
                <w:sz w:val="18"/>
                <w:szCs w:val="18"/>
                <w:lang w:val="en-US"/>
              </w:rPr>
              <w:t>RIC_CON_ID_FASC_SIEP_FK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Pr>
        <w:ind w:firstLine="708"/>
      </w:pPr>
    </w:p>
    <w:p w:rsidR="00880ABD" w:rsidRDefault="00880ABD">
      <w:pPr>
        <w:pStyle w:val="Paragrafoelenco"/>
        <w:pageBreakBefore/>
      </w:pPr>
      <w:bookmarkStart w:id="189" w:name="_Toc78536749"/>
      <w:r>
        <w:t>RICHIESTA_EMISSIONE</w:t>
      </w:r>
      <w:bookmarkEnd w:id="189"/>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richiesta di emissione. utilizzata dal sottositema siep-sius.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663"/>
        <w:gridCol w:w="2215"/>
        <w:gridCol w:w="4552"/>
      </w:tblGrid>
      <w:tr w:rsidR="00880ABD">
        <w:trPr>
          <w:tblHeader/>
        </w:trPr>
        <w:tc>
          <w:tcPr>
            <w:tcW w:w="3663"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1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55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ID_RICHIESTA_REMISSIONE</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pacing w:val="-1"/>
                <w:sz w:val="18"/>
                <w:szCs w:val="18"/>
              </w:rPr>
            </w:pPr>
            <w:r>
              <w:rPr>
                <w:spacing w:val="-3"/>
                <w:sz w:val="18"/>
                <w:szCs w:val="18"/>
              </w:rPr>
              <w:t>NUMBER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della tabella</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ANNO_PARTITA</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NUMBER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Anno partita</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NUM_PARTITA</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NUMBER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partita</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NUM_EX_CAMPIONE</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3"/>
                <w:sz w:val="18"/>
                <w:szCs w:val="18"/>
              </w:rPr>
              <w:t>VARCHAR2 (20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ex campione</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4"/>
              <w:rPr>
                <w:spacing w:val="-3"/>
                <w:sz w:val="18"/>
                <w:szCs w:val="18"/>
              </w:rPr>
            </w:pPr>
            <w:r>
              <w:rPr>
                <w:spacing w:val="-3"/>
                <w:sz w:val="18"/>
                <w:szCs w:val="18"/>
              </w:rPr>
              <w:t>PROT_CIRCOSRIZIONE_DOGANALE</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3"/>
                <w:sz w:val="18"/>
                <w:szCs w:val="18"/>
              </w:rPr>
              <w:t>VARCHAR2 (20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Protocollo della circoscrizione doganale</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COD_TIPO_AUTORITA_EMITTENTE</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VARCHAR2 (6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Tipo dell’autorità emittente</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COD_LUOGO_EMITTENTE</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1"/>
                <w:sz w:val="18"/>
                <w:szCs w:val="18"/>
              </w:rPr>
            </w:pPr>
            <w:r>
              <w:rPr>
                <w:spacing w:val="-3"/>
                <w:sz w:val="18"/>
                <w:szCs w:val="18"/>
              </w:rPr>
              <w:t>VARCHAR2 (6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Luogo dell’autorità emittente</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COD_TIPO_PROVVEDIMENTO</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1"/>
                <w:sz w:val="18"/>
                <w:szCs w:val="18"/>
              </w:rPr>
            </w:pPr>
            <w:r>
              <w:rPr>
                <w:spacing w:val="-3"/>
                <w:sz w:val="18"/>
                <w:szCs w:val="18"/>
              </w:rPr>
              <w:t>VARCHAR2 (6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Tipo del provvedimento</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DATA_EMISSIONE</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emissione</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3"/>
                <w:sz w:val="18"/>
                <w:szCs w:val="18"/>
              </w:rPr>
            </w:pPr>
            <w:r>
              <w:rPr>
                <w:spacing w:val="-3"/>
                <w:sz w:val="18"/>
                <w:szCs w:val="18"/>
              </w:rPr>
              <w:t>COD_AUTORITA_EMITTENTE_PROVV</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VARCHAR2 (6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dell’autorità emittente il provvedimento</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COD_LUOGO_EMITTENTE_PROVV</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1"/>
                <w:sz w:val="18"/>
                <w:szCs w:val="18"/>
              </w:rPr>
            </w:pPr>
            <w:r>
              <w:rPr>
                <w:spacing w:val="-3"/>
                <w:sz w:val="18"/>
                <w:szCs w:val="18"/>
              </w:rPr>
              <w:t>VARCHAR2 (6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Sede dell’autorità emittente il provvedimento</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FLAG_SPESE_CARCERE</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1"/>
                <w:sz w:val="18"/>
                <w:szCs w:val="18"/>
              </w:rPr>
            </w:pPr>
            <w:r>
              <w:rPr>
                <w:spacing w:val="-3"/>
                <w:sz w:val="18"/>
                <w:szCs w:val="18"/>
              </w:rPr>
              <w:t>VARCHAR2 (1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S/N indica se ci sono spese carcerarie</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IMPORTO_SPESE_CARCERE</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 (2-</w:t>
            </w:r>
          </w:p>
          <w:p w:rsidR="00880ABD" w:rsidRDefault="00880ABD">
            <w:pPr>
              <w:pStyle w:val="TableParagraph"/>
              <w:kinsoku w:val="0"/>
              <w:overflowPunct w:val="0"/>
              <w:spacing w:before="2"/>
              <w:ind w:left="54"/>
              <w:rPr>
                <w:spacing w:val="-1"/>
                <w:sz w:val="18"/>
                <w:szCs w:val="18"/>
              </w:rPr>
            </w:pPr>
            <w:r>
              <w:rPr>
                <w:spacing w:val="-3"/>
                <w:sz w:val="18"/>
                <w:szCs w:val="18"/>
              </w:rPr>
              <w:t>16)</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Importo delle spese carcerarie</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FLAG_SPESE_PROCEDIMENTO</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1"/>
                <w:sz w:val="18"/>
                <w:szCs w:val="18"/>
              </w:rPr>
            </w:pPr>
            <w:r>
              <w:rPr>
                <w:spacing w:val="-3"/>
                <w:sz w:val="18"/>
                <w:szCs w:val="18"/>
              </w:rPr>
              <w:t>VARCHAR2 (1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S/N indica se ci sono spese del procedimento</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IMPORTO_SPESE_PROCEDIMENTO</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 (2-</w:t>
            </w:r>
          </w:p>
          <w:p w:rsidR="00880ABD" w:rsidRDefault="00880ABD">
            <w:pPr>
              <w:pStyle w:val="TableParagraph"/>
              <w:kinsoku w:val="0"/>
              <w:overflowPunct w:val="0"/>
              <w:spacing w:line="206" w:lineRule="exact"/>
              <w:ind w:left="54"/>
              <w:rPr>
                <w:spacing w:val="-1"/>
                <w:sz w:val="18"/>
                <w:szCs w:val="18"/>
              </w:rPr>
            </w:pPr>
            <w:r>
              <w:rPr>
                <w:spacing w:val="-3"/>
                <w:sz w:val="18"/>
                <w:szCs w:val="18"/>
              </w:rPr>
              <w:t>16)</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Importo delle spese del procedimento</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FAS_SIE_ID_FASCICOLO_SIEP</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NUMBER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fascicolo SIEP</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EVE_ID_EVENTO</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NUMBER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dell’evento</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COD_OPERATORE_INSERIMENTO</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3"/>
                <w:sz w:val="18"/>
                <w:szCs w:val="18"/>
              </w:rPr>
              <w:t>VARCHAR2 (100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DATA_INSERIMENTO</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COD_UFFICIO_INSERIMENTO</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3"/>
                <w:sz w:val="18"/>
                <w:szCs w:val="18"/>
              </w:rPr>
              <w:t>VARCHAR2 (11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3"/>
                <w:sz w:val="18"/>
                <w:szCs w:val="18"/>
              </w:rPr>
            </w:pPr>
            <w:r>
              <w:rPr>
                <w:spacing w:val="-3"/>
                <w:sz w:val="18"/>
                <w:szCs w:val="18"/>
              </w:rPr>
              <w:t>COD_OPERATORE_AGGIORNAMENTO</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3"/>
                <w:sz w:val="18"/>
                <w:szCs w:val="18"/>
              </w:rPr>
              <w:t>VARCHAR2 (100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DATA_AGGIORNAMENTO</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COD_UFFICIO_AGGIORNAMENTO</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3"/>
                <w:sz w:val="18"/>
                <w:szCs w:val="18"/>
              </w:rPr>
              <w:t>VARCHAR2 (11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FAS_SIU_ID_FASCICOLO_SIUS</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3"/>
                <w:sz w:val="18"/>
                <w:szCs w:val="18"/>
              </w:rPr>
              <w:t>NUMBER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fascicolo SIUS</w:t>
            </w:r>
          </w:p>
        </w:tc>
      </w:tr>
      <w:tr w:rsidR="00880ABD">
        <w:tc>
          <w:tcPr>
            <w:tcW w:w="366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NOTE</w:t>
            </w:r>
          </w:p>
        </w:tc>
        <w:tc>
          <w:tcPr>
            <w:tcW w:w="221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1"/>
                <w:sz w:val="18"/>
                <w:szCs w:val="18"/>
              </w:rPr>
            </w:pPr>
            <w:r>
              <w:rPr>
                <w:spacing w:val="-3"/>
                <w:sz w:val="18"/>
                <w:szCs w:val="18"/>
              </w:rPr>
              <w:t>VARCHAR2 (2000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Note</w:t>
            </w:r>
          </w:p>
        </w:tc>
      </w:tr>
    </w:tbl>
    <w:p w:rsidR="00880ABD" w:rsidRDefault="00880ABD">
      <w:pPr>
        <w:rPr>
          <w:spacing w:val="-3"/>
          <w:sz w:val="18"/>
          <w:szCs w:val="18"/>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Pr="00402532" w:rsidRDefault="00880ABD">
            <w:pPr>
              <w:rPr>
                <w:rFonts w:ascii="Segoe UI" w:hAnsi="Segoe UI" w:cs="Segoe UI"/>
                <w:color w:val="000000"/>
                <w:sz w:val="18"/>
                <w:szCs w:val="18"/>
                <w:lang w:val="en-GB"/>
              </w:rPr>
            </w:pPr>
            <w:r>
              <w:rPr>
                <w:rFonts w:ascii="Segoe UI" w:hAnsi="Segoe UI" w:cs="Segoe UI"/>
                <w:color w:val="000000"/>
                <w:sz w:val="18"/>
                <w:szCs w:val="18"/>
                <w:lang w:val="en-US"/>
              </w:rPr>
              <w:t>RIC_REM_ID_EVENTO_FK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8" w:space="0" w:color="000000"/>
            </w:tcBorders>
            <w:shd w:val="clear" w:color="auto" w:fill="auto"/>
            <w:vAlign w:val="bottom"/>
          </w:tcPr>
          <w:p w:rsidR="00880ABD" w:rsidRPr="00402532" w:rsidRDefault="00880ABD">
            <w:pPr>
              <w:rPr>
                <w:rFonts w:ascii="Segoe UI" w:hAnsi="Segoe UI" w:cs="Segoe UI"/>
                <w:color w:val="000000"/>
                <w:sz w:val="18"/>
                <w:szCs w:val="18"/>
                <w:lang w:val="en-GB"/>
              </w:rPr>
            </w:pPr>
            <w:r>
              <w:rPr>
                <w:rFonts w:ascii="Segoe UI" w:hAnsi="Segoe UI" w:cs="Segoe UI"/>
                <w:color w:val="000000"/>
                <w:sz w:val="18"/>
                <w:szCs w:val="18"/>
                <w:lang w:val="en-US"/>
              </w:rPr>
              <w:t>RIC_REM_ID_FASC_SIEP_FK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COLLEGIO_ESPERTO</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COL_ESP_COLLEGIO_FK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COL_ID_COLLEGIO</w:t>
            </w:r>
          </w:p>
        </w:tc>
      </w:tr>
    </w:tbl>
    <w:p w:rsidR="00880ABD" w:rsidRDefault="00880ABD"/>
    <w:p w:rsidR="00880ABD" w:rsidRDefault="00880ABD">
      <w:pPr>
        <w:ind w:firstLine="708"/>
      </w:pPr>
    </w:p>
    <w:p w:rsidR="00880ABD" w:rsidRDefault="00880ABD">
      <w:pPr>
        <w:ind w:firstLine="708"/>
      </w:pPr>
    </w:p>
    <w:p w:rsidR="00880ABD" w:rsidRDefault="00880ABD">
      <w:pPr>
        <w:pStyle w:val="Paragrafoelenco"/>
      </w:pPr>
      <w:bookmarkStart w:id="190" w:name="_Toc78536750"/>
      <w:r>
        <w:t>RICHIESTA_INVIATA_CUMULO</w:t>
      </w:r>
      <w:bookmarkEnd w:id="190"/>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richiesta inviata al cumulo.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900"/>
        <w:gridCol w:w="2151"/>
        <w:gridCol w:w="4379"/>
      </w:tblGrid>
      <w:tr w:rsidR="00880ABD">
        <w:trPr>
          <w:tblHeader/>
        </w:trPr>
        <w:tc>
          <w:tcPr>
            <w:tcW w:w="390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151"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379"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ID_RICHIESTE_INVIATE_CUM</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tabs>
                <w:tab w:val="left" w:pos="2180"/>
              </w:tabs>
              <w:rPr>
                <w:color w:val="000000"/>
                <w:sz w:val="20"/>
              </w:rPr>
            </w:pPr>
            <w:r>
              <w:rPr>
                <w:sz w:val="20"/>
                <w:lang w:val="en-US"/>
              </w:rPr>
              <w:t xml:space="preserve">NUMBER(38)    </w:t>
            </w:r>
            <w:r>
              <w:rPr>
                <w:sz w:val="20"/>
                <w:lang w:val="en-US"/>
              </w:rPr>
              <w:tab/>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Sequence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DATA_EMISSIONE</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DATE</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emissione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DATA_TRASMISSIONE              </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DATE</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Trasmissione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COD_MAGISTRATO               </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VARCHAR2(6)</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del Magistrato firmatario Richiesta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CONTENUTO  </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VARCHAR2(2000)</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Contenuto della Richiesta Inviata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COD_UFFICIO_DEST               </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VARCHAR2(11)</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20"/>
              </w:rPr>
              <w:t>Codice dell’Ufficio GE/Sorv Destinatario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COD_LUOGO_DEST               </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VARCHAR2(6)</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Comune dell’Ufficio GE/Sorv Destinatario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ISTR_ID_ISTRUTTORIA_CUMULO   </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ISTRUTTORIA_CUMULO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 xml:space="preserve">DOC_BLOB                     </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BLOB</w:t>
            </w:r>
            <w:r>
              <w:rPr>
                <w:sz w:val="20"/>
                <w:lang w:val="en-US"/>
              </w:rPr>
              <w:t xml:space="preserve"> </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Documento di invio prodotto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lang w:val="en-US"/>
              </w:rPr>
            </w:pPr>
            <w:r>
              <w:rPr>
                <w:sz w:val="20"/>
              </w:rPr>
              <w:t xml:space="preserve">FLAG_VALIDATO               </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VARCHAR2(1)</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‘S’ se richiesta validata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COD_OPERATORE_INSERIMENTO</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VARCHAR2(100)</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DATA_INSERIMENTO</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COD_UFFICIO_INSERIMENTO</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COD_OPERATORE_AGGIORNAMENTO</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(100)</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DATA_AGGIORNAMENTO</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COD_UFFICIO_AGGIORNAMENTO</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ultimo aggiornamento</w:t>
            </w:r>
          </w:p>
        </w:tc>
      </w:tr>
    </w:tbl>
    <w:p w:rsidR="00880ABD" w:rsidRDefault="00880ABD">
      <w:pPr>
        <w:pStyle w:val="Paragrafoelenco"/>
        <w:numPr>
          <w:ilvl w:val="0"/>
          <w:numId w:val="0"/>
        </w:numPr>
        <w:ind w:left="705"/>
        <w:rPr>
          <w:szCs w:val="28"/>
        </w:rPr>
      </w:pPr>
    </w:p>
    <w:p w:rsidR="00880ABD" w:rsidRDefault="00880ABD">
      <w:pPr>
        <w:pStyle w:val="Paragrafoelenco"/>
      </w:pPr>
      <w:bookmarkStart w:id="191" w:name="_Toc78536751"/>
      <w:r>
        <w:t>RICHIESTA_PM_IN_CUMULO</w:t>
      </w:r>
      <w:bookmarkEnd w:id="191"/>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Richieste del PM al GE/ alla Sorveglianza relative ad una Istruttoria Cumulo. utilizzata dal sottositema siep-sige.</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900"/>
        <w:gridCol w:w="2151"/>
        <w:gridCol w:w="4379"/>
      </w:tblGrid>
      <w:tr w:rsidR="00880ABD">
        <w:trPr>
          <w:tblHeader/>
        </w:trPr>
        <w:tc>
          <w:tcPr>
            <w:tcW w:w="390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151"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379"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Pr="00402532" w:rsidRDefault="00880ABD">
            <w:pPr>
              <w:rPr>
                <w:sz w:val="20"/>
              </w:rPr>
            </w:pPr>
            <w:r>
              <w:rPr>
                <w:sz w:val="20"/>
              </w:rPr>
              <w:t>ID_RICHIESTE_PM_IN_CUMULO</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lang w:val="en-US"/>
              </w:rPr>
              <w:t xml:space="preserve">NUMBER(38)      </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Sequence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COD_TIPO_RICHIESTA</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VARCHAR2(3) </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CG_REF_CODES.RV_DOMAIN= </w:t>
            </w:r>
            <w:r>
              <w:rPr>
                <w:sz w:val="20"/>
              </w:rPr>
              <w:t>TIPO_RICHIESTA_CUMULO: 01=al GE, 02=alla SORV'</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COD_TIPO_ANNOTAZIONE</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VARCHAR2(3)    </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’TIPO_ANNOTAZIONE’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DATA_EMISSIONE</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DATE </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emissione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FLAG_PIU_MENO_R</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VARCHAR2(1)</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20"/>
              </w:rPr>
              <w:t>+/-</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NUM_ANNI_RECLUSIONE_R</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NUMBER(3)</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anni reclusione richiesti</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NUM_MESI_RECLUSIONE_R</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NUMBER(3)</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mesi reclusione richiesti</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NUM_GIORNI_RECLUSIONE_R</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NUMBER(4)</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giorni reclusione richiesti</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IMPORTO_MULTA_R</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NUMBER(11,2)</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Importo multa richiesta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NUM_ANNI_ARRESTO_R</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NUMBER(3)</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anni arresto richiesti</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NUM_MESI_ARRESTO_R</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NUMBER(3)</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mesi arresto richiesti</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NUM_GIORNI_ARRESTO_R</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NUMBER(4)</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giorni arresto richiesti</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IMPORTO_AMMENDA_R</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NUMBER(11,2)  </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Importo ammenda richiesta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FLAG_APP_PROVVISORIA</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sz w:val="20"/>
              </w:rPr>
            </w:pPr>
            <w:r>
              <w:rPr>
                <w:sz w:val="20"/>
              </w:rPr>
              <w:t xml:space="preserve">VARCHAR2(1)  </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sz w:val="20"/>
              </w:rPr>
              <w:t>A=Anticipazione, R=Richiesta senza Anticipazione'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COD_TIPO_PENA_ACCESSORIA</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VARCHAR2(3)</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’TIPO_</w:t>
            </w:r>
            <w:r>
              <w:rPr>
                <w:sz w:val="20"/>
              </w:rPr>
              <w:t xml:space="preserve"> PENA_ACCESSORIA</w:t>
            </w:r>
            <w:r>
              <w:rPr>
                <w:color w:val="000000"/>
                <w:sz w:val="20"/>
              </w:rPr>
              <w:t>’</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COD_TIPO_DURATA_PA</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VARCHAR2(1)</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’TIPO_</w:t>
            </w:r>
            <w:r>
              <w:rPr>
                <w:sz w:val="20"/>
              </w:rPr>
              <w:t xml:space="preserve"> DURATA’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NUM_ANNI_PA</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NUMBER(4)</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anni pena accessoria richiesti</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NUM_MESI_PA</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NUMBER(4)</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mesi pena accessoria richiesti</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NUM_GIORNI_PA</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NUMBER(4)</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giorni pena accessoria richiesti</w:t>
            </w:r>
          </w:p>
        </w:tc>
      </w:tr>
      <w:tr w:rsidR="00880ABD" w:rsidRPr="00402532">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COD_FONTE</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lang w:val="en-US"/>
              </w:rPr>
            </w:pPr>
            <w:r>
              <w:rPr>
                <w:sz w:val="20"/>
              </w:rPr>
              <w:t>VARCHAR2(5)</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Pr="00402532" w:rsidRDefault="00880ABD">
            <w:pPr>
              <w:rPr>
                <w:lang w:val="en-GB"/>
              </w:rPr>
            </w:pPr>
            <w:r>
              <w:rPr>
                <w:color w:val="000000"/>
                <w:sz w:val="20"/>
                <w:lang w:val="en-US"/>
              </w:rPr>
              <w:t>CG_REF_CODES.RV_DOMAIN= ’FONTE’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ANNO_FONTE</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20"/>
              </w:rPr>
              <w:t>NUMBER,</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Anno della norma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NUMERO_FONTE</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20"/>
              </w:rPr>
              <w:t>VARCHAR2(6)</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Numero della norma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ARTICOLO</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20"/>
              </w:rPr>
              <w:t>VARCHAR2(50)</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Articolo della norma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COD_SOTTONUMERAZIONE</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20"/>
              </w:rPr>
              <w:t>VARCHAR2(2)</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Sottonumerazione articolo (bis, ter, ecc.) Associato al Dominio SOTTONUMERAZIONE della Tabella CG_REF_CODES</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COMMA</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20"/>
              </w:rPr>
              <w:t>VARCHAR2(10)</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Comma dell'articolo trattato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LETTERA</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20"/>
              </w:rPr>
              <w:t>VARCHAR2(2)</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Lettera dell'articolo trattato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NUMERO</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20"/>
              </w:rPr>
              <w:t>VARCHAR2(2)</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Numero dell'articolo trattato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ANNO_CC</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Anno provvedimento Corte Costituzionale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NUMERO_CC</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VARCHAR2(6)</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provvedimento Corte Costituzionale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DATA_CC</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DATE,</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provvedimento Corte Costituzionale</w:t>
            </w:r>
          </w:p>
        </w:tc>
      </w:tr>
      <w:tr w:rsidR="00880ABD" w:rsidRPr="00402532">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COD_DPR</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lang w:val="en-US"/>
              </w:rPr>
            </w:pPr>
            <w:r>
              <w:rPr>
                <w:sz w:val="20"/>
              </w:rPr>
              <w:t xml:space="preserve">VARCHAR2(2)  </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Pr="00402532" w:rsidRDefault="00880ABD">
            <w:pPr>
              <w:spacing w:before="60" w:after="60"/>
              <w:rPr>
                <w:lang w:val="en-GB"/>
              </w:rPr>
            </w:pPr>
            <w:r>
              <w:rPr>
                <w:color w:val="000000"/>
                <w:sz w:val="20"/>
                <w:lang w:val="en-US"/>
              </w:rPr>
              <w:t>CG_REF_CODES.RV_DOMAIN= ’DPR’</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MOTIVAZIONI</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VARCHAR2(2000)</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Eventuali motivazioni</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NOTE_RECLUSIONE</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VARCHAR2(2000)</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’TIPO_DURATA’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NUM_GIORNI_LA_REV</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NUMBER(4)</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giorni L.A. revocati</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NUM_GIORNI_LS_REV</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NUMBER(4)</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20"/>
              </w:rPr>
              <w:t>Numero giorni L.A. speciale revocati</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NUM_GIORNI_LI_REV</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NUMBER(4)</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giorni integrazione L.A. revocati</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COD_MOTIVO</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VARCHAR2(4)</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’MOTIVO_PROVVEDIMENTO’</w:t>
            </w:r>
          </w:p>
        </w:tc>
      </w:tr>
      <w:tr w:rsidR="00880ABD" w:rsidRPr="00402532">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TIPO_ANNOTAZIONE_BENEFICIO</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lang w:val="en-US"/>
              </w:rPr>
            </w:pPr>
            <w:r>
              <w:rPr>
                <w:sz w:val="20"/>
              </w:rPr>
              <w:t>VARCHAR2(3)</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Pr="00402532" w:rsidRDefault="00880ABD">
            <w:pPr>
              <w:spacing w:before="60" w:after="60"/>
              <w:rPr>
                <w:lang w:val="en-GB"/>
              </w:rPr>
            </w:pPr>
            <w:r>
              <w:rPr>
                <w:color w:val="000000"/>
                <w:sz w:val="20"/>
                <w:lang w:val="en-US"/>
              </w:rPr>
              <w:t>CG_REF_CODES.RV_DOMAIN= ’TIPO_BENEFICIO’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ISTR_ID_ISTRUTTORIA_CUMULO</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NUMBER(38) </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ISTRUTTORIA_CUMULO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TIT_ID_TITOLO_CUMULATO</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NUMBER(38)</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Eventuale FK alla tabella </w:t>
            </w:r>
            <w:r>
              <w:rPr>
                <w:sz w:val="20"/>
              </w:rPr>
              <w:t>TITOLO_CUMULATO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TIT_ID_TITOLO_CUMULATO_REF</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NUMBER(38)  </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Eventuale REF al titolo collegato a quello per il quale si effattua la richiesta es: revoca beneficio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sz w:val="20"/>
              </w:rPr>
            </w:pPr>
            <w:r>
              <w:rPr>
                <w:sz w:val="20"/>
              </w:rPr>
              <w:t>RIC_ID_RICHIESTE_INVIATE_CUM</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20"/>
              </w:rPr>
            </w:pPr>
            <w:r>
              <w:rPr>
                <w:sz w:val="20"/>
              </w:rPr>
              <w:t xml:space="preserve">NUMBER(38)  </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Eventuale FK alla tabella </w:t>
            </w:r>
            <w:r>
              <w:rPr>
                <w:sz w:val="20"/>
              </w:rPr>
              <w:t>RICHIESTE_INVIATE_CUMULO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COD_OPERATORE_INSERIMENTO</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VARCHAR2(100)</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DATA_INSERIMENTO</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COD_UFFICIO_INSERIMENTO</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COD_OPERATORE_AGGIORNAMENTO</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(100)</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DATA_AGGIORNAMENTO</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COD_UFFICIO_AGGIORNAMENTO</w:t>
            </w:r>
          </w:p>
        </w:tc>
        <w:tc>
          <w:tcPr>
            <w:tcW w:w="2151"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437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ultimo aggiornamento</w:t>
            </w:r>
          </w:p>
        </w:tc>
      </w:tr>
    </w:tbl>
    <w:p w:rsidR="00880ABD" w:rsidRDefault="00880ABD">
      <w:pPr>
        <w:pStyle w:val="Paragrafoelenco"/>
        <w:pageBreakBefore/>
      </w:pPr>
      <w:bookmarkStart w:id="192" w:name="_Toc78536752"/>
      <w:r>
        <w:t>RICHIESTA_SIGE</w:t>
      </w:r>
      <w:bookmarkEnd w:id="192"/>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richiesta sige. utilizzata dal sottositema siep-sige.</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439"/>
        <w:gridCol w:w="2156"/>
        <w:gridCol w:w="4835"/>
      </w:tblGrid>
      <w:tr w:rsidR="00880ABD">
        <w:trPr>
          <w:tblHeader/>
        </w:trPr>
        <w:tc>
          <w:tcPr>
            <w:tcW w:w="343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15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3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43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ID_RICHIESTA_SIGE</w:t>
            </w:r>
          </w:p>
        </w:tc>
        <w:tc>
          <w:tcPr>
            <w:tcW w:w="21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2"/>
                <w:sz w:val="18"/>
                <w:szCs w:val="18"/>
              </w:rPr>
            </w:pPr>
            <w:r>
              <w:rPr>
                <w:spacing w:val="-2"/>
                <w:sz w:val="18"/>
                <w:szCs w:val="18"/>
              </w:rPr>
              <w:t>NUMBER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Chiave primaria</w:t>
            </w:r>
          </w:p>
        </w:tc>
      </w:tr>
      <w:tr w:rsidR="00880ABD">
        <w:tc>
          <w:tcPr>
            <w:tcW w:w="343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COD_TIPO_ATTO</w:t>
            </w:r>
          </w:p>
        </w:tc>
        <w:tc>
          <w:tcPr>
            <w:tcW w:w="21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(4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Classificazione del tipo di richiesta</w:t>
            </w:r>
          </w:p>
        </w:tc>
      </w:tr>
      <w:tr w:rsidR="00880ABD">
        <w:tc>
          <w:tcPr>
            <w:tcW w:w="343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COD_TIPO_RICHIEDENTE</w:t>
            </w:r>
          </w:p>
        </w:tc>
        <w:tc>
          <w:tcPr>
            <w:tcW w:w="21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(4 CHAR)</w:t>
            </w:r>
          </w:p>
          <w:p w:rsidR="00880ABD" w:rsidRDefault="00880ABD">
            <w:pPr>
              <w:pStyle w:val="TableParagraph"/>
              <w:kinsoku w:val="0"/>
              <w:overflowPunct w:val="0"/>
              <w:spacing w:line="204" w:lineRule="exact"/>
              <w:ind w:left="54"/>
              <w:rPr>
                <w:spacing w:val="-2"/>
                <w:sz w:val="18"/>
                <w:szCs w:val="18"/>
              </w:rPr>
            </w:pPr>
            <w:r>
              <w:rPr>
                <w:spacing w:val="-2"/>
                <w:sz w:val="18"/>
                <w:szCs w:val="18"/>
              </w:rPr>
              <w:t>DEFAULT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4"/>
            </w:pPr>
            <w:r>
              <w:rPr>
                <w:spacing w:val="-2"/>
                <w:sz w:val="18"/>
                <w:szCs w:val="18"/>
              </w:rPr>
              <w:t>Classificazione del richiedente. Associata al Dominio TIPO_RICHIEDENTE_SIGE di CG_REF_CODES</w:t>
            </w:r>
          </w:p>
        </w:tc>
      </w:tr>
      <w:tr w:rsidR="00880ABD">
        <w:tc>
          <w:tcPr>
            <w:tcW w:w="343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DATA_EMISSIONE</w:t>
            </w:r>
          </w:p>
        </w:tc>
        <w:tc>
          <w:tcPr>
            <w:tcW w:w="21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2"/>
                <w:sz w:val="18"/>
                <w:szCs w:val="18"/>
              </w:rPr>
              <w:t>Data di emissione della richiesta</w:t>
            </w:r>
          </w:p>
        </w:tc>
      </w:tr>
      <w:tr w:rsidR="00880ABD">
        <w:tc>
          <w:tcPr>
            <w:tcW w:w="343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DATA_DEPOSITO</w:t>
            </w:r>
          </w:p>
        </w:tc>
        <w:tc>
          <w:tcPr>
            <w:tcW w:w="21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p w:rsidR="00880ABD" w:rsidRDefault="00880ABD">
            <w:pPr>
              <w:pStyle w:val="TableParagraph"/>
              <w:kinsoku w:val="0"/>
              <w:overflowPunct w:val="0"/>
              <w:spacing w:before="2"/>
              <w:ind w:left="54"/>
              <w:rPr>
                <w:spacing w:val="-2"/>
                <w:sz w:val="18"/>
                <w:szCs w:val="18"/>
              </w:rPr>
            </w:pPr>
            <w:r>
              <w:rPr>
                <w:spacing w:val="-2"/>
                <w:sz w:val="18"/>
                <w:szCs w:val="18"/>
              </w:rPr>
              <w:t>DEFAULT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2"/>
                <w:sz w:val="18"/>
                <w:szCs w:val="18"/>
              </w:rPr>
              <w:t>Data di deposito della richiesta</w:t>
            </w:r>
          </w:p>
        </w:tc>
      </w:tr>
      <w:tr w:rsidR="00880ABD">
        <w:tc>
          <w:tcPr>
            <w:tcW w:w="343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COD_OPERATORE_INSERIMENTO</w:t>
            </w:r>
          </w:p>
        </w:tc>
        <w:tc>
          <w:tcPr>
            <w:tcW w:w="21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(100 CHAR)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inserito il record</w:t>
            </w:r>
          </w:p>
        </w:tc>
      </w:tr>
      <w:tr w:rsidR="00880ABD">
        <w:tc>
          <w:tcPr>
            <w:tcW w:w="343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DATA_INSERIMENTO</w:t>
            </w:r>
          </w:p>
        </w:tc>
        <w:tc>
          <w:tcPr>
            <w:tcW w:w="21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DATE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inserimento del record</w:t>
            </w:r>
          </w:p>
        </w:tc>
      </w:tr>
      <w:tr w:rsidR="00880ABD">
        <w:tc>
          <w:tcPr>
            <w:tcW w:w="343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COD_UFFICIO_INSERIMENTO</w:t>
            </w:r>
          </w:p>
        </w:tc>
        <w:tc>
          <w:tcPr>
            <w:tcW w:w="21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(11 CHAR)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inserito il record</w:t>
            </w:r>
          </w:p>
        </w:tc>
      </w:tr>
      <w:tr w:rsidR="00880ABD">
        <w:tc>
          <w:tcPr>
            <w:tcW w:w="343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2"/>
                <w:sz w:val="18"/>
                <w:szCs w:val="18"/>
              </w:rPr>
            </w:pPr>
            <w:r>
              <w:rPr>
                <w:spacing w:val="-2"/>
                <w:sz w:val="18"/>
                <w:szCs w:val="18"/>
              </w:rPr>
              <w:t>COD_OPERATORE_AGGIORNAMEN TO</w:t>
            </w:r>
          </w:p>
        </w:tc>
        <w:tc>
          <w:tcPr>
            <w:tcW w:w="21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(100 CHAR)</w:t>
            </w:r>
          </w:p>
          <w:p w:rsidR="00880ABD" w:rsidRDefault="00880ABD">
            <w:pPr>
              <w:pStyle w:val="TableParagraph"/>
              <w:kinsoku w:val="0"/>
              <w:overflowPunct w:val="0"/>
              <w:spacing w:line="207" w:lineRule="exact"/>
              <w:ind w:left="54"/>
              <w:rPr>
                <w:spacing w:val="-2"/>
                <w:sz w:val="18"/>
                <w:szCs w:val="18"/>
              </w:rPr>
            </w:pPr>
            <w:r>
              <w:rPr>
                <w:spacing w:val="-2"/>
                <w:sz w:val="18"/>
                <w:szCs w:val="18"/>
              </w:rPr>
              <w:t>DEFAULT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aggiornato il record</w:t>
            </w:r>
          </w:p>
        </w:tc>
      </w:tr>
      <w:tr w:rsidR="00880ABD">
        <w:tc>
          <w:tcPr>
            <w:tcW w:w="343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DATA_AGGIORNAMENTO</w:t>
            </w:r>
          </w:p>
        </w:tc>
        <w:tc>
          <w:tcPr>
            <w:tcW w:w="21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p w:rsidR="00880ABD" w:rsidRDefault="00880ABD">
            <w:pPr>
              <w:pStyle w:val="TableParagraph"/>
              <w:kinsoku w:val="0"/>
              <w:overflowPunct w:val="0"/>
              <w:spacing w:line="206" w:lineRule="exact"/>
              <w:ind w:left="54"/>
              <w:rPr>
                <w:spacing w:val="-2"/>
                <w:sz w:val="18"/>
                <w:szCs w:val="18"/>
              </w:rPr>
            </w:pPr>
            <w:r>
              <w:rPr>
                <w:spacing w:val="-2"/>
                <w:sz w:val="18"/>
                <w:szCs w:val="18"/>
              </w:rPr>
              <w:t>DEFAULT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aggiornamento del record</w:t>
            </w:r>
          </w:p>
        </w:tc>
      </w:tr>
      <w:tr w:rsidR="00880ABD">
        <w:tc>
          <w:tcPr>
            <w:tcW w:w="343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COD_UFFICIO_AGGIORNAMENTO</w:t>
            </w:r>
          </w:p>
        </w:tc>
        <w:tc>
          <w:tcPr>
            <w:tcW w:w="21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(11 CHAR)</w:t>
            </w:r>
          </w:p>
          <w:p w:rsidR="00880ABD" w:rsidRDefault="00880ABD">
            <w:pPr>
              <w:pStyle w:val="TableParagraph"/>
              <w:kinsoku w:val="0"/>
              <w:overflowPunct w:val="0"/>
              <w:spacing w:line="207" w:lineRule="exact"/>
              <w:ind w:left="54"/>
              <w:rPr>
                <w:spacing w:val="-2"/>
                <w:sz w:val="18"/>
                <w:szCs w:val="18"/>
              </w:rPr>
            </w:pPr>
            <w:r>
              <w:rPr>
                <w:spacing w:val="-2"/>
                <w:sz w:val="18"/>
                <w:szCs w:val="18"/>
              </w:rPr>
              <w:t>DEFAULT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aggiornato il record</w:t>
            </w:r>
          </w:p>
        </w:tc>
      </w:tr>
      <w:tr w:rsidR="00880ABD">
        <w:tc>
          <w:tcPr>
            <w:tcW w:w="343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FAS_SIE_ID_FASCICOLO_SIEP</w:t>
            </w:r>
          </w:p>
        </w:tc>
        <w:tc>
          <w:tcPr>
            <w:tcW w:w="21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p w:rsidR="00880ABD" w:rsidRDefault="00880ABD">
            <w:pPr>
              <w:pStyle w:val="TableParagraph"/>
              <w:kinsoku w:val="0"/>
              <w:overflowPunct w:val="0"/>
              <w:spacing w:line="206" w:lineRule="exact"/>
              <w:ind w:left="54"/>
              <w:rPr>
                <w:spacing w:val="-2"/>
                <w:sz w:val="18"/>
                <w:szCs w:val="18"/>
              </w:rPr>
            </w:pPr>
            <w:r>
              <w:rPr>
                <w:spacing w:val="-2"/>
                <w:sz w:val="18"/>
                <w:szCs w:val="18"/>
              </w:rPr>
              <w:t>DEFAULT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2"/>
                <w:sz w:val="18"/>
                <w:szCs w:val="18"/>
              </w:rPr>
              <w:t>ID del Fascicolo SIEP di competenza</w:t>
            </w:r>
          </w:p>
        </w:tc>
      </w:tr>
      <w:tr w:rsidR="00880ABD">
        <w:tc>
          <w:tcPr>
            <w:tcW w:w="343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COD_SEDE_RICHIEDENTE</w:t>
            </w:r>
          </w:p>
        </w:tc>
        <w:tc>
          <w:tcPr>
            <w:tcW w:w="21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(6 CHAR)</w:t>
            </w:r>
          </w:p>
          <w:p w:rsidR="00880ABD" w:rsidRDefault="00880ABD">
            <w:pPr>
              <w:pStyle w:val="TableParagraph"/>
              <w:kinsoku w:val="0"/>
              <w:overflowPunct w:val="0"/>
              <w:spacing w:line="204" w:lineRule="exact"/>
              <w:ind w:left="54"/>
              <w:rPr>
                <w:spacing w:val="-2"/>
                <w:sz w:val="18"/>
                <w:szCs w:val="18"/>
              </w:rPr>
            </w:pPr>
            <w:r>
              <w:rPr>
                <w:spacing w:val="-2"/>
                <w:sz w:val="18"/>
                <w:szCs w:val="18"/>
              </w:rPr>
              <w:t>DEFAULT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2"/>
                <w:sz w:val="18"/>
                <w:szCs w:val="18"/>
              </w:rPr>
              <w:t>Codice COMUNE del Richiedente</w:t>
            </w:r>
          </w:p>
        </w:tc>
      </w:tr>
      <w:tr w:rsidR="00880ABD">
        <w:tc>
          <w:tcPr>
            <w:tcW w:w="343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DESC_RICHIEDENTE</w:t>
            </w:r>
          </w:p>
        </w:tc>
        <w:tc>
          <w:tcPr>
            <w:tcW w:w="21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(200 CHAR)</w:t>
            </w:r>
          </w:p>
          <w:p w:rsidR="00880ABD" w:rsidRDefault="00880ABD">
            <w:pPr>
              <w:pStyle w:val="TableParagraph"/>
              <w:kinsoku w:val="0"/>
              <w:overflowPunct w:val="0"/>
              <w:spacing w:line="204" w:lineRule="exact"/>
              <w:ind w:left="54"/>
              <w:rPr>
                <w:spacing w:val="-2"/>
                <w:sz w:val="18"/>
                <w:szCs w:val="18"/>
              </w:rPr>
            </w:pPr>
            <w:r>
              <w:rPr>
                <w:spacing w:val="-2"/>
                <w:sz w:val="18"/>
                <w:szCs w:val="18"/>
              </w:rPr>
              <w:t>DEFAULT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2"/>
                <w:sz w:val="18"/>
                <w:szCs w:val="18"/>
              </w:rPr>
              <w:t>Indirizzo o altra informazione su Richiedente</w:t>
            </w:r>
          </w:p>
        </w:tc>
      </w:tr>
      <w:tr w:rsidR="00880ABD">
        <w:tc>
          <w:tcPr>
            <w:tcW w:w="343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COD_UFFICIO_RICHIEDENTE</w:t>
            </w:r>
          </w:p>
        </w:tc>
        <w:tc>
          <w:tcPr>
            <w:tcW w:w="21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(11 CHAR)</w:t>
            </w:r>
          </w:p>
          <w:p w:rsidR="00880ABD" w:rsidRDefault="00880ABD">
            <w:pPr>
              <w:pStyle w:val="TableParagraph"/>
              <w:kinsoku w:val="0"/>
              <w:overflowPunct w:val="0"/>
              <w:spacing w:line="207" w:lineRule="exact"/>
              <w:ind w:left="54"/>
              <w:rPr>
                <w:spacing w:val="-2"/>
                <w:sz w:val="18"/>
                <w:szCs w:val="18"/>
              </w:rPr>
            </w:pPr>
            <w:r>
              <w:rPr>
                <w:spacing w:val="-2"/>
                <w:sz w:val="18"/>
                <w:szCs w:val="18"/>
              </w:rPr>
              <w:t>DEFAULT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2"/>
                <w:sz w:val="18"/>
                <w:szCs w:val="18"/>
              </w:rPr>
              <w:t>Ufficio del Richiedente valorizzato quando richiesta automatizzata</w:t>
            </w:r>
          </w:p>
        </w:tc>
      </w:tr>
      <w:tr w:rsidR="00880ABD">
        <w:tc>
          <w:tcPr>
            <w:tcW w:w="343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DATA_ARRIVO_CANCELLERIA</w:t>
            </w:r>
          </w:p>
        </w:tc>
        <w:tc>
          <w:tcPr>
            <w:tcW w:w="215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p w:rsidR="00880ABD" w:rsidRDefault="00880ABD">
            <w:pPr>
              <w:pStyle w:val="TableParagraph"/>
              <w:kinsoku w:val="0"/>
              <w:overflowPunct w:val="0"/>
              <w:spacing w:line="206" w:lineRule="exact"/>
              <w:ind w:left="54"/>
              <w:rPr>
                <w:spacing w:val="-2"/>
                <w:sz w:val="18"/>
                <w:szCs w:val="18"/>
              </w:rPr>
            </w:pPr>
            <w:r>
              <w:rPr>
                <w:spacing w:val="-2"/>
                <w:sz w:val="18"/>
                <w:szCs w:val="18"/>
              </w:rPr>
              <w:t>DEFAULT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2"/>
                <w:sz w:val="18"/>
                <w:szCs w:val="18"/>
              </w:rPr>
              <w:t>Data di arrivo in cancelleria della Richiesta</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Pr="00402532" w:rsidRDefault="00880ABD">
            <w:pPr>
              <w:rPr>
                <w:rFonts w:ascii="Segoe UI" w:hAnsi="Segoe UI" w:cs="Segoe UI"/>
                <w:color w:val="000000"/>
                <w:sz w:val="18"/>
                <w:szCs w:val="18"/>
                <w:lang w:val="en-GB"/>
              </w:rPr>
            </w:pPr>
            <w:r>
              <w:rPr>
                <w:rFonts w:ascii="Segoe UI" w:hAnsi="Segoe UI" w:cs="Segoe UI"/>
                <w:color w:val="000000"/>
                <w:sz w:val="18"/>
                <w:szCs w:val="18"/>
                <w:lang w:val="en-US"/>
              </w:rPr>
              <w:t>RIC_SIG_FAS_SIE_FK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FASCICOLO_SIGE</w:t>
            </w:r>
          </w:p>
        </w:tc>
        <w:tc>
          <w:tcPr>
            <w:tcW w:w="2913" w:type="dxa"/>
            <w:tcBorders>
              <w:top w:val="single" w:sz="4" w:space="0" w:color="000000"/>
              <w:bottom w:val="single" w:sz="4" w:space="0" w:color="000000"/>
            </w:tcBorders>
            <w:shd w:val="clear" w:color="auto" w:fill="auto"/>
            <w:vAlign w:val="bottom"/>
          </w:tcPr>
          <w:p w:rsidR="00880ABD" w:rsidRPr="00402532" w:rsidRDefault="00880ABD">
            <w:pPr>
              <w:rPr>
                <w:rFonts w:ascii="Segoe UI" w:hAnsi="Segoe UI" w:cs="Segoe UI"/>
                <w:color w:val="000000"/>
                <w:sz w:val="18"/>
                <w:szCs w:val="18"/>
                <w:lang w:val="en-GB"/>
              </w:rPr>
            </w:pPr>
            <w:r>
              <w:rPr>
                <w:rFonts w:ascii="Segoe UI" w:hAnsi="Segoe UI" w:cs="Segoe UI"/>
                <w:color w:val="000000"/>
                <w:sz w:val="18"/>
                <w:szCs w:val="18"/>
                <w:lang w:val="en-US"/>
              </w:rPr>
              <w:t>FAS_SIG_RIC_SIG_FK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RIC_ID_RICHIESTA_SIGE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TENORE_SIGE</w:t>
            </w:r>
          </w:p>
        </w:tc>
        <w:tc>
          <w:tcPr>
            <w:tcW w:w="2913" w:type="dxa"/>
            <w:tcBorders>
              <w:top w:val="single" w:sz="4" w:space="0" w:color="000000"/>
              <w:bottom w:val="single" w:sz="8" w:space="0" w:color="000000"/>
            </w:tcBorders>
            <w:shd w:val="clear" w:color="auto" w:fill="auto"/>
            <w:vAlign w:val="bottom"/>
          </w:tcPr>
          <w:p w:rsidR="00880ABD" w:rsidRPr="00402532" w:rsidRDefault="00880ABD">
            <w:pPr>
              <w:rPr>
                <w:rFonts w:ascii="Segoe UI" w:hAnsi="Segoe UI" w:cs="Segoe UI"/>
                <w:color w:val="000000"/>
                <w:sz w:val="18"/>
                <w:szCs w:val="18"/>
                <w:lang w:val="en-GB"/>
              </w:rPr>
            </w:pPr>
            <w:r>
              <w:rPr>
                <w:rFonts w:ascii="Segoe UI" w:hAnsi="Segoe UI" w:cs="Segoe UI"/>
                <w:color w:val="000000"/>
                <w:sz w:val="18"/>
                <w:szCs w:val="18"/>
                <w:lang w:val="en-US"/>
              </w:rPr>
              <w:t>TEN_SIG_RIC_SIG_FK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RIC_SIG_ID_RICHIESTA_SIGE</w:t>
            </w:r>
          </w:p>
        </w:tc>
      </w:tr>
    </w:tbl>
    <w:p w:rsidR="00880ABD" w:rsidRDefault="00880ABD">
      <w:pPr>
        <w:pStyle w:val="Paragrafoelenco"/>
        <w:numPr>
          <w:ilvl w:val="0"/>
          <w:numId w:val="0"/>
        </w:numPr>
        <w:ind w:left="705" w:hanging="705"/>
      </w:pPr>
    </w:p>
    <w:p w:rsidR="00880ABD" w:rsidRDefault="00880ABD">
      <w:pPr>
        <w:pStyle w:val="Paragrafoelenco"/>
        <w:pageBreakBefore/>
      </w:pPr>
      <w:bookmarkStart w:id="193" w:name="_Toc78536753"/>
      <w:r>
        <w:t>RIEPILOGO_PROVVEDIMENTO</w:t>
      </w:r>
      <w:bookmarkEnd w:id="193"/>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 riepilogo del provvedimento.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805"/>
        <w:gridCol w:w="2357"/>
        <w:gridCol w:w="4268"/>
      </w:tblGrid>
      <w:tr w:rsidR="00880ABD">
        <w:trPr>
          <w:tblHeader/>
        </w:trPr>
        <w:tc>
          <w:tcPr>
            <w:tcW w:w="380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35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6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ID_RIEPILOGO_PROVVEDIMENTO</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Chiave numerica legata a sequence "RIE_PRO_SEQ".</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NUM_RES</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RES</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NUM_PROGRESSIVO_RES</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Numero progressivo RES</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NUM_PROTOCOLLO_RES</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Numero protocollo RES</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FLAG_ERGASTOLO</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VARCHAR2 (1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30"/>
            </w:pPr>
            <w:r>
              <w:rPr>
                <w:sz w:val="18"/>
                <w:szCs w:val="18"/>
              </w:rPr>
              <w:t>Codifica delle condizioni di reclusione x Ergastolo: (Ergastolo Ergastolo con Isolamento Diurno ...). Associato al dominio FLAG_ERGASTOLO di CG_REF_CODES</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NUM_ANNI_RECLUSIONE</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anni di reclusione</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NUM_MESI_RECLUSIONE</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mesi di reclusione</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NUM_GIORNI_RECLUSIONE</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Numero giorni di reclusione</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IMPORTO_MULTA</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8"/>
              <w:rPr>
                <w:sz w:val="18"/>
                <w:szCs w:val="18"/>
              </w:rPr>
            </w:pPr>
            <w:r>
              <w:rPr>
                <w:sz w:val="18"/>
                <w:szCs w:val="18"/>
              </w:rPr>
              <w:t>NUMBER (2-16)</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Totale importo multa</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NUM_ANNI_ARRESTO</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anni di arresto</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NUM_MESI_ARRESTO</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mesi di arresto</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NUM_GIORNI_ARRESTO</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Numero giorni di arresto</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IMPORTO_AMMENDA</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8"/>
              <w:rPr>
                <w:sz w:val="18"/>
                <w:szCs w:val="18"/>
              </w:rPr>
            </w:pPr>
            <w:r>
              <w:rPr>
                <w:sz w:val="18"/>
                <w:szCs w:val="18"/>
              </w:rPr>
              <w:t>NUMBER (2-16)</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Totale importo ammenda</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NUM_ANNI_PRESOFFERTO</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anni di presofferto</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NUM_MESI_PRESOFFERTO</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mesi di presofferto</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NUM_GIORNI_PRESOFFERTO</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Numero giorni di presofferto</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NUM_ANNI_INTERRUZIONE</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anni di interruzione</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NUM_MESI_INTERRUZIONE</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mesi di interruzione</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NUM_GIORNI_INTERRUZIONE</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giorni di interruzione</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NUM_GIORNI_LIB_ANTICIPATA</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Numero giorni liberazione anticipata</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NUM_ANNI_RECLUSIONE_BENEFICI</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Benefici: numero anni di reclusione</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NUM_MESI_RECLUSIONE_BENEFICI</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Benefici: numero mesi di reclusione</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NUM_GIORNI_RECLUSIONE_BENEFICI</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Benefici: numero giorni di reclusione</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IMPORTO_MULTA_BENEFICI</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9"/>
              <w:rPr>
                <w:sz w:val="18"/>
                <w:szCs w:val="18"/>
              </w:rPr>
            </w:pPr>
            <w:r>
              <w:rPr>
                <w:sz w:val="18"/>
                <w:szCs w:val="18"/>
              </w:rPr>
              <w:t>NUMBER (2-16)</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Totale importo multa benefici</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NUM_ANNI_ARRESTO_BENEFICI</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Benefici: numero anni di arresto</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NUM_MESI_ARRESTO_BENEFICI</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Benefici: numero mesi di arresto</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NUM_GIORNI_ARRESTO_BENEFICI</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Benefici: numero giorni di arresto</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IMPORTO_AMMENDA_BENEFICI</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9"/>
              <w:rPr>
                <w:sz w:val="18"/>
                <w:szCs w:val="18"/>
              </w:rPr>
            </w:pPr>
            <w:r>
              <w:rPr>
                <w:sz w:val="18"/>
                <w:szCs w:val="18"/>
              </w:rPr>
              <w:t>NUMBER (2-16)</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Totale importo ammenda benefici</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NUM_ANNI_AUMENTI_PENA_RECLUS</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Numero anni aumenti pena reclusione</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NUM_MESI_AUMENTI_PENA_RECLUS</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Numero mesi aumenti pena reclusione</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NUM_GIORNI_AUMENTI_PENA_RECLUS</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giorni aumenti pena reclusione</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IMPORTO_MULTA_AUMENTI_PENA</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 (2-16)</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Totale importo multa aumenti pen</w:t>
            </w:r>
            <w:r w:rsidR="00AC154A">
              <w:rPr>
                <w:sz w:val="18"/>
                <w:szCs w:val="18"/>
              </w:rPr>
              <w:t>a</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NUM_ANNI_AUMENTI_PENA_ARRES</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Numero anni aumenti pena arresto</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NUM_MESI_AUMENTI_PENA_ARRES</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mesi aumenti pena arresto</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NUM_GIORNI_AUMENTI_PENA_ARRES</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Numero giorni aumenti pena arresto</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IMPORTO_AMMENDA_AUMENTI_PENA</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 (2-16)</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Totale importo ammenda aumenti pena</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DIES_A_QUO</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Giorno dell'arresto da considerare o no nel calcolo della pena</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DATA_INIZIO_PENA</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Data inizio pena</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DATA_FINE_PENA</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Data fine pena</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DATA_FINE_RECLUSIONE</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Data fine reclusione</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DATA_FINE_PRECEDENTE</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Data fine precedente</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DATA_FINE_DET_DOMICILIARE</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Data fine detenzione domiciliare</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NUM_ANNI_PENA_RESIDUA_RECLUS</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Numero anni pena residua reclusione</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NUM_MESI_PENA_RESIDUA_RECLUS</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Numero mesi pena residua reclusione</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NUM_GIORNI_PENA_RESIDUA_RECLUS</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Numero giorni pena residua reclusione</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IMPORTO_MULTA_RESIDUA</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8"/>
              <w:rPr>
                <w:sz w:val="18"/>
                <w:szCs w:val="18"/>
              </w:rPr>
            </w:pPr>
            <w:r>
              <w:rPr>
                <w:sz w:val="18"/>
                <w:szCs w:val="18"/>
              </w:rPr>
              <w:t>NUMBER (2-16)</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Totale importo multa pena residua</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NUM_ANNI_PENA_RESIDUA_ARRES</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Numero anni pena residua arresto</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NUM_MESI_PENA_RESIDUA_ARRES</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mesi pena residua arresto</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NUM_GIORNI_PENA_RESIDUA_ARRES</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Numero giorni pena residua arresto</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IMPORTO_AMMENDA_RESIDUA</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8"/>
              <w:rPr>
                <w:sz w:val="18"/>
                <w:szCs w:val="18"/>
              </w:rPr>
            </w:pPr>
            <w:r>
              <w:rPr>
                <w:sz w:val="18"/>
                <w:szCs w:val="18"/>
              </w:rPr>
              <w:t>NUMBER (2-16)</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Totale importo ammenda pena residua</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NUM_ANNI_FUNGIBILITA</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anni di fungibilità</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NUM_MESI_FUNGIBILITA</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mesi di fungibilità</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NUM_GIORNI_FUNGIBILITA</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Numero giorni di fungibilità</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COD_TIPO_PROVVEDIMENTO</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Tipo provvedimento</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dell’operatore che ha inserito il record</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Data di inserimento del record</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Ufficio dell’operatore che ha inserito il record</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EVE_ID_EVENTO</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dell’evento</w:t>
            </w:r>
          </w:p>
        </w:tc>
      </w:tr>
      <w:tr w:rsidR="00880ABD">
        <w:tc>
          <w:tcPr>
            <w:tcW w:w="380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FAS_SIE_ID_FASCICOLO_SIEP</w:t>
            </w:r>
          </w:p>
        </w:tc>
        <w:tc>
          <w:tcPr>
            <w:tcW w:w="2357"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facicolo SIEP</w:t>
            </w:r>
          </w:p>
        </w:tc>
      </w:tr>
    </w:tbl>
    <w:p w:rsidR="00880ABD" w:rsidRDefault="00880ABD"/>
    <w:p w:rsidR="00880ABD" w:rsidRDefault="00880ABD"/>
    <w:p w:rsidR="00880ABD" w:rsidRDefault="00880ABD">
      <w:pPr>
        <w:ind w:firstLine="708"/>
      </w:pPr>
    </w:p>
    <w:p w:rsidR="00880ABD" w:rsidRDefault="00880ABD">
      <w:pPr>
        <w:pStyle w:val="Paragrafoelenco"/>
        <w:pageBreakBefore/>
      </w:pPr>
      <w:bookmarkStart w:id="194" w:name="_Toc78536754"/>
      <w:r>
        <w:t>RIFERIMENTO_FASCICOLO_SIEP</w:t>
      </w:r>
      <w:bookmarkEnd w:id="194"/>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 riferimento di un fascicolo siep. utilizzata dal sottositema siep-sius.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94"/>
        <w:gridCol w:w="2084"/>
        <w:gridCol w:w="4552"/>
      </w:tblGrid>
      <w:tr w:rsidR="00880ABD">
        <w:trPr>
          <w:tblHeader/>
        </w:trPr>
        <w:tc>
          <w:tcPr>
            <w:tcW w:w="379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08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55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6"/>
              <w:ind w:left="54"/>
              <w:rPr>
                <w:spacing w:val="-3"/>
                <w:sz w:val="18"/>
                <w:szCs w:val="18"/>
              </w:rPr>
            </w:pPr>
            <w:r>
              <w:rPr>
                <w:spacing w:val="-3"/>
                <w:sz w:val="18"/>
                <w:szCs w:val="18"/>
              </w:rPr>
              <w:t>ID_RIFERIMENTO_FASCICOLO_SIEP</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6"/>
              <w:ind w:left="54" w:right="152"/>
              <w:rPr>
                <w:spacing w:val="-3"/>
                <w:sz w:val="18"/>
                <w:szCs w:val="18"/>
              </w:rPr>
            </w:pPr>
            <w:r>
              <w:rPr>
                <w:spacing w:val="-3"/>
                <w:sz w:val="18"/>
                <w:szCs w:val="18"/>
              </w:rPr>
              <w:t>NUMBER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6"/>
              <w:ind w:left="54" w:right="81"/>
            </w:pPr>
            <w:r>
              <w:rPr>
                <w:spacing w:val="-3"/>
                <w:sz w:val="18"/>
                <w:szCs w:val="18"/>
              </w:rPr>
              <w:t>Chiave numerica legata a sequence "RIF_SIE_SEQ"</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FAS_SIE_ID_FASCICOLO_SIEP</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Identificativo del Fascicolo SIEP associato.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ANNO_FASCICOLO_SIEP</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Chiave Anno Fascicolo SIEP.</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PROGR_FASCICOLO_SIEP</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3"/>
                <w:sz w:val="18"/>
                <w:szCs w:val="18"/>
              </w:rPr>
              <w:t>Chiave Progr Fascicolo SIEP.</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COD_UFF_FASCICOLO_SIEP</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3"/>
                <w:sz w:val="18"/>
                <w:szCs w:val="18"/>
              </w:rPr>
              <w:t>VARCHAR2 (11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Chiave Ufficio Fascicolo SIEP.</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COD_TIPO_PROVVEDIMENTO</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3"/>
                <w:sz w:val="18"/>
                <w:szCs w:val="18"/>
              </w:rPr>
            </w:pPr>
            <w:r>
              <w:rPr>
                <w:spacing w:val="-3"/>
                <w:sz w:val="18"/>
                <w:szCs w:val="18"/>
              </w:rPr>
              <w:t>VARCHAR2 (2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54"/>
            </w:pPr>
            <w:r>
              <w:rPr>
                <w:spacing w:val="-3"/>
                <w:sz w:val="18"/>
                <w:szCs w:val="18"/>
              </w:rPr>
              <w:t>Codifica del Tipo Provvedimento. Associato al Dominio TIPO_PROVVEDIMENTO di CG_REF_CODES.</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DATA_PROVVEDIMENTO</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3"/>
                <w:sz w:val="18"/>
                <w:szCs w:val="18"/>
              </w:rPr>
              <w:t>Data Provvedimento.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ANNO_PROVVEDIMENTO</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Anno Provvedimento.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NUMERO_PROVVEDIMENTO</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(6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Numero Provvedimento.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COD_TIPO_AUTORITA_EMITTENTE</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(6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2"/>
            </w:pPr>
            <w:r>
              <w:rPr>
                <w:spacing w:val="-3"/>
                <w:sz w:val="18"/>
                <w:szCs w:val="18"/>
              </w:rPr>
              <w:t>Codifica del Tipo Autorità Emittente. Associato al Dominio TIPO_AUTORITA di CG_REF_CODES.</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COD_LUOGO_EMITTENTE</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3"/>
                <w:sz w:val="18"/>
                <w:szCs w:val="18"/>
              </w:rPr>
            </w:pPr>
            <w:r>
              <w:rPr>
                <w:spacing w:val="-3"/>
                <w:sz w:val="18"/>
                <w:szCs w:val="18"/>
              </w:rPr>
              <w:t>VARCHAR2 (6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Codice comune del Luogo Emittente.</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DATA_IRREVOCABILITA</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3"/>
                <w:sz w:val="18"/>
                <w:szCs w:val="18"/>
              </w:rPr>
              <w:t>Data Irrevocabilità.</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DATA_FINE_VALIDITA</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3"/>
                <w:sz w:val="18"/>
                <w:szCs w:val="18"/>
              </w:rPr>
              <w:t>DATA_FINE_VALIDITA</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COD_OPERATORE_INSERIMENTO</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3"/>
                <w:sz w:val="18"/>
                <w:szCs w:val="18"/>
              </w:rPr>
              <w:t>VARCHAR2 (100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 xml:space="preserve"> Codice dell’operatore che ha inserito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DATA_INSERIMENTO</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 xml:space="preserve"> Data di inserimento del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COD_UFFICIO_INSERIMENTO</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3"/>
                <w:sz w:val="18"/>
                <w:szCs w:val="18"/>
              </w:rPr>
            </w:pPr>
            <w:r>
              <w:rPr>
                <w:spacing w:val="-3"/>
                <w:sz w:val="18"/>
                <w:szCs w:val="18"/>
              </w:rPr>
              <w:t>VARCHAR2 (11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 xml:space="preserve"> Ufficio dell’operatore che ha inserito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COD_OPERATORE_AGGIORNAMENTO</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 xml:space="preserve"> Codice dell’operatore che ha aggiornato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DATA_AGGIORNAMENTO</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 xml:space="preserve"> Data di aggiornamento del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COD_UFFICIO_AGGIORNAMENTO</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3"/>
                <w:sz w:val="18"/>
                <w:szCs w:val="18"/>
              </w:rPr>
              <w:t>VARCHAR2 (11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 xml:space="preserve"> Ufficio dell’operatore che ha aggiornato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FAS_SIU_ID_FASCICOLO_SIUS</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3"/>
                <w:sz w:val="18"/>
                <w:szCs w:val="18"/>
              </w:rPr>
            </w:pPr>
            <w:r>
              <w:rPr>
                <w:spacing w:val="-3"/>
                <w:sz w:val="18"/>
                <w:szCs w:val="18"/>
              </w:rPr>
              <w:t>NUMBER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Identificativo del fascicolo SIUS</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NOTE</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3"/>
                <w:sz w:val="18"/>
                <w:szCs w:val="18"/>
              </w:rPr>
            </w:pPr>
            <w:r>
              <w:rPr>
                <w:spacing w:val="-3"/>
                <w:sz w:val="18"/>
                <w:szCs w:val="18"/>
              </w:rPr>
              <w:t>VARCHAR2 (2000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Eventuali note aggiuntive</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rPr>
                <w:spacing w:val="-3"/>
                <w:sz w:val="18"/>
                <w:szCs w:val="18"/>
              </w:rPr>
            </w:pPr>
            <w:r>
              <w:rPr>
                <w:spacing w:val="-3"/>
                <w:sz w:val="18"/>
                <w:szCs w:val="18"/>
              </w:rPr>
              <w:t xml:space="preserve">FLAG_MS_SN                   </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rPr>
                <w:spacing w:val="-3"/>
                <w:sz w:val="18"/>
                <w:szCs w:val="18"/>
              </w:rPr>
            </w:pPr>
            <w:r>
              <w:rPr>
                <w:spacing w:val="-3"/>
                <w:sz w:val="18"/>
                <w:szCs w:val="18"/>
              </w:rPr>
              <w:t>VARCHAR2 (1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Indica se il Titolo Esecutivo è presente su SIAP oppure no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Pr="00DE2B1E" w:rsidRDefault="00880ABD">
            <w:pPr>
              <w:rPr>
                <w:spacing w:val="-3"/>
                <w:sz w:val="18"/>
                <w:szCs w:val="18"/>
                <w:lang w:val="en-GB"/>
              </w:rPr>
            </w:pPr>
            <w:r>
              <w:rPr>
                <w:spacing w:val="-3"/>
                <w:sz w:val="18"/>
                <w:szCs w:val="18"/>
                <w:lang w:val="en-US"/>
              </w:rPr>
              <w:t xml:space="preserve">FLAG_FAS_SIUS_UNIF_SN        </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rPr>
                <w:spacing w:val="-3"/>
                <w:sz w:val="18"/>
                <w:szCs w:val="18"/>
              </w:rPr>
            </w:pPr>
            <w:r>
              <w:rPr>
                <w:spacing w:val="-3"/>
                <w:sz w:val="18"/>
                <w:szCs w:val="18"/>
              </w:rPr>
              <w:t>VARCHAR2 (1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Indica se il Titolo Esecutivo è stato aggiunto in fase di unificazione oppure no</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FAS_SIU_ID_FASCICOLO_SIUS_FK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FAS_SIU_ID_FASCICOLO_SIUS</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(FASCICOLO_SIUS.ID_FASCICOLO_SIUS)</w:t>
            </w:r>
          </w:p>
        </w:tc>
      </w:tr>
    </w:tbl>
    <w:p w:rsidR="00880ABD" w:rsidRDefault="00880ABD">
      <w:pPr>
        <w:pStyle w:val="Paragrafoelenco"/>
        <w:numPr>
          <w:ilvl w:val="0"/>
          <w:numId w:val="0"/>
        </w:numPr>
        <w:ind w:left="705" w:hanging="705"/>
      </w:pPr>
    </w:p>
    <w:p w:rsidR="00880ABD" w:rsidRDefault="00880ABD">
      <w:pPr>
        <w:pStyle w:val="Paragrafoelenco"/>
        <w:pageBreakBefore/>
      </w:pPr>
      <w:bookmarkStart w:id="195" w:name="_Toc78536755"/>
      <w:r>
        <w:t>RIFERIMENTO_FASCICOLO_SIUS</w:t>
      </w:r>
      <w:bookmarkEnd w:id="195"/>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 riferimento di un fascicolo sius. utilizzata dal sottositema siep-sius.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94"/>
        <w:gridCol w:w="2226"/>
        <w:gridCol w:w="4410"/>
      </w:tblGrid>
      <w:tr w:rsidR="00880ABD">
        <w:trPr>
          <w:tblHeader/>
        </w:trPr>
        <w:tc>
          <w:tcPr>
            <w:tcW w:w="379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2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1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62"/>
              <w:rPr>
                <w:sz w:val="18"/>
                <w:szCs w:val="18"/>
              </w:rPr>
            </w:pPr>
            <w:r>
              <w:rPr>
                <w:sz w:val="18"/>
                <w:szCs w:val="18"/>
              </w:rPr>
              <w:t>ID_RIFERIMENTO_FASCICOLO_SIUS</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Chiave numerica legata a sequence "RIF_SIU_SEQ"</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ANNO_FASCICOLO_SIUS</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Anno Fascicolo SIUS riferito.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PROGR_FASCICOLO_SIUS</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Progressivo Fascicolo SIUS riferito.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COD_UFF_FASCICOLO_SIUS</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ufficio Fascicolo SIUS riferito.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DATA_RICEZIONE</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1"/>
              <w:ind w:left="54" w:right="81"/>
            </w:pPr>
            <w:r>
              <w:rPr>
                <w:sz w:val="18"/>
                <w:szCs w:val="18"/>
              </w:rPr>
              <w:t>Data di ricezione.</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COD_OGGETTO_PROCEDIMENTO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(4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pPr>
            <w:r>
              <w:rPr>
                <w:sz w:val="18"/>
                <w:szCs w:val="18"/>
              </w:rPr>
              <w:t>Codice Oggetto Procedimento. Associato al dominio OGGETTO_PROCEDIMENTO di CG_REF_CODES.</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FAS_SIE_ID_FASCICOLO_SIEP</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z w:val="18"/>
                <w:szCs w:val="18"/>
              </w:rPr>
            </w:pPr>
            <w:r>
              <w:rPr>
                <w:sz w:val="18"/>
                <w:szCs w:val="18"/>
              </w:rPr>
              <w:t>VARCHAR2 (2000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Note</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RIF_SIU_FAS_SIE_FK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Pr>
        <w:ind w:firstLine="708"/>
      </w:pPr>
    </w:p>
    <w:p w:rsidR="00880ABD" w:rsidRDefault="00880ABD">
      <w:pPr>
        <w:pStyle w:val="Paragrafoelenco"/>
        <w:pageBreakBefore/>
      </w:pPr>
      <w:bookmarkStart w:id="196" w:name="_Toc78536756"/>
      <w:r>
        <w:t>RINNOVO</w:t>
      </w:r>
      <w:bookmarkEnd w:id="196"/>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 rinnovo.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94"/>
        <w:gridCol w:w="2226"/>
        <w:gridCol w:w="4410"/>
      </w:tblGrid>
      <w:tr w:rsidR="00880ABD">
        <w:trPr>
          <w:tblHeader/>
        </w:trPr>
        <w:tc>
          <w:tcPr>
            <w:tcW w:w="379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2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1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ID_RINNOVO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2"/>
                <w:sz w:val="18"/>
                <w:szCs w:val="18"/>
              </w:rPr>
            </w:pPr>
            <w:r>
              <w:rPr>
                <w:spacing w:val="-2"/>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Chiave numerica legata a sequence "RIN_SEQ"</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COD_TIPO_RINNOVO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Tipo o motivo rinnovo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DATA_RINNOVO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2"/>
                <w:sz w:val="18"/>
                <w:szCs w:val="18"/>
              </w:rPr>
              <w:t>Data rinnovo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COD_TIPO_AUTORITA_RINNOVO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2"/>
                <w:sz w:val="18"/>
                <w:szCs w:val="18"/>
              </w:rPr>
            </w:pPr>
            <w:r>
              <w:rPr>
                <w:spacing w:val="-2"/>
                <w:sz w:val="18"/>
                <w:szCs w:val="18"/>
              </w:rPr>
              <w:t>VARCHAR2 (2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Autorità che provvede al rinnovo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COD_LUOGO_RINNOVO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(6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Codice del luogo autorità che opera il rinnovo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NOTE</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2"/>
                <w:sz w:val="18"/>
                <w:szCs w:val="18"/>
              </w:rPr>
            </w:pPr>
            <w:r>
              <w:rPr>
                <w:spacing w:val="-2"/>
                <w:sz w:val="18"/>
                <w:szCs w:val="18"/>
              </w:rPr>
              <w:t>VARCHAR2 (2000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Eventuali note a corredo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DOC_BLOB</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BLOB</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2"/>
                <w:sz w:val="18"/>
                <w:szCs w:val="18"/>
              </w:rPr>
              <w:t>Documento long binary</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COD_OPERATORE_INSERIMENTO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inserito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DATA_INSERIMENTO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inserimento del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COD_UFFICIO_INSERIMENTO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inserito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2"/>
                <w:sz w:val="18"/>
                <w:szCs w:val="18"/>
              </w:rPr>
            </w:pPr>
            <w:r>
              <w:rPr>
                <w:spacing w:val="-2"/>
                <w:sz w:val="18"/>
                <w:szCs w:val="18"/>
              </w:rPr>
              <w:t>COD_OPERATORE_AGGIORNAMENTO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aggiornato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DATA_AGGIORNAMENTO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aggiornamento del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COD_UFFICIO_AGGIORNAMENTO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aggiornato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NOT_ID_NOTIFICA</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DE2B1E">
            <w:r>
              <w:rPr>
                <w:spacing w:val="-2"/>
                <w:sz w:val="18"/>
                <w:szCs w:val="18"/>
              </w:rPr>
              <w:t>Identificativo</w:t>
            </w:r>
            <w:r w:rsidR="00880ABD">
              <w:rPr>
                <w:spacing w:val="-2"/>
                <w:sz w:val="18"/>
                <w:szCs w:val="18"/>
              </w:rPr>
              <w:t xml:space="preserve"> della notifica</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VER_ID_VERBALE</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 verbale</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FLAG_DOCUMENTO_REGISTRATO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S/N documento registrato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TEM_ID_TEMPLATE</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(12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 template</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NUOVO_LUOGO_NOTIFICA</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(2000)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Nuovo luogo della notifica</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RIN_NOT_FK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NOT_ID_NOTIFICA</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(NOTIFICA.ID_NOTIFICA)</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RIN_VER_FK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VER_ID_VERBALE</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(VERBALE.ID_VERBALE)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Pr>
        <w:ind w:firstLine="708"/>
      </w:pPr>
    </w:p>
    <w:p w:rsidR="00880ABD" w:rsidRDefault="00880ABD">
      <w:pPr>
        <w:pStyle w:val="Paragrafoelenco"/>
        <w:pageBreakBefore/>
      </w:pPr>
      <w:bookmarkStart w:id="197" w:name="_Toc78536757"/>
      <w:r>
        <w:t>RINVIO_PROVVEDIMENTO</w:t>
      </w:r>
      <w:bookmarkEnd w:id="197"/>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 rinvio di un provvedimento. utilizzata dal sottositema sus.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94"/>
        <w:gridCol w:w="1793"/>
        <w:gridCol w:w="4843"/>
      </w:tblGrid>
      <w:tr w:rsidR="00880ABD">
        <w:trPr>
          <w:tblHeader/>
        </w:trPr>
        <w:tc>
          <w:tcPr>
            <w:tcW w:w="379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793"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4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ID_RINVIO_PROVVEDIMENTO</w:t>
            </w:r>
          </w:p>
        </w:tc>
        <w:tc>
          <w:tcPr>
            <w:tcW w:w="17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8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Chiave numerica legata a sequence "RIN_PRO_SEQ"</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ANNO_S19</w:t>
            </w:r>
          </w:p>
        </w:tc>
        <w:tc>
          <w:tcPr>
            <w:tcW w:w="17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1"/>
                <w:sz w:val="18"/>
                <w:szCs w:val="18"/>
              </w:rPr>
            </w:pPr>
            <w:r>
              <w:rPr>
                <w:spacing w:val="-1"/>
                <w:sz w:val="18"/>
                <w:szCs w:val="18"/>
              </w:rPr>
              <w:t>NUMBER NOT NULL</w:t>
            </w:r>
          </w:p>
        </w:tc>
        <w:tc>
          <w:tcPr>
            <w:tcW w:w="48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Anno del registro mod. 39</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PROGR_S19</w:t>
            </w:r>
          </w:p>
        </w:tc>
        <w:tc>
          <w:tcPr>
            <w:tcW w:w="17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8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Progressivo del registro mod. 39</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COD_NATURA_PENA</w:t>
            </w:r>
          </w:p>
        </w:tc>
        <w:tc>
          <w:tcPr>
            <w:tcW w:w="17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1"/>
                <w:sz w:val="18"/>
                <w:szCs w:val="18"/>
              </w:rPr>
            </w:pPr>
            <w:r>
              <w:rPr>
                <w:spacing w:val="-1"/>
                <w:sz w:val="18"/>
                <w:szCs w:val="18"/>
              </w:rPr>
              <w:t>VARCHAR2 (2 CHAR)</w:t>
            </w:r>
          </w:p>
        </w:tc>
        <w:tc>
          <w:tcPr>
            <w:tcW w:w="48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della natura della pena</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DATA_TX_PENA_PROVV</w:t>
            </w:r>
          </w:p>
        </w:tc>
        <w:tc>
          <w:tcPr>
            <w:tcW w:w="17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della pena del provvedimento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DATA_ESECUZIONE_PROVV</w:t>
            </w:r>
          </w:p>
        </w:tc>
        <w:tc>
          <w:tcPr>
            <w:tcW w:w="17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esecuzione del provvedimento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DATA_TX_PENA_ORD</w:t>
            </w:r>
          </w:p>
        </w:tc>
        <w:tc>
          <w:tcPr>
            <w:tcW w:w="17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della pena dell’ordinanza</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DATA_ESECUZIONE_ORD</w:t>
            </w:r>
          </w:p>
        </w:tc>
        <w:tc>
          <w:tcPr>
            <w:tcW w:w="17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esecuzione dell’ordinanza</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NOTE</w:t>
            </w:r>
          </w:p>
        </w:tc>
        <w:tc>
          <w:tcPr>
            <w:tcW w:w="17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1"/>
                <w:sz w:val="18"/>
                <w:szCs w:val="18"/>
              </w:rPr>
            </w:pPr>
            <w:r>
              <w:rPr>
                <w:spacing w:val="-1"/>
                <w:sz w:val="18"/>
                <w:szCs w:val="18"/>
              </w:rPr>
              <w:t>VARCHAR2 (2000 CHAR)</w:t>
            </w:r>
          </w:p>
        </w:tc>
        <w:tc>
          <w:tcPr>
            <w:tcW w:w="48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Note</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lang w:val="es-AR"/>
              </w:rPr>
              <w:t>DEP_DEC_ID_DEPOSITO_DECRETO</w:t>
            </w:r>
          </w:p>
        </w:tc>
        <w:tc>
          <w:tcPr>
            <w:tcW w:w="17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8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deposito del decreto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DEP_OPID_DEPOSITO_ORDINANZA_PC</w:t>
            </w:r>
          </w:p>
        </w:tc>
        <w:tc>
          <w:tcPr>
            <w:tcW w:w="17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8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deposito dell’ordinanza</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17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(100 CHAR)</w:t>
            </w:r>
          </w:p>
        </w:tc>
        <w:tc>
          <w:tcPr>
            <w:tcW w:w="48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17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17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8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COD_OPERATORE_AGGIORNAMENTO</w:t>
            </w:r>
          </w:p>
        </w:tc>
        <w:tc>
          <w:tcPr>
            <w:tcW w:w="17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8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17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8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17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w:t>
            </w:r>
          </w:p>
        </w:tc>
        <w:tc>
          <w:tcPr>
            <w:tcW w:w="48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1"/>
                <w:sz w:val="18"/>
                <w:szCs w:val="18"/>
              </w:rPr>
            </w:pPr>
            <w:r>
              <w:rPr>
                <w:spacing w:val="-1"/>
                <w:sz w:val="18"/>
                <w:szCs w:val="18"/>
              </w:rPr>
              <w:t>GEN_PRID_GENERALE_PROCEDIMENTO</w:t>
            </w:r>
          </w:p>
        </w:tc>
        <w:tc>
          <w:tcPr>
            <w:tcW w:w="179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0"/>
              <w:rPr>
                <w:spacing w:val="-1"/>
                <w:sz w:val="18"/>
                <w:szCs w:val="18"/>
              </w:rPr>
            </w:pPr>
            <w:r>
              <w:rPr>
                <w:spacing w:val="-1"/>
                <w:sz w:val="18"/>
                <w:szCs w:val="18"/>
              </w:rPr>
              <w:t>NUMBER NOT NULL.</w:t>
            </w:r>
          </w:p>
        </w:tc>
        <w:tc>
          <w:tcPr>
            <w:tcW w:w="48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generale procedimento</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RIN_PRO_GEN_PRO_FK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GEN_PRID_GENERALE_PROCEDIMENTO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(GENERALE_PROCEDIMENTO.ID_GENERALE_PROCEDIMENTO)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 w:rsidR="00880ABD" w:rsidRDefault="00880ABD">
      <w:pPr>
        <w:ind w:firstLine="708"/>
      </w:pPr>
    </w:p>
    <w:p w:rsidR="00880ABD" w:rsidRDefault="00880ABD">
      <w:pPr>
        <w:pStyle w:val="Paragrafoelenco"/>
        <w:pageBreakBefore/>
      </w:pPr>
      <w:bookmarkStart w:id="198" w:name="_Toc78536758"/>
      <w:r>
        <w:t>RISULTATO_RICERCA</w:t>
      </w:r>
      <w:bookmarkEnd w:id="198"/>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 risultato di una ricerca.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72"/>
        <w:gridCol w:w="2248"/>
        <w:gridCol w:w="4410"/>
      </w:tblGrid>
      <w:tr w:rsidR="00880ABD">
        <w:trPr>
          <w:tblHeader/>
        </w:trPr>
        <w:tc>
          <w:tcPr>
            <w:tcW w:w="377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48"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1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7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ID_RICERCA</w:t>
            </w:r>
          </w:p>
        </w:tc>
        <w:tc>
          <w:tcPr>
            <w:tcW w:w="22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01"/>
              <w:rPr>
                <w:spacing w:val="3"/>
                <w:sz w:val="18"/>
                <w:szCs w:val="18"/>
              </w:rPr>
            </w:pPr>
            <w:r>
              <w:rPr>
                <w:spacing w:val="3"/>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Identificativo della ricerca</w:t>
            </w:r>
          </w:p>
        </w:tc>
      </w:tr>
      <w:tr w:rsidR="00880ABD">
        <w:tc>
          <w:tcPr>
            <w:tcW w:w="377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w:t>
            </w:r>
          </w:p>
        </w:tc>
        <w:tc>
          <w:tcPr>
            <w:tcW w:w="22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 xml:space="preserve">Codice dell’ufficio </w:t>
            </w:r>
          </w:p>
        </w:tc>
      </w:tr>
      <w:tr w:rsidR="00880ABD">
        <w:tc>
          <w:tcPr>
            <w:tcW w:w="377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ID_FASCICOLO_SIEP</w:t>
            </w:r>
          </w:p>
        </w:tc>
        <w:tc>
          <w:tcPr>
            <w:tcW w:w="22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3"/>
                <w:sz w:val="18"/>
                <w:szCs w:val="18"/>
              </w:rPr>
            </w:pPr>
            <w:r>
              <w:rPr>
                <w:spacing w:val="3"/>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Identificativo del fascicolo SIEP</w:t>
            </w:r>
          </w:p>
        </w:tc>
      </w:tr>
      <w:tr w:rsidR="00880ABD">
        <w:tc>
          <w:tcPr>
            <w:tcW w:w="377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CHIAVE_ANNO</w:t>
            </w:r>
          </w:p>
        </w:tc>
        <w:tc>
          <w:tcPr>
            <w:tcW w:w="22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Anno del fascicolo SIEP</w:t>
            </w:r>
          </w:p>
        </w:tc>
      </w:tr>
      <w:tr w:rsidR="00880ABD">
        <w:tc>
          <w:tcPr>
            <w:tcW w:w="377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CHIAVE_PROGR</w:t>
            </w:r>
          </w:p>
        </w:tc>
        <w:tc>
          <w:tcPr>
            <w:tcW w:w="22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Numero del fascicolo SIEP</w:t>
            </w:r>
          </w:p>
        </w:tc>
      </w:tr>
      <w:tr w:rsidR="00880ABD">
        <w:tc>
          <w:tcPr>
            <w:tcW w:w="377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COGNOME</w:t>
            </w:r>
          </w:p>
        </w:tc>
        <w:tc>
          <w:tcPr>
            <w:tcW w:w="22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3"/>
                <w:sz w:val="18"/>
                <w:szCs w:val="18"/>
              </w:rPr>
            </w:pPr>
            <w:r>
              <w:rPr>
                <w:spacing w:val="3"/>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Cognome del soggetto ricercato</w:t>
            </w:r>
          </w:p>
        </w:tc>
      </w:tr>
      <w:tr w:rsidR="00880ABD">
        <w:tc>
          <w:tcPr>
            <w:tcW w:w="377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NOME</w:t>
            </w:r>
          </w:p>
        </w:tc>
        <w:tc>
          <w:tcPr>
            <w:tcW w:w="22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Nome del soggetto ricercato</w:t>
            </w:r>
          </w:p>
        </w:tc>
      </w:tr>
      <w:tr w:rsidR="00880ABD">
        <w:tc>
          <w:tcPr>
            <w:tcW w:w="377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3"/>
                <w:sz w:val="18"/>
                <w:szCs w:val="18"/>
              </w:rPr>
            </w:pPr>
            <w:r>
              <w:rPr>
                <w:spacing w:val="3"/>
                <w:sz w:val="18"/>
                <w:szCs w:val="18"/>
              </w:rPr>
              <w:t>LUOGO_NASCITA</w:t>
            </w:r>
          </w:p>
        </w:tc>
        <w:tc>
          <w:tcPr>
            <w:tcW w:w="22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69"/>
              <w:rPr>
                <w:spacing w:val="3"/>
                <w:sz w:val="18"/>
                <w:szCs w:val="18"/>
              </w:rPr>
            </w:pPr>
            <w:r>
              <w:rPr>
                <w:spacing w:val="3"/>
                <w:sz w:val="18"/>
                <w:szCs w:val="18"/>
              </w:rPr>
              <w:t>VARCHAR2 (250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Luogo di nascita del soggetto ricercato</w:t>
            </w:r>
          </w:p>
        </w:tc>
      </w:tr>
      <w:tr w:rsidR="00880ABD">
        <w:tc>
          <w:tcPr>
            <w:tcW w:w="377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DATA_NASCITA</w:t>
            </w:r>
          </w:p>
        </w:tc>
        <w:tc>
          <w:tcPr>
            <w:tcW w:w="22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Data di nascita del soggetto ricercato</w:t>
            </w:r>
          </w:p>
        </w:tc>
      </w:tr>
      <w:tr w:rsidR="00880ABD">
        <w:tc>
          <w:tcPr>
            <w:tcW w:w="377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DATA_REATO</w:t>
            </w:r>
          </w:p>
        </w:tc>
        <w:tc>
          <w:tcPr>
            <w:tcW w:w="22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Data del commesso reato</w:t>
            </w:r>
          </w:p>
        </w:tc>
      </w:tr>
      <w:tr w:rsidR="00880ABD">
        <w:tc>
          <w:tcPr>
            <w:tcW w:w="377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DATA_FINE_PENA</w:t>
            </w:r>
          </w:p>
        </w:tc>
        <w:tc>
          <w:tcPr>
            <w:tcW w:w="22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Data di fine pena</w:t>
            </w:r>
          </w:p>
        </w:tc>
      </w:tr>
      <w:tr w:rsidR="00880ABD">
        <w:tc>
          <w:tcPr>
            <w:tcW w:w="377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NUM_ANNI_PENA_RES</w:t>
            </w:r>
          </w:p>
        </w:tc>
        <w:tc>
          <w:tcPr>
            <w:tcW w:w="22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Numero anni di pena residua</w:t>
            </w:r>
          </w:p>
        </w:tc>
      </w:tr>
      <w:tr w:rsidR="00880ABD">
        <w:tc>
          <w:tcPr>
            <w:tcW w:w="377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NUM_MESI_PENA_RES</w:t>
            </w:r>
          </w:p>
        </w:tc>
        <w:tc>
          <w:tcPr>
            <w:tcW w:w="22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Numero mesi di pena residua</w:t>
            </w:r>
          </w:p>
        </w:tc>
      </w:tr>
      <w:tr w:rsidR="00880ABD">
        <w:tc>
          <w:tcPr>
            <w:tcW w:w="377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NUM_GIORNI_PENA_RES</w:t>
            </w:r>
          </w:p>
        </w:tc>
        <w:tc>
          <w:tcPr>
            <w:tcW w:w="22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Numero giorni di pena residua</w:t>
            </w:r>
          </w:p>
        </w:tc>
      </w:tr>
      <w:tr w:rsidR="00880ABD">
        <w:tc>
          <w:tcPr>
            <w:tcW w:w="377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COD_POSIZIONE_GIURIDICA</w:t>
            </w:r>
          </w:p>
        </w:tc>
        <w:tc>
          <w:tcPr>
            <w:tcW w:w="22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3"/>
                <w:sz w:val="18"/>
                <w:szCs w:val="18"/>
              </w:rPr>
            </w:pPr>
            <w:r>
              <w:rPr>
                <w:spacing w:val="3"/>
                <w:sz w:val="18"/>
                <w:szCs w:val="18"/>
              </w:rPr>
              <w:t>VARCHAR2 (2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Codice della posizione giuridica</w:t>
            </w:r>
          </w:p>
        </w:tc>
      </w:tr>
      <w:tr w:rsidR="00880ABD">
        <w:tc>
          <w:tcPr>
            <w:tcW w:w="377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DESCR_POSIZIONE_GIURIDICA</w:t>
            </w:r>
          </w:p>
        </w:tc>
        <w:tc>
          <w:tcPr>
            <w:tcW w:w="22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3"/>
                <w:sz w:val="18"/>
                <w:szCs w:val="18"/>
              </w:rPr>
              <w:t>VARCHAR2 (500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Descrizione della posizione giuridica</w:t>
            </w:r>
          </w:p>
        </w:tc>
      </w:tr>
      <w:tr w:rsidR="00880ABD">
        <w:tc>
          <w:tcPr>
            <w:tcW w:w="377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COD_UTENTE</w:t>
            </w:r>
          </w:p>
        </w:tc>
        <w:tc>
          <w:tcPr>
            <w:tcW w:w="22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Codice dell’utente</w:t>
            </w:r>
          </w:p>
        </w:tc>
      </w:tr>
      <w:tr w:rsidR="00880ABD">
        <w:tc>
          <w:tcPr>
            <w:tcW w:w="377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NAZIONALITA</w:t>
            </w:r>
          </w:p>
        </w:tc>
        <w:tc>
          <w:tcPr>
            <w:tcW w:w="224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VARCHAR2(300)</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3"/>
                <w:sz w:val="18"/>
                <w:szCs w:val="18"/>
              </w:rPr>
              <w:t>Descrizione della nazionalità</w:t>
            </w:r>
          </w:p>
        </w:tc>
      </w:tr>
    </w:tbl>
    <w:p w:rsidR="00880ABD" w:rsidRDefault="00880ABD"/>
    <w:p w:rsidR="00880ABD" w:rsidRDefault="00880ABD"/>
    <w:p w:rsidR="00880ABD" w:rsidRDefault="00880ABD">
      <w:pPr>
        <w:ind w:firstLine="708"/>
      </w:pPr>
    </w:p>
    <w:p w:rsidR="00880ABD" w:rsidRDefault="00880ABD">
      <w:pPr>
        <w:pStyle w:val="Paragrafoelenco"/>
        <w:pageBreakBefore/>
      </w:pPr>
      <w:bookmarkStart w:id="199" w:name="_Toc78536759"/>
      <w:r>
        <w:t>SANZIONE_AMMINISTRATIVA</w:t>
      </w:r>
      <w:bookmarkEnd w:id="199"/>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sanzione amministrativa.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94"/>
        <w:gridCol w:w="2226"/>
        <w:gridCol w:w="4410"/>
      </w:tblGrid>
      <w:tr w:rsidR="00880ABD">
        <w:trPr>
          <w:tblHeader/>
        </w:trPr>
        <w:tc>
          <w:tcPr>
            <w:tcW w:w="379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2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1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ID_SANZIONE_AMMINISTRATIVA</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1"/>
                <w:sz w:val="18"/>
                <w:szCs w:val="18"/>
              </w:rPr>
            </w:pPr>
            <w:r>
              <w:rPr>
                <w:spacing w:val="1"/>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della tabella</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ANNO_REG</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Anno del registro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NUM_REG</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del registro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COD_TIPO_SANZIONE</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(2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Tipo della sanzione</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COD_TIPO_MANUFATTO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Tipo del manufatto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MODALITA_DEMOLIZIONE</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(50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Modalità della demolizione</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INDIRIZZO_MANUFATTO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(50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Indirizzo del manufatto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DATA_DEMOLIZIONE</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della demolizione</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FAS_SIE_ID_FASCICOLO_SIEP</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fascicolo SIEP</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EVE_ID_EVENTO.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dell’evento</w:t>
            </w:r>
          </w:p>
        </w:tc>
      </w:tr>
    </w:tbl>
    <w:p w:rsidR="00880ABD" w:rsidRDefault="00880ABD">
      <w:pPr>
        <w:pStyle w:val="Paragrafoelenco"/>
        <w:numPr>
          <w:ilvl w:val="0"/>
          <w:numId w:val="0"/>
        </w:numPr>
        <w:ind w:left="705" w:hanging="705"/>
        <w:rPr>
          <w:szCs w:val="28"/>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SAN_AMM_EVE_FK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lang w:val="es-AR"/>
              </w:rPr>
              <w:t>SAN_AMM_FAS_SIE_FK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Paragrafoelenco"/>
        <w:numPr>
          <w:ilvl w:val="0"/>
          <w:numId w:val="0"/>
        </w:numPr>
        <w:ind w:left="705" w:hanging="705"/>
        <w:rPr>
          <w:szCs w:val="28"/>
        </w:rPr>
      </w:pPr>
    </w:p>
    <w:p w:rsidR="00880ABD" w:rsidRDefault="00880ABD">
      <w:pPr>
        <w:pStyle w:val="Paragrafoelenco"/>
        <w:pageBreakBefore/>
      </w:pPr>
      <w:bookmarkStart w:id="200" w:name="_Toc78536760"/>
      <w:r>
        <w:t>SANZIONE_SOSTITUTIVA</w:t>
      </w:r>
      <w:bookmarkEnd w:id="200"/>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sanzione sostitutiva.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94"/>
        <w:gridCol w:w="2226"/>
        <w:gridCol w:w="4410"/>
      </w:tblGrid>
      <w:tr w:rsidR="00880ABD">
        <w:trPr>
          <w:tblHeader/>
        </w:trPr>
        <w:tc>
          <w:tcPr>
            <w:tcW w:w="379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2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1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ID_SANZIONE_SOSTITUTIVA</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tabella</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COD_TIPO_SANZIONE</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 CHAR)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di sanzione</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anni delal sanzione</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mesi delal sanzione</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giorni delal sanzione</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SANZIONE_PECUNIARIA_MULTA</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8"/>
              <w:rPr>
                <w:sz w:val="18"/>
                <w:szCs w:val="18"/>
              </w:rPr>
            </w:pPr>
            <w:r>
              <w:rPr>
                <w:sz w:val="18"/>
                <w:szCs w:val="18"/>
              </w:rPr>
              <w:t>NUMBER (2-16)</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Importo della multa della sanzione</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ANNO_REGISTRO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registro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NUM_REGISTRO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 registro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COD_OPERATORE_AGGIORNAMENTO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201"/>
              <w:rPr>
                <w:sz w:val="18"/>
                <w:szCs w:val="18"/>
              </w:rPr>
            </w:pPr>
            <w:r>
              <w:rPr>
                <w:sz w:val="18"/>
                <w:szCs w:val="18"/>
              </w:rPr>
              <w:t>PEN_COM_ID_PENA_COMPLESSIVA</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pena complessiva</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SANZIONE_PECUNIARIA_AMMENDA</w:t>
            </w:r>
          </w:p>
        </w:tc>
        <w:tc>
          <w:tcPr>
            <w:tcW w:w="222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8"/>
              <w:rPr>
                <w:sz w:val="18"/>
                <w:szCs w:val="18"/>
              </w:rPr>
            </w:pPr>
            <w:r>
              <w:rPr>
                <w:sz w:val="18"/>
                <w:szCs w:val="18"/>
              </w:rPr>
              <w:t>NUMBER (2-16)</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Importo dell’ammenda della sanzione amministrativa</w:t>
            </w:r>
          </w:p>
        </w:tc>
      </w:tr>
    </w:tbl>
    <w:p w:rsidR="00880ABD" w:rsidRDefault="00880ABD">
      <w:pPr>
        <w:ind w:firstLine="708"/>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3117"/>
        <w:gridCol w:w="3935"/>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311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lang w:val="es-AR"/>
              </w:rPr>
              <w:t>SAN_SOS_PEN_COM_FK</w:t>
            </w:r>
          </w:p>
        </w:tc>
        <w:tc>
          <w:tcPr>
            <w:tcW w:w="3117"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PEN_COM_ID_PENA_COMPLESSIVA</w:t>
            </w:r>
          </w:p>
        </w:tc>
        <w:tc>
          <w:tcPr>
            <w:tcW w:w="3935"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(PENA_COMPLESSIVA.ID_PENA_COMPLESSIVA)</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 w:rsidR="00880ABD" w:rsidRDefault="00880ABD">
      <w:pPr>
        <w:pStyle w:val="Paragrafoelenco"/>
        <w:pageBreakBefore/>
      </w:pPr>
      <w:bookmarkStart w:id="201" w:name="_Toc78536761"/>
      <w:r>
        <w:t>SANZIONE_SOST_CUM</w:t>
      </w:r>
      <w:bookmarkEnd w:id="201"/>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alle sanzioni sostitutive relative al cumulo.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900"/>
        <w:gridCol w:w="1872"/>
        <w:gridCol w:w="4658"/>
      </w:tblGrid>
      <w:tr w:rsidR="00880ABD">
        <w:trPr>
          <w:tblHeader/>
        </w:trPr>
        <w:tc>
          <w:tcPr>
            <w:tcW w:w="390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7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5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ID_SANZIONE_SOST_CUM</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Identificativo della tabella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COD_TIPO_SANZIONE</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Tipo (-, L, P, S, 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NUM_ANNI</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NUMBER(2)</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Numero Anni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NUM_MESI</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NUMBER(2)</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Numero Mesi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NUM_GIORNI</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Numero Giorni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SANZIONE_PECUNIARIA_MULTA</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NUMBER(16,2)</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20"/>
              </w:rPr>
              <w:t>Importo della Multa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SANZIONE_PECUNIARIA_AMMENDA</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NUMBER(16,2)</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Importo Ammenda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PC_ID_PENA_COMPLESSIVA_CUM</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PENA_COMPLESSIVA_CUM</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FLAG_STATO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E=estratto, M=modificato, C=Cancellato, I=Iscritto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MOTIVO_MODIFICA</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VARCHAR2(2000)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Note inserite dall''operatore in fase di Modifica, Cancellazione,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TIT_ID_TITOLO_CUMULATO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TITOLO_CUMULATO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ID_SANZIONE_SOST_ORIGINE</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Eventuale ID del record SANZIONE SOSTITUTIVA da cui è stato derivato questo record</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ultimo aggiornamento</w:t>
            </w:r>
          </w:p>
        </w:tc>
      </w:tr>
    </w:tbl>
    <w:p w:rsidR="00880ABD" w:rsidRDefault="00880ABD"/>
    <w:p w:rsidR="00880ABD" w:rsidRDefault="00880ABD"/>
    <w:p w:rsidR="00880ABD" w:rsidRDefault="00880ABD">
      <w:pPr>
        <w:pStyle w:val="Paragrafoelenco"/>
        <w:pageBreakBefore/>
      </w:pPr>
      <w:bookmarkStart w:id="202" w:name="_Toc78536762"/>
      <w:r>
        <w:t>SANZIONE_SOST_RESIDUA</w:t>
      </w:r>
      <w:bookmarkEnd w:id="202"/>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sanzione sostitutiva residua.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94"/>
        <w:gridCol w:w="2084"/>
        <w:gridCol w:w="4552"/>
      </w:tblGrid>
      <w:tr w:rsidR="00880ABD">
        <w:trPr>
          <w:tblHeader/>
        </w:trPr>
        <w:tc>
          <w:tcPr>
            <w:tcW w:w="3794"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08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55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ID_SANZIONE_SOST_RESIDUA</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della tabella</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FAS_SIE_ID_FASCICOLO_SIEP</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1"/>
                <w:sz w:val="18"/>
                <w:szCs w:val="18"/>
              </w:rPr>
            </w:pPr>
            <w:r>
              <w:rPr>
                <w:spacing w:val="-1"/>
                <w:sz w:val="18"/>
                <w:szCs w:val="18"/>
              </w:rPr>
              <w:t>NUMBER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fascicolo SIEP</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EVE_ID_EVENTO</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Evento che ha rideterminato la SS da eseguire. Puo essere null se la SS viene derminata sul primo calcolo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Pr="00DE2B1E" w:rsidRDefault="00880ABD">
            <w:pPr>
              <w:pStyle w:val="TableParagraph"/>
              <w:kinsoku w:val="0"/>
              <w:overflowPunct w:val="0"/>
              <w:spacing w:before="47"/>
              <w:ind w:left="54"/>
              <w:rPr>
                <w:spacing w:val="-1"/>
                <w:sz w:val="18"/>
                <w:szCs w:val="18"/>
                <w:lang w:val="en-GB"/>
              </w:rPr>
            </w:pPr>
            <w:r>
              <w:rPr>
                <w:spacing w:val="-1"/>
                <w:sz w:val="18"/>
                <w:szCs w:val="18"/>
                <w:lang w:val="es-AR"/>
              </w:rPr>
              <w:t>PEN_RES_ID_PENA_RESIDUA</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Pena residua che ha rideterminato il calcolo</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COD_TIPO_SANZIONE</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(1 CHAR)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Dominio TIPO_SANZIONE_SOSTITUTIVA</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DATA_INIZIO</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inizio sostituzione residua</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DATA_FINE_PRESUNTA</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fine presunta sostituzione residua</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DATA_FINE</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fine sostituzione residua</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NUM_ANNI</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anni sostituzione residua</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NUM_MESI</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mesi sostituzione residua</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NUM_GIORNI</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giorni sostituzione residua</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SANZIONE_PECUNIARIA_MULTA</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8"/>
              <w:rPr>
                <w:spacing w:val="-1"/>
                <w:sz w:val="18"/>
                <w:szCs w:val="18"/>
              </w:rPr>
            </w:pPr>
            <w:r>
              <w:rPr>
                <w:spacing w:val="-1"/>
                <w:sz w:val="18"/>
                <w:szCs w:val="18"/>
              </w:rPr>
              <w:t>NUMBER (2-16)</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Importo multa della sostituzione residua</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VARCHAR2 (100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COD_OPERATORE_AGGIORNAMENTO</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VARCHAR2 (100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pacing w:val="-1"/>
                <w:sz w:val="18"/>
                <w:szCs w:val="18"/>
              </w:rPr>
              <w:t>Codice dell’operatore che ha aggiornato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794"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SANZIONE_PECUNIARIA_AMMENDA</w:t>
            </w:r>
          </w:p>
        </w:tc>
        <w:tc>
          <w:tcPr>
            <w:tcW w:w="20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 (2-16)</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pacing w:val="-1"/>
                <w:sz w:val="18"/>
                <w:szCs w:val="18"/>
              </w:rPr>
              <w:t>Importo dell’ammenda sostituzione residua</w:t>
            </w:r>
          </w:p>
        </w:tc>
      </w:tr>
    </w:tbl>
    <w:p w:rsidR="00880ABD" w:rsidRDefault="00880ABD"/>
    <w:p w:rsidR="00880ABD" w:rsidRDefault="00880ABD"/>
    <w:p w:rsidR="00880ABD" w:rsidRDefault="00880ABD">
      <w:pPr>
        <w:pStyle w:val="Paragrafoelenco"/>
        <w:pageBreakBefore/>
        <w:rPr>
          <w:szCs w:val="28"/>
        </w:rPr>
      </w:pPr>
      <w:bookmarkStart w:id="203" w:name="_Toc78536763"/>
      <w:r>
        <w:t>SCADENZARIO_SIEP</w:t>
      </w:r>
      <w:bookmarkEnd w:id="203"/>
    </w:p>
    <w:p w:rsidR="00880ABD" w:rsidRDefault="00880ABD">
      <w:pPr>
        <w:pStyle w:val="Paragrafoelenco"/>
        <w:numPr>
          <w:ilvl w:val="0"/>
          <w:numId w:val="0"/>
        </w:numPr>
        <w:rPr>
          <w:szCs w:val="28"/>
        </w:rPr>
      </w:pPr>
    </w:p>
    <w:p w:rsidR="00880ABD" w:rsidRDefault="00880ABD">
      <w:pPr>
        <w:pStyle w:val="normal"/>
      </w:pPr>
      <w:r>
        <w:rPr>
          <w:rFonts w:ascii="Calibri" w:hAnsi="Calibri" w:cs="Calibri"/>
          <w:smallCaps/>
        </w:rPr>
        <w:t>tabella contenente i dati relativi allo scadenzario dei fascicoli siep. utilizzata dal sottositema siep.</w:t>
      </w:r>
    </w:p>
    <w:p w:rsidR="00880ABD" w:rsidRDefault="00880ABD">
      <w:pPr>
        <w:pStyle w:val="Paragrafoelenco"/>
        <w:numPr>
          <w:ilvl w:val="0"/>
          <w:numId w:val="0"/>
        </w:numPr>
        <w:ind w:left="705"/>
      </w:pPr>
    </w:p>
    <w:tbl>
      <w:tblPr>
        <w:tblW w:w="9639" w:type="dxa"/>
        <w:jc w:val="center"/>
        <w:tblLayout w:type="fixed"/>
        <w:tblLook w:val="0000" w:firstRow="0" w:lastRow="0" w:firstColumn="0" w:lastColumn="0" w:noHBand="0" w:noVBand="0"/>
      </w:tblPr>
      <w:tblGrid>
        <w:gridCol w:w="3283"/>
        <w:gridCol w:w="1528"/>
        <w:gridCol w:w="4828"/>
      </w:tblGrid>
      <w:tr w:rsidR="00880ABD" w:rsidTr="00BB4765">
        <w:trPr>
          <w:tblHeader/>
          <w:jc w:val="center"/>
        </w:trPr>
        <w:tc>
          <w:tcPr>
            <w:tcW w:w="3553"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64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23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rsidTr="00BB476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ID_SCADENZARIO_SIEP</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Chiave naturale numerica della tabella</w:t>
            </w:r>
          </w:p>
        </w:tc>
      </w:tr>
      <w:tr w:rsidR="00880ABD" w:rsidTr="00BB476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COD_TIPO_SCADENZARIO</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(2 CHAR) NOT NULL</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703"/>
              <w:rPr>
                <w:spacing w:val="-1"/>
                <w:sz w:val="18"/>
                <w:szCs w:val="18"/>
              </w:rPr>
            </w:pPr>
            <w:r>
              <w:rPr>
                <w:spacing w:val="-1"/>
                <w:sz w:val="18"/>
                <w:szCs w:val="18"/>
              </w:rPr>
              <w:t>Determina il tipo di scadenza alla quale fare riferimento. Deriva da dominio e può assumere i seguenti valori: DETENZIONE DOMICILIARE SPECIALE DIFFERIMENTO PENA</w:t>
            </w:r>
          </w:p>
          <w:p w:rsidR="00880ABD" w:rsidRDefault="00880ABD">
            <w:pPr>
              <w:pStyle w:val="TableParagraph"/>
              <w:kinsoku w:val="0"/>
              <w:overflowPunct w:val="0"/>
              <w:spacing w:line="207" w:lineRule="exact"/>
              <w:ind w:left="54" w:right="81"/>
              <w:rPr>
                <w:spacing w:val="-1"/>
                <w:sz w:val="18"/>
                <w:szCs w:val="18"/>
              </w:rPr>
            </w:pPr>
            <w:r>
              <w:rPr>
                <w:spacing w:val="-1"/>
                <w:sz w:val="18"/>
                <w:szCs w:val="18"/>
              </w:rPr>
              <w:t>FINE PENA</w:t>
            </w:r>
          </w:p>
          <w:p w:rsidR="00880ABD" w:rsidRDefault="00880ABD">
            <w:pPr>
              <w:pStyle w:val="TableParagraph"/>
              <w:kinsoku w:val="0"/>
              <w:overflowPunct w:val="0"/>
              <w:spacing w:before="2" w:line="206" w:lineRule="exact"/>
              <w:ind w:left="54" w:right="1948"/>
              <w:rPr>
                <w:spacing w:val="-1"/>
                <w:sz w:val="18"/>
                <w:szCs w:val="18"/>
              </w:rPr>
            </w:pPr>
            <w:r>
              <w:rPr>
                <w:spacing w:val="-1"/>
                <w:sz w:val="18"/>
                <w:szCs w:val="18"/>
              </w:rPr>
              <w:t>FINE PENA CONVERTITA INGIUNZIONE DEMOLIZIONE IRREVOCABILITA' ORDINANZA IRREVOCABILITA' ORDINANZA GE</w:t>
            </w:r>
          </w:p>
          <w:p w:rsidR="00880ABD" w:rsidRDefault="00880ABD">
            <w:pPr>
              <w:pStyle w:val="TableParagraph"/>
              <w:kinsoku w:val="0"/>
              <w:overflowPunct w:val="0"/>
              <w:spacing w:before="3" w:line="206" w:lineRule="exact"/>
              <w:ind w:left="54" w:right="3091"/>
              <w:rPr>
                <w:spacing w:val="-1"/>
                <w:sz w:val="18"/>
                <w:szCs w:val="18"/>
              </w:rPr>
            </w:pPr>
            <w:r>
              <w:rPr>
                <w:spacing w:val="-1"/>
                <w:sz w:val="18"/>
                <w:szCs w:val="18"/>
              </w:rPr>
              <w:t>LEGGE SIMEONE MISURE SICUREZZA RATEIZZAZIONI SOLLECITO ORDINANZA</w:t>
            </w:r>
          </w:p>
          <w:p w:rsidR="00880ABD" w:rsidRDefault="00880ABD">
            <w:pPr>
              <w:pStyle w:val="TableParagraph"/>
              <w:kinsoku w:val="0"/>
              <w:overflowPunct w:val="0"/>
              <w:spacing w:line="207" w:lineRule="exact"/>
              <w:ind w:left="54" w:right="81"/>
              <w:rPr>
                <w:spacing w:val="-1"/>
                <w:sz w:val="18"/>
                <w:szCs w:val="18"/>
              </w:rPr>
            </w:pPr>
            <w:r>
              <w:rPr>
                <w:spacing w:val="-1"/>
                <w:sz w:val="18"/>
                <w:szCs w:val="18"/>
              </w:rPr>
              <w:t>ESTINZIONE PENA</w:t>
            </w:r>
          </w:p>
          <w:p w:rsidR="00880ABD" w:rsidRDefault="00880ABD">
            <w:pPr>
              <w:pStyle w:val="TableParagraph"/>
              <w:kinsoku w:val="0"/>
              <w:overflowPunct w:val="0"/>
              <w:spacing w:before="2" w:line="206" w:lineRule="exact"/>
              <w:ind w:left="54" w:right="1456"/>
            </w:pPr>
            <w:r>
              <w:rPr>
                <w:spacing w:val="-1"/>
                <w:sz w:val="18"/>
                <w:szCs w:val="18"/>
              </w:rPr>
              <w:t>SOSPENSIONE ESECUZIONE DPR 309/90 VANE RICERCHE</w:t>
            </w:r>
          </w:p>
        </w:tc>
      </w:tr>
      <w:tr w:rsidR="00880ABD" w:rsidTr="00BB476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DATA_INIZIO_SCADENZA</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DATE NOT NULL</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Data dalla quale far partire il conto alla rovescia</w:t>
            </w:r>
          </w:p>
        </w:tc>
      </w:tr>
      <w:tr w:rsidR="00880ABD" w:rsidTr="00BB476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DATA_FINE_SCADENZA</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Data termine per la quale emettere una segnalazione.</w:t>
            </w:r>
          </w:p>
        </w:tc>
      </w:tr>
      <w:tr w:rsidR="00880ABD" w:rsidTr="00BB476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FLAG_VISTO</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90"/>
              <w:rPr>
                <w:spacing w:val="-1"/>
                <w:sz w:val="18"/>
                <w:szCs w:val="18"/>
              </w:rPr>
            </w:pPr>
            <w:r>
              <w:rPr>
                <w:spacing w:val="-1"/>
                <w:sz w:val="18"/>
                <w:szCs w:val="18"/>
              </w:rPr>
              <w:t>VARCHAR2 (1 CHAR) DEFAULT 'N</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8"/>
            </w:pPr>
            <w:r>
              <w:rPr>
                <w:spacing w:val="-1"/>
                <w:sz w:val="18"/>
                <w:szCs w:val="18"/>
              </w:rPr>
              <w:t>Poiché spesso le scadenze non riguardano solo l'ufficio emittente dell'evento questo flag indica se la segnalazione di scadenza è stata considerata o meno.</w:t>
            </w:r>
          </w:p>
        </w:tc>
      </w:tr>
      <w:tr w:rsidR="00880ABD" w:rsidTr="00BB476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DATA_VISTO</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Data di presa in carico di una segnalazione di scadenza</w:t>
            </w:r>
          </w:p>
        </w:tc>
      </w:tr>
      <w:tr w:rsidR="00880ABD" w:rsidTr="00BB476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(100 CHAR)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Codice dell’operatore che ha inserito il record</w:t>
            </w:r>
          </w:p>
        </w:tc>
      </w:tr>
      <w:tr w:rsidR="00880ABD" w:rsidTr="00BB476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Data di inserimento del record</w:t>
            </w:r>
          </w:p>
        </w:tc>
      </w:tr>
      <w:tr w:rsidR="00880ABD" w:rsidTr="00BB476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Ufficio dell’operatore che ha inserito il record</w:t>
            </w:r>
          </w:p>
        </w:tc>
      </w:tr>
      <w:tr w:rsidR="00880ABD" w:rsidTr="00BB476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 TO</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Codice dell’operatore che ha aggiornato il record</w:t>
            </w:r>
          </w:p>
        </w:tc>
      </w:tr>
      <w:tr w:rsidR="00880ABD" w:rsidTr="00BB476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Data di aggiornamento del record</w:t>
            </w:r>
          </w:p>
        </w:tc>
      </w:tr>
      <w:tr w:rsidR="00880ABD" w:rsidTr="00BB476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Ufficio dell’operatore che ha aggiornato il record</w:t>
            </w:r>
          </w:p>
        </w:tc>
      </w:tr>
      <w:tr w:rsidR="00880ABD" w:rsidTr="00BB476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FAS_SIE_ID_FASCICOLO_SIEP</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52"/>
              <w:rPr>
                <w:spacing w:val="-1"/>
                <w:sz w:val="18"/>
                <w:szCs w:val="18"/>
              </w:rPr>
            </w:pPr>
            <w:r>
              <w:rPr>
                <w:spacing w:val="-1"/>
                <w:sz w:val="18"/>
                <w:szCs w:val="18"/>
              </w:rPr>
              <w:t>NUMBER NOT NULL</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fascicolo SIEP</w:t>
            </w:r>
          </w:p>
        </w:tc>
      </w:tr>
      <w:tr w:rsidR="00880ABD" w:rsidTr="00BB476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NOT_ID_NOTIFICA</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della notifica</w:t>
            </w:r>
          </w:p>
        </w:tc>
      </w:tr>
      <w:tr w:rsidR="00880ABD" w:rsidTr="00BB476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EVE_ID_EVENTO</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dell’evento</w:t>
            </w:r>
          </w:p>
        </w:tc>
      </w:tr>
      <w:tr w:rsidR="00880ABD" w:rsidTr="00BB476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COD_STATO_NOTIFICA</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2"/>
              <w:rPr>
                <w:spacing w:val="-1"/>
                <w:sz w:val="18"/>
                <w:szCs w:val="18"/>
              </w:rPr>
            </w:pPr>
            <w:r>
              <w:rPr>
                <w:spacing w:val="-1"/>
                <w:sz w:val="18"/>
                <w:szCs w:val="18"/>
              </w:rPr>
              <w:t>VARCHAR2 (2 CHAR) DEFAULT 'N'.</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Stato della notifica</w:t>
            </w:r>
          </w:p>
        </w:tc>
      </w:tr>
      <w:tr w:rsidR="00880ABD" w:rsidTr="00BB476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overflowPunct w:val="0"/>
              <w:rPr>
                <w:spacing w:val="-1"/>
                <w:sz w:val="18"/>
                <w:szCs w:val="18"/>
              </w:rPr>
            </w:pPr>
            <w:r>
              <w:rPr>
                <w:spacing w:val="-1"/>
                <w:sz w:val="18"/>
                <w:szCs w:val="18"/>
              </w:rPr>
              <w:t>RIF_FASC_SIEP_ORIG</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overflowPunct w:val="0"/>
              <w:rPr>
                <w:spacing w:val="-1"/>
                <w:sz w:val="18"/>
                <w:szCs w:val="18"/>
              </w:rPr>
            </w:pPr>
            <w:r>
              <w:rPr>
                <w:spacing w:val="-1"/>
                <w:sz w:val="18"/>
                <w:szCs w:val="18"/>
              </w:rPr>
              <w:t>NUMBER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fascicolo SIEP di riferimento</w:t>
            </w:r>
          </w:p>
        </w:tc>
      </w:tr>
    </w:tbl>
    <w:p w:rsidR="00880ABD" w:rsidRDefault="00880ABD">
      <w:pPr>
        <w:pStyle w:val="BVNBluSottolineato"/>
      </w:pPr>
    </w:p>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SCA_FAS_SIE_FK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SCA_SIE_EVE_FK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SCA_SIE_NOT_FK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NOT_ID_NOTIFICA</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(NOTIFICA.ID_NOTIFICA)</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 w:rsidR="00880ABD" w:rsidRDefault="00880ABD">
      <w:pPr>
        <w:ind w:firstLine="708"/>
      </w:pPr>
    </w:p>
    <w:p w:rsidR="00880ABD" w:rsidRDefault="00880ABD">
      <w:pPr>
        <w:pStyle w:val="Paragrafoelenco"/>
        <w:pageBreakBefore/>
      </w:pPr>
      <w:bookmarkStart w:id="204" w:name="_Toc78536764"/>
      <w:r>
        <w:t>SCADENZARIO_SIGE</w:t>
      </w:r>
      <w:bookmarkEnd w:id="204"/>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allo scadenzario sige. utilizzata dal sottositema sige.</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02"/>
        <w:gridCol w:w="1631"/>
        <w:gridCol w:w="5097"/>
      </w:tblGrid>
      <w:tr w:rsidR="00880ABD">
        <w:trPr>
          <w:tblHeader/>
        </w:trPr>
        <w:tc>
          <w:tcPr>
            <w:tcW w:w="370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631"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097"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ID_SCADENZARIO_SIGE</w:t>
            </w:r>
          </w:p>
        </w:tc>
        <w:tc>
          <w:tcPr>
            <w:tcW w:w="163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5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Chiave numerica della tabella.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COD_TIPO_SCADENZARIO</w:t>
            </w:r>
          </w:p>
        </w:tc>
        <w:tc>
          <w:tcPr>
            <w:tcW w:w="163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(2 CHAR) NOT NULL</w:t>
            </w:r>
          </w:p>
        </w:tc>
        <w:tc>
          <w:tcPr>
            <w:tcW w:w="5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03"/>
            </w:pPr>
            <w:r>
              <w:rPr>
                <w:spacing w:val="-1"/>
                <w:sz w:val="18"/>
                <w:szCs w:val="18"/>
              </w:rPr>
              <w:t>Determina il tipo di scadenza alla quale fare riferimento. Deriva da dominio e può assumere i seguenti valori: IRREVOCABILITA' PROVVEDIMENTO SIGE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DATA_INIZIO_SCADENZA</w:t>
            </w:r>
          </w:p>
        </w:tc>
        <w:tc>
          <w:tcPr>
            <w:tcW w:w="163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DATE NOT NULL</w:t>
            </w:r>
          </w:p>
        </w:tc>
        <w:tc>
          <w:tcPr>
            <w:tcW w:w="5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Data dalla quale far partire il conto alla rovescia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DATA_FINE_SCADENZA</w:t>
            </w:r>
          </w:p>
        </w:tc>
        <w:tc>
          <w:tcPr>
            <w:tcW w:w="163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Data termine per la quale emettere una segnalazione.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FLAG_VISTO</w:t>
            </w:r>
          </w:p>
        </w:tc>
        <w:tc>
          <w:tcPr>
            <w:tcW w:w="163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(1 CHAR)</w:t>
            </w:r>
          </w:p>
        </w:tc>
        <w:tc>
          <w:tcPr>
            <w:tcW w:w="5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18"/>
            </w:pPr>
            <w:r>
              <w:rPr>
                <w:spacing w:val="-1"/>
                <w:sz w:val="18"/>
                <w:szCs w:val="18"/>
              </w:rPr>
              <w:t>Poiché spesso le scadenze non riguardano solo l'ufficio emittente dell'evento questo flag indica se la segnalazione di scadenza è stata considerata o meno.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DATA_VISTO</w:t>
            </w:r>
          </w:p>
        </w:tc>
        <w:tc>
          <w:tcPr>
            <w:tcW w:w="163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Data di presa in carico di una segnalazione di scadenza.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163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5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Codice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163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Data di inserimento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163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w:t>
            </w:r>
          </w:p>
        </w:tc>
        <w:tc>
          <w:tcPr>
            <w:tcW w:w="5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Ufficio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COD_OPERATORE_AGGIORNAMENTO</w:t>
            </w:r>
          </w:p>
        </w:tc>
        <w:tc>
          <w:tcPr>
            <w:tcW w:w="163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5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Codice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163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Data di aggiornamento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163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5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Ufficio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FAS_ID_FASCICOLO_SIGE</w:t>
            </w:r>
          </w:p>
        </w:tc>
        <w:tc>
          <w:tcPr>
            <w:tcW w:w="163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1"/>
                <w:sz w:val="18"/>
                <w:szCs w:val="18"/>
              </w:rPr>
            </w:pPr>
            <w:r>
              <w:rPr>
                <w:spacing w:val="-1"/>
                <w:sz w:val="18"/>
                <w:szCs w:val="18"/>
              </w:rPr>
              <w:t>NUMBER NOT NULL</w:t>
            </w:r>
          </w:p>
        </w:tc>
        <w:tc>
          <w:tcPr>
            <w:tcW w:w="5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fascicolo SIGE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EVE_ID_EVENTO.</w:t>
            </w:r>
          </w:p>
        </w:tc>
        <w:tc>
          <w:tcPr>
            <w:tcW w:w="163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9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dell’evento</w:t>
            </w:r>
          </w:p>
        </w:tc>
      </w:tr>
    </w:tbl>
    <w:p w:rsidR="00880ABD" w:rsidRDefault="00880ABD">
      <w:pPr>
        <w:pStyle w:val="BVNBluSottolineato"/>
      </w:pPr>
    </w:p>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SCA_FAS_SIGE_FK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FAS_ID_FASCICOLO_SIGE</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(FASCICOLO_SIGE.ID_FASCICOLO_SIGE)</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SCA_SIGE_EVE_FK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(EVENTO.ID_EVENTO)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Pr>
        <w:ind w:firstLine="708"/>
      </w:pPr>
    </w:p>
    <w:p w:rsidR="00880ABD" w:rsidRDefault="00880ABD">
      <w:pPr>
        <w:pStyle w:val="Paragrafoelenco"/>
        <w:pageBreakBefore/>
      </w:pPr>
      <w:bookmarkStart w:id="205" w:name="_Toc78536765"/>
      <w:r>
        <w:t>SCADENZARIO_SIUS</w:t>
      </w:r>
      <w:bookmarkEnd w:id="205"/>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allo scadenzario dei fascicolo sius. utilizzata dal sottositema 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675"/>
        <w:gridCol w:w="1578"/>
        <w:gridCol w:w="5177"/>
      </w:tblGrid>
      <w:tr w:rsidR="00880ABD">
        <w:trPr>
          <w:tblHeader/>
        </w:trPr>
        <w:tc>
          <w:tcPr>
            <w:tcW w:w="367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578"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177"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ID_SCADENZARIO_SIUS</w:t>
            </w:r>
          </w:p>
        </w:tc>
        <w:tc>
          <w:tcPr>
            <w:tcW w:w="157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2"/>
                <w:sz w:val="18"/>
                <w:szCs w:val="18"/>
              </w:rPr>
            </w:pPr>
            <w:r>
              <w:rPr>
                <w:spacing w:val="-2"/>
                <w:sz w:val="18"/>
                <w:szCs w:val="18"/>
              </w:rPr>
              <w:t>NUMBER NOT NULL</w:t>
            </w:r>
          </w:p>
        </w:tc>
        <w:tc>
          <w:tcPr>
            <w:tcW w:w="517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Chiave primaria numerica naturale della tabella.</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COD_TIPO_SCADENZARIO</w:t>
            </w:r>
          </w:p>
        </w:tc>
        <w:tc>
          <w:tcPr>
            <w:tcW w:w="157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2"/>
                <w:sz w:val="18"/>
                <w:szCs w:val="18"/>
              </w:rPr>
            </w:pPr>
            <w:r>
              <w:rPr>
                <w:spacing w:val="-2"/>
                <w:sz w:val="18"/>
                <w:szCs w:val="18"/>
              </w:rPr>
              <w:t>VARCHAR2 (2 CHAR)  NOT NULL</w:t>
            </w:r>
          </w:p>
        </w:tc>
        <w:tc>
          <w:tcPr>
            <w:tcW w:w="517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rPr>
                <w:spacing w:val="-2"/>
                <w:sz w:val="18"/>
                <w:szCs w:val="18"/>
              </w:rPr>
            </w:pPr>
            <w:r>
              <w:rPr>
                <w:spacing w:val="-2"/>
                <w:sz w:val="18"/>
                <w:szCs w:val="18"/>
              </w:rPr>
              <w:t>Indica la tipologia di scadenzario. Deriva da dominio e vale: DETENZIONE DOMICILIARE SPECIALE</w:t>
            </w:r>
          </w:p>
          <w:p w:rsidR="00880ABD" w:rsidRDefault="00880ABD">
            <w:pPr>
              <w:pStyle w:val="TableParagraph"/>
              <w:kinsoku w:val="0"/>
              <w:overflowPunct w:val="0"/>
              <w:spacing w:before="55" w:line="206" w:lineRule="exact"/>
              <w:ind w:left="54" w:right="2995"/>
              <w:rPr>
                <w:spacing w:val="-2"/>
                <w:sz w:val="18"/>
                <w:szCs w:val="18"/>
              </w:rPr>
            </w:pPr>
            <w:r>
              <w:rPr>
                <w:spacing w:val="-2"/>
                <w:sz w:val="18"/>
                <w:szCs w:val="18"/>
              </w:rPr>
              <w:t>DIFFERIMENTO PENA FINE PENA</w:t>
            </w:r>
          </w:p>
          <w:p w:rsidR="00880ABD" w:rsidRDefault="00880ABD">
            <w:pPr>
              <w:pStyle w:val="TableParagraph"/>
              <w:kinsoku w:val="0"/>
              <w:overflowPunct w:val="0"/>
              <w:spacing w:line="206" w:lineRule="exact"/>
              <w:ind w:left="54" w:right="2528"/>
              <w:rPr>
                <w:spacing w:val="-2"/>
                <w:sz w:val="18"/>
                <w:szCs w:val="18"/>
              </w:rPr>
            </w:pPr>
            <w:r>
              <w:rPr>
                <w:spacing w:val="-2"/>
                <w:sz w:val="18"/>
                <w:szCs w:val="18"/>
              </w:rPr>
              <w:t>FINE PENA CONVERTITA INGIUNZIONE DEMOLIZIONE IRREVOCABILITA' ORDINANZA</w:t>
            </w:r>
          </w:p>
          <w:p w:rsidR="00880ABD" w:rsidRDefault="00880ABD">
            <w:pPr>
              <w:pStyle w:val="TableParagraph"/>
              <w:kinsoku w:val="0"/>
              <w:overflowPunct w:val="0"/>
              <w:spacing w:before="3" w:line="206" w:lineRule="exact"/>
              <w:ind w:left="54" w:right="1948"/>
              <w:rPr>
                <w:spacing w:val="-2"/>
                <w:sz w:val="18"/>
                <w:szCs w:val="18"/>
              </w:rPr>
            </w:pPr>
            <w:r>
              <w:rPr>
                <w:spacing w:val="-2"/>
                <w:sz w:val="18"/>
                <w:szCs w:val="18"/>
              </w:rPr>
              <w:t>IRREVOCABILITA' ORDINANZA GE LEGGE SIMEONE</w:t>
            </w:r>
          </w:p>
          <w:p w:rsidR="00880ABD" w:rsidRDefault="00880ABD">
            <w:pPr>
              <w:pStyle w:val="TableParagraph"/>
              <w:kinsoku w:val="0"/>
              <w:overflowPunct w:val="0"/>
              <w:spacing w:line="206" w:lineRule="exact"/>
              <w:ind w:left="54" w:right="2146"/>
              <w:rPr>
                <w:spacing w:val="-2"/>
                <w:sz w:val="18"/>
                <w:szCs w:val="18"/>
              </w:rPr>
            </w:pPr>
            <w:r>
              <w:rPr>
                <w:spacing w:val="-2"/>
                <w:sz w:val="18"/>
                <w:szCs w:val="18"/>
              </w:rPr>
              <w:t>MISURE SICUREZZA RATEIZZAZIONI</w:t>
            </w:r>
          </w:p>
          <w:p w:rsidR="00880ABD" w:rsidRDefault="00880ABD">
            <w:pPr>
              <w:pStyle w:val="TableParagraph"/>
              <w:kinsoku w:val="0"/>
              <w:overflowPunct w:val="0"/>
              <w:spacing w:before="3" w:line="206" w:lineRule="exact"/>
              <w:ind w:left="54" w:right="3091"/>
              <w:rPr>
                <w:spacing w:val="-2"/>
                <w:sz w:val="18"/>
                <w:szCs w:val="18"/>
              </w:rPr>
            </w:pPr>
            <w:r>
              <w:rPr>
                <w:spacing w:val="-2"/>
                <w:sz w:val="18"/>
                <w:szCs w:val="18"/>
              </w:rPr>
              <w:t>SOLLECITO ORDINANZA ESTINZIONE PENA</w:t>
            </w:r>
          </w:p>
          <w:p w:rsidR="00880ABD" w:rsidRDefault="00880ABD">
            <w:pPr>
              <w:pStyle w:val="TableParagraph"/>
              <w:kinsoku w:val="0"/>
              <w:overflowPunct w:val="0"/>
              <w:spacing w:before="47"/>
              <w:ind w:left="54" w:right="81"/>
            </w:pPr>
            <w:r>
              <w:rPr>
                <w:spacing w:val="-2"/>
                <w:sz w:val="18"/>
                <w:szCs w:val="18"/>
              </w:rPr>
              <w:t>SOSPENSIONE ESECUZIONE DPR 309/90 VANE RICERCHE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DATA_INIZIO_SCADENZA</w:t>
            </w:r>
          </w:p>
        </w:tc>
        <w:tc>
          <w:tcPr>
            <w:tcW w:w="157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DATE NOT NULL</w:t>
            </w:r>
          </w:p>
        </w:tc>
        <w:tc>
          <w:tcPr>
            <w:tcW w:w="517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Data di riferimento per l'inizio di una scadenza</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DATA_FINE_SCADENZA</w:t>
            </w:r>
          </w:p>
        </w:tc>
        <w:tc>
          <w:tcPr>
            <w:tcW w:w="157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517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2"/>
                <w:sz w:val="18"/>
                <w:szCs w:val="18"/>
              </w:rPr>
              <w:t>Data di riferimento per il termine di una scadenza</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FLAG_VISTO</w:t>
            </w:r>
          </w:p>
        </w:tc>
        <w:tc>
          <w:tcPr>
            <w:tcW w:w="157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 CHAR)</w:t>
            </w:r>
          </w:p>
        </w:tc>
        <w:tc>
          <w:tcPr>
            <w:tcW w:w="517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38"/>
            </w:pPr>
            <w:r>
              <w:rPr>
                <w:spacing w:val="-2"/>
                <w:sz w:val="18"/>
                <w:szCs w:val="18"/>
              </w:rPr>
              <w:t>Flag che indica se una scadenza è stata rispettata o è ancora in attesa di essere ripettata</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DATA_VISTO</w:t>
            </w:r>
          </w:p>
        </w:tc>
        <w:tc>
          <w:tcPr>
            <w:tcW w:w="157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517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2"/>
                <w:sz w:val="18"/>
                <w:szCs w:val="18"/>
              </w:rPr>
              <w:t>Data in cui una scadenza è stata rispettata</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COD_OPERATORE_INSERIMENTO</w:t>
            </w:r>
          </w:p>
        </w:tc>
        <w:tc>
          <w:tcPr>
            <w:tcW w:w="157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2"/>
                <w:sz w:val="18"/>
                <w:szCs w:val="18"/>
              </w:rPr>
            </w:pPr>
            <w:r>
              <w:rPr>
                <w:spacing w:val="-2"/>
                <w:sz w:val="18"/>
                <w:szCs w:val="18"/>
              </w:rPr>
              <w:t>VARCHAR2 (100 CHAR)</w:t>
            </w:r>
          </w:p>
        </w:tc>
        <w:tc>
          <w:tcPr>
            <w:tcW w:w="517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 xml:space="preserve"> Codice dell’operatore che ha inserito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DATA_INSERIMENTO</w:t>
            </w:r>
          </w:p>
        </w:tc>
        <w:tc>
          <w:tcPr>
            <w:tcW w:w="157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517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 xml:space="preserve"> Data di inserimento del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COD_UFFICIO_INSERIMENTO</w:t>
            </w:r>
          </w:p>
        </w:tc>
        <w:tc>
          <w:tcPr>
            <w:tcW w:w="157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(11 CHAR)</w:t>
            </w:r>
          </w:p>
        </w:tc>
        <w:tc>
          <w:tcPr>
            <w:tcW w:w="517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 xml:space="preserve"> Ufficio dell’operatore che ha inserito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2"/>
                <w:sz w:val="18"/>
                <w:szCs w:val="18"/>
              </w:rPr>
            </w:pPr>
            <w:r>
              <w:rPr>
                <w:spacing w:val="-2"/>
                <w:sz w:val="18"/>
                <w:szCs w:val="18"/>
              </w:rPr>
              <w:t>COD_OPERATORE_AGGIORNAMENTO</w:t>
            </w:r>
          </w:p>
        </w:tc>
        <w:tc>
          <w:tcPr>
            <w:tcW w:w="157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(100 CHAR)</w:t>
            </w:r>
          </w:p>
        </w:tc>
        <w:tc>
          <w:tcPr>
            <w:tcW w:w="517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 xml:space="preserve"> Codice dell’operatore che ha aggiornato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DATA_AGGIORNAMENTO</w:t>
            </w:r>
          </w:p>
        </w:tc>
        <w:tc>
          <w:tcPr>
            <w:tcW w:w="157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517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 xml:space="preserve"> Data di aggiornamento del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COD_UFFICIO_AGGIORNAMENTO</w:t>
            </w:r>
          </w:p>
        </w:tc>
        <w:tc>
          <w:tcPr>
            <w:tcW w:w="157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2"/>
                <w:sz w:val="18"/>
                <w:szCs w:val="18"/>
              </w:rPr>
            </w:pPr>
            <w:r>
              <w:rPr>
                <w:spacing w:val="-2"/>
                <w:sz w:val="18"/>
                <w:szCs w:val="18"/>
              </w:rPr>
              <w:t>VARCHAR2 (11 CHAR)</w:t>
            </w:r>
          </w:p>
        </w:tc>
        <w:tc>
          <w:tcPr>
            <w:tcW w:w="517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 xml:space="preserve"> Ufficio dell’operatore che ha aggiornato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FAS_SIU_ID_FASCICOLO_SIUS</w:t>
            </w:r>
          </w:p>
        </w:tc>
        <w:tc>
          <w:tcPr>
            <w:tcW w:w="157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2"/>
                <w:sz w:val="18"/>
                <w:szCs w:val="18"/>
              </w:rPr>
            </w:pPr>
            <w:r>
              <w:rPr>
                <w:spacing w:val="-2"/>
                <w:sz w:val="18"/>
                <w:szCs w:val="18"/>
              </w:rPr>
              <w:t>NUMBER NOT NULL</w:t>
            </w:r>
          </w:p>
        </w:tc>
        <w:tc>
          <w:tcPr>
            <w:tcW w:w="517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 fascicolo SIUS</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EVE_ID_EVENTO</w:t>
            </w:r>
          </w:p>
        </w:tc>
        <w:tc>
          <w:tcPr>
            <w:tcW w:w="157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517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dell’evento</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SCA_FAS_SIUS_FK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FAS_ID_FASCICOLO_SIUS</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(FASCICOLO_SIGE.ID_FASCICOLO_SIUS)</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SCA_SIUS_EVE_FK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(EVENTO.ID_EVENTO)</w:t>
            </w:r>
          </w:p>
        </w:tc>
      </w:tr>
    </w:tbl>
    <w:p w:rsidR="00880ABD" w:rsidRDefault="00880ABD">
      <w:pPr>
        <w:pStyle w:val="normal"/>
        <w:rPr>
          <w:rFonts w:ascii="Calibri" w:hAnsi="Calibri" w:cs="Calibri"/>
          <w:smallCaps/>
        </w:rPr>
      </w:pPr>
    </w:p>
    <w:p w:rsidR="00880ABD" w:rsidRDefault="00880ABD">
      <w:pPr>
        <w:pStyle w:val="Paragrafoelenco"/>
        <w:pageBreakBefore/>
      </w:pPr>
      <w:bookmarkStart w:id="206" w:name="_Toc78536766"/>
      <w:r>
        <w:t>SCAMBIO_SANZIONE</w:t>
      </w:r>
      <w:bookmarkEnd w:id="206"/>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allo scambio della sanzione. utilizzata dal sottositema siep-sius.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29"/>
        <w:gridCol w:w="1634"/>
        <w:gridCol w:w="5067"/>
      </w:tblGrid>
      <w:tr w:rsidR="00880ABD">
        <w:trPr>
          <w:tblHeader/>
        </w:trPr>
        <w:tc>
          <w:tcPr>
            <w:tcW w:w="37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63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067"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ID_SCAMBIO_SANZIONE</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z w:val="18"/>
                <w:szCs w:val="18"/>
              </w:rPr>
            </w:pPr>
            <w:r>
              <w:rPr>
                <w:sz w:val="18"/>
                <w:szCs w:val="18"/>
              </w:rPr>
              <w:t>NUMBER NOT NULL</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sanzione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COD_TIPO_DECISIONE</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(4 CHAR)</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della decisione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COD_NATURA_SANZIONE</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(4 CHAR)</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Natura della sanzione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COD_TIPO_SANZIONE</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(4 CHAR)</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della sanzione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DATA_INIZIO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inizio sanzione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fine sanzione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z w:val="18"/>
                <w:szCs w:val="18"/>
              </w:rPr>
              <w:t>VARCHAR2 (2000 CHAR)</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Note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ANNO_REGISTRO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registro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NUMERO_REGISTRO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NUMBER</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 registro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CHIAVE_ANNO_FASCICOLO_SIUS</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fascicolo SIUS</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CHIAVE_PROGR_FASCICOLO_SIUS</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 fascicolo SIUS</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COD_UFFICIO_SORVEGLIANZA</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(11 CHAR)</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dell’ufficio di sorveglianza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COD_UFFICIO_EMITTENTE</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(11 CHAR)</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dell’ufficio emittente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(100 CHAR)</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COD_OPERATORE_AGGIORNAMENTO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DATA_EMISSIONE</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emissione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EVE_ID_EVENTO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dell’evento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FAS_SIE_ID_FASCICOLO_SIEP</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NUM_GIORNI_RECLUSIONE</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giorni di reclusione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NUM_MESI_RECLUSIONE</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mesi di reclusione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NUM_ANNI_RECLUSIONE</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anni di reclusione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NUM_GIORNI_ARRESTO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giorni di arresto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NUM_MESI_ARRESTO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mesi di arresto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 xml:space="preserve">NUM_ANNI_ARRESTO </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6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di anni di arresto</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EVE_ID_EVENTO_SCAM_SANZ_FK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(EVENTO.ID_EVENTO)</w:t>
            </w:r>
          </w:p>
        </w:tc>
      </w:tr>
    </w:tbl>
    <w:p w:rsidR="00880ABD" w:rsidRDefault="00880ABD">
      <w:pPr>
        <w:pStyle w:val="normal"/>
        <w:rPr>
          <w:rFonts w:ascii="Calibri" w:hAnsi="Calibri" w:cs="Calibri"/>
          <w:smallCaps/>
        </w:rPr>
      </w:pPr>
    </w:p>
    <w:p w:rsidR="00880ABD" w:rsidRDefault="00880ABD">
      <w:pPr>
        <w:pStyle w:val="Paragrafoelenco"/>
        <w:pageBreakBefore/>
      </w:pPr>
      <w:bookmarkStart w:id="207" w:name="_Toc78536767"/>
      <w:r>
        <w:t>SEDE_GIUDIZIARIA</w:t>
      </w:r>
      <w:bookmarkEnd w:id="207"/>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sede giudiziaria. utilizzata dal sottositema siep-sige-sius.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553"/>
        <w:gridCol w:w="1642"/>
        <w:gridCol w:w="5235"/>
      </w:tblGrid>
      <w:tr w:rsidR="00880ABD">
        <w:trPr>
          <w:tblHeader/>
        </w:trPr>
        <w:tc>
          <w:tcPr>
            <w:tcW w:w="3553"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64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23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COD_SEDE_GIUDIZIARIA</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(3 CHAR)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fornita da file esterno (re.ge) delle sedi giudiziarie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DESCRIZIONE</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(200 CHAR)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71"/>
            </w:pPr>
            <w:r>
              <w:rPr>
                <w:sz w:val="18"/>
                <w:szCs w:val="18"/>
              </w:rPr>
              <w:t>Descrizione della sede giudiziaria corrispondente alle descrizioni dei comuni</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DATA_CARICAMENTO_REGE</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Data di caricamento del file da Re.Ge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COD_COMUNE</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(6 CHAR)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corrispondente alla descrizione della sede giudiziaria</w:t>
            </w:r>
          </w:p>
        </w:tc>
      </w:tr>
    </w:tbl>
    <w:p w:rsidR="00880ABD" w:rsidRDefault="00880ABD"/>
    <w:p w:rsidR="00880ABD" w:rsidRDefault="00880ABD"/>
    <w:p w:rsidR="00880ABD" w:rsidRDefault="00880ABD">
      <w:pPr>
        <w:pStyle w:val="Paragrafoelenco"/>
        <w:pageBreakBefore/>
      </w:pPr>
      <w:bookmarkStart w:id="208" w:name="_Toc78536768"/>
      <w:r>
        <w:t>SENTENZA</w:t>
      </w:r>
      <w:bookmarkEnd w:id="208"/>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sentenza. utilizzata dal sottositema siep.</w:t>
      </w:r>
    </w:p>
    <w:p w:rsidR="00880ABD" w:rsidRDefault="00880ABD">
      <w:pPr>
        <w:pStyle w:val="Paragrafoelenco"/>
        <w:numPr>
          <w:ilvl w:val="0"/>
          <w:numId w:val="0"/>
        </w:numPr>
        <w:ind w:left="705"/>
      </w:pPr>
    </w:p>
    <w:tbl>
      <w:tblPr>
        <w:tblW w:w="9639" w:type="dxa"/>
        <w:jc w:val="center"/>
        <w:tblLayout w:type="fixed"/>
        <w:tblLook w:val="0000" w:firstRow="0" w:lastRow="0" w:firstColumn="0" w:lastColumn="0" w:noHBand="0" w:noVBand="0"/>
      </w:tblPr>
      <w:tblGrid>
        <w:gridCol w:w="3536"/>
        <w:gridCol w:w="1449"/>
        <w:gridCol w:w="4654"/>
      </w:tblGrid>
      <w:tr w:rsidR="00880ABD" w:rsidTr="00B211A8">
        <w:trPr>
          <w:tblHeader/>
          <w:jc w:val="center"/>
        </w:trPr>
        <w:tc>
          <w:tcPr>
            <w:tcW w:w="3536"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44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54"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ID_SENTENZA</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Chiave numerica gestita da Sequence: SEN_SEQ</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COD_TIPO_PROVVEDIMENTO</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 CHAR) NOT NULL</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74"/>
            </w:pPr>
            <w:r>
              <w:rPr>
                <w:spacing w:val="1"/>
                <w:sz w:val="18"/>
                <w:szCs w:val="18"/>
              </w:rPr>
              <w:t>Identifica la tipologia di provvedimento che verrà iscritta nel fascicolo. Deriva da dominio. Assume i seguenti valori: Sentenza Decreto Penale</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ANNO_REGE_PM</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3"/>
            </w:pPr>
            <w:r>
              <w:rPr>
                <w:spacing w:val="1"/>
                <w:sz w:val="18"/>
                <w:szCs w:val="18"/>
              </w:rPr>
              <w:t>Compone la chiave del numero di registro generale delle notizie di reato (procura)</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NUMERO_REGE_PM</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(8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26"/>
            </w:pPr>
            <w:r>
              <w:rPr>
                <w:spacing w:val="1"/>
                <w:sz w:val="18"/>
                <w:szCs w:val="18"/>
              </w:rPr>
              <w:t>Compone la chiave del numero di registro generale delle notizie di reato (procura)</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DATA_ARRIVO_ATTO</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Data di arrivo c/o (Uff. Esecuzione)</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DATA_PROVVEDIMENTO</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DATE NOT NULL</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Equivale alla data iscrizione sentenza</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COD_TIPO_AUTORITA_EMITTENTE</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(6 CHAR) NOT NULL</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74"/>
            </w:pPr>
            <w:r>
              <w:rPr>
                <w:spacing w:val="1"/>
                <w:sz w:val="18"/>
                <w:szCs w:val="18"/>
              </w:rPr>
              <w:t>L'ufficio che ha emesso la sentenza (tribunale corte d'appello ecc.). Deriva da dominio. Selezionare per "TIPO_UFFICIO"</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COD_LUOGO_EMITTENTE</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(6 CHAR) NOT NULL</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03"/>
            </w:pPr>
            <w:r>
              <w:rPr>
                <w:spacing w:val="1"/>
                <w:sz w:val="18"/>
                <w:szCs w:val="18"/>
              </w:rPr>
              <w:t>La sede dell'autorità che ha emesso la sentenza. Fa riferimento alla tabella di dominio COMUNE</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24"/>
              <w:rPr>
                <w:spacing w:val="1"/>
                <w:sz w:val="18"/>
                <w:szCs w:val="18"/>
              </w:rPr>
            </w:pPr>
            <w:r>
              <w:rPr>
                <w:spacing w:val="1"/>
                <w:sz w:val="18"/>
                <w:szCs w:val="18"/>
              </w:rPr>
              <w:t>NUM_SEZIONE_AUTORITA_EMITTENTE</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06"/>
            </w:pPr>
            <w:r>
              <w:rPr>
                <w:spacing w:val="1"/>
                <w:sz w:val="18"/>
                <w:szCs w:val="18"/>
              </w:rPr>
              <w:t>Valore significativo per quelle autorità di cognizione per cui sono previste più sezioni nell'ambito dello stesso ufficio</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ANNO_SENTENZA</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Compone la chiave del numero di sentenza</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NUMERO_SENTENZA</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(8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Compone la chiave del numero univoco che identifica una sentenza.</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DATA_IRREVOCABILITA</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1"/>
                <w:sz w:val="18"/>
                <w:szCs w:val="18"/>
              </w:rPr>
              <w:t>Data del passaggio in giudicato della sentenza</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FLAG_SENTENZA_APPLICAZ_PENA</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S/N Applicazione della pena</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COD_TIPO_PROVV_RIF</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(2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rPr>
                <w:spacing w:val="1"/>
                <w:sz w:val="18"/>
                <w:szCs w:val="18"/>
              </w:rPr>
            </w:pPr>
            <w:r>
              <w:rPr>
                <w:spacing w:val="1"/>
                <w:sz w:val="18"/>
                <w:szCs w:val="18"/>
              </w:rPr>
              <w:t>Deriva da dominio vale: C conferma R riforma</w:t>
            </w:r>
          </w:p>
          <w:p w:rsidR="00880ABD" w:rsidRDefault="00880ABD">
            <w:pPr>
              <w:pStyle w:val="TableParagraph"/>
              <w:kinsoku w:val="0"/>
              <w:overflowPunct w:val="0"/>
              <w:spacing w:before="2" w:line="206" w:lineRule="exact"/>
              <w:ind w:left="54" w:right="91"/>
            </w:pPr>
            <w:r>
              <w:rPr>
                <w:spacing w:val="1"/>
                <w:sz w:val="18"/>
                <w:szCs w:val="18"/>
              </w:rPr>
              <w:t>Ha significato solo per le sentenze in cui l'autorità di cognizione è la corte d'appello che ha confermato o riformato la sentenza di 1° grado.</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DATA_PROVV_RIF</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Data in cui è emesso il provvedimento di appello</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COD_TIPO_AUTORITA_PROVV_RIF</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(6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Tipo di autorità del provvedimenti di riferimento</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ANNO_PROVV_RIF</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Anno del provvedimento di riferimento</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NUMERO_PROVV_RIF</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(8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Numero del provvedimento di riferimento</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COD_LUOGO_PROVV_RIF</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(6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 xml:space="preserve"> Fa riferimento alla tabella di dominio COMUNE</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NUM_SEZIONE_AUTORITA_PROVV_RIF</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(200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rPr>
                <w:spacing w:val="1"/>
                <w:sz w:val="18"/>
                <w:szCs w:val="18"/>
              </w:rPr>
            </w:pPr>
            <w:r>
              <w:rPr>
                <w:spacing w:val="1"/>
                <w:sz w:val="18"/>
                <w:szCs w:val="18"/>
              </w:rPr>
              <w:t xml:space="preserve"> Numero della sezione dell’autorità del provvedimento di  </w:t>
            </w:r>
          </w:p>
          <w:p w:rsidR="00880ABD" w:rsidRDefault="00880ABD">
            <w:r>
              <w:rPr>
                <w:spacing w:val="1"/>
                <w:sz w:val="18"/>
                <w:szCs w:val="18"/>
              </w:rPr>
              <w:t xml:space="preserve"> riferimento</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201"/>
              <w:rPr>
                <w:spacing w:val="1"/>
                <w:sz w:val="18"/>
                <w:szCs w:val="18"/>
              </w:rPr>
            </w:pPr>
            <w:r>
              <w:rPr>
                <w:spacing w:val="1"/>
                <w:sz w:val="18"/>
                <w:szCs w:val="18"/>
              </w:rPr>
              <w:t>COD_TIPO_DECISIONE_CASSAZIO NE</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rPr>
                <w:spacing w:val="1"/>
                <w:sz w:val="18"/>
                <w:szCs w:val="18"/>
              </w:rPr>
            </w:pPr>
            <w:r>
              <w:rPr>
                <w:spacing w:val="1"/>
                <w:sz w:val="18"/>
                <w:szCs w:val="18"/>
              </w:rPr>
              <w:t>Definito in dominio. Acquisito da RE.GE</w:t>
            </w:r>
          </w:p>
          <w:p w:rsidR="00880ABD" w:rsidRDefault="00880ABD">
            <w:pPr>
              <w:pStyle w:val="TableParagraph"/>
              <w:kinsoku w:val="0"/>
              <w:overflowPunct w:val="0"/>
              <w:spacing w:line="206" w:lineRule="exact"/>
              <w:ind w:left="54" w:right="81"/>
            </w:pPr>
            <w:r>
              <w:rPr>
                <w:spacing w:val="1"/>
                <w:sz w:val="18"/>
                <w:szCs w:val="18"/>
              </w:rPr>
              <w:t>Es. Inammissibilità Rigetta Annulla Parzialmente ecc.</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NOTE1_DECISIONE_CASSAZIONE</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(500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Note della decisione della cassazione</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NOTE2_DECISIONE_CASSAZIONE</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(500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Note della decisione della cassazione</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ANNO_SENTENZA_CASSAZIONE</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Anno di sentenza della cassazione</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47"/>
              <w:rPr>
                <w:spacing w:val="1"/>
                <w:sz w:val="18"/>
                <w:szCs w:val="18"/>
              </w:rPr>
            </w:pPr>
            <w:r>
              <w:rPr>
                <w:spacing w:val="1"/>
                <w:sz w:val="18"/>
                <w:szCs w:val="18"/>
              </w:rPr>
              <w:t>NUMERO_SENTENZA_CASSAZIONE</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(8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di sentenza della cassazione</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ANNO_RACCOLTA_GENERALE</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Anno della raccolta generale</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NUMERO_RACCOLTA_GENERALE</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(8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Numero della raccolta generale</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FLAG_ALTRE_SENTENZE</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rPr>
                <w:spacing w:val="1"/>
                <w:sz w:val="18"/>
                <w:szCs w:val="18"/>
              </w:rPr>
            </w:pPr>
            <w:r>
              <w:rPr>
                <w:spacing w:val="1"/>
                <w:sz w:val="18"/>
                <w:szCs w:val="18"/>
              </w:rPr>
              <w:t>Indica o meno se la sentenza fa riferimento ad altre sentenze.</w:t>
            </w:r>
          </w:p>
          <w:p w:rsidR="00880ABD" w:rsidRDefault="00880ABD">
            <w:pPr>
              <w:pStyle w:val="TableParagraph"/>
              <w:kinsoku w:val="0"/>
              <w:overflowPunct w:val="0"/>
              <w:spacing w:before="2" w:line="206" w:lineRule="exact"/>
              <w:ind w:left="54" w:right="118"/>
            </w:pPr>
            <w:r>
              <w:rPr>
                <w:spacing w:val="1"/>
                <w:sz w:val="18"/>
                <w:szCs w:val="18"/>
              </w:rPr>
              <w:t>Campo presente in RES e per ora utilizzato al solo scopo di mantenere coerenza con i dati migrati</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DESCR_ALTRE_SENTENZE</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70"/>
              <w:rPr>
                <w:spacing w:val="1"/>
                <w:sz w:val="18"/>
                <w:szCs w:val="18"/>
              </w:rPr>
            </w:pPr>
            <w:r>
              <w:rPr>
                <w:spacing w:val="1"/>
                <w:sz w:val="18"/>
                <w:szCs w:val="18"/>
              </w:rPr>
              <w:t>VARCHAR2 (200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5" w:line="206" w:lineRule="exact"/>
              <w:ind w:left="54" w:right="112"/>
            </w:pPr>
            <w:r>
              <w:rPr>
                <w:spacing w:val="1"/>
                <w:sz w:val="18"/>
                <w:szCs w:val="18"/>
              </w:rPr>
              <w:t>Riporta in forma libera le eventuali altre sentenze presenti. Campo presente in RES e per ora utilizzato al solo scopo di mantenere coerenza con i dati migrati</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ANNO_REGISTRO_35</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Parte della chiave dell'attuale registro 35</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NUM_REGISTRO_35</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Parte della chiave dell'attuale registro 35</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NOTE</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22"/>
              <w:rPr>
                <w:spacing w:val="1"/>
                <w:sz w:val="18"/>
                <w:szCs w:val="18"/>
              </w:rPr>
            </w:pPr>
            <w:r>
              <w:rPr>
                <w:spacing w:val="1"/>
                <w:sz w:val="18"/>
                <w:szCs w:val="18"/>
              </w:rPr>
              <w:t>VARCHAR2 (2000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Note</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DESCR_NUM_CAMPIONE_PENALE</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1"/>
                <w:sz w:val="18"/>
                <w:szCs w:val="18"/>
              </w:rPr>
            </w:pPr>
            <w:r>
              <w:rPr>
                <w:spacing w:val="1"/>
                <w:sz w:val="18"/>
                <w:szCs w:val="18"/>
              </w:rPr>
              <w:t>VARCHAR2 (2000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Descrizione del numero di campione penale</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ANNO_REGE_GIP</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Compone la chiave del numero di registro del fascicolo presso il GIP</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NUMERO_REGE_GIP</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(8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Compone la chiave del numero di registro del fascicolo presso il GIP</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ANNO_REGE_DIB</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544"/>
            </w:pPr>
            <w:r>
              <w:rPr>
                <w:spacing w:val="1"/>
                <w:sz w:val="18"/>
                <w:szCs w:val="18"/>
              </w:rPr>
              <w:t>Compone la chiave del numero di registro del fascicolo presso il Tribunale di 1° Grado</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NUMERO_REGE_DIB</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(8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32"/>
            </w:pPr>
            <w:r>
              <w:rPr>
                <w:spacing w:val="1"/>
                <w:sz w:val="18"/>
                <w:szCs w:val="18"/>
              </w:rPr>
              <w:t>Compone la chiave del numero di registro del fascicolo presso il Tribunale di 1° Grado</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ANNO_REGE_CAS</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8"/>
            </w:pPr>
            <w:r>
              <w:rPr>
                <w:spacing w:val="1"/>
                <w:sz w:val="18"/>
                <w:szCs w:val="18"/>
              </w:rPr>
              <w:t>Compone la chiave del numero di registro del fascicolo presso la Corte d'Assise</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NUMERO_REGE_CAS</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(8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90"/>
            </w:pPr>
            <w:r>
              <w:rPr>
                <w:spacing w:val="1"/>
                <w:sz w:val="18"/>
                <w:szCs w:val="18"/>
              </w:rPr>
              <w:t>Compone la chiave del numero di registro del fascicolo presso la Corte d'Assise</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ANNO_REGE_CAP</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8"/>
            </w:pPr>
            <w:r>
              <w:rPr>
                <w:spacing w:val="1"/>
                <w:sz w:val="18"/>
                <w:szCs w:val="18"/>
              </w:rPr>
              <w:t>Compone la chiave del numero di registro del fascicolo presso la Corte d'Appello</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NUMERO_REGE_CAP</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(8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90"/>
            </w:pPr>
            <w:r>
              <w:rPr>
                <w:spacing w:val="1"/>
                <w:sz w:val="18"/>
                <w:szCs w:val="18"/>
              </w:rPr>
              <w:t>Compone la chiave del numero di registro del fascicolo presso la Corte d'Appello</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ANNO_REGE_CASAP</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18"/>
            </w:pPr>
            <w:r>
              <w:rPr>
                <w:spacing w:val="1"/>
                <w:sz w:val="18"/>
                <w:szCs w:val="18"/>
              </w:rPr>
              <w:t>Compone la chiave del numero di registro del fascicolo presso la Corte di Assise d'Appello</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NUMERO_REGE_CASAP</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(8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90"/>
            </w:pPr>
            <w:r>
              <w:rPr>
                <w:spacing w:val="1"/>
                <w:sz w:val="18"/>
                <w:szCs w:val="18"/>
              </w:rPr>
              <w:t>Compone la chiave del numero di registro del fascicolo presso la Corte di Assise d'Appello</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Codice dell’operatore che ha inserito il record</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Data di inserimento del record</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Ufficio dell’operatore che ha inserito il record</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COD_OPERATORE_AGGIORNAMENTO</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Codice dell’operatore che ha aggiornato il record</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Data di aggiornamento del record</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Ufficio dell’operatore che ha aggiornato il record</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FLAG_GIUDIZIO_ABBREVIATO</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Flag indicante la presenza o meno di rito abbreviato</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62"/>
              <w:rPr>
                <w:spacing w:val="1"/>
                <w:sz w:val="18"/>
                <w:szCs w:val="18"/>
              </w:rPr>
            </w:pPr>
            <w:r>
              <w:rPr>
                <w:spacing w:val="1"/>
                <w:sz w:val="18"/>
                <w:szCs w:val="18"/>
              </w:rPr>
              <w:t>COD_BILANCIAMENTO_CIRCOSTANZE</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74"/>
              <w:rPr>
                <w:spacing w:val="1"/>
                <w:sz w:val="18"/>
                <w:szCs w:val="18"/>
              </w:rPr>
            </w:pPr>
            <w:r>
              <w:rPr>
                <w:spacing w:val="1"/>
                <w:sz w:val="18"/>
                <w:szCs w:val="18"/>
              </w:rPr>
              <w:t>Campo indicante la presenza e la tipologia di circostanze di più o meno pari peso penale. Deriva da dominio e può assumere i seguenti valori:</w:t>
            </w:r>
          </w:p>
          <w:p w:rsidR="00880ABD" w:rsidRDefault="00880ABD">
            <w:pPr>
              <w:pStyle w:val="TableParagraph"/>
              <w:kinsoku w:val="0"/>
              <w:overflowPunct w:val="0"/>
              <w:spacing w:before="3" w:line="206" w:lineRule="exact"/>
              <w:ind w:left="54" w:right="2893"/>
            </w:pPr>
            <w:r>
              <w:rPr>
                <w:spacing w:val="1"/>
                <w:sz w:val="18"/>
                <w:szCs w:val="18"/>
              </w:rPr>
              <w:t>EQUIVALENTI PREVALENTI MINUSVALENTI</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FLAG_MIGRATO</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18"/>
              <w:rPr>
                <w:spacing w:val="1"/>
                <w:sz w:val="18"/>
                <w:szCs w:val="18"/>
              </w:rPr>
            </w:pPr>
            <w:r>
              <w:rPr>
                <w:spacing w:val="1"/>
                <w:sz w:val="18"/>
                <w:szCs w:val="18"/>
              </w:rPr>
              <w:t>VARCHAR2 (1 CHAR) DEFAULT 'N'</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pPr>
            <w:r>
              <w:rPr>
                <w:spacing w:val="1"/>
                <w:sz w:val="18"/>
                <w:szCs w:val="18"/>
              </w:rPr>
              <w:t>Flag che indica l'eventuale provenienza da migrazione. Associato al dominio FLAG_SI_NO di CG_REF_CODES.</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COD_TIPO_RITO</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18"/>
              <w:rPr>
                <w:spacing w:val="1"/>
                <w:sz w:val="18"/>
                <w:szCs w:val="18"/>
              </w:rPr>
            </w:pPr>
            <w:r>
              <w:rPr>
                <w:spacing w:val="1"/>
                <w:sz w:val="18"/>
                <w:szCs w:val="18"/>
              </w:rPr>
              <w:t>CHAR(1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pPr>
            <w:r>
              <w:rPr>
                <w:spacing w:val="1"/>
                <w:sz w:val="18"/>
                <w:szCs w:val="18"/>
              </w:rPr>
              <w:t>Tipo del rito</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DATA_ISCRIZIONE</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iscrizione della sentenza</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rPr>
                <w:spacing w:val="1"/>
                <w:sz w:val="18"/>
                <w:szCs w:val="18"/>
              </w:rPr>
            </w:pPr>
            <w:r>
              <w:rPr>
                <w:spacing w:val="1"/>
                <w:sz w:val="18"/>
                <w:szCs w:val="18"/>
              </w:rPr>
              <w:t>COD_TIPO_PROVVEDIMENTO_RIF</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Tipo di provvedimento di riferimento</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13" w:line="240" w:lineRule="exact"/>
              <w:rPr>
                <w:spacing w:val="1"/>
                <w:sz w:val="18"/>
                <w:szCs w:val="18"/>
              </w:rPr>
            </w:pPr>
            <w:r>
              <w:rPr>
                <w:spacing w:val="1"/>
                <w:sz w:val="18"/>
                <w:szCs w:val="18"/>
              </w:rPr>
              <w:t>COD_TIPO_PROVVEDIMENTO_ALTRO</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Tipo di altro provvedimento</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COD_SEDE_NOTIZIA_REATO</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(11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Sede della notizia  di reato</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FLAG_VISIBILITA</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Indica i Titoli Esecutivi appartenenti ad un Fascicolo di Cumulo e non collegati a Procedimenti SIEP</w:t>
            </w:r>
            <w:r w:rsidR="00D50E4D">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NUMERO_PROVVEDIMENTO</w:t>
            </w:r>
          </w:p>
        </w:tc>
        <w:tc>
          <w:tcPr>
            <w:tcW w:w="14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(8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Indica il numero del provvedimento</w:t>
            </w:r>
            <w:r w:rsidR="00D50E4D">
              <w:rPr>
                <w:spacing w:val="1"/>
                <w:sz w:val="18"/>
                <w:szCs w:val="18"/>
              </w:rPr>
              <w:t>.</w:t>
            </w:r>
          </w:p>
        </w:tc>
      </w:tr>
      <w:tr w:rsidR="00B211A8"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B211A8" w:rsidRDefault="00B211A8" w:rsidP="00B211A8">
            <w:pPr>
              <w:pStyle w:val="TableParagraph"/>
              <w:kinsoku w:val="0"/>
              <w:overflowPunct w:val="0"/>
              <w:spacing w:before="47"/>
              <w:rPr>
                <w:spacing w:val="1"/>
                <w:sz w:val="18"/>
                <w:szCs w:val="18"/>
              </w:rPr>
            </w:pPr>
            <w:r>
              <w:rPr>
                <w:spacing w:val="1"/>
                <w:sz w:val="18"/>
                <w:szCs w:val="18"/>
              </w:rPr>
              <w:t>ANNO_PROVVEDIMENTO</w:t>
            </w:r>
          </w:p>
        </w:tc>
        <w:tc>
          <w:tcPr>
            <w:tcW w:w="1449" w:type="dxa"/>
            <w:tcBorders>
              <w:top w:val="double" w:sz="1" w:space="0" w:color="C0C0C0"/>
              <w:left w:val="double" w:sz="1" w:space="0" w:color="C0C0C0"/>
              <w:bottom w:val="double" w:sz="1" w:space="0" w:color="C0C0C0"/>
            </w:tcBorders>
            <w:shd w:val="clear" w:color="auto" w:fill="auto"/>
          </w:tcPr>
          <w:p w:rsidR="00B211A8" w:rsidRDefault="00B211A8" w:rsidP="00B211A8">
            <w:pPr>
              <w:pStyle w:val="TableParagraph"/>
              <w:kinsoku w:val="0"/>
              <w:overflowPunct w:val="0"/>
              <w:spacing w:before="50" w:line="206" w:lineRule="exact"/>
              <w:ind w:left="54" w:right="169"/>
              <w:rPr>
                <w:spacing w:val="1"/>
                <w:sz w:val="18"/>
                <w:szCs w:val="18"/>
              </w:rPr>
            </w:pPr>
            <w:r>
              <w:rPr>
                <w:spacing w:val="1"/>
                <w:sz w:val="18"/>
                <w:szCs w:val="18"/>
              </w:rPr>
              <w:t>NUMBER(4)</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B211A8" w:rsidRDefault="00B211A8" w:rsidP="00B211A8">
            <w:r>
              <w:rPr>
                <w:spacing w:val="1"/>
                <w:sz w:val="18"/>
                <w:szCs w:val="18"/>
              </w:rPr>
              <w:t>Indica l’anno del provvedimento</w:t>
            </w:r>
            <w:r w:rsidR="00D50E4D">
              <w:rPr>
                <w:spacing w:val="1"/>
                <w:sz w:val="18"/>
                <w:szCs w:val="18"/>
              </w:rPr>
              <w:t>.</w:t>
            </w:r>
          </w:p>
        </w:tc>
      </w:tr>
      <w:tr w:rsidR="00B211A8"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B211A8" w:rsidRPr="00D50E4D" w:rsidRDefault="00D50E4D">
            <w:pPr>
              <w:pStyle w:val="TableParagraph"/>
              <w:kinsoku w:val="0"/>
              <w:overflowPunct w:val="0"/>
              <w:spacing w:before="47"/>
              <w:rPr>
                <w:spacing w:val="1"/>
                <w:sz w:val="18"/>
                <w:szCs w:val="18"/>
              </w:rPr>
            </w:pPr>
            <w:r w:rsidRPr="00D50E4D">
              <w:rPr>
                <w:spacing w:val="1"/>
                <w:sz w:val="18"/>
                <w:szCs w:val="18"/>
              </w:rPr>
              <w:t>ANNO_REGE_GUP</w:t>
            </w:r>
          </w:p>
        </w:tc>
        <w:tc>
          <w:tcPr>
            <w:tcW w:w="1449" w:type="dxa"/>
            <w:tcBorders>
              <w:top w:val="double" w:sz="1" w:space="0" w:color="C0C0C0"/>
              <w:left w:val="double" w:sz="1" w:space="0" w:color="C0C0C0"/>
              <w:bottom w:val="double" w:sz="1" w:space="0" w:color="C0C0C0"/>
            </w:tcBorders>
            <w:shd w:val="clear" w:color="auto" w:fill="auto"/>
          </w:tcPr>
          <w:p w:rsidR="00B211A8" w:rsidRDefault="00D50E4D">
            <w:pPr>
              <w:pStyle w:val="TableParagraph"/>
              <w:kinsoku w:val="0"/>
              <w:overflowPunct w:val="0"/>
              <w:spacing w:before="50" w:line="206" w:lineRule="exact"/>
              <w:ind w:left="54" w:right="169"/>
              <w:rPr>
                <w:spacing w:val="1"/>
                <w:sz w:val="18"/>
                <w:szCs w:val="18"/>
              </w:rPr>
            </w:pPr>
            <w:r>
              <w:rPr>
                <w:spacing w:val="1"/>
                <w:sz w:val="18"/>
                <w:szCs w:val="18"/>
              </w:rPr>
              <w:t>NUMBER(4)</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B211A8" w:rsidRPr="00D50E4D" w:rsidRDefault="00D50E4D">
            <w:pPr>
              <w:rPr>
                <w:spacing w:val="1"/>
                <w:sz w:val="18"/>
                <w:szCs w:val="18"/>
              </w:rPr>
            </w:pPr>
            <w:r w:rsidRPr="00D50E4D">
              <w:rPr>
                <w:spacing w:val="1"/>
                <w:sz w:val="18"/>
                <w:szCs w:val="18"/>
              </w:rPr>
              <w:t>Indica anno rege GUP</w:t>
            </w:r>
            <w:r>
              <w:rPr>
                <w:spacing w:val="1"/>
                <w:sz w:val="18"/>
                <w:szCs w:val="18"/>
              </w:rPr>
              <w:t>.</w:t>
            </w:r>
          </w:p>
        </w:tc>
      </w:tr>
      <w:tr w:rsidR="00880ABD" w:rsidTr="00B211A8">
        <w:trPr>
          <w:jc w:val="center"/>
        </w:trPr>
        <w:tc>
          <w:tcPr>
            <w:tcW w:w="3536" w:type="dxa"/>
            <w:tcBorders>
              <w:top w:val="double" w:sz="1" w:space="0" w:color="C0C0C0"/>
              <w:left w:val="double" w:sz="40" w:space="0" w:color="C0C0C0"/>
              <w:bottom w:val="double" w:sz="1" w:space="0" w:color="C0C0C0"/>
            </w:tcBorders>
            <w:shd w:val="clear" w:color="auto" w:fill="auto"/>
          </w:tcPr>
          <w:p w:rsidR="00880ABD" w:rsidRPr="00D50E4D" w:rsidRDefault="00D50E4D">
            <w:pPr>
              <w:pStyle w:val="TableParagraph"/>
              <w:kinsoku w:val="0"/>
              <w:overflowPunct w:val="0"/>
              <w:spacing w:before="47"/>
              <w:rPr>
                <w:spacing w:val="1"/>
                <w:sz w:val="18"/>
                <w:szCs w:val="18"/>
              </w:rPr>
            </w:pPr>
            <w:r w:rsidRPr="00D50E4D">
              <w:rPr>
                <w:spacing w:val="1"/>
                <w:sz w:val="18"/>
                <w:szCs w:val="18"/>
              </w:rPr>
              <w:t>NUMERO_REGE_GUP</w:t>
            </w:r>
          </w:p>
        </w:tc>
        <w:tc>
          <w:tcPr>
            <w:tcW w:w="1449" w:type="dxa"/>
            <w:tcBorders>
              <w:top w:val="double" w:sz="1" w:space="0" w:color="C0C0C0"/>
              <w:left w:val="double" w:sz="1" w:space="0" w:color="C0C0C0"/>
              <w:bottom w:val="double" w:sz="1" w:space="0" w:color="C0C0C0"/>
            </w:tcBorders>
            <w:shd w:val="clear" w:color="auto" w:fill="auto"/>
          </w:tcPr>
          <w:p w:rsidR="00880ABD" w:rsidRDefault="00D50E4D">
            <w:pPr>
              <w:pStyle w:val="TableParagraph"/>
              <w:kinsoku w:val="0"/>
              <w:overflowPunct w:val="0"/>
              <w:spacing w:before="50" w:line="206" w:lineRule="exact"/>
              <w:ind w:left="54" w:right="169"/>
              <w:rPr>
                <w:spacing w:val="1"/>
                <w:sz w:val="18"/>
                <w:szCs w:val="18"/>
              </w:rPr>
            </w:pPr>
            <w:r>
              <w:rPr>
                <w:spacing w:val="1"/>
                <w:sz w:val="18"/>
                <w:szCs w:val="18"/>
              </w:rPr>
              <w:t>VARCHAR2 (8 CHAR)</w:t>
            </w:r>
          </w:p>
        </w:tc>
        <w:tc>
          <w:tcPr>
            <w:tcW w:w="4654" w:type="dxa"/>
            <w:tcBorders>
              <w:top w:val="double" w:sz="1" w:space="0" w:color="C0C0C0"/>
              <w:left w:val="double" w:sz="1" w:space="0" w:color="C0C0C0"/>
              <w:bottom w:val="double" w:sz="1" w:space="0" w:color="C0C0C0"/>
              <w:right w:val="double" w:sz="1" w:space="0" w:color="C0C0C0"/>
            </w:tcBorders>
            <w:shd w:val="clear" w:color="auto" w:fill="auto"/>
          </w:tcPr>
          <w:p w:rsidR="00880ABD" w:rsidRPr="00D50E4D" w:rsidRDefault="00D50E4D">
            <w:pPr>
              <w:rPr>
                <w:sz w:val="18"/>
                <w:szCs w:val="18"/>
              </w:rPr>
            </w:pPr>
            <w:r w:rsidRPr="00D50E4D">
              <w:rPr>
                <w:sz w:val="18"/>
                <w:szCs w:val="18"/>
              </w:rPr>
              <w:t>Indica il numero rege GUP</w:t>
            </w:r>
            <w:r>
              <w:rPr>
                <w:sz w:val="18"/>
                <w:szCs w:val="18"/>
              </w:rPr>
              <w:t>.</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ALTRI_GRADI_GIUDIZIO</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AGDG_SEN_FK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SEN_ID_SENTENZA</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FASCICOLO_SIEP</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FAS_SIE_SEN_FK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SEN_ID_SENTENZA</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FAS_SIGE_SENTENZA</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FAS_SIGE_SEN_FK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SEN_ID_SENTENZA</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TENORE_SENTENZA_REATO</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SENTENZA_FK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SEN_ID_SENTENZA</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SENTENZA_RIUNITA</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SEN_RIU_SEN_FK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SEN_ID_SENTENZA</w:t>
            </w:r>
          </w:p>
        </w:tc>
      </w:tr>
    </w:tbl>
    <w:p w:rsidR="00880ABD" w:rsidRDefault="00880ABD"/>
    <w:p w:rsidR="00880ABD" w:rsidRDefault="00880ABD"/>
    <w:p w:rsidR="00880ABD" w:rsidRDefault="00880ABD">
      <w:pPr>
        <w:pStyle w:val="Paragrafoelenco"/>
        <w:pageBreakBefore/>
      </w:pPr>
      <w:bookmarkStart w:id="209" w:name="_Toc78536769"/>
      <w:r>
        <w:rPr>
          <w:spacing w:val="1"/>
        </w:rPr>
        <w:t>S</w:t>
      </w:r>
      <w:r>
        <w:t>EN</w:t>
      </w:r>
      <w:r>
        <w:rPr>
          <w:spacing w:val="3"/>
        </w:rPr>
        <w:t>T</w:t>
      </w:r>
      <w:r>
        <w:t>EN</w:t>
      </w:r>
      <w:r>
        <w:rPr>
          <w:spacing w:val="5"/>
        </w:rPr>
        <w:t>Z</w:t>
      </w:r>
      <w:r>
        <w:rPr>
          <w:spacing w:val="-3"/>
        </w:rPr>
        <w:t>A</w:t>
      </w:r>
      <w:r>
        <w:t>RIUNI</w:t>
      </w:r>
      <w:r>
        <w:rPr>
          <w:spacing w:val="5"/>
        </w:rPr>
        <w:t>T</w:t>
      </w:r>
      <w:r>
        <w:t>A_</w:t>
      </w:r>
      <w:r>
        <w:rPr>
          <w:spacing w:val="5"/>
        </w:rPr>
        <w:t>F</w:t>
      </w:r>
      <w:r>
        <w:t>A</w:t>
      </w:r>
      <w:r>
        <w:rPr>
          <w:spacing w:val="1"/>
        </w:rPr>
        <w:t>S</w:t>
      </w:r>
      <w:r>
        <w:rPr>
          <w:spacing w:val="2"/>
        </w:rPr>
        <w:t>C</w:t>
      </w:r>
      <w:r>
        <w:t>_S</w:t>
      </w:r>
      <w:r>
        <w:rPr>
          <w:spacing w:val="2"/>
        </w:rPr>
        <w:t>I</w:t>
      </w:r>
      <w:r>
        <w:t>EP</w:t>
      </w:r>
      <w:bookmarkEnd w:id="209"/>
    </w:p>
    <w:p w:rsidR="00880ABD" w:rsidRDefault="00880ABD">
      <w:pPr>
        <w:pStyle w:val="Paragrafoelenco"/>
        <w:numPr>
          <w:ilvl w:val="0"/>
          <w:numId w:val="0"/>
        </w:numPr>
      </w:pPr>
    </w:p>
    <w:p w:rsidR="00880ABD" w:rsidRDefault="00880ABD">
      <w:pPr>
        <w:pStyle w:val="normal"/>
      </w:pPr>
      <w:r>
        <w:rPr>
          <w:rFonts w:ascii="Calibri" w:hAnsi="Calibri" w:cs="Calibri"/>
          <w:smallCaps/>
        </w:rPr>
        <w:t>tabella associativa relativa alla tabella sentenza_riunita e fascicolo_siep.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553"/>
        <w:gridCol w:w="2609"/>
        <w:gridCol w:w="4268"/>
      </w:tblGrid>
      <w:tr w:rsidR="00880ABD">
        <w:trPr>
          <w:tblHeader/>
        </w:trPr>
        <w:tc>
          <w:tcPr>
            <w:tcW w:w="3553"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0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6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I</w:t>
            </w:r>
            <w:r>
              <w:rPr>
                <w:spacing w:val="-1"/>
                <w:sz w:val="18"/>
                <w:szCs w:val="18"/>
              </w:rPr>
              <w:t>D</w:t>
            </w:r>
            <w:r>
              <w:rPr>
                <w:spacing w:val="1"/>
                <w:sz w:val="18"/>
                <w:szCs w:val="18"/>
              </w:rPr>
              <w:t>_</w:t>
            </w:r>
            <w:r>
              <w:rPr>
                <w:sz w:val="18"/>
                <w:szCs w:val="18"/>
              </w:rPr>
              <w:t>SE</w:t>
            </w:r>
            <w:r>
              <w:rPr>
                <w:spacing w:val="-1"/>
                <w:sz w:val="18"/>
                <w:szCs w:val="18"/>
              </w:rPr>
              <w:t>N</w:t>
            </w:r>
            <w:r>
              <w:rPr>
                <w:spacing w:val="-2"/>
                <w:sz w:val="18"/>
                <w:szCs w:val="18"/>
              </w:rPr>
              <w:t>T</w:t>
            </w:r>
            <w:r>
              <w:rPr>
                <w:sz w:val="18"/>
                <w:szCs w:val="18"/>
              </w:rPr>
              <w:t>E</w:t>
            </w:r>
            <w:r>
              <w:rPr>
                <w:spacing w:val="-1"/>
                <w:sz w:val="18"/>
                <w:szCs w:val="18"/>
              </w:rPr>
              <w:t>N</w:t>
            </w:r>
            <w:r>
              <w:rPr>
                <w:sz w:val="18"/>
                <w:szCs w:val="18"/>
              </w:rPr>
              <w:t>Z</w:t>
            </w:r>
            <w:r>
              <w:rPr>
                <w:spacing w:val="-3"/>
                <w:sz w:val="18"/>
                <w:szCs w:val="18"/>
              </w:rPr>
              <w:t>A</w:t>
            </w:r>
            <w:r>
              <w:rPr>
                <w:sz w:val="18"/>
                <w:szCs w:val="18"/>
              </w:rPr>
              <w:t>RI</w:t>
            </w:r>
            <w:r>
              <w:rPr>
                <w:spacing w:val="-1"/>
                <w:sz w:val="18"/>
                <w:szCs w:val="18"/>
              </w:rPr>
              <w:t>UN</w:t>
            </w:r>
            <w:r>
              <w:rPr>
                <w:spacing w:val="2"/>
                <w:sz w:val="18"/>
                <w:szCs w:val="18"/>
              </w:rPr>
              <w:t>I</w:t>
            </w:r>
            <w:r>
              <w:rPr>
                <w:sz w:val="18"/>
                <w:szCs w:val="18"/>
              </w:rPr>
              <w:t>T</w:t>
            </w:r>
            <w:r>
              <w:rPr>
                <w:spacing w:val="-3"/>
                <w:sz w:val="18"/>
                <w:szCs w:val="18"/>
              </w:rPr>
              <w:t>A</w:t>
            </w:r>
            <w:r>
              <w:rPr>
                <w:spacing w:val="1"/>
                <w:sz w:val="18"/>
                <w:szCs w:val="18"/>
              </w:rPr>
              <w:t>_</w:t>
            </w:r>
            <w:r>
              <w:rPr>
                <w:spacing w:val="3"/>
                <w:sz w:val="18"/>
                <w:szCs w:val="18"/>
              </w:rPr>
              <w:t>F</w:t>
            </w:r>
            <w:r>
              <w:rPr>
                <w:spacing w:val="-3"/>
                <w:sz w:val="18"/>
                <w:szCs w:val="18"/>
              </w:rPr>
              <w:t>A</w:t>
            </w:r>
            <w:r>
              <w:rPr>
                <w:spacing w:val="3"/>
                <w:sz w:val="18"/>
                <w:szCs w:val="18"/>
              </w:rPr>
              <w:t>S</w:t>
            </w:r>
            <w:r>
              <w:rPr>
                <w:sz w:val="18"/>
                <w:szCs w:val="18"/>
              </w:rPr>
              <w:t>C</w:t>
            </w:r>
            <w:r>
              <w:rPr>
                <w:spacing w:val="1"/>
                <w:sz w:val="18"/>
                <w:szCs w:val="18"/>
              </w:rPr>
              <w:t>_</w:t>
            </w:r>
            <w:r>
              <w:rPr>
                <w:sz w:val="18"/>
                <w:szCs w:val="18"/>
              </w:rPr>
              <w:t>SI</w:t>
            </w:r>
            <w:r>
              <w:rPr>
                <w:spacing w:val="-2"/>
                <w:sz w:val="18"/>
                <w:szCs w:val="18"/>
              </w:rPr>
              <w:t>E</w:t>
            </w:r>
            <w:r>
              <w:rPr>
                <w:sz w:val="18"/>
                <w:szCs w:val="18"/>
              </w:rPr>
              <w:t>P</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napToGrid w:val="0"/>
              <w:spacing w:before="47"/>
              <w:ind w:left="54" w:right="81"/>
            </w:pP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SE</w:t>
            </w:r>
            <w:r>
              <w:rPr>
                <w:spacing w:val="-1"/>
                <w:sz w:val="18"/>
                <w:szCs w:val="18"/>
              </w:rPr>
              <w:t>N</w:t>
            </w:r>
            <w:r>
              <w:rPr>
                <w:spacing w:val="1"/>
                <w:sz w:val="18"/>
                <w:szCs w:val="18"/>
              </w:rPr>
              <w:t>_</w:t>
            </w:r>
            <w:r>
              <w:rPr>
                <w:sz w:val="18"/>
                <w:szCs w:val="18"/>
              </w:rPr>
              <w:t>RI</w:t>
            </w:r>
            <w:r>
              <w:rPr>
                <w:spacing w:val="-1"/>
                <w:sz w:val="18"/>
                <w:szCs w:val="18"/>
              </w:rPr>
              <w:t>U</w:t>
            </w:r>
            <w:r>
              <w:rPr>
                <w:spacing w:val="1"/>
                <w:sz w:val="18"/>
                <w:szCs w:val="18"/>
              </w:rPr>
              <w:t>_</w:t>
            </w:r>
            <w:r>
              <w:rPr>
                <w:sz w:val="18"/>
                <w:szCs w:val="18"/>
              </w:rPr>
              <w:t>I</w:t>
            </w:r>
            <w:r>
              <w:rPr>
                <w:spacing w:val="-1"/>
                <w:sz w:val="18"/>
                <w:szCs w:val="18"/>
              </w:rPr>
              <w:t>D</w:t>
            </w:r>
            <w:r>
              <w:rPr>
                <w:spacing w:val="-2"/>
                <w:sz w:val="18"/>
                <w:szCs w:val="18"/>
              </w:rPr>
              <w:t>_</w:t>
            </w:r>
            <w:r>
              <w:rPr>
                <w:sz w:val="18"/>
                <w:szCs w:val="18"/>
              </w:rPr>
              <w:t>SE</w:t>
            </w:r>
            <w:r>
              <w:rPr>
                <w:spacing w:val="-1"/>
                <w:sz w:val="18"/>
                <w:szCs w:val="18"/>
              </w:rPr>
              <w:t>N</w:t>
            </w:r>
            <w:r>
              <w:rPr>
                <w:spacing w:val="-2"/>
                <w:sz w:val="18"/>
                <w:szCs w:val="18"/>
              </w:rPr>
              <w:t>T</w:t>
            </w:r>
            <w:r>
              <w:rPr>
                <w:sz w:val="18"/>
                <w:szCs w:val="18"/>
              </w:rPr>
              <w:t>E</w:t>
            </w:r>
            <w:r>
              <w:rPr>
                <w:spacing w:val="-1"/>
                <w:sz w:val="18"/>
                <w:szCs w:val="18"/>
              </w:rPr>
              <w:t>N</w:t>
            </w:r>
            <w:r>
              <w:rPr>
                <w:sz w:val="18"/>
                <w:szCs w:val="18"/>
              </w:rPr>
              <w:t>Z</w:t>
            </w:r>
            <w:r>
              <w:rPr>
                <w:spacing w:val="-3"/>
                <w:sz w:val="18"/>
                <w:szCs w:val="18"/>
              </w:rPr>
              <w:t>A</w:t>
            </w:r>
            <w:r>
              <w:rPr>
                <w:spacing w:val="1"/>
                <w:sz w:val="18"/>
                <w:szCs w:val="18"/>
              </w:rPr>
              <w:t>_</w:t>
            </w:r>
            <w:r>
              <w:rPr>
                <w:sz w:val="18"/>
                <w:szCs w:val="18"/>
              </w:rPr>
              <w:t>RI</w:t>
            </w:r>
            <w:r>
              <w:rPr>
                <w:spacing w:val="2"/>
                <w:sz w:val="18"/>
                <w:szCs w:val="18"/>
              </w:rPr>
              <w:t>U</w:t>
            </w:r>
            <w:r>
              <w:rPr>
                <w:spacing w:val="-1"/>
                <w:sz w:val="18"/>
                <w:szCs w:val="18"/>
              </w:rPr>
              <w:t>N</w:t>
            </w:r>
            <w:r>
              <w:rPr>
                <w:sz w:val="18"/>
                <w:szCs w:val="18"/>
              </w:rPr>
              <w:t>ITA</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LL</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napToGrid w:val="0"/>
              <w:spacing w:before="47"/>
              <w:ind w:left="54" w:right="81"/>
              <w:rPr>
                <w:sz w:val="18"/>
                <w:szCs w:val="18"/>
              </w:rPr>
            </w:pP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z w:val="18"/>
                <w:szCs w:val="18"/>
              </w:rPr>
              <w:t>F</w:t>
            </w:r>
            <w:r>
              <w:rPr>
                <w:spacing w:val="-3"/>
                <w:sz w:val="18"/>
                <w:szCs w:val="18"/>
              </w:rPr>
              <w:t>A</w:t>
            </w:r>
            <w:r>
              <w:rPr>
                <w:sz w:val="18"/>
                <w:szCs w:val="18"/>
              </w:rPr>
              <w:t>S</w:t>
            </w:r>
            <w:r>
              <w:rPr>
                <w:spacing w:val="1"/>
                <w:sz w:val="18"/>
                <w:szCs w:val="18"/>
              </w:rPr>
              <w:t>_</w:t>
            </w:r>
            <w:r>
              <w:rPr>
                <w:sz w:val="18"/>
                <w:szCs w:val="18"/>
              </w:rPr>
              <w:t>SIE</w:t>
            </w:r>
            <w:r>
              <w:rPr>
                <w:spacing w:val="1"/>
                <w:sz w:val="18"/>
                <w:szCs w:val="18"/>
              </w:rPr>
              <w:t>_</w:t>
            </w:r>
            <w:r>
              <w:rPr>
                <w:sz w:val="18"/>
                <w:szCs w:val="18"/>
              </w:rPr>
              <w:t>I</w:t>
            </w:r>
            <w:r>
              <w:rPr>
                <w:spacing w:val="-1"/>
                <w:sz w:val="18"/>
                <w:szCs w:val="18"/>
              </w:rPr>
              <w:t>D</w:t>
            </w:r>
            <w:r>
              <w:rPr>
                <w:spacing w:val="-2"/>
                <w:sz w:val="18"/>
                <w:szCs w:val="18"/>
              </w:rPr>
              <w:t>_</w:t>
            </w:r>
            <w:r>
              <w:rPr>
                <w:sz w:val="18"/>
                <w:szCs w:val="18"/>
              </w:rPr>
              <w:t>F</w:t>
            </w:r>
            <w:r>
              <w:rPr>
                <w:spacing w:val="-3"/>
                <w:sz w:val="18"/>
                <w:szCs w:val="18"/>
              </w:rPr>
              <w:t>A</w:t>
            </w:r>
            <w:r>
              <w:rPr>
                <w:sz w:val="18"/>
                <w:szCs w:val="18"/>
              </w:rPr>
              <w:t>SCIC</w:t>
            </w:r>
            <w:r>
              <w:rPr>
                <w:spacing w:val="-1"/>
                <w:sz w:val="18"/>
                <w:szCs w:val="18"/>
              </w:rPr>
              <w:t>O</w:t>
            </w:r>
            <w:r>
              <w:rPr>
                <w:sz w:val="18"/>
                <w:szCs w:val="18"/>
              </w:rPr>
              <w:t>L</w:t>
            </w:r>
            <w:r>
              <w:rPr>
                <w:spacing w:val="-1"/>
                <w:sz w:val="18"/>
                <w:szCs w:val="18"/>
              </w:rPr>
              <w:t>O</w:t>
            </w:r>
            <w:r>
              <w:rPr>
                <w:spacing w:val="1"/>
                <w:sz w:val="18"/>
                <w:szCs w:val="18"/>
              </w:rPr>
              <w:t>_</w:t>
            </w:r>
            <w:r>
              <w:rPr>
                <w:sz w:val="18"/>
                <w:szCs w:val="18"/>
              </w:rPr>
              <w:t>SIEP</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0"/>
              <w:rPr>
                <w:sz w:val="18"/>
                <w:szCs w:val="18"/>
              </w:rPr>
            </w:pPr>
            <w:r>
              <w:rPr>
                <w:spacing w:val="-1"/>
                <w:sz w:val="18"/>
                <w:szCs w:val="18"/>
              </w:rPr>
              <w:t>NU</w:t>
            </w:r>
            <w:r>
              <w:rPr>
                <w:sz w:val="18"/>
                <w:szCs w:val="18"/>
              </w:rPr>
              <w:t>MBER</w:t>
            </w:r>
            <w:r>
              <w:rPr>
                <w:w w:val="99"/>
                <w:sz w:val="18"/>
                <w:szCs w:val="18"/>
              </w:rPr>
              <w:t xml:space="preserve"> </w:t>
            </w:r>
            <w:r>
              <w:rPr>
                <w:spacing w:val="-1"/>
                <w:sz w:val="18"/>
                <w:szCs w:val="18"/>
              </w:rPr>
              <w:t>NO</w:t>
            </w:r>
            <w:r>
              <w:rPr>
                <w:sz w:val="18"/>
                <w:szCs w:val="18"/>
              </w:rPr>
              <w:t>T</w:t>
            </w:r>
            <w:r>
              <w:rPr>
                <w:spacing w:val="-11"/>
                <w:sz w:val="18"/>
                <w:szCs w:val="18"/>
              </w:rPr>
              <w:t xml:space="preserve"> </w:t>
            </w:r>
            <w:r>
              <w:rPr>
                <w:spacing w:val="-1"/>
                <w:sz w:val="18"/>
                <w:szCs w:val="18"/>
              </w:rPr>
              <w:t>N</w:t>
            </w:r>
            <w:r>
              <w:rPr>
                <w:spacing w:val="2"/>
                <w:sz w:val="18"/>
                <w:szCs w:val="18"/>
              </w:rPr>
              <w:t>U</w:t>
            </w:r>
            <w:r>
              <w:rPr>
                <w:sz w:val="18"/>
                <w:szCs w:val="18"/>
              </w:rPr>
              <w:t>L</w:t>
            </w:r>
            <w:r>
              <w:rPr>
                <w:spacing w:val="-2"/>
                <w:sz w:val="18"/>
                <w:szCs w:val="18"/>
              </w:rPr>
              <w:t>L</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napToGrid w:val="0"/>
              <w:spacing w:before="47"/>
              <w:ind w:left="54" w:right="81"/>
              <w:rPr>
                <w:sz w:val="18"/>
                <w:szCs w:val="18"/>
              </w:rPr>
            </w:pPr>
          </w:p>
        </w:tc>
      </w:tr>
    </w:tbl>
    <w:p w:rsidR="00880ABD" w:rsidRDefault="00880ABD"/>
    <w:p w:rsidR="00880ABD" w:rsidRDefault="00880ABD">
      <w:pPr>
        <w:ind w:firstLine="708"/>
      </w:pPr>
    </w:p>
    <w:p w:rsidR="00880ABD" w:rsidRDefault="00880ABD">
      <w:pPr>
        <w:pStyle w:val="Paragrafoelenco"/>
        <w:pageBreakBefore/>
      </w:pPr>
      <w:bookmarkStart w:id="210" w:name="_Toc78536770"/>
      <w:r>
        <w:rPr>
          <w:spacing w:val="1"/>
        </w:rPr>
        <w:t>S</w:t>
      </w:r>
      <w:r>
        <w:t>EN</w:t>
      </w:r>
      <w:r>
        <w:rPr>
          <w:spacing w:val="3"/>
        </w:rPr>
        <w:t>T</w:t>
      </w:r>
      <w:r>
        <w:t>EN</w:t>
      </w:r>
      <w:r>
        <w:rPr>
          <w:spacing w:val="5"/>
        </w:rPr>
        <w:t>Z</w:t>
      </w:r>
      <w:r>
        <w:rPr>
          <w:spacing w:val="-3"/>
        </w:rPr>
        <w:t>A_</w:t>
      </w:r>
      <w:r>
        <w:t>RIUNI</w:t>
      </w:r>
      <w:r>
        <w:rPr>
          <w:spacing w:val="5"/>
        </w:rPr>
        <w:t>T</w:t>
      </w:r>
      <w:r>
        <w:t>A</w:t>
      </w:r>
      <w:bookmarkEnd w:id="210"/>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sentenza riunita.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675"/>
        <w:gridCol w:w="1920"/>
        <w:gridCol w:w="4835"/>
      </w:tblGrid>
      <w:tr w:rsidR="00880ABD">
        <w:trPr>
          <w:tblHeader/>
        </w:trPr>
        <w:tc>
          <w:tcPr>
            <w:tcW w:w="367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920"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3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ID_SENTENZA_RIUNITA</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2"/>
                <w:sz w:val="18"/>
                <w:szCs w:val="18"/>
              </w:rPr>
            </w:pPr>
            <w:r>
              <w:rPr>
                <w:spacing w:val="-2"/>
                <w:sz w:val="18"/>
                <w:szCs w:val="18"/>
              </w:rPr>
              <w:t>NUMBER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Chiave numerica gestita da Sequence: SEN_RIU_SEQ</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DATA_SENTENZA</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2"/>
                <w:sz w:val="18"/>
                <w:szCs w:val="18"/>
              </w:rPr>
              <w:t>Data sentenza di primo grado</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ANNO_SENTENZA</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2"/>
                <w:sz w:val="18"/>
                <w:szCs w:val="18"/>
              </w:rPr>
              <w:t>anno della sentenza di primo grado</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NUMERO_SENTENZA</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(6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numero sentenza di primo grado</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COD_TIPO_AUTORITA_EMITTENTE</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(6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2"/>
                <w:sz w:val="18"/>
                <w:szCs w:val="18"/>
              </w:rPr>
              <w:t>Tipo autorità che ha emesso la sentenza di primo grado</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COD_AUTORITA_EMITTENTE</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(11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Autorità che ha emesso la sentenza di primo grado</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COD_LUOGO_EMITTENTE</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(6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Codice comune del luogo autorità emittente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SEZIONE_AUTORITA_EMITTENTE</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(100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Sezione autorità emittente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ANNO_REGE_PM</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Anno registro PM</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NUMERO_REGE_PM</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(6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Numero registro PM</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ANNO_REGE_GIP</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Anno registro GIP</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NUMERO_REGE_GIP</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(6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Numero registro GIP</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ANNO_REGE_DIB</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Anno registro dibattimento</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NUMERO_REGE_DIB</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2"/>
                <w:sz w:val="18"/>
                <w:szCs w:val="18"/>
              </w:rPr>
            </w:pPr>
            <w:r>
              <w:rPr>
                <w:spacing w:val="-2"/>
                <w:sz w:val="18"/>
                <w:szCs w:val="18"/>
              </w:rPr>
              <w:t>VARCHAR2 (6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Numero registro dibattimento</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2"/>
                <w:sz w:val="18"/>
                <w:szCs w:val="18"/>
              </w:rPr>
            </w:pPr>
            <w:r>
              <w:rPr>
                <w:spacing w:val="-2"/>
                <w:sz w:val="18"/>
                <w:szCs w:val="18"/>
              </w:rPr>
              <w:t>ANNO_REGE_CAS</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1"/>
              <w:ind w:left="54"/>
              <w:rPr>
                <w:spacing w:val="-2"/>
                <w:sz w:val="18"/>
                <w:szCs w:val="18"/>
              </w:rPr>
            </w:pPr>
            <w:r>
              <w:rPr>
                <w:spacing w:val="-2"/>
                <w:sz w:val="18"/>
                <w:szCs w:val="18"/>
              </w:rPr>
              <w:t>NUMBER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1"/>
              <w:ind w:left="54" w:right="81"/>
            </w:pPr>
            <w:r>
              <w:rPr>
                <w:spacing w:val="-2"/>
                <w:sz w:val="18"/>
                <w:szCs w:val="18"/>
              </w:rPr>
              <w:t>Anno registro Corte Assise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NUMERO_REGE_CAS</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(6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Numero registro Corte Assise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COD_OPERATORE_INSERIMENTO</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(100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inserito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DATA_INSERIMENTO</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inserimento del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COD_UFFICIO_INSERIMENTO</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2"/>
                <w:sz w:val="18"/>
                <w:szCs w:val="18"/>
              </w:rPr>
            </w:pPr>
            <w:r>
              <w:rPr>
                <w:spacing w:val="-2"/>
                <w:sz w:val="18"/>
                <w:szCs w:val="18"/>
              </w:rPr>
              <w:t>VARCHAR2 (11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inserito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2"/>
                <w:sz w:val="18"/>
                <w:szCs w:val="18"/>
              </w:rPr>
            </w:pPr>
            <w:r>
              <w:rPr>
                <w:spacing w:val="-2"/>
                <w:sz w:val="18"/>
                <w:szCs w:val="18"/>
              </w:rPr>
              <w:t>COD_OPERATORE_AGGIORNAMENTO</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(100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aggiornato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DATA_AGGIORNAMENTO</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aggiornamento del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COD_UFFICIO_AGGIORNAMENTO</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(11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aggiornato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SEN_ID_SENTENZA</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2"/>
                <w:sz w:val="18"/>
                <w:szCs w:val="18"/>
              </w:rPr>
            </w:pPr>
            <w:r>
              <w:rPr>
                <w:spacing w:val="-2"/>
                <w:sz w:val="18"/>
                <w:szCs w:val="18"/>
              </w:rPr>
              <w:t>NUMBER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della sentenza</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COD_SEDE_NOTIZIA_REATO</w:t>
            </w:r>
          </w:p>
        </w:tc>
        <w:tc>
          <w:tcPr>
            <w:tcW w:w="19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(11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Sede della notizia di reato</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SEN_RIU_SEN_FK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SEN_ID_SENTENZA</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(SENTENZA.ID_SENTENZA)</w:t>
            </w:r>
          </w:p>
        </w:tc>
      </w:tr>
    </w:tbl>
    <w:p w:rsidR="00880ABD" w:rsidRDefault="00880ABD">
      <w:pPr>
        <w:pStyle w:val="normal"/>
        <w:rPr>
          <w:rFonts w:ascii="Calibri" w:hAnsi="Calibri" w:cs="Calibri"/>
          <w:smallCaps/>
        </w:rPr>
      </w:pPr>
    </w:p>
    <w:p w:rsidR="00880ABD" w:rsidRDefault="00880ABD">
      <w:pPr>
        <w:ind w:firstLine="708"/>
      </w:pPr>
    </w:p>
    <w:p w:rsidR="00880ABD" w:rsidRDefault="00880ABD">
      <w:pPr>
        <w:pStyle w:val="Paragrafoelenco"/>
        <w:pageBreakBefore/>
      </w:pPr>
      <w:bookmarkStart w:id="211" w:name="_Toc78536771"/>
      <w:r>
        <w:t>SEZIONE</w:t>
      </w:r>
      <w:bookmarkEnd w:id="211"/>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sezione. utilizzata dal sottositema sige.</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02"/>
        <w:gridCol w:w="2176"/>
        <w:gridCol w:w="4552"/>
      </w:tblGrid>
      <w:tr w:rsidR="00880ABD">
        <w:trPr>
          <w:tblHeader/>
        </w:trPr>
        <w:tc>
          <w:tcPr>
            <w:tcW w:w="370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17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55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ID_SEZIONE</w:t>
            </w:r>
          </w:p>
        </w:tc>
        <w:tc>
          <w:tcPr>
            <w:tcW w:w="21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 sezione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CODICE</w:t>
            </w:r>
          </w:p>
        </w:tc>
        <w:tc>
          <w:tcPr>
            <w:tcW w:w="21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(4 CHAR)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della Sezione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DESCRIZIONE</w:t>
            </w:r>
          </w:p>
        </w:tc>
        <w:tc>
          <w:tcPr>
            <w:tcW w:w="21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(200 CHAR)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Descrizione della sezione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COD_UFFICIO_APPARTENENZA</w:t>
            </w:r>
          </w:p>
        </w:tc>
        <w:tc>
          <w:tcPr>
            <w:tcW w:w="21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di appartenenza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1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1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1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COD_OPERATORE_AGGIORNAMENTO</w:t>
            </w:r>
          </w:p>
        </w:tc>
        <w:tc>
          <w:tcPr>
            <w:tcW w:w="21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1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217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FASCICOLO_SIGE</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FAS_SIG_SEZ</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SEZ_ID_SEZIONE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MAGISTRATO_SEZIONE</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MAG_SEZ_SEZ_FK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SEZ_ID_SEZIONE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AULA_UDIENZA</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SEZIONE_ID_SEZIONE</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ID_SEZIONE</w:t>
            </w:r>
          </w:p>
        </w:tc>
      </w:tr>
    </w:tbl>
    <w:p w:rsidR="00880ABD" w:rsidRDefault="00880ABD"/>
    <w:p w:rsidR="00880ABD" w:rsidRDefault="00880ABD"/>
    <w:p w:rsidR="00880ABD" w:rsidRDefault="00880ABD">
      <w:pPr>
        <w:ind w:firstLine="708"/>
      </w:pPr>
    </w:p>
    <w:p w:rsidR="00880ABD" w:rsidRDefault="00880ABD">
      <w:pPr>
        <w:pStyle w:val="Paragrafoelenco"/>
        <w:pageBreakBefore/>
      </w:pPr>
      <w:bookmarkStart w:id="212" w:name="_Toc78536772"/>
      <w:r>
        <w:t>SOGGETTO</w:t>
      </w:r>
      <w:bookmarkEnd w:id="212"/>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ai dati anagrafici del soggetto. utilizzata dal sottositema siep-sige-sius.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29"/>
        <w:gridCol w:w="1621"/>
        <w:gridCol w:w="5080"/>
      </w:tblGrid>
      <w:tr w:rsidR="00880ABD">
        <w:trPr>
          <w:tblHeader/>
        </w:trPr>
        <w:tc>
          <w:tcPr>
            <w:tcW w:w="37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621"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08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ID_SOGGETTO</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7"/>
            </w:pPr>
            <w:r>
              <w:rPr>
                <w:sz w:val="18"/>
                <w:szCs w:val="18"/>
              </w:rPr>
              <w:t>Chiave numerica interna legata alla sequence "SOG_SEQ" che identifica univocamente un soggetto nell'ambito di una BDI distrettuale.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COD_FISCALE</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(16 CHAR)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fiscale (se presente)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COD_CS</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(7 CHAR)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56"/>
              <w:rPr>
                <w:sz w:val="18"/>
                <w:szCs w:val="18"/>
              </w:rPr>
            </w:pPr>
            <w:r>
              <w:rPr>
                <w:sz w:val="18"/>
                <w:szCs w:val="18"/>
              </w:rPr>
              <w:t>Codice relativo all’acquisizione delle impronte digitali. Codice univoco identificativo (codice attribuito dal casellario centrale di Identità del Ministero degli Interni mediante l'acquisizione delle impronte digitali)</w:t>
            </w:r>
          </w:p>
          <w:p w:rsidR="00880ABD" w:rsidRDefault="00880ABD">
            <w:pPr>
              <w:pStyle w:val="TableParagraph"/>
              <w:kinsoku w:val="0"/>
              <w:overflowPunct w:val="0"/>
              <w:spacing w:before="2" w:line="206" w:lineRule="exact"/>
              <w:ind w:left="54" w:right="1260"/>
              <w:rPr>
                <w:sz w:val="18"/>
                <w:szCs w:val="18"/>
              </w:rPr>
            </w:pPr>
            <w:r>
              <w:rPr>
                <w:sz w:val="18"/>
                <w:szCs w:val="18"/>
              </w:rPr>
              <w:t>o Il dato deve essere reso obbligatorio per gli stranieri o E' previsto in RE.GE: standard non ancora codificato</w:t>
            </w:r>
          </w:p>
          <w:p w:rsidR="00880ABD" w:rsidRDefault="00880ABD">
            <w:pPr>
              <w:pStyle w:val="TableParagraph"/>
              <w:kinsoku w:val="0"/>
              <w:overflowPunct w:val="0"/>
              <w:spacing w:line="204" w:lineRule="exact"/>
              <w:ind w:left="54" w:right="81"/>
            </w:pPr>
            <w:r>
              <w:rPr>
                <w:sz w:val="18"/>
                <w:szCs w:val="18"/>
              </w:rPr>
              <w:t>Codice di rilevazione impronte digitali Corrisponde al Codice AFIS</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COD_AFIS</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(7 CHAR)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57"/>
              <w:rPr>
                <w:sz w:val="18"/>
                <w:szCs w:val="18"/>
              </w:rPr>
            </w:pPr>
            <w:r>
              <w:rPr>
                <w:sz w:val="18"/>
                <w:szCs w:val="18"/>
              </w:rPr>
              <w:t>Codice relativo all’acquisizione delle impronte digitali. Codice univoco identificativo (codice attribuito dal casellario centrale di Identità del Ministero degli Interni mediante l'acquisizione delle impronte digitali). Viene creato ogni volta che uun soggetto viene fermato...</w:t>
            </w:r>
          </w:p>
          <w:p w:rsidR="00880ABD" w:rsidRDefault="00880ABD">
            <w:pPr>
              <w:pStyle w:val="TableParagraph"/>
              <w:kinsoku w:val="0"/>
              <w:overflowPunct w:val="0"/>
              <w:spacing w:before="5" w:line="206" w:lineRule="exact"/>
              <w:ind w:left="54" w:right="1260"/>
            </w:pPr>
            <w:r>
              <w:rPr>
                <w:sz w:val="18"/>
                <w:szCs w:val="18"/>
              </w:rPr>
              <w:t>o Il dato deve essere reso obbligatorio per gli stranieri o E' previsto in RE.GE: standard non ancora codificato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COGNOME</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 NOT NULL</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Cognome del Soggetto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NOME</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 NOT NULL</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Nome del Soggetto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ANNO_NASCITA</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54"/>
            </w:pPr>
            <w:r>
              <w:rPr>
                <w:sz w:val="18"/>
                <w:szCs w:val="18"/>
              </w:rPr>
              <w:t>Anno di nascita del soggetto. Questo dato è in alternativa con la data di nascita ed è usato quando un soggetto non fornisce una data di nascita completa ma solo l'anno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DATA_NASCITA</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Data completa di nascita del soggetto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DATA_NASCITA_PRESUNTA</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 CHAR)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5"/>
            </w:pPr>
            <w:r>
              <w:rPr>
                <w:sz w:val="18"/>
                <w:szCs w:val="18"/>
              </w:rPr>
              <w:t>E' un flag che indica se la data di nascita o l'anno di nascita inseriti sono stati confermati o meno.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COD_COMUNE_NASCITA</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(6 CHAR)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8"/>
            </w:pPr>
            <w:r>
              <w:rPr>
                <w:sz w:val="18"/>
                <w:szCs w:val="18"/>
              </w:rPr>
              <w:t>Comune di nascita del soggetto. Per l'estero vale: "Estero" Fa riferimento alla tabella di dominio COMUNE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COD_PROVINCIA_NASCITA</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(2 CHAR)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Codice Provincia di nascita. Per l'estero vale "ES"</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COD_STATO_NASCITA</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(3 CHAR)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71"/>
            </w:pPr>
            <w:r>
              <w:rPr>
                <w:sz w:val="18"/>
                <w:szCs w:val="18"/>
              </w:rPr>
              <w:t>Codice dello Stato di nascita del soggetto secondo la codifica Istat (comprende anche gli stati esteri)</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DESC_COMUNE_NASCITA_ESTERO</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(200 CHAR)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06"/>
            </w:pPr>
            <w:r>
              <w:rPr>
                <w:sz w:val="18"/>
                <w:szCs w:val="18"/>
              </w:rPr>
              <w:t>Attributo relativo alle informazioni del comune di nascita di un soggetto nato all'estero. E' un campo a testo libero.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NAZIONALITA</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(3 CHAR)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Assume solo i valori: Italiana Estera (o Straniera)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PATERNITA</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(35 CHAR)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5"/>
            </w:pPr>
            <w:r>
              <w:rPr>
                <w:sz w:val="18"/>
                <w:szCs w:val="18"/>
              </w:rPr>
              <w:t>Nome del padre. Il campo serve solo a dettagliare maggiormente un soggetto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COGNOME_MADRE</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(35 CHAR)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pPr>
            <w:r>
              <w:rPr>
                <w:sz w:val="18"/>
                <w:szCs w:val="18"/>
              </w:rPr>
              <w:t>Cognome da nubile della madre. Il campo serve solo a dettagliare maggiormente un soggetto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NOME_MADRE</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(35 CHAR)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30"/>
            </w:pPr>
            <w:r>
              <w:rPr>
                <w:sz w:val="18"/>
                <w:szCs w:val="18"/>
              </w:rPr>
              <w:t>Nome della madre. Il campo serve solo a dettagliare maggiormente un Soggetto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SESSO</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 CHAR)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2586"/>
              <w:rPr>
                <w:sz w:val="18"/>
                <w:szCs w:val="18"/>
              </w:rPr>
            </w:pPr>
            <w:r>
              <w:rPr>
                <w:sz w:val="18"/>
                <w:szCs w:val="18"/>
              </w:rPr>
              <w:t>Deiva da dominio. Sesso soggetto: M maschio</w:t>
            </w:r>
          </w:p>
          <w:p w:rsidR="00880ABD" w:rsidRDefault="00880ABD">
            <w:pPr>
              <w:pStyle w:val="TableParagraph"/>
              <w:kinsoku w:val="0"/>
              <w:overflowPunct w:val="0"/>
              <w:spacing w:line="204" w:lineRule="exact"/>
              <w:ind w:left="54" w:right="81"/>
            </w:pPr>
            <w:r>
              <w:rPr>
                <w:sz w:val="18"/>
                <w:szCs w:val="18"/>
              </w:rPr>
              <w:t>F Femmina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ATTO_NASCITA</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(12 CHAR)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85"/>
            </w:pPr>
            <w:r>
              <w:rPr>
                <w:sz w:val="18"/>
                <w:szCs w:val="18"/>
              </w:rPr>
              <w:t>Indica il documento ufficiale registrato presso il comune di nascita di un soggetto. E' sicuramente un campo utile alla identificazione univoca di un soggetto per cui all'iscrizione di un nuovo soggetto ne dovrà essere controllata l'esistenza in BDI.</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NOTE</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z w:val="18"/>
                <w:szCs w:val="18"/>
              </w:rPr>
              <w:t>VARCHAR2 (2000 CHAR)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87"/>
            </w:pPr>
            <w:r>
              <w:rPr>
                <w:sz w:val="18"/>
                <w:szCs w:val="18"/>
              </w:rPr>
              <w:t>Campo di pura descrizione aggiuntiva alle informazioni già inserite per un soggetto.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COD_COMUNE_CASELLARIO</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(3 CHAR)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88"/>
            </w:pPr>
            <w:r>
              <w:rPr>
                <w:sz w:val="18"/>
                <w:szCs w:val="18"/>
              </w:rPr>
              <w:t>Fa riferimento alla tabella di dominio SEDE_GIUDIZIARIA ed indica il comune di riferimento del casellario in cui sono inserite le informazione del soggetto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FLAG_PRESENZA_FASCICOLO</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 CHAR)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88"/>
              <w:rPr>
                <w:sz w:val="18"/>
                <w:szCs w:val="18"/>
              </w:rPr>
            </w:pPr>
            <w:r>
              <w:rPr>
                <w:sz w:val="18"/>
                <w:szCs w:val="18"/>
              </w:rPr>
              <w:t>Questo flag indica se sul soggetto è stato aperto o meno un fascicolo. Serve per gestire le seguenti situazioni:</w:t>
            </w:r>
          </w:p>
          <w:p w:rsidR="00880ABD" w:rsidRDefault="00880ABD">
            <w:pPr>
              <w:pStyle w:val="TableParagraph"/>
              <w:numPr>
                <w:ilvl w:val="0"/>
                <w:numId w:val="19"/>
              </w:numPr>
              <w:kinsoku w:val="0"/>
              <w:overflowPunct w:val="0"/>
              <w:spacing w:before="47"/>
              <w:ind w:right="188"/>
              <w:rPr>
                <w:sz w:val="18"/>
                <w:szCs w:val="18"/>
              </w:rPr>
            </w:pPr>
            <w:r>
              <w:rPr>
                <w:sz w:val="18"/>
                <w:szCs w:val="18"/>
              </w:rPr>
              <w:t>identificare tutti quei soggetti che non hanno ancora una sentenza collegata</w:t>
            </w:r>
          </w:p>
          <w:p w:rsidR="00880ABD" w:rsidRDefault="00880ABD">
            <w:pPr>
              <w:pStyle w:val="TableParagraph"/>
              <w:numPr>
                <w:ilvl w:val="0"/>
                <w:numId w:val="19"/>
              </w:numPr>
              <w:kinsoku w:val="0"/>
              <w:overflowPunct w:val="0"/>
              <w:spacing w:before="47"/>
              <w:ind w:right="188"/>
            </w:pPr>
            <w:r>
              <w:rPr>
                <w:sz w:val="18"/>
                <w:szCs w:val="18"/>
              </w:rPr>
              <w:t>identificare tutti quei soggetti per cui l'istanza è iscritta nella tabella ISTANZA e non trattata nella tabella EVENTO.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COD_OPERATORE_AGGIORNAMENTO</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COD_UFFICIO_AGGIORNAMENTO</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MESE_NASCITA</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Mese di nascita del soggetto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PROG_ANAG_RES</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Progressivo dell’anagrafica RES</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KEY_SOGG_NSC</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soggetto NSC</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ETA_PRESUNTA_ANNI         </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NUMBER(2)</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Eta presunta soggetto minorenne - anni</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ETA_PRESUNTA_MESI         </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NUMBER(2)</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Eta presunta soggetto minorenne - mesi</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DATA_NASCITA_PRESUNTA_CALC</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nascita presunta calcolata soggetto minorenne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DATA_REATO_SIUS           </w:t>
            </w:r>
          </w:p>
        </w:tc>
        <w:tc>
          <w:tcPr>
            <w:tcW w:w="1621"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508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commesso reato in iscrizione soggetto sius</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ALIAS</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ALI_SOG_FK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SOG_ID_SOGGETTO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FASCICOLO_SIEPE</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FAS_SIEPE_SOG_FK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SOG_ID_SOGGETTO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FASCICOLO_SIEP</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FAS_SIE_SOG_FK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SOG_ID_SOGGETTO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FASCICOLO_SIGE</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FAS_SIG_SOG_FK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SOG_ID_SOGGETTO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FASCICOLO_SIUS</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FAS_SIU_SOG_FK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SOG_ID_SOGGETTO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SOGGETTO_DATTILO</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FK_COD_SOGGETTO</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COD_SOGGETTO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ISTANZA</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IST_SOG_FK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SOG_ID_SOGGETTO</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NOTIFICA</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NOT_1_SOG_FK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SOG_ID_SOGGETTO</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RESIDENZA</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RES_SOG_FK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SOG_ID_SOGGETTO</w:t>
            </w:r>
          </w:p>
        </w:tc>
      </w:tr>
    </w:tbl>
    <w:p w:rsidR="00880ABD" w:rsidRDefault="00880ABD"/>
    <w:p w:rsidR="00880ABD" w:rsidRDefault="00880ABD">
      <w:pPr>
        <w:ind w:firstLine="708"/>
      </w:pPr>
    </w:p>
    <w:p w:rsidR="00880ABD" w:rsidRDefault="00880ABD">
      <w:pPr>
        <w:pStyle w:val="Paragrafoelenco"/>
        <w:pageBreakBefore/>
      </w:pPr>
      <w:bookmarkStart w:id="213" w:name="_Toc78536773"/>
      <w:r>
        <w:t>SOGGETTO_CERTIFICATO</w:t>
      </w:r>
      <w:bookmarkEnd w:id="213"/>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 certificato di un soggetto. utilizzata dal sottositema siep-sius.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675"/>
        <w:gridCol w:w="1634"/>
        <w:gridCol w:w="5121"/>
      </w:tblGrid>
      <w:tr w:rsidR="00880ABD">
        <w:trPr>
          <w:tblHeader/>
        </w:trPr>
        <w:tc>
          <w:tcPr>
            <w:tcW w:w="367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63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12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ID_SOGGETTO_CERTIFICATO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2"/>
              <w:rPr>
                <w:spacing w:val="-2"/>
                <w:sz w:val="18"/>
                <w:szCs w:val="18"/>
              </w:rPr>
            </w:pPr>
            <w:r>
              <w:rPr>
                <w:spacing w:val="-2"/>
                <w:sz w:val="18"/>
                <w:szCs w:val="18"/>
              </w:rPr>
              <w:t>NUMBER NOT NULL</w:t>
            </w:r>
          </w:p>
        </w:tc>
        <w:tc>
          <w:tcPr>
            <w:tcW w:w="5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della tabella</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SOG_ID_SOGGETTO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2"/>
              <w:rPr>
                <w:spacing w:val="-2"/>
                <w:sz w:val="18"/>
                <w:szCs w:val="18"/>
              </w:rPr>
            </w:pPr>
            <w:r>
              <w:rPr>
                <w:spacing w:val="-2"/>
                <w:sz w:val="18"/>
                <w:szCs w:val="18"/>
              </w:rPr>
              <w:t>NUMBER NOT NULL</w:t>
            </w:r>
          </w:p>
        </w:tc>
        <w:tc>
          <w:tcPr>
            <w:tcW w:w="5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 soggetto</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CERTIFICATO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BLOB</w:t>
            </w:r>
          </w:p>
        </w:tc>
        <w:tc>
          <w:tcPr>
            <w:tcW w:w="5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Campo che contiene il pdf del certificato del casellario</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DATA_INSERIMENTO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DATE</w:t>
            </w:r>
          </w:p>
        </w:tc>
        <w:tc>
          <w:tcPr>
            <w:tcW w:w="5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inserimento del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COD_OPERATORE_INSERIMENTO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22"/>
              <w:rPr>
                <w:spacing w:val="-2"/>
                <w:sz w:val="18"/>
                <w:szCs w:val="18"/>
              </w:rPr>
            </w:pPr>
            <w:r>
              <w:rPr>
                <w:spacing w:val="-2"/>
                <w:sz w:val="18"/>
                <w:szCs w:val="18"/>
              </w:rPr>
              <w:t>VARCHAR2 (100 CHAR)</w:t>
            </w:r>
          </w:p>
        </w:tc>
        <w:tc>
          <w:tcPr>
            <w:tcW w:w="5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inserito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COD_UFFICIO_INSERIMENTO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22"/>
              <w:rPr>
                <w:spacing w:val="-2"/>
                <w:sz w:val="18"/>
                <w:szCs w:val="18"/>
              </w:rPr>
            </w:pPr>
            <w:r>
              <w:rPr>
                <w:spacing w:val="-2"/>
                <w:sz w:val="18"/>
                <w:szCs w:val="18"/>
              </w:rPr>
              <w:t>VARCHAR2 (11 CHAR)</w:t>
            </w:r>
          </w:p>
        </w:tc>
        <w:tc>
          <w:tcPr>
            <w:tcW w:w="5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inserito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DATA_AGGIORNAMENTO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2"/>
                <w:sz w:val="18"/>
                <w:szCs w:val="18"/>
              </w:rPr>
            </w:pPr>
            <w:r>
              <w:rPr>
                <w:spacing w:val="-2"/>
                <w:sz w:val="18"/>
                <w:szCs w:val="18"/>
              </w:rPr>
              <w:t>DATE</w:t>
            </w:r>
          </w:p>
        </w:tc>
        <w:tc>
          <w:tcPr>
            <w:tcW w:w="5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aggiornato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04"/>
              <w:rPr>
                <w:spacing w:val="-2"/>
                <w:sz w:val="18"/>
                <w:szCs w:val="18"/>
              </w:rPr>
            </w:pPr>
            <w:r>
              <w:rPr>
                <w:spacing w:val="-2"/>
                <w:sz w:val="18"/>
                <w:szCs w:val="18"/>
              </w:rPr>
              <w:t>COD_OPERATORE_AGGIORNAMENTO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52"/>
              <w:rPr>
                <w:spacing w:val="-2"/>
                <w:sz w:val="18"/>
                <w:szCs w:val="18"/>
              </w:rPr>
            </w:pPr>
            <w:r>
              <w:rPr>
                <w:spacing w:val="-2"/>
                <w:sz w:val="18"/>
                <w:szCs w:val="18"/>
              </w:rPr>
              <w:t>VARCHAR2 (100 CHAR)</w:t>
            </w:r>
          </w:p>
        </w:tc>
        <w:tc>
          <w:tcPr>
            <w:tcW w:w="5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aggiornamento del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COD_UFFICIO_AGGIORNAMENTO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70"/>
              <w:rPr>
                <w:spacing w:val="-2"/>
                <w:sz w:val="18"/>
                <w:szCs w:val="18"/>
              </w:rPr>
            </w:pPr>
            <w:r>
              <w:rPr>
                <w:spacing w:val="-2"/>
                <w:sz w:val="18"/>
                <w:szCs w:val="18"/>
              </w:rPr>
              <w:t>VARCHAR2 (11 CHAR).</w:t>
            </w:r>
          </w:p>
        </w:tc>
        <w:tc>
          <w:tcPr>
            <w:tcW w:w="512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aggiornato il record</w:t>
            </w:r>
          </w:p>
        </w:tc>
      </w:tr>
    </w:tbl>
    <w:p w:rsidR="00880ABD" w:rsidRDefault="00880ABD">
      <w:pPr>
        <w:ind w:firstLine="708"/>
      </w:pPr>
    </w:p>
    <w:p w:rsidR="00880ABD" w:rsidRDefault="00880ABD">
      <w:pPr>
        <w:pStyle w:val="Paragrafoelenco"/>
        <w:pageBreakBefore/>
      </w:pPr>
      <w:bookmarkStart w:id="214" w:name="_Toc78536774"/>
      <w:r>
        <w:t>SOGGETTO_CUMULATO</w:t>
      </w:r>
      <w:bookmarkEnd w:id="214"/>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ad un soggetto oggetto di un provvedimento di cumulo. utilizzata dal sottositema siep-sius.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900"/>
        <w:gridCol w:w="1872"/>
        <w:gridCol w:w="4658"/>
      </w:tblGrid>
      <w:tr w:rsidR="00880ABD">
        <w:trPr>
          <w:tblHeader/>
        </w:trPr>
        <w:tc>
          <w:tcPr>
            <w:tcW w:w="390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7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5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ID_SOGGETTO_CUMULATO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NUMBER(38)</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Identificativo della tabella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COGNOME</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VARCHAR2(100)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Cognome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NOME</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VARCHAR2(100)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Nome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SESSO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M=maschio F=femmina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DATA_NASCITA</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DATE</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Nascita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DATA_NASCITA_PRESUNTA</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18"/>
                <w:szCs w:val="18"/>
              </w:rPr>
              <w:t>Valori= S o N</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ANNO_NASCITA</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NUMBER(4)</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Anno di nascita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MESE_NASCITA</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NUMBER(2)</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Mese di Nascita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COD_COMUNE_NASCITA</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VARCHAR2(6)</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 xml:space="preserve">COMUNE.COD_COMUNE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COD_PROVINCIA_NASCITA</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VARCHAR2(2)</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Valorizzato in fase di inserimento ricavato dal comune di nascita.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COD_STATO_NASCITA</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VARCHAR2(3)</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Stato Nascita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DESC_COMUNE_NASCITA_ESTERO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VARCHAR2(200)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Descrizione Comune Nascita Estero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PATERNITA</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VARCHAR2(35)</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Nome padre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COGNOME_MADRE</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VARCHAR2(35)</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Cognome madre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NOME_MADRE</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VARCHAR2(35)</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Nome madre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COD_FISCALE</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VARCHAR2(16)</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Fiscale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ATTO_NASCITA</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VARCHAR2(12)</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Atto di Nascita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COD_AFIS</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VARCHAR2(7)</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CUI</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COD_COMUNE_CASELLARIO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VARCHAR2(3)</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COMUNE.COD_SEDE_GIUDIZIARIA per i nati in italia. Mentre per gli stranieri si utilizza casellario centrale di Roma (342)</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NOTE</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VARCHAR2(2000)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Campo Note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KEY_SOGG_NSC</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NUMBER(38)</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Chiave associativa con NSC presente sul record SOGGETTO di derivazione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TIT_ID_TITOLO_CUMULATO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NUMBER(38)</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FK alla tabella TITOLO_CUMULATO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FLAG_STATO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E=estratto M=modificato C=Cancellato I=Iscritto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MOTIVO_MODIFICA</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VARCHAR2(2000)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Note inserite dall''operatore in fase di Modifica Cancellazione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ID_SOGGETTO_ORIGINE</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NUMBER(38)</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Eventuale ID del record SOGGETTO da cui è stato derivato questo record</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COD_OPERATORE_INSERIMENTO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VARCHAR2(100)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DATA_INSERIMENTO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DATE</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COD_UFFICIO_INSERIMENTO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 (11)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Ufficio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COD_OPERATORE_AGGIORNAMENTO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 (100)</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Utente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DATA_AGGIORNAMENTO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DATE</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COD_UFFICIO_AGGIORNAMENTO</w:t>
            </w:r>
          </w:p>
        </w:tc>
        <w:tc>
          <w:tcPr>
            <w:tcW w:w="1872"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18"/>
                <w:szCs w:val="18"/>
              </w:rPr>
              <w:t>VARCHAR2 (11)</w:t>
            </w:r>
          </w:p>
        </w:tc>
        <w:tc>
          <w:tcPr>
            <w:tcW w:w="465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Ufficio Utente ultimo aggiornamento</w:t>
            </w:r>
          </w:p>
        </w:tc>
      </w:tr>
    </w:tbl>
    <w:p w:rsidR="00880ABD" w:rsidRDefault="00880ABD">
      <w:pPr>
        <w:ind w:firstLine="708"/>
      </w:pPr>
    </w:p>
    <w:p w:rsidR="00880ABD" w:rsidRDefault="00880ABD">
      <w:pPr>
        <w:pStyle w:val="Paragrafoelenco"/>
        <w:pageBreakBefore/>
      </w:pPr>
      <w:bookmarkStart w:id="215" w:name="_Toc78536775"/>
      <w:r>
        <w:t>SOGGETTO_DATTILO</w:t>
      </w:r>
      <w:bookmarkEnd w:id="215"/>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dattiloscopici di un soggetto. utilizzata dal sottositema siep-sius.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895"/>
        <w:gridCol w:w="1949"/>
        <w:gridCol w:w="4586"/>
      </w:tblGrid>
      <w:tr w:rsidR="00880ABD">
        <w:trPr>
          <w:tblHeader/>
        </w:trPr>
        <w:tc>
          <w:tcPr>
            <w:tcW w:w="389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94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58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9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ID_DATTILO</w:t>
            </w:r>
          </w:p>
        </w:tc>
        <w:tc>
          <w:tcPr>
            <w:tcW w:w="194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NUMBER (38)</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Identificaivo soggetto</w:t>
            </w:r>
          </w:p>
        </w:tc>
      </w:tr>
      <w:tr w:rsidR="00880ABD">
        <w:tc>
          <w:tcPr>
            <w:tcW w:w="389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COD_SOGGETTO</w:t>
            </w:r>
          </w:p>
        </w:tc>
        <w:tc>
          <w:tcPr>
            <w:tcW w:w="194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NUMBER(38)</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soggetto</w:t>
            </w:r>
          </w:p>
        </w:tc>
      </w:tr>
      <w:tr w:rsidR="00880ABD">
        <w:tc>
          <w:tcPr>
            <w:tcW w:w="389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DOC_TIPO</w:t>
            </w:r>
          </w:p>
        </w:tc>
        <w:tc>
          <w:tcPr>
            <w:tcW w:w="194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VARCHAR2(1)</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Tipologia del soggetto</w:t>
            </w:r>
          </w:p>
        </w:tc>
      </w:tr>
      <w:tr w:rsidR="00880ABD">
        <w:tc>
          <w:tcPr>
            <w:tcW w:w="389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DOC_NOME</w:t>
            </w:r>
          </w:p>
        </w:tc>
        <w:tc>
          <w:tcPr>
            <w:tcW w:w="194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VARCHAR2(50)</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Nome del documento</w:t>
            </w:r>
          </w:p>
        </w:tc>
      </w:tr>
      <w:tr w:rsidR="00880ABD">
        <w:tc>
          <w:tcPr>
            <w:tcW w:w="389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DATA_INSERIMENTO</w:t>
            </w:r>
          </w:p>
        </w:tc>
        <w:tc>
          <w:tcPr>
            <w:tcW w:w="194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DATE</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inserimento</w:t>
            </w:r>
          </w:p>
        </w:tc>
      </w:tr>
      <w:tr w:rsidR="00880ABD">
        <w:tc>
          <w:tcPr>
            <w:tcW w:w="389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COD_OPERATORE_INSERIMENTO</w:t>
            </w:r>
          </w:p>
        </w:tc>
        <w:tc>
          <w:tcPr>
            <w:tcW w:w="194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VARCHAR2(100)</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Utente che ha effettuato l’inserimento</w:t>
            </w:r>
          </w:p>
        </w:tc>
      </w:tr>
      <w:tr w:rsidR="00880ABD">
        <w:tc>
          <w:tcPr>
            <w:tcW w:w="389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COD_UFFICIO_INSERIMENTO</w:t>
            </w:r>
          </w:p>
        </w:tc>
        <w:tc>
          <w:tcPr>
            <w:tcW w:w="194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VARCHAR2(11)</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Ufficio che ha effettuato l’inserimento</w:t>
            </w:r>
          </w:p>
        </w:tc>
      </w:tr>
      <w:tr w:rsidR="00880ABD">
        <w:tc>
          <w:tcPr>
            <w:tcW w:w="3895" w:type="dxa"/>
            <w:tcBorders>
              <w:top w:val="double" w:sz="1" w:space="0" w:color="C0C0C0"/>
              <w:left w:val="double" w:sz="40"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DOC_BLOB</w:t>
            </w:r>
          </w:p>
        </w:tc>
        <w:tc>
          <w:tcPr>
            <w:tcW w:w="1949" w:type="dxa"/>
            <w:tcBorders>
              <w:top w:val="double" w:sz="1" w:space="0" w:color="C0C0C0"/>
              <w:left w:val="double" w:sz="1" w:space="0" w:color="C0C0C0"/>
              <w:bottom w:val="double" w:sz="1" w:space="0" w:color="C0C0C0"/>
            </w:tcBorders>
            <w:shd w:val="clear" w:color="auto" w:fill="auto"/>
            <w:vAlign w:val="bottom"/>
          </w:tcPr>
          <w:p w:rsidR="00880ABD" w:rsidRDefault="00880ABD">
            <w:pPr>
              <w:rPr>
                <w:color w:val="000000"/>
                <w:sz w:val="18"/>
                <w:szCs w:val="18"/>
              </w:rPr>
            </w:pPr>
            <w:r>
              <w:rPr>
                <w:color w:val="000000"/>
                <w:sz w:val="18"/>
                <w:szCs w:val="18"/>
              </w:rPr>
              <w:t>BLOB</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Contiene il documento</w:t>
            </w:r>
          </w:p>
        </w:tc>
      </w:tr>
    </w:tbl>
    <w:p w:rsidR="00880ABD" w:rsidRDefault="00880ABD"/>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FK_COD_SOGGETTO</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COD_SOGGETTO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(SOGGETTO.ID_SOGGETTO)</w:t>
            </w:r>
          </w:p>
        </w:tc>
      </w:tr>
    </w:tbl>
    <w:p w:rsidR="00880ABD" w:rsidRDefault="00880ABD"/>
    <w:p w:rsidR="00880ABD" w:rsidRDefault="00880ABD"/>
    <w:p w:rsidR="00880ABD" w:rsidRDefault="00880ABD">
      <w:pPr>
        <w:pStyle w:val="Paragrafoelenco"/>
        <w:pageBreakBefore/>
      </w:pPr>
      <w:bookmarkStart w:id="216" w:name="_Toc78536776"/>
      <w:r>
        <w:t>SOLLECITO_ESITO_TRASMISSIONE</w:t>
      </w:r>
      <w:bookmarkEnd w:id="216"/>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all’esito del sollecito effettuato ad un ufficio.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895"/>
        <w:gridCol w:w="1949"/>
        <w:gridCol w:w="4586"/>
      </w:tblGrid>
      <w:tr w:rsidR="00880ABD">
        <w:trPr>
          <w:tblHeader/>
        </w:trPr>
        <w:tc>
          <w:tcPr>
            <w:tcW w:w="389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94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58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9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ID_SOLLECITO                 </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 NOT NULL</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Identificaivo del sollecito</w:t>
            </w:r>
          </w:p>
        </w:tc>
      </w:tr>
      <w:tr w:rsidR="00880ABD">
        <w:tc>
          <w:tcPr>
            <w:tcW w:w="389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COD_UFF_SOLLECITATO          </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VARCHAR2(11 CHAR) NOT NULL</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dell’ufficio sollecitato</w:t>
            </w:r>
          </w:p>
        </w:tc>
      </w:tr>
      <w:tr w:rsidR="00880ABD">
        <w:tc>
          <w:tcPr>
            <w:tcW w:w="389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OGGETTO_MS_SOLLECITO         </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VARCHAR2(5 CHAR) NOT NULL</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Oggetto della MS oggetto del sollecito</w:t>
            </w:r>
          </w:p>
        </w:tc>
      </w:tr>
      <w:tr w:rsidR="00880ABD">
        <w:tc>
          <w:tcPr>
            <w:tcW w:w="389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OGGETTO_MS_SOLLECITATO       </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VARCHAR2(5 CHAR)</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Oggetto della MS sollecitata</w:t>
            </w:r>
          </w:p>
        </w:tc>
      </w:tr>
      <w:tr w:rsidR="00880ABD">
        <w:tc>
          <w:tcPr>
            <w:tcW w:w="389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DATA_INVIO_MS_SOLLECITATO    </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DATE</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invio della MS sollecitata</w:t>
            </w:r>
          </w:p>
        </w:tc>
      </w:tr>
      <w:tr w:rsidR="00880ABD">
        <w:tc>
          <w:tcPr>
            <w:tcW w:w="389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MES_ID_MESSAGGIO_SOLLECITATO </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Identificativo del messaggio sollecitato</w:t>
            </w:r>
          </w:p>
        </w:tc>
      </w:tr>
      <w:tr w:rsidR="00880ABD">
        <w:tc>
          <w:tcPr>
            <w:tcW w:w="389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COD_UFF_INOLTRANTE           </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VARCHAR2(11 CHAR)</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dell’ufficio che ha inoltrato il sollecito</w:t>
            </w:r>
          </w:p>
        </w:tc>
      </w:tr>
      <w:tr w:rsidR="00880ABD">
        <w:tc>
          <w:tcPr>
            <w:tcW w:w="389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DATA_INOLTRO                 </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DATE</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di inoltro</w:t>
            </w:r>
          </w:p>
        </w:tc>
      </w:tr>
      <w:tr w:rsidR="00880ABD">
        <w:tc>
          <w:tcPr>
            <w:tcW w:w="389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MES_ID_MESSAGGIO_INOLTRO     </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Identificato del messaggio inoltrato</w:t>
            </w:r>
          </w:p>
        </w:tc>
      </w:tr>
      <w:tr w:rsidR="00880ABD">
        <w:tc>
          <w:tcPr>
            <w:tcW w:w="389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EVE_ID_EVENTO                </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 NOT NULL</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Identificativo dell’evento</w:t>
            </w:r>
          </w:p>
        </w:tc>
      </w:tr>
      <w:tr w:rsidR="00880ABD">
        <w:tc>
          <w:tcPr>
            <w:tcW w:w="389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FAS_SIE_ID_FASCICOLO_SIEP    </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NUMBER(38) NOT NULL</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Identificativo del fascicolo SIEP</w:t>
            </w:r>
          </w:p>
        </w:tc>
      </w:tr>
      <w:tr w:rsidR="00880ABD">
        <w:tc>
          <w:tcPr>
            <w:tcW w:w="389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COD_OPERATORE_INSERIMENTO    </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VARCHAR2(100 CHAR)</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Utente di Iscrizione</w:t>
            </w:r>
          </w:p>
        </w:tc>
      </w:tr>
      <w:tr w:rsidR="00880ABD">
        <w:tc>
          <w:tcPr>
            <w:tcW w:w="389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DATA_INSERIMENTO             </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DATE</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di Iscrizione</w:t>
            </w:r>
          </w:p>
        </w:tc>
      </w:tr>
      <w:tr w:rsidR="00880ABD">
        <w:tc>
          <w:tcPr>
            <w:tcW w:w="389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COD_UFFICIO_INSERIMENTO      </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VARCHAR2(11 CHAR)</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Ufficio Utente di Iscrizione</w:t>
            </w:r>
          </w:p>
        </w:tc>
      </w:tr>
      <w:tr w:rsidR="00880ABD">
        <w:tc>
          <w:tcPr>
            <w:tcW w:w="389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COD_OPERATORE_AGGIORNAMENTO  </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VARCHAR2(100 CHAR)</w:t>
            </w:r>
          </w:p>
        </w:tc>
        <w:tc>
          <w:tcPr>
            <w:tcW w:w="458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Codice Utente ultimo aggiornamento</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SOLL_ESITO_TRASMISS_EVE_FK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SOLL_ESITO_TRASMISS_FASSIE_FK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 w:rsidR="00880ABD" w:rsidRDefault="00880ABD"/>
    <w:p w:rsidR="00880ABD" w:rsidRDefault="00880ABD">
      <w:pPr>
        <w:pStyle w:val="Paragrafoelenco"/>
        <w:pageBreakBefore/>
      </w:pPr>
      <w:bookmarkStart w:id="217" w:name="_Toc78536777"/>
      <w:r>
        <w:t>SOSPENSIONE</w:t>
      </w:r>
      <w:bookmarkEnd w:id="217"/>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sospensione.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26"/>
        <w:gridCol w:w="1633"/>
        <w:gridCol w:w="5071"/>
      </w:tblGrid>
      <w:tr w:rsidR="00880ABD">
        <w:trPr>
          <w:tblHeader/>
        </w:trPr>
        <w:tc>
          <w:tcPr>
            <w:tcW w:w="3726"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633"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071"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ID_SOSPENSIONE</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Chiave numerica naturale per la gestione dei dati nella tabella</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DATA_INIZIO</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Data dalla quale inizia l'interruzione della pena</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DATA_FINE</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Data alla quale termina l'interruzione della pena</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NUM_ANNI_RINVIO</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Eventuale periodo espresso in anni dell'interruzione della pena</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NUM_MESI_RINVIO</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Eventuale periodo espresso in mesi dell'interruzione della pena</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NUM_GIORNI_RINVIO</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Eventuale periodo espresso in giorni dell'interruzione della pena</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Pr="00DE2B1E" w:rsidRDefault="00880ABD">
            <w:pPr>
              <w:pStyle w:val="TableParagraph"/>
              <w:kinsoku w:val="0"/>
              <w:overflowPunct w:val="0"/>
              <w:spacing w:before="47"/>
              <w:ind w:left="54"/>
              <w:rPr>
                <w:spacing w:val="-1"/>
                <w:sz w:val="18"/>
                <w:szCs w:val="18"/>
                <w:lang w:val="en-GB"/>
              </w:rPr>
            </w:pPr>
            <w:r>
              <w:rPr>
                <w:spacing w:val="-1"/>
                <w:sz w:val="18"/>
                <w:szCs w:val="18"/>
                <w:lang w:val="es-AR"/>
              </w:rPr>
              <w:t>PEN_RES_ID_PENA_RESIDUA</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della pena residua</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NUM_ANNI_PENA_ESPIATA</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di anni della pena espiata</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NUM_MESI_PENA_ESPIATA</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di mesi della pena espiata</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NUM_GIORNI_PENA_ESPIATA</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di giorni della pena espiata</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NUM_ANNI_PENA_RESIDUA_RECLUS</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pacing w:val="-1"/>
                <w:sz w:val="18"/>
                <w:szCs w:val="18"/>
              </w:rPr>
              <w:t>Numero di anni della pena residua della reclusione</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NUM_MESI_PENA_RESIDUA_RECLUS</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pacing w:val="-1"/>
                <w:sz w:val="18"/>
                <w:szCs w:val="18"/>
              </w:rPr>
              <w:t>Numero di mesi della pena residua della reclusione</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NUM_GIORNI_PENA_RESIDUA_RECLUS</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di giorni della pena residua della reclusione</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NUM_ANNI_PENA_RESIDUA_ARRES</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pacing w:val="-1"/>
                <w:sz w:val="18"/>
                <w:szCs w:val="18"/>
              </w:rPr>
              <w:t>Numero di anni della pena residua dell’arresto</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NUM_MESI_PENA_RESIDUA_ARRES</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pacing w:val="-1"/>
                <w:sz w:val="18"/>
                <w:szCs w:val="18"/>
              </w:rPr>
              <w:t>Numero di mesi della pena residua dell’arresto</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NUM_GIORNI_PENA_RESIDUA_ARRES</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di giorni della pena residua dell’arresto</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NUM_ANNI_INTERRUZIONE</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di anni di interruzione</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NUM_MESI_INTERRUZIONE</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di mesi di interruzione</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NUM_GIORNI_INTERRUZIONE</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di giorni di interruzione</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MULTA_ESPIATA</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57"/>
              <w:rPr>
                <w:spacing w:val="-1"/>
                <w:sz w:val="18"/>
                <w:szCs w:val="18"/>
              </w:rPr>
            </w:pPr>
            <w:r>
              <w:rPr>
                <w:spacing w:val="-1"/>
                <w:sz w:val="18"/>
                <w:szCs w:val="18"/>
              </w:rPr>
              <w:t>NUMBER (2-16)</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Importo della multa espiata</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AMMENDA_ESPIATA</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57"/>
              <w:rPr>
                <w:spacing w:val="-1"/>
                <w:sz w:val="18"/>
                <w:szCs w:val="18"/>
              </w:rPr>
            </w:pPr>
            <w:r>
              <w:rPr>
                <w:spacing w:val="-1"/>
                <w:sz w:val="18"/>
                <w:szCs w:val="18"/>
              </w:rPr>
              <w:t>NUMBER (2-16)</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Importo dell’ammenda espiata</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MULTA_RESIDUA</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8"/>
              <w:rPr>
                <w:spacing w:val="-1"/>
                <w:sz w:val="18"/>
                <w:szCs w:val="18"/>
              </w:rPr>
            </w:pPr>
            <w:r>
              <w:rPr>
                <w:spacing w:val="-1"/>
                <w:sz w:val="18"/>
                <w:szCs w:val="18"/>
              </w:rPr>
              <w:t>NUMBER (2-16)</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Importo della multa residua</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AMMENDA_RESIDUA</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18"/>
              <w:rPr>
                <w:spacing w:val="-1"/>
                <w:sz w:val="18"/>
                <w:szCs w:val="18"/>
              </w:rPr>
            </w:pPr>
            <w:r>
              <w:rPr>
                <w:spacing w:val="-1"/>
                <w:sz w:val="18"/>
                <w:szCs w:val="18"/>
              </w:rPr>
              <w:t>NUMBER (2-16)</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Importo dell’ammenda residua</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COD_OPERATORE_AGGIORNAMENTO</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VARCHAR2 (100 CHAR)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pacing w:val="-1"/>
                <w:sz w:val="18"/>
                <w:szCs w:val="18"/>
              </w:rPr>
              <w:t>Codice dell’operatore che ha aggiornato il record</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FAS_SIE_ID_FASCICOLO_SIEP</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pacing w:val="-1"/>
                <w:sz w:val="18"/>
                <w:szCs w:val="18"/>
              </w:rPr>
              <w:t>Identificativo del fascicolo SIEP</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FLAG_INTERRUZIONE</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 CHAR)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S/N interruzione della sospensione</w:t>
            </w:r>
          </w:p>
        </w:tc>
      </w:tr>
      <w:tr w:rsidR="00880ABD">
        <w:tc>
          <w:tcPr>
            <w:tcW w:w="3726"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NUM_GIORNI_LIBANTICIPATA</w:t>
            </w:r>
          </w:p>
        </w:tc>
        <w:tc>
          <w:tcPr>
            <w:tcW w:w="1633"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71"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Numero di giorni della liberazione anticipata</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SOS_FAS_SIE_FK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SOS_PEN_RES_FK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lang w:val="es-AR"/>
              </w:rPr>
              <w:t>PEN_RES_ID_PENA_RESIDUA</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lang w:val="es-AR"/>
              </w:rPr>
              <w:t>(PENA_RESIDUA.ID_PENA_RESIDUA)</w:t>
            </w:r>
          </w:p>
        </w:tc>
      </w:tr>
    </w:tbl>
    <w:p w:rsidR="00880ABD" w:rsidRDefault="00880ABD">
      <w:pPr>
        <w:rPr>
          <w:lang w:val="es-AR"/>
        </w:rPr>
      </w:pPr>
    </w:p>
    <w:p w:rsidR="00880ABD" w:rsidRDefault="00880ABD">
      <w:pPr>
        <w:pStyle w:val="Paragrafoelenco"/>
        <w:pageBreakBefore/>
      </w:pPr>
      <w:bookmarkStart w:id="218" w:name="_Toc78536778"/>
      <w:r>
        <w:t>STAMPA_DOCUMENTI</w:t>
      </w:r>
      <w:bookmarkEnd w:id="218"/>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all’utente che ha effettuato una stampa.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553"/>
        <w:gridCol w:w="2184"/>
        <w:gridCol w:w="4693"/>
      </w:tblGrid>
      <w:tr w:rsidR="00880ABD">
        <w:trPr>
          <w:tblHeader/>
        </w:trPr>
        <w:tc>
          <w:tcPr>
            <w:tcW w:w="3553"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18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9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ID_STAMPA</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tabella</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ID_UTENTE</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(60 CHAR)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dell’utente che ha stampato il documento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DATE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stampa del documento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STATO</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(2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Stato della stampa</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NUM_STAMPE_RICHIESTE</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delle stampe richieste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NUM_STAMPE_EFFETTUATE</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delle stampe effettuate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DOC_BLOB</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BLOB</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Campo che contiene il documento stampato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DESCRIZIONE</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4"/>
              <w:rPr>
                <w:sz w:val="18"/>
                <w:szCs w:val="18"/>
              </w:rPr>
            </w:pPr>
            <w:r>
              <w:rPr>
                <w:sz w:val="18"/>
                <w:szCs w:val="18"/>
              </w:rPr>
              <w:t>VARCHAR2 (1000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Descrizione del documento stampato</w:t>
            </w:r>
          </w:p>
        </w:tc>
      </w:tr>
    </w:tbl>
    <w:p w:rsidR="00880ABD" w:rsidRDefault="00880ABD"/>
    <w:p w:rsidR="00880ABD" w:rsidRDefault="00880ABD">
      <w:pPr>
        <w:pStyle w:val="Paragrafoelenco"/>
        <w:pageBreakBefore/>
      </w:pPr>
      <w:bookmarkStart w:id="219" w:name="_Toc78536779"/>
      <w:r>
        <w:t>STATO_ESECUZIONE_PROCEDIMENTO</w:t>
      </w:r>
      <w:bookmarkEnd w:id="219"/>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allo stato di esecuzione del procedimento. utilizzata dal sottositema siep-sius.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553"/>
        <w:gridCol w:w="2184"/>
        <w:gridCol w:w="4693"/>
      </w:tblGrid>
      <w:tr w:rsidR="00880ABD">
        <w:trPr>
          <w:tblHeader/>
        </w:trPr>
        <w:tc>
          <w:tcPr>
            <w:tcW w:w="3553"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18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9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6"/>
              <w:ind w:left="54"/>
              <w:rPr>
                <w:spacing w:val="-2"/>
                <w:sz w:val="18"/>
                <w:szCs w:val="18"/>
              </w:rPr>
            </w:pPr>
            <w:r>
              <w:rPr>
                <w:spacing w:val="-2"/>
                <w:sz w:val="18"/>
                <w:szCs w:val="18"/>
              </w:rPr>
              <w:t>COD_TIPO_PROVVEDIMENTO</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6"/>
              <w:ind w:left="54" w:right="169"/>
              <w:rPr>
                <w:spacing w:val="-2"/>
                <w:sz w:val="18"/>
                <w:szCs w:val="18"/>
              </w:rPr>
            </w:pPr>
            <w:r>
              <w:rPr>
                <w:spacing w:val="-2"/>
                <w:sz w:val="18"/>
                <w:szCs w:val="18"/>
              </w:rPr>
              <w:t>VARCHAR2 (2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Tipo del provvedimento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COD_MOTIVO</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(4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 motivo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COD_STATO_PROCEDIMENTO</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(4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 stato del procedimento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COD_STATO_FASCICOLO_RES</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2"/>
                <w:sz w:val="18"/>
                <w:szCs w:val="18"/>
              </w:rPr>
            </w:pPr>
            <w:r>
              <w:rPr>
                <w:spacing w:val="-2"/>
                <w:sz w:val="18"/>
                <w:szCs w:val="18"/>
              </w:rPr>
              <w:t>VARCHAR2 (3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Stato del fascicolo RES</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COD_POSIZIONE_GIURIDICA</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(3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della posizione giuridica</w:t>
            </w:r>
          </w:p>
        </w:tc>
      </w:tr>
    </w:tbl>
    <w:p w:rsidR="00880ABD" w:rsidRDefault="00880ABD">
      <w:pPr>
        <w:pStyle w:val="normal"/>
        <w:rPr>
          <w:rFonts w:ascii="Calibri" w:hAnsi="Calibri" w:cs="Calibri"/>
          <w:smallCaps/>
        </w:rPr>
      </w:pPr>
    </w:p>
    <w:p w:rsidR="00880ABD" w:rsidRDefault="00880ABD"/>
    <w:p w:rsidR="00880ABD" w:rsidRDefault="00880ABD">
      <w:pPr>
        <w:ind w:firstLine="708"/>
      </w:pPr>
    </w:p>
    <w:p w:rsidR="00880ABD" w:rsidRDefault="00880ABD">
      <w:pPr>
        <w:pStyle w:val="Paragrafoelenco"/>
      </w:pPr>
      <w:bookmarkStart w:id="220" w:name="_Toc78536780"/>
      <w:r>
        <w:t>STATO_ESEC_TITOLO_CUMULATO</w:t>
      </w:r>
      <w:bookmarkEnd w:id="220"/>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allo Stato Esecuzione del Titolo Cumulato.</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900"/>
        <w:gridCol w:w="2115"/>
        <w:gridCol w:w="4415"/>
      </w:tblGrid>
      <w:tr w:rsidR="00880ABD">
        <w:trPr>
          <w:tblHeader/>
        </w:trPr>
        <w:tc>
          <w:tcPr>
            <w:tcW w:w="390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11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1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ID_STATO_ESEC_TITOLO_CUMULATO   </w:t>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Sequence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COD_TIPO_EVENTO                 </w:t>
            </w:r>
            <w:r>
              <w:rPr>
                <w:sz w:val="20"/>
              </w:rPr>
              <w:tab/>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lang w:val="en-US"/>
              </w:rPr>
            </w:pPr>
            <w:r>
              <w:rPr>
                <w:color w:val="000000"/>
                <w:sz w:val="20"/>
              </w:rPr>
              <w:t>VARCHAR2(2)</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lang w:val="en-US"/>
              </w:rPr>
              <w:t>CG_REF_CODES.RV_DOMAIN= ’TIPO_EVENTO’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COD_TIPO_PROVVEDIMENTO          </w:t>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VARCHAR2(2)</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’TIPO_PROVVEDIMENTO’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COD_MOTIVO                     </w:t>
            </w:r>
            <w:r>
              <w:rPr>
                <w:sz w:val="20"/>
              </w:rPr>
              <w:tab/>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color w:val="000000"/>
                <w:sz w:val="20"/>
              </w:rPr>
              <w:t>VARCHAR2(4)</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CG_REF_CODES.RV_DOMAIN= ’MOTIVO_PROVVEDIMENTO’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COD_MOTIVO_REVOCA               </w:t>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lang w:val="en-US"/>
              </w:rPr>
            </w:pPr>
            <w:r>
              <w:rPr>
                <w:color w:val="000000"/>
                <w:sz w:val="20"/>
              </w:rPr>
              <w:t>VARCHAR2(4)</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lang w:val="en-US"/>
              </w:rPr>
              <w:t>CG_REF_CODES.RV_DOMAIN= ’REVOCA_DECSOSP’</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COD_MOTIVO_REVOCA_PM            </w:t>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lang w:val="en-US"/>
              </w:rPr>
            </w:pPr>
            <w:r>
              <w:rPr>
                <w:color w:val="000000"/>
                <w:sz w:val="20"/>
              </w:rPr>
              <w:t>VARCHAR2(4)</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color w:val="000000"/>
                <w:sz w:val="20"/>
                <w:lang w:val="en-US"/>
              </w:rPr>
              <w:t>CG_REF_CODES.RV_DOMAIN= ’REVOCA_DECSOSP’</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COD_UFFICIO_EMITTENTE           </w:t>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VARCHAR2(11)</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emittente provvedimento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COD_AUTORITA_EMITTENTE          </w:t>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lang w:val="en-US"/>
              </w:rPr>
            </w:pPr>
            <w:r>
              <w:rPr>
                <w:color w:val="000000"/>
                <w:sz w:val="20"/>
              </w:rPr>
              <w:t>VARCHAR2(2)</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lang w:val="en-US"/>
              </w:rPr>
              <w:t>CG_REF_CODES.RV_DOMAIN= ’TIPO_AUTORITA’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COD_LUOGO_EMITTENTE            </w:t>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VARCHAR2(6)</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COD_COMUNE del luogo autorità emittente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DATA_EMISSIONE                  </w:t>
            </w:r>
            <w:r>
              <w:rPr>
                <w:sz w:val="20"/>
              </w:rPr>
              <w:tab/>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emissione provvedimento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COD_ESITO                       </w:t>
            </w:r>
            <w:r>
              <w:rPr>
                <w:sz w:val="20"/>
              </w:rPr>
              <w:tab/>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VARCHAR2(4)</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‘ESITO_PROVVEDIMENTO’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COD_ESITO_TENORE               </w:t>
            </w:r>
            <w:r>
              <w:rPr>
                <w:sz w:val="20"/>
              </w:rPr>
              <w:tab/>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VARCHAR2(4)</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‘ESITO_PROVVEDIMENTO’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ANNO_PROCEDIMENTO               </w:t>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NUMBER(4)</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Anno del procedimento dell’Uffico emittente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PROGR_PROCEDIMENTO              </w:t>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del procedimento dell’Uffico emittente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ANNO_PROVVEDIMENTO              </w:t>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NUMBER(4)</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Anno del provvedimento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PROGR_PROVVEDIMENTO             </w:t>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Numero del provvedimento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NOTE                           </w:t>
            </w:r>
            <w:r>
              <w:rPr>
                <w:sz w:val="20"/>
              </w:rPr>
              <w:tab/>
            </w:r>
            <w:r>
              <w:rPr>
                <w:sz w:val="20"/>
              </w:rPr>
              <w:tab/>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VARCHAR2(2000)</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Eventuale campo note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COD_CONTENUTO_ISTANZA  </w:t>
            </w:r>
            <w:r>
              <w:rPr>
                <w:sz w:val="20"/>
              </w:rPr>
              <w:tab/>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VARCHAR2(4)</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‘CONTENUTO_ISTANZA’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DATA_ISTANZA           </w:t>
            </w:r>
            <w:r>
              <w:rPr>
                <w:sz w:val="20"/>
              </w:rPr>
              <w:tab/>
            </w:r>
            <w:r>
              <w:rPr>
                <w:sz w:val="20"/>
              </w:rPr>
              <w:tab/>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dell’istanza</w:t>
            </w:r>
          </w:p>
        </w:tc>
      </w:tr>
      <w:tr w:rsidR="00880ABD" w:rsidRPr="00DE2B1E">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FLAG_ISTANZA_PRESDEP  </w:t>
            </w:r>
            <w:r>
              <w:rPr>
                <w:sz w:val="20"/>
              </w:rPr>
              <w:tab/>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lang w:val="en-US"/>
              </w:rPr>
            </w:pPr>
            <w:r>
              <w:rPr>
                <w:color w:val="000000"/>
                <w:sz w:val="20"/>
              </w:rPr>
              <w:t>VARCHAR2(1)</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Pr="00DE2B1E" w:rsidRDefault="00880ABD">
            <w:pPr>
              <w:spacing w:before="60" w:after="60"/>
              <w:rPr>
                <w:lang w:val="en-GB"/>
              </w:rPr>
            </w:pPr>
            <w:r>
              <w:rPr>
                <w:color w:val="000000"/>
                <w:sz w:val="20"/>
                <w:lang w:val="en-US"/>
              </w:rPr>
              <w:t>CG_REF_CODES.RV_DOMAIN= ‘FLAG_ISTANZA_PD’</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COD_STATO_ISTANZA      </w:t>
            </w:r>
            <w:r>
              <w:rPr>
                <w:sz w:val="20"/>
              </w:rPr>
              <w:tab/>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NUMBER(2)</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‘STATO_ISTANZA’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FLAG_TIPO_SOSP                </w:t>
            </w:r>
            <w:r>
              <w:rPr>
                <w:sz w:val="20"/>
              </w:rPr>
              <w:tab/>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VARCHAR2(3)</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‘TIPO_SOSPENSIONE’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COD_TIPO_UFFICIO_DESTINATARIO </w:t>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VARCHAR2(10)</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CG_REF_CODES.RV_DOMAIN= ‘TIPO_UFFICIO’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COD_LUOGO_DESTINATARIO        </w:t>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VARCHAR2(6)</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COD_COMUNE del luogo ufficio destinatario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COD_UFFICIO_DESTINATARIO      </w:t>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VARCHAR2(11)</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COD_UFFICIO dell’Ufficio destinatario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DATA_TRASMISSIONE            </w:t>
            </w:r>
            <w:r>
              <w:rPr>
                <w:sz w:val="20"/>
              </w:rPr>
              <w:tab/>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Trasmissione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COD_TIPO_ISTANTE               </w:t>
            </w:r>
            <w:r>
              <w:rPr>
                <w:sz w:val="20"/>
              </w:rPr>
              <w:tab/>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Tipo istante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COD_TIPO_UFFICIO_ALTRO        </w:t>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VARCHAR2(7)</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CG_REF_CODES.RV_DOMAIN= ‘TIPO_UFFICIO’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COD_TIPO_AUTORITA_ALTRO       </w:t>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lang w:val="en-US"/>
              </w:rPr>
            </w:pPr>
            <w:r>
              <w:rPr>
                <w:color w:val="000000"/>
                <w:sz w:val="20"/>
              </w:rPr>
              <w:t>VARCHAR2(2)</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lang w:val="en-US"/>
              </w:rPr>
              <w:t>CG_REF_CODES.RV_DOMAIN= ’TIPO_AUTORITA’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COD_LUOGO_ALTRO                </w:t>
            </w:r>
            <w:r>
              <w:rPr>
                <w:sz w:val="20"/>
              </w:rPr>
              <w:tab/>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VARCHAR2(6)</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COD_COMUNE del luogo ufficio destinatario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COD_UFFICIO_ALTRO              </w:t>
            </w:r>
            <w:r>
              <w:rPr>
                <w:sz w:val="20"/>
              </w:rPr>
              <w:tab/>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VARCHAR2(11)</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COD_UFFICIO dell’Ufficio destinatario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SEZIONE_ALTRO                 </w:t>
            </w:r>
            <w:r>
              <w:rPr>
                <w:sz w:val="20"/>
              </w:rPr>
              <w:tab/>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VARCHAR2(100)</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Descrizione Sezione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DATA_EMISSIONE_ALTRO           </w:t>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Data emissione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TIT_ID_TITOLO_CUMULATO          </w:t>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 xml:space="preserve">FK alla tabella TITOLO_CUMULATO </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ISTR_ID_ISTRUTTORIA_CUMULO      </w:t>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FK alla tabella ISTRUTTORIA_CUMULO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FLAG_STATO                     </w:t>
            </w:r>
            <w:r>
              <w:rPr>
                <w:sz w:val="20"/>
              </w:rPr>
              <w:tab/>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rPr>
            </w:pPr>
            <w:r>
              <w:rPr>
                <w:color w:val="000000"/>
                <w:sz w:val="20"/>
              </w:rPr>
              <w:t>VARCHAR2(1)</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color w:val="000000"/>
              </w:rPr>
              <w:t>E=estratto, M=modificato, C=Cancellato, I=Iscritto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MOTIVO_MODIFICA                 </w:t>
            </w:r>
            <w:r>
              <w:rPr>
                <w:sz w:val="20"/>
              </w:rPr>
              <w:tab/>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sz w:val="18"/>
                <w:szCs w:val="18"/>
              </w:rPr>
            </w:pPr>
            <w:r>
              <w:rPr>
                <w:color w:val="000000"/>
                <w:sz w:val="20"/>
              </w:rPr>
              <w:t>VARCHAR2(2000)</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estopreformattato"/>
              <w:snapToGrid w:val="0"/>
            </w:pPr>
            <w:r>
              <w:rPr>
                <w:sz w:val="18"/>
                <w:szCs w:val="18"/>
              </w:rPr>
              <w:t>Eventuale descrizione motivo modifica</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ID_EVENTO_ORIGINE             </w:t>
            </w:r>
            <w:r>
              <w:rPr>
                <w:sz w:val="20"/>
              </w:rPr>
              <w:tab/>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ID dell’EVENTO da cui è originato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rPr>
                <w:color w:val="000000"/>
                <w:sz w:val="20"/>
              </w:rPr>
            </w:pPr>
            <w:r>
              <w:rPr>
                <w:sz w:val="20"/>
              </w:rPr>
              <w:t xml:space="preserve">EVE_ID_EVENTO_ORIGINE         </w:t>
            </w:r>
            <w:r>
              <w:rPr>
                <w:sz w:val="20"/>
              </w:rPr>
              <w:tab/>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NUMBER(38)</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EVE_ID_EVENTO dell’EVENTO da cui è originato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COD_OPERATORE_INSERIMENTO</w:t>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VARCHAR2(100)</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DATA_INSERIMENTO</w:t>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COD_UFFICIO_INSERIMENTO</w:t>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di Iscrizione</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COD_OPERATORE_AGGIORNAMENTO</w:t>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(100)</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Utente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DATA_AGGIORNAMENTO</w:t>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DATE</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Data ultimo aggiornamento</w:t>
            </w:r>
          </w:p>
        </w:tc>
      </w:tr>
      <w:tr w:rsidR="00880ABD">
        <w:tc>
          <w:tcPr>
            <w:tcW w:w="3900"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COD_UFFICIO_AGGIORNAMENTO</w:t>
            </w:r>
          </w:p>
        </w:tc>
        <w:tc>
          <w:tcPr>
            <w:tcW w:w="2115"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20"/>
              </w:rPr>
            </w:pPr>
            <w:r>
              <w:rPr>
                <w:color w:val="000000"/>
                <w:sz w:val="20"/>
              </w:rPr>
              <w:t>VARCHAR2 (11)</w:t>
            </w:r>
          </w:p>
        </w:tc>
        <w:tc>
          <w:tcPr>
            <w:tcW w:w="44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20"/>
              </w:rPr>
              <w:t>Codice Ufficio Utente ultimo aggiornamento</w:t>
            </w:r>
          </w:p>
        </w:tc>
      </w:tr>
    </w:tbl>
    <w:p w:rsidR="00880ABD" w:rsidRDefault="00880ABD">
      <w:pPr>
        <w:pStyle w:val="Paragrafoelenco"/>
        <w:pageBreakBefore/>
      </w:pPr>
      <w:bookmarkStart w:id="221" w:name="_Toc78536781"/>
      <w:r>
        <w:t>STATO_FASCICOLO_RES</w:t>
      </w:r>
      <w:bookmarkEnd w:id="221"/>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allo stato del fascicolo res. utilizzata dal sottositema siep-sius.</w:t>
      </w:r>
    </w:p>
    <w:p w:rsidR="00880ABD" w:rsidRDefault="00880ABD">
      <w:pPr>
        <w:pStyle w:val="Paragrafoelenco"/>
        <w:numPr>
          <w:ilvl w:val="0"/>
          <w:numId w:val="0"/>
        </w:numPr>
        <w:ind w:left="705"/>
      </w:pPr>
    </w:p>
    <w:tbl>
      <w:tblPr>
        <w:tblW w:w="9639" w:type="dxa"/>
        <w:jc w:val="center"/>
        <w:tblLayout w:type="fixed"/>
        <w:tblLook w:val="0000" w:firstRow="0" w:lastRow="0" w:firstColumn="0" w:lastColumn="0" w:noHBand="0" w:noVBand="0"/>
      </w:tblPr>
      <w:tblGrid>
        <w:gridCol w:w="3283"/>
        <w:gridCol w:w="1528"/>
        <w:gridCol w:w="4828"/>
      </w:tblGrid>
      <w:tr w:rsidR="00880ABD" w:rsidTr="009E7945">
        <w:trPr>
          <w:tblHeader/>
          <w:jc w:val="center"/>
        </w:trPr>
        <w:tc>
          <w:tcPr>
            <w:tcW w:w="3553"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64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23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rsidTr="009E794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COD_STATO_FASCICOLO </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 NOT NULL</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Stato del fascicolo</w:t>
            </w:r>
          </w:p>
        </w:tc>
      </w:tr>
      <w:tr w:rsidR="00880ABD" w:rsidTr="009E794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DESCRIZIONE         </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VARCHAR2(300 CHAR)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Descrizione dello stato del fascicolo</w:t>
            </w:r>
          </w:p>
        </w:tc>
      </w:tr>
      <w:tr w:rsidR="00880ABD" w:rsidTr="009E794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ORDINAMENTO         </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INTEGER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Ordinamento</w:t>
            </w:r>
          </w:p>
        </w:tc>
      </w:tr>
      <w:tr w:rsidR="00880ABD" w:rsidTr="009E794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TIPO_CAMPO          </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VARCHAR2(2 CHAR)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di campo</w:t>
            </w:r>
          </w:p>
        </w:tc>
      </w:tr>
      <w:tr w:rsidR="00880ABD" w:rsidTr="009E794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T1                  </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w:t>
            </w:r>
          </w:p>
        </w:tc>
      </w:tr>
      <w:tr w:rsidR="00880ABD" w:rsidTr="009E794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T2                  </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w:t>
            </w:r>
          </w:p>
        </w:tc>
      </w:tr>
      <w:tr w:rsidR="00880ABD" w:rsidTr="009E7945">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VIS_CPP             </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VARCHAR2(3 CHAR)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w:t>
            </w:r>
          </w:p>
        </w:tc>
      </w:tr>
    </w:tbl>
    <w:p w:rsidR="00880ABD" w:rsidRDefault="00880ABD"/>
    <w:p w:rsidR="00F71ADD" w:rsidRDefault="00F71ADD" w:rsidP="00F71ADD">
      <w:pPr>
        <w:pStyle w:val="Paragrafoelenco"/>
        <w:pageBreakBefore/>
      </w:pPr>
      <w:bookmarkStart w:id="222" w:name="_Toc78536782"/>
      <w:r w:rsidRPr="009E7945">
        <w:rPr>
          <w:lang w:val="en-US"/>
        </w:rPr>
        <w:t>STATO_FASCICOLO_RES_MS</w:t>
      </w:r>
      <w:bookmarkEnd w:id="222"/>
    </w:p>
    <w:p w:rsidR="00F71ADD" w:rsidRDefault="00F71ADD" w:rsidP="00F71ADD">
      <w:pPr>
        <w:pStyle w:val="Paragrafoelenco"/>
        <w:numPr>
          <w:ilvl w:val="0"/>
          <w:numId w:val="0"/>
        </w:numPr>
      </w:pPr>
    </w:p>
    <w:p w:rsidR="00F71ADD" w:rsidRDefault="00F71ADD" w:rsidP="00F71ADD">
      <w:pPr>
        <w:pStyle w:val="normal"/>
      </w:pPr>
      <w:r>
        <w:rPr>
          <w:rFonts w:ascii="Calibri" w:hAnsi="Calibri" w:cs="Calibri"/>
          <w:smallCaps/>
        </w:rPr>
        <w:t>tabella contenente i dati relativi allo stato del fascicolo res per le misure di sicurezza. utilizzata dal sottositema siep-sius.</w:t>
      </w:r>
    </w:p>
    <w:p w:rsidR="00F71ADD" w:rsidRDefault="00F71ADD" w:rsidP="00F71ADD">
      <w:pPr>
        <w:pStyle w:val="Paragrafoelenco"/>
        <w:numPr>
          <w:ilvl w:val="0"/>
          <w:numId w:val="0"/>
        </w:numPr>
      </w:pPr>
    </w:p>
    <w:tbl>
      <w:tblPr>
        <w:tblW w:w="9639" w:type="dxa"/>
        <w:jc w:val="center"/>
        <w:tblLayout w:type="fixed"/>
        <w:tblLook w:val="0000" w:firstRow="0" w:lastRow="0" w:firstColumn="0" w:lastColumn="0" w:noHBand="0" w:noVBand="0"/>
      </w:tblPr>
      <w:tblGrid>
        <w:gridCol w:w="3283"/>
        <w:gridCol w:w="1528"/>
        <w:gridCol w:w="4828"/>
      </w:tblGrid>
      <w:tr w:rsidR="00F71ADD" w:rsidTr="00F71ADD">
        <w:trPr>
          <w:tblHeader/>
          <w:jc w:val="center"/>
        </w:trPr>
        <w:tc>
          <w:tcPr>
            <w:tcW w:w="3283" w:type="dxa"/>
            <w:tcBorders>
              <w:top w:val="double" w:sz="40" w:space="0" w:color="C0C0C0"/>
              <w:left w:val="double" w:sz="40" w:space="0" w:color="C0C0C0"/>
              <w:bottom w:val="double" w:sz="1" w:space="0" w:color="C0C0C0"/>
            </w:tcBorders>
            <w:shd w:val="clear" w:color="auto" w:fill="000000"/>
          </w:tcPr>
          <w:p w:rsidR="00F71ADD" w:rsidRDefault="00F71ADD" w:rsidP="00F71ADD">
            <w:pPr>
              <w:pStyle w:val="normal"/>
              <w:jc w:val="center"/>
              <w:rPr>
                <w:rFonts w:ascii="Calibri" w:hAnsi="Calibri" w:cs="Calibri"/>
                <w:b/>
                <w:smallCaps/>
              </w:rPr>
            </w:pPr>
            <w:r>
              <w:rPr>
                <w:rFonts w:ascii="Calibri" w:hAnsi="Calibri" w:cs="Calibri"/>
                <w:b/>
                <w:smallCaps/>
              </w:rPr>
              <w:t>Field</w:t>
            </w:r>
          </w:p>
        </w:tc>
        <w:tc>
          <w:tcPr>
            <w:tcW w:w="1528" w:type="dxa"/>
            <w:tcBorders>
              <w:top w:val="double" w:sz="40" w:space="0" w:color="C0C0C0"/>
              <w:left w:val="double" w:sz="1" w:space="0" w:color="C0C0C0"/>
              <w:bottom w:val="double" w:sz="1" w:space="0" w:color="C0C0C0"/>
            </w:tcBorders>
            <w:shd w:val="clear" w:color="auto" w:fill="000000"/>
          </w:tcPr>
          <w:p w:rsidR="00F71ADD" w:rsidRDefault="00F71ADD" w:rsidP="00F71ADD">
            <w:pPr>
              <w:pStyle w:val="normal"/>
              <w:jc w:val="center"/>
              <w:rPr>
                <w:rFonts w:ascii="Calibri" w:hAnsi="Calibri" w:cs="Calibri"/>
                <w:b/>
                <w:smallCaps/>
              </w:rPr>
            </w:pPr>
            <w:r>
              <w:rPr>
                <w:rFonts w:ascii="Calibri" w:hAnsi="Calibri" w:cs="Calibri"/>
                <w:b/>
                <w:smallCaps/>
              </w:rPr>
              <w:t>Datatype</w:t>
            </w:r>
          </w:p>
        </w:tc>
        <w:tc>
          <w:tcPr>
            <w:tcW w:w="4828" w:type="dxa"/>
            <w:tcBorders>
              <w:top w:val="double" w:sz="40" w:space="0" w:color="C0C0C0"/>
              <w:left w:val="double" w:sz="1" w:space="0" w:color="C0C0C0"/>
              <w:bottom w:val="double" w:sz="1" w:space="0" w:color="C0C0C0"/>
              <w:right w:val="double" w:sz="1" w:space="0" w:color="C0C0C0"/>
            </w:tcBorders>
            <w:shd w:val="clear" w:color="auto" w:fill="000000"/>
          </w:tcPr>
          <w:p w:rsidR="00F71ADD" w:rsidRDefault="00F71ADD" w:rsidP="00F71ADD">
            <w:pPr>
              <w:pStyle w:val="normal"/>
              <w:jc w:val="center"/>
            </w:pPr>
            <w:r>
              <w:rPr>
                <w:rFonts w:ascii="Calibri" w:hAnsi="Calibri" w:cs="Calibri"/>
                <w:b/>
                <w:smallCaps/>
              </w:rPr>
              <w:t>Descrizione</w:t>
            </w:r>
          </w:p>
        </w:tc>
      </w:tr>
      <w:tr w:rsidR="00F71ADD" w:rsidTr="00F71ADD">
        <w:trPr>
          <w:jc w:val="center"/>
        </w:trPr>
        <w:tc>
          <w:tcPr>
            <w:tcW w:w="3283" w:type="dxa"/>
            <w:tcBorders>
              <w:top w:val="double" w:sz="1" w:space="0" w:color="C0C0C0"/>
              <w:left w:val="double" w:sz="40" w:space="0" w:color="C0C0C0"/>
              <w:bottom w:val="double" w:sz="1" w:space="0" w:color="C0C0C0"/>
            </w:tcBorders>
            <w:shd w:val="clear" w:color="auto" w:fill="auto"/>
          </w:tcPr>
          <w:p w:rsidR="00F71ADD" w:rsidRDefault="00F71ADD" w:rsidP="00F71ADD">
            <w:pPr>
              <w:rPr>
                <w:sz w:val="18"/>
                <w:szCs w:val="18"/>
              </w:rPr>
            </w:pPr>
            <w:r>
              <w:rPr>
                <w:sz w:val="18"/>
                <w:szCs w:val="18"/>
              </w:rPr>
              <w:t xml:space="preserve">COD_STATO_FASCICOLO </w:t>
            </w:r>
          </w:p>
        </w:tc>
        <w:tc>
          <w:tcPr>
            <w:tcW w:w="1528" w:type="dxa"/>
            <w:tcBorders>
              <w:top w:val="double" w:sz="1" w:space="0" w:color="C0C0C0"/>
              <w:left w:val="double" w:sz="1" w:space="0" w:color="C0C0C0"/>
              <w:bottom w:val="double" w:sz="1" w:space="0" w:color="C0C0C0"/>
            </w:tcBorders>
            <w:shd w:val="clear" w:color="auto" w:fill="auto"/>
          </w:tcPr>
          <w:p w:rsidR="00F71ADD" w:rsidRDefault="00F71ADD" w:rsidP="00F71ADD">
            <w:pPr>
              <w:rPr>
                <w:sz w:val="18"/>
                <w:szCs w:val="18"/>
              </w:rPr>
            </w:pPr>
            <w:r>
              <w:rPr>
                <w:sz w:val="18"/>
                <w:szCs w:val="18"/>
              </w:rPr>
              <w:t>NUMBER NOT NULL</w:t>
            </w:r>
          </w:p>
        </w:tc>
        <w:tc>
          <w:tcPr>
            <w:tcW w:w="4828" w:type="dxa"/>
            <w:tcBorders>
              <w:top w:val="double" w:sz="1" w:space="0" w:color="C0C0C0"/>
              <w:left w:val="double" w:sz="1" w:space="0" w:color="C0C0C0"/>
              <w:bottom w:val="double" w:sz="1" w:space="0" w:color="C0C0C0"/>
              <w:right w:val="double" w:sz="1" w:space="0" w:color="C0C0C0"/>
            </w:tcBorders>
            <w:shd w:val="clear" w:color="auto" w:fill="auto"/>
          </w:tcPr>
          <w:p w:rsidR="00F71ADD" w:rsidRDefault="00F71ADD" w:rsidP="00F71ADD">
            <w:r>
              <w:rPr>
                <w:sz w:val="18"/>
                <w:szCs w:val="18"/>
              </w:rPr>
              <w:t>Codice dello Stato del fascicolo.</w:t>
            </w:r>
          </w:p>
        </w:tc>
      </w:tr>
      <w:tr w:rsidR="00F71ADD" w:rsidTr="00F71ADD">
        <w:trPr>
          <w:jc w:val="center"/>
        </w:trPr>
        <w:tc>
          <w:tcPr>
            <w:tcW w:w="3283" w:type="dxa"/>
            <w:tcBorders>
              <w:top w:val="double" w:sz="1" w:space="0" w:color="C0C0C0"/>
              <w:left w:val="double" w:sz="40" w:space="0" w:color="C0C0C0"/>
              <w:bottom w:val="double" w:sz="1" w:space="0" w:color="C0C0C0"/>
            </w:tcBorders>
            <w:shd w:val="clear" w:color="auto" w:fill="auto"/>
          </w:tcPr>
          <w:p w:rsidR="00F71ADD" w:rsidRDefault="00F71ADD" w:rsidP="00F71ADD">
            <w:pPr>
              <w:rPr>
                <w:sz w:val="18"/>
                <w:szCs w:val="18"/>
              </w:rPr>
            </w:pPr>
            <w:r>
              <w:rPr>
                <w:sz w:val="18"/>
                <w:szCs w:val="18"/>
              </w:rPr>
              <w:t xml:space="preserve">DESCRIZIONE         </w:t>
            </w:r>
          </w:p>
        </w:tc>
        <w:tc>
          <w:tcPr>
            <w:tcW w:w="1528" w:type="dxa"/>
            <w:tcBorders>
              <w:top w:val="double" w:sz="1" w:space="0" w:color="C0C0C0"/>
              <w:left w:val="double" w:sz="1" w:space="0" w:color="C0C0C0"/>
              <w:bottom w:val="double" w:sz="1" w:space="0" w:color="C0C0C0"/>
            </w:tcBorders>
            <w:shd w:val="clear" w:color="auto" w:fill="auto"/>
          </w:tcPr>
          <w:p w:rsidR="00F71ADD" w:rsidRDefault="00F71ADD" w:rsidP="00F71ADD">
            <w:pPr>
              <w:rPr>
                <w:sz w:val="18"/>
                <w:szCs w:val="18"/>
              </w:rPr>
            </w:pPr>
            <w:r>
              <w:rPr>
                <w:sz w:val="18"/>
                <w:szCs w:val="18"/>
              </w:rPr>
              <w:t>VARCHAR2(300 CHAR)</w:t>
            </w:r>
          </w:p>
        </w:tc>
        <w:tc>
          <w:tcPr>
            <w:tcW w:w="4828" w:type="dxa"/>
            <w:tcBorders>
              <w:top w:val="double" w:sz="1" w:space="0" w:color="C0C0C0"/>
              <w:left w:val="double" w:sz="1" w:space="0" w:color="C0C0C0"/>
              <w:bottom w:val="double" w:sz="1" w:space="0" w:color="C0C0C0"/>
              <w:right w:val="double" w:sz="1" w:space="0" w:color="C0C0C0"/>
            </w:tcBorders>
            <w:shd w:val="clear" w:color="auto" w:fill="auto"/>
          </w:tcPr>
          <w:p w:rsidR="00F71ADD" w:rsidRDefault="00F71ADD" w:rsidP="00F71ADD">
            <w:r>
              <w:rPr>
                <w:sz w:val="18"/>
                <w:szCs w:val="18"/>
              </w:rPr>
              <w:t>Descrizione dello stato del fascicolo.</w:t>
            </w:r>
          </w:p>
        </w:tc>
      </w:tr>
      <w:tr w:rsidR="00F71ADD" w:rsidTr="00F71ADD">
        <w:trPr>
          <w:jc w:val="center"/>
        </w:trPr>
        <w:tc>
          <w:tcPr>
            <w:tcW w:w="3283" w:type="dxa"/>
            <w:tcBorders>
              <w:top w:val="double" w:sz="1" w:space="0" w:color="C0C0C0"/>
              <w:left w:val="double" w:sz="40" w:space="0" w:color="C0C0C0"/>
              <w:bottom w:val="double" w:sz="1" w:space="0" w:color="C0C0C0"/>
            </w:tcBorders>
            <w:shd w:val="clear" w:color="auto" w:fill="auto"/>
          </w:tcPr>
          <w:p w:rsidR="00F71ADD" w:rsidRDefault="00F71ADD" w:rsidP="00F71ADD">
            <w:pPr>
              <w:rPr>
                <w:sz w:val="18"/>
                <w:szCs w:val="18"/>
              </w:rPr>
            </w:pPr>
            <w:r>
              <w:rPr>
                <w:sz w:val="18"/>
                <w:szCs w:val="18"/>
              </w:rPr>
              <w:t xml:space="preserve">ORDINAMENTO         </w:t>
            </w:r>
          </w:p>
        </w:tc>
        <w:tc>
          <w:tcPr>
            <w:tcW w:w="1528" w:type="dxa"/>
            <w:tcBorders>
              <w:top w:val="double" w:sz="1" w:space="0" w:color="C0C0C0"/>
              <w:left w:val="double" w:sz="1" w:space="0" w:color="C0C0C0"/>
              <w:bottom w:val="double" w:sz="1" w:space="0" w:color="C0C0C0"/>
            </w:tcBorders>
            <w:shd w:val="clear" w:color="auto" w:fill="auto"/>
          </w:tcPr>
          <w:p w:rsidR="00F71ADD" w:rsidRDefault="00F71ADD" w:rsidP="00F71ADD">
            <w:pPr>
              <w:rPr>
                <w:sz w:val="18"/>
                <w:szCs w:val="18"/>
              </w:rPr>
            </w:pPr>
            <w:r>
              <w:rPr>
                <w:sz w:val="18"/>
                <w:szCs w:val="18"/>
              </w:rPr>
              <w:t>INTEGER</w:t>
            </w:r>
          </w:p>
        </w:tc>
        <w:tc>
          <w:tcPr>
            <w:tcW w:w="4828" w:type="dxa"/>
            <w:tcBorders>
              <w:top w:val="double" w:sz="1" w:space="0" w:color="C0C0C0"/>
              <w:left w:val="double" w:sz="1" w:space="0" w:color="C0C0C0"/>
              <w:bottom w:val="double" w:sz="1" w:space="0" w:color="C0C0C0"/>
              <w:right w:val="double" w:sz="1" w:space="0" w:color="C0C0C0"/>
            </w:tcBorders>
            <w:shd w:val="clear" w:color="auto" w:fill="auto"/>
          </w:tcPr>
          <w:p w:rsidR="00F71ADD" w:rsidRDefault="00F71ADD" w:rsidP="00F71ADD">
            <w:r>
              <w:rPr>
                <w:sz w:val="18"/>
                <w:szCs w:val="18"/>
              </w:rPr>
              <w:t>Ordinamento.</w:t>
            </w:r>
          </w:p>
        </w:tc>
      </w:tr>
      <w:tr w:rsidR="00F71ADD" w:rsidTr="00F71ADD">
        <w:trPr>
          <w:jc w:val="center"/>
        </w:trPr>
        <w:tc>
          <w:tcPr>
            <w:tcW w:w="3283" w:type="dxa"/>
            <w:tcBorders>
              <w:top w:val="double" w:sz="1" w:space="0" w:color="C0C0C0"/>
              <w:left w:val="double" w:sz="40" w:space="0" w:color="C0C0C0"/>
              <w:bottom w:val="double" w:sz="1" w:space="0" w:color="C0C0C0"/>
            </w:tcBorders>
            <w:shd w:val="clear" w:color="auto" w:fill="auto"/>
          </w:tcPr>
          <w:p w:rsidR="00F71ADD" w:rsidRDefault="00F71ADD" w:rsidP="00F71ADD">
            <w:pPr>
              <w:rPr>
                <w:sz w:val="18"/>
                <w:szCs w:val="18"/>
              </w:rPr>
            </w:pPr>
            <w:r>
              <w:rPr>
                <w:sz w:val="18"/>
                <w:szCs w:val="18"/>
              </w:rPr>
              <w:t xml:space="preserve">TIPO_CAMPO          </w:t>
            </w:r>
          </w:p>
        </w:tc>
        <w:tc>
          <w:tcPr>
            <w:tcW w:w="1528" w:type="dxa"/>
            <w:tcBorders>
              <w:top w:val="double" w:sz="1" w:space="0" w:color="C0C0C0"/>
              <w:left w:val="double" w:sz="1" w:space="0" w:color="C0C0C0"/>
              <w:bottom w:val="double" w:sz="1" w:space="0" w:color="C0C0C0"/>
            </w:tcBorders>
            <w:shd w:val="clear" w:color="auto" w:fill="auto"/>
          </w:tcPr>
          <w:p w:rsidR="00F71ADD" w:rsidRDefault="00F71ADD" w:rsidP="00F71ADD">
            <w:pPr>
              <w:rPr>
                <w:sz w:val="18"/>
                <w:szCs w:val="18"/>
              </w:rPr>
            </w:pPr>
            <w:r>
              <w:rPr>
                <w:sz w:val="18"/>
                <w:szCs w:val="18"/>
              </w:rPr>
              <w:t>VARCHAR2(2 CHAR)</w:t>
            </w:r>
          </w:p>
        </w:tc>
        <w:tc>
          <w:tcPr>
            <w:tcW w:w="4828" w:type="dxa"/>
            <w:tcBorders>
              <w:top w:val="double" w:sz="1" w:space="0" w:color="C0C0C0"/>
              <w:left w:val="double" w:sz="1" w:space="0" w:color="C0C0C0"/>
              <w:bottom w:val="double" w:sz="1" w:space="0" w:color="C0C0C0"/>
              <w:right w:val="double" w:sz="1" w:space="0" w:color="C0C0C0"/>
            </w:tcBorders>
            <w:shd w:val="clear" w:color="auto" w:fill="auto"/>
          </w:tcPr>
          <w:p w:rsidR="00F71ADD" w:rsidRDefault="00F71ADD" w:rsidP="00F71ADD">
            <w:r>
              <w:rPr>
                <w:sz w:val="18"/>
                <w:szCs w:val="18"/>
              </w:rPr>
              <w:t>Tipo di campo.</w:t>
            </w:r>
          </w:p>
        </w:tc>
      </w:tr>
      <w:tr w:rsidR="00F71ADD" w:rsidTr="00F71ADD">
        <w:trPr>
          <w:jc w:val="center"/>
        </w:trPr>
        <w:tc>
          <w:tcPr>
            <w:tcW w:w="3283" w:type="dxa"/>
            <w:tcBorders>
              <w:top w:val="double" w:sz="1" w:space="0" w:color="C0C0C0"/>
              <w:left w:val="double" w:sz="40" w:space="0" w:color="C0C0C0"/>
              <w:bottom w:val="double" w:sz="1" w:space="0" w:color="C0C0C0"/>
            </w:tcBorders>
            <w:shd w:val="clear" w:color="auto" w:fill="auto"/>
          </w:tcPr>
          <w:p w:rsidR="00F71ADD" w:rsidRDefault="00F71ADD" w:rsidP="00F71ADD">
            <w:pPr>
              <w:rPr>
                <w:sz w:val="18"/>
                <w:szCs w:val="18"/>
              </w:rPr>
            </w:pPr>
            <w:r>
              <w:rPr>
                <w:sz w:val="18"/>
                <w:szCs w:val="18"/>
              </w:rPr>
              <w:t xml:space="preserve">T1                  </w:t>
            </w:r>
          </w:p>
        </w:tc>
        <w:tc>
          <w:tcPr>
            <w:tcW w:w="1528" w:type="dxa"/>
            <w:tcBorders>
              <w:top w:val="double" w:sz="1" w:space="0" w:color="C0C0C0"/>
              <w:left w:val="double" w:sz="1" w:space="0" w:color="C0C0C0"/>
              <w:bottom w:val="double" w:sz="1" w:space="0" w:color="C0C0C0"/>
            </w:tcBorders>
            <w:shd w:val="clear" w:color="auto" w:fill="auto"/>
          </w:tcPr>
          <w:p w:rsidR="00F71ADD" w:rsidRDefault="00F71ADD" w:rsidP="00F71ADD">
            <w:pPr>
              <w:rPr>
                <w:sz w:val="18"/>
                <w:szCs w:val="18"/>
              </w:rPr>
            </w:pPr>
            <w:r>
              <w:rPr>
                <w:sz w:val="18"/>
                <w:szCs w:val="18"/>
              </w:rPr>
              <w:t>NUMBER</w:t>
            </w:r>
          </w:p>
        </w:tc>
        <w:tc>
          <w:tcPr>
            <w:tcW w:w="4828" w:type="dxa"/>
            <w:tcBorders>
              <w:top w:val="double" w:sz="1" w:space="0" w:color="C0C0C0"/>
              <w:left w:val="double" w:sz="1" w:space="0" w:color="C0C0C0"/>
              <w:bottom w:val="double" w:sz="1" w:space="0" w:color="C0C0C0"/>
              <w:right w:val="double" w:sz="1" w:space="0" w:color="C0C0C0"/>
            </w:tcBorders>
            <w:shd w:val="clear" w:color="auto" w:fill="auto"/>
          </w:tcPr>
          <w:p w:rsidR="00F71ADD" w:rsidRDefault="00F71ADD" w:rsidP="00F71ADD">
            <w:r>
              <w:rPr>
                <w:sz w:val="18"/>
                <w:szCs w:val="18"/>
              </w:rPr>
              <w:t>Primo Intervallo temporale.</w:t>
            </w:r>
          </w:p>
        </w:tc>
      </w:tr>
      <w:tr w:rsidR="00F71ADD" w:rsidTr="00F71ADD">
        <w:trPr>
          <w:jc w:val="center"/>
        </w:trPr>
        <w:tc>
          <w:tcPr>
            <w:tcW w:w="3283" w:type="dxa"/>
            <w:tcBorders>
              <w:top w:val="double" w:sz="1" w:space="0" w:color="C0C0C0"/>
              <w:left w:val="double" w:sz="40" w:space="0" w:color="C0C0C0"/>
              <w:bottom w:val="double" w:sz="1" w:space="0" w:color="C0C0C0"/>
            </w:tcBorders>
            <w:shd w:val="clear" w:color="auto" w:fill="auto"/>
          </w:tcPr>
          <w:p w:rsidR="00F71ADD" w:rsidRDefault="00F71ADD" w:rsidP="00F71ADD">
            <w:pPr>
              <w:rPr>
                <w:sz w:val="18"/>
                <w:szCs w:val="18"/>
              </w:rPr>
            </w:pPr>
            <w:r>
              <w:rPr>
                <w:sz w:val="18"/>
                <w:szCs w:val="18"/>
              </w:rPr>
              <w:t xml:space="preserve">T2                  </w:t>
            </w:r>
          </w:p>
        </w:tc>
        <w:tc>
          <w:tcPr>
            <w:tcW w:w="1528" w:type="dxa"/>
            <w:tcBorders>
              <w:top w:val="double" w:sz="1" w:space="0" w:color="C0C0C0"/>
              <w:left w:val="double" w:sz="1" w:space="0" w:color="C0C0C0"/>
              <w:bottom w:val="double" w:sz="1" w:space="0" w:color="C0C0C0"/>
            </w:tcBorders>
            <w:shd w:val="clear" w:color="auto" w:fill="auto"/>
          </w:tcPr>
          <w:p w:rsidR="00F71ADD" w:rsidRDefault="00F71ADD" w:rsidP="00F71ADD">
            <w:pPr>
              <w:rPr>
                <w:sz w:val="18"/>
                <w:szCs w:val="18"/>
              </w:rPr>
            </w:pPr>
            <w:r>
              <w:rPr>
                <w:sz w:val="18"/>
                <w:szCs w:val="18"/>
              </w:rPr>
              <w:t>NUMBER</w:t>
            </w:r>
          </w:p>
        </w:tc>
        <w:tc>
          <w:tcPr>
            <w:tcW w:w="4828" w:type="dxa"/>
            <w:tcBorders>
              <w:top w:val="double" w:sz="1" w:space="0" w:color="C0C0C0"/>
              <w:left w:val="double" w:sz="1" w:space="0" w:color="C0C0C0"/>
              <w:bottom w:val="double" w:sz="1" w:space="0" w:color="C0C0C0"/>
              <w:right w:val="double" w:sz="1" w:space="0" w:color="C0C0C0"/>
            </w:tcBorders>
            <w:shd w:val="clear" w:color="auto" w:fill="auto"/>
          </w:tcPr>
          <w:p w:rsidR="00F71ADD" w:rsidRDefault="00F71ADD" w:rsidP="00F71ADD">
            <w:r>
              <w:rPr>
                <w:sz w:val="18"/>
                <w:szCs w:val="18"/>
              </w:rPr>
              <w:t>Secondo Intervallo temporale.</w:t>
            </w:r>
          </w:p>
        </w:tc>
      </w:tr>
    </w:tbl>
    <w:p w:rsidR="00F71ADD" w:rsidRDefault="00F71ADD" w:rsidP="00F71ADD">
      <w:pPr>
        <w:pStyle w:val="Paragrafoelenco"/>
        <w:numPr>
          <w:ilvl w:val="0"/>
          <w:numId w:val="0"/>
        </w:numPr>
      </w:pPr>
    </w:p>
    <w:p w:rsidR="00880ABD" w:rsidRDefault="00880ABD">
      <w:pPr>
        <w:ind w:firstLine="708"/>
      </w:pPr>
    </w:p>
    <w:p w:rsidR="00880ABD" w:rsidRDefault="00880ABD">
      <w:pPr>
        <w:pStyle w:val="Paragrafoelenco"/>
        <w:pageBreakBefore/>
      </w:pPr>
      <w:bookmarkStart w:id="223" w:name="_Toc78536783"/>
      <w:r>
        <w:t>STATO_PRENOTAZIONI_BDMC</w:t>
      </w:r>
      <w:bookmarkEnd w:id="223"/>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allo stato della prenotazione della bdmc. utilizzata dal sottositema siep.</w:t>
      </w:r>
    </w:p>
    <w:p w:rsidR="00880ABD" w:rsidRDefault="00880ABD">
      <w:pPr>
        <w:pStyle w:val="Paragrafoelenco"/>
        <w:numPr>
          <w:ilvl w:val="0"/>
          <w:numId w:val="0"/>
        </w:numPr>
        <w:ind w:left="705"/>
      </w:pPr>
    </w:p>
    <w:tbl>
      <w:tblPr>
        <w:tblW w:w="9639" w:type="dxa"/>
        <w:jc w:val="center"/>
        <w:tblLayout w:type="fixed"/>
        <w:tblLook w:val="0000" w:firstRow="0" w:lastRow="0" w:firstColumn="0" w:lastColumn="0" w:noHBand="0" w:noVBand="0"/>
      </w:tblPr>
      <w:tblGrid>
        <w:gridCol w:w="3283"/>
        <w:gridCol w:w="1895"/>
        <w:gridCol w:w="4461"/>
      </w:tblGrid>
      <w:tr w:rsidR="00880ABD" w:rsidTr="00F71ADD">
        <w:trPr>
          <w:tblHeader/>
          <w:jc w:val="center"/>
        </w:trPr>
        <w:tc>
          <w:tcPr>
            <w:tcW w:w="3553"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04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3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rsidTr="00F71ADD">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STATO_PRENOTAZIONI_BDMC</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z w:val="18"/>
                <w:szCs w:val="18"/>
              </w:rPr>
            </w:pPr>
            <w:r>
              <w:rPr>
                <w:sz w:val="18"/>
                <w:szCs w:val="18"/>
              </w:rPr>
              <w:t>NUMBER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Stato della prenotazione</w:t>
            </w:r>
          </w:p>
        </w:tc>
      </w:tr>
      <w:tr w:rsidR="00880ABD" w:rsidTr="00F71ADD">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ID_MISURA_CAUTELARE_BDMC</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01"/>
              <w:rPr>
                <w:sz w:val="18"/>
                <w:szCs w:val="18"/>
              </w:rPr>
            </w:pPr>
            <w:r>
              <w:rPr>
                <w:sz w:val="18"/>
                <w:szCs w:val="18"/>
              </w:rPr>
              <w:t>NUMBER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misura cautelare</w:t>
            </w:r>
          </w:p>
        </w:tc>
      </w:tr>
      <w:tr w:rsidR="00880ABD" w:rsidTr="00F71ADD">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DATA_TRASMISSIONE</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trasmissione</w:t>
            </w:r>
          </w:p>
        </w:tc>
      </w:tr>
      <w:tr w:rsidR="00880ABD" w:rsidTr="00F71ADD">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ESITO_ID</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dell’esito</w:t>
            </w:r>
          </w:p>
        </w:tc>
      </w:tr>
      <w:tr w:rsidR="00880ABD" w:rsidTr="00F71ADD">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ESITO_MSG</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z w:val="18"/>
                <w:szCs w:val="18"/>
              </w:rPr>
            </w:pPr>
            <w:r>
              <w:rPr>
                <w:sz w:val="18"/>
                <w:szCs w:val="18"/>
              </w:rPr>
              <w:t>VARCHAR2 (1000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Descrizione dell’esito del messaggio</w:t>
            </w:r>
          </w:p>
        </w:tc>
      </w:tr>
      <w:tr w:rsidR="00880ABD" w:rsidTr="00F71ADD">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ID_PRENOTAZIONE</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prenotazione</w:t>
            </w:r>
          </w:p>
        </w:tc>
      </w:tr>
      <w:tr w:rsidR="00880ABD" w:rsidTr="00F71ADD">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PROG_PERI_PRES</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Progressivo</w:t>
            </w:r>
          </w:p>
        </w:tc>
      </w:tr>
      <w:tr w:rsidR="00880ABD" w:rsidTr="00F71ADD">
        <w:trPr>
          <w:jc w:val="center"/>
        </w:trPr>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TIPO_TRASMISSIONE</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di trasmissione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ind w:firstLine="708"/>
      </w:pPr>
    </w:p>
    <w:p w:rsidR="00880ABD" w:rsidRDefault="00880ABD">
      <w:pPr>
        <w:pStyle w:val="Paragrafoelenco"/>
        <w:pageBreakBefore/>
      </w:pPr>
      <w:bookmarkStart w:id="224" w:name="_Toc78536784"/>
      <w:r>
        <w:t>STATO_PROCEDIMENTO</w:t>
      </w:r>
      <w:bookmarkEnd w:id="224"/>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allo stato di un procedimento siep relativamente ad un evento.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553"/>
        <w:gridCol w:w="2042"/>
        <w:gridCol w:w="4835"/>
      </w:tblGrid>
      <w:tr w:rsidR="00880ABD">
        <w:trPr>
          <w:tblHeader/>
        </w:trPr>
        <w:tc>
          <w:tcPr>
            <w:tcW w:w="3553"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04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3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PROGRESSIVO</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Progressivo riga per la gestione dello stato del procedimento.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lang w:val="en-US"/>
              </w:rPr>
            </w:pPr>
            <w:r>
              <w:rPr>
                <w:sz w:val="18"/>
                <w:szCs w:val="18"/>
              </w:rPr>
              <w:t>COD_STATO_PROCEDIMENTO</w:t>
            </w:r>
          </w:p>
        </w:tc>
        <w:tc>
          <w:tcPr>
            <w:tcW w:w="2042" w:type="dxa"/>
            <w:tcBorders>
              <w:top w:val="double" w:sz="1" w:space="0" w:color="C0C0C0"/>
              <w:left w:val="double" w:sz="1" w:space="0" w:color="C0C0C0"/>
              <w:bottom w:val="double" w:sz="1" w:space="0" w:color="C0C0C0"/>
            </w:tcBorders>
            <w:shd w:val="clear" w:color="auto" w:fill="auto"/>
          </w:tcPr>
          <w:p w:rsidR="00880ABD" w:rsidRPr="00DE2B1E" w:rsidRDefault="00880ABD">
            <w:pPr>
              <w:pStyle w:val="TableParagraph"/>
              <w:kinsoku w:val="0"/>
              <w:overflowPunct w:val="0"/>
              <w:spacing w:before="47"/>
              <w:ind w:left="54" w:right="119"/>
              <w:rPr>
                <w:sz w:val="18"/>
                <w:szCs w:val="18"/>
                <w:lang w:val="en-GB"/>
              </w:rPr>
            </w:pPr>
            <w:r>
              <w:rPr>
                <w:sz w:val="18"/>
                <w:szCs w:val="18"/>
                <w:lang w:val="en-US"/>
              </w:rPr>
              <w:t>VARCHAR2 (4 CHAR) DEFAULT '-'</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Codifica dello stato procedimento.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Data stato procedimento.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FAS_SIE_ID_FASCICOLO_SIEP</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SIEP</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EVE_ID_EVENTO</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dell’evento</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EVE_STATO_PROC_FK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STA_PRO_FAS_SIE_FK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Pr>
        <w:ind w:firstLine="708"/>
      </w:pPr>
    </w:p>
    <w:p w:rsidR="00880ABD" w:rsidRDefault="00880ABD">
      <w:pPr>
        <w:pStyle w:val="Paragrafoelenco"/>
        <w:pageBreakBefore/>
      </w:pPr>
      <w:bookmarkStart w:id="225" w:name="_Toc78536785"/>
      <w:r>
        <w:t>STORICO_AVVOCATO</w:t>
      </w:r>
      <w:bookmarkEnd w:id="225"/>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allo storico degli avvocati. utilizzata dal sottositema siep-sige-sius.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649"/>
        <w:gridCol w:w="2165"/>
        <w:gridCol w:w="4616"/>
      </w:tblGrid>
      <w:tr w:rsidR="00880ABD">
        <w:trPr>
          <w:tblHeader/>
        </w:trPr>
        <w:tc>
          <w:tcPr>
            <w:tcW w:w="364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16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1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ID_STORICO_AVVOCATO</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01"/>
              <w:rPr>
                <w:spacing w:val="-3"/>
                <w:sz w:val="18"/>
                <w:szCs w:val="18"/>
              </w:rPr>
            </w:pPr>
            <w:r>
              <w:rPr>
                <w:spacing w:val="-3"/>
                <w:sz w:val="18"/>
                <w:szCs w:val="18"/>
              </w:rPr>
              <w:t>NUMBER NOT NULL</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Identificativo della tabella</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COGNOME</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(100 CHAR)</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Cognome dell’avvocato</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NOME</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(100 CHAR)</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Nome dell’avvocato</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pacing w:val="-3"/>
                <w:sz w:val="18"/>
                <w:szCs w:val="18"/>
              </w:rPr>
            </w:pPr>
            <w:r>
              <w:rPr>
                <w:spacing w:val="-3"/>
                <w:sz w:val="18"/>
                <w:szCs w:val="18"/>
              </w:rPr>
              <w:t>FORO</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2" w:line="206" w:lineRule="exact"/>
              <w:ind w:left="54" w:right="169"/>
              <w:rPr>
                <w:spacing w:val="-3"/>
                <w:sz w:val="18"/>
                <w:szCs w:val="18"/>
              </w:rPr>
            </w:pPr>
            <w:r>
              <w:rPr>
                <w:spacing w:val="-3"/>
                <w:sz w:val="18"/>
                <w:szCs w:val="18"/>
              </w:rPr>
              <w:t>VARCHAR2 (100 CHAR)</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Foro di appartenenza dell’avvocato</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9"/>
              <w:ind w:left="54"/>
              <w:rPr>
                <w:spacing w:val="-3"/>
                <w:sz w:val="18"/>
                <w:szCs w:val="18"/>
              </w:rPr>
            </w:pPr>
            <w:r>
              <w:rPr>
                <w:spacing w:val="-3"/>
                <w:sz w:val="18"/>
                <w:szCs w:val="18"/>
              </w:rPr>
              <w:t>INDIRIZZO</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2" w:line="206" w:lineRule="exact"/>
              <w:ind w:left="54" w:right="169"/>
              <w:rPr>
                <w:spacing w:val="-3"/>
                <w:sz w:val="18"/>
                <w:szCs w:val="18"/>
              </w:rPr>
            </w:pPr>
            <w:r>
              <w:rPr>
                <w:spacing w:val="-3"/>
                <w:sz w:val="18"/>
                <w:szCs w:val="18"/>
              </w:rPr>
              <w:t>VARCHAR2 (300 CHAR)</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Indirizzo dell’avvocato</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TELEFONO</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3"/>
                <w:sz w:val="18"/>
                <w:szCs w:val="18"/>
              </w:rPr>
            </w:pPr>
            <w:r>
              <w:rPr>
                <w:spacing w:val="-3"/>
                <w:sz w:val="18"/>
                <w:szCs w:val="18"/>
              </w:rPr>
              <w:t>VARCHAR2 (20 CHAR)</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di telefono dell’avvocato</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FAX</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(20 CHAR)</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Numero di fax dell’avvocato</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E_MAIL</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(200 CHAR)</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Indirizzo email dell’avvocato</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COD_COMUNE_RESIDENZA</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3"/>
                <w:sz w:val="18"/>
                <w:szCs w:val="18"/>
              </w:rPr>
            </w:pPr>
            <w:r>
              <w:rPr>
                <w:spacing w:val="-3"/>
                <w:sz w:val="18"/>
                <w:szCs w:val="18"/>
              </w:rPr>
              <w:t>VARCHAR2 (6 CHAR)</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del comune di residenza dell’avvocato</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COD_LUOGO_NASCITA</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(6 CHAR)</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Luogo di nascita dell’avvocato</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DATA_NASCITA</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di nascita dell’avvocato</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DATA_SOSPESO_FINO_AL</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di sospensione dell’avvocato</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DATA_RADIATO_DAL</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di radiazione dell’avvocato</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COD_NON_ATTIVITA</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3"/>
                <w:sz w:val="18"/>
                <w:szCs w:val="18"/>
              </w:rPr>
            </w:pPr>
            <w:r>
              <w:rPr>
                <w:spacing w:val="-3"/>
                <w:sz w:val="18"/>
                <w:szCs w:val="18"/>
              </w:rPr>
              <w:t>VARCHAR2 (4 CHAR)</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di inattività</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NOTE</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3"/>
                <w:sz w:val="18"/>
                <w:szCs w:val="18"/>
              </w:rPr>
            </w:pPr>
            <w:r>
              <w:rPr>
                <w:spacing w:val="-3"/>
                <w:sz w:val="18"/>
                <w:szCs w:val="18"/>
              </w:rPr>
              <w:t>VARCHAR2 (2000 CHAR)</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Note</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COD_UFFICIO_APPARTENENZA</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3"/>
                <w:sz w:val="18"/>
                <w:szCs w:val="18"/>
              </w:rPr>
              <w:t>VARCHAR2 (11 CHAR)</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Ufficio di appartenenza dell’avvocato</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COD_OPERATORE_INSERIMENTO</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3"/>
                <w:sz w:val="18"/>
                <w:szCs w:val="18"/>
              </w:rPr>
            </w:pPr>
            <w:r>
              <w:rPr>
                <w:spacing w:val="-3"/>
                <w:sz w:val="18"/>
                <w:szCs w:val="18"/>
              </w:rPr>
              <w:t>VARCHAR2 (100 CHAR)</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dell’operatore che ha inserito il record</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DATA_INSERIMENTO</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di inserimento del record</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COD_UFFICIO_INSERIMENTO</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3"/>
                <w:sz w:val="18"/>
                <w:szCs w:val="18"/>
              </w:rPr>
              <w:t>VARCHAR2 (11 CHAR)</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Ufficio dell’operatore che ha inserito il record</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AVV_ID_AVVOCATO</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Identificativo della tabella avvocato</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FLAG_CANCELLATO</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18"/>
              <w:rPr>
                <w:spacing w:val="-3"/>
                <w:sz w:val="18"/>
                <w:szCs w:val="18"/>
              </w:rPr>
            </w:pPr>
            <w:r>
              <w:rPr>
                <w:spacing w:val="-3"/>
                <w:sz w:val="18"/>
                <w:szCs w:val="18"/>
              </w:rPr>
              <w:t>VARCHAR2 (1 CHAR) DEFAULT 'N'</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S/N indica se l’avvocato è cancellato logicamente</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3"/>
                <w:sz w:val="18"/>
                <w:szCs w:val="18"/>
              </w:rPr>
            </w:pPr>
            <w:r>
              <w:rPr>
                <w:spacing w:val="-3"/>
                <w:sz w:val="18"/>
                <w:szCs w:val="18"/>
              </w:rPr>
              <w:t>COD_OPERATORE_AGGIORNAMENTO</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(100 CHAR)</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dell’operatore che ha aggiornato il record</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DATA_AGGIORNAMENTO</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DATE</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Data di aggiornamento del record</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COD_UFFICIO_AGGIORNAMENTO</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3"/>
                <w:sz w:val="18"/>
                <w:szCs w:val="18"/>
              </w:rPr>
            </w:pPr>
            <w:r>
              <w:rPr>
                <w:spacing w:val="-3"/>
                <w:sz w:val="18"/>
                <w:szCs w:val="18"/>
              </w:rPr>
              <w:t>VARCHAR2 (11 CHAR)</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Ufficio dell’operatore che ha aggiornato il record</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COD_FISCALE</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3"/>
                <w:sz w:val="18"/>
                <w:szCs w:val="18"/>
              </w:rPr>
            </w:pPr>
            <w:r>
              <w:rPr>
                <w:spacing w:val="-3"/>
                <w:sz w:val="18"/>
                <w:szCs w:val="18"/>
              </w:rPr>
              <w:t>VARCHAR2 (16 CHAR)</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fiscale dell’ avvocato</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PROVINCIA</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(4 CHAR)</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Codice della provincia</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CAP</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3"/>
                <w:sz w:val="18"/>
                <w:szCs w:val="18"/>
              </w:rPr>
            </w:pPr>
            <w:r>
              <w:rPr>
                <w:spacing w:val="-3"/>
                <w:sz w:val="18"/>
                <w:szCs w:val="18"/>
              </w:rPr>
              <w:t>VARCHAR2 (6 CHAR)</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CAP del comune di residena dell’avvocato</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ID_AVVOCATO_STANDARD</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Identificativo dell’avvocato di default</w:t>
            </w:r>
          </w:p>
        </w:tc>
      </w:tr>
      <w:tr w:rsidR="00880ABD">
        <w:tc>
          <w:tcPr>
            <w:tcW w:w="364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FLAG_VISUALIZZA.</w:t>
            </w:r>
          </w:p>
        </w:tc>
        <w:tc>
          <w:tcPr>
            <w:tcW w:w="216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3"/>
                <w:sz w:val="18"/>
                <w:szCs w:val="18"/>
              </w:rPr>
            </w:pPr>
            <w:r>
              <w:rPr>
                <w:spacing w:val="-3"/>
                <w:sz w:val="18"/>
                <w:szCs w:val="18"/>
              </w:rPr>
              <w:t>NUMBER</w:t>
            </w:r>
          </w:p>
        </w:tc>
        <w:tc>
          <w:tcPr>
            <w:tcW w:w="461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3"/>
                <w:sz w:val="18"/>
                <w:szCs w:val="18"/>
              </w:rPr>
              <w:t>S/N Indica se l’avvocato deve essere visualizzato</w:t>
            </w:r>
          </w:p>
        </w:tc>
      </w:tr>
    </w:tbl>
    <w:p w:rsidR="00880ABD" w:rsidRDefault="00880ABD">
      <w:pPr>
        <w:pStyle w:val="BVNBluSottolineato"/>
      </w:pPr>
    </w:p>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STO_AVV_FK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AVV_ID_AVVOCATO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(AVVOCATO.ID_AVVOCATO)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Pr>
        <w:ind w:firstLine="708"/>
      </w:pPr>
    </w:p>
    <w:p w:rsidR="00880ABD" w:rsidRDefault="00880ABD">
      <w:pPr>
        <w:pStyle w:val="Paragrafoelenco"/>
        <w:pageBreakBefore/>
      </w:pPr>
      <w:bookmarkStart w:id="226" w:name="_Toc78536786"/>
      <w:r>
        <w:t>STORICO_SOGGETTO</w:t>
      </w:r>
      <w:bookmarkEnd w:id="226"/>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allo storico del soggetto. utilizzata dal sottositema siep-sige-sius.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02"/>
        <w:gridCol w:w="1632"/>
        <w:gridCol w:w="5096"/>
      </w:tblGrid>
      <w:tr w:rsidR="00880ABD">
        <w:trPr>
          <w:tblHeader/>
        </w:trPr>
        <w:tc>
          <w:tcPr>
            <w:tcW w:w="370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spacing w:val="-1"/>
                <w:sz w:val="18"/>
                <w:szCs w:val="18"/>
              </w:rPr>
            </w:pPr>
            <w:r>
              <w:rPr>
                <w:spacing w:val="-1"/>
                <w:sz w:val="18"/>
                <w:szCs w:val="18"/>
              </w:rPr>
              <w:t>Field</w:t>
            </w:r>
          </w:p>
        </w:tc>
        <w:tc>
          <w:tcPr>
            <w:tcW w:w="163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spacing w:val="-1"/>
                <w:sz w:val="18"/>
                <w:szCs w:val="18"/>
              </w:rPr>
            </w:pPr>
            <w:r>
              <w:rPr>
                <w:spacing w:val="-1"/>
                <w:sz w:val="18"/>
                <w:szCs w:val="18"/>
              </w:rPr>
              <w:t>Datatype</w:t>
            </w:r>
          </w:p>
        </w:tc>
        <w:tc>
          <w:tcPr>
            <w:tcW w:w="509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spacing w:val="-1"/>
                <w:sz w:val="18"/>
                <w:szCs w:val="18"/>
              </w:rPr>
              <w:t>Descrizione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6"/>
              <w:ind w:left="54"/>
              <w:rPr>
                <w:spacing w:val="-1"/>
                <w:sz w:val="18"/>
                <w:szCs w:val="18"/>
              </w:rPr>
            </w:pPr>
            <w:r>
              <w:rPr>
                <w:spacing w:val="-1"/>
                <w:sz w:val="18"/>
                <w:szCs w:val="18"/>
              </w:rPr>
              <w:t>PROGRESSIVO_STORICO</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6"/>
              <w:ind w:left="54" w:right="101"/>
              <w:rPr>
                <w:spacing w:val="-1"/>
                <w:sz w:val="18"/>
                <w:szCs w:val="18"/>
              </w:rPr>
            </w:pPr>
            <w:r>
              <w:rPr>
                <w:spacing w:val="-1"/>
                <w:sz w:val="18"/>
                <w:szCs w:val="18"/>
              </w:rPr>
              <w:t>NUMBER NOT NULL</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6"/>
              <w:ind w:left="54" w:right="81"/>
            </w:pPr>
            <w:r>
              <w:rPr>
                <w:spacing w:val="-1"/>
                <w:sz w:val="18"/>
                <w:szCs w:val="18"/>
              </w:rPr>
              <w:t>Progressivo di variazione anagrafica nell'ambito del soggetto.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DATA_VARIAZIONE</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DATE NOT NULL</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Data di effettiva variazione dell’anagrafica del soggetto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ID_SOGGETTO_VARIATO</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soggetto modificato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COD_FISCALE</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(16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fiscale del soggetto modificato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COD_CS</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(7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6"/>
              <w:rPr>
                <w:spacing w:val="-1"/>
                <w:sz w:val="18"/>
                <w:szCs w:val="18"/>
              </w:rPr>
            </w:pPr>
            <w:r>
              <w:rPr>
                <w:spacing w:val="-1"/>
                <w:sz w:val="18"/>
                <w:szCs w:val="18"/>
              </w:rPr>
              <w:t>Codice relativo all’acquisizione delle impronte digitali. Codice univoco identificativo (codice attribuito dal casellario centrale di Identità del Ministero degli Interni mediante l'acquisizione delle impronte digitali)</w:t>
            </w:r>
          </w:p>
          <w:p w:rsidR="00880ABD" w:rsidRDefault="00880ABD">
            <w:pPr>
              <w:pStyle w:val="TableParagraph"/>
              <w:kinsoku w:val="0"/>
              <w:overflowPunct w:val="0"/>
              <w:spacing w:before="3" w:line="206" w:lineRule="exact"/>
              <w:ind w:left="54" w:right="1260"/>
            </w:pPr>
            <w:r>
              <w:rPr>
                <w:spacing w:val="-1"/>
                <w:sz w:val="18"/>
                <w:szCs w:val="18"/>
              </w:rPr>
              <w:t>o Il dato deve essere reso obbligatorio per gli stranieri o E' previsto in RE.GE: standard non ancora codificato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COD_AFIS</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(7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AFIS del soggetto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COGNOME</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(100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Cognome del soggetto modificato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NOME</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Nome del soggetto modificato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ANNO_NASCITA</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Anno di nascita del soggetto modificato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DATA_NASCITA</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nascita del soggetto modificato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DATA_NASCITA_PRESUNTA</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nascita presunta del soggetto modificato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COD_COMUNE_NASCITA</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(6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Fa riferimento alla tabella di dominio COMUNE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COD_PROVINCIA_NASCITA</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(2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Provincia di nascita del soggetto modificato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COD_STATO_NASCITA</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(3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Stato di nascita del soggetto modificato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DESC_COMUNE_NASCITA_ESTERO</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(200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Descrizione del comune estero del soggetto modificato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NAZIONALITA</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(3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Nazionalità del soggetto modificato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PATERNITA</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(35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Paternità del soggetto modificato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COGNOME_MADRE</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(35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Cognome della madre del soggetto modificato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NOME_MADRE</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(35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Nome della madre del soggetto modificato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SESSO</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Sesso del soggetto modificato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ATTO_NASCITA</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(12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Atto di nascita del soggetto modificato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NOTE</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1"/>
                <w:sz w:val="18"/>
                <w:szCs w:val="18"/>
              </w:rPr>
            </w:pPr>
            <w:r>
              <w:rPr>
                <w:spacing w:val="-1"/>
                <w:sz w:val="18"/>
                <w:szCs w:val="18"/>
              </w:rPr>
              <w:t>VARCHAR2 (2000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Note </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COD_COMUNE_CASELLARIO</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(3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 comune del Casellario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FLAG_PRESENZA_FASCICOLO</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70"/>
              <w:rPr>
                <w:spacing w:val="-1"/>
                <w:sz w:val="18"/>
                <w:szCs w:val="18"/>
              </w:rPr>
            </w:pPr>
            <w:r>
              <w:rPr>
                <w:spacing w:val="-1"/>
                <w:sz w:val="18"/>
                <w:szCs w:val="18"/>
              </w:rPr>
              <w:t>VARCHAR2 (1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S/N indica se il fascicolo è presente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MESE_NASCITA</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Mese di nascita del soggetto modificato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COD_OPERATORE_AGGIORNAMENTO</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FAS_SIE_ID_FASCICOLO_SIEP</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fascicolo SIEP</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ID_SOGGETTO_NUOVO</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soggetto modificato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FAS_SIE_ID_FASCICOLO_SIUS</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fascicolo SIUS</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ETA_PRESUNTA_ANNI           </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pacing w:val="-1"/>
                <w:sz w:val="18"/>
                <w:szCs w:val="18"/>
              </w:rPr>
              <w:t>NUMBER(2)</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Anni dell’età presutna </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ETA_PRESUNTA_MESI           </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rPr>
                <w:spacing w:val="-1"/>
                <w:sz w:val="18"/>
                <w:szCs w:val="18"/>
              </w:rPr>
            </w:pPr>
            <w:r>
              <w:rPr>
                <w:spacing w:val="-1"/>
                <w:sz w:val="18"/>
                <w:szCs w:val="18"/>
              </w:rPr>
              <w:t>NUMBER(2)</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Mesi dell’età presunta</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STO_SOG_FAS_SIE_FK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STO_SOG_FAS_SIUS_FK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FAS_SIE_ID_FASCICOLO_SIUS</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(FASCICOLO_SIUS.ID_FASCICOLO_SIUS)</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Pr>
        <w:ind w:firstLine="708"/>
      </w:pPr>
    </w:p>
    <w:p w:rsidR="00880ABD" w:rsidRDefault="00880ABD">
      <w:pPr>
        <w:pStyle w:val="Paragrafoelenco"/>
        <w:pageBreakBefore/>
      </w:pPr>
      <w:bookmarkStart w:id="227" w:name="_Toc78536787"/>
      <w:r>
        <w:t>TEMPLATE</w:t>
      </w:r>
      <w:bookmarkEnd w:id="227"/>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ai template utilizzati per le stampe. utilizzata dal sottositema siep-sius-sige.</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553"/>
        <w:gridCol w:w="2184"/>
        <w:gridCol w:w="4693"/>
      </w:tblGrid>
      <w:tr w:rsidR="00880ABD">
        <w:trPr>
          <w:tblHeader/>
        </w:trPr>
        <w:tc>
          <w:tcPr>
            <w:tcW w:w="3553"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18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9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ID_TEMPLATE</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(25 CHAR)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Chiave univoca per l'identificazione di un template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NOME_TEMPLATE</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(50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Nome del template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DESCR</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(300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81"/>
            </w:pPr>
            <w:r>
              <w:rPr>
                <w:spacing w:val="-2"/>
                <w:sz w:val="18"/>
                <w:szCs w:val="18"/>
              </w:rPr>
              <w:t>Descrizione del tipo di stampa legata al template; es. (Ordine di scarcerazione Richiesta certificato al casellario Richiesta certificato stato esecuzione ...)</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PATH_RICERCA</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(200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81"/>
            </w:pPr>
            <w:r>
              <w:rPr>
                <w:spacing w:val="-2"/>
                <w:sz w:val="18"/>
                <w:szCs w:val="18"/>
              </w:rPr>
              <w:t>Individua il "path" fisico del file-system in cui è presente il documento riferito da NOME_TEMPLATE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COD_TIPO_EVENTO</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(2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Codifica del tipo Evento relativo al documento in stampa</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COD_TIPO_PROVVEDIMENTO</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(2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Codifica del tipo provvedimento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COD_MOTIVO</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(4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Codifica del motivo provvedimento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FLAG_TEMPLATE</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06"/>
            </w:pPr>
            <w:r>
              <w:rPr>
                <w:spacing w:val="-2"/>
                <w:sz w:val="18"/>
                <w:szCs w:val="18"/>
              </w:rPr>
              <w:t>Serve ad identificare univocamente un template in tutti quei casi in cui a parità di chiave Evento e posizione giuridica si distingue un   template da altre informazioni</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COD_ESITO</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(4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 xml:space="preserve"> Codice dell’esito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COD_OGGETTO_PROCEDIMENTO</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2"/>
                <w:sz w:val="18"/>
                <w:szCs w:val="18"/>
              </w:rPr>
            </w:pPr>
            <w:r>
              <w:rPr>
                <w:spacing w:val="-2"/>
                <w:sz w:val="18"/>
                <w:szCs w:val="18"/>
              </w:rPr>
              <w:t>VARCHAR2 (4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Codifica dell'Oggetto procedimento. Associato al dominio OGGETTO_PROCEDIMENTO di CG_REF_CODES</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MAG_COD_MAGISTRATO</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(6 CHAR) DEFAULT</w:t>
            </w:r>
          </w:p>
          <w:p w:rsidR="00880ABD" w:rsidRDefault="00880ABD">
            <w:pPr>
              <w:pStyle w:val="TableParagraph"/>
              <w:kinsoku w:val="0"/>
              <w:overflowPunct w:val="0"/>
              <w:spacing w:line="204" w:lineRule="exact"/>
              <w:ind w:left="54"/>
              <w:rPr>
                <w:spacing w:val="-2"/>
                <w:sz w:val="18"/>
                <w:szCs w:val="18"/>
              </w:rPr>
            </w:pPr>
            <w:r>
              <w:rPr>
                <w:spacing w:val="-2"/>
                <w:sz w:val="18"/>
                <w:szCs w:val="18"/>
              </w:rPr>
              <w:t>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Codice Magistrato a cui è attribuito il Template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COD_TIPO_PROVVEDIMENTO_SIGE</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VARCHAR2 (2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tabs>
                <w:tab w:val="left" w:pos="3560"/>
              </w:tabs>
              <w:kinsoku w:val="0"/>
              <w:overflowPunct w:val="0"/>
              <w:spacing w:before="47"/>
              <w:ind w:left="54" w:right="81"/>
            </w:pPr>
            <w:r>
              <w:rPr>
                <w:spacing w:val="-2"/>
                <w:sz w:val="18"/>
                <w:szCs w:val="18"/>
              </w:rPr>
              <w:t>Codifica del tipo provvedimento SIGE.</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TEM_MAG_FK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MAG_COD_MAGISTRATO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(W_MAGISTRATO.COD_MAGISTRATO)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DOCUMENTO_ALLEGATO</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DOC_ALL_TEM_FK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TEM_ID_TEMPLATE</w:t>
            </w:r>
          </w:p>
        </w:tc>
      </w:tr>
    </w:tbl>
    <w:p w:rsidR="00880ABD" w:rsidRDefault="00880ABD"/>
    <w:p w:rsidR="00880ABD" w:rsidRDefault="00880ABD">
      <w:pPr>
        <w:ind w:firstLine="708"/>
      </w:pPr>
    </w:p>
    <w:p w:rsidR="00880ABD" w:rsidRDefault="00880ABD">
      <w:pPr>
        <w:pStyle w:val="Paragrafoelenco"/>
        <w:pageBreakBefore/>
      </w:pPr>
      <w:bookmarkStart w:id="228" w:name="_Toc78536788"/>
      <w:r>
        <w:t>TENORE</w:t>
      </w:r>
      <w:bookmarkEnd w:id="228"/>
    </w:p>
    <w:p w:rsidR="00880ABD" w:rsidRDefault="00880ABD">
      <w:pPr>
        <w:pStyle w:val="Paragrafoelenco"/>
        <w:numPr>
          <w:ilvl w:val="0"/>
          <w:numId w:val="0"/>
        </w:numPr>
      </w:pPr>
    </w:p>
    <w:p w:rsidR="00880ABD" w:rsidRDefault="00880ABD">
      <w:pPr>
        <w:pStyle w:val="normal"/>
        <w:rPr>
          <w:rFonts w:ascii="Calibri" w:hAnsi="Calibri" w:cs="Calibri"/>
          <w:smallCaps/>
        </w:rPr>
      </w:pPr>
      <w:r>
        <w:rPr>
          <w:rFonts w:ascii="Calibri" w:hAnsi="Calibri" w:cs="Calibri"/>
          <w:smallCaps/>
        </w:rPr>
        <w:t>tabella contenente i dati relativi al tenore di un’ordinanza. utilizzata dal sottositema siep.</w:t>
      </w:r>
    </w:p>
    <w:p w:rsidR="00880ABD" w:rsidRDefault="00880ABD">
      <w:pPr>
        <w:pStyle w:val="normal"/>
        <w:rPr>
          <w:rFonts w:ascii="Calibri" w:hAnsi="Calibri" w:cs="Calibri"/>
          <w:smallCaps/>
        </w:rPr>
      </w:pPr>
    </w:p>
    <w:tbl>
      <w:tblPr>
        <w:tblW w:w="0" w:type="auto"/>
        <w:tblInd w:w="-365" w:type="dxa"/>
        <w:tblLayout w:type="fixed"/>
        <w:tblLook w:val="0000" w:firstRow="0" w:lastRow="0" w:firstColumn="0" w:lastColumn="0" w:noHBand="0" w:noVBand="0"/>
      </w:tblPr>
      <w:tblGrid>
        <w:gridCol w:w="3845"/>
        <w:gridCol w:w="1620"/>
        <w:gridCol w:w="4965"/>
      </w:tblGrid>
      <w:tr w:rsidR="00880ABD">
        <w:trPr>
          <w:tblHeader/>
        </w:trPr>
        <w:tc>
          <w:tcPr>
            <w:tcW w:w="384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620"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96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ID_TENORE</w:t>
            </w:r>
          </w:p>
        </w:tc>
        <w:tc>
          <w:tcPr>
            <w:tcW w:w="16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9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Chiave numerica interna legata alla sequence "TEN_SEQ".</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COD_ESITO_TENORE</w:t>
            </w:r>
          </w:p>
        </w:tc>
        <w:tc>
          <w:tcPr>
            <w:tcW w:w="16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(4 CHAR)</w:t>
            </w:r>
          </w:p>
        </w:tc>
        <w:tc>
          <w:tcPr>
            <w:tcW w:w="49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Codifica dell'Esito del Tenore.</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w:t>
            </w:r>
          </w:p>
        </w:tc>
        <w:tc>
          <w:tcPr>
            <w:tcW w:w="16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9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Daat del tenore</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COD_MAGISTRATO</w:t>
            </w:r>
          </w:p>
        </w:tc>
        <w:tc>
          <w:tcPr>
            <w:tcW w:w="16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(6 CHAR)</w:t>
            </w:r>
          </w:p>
        </w:tc>
        <w:tc>
          <w:tcPr>
            <w:tcW w:w="49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magistrato</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NOTE</w:t>
            </w:r>
          </w:p>
        </w:tc>
        <w:tc>
          <w:tcPr>
            <w:tcW w:w="16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1"/>
                <w:sz w:val="18"/>
                <w:szCs w:val="18"/>
              </w:rPr>
            </w:pPr>
            <w:r>
              <w:rPr>
                <w:spacing w:val="1"/>
                <w:sz w:val="18"/>
                <w:szCs w:val="18"/>
              </w:rPr>
              <w:t>VARCHAR2 (2000 CHAR)</w:t>
            </w:r>
          </w:p>
        </w:tc>
        <w:tc>
          <w:tcPr>
            <w:tcW w:w="49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Eventuali note a corredo.</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COD_OGGETTO_TENORE</w:t>
            </w:r>
          </w:p>
        </w:tc>
        <w:tc>
          <w:tcPr>
            <w:tcW w:w="16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(4 CHAR)</w:t>
            </w:r>
          </w:p>
        </w:tc>
        <w:tc>
          <w:tcPr>
            <w:tcW w:w="49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132"/>
            </w:pPr>
            <w:r>
              <w:rPr>
                <w:spacing w:val="1"/>
                <w:sz w:val="18"/>
                <w:szCs w:val="18"/>
              </w:rPr>
              <w:t>Fa riferimento alla tabella di dominio CG_REF_CODES con chiave "MOTIVO_PROVVEDIMENTO"</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PROGR_TENORE</w:t>
            </w:r>
          </w:p>
        </w:tc>
        <w:tc>
          <w:tcPr>
            <w:tcW w:w="16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9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pacing w:val="1"/>
                <w:sz w:val="18"/>
                <w:szCs w:val="18"/>
              </w:rPr>
              <w:t>Progressivo del tenore.</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16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49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16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9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16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9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04"/>
              <w:rPr>
                <w:spacing w:val="1"/>
                <w:sz w:val="18"/>
                <w:szCs w:val="18"/>
              </w:rPr>
            </w:pPr>
            <w:r>
              <w:rPr>
                <w:spacing w:val="1"/>
                <w:sz w:val="18"/>
                <w:szCs w:val="18"/>
              </w:rPr>
              <w:t>COD_OPERATORE_AGGIORNAMENTO</w:t>
            </w:r>
          </w:p>
        </w:tc>
        <w:tc>
          <w:tcPr>
            <w:tcW w:w="16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(100 CHAR)</w:t>
            </w:r>
          </w:p>
        </w:tc>
        <w:tc>
          <w:tcPr>
            <w:tcW w:w="49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16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9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16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9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1"/>
                <w:sz w:val="18"/>
                <w:szCs w:val="18"/>
              </w:rPr>
            </w:pPr>
            <w:r>
              <w:rPr>
                <w:spacing w:val="1"/>
                <w:sz w:val="18"/>
                <w:szCs w:val="18"/>
              </w:rPr>
              <w:t>GEN_PRID_GENERALE_PROCEDIMENTO</w:t>
            </w:r>
          </w:p>
        </w:tc>
        <w:tc>
          <w:tcPr>
            <w:tcW w:w="16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9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della tabella Generale Procedimento</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DEP_OPID_DEPOSITO_ORDINANZA_PC</w:t>
            </w:r>
          </w:p>
        </w:tc>
        <w:tc>
          <w:tcPr>
            <w:tcW w:w="16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9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della tabella ordinanza</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IMP_ID_IMPUGNAZIONE</w:t>
            </w:r>
          </w:p>
        </w:tc>
        <w:tc>
          <w:tcPr>
            <w:tcW w:w="16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9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della tabella impugnazione</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lang w:val="es-AR"/>
              </w:rPr>
              <w:t>DEP_DEC_ID_DEPOSITO_DECRETO</w:t>
            </w:r>
          </w:p>
        </w:tc>
        <w:tc>
          <w:tcPr>
            <w:tcW w:w="16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9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Identificatico della tabella deposito decreto</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COD_DETTAGLIO_OGGETTO</w:t>
            </w:r>
          </w:p>
        </w:tc>
        <w:tc>
          <w:tcPr>
            <w:tcW w:w="16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(4 CHAR)</w:t>
            </w:r>
          </w:p>
        </w:tc>
        <w:tc>
          <w:tcPr>
            <w:tcW w:w="49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60"/>
            </w:pPr>
            <w:r>
              <w:rPr>
                <w:spacing w:val="1"/>
                <w:sz w:val="18"/>
                <w:szCs w:val="18"/>
              </w:rPr>
              <w:t>Codifica Del Dettaglio Motivo Provvedimento. Associato Al Dominio Dettaglio_Motivo Di Cg_Ref_Codes.</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DATA_FINE</w:t>
            </w:r>
          </w:p>
        </w:tc>
        <w:tc>
          <w:tcPr>
            <w:tcW w:w="16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9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Data Di Fine Validità Del Tenore.</w:t>
            </w:r>
          </w:p>
        </w:tc>
      </w:tr>
      <w:tr w:rsidR="00880ABD">
        <w:trPr>
          <w:trHeight w:val="464"/>
        </w:trPr>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DEC_ID_DECRETO_ORDINANZA_SIEP</w:t>
            </w:r>
          </w:p>
        </w:tc>
        <w:tc>
          <w:tcPr>
            <w:tcW w:w="16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9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Identificatico della tabella decreto ordinanza</w:t>
            </w:r>
          </w:p>
        </w:tc>
      </w:tr>
      <w:tr w:rsidR="00880ABD">
        <w:tc>
          <w:tcPr>
            <w:tcW w:w="384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DEP_ID_DEPOSITO_SENTENZA</w:t>
            </w:r>
          </w:p>
        </w:tc>
        <w:tc>
          <w:tcPr>
            <w:tcW w:w="162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96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della tabella deposito sentenza</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6"/>
        <w:gridCol w:w="3400"/>
        <w:gridCol w:w="3933"/>
      </w:tblGrid>
      <w:tr w:rsidR="00880ABD">
        <w:tc>
          <w:tcPr>
            <w:tcW w:w="294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3400"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rPr>
              <w:t>TEN_DEP_DEC_FK</w:t>
            </w:r>
          </w:p>
        </w:tc>
        <w:tc>
          <w:tcPr>
            <w:tcW w:w="3400"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lang w:val="es-AR"/>
              </w:rPr>
            </w:pPr>
            <w:r>
              <w:rPr>
                <w:rFonts w:ascii="Segoe UI" w:hAnsi="Segoe UI" w:cs="Segoe UI"/>
                <w:color w:val="000000"/>
                <w:sz w:val="18"/>
                <w:szCs w:val="18"/>
                <w:lang w:val="es-AR"/>
              </w:rPr>
              <w:t>DEP_DEC_ID_DEPOSITO_DECRETO</w:t>
            </w:r>
          </w:p>
        </w:tc>
        <w:tc>
          <w:tcPr>
            <w:tcW w:w="393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lang w:val="es-AR"/>
              </w:rPr>
              <w:t>(DEPOSITO_DECRETO.ID_DEPOSITO_DECRETO)</w:t>
            </w:r>
          </w:p>
        </w:tc>
      </w:tr>
      <w:tr w:rsidR="00880ABD">
        <w:tc>
          <w:tcPr>
            <w:tcW w:w="294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TEN_DEP_OPC_FK</w:t>
            </w:r>
          </w:p>
        </w:tc>
        <w:tc>
          <w:tcPr>
            <w:tcW w:w="3400"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DEP_OPID_DEPOSITO_ORDINANZA_PC</w:t>
            </w:r>
          </w:p>
        </w:tc>
        <w:tc>
          <w:tcPr>
            <w:tcW w:w="393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(DEPOSITO_ORDINANZA_PC.ID_DEPOSITO_ORDINANZA_PC)</w:t>
            </w:r>
          </w:p>
        </w:tc>
      </w:tr>
      <w:tr w:rsidR="00880ABD">
        <w:tc>
          <w:tcPr>
            <w:tcW w:w="294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TEN_DEP_SENT_FK</w:t>
            </w:r>
          </w:p>
        </w:tc>
        <w:tc>
          <w:tcPr>
            <w:tcW w:w="3400"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DEP_ID_DEPOSITO_SENTENZA</w:t>
            </w:r>
          </w:p>
        </w:tc>
        <w:tc>
          <w:tcPr>
            <w:tcW w:w="393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(DEPOSITO_SENTENZA.ID_DEPOSITO_SENTENZA)</w:t>
            </w:r>
          </w:p>
        </w:tc>
      </w:tr>
      <w:tr w:rsidR="00880ABD">
        <w:tc>
          <w:tcPr>
            <w:tcW w:w="294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TEN_GEN_PRO_FK</w:t>
            </w:r>
          </w:p>
        </w:tc>
        <w:tc>
          <w:tcPr>
            <w:tcW w:w="3400"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GEN_PRID_GENERALE_PROCEDIMENTO</w:t>
            </w:r>
          </w:p>
        </w:tc>
        <w:tc>
          <w:tcPr>
            <w:tcW w:w="393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(GENERALE_PROCEDIMENTO.ID_GENERALE_PROCEDIMENTO)</w:t>
            </w:r>
          </w:p>
        </w:tc>
      </w:tr>
    </w:tbl>
    <w:p w:rsidR="00880ABD" w:rsidRDefault="00880ABD">
      <w:pPr>
        <w:pStyle w:val="Paragrafoelenco"/>
        <w:numPr>
          <w:ilvl w:val="0"/>
          <w:numId w:val="0"/>
        </w:numPr>
        <w:ind w:left="705"/>
      </w:pPr>
    </w:p>
    <w:p w:rsidR="00880ABD" w:rsidRDefault="00880ABD">
      <w:pPr>
        <w:pStyle w:val="Paragrafoelenco"/>
        <w:pageBreakBefore/>
      </w:pPr>
      <w:bookmarkStart w:id="229" w:name="_Toc78536789"/>
      <w:r>
        <w:t>TENORE_SENTENZA_REATO</w:t>
      </w:r>
      <w:bookmarkEnd w:id="229"/>
    </w:p>
    <w:p w:rsidR="00880ABD" w:rsidRDefault="00880ABD">
      <w:pPr>
        <w:pStyle w:val="Paragrafoelenco"/>
        <w:numPr>
          <w:ilvl w:val="0"/>
          <w:numId w:val="0"/>
        </w:numPr>
      </w:pPr>
    </w:p>
    <w:p w:rsidR="00880ABD" w:rsidRDefault="00880ABD">
      <w:pPr>
        <w:pStyle w:val="normal"/>
      </w:pPr>
      <w:r>
        <w:rPr>
          <w:rFonts w:ascii="Calibri" w:hAnsi="Calibri" w:cs="Calibri"/>
          <w:smallCaps/>
        </w:rPr>
        <w:t>tabella associativa tra le tabelle tenore, sentenza e reato. utilizzata dal sottositema sigr.</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29"/>
        <w:gridCol w:w="2291"/>
        <w:gridCol w:w="4410"/>
      </w:tblGrid>
      <w:tr w:rsidR="00880ABD">
        <w:trPr>
          <w:tblHeader/>
        </w:trPr>
        <w:tc>
          <w:tcPr>
            <w:tcW w:w="37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291"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1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2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DATE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z w:val="18"/>
                <w:szCs w:val="18"/>
              </w:rPr>
              <w:t>Data di inserimento del record in tabella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COD_OPERATORE_INSERIMENTO</w:t>
            </w:r>
          </w:p>
        </w:tc>
        <w:tc>
          <w:tcPr>
            <w:tcW w:w="22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70"/>
              <w:rPr>
                <w:sz w:val="18"/>
                <w:szCs w:val="18"/>
              </w:rPr>
            </w:pPr>
            <w:r>
              <w:rPr>
                <w:sz w:val="18"/>
                <w:szCs w:val="18"/>
              </w:rPr>
              <w:t>VARCHAR2 (100 CHAR)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effettuato l’inserimento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2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z w:val="18"/>
                <w:szCs w:val="18"/>
              </w:rPr>
            </w:pPr>
            <w:r>
              <w:rPr>
                <w:sz w:val="18"/>
                <w:szCs w:val="18"/>
              </w:rPr>
              <w:t>VARCHAR2 (11 CHAR)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dell’ufficio dell’operatore che ha effettuato l’inserimento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ID_TEN_SEN_REA</w:t>
            </w:r>
          </w:p>
        </w:tc>
        <w:tc>
          <w:tcPr>
            <w:tcW w:w="22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rPr>
                <w:sz w:val="18"/>
                <w:szCs w:val="18"/>
              </w:rPr>
            </w:pPr>
            <w:r>
              <w:rPr>
                <w:sz w:val="18"/>
                <w:szCs w:val="18"/>
              </w:rPr>
              <w:t>Chiave primaria della tabella</w:t>
            </w:r>
          </w:p>
          <w:p w:rsidR="00880ABD" w:rsidRDefault="00880ABD">
            <w:pPr>
              <w:rPr>
                <w:sz w:val="18"/>
                <w:szCs w:val="18"/>
              </w:rPr>
            </w:pP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TEN_ID_TENORE_SIGE</w:t>
            </w:r>
          </w:p>
        </w:tc>
        <w:tc>
          <w:tcPr>
            <w:tcW w:w="22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rPr>
                <w:sz w:val="18"/>
                <w:szCs w:val="18"/>
              </w:rPr>
            </w:pPr>
            <w:r>
              <w:rPr>
                <w:sz w:val="18"/>
                <w:szCs w:val="18"/>
              </w:rPr>
              <w:t>Identificativo del TENORE_SIGE</w:t>
            </w:r>
          </w:p>
          <w:p w:rsidR="00880ABD" w:rsidRDefault="00880ABD">
            <w:pPr>
              <w:rPr>
                <w:sz w:val="18"/>
                <w:szCs w:val="18"/>
              </w:rPr>
            </w:pP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SEN_ID_SENTENZA</w:t>
            </w:r>
          </w:p>
        </w:tc>
        <w:tc>
          <w:tcPr>
            <w:tcW w:w="22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z w:val="18"/>
                <w:szCs w:val="18"/>
              </w:rPr>
            </w:pPr>
            <w:r>
              <w:rPr>
                <w:sz w:val="18"/>
                <w:szCs w:val="18"/>
              </w:rPr>
              <w:t>NUMBER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SENTENZA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REA_ID_REATO</w:t>
            </w:r>
          </w:p>
        </w:tc>
        <w:tc>
          <w:tcPr>
            <w:tcW w:w="22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REATO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COD_ESITO</w:t>
            </w:r>
          </w:p>
        </w:tc>
        <w:tc>
          <w:tcPr>
            <w:tcW w:w="22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(4 CHAR)</w:t>
            </w:r>
          </w:p>
          <w:p w:rsidR="00880ABD" w:rsidRDefault="00880ABD">
            <w:pPr>
              <w:pStyle w:val="TableParagraph"/>
              <w:kinsoku w:val="0"/>
              <w:overflowPunct w:val="0"/>
              <w:spacing w:line="204" w:lineRule="exact"/>
              <w:ind w:left="54"/>
              <w:rPr>
                <w:sz w:val="18"/>
                <w:szCs w:val="18"/>
              </w:rPr>
            </w:pPr>
            <w:r>
              <w:rPr>
                <w:sz w:val="18"/>
                <w:szCs w:val="18"/>
              </w:rPr>
              <w:t>DEFAULT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Esito Sige definito per lo specifico Sentenza-Reato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2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04"/>
              <w:rPr>
                <w:sz w:val="18"/>
                <w:szCs w:val="18"/>
              </w:rPr>
            </w:pPr>
            <w:r>
              <w:rPr>
                <w:sz w:val="18"/>
                <w:szCs w:val="18"/>
              </w:rPr>
              <w:t>COD_OPERATORE_AGGIORNAMENTO</w:t>
            </w:r>
          </w:p>
        </w:tc>
        <w:tc>
          <w:tcPr>
            <w:tcW w:w="22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effettuato l’aggiornamento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291"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dell’ufficio dell’operatore che ha effettuato l’aggiornamento</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REATO_FK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REA_ID_REATO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(REATO.ID_REATO)</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SENTENZA_FK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SEN_ID_SENTENZA</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(SENTENZA.ID_SENTENZA)</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TENORE_SIGE_FK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TEN_ID_TENORE_SIGE</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(TENORE_SIGE.ID_TENORE_SIGE)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ind w:firstLine="708"/>
      </w:pPr>
    </w:p>
    <w:p w:rsidR="00880ABD" w:rsidRDefault="00880ABD">
      <w:pPr>
        <w:pStyle w:val="Paragrafoelenco"/>
        <w:pageBreakBefore/>
      </w:pPr>
      <w:bookmarkStart w:id="230" w:name="_Toc78536790"/>
      <w:r>
        <w:t>TENORE_SIGE</w:t>
      </w:r>
      <w:bookmarkEnd w:id="230"/>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 tenore di un fascicolo sige. utilizzata dal sottositema sige.</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02"/>
        <w:gridCol w:w="1636"/>
        <w:gridCol w:w="5092"/>
      </w:tblGrid>
      <w:tr w:rsidR="00880ABD">
        <w:trPr>
          <w:tblHeader/>
        </w:trPr>
        <w:tc>
          <w:tcPr>
            <w:tcW w:w="370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63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09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ID_TENORE_SIGE</w:t>
            </w:r>
          </w:p>
        </w:tc>
        <w:tc>
          <w:tcPr>
            <w:tcW w:w="163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50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Chiave numerica interna legata alla sequence "TEN_SIGE_SEQ"</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COD_OGGETTO_SIGE</w:t>
            </w:r>
          </w:p>
        </w:tc>
        <w:tc>
          <w:tcPr>
            <w:tcW w:w="163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(4 CHAR) NOT NULL</w:t>
            </w:r>
          </w:p>
        </w:tc>
        <w:tc>
          <w:tcPr>
            <w:tcW w:w="50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38"/>
            </w:pPr>
            <w:r>
              <w:rPr>
                <w:spacing w:val="-1"/>
                <w:sz w:val="18"/>
                <w:szCs w:val="18"/>
              </w:rPr>
              <w:t>Classificazione dell'oggetto in base al dominio OGGETTO_SIGE di CG_REF_CODES</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COD_ESITO_SIGE</w:t>
            </w:r>
          </w:p>
        </w:tc>
        <w:tc>
          <w:tcPr>
            <w:tcW w:w="163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(4 CHAR) DEFAULT 'NULL'</w:t>
            </w:r>
          </w:p>
        </w:tc>
        <w:tc>
          <w:tcPr>
            <w:tcW w:w="50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106"/>
            </w:pPr>
            <w:r>
              <w:rPr>
                <w:spacing w:val="-1"/>
                <w:sz w:val="18"/>
                <w:szCs w:val="18"/>
              </w:rPr>
              <w:t>Codice dell'esito espresso sull'oggetto dell'oggetto in base al dominio ESITO_TENORE_SIGE di CG_REF_CODES</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w:t>
            </w:r>
          </w:p>
        </w:tc>
        <w:tc>
          <w:tcPr>
            <w:tcW w:w="163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0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71"/>
            </w:pPr>
            <w:r>
              <w:rPr>
                <w:spacing w:val="-1"/>
                <w:sz w:val="18"/>
                <w:szCs w:val="18"/>
              </w:rPr>
              <w:t>Data di definizione dell'oggetto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DATA_FINE</w:t>
            </w:r>
          </w:p>
        </w:tc>
        <w:tc>
          <w:tcPr>
            <w:tcW w:w="163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DATE DEFAULT 'NULL'</w:t>
            </w:r>
          </w:p>
        </w:tc>
        <w:tc>
          <w:tcPr>
            <w:tcW w:w="50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Data di fine validità ( storicizzazione) dell'oggetto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RIC_SIG_ID_RICHIESTA_SIGE</w:t>
            </w:r>
          </w:p>
        </w:tc>
        <w:tc>
          <w:tcPr>
            <w:tcW w:w="163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395"/>
              <w:jc w:val="both"/>
              <w:rPr>
                <w:spacing w:val="-1"/>
                <w:sz w:val="18"/>
                <w:szCs w:val="18"/>
              </w:rPr>
            </w:pPr>
            <w:r>
              <w:rPr>
                <w:spacing w:val="-1"/>
                <w:sz w:val="18"/>
                <w:szCs w:val="18"/>
              </w:rPr>
              <w:t>NUMBER DEFAULT NULL</w:t>
            </w:r>
          </w:p>
        </w:tc>
        <w:tc>
          <w:tcPr>
            <w:tcW w:w="50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ID della richiesta cui fa riferimento l'oggetto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163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(100 CHAR) NOT NULL</w:t>
            </w:r>
          </w:p>
        </w:tc>
        <w:tc>
          <w:tcPr>
            <w:tcW w:w="50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163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 NOT NULL</w:t>
            </w:r>
          </w:p>
        </w:tc>
        <w:tc>
          <w:tcPr>
            <w:tcW w:w="50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163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DATE NOT NULL</w:t>
            </w:r>
          </w:p>
        </w:tc>
        <w:tc>
          <w:tcPr>
            <w:tcW w:w="50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04"/>
              <w:rPr>
                <w:spacing w:val="-1"/>
                <w:sz w:val="18"/>
                <w:szCs w:val="18"/>
              </w:rPr>
            </w:pPr>
            <w:r>
              <w:rPr>
                <w:spacing w:val="-1"/>
                <w:sz w:val="18"/>
                <w:szCs w:val="18"/>
              </w:rPr>
              <w:t>COD_OPERATORE_AGGIORNAMENTO</w:t>
            </w:r>
          </w:p>
        </w:tc>
        <w:tc>
          <w:tcPr>
            <w:tcW w:w="163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69"/>
              <w:rPr>
                <w:spacing w:val="-1"/>
                <w:sz w:val="18"/>
                <w:szCs w:val="18"/>
              </w:rPr>
            </w:pPr>
            <w:r>
              <w:rPr>
                <w:spacing w:val="-1"/>
                <w:sz w:val="18"/>
                <w:szCs w:val="18"/>
              </w:rPr>
              <w:t>VARCHAR2 (100 CHAR)</w:t>
            </w:r>
          </w:p>
        </w:tc>
        <w:tc>
          <w:tcPr>
            <w:tcW w:w="50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163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50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163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0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PROV_ID_PROVVEDIMENTO_SIGE</w:t>
            </w:r>
          </w:p>
        </w:tc>
        <w:tc>
          <w:tcPr>
            <w:tcW w:w="163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395"/>
              <w:jc w:val="both"/>
              <w:rPr>
                <w:spacing w:val="-1"/>
                <w:sz w:val="18"/>
                <w:szCs w:val="18"/>
              </w:rPr>
            </w:pPr>
            <w:r>
              <w:rPr>
                <w:spacing w:val="-1"/>
                <w:sz w:val="18"/>
                <w:szCs w:val="18"/>
              </w:rPr>
              <w:t>NUMBER DEFAULT NULL</w:t>
            </w:r>
          </w:p>
        </w:tc>
        <w:tc>
          <w:tcPr>
            <w:tcW w:w="50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ID di Riferimento al PROVVEDIMENTO_SIGE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FAS_ID_FASCICOLO_SIGE</w:t>
            </w:r>
          </w:p>
        </w:tc>
        <w:tc>
          <w:tcPr>
            <w:tcW w:w="163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395"/>
              <w:jc w:val="both"/>
              <w:rPr>
                <w:spacing w:val="-1"/>
                <w:sz w:val="18"/>
                <w:szCs w:val="18"/>
              </w:rPr>
            </w:pPr>
            <w:r>
              <w:rPr>
                <w:spacing w:val="-1"/>
                <w:sz w:val="18"/>
                <w:szCs w:val="18"/>
              </w:rPr>
              <w:t>NUMBER DEFAULT 'NULL'</w:t>
            </w:r>
          </w:p>
        </w:tc>
        <w:tc>
          <w:tcPr>
            <w:tcW w:w="50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ID del Fascicolo SIGE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NOTE</w:t>
            </w:r>
          </w:p>
        </w:tc>
        <w:tc>
          <w:tcPr>
            <w:tcW w:w="163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VARCHAR2 (2000 CHAR).</w:t>
            </w:r>
          </w:p>
        </w:tc>
        <w:tc>
          <w:tcPr>
            <w:tcW w:w="50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Ulteriore descrizione della decisione</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FAS_ID_FASCICOLO_SIGE_FK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FAS_ID_FASCICOLO_SIGE</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(FASCICOLO_SIGE.ID_FASCICOLO_SIGE)</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PROV_ID_PROVVEDIMENTO_SIGE_FK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PROV_ID_PROVVEDIMENTO_SIGE</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(PROVVEDIMENTO_SIGE.ID_PROVVEDIMENTO_SIGE)</w:t>
            </w:r>
          </w:p>
        </w:tc>
      </w:tr>
      <w:tr w:rsidR="00880ABD">
        <w:tc>
          <w:tcPr>
            <w:tcW w:w="2945"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TEN_SIG_RIC_SIG_FK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RIC_SIG_ID_RICHIESTA_SIGE</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(RICHIESTA_SIGE.ID_RICHIESTA_SIGE)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TENORE_SENTENZA_REATO</w:t>
            </w:r>
          </w:p>
        </w:tc>
        <w:tc>
          <w:tcPr>
            <w:tcW w:w="2913"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TENORE_SIGE_FK</w:t>
            </w:r>
          </w:p>
        </w:tc>
        <w:tc>
          <w:tcPr>
            <w:tcW w:w="3763"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TEN_ID_TENORE_SIGE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lang w:val="en-US"/>
              </w:rPr>
            </w:pPr>
            <w:r>
              <w:rPr>
                <w:rFonts w:ascii="Segoe UI" w:hAnsi="Segoe UI" w:cs="Segoe UI"/>
                <w:color w:val="000000"/>
                <w:sz w:val="18"/>
                <w:szCs w:val="18"/>
              </w:rPr>
              <w:t>DATI_PROVVEDIMENTO_SIGE</w:t>
            </w:r>
          </w:p>
        </w:tc>
        <w:tc>
          <w:tcPr>
            <w:tcW w:w="2913"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TEN_ID_TEN_SIGE_FK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TEN_ID_TENORE_SIGE</w:t>
            </w:r>
          </w:p>
        </w:tc>
      </w:tr>
    </w:tbl>
    <w:p w:rsidR="00880ABD" w:rsidRDefault="00880ABD"/>
    <w:p w:rsidR="00880ABD" w:rsidRDefault="00880ABD"/>
    <w:p w:rsidR="00880ABD" w:rsidRDefault="00880ABD">
      <w:pPr>
        <w:pStyle w:val="Paragrafoelenco"/>
        <w:pageBreakBefore/>
      </w:pPr>
      <w:bookmarkStart w:id="231" w:name="_Toc78536791"/>
      <w:r>
        <w:t>TIPOLOGIA_ORARIO</w:t>
      </w:r>
      <w:bookmarkEnd w:id="231"/>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tipologia di orario per l’espletamento di una sanzione.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02"/>
        <w:gridCol w:w="2035"/>
        <w:gridCol w:w="4693"/>
      </w:tblGrid>
      <w:tr w:rsidR="00880ABD">
        <w:trPr>
          <w:tblHeader/>
        </w:trPr>
        <w:tc>
          <w:tcPr>
            <w:tcW w:w="370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03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9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ID_TIPOLOGIA_ORARIO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della tabella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COD_NUM_GIORNO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(2 CHAR)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 numero del giorno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DALLE_ORE</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(5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Inizio orario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ALLE_ORE</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(5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Fine oriario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ENTE_INCARICATO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22"/>
              <w:rPr>
                <w:spacing w:val="-1"/>
                <w:sz w:val="18"/>
                <w:szCs w:val="18"/>
              </w:rPr>
            </w:pPr>
            <w:r>
              <w:rPr>
                <w:spacing w:val="-1"/>
                <w:sz w:val="18"/>
                <w:szCs w:val="18"/>
              </w:rPr>
              <w:t>VARCHAR2 (2000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Descrizione dell’ente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BEN_ID_BENEFICIO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1"/>
              <w:rPr>
                <w:spacing w:val="-1"/>
                <w:sz w:val="18"/>
                <w:szCs w:val="18"/>
              </w:rPr>
            </w:pPr>
            <w:r>
              <w:rPr>
                <w:spacing w:val="-1"/>
                <w:sz w:val="18"/>
                <w:szCs w:val="18"/>
              </w:rPr>
              <w:t>NUMBER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beneficio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COD_OPERATORE_AGGIORNAMENTO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DAT_FIN_CUM_ULT_SANZIONI    </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Identificativo DATI_FINALI_ULTERIORI_SANZIONI </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rPr>
                <w:spacing w:val="-1"/>
                <w:sz w:val="18"/>
                <w:szCs w:val="18"/>
              </w:rPr>
            </w:pPr>
            <w:r>
              <w:rPr>
                <w:spacing w:val="-1"/>
                <w:sz w:val="18"/>
                <w:szCs w:val="18"/>
              </w:rPr>
              <w:t xml:space="preserve">BEN_ID_BENEFICIO_CUMULO     </w:t>
            </w:r>
          </w:p>
        </w:tc>
        <w:tc>
          <w:tcPr>
            <w:tcW w:w="203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lang w:val="es-AR"/>
              </w:rPr>
            </w:pPr>
            <w:r>
              <w:rPr>
                <w:spacing w:val="-1"/>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lang w:val="es-AR"/>
              </w:rPr>
              <w:t>Link al record BENEFICIO_CUMULO</w:t>
            </w:r>
          </w:p>
        </w:tc>
      </w:tr>
    </w:tbl>
    <w:p w:rsidR="00880ABD" w:rsidRDefault="00880ABD">
      <w:pPr>
        <w:pStyle w:val="BVNBluSottolineato"/>
        <w:rPr>
          <w:lang w:val="es-AR"/>
        </w:rPr>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TIP_ORA_ID_BEN_FK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BEN_ID_BENEFICIO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(BENEFICIO.ID_BENEFICIO)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ind w:firstLine="708"/>
      </w:pPr>
    </w:p>
    <w:p w:rsidR="00880ABD" w:rsidRDefault="00880ABD">
      <w:pPr>
        <w:pStyle w:val="Paragrafoelenco"/>
        <w:pageBreakBefore/>
      </w:pPr>
      <w:bookmarkStart w:id="232" w:name="_Toc78536792"/>
      <w:r>
        <w:t>TIPO_EVENTI_BDMC</w:t>
      </w:r>
      <w:bookmarkEnd w:id="232"/>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alle tipologie di eventi per bdmc. utilizzata dal sottositema siep.</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553"/>
        <w:gridCol w:w="2325"/>
        <w:gridCol w:w="4552"/>
      </w:tblGrid>
      <w:tr w:rsidR="00880ABD">
        <w:trPr>
          <w:tblHeader/>
        </w:trPr>
        <w:tc>
          <w:tcPr>
            <w:tcW w:w="3553"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325"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55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ID_TIPO_EVENTI_BDMC</w:t>
            </w:r>
          </w:p>
        </w:tc>
        <w:tc>
          <w:tcPr>
            <w:tcW w:w="232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2"/>
                <w:sz w:val="18"/>
                <w:szCs w:val="18"/>
              </w:rPr>
            </w:pPr>
            <w:r>
              <w:rPr>
                <w:spacing w:val="-2"/>
                <w:sz w:val="18"/>
                <w:szCs w:val="18"/>
              </w:rPr>
              <w:t>NUMBER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della tabella</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2"/>
                <w:sz w:val="18"/>
                <w:szCs w:val="18"/>
              </w:rPr>
            </w:pPr>
            <w:r>
              <w:rPr>
                <w:spacing w:val="-2"/>
                <w:sz w:val="18"/>
                <w:szCs w:val="18"/>
              </w:rPr>
              <w:t>COD_TIPO_EVENTO</w:t>
            </w:r>
          </w:p>
        </w:tc>
        <w:tc>
          <w:tcPr>
            <w:tcW w:w="232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69"/>
              <w:rPr>
                <w:spacing w:val="-2"/>
                <w:sz w:val="18"/>
                <w:szCs w:val="18"/>
              </w:rPr>
            </w:pPr>
            <w:r>
              <w:rPr>
                <w:spacing w:val="-2"/>
                <w:sz w:val="18"/>
                <w:szCs w:val="18"/>
              </w:rPr>
              <w:t>VARCHAR2 (2 CHAR)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 tipo di evento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COD_PROVVEDIMENTO</w:t>
            </w:r>
          </w:p>
        </w:tc>
        <w:tc>
          <w:tcPr>
            <w:tcW w:w="232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(2 CHAR)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 provvedimento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COD_MOTIVO</w:t>
            </w:r>
          </w:p>
        </w:tc>
        <w:tc>
          <w:tcPr>
            <w:tcW w:w="2325"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(4 CHAR) NOT NULL.</w:t>
            </w:r>
          </w:p>
        </w:tc>
        <w:tc>
          <w:tcPr>
            <w:tcW w:w="455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motivo</w:t>
            </w:r>
          </w:p>
        </w:tc>
      </w:tr>
    </w:tbl>
    <w:p w:rsidR="00880ABD" w:rsidRDefault="00880ABD"/>
    <w:p w:rsidR="00880ABD" w:rsidRDefault="00880ABD">
      <w:pPr>
        <w:pStyle w:val="Paragrafoelenco"/>
        <w:pageBreakBefore/>
      </w:pPr>
      <w:bookmarkStart w:id="233" w:name="_Toc78536793"/>
      <w:r>
        <w:t>TITOLO_CUMULATO</w:t>
      </w:r>
      <w:bookmarkEnd w:id="233"/>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ad un titolo che è stato cumulato.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4036"/>
        <w:gridCol w:w="1223"/>
        <w:gridCol w:w="336"/>
        <w:gridCol w:w="4835"/>
      </w:tblGrid>
      <w:tr w:rsidR="00880ABD">
        <w:trPr>
          <w:tblHeader/>
        </w:trPr>
        <w:tc>
          <w:tcPr>
            <w:tcW w:w="4036"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223"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171" w:type="dxa"/>
            <w:gridSpan w:val="2"/>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ID_TITOLO_CUMULATO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titolo cumulato</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COD_TIPO_PROVVEDIMENTO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VARCHAR2(2 CHAR)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Sentenza/Decreto Penale</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DATA_IRREVOCABILITA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Vedi FASCIOLO_SIEP.DATA_IRREVOCABILITA</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ANNO_REGE_PM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NUMBER(4)</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R.G.N.R.</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NUMERO_REGE_PM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VARCHAR2(8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R.G.N.R.</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COD_SEDE_NOTIZIA_REATO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Sede R.G.N.R.</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ANNO_REG_GEN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NUMBER(4)</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Registro Generale</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NUMERO_REG_GEN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VARCHAR2(8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Registro Generale</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TIPO_REG_GEN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VARCHAR2(240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Registro Generale (GIP DIB CAS CAP CASAP)</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DATA_PROVVEDIMENTO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Sentenza da Eseguire - Data</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ANNO_SENTENZA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NUMBER(4)</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Sentenza da Eseguire - Anno</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NUMERO_SENTENZA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VARCHAR2(8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Sentenza da Eseguire - Numero</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COD_TIPO_AUTORITA_EMITTENTE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VARCHAR2(6 CHAR)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Sentenza da Eseguire - Autorità Emittente</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COD_LUOGO_EMITTENTE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VARCHAR2(6 CHAR)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Sentenza da Eseguire - Luogo</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NUM_SEZIONE_AUTORITA_EMITTENTE</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VARCHAR2(100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Sentenza da Eseguire - Eventuale sezione</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COD_TIPO_RITO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CHAR(1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Sentenza da Eseguire - Tipo Rito (Monocratico/Collegiale) solo per DIB e TRIBSD</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COD_TIPO_PROVVEDIMENTO_RIF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VARCHAR2(2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Altro Grado di Giudizio - Sentenza/Ordinanza inammissibilit?</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COD_TIPO_PROVV_RIF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VARCHAR2(2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Altro Grado di Giudizio - Conferma/Riforma</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DATA_PROVV_RIF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Altro Grado di Giudizio - Data</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ANNO_PROVV_RIF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NUMBER(4)</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Altro Grado di Giudizio - Anno</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NUMERO_PROVV_RIF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VARCHAR2(8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Altro Grado di Giudizio - Numero</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COD_TIPO_AUTORITA_PROVV_RIF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VARCHAR2(6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Altro Grado di Giudizio - Tipo Autorità</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COD_LUOGO_PROVV_RIF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VARCHAR2(6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Altro Grado di Giudizio - Sede Autorità</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NUM_SEZIONE_AUTORITA_PROVV_RIF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VARCHAR2(200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Altro Grado di Giudizio - Eventuale sezione</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COD_TIPO_RITO_RIF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CHAR(1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Altro Grado di Giudizio - Tipo Rito (Monocratico/Collegiale) solo per DIB e TRIBSD</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COD_TIPO_PROVVEDIMENTO_ALTRO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VARCHAR2(2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Decisione Cassazione - Sentenza/Ordinanza inammissibilità</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NOTE1_DECISIONE_CASSAZIONE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VARCHAR2(500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Decisione Cassazione - Anno Reg. Gen.</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NOTE2_DECISIONE_CASSAZIONE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VARCHAR2(500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Decisione Cassazione - Numero Reg. Gen.</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ANNO_SENTENZA_CASSAZIONE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NUMBER(4)</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Decisione Cassazione - Anno Sentenza o nno Ordinanza</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NUMERO_SENTENZA_CASSAZIONE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VARCHAR2(8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Decisione Cassazione - Numero Sentenza o Numero Ordinanza</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ANNO_RACCOLTA_GENERALE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NUMBER(4)</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Decisione Cassazione - Anno Raccolta Generale</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NUMERO_RACCOLTA_GENERALE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VARCHAR2(8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Decisione Cassazione - Numero Raccolta Generale</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COD_TIPO_DECISIONE_CASSAZIONE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VARCHAR2(2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Decisione Cassazione - Dispositivo' 'E=estratto M=modificato C=Cancellato I=Iscritto'</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NOTE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VARCHAR2(2000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Note inserite dall''operatore in fase di Modifica Cancellazione Iscrizione</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ISTR_ID_ISTRUTTORIA_CUMULO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Eventuale ID del record SENTENZA da cui è stato derivato questo record</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FLAG_STATO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 CHAR)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S/N indica se il titolo risulta momentaneamente escluso</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MOTIVO_MODIFICA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VARCHAR2(2000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Descrizione del motivo della modifica</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ID_SENTENZA_ORIGINE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sentenza origine</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FLAG_ESCLUSO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S/N flag esclusione</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MESS_ID_MESSAGGIO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messaggio</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TIPO_ISCRIZIONE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VARCHAR2(2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Tipologia di iscrizione</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COD_OPERATORE_INSERIMENTO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VARCHAR2(100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DATA_INSERIMENTO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COD_UFFICIO_INSERIMENTO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inserito il record</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COD_OPERATORE_AGGIORNAMENTO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VARCHAR2(100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DATA_AGGIORNAMENTO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r w:rsidR="00880ABD">
        <w:tc>
          <w:tcPr>
            <w:tcW w:w="4036"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COD_UFFICIO_AGGIORNAMENTO      </w:t>
            </w:r>
          </w:p>
        </w:tc>
        <w:tc>
          <w:tcPr>
            <w:tcW w:w="1559" w:type="dxa"/>
            <w:gridSpan w:val="2"/>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Ufficio dell’operatore che ha aggiornato il record</w:t>
            </w:r>
          </w:p>
        </w:tc>
      </w:tr>
    </w:tbl>
    <w:p w:rsidR="00880ABD" w:rsidRDefault="00880ABD"/>
    <w:p w:rsidR="00880ABD" w:rsidRDefault="00880ABD">
      <w:pPr>
        <w:ind w:firstLine="708"/>
      </w:pPr>
    </w:p>
    <w:p w:rsidR="00880ABD" w:rsidRDefault="00880ABD">
      <w:pPr>
        <w:pStyle w:val="Paragrafoelenco"/>
        <w:pageBreakBefore/>
      </w:pPr>
      <w:bookmarkStart w:id="234" w:name="_Toc78536794"/>
      <w:r>
        <w:t>TRASMISSIONI</w:t>
      </w:r>
      <w:bookmarkEnd w:id="234"/>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alle trasmissioni dati tra nsc e sies. utilizzata dal sottositema siep-sius.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553"/>
        <w:gridCol w:w="1642"/>
        <w:gridCol w:w="5235"/>
      </w:tblGrid>
      <w:tr w:rsidR="00880ABD">
        <w:trPr>
          <w:tblHeader/>
        </w:trPr>
        <w:tc>
          <w:tcPr>
            <w:tcW w:w="3553"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64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23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ID_TRASMISSIONE</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della tabella</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TIPO_TRASMISSIONE</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(2 CHAR) NOT NULL</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Tipologia di trasmissione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DATA_TRASMISSIONE</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DATE NOT NULL</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della trasmissione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ESITO_TRASMISSIONE</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(3 CHAR) NOT NULL</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dell’esito della trasmissione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COD_ERRORE</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(5 CHAR)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dell’errore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TIPO_OPERAZIONE</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(30 CHAR) NOT NULL</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Tipo di operazione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DESTINAZIONE</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(4 CHAR) NOT NULL</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Destinazione della trasmissione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CHIAVE_SIES_SOGG</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soggetto SIES</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CHIAVE_SIES_FASC</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fascicolo SIES</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CHIAVE_NSC_SOGG</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soggetto NSC</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CHIAVE_NSC_PROV</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Identificativo del provvedimento SIES</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 in tabella</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dell’ufficio dell’operatore che ha effettuato l’inserimento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effettuato l’inserimento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CHIAVE_ANNO</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Anno del fascicolo trasmesso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CHIAVE_PROGR</w:t>
            </w:r>
          </w:p>
        </w:tc>
        <w:tc>
          <w:tcPr>
            <w:tcW w:w="16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52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Numero del fascicolo trasmesso</w:t>
            </w:r>
          </w:p>
        </w:tc>
      </w:tr>
    </w:tbl>
    <w:p w:rsidR="00880ABD" w:rsidRDefault="00880ABD"/>
    <w:p w:rsidR="00880ABD" w:rsidRDefault="00880ABD">
      <w:pPr>
        <w:ind w:firstLine="708"/>
      </w:pPr>
    </w:p>
    <w:p w:rsidR="00880ABD" w:rsidRDefault="00880ABD">
      <w:pPr>
        <w:pStyle w:val="Paragrafoelenco"/>
        <w:pageBreakBefore/>
      </w:pPr>
      <w:bookmarkStart w:id="235" w:name="_Toc78536795"/>
      <w:r>
        <w:t>UDIENZA</w:t>
      </w:r>
      <w:bookmarkEnd w:id="235"/>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ad un’udienza. utilizzata dal sottositema siep-sige.</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553"/>
        <w:gridCol w:w="2609"/>
        <w:gridCol w:w="4268"/>
      </w:tblGrid>
      <w:tr w:rsidR="00880ABD">
        <w:trPr>
          <w:tblHeader/>
        </w:trPr>
        <w:tc>
          <w:tcPr>
            <w:tcW w:w="3553"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60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268"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ID_UDIENZA</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Chiave numerica naturale dell'entità legata alla sequence UDI_SEQ.</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DATA_UDIENZA</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DATE NOT NULL</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Data di svolgimento dell'udienza.</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COD_PRESIDENTE</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69"/>
              <w:rPr>
                <w:spacing w:val="-1"/>
                <w:sz w:val="18"/>
                <w:szCs w:val="18"/>
              </w:rPr>
            </w:pPr>
            <w:r>
              <w:rPr>
                <w:spacing w:val="-1"/>
                <w:sz w:val="18"/>
                <w:szCs w:val="18"/>
              </w:rPr>
              <w:t>VARCHAR2 (6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1"/>
              <w:ind w:left="54" w:right="81"/>
            </w:pPr>
            <w:r>
              <w:rPr>
                <w:spacing w:val="-1"/>
                <w:sz w:val="18"/>
                <w:szCs w:val="18"/>
              </w:rPr>
              <w:t>Codice del magistrato che ha funzione di presidente.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COD_GIUDICE_1</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(6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Codice del magistrato avente funzione di primo giudice relatore.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COD_GIUDICE_2</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(6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Codice del magistrato avente funzione di secondo giudice relatore.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COD_PG</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(6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34"/>
            </w:pPr>
            <w:r>
              <w:rPr>
                <w:spacing w:val="-1"/>
                <w:sz w:val="18"/>
                <w:szCs w:val="18"/>
              </w:rPr>
              <w:t>Codice del Procuratore Generale della Repubblica che partecipa all'udienza.</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COD_ID_ESPERTO_1</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Id del primo esperto nominato preposto alla causa.</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COD_ID_ESPERTO_2</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Id dell'eventuale secondo esperto nominato preposto alla causa.</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COD_ID_ASSISTENTE</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Codice Identificativo dell'eventuale assistente.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NUMERO_MAX_FASCICOLI</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1"/>
                <w:sz w:val="18"/>
                <w:szCs w:val="18"/>
              </w:rPr>
              <w:t>Numero massimo di fascicoli trattati in udienza.</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 TO</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LUOGO_UDIENZA</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Luogo svolgimento Udienza.</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COD_UFFICIO_APPARTENENZA</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 NOT NULL</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Codice dell'ufficio di appartenenza dell'Udienza.</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NUM_COLLEGIO</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Numero del collegio.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ORA_INIZIO</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(2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Ora d’inizio dell’udienza</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MIN_INIZIO</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Minuto d’inizio dell’udienza</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ORA_FINE</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Ora fine dell’udienza</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MIN_FINE</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(2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Minuto fine dell’udienza</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ORA_FINE_CC</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(2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Ora fine camera di consiglio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MIN_FINE_CC</w:t>
            </w:r>
          </w:p>
        </w:tc>
        <w:tc>
          <w:tcPr>
            <w:tcW w:w="260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 CHAR)</w:t>
            </w:r>
          </w:p>
        </w:tc>
        <w:tc>
          <w:tcPr>
            <w:tcW w:w="4268"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Ora inizio camera di consiglio</w:t>
            </w:r>
          </w:p>
        </w:tc>
      </w:tr>
    </w:tbl>
    <w:p w:rsidR="00880ABD" w:rsidRDefault="00880ABD"/>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UDIENZA_ASSISTENTE_FK2</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COD_ID_ASSISTENTE</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(ASSISTENTE_GIUDIZIARIO.ID_ASSISTENTE_GIUDIZIARIO)</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UDIENZA_ESPERTO_FK1</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COD_ID_ESPERTO_1</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(ESPERTO.ID_ESPERTO)</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UDIENZA_ESPERTO_FK2</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COD_ID_ESPERTO_2</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(ESPERTO.ID_ESPERTO)</w:t>
            </w:r>
          </w:p>
        </w:tc>
      </w:tr>
    </w:tbl>
    <w:p w:rsidR="00880ABD" w:rsidRDefault="00880ABD">
      <w:pPr>
        <w:rPr>
          <w:lang w:val="es-AR"/>
        </w:rPr>
      </w:pPr>
    </w:p>
    <w:p w:rsidR="00880ABD" w:rsidRDefault="00880ABD">
      <w:pPr>
        <w:rPr>
          <w:lang w:val="es-AR"/>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UDIENZA_PROCEDIMENTO</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UDI_PRO_UDI_FK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UDI_ID_UDIENZA</w:t>
            </w:r>
          </w:p>
        </w:tc>
      </w:tr>
    </w:tbl>
    <w:p w:rsidR="00880ABD" w:rsidRDefault="00880ABD"/>
    <w:p w:rsidR="00880ABD" w:rsidRDefault="00880ABD">
      <w:pPr>
        <w:pStyle w:val="Paragrafoelenco"/>
        <w:pageBreakBefore/>
      </w:pPr>
      <w:bookmarkStart w:id="236" w:name="_Toc78536796"/>
      <w:r>
        <w:t>UDIENZA_PARTI</w:t>
      </w:r>
      <w:bookmarkEnd w:id="236"/>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alle parti di un’udienza. utilizzata dal sottositema sige.</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4099"/>
        <w:gridCol w:w="1949"/>
        <w:gridCol w:w="4382"/>
      </w:tblGrid>
      <w:tr w:rsidR="00880ABD">
        <w:trPr>
          <w:tblHeader/>
        </w:trPr>
        <w:tc>
          <w:tcPr>
            <w:tcW w:w="409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949"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38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sz w:val="18"/>
                <w:szCs w:val="18"/>
                <w:lang w:val="en-US"/>
              </w:rPr>
              <w:t>ID_SOGGETTO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sz w:val="18"/>
                <w:szCs w:val="18"/>
              </w:rPr>
              <w:t>NUMBER(38)</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identificativo soggetto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sz w:val="18"/>
                <w:szCs w:val="18"/>
              </w:rPr>
              <w:t>ID_UDIENZA_PROCEDIMENTO_SIGE</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spacing w:before="60" w:after="60"/>
              <w:rPr>
                <w:color w:val="000000"/>
                <w:sz w:val="18"/>
                <w:szCs w:val="18"/>
              </w:rPr>
            </w:pPr>
            <w:r>
              <w:rPr>
                <w:sz w:val="18"/>
                <w:szCs w:val="18"/>
              </w:rPr>
              <w:t>NUMBER(38)</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Identificativo procedimento sige</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pacing w:val="-1"/>
                <w:sz w:val="18"/>
                <w:szCs w:val="18"/>
              </w:rPr>
            </w:pPr>
            <w:r>
              <w:rPr>
                <w:sz w:val="18"/>
                <w:szCs w:val="18"/>
              </w:rPr>
              <w:t>COD_OPERATORE_INSERIMENTO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70"/>
              <w:rPr>
                <w:color w:val="000000"/>
                <w:sz w:val="18"/>
                <w:szCs w:val="18"/>
              </w:rPr>
            </w:pPr>
            <w:r>
              <w:rPr>
                <w:spacing w:val="-1"/>
                <w:sz w:val="18"/>
                <w:szCs w:val="18"/>
              </w:rPr>
              <w:t>VARCHAR2 (100 CHAR)</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Utenza dell’operatore che ha effettuato l’inserimento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lang w:val="en-US"/>
              </w:rPr>
            </w:pPr>
            <w:r>
              <w:rPr>
                <w:sz w:val="18"/>
                <w:szCs w:val="18"/>
              </w:rPr>
              <w:t>DATA_INSERIMENTO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n-US"/>
              </w:rPr>
              <w:t>DATE</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inserimento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pacing w:val="-1"/>
                <w:sz w:val="18"/>
                <w:szCs w:val="18"/>
              </w:rPr>
            </w:pPr>
            <w:r>
              <w:rPr>
                <w:sz w:val="18"/>
                <w:szCs w:val="18"/>
              </w:rPr>
              <w:t>COD_OPERATORE_INSERIMENTO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70"/>
              <w:rPr>
                <w:color w:val="000000"/>
                <w:sz w:val="18"/>
                <w:szCs w:val="18"/>
              </w:rPr>
            </w:pPr>
            <w:r>
              <w:rPr>
                <w:spacing w:val="-1"/>
                <w:sz w:val="18"/>
                <w:szCs w:val="18"/>
              </w:rPr>
              <w:t>VARCHAR2 (100 CHAR)</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Utenza dell’operatore che ha effettuato l’inserimento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lang w:val="es-AR"/>
              </w:rPr>
            </w:pPr>
            <w:r>
              <w:rPr>
                <w:sz w:val="18"/>
                <w:szCs w:val="18"/>
              </w:rPr>
              <w:t>DATA_INSERIMENTO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s-AR"/>
              </w:rPr>
              <w:t xml:space="preserve">                                       DATE</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inserimento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sz w:val="18"/>
                <w:szCs w:val="18"/>
              </w:rPr>
              <w:t>COD_UFFICIO_INSERIMENTO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 xml:space="preserve">                                      </w:t>
            </w:r>
            <w:r>
              <w:rPr>
                <w:sz w:val="18"/>
                <w:szCs w:val="18"/>
                <w:lang w:val="es-AR"/>
              </w:rPr>
              <w:t>VARCHAR2(11)</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Ufficio dell’operatore che ha effettuato l’inserimento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rPr>
            </w:pPr>
            <w:r>
              <w:rPr>
                <w:sz w:val="18"/>
                <w:szCs w:val="18"/>
              </w:rPr>
              <w:t>COD_OPERATORE_AGGIORNAMENTO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rPr>
              <w:t xml:space="preserve">                                      </w:t>
            </w:r>
            <w:r>
              <w:rPr>
                <w:sz w:val="18"/>
                <w:szCs w:val="18"/>
                <w:lang w:val="es-AR"/>
              </w:rPr>
              <w:t>VARCHAR2(100)</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Utenza dell’operatore che ha effettuato l’aggiornamento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z w:val="18"/>
                <w:szCs w:val="18"/>
                <w:lang w:val="es-AR"/>
              </w:rPr>
            </w:pPr>
            <w:r>
              <w:rPr>
                <w:sz w:val="18"/>
                <w:szCs w:val="18"/>
              </w:rPr>
              <w:t>DATA_AGGIORNAMENTO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rPr>
                <w:color w:val="000000"/>
                <w:sz w:val="18"/>
                <w:szCs w:val="18"/>
              </w:rPr>
            </w:pPr>
            <w:r>
              <w:rPr>
                <w:sz w:val="18"/>
                <w:szCs w:val="18"/>
                <w:lang w:val="es-AR"/>
              </w:rPr>
              <w:t xml:space="preserve">                                       </w:t>
            </w:r>
            <w:r>
              <w:rPr>
                <w:sz w:val="18"/>
                <w:szCs w:val="18"/>
              </w:rPr>
              <w:t>DATE</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Data dell’aggiornamento</w:t>
            </w:r>
          </w:p>
        </w:tc>
      </w:tr>
      <w:tr w:rsidR="00880ABD">
        <w:tc>
          <w:tcPr>
            <w:tcW w:w="4099" w:type="dxa"/>
            <w:tcBorders>
              <w:top w:val="double" w:sz="1" w:space="0" w:color="C0C0C0"/>
              <w:left w:val="double" w:sz="40" w:space="0" w:color="C0C0C0"/>
              <w:bottom w:val="double" w:sz="1" w:space="0" w:color="C0C0C0"/>
            </w:tcBorders>
            <w:shd w:val="clear" w:color="auto" w:fill="auto"/>
          </w:tcPr>
          <w:p w:rsidR="00880ABD" w:rsidRDefault="00880ABD">
            <w:pPr>
              <w:spacing w:before="60" w:after="60"/>
              <w:rPr>
                <w:spacing w:val="-1"/>
                <w:sz w:val="18"/>
                <w:szCs w:val="18"/>
              </w:rPr>
            </w:pPr>
            <w:r>
              <w:rPr>
                <w:sz w:val="18"/>
                <w:szCs w:val="18"/>
              </w:rPr>
              <w:t>COD_UFFICIO_AGGIORNAMENTO</w:t>
            </w:r>
          </w:p>
        </w:tc>
        <w:tc>
          <w:tcPr>
            <w:tcW w:w="1949"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70"/>
              <w:rPr>
                <w:color w:val="000000"/>
                <w:sz w:val="18"/>
                <w:szCs w:val="18"/>
              </w:rPr>
            </w:pPr>
            <w:r>
              <w:rPr>
                <w:spacing w:val="-1"/>
                <w:sz w:val="18"/>
                <w:szCs w:val="18"/>
              </w:rPr>
              <w:t>VARCHAR2 (100 CHAR)</w:t>
            </w:r>
          </w:p>
        </w:tc>
        <w:tc>
          <w:tcPr>
            <w:tcW w:w="438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60" w:after="60"/>
            </w:pPr>
            <w:r>
              <w:rPr>
                <w:color w:val="000000"/>
                <w:sz w:val="18"/>
                <w:szCs w:val="18"/>
              </w:rPr>
              <w:t>Ufficio dell’operatore che ha effettuato l’aggiornamento</w:t>
            </w:r>
          </w:p>
        </w:tc>
      </w:tr>
    </w:tbl>
    <w:p w:rsidR="00880ABD" w:rsidRDefault="00880ABD">
      <w:pPr>
        <w:ind w:firstLine="708"/>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3117"/>
        <w:gridCol w:w="3935"/>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3117"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ID_SOGGETTO_FK</w:t>
            </w:r>
          </w:p>
        </w:tc>
        <w:tc>
          <w:tcPr>
            <w:tcW w:w="3117"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ID_SOGGETTO</w:t>
            </w:r>
          </w:p>
        </w:tc>
        <w:tc>
          <w:tcPr>
            <w:tcW w:w="3935"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(ANAGRAFICA_PARTI_UDIENZA.ID_SOGGETTO)</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ID_UDIENZA_PROCEDIMENTO_FK</w:t>
            </w:r>
          </w:p>
        </w:tc>
        <w:tc>
          <w:tcPr>
            <w:tcW w:w="3117"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ID_UDIENZA_PROCEDIMENTO_SIGE</w:t>
            </w:r>
          </w:p>
        </w:tc>
        <w:tc>
          <w:tcPr>
            <w:tcW w:w="3935"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(UDIENZA_PROCEDIMENTO_SIGE.ID_UDIENZA_PROCEDIMENTO_SIGE)</w:t>
            </w:r>
          </w:p>
        </w:tc>
      </w:tr>
    </w:tbl>
    <w:p w:rsidR="00880ABD" w:rsidRDefault="00880ABD">
      <w:pPr>
        <w:ind w:firstLine="708"/>
      </w:pPr>
    </w:p>
    <w:p w:rsidR="00880ABD" w:rsidRDefault="00880ABD">
      <w:pPr>
        <w:pStyle w:val="Paragrafoelenco"/>
        <w:pageBreakBefore/>
      </w:pPr>
      <w:bookmarkStart w:id="237" w:name="_Toc78536797"/>
      <w:r>
        <w:t>UDIENZA_PROCEDIMENTO</w:t>
      </w:r>
      <w:bookmarkEnd w:id="237"/>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all’udienza di un procedimento. utilizzata dal sottositema siep-sius.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85"/>
        <w:gridCol w:w="1630"/>
        <w:gridCol w:w="5015"/>
      </w:tblGrid>
      <w:tr w:rsidR="00880ABD">
        <w:trPr>
          <w:tblHeader/>
        </w:trPr>
        <w:tc>
          <w:tcPr>
            <w:tcW w:w="378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630"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01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8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ID_UDIENZA_PROCEDIMENTO</w:t>
            </w:r>
          </w:p>
        </w:tc>
        <w:tc>
          <w:tcPr>
            <w:tcW w:w="16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50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Chiave numerica della tabella.</w:t>
            </w:r>
          </w:p>
        </w:tc>
      </w:tr>
      <w:tr w:rsidR="00880ABD">
        <w:tc>
          <w:tcPr>
            <w:tcW w:w="378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FLAG_RINVIATA</w:t>
            </w:r>
          </w:p>
        </w:tc>
        <w:tc>
          <w:tcPr>
            <w:tcW w:w="16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VARCHAR2 (1 BUTE)</w:t>
            </w:r>
          </w:p>
        </w:tc>
        <w:tc>
          <w:tcPr>
            <w:tcW w:w="50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pacing w:val="-1"/>
                <w:sz w:val="18"/>
                <w:szCs w:val="18"/>
              </w:rPr>
              <w:t>Flag che indica l'eventuale rinvio dell'Udienza. Associato al Dominio FLAG_SI_NO di CG_REF_CODES.</w:t>
            </w:r>
          </w:p>
        </w:tc>
      </w:tr>
      <w:tr w:rsidR="00880ABD">
        <w:tc>
          <w:tcPr>
            <w:tcW w:w="378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16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50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78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16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0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78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16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50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78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04"/>
              <w:rPr>
                <w:spacing w:val="-1"/>
                <w:sz w:val="18"/>
                <w:szCs w:val="18"/>
              </w:rPr>
            </w:pPr>
            <w:r>
              <w:rPr>
                <w:spacing w:val="-1"/>
                <w:sz w:val="18"/>
                <w:szCs w:val="18"/>
              </w:rPr>
              <w:t>COD_OPERATORE_AGGIORNAMENTO</w:t>
            </w:r>
          </w:p>
        </w:tc>
        <w:tc>
          <w:tcPr>
            <w:tcW w:w="16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(100 CHAR)</w:t>
            </w:r>
          </w:p>
        </w:tc>
        <w:tc>
          <w:tcPr>
            <w:tcW w:w="50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tc>
          <w:tcPr>
            <w:tcW w:w="378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16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0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78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16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50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78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1"/>
                <w:sz w:val="18"/>
                <w:szCs w:val="18"/>
              </w:rPr>
            </w:pPr>
            <w:r>
              <w:rPr>
                <w:spacing w:val="-1"/>
                <w:sz w:val="18"/>
                <w:szCs w:val="18"/>
              </w:rPr>
              <w:t>GEN_PRID_GENERALE_PROCEDIMENTO</w:t>
            </w:r>
          </w:p>
        </w:tc>
        <w:tc>
          <w:tcPr>
            <w:tcW w:w="16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50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della tabella generale procedimento</w:t>
            </w:r>
          </w:p>
        </w:tc>
      </w:tr>
      <w:tr w:rsidR="00880ABD">
        <w:tc>
          <w:tcPr>
            <w:tcW w:w="378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UDI_ID_UDIENZA</w:t>
            </w:r>
          </w:p>
        </w:tc>
        <w:tc>
          <w:tcPr>
            <w:tcW w:w="16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52"/>
              <w:rPr>
                <w:spacing w:val="-1"/>
                <w:sz w:val="18"/>
                <w:szCs w:val="18"/>
              </w:rPr>
            </w:pPr>
            <w:r>
              <w:rPr>
                <w:spacing w:val="-1"/>
                <w:sz w:val="18"/>
                <w:szCs w:val="18"/>
              </w:rPr>
              <w:t>NUMBER NOT NULL</w:t>
            </w:r>
          </w:p>
        </w:tc>
        <w:tc>
          <w:tcPr>
            <w:tcW w:w="50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dell’udienza</w:t>
            </w:r>
          </w:p>
        </w:tc>
      </w:tr>
      <w:tr w:rsidR="00880ABD">
        <w:tc>
          <w:tcPr>
            <w:tcW w:w="378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UDI_ID_UDIENZA_RINVIO</w:t>
            </w:r>
          </w:p>
        </w:tc>
        <w:tc>
          <w:tcPr>
            <w:tcW w:w="16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rinvio udienza</w:t>
            </w:r>
          </w:p>
        </w:tc>
      </w:tr>
      <w:tr w:rsidR="00880ABD">
        <w:tc>
          <w:tcPr>
            <w:tcW w:w="378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EVE_ID_EVENTO</w:t>
            </w:r>
          </w:p>
        </w:tc>
        <w:tc>
          <w:tcPr>
            <w:tcW w:w="163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1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dell’evento</w:t>
            </w:r>
          </w:p>
        </w:tc>
      </w:tr>
    </w:tbl>
    <w:p w:rsidR="00880ABD" w:rsidRDefault="00880ABD">
      <w:pPr>
        <w:ind w:firstLine="708"/>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UDI_PRO_EVE_FK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UDI_PRO_GEN_PRO_FK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GEN_PRID_GENERALE_PROCEDIMENTO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(GENERALE_PROCEDIMENTO.ID_GENERALE_PROCEDIMENTO)</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UDI_PRO_UDI_FK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UDI_ID_UDIENZA</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(UDIENZA.ID_UDIENZA)</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ind w:firstLine="708"/>
      </w:pPr>
    </w:p>
    <w:p w:rsidR="00880ABD" w:rsidRDefault="00880ABD">
      <w:pPr>
        <w:pStyle w:val="Paragrafoelenco"/>
        <w:pageBreakBefore/>
      </w:pPr>
      <w:bookmarkStart w:id="238" w:name="_Toc78536798"/>
      <w:r>
        <w:t>UDIENZA_PROCEDIMENTO_SIGE</w:t>
      </w:r>
      <w:bookmarkEnd w:id="238"/>
    </w:p>
    <w:p w:rsidR="00880ABD" w:rsidRDefault="00880ABD">
      <w:pPr>
        <w:pStyle w:val="Paragrafoelenco"/>
        <w:numPr>
          <w:ilvl w:val="0"/>
          <w:numId w:val="0"/>
        </w:numPr>
      </w:pPr>
    </w:p>
    <w:p w:rsidR="00880ABD" w:rsidRDefault="00880ABD">
      <w:pPr>
        <w:pStyle w:val="normal"/>
      </w:pPr>
      <w:r>
        <w:rPr>
          <w:rFonts w:ascii="Calibri" w:hAnsi="Calibri" w:cs="Calibri"/>
          <w:smallCaps/>
        </w:rPr>
        <w:t>tabella associativa tra la tabella udienza sige e procedimento sige. utilizzata dal sottositema sige.</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02"/>
        <w:gridCol w:w="1634"/>
        <w:gridCol w:w="5094"/>
      </w:tblGrid>
      <w:tr w:rsidR="00880ABD">
        <w:trPr>
          <w:tblHeader/>
        </w:trPr>
        <w:tc>
          <w:tcPr>
            <w:tcW w:w="370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63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094"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1"/>
                <w:sz w:val="18"/>
                <w:szCs w:val="18"/>
              </w:rPr>
            </w:pPr>
            <w:r>
              <w:rPr>
                <w:spacing w:val="-1"/>
                <w:sz w:val="18"/>
                <w:szCs w:val="18"/>
              </w:rPr>
              <w:t>ID_UDIENZA_PROCEDIMENTO_SIGE</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50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Chiave numerica della tabella.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FLAG_RINVIATA</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 CHAR)</w:t>
            </w:r>
          </w:p>
        </w:tc>
        <w:tc>
          <w:tcPr>
            <w:tcW w:w="50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54"/>
            </w:pPr>
            <w:r>
              <w:rPr>
                <w:spacing w:val="-1"/>
                <w:sz w:val="18"/>
                <w:szCs w:val="18"/>
              </w:rPr>
              <w:t>Flag che indica l'eventuale rinvio dell'Udienza. Associato al Dominio FLAG_SI_NO di CG_REF_CODES.</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(100 CHAR)</w:t>
            </w:r>
          </w:p>
        </w:tc>
        <w:tc>
          <w:tcPr>
            <w:tcW w:w="50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0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(11 CHAR)</w:t>
            </w:r>
          </w:p>
        </w:tc>
        <w:tc>
          <w:tcPr>
            <w:tcW w:w="50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50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0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50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FAS_ID_FASCICOLO_SIGE</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50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fascicolo SIGE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UDI_ID_UDIENZA_SIGE</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50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dell’udienza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UDI_ID_UDIENZA_RINVIO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dell’udienza di rinvio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EVE_ID_EVENTO</w:t>
            </w:r>
          </w:p>
        </w:tc>
        <w:tc>
          <w:tcPr>
            <w:tcW w:w="163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0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dell’evento</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UDI_PRO_FAS_SIG_FK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FAS_ID_FASCICOLO_SIGE</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(FASCICOLO_SIGE.ID_FASCICOLO_SIGE)</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UDI_PRO_SIG_EVE_FK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UDI_PRO_UDI_SIG_FK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UDI_ID_UDIENZA_SIGE</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(UDIENZA_SIGE.ID_UDIENZA_SIGE)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UDIENZA_PARTI</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ID_UDIENZA_PROCEDIMENTO_FK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ID_UDIENZA_PROCEDIMENTO_SIGE</w:t>
            </w:r>
          </w:p>
        </w:tc>
      </w:tr>
    </w:tbl>
    <w:p w:rsidR="00880ABD" w:rsidRDefault="00880ABD">
      <w:pPr>
        <w:pStyle w:val="Paragrafoelenco"/>
        <w:numPr>
          <w:ilvl w:val="0"/>
          <w:numId w:val="0"/>
        </w:numPr>
        <w:ind w:left="705" w:hanging="705"/>
        <w:rPr>
          <w:szCs w:val="28"/>
        </w:rPr>
      </w:pPr>
    </w:p>
    <w:p w:rsidR="00880ABD" w:rsidRDefault="00880ABD">
      <w:pPr>
        <w:pStyle w:val="Paragrafoelenco"/>
        <w:pageBreakBefore/>
        <w:rPr>
          <w:szCs w:val="28"/>
        </w:rPr>
      </w:pPr>
      <w:bookmarkStart w:id="239" w:name="_Toc78536799"/>
      <w:r>
        <w:t>UDIENZA_SIGE</w:t>
      </w:r>
      <w:bookmarkEnd w:id="239"/>
    </w:p>
    <w:p w:rsidR="00880ABD" w:rsidRDefault="00880ABD">
      <w:pPr>
        <w:pStyle w:val="Paragrafoelenco"/>
        <w:numPr>
          <w:ilvl w:val="0"/>
          <w:numId w:val="0"/>
        </w:numPr>
        <w:rPr>
          <w:szCs w:val="28"/>
        </w:rPr>
      </w:pPr>
    </w:p>
    <w:p w:rsidR="00880ABD" w:rsidRDefault="00880ABD">
      <w:pPr>
        <w:pStyle w:val="normal"/>
      </w:pPr>
      <w:r>
        <w:rPr>
          <w:rFonts w:ascii="Calibri" w:hAnsi="Calibri" w:cs="Calibri"/>
          <w:smallCaps/>
        </w:rPr>
        <w:t>tabella contenente i dati relativi ad un’udienza sige. utilizzata dal sottositema sige.</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598"/>
        <w:gridCol w:w="1640"/>
        <w:gridCol w:w="5192"/>
      </w:tblGrid>
      <w:tr w:rsidR="00880ABD">
        <w:trPr>
          <w:tblHeader/>
        </w:trPr>
        <w:tc>
          <w:tcPr>
            <w:tcW w:w="3598"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640"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192"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ID_UDIENZA_SIGE</w:t>
            </w:r>
          </w:p>
        </w:tc>
        <w:tc>
          <w:tcPr>
            <w:tcW w:w="16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1"/>
                <w:sz w:val="18"/>
                <w:szCs w:val="18"/>
              </w:rPr>
            </w:pPr>
            <w:r>
              <w:rPr>
                <w:spacing w:val="-1"/>
                <w:sz w:val="18"/>
                <w:szCs w:val="18"/>
              </w:rPr>
              <w:t>NUMBER NOT NULL</w:t>
            </w:r>
          </w:p>
        </w:tc>
        <w:tc>
          <w:tcPr>
            <w:tcW w:w="51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187"/>
            </w:pPr>
            <w:r>
              <w:rPr>
                <w:spacing w:val="-1"/>
                <w:sz w:val="18"/>
                <w:szCs w:val="18"/>
              </w:rPr>
              <w:t>Chiave numerica naturale dell'entità legata alla sequence UDI_SIGE_SEQ.</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DATA_UDIENZA</w:t>
            </w:r>
          </w:p>
        </w:tc>
        <w:tc>
          <w:tcPr>
            <w:tcW w:w="16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DATE NOT NULL</w:t>
            </w:r>
          </w:p>
        </w:tc>
        <w:tc>
          <w:tcPr>
            <w:tcW w:w="51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Data di svolgimento dell'udienza.</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COD_PROCURATORE</w:t>
            </w:r>
          </w:p>
        </w:tc>
        <w:tc>
          <w:tcPr>
            <w:tcW w:w="16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(6 CHAR)</w:t>
            </w:r>
          </w:p>
        </w:tc>
        <w:tc>
          <w:tcPr>
            <w:tcW w:w="51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Codice del Procuratore.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COD_ID_ASSISTENTE</w:t>
            </w:r>
          </w:p>
        </w:tc>
        <w:tc>
          <w:tcPr>
            <w:tcW w:w="16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1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Codice Assistente.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NUMERO_MAX_FASCICOLI</w:t>
            </w:r>
          </w:p>
        </w:tc>
        <w:tc>
          <w:tcPr>
            <w:tcW w:w="16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1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pacing w:val="-1"/>
                <w:sz w:val="18"/>
                <w:szCs w:val="18"/>
              </w:rPr>
              <w:t>Numero massimo di fascicoli per l’Udienza.</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16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51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dell’operatore che ha inserito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16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1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16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51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COD_OPERATORE_AGGIORNAMENTO</w:t>
            </w:r>
          </w:p>
        </w:tc>
        <w:tc>
          <w:tcPr>
            <w:tcW w:w="16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VARCHAR2 (100 CHAR)</w:t>
            </w:r>
          </w:p>
        </w:tc>
        <w:tc>
          <w:tcPr>
            <w:tcW w:w="51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pacing w:val="-1"/>
                <w:sz w:val="18"/>
                <w:szCs w:val="18"/>
              </w:rPr>
              <w:t>Codice dell’operatore che ha aggiornato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16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1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16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51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LUOGO_UDIENZA</w:t>
            </w:r>
          </w:p>
        </w:tc>
        <w:tc>
          <w:tcPr>
            <w:tcW w:w="16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51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Luogo di svolgimento dell’Udienza.</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COD_UFFICIO_APPARTENENZA</w:t>
            </w:r>
          </w:p>
        </w:tc>
        <w:tc>
          <w:tcPr>
            <w:tcW w:w="16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 NOT NULL</w:t>
            </w:r>
          </w:p>
        </w:tc>
        <w:tc>
          <w:tcPr>
            <w:tcW w:w="51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1"/>
                <w:sz w:val="18"/>
                <w:szCs w:val="18"/>
              </w:rPr>
              <w:t>Codice Ufficio Appartenenza.</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ORA_INIZIO</w:t>
            </w:r>
          </w:p>
        </w:tc>
        <w:tc>
          <w:tcPr>
            <w:tcW w:w="16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(2 CHAR)</w:t>
            </w:r>
          </w:p>
        </w:tc>
        <w:tc>
          <w:tcPr>
            <w:tcW w:w="51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pacing w:val="-1"/>
                <w:sz w:val="18"/>
                <w:szCs w:val="18"/>
              </w:rPr>
              <w:t>Ora Inizio</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MIN_INIZIO</w:t>
            </w:r>
          </w:p>
        </w:tc>
        <w:tc>
          <w:tcPr>
            <w:tcW w:w="16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 CHAR)</w:t>
            </w:r>
          </w:p>
        </w:tc>
        <w:tc>
          <w:tcPr>
            <w:tcW w:w="51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Minuti Inizio</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ORA_FINE</w:t>
            </w:r>
          </w:p>
        </w:tc>
        <w:tc>
          <w:tcPr>
            <w:tcW w:w="16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 CHAR)</w:t>
            </w:r>
          </w:p>
        </w:tc>
        <w:tc>
          <w:tcPr>
            <w:tcW w:w="51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Ora Fine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MIN_FINE</w:t>
            </w:r>
          </w:p>
        </w:tc>
        <w:tc>
          <w:tcPr>
            <w:tcW w:w="16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(2 CHAR)</w:t>
            </w:r>
          </w:p>
        </w:tc>
        <w:tc>
          <w:tcPr>
            <w:tcW w:w="51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Minuti Fine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COD_GIUDICE</w:t>
            </w:r>
          </w:p>
        </w:tc>
        <w:tc>
          <w:tcPr>
            <w:tcW w:w="16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(8 CHAR)</w:t>
            </w:r>
          </w:p>
        </w:tc>
        <w:tc>
          <w:tcPr>
            <w:tcW w:w="51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Codice del Giudice ( utilizzato solo per udienza monocratica )</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COL_ID_COLLEGIO.</w:t>
            </w:r>
          </w:p>
        </w:tc>
        <w:tc>
          <w:tcPr>
            <w:tcW w:w="16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1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Identificativo del collegio ( utilizzato solo per udienza collegiale )</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 xml:space="preserve">SEZIONE_UDIENZA            </w:t>
            </w:r>
          </w:p>
        </w:tc>
        <w:tc>
          <w:tcPr>
            <w:tcW w:w="16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1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1"/>
                <w:sz w:val="18"/>
                <w:szCs w:val="18"/>
              </w:rPr>
              <w:t>Indica la sezione dove viene svolta l’udienza</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 xml:space="preserve">AULA_UDIENZA               </w:t>
            </w:r>
          </w:p>
        </w:tc>
        <w:tc>
          <w:tcPr>
            <w:tcW w:w="1640"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192"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1"/>
                <w:sz w:val="18"/>
                <w:szCs w:val="18"/>
              </w:rPr>
              <w:t>Indica l’aula dove viene svolta l’udienza</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UDIENZA_PROCEDIMENTO_SIGE</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UDI_PRO_UDI_SIG_FK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UDI_ID_UDIENZA_SIGE</w:t>
            </w:r>
          </w:p>
        </w:tc>
      </w:tr>
    </w:tbl>
    <w:p w:rsidR="00880ABD" w:rsidRDefault="00880ABD"/>
    <w:p w:rsidR="00880ABD" w:rsidRDefault="00880ABD">
      <w:pPr>
        <w:ind w:firstLine="708"/>
      </w:pPr>
    </w:p>
    <w:p w:rsidR="00880ABD" w:rsidRDefault="00880ABD">
      <w:pPr>
        <w:pStyle w:val="Paragrafoelenco"/>
      </w:pPr>
      <w:bookmarkStart w:id="240" w:name="_Toc78536800"/>
      <w:r>
        <w:t>UFFICIO</w:t>
      </w:r>
      <w:bookmarkEnd w:id="240"/>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all’ufficio. utilizzata dal sottositema siep-sige-sius.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553"/>
        <w:gridCol w:w="2184"/>
        <w:gridCol w:w="4693"/>
      </w:tblGrid>
      <w:tr w:rsidR="00880ABD">
        <w:trPr>
          <w:tblHeader/>
        </w:trPr>
        <w:tc>
          <w:tcPr>
            <w:tcW w:w="3553"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18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sz w:val="18"/>
                <w:szCs w:val="18"/>
              </w:rPr>
            </w:pPr>
            <w:r>
              <w:rPr>
                <w:rFonts w:ascii="Calibri" w:hAnsi="Calibri" w:cs="Calibri"/>
                <w:b/>
                <w:smallCaps/>
              </w:rPr>
              <w:t>Datatype</w:t>
            </w:r>
          </w:p>
        </w:tc>
        <w:tc>
          <w:tcPr>
            <w:tcW w:w="469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TableParagraph"/>
              <w:kinsoku w:val="0"/>
              <w:overflowPunct w:val="0"/>
              <w:spacing w:before="50" w:line="206" w:lineRule="exact"/>
              <w:ind w:left="54" w:right="737"/>
            </w:pPr>
            <w:r>
              <w:rPr>
                <w:sz w:val="18"/>
                <w:szCs w:val="18"/>
              </w:rPr>
              <w:t>Descrizione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(11 CHAR)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737"/>
              <w:rPr>
                <w:spacing w:val="-2"/>
                <w:sz w:val="18"/>
                <w:szCs w:val="18"/>
              </w:rPr>
            </w:pPr>
            <w:r>
              <w:rPr>
                <w:spacing w:val="-2"/>
                <w:sz w:val="18"/>
                <w:szCs w:val="18"/>
              </w:rPr>
              <w:t>Codice ufficio derivante da Rege. La struttura di tale codice è così composto:</w:t>
            </w:r>
          </w:p>
          <w:p w:rsidR="00880ABD" w:rsidRDefault="00880ABD">
            <w:pPr>
              <w:pStyle w:val="Nessunaspaziatura"/>
              <w:numPr>
                <w:ilvl w:val="0"/>
                <w:numId w:val="11"/>
              </w:numPr>
              <w:rPr>
                <w:spacing w:val="-2"/>
                <w:sz w:val="18"/>
                <w:szCs w:val="18"/>
              </w:rPr>
            </w:pPr>
            <w:r>
              <w:rPr>
                <w:spacing w:val="-2"/>
                <w:sz w:val="18"/>
                <w:szCs w:val="18"/>
              </w:rPr>
              <w:t>Codice Provincia (3 cifre) fornito dall’ISTAT</w:t>
            </w:r>
          </w:p>
          <w:p w:rsidR="00880ABD" w:rsidRDefault="00880ABD">
            <w:pPr>
              <w:pStyle w:val="Nessunaspaziatura"/>
              <w:numPr>
                <w:ilvl w:val="0"/>
                <w:numId w:val="11"/>
              </w:numPr>
              <w:rPr>
                <w:spacing w:val="-2"/>
                <w:sz w:val="18"/>
                <w:szCs w:val="18"/>
              </w:rPr>
            </w:pPr>
            <w:r>
              <w:rPr>
                <w:spacing w:val="-2"/>
                <w:sz w:val="18"/>
                <w:szCs w:val="18"/>
              </w:rPr>
              <w:t>Codice Comune (3 cifre) fornito dall’ISTAT</w:t>
            </w:r>
          </w:p>
          <w:p w:rsidR="00880ABD" w:rsidRDefault="00880ABD">
            <w:pPr>
              <w:pStyle w:val="Nessunaspaziatura"/>
              <w:numPr>
                <w:ilvl w:val="0"/>
                <w:numId w:val="11"/>
              </w:numPr>
              <w:rPr>
                <w:spacing w:val="-2"/>
                <w:sz w:val="18"/>
                <w:szCs w:val="18"/>
              </w:rPr>
            </w:pPr>
            <w:r>
              <w:rPr>
                <w:spacing w:val="-2"/>
                <w:sz w:val="18"/>
                <w:szCs w:val="18"/>
              </w:rPr>
              <w:t>Codice Frazione (1 cifra) vale 1 se la località appartiene ad un Comune</w:t>
            </w:r>
          </w:p>
          <w:p w:rsidR="00880ABD" w:rsidRDefault="00880ABD">
            <w:pPr>
              <w:pStyle w:val="Nessunaspaziatura"/>
              <w:numPr>
                <w:ilvl w:val="0"/>
                <w:numId w:val="11"/>
              </w:numPr>
              <w:rPr>
                <w:spacing w:val="-2"/>
                <w:sz w:val="18"/>
                <w:szCs w:val="18"/>
              </w:rPr>
            </w:pPr>
            <w:r>
              <w:rPr>
                <w:spacing w:val="-2"/>
                <w:sz w:val="18"/>
                <w:szCs w:val="18"/>
              </w:rPr>
              <w:t>Codice Tipo Ufficio (2 cifre) fornito dal Ministero della Giustizia</w:t>
            </w:r>
          </w:p>
          <w:p w:rsidR="00880ABD" w:rsidRDefault="00880ABD">
            <w:pPr>
              <w:pStyle w:val="Nessunaspaziatura"/>
              <w:numPr>
                <w:ilvl w:val="0"/>
                <w:numId w:val="11"/>
              </w:numPr>
              <w:rPr>
                <w:spacing w:val="-2"/>
                <w:sz w:val="18"/>
                <w:szCs w:val="18"/>
              </w:rPr>
            </w:pPr>
            <w:r>
              <w:rPr>
                <w:spacing w:val="-2"/>
                <w:sz w:val="18"/>
                <w:szCs w:val="18"/>
              </w:rPr>
              <w:t>Codice Dipendenza (1 cifre) fornito dal Ministero della Giustizia</w:t>
            </w:r>
          </w:p>
          <w:p w:rsidR="00880ABD" w:rsidRDefault="00880ABD">
            <w:pPr>
              <w:pStyle w:val="Nessunaspaziatura"/>
              <w:rPr>
                <w:spacing w:val="-2"/>
                <w:sz w:val="18"/>
                <w:szCs w:val="18"/>
              </w:rPr>
            </w:pPr>
            <w:r>
              <w:rPr>
                <w:spacing w:val="-2"/>
                <w:sz w:val="18"/>
                <w:szCs w:val="18"/>
              </w:rPr>
              <w:t>Autocontrollo (1 cifre) generato in automatico attraverso la formula(autocontrollo=mod10 (S dispari + 2 S pari))</w:t>
            </w:r>
          </w:p>
          <w:p w:rsidR="00880ABD" w:rsidRDefault="00880ABD">
            <w:pPr>
              <w:pStyle w:val="Nessunaspaziatura"/>
              <w:rPr>
                <w:spacing w:val="-2"/>
                <w:sz w:val="18"/>
                <w:szCs w:val="18"/>
              </w:rPr>
            </w:pPr>
            <w:r>
              <w:rPr>
                <w:spacing w:val="-2"/>
                <w:sz w:val="18"/>
                <w:szCs w:val="18"/>
              </w:rPr>
              <w:t>Quindi ad esempio "ROMA TRIBUNALE ORDINARIO - GIUDICE UNICO" avrà:</w:t>
            </w:r>
          </w:p>
          <w:p w:rsidR="00880ABD" w:rsidRDefault="00880ABD">
            <w:pPr>
              <w:pStyle w:val="Nessunaspaziatura"/>
              <w:numPr>
                <w:ilvl w:val="0"/>
                <w:numId w:val="16"/>
              </w:numPr>
              <w:rPr>
                <w:spacing w:val="-2"/>
                <w:sz w:val="18"/>
                <w:szCs w:val="18"/>
              </w:rPr>
            </w:pPr>
            <w:r>
              <w:rPr>
                <w:spacing w:val="-2"/>
                <w:sz w:val="18"/>
                <w:szCs w:val="18"/>
              </w:rPr>
              <w:t>Codice Provincia: 058</w:t>
            </w:r>
          </w:p>
          <w:p w:rsidR="00880ABD" w:rsidRDefault="00880ABD">
            <w:pPr>
              <w:pStyle w:val="Nessunaspaziatura"/>
              <w:numPr>
                <w:ilvl w:val="0"/>
                <w:numId w:val="16"/>
              </w:numPr>
              <w:rPr>
                <w:spacing w:val="-2"/>
                <w:sz w:val="18"/>
                <w:szCs w:val="18"/>
              </w:rPr>
            </w:pPr>
            <w:r>
              <w:rPr>
                <w:spacing w:val="-2"/>
                <w:sz w:val="18"/>
                <w:szCs w:val="18"/>
              </w:rPr>
              <w:t>Codice Comune: 091</w:t>
            </w:r>
          </w:p>
          <w:p w:rsidR="00880ABD" w:rsidRDefault="00880ABD">
            <w:pPr>
              <w:pStyle w:val="Nessunaspaziatura"/>
              <w:numPr>
                <w:ilvl w:val="0"/>
                <w:numId w:val="16"/>
              </w:numPr>
              <w:rPr>
                <w:spacing w:val="-2"/>
                <w:sz w:val="18"/>
                <w:szCs w:val="18"/>
              </w:rPr>
            </w:pPr>
            <w:r>
              <w:rPr>
                <w:spacing w:val="-2"/>
                <w:sz w:val="18"/>
                <w:szCs w:val="18"/>
              </w:rPr>
              <w:t>Codice Frazione: 0</w:t>
            </w:r>
          </w:p>
          <w:p w:rsidR="00880ABD" w:rsidRDefault="00880ABD">
            <w:pPr>
              <w:pStyle w:val="Nessunaspaziatura"/>
              <w:numPr>
                <w:ilvl w:val="0"/>
                <w:numId w:val="16"/>
              </w:numPr>
              <w:rPr>
                <w:spacing w:val="-2"/>
                <w:sz w:val="18"/>
                <w:szCs w:val="18"/>
              </w:rPr>
            </w:pPr>
            <w:r>
              <w:rPr>
                <w:spacing w:val="-2"/>
                <w:sz w:val="18"/>
                <w:szCs w:val="18"/>
              </w:rPr>
              <w:t>Codice Tipo Ufficio: 22</w:t>
            </w:r>
          </w:p>
          <w:p w:rsidR="00880ABD" w:rsidRDefault="00880ABD">
            <w:pPr>
              <w:pStyle w:val="Nessunaspaziatura"/>
              <w:numPr>
                <w:ilvl w:val="0"/>
                <w:numId w:val="16"/>
              </w:numPr>
              <w:rPr>
                <w:spacing w:val="-2"/>
                <w:sz w:val="18"/>
                <w:szCs w:val="18"/>
              </w:rPr>
            </w:pPr>
            <w:r>
              <w:rPr>
                <w:spacing w:val="-2"/>
                <w:sz w:val="18"/>
                <w:szCs w:val="18"/>
              </w:rPr>
              <w:t>Codice Dipendenza: 0</w:t>
            </w:r>
          </w:p>
          <w:p w:rsidR="00880ABD" w:rsidRDefault="00880ABD">
            <w:pPr>
              <w:pStyle w:val="Nessunaspaziatura"/>
              <w:numPr>
                <w:ilvl w:val="0"/>
                <w:numId w:val="16"/>
              </w:numPr>
              <w:rPr>
                <w:spacing w:val="-2"/>
                <w:sz w:val="18"/>
                <w:szCs w:val="18"/>
              </w:rPr>
            </w:pPr>
            <w:r>
              <w:rPr>
                <w:spacing w:val="-2"/>
                <w:sz w:val="18"/>
                <w:szCs w:val="18"/>
              </w:rPr>
              <w:t>Autocontrollo: 5</w:t>
            </w:r>
          </w:p>
          <w:p w:rsidR="00880ABD" w:rsidRDefault="00880ABD">
            <w:pPr>
              <w:pStyle w:val="Nessunaspaziatura"/>
              <w:numPr>
                <w:ilvl w:val="0"/>
                <w:numId w:val="16"/>
              </w:numPr>
            </w:pPr>
            <w:r>
              <w:rPr>
                <w:spacing w:val="-2"/>
                <w:sz w:val="18"/>
                <w:szCs w:val="18"/>
              </w:rPr>
              <w:t>Pertanto il codice finale definitivo sarà: 05809102205</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COD_TIPO_UFFICIO</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2"/>
                <w:sz w:val="18"/>
                <w:szCs w:val="18"/>
              </w:rPr>
              <w:t>Descrizione derivante da ReGe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COD_PROVINCIA</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(2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737"/>
            </w:pPr>
            <w:r>
              <w:rPr>
                <w:spacing w:val="-2"/>
                <w:sz w:val="18"/>
                <w:szCs w:val="18"/>
              </w:rPr>
              <w:t xml:space="preserve">Codice letterale della provincia di appartenenza dell'ufficio. </w:t>
            </w:r>
            <w:r>
              <w:rPr>
                <w:spacing w:val="-2"/>
                <w:sz w:val="18"/>
                <w:szCs w:val="18"/>
                <w:lang w:val="es-AR"/>
              </w:rPr>
              <w:t>Es. LE=Lecce; RM=Roma; etc.</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COD_COMUNE</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(6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 comune del’ufficio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COD_DISTRETTO</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right="188"/>
            </w:pPr>
            <w:r>
              <w:rPr>
                <w:spacing w:val="-2"/>
                <w:sz w:val="18"/>
                <w:szCs w:val="18"/>
              </w:rPr>
              <w:t>Codice del distretto di appartenenza dell'ufficio; Sarà fornito dall'amministrazione e sarà utilizzato per la le combo box per filtrare la scelta di un ufficio.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DATA_CARICAMENTO_REGE</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right="81"/>
            </w:pPr>
            <w:r>
              <w:rPr>
                <w:spacing w:val="-2"/>
                <w:sz w:val="18"/>
                <w:szCs w:val="18"/>
              </w:rPr>
              <w:t>Data di caricamento dei dati da ReGe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COD_UFFICIO_COMPETENTE</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2"/>
                <w:sz w:val="18"/>
                <w:szCs w:val="18"/>
              </w:rPr>
            </w:pPr>
            <w:r>
              <w:rPr>
                <w:spacing w:val="-2"/>
                <w:sz w:val="18"/>
                <w:szCs w:val="18"/>
              </w:rPr>
              <w:t>VARCHAR2 (11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dell’ufficio competente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INDIRIZZO</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(200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Indirizzo dell’ufficio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CAP</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(5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CAP dell’ufficio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TELEFONO</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(255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Numero di telefono dell’ufficio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FAX</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(255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Numero di fax dell’ufficio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E_MAIL</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(255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Indirizzo email dell’ufficio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COD_OPERATORE_AGG</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2"/>
                <w:sz w:val="18"/>
                <w:szCs w:val="18"/>
              </w:rPr>
            </w:pPr>
            <w:r>
              <w:rPr>
                <w:spacing w:val="-2"/>
                <w:sz w:val="18"/>
                <w:szCs w:val="18"/>
              </w:rPr>
              <w:t>VARCHAR2 (100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 che ha effettuato l’aggiornamento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DATA_AGG</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aggiornamento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COD_UFFICIO_AGG</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dell’ufficio dell’operatore che ha effettuato l’aggiornamento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FLAG_ACCORP</w:t>
            </w:r>
          </w:p>
        </w:tc>
        <w:tc>
          <w:tcPr>
            <w:tcW w:w="218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S/N indica se l’ufficio è stato accorpato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Paragrafoelenco"/>
        <w:pageBreakBefore/>
      </w:pPr>
      <w:bookmarkStart w:id="241" w:name="_Toc78536801"/>
      <w:r>
        <w:t>UFFICIO_ACCORPATO</w:t>
      </w:r>
      <w:bookmarkEnd w:id="241"/>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all’ufficio accorpato. utilizzata dal sottositema siep-sige-sius.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645"/>
        <w:gridCol w:w="1950"/>
        <w:gridCol w:w="4835"/>
      </w:tblGrid>
      <w:tr w:rsidR="00880ABD">
        <w:trPr>
          <w:tblHeader/>
        </w:trPr>
        <w:tc>
          <w:tcPr>
            <w:tcW w:w="364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950"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sz w:val="18"/>
                <w:szCs w:val="18"/>
              </w:rPr>
            </w:pPr>
            <w:r>
              <w:rPr>
                <w:rFonts w:ascii="Calibri" w:hAnsi="Calibri" w:cs="Calibri"/>
                <w:b/>
                <w:smallCaps/>
              </w:rPr>
              <w:t>Datatype</w:t>
            </w:r>
          </w:p>
        </w:tc>
        <w:tc>
          <w:tcPr>
            <w:tcW w:w="483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TableParagraph"/>
              <w:kinsoku w:val="0"/>
              <w:overflowPunct w:val="0"/>
              <w:spacing w:before="50" w:line="206" w:lineRule="exact"/>
              <w:ind w:left="54" w:right="737"/>
            </w:pPr>
            <w:r>
              <w:rPr>
                <w:sz w:val="18"/>
                <w:szCs w:val="18"/>
              </w:rPr>
              <w:t>Descrizione</w:t>
            </w:r>
          </w:p>
        </w:tc>
      </w:tr>
      <w:tr w:rsidR="00880ABD">
        <w:tc>
          <w:tcPr>
            <w:tcW w:w="36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             </w:t>
            </w:r>
          </w:p>
        </w:tc>
        <w:tc>
          <w:tcPr>
            <w:tcW w:w="1950"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contiene il codice dell’ufficio soppresso</w:t>
            </w:r>
          </w:p>
        </w:tc>
      </w:tr>
      <w:tr w:rsidR="00880ABD">
        <w:tc>
          <w:tcPr>
            <w:tcW w:w="36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COD_TIPO_UFFICIO        </w:t>
            </w:r>
          </w:p>
        </w:tc>
        <w:tc>
          <w:tcPr>
            <w:tcW w:w="1950"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contiene il tipo_ufficio dell’ufficio soppresso</w:t>
            </w:r>
          </w:p>
        </w:tc>
      </w:tr>
      <w:tr w:rsidR="00880ABD">
        <w:tc>
          <w:tcPr>
            <w:tcW w:w="36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DESCRIZIONE             </w:t>
            </w:r>
          </w:p>
        </w:tc>
        <w:tc>
          <w:tcPr>
            <w:tcW w:w="1950"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VARCHAR2(50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contiene la descrizione dell’ufficio soppresso</w:t>
            </w:r>
          </w:p>
        </w:tc>
      </w:tr>
      <w:tr w:rsidR="00880ABD">
        <w:tc>
          <w:tcPr>
            <w:tcW w:w="36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COD_COMUNE              </w:t>
            </w:r>
          </w:p>
        </w:tc>
        <w:tc>
          <w:tcPr>
            <w:tcW w:w="1950"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VARCHAR2(6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contiene il codice comune dell’ufficio soppresso</w:t>
            </w:r>
          </w:p>
        </w:tc>
      </w:tr>
      <w:tr w:rsidR="00880ABD">
        <w:tc>
          <w:tcPr>
            <w:tcW w:w="36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COD_DISTRETTO_OLD       </w:t>
            </w:r>
          </w:p>
        </w:tc>
        <w:tc>
          <w:tcPr>
            <w:tcW w:w="1950"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contiene il codice del distretto di appartenenza dell’ufficio prima della soppressione</w:t>
            </w:r>
          </w:p>
        </w:tc>
      </w:tr>
      <w:tr w:rsidR="00880ABD">
        <w:tc>
          <w:tcPr>
            <w:tcW w:w="36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DESCRIZIONE_NEW_UFFICIO </w:t>
            </w:r>
          </w:p>
        </w:tc>
        <w:tc>
          <w:tcPr>
            <w:tcW w:w="1950"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VARCHAR2(50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contiene la descrizione dell’ufficio che ne assume la competenza</w:t>
            </w:r>
          </w:p>
        </w:tc>
      </w:tr>
      <w:tr w:rsidR="00880ABD">
        <w:tc>
          <w:tcPr>
            <w:tcW w:w="36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COD_UFFICIO_COMPETENTE  </w:t>
            </w:r>
          </w:p>
        </w:tc>
        <w:tc>
          <w:tcPr>
            <w:tcW w:w="1950"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contiene il codice dell’ufficio del circondario che ne era competente</w:t>
            </w:r>
          </w:p>
        </w:tc>
      </w:tr>
      <w:tr w:rsidR="00880ABD">
        <w:tc>
          <w:tcPr>
            <w:tcW w:w="36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COD_DISTRETTO_NEW       </w:t>
            </w:r>
          </w:p>
        </w:tc>
        <w:tc>
          <w:tcPr>
            <w:tcW w:w="1950"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contiene il codice del Distretto a cui appartiene l’ufficio che ne assume la competenza</w:t>
            </w:r>
          </w:p>
        </w:tc>
      </w:tr>
      <w:tr w:rsidR="00880ABD">
        <w:tc>
          <w:tcPr>
            <w:tcW w:w="36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COD_PROVINCIA           </w:t>
            </w:r>
          </w:p>
        </w:tc>
        <w:tc>
          <w:tcPr>
            <w:tcW w:w="1950"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VARCHAR2(2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contiene la sigla della Provincia dell’ufficio soppresso</w:t>
            </w:r>
          </w:p>
        </w:tc>
      </w:tr>
      <w:tr w:rsidR="00880ABD">
        <w:tc>
          <w:tcPr>
            <w:tcW w:w="36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COD_UFFICIO_NEW         </w:t>
            </w:r>
          </w:p>
        </w:tc>
        <w:tc>
          <w:tcPr>
            <w:tcW w:w="1950"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contiene il codice dell’ufficio che ne assume la competenza</w:t>
            </w:r>
          </w:p>
        </w:tc>
      </w:tr>
      <w:tr w:rsidR="00880ABD">
        <w:tc>
          <w:tcPr>
            <w:tcW w:w="36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INCR_PROGRESSIVO        </w:t>
            </w:r>
          </w:p>
        </w:tc>
        <w:tc>
          <w:tcPr>
            <w:tcW w:w="1950"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VARCHAR2(14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contiene il valore di cui bisogna incrementare il valore presente nel campo CHIAVE_PROGR di FASCICOLO_SIEP o FASCICOLO_SIGE</w:t>
            </w:r>
          </w:p>
        </w:tc>
      </w:tr>
      <w:tr w:rsidR="00880ABD">
        <w:tc>
          <w:tcPr>
            <w:tcW w:w="3645"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DATA_INIZIO             </w:t>
            </w:r>
          </w:p>
        </w:tc>
        <w:tc>
          <w:tcPr>
            <w:tcW w:w="1950"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contiene la data di inizio dell’accorpamento dell’ufficio</w:t>
            </w:r>
          </w:p>
        </w:tc>
      </w:tr>
    </w:tbl>
    <w:p w:rsidR="00880ABD" w:rsidRDefault="00880ABD"/>
    <w:p w:rsidR="00880ABD" w:rsidRDefault="00880ABD"/>
    <w:p w:rsidR="00880ABD" w:rsidRDefault="00880ABD">
      <w:pPr>
        <w:pStyle w:val="Paragrafoelenco"/>
        <w:pageBreakBefore/>
      </w:pPr>
      <w:bookmarkStart w:id="242" w:name="_Toc78536802"/>
      <w:r>
        <w:t>UFFICIO_DESC</w:t>
      </w:r>
      <w:bookmarkEnd w:id="242"/>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alle tipologie di ufficio. utilizzata dal sottositema siep-sige-sius.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553"/>
        <w:gridCol w:w="1642"/>
        <w:gridCol w:w="400"/>
        <w:gridCol w:w="4835"/>
      </w:tblGrid>
      <w:tr w:rsidR="00880ABD">
        <w:trPr>
          <w:tblHeader/>
        </w:trPr>
        <w:tc>
          <w:tcPr>
            <w:tcW w:w="3553"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64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235" w:type="dxa"/>
            <w:gridSpan w:val="2"/>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w:t>
            </w:r>
          </w:p>
        </w:tc>
        <w:tc>
          <w:tcPr>
            <w:tcW w:w="2042"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(11 CHAR)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87"/>
            </w:pPr>
            <w:r>
              <w:rPr>
                <w:spacing w:val="-1"/>
                <w:sz w:val="18"/>
                <w:szCs w:val="18"/>
              </w:rPr>
              <w:t>Chiave numerica naturale dell'entità legata alla sequence UDI_SIGE_SEQ.</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DESCR_TIPO_UFFICIO</w:t>
            </w:r>
          </w:p>
        </w:tc>
        <w:tc>
          <w:tcPr>
            <w:tcW w:w="2042"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(124 CHAR)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87"/>
            </w:pPr>
            <w:r>
              <w:rPr>
                <w:spacing w:val="-1"/>
                <w:sz w:val="18"/>
                <w:szCs w:val="18"/>
              </w:rPr>
              <w:t>Descrizione delle tipologia di ufficio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DESCR_COMUNE</w:t>
            </w:r>
          </w:p>
        </w:tc>
        <w:tc>
          <w:tcPr>
            <w:tcW w:w="2042"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(64 CHAR)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87"/>
            </w:pPr>
            <w:r>
              <w:rPr>
                <w:spacing w:val="-1"/>
                <w:sz w:val="18"/>
                <w:szCs w:val="18"/>
              </w:rPr>
              <w:t>Descrizione del comune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pacing w:val="-1"/>
                <w:sz w:val="18"/>
                <w:szCs w:val="18"/>
              </w:rPr>
            </w:pPr>
            <w:r>
              <w:rPr>
                <w:spacing w:val="-1"/>
                <w:sz w:val="18"/>
                <w:szCs w:val="18"/>
              </w:rPr>
              <w:t>COD_PROVINCIA</w:t>
            </w:r>
          </w:p>
        </w:tc>
        <w:tc>
          <w:tcPr>
            <w:tcW w:w="2042" w:type="dxa"/>
            <w:gridSpan w:val="2"/>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70"/>
              <w:rPr>
                <w:spacing w:val="-1"/>
                <w:sz w:val="18"/>
                <w:szCs w:val="18"/>
              </w:rPr>
            </w:pPr>
            <w:r>
              <w:rPr>
                <w:spacing w:val="-1"/>
                <w:sz w:val="18"/>
                <w:szCs w:val="18"/>
              </w:rPr>
              <w:t>VARCHAR2 (2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87"/>
            </w:pPr>
            <w:r>
              <w:rPr>
                <w:spacing w:val="-1"/>
                <w:sz w:val="18"/>
                <w:szCs w:val="18"/>
              </w:rPr>
              <w:t>Codice della provincia</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Pr>
        <w:ind w:firstLine="708"/>
      </w:pPr>
    </w:p>
    <w:p w:rsidR="00880ABD" w:rsidRDefault="00880ABD">
      <w:pPr>
        <w:pStyle w:val="Paragrafoelenco"/>
        <w:pageBreakBefore/>
      </w:pPr>
      <w:bookmarkStart w:id="243" w:name="_Toc78536803"/>
      <w:r>
        <w:t>ULTERIORE_ISTANZA</w:t>
      </w:r>
      <w:bookmarkEnd w:id="243"/>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alle ulteriori istanze. utilizzata dal sottositema 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02"/>
        <w:gridCol w:w="1632"/>
        <w:gridCol w:w="5096"/>
      </w:tblGrid>
      <w:tr w:rsidR="00880ABD">
        <w:trPr>
          <w:tblHeader/>
        </w:trPr>
        <w:tc>
          <w:tcPr>
            <w:tcW w:w="370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63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096"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ID_ULTERIORE_ISTANZA</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2"/>
              <w:rPr>
                <w:spacing w:val="-1"/>
                <w:sz w:val="18"/>
                <w:szCs w:val="18"/>
              </w:rPr>
            </w:pPr>
            <w:r>
              <w:rPr>
                <w:spacing w:val="-1"/>
                <w:sz w:val="18"/>
                <w:szCs w:val="18"/>
              </w:rPr>
              <w:t>NUMBER NOT NULL</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Identificativo della tabella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COD_OGGETTO_PROCEDIMENTO</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22"/>
              <w:rPr>
                <w:spacing w:val="-1"/>
                <w:sz w:val="18"/>
                <w:szCs w:val="18"/>
              </w:rPr>
            </w:pPr>
            <w:r>
              <w:rPr>
                <w:spacing w:val="-1"/>
                <w:sz w:val="18"/>
                <w:szCs w:val="18"/>
              </w:rPr>
              <w:t>VARCHAR2 (4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Codice Oggetto Procedimento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DATA_RICHIESTA</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DATE</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Data Richiesta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DATA_ARRIVO_CANCELLERIA</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DATE</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Data Arrivo in cancelleria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COD_TIPO_ATTO</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2"/>
              <w:rPr>
                <w:spacing w:val="-1"/>
                <w:sz w:val="18"/>
                <w:szCs w:val="18"/>
              </w:rPr>
            </w:pPr>
            <w:r>
              <w:rPr>
                <w:spacing w:val="-1"/>
                <w:sz w:val="18"/>
                <w:szCs w:val="18"/>
              </w:rPr>
              <w:t>VARCHAR2 (2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Codice Tipo Atto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COD_TIPO_MITTENTE_ATTO</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2"/>
              <w:rPr>
                <w:spacing w:val="-1"/>
                <w:sz w:val="18"/>
                <w:szCs w:val="18"/>
              </w:rPr>
            </w:pPr>
            <w:r>
              <w:rPr>
                <w:spacing w:val="-1"/>
                <w:sz w:val="18"/>
                <w:szCs w:val="18"/>
              </w:rPr>
              <w:t>VARCHAR2 (2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Codice Tipo MIttente Atto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SEDE_MITTENTE</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80"/>
              <w:rPr>
                <w:spacing w:val="-1"/>
                <w:sz w:val="18"/>
                <w:szCs w:val="18"/>
              </w:rPr>
            </w:pPr>
            <w:r>
              <w:rPr>
                <w:spacing w:val="-1"/>
                <w:sz w:val="18"/>
                <w:szCs w:val="18"/>
              </w:rPr>
              <w:t>VARCHAR2 (6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Sede Mittente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DESCR_MITTENTE</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2"/>
              <w:rPr>
                <w:spacing w:val="-1"/>
                <w:sz w:val="18"/>
                <w:szCs w:val="18"/>
              </w:rPr>
            </w:pPr>
            <w:r>
              <w:rPr>
                <w:spacing w:val="-1"/>
                <w:sz w:val="18"/>
                <w:szCs w:val="18"/>
              </w:rPr>
              <w:t>VARCHAR2 (100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Descrizione MIttente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NOTE</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22"/>
              <w:rPr>
                <w:spacing w:val="-1"/>
                <w:sz w:val="18"/>
                <w:szCs w:val="18"/>
              </w:rPr>
            </w:pPr>
            <w:r>
              <w:rPr>
                <w:spacing w:val="-1"/>
                <w:sz w:val="18"/>
                <w:szCs w:val="18"/>
              </w:rPr>
              <w:t>VARCHAR2 (2000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Note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right="122"/>
              <w:rPr>
                <w:spacing w:val="-1"/>
                <w:sz w:val="18"/>
                <w:szCs w:val="18"/>
              </w:rPr>
            </w:pPr>
            <w:r>
              <w:rPr>
                <w:spacing w:val="-1"/>
                <w:sz w:val="18"/>
                <w:szCs w:val="18"/>
              </w:rPr>
              <w:t>VARCHAR2 (100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Codice Operatore Inserimento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DATE</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Data Inserimento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22"/>
              <w:rPr>
                <w:spacing w:val="-1"/>
                <w:sz w:val="18"/>
                <w:szCs w:val="18"/>
              </w:rPr>
            </w:pPr>
            <w:r>
              <w:rPr>
                <w:spacing w:val="-1"/>
                <w:sz w:val="18"/>
                <w:szCs w:val="18"/>
              </w:rPr>
              <w:t>VARCHAR2 (11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Codice Ufficio Inseriment</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COD_OPERATORE_AGGIORNAMENTO</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2"/>
              <w:rPr>
                <w:spacing w:val="-1"/>
                <w:sz w:val="18"/>
                <w:szCs w:val="18"/>
              </w:rPr>
            </w:pPr>
            <w:r>
              <w:rPr>
                <w:spacing w:val="-1"/>
                <w:sz w:val="18"/>
                <w:szCs w:val="18"/>
              </w:rPr>
              <w:t>VARCHAR2 (100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Codice Operatore Aggiornamento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DATE</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Data Aggiornamento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2"/>
              <w:rPr>
                <w:spacing w:val="-1"/>
                <w:sz w:val="18"/>
                <w:szCs w:val="18"/>
              </w:rPr>
            </w:pPr>
            <w:r>
              <w:rPr>
                <w:spacing w:val="-1"/>
                <w:sz w:val="18"/>
                <w:szCs w:val="18"/>
              </w:rPr>
              <w:t>VARCHAR2 (11 CHAR)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Codice Ufficio Aggiornamento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FAS_SIU_ID_FASCICOLO_SIUS</w:t>
            </w:r>
          </w:p>
        </w:tc>
        <w:tc>
          <w:tcPr>
            <w:tcW w:w="163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pacing w:val="-1"/>
                <w:sz w:val="18"/>
                <w:szCs w:val="18"/>
              </w:rPr>
            </w:pPr>
            <w:r>
              <w:rPr>
                <w:spacing w:val="-1"/>
                <w:sz w:val="18"/>
                <w:szCs w:val="18"/>
              </w:rPr>
              <w:t>NUMBER</w:t>
            </w:r>
          </w:p>
        </w:tc>
        <w:tc>
          <w:tcPr>
            <w:tcW w:w="5096"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Id di relazione con il fascicolo SIUS</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Pr>
        <w:ind w:firstLine="708"/>
      </w:pPr>
    </w:p>
    <w:p w:rsidR="00880ABD" w:rsidRDefault="00880ABD">
      <w:pPr>
        <w:pStyle w:val="Paragrafoelenco"/>
        <w:pageBreakBefore/>
      </w:pPr>
      <w:bookmarkStart w:id="244" w:name="_Toc78536804"/>
      <w:r>
        <w:t>ULTERIORE_ISTANZA_TENORE</w:t>
      </w:r>
      <w:bookmarkEnd w:id="244"/>
    </w:p>
    <w:p w:rsidR="00880ABD" w:rsidRDefault="00880ABD">
      <w:pPr>
        <w:pStyle w:val="Paragrafoelenco"/>
        <w:numPr>
          <w:ilvl w:val="0"/>
          <w:numId w:val="0"/>
        </w:numPr>
        <w:ind w:left="705"/>
      </w:pPr>
    </w:p>
    <w:p w:rsidR="00880ABD" w:rsidRDefault="00880ABD">
      <w:pPr>
        <w:pStyle w:val="normal"/>
      </w:pPr>
      <w:r>
        <w:rPr>
          <w:rFonts w:ascii="Calibri" w:hAnsi="Calibri" w:cs="Calibri"/>
          <w:smallCaps/>
        </w:rPr>
        <w:t>tabella contenente i dati relativi al tenore per le ulteriori istanze. utilizzata dal sottositema siep-sius.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29"/>
        <w:gridCol w:w="2008"/>
        <w:gridCol w:w="4693"/>
      </w:tblGrid>
      <w:tr w:rsidR="00880ABD">
        <w:trPr>
          <w:tblHeader/>
        </w:trPr>
        <w:tc>
          <w:tcPr>
            <w:tcW w:w="37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008"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69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ID_ULTERIORE_ISTANZA_TENORE</w:t>
            </w:r>
          </w:p>
        </w:tc>
        <w:tc>
          <w:tcPr>
            <w:tcW w:w="20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z w:val="18"/>
                <w:szCs w:val="18"/>
              </w:rPr>
            </w:pPr>
            <w:r>
              <w:rPr>
                <w:sz w:val="18"/>
                <w:szCs w:val="18"/>
              </w:rPr>
              <w:t>NUMBER NOT NULL</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Identificativo della tabella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COD_OGGETTO_TENORE</w:t>
            </w:r>
          </w:p>
        </w:tc>
        <w:tc>
          <w:tcPr>
            <w:tcW w:w="20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(4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Oggetto Tenore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w:t>
            </w:r>
          </w:p>
        </w:tc>
        <w:tc>
          <w:tcPr>
            <w:tcW w:w="20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Data</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COD_DETTAGLIO_OGGETTO</w:t>
            </w:r>
          </w:p>
        </w:tc>
        <w:tc>
          <w:tcPr>
            <w:tcW w:w="20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(4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Dettaglio Oggetto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1"/>
              <w:ind w:left="54"/>
              <w:rPr>
                <w:sz w:val="18"/>
                <w:szCs w:val="18"/>
              </w:rPr>
            </w:pPr>
            <w:r>
              <w:rPr>
                <w:sz w:val="18"/>
                <w:szCs w:val="18"/>
              </w:rPr>
              <w:t>COD_MAGISTRATO</w:t>
            </w:r>
          </w:p>
        </w:tc>
        <w:tc>
          <w:tcPr>
            <w:tcW w:w="20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69"/>
              <w:rPr>
                <w:sz w:val="18"/>
                <w:szCs w:val="18"/>
              </w:rPr>
            </w:pPr>
            <w:r>
              <w:rPr>
                <w:sz w:val="18"/>
                <w:szCs w:val="18"/>
              </w:rPr>
              <w:t>VARCHAR2 (6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Magistrato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20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Operatore Inserimento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0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Data Inserimento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COD_UFFICIO_INSERIMENTO</w:t>
            </w:r>
          </w:p>
        </w:tc>
        <w:tc>
          <w:tcPr>
            <w:tcW w:w="20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Ufficio Inserimento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z w:val="18"/>
                <w:szCs w:val="18"/>
              </w:rPr>
            </w:pPr>
            <w:r>
              <w:rPr>
                <w:sz w:val="18"/>
                <w:szCs w:val="18"/>
              </w:rPr>
              <w:t>COD_OPERATORE_AGGIORNAMENTO</w:t>
            </w:r>
          </w:p>
        </w:tc>
        <w:tc>
          <w:tcPr>
            <w:tcW w:w="20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Operatoree Aggiornamento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0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Data Aggiornamento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COD_UFFICIO_AGGIORNAMENTO</w:t>
            </w:r>
          </w:p>
        </w:tc>
        <w:tc>
          <w:tcPr>
            <w:tcW w:w="20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z w:val="18"/>
                <w:szCs w:val="18"/>
              </w:rPr>
            </w:pPr>
            <w:r>
              <w:rPr>
                <w:sz w:val="18"/>
                <w:szCs w:val="18"/>
              </w:rPr>
              <w:t>VARCHAR2 (11 CHAR)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Codice Ufficio Aggiornamento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ULT_IST_ID_ULTERIORE_ISTANZA.</w:t>
            </w:r>
          </w:p>
        </w:tc>
        <w:tc>
          <w:tcPr>
            <w:tcW w:w="200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NUMBER</w:t>
            </w:r>
          </w:p>
        </w:tc>
        <w:tc>
          <w:tcPr>
            <w:tcW w:w="469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ID reference con "ULTERIORE_ISTANZA"</w:t>
            </w:r>
          </w:p>
        </w:tc>
      </w:tr>
    </w:tbl>
    <w:p w:rsidR="00880ABD" w:rsidRDefault="00880ABD"/>
    <w:p w:rsidR="00880ABD" w:rsidRDefault="00880ABD">
      <w:pPr>
        <w:ind w:firstLine="708"/>
      </w:pPr>
    </w:p>
    <w:p w:rsidR="00880ABD" w:rsidRDefault="00880ABD">
      <w:pPr>
        <w:pStyle w:val="Paragrafoelenco"/>
        <w:pageBreakBefore/>
      </w:pPr>
      <w:bookmarkStart w:id="245" w:name="_Toc78536805"/>
      <w:r>
        <w:t>ULTERIORE_SANZIONE_CUMULO</w:t>
      </w:r>
      <w:bookmarkEnd w:id="245"/>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alle ulteriori sanzioni per il cumulo. utilizzata dal sottositema siep.</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598"/>
        <w:gridCol w:w="1638"/>
        <w:gridCol w:w="5194"/>
      </w:tblGrid>
      <w:tr w:rsidR="00880ABD">
        <w:trPr>
          <w:tblHeader/>
        </w:trPr>
        <w:tc>
          <w:tcPr>
            <w:tcW w:w="3598"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638"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194"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ID_ULTERIORE_SANZIONE_CUMU LO</w:t>
            </w:r>
          </w:p>
        </w:tc>
        <w:tc>
          <w:tcPr>
            <w:tcW w:w="163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 NOT NULL</w:t>
            </w:r>
          </w:p>
        </w:tc>
        <w:tc>
          <w:tcPr>
            <w:tcW w:w="51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pacing w:val="-1"/>
                <w:sz w:val="18"/>
                <w:szCs w:val="18"/>
              </w:rPr>
              <w:t>Chiave numerica della tabella.</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COD_TIPO_ULTERIORE_SANZIONE</w:t>
            </w:r>
          </w:p>
        </w:tc>
        <w:tc>
          <w:tcPr>
            <w:tcW w:w="163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 CHAR)</w:t>
            </w:r>
          </w:p>
        </w:tc>
        <w:tc>
          <w:tcPr>
            <w:tcW w:w="51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87"/>
            </w:pPr>
            <w:r>
              <w:rPr>
                <w:spacing w:val="-1"/>
                <w:sz w:val="18"/>
                <w:szCs w:val="18"/>
              </w:rPr>
              <w:t>Codifica del tipo di ulteriore sanzione (Semidetenzione / Libertà controllata/ lavoro sostitutivo ecc.). Associata al dominio TIPO_ULTERIORE_SANZIONE di CG_REF_CODES.</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NUM_ANNI</w:t>
            </w:r>
          </w:p>
        </w:tc>
        <w:tc>
          <w:tcPr>
            <w:tcW w:w="163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1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Numero anni di ulteriore sanzione.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NUM_MESI</w:t>
            </w:r>
          </w:p>
        </w:tc>
        <w:tc>
          <w:tcPr>
            <w:tcW w:w="163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1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Numero mesi di ulteriore sanzione.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NUM_GIORNI</w:t>
            </w:r>
          </w:p>
        </w:tc>
        <w:tc>
          <w:tcPr>
            <w:tcW w:w="163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1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Numero gg. di ulteriore sanzione.</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SANZIONE</w:t>
            </w:r>
          </w:p>
        </w:tc>
        <w:tc>
          <w:tcPr>
            <w:tcW w:w="163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57"/>
              <w:rPr>
                <w:spacing w:val="-1"/>
                <w:sz w:val="18"/>
                <w:szCs w:val="18"/>
              </w:rPr>
            </w:pPr>
            <w:r>
              <w:rPr>
                <w:spacing w:val="-1"/>
                <w:sz w:val="18"/>
                <w:szCs w:val="18"/>
              </w:rPr>
              <w:t>NUMBER (2-16)</w:t>
            </w:r>
          </w:p>
        </w:tc>
        <w:tc>
          <w:tcPr>
            <w:tcW w:w="51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Importo relativo alla sanzione pecuniaria.</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163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1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inserimento del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163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51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Data di aggiornamento del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163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51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pacing w:val="-1"/>
                <w:sz w:val="18"/>
                <w:szCs w:val="18"/>
              </w:rPr>
              <w:t>Codice dell’operatore che ha inserito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COD_UFFICIO_INSERIMENTO</w:t>
            </w:r>
          </w:p>
        </w:tc>
        <w:tc>
          <w:tcPr>
            <w:tcW w:w="163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70"/>
              <w:rPr>
                <w:spacing w:val="-1"/>
                <w:sz w:val="18"/>
                <w:szCs w:val="18"/>
              </w:rPr>
            </w:pPr>
            <w:r>
              <w:rPr>
                <w:spacing w:val="-1"/>
                <w:sz w:val="18"/>
                <w:szCs w:val="18"/>
              </w:rPr>
              <w:t>VARCHAR2 (11 CHAR)</w:t>
            </w:r>
          </w:p>
        </w:tc>
        <w:tc>
          <w:tcPr>
            <w:tcW w:w="51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inserito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COD_OPERATORE_AGGIORNAMENTO</w:t>
            </w:r>
          </w:p>
        </w:tc>
        <w:tc>
          <w:tcPr>
            <w:tcW w:w="163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VARCHAR2 (100 CHAR)</w:t>
            </w:r>
          </w:p>
        </w:tc>
        <w:tc>
          <w:tcPr>
            <w:tcW w:w="51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spacing w:before="47"/>
            </w:pPr>
            <w:r>
              <w:rPr>
                <w:spacing w:val="-1"/>
                <w:sz w:val="18"/>
                <w:szCs w:val="18"/>
              </w:rPr>
              <w:t>Codice dell’operatore che ha aggiornato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COD_UFFICIO_AGGIORNAMENTO</w:t>
            </w:r>
          </w:p>
        </w:tc>
        <w:tc>
          <w:tcPr>
            <w:tcW w:w="163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(11 CHAR)</w:t>
            </w:r>
          </w:p>
        </w:tc>
        <w:tc>
          <w:tcPr>
            <w:tcW w:w="51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Ufficio dell’operatore che ha aggiornato il record</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FAS_SIE_ID_FASCICOLO_SIEP</w:t>
            </w:r>
          </w:p>
        </w:tc>
        <w:tc>
          <w:tcPr>
            <w:tcW w:w="163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1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fascicolo SIEP</w:t>
            </w:r>
          </w:p>
        </w:tc>
      </w:tr>
      <w:tr w:rsidR="00880ABD">
        <w:tc>
          <w:tcPr>
            <w:tcW w:w="3598"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CUM_ID_CUMULO</w:t>
            </w:r>
          </w:p>
        </w:tc>
        <w:tc>
          <w:tcPr>
            <w:tcW w:w="163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NUMBER</w:t>
            </w:r>
          </w:p>
        </w:tc>
        <w:tc>
          <w:tcPr>
            <w:tcW w:w="5194"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Identificativo del Cumulo</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s-AR"/>
              </w:rPr>
              <w:t>ULT_SAN_CUM_FAS_SIE_FK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FAS_SIE_ID_FASCICOLO_SIEP</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(FASCICOLO_SIEP.ID_FASCICOLO_SIEP)</w:t>
            </w:r>
          </w:p>
        </w:tc>
      </w:tr>
      <w:tr w:rsidR="00880ABD">
        <w:tc>
          <w:tcPr>
            <w:tcW w:w="2945" w:type="dxa"/>
            <w:tcBorders>
              <w:top w:val="single" w:sz="4" w:space="0" w:color="000000"/>
              <w:bottom w:val="single" w:sz="8" w:space="0" w:color="000000"/>
            </w:tcBorders>
            <w:shd w:val="clear" w:color="auto" w:fill="auto"/>
            <w:vAlign w:val="bottom"/>
          </w:tcPr>
          <w:p w:rsidR="00880ABD" w:rsidRPr="00DE2B1E" w:rsidRDefault="00880ABD">
            <w:pPr>
              <w:rPr>
                <w:rFonts w:ascii="Segoe UI" w:hAnsi="Segoe UI" w:cs="Segoe UI"/>
                <w:color w:val="000000"/>
                <w:sz w:val="18"/>
                <w:szCs w:val="18"/>
                <w:lang w:val="en-GB"/>
              </w:rPr>
            </w:pPr>
            <w:r>
              <w:rPr>
                <w:rFonts w:ascii="Segoe UI" w:hAnsi="Segoe UI" w:cs="Segoe UI"/>
                <w:color w:val="000000"/>
                <w:sz w:val="18"/>
                <w:szCs w:val="18"/>
                <w:lang w:val="en-US"/>
              </w:rPr>
              <w:t>ULT_SAN_CUM_ID_CUM</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CUM_ID_CUMULO</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(CUMULO.ID_CUMULO)</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Pr>
        <w:ind w:firstLine="708"/>
      </w:pPr>
    </w:p>
    <w:p w:rsidR="00880ABD" w:rsidRDefault="00880ABD">
      <w:pPr>
        <w:pStyle w:val="Paragrafoelenco"/>
        <w:pageBreakBefore/>
      </w:pPr>
      <w:bookmarkStart w:id="246" w:name="_Toc78536806"/>
      <w:r>
        <w:t>UTENTE</w:t>
      </w:r>
      <w:bookmarkEnd w:id="246"/>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agli utenti che utilizzano il sies. utilizzata dal sottositema siep-sige-sius.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702"/>
        <w:gridCol w:w="2318"/>
        <w:gridCol w:w="4410"/>
      </w:tblGrid>
      <w:tr w:rsidR="00880ABD">
        <w:trPr>
          <w:tblHeader/>
        </w:trPr>
        <w:tc>
          <w:tcPr>
            <w:tcW w:w="3702"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318"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410"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COD_UTENTE</w:t>
            </w:r>
          </w:p>
        </w:tc>
        <w:tc>
          <w:tcPr>
            <w:tcW w:w="23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ight="118"/>
            </w:pPr>
            <w:r>
              <w:rPr>
                <w:spacing w:val="-1"/>
                <w:sz w:val="18"/>
                <w:szCs w:val="18"/>
              </w:rPr>
              <w:t>Codice univoco che identifica l'utente a livello distrettuale. Tale codice è usato in tutte le tabelle nelle quali è registrata l'informazione di chi   ha fatto cosa.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COGNOME</w:t>
            </w:r>
          </w:p>
        </w:tc>
        <w:tc>
          <w:tcPr>
            <w:tcW w:w="23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(50 CHAR)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Cognome reale dell'utente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NOME</w:t>
            </w:r>
          </w:p>
        </w:tc>
        <w:tc>
          <w:tcPr>
            <w:tcW w:w="23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(50 CHAR) NOT NULL</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Nome reale dell'utente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PWD</w:t>
            </w:r>
          </w:p>
        </w:tc>
        <w:tc>
          <w:tcPr>
            <w:tcW w:w="23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(30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Password riferita all'utente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DATA_FINE_VALIDITA</w:t>
            </w:r>
          </w:p>
        </w:tc>
        <w:tc>
          <w:tcPr>
            <w:tcW w:w="23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Data dalla quale un utente non si considera più valido.</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DATA_ORA_CONNESSIONE</w:t>
            </w:r>
          </w:p>
        </w:tc>
        <w:tc>
          <w:tcPr>
            <w:tcW w:w="23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Data e ora dell'ultima connessione dell'utente al sistema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COD_OPERATORE_INSERIMENTO</w:t>
            </w:r>
          </w:p>
        </w:tc>
        <w:tc>
          <w:tcPr>
            <w:tcW w:w="23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Generalmente il codice dell'utente amministratore del sistema/utenti</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DATA_INSERIMENTO</w:t>
            </w:r>
          </w:p>
        </w:tc>
        <w:tc>
          <w:tcPr>
            <w:tcW w:w="23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Data inserimento del record in tabella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1"/>
                <w:sz w:val="18"/>
                <w:szCs w:val="18"/>
              </w:rPr>
            </w:pPr>
            <w:r>
              <w:rPr>
                <w:spacing w:val="-1"/>
                <w:sz w:val="18"/>
                <w:szCs w:val="18"/>
              </w:rPr>
              <w:t>COD_OPERATORE_AGGIORNAMENTO</w:t>
            </w:r>
          </w:p>
        </w:tc>
        <w:tc>
          <w:tcPr>
            <w:tcW w:w="23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1"/>
                <w:sz w:val="18"/>
                <w:szCs w:val="18"/>
              </w:rPr>
              <w:t>Generalmente il codice dell'utente amministratore del sistema/utenti</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DATA_AGGIORNAMENTO</w:t>
            </w:r>
          </w:p>
        </w:tc>
        <w:tc>
          <w:tcPr>
            <w:tcW w:w="23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Data di ultima modifica del record in tabella</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DATA_ULTIMA_MODIFICA_PWD</w:t>
            </w:r>
          </w:p>
        </w:tc>
        <w:tc>
          <w:tcPr>
            <w:tcW w:w="23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1"/>
                <w:sz w:val="18"/>
                <w:szCs w:val="18"/>
              </w:rPr>
              <w:t>Data di ultima modifica della password.</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IP</w:t>
            </w:r>
          </w:p>
        </w:tc>
        <w:tc>
          <w:tcPr>
            <w:tcW w:w="23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(15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Indirizzo IP del computer dell’utente  </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TELEFONO</w:t>
            </w:r>
          </w:p>
        </w:tc>
        <w:tc>
          <w:tcPr>
            <w:tcW w:w="23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1"/>
                <w:sz w:val="18"/>
                <w:szCs w:val="18"/>
              </w:rPr>
            </w:pPr>
            <w:r>
              <w:rPr>
                <w:spacing w:val="-1"/>
                <w:sz w:val="18"/>
                <w:szCs w:val="18"/>
              </w:rPr>
              <w:t>VARCHAR2 (255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Numero di telefono dell’uente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FAX</w:t>
            </w:r>
          </w:p>
        </w:tc>
        <w:tc>
          <w:tcPr>
            <w:tcW w:w="23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(255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Numero di fax dell’utente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E_MAIL</w:t>
            </w:r>
          </w:p>
        </w:tc>
        <w:tc>
          <w:tcPr>
            <w:tcW w:w="23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(255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Indirizzo email dell’utente</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USERID_NSC</w:t>
            </w:r>
          </w:p>
        </w:tc>
        <w:tc>
          <w:tcPr>
            <w:tcW w:w="23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Indica la userid di accesso a NSC</w:t>
            </w:r>
          </w:p>
        </w:tc>
      </w:tr>
      <w:tr w:rsidR="00880ABD">
        <w:tc>
          <w:tcPr>
            <w:tcW w:w="3702"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1"/>
                <w:sz w:val="18"/>
                <w:szCs w:val="18"/>
              </w:rPr>
            </w:pPr>
            <w:r>
              <w:rPr>
                <w:spacing w:val="-1"/>
                <w:sz w:val="18"/>
                <w:szCs w:val="18"/>
              </w:rPr>
              <w:t>PWD_NSC</w:t>
            </w:r>
          </w:p>
        </w:tc>
        <w:tc>
          <w:tcPr>
            <w:tcW w:w="2318"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1"/>
                <w:sz w:val="18"/>
                <w:szCs w:val="18"/>
              </w:rPr>
            </w:pPr>
            <w:r>
              <w:rPr>
                <w:spacing w:val="-1"/>
                <w:sz w:val="18"/>
                <w:szCs w:val="18"/>
              </w:rPr>
              <w:t>VARCHAR2 (30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1"/>
                <w:sz w:val="18"/>
                <w:szCs w:val="18"/>
              </w:rPr>
              <w:t xml:space="preserve">  Indica la password di accesso a NSC</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UTENTE_PROFILO</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UTE_PRO_UTE_FK</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UTE_COD_UTENTE</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UTENTE_UFFICIO</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UTE_UFF_UTE_FK</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UTE_COD_UTENTE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592425" w:rsidP="00592425">
      <w:r>
        <w:br w:type="page"/>
      </w:r>
    </w:p>
    <w:p w:rsidR="00880ABD" w:rsidRDefault="00880ABD">
      <w:pPr>
        <w:pStyle w:val="Paragrafoelenco"/>
      </w:pPr>
      <w:bookmarkStart w:id="247" w:name="_Toc78536807"/>
      <w:r>
        <w:t>UTENTE_PROFILO</w:t>
      </w:r>
      <w:bookmarkEnd w:id="247"/>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ai profili degli utenti che utilizzano sies. utilizzata dal sottositema siep-sige-sius.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729"/>
        <w:gridCol w:w="1874"/>
        <w:gridCol w:w="4827"/>
      </w:tblGrid>
      <w:tr w:rsidR="00880ABD">
        <w:trPr>
          <w:tblHeader/>
        </w:trPr>
        <w:tc>
          <w:tcPr>
            <w:tcW w:w="3729"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874"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27"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DATA_INIZIO_VALIDITA</w:t>
            </w:r>
          </w:p>
        </w:tc>
        <w:tc>
          <w:tcPr>
            <w:tcW w:w="187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DATE NOT NULL</w:t>
            </w:r>
          </w:p>
        </w:tc>
        <w:tc>
          <w:tcPr>
            <w:tcW w:w="482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Data di inizio validità di una associazione utente/profilo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DATA_FINE_VALIDITA</w:t>
            </w:r>
          </w:p>
        </w:tc>
        <w:tc>
          <w:tcPr>
            <w:tcW w:w="187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DATE</w:t>
            </w:r>
          </w:p>
        </w:tc>
        <w:tc>
          <w:tcPr>
            <w:tcW w:w="482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148"/>
            </w:pPr>
            <w:r>
              <w:rPr>
                <w:sz w:val="18"/>
                <w:szCs w:val="18"/>
              </w:rPr>
              <w:t>Data dalla quale un utente non ha più l'associazione utente/profilo. Questo attributo che generalmente vale null deve essere popolato automaticamente dal sistema nel momento in cui all'utente si associa un nuovo profilo.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UTE_COD_UTENTE</w:t>
            </w:r>
          </w:p>
        </w:tc>
        <w:tc>
          <w:tcPr>
            <w:tcW w:w="187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2"/>
              <w:rPr>
                <w:sz w:val="18"/>
                <w:szCs w:val="18"/>
              </w:rPr>
            </w:pPr>
            <w:r>
              <w:rPr>
                <w:sz w:val="18"/>
                <w:szCs w:val="18"/>
              </w:rPr>
              <w:t>VARCHAR2 (100 CHAR) NOT NULL</w:t>
            </w:r>
          </w:p>
        </w:tc>
        <w:tc>
          <w:tcPr>
            <w:tcW w:w="482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dell’utente</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PRF_COD_PROFILO</w:t>
            </w:r>
          </w:p>
        </w:tc>
        <w:tc>
          <w:tcPr>
            <w:tcW w:w="187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52"/>
              <w:rPr>
                <w:sz w:val="18"/>
                <w:szCs w:val="18"/>
              </w:rPr>
            </w:pPr>
            <w:r>
              <w:rPr>
                <w:sz w:val="18"/>
                <w:szCs w:val="18"/>
              </w:rPr>
              <w:t>NUMBER NOT NULL</w:t>
            </w:r>
          </w:p>
        </w:tc>
        <w:tc>
          <w:tcPr>
            <w:tcW w:w="482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 profilo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COD_OPERATORE_INSERIMENTO</w:t>
            </w:r>
          </w:p>
        </w:tc>
        <w:tc>
          <w:tcPr>
            <w:tcW w:w="187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right="122"/>
              <w:rPr>
                <w:sz w:val="18"/>
                <w:szCs w:val="18"/>
              </w:rPr>
            </w:pPr>
            <w:r>
              <w:rPr>
                <w:sz w:val="18"/>
                <w:szCs w:val="18"/>
              </w:rPr>
              <w:t>VARCHAR2 (100 CHAR)</w:t>
            </w:r>
          </w:p>
        </w:tc>
        <w:tc>
          <w:tcPr>
            <w:tcW w:w="482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187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DATE</w:t>
            </w:r>
          </w:p>
        </w:tc>
        <w:tc>
          <w:tcPr>
            <w:tcW w:w="482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5" w:line="206" w:lineRule="exact"/>
              <w:ind w:left="54" w:right="104"/>
              <w:rPr>
                <w:sz w:val="18"/>
                <w:szCs w:val="18"/>
              </w:rPr>
            </w:pPr>
            <w:r>
              <w:rPr>
                <w:sz w:val="18"/>
                <w:szCs w:val="18"/>
              </w:rPr>
              <w:t>COD_OPERATORE_AGGIORNAMENTO</w:t>
            </w:r>
          </w:p>
        </w:tc>
        <w:tc>
          <w:tcPr>
            <w:tcW w:w="187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5" w:line="206" w:lineRule="exact"/>
              <w:ind w:right="152"/>
              <w:rPr>
                <w:sz w:val="18"/>
                <w:szCs w:val="18"/>
              </w:rPr>
            </w:pPr>
            <w:r>
              <w:rPr>
                <w:sz w:val="18"/>
                <w:szCs w:val="18"/>
              </w:rPr>
              <w:t>VARCHAR2 (100 CHAR)</w:t>
            </w:r>
          </w:p>
        </w:tc>
        <w:tc>
          <w:tcPr>
            <w:tcW w:w="482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effettuato l’aggiornamento</w:t>
            </w:r>
          </w:p>
        </w:tc>
      </w:tr>
      <w:tr w:rsidR="00880ABD">
        <w:tc>
          <w:tcPr>
            <w:tcW w:w="3729"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1874"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rPr>
                <w:sz w:val="18"/>
                <w:szCs w:val="18"/>
              </w:rPr>
            </w:pPr>
            <w:r>
              <w:rPr>
                <w:sz w:val="18"/>
                <w:szCs w:val="18"/>
              </w:rPr>
              <w:t>DATE</w:t>
            </w:r>
          </w:p>
        </w:tc>
        <w:tc>
          <w:tcPr>
            <w:tcW w:w="4827"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in cui vine effettuato l’aggiornamento</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UTE_PRO_PRF_FK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PRF_COD_PROFILO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(PROFILO.COD_PROFILO)</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UTE_PRO_UTE_FK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UTE_COD_UTENTE</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(UTENTE.COD_UTENTE)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880ABD" w:rsidRDefault="00880ABD">
      <w:pPr>
        <w:ind w:firstLine="708"/>
      </w:pPr>
    </w:p>
    <w:p w:rsidR="00880ABD" w:rsidRDefault="00880ABD">
      <w:pPr>
        <w:pStyle w:val="Paragrafoelenco"/>
        <w:pageBreakBefore/>
      </w:pPr>
      <w:bookmarkStart w:id="248" w:name="_Toc78536808"/>
      <w:r>
        <w:t>UTENTE_UFFICIO</w:t>
      </w:r>
      <w:bookmarkEnd w:id="248"/>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agli uffici di appartenenza degli utenti che utilizzano sies. utilizzata dal sottositema siep-sige-sius.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553"/>
        <w:gridCol w:w="2042"/>
        <w:gridCol w:w="4835"/>
      </w:tblGrid>
      <w:tr w:rsidR="00880ABD">
        <w:trPr>
          <w:tblHeader/>
        </w:trPr>
        <w:tc>
          <w:tcPr>
            <w:tcW w:w="3553"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04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3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DATA_INIZIO_VALIDITA</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DATE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Data di inizio validità del rapporto utente-ufficio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DATA_FINE_VALIDITA</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z w:val="18"/>
                <w:szCs w:val="18"/>
              </w:rPr>
              <w:t>Data di fine validità del rapporto utente-ufficio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UTE_COD_UTENTE</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 xml:space="preserve"> Codic edell’utente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UFF_COD_UFFICIO</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VARCHAR2 (11 CHAR)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dell’ufficio</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COD_UTENTE_INSERIMENTO</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inserito il record</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DATA_INSERIMENTO</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inserimento del record</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COD_UTENTE_AGGIORNAMENTO</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(100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Codice dell’operatore che ha aggiornato il record</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DATA_AGGIORNAMENTO</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DATE</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z w:val="18"/>
                <w:szCs w:val="18"/>
              </w:rPr>
              <w:t>Data di aggiornamento del record</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UTE_UFF_UTE_FK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UTE_COD_UTENTE</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(UTENTE.COD_UTENTE)</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 w:rsidR="004A2912" w:rsidRDefault="004A2912" w:rsidP="004A2912">
      <w:pPr>
        <w:pStyle w:val="Paragrafoelenco"/>
        <w:pageBreakBefore/>
      </w:pPr>
      <w:bookmarkStart w:id="249" w:name="_Toc78536809"/>
      <w:r>
        <w:t>UTENZA_ADN</w:t>
      </w:r>
      <w:bookmarkEnd w:id="249"/>
    </w:p>
    <w:p w:rsidR="004A2912" w:rsidRDefault="004A2912" w:rsidP="004A2912">
      <w:pPr>
        <w:pStyle w:val="Paragrafoelenco"/>
        <w:numPr>
          <w:ilvl w:val="0"/>
          <w:numId w:val="0"/>
        </w:numPr>
      </w:pPr>
    </w:p>
    <w:p w:rsidR="004A2912" w:rsidRDefault="004A2912" w:rsidP="004A2912">
      <w:pPr>
        <w:pStyle w:val="normal"/>
      </w:pPr>
      <w:r>
        <w:rPr>
          <w:rFonts w:ascii="Calibri" w:hAnsi="Calibri" w:cs="Calibri"/>
          <w:smallCaps/>
        </w:rPr>
        <w:t>tabella contenente i dati relativi agli utenti che accedono al portale mygiustizia con utenza adn.</w:t>
      </w:r>
    </w:p>
    <w:p w:rsidR="004A2912" w:rsidRDefault="004A2912" w:rsidP="004A2912">
      <w:pPr>
        <w:pStyle w:val="Paragrafoelenco"/>
        <w:numPr>
          <w:ilvl w:val="0"/>
          <w:numId w:val="0"/>
        </w:numPr>
        <w:ind w:left="705"/>
      </w:pPr>
    </w:p>
    <w:tbl>
      <w:tblPr>
        <w:tblW w:w="10430" w:type="dxa"/>
        <w:tblInd w:w="-365" w:type="dxa"/>
        <w:tblLayout w:type="fixed"/>
        <w:tblLook w:val="0000" w:firstRow="0" w:lastRow="0" w:firstColumn="0" w:lastColumn="0" w:noHBand="0" w:noVBand="0"/>
      </w:tblPr>
      <w:tblGrid>
        <w:gridCol w:w="3702"/>
        <w:gridCol w:w="2318"/>
        <w:gridCol w:w="4410"/>
      </w:tblGrid>
      <w:tr w:rsidR="004A2912" w:rsidTr="004A2912">
        <w:trPr>
          <w:tblHeader/>
        </w:trPr>
        <w:tc>
          <w:tcPr>
            <w:tcW w:w="3702" w:type="dxa"/>
            <w:tcBorders>
              <w:top w:val="double" w:sz="40" w:space="0" w:color="C0C0C0"/>
              <w:left w:val="double" w:sz="40" w:space="0" w:color="C0C0C0"/>
              <w:bottom w:val="double" w:sz="1" w:space="0" w:color="C0C0C0"/>
            </w:tcBorders>
            <w:shd w:val="clear" w:color="auto" w:fill="000000"/>
          </w:tcPr>
          <w:p w:rsidR="004A2912" w:rsidRDefault="004A2912" w:rsidP="004A2912">
            <w:pPr>
              <w:pStyle w:val="normal"/>
              <w:jc w:val="center"/>
              <w:rPr>
                <w:rFonts w:ascii="Calibri" w:hAnsi="Calibri" w:cs="Calibri"/>
                <w:b/>
                <w:smallCaps/>
              </w:rPr>
            </w:pPr>
            <w:r>
              <w:rPr>
                <w:rFonts w:ascii="Calibri" w:hAnsi="Calibri" w:cs="Calibri"/>
                <w:b/>
                <w:smallCaps/>
              </w:rPr>
              <w:t>Field</w:t>
            </w:r>
          </w:p>
        </w:tc>
        <w:tc>
          <w:tcPr>
            <w:tcW w:w="2318" w:type="dxa"/>
            <w:tcBorders>
              <w:top w:val="double" w:sz="40" w:space="0" w:color="C0C0C0"/>
              <w:left w:val="double" w:sz="1" w:space="0" w:color="C0C0C0"/>
              <w:bottom w:val="double" w:sz="1" w:space="0" w:color="C0C0C0"/>
            </w:tcBorders>
            <w:shd w:val="clear" w:color="auto" w:fill="000000"/>
          </w:tcPr>
          <w:p w:rsidR="004A2912" w:rsidRDefault="004A2912" w:rsidP="004A2912">
            <w:pPr>
              <w:pStyle w:val="normal"/>
              <w:jc w:val="center"/>
              <w:rPr>
                <w:rFonts w:ascii="Calibri" w:hAnsi="Calibri" w:cs="Calibri"/>
                <w:b/>
                <w:smallCaps/>
              </w:rPr>
            </w:pPr>
            <w:r>
              <w:rPr>
                <w:rFonts w:ascii="Calibri" w:hAnsi="Calibri" w:cs="Calibri"/>
                <w:b/>
                <w:smallCaps/>
              </w:rPr>
              <w:t>Datatype</w:t>
            </w:r>
          </w:p>
        </w:tc>
        <w:tc>
          <w:tcPr>
            <w:tcW w:w="4410" w:type="dxa"/>
            <w:tcBorders>
              <w:top w:val="double" w:sz="40" w:space="0" w:color="C0C0C0"/>
              <w:left w:val="double" w:sz="1" w:space="0" w:color="C0C0C0"/>
              <w:bottom w:val="double" w:sz="1" w:space="0" w:color="C0C0C0"/>
              <w:right w:val="double" w:sz="1" w:space="0" w:color="C0C0C0"/>
            </w:tcBorders>
            <w:shd w:val="clear" w:color="auto" w:fill="000000"/>
          </w:tcPr>
          <w:p w:rsidR="004A2912" w:rsidRDefault="004A2912" w:rsidP="004A2912">
            <w:pPr>
              <w:pStyle w:val="normal"/>
              <w:jc w:val="center"/>
            </w:pPr>
            <w:r>
              <w:rPr>
                <w:rFonts w:ascii="Calibri" w:hAnsi="Calibri" w:cs="Calibri"/>
                <w:b/>
                <w:smallCaps/>
              </w:rPr>
              <w:t>Descrizione</w:t>
            </w:r>
          </w:p>
        </w:tc>
      </w:tr>
      <w:tr w:rsidR="004A2912" w:rsidTr="004A2912">
        <w:tc>
          <w:tcPr>
            <w:tcW w:w="3702" w:type="dxa"/>
            <w:tcBorders>
              <w:top w:val="double" w:sz="1" w:space="0" w:color="C0C0C0"/>
              <w:left w:val="double" w:sz="40" w:space="0" w:color="C0C0C0"/>
              <w:bottom w:val="double" w:sz="1" w:space="0" w:color="C0C0C0"/>
            </w:tcBorders>
            <w:shd w:val="clear" w:color="auto" w:fill="auto"/>
          </w:tcPr>
          <w:p w:rsidR="004A2912" w:rsidRDefault="004A2912" w:rsidP="004A2912">
            <w:pPr>
              <w:pStyle w:val="TableParagraph"/>
              <w:kinsoku w:val="0"/>
              <w:overflowPunct w:val="0"/>
              <w:spacing w:before="47"/>
              <w:ind w:left="54"/>
              <w:rPr>
                <w:spacing w:val="-1"/>
                <w:sz w:val="18"/>
                <w:szCs w:val="18"/>
              </w:rPr>
            </w:pPr>
            <w:r>
              <w:rPr>
                <w:spacing w:val="-1"/>
                <w:sz w:val="18"/>
                <w:szCs w:val="18"/>
              </w:rPr>
              <w:t>ID</w:t>
            </w:r>
          </w:p>
        </w:tc>
        <w:tc>
          <w:tcPr>
            <w:tcW w:w="2318" w:type="dxa"/>
            <w:tcBorders>
              <w:top w:val="double" w:sz="1" w:space="0" w:color="C0C0C0"/>
              <w:left w:val="double" w:sz="1" w:space="0" w:color="C0C0C0"/>
              <w:bottom w:val="double" w:sz="1" w:space="0" w:color="C0C0C0"/>
            </w:tcBorders>
            <w:shd w:val="clear" w:color="auto" w:fill="auto"/>
          </w:tcPr>
          <w:p w:rsidR="004A2912" w:rsidRDefault="004A2912" w:rsidP="004A2912">
            <w:pPr>
              <w:pStyle w:val="TableParagraph"/>
              <w:kinsoku w:val="0"/>
              <w:overflowPunct w:val="0"/>
              <w:spacing w:before="50" w:line="206" w:lineRule="exact"/>
              <w:ind w:left="54" w:right="169"/>
              <w:rPr>
                <w:spacing w:val="-1"/>
                <w:sz w:val="18"/>
                <w:szCs w:val="18"/>
              </w:rPr>
            </w:pPr>
            <w:r w:rsidRPr="004A2912">
              <w:rPr>
                <w:spacing w:val="-1"/>
                <w:sz w:val="18"/>
                <w:szCs w:val="18"/>
              </w:rPr>
              <w:t>NUMBER(38)</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4A2912" w:rsidRDefault="004A2912" w:rsidP="004A2912">
            <w:pPr>
              <w:pStyle w:val="TableParagraph"/>
              <w:kinsoku w:val="0"/>
              <w:overflowPunct w:val="0"/>
              <w:spacing w:before="50" w:line="206" w:lineRule="exact"/>
              <w:ind w:left="54" w:right="118"/>
            </w:pPr>
            <w:r>
              <w:rPr>
                <w:spacing w:val="-1"/>
                <w:sz w:val="18"/>
                <w:szCs w:val="18"/>
              </w:rPr>
              <w:t xml:space="preserve">Codice univoco che identifica </w:t>
            </w:r>
            <w:r w:rsidR="00592425">
              <w:rPr>
                <w:spacing w:val="-1"/>
                <w:sz w:val="18"/>
                <w:szCs w:val="18"/>
              </w:rPr>
              <w:t>il record</w:t>
            </w:r>
          </w:p>
        </w:tc>
      </w:tr>
      <w:tr w:rsidR="004A2912" w:rsidTr="004A2912">
        <w:tc>
          <w:tcPr>
            <w:tcW w:w="3702" w:type="dxa"/>
            <w:tcBorders>
              <w:top w:val="double" w:sz="1" w:space="0" w:color="C0C0C0"/>
              <w:left w:val="double" w:sz="40" w:space="0" w:color="C0C0C0"/>
              <w:bottom w:val="double" w:sz="1" w:space="0" w:color="C0C0C0"/>
            </w:tcBorders>
            <w:shd w:val="clear" w:color="auto" w:fill="auto"/>
          </w:tcPr>
          <w:p w:rsidR="004A2912" w:rsidRDefault="004A2912" w:rsidP="004A2912">
            <w:pPr>
              <w:pStyle w:val="TableParagraph"/>
              <w:kinsoku w:val="0"/>
              <w:overflowPunct w:val="0"/>
              <w:spacing w:before="47"/>
              <w:ind w:left="54"/>
              <w:rPr>
                <w:spacing w:val="-1"/>
                <w:sz w:val="18"/>
                <w:szCs w:val="18"/>
              </w:rPr>
            </w:pPr>
            <w:r w:rsidRPr="004A2912">
              <w:rPr>
                <w:spacing w:val="-1"/>
                <w:sz w:val="18"/>
                <w:szCs w:val="18"/>
              </w:rPr>
              <w:t>SAMACCOUNTNAME</w:t>
            </w:r>
          </w:p>
        </w:tc>
        <w:tc>
          <w:tcPr>
            <w:tcW w:w="2318" w:type="dxa"/>
            <w:tcBorders>
              <w:top w:val="double" w:sz="1" w:space="0" w:color="C0C0C0"/>
              <w:left w:val="double" w:sz="1" w:space="0" w:color="C0C0C0"/>
              <w:bottom w:val="double" w:sz="1" w:space="0" w:color="C0C0C0"/>
            </w:tcBorders>
            <w:shd w:val="clear" w:color="auto" w:fill="auto"/>
          </w:tcPr>
          <w:p w:rsidR="004A2912" w:rsidRDefault="004A2912" w:rsidP="004A2912">
            <w:pPr>
              <w:pStyle w:val="TableParagraph"/>
              <w:kinsoku w:val="0"/>
              <w:overflowPunct w:val="0"/>
              <w:spacing w:before="50" w:line="206" w:lineRule="exact"/>
              <w:ind w:left="54" w:right="169"/>
              <w:rPr>
                <w:spacing w:val="-1"/>
                <w:sz w:val="18"/>
                <w:szCs w:val="18"/>
              </w:rPr>
            </w:pPr>
            <w:r w:rsidRPr="004A2912">
              <w:rPr>
                <w:spacing w:val="-1"/>
                <w:sz w:val="18"/>
                <w:szCs w:val="18"/>
              </w:rPr>
              <w:t>VARCHAR2(60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4A2912" w:rsidRDefault="00592425" w:rsidP="004A2912">
            <w:pPr>
              <w:pStyle w:val="TableParagraph"/>
              <w:kinsoku w:val="0"/>
              <w:overflowPunct w:val="0"/>
              <w:spacing w:before="47"/>
              <w:ind w:left="54" w:right="81"/>
            </w:pPr>
            <w:r>
              <w:rPr>
                <w:spacing w:val="-1"/>
                <w:sz w:val="18"/>
                <w:szCs w:val="18"/>
              </w:rPr>
              <w:t>Nome Accesso Univoco</w:t>
            </w:r>
          </w:p>
        </w:tc>
      </w:tr>
      <w:tr w:rsidR="004A2912" w:rsidTr="004A2912">
        <w:tc>
          <w:tcPr>
            <w:tcW w:w="3702" w:type="dxa"/>
            <w:tcBorders>
              <w:top w:val="double" w:sz="1" w:space="0" w:color="C0C0C0"/>
              <w:left w:val="double" w:sz="40" w:space="0" w:color="C0C0C0"/>
              <w:bottom w:val="double" w:sz="1" w:space="0" w:color="C0C0C0"/>
            </w:tcBorders>
            <w:shd w:val="clear" w:color="auto" w:fill="auto"/>
          </w:tcPr>
          <w:p w:rsidR="004A2912" w:rsidRDefault="004A2912" w:rsidP="004A2912">
            <w:pPr>
              <w:pStyle w:val="TableParagraph"/>
              <w:kinsoku w:val="0"/>
              <w:overflowPunct w:val="0"/>
              <w:spacing w:before="47"/>
              <w:ind w:left="54"/>
              <w:rPr>
                <w:spacing w:val="-1"/>
                <w:sz w:val="18"/>
                <w:szCs w:val="18"/>
              </w:rPr>
            </w:pPr>
            <w:r>
              <w:rPr>
                <w:spacing w:val="-1"/>
                <w:sz w:val="18"/>
                <w:szCs w:val="18"/>
              </w:rPr>
              <w:t>COD_OPERATORE_INSERIMENTO</w:t>
            </w:r>
          </w:p>
        </w:tc>
        <w:tc>
          <w:tcPr>
            <w:tcW w:w="2318" w:type="dxa"/>
            <w:tcBorders>
              <w:top w:val="double" w:sz="1" w:space="0" w:color="C0C0C0"/>
              <w:left w:val="double" w:sz="1" w:space="0" w:color="C0C0C0"/>
              <w:bottom w:val="double" w:sz="1" w:space="0" w:color="C0C0C0"/>
            </w:tcBorders>
            <w:shd w:val="clear" w:color="auto" w:fill="auto"/>
          </w:tcPr>
          <w:p w:rsidR="004A2912" w:rsidRDefault="004A2912" w:rsidP="004A2912">
            <w:pPr>
              <w:pStyle w:val="TableParagraph"/>
              <w:kinsoku w:val="0"/>
              <w:overflowPunct w:val="0"/>
              <w:spacing w:before="50" w:line="206" w:lineRule="exact"/>
              <w:ind w:left="54" w:right="170"/>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4A2912" w:rsidRDefault="00697191" w:rsidP="004A2912">
            <w:pPr>
              <w:pStyle w:val="TableParagraph"/>
              <w:kinsoku w:val="0"/>
              <w:overflowPunct w:val="0"/>
              <w:spacing w:before="47"/>
              <w:ind w:left="54" w:right="81"/>
            </w:pPr>
            <w:r w:rsidRPr="00BC5A9E">
              <w:rPr>
                <w:rFonts w:cs="Calibri"/>
                <w:bCs/>
                <w:iCs/>
                <w:sz w:val="18"/>
                <w:szCs w:val="18"/>
              </w:rPr>
              <w:t>Generalmente il codice dell'utente amministratore del sistema/utenti che ha inserito il record</w:t>
            </w:r>
          </w:p>
        </w:tc>
      </w:tr>
      <w:tr w:rsidR="004A2912" w:rsidTr="004A2912">
        <w:tc>
          <w:tcPr>
            <w:tcW w:w="3702" w:type="dxa"/>
            <w:tcBorders>
              <w:top w:val="double" w:sz="1" w:space="0" w:color="C0C0C0"/>
              <w:left w:val="double" w:sz="40" w:space="0" w:color="C0C0C0"/>
              <w:bottom w:val="double" w:sz="1" w:space="0" w:color="C0C0C0"/>
            </w:tcBorders>
            <w:shd w:val="clear" w:color="auto" w:fill="auto"/>
          </w:tcPr>
          <w:p w:rsidR="004A2912" w:rsidRDefault="004A2912" w:rsidP="004A2912">
            <w:pPr>
              <w:pStyle w:val="TableParagraph"/>
              <w:kinsoku w:val="0"/>
              <w:overflowPunct w:val="0"/>
              <w:spacing w:before="47"/>
              <w:ind w:left="54"/>
              <w:rPr>
                <w:spacing w:val="-1"/>
                <w:sz w:val="18"/>
                <w:szCs w:val="18"/>
              </w:rPr>
            </w:pPr>
            <w:r>
              <w:rPr>
                <w:spacing w:val="-1"/>
                <w:sz w:val="18"/>
                <w:szCs w:val="18"/>
              </w:rPr>
              <w:t>DATA_INSERIMENTO</w:t>
            </w:r>
          </w:p>
        </w:tc>
        <w:tc>
          <w:tcPr>
            <w:tcW w:w="2318" w:type="dxa"/>
            <w:tcBorders>
              <w:top w:val="double" w:sz="1" w:space="0" w:color="C0C0C0"/>
              <w:left w:val="double" w:sz="1" w:space="0" w:color="C0C0C0"/>
              <w:bottom w:val="double" w:sz="1" w:space="0" w:color="C0C0C0"/>
            </w:tcBorders>
            <w:shd w:val="clear" w:color="auto" w:fill="auto"/>
          </w:tcPr>
          <w:p w:rsidR="004A2912" w:rsidRDefault="004A2912" w:rsidP="004A2912">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4A2912" w:rsidRDefault="004A2912" w:rsidP="004A2912">
            <w:pPr>
              <w:pStyle w:val="TableParagraph"/>
              <w:kinsoku w:val="0"/>
              <w:overflowPunct w:val="0"/>
              <w:spacing w:before="47"/>
              <w:ind w:left="54" w:right="71"/>
            </w:pPr>
            <w:r>
              <w:rPr>
                <w:spacing w:val="-1"/>
                <w:sz w:val="18"/>
                <w:szCs w:val="18"/>
              </w:rPr>
              <w:t>Data inserimento del record in tabella</w:t>
            </w:r>
          </w:p>
        </w:tc>
      </w:tr>
      <w:tr w:rsidR="004A2912" w:rsidTr="004A2912">
        <w:tc>
          <w:tcPr>
            <w:tcW w:w="3702" w:type="dxa"/>
            <w:tcBorders>
              <w:top w:val="double" w:sz="1" w:space="0" w:color="C0C0C0"/>
              <w:left w:val="double" w:sz="40" w:space="0" w:color="C0C0C0"/>
              <w:bottom w:val="double" w:sz="1" w:space="0" w:color="C0C0C0"/>
            </w:tcBorders>
            <w:shd w:val="clear" w:color="auto" w:fill="auto"/>
          </w:tcPr>
          <w:p w:rsidR="004A2912" w:rsidRDefault="004A2912" w:rsidP="004A2912">
            <w:pPr>
              <w:pStyle w:val="TableParagraph"/>
              <w:kinsoku w:val="0"/>
              <w:overflowPunct w:val="0"/>
              <w:spacing w:before="50" w:line="206" w:lineRule="exact"/>
              <w:ind w:left="54" w:right="104"/>
              <w:rPr>
                <w:spacing w:val="-1"/>
                <w:sz w:val="18"/>
                <w:szCs w:val="18"/>
              </w:rPr>
            </w:pPr>
            <w:r>
              <w:rPr>
                <w:spacing w:val="-1"/>
                <w:sz w:val="18"/>
                <w:szCs w:val="18"/>
              </w:rPr>
              <w:t>COD_OPERATORE_AGGIORNAMENTO</w:t>
            </w:r>
          </w:p>
        </w:tc>
        <w:tc>
          <w:tcPr>
            <w:tcW w:w="2318" w:type="dxa"/>
            <w:tcBorders>
              <w:top w:val="double" w:sz="1" w:space="0" w:color="C0C0C0"/>
              <w:left w:val="double" w:sz="1" w:space="0" w:color="C0C0C0"/>
              <w:bottom w:val="double" w:sz="1" w:space="0" w:color="C0C0C0"/>
            </w:tcBorders>
            <w:shd w:val="clear" w:color="auto" w:fill="auto"/>
          </w:tcPr>
          <w:p w:rsidR="004A2912" w:rsidRDefault="004A2912" w:rsidP="004A2912">
            <w:pPr>
              <w:pStyle w:val="TableParagraph"/>
              <w:kinsoku w:val="0"/>
              <w:overflowPunct w:val="0"/>
              <w:spacing w:before="50" w:line="206" w:lineRule="exact"/>
              <w:ind w:left="54" w:right="169"/>
              <w:rPr>
                <w:spacing w:val="-1"/>
                <w:sz w:val="18"/>
                <w:szCs w:val="18"/>
              </w:rPr>
            </w:pPr>
            <w:r>
              <w:rPr>
                <w:spacing w:val="-1"/>
                <w:sz w:val="18"/>
                <w:szCs w:val="18"/>
              </w:rPr>
              <w:t>VARCHAR2 (100 CHAR)</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4A2912" w:rsidRDefault="00697191" w:rsidP="004A2912">
            <w:pPr>
              <w:pStyle w:val="TableParagraph"/>
              <w:kinsoku w:val="0"/>
              <w:overflowPunct w:val="0"/>
              <w:spacing w:before="47"/>
              <w:ind w:left="54" w:right="81"/>
            </w:pPr>
            <w:r>
              <w:rPr>
                <w:rFonts w:cs="Calibri"/>
                <w:bCs/>
                <w:iCs/>
                <w:sz w:val="18"/>
                <w:szCs w:val="18"/>
              </w:rPr>
              <w:t>Indica il codice dell’utente che ha effettuato l’aggiornamento del dato in tabella</w:t>
            </w:r>
          </w:p>
        </w:tc>
      </w:tr>
      <w:tr w:rsidR="004A2912" w:rsidTr="004A2912">
        <w:tc>
          <w:tcPr>
            <w:tcW w:w="3702" w:type="dxa"/>
            <w:tcBorders>
              <w:top w:val="double" w:sz="1" w:space="0" w:color="C0C0C0"/>
              <w:left w:val="double" w:sz="40" w:space="0" w:color="C0C0C0"/>
              <w:bottom w:val="double" w:sz="1" w:space="0" w:color="C0C0C0"/>
            </w:tcBorders>
            <w:shd w:val="clear" w:color="auto" w:fill="auto"/>
          </w:tcPr>
          <w:p w:rsidR="004A2912" w:rsidRDefault="004A2912" w:rsidP="004A2912">
            <w:pPr>
              <w:pStyle w:val="TableParagraph"/>
              <w:kinsoku w:val="0"/>
              <w:overflowPunct w:val="0"/>
              <w:spacing w:before="47"/>
              <w:ind w:left="54"/>
              <w:rPr>
                <w:spacing w:val="-1"/>
                <w:sz w:val="18"/>
                <w:szCs w:val="18"/>
              </w:rPr>
            </w:pPr>
            <w:r>
              <w:rPr>
                <w:spacing w:val="-1"/>
                <w:sz w:val="18"/>
                <w:szCs w:val="18"/>
              </w:rPr>
              <w:t>DATA_AGGIORNAMENTO</w:t>
            </w:r>
          </w:p>
        </w:tc>
        <w:tc>
          <w:tcPr>
            <w:tcW w:w="2318" w:type="dxa"/>
            <w:tcBorders>
              <w:top w:val="double" w:sz="1" w:space="0" w:color="C0C0C0"/>
              <w:left w:val="double" w:sz="1" w:space="0" w:color="C0C0C0"/>
              <w:bottom w:val="double" w:sz="1" w:space="0" w:color="C0C0C0"/>
            </w:tcBorders>
            <w:shd w:val="clear" w:color="auto" w:fill="auto"/>
          </w:tcPr>
          <w:p w:rsidR="004A2912" w:rsidRDefault="004A2912" w:rsidP="004A2912">
            <w:pPr>
              <w:pStyle w:val="TableParagraph"/>
              <w:kinsoku w:val="0"/>
              <w:overflowPunct w:val="0"/>
              <w:spacing w:before="47"/>
              <w:ind w:left="54"/>
              <w:rPr>
                <w:spacing w:val="-1"/>
                <w:sz w:val="18"/>
                <w:szCs w:val="18"/>
              </w:rPr>
            </w:pPr>
            <w:r>
              <w:rPr>
                <w:spacing w:val="-1"/>
                <w:sz w:val="18"/>
                <w:szCs w:val="18"/>
              </w:rPr>
              <w:t>DATE</w:t>
            </w:r>
          </w:p>
        </w:tc>
        <w:tc>
          <w:tcPr>
            <w:tcW w:w="4410" w:type="dxa"/>
            <w:tcBorders>
              <w:top w:val="double" w:sz="1" w:space="0" w:color="C0C0C0"/>
              <w:left w:val="double" w:sz="1" w:space="0" w:color="C0C0C0"/>
              <w:bottom w:val="double" w:sz="1" w:space="0" w:color="C0C0C0"/>
              <w:right w:val="double" w:sz="1" w:space="0" w:color="C0C0C0"/>
            </w:tcBorders>
            <w:shd w:val="clear" w:color="auto" w:fill="auto"/>
          </w:tcPr>
          <w:p w:rsidR="004A2912" w:rsidRDefault="004A2912" w:rsidP="004A2912">
            <w:pPr>
              <w:pStyle w:val="TableParagraph"/>
              <w:kinsoku w:val="0"/>
              <w:overflowPunct w:val="0"/>
              <w:spacing w:before="47"/>
              <w:ind w:left="54" w:right="71"/>
            </w:pPr>
            <w:r>
              <w:rPr>
                <w:spacing w:val="-1"/>
                <w:sz w:val="18"/>
                <w:szCs w:val="18"/>
              </w:rPr>
              <w:t>Data di ultima modifica del record in tabella</w:t>
            </w:r>
          </w:p>
        </w:tc>
      </w:tr>
    </w:tbl>
    <w:p w:rsidR="004A2912" w:rsidRDefault="004A2912" w:rsidP="004A2912">
      <w:pPr>
        <w:pStyle w:val="BVNBluSottolineato"/>
      </w:pPr>
    </w:p>
    <w:p w:rsidR="004A2912" w:rsidRDefault="004A2912" w:rsidP="004A2912">
      <w:pPr>
        <w:pStyle w:val="BVNBluSottolineato"/>
      </w:pPr>
    </w:p>
    <w:p w:rsidR="004A2912" w:rsidRDefault="004A2912" w:rsidP="004A2912">
      <w:pPr>
        <w:pStyle w:val="BVNBluSottolineato"/>
        <w:rPr>
          <w:rFonts w:ascii="Calibri" w:hAnsi="Calibri" w:cs="Calibri"/>
          <w:smallCaps/>
        </w:rPr>
      </w:pPr>
      <w:r>
        <w:t>Chiavi Esterne</w:t>
      </w:r>
    </w:p>
    <w:p w:rsidR="004A2912" w:rsidRDefault="004A2912" w:rsidP="004A2912">
      <w:pPr>
        <w:pStyle w:val="normal"/>
        <w:rPr>
          <w:rFonts w:ascii="Calibri" w:hAnsi="Calibri" w:cs="Calibri"/>
          <w:smallCaps/>
        </w:rPr>
      </w:pPr>
    </w:p>
    <w:p w:rsidR="004A2912" w:rsidRDefault="004A2912" w:rsidP="004A2912">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4A2912" w:rsidTr="004A2912">
        <w:tc>
          <w:tcPr>
            <w:tcW w:w="2945" w:type="dxa"/>
            <w:tcBorders>
              <w:top w:val="single" w:sz="8" w:space="0" w:color="000000"/>
              <w:bottom w:val="single" w:sz="8" w:space="0" w:color="000000"/>
            </w:tcBorders>
            <w:shd w:val="clear" w:color="auto" w:fill="auto"/>
          </w:tcPr>
          <w:p w:rsidR="004A2912" w:rsidRDefault="004A2912" w:rsidP="004A2912">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4A2912" w:rsidRDefault="004A2912" w:rsidP="004A2912">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4A2912" w:rsidRDefault="004A2912" w:rsidP="004A2912">
            <w:pPr>
              <w:widowControl/>
              <w:suppressAutoHyphens w:val="0"/>
              <w:overflowPunct/>
              <w:autoSpaceDE/>
              <w:textAlignment w:val="auto"/>
            </w:pPr>
            <w:r>
              <w:rPr>
                <w:rFonts w:ascii="Segoe UI" w:hAnsi="Segoe UI" w:cs="Segoe UI"/>
                <w:b/>
                <w:bCs/>
                <w:color w:val="000000"/>
                <w:sz w:val="18"/>
                <w:szCs w:val="18"/>
              </w:rPr>
              <w:t>REFERENCES_COLUMN</w:t>
            </w:r>
          </w:p>
        </w:tc>
      </w:tr>
      <w:tr w:rsidR="004A2912" w:rsidTr="004A2912">
        <w:tc>
          <w:tcPr>
            <w:tcW w:w="2945" w:type="dxa"/>
            <w:tcBorders>
              <w:top w:val="single" w:sz="4" w:space="0" w:color="000000"/>
              <w:bottom w:val="single" w:sz="4" w:space="0" w:color="000000"/>
            </w:tcBorders>
            <w:shd w:val="clear" w:color="auto" w:fill="auto"/>
            <w:vAlign w:val="bottom"/>
          </w:tcPr>
          <w:p w:rsidR="004A2912" w:rsidRDefault="00592425" w:rsidP="004A2912">
            <w:pPr>
              <w:rPr>
                <w:rFonts w:ascii="Segoe UI" w:hAnsi="Segoe UI" w:cs="Segoe UI"/>
                <w:color w:val="000000"/>
                <w:sz w:val="18"/>
                <w:szCs w:val="18"/>
              </w:rPr>
            </w:pPr>
            <w:r w:rsidRPr="00592425">
              <w:rPr>
                <w:rFonts w:ascii="Segoe UI" w:hAnsi="Segoe UI" w:cs="Segoe UI"/>
                <w:color w:val="000000"/>
                <w:sz w:val="18"/>
                <w:szCs w:val="18"/>
              </w:rPr>
              <w:t>UTENZA_ADN_PK</w:t>
            </w:r>
          </w:p>
        </w:tc>
        <w:tc>
          <w:tcPr>
            <w:tcW w:w="2976" w:type="dxa"/>
            <w:tcBorders>
              <w:top w:val="single" w:sz="4" w:space="0" w:color="000000"/>
              <w:bottom w:val="single" w:sz="4" w:space="0" w:color="000000"/>
            </w:tcBorders>
            <w:shd w:val="clear" w:color="auto" w:fill="auto"/>
            <w:vAlign w:val="bottom"/>
          </w:tcPr>
          <w:p w:rsidR="004A2912" w:rsidRDefault="00592425" w:rsidP="004A2912">
            <w:pPr>
              <w:rPr>
                <w:rFonts w:ascii="Segoe UI" w:hAnsi="Segoe UI" w:cs="Segoe UI"/>
                <w:color w:val="000000"/>
                <w:sz w:val="18"/>
                <w:szCs w:val="18"/>
              </w:rPr>
            </w:pPr>
            <w:r w:rsidRPr="00592425">
              <w:rPr>
                <w:rFonts w:ascii="Segoe UI" w:hAnsi="Segoe UI" w:cs="Segoe UI"/>
                <w:color w:val="000000"/>
                <w:sz w:val="18"/>
                <w:szCs w:val="18"/>
              </w:rPr>
              <w:t>ID</w:t>
            </w:r>
          </w:p>
        </w:tc>
        <w:tc>
          <w:tcPr>
            <w:tcW w:w="3934" w:type="dxa"/>
            <w:tcBorders>
              <w:top w:val="single" w:sz="4" w:space="0" w:color="000000"/>
              <w:bottom w:val="single" w:sz="4" w:space="0" w:color="000000"/>
            </w:tcBorders>
            <w:shd w:val="clear" w:color="auto" w:fill="auto"/>
            <w:vAlign w:val="bottom"/>
          </w:tcPr>
          <w:p w:rsidR="004A2912" w:rsidRDefault="004A2912" w:rsidP="004A2912">
            <w:r>
              <w:rPr>
                <w:rFonts w:ascii="Segoe UI" w:hAnsi="Segoe UI" w:cs="Segoe UI"/>
                <w:color w:val="000000"/>
                <w:sz w:val="18"/>
                <w:szCs w:val="18"/>
              </w:rPr>
              <w:t>UTE_COD_UTENTE</w:t>
            </w:r>
          </w:p>
        </w:tc>
      </w:tr>
      <w:tr w:rsidR="004A2912" w:rsidTr="004A2912">
        <w:tc>
          <w:tcPr>
            <w:tcW w:w="2945" w:type="dxa"/>
            <w:tcBorders>
              <w:top w:val="single" w:sz="4" w:space="0" w:color="000000"/>
              <w:bottom w:val="single" w:sz="8" w:space="0" w:color="000000"/>
            </w:tcBorders>
            <w:shd w:val="clear" w:color="auto" w:fill="auto"/>
            <w:vAlign w:val="bottom"/>
          </w:tcPr>
          <w:p w:rsidR="004A2912" w:rsidRDefault="00592425" w:rsidP="004A2912">
            <w:pPr>
              <w:rPr>
                <w:rFonts w:ascii="Segoe UI" w:hAnsi="Segoe UI" w:cs="Segoe UI"/>
                <w:color w:val="000000"/>
                <w:sz w:val="18"/>
                <w:szCs w:val="18"/>
              </w:rPr>
            </w:pPr>
            <w:r w:rsidRPr="00592425">
              <w:rPr>
                <w:rFonts w:ascii="Segoe UI" w:hAnsi="Segoe UI" w:cs="Segoe UI"/>
                <w:color w:val="000000"/>
                <w:sz w:val="18"/>
                <w:szCs w:val="18"/>
              </w:rPr>
              <w:t>UTENZA_ADN_UK</w:t>
            </w:r>
          </w:p>
        </w:tc>
        <w:tc>
          <w:tcPr>
            <w:tcW w:w="2976" w:type="dxa"/>
            <w:tcBorders>
              <w:top w:val="single" w:sz="4" w:space="0" w:color="000000"/>
              <w:bottom w:val="single" w:sz="8" w:space="0" w:color="000000"/>
            </w:tcBorders>
            <w:shd w:val="clear" w:color="auto" w:fill="auto"/>
            <w:vAlign w:val="bottom"/>
          </w:tcPr>
          <w:p w:rsidR="004A2912" w:rsidRDefault="00592425" w:rsidP="004A2912">
            <w:pPr>
              <w:rPr>
                <w:rFonts w:ascii="Segoe UI" w:hAnsi="Segoe UI" w:cs="Segoe UI"/>
                <w:color w:val="000000"/>
                <w:sz w:val="18"/>
                <w:szCs w:val="18"/>
              </w:rPr>
            </w:pPr>
            <w:r w:rsidRPr="00592425">
              <w:rPr>
                <w:rFonts w:ascii="Segoe UI" w:hAnsi="Segoe UI" w:cs="Segoe UI"/>
                <w:color w:val="000000"/>
                <w:sz w:val="18"/>
                <w:szCs w:val="18"/>
              </w:rPr>
              <w:t>SAMACCOUNTNAME</w:t>
            </w:r>
          </w:p>
        </w:tc>
        <w:tc>
          <w:tcPr>
            <w:tcW w:w="3934" w:type="dxa"/>
            <w:tcBorders>
              <w:top w:val="single" w:sz="4" w:space="0" w:color="000000"/>
              <w:bottom w:val="single" w:sz="8" w:space="0" w:color="000000"/>
            </w:tcBorders>
            <w:shd w:val="clear" w:color="auto" w:fill="auto"/>
            <w:vAlign w:val="bottom"/>
          </w:tcPr>
          <w:p w:rsidR="004A2912" w:rsidRDefault="004A2912" w:rsidP="004A2912">
            <w:r>
              <w:rPr>
                <w:rFonts w:ascii="Segoe UI" w:hAnsi="Segoe UI" w:cs="Segoe UI"/>
                <w:color w:val="000000"/>
                <w:sz w:val="18"/>
                <w:szCs w:val="18"/>
              </w:rPr>
              <w:t>UTE_COD_UTENTE</w:t>
            </w:r>
          </w:p>
        </w:tc>
      </w:tr>
    </w:tbl>
    <w:p w:rsidR="004A2912" w:rsidRDefault="004A2912" w:rsidP="004A2912">
      <w:pPr>
        <w:pStyle w:val="normal"/>
        <w:rPr>
          <w:rFonts w:ascii="Calibri" w:hAnsi="Calibri" w:cs="Calibri"/>
          <w:smallCaps/>
        </w:rPr>
      </w:pPr>
    </w:p>
    <w:p w:rsidR="004A2912" w:rsidRDefault="004A2912" w:rsidP="004A2912">
      <w:pPr>
        <w:pStyle w:val="normal"/>
        <w:rPr>
          <w:rFonts w:ascii="Calibri" w:hAnsi="Calibri" w:cs="Calibri"/>
          <w:smallCaps/>
        </w:rPr>
      </w:pPr>
    </w:p>
    <w:p w:rsidR="004A2912" w:rsidRDefault="004A2912" w:rsidP="004A2912"/>
    <w:p w:rsidR="00880ABD" w:rsidRDefault="00880ABD">
      <w:pPr>
        <w:pStyle w:val="Paragrafoelenco"/>
        <w:pageBreakBefore/>
      </w:pPr>
      <w:bookmarkStart w:id="250" w:name="_Toc78536810"/>
      <w:r>
        <w:t>VERBALE</w:t>
      </w:r>
      <w:bookmarkEnd w:id="250"/>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 verbale. utilizzata dal sottositema 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675"/>
        <w:gridCol w:w="1616"/>
        <w:gridCol w:w="5139"/>
      </w:tblGrid>
      <w:tr w:rsidR="00880ABD">
        <w:trPr>
          <w:tblHeader/>
        </w:trPr>
        <w:tc>
          <w:tcPr>
            <w:tcW w:w="3675"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1616"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5139"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ID_VERBALE</w:t>
            </w:r>
          </w:p>
        </w:tc>
        <w:tc>
          <w:tcPr>
            <w:tcW w:w="161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52"/>
              <w:rPr>
                <w:spacing w:val="-2"/>
                <w:sz w:val="18"/>
                <w:szCs w:val="18"/>
              </w:rPr>
            </w:pPr>
            <w:r>
              <w:rPr>
                <w:spacing w:val="-2"/>
                <w:sz w:val="18"/>
                <w:szCs w:val="18"/>
              </w:rPr>
              <w:t>NUMBER NOT NULL</w:t>
            </w:r>
          </w:p>
        </w:tc>
        <w:tc>
          <w:tcPr>
            <w:tcW w:w="513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Chiave numerica naturale della tabella.</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COD_TIPO_VERBALE</w:t>
            </w:r>
          </w:p>
        </w:tc>
        <w:tc>
          <w:tcPr>
            <w:tcW w:w="161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(2 CHAR) NOT NULL</w:t>
            </w:r>
          </w:p>
        </w:tc>
        <w:tc>
          <w:tcPr>
            <w:tcW w:w="513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50" w:line="206" w:lineRule="exact"/>
              <w:ind w:left="54"/>
              <w:rPr>
                <w:spacing w:val="-2"/>
                <w:sz w:val="18"/>
                <w:szCs w:val="18"/>
              </w:rPr>
            </w:pPr>
            <w:r>
              <w:rPr>
                <w:spacing w:val="-2"/>
                <w:sz w:val="18"/>
                <w:szCs w:val="18"/>
              </w:rPr>
              <w:t>Indica la tipologia di verbale che si sta trattando. Deriva da dominio e può assumere i seguenti valori:</w:t>
            </w:r>
          </w:p>
          <w:p w:rsidR="00880ABD" w:rsidRDefault="00880ABD">
            <w:pPr>
              <w:pStyle w:val="TableParagraph"/>
              <w:kinsoku w:val="0"/>
              <w:overflowPunct w:val="0"/>
              <w:spacing w:line="204" w:lineRule="exact"/>
              <w:ind w:left="54" w:right="81"/>
              <w:rPr>
                <w:spacing w:val="-2"/>
                <w:sz w:val="18"/>
                <w:szCs w:val="18"/>
              </w:rPr>
            </w:pPr>
            <w:r>
              <w:rPr>
                <w:spacing w:val="-2"/>
                <w:sz w:val="18"/>
                <w:szCs w:val="18"/>
              </w:rPr>
              <w:t>ARRESTO</w:t>
            </w:r>
          </w:p>
          <w:p w:rsidR="00880ABD" w:rsidRDefault="00880ABD">
            <w:pPr>
              <w:pStyle w:val="TableParagraph"/>
              <w:kinsoku w:val="0"/>
              <w:overflowPunct w:val="0"/>
              <w:spacing w:before="5" w:line="206" w:lineRule="exact"/>
              <w:ind w:left="54" w:right="2317"/>
            </w:pPr>
            <w:r>
              <w:rPr>
                <w:spacing w:val="-2"/>
                <w:sz w:val="18"/>
                <w:szCs w:val="18"/>
              </w:rPr>
              <w:t>SOTTOSCRIZIONE OBBLIGHI VANE RICERCHE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DATA_EMISSIONE</w:t>
            </w:r>
          </w:p>
        </w:tc>
        <w:tc>
          <w:tcPr>
            <w:tcW w:w="161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513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2"/>
                <w:sz w:val="18"/>
                <w:szCs w:val="18"/>
              </w:rPr>
              <w:t>Data di emissione del Verbale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DATA_PERVENIMENTO</w:t>
            </w:r>
          </w:p>
        </w:tc>
        <w:tc>
          <w:tcPr>
            <w:tcW w:w="161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513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71"/>
            </w:pPr>
            <w:r>
              <w:rPr>
                <w:spacing w:val="-2"/>
                <w:sz w:val="18"/>
                <w:szCs w:val="18"/>
              </w:rPr>
              <w:t>Data in cui il verbale è pervenuto al destinatario.</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COD_TIPO_UFFICIO_FIRMATARIO</w:t>
            </w:r>
          </w:p>
        </w:tc>
        <w:tc>
          <w:tcPr>
            <w:tcW w:w="161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(2 CHAR)</w:t>
            </w:r>
          </w:p>
        </w:tc>
        <w:tc>
          <w:tcPr>
            <w:tcW w:w="513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Tipologia dell'ufficio che ha emesso/firmato il verbale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ight="124"/>
              <w:rPr>
                <w:spacing w:val="-2"/>
                <w:sz w:val="18"/>
                <w:szCs w:val="18"/>
              </w:rPr>
            </w:pPr>
            <w:r>
              <w:rPr>
                <w:spacing w:val="-2"/>
                <w:sz w:val="18"/>
                <w:szCs w:val="18"/>
              </w:rPr>
              <w:t>COD_LUOGO_UFFICIO_FIRMATARIO</w:t>
            </w:r>
          </w:p>
        </w:tc>
        <w:tc>
          <w:tcPr>
            <w:tcW w:w="161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(6 CHAR)</w:t>
            </w:r>
          </w:p>
        </w:tc>
        <w:tc>
          <w:tcPr>
            <w:tcW w:w="513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Comune dell'ufficio che ha emesso/firmato il verbale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NOTE</w:t>
            </w:r>
          </w:p>
        </w:tc>
        <w:tc>
          <w:tcPr>
            <w:tcW w:w="161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22"/>
              <w:rPr>
                <w:spacing w:val="-2"/>
                <w:sz w:val="18"/>
                <w:szCs w:val="18"/>
              </w:rPr>
            </w:pPr>
            <w:r>
              <w:rPr>
                <w:spacing w:val="-2"/>
                <w:sz w:val="18"/>
                <w:szCs w:val="18"/>
              </w:rPr>
              <w:t>VARCHAR2 (2000 CHAR)</w:t>
            </w:r>
          </w:p>
        </w:tc>
        <w:tc>
          <w:tcPr>
            <w:tcW w:w="513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pacing w:val="-2"/>
                <w:sz w:val="18"/>
                <w:szCs w:val="18"/>
              </w:rPr>
              <w:t>Eventuali note aggiuntive al verbale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COD_OPERATORE_INSERIMENTO</w:t>
            </w:r>
          </w:p>
        </w:tc>
        <w:tc>
          <w:tcPr>
            <w:tcW w:w="161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(100 CHAR)</w:t>
            </w:r>
          </w:p>
        </w:tc>
        <w:tc>
          <w:tcPr>
            <w:tcW w:w="513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inserito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DATA_INSERIMENTO</w:t>
            </w:r>
          </w:p>
        </w:tc>
        <w:tc>
          <w:tcPr>
            <w:tcW w:w="161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513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inserimento del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COD_UFFICIO_INSERIMENTO</w:t>
            </w:r>
          </w:p>
        </w:tc>
        <w:tc>
          <w:tcPr>
            <w:tcW w:w="161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VARCHAR2 (11 CHAR)</w:t>
            </w:r>
          </w:p>
        </w:tc>
        <w:tc>
          <w:tcPr>
            <w:tcW w:w="513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inserito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04"/>
              <w:rPr>
                <w:spacing w:val="-2"/>
                <w:sz w:val="18"/>
                <w:szCs w:val="18"/>
              </w:rPr>
            </w:pPr>
            <w:r>
              <w:rPr>
                <w:spacing w:val="-2"/>
                <w:sz w:val="18"/>
                <w:szCs w:val="18"/>
              </w:rPr>
              <w:t>COD_OPERATORE_AGGIORNAMENTO</w:t>
            </w:r>
          </w:p>
        </w:tc>
        <w:tc>
          <w:tcPr>
            <w:tcW w:w="161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pacing w:val="-2"/>
                <w:sz w:val="18"/>
                <w:szCs w:val="18"/>
              </w:rPr>
            </w:pPr>
            <w:r>
              <w:rPr>
                <w:spacing w:val="-2"/>
                <w:sz w:val="18"/>
                <w:szCs w:val="18"/>
              </w:rPr>
              <w:t>VARCHAR2 (100 CHAR)</w:t>
            </w:r>
          </w:p>
        </w:tc>
        <w:tc>
          <w:tcPr>
            <w:tcW w:w="513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aggiornato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DATA_AGGIORNAMENTO</w:t>
            </w:r>
          </w:p>
        </w:tc>
        <w:tc>
          <w:tcPr>
            <w:tcW w:w="161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DATE</w:t>
            </w:r>
          </w:p>
        </w:tc>
        <w:tc>
          <w:tcPr>
            <w:tcW w:w="513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aggiornamento del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COD_UFFICIO_AGGIORNAMENTO</w:t>
            </w:r>
          </w:p>
        </w:tc>
        <w:tc>
          <w:tcPr>
            <w:tcW w:w="161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70"/>
              <w:rPr>
                <w:spacing w:val="-2"/>
                <w:sz w:val="18"/>
                <w:szCs w:val="18"/>
              </w:rPr>
            </w:pPr>
            <w:r>
              <w:rPr>
                <w:spacing w:val="-2"/>
                <w:sz w:val="18"/>
                <w:szCs w:val="18"/>
              </w:rPr>
              <w:t>VARCHAR2 (11 CHAR)</w:t>
            </w:r>
          </w:p>
        </w:tc>
        <w:tc>
          <w:tcPr>
            <w:tcW w:w="513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aggiornato il record</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EVE_ID_EVENTO</w:t>
            </w:r>
          </w:p>
        </w:tc>
        <w:tc>
          <w:tcPr>
            <w:tcW w:w="161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513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dell’evento</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CSS_ID_CSSA</w:t>
            </w:r>
          </w:p>
        </w:tc>
        <w:tc>
          <w:tcPr>
            <w:tcW w:w="161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513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 CSSA</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IST_DET_ID_ISTITUTO_DETENZIONE</w:t>
            </w:r>
          </w:p>
        </w:tc>
        <w:tc>
          <w:tcPr>
            <w:tcW w:w="161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pacing w:val="-2"/>
                <w:sz w:val="18"/>
                <w:szCs w:val="18"/>
              </w:rPr>
            </w:pPr>
            <w:r>
              <w:rPr>
                <w:spacing w:val="-2"/>
                <w:sz w:val="18"/>
                <w:szCs w:val="18"/>
              </w:rPr>
              <w:t>VARCHAR2 (4 CHAR)</w:t>
            </w:r>
          </w:p>
        </w:tc>
        <w:tc>
          <w:tcPr>
            <w:tcW w:w="513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dell’istituo di detenzione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FAS_SIU_ID_FASCICOLO_SIUS</w:t>
            </w:r>
          </w:p>
        </w:tc>
        <w:tc>
          <w:tcPr>
            <w:tcW w:w="161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513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 fascicolo SIUS</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NOT_ID_NOTIFICA</w:t>
            </w:r>
          </w:p>
        </w:tc>
        <w:tc>
          <w:tcPr>
            <w:tcW w:w="161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513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Identificativo della notifica</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NUMERO_PROTOCOLLO</w:t>
            </w:r>
          </w:p>
        </w:tc>
        <w:tc>
          <w:tcPr>
            <w:tcW w:w="161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pacing w:val="-2"/>
                <w:sz w:val="18"/>
                <w:szCs w:val="18"/>
              </w:rPr>
            </w:pPr>
            <w:r>
              <w:rPr>
                <w:spacing w:val="-2"/>
                <w:sz w:val="18"/>
                <w:szCs w:val="18"/>
              </w:rPr>
              <w:t>VARCHAR2 (2000 CHAR)</w:t>
            </w:r>
          </w:p>
        </w:tc>
        <w:tc>
          <w:tcPr>
            <w:tcW w:w="513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Numero di protocollo</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NUM_ANNI_ESPULSIONE</w:t>
            </w:r>
          </w:p>
        </w:tc>
        <w:tc>
          <w:tcPr>
            <w:tcW w:w="161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513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Numero di anni di espulsione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NUM_MESI_ESPULSIONE</w:t>
            </w:r>
          </w:p>
        </w:tc>
        <w:tc>
          <w:tcPr>
            <w:tcW w:w="161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513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Numero di mesi di espulsione</w:t>
            </w:r>
          </w:p>
        </w:tc>
      </w:tr>
      <w:tr w:rsidR="00880ABD">
        <w:tc>
          <w:tcPr>
            <w:tcW w:w="3675"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NUM_GIORNI_ESPULSIONE</w:t>
            </w:r>
          </w:p>
        </w:tc>
        <w:tc>
          <w:tcPr>
            <w:tcW w:w="1616"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Pr>
                <w:spacing w:val="-2"/>
                <w:sz w:val="18"/>
                <w:szCs w:val="18"/>
              </w:rPr>
            </w:pPr>
            <w:r>
              <w:rPr>
                <w:spacing w:val="-2"/>
                <w:sz w:val="18"/>
                <w:szCs w:val="18"/>
              </w:rPr>
              <w:t>NUMBER</w:t>
            </w:r>
          </w:p>
        </w:tc>
        <w:tc>
          <w:tcPr>
            <w:tcW w:w="5139"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Numero di giorni di esplulsione</w:t>
            </w:r>
          </w:p>
        </w:tc>
      </w:tr>
    </w:tbl>
    <w:p w:rsidR="00880ABD" w:rsidRDefault="00880ABD">
      <w:pPr>
        <w:pStyle w:val="BVNBluSottolineato"/>
      </w:pPr>
    </w:p>
    <w:p w:rsidR="00880ABD" w:rsidRDefault="00880ABD">
      <w:pPr>
        <w:pStyle w:val="BVNBluSottolineato"/>
        <w:rPr>
          <w:rFonts w:ascii="Calibri" w:hAnsi="Calibri" w:cs="Calibri"/>
          <w:smallCaps/>
        </w:rPr>
      </w:pPr>
      <w:r>
        <w:t>Chiavi Esterne</w:t>
      </w:r>
    </w:p>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2945"/>
        <w:gridCol w:w="2976"/>
        <w:gridCol w:w="3934"/>
      </w:tblGrid>
      <w:tr w:rsidR="00880ABD">
        <w:tc>
          <w:tcPr>
            <w:tcW w:w="2945"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CONSTRAINT_NAME</w:t>
            </w:r>
          </w:p>
        </w:tc>
        <w:tc>
          <w:tcPr>
            <w:tcW w:w="2976"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COLUMN_NAME</w:t>
            </w:r>
          </w:p>
        </w:tc>
        <w:tc>
          <w:tcPr>
            <w:tcW w:w="3934"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REFERENCES_COLUMN</w:t>
            </w:r>
          </w:p>
        </w:tc>
      </w:tr>
      <w:tr w:rsidR="00880ABD">
        <w:tc>
          <w:tcPr>
            <w:tcW w:w="2945"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VER_EVE_FK</w:t>
            </w:r>
          </w:p>
        </w:tc>
        <w:tc>
          <w:tcPr>
            <w:tcW w:w="2976" w:type="dxa"/>
            <w:tcBorders>
              <w:top w:val="single" w:sz="4" w:space="0" w:color="000000"/>
              <w:bottom w:val="single" w:sz="4"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EVE_ID_EVENTO</w:t>
            </w:r>
          </w:p>
        </w:tc>
        <w:tc>
          <w:tcPr>
            <w:tcW w:w="3934" w:type="dxa"/>
            <w:tcBorders>
              <w:top w:val="single" w:sz="4" w:space="0" w:color="000000"/>
              <w:bottom w:val="single" w:sz="4" w:space="0" w:color="000000"/>
            </w:tcBorders>
            <w:shd w:val="clear" w:color="auto" w:fill="auto"/>
            <w:vAlign w:val="bottom"/>
          </w:tcPr>
          <w:p w:rsidR="00880ABD" w:rsidRDefault="00880ABD">
            <w:r>
              <w:rPr>
                <w:rFonts w:ascii="Segoe UI" w:hAnsi="Segoe UI" w:cs="Segoe UI"/>
                <w:color w:val="000000"/>
                <w:sz w:val="18"/>
                <w:szCs w:val="18"/>
              </w:rPr>
              <w:t>(EVENTO.ID_EVENTO)</w:t>
            </w:r>
          </w:p>
        </w:tc>
      </w:tr>
      <w:tr w:rsidR="00880ABD">
        <w:tc>
          <w:tcPr>
            <w:tcW w:w="2945"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VER_NOT_FK</w:t>
            </w:r>
          </w:p>
        </w:tc>
        <w:tc>
          <w:tcPr>
            <w:tcW w:w="2976"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NOT_ID_NOTIFICA</w:t>
            </w:r>
          </w:p>
        </w:tc>
        <w:tc>
          <w:tcPr>
            <w:tcW w:w="3934"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(NOTIFICA.ID_NOTIFICA)</w:t>
            </w:r>
          </w:p>
        </w:tc>
      </w:tr>
    </w:tbl>
    <w:p w:rsidR="00880ABD" w:rsidRDefault="00880ABD">
      <w:pPr>
        <w:pStyle w:val="normal"/>
        <w:rPr>
          <w:rFonts w:ascii="Calibri" w:hAnsi="Calibri" w:cs="Calibri"/>
          <w:smallCaps/>
        </w:rPr>
      </w:pPr>
    </w:p>
    <w:p w:rsidR="00880ABD" w:rsidRDefault="00880ABD">
      <w:pPr>
        <w:pStyle w:val="normal"/>
        <w:rPr>
          <w:rFonts w:ascii="Calibri" w:hAnsi="Calibri" w:cs="Calibri"/>
          <w:smallCaps/>
        </w:rPr>
      </w:pPr>
    </w:p>
    <w:p w:rsidR="00880ABD" w:rsidRDefault="00880ABD">
      <w:pPr>
        <w:pStyle w:val="BVNGranataSottolineato"/>
        <w:rPr>
          <w:rFonts w:ascii="Calibri" w:hAnsi="Calibri" w:cs="Calibri"/>
          <w:smallCaps/>
        </w:rPr>
      </w:pPr>
      <w:r>
        <w:t>Riferimenti Esterni</w:t>
      </w:r>
    </w:p>
    <w:p w:rsidR="00880ABD" w:rsidRDefault="00880ABD">
      <w:pPr>
        <w:pStyle w:val="normal"/>
        <w:rPr>
          <w:rFonts w:ascii="Calibri" w:hAnsi="Calibri" w:cs="Calibri"/>
          <w:smallCaps/>
        </w:rPr>
      </w:pPr>
    </w:p>
    <w:tbl>
      <w:tblPr>
        <w:tblW w:w="0" w:type="auto"/>
        <w:tblLayout w:type="fixed"/>
        <w:tblLook w:val="0000" w:firstRow="0" w:lastRow="0" w:firstColumn="0" w:lastColumn="0" w:noHBand="0" w:noVBand="0"/>
      </w:tblPr>
      <w:tblGrid>
        <w:gridCol w:w="3179"/>
        <w:gridCol w:w="2913"/>
        <w:gridCol w:w="3763"/>
      </w:tblGrid>
      <w:tr w:rsidR="00880ABD">
        <w:tc>
          <w:tcPr>
            <w:tcW w:w="3179"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TABLE_NAME</w:t>
            </w:r>
          </w:p>
        </w:tc>
        <w:tc>
          <w:tcPr>
            <w:tcW w:w="291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rPr>
                <w:rFonts w:ascii="Segoe UI" w:hAnsi="Segoe UI" w:cs="Segoe UI"/>
                <w:b/>
                <w:bCs/>
                <w:color w:val="000000"/>
                <w:sz w:val="18"/>
                <w:szCs w:val="18"/>
              </w:rPr>
            </w:pPr>
            <w:r>
              <w:rPr>
                <w:rFonts w:ascii="Segoe UI" w:hAnsi="Segoe UI" w:cs="Segoe UI"/>
                <w:b/>
                <w:bCs/>
                <w:color w:val="000000"/>
                <w:sz w:val="18"/>
                <w:szCs w:val="18"/>
              </w:rPr>
              <w:t xml:space="preserve">CONSTRAINT_NAME </w:t>
            </w:r>
          </w:p>
        </w:tc>
        <w:tc>
          <w:tcPr>
            <w:tcW w:w="3763" w:type="dxa"/>
            <w:tcBorders>
              <w:top w:val="single" w:sz="8" w:space="0" w:color="000000"/>
              <w:bottom w:val="single" w:sz="8" w:space="0" w:color="000000"/>
            </w:tcBorders>
            <w:shd w:val="clear" w:color="auto" w:fill="auto"/>
          </w:tcPr>
          <w:p w:rsidR="00880ABD" w:rsidRDefault="00880ABD">
            <w:pPr>
              <w:widowControl/>
              <w:suppressAutoHyphens w:val="0"/>
              <w:overflowPunct/>
              <w:autoSpaceDE/>
              <w:textAlignment w:val="auto"/>
            </w:pPr>
            <w:r>
              <w:rPr>
                <w:rFonts w:ascii="Segoe UI" w:hAnsi="Segoe UI" w:cs="Segoe UI"/>
                <w:b/>
                <w:bCs/>
                <w:color w:val="000000"/>
                <w:sz w:val="18"/>
                <w:szCs w:val="18"/>
              </w:rPr>
              <w:t>COLUMN_NAME</w:t>
            </w:r>
          </w:p>
        </w:tc>
      </w:tr>
      <w:tr w:rsidR="00880ABD">
        <w:tc>
          <w:tcPr>
            <w:tcW w:w="3179"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RINNOVO</w:t>
            </w:r>
          </w:p>
        </w:tc>
        <w:tc>
          <w:tcPr>
            <w:tcW w:w="2913" w:type="dxa"/>
            <w:tcBorders>
              <w:top w:val="single" w:sz="4" w:space="0" w:color="000000"/>
              <w:bottom w:val="single" w:sz="8" w:space="0" w:color="000000"/>
            </w:tcBorders>
            <w:shd w:val="clear" w:color="auto" w:fill="auto"/>
            <w:vAlign w:val="bottom"/>
          </w:tcPr>
          <w:p w:rsidR="00880ABD" w:rsidRDefault="00880ABD">
            <w:pPr>
              <w:rPr>
                <w:rFonts w:ascii="Segoe UI" w:hAnsi="Segoe UI" w:cs="Segoe UI"/>
                <w:color w:val="000000"/>
                <w:sz w:val="18"/>
                <w:szCs w:val="18"/>
              </w:rPr>
            </w:pPr>
            <w:r>
              <w:rPr>
                <w:rFonts w:ascii="Segoe UI" w:hAnsi="Segoe UI" w:cs="Segoe UI"/>
                <w:color w:val="000000"/>
                <w:sz w:val="18"/>
                <w:szCs w:val="18"/>
              </w:rPr>
              <w:t>RIN_VER_FK</w:t>
            </w:r>
          </w:p>
        </w:tc>
        <w:tc>
          <w:tcPr>
            <w:tcW w:w="3763" w:type="dxa"/>
            <w:tcBorders>
              <w:top w:val="single" w:sz="4" w:space="0" w:color="000000"/>
              <w:bottom w:val="single" w:sz="8" w:space="0" w:color="000000"/>
            </w:tcBorders>
            <w:shd w:val="clear" w:color="auto" w:fill="auto"/>
            <w:vAlign w:val="bottom"/>
          </w:tcPr>
          <w:p w:rsidR="00880ABD" w:rsidRDefault="00880ABD">
            <w:r>
              <w:rPr>
                <w:rFonts w:ascii="Segoe UI" w:hAnsi="Segoe UI" w:cs="Segoe UI"/>
                <w:color w:val="000000"/>
                <w:sz w:val="18"/>
                <w:szCs w:val="18"/>
              </w:rPr>
              <w:t>VER_ID_VERBALE</w:t>
            </w:r>
          </w:p>
        </w:tc>
      </w:tr>
    </w:tbl>
    <w:p w:rsidR="00880ABD" w:rsidRDefault="00880ABD"/>
    <w:p w:rsidR="00880ABD" w:rsidRDefault="00880ABD">
      <w:pPr>
        <w:ind w:firstLine="708"/>
      </w:pPr>
    </w:p>
    <w:p w:rsidR="00880ABD" w:rsidRDefault="00880ABD">
      <w:pPr>
        <w:pStyle w:val="Paragrafoelenco"/>
        <w:pageBreakBefore/>
      </w:pPr>
      <w:bookmarkStart w:id="251" w:name="_Toc78536811"/>
      <w:r>
        <w:t>VERSIONE</w:t>
      </w:r>
      <w:bookmarkEnd w:id="251"/>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alla versione utilizzata di sies. utilizzata dal sottositema siep-sige-sius.</w:t>
      </w:r>
    </w:p>
    <w:p w:rsidR="00880ABD" w:rsidRDefault="00880ABD">
      <w:pPr>
        <w:pStyle w:val="Paragrafoelenco"/>
        <w:numPr>
          <w:ilvl w:val="0"/>
          <w:numId w:val="0"/>
        </w:numPr>
        <w:ind w:left="705"/>
      </w:pPr>
    </w:p>
    <w:tbl>
      <w:tblPr>
        <w:tblW w:w="0" w:type="auto"/>
        <w:tblInd w:w="-365" w:type="dxa"/>
        <w:tblLayout w:type="fixed"/>
        <w:tblLook w:val="0000" w:firstRow="0" w:lastRow="0" w:firstColumn="0" w:lastColumn="0" w:noHBand="0" w:noVBand="0"/>
      </w:tblPr>
      <w:tblGrid>
        <w:gridCol w:w="3553"/>
        <w:gridCol w:w="2042"/>
        <w:gridCol w:w="4835"/>
      </w:tblGrid>
      <w:tr w:rsidR="00880ABD">
        <w:trPr>
          <w:tblHeader/>
        </w:trPr>
        <w:tc>
          <w:tcPr>
            <w:tcW w:w="3553"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042"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4835"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COD_VERSIONE</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ight="169"/>
              <w:rPr>
                <w:sz w:val="18"/>
                <w:szCs w:val="18"/>
              </w:rPr>
            </w:pPr>
            <w:r>
              <w:rPr>
                <w:sz w:val="18"/>
                <w:szCs w:val="18"/>
              </w:rPr>
              <w:t>VARCHAR2 (50 CHAR)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pPr>
            <w:r>
              <w:rPr>
                <w:sz w:val="18"/>
                <w:szCs w:val="18"/>
              </w:rPr>
              <w:t>Codice della versione di SIES</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DATA</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47"/>
              <w:ind w:left="54" w:right="169"/>
              <w:rPr>
                <w:sz w:val="18"/>
                <w:szCs w:val="18"/>
              </w:rPr>
            </w:pPr>
            <w:r>
              <w:rPr>
                <w:sz w:val="18"/>
                <w:szCs w:val="18"/>
              </w:rPr>
              <w:t>DATE NOT NULL</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Data di rilascio della versione</w:t>
            </w:r>
          </w:p>
        </w:tc>
      </w:tr>
      <w:tr w:rsidR="00880ABD">
        <w:tc>
          <w:tcPr>
            <w:tcW w:w="3553" w:type="dxa"/>
            <w:tcBorders>
              <w:top w:val="double" w:sz="1" w:space="0" w:color="C0C0C0"/>
              <w:left w:val="double" w:sz="40" w:space="0" w:color="C0C0C0"/>
              <w:bottom w:val="double" w:sz="1" w:space="0" w:color="C0C0C0"/>
            </w:tcBorders>
            <w:shd w:val="clear" w:color="auto" w:fill="auto"/>
          </w:tcPr>
          <w:p w:rsidR="00880ABD" w:rsidRDefault="00880ABD">
            <w:pPr>
              <w:pStyle w:val="TableParagraph"/>
              <w:kinsoku w:val="0"/>
              <w:overflowPunct w:val="0"/>
              <w:spacing w:before="47"/>
              <w:ind w:left="54"/>
              <w:rPr>
                <w:sz w:val="18"/>
                <w:szCs w:val="18"/>
              </w:rPr>
            </w:pPr>
            <w:r>
              <w:rPr>
                <w:sz w:val="18"/>
                <w:szCs w:val="18"/>
              </w:rPr>
              <w:t>DESCRIZIONE</w:t>
            </w:r>
          </w:p>
        </w:tc>
        <w:tc>
          <w:tcPr>
            <w:tcW w:w="2042" w:type="dxa"/>
            <w:tcBorders>
              <w:top w:val="double" w:sz="1" w:space="0" w:color="C0C0C0"/>
              <w:left w:val="double" w:sz="1" w:space="0" w:color="C0C0C0"/>
              <w:bottom w:val="double" w:sz="1" w:space="0" w:color="C0C0C0"/>
            </w:tcBorders>
            <w:shd w:val="clear" w:color="auto" w:fill="auto"/>
          </w:tcPr>
          <w:p w:rsidR="00880ABD" w:rsidRDefault="00880ABD">
            <w:pPr>
              <w:pStyle w:val="TableParagraph"/>
              <w:kinsoku w:val="0"/>
              <w:overflowPunct w:val="0"/>
              <w:spacing w:before="50" w:line="206" w:lineRule="exact"/>
              <w:ind w:left="54"/>
              <w:rPr>
                <w:sz w:val="18"/>
                <w:szCs w:val="18"/>
              </w:rPr>
            </w:pPr>
            <w:r>
              <w:rPr>
                <w:sz w:val="18"/>
                <w:szCs w:val="18"/>
              </w:rPr>
              <w:t>VARCHAR2 (2000 CHAR)</w:t>
            </w:r>
          </w:p>
        </w:tc>
        <w:tc>
          <w:tcPr>
            <w:tcW w:w="4835"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ind w:left="54" w:right="81"/>
            </w:pPr>
            <w:r>
              <w:rPr>
                <w:sz w:val="18"/>
                <w:szCs w:val="18"/>
              </w:rPr>
              <w:t>Descrizione del contenuto della versione</w:t>
            </w:r>
          </w:p>
        </w:tc>
      </w:tr>
    </w:tbl>
    <w:p w:rsidR="00880ABD" w:rsidRDefault="00880ABD">
      <w:pPr>
        <w:ind w:firstLine="708"/>
      </w:pPr>
    </w:p>
    <w:p w:rsidR="00880ABD" w:rsidRDefault="00880ABD">
      <w:pPr>
        <w:pStyle w:val="Paragrafoelenco"/>
        <w:pageBreakBefore/>
      </w:pPr>
      <w:bookmarkStart w:id="252" w:name="_Toc78536812"/>
      <w:r>
        <w:t>COLLA.COLLABORATORE</w:t>
      </w:r>
      <w:bookmarkEnd w:id="252"/>
    </w:p>
    <w:p w:rsidR="00880ABD" w:rsidRDefault="00880ABD">
      <w:pPr>
        <w:pStyle w:val="Paragrafoelenco"/>
        <w:numPr>
          <w:ilvl w:val="0"/>
          <w:numId w:val="0"/>
        </w:numPr>
      </w:pPr>
    </w:p>
    <w:p w:rsidR="00880ABD" w:rsidRDefault="00880ABD">
      <w:pPr>
        <w:pStyle w:val="normal"/>
      </w:pPr>
      <w:r>
        <w:rPr>
          <w:rFonts w:ascii="Calibri" w:hAnsi="Calibri" w:cs="Calibri"/>
          <w:smallCaps/>
        </w:rPr>
        <w:t>tabella contenente i dati relativi ai collaboratori di giustizia per la sorveglianza di roma. utilizzata dal sottositema sius.</w:t>
      </w:r>
    </w:p>
    <w:p w:rsidR="00880ABD" w:rsidRDefault="00880ABD">
      <w:pPr>
        <w:pStyle w:val="Paragrafoelenco"/>
        <w:numPr>
          <w:ilvl w:val="0"/>
          <w:numId w:val="0"/>
        </w:numPr>
      </w:pPr>
    </w:p>
    <w:tbl>
      <w:tblPr>
        <w:tblW w:w="0" w:type="auto"/>
        <w:tblInd w:w="-365" w:type="dxa"/>
        <w:tblLayout w:type="fixed"/>
        <w:tblLook w:val="0000" w:firstRow="0" w:lastRow="0" w:firstColumn="0" w:lastColumn="0" w:noHBand="0" w:noVBand="0"/>
      </w:tblPr>
      <w:tblGrid>
        <w:gridCol w:w="3610"/>
        <w:gridCol w:w="2877"/>
        <w:gridCol w:w="3943"/>
      </w:tblGrid>
      <w:tr w:rsidR="00880ABD">
        <w:trPr>
          <w:tblHeader/>
        </w:trPr>
        <w:tc>
          <w:tcPr>
            <w:tcW w:w="3610" w:type="dxa"/>
            <w:tcBorders>
              <w:top w:val="double" w:sz="40" w:space="0" w:color="C0C0C0"/>
              <w:left w:val="double" w:sz="40"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Field</w:t>
            </w:r>
          </w:p>
        </w:tc>
        <w:tc>
          <w:tcPr>
            <w:tcW w:w="2877" w:type="dxa"/>
            <w:tcBorders>
              <w:top w:val="double" w:sz="40" w:space="0" w:color="C0C0C0"/>
              <w:left w:val="double" w:sz="1" w:space="0" w:color="C0C0C0"/>
              <w:bottom w:val="double" w:sz="1" w:space="0" w:color="C0C0C0"/>
            </w:tcBorders>
            <w:shd w:val="clear" w:color="auto" w:fill="000000"/>
          </w:tcPr>
          <w:p w:rsidR="00880ABD" w:rsidRDefault="00880ABD">
            <w:pPr>
              <w:pStyle w:val="normal"/>
              <w:jc w:val="center"/>
              <w:rPr>
                <w:rFonts w:ascii="Calibri" w:hAnsi="Calibri" w:cs="Calibri"/>
                <w:b/>
                <w:smallCaps/>
              </w:rPr>
            </w:pPr>
            <w:r>
              <w:rPr>
                <w:rFonts w:ascii="Calibri" w:hAnsi="Calibri" w:cs="Calibri"/>
                <w:b/>
                <w:smallCaps/>
              </w:rPr>
              <w:t>Datatype</w:t>
            </w:r>
          </w:p>
        </w:tc>
        <w:tc>
          <w:tcPr>
            <w:tcW w:w="3943" w:type="dxa"/>
            <w:tcBorders>
              <w:top w:val="double" w:sz="40" w:space="0" w:color="C0C0C0"/>
              <w:left w:val="double" w:sz="1" w:space="0" w:color="C0C0C0"/>
              <w:bottom w:val="double" w:sz="1" w:space="0" w:color="C0C0C0"/>
              <w:right w:val="double" w:sz="1" w:space="0" w:color="C0C0C0"/>
            </w:tcBorders>
            <w:shd w:val="clear" w:color="auto" w:fill="000000"/>
          </w:tcPr>
          <w:p w:rsidR="00880ABD" w:rsidRDefault="00880ABD">
            <w:pPr>
              <w:pStyle w:val="normal"/>
              <w:jc w:val="center"/>
            </w:pPr>
            <w:r>
              <w:rPr>
                <w:rFonts w:ascii="Calibri" w:hAnsi="Calibri" w:cs="Calibri"/>
                <w:b/>
                <w:smallCaps/>
              </w:rPr>
              <w:t>Descrizione</w:t>
            </w:r>
          </w:p>
        </w:tc>
      </w:tr>
      <w:tr w:rsidR="00880ABD">
        <w:tc>
          <w:tcPr>
            <w:tcW w:w="3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ID_COLLABORATORE             </w:t>
            </w:r>
          </w:p>
        </w:tc>
        <w:tc>
          <w:tcPr>
            <w:tcW w:w="2877"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NUMBER(38)  NOT NULL</w:t>
            </w:r>
          </w:p>
        </w:tc>
        <w:tc>
          <w:tcPr>
            <w:tcW w:w="39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z w:val="18"/>
                <w:szCs w:val="18"/>
              </w:rPr>
              <w:t>Chiave individua univocamente un record</w:t>
            </w:r>
          </w:p>
        </w:tc>
      </w:tr>
      <w:tr w:rsidR="00880ABD">
        <w:tc>
          <w:tcPr>
            <w:tcW w:w="3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ID_FASCICOLO_SIUS            </w:t>
            </w:r>
          </w:p>
        </w:tc>
        <w:tc>
          <w:tcPr>
            <w:tcW w:w="2877"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RAW(40) NOT NULL</w:t>
            </w:r>
          </w:p>
        </w:tc>
        <w:tc>
          <w:tcPr>
            <w:tcW w:w="39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z w:val="18"/>
                <w:szCs w:val="18"/>
              </w:rPr>
              <w:t>Riferimento al Procedimento SIUS; il dato viene criptato.</w:t>
            </w:r>
          </w:p>
        </w:tc>
      </w:tr>
      <w:tr w:rsidR="00880ABD">
        <w:tc>
          <w:tcPr>
            <w:tcW w:w="3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UFFICIO                      </w:t>
            </w:r>
          </w:p>
        </w:tc>
        <w:tc>
          <w:tcPr>
            <w:tcW w:w="2877"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VARCHAR2(11 BYTE)   NOT NULL</w:t>
            </w:r>
          </w:p>
        </w:tc>
        <w:tc>
          <w:tcPr>
            <w:tcW w:w="39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z w:val="18"/>
                <w:szCs w:val="18"/>
              </w:rPr>
              <w:t>Codice ufficio di competenza</w:t>
            </w:r>
          </w:p>
        </w:tc>
      </w:tr>
      <w:tr w:rsidR="00880ABD">
        <w:tc>
          <w:tcPr>
            <w:tcW w:w="3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DATA_INIZIO                  </w:t>
            </w:r>
          </w:p>
        </w:tc>
        <w:tc>
          <w:tcPr>
            <w:tcW w:w="2877"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  NOT NULL</w:t>
            </w:r>
          </w:p>
        </w:tc>
        <w:tc>
          <w:tcPr>
            <w:tcW w:w="39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z w:val="18"/>
                <w:szCs w:val="18"/>
              </w:rPr>
              <w:t>Data di inizio dell’attività di CG</w:t>
            </w:r>
          </w:p>
        </w:tc>
      </w:tr>
      <w:tr w:rsidR="00880ABD">
        <w:tc>
          <w:tcPr>
            <w:tcW w:w="3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DATA_FINE                    </w:t>
            </w:r>
          </w:p>
        </w:tc>
        <w:tc>
          <w:tcPr>
            <w:tcW w:w="2877"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   DEFAULT NULL</w:t>
            </w:r>
          </w:p>
        </w:tc>
        <w:tc>
          <w:tcPr>
            <w:tcW w:w="39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z w:val="18"/>
                <w:szCs w:val="18"/>
              </w:rPr>
              <w:t>Data di fine dell’attività di CG</w:t>
            </w:r>
          </w:p>
        </w:tc>
      </w:tr>
      <w:tr w:rsidR="00880ABD">
        <w:tc>
          <w:tcPr>
            <w:tcW w:w="3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COD_OPERATORE_INSERIMENTO    </w:t>
            </w:r>
          </w:p>
        </w:tc>
        <w:tc>
          <w:tcPr>
            <w:tcW w:w="2877"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VARCHAR2(100 BYTE)  DEFAULT NULL</w:t>
            </w:r>
          </w:p>
        </w:tc>
        <w:tc>
          <w:tcPr>
            <w:tcW w:w="39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z w:val="18"/>
                <w:szCs w:val="18"/>
              </w:rPr>
              <w:t>Valorizzato per definirne quando necessario, la revoca</w:t>
            </w:r>
          </w:p>
        </w:tc>
      </w:tr>
      <w:tr w:rsidR="00880ABD">
        <w:tc>
          <w:tcPr>
            <w:tcW w:w="3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DATA_INSERIMENTO             </w:t>
            </w:r>
          </w:p>
        </w:tc>
        <w:tc>
          <w:tcPr>
            <w:tcW w:w="2877" w:type="dxa"/>
            <w:tcBorders>
              <w:top w:val="double" w:sz="1" w:space="0" w:color="C0C0C0"/>
              <w:left w:val="double" w:sz="1" w:space="0" w:color="C0C0C0"/>
              <w:bottom w:val="double" w:sz="1" w:space="0" w:color="C0C0C0"/>
            </w:tcBorders>
            <w:shd w:val="clear" w:color="auto" w:fill="auto"/>
          </w:tcPr>
          <w:p w:rsidR="00880ABD" w:rsidRDefault="00880ABD">
            <w:pPr>
              <w:rPr>
                <w:sz w:val="18"/>
                <w:szCs w:val="18"/>
              </w:rPr>
            </w:pPr>
            <w:r>
              <w:rPr>
                <w:sz w:val="18"/>
                <w:szCs w:val="18"/>
              </w:rPr>
              <w:t>DATE   DEFAULT NULL</w:t>
            </w:r>
          </w:p>
        </w:tc>
        <w:tc>
          <w:tcPr>
            <w:tcW w:w="39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pPr>
              <w:pStyle w:val="TableParagraph"/>
              <w:kinsoku w:val="0"/>
              <w:overflowPunct w:val="0"/>
              <w:spacing w:before="47"/>
            </w:pPr>
            <w:r>
              <w:rPr>
                <w:sz w:val="18"/>
                <w:szCs w:val="18"/>
              </w:rPr>
              <w:t>Data di inserimento del record</w:t>
            </w:r>
          </w:p>
        </w:tc>
      </w:tr>
      <w:tr w:rsidR="00880ABD">
        <w:tc>
          <w:tcPr>
            <w:tcW w:w="3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COD_UFFICIO_INSERIMENTO      </w:t>
            </w:r>
          </w:p>
        </w:tc>
        <w:tc>
          <w:tcPr>
            <w:tcW w:w="2877" w:type="dxa"/>
            <w:tcBorders>
              <w:top w:val="double" w:sz="1" w:space="0" w:color="C0C0C0"/>
              <w:left w:val="double" w:sz="1" w:space="0" w:color="C0C0C0"/>
              <w:bottom w:val="double" w:sz="1" w:space="0" w:color="C0C0C0"/>
            </w:tcBorders>
            <w:shd w:val="clear" w:color="auto" w:fill="auto"/>
          </w:tcPr>
          <w:p w:rsidR="00880ABD" w:rsidRDefault="00880ABD">
            <w:pPr>
              <w:rPr>
                <w:spacing w:val="-2"/>
                <w:sz w:val="18"/>
                <w:szCs w:val="18"/>
              </w:rPr>
            </w:pPr>
            <w:r>
              <w:rPr>
                <w:sz w:val="18"/>
                <w:szCs w:val="18"/>
              </w:rPr>
              <w:t>VARCHAR2(11 BYTE)   DEFAULT NULL</w:t>
            </w:r>
          </w:p>
        </w:tc>
        <w:tc>
          <w:tcPr>
            <w:tcW w:w="39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inserito il record</w:t>
            </w:r>
          </w:p>
        </w:tc>
      </w:tr>
      <w:tr w:rsidR="00880ABD">
        <w:tc>
          <w:tcPr>
            <w:tcW w:w="3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COD_OPERATORE_AGGIORNAMENTO  </w:t>
            </w:r>
          </w:p>
        </w:tc>
        <w:tc>
          <w:tcPr>
            <w:tcW w:w="2877" w:type="dxa"/>
            <w:tcBorders>
              <w:top w:val="double" w:sz="1" w:space="0" w:color="C0C0C0"/>
              <w:left w:val="double" w:sz="1" w:space="0" w:color="C0C0C0"/>
              <w:bottom w:val="double" w:sz="1" w:space="0" w:color="C0C0C0"/>
            </w:tcBorders>
            <w:shd w:val="clear" w:color="auto" w:fill="auto"/>
          </w:tcPr>
          <w:p w:rsidR="00880ABD" w:rsidRDefault="00880ABD">
            <w:pPr>
              <w:rPr>
                <w:spacing w:val="-2"/>
                <w:sz w:val="18"/>
                <w:szCs w:val="18"/>
              </w:rPr>
            </w:pPr>
            <w:r>
              <w:rPr>
                <w:sz w:val="18"/>
                <w:szCs w:val="18"/>
              </w:rPr>
              <w:t>VARCHAR2(100 BYTE)  DEFAULT NULL</w:t>
            </w:r>
          </w:p>
        </w:tc>
        <w:tc>
          <w:tcPr>
            <w:tcW w:w="39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Codice dell’operatore che ha aggiornato il record</w:t>
            </w:r>
          </w:p>
        </w:tc>
      </w:tr>
      <w:tr w:rsidR="00880ABD">
        <w:tc>
          <w:tcPr>
            <w:tcW w:w="3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DATA_AGGIORNAMENTO           </w:t>
            </w:r>
          </w:p>
        </w:tc>
        <w:tc>
          <w:tcPr>
            <w:tcW w:w="2877" w:type="dxa"/>
            <w:tcBorders>
              <w:top w:val="double" w:sz="1" w:space="0" w:color="C0C0C0"/>
              <w:left w:val="double" w:sz="1" w:space="0" w:color="C0C0C0"/>
              <w:bottom w:val="double" w:sz="1" w:space="0" w:color="C0C0C0"/>
            </w:tcBorders>
            <w:shd w:val="clear" w:color="auto" w:fill="auto"/>
          </w:tcPr>
          <w:p w:rsidR="00880ABD" w:rsidRDefault="00880ABD">
            <w:pPr>
              <w:rPr>
                <w:spacing w:val="-2"/>
                <w:sz w:val="18"/>
                <w:szCs w:val="18"/>
              </w:rPr>
            </w:pPr>
            <w:r>
              <w:rPr>
                <w:sz w:val="18"/>
                <w:szCs w:val="18"/>
              </w:rPr>
              <w:t>DATE   DEFAULT NULL</w:t>
            </w:r>
          </w:p>
        </w:tc>
        <w:tc>
          <w:tcPr>
            <w:tcW w:w="39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Data di aggiornamento del record</w:t>
            </w:r>
          </w:p>
        </w:tc>
      </w:tr>
      <w:tr w:rsidR="00880ABD">
        <w:tc>
          <w:tcPr>
            <w:tcW w:w="3610" w:type="dxa"/>
            <w:tcBorders>
              <w:top w:val="double" w:sz="1" w:space="0" w:color="C0C0C0"/>
              <w:left w:val="double" w:sz="40" w:space="0" w:color="C0C0C0"/>
              <w:bottom w:val="double" w:sz="1" w:space="0" w:color="C0C0C0"/>
            </w:tcBorders>
            <w:shd w:val="clear" w:color="auto" w:fill="auto"/>
          </w:tcPr>
          <w:p w:rsidR="00880ABD" w:rsidRDefault="00880ABD">
            <w:pPr>
              <w:rPr>
                <w:sz w:val="18"/>
                <w:szCs w:val="18"/>
              </w:rPr>
            </w:pPr>
            <w:r>
              <w:rPr>
                <w:sz w:val="18"/>
                <w:szCs w:val="18"/>
              </w:rPr>
              <w:t xml:space="preserve">COD_UFFICIO_AGGIORNAMENTO    </w:t>
            </w:r>
          </w:p>
        </w:tc>
        <w:tc>
          <w:tcPr>
            <w:tcW w:w="2877" w:type="dxa"/>
            <w:tcBorders>
              <w:top w:val="double" w:sz="1" w:space="0" w:color="C0C0C0"/>
              <w:left w:val="double" w:sz="1" w:space="0" w:color="C0C0C0"/>
              <w:bottom w:val="double" w:sz="1" w:space="0" w:color="C0C0C0"/>
            </w:tcBorders>
            <w:shd w:val="clear" w:color="auto" w:fill="auto"/>
          </w:tcPr>
          <w:p w:rsidR="00880ABD" w:rsidRDefault="00880ABD">
            <w:pPr>
              <w:rPr>
                <w:spacing w:val="-2"/>
                <w:sz w:val="18"/>
                <w:szCs w:val="18"/>
              </w:rPr>
            </w:pPr>
            <w:r>
              <w:rPr>
                <w:sz w:val="18"/>
                <w:szCs w:val="18"/>
              </w:rPr>
              <w:t>VARCHAR2(11 BYTE)   DEFAULT NULL</w:t>
            </w:r>
          </w:p>
        </w:tc>
        <w:tc>
          <w:tcPr>
            <w:tcW w:w="3943" w:type="dxa"/>
            <w:tcBorders>
              <w:top w:val="double" w:sz="1" w:space="0" w:color="C0C0C0"/>
              <w:left w:val="double" w:sz="1" w:space="0" w:color="C0C0C0"/>
              <w:bottom w:val="double" w:sz="1" w:space="0" w:color="C0C0C0"/>
              <w:right w:val="double" w:sz="1" w:space="0" w:color="C0C0C0"/>
            </w:tcBorders>
            <w:shd w:val="clear" w:color="auto" w:fill="auto"/>
          </w:tcPr>
          <w:p w:rsidR="00880ABD" w:rsidRDefault="00880ABD">
            <w:r>
              <w:rPr>
                <w:spacing w:val="-2"/>
                <w:sz w:val="18"/>
                <w:szCs w:val="18"/>
              </w:rPr>
              <w:t>Ufficio dell’operatore che ha aggiornato il record</w:t>
            </w:r>
          </w:p>
        </w:tc>
      </w:tr>
    </w:tbl>
    <w:p w:rsidR="00880ABD" w:rsidRDefault="00880ABD">
      <w:pPr>
        <w:pStyle w:val="Paragrafoelenco"/>
        <w:pageBreakBefore/>
      </w:pPr>
      <w:bookmarkStart w:id="253" w:name="_Toc78536813"/>
      <w:r>
        <w:t>Viste utilizzate dallo schema SIESXX</w:t>
      </w:r>
      <w:bookmarkEnd w:id="253"/>
    </w:p>
    <w:p w:rsidR="00880ABD" w:rsidRDefault="00880ABD">
      <w:pPr>
        <w:ind w:firstLine="708"/>
      </w:pPr>
    </w:p>
    <w:p w:rsidR="00880ABD" w:rsidRDefault="00880ABD">
      <w:pPr>
        <w:pStyle w:val="BVNGranataSottolineato"/>
      </w:pPr>
      <w:r>
        <w:rPr>
          <w:lang w:val="en-US"/>
        </w:rPr>
        <w:t>V_FASCICOLO_SIEP</w:t>
      </w:r>
    </w:p>
    <w:p w:rsidR="00880ABD" w:rsidRDefault="00880ABD">
      <w:pPr>
        <w:ind w:firstLine="708"/>
      </w:pPr>
    </w:p>
    <w:p w:rsidR="00880ABD" w:rsidRPr="00DE2B1E" w:rsidRDefault="00880ABD">
      <w:pPr>
        <w:ind w:firstLine="708"/>
        <w:rPr>
          <w:sz w:val="18"/>
          <w:szCs w:val="18"/>
          <w:lang w:val="en-GB"/>
        </w:rPr>
      </w:pPr>
      <w:r>
        <w:rPr>
          <w:sz w:val="18"/>
          <w:szCs w:val="18"/>
          <w:lang w:val="en-US"/>
        </w:rPr>
        <w:t>CREATE OR REPLACE FORCE VIEW SIESTO.V_FASCICOLO_SIEP</w:t>
      </w:r>
    </w:p>
    <w:p w:rsidR="00880ABD" w:rsidRDefault="00880ABD">
      <w:pPr>
        <w:ind w:firstLine="708"/>
        <w:rPr>
          <w:sz w:val="18"/>
          <w:szCs w:val="18"/>
        </w:rPr>
      </w:pPr>
      <w:r>
        <w:rPr>
          <w:sz w:val="18"/>
          <w:szCs w:val="18"/>
        </w:rPr>
        <w:t>(id_fascicolo_siep, chiave_anno, chiave_progr, chiave_ufficio, data_provvedimento, descr_tipo_provvedimento, descr_tipo_autorita_emittente, descr_luogo_emittente, data_irrevocabilita, cognome, nome, id_soggetto, id_sentenza, flag_validato, data_iscrizione, stato_procedimento, cod_distretto, data_aggiornamento, cod_stato_fascicolo, data_arrivo_atto, cod_ufficio_inserimento)</w:t>
      </w:r>
    </w:p>
    <w:p w:rsidR="00880ABD" w:rsidRDefault="00880ABD">
      <w:pPr>
        <w:ind w:firstLine="708"/>
        <w:rPr>
          <w:sz w:val="18"/>
          <w:szCs w:val="18"/>
        </w:rPr>
      </w:pPr>
      <w:r>
        <w:rPr>
          <w:sz w:val="18"/>
          <w:szCs w:val="18"/>
        </w:rPr>
        <w:t>AS</w:t>
      </w:r>
    </w:p>
    <w:p w:rsidR="00880ABD" w:rsidRDefault="00880ABD">
      <w:pPr>
        <w:ind w:firstLine="708"/>
        <w:rPr>
          <w:sz w:val="18"/>
          <w:szCs w:val="18"/>
        </w:rPr>
      </w:pPr>
      <w:r>
        <w:rPr>
          <w:sz w:val="18"/>
          <w:szCs w:val="18"/>
        </w:rPr>
        <w:t>SELECT fascicolo_siep.id_fascicolo_siep, fascicolo_siep.chiave_anno,</w:t>
      </w:r>
    </w:p>
    <w:p w:rsidR="00880ABD" w:rsidRDefault="00880ABD">
      <w:pPr>
        <w:ind w:firstLine="708"/>
        <w:rPr>
          <w:sz w:val="18"/>
          <w:szCs w:val="18"/>
        </w:rPr>
      </w:pPr>
      <w:r>
        <w:rPr>
          <w:sz w:val="18"/>
          <w:szCs w:val="18"/>
        </w:rPr>
        <w:t xml:space="preserve">       fascicolo_siep.chiave_progr, fascicolo_siep.chiave_ufficio,</w:t>
      </w:r>
    </w:p>
    <w:p w:rsidR="00880ABD" w:rsidRDefault="00880ABD">
      <w:pPr>
        <w:ind w:firstLine="708"/>
        <w:rPr>
          <w:sz w:val="18"/>
          <w:szCs w:val="18"/>
        </w:rPr>
      </w:pPr>
      <w:r>
        <w:rPr>
          <w:sz w:val="18"/>
          <w:szCs w:val="18"/>
        </w:rPr>
        <w:t xml:space="preserve">       sentenza.data_provvedimento,</w:t>
      </w:r>
    </w:p>
    <w:p w:rsidR="00880ABD" w:rsidRDefault="00880ABD">
      <w:pPr>
        <w:ind w:firstLine="708"/>
        <w:rPr>
          <w:sz w:val="18"/>
          <w:szCs w:val="18"/>
        </w:rPr>
      </w:pPr>
      <w:r>
        <w:rPr>
          <w:sz w:val="18"/>
          <w:szCs w:val="18"/>
        </w:rPr>
        <w:t xml:space="preserve">       tipo_provvedimento.rv_meaning descr_tipo_provvedimento,</w:t>
      </w:r>
    </w:p>
    <w:p w:rsidR="00880ABD" w:rsidRDefault="00880ABD">
      <w:pPr>
        <w:ind w:firstLine="708"/>
        <w:rPr>
          <w:sz w:val="18"/>
          <w:szCs w:val="18"/>
        </w:rPr>
      </w:pPr>
      <w:r>
        <w:rPr>
          <w:sz w:val="18"/>
          <w:szCs w:val="18"/>
        </w:rPr>
        <w:t xml:space="preserve">       tipo_autorita_emittente.rv_meaning descr_tipo_autorita_emittente,</w:t>
      </w:r>
    </w:p>
    <w:p w:rsidR="00880ABD" w:rsidRDefault="00880ABD">
      <w:pPr>
        <w:ind w:firstLine="708"/>
        <w:rPr>
          <w:sz w:val="18"/>
          <w:szCs w:val="18"/>
        </w:rPr>
      </w:pPr>
      <w:r>
        <w:rPr>
          <w:sz w:val="18"/>
          <w:szCs w:val="18"/>
        </w:rPr>
        <w:t xml:space="preserve">       luogo_emittente.descrizione descr_luogo_emittente,</w:t>
      </w:r>
    </w:p>
    <w:p w:rsidR="00880ABD" w:rsidRDefault="00880ABD">
      <w:pPr>
        <w:ind w:firstLine="708"/>
        <w:rPr>
          <w:sz w:val="18"/>
          <w:szCs w:val="18"/>
        </w:rPr>
      </w:pPr>
      <w:r>
        <w:rPr>
          <w:sz w:val="18"/>
          <w:szCs w:val="18"/>
        </w:rPr>
        <w:t xml:space="preserve">       fascicolo_siep.data_irrevocabilita, soggetto.cognome, soggetto.nome,</w:t>
      </w:r>
    </w:p>
    <w:p w:rsidR="00880ABD" w:rsidRDefault="00880ABD">
      <w:pPr>
        <w:ind w:firstLine="708"/>
        <w:rPr>
          <w:sz w:val="18"/>
          <w:szCs w:val="18"/>
        </w:rPr>
      </w:pPr>
      <w:r>
        <w:rPr>
          <w:sz w:val="18"/>
          <w:szCs w:val="18"/>
        </w:rPr>
        <w:t xml:space="preserve">       soggetto.id_soggetto, sentenza.id_sentenza, flag_validato,</w:t>
      </w:r>
    </w:p>
    <w:p w:rsidR="00880ABD" w:rsidRDefault="00880ABD">
      <w:pPr>
        <w:ind w:firstLine="708"/>
        <w:rPr>
          <w:sz w:val="18"/>
          <w:szCs w:val="18"/>
        </w:rPr>
      </w:pPr>
      <w:r>
        <w:rPr>
          <w:sz w:val="18"/>
          <w:szCs w:val="18"/>
        </w:rPr>
        <w:t xml:space="preserve">       fascicolo_siep.data_iscrizione,</w:t>
      </w:r>
    </w:p>
    <w:p w:rsidR="00880ABD" w:rsidRDefault="00880ABD">
      <w:pPr>
        <w:ind w:firstLine="708"/>
        <w:rPr>
          <w:sz w:val="18"/>
          <w:szCs w:val="18"/>
        </w:rPr>
      </w:pPr>
      <w:r>
        <w:rPr>
          <w:sz w:val="18"/>
          <w:szCs w:val="18"/>
        </w:rPr>
        <w:t xml:space="preserve">       (c.rv_meaning || ' ' || TO_CHAR (a.DATA, 'dd-mm-yyyy')</w:t>
      </w:r>
    </w:p>
    <w:p w:rsidR="00880ABD" w:rsidRDefault="00880ABD">
      <w:pPr>
        <w:ind w:firstLine="708"/>
        <w:rPr>
          <w:sz w:val="18"/>
          <w:szCs w:val="18"/>
        </w:rPr>
      </w:pPr>
      <w:r>
        <w:rPr>
          <w:sz w:val="18"/>
          <w:szCs w:val="18"/>
        </w:rPr>
        <w:t xml:space="preserve">       ) descr_stato_procedimento,</w:t>
      </w:r>
    </w:p>
    <w:p w:rsidR="00880ABD" w:rsidRDefault="00880ABD">
      <w:pPr>
        <w:ind w:firstLine="708"/>
        <w:rPr>
          <w:sz w:val="18"/>
          <w:szCs w:val="18"/>
        </w:rPr>
      </w:pPr>
      <w:r>
        <w:rPr>
          <w:sz w:val="18"/>
          <w:szCs w:val="18"/>
        </w:rPr>
        <w:t xml:space="preserve">       cod_distretto, fascicolo_siep.data_aggiornamento, cod_stato_fascicolo,</w:t>
      </w:r>
    </w:p>
    <w:p w:rsidR="00880ABD" w:rsidRDefault="00880ABD">
      <w:pPr>
        <w:ind w:firstLine="708"/>
        <w:rPr>
          <w:sz w:val="18"/>
          <w:szCs w:val="18"/>
        </w:rPr>
      </w:pPr>
      <w:r>
        <w:rPr>
          <w:sz w:val="18"/>
          <w:szCs w:val="18"/>
        </w:rPr>
        <w:t xml:space="preserve">       fascicolo_siep.data_arrivo_atto,fascicolo_siep.cod_ufficio_inserimento</w:t>
      </w:r>
    </w:p>
    <w:p w:rsidR="00880ABD" w:rsidRDefault="00880ABD">
      <w:pPr>
        <w:ind w:firstLine="708"/>
        <w:rPr>
          <w:sz w:val="18"/>
          <w:szCs w:val="18"/>
        </w:rPr>
      </w:pPr>
      <w:r>
        <w:rPr>
          <w:sz w:val="18"/>
          <w:szCs w:val="18"/>
        </w:rPr>
        <w:t xml:space="preserve">  FROM fascicolo_siep,</w:t>
      </w:r>
    </w:p>
    <w:p w:rsidR="00880ABD" w:rsidRDefault="00880ABD">
      <w:pPr>
        <w:ind w:firstLine="708"/>
        <w:rPr>
          <w:sz w:val="18"/>
          <w:szCs w:val="18"/>
        </w:rPr>
      </w:pPr>
      <w:r>
        <w:rPr>
          <w:sz w:val="18"/>
          <w:szCs w:val="18"/>
        </w:rPr>
        <w:t xml:space="preserve">       soggetto,</w:t>
      </w:r>
    </w:p>
    <w:p w:rsidR="00880ABD" w:rsidRDefault="00880ABD">
      <w:pPr>
        <w:ind w:firstLine="708"/>
        <w:rPr>
          <w:sz w:val="18"/>
          <w:szCs w:val="18"/>
        </w:rPr>
      </w:pPr>
      <w:r>
        <w:rPr>
          <w:sz w:val="18"/>
          <w:szCs w:val="18"/>
        </w:rPr>
        <w:t xml:space="preserve">       sentenza,</w:t>
      </w:r>
    </w:p>
    <w:p w:rsidR="00880ABD" w:rsidRDefault="00880ABD">
      <w:pPr>
        <w:ind w:firstLine="708"/>
        <w:rPr>
          <w:sz w:val="18"/>
          <w:szCs w:val="18"/>
        </w:rPr>
      </w:pPr>
      <w:r>
        <w:rPr>
          <w:sz w:val="18"/>
          <w:szCs w:val="18"/>
        </w:rPr>
        <w:t xml:space="preserve">       cg_ref_codes tipo_provvedimento,</w:t>
      </w:r>
    </w:p>
    <w:p w:rsidR="00880ABD" w:rsidRDefault="00880ABD">
      <w:pPr>
        <w:ind w:firstLine="708"/>
        <w:rPr>
          <w:sz w:val="18"/>
          <w:szCs w:val="18"/>
          <w:lang w:val="es-AR"/>
        </w:rPr>
      </w:pPr>
      <w:r>
        <w:rPr>
          <w:sz w:val="18"/>
          <w:szCs w:val="18"/>
        </w:rPr>
        <w:t xml:space="preserve">       </w:t>
      </w:r>
      <w:r>
        <w:rPr>
          <w:sz w:val="18"/>
          <w:szCs w:val="18"/>
          <w:lang w:val="es-AR"/>
        </w:rPr>
        <w:t>cg_ref_codes tipo_autorita_emittente,</w:t>
      </w:r>
    </w:p>
    <w:p w:rsidR="00880ABD" w:rsidRDefault="00880ABD">
      <w:pPr>
        <w:ind w:firstLine="708"/>
        <w:rPr>
          <w:sz w:val="18"/>
          <w:szCs w:val="18"/>
        </w:rPr>
      </w:pPr>
      <w:r>
        <w:rPr>
          <w:sz w:val="18"/>
          <w:szCs w:val="18"/>
          <w:lang w:val="es-AR"/>
        </w:rPr>
        <w:t xml:space="preserve">       </w:t>
      </w:r>
      <w:r>
        <w:rPr>
          <w:sz w:val="18"/>
          <w:szCs w:val="18"/>
        </w:rPr>
        <w:t>comune luogo_emittente,</w:t>
      </w:r>
    </w:p>
    <w:p w:rsidR="00880ABD" w:rsidRDefault="00880ABD">
      <w:pPr>
        <w:ind w:firstLine="708"/>
        <w:rPr>
          <w:sz w:val="18"/>
          <w:szCs w:val="18"/>
        </w:rPr>
      </w:pPr>
      <w:r>
        <w:rPr>
          <w:sz w:val="18"/>
          <w:szCs w:val="18"/>
        </w:rPr>
        <w:t xml:space="preserve">       ufficio,</w:t>
      </w:r>
    </w:p>
    <w:p w:rsidR="00880ABD" w:rsidRDefault="00880ABD">
      <w:pPr>
        <w:ind w:firstLine="708"/>
        <w:rPr>
          <w:sz w:val="18"/>
          <w:szCs w:val="18"/>
        </w:rPr>
      </w:pPr>
      <w:r>
        <w:rPr>
          <w:sz w:val="18"/>
          <w:szCs w:val="18"/>
        </w:rPr>
        <w:t xml:space="preserve">       stato_procedimento a,</w:t>
      </w:r>
    </w:p>
    <w:p w:rsidR="00880ABD" w:rsidRDefault="00880ABD">
      <w:pPr>
        <w:ind w:firstLine="708"/>
        <w:rPr>
          <w:sz w:val="18"/>
          <w:szCs w:val="18"/>
        </w:rPr>
      </w:pPr>
      <w:r>
        <w:rPr>
          <w:sz w:val="18"/>
          <w:szCs w:val="18"/>
        </w:rPr>
        <w:t xml:space="preserve">       cg_ref_codes c,</w:t>
      </w:r>
    </w:p>
    <w:p w:rsidR="00880ABD" w:rsidRDefault="00880ABD">
      <w:pPr>
        <w:ind w:firstLine="708"/>
        <w:rPr>
          <w:sz w:val="18"/>
          <w:szCs w:val="18"/>
        </w:rPr>
      </w:pPr>
      <w:r>
        <w:rPr>
          <w:sz w:val="18"/>
          <w:szCs w:val="18"/>
        </w:rPr>
        <w:t xml:space="preserve">       max_stato_procedimento b</w:t>
      </w:r>
    </w:p>
    <w:p w:rsidR="00880ABD" w:rsidRDefault="00880ABD">
      <w:pPr>
        <w:ind w:firstLine="708"/>
        <w:rPr>
          <w:sz w:val="18"/>
          <w:szCs w:val="18"/>
        </w:rPr>
      </w:pPr>
      <w:r>
        <w:rPr>
          <w:sz w:val="18"/>
          <w:szCs w:val="18"/>
        </w:rPr>
        <w:t xml:space="preserve"> WHERE fascicolo_siep.sog_id_soggetto = soggetto.id_soggetto</w:t>
      </w:r>
    </w:p>
    <w:p w:rsidR="00880ABD" w:rsidRDefault="00880ABD">
      <w:pPr>
        <w:ind w:firstLine="708"/>
        <w:rPr>
          <w:sz w:val="18"/>
          <w:szCs w:val="18"/>
        </w:rPr>
      </w:pPr>
      <w:r>
        <w:rPr>
          <w:sz w:val="18"/>
          <w:szCs w:val="18"/>
        </w:rPr>
        <w:t xml:space="preserve">   AND ufficio.cod_ufficio = fascicolo_siep.chiave_ufficio</w:t>
      </w:r>
    </w:p>
    <w:p w:rsidR="00880ABD" w:rsidRDefault="00880ABD">
      <w:pPr>
        <w:ind w:firstLine="708"/>
        <w:rPr>
          <w:sz w:val="18"/>
          <w:szCs w:val="18"/>
        </w:rPr>
      </w:pPr>
      <w:r>
        <w:rPr>
          <w:sz w:val="18"/>
          <w:szCs w:val="18"/>
        </w:rPr>
        <w:t>--==========================================================================</w:t>
      </w:r>
    </w:p>
    <w:p w:rsidR="00880ABD" w:rsidRDefault="00880ABD">
      <w:pPr>
        <w:ind w:firstLine="708"/>
        <w:rPr>
          <w:sz w:val="18"/>
          <w:szCs w:val="18"/>
        </w:rPr>
      </w:pPr>
      <w:r>
        <w:rPr>
          <w:sz w:val="18"/>
          <w:szCs w:val="18"/>
        </w:rPr>
        <w:t>-- Condizioni sulla sentenza</w:t>
      </w:r>
    </w:p>
    <w:p w:rsidR="00880ABD" w:rsidRDefault="00880ABD">
      <w:pPr>
        <w:ind w:firstLine="708"/>
        <w:rPr>
          <w:sz w:val="18"/>
          <w:szCs w:val="18"/>
        </w:rPr>
      </w:pPr>
      <w:r>
        <w:rPr>
          <w:sz w:val="18"/>
          <w:szCs w:val="18"/>
        </w:rPr>
        <w:t xml:space="preserve">   AND fascicolo_siep.sen_id_sentenza = sentenza.id_sentenza</w:t>
      </w:r>
    </w:p>
    <w:p w:rsidR="00880ABD" w:rsidRDefault="00880ABD">
      <w:pPr>
        <w:ind w:firstLine="708"/>
        <w:rPr>
          <w:sz w:val="18"/>
          <w:szCs w:val="18"/>
        </w:rPr>
      </w:pPr>
      <w:r>
        <w:rPr>
          <w:sz w:val="18"/>
          <w:szCs w:val="18"/>
        </w:rPr>
        <w:t xml:space="preserve">   AND (    tipo_provvedimento.rv_domain = 'TIPO_PROVVEDIMENTO'</w:t>
      </w:r>
    </w:p>
    <w:p w:rsidR="00880ABD" w:rsidRDefault="00880ABD">
      <w:pPr>
        <w:ind w:firstLine="708"/>
        <w:rPr>
          <w:sz w:val="18"/>
          <w:szCs w:val="18"/>
        </w:rPr>
      </w:pPr>
      <w:r>
        <w:rPr>
          <w:sz w:val="18"/>
          <w:szCs w:val="18"/>
        </w:rPr>
        <w:t xml:space="preserve">        AND tipo_provvedimento.rv_low_value = sentenza.cod_tipo_provvedimento</w:t>
      </w:r>
    </w:p>
    <w:p w:rsidR="00880ABD" w:rsidRDefault="00880ABD">
      <w:pPr>
        <w:ind w:firstLine="708"/>
        <w:rPr>
          <w:sz w:val="18"/>
          <w:szCs w:val="18"/>
        </w:rPr>
      </w:pPr>
      <w:r>
        <w:rPr>
          <w:sz w:val="18"/>
          <w:szCs w:val="18"/>
        </w:rPr>
        <w:t xml:space="preserve">       )</w:t>
      </w:r>
    </w:p>
    <w:p w:rsidR="00880ABD" w:rsidRDefault="00880ABD">
      <w:pPr>
        <w:ind w:firstLine="708"/>
        <w:rPr>
          <w:sz w:val="18"/>
          <w:szCs w:val="18"/>
        </w:rPr>
      </w:pPr>
      <w:r>
        <w:rPr>
          <w:sz w:val="18"/>
          <w:szCs w:val="18"/>
        </w:rPr>
        <w:t xml:space="preserve">   AND (    tipo_autorita_emittente.rv_domain = 'TIPO_UFFICIO'</w:t>
      </w:r>
    </w:p>
    <w:p w:rsidR="00880ABD" w:rsidRDefault="00880ABD">
      <w:pPr>
        <w:ind w:firstLine="708"/>
        <w:rPr>
          <w:sz w:val="18"/>
          <w:szCs w:val="18"/>
          <w:lang w:val="en-US"/>
        </w:rPr>
      </w:pPr>
      <w:r>
        <w:rPr>
          <w:sz w:val="18"/>
          <w:szCs w:val="18"/>
        </w:rPr>
        <w:t xml:space="preserve">        </w:t>
      </w:r>
      <w:r>
        <w:rPr>
          <w:sz w:val="18"/>
          <w:szCs w:val="18"/>
          <w:lang w:val="en-US"/>
        </w:rPr>
        <w:t>AND tipo_autorita_emittente.rv_low_value =</w:t>
      </w:r>
    </w:p>
    <w:p w:rsidR="00880ABD" w:rsidRDefault="00880ABD">
      <w:pPr>
        <w:ind w:firstLine="708"/>
        <w:rPr>
          <w:sz w:val="18"/>
          <w:szCs w:val="18"/>
        </w:rPr>
      </w:pPr>
      <w:r>
        <w:rPr>
          <w:sz w:val="18"/>
          <w:szCs w:val="18"/>
          <w:lang w:val="en-US"/>
        </w:rPr>
        <w:t xml:space="preserve">                                          </w:t>
      </w:r>
      <w:r>
        <w:rPr>
          <w:sz w:val="18"/>
          <w:szCs w:val="18"/>
        </w:rPr>
        <w:t>sentenza.cod_tipo_autorita_emittente</w:t>
      </w:r>
    </w:p>
    <w:p w:rsidR="00880ABD" w:rsidRDefault="00880ABD">
      <w:pPr>
        <w:ind w:firstLine="708"/>
        <w:rPr>
          <w:sz w:val="18"/>
          <w:szCs w:val="18"/>
        </w:rPr>
      </w:pPr>
      <w:r>
        <w:rPr>
          <w:sz w:val="18"/>
          <w:szCs w:val="18"/>
        </w:rPr>
        <w:t xml:space="preserve">       )</w:t>
      </w:r>
    </w:p>
    <w:p w:rsidR="00880ABD" w:rsidRDefault="00880ABD">
      <w:pPr>
        <w:ind w:firstLine="708"/>
        <w:rPr>
          <w:sz w:val="18"/>
          <w:szCs w:val="18"/>
        </w:rPr>
      </w:pPr>
      <w:r>
        <w:rPr>
          <w:sz w:val="18"/>
          <w:szCs w:val="18"/>
        </w:rPr>
        <w:t xml:space="preserve">   AND luogo_emittente.cod_comune = sentenza.cod_luogo_emittente</w:t>
      </w:r>
    </w:p>
    <w:p w:rsidR="00880ABD" w:rsidRDefault="00880ABD">
      <w:pPr>
        <w:ind w:firstLine="708"/>
        <w:rPr>
          <w:sz w:val="18"/>
          <w:szCs w:val="18"/>
        </w:rPr>
      </w:pPr>
      <w:r>
        <w:rPr>
          <w:sz w:val="18"/>
          <w:szCs w:val="18"/>
        </w:rPr>
        <w:t>--</w:t>
      </w:r>
    </w:p>
    <w:p w:rsidR="00880ABD" w:rsidRDefault="00880ABD">
      <w:pPr>
        <w:ind w:firstLine="708"/>
        <w:rPr>
          <w:sz w:val="18"/>
          <w:szCs w:val="18"/>
        </w:rPr>
      </w:pPr>
      <w:r>
        <w:rPr>
          <w:sz w:val="18"/>
          <w:szCs w:val="18"/>
        </w:rPr>
        <w:t>--==========================================================================</w:t>
      </w:r>
    </w:p>
    <w:p w:rsidR="00880ABD" w:rsidRDefault="00880ABD">
      <w:pPr>
        <w:ind w:firstLine="708"/>
        <w:rPr>
          <w:sz w:val="18"/>
          <w:szCs w:val="18"/>
        </w:rPr>
      </w:pPr>
      <w:r>
        <w:rPr>
          <w:sz w:val="18"/>
          <w:szCs w:val="18"/>
        </w:rPr>
        <w:t>--==========================================================================</w:t>
      </w:r>
    </w:p>
    <w:p w:rsidR="00880ABD" w:rsidRDefault="00880ABD">
      <w:pPr>
        <w:ind w:firstLine="708"/>
        <w:rPr>
          <w:sz w:val="18"/>
          <w:szCs w:val="18"/>
        </w:rPr>
      </w:pPr>
      <w:r>
        <w:rPr>
          <w:sz w:val="18"/>
          <w:szCs w:val="18"/>
        </w:rPr>
        <w:t>-- JOIN per lo Stato Procedimento.</w:t>
      </w:r>
    </w:p>
    <w:p w:rsidR="00880ABD" w:rsidRDefault="00880ABD">
      <w:pPr>
        <w:ind w:firstLine="708"/>
        <w:rPr>
          <w:sz w:val="18"/>
          <w:szCs w:val="18"/>
        </w:rPr>
      </w:pPr>
      <w:r>
        <w:rPr>
          <w:sz w:val="18"/>
          <w:szCs w:val="18"/>
        </w:rPr>
        <w:t>-- n.b. puo essere presente piu di un record per un fascicolo. In questo caso</w:t>
      </w:r>
    </w:p>
    <w:p w:rsidR="00880ABD" w:rsidRDefault="00880ABD">
      <w:pPr>
        <w:ind w:firstLine="708"/>
        <w:rPr>
          <w:sz w:val="18"/>
          <w:szCs w:val="18"/>
        </w:rPr>
      </w:pPr>
      <w:r>
        <w:rPr>
          <w:sz w:val="18"/>
          <w:szCs w:val="18"/>
        </w:rPr>
        <w:t>--      verrebbero estratti n record fascicolo. Per cui vado in join con</w:t>
      </w:r>
    </w:p>
    <w:p w:rsidR="00880ABD" w:rsidRDefault="00880ABD">
      <w:pPr>
        <w:ind w:firstLine="708"/>
        <w:rPr>
          <w:sz w:val="18"/>
          <w:szCs w:val="18"/>
        </w:rPr>
      </w:pPr>
      <w:r>
        <w:rPr>
          <w:sz w:val="18"/>
          <w:szCs w:val="18"/>
        </w:rPr>
        <w:t>--      max_stato_procedimento per recuperare il progressivo corretto</w:t>
      </w:r>
    </w:p>
    <w:p w:rsidR="00880ABD" w:rsidRDefault="00880ABD">
      <w:pPr>
        <w:ind w:firstLine="708"/>
        <w:rPr>
          <w:sz w:val="18"/>
          <w:szCs w:val="18"/>
        </w:rPr>
      </w:pPr>
      <w:r>
        <w:rPr>
          <w:sz w:val="18"/>
          <w:szCs w:val="18"/>
        </w:rPr>
        <w:t>-- Aggiunta gestione caso di mancanza stato procedimento (migrati). Venivano</w:t>
      </w:r>
    </w:p>
    <w:p w:rsidR="00880ABD" w:rsidRDefault="00880ABD">
      <w:pPr>
        <w:ind w:firstLine="708"/>
        <w:rPr>
          <w:sz w:val="18"/>
          <w:szCs w:val="18"/>
        </w:rPr>
      </w:pPr>
      <w:r>
        <w:rPr>
          <w:sz w:val="18"/>
          <w:szCs w:val="18"/>
        </w:rPr>
        <w:t>-- scartati in quanto falliva la join con stato procedimento e max stato</w:t>
      </w:r>
    </w:p>
    <w:p w:rsidR="00880ABD" w:rsidRDefault="00880ABD">
      <w:pPr>
        <w:ind w:firstLine="708"/>
        <w:rPr>
          <w:sz w:val="18"/>
          <w:szCs w:val="18"/>
        </w:rPr>
      </w:pPr>
      <w:r>
        <w:rPr>
          <w:sz w:val="18"/>
          <w:szCs w:val="18"/>
        </w:rPr>
        <w:t>-- procedimento.</w:t>
      </w:r>
    </w:p>
    <w:p w:rsidR="00880ABD" w:rsidRDefault="00880ABD">
      <w:pPr>
        <w:ind w:firstLine="708"/>
        <w:rPr>
          <w:sz w:val="18"/>
          <w:szCs w:val="18"/>
        </w:rPr>
      </w:pPr>
      <w:r>
        <w:rPr>
          <w:sz w:val="18"/>
          <w:szCs w:val="18"/>
        </w:rPr>
        <w:t xml:space="preserve">   AND fascicolo_siep.id_fascicolo_siep = a.fas_sie_id_fascicolo_siep(+)</w:t>
      </w:r>
    </w:p>
    <w:p w:rsidR="00880ABD" w:rsidRDefault="00880ABD">
      <w:pPr>
        <w:ind w:firstLine="708"/>
        <w:rPr>
          <w:sz w:val="18"/>
          <w:szCs w:val="18"/>
        </w:rPr>
      </w:pPr>
      <w:r>
        <w:rPr>
          <w:sz w:val="18"/>
          <w:szCs w:val="18"/>
        </w:rPr>
        <w:t xml:space="preserve">   AND c.rv_domain = 'STATO_PROCEDIMENTO'</w:t>
      </w:r>
    </w:p>
    <w:p w:rsidR="00880ABD" w:rsidRDefault="00880ABD">
      <w:pPr>
        <w:ind w:firstLine="708"/>
        <w:rPr>
          <w:sz w:val="18"/>
          <w:szCs w:val="18"/>
        </w:rPr>
      </w:pPr>
      <w:r>
        <w:rPr>
          <w:sz w:val="18"/>
          <w:szCs w:val="18"/>
        </w:rPr>
        <w:t xml:space="preserve">   AND NVL (a.cod_stato_procedimento, '-') = c.rv_low_value</w:t>
      </w:r>
    </w:p>
    <w:p w:rsidR="00880ABD" w:rsidRDefault="00880ABD">
      <w:pPr>
        <w:ind w:firstLine="708"/>
        <w:rPr>
          <w:sz w:val="18"/>
          <w:szCs w:val="18"/>
        </w:rPr>
      </w:pPr>
      <w:r>
        <w:rPr>
          <w:sz w:val="18"/>
          <w:szCs w:val="18"/>
        </w:rPr>
        <w:t xml:space="preserve">   AND (    a.fas_sie_id_fascicolo_siep = b.fas_sie_id_fascicolo_siep(+)</w:t>
      </w:r>
    </w:p>
    <w:p w:rsidR="00880ABD" w:rsidRDefault="00880ABD">
      <w:pPr>
        <w:ind w:firstLine="708"/>
        <w:rPr>
          <w:sz w:val="18"/>
          <w:szCs w:val="18"/>
        </w:rPr>
      </w:pPr>
      <w:r>
        <w:rPr>
          <w:sz w:val="18"/>
          <w:szCs w:val="18"/>
        </w:rPr>
        <w:t xml:space="preserve">        AND (a.progressivo = b.sta_pro_progressivo OR a.progressivo IS NULL)</w:t>
      </w:r>
    </w:p>
    <w:p w:rsidR="00880ABD" w:rsidRDefault="00880ABD">
      <w:pPr>
        <w:ind w:firstLine="708"/>
        <w:rPr>
          <w:sz w:val="18"/>
          <w:szCs w:val="18"/>
        </w:rPr>
      </w:pPr>
      <w:r>
        <w:rPr>
          <w:sz w:val="18"/>
          <w:szCs w:val="18"/>
        </w:rPr>
        <w:t xml:space="preserve">       )</w:t>
      </w:r>
    </w:p>
    <w:p w:rsidR="00880ABD" w:rsidRDefault="00880ABD">
      <w:pPr>
        <w:ind w:firstLine="708"/>
        <w:rPr>
          <w:sz w:val="18"/>
          <w:szCs w:val="18"/>
        </w:rPr>
      </w:pPr>
      <w:r>
        <w:rPr>
          <w:sz w:val="18"/>
          <w:szCs w:val="18"/>
        </w:rPr>
        <w:t>;</w:t>
      </w:r>
    </w:p>
    <w:p w:rsidR="00880ABD" w:rsidRDefault="00880ABD">
      <w:pPr>
        <w:ind w:firstLine="708"/>
        <w:rPr>
          <w:sz w:val="18"/>
          <w:szCs w:val="18"/>
        </w:rPr>
      </w:pPr>
    </w:p>
    <w:p w:rsidR="00880ABD" w:rsidRDefault="00880ABD">
      <w:pPr>
        <w:ind w:firstLine="708"/>
        <w:rPr>
          <w:sz w:val="18"/>
          <w:szCs w:val="18"/>
        </w:rPr>
      </w:pPr>
    </w:p>
    <w:p w:rsidR="00880ABD" w:rsidRDefault="00880ABD">
      <w:pPr>
        <w:ind w:firstLine="708"/>
        <w:rPr>
          <w:sz w:val="18"/>
          <w:szCs w:val="18"/>
        </w:rPr>
      </w:pPr>
    </w:p>
    <w:p w:rsidR="00880ABD" w:rsidRDefault="00880ABD">
      <w:pPr>
        <w:pStyle w:val="BVNGranataSottolineato"/>
        <w:rPr>
          <w:sz w:val="18"/>
          <w:szCs w:val="18"/>
        </w:rPr>
      </w:pPr>
      <w:r>
        <w:t>V_PROVVEDIMENTI</w:t>
      </w:r>
    </w:p>
    <w:p w:rsidR="00880ABD" w:rsidRDefault="00880ABD">
      <w:pPr>
        <w:ind w:firstLine="708"/>
        <w:rPr>
          <w:sz w:val="18"/>
          <w:szCs w:val="18"/>
        </w:rPr>
      </w:pPr>
    </w:p>
    <w:p w:rsidR="00880ABD" w:rsidRDefault="00880ABD">
      <w:pPr>
        <w:ind w:firstLine="708"/>
        <w:rPr>
          <w:sz w:val="18"/>
          <w:szCs w:val="18"/>
        </w:rPr>
      </w:pPr>
    </w:p>
    <w:p w:rsidR="00880ABD" w:rsidRPr="00DE2B1E" w:rsidRDefault="00880ABD">
      <w:pPr>
        <w:ind w:firstLine="708"/>
        <w:rPr>
          <w:sz w:val="18"/>
          <w:szCs w:val="18"/>
          <w:lang w:val="en-GB"/>
        </w:rPr>
      </w:pPr>
      <w:r>
        <w:rPr>
          <w:sz w:val="18"/>
          <w:szCs w:val="18"/>
          <w:lang w:val="en-US"/>
        </w:rPr>
        <w:t>CREATE OR REPLACE FORCE VIEW SIESTO.V_PROVVEDIMENTI</w:t>
      </w:r>
    </w:p>
    <w:p w:rsidR="00880ABD" w:rsidRDefault="00880ABD">
      <w:pPr>
        <w:ind w:firstLine="708"/>
        <w:rPr>
          <w:sz w:val="18"/>
          <w:szCs w:val="18"/>
        </w:rPr>
      </w:pPr>
      <w:r>
        <w:rPr>
          <w:sz w:val="18"/>
          <w:szCs w:val="18"/>
        </w:rPr>
        <w:t>(id_fascicolo_siep, chiave_anno, chiave_progr, chiave_ufficio, data_provvedimento, descr_tipo_provvedimento, descr_tipo_autorita_emittente, descr_luogo_emittente, data_irrevocabilita, cognome, nome, data_nascita, luogo_nascita, id_soggetto, id_sentenza, flag_validato, data_iscrizione, stato_procedimento, cod_distretto, data_aggiornamento, cod_stato_fascicolo, id_evento, descr_cod_motivo, cod_motivo, cod_tipo_evento, cod_tipo_provvedimento, flag_documento_registrato)</w:t>
      </w:r>
    </w:p>
    <w:p w:rsidR="00880ABD" w:rsidRDefault="00880ABD">
      <w:pPr>
        <w:ind w:firstLine="708"/>
        <w:rPr>
          <w:sz w:val="18"/>
          <w:szCs w:val="18"/>
        </w:rPr>
      </w:pPr>
      <w:r>
        <w:rPr>
          <w:sz w:val="18"/>
          <w:szCs w:val="18"/>
        </w:rPr>
        <w:t>AS</w:t>
      </w:r>
    </w:p>
    <w:p w:rsidR="00880ABD" w:rsidRDefault="00880ABD">
      <w:pPr>
        <w:ind w:firstLine="708"/>
        <w:rPr>
          <w:sz w:val="18"/>
          <w:szCs w:val="18"/>
        </w:rPr>
      </w:pPr>
      <w:r>
        <w:rPr>
          <w:sz w:val="18"/>
          <w:szCs w:val="18"/>
        </w:rPr>
        <w:t>SELECT</w:t>
      </w:r>
    </w:p>
    <w:p w:rsidR="00880ABD" w:rsidRDefault="00880ABD">
      <w:pPr>
        <w:ind w:firstLine="708"/>
        <w:rPr>
          <w:sz w:val="18"/>
          <w:szCs w:val="18"/>
        </w:rPr>
      </w:pPr>
      <w:r>
        <w:rPr>
          <w:sz w:val="18"/>
          <w:szCs w:val="18"/>
        </w:rPr>
        <w:t>FASCICOLO_SIEP.ID_FASCICOLO_SIEP, FASCICOLO_SIEP.CHIAVE_ANNO,</w:t>
      </w:r>
    </w:p>
    <w:p w:rsidR="00880ABD" w:rsidRDefault="00880ABD">
      <w:pPr>
        <w:ind w:firstLine="708"/>
        <w:rPr>
          <w:sz w:val="18"/>
          <w:szCs w:val="18"/>
        </w:rPr>
      </w:pPr>
      <w:r>
        <w:rPr>
          <w:sz w:val="18"/>
          <w:szCs w:val="18"/>
        </w:rPr>
        <w:t>FASCICOLO_SIEP.CHIAVE_PROGR,FASCICOLO_SIEP.CHIAVE_UFFICIO,</w:t>
      </w:r>
    </w:p>
    <w:p w:rsidR="00880ABD" w:rsidRDefault="00880ABD">
      <w:pPr>
        <w:ind w:firstLine="708"/>
        <w:rPr>
          <w:sz w:val="18"/>
          <w:szCs w:val="18"/>
        </w:rPr>
      </w:pPr>
      <w:r>
        <w:rPr>
          <w:sz w:val="18"/>
          <w:szCs w:val="18"/>
        </w:rPr>
        <w:t>SENTENZA.DATA_PROVVEDIMENTO,</w:t>
      </w:r>
    </w:p>
    <w:p w:rsidR="00880ABD" w:rsidRDefault="00880ABD">
      <w:pPr>
        <w:ind w:firstLine="708"/>
        <w:rPr>
          <w:sz w:val="18"/>
          <w:szCs w:val="18"/>
        </w:rPr>
      </w:pPr>
      <w:r>
        <w:rPr>
          <w:sz w:val="18"/>
          <w:szCs w:val="18"/>
        </w:rPr>
        <w:t>TIPO_PROVVEDIMENTO.RV_MEANING DESCR_TIPO_PROVVEDIMENTO,</w:t>
      </w:r>
    </w:p>
    <w:p w:rsidR="00880ABD" w:rsidRDefault="00880ABD">
      <w:pPr>
        <w:ind w:firstLine="708"/>
        <w:rPr>
          <w:sz w:val="18"/>
          <w:szCs w:val="18"/>
        </w:rPr>
      </w:pPr>
      <w:r>
        <w:rPr>
          <w:sz w:val="18"/>
          <w:szCs w:val="18"/>
        </w:rPr>
        <w:t>TIPO_AUTORITA_EMITTENTE.RV_MEANING DESCR_TIPO_AUTORITA_EMITTENTE,</w:t>
      </w:r>
    </w:p>
    <w:p w:rsidR="00880ABD" w:rsidRDefault="00880ABD">
      <w:pPr>
        <w:ind w:firstLine="708"/>
        <w:rPr>
          <w:sz w:val="18"/>
          <w:szCs w:val="18"/>
        </w:rPr>
      </w:pPr>
      <w:r>
        <w:rPr>
          <w:sz w:val="18"/>
          <w:szCs w:val="18"/>
        </w:rPr>
        <w:t>LUOGO_EMITTENTE.DESCRIZIONE DESCR_LUOGO_EMITTENTE,</w:t>
      </w:r>
    </w:p>
    <w:p w:rsidR="00880ABD" w:rsidRDefault="00880ABD">
      <w:pPr>
        <w:ind w:firstLine="708"/>
        <w:rPr>
          <w:sz w:val="18"/>
          <w:szCs w:val="18"/>
        </w:rPr>
      </w:pPr>
      <w:r>
        <w:rPr>
          <w:sz w:val="18"/>
          <w:szCs w:val="18"/>
        </w:rPr>
        <w:t>FASCICOLO_SIEP.DATA_IRREVOCABILITA,</w:t>
      </w:r>
    </w:p>
    <w:p w:rsidR="00880ABD" w:rsidRDefault="00880ABD">
      <w:pPr>
        <w:ind w:firstLine="708"/>
        <w:rPr>
          <w:sz w:val="18"/>
          <w:szCs w:val="18"/>
        </w:rPr>
      </w:pPr>
      <w:r>
        <w:rPr>
          <w:sz w:val="18"/>
          <w:szCs w:val="18"/>
        </w:rPr>
        <w:t>SOGGETTO.COGNOME, SOGGETTO.NOME,SOGGETTO.DATA_NASCITA,LUOGO_NASCITA.DESCRIZIONE DESCR_LUOGO_NASCITA,</w:t>
      </w:r>
    </w:p>
    <w:p w:rsidR="00880ABD" w:rsidRDefault="00880ABD">
      <w:pPr>
        <w:ind w:firstLine="708"/>
        <w:rPr>
          <w:sz w:val="18"/>
          <w:szCs w:val="18"/>
        </w:rPr>
      </w:pPr>
      <w:r>
        <w:rPr>
          <w:sz w:val="18"/>
          <w:szCs w:val="18"/>
        </w:rPr>
        <w:t>SOGGETTO.ID_SOGGETTO, SENTENZA.ID_SENTENZA ,</w:t>
      </w:r>
    </w:p>
    <w:p w:rsidR="00880ABD" w:rsidRDefault="00880ABD">
      <w:pPr>
        <w:ind w:firstLine="708"/>
        <w:rPr>
          <w:sz w:val="18"/>
          <w:szCs w:val="18"/>
        </w:rPr>
      </w:pPr>
      <w:r>
        <w:rPr>
          <w:sz w:val="18"/>
          <w:szCs w:val="18"/>
        </w:rPr>
        <w:t>FLAG_VALIDATO,FASCICOLO_SIEP.DATA_ISCRIZIONE,(c.RV_MEANING||' '||TO_CHAR(a.data,'dd-mm-yyyy')) descr_STATO_PROCEDIMENTO,</w:t>
      </w:r>
    </w:p>
    <w:p w:rsidR="00880ABD" w:rsidRDefault="00880ABD">
      <w:pPr>
        <w:ind w:firstLine="708"/>
        <w:rPr>
          <w:sz w:val="18"/>
          <w:szCs w:val="18"/>
        </w:rPr>
      </w:pPr>
      <w:r>
        <w:rPr>
          <w:sz w:val="18"/>
          <w:szCs w:val="18"/>
        </w:rPr>
        <w:t>COD_DISTRETTO,FASCICOLO_SIEP.DATA_AGGIORNAMENTO,COD_STATO_FASCICOLO,EVENTO.ID_EVENTO,MOTIVO_PROVVEDIMENTO.RV_MEANING DESCR_MOTIVO_PROVVEDIMENTO,</w:t>
      </w:r>
    </w:p>
    <w:p w:rsidR="00880ABD" w:rsidRDefault="00880ABD">
      <w:pPr>
        <w:ind w:firstLine="708"/>
        <w:rPr>
          <w:sz w:val="18"/>
          <w:szCs w:val="18"/>
        </w:rPr>
      </w:pPr>
      <w:r>
        <w:rPr>
          <w:sz w:val="18"/>
          <w:szCs w:val="18"/>
        </w:rPr>
        <w:t>EVENTO.cod_motivo,EVENTO.cod_tipo_evento,EVENTO.cod_tipo_provvedimento,EVENTO.flag_documento_registrato</w:t>
      </w:r>
    </w:p>
    <w:p w:rsidR="00880ABD" w:rsidRDefault="00880ABD">
      <w:pPr>
        <w:ind w:firstLine="708"/>
        <w:rPr>
          <w:sz w:val="18"/>
          <w:szCs w:val="18"/>
        </w:rPr>
      </w:pPr>
      <w:r>
        <w:rPr>
          <w:sz w:val="18"/>
          <w:szCs w:val="18"/>
        </w:rPr>
        <w:t>FROM</w:t>
      </w:r>
    </w:p>
    <w:p w:rsidR="00880ABD" w:rsidRDefault="00880ABD">
      <w:pPr>
        <w:ind w:firstLine="708"/>
        <w:rPr>
          <w:sz w:val="18"/>
          <w:szCs w:val="18"/>
        </w:rPr>
      </w:pPr>
      <w:r>
        <w:rPr>
          <w:sz w:val="18"/>
          <w:szCs w:val="18"/>
        </w:rPr>
        <w:t>FASCICOLO_SIEP,</w:t>
      </w:r>
    </w:p>
    <w:p w:rsidR="00880ABD" w:rsidRDefault="00880ABD">
      <w:pPr>
        <w:ind w:firstLine="708"/>
        <w:rPr>
          <w:sz w:val="18"/>
          <w:szCs w:val="18"/>
        </w:rPr>
      </w:pPr>
      <w:r>
        <w:rPr>
          <w:sz w:val="18"/>
          <w:szCs w:val="18"/>
        </w:rPr>
        <w:t>SOGGETTO,</w:t>
      </w:r>
    </w:p>
    <w:p w:rsidR="00880ABD" w:rsidRDefault="00880ABD">
      <w:pPr>
        <w:ind w:firstLine="708"/>
        <w:rPr>
          <w:sz w:val="18"/>
          <w:szCs w:val="18"/>
        </w:rPr>
      </w:pPr>
      <w:r>
        <w:rPr>
          <w:sz w:val="18"/>
          <w:szCs w:val="18"/>
        </w:rPr>
        <w:t>SENTENZA,</w:t>
      </w:r>
    </w:p>
    <w:p w:rsidR="00880ABD" w:rsidRDefault="00880ABD">
      <w:pPr>
        <w:ind w:firstLine="708"/>
        <w:rPr>
          <w:sz w:val="18"/>
          <w:szCs w:val="18"/>
          <w:lang w:val="es-AR"/>
        </w:rPr>
      </w:pPr>
      <w:r>
        <w:rPr>
          <w:sz w:val="18"/>
          <w:szCs w:val="18"/>
        </w:rPr>
        <w:t>CG_REF_CODES TIPO_PROVVEDIMENTO,</w:t>
      </w:r>
    </w:p>
    <w:p w:rsidR="00880ABD" w:rsidRDefault="00880ABD">
      <w:pPr>
        <w:ind w:firstLine="708"/>
        <w:rPr>
          <w:sz w:val="18"/>
          <w:szCs w:val="18"/>
        </w:rPr>
      </w:pPr>
      <w:r>
        <w:rPr>
          <w:sz w:val="18"/>
          <w:szCs w:val="18"/>
          <w:lang w:val="es-AR"/>
        </w:rPr>
        <w:t>CG_REF_CODES TIPO_AUTORITA_EMITTENTE,</w:t>
      </w:r>
    </w:p>
    <w:p w:rsidR="00880ABD" w:rsidRDefault="00880ABD">
      <w:pPr>
        <w:ind w:firstLine="708"/>
        <w:rPr>
          <w:sz w:val="18"/>
          <w:szCs w:val="18"/>
        </w:rPr>
      </w:pPr>
      <w:r>
        <w:rPr>
          <w:sz w:val="18"/>
          <w:szCs w:val="18"/>
        </w:rPr>
        <w:t>CG_REF_CODES MOTIVO_PROVVEDIMENTO,</w:t>
      </w:r>
    </w:p>
    <w:p w:rsidR="00880ABD" w:rsidRDefault="00880ABD">
      <w:pPr>
        <w:ind w:firstLine="708"/>
        <w:rPr>
          <w:sz w:val="18"/>
          <w:szCs w:val="18"/>
        </w:rPr>
      </w:pPr>
      <w:r>
        <w:rPr>
          <w:sz w:val="18"/>
          <w:szCs w:val="18"/>
        </w:rPr>
        <w:t>COMUNE LUOGO_EMITTENTE,</w:t>
      </w:r>
    </w:p>
    <w:p w:rsidR="00880ABD" w:rsidRDefault="00880ABD">
      <w:pPr>
        <w:ind w:firstLine="708"/>
        <w:rPr>
          <w:sz w:val="18"/>
          <w:szCs w:val="18"/>
        </w:rPr>
      </w:pPr>
      <w:r>
        <w:rPr>
          <w:sz w:val="18"/>
          <w:szCs w:val="18"/>
        </w:rPr>
        <w:t>COMUNE LUOGO_NASCITA,</w:t>
      </w:r>
    </w:p>
    <w:p w:rsidR="00880ABD" w:rsidRDefault="00880ABD">
      <w:pPr>
        <w:ind w:firstLine="708"/>
        <w:rPr>
          <w:sz w:val="18"/>
          <w:szCs w:val="18"/>
        </w:rPr>
      </w:pPr>
      <w:r>
        <w:rPr>
          <w:sz w:val="18"/>
          <w:szCs w:val="18"/>
        </w:rPr>
        <w:t>UFFICIO,</w:t>
      </w:r>
    </w:p>
    <w:p w:rsidR="00880ABD" w:rsidRDefault="00880ABD">
      <w:pPr>
        <w:ind w:firstLine="708"/>
        <w:rPr>
          <w:sz w:val="18"/>
          <w:szCs w:val="18"/>
        </w:rPr>
      </w:pPr>
      <w:r>
        <w:rPr>
          <w:sz w:val="18"/>
          <w:szCs w:val="18"/>
        </w:rPr>
        <w:t>STATO_PROCEDIMENTO a,CG_REF_CODES c,</w:t>
      </w:r>
    </w:p>
    <w:p w:rsidR="00880ABD" w:rsidRDefault="00880ABD">
      <w:pPr>
        <w:ind w:firstLine="708"/>
        <w:rPr>
          <w:sz w:val="18"/>
          <w:szCs w:val="18"/>
        </w:rPr>
      </w:pPr>
      <w:r>
        <w:rPr>
          <w:sz w:val="18"/>
          <w:szCs w:val="18"/>
        </w:rPr>
        <w:t>MAX_STATO_PROCEDIMENTO b,</w:t>
      </w:r>
    </w:p>
    <w:p w:rsidR="00880ABD" w:rsidRDefault="00880ABD">
      <w:pPr>
        <w:ind w:firstLine="708"/>
        <w:rPr>
          <w:sz w:val="18"/>
          <w:szCs w:val="18"/>
        </w:rPr>
      </w:pPr>
      <w:r>
        <w:rPr>
          <w:sz w:val="18"/>
          <w:szCs w:val="18"/>
        </w:rPr>
        <w:t>EVENTO</w:t>
      </w:r>
    </w:p>
    <w:p w:rsidR="00880ABD" w:rsidRDefault="00880ABD">
      <w:pPr>
        <w:ind w:firstLine="708"/>
        <w:rPr>
          <w:sz w:val="18"/>
          <w:szCs w:val="18"/>
        </w:rPr>
      </w:pPr>
      <w:r>
        <w:rPr>
          <w:sz w:val="18"/>
          <w:szCs w:val="18"/>
        </w:rPr>
        <w:t>WHERE a.FAS_SIE_ID_FASCICOLO_SIEP =b.FAS_SIE_ID_FASCICOLO_SIEP</w:t>
      </w:r>
    </w:p>
    <w:p w:rsidR="00880ABD" w:rsidRDefault="00880ABD">
      <w:pPr>
        <w:ind w:firstLine="708"/>
        <w:rPr>
          <w:sz w:val="18"/>
          <w:szCs w:val="18"/>
        </w:rPr>
      </w:pPr>
      <w:r>
        <w:rPr>
          <w:sz w:val="18"/>
          <w:szCs w:val="18"/>
        </w:rPr>
        <w:t>AND a.PROGRESSIVO = b.STA_PRO_PROGRESSIVO</w:t>
      </w:r>
    </w:p>
    <w:p w:rsidR="00880ABD" w:rsidRDefault="00880ABD">
      <w:pPr>
        <w:ind w:firstLine="708"/>
        <w:rPr>
          <w:sz w:val="18"/>
          <w:szCs w:val="18"/>
        </w:rPr>
      </w:pPr>
      <w:r>
        <w:rPr>
          <w:sz w:val="18"/>
          <w:szCs w:val="18"/>
        </w:rPr>
        <w:t>AND c.RV_DOMAIN = 'STATO_PROCEDIMENTO' AND</w:t>
      </w:r>
    </w:p>
    <w:p w:rsidR="00880ABD" w:rsidRDefault="00880ABD">
      <w:pPr>
        <w:ind w:firstLine="708"/>
        <w:rPr>
          <w:sz w:val="18"/>
          <w:szCs w:val="18"/>
        </w:rPr>
      </w:pPr>
      <w:r>
        <w:rPr>
          <w:sz w:val="18"/>
          <w:szCs w:val="18"/>
        </w:rPr>
        <w:t>c.RV_LOW_VALUE = a.COD_STATO_PROCEDIMENTO</w:t>
      </w:r>
    </w:p>
    <w:p w:rsidR="00880ABD" w:rsidRDefault="00880ABD">
      <w:pPr>
        <w:ind w:firstLine="708"/>
        <w:rPr>
          <w:sz w:val="18"/>
          <w:szCs w:val="18"/>
        </w:rPr>
      </w:pPr>
      <w:r>
        <w:rPr>
          <w:sz w:val="18"/>
          <w:szCs w:val="18"/>
        </w:rPr>
        <w:t>AND</w:t>
      </w:r>
    </w:p>
    <w:p w:rsidR="00880ABD" w:rsidRDefault="00880ABD">
      <w:pPr>
        <w:ind w:firstLine="708"/>
        <w:rPr>
          <w:sz w:val="18"/>
          <w:szCs w:val="18"/>
        </w:rPr>
      </w:pPr>
      <w:r>
        <w:rPr>
          <w:sz w:val="18"/>
          <w:szCs w:val="18"/>
        </w:rPr>
        <w:t>FASCICOLO_SIEP.SOG_ID_SOGGETTO = SOGGETTO.ID_SOGGETTO AND</w:t>
      </w:r>
    </w:p>
    <w:p w:rsidR="00880ABD" w:rsidRDefault="00880ABD">
      <w:pPr>
        <w:ind w:firstLine="708"/>
        <w:rPr>
          <w:sz w:val="18"/>
          <w:szCs w:val="18"/>
        </w:rPr>
      </w:pPr>
      <w:r>
        <w:rPr>
          <w:sz w:val="18"/>
          <w:szCs w:val="18"/>
        </w:rPr>
        <w:t>FASCICOLO_SIEP.SEN_ID_SENTENZA = SENTENZA.ID_SENTENZA AND</w:t>
      </w:r>
    </w:p>
    <w:p w:rsidR="00880ABD" w:rsidRDefault="00880ABD">
      <w:pPr>
        <w:ind w:firstLine="708"/>
        <w:rPr>
          <w:sz w:val="18"/>
          <w:szCs w:val="18"/>
        </w:rPr>
      </w:pPr>
      <w:r>
        <w:rPr>
          <w:sz w:val="18"/>
          <w:szCs w:val="18"/>
        </w:rPr>
        <w:t>FASCICOLO_SIEP.ID_FASCICOLO_SIEP =a.FAS_SIE_ID_FASCICOLO_SIEP(+) AND</w:t>
      </w:r>
    </w:p>
    <w:p w:rsidR="00880ABD" w:rsidRDefault="00880ABD">
      <w:pPr>
        <w:ind w:firstLine="708"/>
        <w:rPr>
          <w:sz w:val="18"/>
          <w:szCs w:val="18"/>
        </w:rPr>
      </w:pPr>
      <w:r>
        <w:rPr>
          <w:sz w:val="18"/>
          <w:szCs w:val="18"/>
        </w:rPr>
        <w:t>FASCICOLO_SIEP.ID_FASCICOLO_SIEP =EVENTO.fas_sie_id_fascicolo_siep AND</w:t>
      </w:r>
    </w:p>
    <w:p w:rsidR="00880ABD" w:rsidRDefault="00880ABD">
      <w:pPr>
        <w:ind w:firstLine="708"/>
        <w:rPr>
          <w:sz w:val="18"/>
          <w:szCs w:val="18"/>
        </w:rPr>
      </w:pPr>
      <w:r>
        <w:rPr>
          <w:sz w:val="18"/>
          <w:szCs w:val="18"/>
        </w:rPr>
        <w:t>(TIPO_PROVVEDIMENTO.RV_DOMAIN = 'TIPO_PROVVEDIMENTO' AND</w:t>
      </w:r>
    </w:p>
    <w:p w:rsidR="00880ABD" w:rsidRDefault="00880ABD">
      <w:pPr>
        <w:ind w:firstLine="708"/>
        <w:rPr>
          <w:sz w:val="18"/>
          <w:szCs w:val="18"/>
        </w:rPr>
      </w:pPr>
      <w:r>
        <w:rPr>
          <w:sz w:val="18"/>
          <w:szCs w:val="18"/>
        </w:rPr>
        <w:t>TIPO_PROVVEDIMENTO.RV_LOW_VALUE = SENTENZA.COD_TIPO_PROVVEDIMENTO) AND</w:t>
      </w:r>
    </w:p>
    <w:p w:rsidR="00880ABD" w:rsidRDefault="00880ABD">
      <w:pPr>
        <w:ind w:firstLine="708"/>
        <w:rPr>
          <w:sz w:val="18"/>
          <w:szCs w:val="18"/>
        </w:rPr>
      </w:pPr>
      <w:r>
        <w:rPr>
          <w:sz w:val="18"/>
          <w:szCs w:val="18"/>
        </w:rPr>
        <w:t>(TIPO_AUTORITA_EMITTENTE.RV_DOMAIN = 'TIPO_UFFICIO' AND</w:t>
      </w:r>
    </w:p>
    <w:p w:rsidR="00880ABD" w:rsidRDefault="00880ABD">
      <w:pPr>
        <w:ind w:firstLine="708"/>
        <w:rPr>
          <w:sz w:val="18"/>
          <w:szCs w:val="18"/>
        </w:rPr>
      </w:pPr>
      <w:r>
        <w:rPr>
          <w:sz w:val="18"/>
          <w:szCs w:val="18"/>
        </w:rPr>
        <w:t>TIPO_AUTORITA_EMITTENTE.RV_LOW_VALUE = SENTENZA.COD_TIPO_AUTORITA_EMITTENTE) AND</w:t>
      </w:r>
    </w:p>
    <w:p w:rsidR="00880ABD" w:rsidRDefault="00880ABD">
      <w:pPr>
        <w:ind w:firstLine="708"/>
        <w:rPr>
          <w:sz w:val="18"/>
          <w:szCs w:val="18"/>
        </w:rPr>
      </w:pPr>
      <w:r>
        <w:rPr>
          <w:sz w:val="18"/>
          <w:szCs w:val="18"/>
        </w:rPr>
        <w:t>(MOTIVO_PROVVEDIMENTO.RV_DOMAIN = 'MOTIVO_PROVVEDIMENTO' AND</w:t>
      </w:r>
    </w:p>
    <w:p w:rsidR="00880ABD" w:rsidRDefault="00880ABD">
      <w:pPr>
        <w:ind w:firstLine="708"/>
        <w:rPr>
          <w:sz w:val="18"/>
          <w:szCs w:val="18"/>
        </w:rPr>
      </w:pPr>
      <w:r>
        <w:rPr>
          <w:sz w:val="18"/>
          <w:szCs w:val="18"/>
        </w:rPr>
        <w:t>MOTIVO_PROVVEDIMENTO.RV_LOW_VALUE = EVENTO.cod_motivo) AND</w:t>
      </w:r>
    </w:p>
    <w:p w:rsidR="00880ABD" w:rsidRDefault="00880ABD">
      <w:pPr>
        <w:ind w:firstLine="708"/>
        <w:rPr>
          <w:sz w:val="18"/>
          <w:szCs w:val="18"/>
        </w:rPr>
      </w:pPr>
      <w:r>
        <w:rPr>
          <w:sz w:val="18"/>
          <w:szCs w:val="18"/>
        </w:rPr>
        <w:t>LUOGO_EMITTENTE.COD_COMUNE = SENTENZA.COD_LUOGO_EMITTENTE AND</w:t>
      </w:r>
    </w:p>
    <w:p w:rsidR="00880ABD" w:rsidRDefault="00880ABD">
      <w:pPr>
        <w:ind w:firstLine="708"/>
        <w:rPr>
          <w:sz w:val="18"/>
          <w:szCs w:val="18"/>
        </w:rPr>
      </w:pPr>
      <w:r>
        <w:rPr>
          <w:sz w:val="18"/>
          <w:szCs w:val="18"/>
        </w:rPr>
        <w:t>LUOGO_NASCITA.COD_COMUNE = SOGGETTO.COD_COMUNE_NASCITA</w:t>
      </w:r>
    </w:p>
    <w:p w:rsidR="00880ABD" w:rsidRDefault="00880ABD">
      <w:pPr>
        <w:ind w:firstLine="708"/>
        <w:rPr>
          <w:sz w:val="18"/>
          <w:szCs w:val="18"/>
        </w:rPr>
      </w:pPr>
      <w:r>
        <w:rPr>
          <w:sz w:val="18"/>
          <w:szCs w:val="18"/>
        </w:rPr>
        <w:t>AND UFFICIO.COD_UFFICIO = FASCICOLO_SIEP.CHIAVE_UFFICIO;</w:t>
      </w:r>
    </w:p>
    <w:p w:rsidR="00880ABD" w:rsidRDefault="00880ABD">
      <w:pPr>
        <w:ind w:firstLine="708"/>
        <w:rPr>
          <w:sz w:val="18"/>
          <w:szCs w:val="18"/>
        </w:rPr>
      </w:pPr>
    </w:p>
    <w:p w:rsidR="00880ABD" w:rsidRDefault="00880ABD">
      <w:pPr>
        <w:ind w:firstLine="708"/>
        <w:rPr>
          <w:sz w:val="18"/>
          <w:szCs w:val="18"/>
        </w:rPr>
      </w:pPr>
    </w:p>
    <w:p w:rsidR="00880ABD" w:rsidRDefault="00880ABD">
      <w:pPr>
        <w:pStyle w:val="BVNGranataSottolineato"/>
        <w:rPr>
          <w:sz w:val="18"/>
          <w:szCs w:val="18"/>
        </w:rPr>
      </w:pPr>
      <w:r>
        <w:t>V_REATI_FASCICOLO</w:t>
      </w:r>
    </w:p>
    <w:p w:rsidR="00880ABD" w:rsidRDefault="00880ABD">
      <w:pPr>
        <w:ind w:firstLine="708"/>
        <w:rPr>
          <w:sz w:val="18"/>
          <w:szCs w:val="18"/>
        </w:rPr>
      </w:pPr>
    </w:p>
    <w:p w:rsidR="00880ABD" w:rsidRDefault="00880ABD">
      <w:pPr>
        <w:ind w:firstLine="708"/>
        <w:rPr>
          <w:sz w:val="18"/>
          <w:szCs w:val="18"/>
        </w:rPr>
      </w:pPr>
      <w:r>
        <w:rPr>
          <w:sz w:val="18"/>
          <w:szCs w:val="18"/>
        </w:rPr>
        <w:t>CREATE OR REPLACE FORCE VIEW SIESTO.V_REATI_FASCICOLO AS</w:t>
      </w:r>
    </w:p>
    <w:p w:rsidR="00880ABD" w:rsidRPr="00DE2B1E" w:rsidRDefault="00880ABD">
      <w:pPr>
        <w:ind w:firstLine="708"/>
        <w:rPr>
          <w:sz w:val="18"/>
          <w:szCs w:val="18"/>
          <w:lang w:val="en-GB"/>
        </w:rPr>
      </w:pPr>
      <w:r w:rsidRPr="00DE2B1E">
        <w:rPr>
          <w:sz w:val="18"/>
          <w:szCs w:val="18"/>
          <w:lang w:val="en-GB"/>
        </w:rPr>
        <w:t>select fas_sie_id_fascicolo_siep,</w:t>
      </w:r>
    </w:p>
    <w:p w:rsidR="00880ABD" w:rsidRPr="00DE2B1E" w:rsidRDefault="00880ABD">
      <w:pPr>
        <w:ind w:firstLine="708"/>
        <w:rPr>
          <w:sz w:val="18"/>
          <w:szCs w:val="18"/>
          <w:lang w:val="en-GB"/>
        </w:rPr>
      </w:pPr>
      <w:r w:rsidRPr="00DE2B1E">
        <w:rPr>
          <w:sz w:val="18"/>
          <w:szCs w:val="18"/>
          <w:lang w:val="en-GB"/>
        </w:rPr>
        <w:t xml:space="preserve">       count(*) num_reati,</w:t>
      </w:r>
    </w:p>
    <w:p w:rsidR="00880ABD" w:rsidRDefault="00880ABD">
      <w:pPr>
        <w:ind w:firstLine="708"/>
        <w:rPr>
          <w:sz w:val="18"/>
          <w:szCs w:val="18"/>
        </w:rPr>
      </w:pPr>
      <w:r w:rsidRPr="00DE2B1E">
        <w:rPr>
          <w:sz w:val="18"/>
          <w:szCs w:val="18"/>
          <w:lang w:val="en-GB"/>
        </w:rPr>
        <w:t xml:space="preserve">       </w:t>
      </w:r>
      <w:r>
        <w:rPr>
          <w:sz w:val="18"/>
          <w:szCs w:val="18"/>
        </w:rPr>
        <w:t>min(data_inizio_composta) primo_reato,</w:t>
      </w:r>
    </w:p>
    <w:p w:rsidR="00880ABD" w:rsidRDefault="00880ABD">
      <w:pPr>
        <w:ind w:firstLine="708"/>
        <w:rPr>
          <w:sz w:val="18"/>
          <w:szCs w:val="18"/>
        </w:rPr>
      </w:pPr>
      <w:r>
        <w:rPr>
          <w:sz w:val="18"/>
          <w:szCs w:val="18"/>
        </w:rPr>
        <w:t xml:space="preserve">       max(data_inizio_composta) ultimo_reato</w:t>
      </w:r>
    </w:p>
    <w:p w:rsidR="00880ABD" w:rsidRDefault="00880ABD">
      <w:pPr>
        <w:ind w:firstLine="708"/>
        <w:rPr>
          <w:sz w:val="18"/>
          <w:szCs w:val="18"/>
          <w:lang w:val="en-US"/>
        </w:rPr>
      </w:pPr>
      <w:r>
        <w:rPr>
          <w:sz w:val="18"/>
          <w:szCs w:val="18"/>
        </w:rPr>
        <w:t xml:space="preserve">  </w:t>
      </w:r>
      <w:r>
        <w:rPr>
          <w:sz w:val="18"/>
          <w:szCs w:val="18"/>
          <w:lang w:val="en-US"/>
        </w:rPr>
        <w:t>from (select t.fas_sie_id_fascicolo_siep,</w:t>
      </w:r>
    </w:p>
    <w:p w:rsidR="00880ABD" w:rsidRDefault="00880ABD">
      <w:pPr>
        <w:ind w:firstLine="708"/>
        <w:rPr>
          <w:sz w:val="18"/>
          <w:szCs w:val="18"/>
          <w:lang w:val="en-US"/>
        </w:rPr>
      </w:pPr>
      <w:r>
        <w:rPr>
          <w:sz w:val="18"/>
          <w:szCs w:val="18"/>
          <w:lang w:val="en-US"/>
        </w:rPr>
        <w:t xml:space="preserve">               t.id_reato,</w:t>
      </w:r>
    </w:p>
    <w:p w:rsidR="00880ABD" w:rsidRDefault="00880ABD">
      <w:pPr>
        <w:ind w:firstLine="708"/>
        <w:rPr>
          <w:sz w:val="18"/>
          <w:szCs w:val="18"/>
          <w:lang w:val="en-US"/>
        </w:rPr>
      </w:pPr>
      <w:r>
        <w:rPr>
          <w:sz w:val="18"/>
          <w:szCs w:val="18"/>
          <w:lang w:val="en-US"/>
        </w:rPr>
        <w:t xml:space="preserve">               (case</w:t>
      </w:r>
    </w:p>
    <w:p w:rsidR="00880ABD" w:rsidRDefault="00880ABD">
      <w:pPr>
        <w:ind w:firstLine="708"/>
        <w:rPr>
          <w:sz w:val="18"/>
          <w:szCs w:val="18"/>
          <w:lang w:val="en-US"/>
        </w:rPr>
      </w:pPr>
      <w:r>
        <w:rPr>
          <w:sz w:val="18"/>
          <w:szCs w:val="18"/>
          <w:lang w:val="en-US"/>
        </w:rPr>
        <w:t xml:space="preserve">                 when t.data_inizio is not null then</w:t>
      </w:r>
    </w:p>
    <w:p w:rsidR="00880ABD" w:rsidRDefault="00880ABD">
      <w:pPr>
        <w:ind w:firstLine="708"/>
        <w:rPr>
          <w:sz w:val="18"/>
          <w:szCs w:val="18"/>
          <w:lang w:val="en-US"/>
        </w:rPr>
      </w:pPr>
      <w:r>
        <w:rPr>
          <w:sz w:val="18"/>
          <w:szCs w:val="18"/>
          <w:lang w:val="en-US"/>
        </w:rPr>
        <w:t xml:space="preserve">                  t.data_inizio</w:t>
      </w:r>
    </w:p>
    <w:p w:rsidR="00880ABD" w:rsidRDefault="00880ABD">
      <w:pPr>
        <w:ind w:firstLine="708"/>
        <w:rPr>
          <w:sz w:val="18"/>
          <w:szCs w:val="18"/>
          <w:lang w:val="en-US"/>
        </w:rPr>
      </w:pPr>
      <w:r>
        <w:rPr>
          <w:sz w:val="18"/>
          <w:szCs w:val="18"/>
          <w:lang w:val="en-US"/>
        </w:rPr>
        <w:t xml:space="preserve">                 when t.mese_inizio is not null and t.anno_inizio is not null then</w:t>
      </w:r>
    </w:p>
    <w:p w:rsidR="00880ABD" w:rsidRDefault="00880ABD">
      <w:pPr>
        <w:ind w:firstLine="708"/>
        <w:rPr>
          <w:sz w:val="18"/>
          <w:szCs w:val="18"/>
        </w:rPr>
      </w:pPr>
      <w:r>
        <w:rPr>
          <w:sz w:val="18"/>
          <w:szCs w:val="18"/>
          <w:lang w:val="en-US"/>
        </w:rPr>
        <w:t xml:space="preserve">                  </w:t>
      </w:r>
      <w:r>
        <w:rPr>
          <w:sz w:val="18"/>
          <w:szCs w:val="18"/>
        </w:rPr>
        <w:t>to_date('01/' || t.mese_inizio || '/' || t.anno_inizio, 'dd/mm/yyyy')</w:t>
      </w:r>
    </w:p>
    <w:p w:rsidR="00880ABD" w:rsidRDefault="00880ABD">
      <w:pPr>
        <w:ind w:firstLine="708"/>
        <w:rPr>
          <w:sz w:val="18"/>
          <w:szCs w:val="18"/>
          <w:lang w:val="en-US"/>
        </w:rPr>
      </w:pPr>
      <w:r>
        <w:rPr>
          <w:sz w:val="18"/>
          <w:szCs w:val="18"/>
        </w:rPr>
        <w:t xml:space="preserve">                 </w:t>
      </w:r>
      <w:r>
        <w:rPr>
          <w:sz w:val="18"/>
          <w:szCs w:val="18"/>
          <w:lang w:val="en-US"/>
        </w:rPr>
        <w:t>when t.anno_inizio is not null then</w:t>
      </w:r>
    </w:p>
    <w:p w:rsidR="00880ABD" w:rsidRDefault="00880ABD">
      <w:pPr>
        <w:ind w:firstLine="708"/>
        <w:rPr>
          <w:sz w:val="18"/>
          <w:szCs w:val="18"/>
        </w:rPr>
      </w:pPr>
      <w:r>
        <w:rPr>
          <w:sz w:val="18"/>
          <w:szCs w:val="18"/>
          <w:lang w:val="en-US"/>
        </w:rPr>
        <w:t xml:space="preserve">                  </w:t>
      </w:r>
      <w:r>
        <w:rPr>
          <w:sz w:val="18"/>
          <w:szCs w:val="18"/>
        </w:rPr>
        <w:t>to_date('01/01/' || t.anno_inizio, 'dd/mm/yyyy')</w:t>
      </w:r>
    </w:p>
    <w:p w:rsidR="00880ABD" w:rsidRDefault="00880ABD">
      <w:pPr>
        <w:ind w:firstLine="708"/>
        <w:rPr>
          <w:sz w:val="18"/>
          <w:szCs w:val="18"/>
          <w:lang w:val="en-US"/>
        </w:rPr>
      </w:pPr>
      <w:r>
        <w:rPr>
          <w:sz w:val="18"/>
          <w:szCs w:val="18"/>
        </w:rPr>
        <w:t xml:space="preserve">                 </w:t>
      </w:r>
      <w:r>
        <w:rPr>
          <w:sz w:val="18"/>
          <w:szCs w:val="18"/>
          <w:lang w:val="en-US"/>
        </w:rPr>
        <w:t>else</w:t>
      </w:r>
    </w:p>
    <w:p w:rsidR="00880ABD" w:rsidRDefault="00880ABD">
      <w:pPr>
        <w:ind w:firstLine="708"/>
        <w:rPr>
          <w:sz w:val="18"/>
          <w:szCs w:val="18"/>
          <w:lang w:val="en-US"/>
        </w:rPr>
      </w:pPr>
      <w:r>
        <w:rPr>
          <w:sz w:val="18"/>
          <w:szCs w:val="18"/>
          <w:lang w:val="en-US"/>
        </w:rPr>
        <w:t xml:space="preserve">                  null</w:t>
      </w:r>
    </w:p>
    <w:p w:rsidR="00880ABD" w:rsidRDefault="00880ABD">
      <w:pPr>
        <w:ind w:firstLine="708"/>
        <w:rPr>
          <w:sz w:val="18"/>
          <w:szCs w:val="18"/>
          <w:lang w:val="en-US"/>
        </w:rPr>
      </w:pPr>
      <w:r>
        <w:rPr>
          <w:sz w:val="18"/>
          <w:szCs w:val="18"/>
          <w:lang w:val="en-US"/>
        </w:rPr>
        <w:t xml:space="preserve">               end) as data_inizio_composta</w:t>
      </w:r>
    </w:p>
    <w:p w:rsidR="00880ABD" w:rsidRDefault="00880ABD">
      <w:pPr>
        <w:ind w:firstLine="708"/>
        <w:rPr>
          <w:sz w:val="18"/>
          <w:szCs w:val="18"/>
          <w:lang w:val="en-US"/>
        </w:rPr>
      </w:pPr>
      <w:r>
        <w:rPr>
          <w:sz w:val="18"/>
          <w:szCs w:val="18"/>
          <w:lang w:val="en-US"/>
        </w:rPr>
        <w:t xml:space="preserve">          from REATO t)</w:t>
      </w:r>
    </w:p>
    <w:p w:rsidR="00880ABD" w:rsidRDefault="00880ABD">
      <w:pPr>
        <w:ind w:firstLine="708"/>
        <w:rPr>
          <w:sz w:val="18"/>
          <w:szCs w:val="18"/>
          <w:lang w:val="en-US"/>
        </w:rPr>
      </w:pPr>
      <w:r>
        <w:rPr>
          <w:sz w:val="18"/>
          <w:szCs w:val="18"/>
          <w:lang w:val="en-US"/>
        </w:rPr>
        <w:t xml:space="preserve"> group by fas_sie_id_fascicolo_siep;</w:t>
      </w:r>
    </w:p>
    <w:p w:rsidR="00880ABD" w:rsidRDefault="00880ABD">
      <w:pPr>
        <w:ind w:firstLine="708"/>
        <w:rPr>
          <w:sz w:val="18"/>
          <w:szCs w:val="18"/>
          <w:lang w:val="en-US"/>
        </w:rPr>
      </w:pPr>
    </w:p>
    <w:p w:rsidR="00880ABD" w:rsidRDefault="00880ABD">
      <w:pPr>
        <w:ind w:firstLine="708"/>
        <w:rPr>
          <w:sz w:val="18"/>
          <w:szCs w:val="18"/>
          <w:lang w:val="en-US"/>
        </w:rPr>
      </w:pPr>
    </w:p>
    <w:p w:rsidR="00880ABD" w:rsidRDefault="00880ABD">
      <w:pPr>
        <w:pStyle w:val="BVNGranataSottolineato"/>
        <w:rPr>
          <w:sz w:val="18"/>
          <w:szCs w:val="18"/>
        </w:rPr>
      </w:pPr>
      <w:r>
        <w:t>V_SOGGETTO_MAGGIORENNE</w:t>
      </w:r>
    </w:p>
    <w:p w:rsidR="00880ABD" w:rsidRDefault="00880ABD">
      <w:pPr>
        <w:ind w:firstLine="708"/>
        <w:rPr>
          <w:sz w:val="18"/>
          <w:szCs w:val="18"/>
        </w:rPr>
      </w:pPr>
    </w:p>
    <w:p w:rsidR="00880ABD" w:rsidRDefault="00880ABD">
      <w:pPr>
        <w:ind w:firstLine="708"/>
        <w:rPr>
          <w:sz w:val="18"/>
          <w:szCs w:val="18"/>
        </w:rPr>
      </w:pPr>
    </w:p>
    <w:p w:rsidR="00880ABD" w:rsidRDefault="00880ABD">
      <w:pPr>
        <w:ind w:firstLine="708"/>
        <w:rPr>
          <w:sz w:val="18"/>
          <w:szCs w:val="18"/>
        </w:rPr>
      </w:pPr>
      <w:r>
        <w:rPr>
          <w:sz w:val="18"/>
          <w:szCs w:val="18"/>
        </w:rPr>
        <w:t>CREATE OR REPLACE FORCE VIEW SIESTO.V_SOGGETTO_MAGGIORENNE AS</w:t>
      </w:r>
    </w:p>
    <w:p w:rsidR="00880ABD" w:rsidRDefault="00880ABD">
      <w:pPr>
        <w:ind w:firstLine="708"/>
        <w:rPr>
          <w:sz w:val="18"/>
          <w:szCs w:val="18"/>
        </w:rPr>
      </w:pPr>
      <w:r>
        <w:rPr>
          <w:sz w:val="18"/>
          <w:szCs w:val="18"/>
        </w:rPr>
        <w:t>select id_soggetto,</w:t>
      </w:r>
    </w:p>
    <w:p w:rsidR="00880ABD" w:rsidRDefault="00880ABD">
      <w:pPr>
        <w:ind w:firstLine="708"/>
        <w:rPr>
          <w:sz w:val="18"/>
          <w:szCs w:val="18"/>
        </w:rPr>
      </w:pPr>
      <w:r>
        <w:rPr>
          <w:sz w:val="18"/>
          <w:szCs w:val="18"/>
        </w:rPr>
        <w:t xml:space="preserve">       ADD_MONTHS(data_nascita_composta, 18 * 12) data_maggiorenne,</w:t>
      </w:r>
    </w:p>
    <w:p w:rsidR="00880ABD" w:rsidRDefault="00880ABD">
      <w:pPr>
        <w:ind w:firstLine="708"/>
        <w:rPr>
          <w:sz w:val="18"/>
          <w:szCs w:val="18"/>
        </w:rPr>
      </w:pPr>
      <w:r>
        <w:rPr>
          <w:sz w:val="18"/>
          <w:szCs w:val="18"/>
        </w:rPr>
        <w:t xml:space="preserve">       trunc(MONTHS_BETWEEN(sysdate, data_nascita_composta)/12) eta_soggetto_ora,</w:t>
      </w:r>
    </w:p>
    <w:p w:rsidR="00880ABD" w:rsidRDefault="00880ABD">
      <w:pPr>
        <w:ind w:firstLine="708"/>
        <w:rPr>
          <w:sz w:val="18"/>
          <w:szCs w:val="18"/>
        </w:rPr>
      </w:pPr>
      <w:r>
        <w:rPr>
          <w:sz w:val="18"/>
          <w:szCs w:val="18"/>
        </w:rPr>
        <w:t xml:space="preserve">       eta_presunta_anni,</w:t>
      </w:r>
    </w:p>
    <w:p w:rsidR="00880ABD" w:rsidRDefault="00880ABD">
      <w:pPr>
        <w:ind w:firstLine="708"/>
        <w:rPr>
          <w:sz w:val="18"/>
          <w:szCs w:val="18"/>
        </w:rPr>
      </w:pPr>
      <w:r>
        <w:rPr>
          <w:sz w:val="18"/>
          <w:szCs w:val="18"/>
        </w:rPr>
        <w:t xml:space="preserve">       eta_presunta_mesi,</w:t>
      </w:r>
    </w:p>
    <w:p w:rsidR="00880ABD" w:rsidRDefault="00880ABD">
      <w:pPr>
        <w:ind w:firstLine="708"/>
        <w:rPr>
          <w:sz w:val="18"/>
          <w:szCs w:val="18"/>
        </w:rPr>
      </w:pPr>
      <w:r>
        <w:rPr>
          <w:sz w:val="18"/>
          <w:szCs w:val="18"/>
        </w:rPr>
        <w:t xml:space="preserve">       data_nascita_presunta,</w:t>
      </w:r>
    </w:p>
    <w:p w:rsidR="00880ABD" w:rsidRDefault="00880ABD">
      <w:pPr>
        <w:ind w:firstLine="708"/>
        <w:rPr>
          <w:sz w:val="18"/>
          <w:szCs w:val="18"/>
        </w:rPr>
      </w:pPr>
      <w:r>
        <w:rPr>
          <w:sz w:val="18"/>
          <w:szCs w:val="18"/>
        </w:rPr>
        <w:t xml:space="preserve">       data_reato_sius</w:t>
      </w:r>
    </w:p>
    <w:p w:rsidR="00880ABD" w:rsidRDefault="00880ABD">
      <w:pPr>
        <w:ind w:firstLine="708"/>
        <w:rPr>
          <w:sz w:val="18"/>
          <w:szCs w:val="18"/>
        </w:rPr>
      </w:pPr>
      <w:r>
        <w:rPr>
          <w:sz w:val="18"/>
          <w:szCs w:val="18"/>
        </w:rPr>
        <w:t xml:space="preserve">  from (select t.id_soggetto, t.eta_presunta_anni, t.eta_presunta_mesi, t.data_nascita_presunta,t.data_reato_sius,</w:t>
      </w:r>
    </w:p>
    <w:p w:rsidR="00880ABD" w:rsidRDefault="00880ABD">
      <w:pPr>
        <w:ind w:firstLine="708"/>
        <w:rPr>
          <w:sz w:val="18"/>
          <w:szCs w:val="18"/>
          <w:lang w:val="en-US"/>
        </w:rPr>
      </w:pPr>
      <w:r>
        <w:rPr>
          <w:sz w:val="18"/>
          <w:szCs w:val="18"/>
        </w:rPr>
        <w:t xml:space="preserve">               </w:t>
      </w:r>
      <w:r>
        <w:rPr>
          <w:sz w:val="18"/>
          <w:szCs w:val="18"/>
          <w:lang w:val="en-US"/>
        </w:rPr>
        <w:t>(case</w:t>
      </w:r>
    </w:p>
    <w:p w:rsidR="00880ABD" w:rsidRDefault="00880ABD">
      <w:pPr>
        <w:ind w:firstLine="708"/>
        <w:rPr>
          <w:sz w:val="18"/>
          <w:szCs w:val="18"/>
          <w:lang w:val="en-US"/>
        </w:rPr>
      </w:pPr>
      <w:r>
        <w:rPr>
          <w:sz w:val="18"/>
          <w:szCs w:val="18"/>
          <w:lang w:val="en-US"/>
        </w:rPr>
        <w:t xml:space="preserve">                 when t.data_nascita is not null then</w:t>
      </w:r>
    </w:p>
    <w:p w:rsidR="00880ABD" w:rsidRDefault="00880ABD">
      <w:pPr>
        <w:ind w:firstLine="708"/>
        <w:rPr>
          <w:sz w:val="18"/>
          <w:szCs w:val="18"/>
          <w:lang w:val="en-US"/>
        </w:rPr>
      </w:pPr>
      <w:r>
        <w:rPr>
          <w:sz w:val="18"/>
          <w:szCs w:val="18"/>
          <w:lang w:val="en-US"/>
        </w:rPr>
        <w:t xml:space="preserve">                  t.data_nascita</w:t>
      </w:r>
    </w:p>
    <w:p w:rsidR="00880ABD" w:rsidRDefault="00880ABD">
      <w:pPr>
        <w:ind w:firstLine="708"/>
        <w:rPr>
          <w:sz w:val="18"/>
          <w:szCs w:val="18"/>
          <w:lang w:val="en-US"/>
        </w:rPr>
      </w:pPr>
      <w:r>
        <w:rPr>
          <w:sz w:val="18"/>
          <w:szCs w:val="18"/>
          <w:lang w:val="en-US"/>
        </w:rPr>
        <w:t xml:space="preserve">                 when t.mese_nascita is not null and t.anno_nascita is not null then</w:t>
      </w:r>
    </w:p>
    <w:p w:rsidR="00880ABD" w:rsidRDefault="00880ABD">
      <w:pPr>
        <w:ind w:firstLine="708"/>
        <w:rPr>
          <w:sz w:val="18"/>
          <w:szCs w:val="18"/>
        </w:rPr>
      </w:pPr>
      <w:r>
        <w:rPr>
          <w:sz w:val="18"/>
          <w:szCs w:val="18"/>
          <w:lang w:val="en-US"/>
        </w:rPr>
        <w:t xml:space="preserve">                  </w:t>
      </w:r>
      <w:r>
        <w:rPr>
          <w:sz w:val="18"/>
          <w:szCs w:val="18"/>
        </w:rPr>
        <w:t>to_date('01/' || t.mese_nascita || '/' || t.anno_nascita, 'dd/mm/yyyy')</w:t>
      </w:r>
    </w:p>
    <w:p w:rsidR="00880ABD" w:rsidRDefault="00880ABD">
      <w:pPr>
        <w:ind w:firstLine="708"/>
        <w:rPr>
          <w:sz w:val="18"/>
          <w:szCs w:val="18"/>
          <w:lang w:val="en-US"/>
        </w:rPr>
      </w:pPr>
      <w:r>
        <w:rPr>
          <w:sz w:val="18"/>
          <w:szCs w:val="18"/>
        </w:rPr>
        <w:t xml:space="preserve">                 </w:t>
      </w:r>
      <w:r>
        <w:rPr>
          <w:sz w:val="18"/>
          <w:szCs w:val="18"/>
          <w:lang w:val="en-US"/>
        </w:rPr>
        <w:t>when t.anno_nascita is not null then</w:t>
      </w:r>
    </w:p>
    <w:p w:rsidR="00880ABD" w:rsidRDefault="00880ABD">
      <w:pPr>
        <w:ind w:firstLine="708"/>
        <w:rPr>
          <w:sz w:val="18"/>
          <w:szCs w:val="18"/>
        </w:rPr>
      </w:pPr>
      <w:r>
        <w:rPr>
          <w:sz w:val="18"/>
          <w:szCs w:val="18"/>
          <w:lang w:val="en-US"/>
        </w:rPr>
        <w:t xml:space="preserve">                  </w:t>
      </w:r>
      <w:r>
        <w:rPr>
          <w:sz w:val="18"/>
          <w:szCs w:val="18"/>
        </w:rPr>
        <w:t>to_date('01/01/' || t.anno_nascita, 'dd/mm/yyyy')</w:t>
      </w:r>
    </w:p>
    <w:p w:rsidR="00880ABD" w:rsidRDefault="00880ABD">
      <w:pPr>
        <w:ind w:firstLine="708"/>
        <w:rPr>
          <w:sz w:val="18"/>
          <w:szCs w:val="18"/>
          <w:lang w:val="en-US"/>
        </w:rPr>
      </w:pPr>
      <w:r>
        <w:rPr>
          <w:sz w:val="18"/>
          <w:szCs w:val="18"/>
        </w:rPr>
        <w:t xml:space="preserve">                 </w:t>
      </w:r>
      <w:r>
        <w:rPr>
          <w:sz w:val="18"/>
          <w:szCs w:val="18"/>
          <w:lang w:val="en-US"/>
        </w:rPr>
        <w:t>when t.data_nascita_presunta_calc is not null then</w:t>
      </w:r>
    </w:p>
    <w:p w:rsidR="00880ABD" w:rsidRDefault="00880ABD">
      <w:pPr>
        <w:ind w:firstLine="708"/>
        <w:rPr>
          <w:sz w:val="18"/>
          <w:szCs w:val="18"/>
        </w:rPr>
      </w:pPr>
      <w:r>
        <w:rPr>
          <w:sz w:val="18"/>
          <w:szCs w:val="18"/>
          <w:lang w:val="en-US"/>
        </w:rPr>
        <w:t xml:space="preserve">                  </w:t>
      </w:r>
      <w:r>
        <w:rPr>
          <w:sz w:val="18"/>
          <w:szCs w:val="18"/>
        </w:rPr>
        <w:t>t.data_nascita_presunta_calc</w:t>
      </w:r>
    </w:p>
    <w:p w:rsidR="00880ABD" w:rsidRDefault="00880ABD">
      <w:pPr>
        <w:ind w:firstLine="708"/>
        <w:rPr>
          <w:sz w:val="18"/>
          <w:szCs w:val="18"/>
        </w:rPr>
      </w:pPr>
      <w:r>
        <w:rPr>
          <w:sz w:val="18"/>
          <w:szCs w:val="18"/>
        </w:rPr>
        <w:t xml:space="preserve">                 else</w:t>
      </w:r>
    </w:p>
    <w:p w:rsidR="00880ABD" w:rsidRDefault="00880ABD">
      <w:pPr>
        <w:ind w:firstLine="708"/>
        <w:rPr>
          <w:sz w:val="18"/>
          <w:szCs w:val="18"/>
        </w:rPr>
      </w:pPr>
      <w:r>
        <w:rPr>
          <w:sz w:val="18"/>
          <w:szCs w:val="18"/>
        </w:rPr>
        <w:t xml:space="preserve">                  null</w:t>
      </w:r>
    </w:p>
    <w:p w:rsidR="00880ABD" w:rsidRDefault="00880ABD">
      <w:pPr>
        <w:ind w:firstLine="708"/>
        <w:rPr>
          <w:sz w:val="18"/>
          <w:szCs w:val="18"/>
        </w:rPr>
      </w:pPr>
      <w:r>
        <w:rPr>
          <w:sz w:val="18"/>
          <w:szCs w:val="18"/>
        </w:rPr>
        <w:t xml:space="preserve">               end) as data_nascita_composta</w:t>
      </w:r>
    </w:p>
    <w:p w:rsidR="00880ABD" w:rsidRDefault="00880ABD">
      <w:pPr>
        <w:ind w:firstLine="708"/>
        <w:rPr>
          <w:sz w:val="18"/>
          <w:szCs w:val="18"/>
        </w:rPr>
      </w:pPr>
      <w:r>
        <w:rPr>
          <w:sz w:val="18"/>
          <w:szCs w:val="18"/>
        </w:rPr>
        <w:t xml:space="preserve">          from SOGGETTO t);</w:t>
      </w:r>
    </w:p>
    <w:p w:rsidR="00880ABD" w:rsidRDefault="00880ABD">
      <w:pPr>
        <w:ind w:firstLine="708"/>
        <w:rPr>
          <w:sz w:val="18"/>
          <w:szCs w:val="18"/>
        </w:rPr>
      </w:pPr>
    </w:p>
    <w:p w:rsidR="00880ABD" w:rsidRDefault="00880ABD">
      <w:pPr>
        <w:ind w:firstLine="708"/>
        <w:rPr>
          <w:sz w:val="18"/>
          <w:szCs w:val="18"/>
        </w:rPr>
      </w:pPr>
    </w:p>
    <w:p w:rsidR="00880ABD" w:rsidRDefault="00880ABD">
      <w:pPr>
        <w:pStyle w:val="BVNGranataSottolineato"/>
        <w:rPr>
          <w:sz w:val="18"/>
          <w:szCs w:val="18"/>
        </w:rPr>
      </w:pPr>
      <w:r>
        <w:t>V_SOGGETTO_ETA</w:t>
      </w:r>
    </w:p>
    <w:p w:rsidR="00880ABD" w:rsidRDefault="00880ABD">
      <w:pPr>
        <w:ind w:firstLine="708"/>
        <w:rPr>
          <w:sz w:val="18"/>
          <w:szCs w:val="18"/>
        </w:rPr>
      </w:pPr>
    </w:p>
    <w:p w:rsidR="00880ABD" w:rsidRDefault="00880ABD">
      <w:pPr>
        <w:ind w:firstLine="708"/>
        <w:rPr>
          <w:sz w:val="18"/>
          <w:szCs w:val="18"/>
        </w:rPr>
      </w:pPr>
    </w:p>
    <w:p w:rsidR="00880ABD" w:rsidRDefault="00880ABD">
      <w:pPr>
        <w:ind w:firstLine="708"/>
        <w:rPr>
          <w:sz w:val="18"/>
          <w:szCs w:val="18"/>
        </w:rPr>
      </w:pPr>
      <w:r w:rsidRPr="00DE2B1E">
        <w:rPr>
          <w:sz w:val="18"/>
          <w:szCs w:val="18"/>
        </w:rPr>
        <w:t>CREATE OR REPLACE FORCE VIEW SIESTO.V_SOGGETTO_ETA  AS</w:t>
      </w:r>
    </w:p>
    <w:p w:rsidR="00880ABD" w:rsidRDefault="00880ABD">
      <w:pPr>
        <w:ind w:firstLine="708"/>
        <w:rPr>
          <w:sz w:val="18"/>
          <w:szCs w:val="18"/>
        </w:rPr>
      </w:pPr>
      <w:r>
        <w:rPr>
          <w:sz w:val="18"/>
          <w:szCs w:val="18"/>
        </w:rPr>
        <w:t>select tb."ID_FASCICOLO_SIEP" "FAS_SIE_ID_FASCICOLO_SIEP"</w:t>
      </w:r>
    </w:p>
    <w:p w:rsidR="00880ABD" w:rsidRDefault="00880ABD">
      <w:pPr>
        <w:ind w:firstLine="708"/>
        <w:rPr>
          <w:sz w:val="18"/>
          <w:szCs w:val="18"/>
        </w:rPr>
      </w:pPr>
      <w:r>
        <w:rPr>
          <w:sz w:val="18"/>
          <w:szCs w:val="18"/>
        </w:rPr>
        <w:t xml:space="preserve">      ,tb."ID_SOGGETTO" COD_SOGGETTO</w:t>
      </w:r>
    </w:p>
    <w:p w:rsidR="00880ABD" w:rsidRPr="00DE2B1E" w:rsidRDefault="00880ABD">
      <w:pPr>
        <w:ind w:firstLine="708"/>
        <w:rPr>
          <w:sz w:val="18"/>
          <w:szCs w:val="18"/>
        </w:rPr>
      </w:pPr>
      <w:r>
        <w:rPr>
          <w:sz w:val="18"/>
          <w:szCs w:val="18"/>
        </w:rPr>
        <w:t xml:space="preserve">      </w:t>
      </w:r>
      <w:r w:rsidRPr="00DE2B1E">
        <w:rPr>
          <w:sz w:val="18"/>
          <w:szCs w:val="18"/>
        </w:rPr>
        <w:t>,(case</w:t>
      </w:r>
    </w:p>
    <w:p w:rsidR="00880ABD" w:rsidRDefault="00880ABD">
      <w:pPr>
        <w:ind w:firstLine="708"/>
        <w:rPr>
          <w:sz w:val="18"/>
          <w:szCs w:val="18"/>
          <w:lang w:val="en-US"/>
        </w:rPr>
      </w:pPr>
      <w:r w:rsidRPr="00DE2B1E">
        <w:rPr>
          <w:sz w:val="18"/>
          <w:szCs w:val="18"/>
        </w:rPr>
        <w:t xml:space="preserve">         </w:t>
      </w:r>
      <w:r>
        <w:rPr>
          <w:sz w:val="18"/>
          <w:szCs w:val="18"/>
          <w:lang w:val="en-US"/>
        </w:rPr>
        <w:t>when ETA_SOGGETTO_ORA is not null then</w:t>
      </w:r>
    </w:p>
    <w:p w:rsidR="00880ABD" w:rsidRDefault="00880ABD">
      <w:pPr>
        <w:ind w:firstLine="708"/>
        <w:rPr>
          <w:sz w:val="18"/>
          <w:szCs w:val="18"/>
        </w:rPr>
      </w:pPr>
      <w:r>
        <w:rPr>
          <w:sz w:val="18"/>
          <w:szCs w:val="18"/>
          <w:lang w:val="en-US"/>
        </w:rPr>
        <w:t xml:space="preserve">          </w:t>
      </w:r>
      <w:r>
        <w:rPr>
          <w:sz w:val="18"/>
          <w:szCs w:val="18"/>
        </w:rPr>
        <w:t>ETA_SOGGETTO_ORA</w:t>
      </w:r>
    </w:p>
    <w:p w:rsidR="00880ABD" w:rsidRDefault="00880ABD">
      <w:pPr>
        <w:ind w:firstLine="708"/>
        <w:rPr>
          <w:sz w:val="18"/>
          <w:szCs w:val="18"/>
        </w:rPr>
      </w:pPr>
      <w:r>
        <w:rPr>
          <w:sz w:val="18"/>
          <w:szCs w:val="18"/>
        </w:rPr>
        <w:t xml:space="preserve">         when ETA_PRESUNTA_ORA is not null then</w:t>
      </w:r>
    </w:p>
    <w:p w:rsidR="00880ABD" w:rsidRDefault="00880ABD">
      <w:pPr>
        <w:ind w:firstLine="708"/>
        <w:rPr>
          <w:sz w:val="18"/>
          <w:szCs w:val="18"/>
        </w:rPr>
      </w:pPr>
      <w:r>
        <w:rPr>
          <w:sz w:val="18"/>
          <w:szCs w:val="18"/>
        </w:rPr>
        <w:t xml:space="preserve">          ETA_PRESUNTA_ORA</w:t>
      </w:r>
    </w:p>
    <w:p w:rsidR="00880ABD" w:rsidRDefault="00880ABD">
      <w:pPr>
        <w:ind w:firstLine="708"/>
        <w:rPr>
          <w:sz w:val="18"/>
          <w:szCs w:val="18"/>
        </w:rPr>
      </w:pPr>
      <w:r>
        <w:rPr>
          <w:sz w:val="18"/>
          <w:szCs w:val="18"/>
        </w:rPr>
        <w:t xml:space="preserve">         else  trunc(((nvl(eta_presunta_anni,0) * 12) + nvl(eta_presunta_mesi,0)) /12)</w:t>
      </w:r>
    </w:p>
    <w:p w:rsidR="00880ABD" w:rsidRDefault="00880ABD">
      <w:pPr>
        <w:ind w:firstLine="708"/>
        <w:rPr>
          <w:sz w:val="18"/>
          <w:szCs w:val="18"/>
          <w:lang w:val="en-US"/>
        </w:rPr>
      </w:pPr>
      <w:r>
        <w:rPr>
          <w:sz w:val="18"/>
          <w:szCs w:val="18"/>
        </w:rPr>
        <w:t xml:space="preserve">       </w:t>
      </w:r>
      <w:r>
        <w:rPr>
          <w:sz w:val="18"/>
          <w:szCs w:val="18"/>
          <w:lang w:val="en-US"/>
        </w:rPr>
        <w:t>end) as eta_ora</w:t>
      </w:r>
    </w:p>
    <w:p w:rsidR="00880ABD" w:rsidRDefault="00880ABD">
      <w:pPr>
        <w:ind w:firstLine="708"/>
        <w:rPr>
          <w:sz w:val="18"/>
          <w:szCs w:val="18"/>
          <w:lang w:val="en-US"/>
        </w:rPr>
      </w:pPr>
      <w:r>
        <w:rPr>
          <w:sz w:val="18"/>
          <w:szCs w:val="18"/>
          <w:lang w:val="en-US"/>
        </w:rPr>
        <w:t xml:space="preserve">  from (select fs."ID_FASCICOLO_SIEP",</w:t>
      </w:r>
    </w:p>
    <w:p w:rsidR="00880ABD" w:rsidRDefault="00880ABD">
      <w:pPr>
        <w:ind w:firstLine="708"/>
        <w:rPr>
          <w:sz w:val="18"/>
          <w:szCs w:val="18"/>
        </w:rPr>
      </w:pPr>
      <w:r>
        <w:rPr>
          <w:sz w:val="18"/>
          <w:szCs w:val="18"/>
          <w:lang w:val="en-US"/>
        </w:rPr>
        <w:t xml:space="preserve">               </w:t>
      </w:r>
      <w:r>
        <w:rPr>
          <w:sz w:val="18"/>
          <w:szCs w:val="18"/>
        </w:rPr>
        <w:t>rf."NUM_REATI",</w:t>
      </w:r>
    </w:p>
    <w:p w:rsidR="00880ABD" w:rsidRDefault="00880ABD">
      <w:pPr>
        <w:ind w:firstLine="708"/>
        <w:rPr>
          <w:sz w:val="18"/>
          <w:szCs w:val="18"/>
        </w:rPr>
      </w:pPr>
      <w:r>
        <w:rPr>
          <w:sz w:val="18"/>
          <w:szCs w:val="18"/>
        </w:rPr>
        <w:t xml:space="preserve">               rf."PRIMO_REATO",</w:t>
      </w:r>
    </w:p>
    <w:p w:rsidR="00880ABD" w:rsidRDefault="00880ABD">
      <w:pPr>
        <w:ind w:firstLine="708"/>
        <w:rPr>
          <w:sz w:val="18"/>
          <w:szCs w:val="18"/>
        </w:rPr>
      </w:pPr>
      <w:r>
        <w:rPr>
          <w:sz w:val="18"/>
          <w:szCs w:val="18"/>
        </w:rPr>
        <w:t xml:space="preserve">               rf."ULTIMO_REATO",</w:t>
      </w:r>
    </w:p>
    <w:p w:rsidR="00880ABD" w:rsidRDefault="00880ABD">
      <w:pPr>
        <w:ind w:firstLine="708"/>
        <w:rPr>
          <w:sz w:val="18"/>
          <w:szCs w:val="18"/>
        </w:rPr>
      </w:pPr>
      <w:r>
        <w:rPr>
          <w:sz w:val="18"/>
          <w:szCs w:val="18"/>
        </w:rPr>
        <w:t xml:space="preserve">               sm."ID_SOGGETTO",</w:t>
      </w:r>
    </w:p>
    <w:p w:rsidR="00880ABD" w:rsidRDefault="00880ABD">
      <w:pPr>
        <w:ind w:firstLine="708"/>
        <w:rPr>
          <w:sz w:val="18"/>
          <w:szCs w:val="18"/>
        </w:rPr>
      </w:pPr>
      <w:r>
        <w:rPr>
          <w:sz w:val="18"/>
          <w:szCs w:val="18"/>
        </w:rPr>
        <w:t xml:space="preserve">               sm."DATA_MAGGIORENNE",</w:t>
      </w:r>
    </w:p>
    <w:p w:rsidR="00880ABD" w:rsidRDefault="00880ABD">
      <w:pPr>
        <w:ind w:firstLine="708"/>
        <w:rPr>
          <w:sz w:val="18"/>
          <w:szCs w:val="18"/>
        </w:rPr>
      </w:pPr>
      <w:r>
        <w:rPr>
          <w:sz w:val="18"/>
          <w:szCs w:val="18"/>
        </w:rPr>
        <w:t xml:space="preserve">               sm."ETA_SOGGETTO_ORA",</w:t>
      </w:r>
    </w:p>
    <w:p w:rsidR="00880ABD" w:rsidRDefault="00880ABD">
      <w:pPr>
        <w:ind w:firstLine="708"/>
        <w:rPr>
          <w:sz w:val="18"/>
          <w:szCs w:val="18"/>
        </w:rPr>
      </w:pPr>
      <w:r>
        <w:rPr>
          <w:sz w:val="18"/>
          <w:szCs w:val="18"/>
        </w:rPr>
        <w:t xml:space="preserve">               sm."DATA_NASCITA_PRESUNTA",</w:t>
      </w:r>
    </w:p>
    <w:p w:rsidR="00880ABD" w:rsidRDefault="00880ABD">
      <w:pPr>
        <w:ind w:firstLine="708"/>
        <w:rPr>
          <w:sz w:val="18"/>
          <w:szCs w:val="18"/>
        </w:rPr>
      </w:pPr>
      <w:r>
        <w:rPr>
          <w:sz w:val="18"/>
          <w:szCs w:val="18"/>
        </w:rPr>
        <w:t xml:space="preserve">               sm."ETA_PRESUNTA_ANNI",</w:t>
      </w:r>
    </w:p>
    <w:p w:rsidR="00880ABD" w:rsidRDefault="00880ABD">
      <w:pPr>
        <w:ind w:firstLine="708"/>
        <w:rPr>
          <w:sz w:val="18"/>
          <w:szCs w:val="18"/>
        </w:rPr>
      </w:pPr>
      <w:r>
        <w:rPr>
          <w:sz w:val="18"/>
          <w:szCs w:val="18"/>
        </w:rPr>
        <w:t xml:space="preserve">               sm."ETA_PRESUNTA_MESI",</w:t>
      </w:r>
    </w:p>
    <w:p w:rsidR="00880ABD" w:rsidRDefault="00880ABD">
      <w:pPr>
        <w:ind w:firstLine="708"/>
        <w:rPr>
          <w:sz w:val="18"/>
          <w:szCs w:val="18"/>
        </w:rPr>
      </w:pPr>
      <w:r>
        <w:rPr>
          <w:sz w:val="18"/>
          <w:szCs w:val="18"/>
        </w:rPr>
        <w:t xml:space="preserve">               trunc(MONTHS_BETWEEN(sysdate, ADD_MONTHS(ADD_MONTHS(rf.primo_reato, - nvl(sm.eta_presunta_anni,0) * 12), -nvl(sm.eta_presunta_mesi,0) ) ) / 12) ETA_PRESUNTA_ORA</w:t>
      </w:r>
    </w:p>
    <w:p w:rsidR="00880ABD" w:rsidRDefault="00880ABD">
      <w:pPr>
        <w:ind w:firstLine="708"/>
        <w:rPr>
          <w:sz w:val="18"/>
          <w:szCs w:val="18"/>
        </w:rPr>
      </w:pPr>
      <w:r>
        <w:rPr>
          <w:sz w:val="18"/>
          <w:szCs w:val="18"/>
        </w:rPr>
        <w:t xml:space="preserve">          from FASCICOLO_SIEP         fs,</w:t>
      </w:r>
    </w:p>
    <w:p w:rsidR="00880ABD" w:rsidRDefault="00880ABD">
      <w:pPr>
        <w:ind w:firstLine="708"/>
        <w:rPr>
          <w:sz w:val="18"/>
          <w:szCs w:val="18"/>
        </w:rPr>
      </w:pPr>
      <w:r>
        <w:rPr>
          <w:sz w:val="18"/>
          <w:szCs w:val="18"/>
        </w:rPr>
        <w:t xml:space="preserve">               V_REATI_FASCICOLO      rf,</w:t>
      </w:r>
    </w:p>
    <w:p w:rsidR="00880ABD" w:rsidRDefault="00880ABD">
      <w:pPr>
        <w:ind w:firstLine="708"/>
        <w:rPr>
          <w:sz w:val="18"/>
          <w:szCs w:val="18"/>
        </w:rPr>
      </w:pPr>
      <w:r>
        <w:rPr>
          <w:sz w:val="18"/>
          <w:szCs w:val="18"/>
        </w:rPr>
        <w:t xml:space="preserve">               V_SOGGETTO_MAGGIORENNE sm</w:t>
      </w:r>
    </w:p>
    <w:p w:rsidR="00880ABD" w:rsidRDefault="00880ABD">
      <w:pPr>
        <w:ind w:firstLine="708"/>
        <w:rPr>
          <w:sz w:val="18"/>
          <w:szCs w:val="18"/>
        </w:rPr>
      </w:pPr>
      <w:r>
        <w:rPr>
          <w:sz w:val="18"/>
          <w:szCs w:val="18"/>
        </w:rPr>
        <w:t xml:space="preserve">         where fs.id_fascicolo_siep = rf.fas_sie_id_fascicolo_siep (+)</w:t>
      </w:r>
    </w:p>
    <w:p w:rsidR="00880ABD" w:rsidRDefault="00880ABD">
      <w:pPr>
        <w:ind w:firstLine="708"/>
        <w:rPr>
          <w:sz w:val="18"/>
          <w:szCs w:val="18"/>
        </w:rPr>
      </w:pPr>
      <w:r>
        <w:rPr>
          <w:sz w:val="18"/>
          <w:szCs w:val="18"/>
        </w:rPr>
        <w:t xml:space="preserve">           and fs.sog_id_soggetto = sm.id_soggetto) tb;</w:t>
      </w:r>
    </w:p>
    <w:p w:rsidR="00880ABD" w:rsidRDefault="00880ABD">
      <w:pPr>
        <w:ind w:firstLine="708"/>
        <w:rPr>
          <w:sz w:val="18"/>
          <w:szCs w:val="18"/>
        </w:rPr>
      </w:pPr>
    </w:p>
    <w:p w:rsidR="00880ABD" w:rsidRDefault="00880ABD">
      <w:pPr>
        <w:ind w:firstLine="708"/>
        <w:rPr>
          <w:sz w:val="18"/>
          <w:szCs w:val="18"/>
        </w:rPr>
      </w:pPr>
    </w:p>
    <w:p w:rsidR="00880ABD" w:rsidRDefault="00880ABD">
      <w:pPr>
        <w:pStyle w:val="BVNGranataSottolineato"/>
        <w:rPr>
          <w:sz w:val="18"/>
          <w:szCs w:val="18"/>
        </w:rPr>
      </w:pPr>
      <w:r>
        <w:t>V_SOGSIUS_ETA</w:t>
      </w:r>
    </w:p>
    <w:p w:rsidR="00880ABD" w:rsidRDefault="00880ABD">
      <w:pPr>
        <w:ind w:firstLine="708"/>
        <w:rPr>
          <w:sz w:val="18"/>
          <w:szCs w:val="18"/>
        </w:rPr>
      </w:pPr>
    </w:p>
    <w:p w:rsidR="00880ABD" w:rsidRDefault="00880ABD">
      <w:pPr>
        <w:ind w:firstLine="708"/>
        <w:rPr>
          <w:sz w:val="18"/>
          <w:szCs w:val="18"/>
        </w:rPr>
      </w:pPr>
    </w:p>
    <w:p w:rsidR="00880ABD" w:rsidRPr="00DE2B1E" w:rsidRDefault="00880ABD">
      <w:pPr>
        <w:ind w:firstLine="708"/>
        <w:rPr>
          <w:sz w:val="18"/>
          <w:szCs w:val="18"/>
          <w:lang w:val="en-GB"/>
        </w:rPr>
      </w:pPr>
      <w:r>
        <w:rPr>
          <w:sz w:val="18"/>
          <w:szCs w:val="18"/>
          <w:lang w:val="en-US"/>
        </w:rPr>
        <w:t>CREATE OR REPLACE FORCE VIEW SIESTO.V_SOGSIUS_ETA  AS</w:t>
      </w:r>
    </w:p>
    <w:p w:rsidR="00880ABD" w:rsidRDefault="00880ABD">
      <w:pPr>
        <w:ind w:firstLine="708"/>
        <w:rPr>
          <w:sz w:val="18"/>
          <w:szCs w:val="18"/>
        </w:rPr>
      </w:pPr>
      <w:r>
        <w:rPr>
          <w:sz w:val="18"/>
          <w:szCs w:val="18"/>
        </w:rPr>
        <w:t>select tb."ID_FASCICOLO_SIUS" as id_fascicolo_sius,</w:t>
      </w:r>
    </w:p>
    <w:p w:rsidR="00880ABD" w:rsidRDefault="00880ABD">
      <w:pPr>
        <w:ind w:firstLine="708"/>
        <w:rPr>
          <w:sz w:val="18"/>
          <w:szCs w:val="18"/>
        </w:rPr>
      </w:pPr>
      <w:r>
        <w:rPr>
          <w:sz w:val="18"/>
          <w:szCs w:val="18"/>
        </w:rPr>
        <w:t xml:space="preserve">       tb."ID_SOGGETTO" COD_SOGGETTO,</w:t>
      </w:r>
    </w:p>
    <w:p w:rsidR="00880ABD" w:rsidRDefault="00880ABD">
      <w:pPr>
        <w:ind w:firstLine="708"/>
        <w:rPr>
          <w:sz w:val="18"/>
          <w:szCs w:val="18"/>
          <w:lang w:val="en-US"/>
        </w:rPr>
      </w:pPr>
      <w:r>
        <w:rPr>
          <w:sz w:val="18"/>
          <w:szCs w:val="18"/>
        </w:rPr>
        <w:t xml:space="preserve">      </w:t>
      </w:r>
      <w:r>
        <w:rPr>
          <w:sz w:val="18"/>
          <w:szCs w:val="18"/>
          <w:lang w:val="en-US"/>
        </w:rPr>
        <w:t>(case</w:t>
      </w:r>
    </w:p>
    <w:p w:rsidR="00880ABD" w:rsidRDefault="00880ABD">
      <w:pPr>
        <w:ind w:firstLine="708"/>
        <w:rPr>
          <w:sz w:val="18"/>
          <w:szCs w:val="18"/>
          <w:lang w:val="en-US"/>
        </w:rPr>
      </w:pPr>
      <w:r>
        <w:rPr>
          <w:sz w:val="18"/>
          <w:szCs w:val="18"/>
          <w:lang w:val="en-US"/>
        </w:rPr>
        <w:t xml:space="preserve">         when ETA_SOGGETTO_ORA is not null then</w:t>
      </w:r>
    </w:p>
    <w:p w:rsidR="00880ABD" w:rsidRDefault="00880ABD">
      <w:pPr>
        <w:ind w:firstLine="708"/>
        <w:rPr>
          <w:sz w:val="18"/>
          <w:szCs w:val="18"/>
        </w:rPr>
      </w:pPr>
      <w:r>
        <w:rPr>
          <w:sz w:val="18"/>
          <w:szCs w:val="18"/>
          <w:lang w:val="en-US"/>
        </w:rPr>
        <w:t xml:space="preserve">          </w:t>
      </w:r>
      <w:r>
        <w:rPr>
          <w:sz w:val="18"/>
          <w:szCs w:val="18"/>
        </w:rPr>
        <w:t>ETA_SOGGETTO_ORA</w:t>
      </w:r>
    </w:p>
    <w:p w:rsidR="00880ABD" w:rsidRDefault="00880ABD">
      <w:pPr>
        <w:ind w:firstLine="708"/>
        <w:rPr>
          <w:sz w:val="18"/>
          <w:szCs w:val="18"/>
        </w:rPr>
      </w:pPr>
      <w:r>
        <w:rPr>
          <w:sz w:val="18"/>
          <w:szCs w:val="18"/>
        </w:rPr>
        <w:t xml:space="preserve">         else</w:t>
      </w:r>
    </w:p>
    <w:p w:rsidR="00880ABD" w:rsidRDefault="00880ABD">
      <w:pPr>
        <w:ind w:firstLine="708"/>
        <w:rPr>
          <w:sz w:val="18"/>
          <w:szCs w:val="18"/>
        </w:rPr>
      </w:pPr>
      <w:r>
        <w:rPr>
          <w:sz w:val="18"/>
          <w:szCs w:val="18"/>
        </w:rPr>
        <w:t xml:space="preserve">          ETA_PRESUNTA_ORA</w:t>
      </w:r>
    </w:p>
    <w:p w:rsidR="00880ABD" w:rsidRDefault="00880ABD">
      <w:pPr>
        <w:ind w:firstLine="708"/>
        <w:rPr>
          <w:sz w:val="18"/>
          <w:szCs w:val="18"/>
          <w:lang w:val="en-US"/>
        </w:rPr>
      </w:pPr>
      <w:r>
        <w:rPr>
          <w:sz w:val="18"/>
          <w:szCs w:val="18"/>
        </w:rPr>
        <w:t xml:space="preserve">       </w:t>
      </w:r>
      <w:r>
        <w:rPr>
          <w:sz w:val="18"/>
          <w:szCs w:val="18"/>
          <w:lang w:val="en-US"/>
        </w:rPr>
        <w:t>end) as eta_ora</w:t>
      </w:r>
    </w:p>
    <w:p w:rsidR="00880ABD" w:rsidRDefault="00880ABD">
      <w:pPr>
        <w:ind w:firstLine="708"/>
        <w:rPr>
          <w:sz w:val="18"/>
          <w:szCs w:val="18"/>
          <w:lang w:val="en-US"/>
        </w:rPr>
      </w:pPr>
      <w:r>
        <w:rPr>
          <w:sz w:val="18"/>
          <w:szCs w:val="18"/>
          <w:lang w:val="en-US"/>
        </w:rPr>
        <w:t xml:space="preserve">  from (select fs.id_fascicolo_sius,</w:t>
      </w:r>
    </w:p>
    <w:p w:rsidR="00880ABD" w:rsidRDefault="00880ABD">
      <w:pPr>
        <w:ind w:firstLine="708"/>
        <w:rPr>
          <w:sz w:val="18"/>
          <w:szCs w:val="18"/>
        </w:rPr>
      </w:pPr>
      <w:r>
        <w:rPr>
          <w:sz w:val="18"/>
          <w:szCs w:val="18"/>
          <w:lang w:val="en-US"/>
        </w:rPr>
        <w:t xml:space="preserve">               </w:t>
      </w:r>
      <w:r>
        <w:rPr>
          <w:sz w:val="18"/>
          <w:szCs w:val="18"/>
        </w:rPr>
        <w:t>sm."ID_SOGGETTO",</w:t>
      </w:r>
    </w:p>
    <w:p w:rsidR="00880ABD" w:rsidRDefault="00880ABD">
      <w:pPr>
        <w:ind w:firstLine="708"/>
        <w:rPr>
          <w:sz w:val="18"/>
          <w:szCs w:val="18"/>
        </w:rPr>
      </w:pPr>
      <w:r>
        <w:rPr>
          <w:sz w:val="18"/>
          <w:szCs w:val="18"/>
        </w:rPr>
        <w:t xml:space="preserve">               sm."DATA_MAGGIORENNE",</w:t>
      </w:r>
    </w:p>
    <w:p w:rsidR="00880ABD" w:rsidRDefault="00880ABD">
      <w:pPr>
        <w:ind w:firstLine="708"/>
        <w:rPr>
          <w:sz w:val="18"/>
          <w:szCs w:val="18"/>
        </w:rPr>
      </w:pPr>
      <w:r>
        <w:rPr>
          <w:sz w:val="18"/>
          <w:szCs w:val="18"/>
        </w:rPr>
        <w:t xml:space="preserve">               sm."ETA_SOGGETTO_ORA",</w:t>
      </w:r>
    </w:p>
    <w:p w:rsidR="00880ABD" w:rsidRDefault="00880ABD">
      <w:pPr>
        <w:ind w:firstLine="708"/>
        <w:rPr>
          <w:sz w:val="18"/>
          <w:szCs w:val="18"/>
        </w:rPr>
      </w:pPr>
      <w:r>
        <w:rPr>
          <w:sz w:val="18"/>
          <w:szCs w:val="18"/>
        </w:rPr>
        <w:t xml:space="preserve">               sm."DATA_NASCITA_PRESUNTA",</w:t>
      </w:r>
    </w:p>
    <w:p w:rsidR="00880ABD" w:rsidRDefault="00880ABD">
      <w:pPr>
        <w:ind w:firstLine="708"/>
        <w:rPr>
          <w:sz w:val="18"/>
          <w:szCs w:val="18"/>
        </w:rPr>
      </w:pPr>
      <w:r>
        <w:rPr>
          <w:sz w:val="18"/>
          <w:szCs w:val="18"/>
        </w:rPr>
        <w:t xml:space="preserve">               sm."ETA_PRESUNTA_ANNI",</w:t>
      </w:r>
    </w:p>
    <w:p w:rsidR="00880ABD" w:rsidRDefault="00880ABD">
      <w:pPr>
        <w:ind w:firstLine="708"/>
        <w:rPr>
          <w:sz w:val="18"/>
          <w:szCs w:val="18"/>
        </w:rPr>
      </w:pPr>
      <w:r>
        <w:rPr>
          <w:sz w:val="18"/>
          <w:szCs w:val="18"/>
        </w:rPr>
        <w:t xml:space="preserve">               sm."ETA_PRESUNTA_MESI",</w:t>
      </w:r>
    </w:p>
    <w:p w:rsidR="00880ABD" w:rsidRDefault="00880ABD">
      <w:pPr>
        <w:ind w:firstLine="708"/>
        <w:rPr>
          <w:sz w:val="18"/>
          <w:szCs w:val="18"/>
        </w:rPr>
      </w:pPr>
      <w:r>
        <w:rPr>
          <w:sz w:val="18"/>
          <w:szCs w:val="18"/>
        </w:rPr>
        <w:t xml:space="preserve">               trunc(MONTHS_BETWEEN(sysdate, ADD_MONTHS(ADD_MONTHS(sm.data_reato_sius, - nvl(sm.eta_presunta_anni,0) * 12), -nvl(sm.eta_presunta_mesi,0) ) ) / 12) ETA_PRESUNTA_ORA</w:t>
      </w:r>
    </w:p>
    <w:p w:rsidR="00880ABD" w:rsidRDefault="00880ABD">
      <w:pPr>
        <w:ind w:firstLine="708"/>
        <w:rPr>
          <w:sz w:val="18"/>
          <w:szCs w:val="18"/>
        </w:rPr>
      </w:pPr>
      <w:r>
        <w:rPr>
          <w:sz w:val="18"/>
          <w:szCs w:val="18"/>
        </w:rPr>
        <w:t xml:space="preserve">          from FASCICOLO_SIUS         fs,</w:t>
      </w:r>
    </w:p>
    <w:p w:rsidR="00880ABD" w:rsidRDefault="00880ABD">
      <w:pPr>
        <w:ind w:firstLine="708"/>
        <w:rPr>
          <w:sz w:val="18"/>
          <w:szCs w:val="18"/>
        </w:rPr>
      </w:pPr>
      <w:r>
        <w:rPr>
          <w:sz w:val="18"/>
          <w:szCs w:val="18"/>
        </w:rPr>
        <w:t xml:space="preserve">               V_SOGGETTO_MAGGIORENNE sm</w:t>
      </w:r>
    </w:p>
    <w:p w:rsidR="00880ABD" w:rsidRDefault="00880ABD">
      <w:pPr>
        <w:ind w:firstLine="708"/>
        <w:rPr>
          <w:sz w:val="18"/>
          <w:szCs w:val="18"/>
        </w:rPr>
      </w:pPr>
      <w:r>
        <w:rPr>
          <w:sz w:val="18"/>
          <w:szCs w:val="18"/>
        </w:rPr>
        <w:t xml:space="preserve">         where fs.sog_id_soggetto = sm.id_soggetto) tb;</w:t>
      </w:r>
    </w:p>
    <w:p w:rsidR="00880ABD" w:rsidRDefault="00880ABD">
      <w:pPr>
        <w:ind w:firstLine="708"/>
        <w:rPr>
          <w:sz w:val="18"/>
          <w:szCs w:val="18"/>
        </w:rPr>
      </w:pPr>
    </w:p>
    <w:p w:rsidR="00880ABD" w:rsidRDefault="00880ABD">
      <w:pPr>
        <w:ind w:firstLine="708"/>
        <w:rPr>
          <w:sz w:val="18"/>
          <w:szCs w:val="18"/>
        </w:rPr>
      </w:pPr>
    </w:p>
    <w:p w:rsidR="00880ABD" w:rsidRDefault="00880ABD">
      <w:pPr>
        <w:pStyle w:val="BVNGranataSottolineato"/>
        <w:rPr>
          <w:sz w:val="18"/>
          <w:szCs w:val="18"/>
          <w:lang w:val="en-US"/>
        </w:rPr>
      </w:pPr>
      <w:r>
        <w:rPr>
          <w:lang w:val="en-US"/>
        </w:rPr>
        <w:t>V_STAT_RIS</w:t>
      </w:r>
    </w:p>
    <w:p w:rsidR="00880ABD" w:rsidRDefault="00880ABD">
      <w:pPr>
        <w:ind w:firstLine="708"/>
        <w:rPr>
          <w:sz w:val="18"/>
          <w:szCs w:val="18"/>
          <w:lang w:val="en-US"/>
        </w:rPr>
      </w:pPr>
    </w:p>
    <w:p w:rsidR="00880ABD" w:rsidRDefault="00880ABD">
      <w:pPr>
        <w:ind w:firstLine="708"/>
        <w:rPr>
          <w:sz w:val="18"/>
          <w:szCs w:val="18"/>
          <w:lang w:val="en-US"/>
        </w:rPr>
      </w:pPr>
    </w:p>
    <w:p w:rsidR="00880ABD" w:rsidRDefault="00880ABD">
      <w:pPr>
        <w:ind w:firstLine="708"/>
        <w:rPr>
          <w:sz w:val="18"/>
          <w:szCs w:val="18"/>
          <w:lang w:val="en-US"/>
        </w:rPr>
      </w:pPr>
      <w:r>
        <w:rPr>
          <w:sz w:val="18"/>
          <w:szCs w:val="18"/>
          <w:lang w:val="en-US"/>
        </w:rPr>
        <w:t>CREATE OR REPLACE FORCE VIEW SIESTO.V_STAT_RIS</w:t>
      </w:r>
    </w:p>
    <w:p w:rsidR="00880ABD" w:rsidRDefault="00880ABD">
      <w:pPr>
        <w:ind w:firstLine="708"/>
        <w:rPr>
          <w:sz w:val="18"/>
          <w:szCs w:val="18"/>
          <w:lang w:val="en-US"/>
        </w:rPr>
      </w:pPr>
      <w:r>
        <w:rPr>
          <w:sz w:val="18"/>
          <w:szCs w:val="18"/>
          <w:lang w:val="en-US"/>
        </w:rPr>
        <w:t>(num_res, data_stat, res_status)</w:t>
      </w:r>
    </w:p>
    <w:p w:rsidR="00880ABD" w:rsidRDefault="00880ABD">
      <w:pPr>
        <w:ind w:firstLine="708"/>
        <w:rPr>
          <w:sz w:val="18"/>
          <w:szCs w:val="18"/>
          <w:lang w:val="en-US"/>
        </w:rPr>
      </w:pPr>
      <w:r>
        <w:rPr>
          <w:sz w:val="18"/>
          <w:szCs w:val="18"/>
          <w:lang w:val="en-US"/>
        </w:rPr>
        <w:t>AS</w:t>
      </w:r>
    </w:p>
    <w:p w:rsidR="00880ABD" w:rsidRDefault="00880ABD">
      <w:pPr>
        <w:ind w:firstLine="708"/>
        <w:rPr>
          <w:sz w:val="18"/>
          <w:szCs w:val="18"/>
          <w:lang w:val="en-US"/>
        </w:rPr>
      </w:pPr>
      <w:r>
        <w:rPr>
          <w:sz w:val="18"/>
          <w:szCs w:val="18"/>
          <w:lang w:val="en-US"/>
        </w:rPr>
        <w:t>SELECT a.num_res,b.max_data,res_status</w:t>
      </w:r>
    </w:p>
    <w:p w:rsidR="00880ABD" w:rsidRDefault="00880ABD">
      <w:pPr>
        <w:ind w:firstLine="708"/>
        <w:rPr>
          <w:sz w:val="18"/>
          <w:szCs w:val="18"/>
          <w:lang w:val="en-US"/>
        </w:rPr>
      </w:pPr>
      <w:r>
        <w:rPr>
          <w:sz w:val="18"/>
          <w:szCs w:val="18"/>
          <w:lang w:val="en-US"/>
        </w:rPr>
        <w:t>FROM W_STAT_RIS a,(SELECT num_res,MAX(data_stat) max_data</w:t>
      </w:r>
    </w:p>
    <w:p w:rsidR="00880ABD" w:rsidRDefault="00880ABD">
      <w:pPr>
        <w:ind w:firstLine="708"/>
        <w:rPr>
          <w:sz w:val="18"/>
          <w:szCs w:val="18"/>
          <w:lang w:val="en-US"/>
        </w:rPr>
      </w:pPr>
      <w:r>
        <w:rPr>
          <w:sz w:val="18"/>
          <w:szCs w:val="18"/>
          <w:lang w:val="en-US"/>
        </w:rPr>
        <w:t xml:space="preserve">      FROM W_STAT_RIS</w:t>
      </w:r>
    </w:p>
    <w:p w:rsidR="00880ABD" w:rsidRDefault="00880ABD">
      <w:pPr>
        <w:ind w:firstLine="708"/>
        <w:rPr>
          <w:sz w:val="18"/>
          <w:szCs w:val="18"/>
          <w:lang w:val="en-US"/>
        </w:rPr>
      </w:pPr>
      <w:r>
        <w:rPr>
          <w:sz w:val="18"/>
          <w:szCs w:val="18"/>
          <w:lang w:val="en-US"/>
        </w:rPr>
        <w:t xml:space="preserve">      GROUP BY num_res</w:t>
      </w:r>
    </w:p>
    <w:p w:rsidR="00880ABD" w:rsidRDefault="00880ABD">
      <w:pPr>
        <w:ind w:firstLine="708"/>
        <w:rPr>
          <w:sz w:val="18"/>
          <w:szCs w:val="18"/>
          <w:lang w:val="en-US"/>
        </w:rPr>
      </w:pPr>
      <w:r>
        <w:rPr>
          <w:sz w:val="18"/>
          <w:szCs w:val="18"/>
          <w:lang w:val="en-US"/>
        </w:rPr>
        <w:t xml:space="preserve">      ORDER BY num_res) b</w:t>
      </w:r>
    </w:p>
    <w:p w:rsidR="00880ABD" w:rsidRDefault="00880ABD">
      <w:pPr>
        <w:ind w:firstLine="708"/>
        <w:rPr>
          <w:sz w:val="18"/>
          <w:szCs w:val="18"/>
          <w:lang w:val="en-US"/>
        </w:rPr>
      </w:pPr>
      <w:r>
        <w:rPr>
          <w:sz w:val="18"/>
          <w:szCs w:val="18"/>
          <w:lang w:val="en-US"/>
        </w:rPr>
        <w:t>WHERE a.num_res=b.num_res</w:t>
      </w:r>
    </w:p>
    <w:p w:rsidR="00880ABD" w:rsidRDefault="00880ABD">
      <w:pPr>
        <w:ind w:firstLine="708"/>
        <w:rPr>
          <w:sz w:val="18"/>
          <w:szCs w:val="18"/>
          <w:lang w:val="en-US"/>
        </w:rPr>
      </w:pPr>
      <w:r>
        <w:rPr>
          <w:sz w:val="18"/>
          <w:szCs w:val="18"/>
          <w:lang w:val="en-US"/>
        </w:rPr>
        <w:t>AND a.data_stat=b.max_data;</w:t>
      </w:r>
    </w:p>
    <w:p w:rsidR="00880ABD" w:rsidRDefault="00880ABD">
      <w:pPr>
        <w:ind w:firstLine="708"/>
        <w:rPr>
          <w:sz w:val="18"/>
          <w:szCs w:val="18"/>
          <w:lang w:val="en-US"/>
        </w:rPr>
      </w:pPr>
    </w:p>
    <w:p w:rsidR="00880ABD" w:rsidRDefault="00880ABD">
      <w:pPr>
        <w:ind w:firstLine="708"/>
        <w:rPr>
          <w:sz w:val="18"/>
          <w:szCs w:val="18"/>
          <w:lang w:val="en-US"/>
        </w:rPr>
      </w:pPr>
    </w:p>
    <w:p w:rsidR="00880ABD" w:rsidRDefault="00880ABD">
      <w:pPr>
        <w:pStyle w:val="BVNGranataSottolineato"/>
        <w:rPr>
          <w:sz w:val="18"/>
          <w:szCs w:val="18"/>
        </w:rPr>
      </w:pPr>
      <w:r>
        <w:t>V_UTENTI_COMPLETA</w:t>
      </w:r>
    </w:p>
    <w:p w:rsidR="00880ABD" w:rsidRDefault="00880ABD">
      <w:pPr>
        <w:ind w:firstLine="708"/>
        <w:rPr>
          <w:sz w:val="18"/>
          <w:szCs w:val="18"/>
        </w:rPr>
      </w:pPr>
    </w:p>
    <w:p w:rsidR="00880ABD" w:rsidRDefault="00880ABD">
      <w:pPr>
        <w:ind w:firstLine="708"/>
        <w:rPr>
          <w:sz w:val="18"/>
          <w:szCs w:val="18"/>
        </w:rPr>
      </w:pPr>
    </w:p>
    <w:p w:rsidR="00880ABD" w:rsidRDefault="00880ABD">
      <w:pPr>
        <w:ind w:firstLine="708"/>
        <w:rPr>
          <w:sz w:val="18"/>
          <w:szCs w:val="18"/>
        </w:rPr>
      </w:pPr>
      <w:r>
        <w:rPr>
          <w:sz w:val="18"/>
          <w:szCs w:val="18"/>
        </w:rPr>
        <w:t>CREATE OR REPLACE FORCE VIEW SIESTO.V_UTENTI_COMPLETA</w:t>
      </w:r>
    </w:p>
    <w:p w:rsidR="00880ABD" w:rsidRDefault="00880ABD">
      <w:pPr>
        <w:ind w:firstLine="708"/>
        <w:rPr>
          <w:sz w:val="18"/>
          <w:szCs w:val="18"/>
        </w:rPr>
      </w:pPr>
      <w:r>
        <w:rPr>
          <w:sz w:val="18"/>
          <w:szCs w:val="18"/>
        </w:rPr>
        <w:t>(cod_ufficio, cod_tipo_ufficio, cod_distretto, cod_provincia, cod_comune, data_caricamento_rege, cod_ufficio_competente, indirizzo, cap_ufficio, telefono, fax, e_mail, descr_comune, descr_provincia, descr_tipo_ufficio, cod_utente, cognome, nome, pwd, data_fine_validita, data_ora_connessione, cod_operatore_inserimento, data_inserimento, cod_operatore_aggiornamento, data_aggiornamento, data_ultima_modifica_pwd, ip, cod_profilo, descrizione, dt_fin_ute_pro, utente_tel, utente_fax, utente_e_mail)</w:t>
      </w:r>
    </w:p>
    <w:p w:rsidR="00880ABD" w:rsidRDefault="00880ABD">
      <w:pPr>
        <w:ind w:firstLine="708"/>
        <w:rPr>
          <w:sz w:val="18"/>
          <w:szCs w:val="18"/>
        </w:rPr>
      </w:pPr>
      <w:r>
        <w:rPr>
          <w:sz w:val="18"/>
          <w:szCs w:val="18"/>
        </w:rPr>
        <w:t>AS</w:t>
      </w:r>
    </w:p>
    <w:p w:rsidR="00880ABD" w:rsidRDefault="00880ABD">
      <w:pPr>
        <w:ind w:firstLine="708"/>
        <w:rPr>
          <w:sz w:val="18"/>
          <w:szCs w:val="18"/>
        </w:rPr>
      </w:pPr>
      <w:r>
        <w:rPr>
          <w:sz w:val="18"/>
          <w:szCs w:val="18"/>
        </w:rPr>
        <w:t>SELECT   uff.cod_ufficio, uff.cod_tipo_ufficio, uff.cod_distretto,</w:t>
      </w:r>
    </w:p>
    <w:p w:rsidR="00880ABD" w:rsidRDefault="00880ABD">
      <w:pPr>
        <w:ind w:firstLine="708"/>
        <w:rPr>
          <w:sz w:val="18"/>
          <w:szCs w:val="18"/>
        </w:rPr>
      </w:pPr>
      <w:r>
        <w:rPr>
          <w:sz w:val="18"/>
          <w:szCs w:val="18"/>
        </w:rPr>
        <w:t xml:space="preserve">         uff.cod_provincia, uff.cod_comune, uff.data_caricamento_rege,</w:t>
      </w:r>
    </w:p>
    <w:p w:rsidR="00880ABD" w:rsidRDefault="00880ABD">
      <w:pPr>
        <w:ind w:firstLine="708"/>
        <w:rPr>
          <w:sz w:val="18"/>
          <w:szCs w:val="18"/>
        </w:rPr>
      </w:pPr>
      <w:r>
        <w:rPr>
          <w:sz w:val="18"/>
          <w:szCs w:val="18"/>
        </w:rPr>
        <w:t xml:space="preserve">         uff.cod_ufficio_competente, uff.indirizzo, uff.cap cap_ufficio,</w:t>
      </w:r>
    </w:p>
    <w:p w:rsidR="00880ABD" w:rsidRDefault="00880ABD">
      <w:pPr>
        <w:ind w:firstLine="708"/>
        <w:rPr>
          <w:sz w:val="18"/>
          <w:szCs w:val="18"/>
        </w:rPr>
      </w:pPr>
      <w:r>
        <w:rPr>
          <w:sz w:val="18"/>
          <w:szCs w:val="18"/>
        </w:rPr>
        <w:t xml:space="preserve">         uff.telefono, uff.fax, uff.e_mail, com.descrizione descr_comune,</w:t>
      </w:r>
    </w:p>
    <w:p w:rsidR="00880ABD" w:rsidRDefault="00880ABD">
      <w:pPr>
        <w:ind w:firstLine="708"/>
        <w:rPr>
          <w:sz w:val="18"/>
          <w:szCs w:val="18"/>
          <w:lang w:val="en-US"/>
        </w:rPr>
      </w:pPr>
      <w:r>
        <w:rPr>
          <w:sz w:val="18"/>
          <w:szCs w:val="18"/>
        </w:rPr>
        <w:t xml:space="preserve">         </w:t>
      </w:r>
      <w:r>
        <w:rPr>
          <w:sz w:val="18"/>
          <w:szCs w:val="18"/>
          <w:lang w:val="en-US"/>
        </w:rPr>
        <w:t>descr_provincia.rv_meaning descr_provincia,</w:t>
      </w:r>
    </w:p>
    <w:p w:rsidR="00880ABD" w:rsidRDefault="00880ABD">
      <w:pPr>
        <w:ind w:firstLine="708"/>
        <w:rPr>
          <w:sz w:val="18"/>
          <w:szCs w:val="18"/>
        </w:rPr>
      </w:pPr>
      <w:r>
        <w:rPr>
          <w:sz w:val="18"/>
          <w:szCs w:val="18"/>
          <w:lang w:val="en-US"/>
        </w:rPr>
        <w:t xml:space="preserve">         </w:t>
      </w:r>
      <w:r>
        <w:rPr>
          <w:sz w:val="18"/>
          <w:szCs w:val="18"/>
        </w:rPr>
        <w:t>descr_tipo_ufficio.rv_meaning descr_tipo_ufficio, ute.cod_utente,</w:t>
      </w:r>
    </w:p>
    <w:p w:rsidR="00880ABD" w:rsidRDefault="00880ABD">
      <w:pPr>
        <w:ind w:firstLine="708"/>
        <w:rPr>
          <w:sz w:val="18"/>
          <w:szCs w:val="18"/>
        </w:rPr>
      </w:pPr>
      <w:r>
        <w:rPr>
          <w:sz w:val="18"/>
          <w:szCs w:val="18"/>
        </w:rPr>
        <w:t xml:space="preserve">         ute.cognome, ute.nome, ute.pwd, ute.data_fine_validita,</w:t>
      </w:r>
    </w:p>
    <w:p w:rsidR="00880ABD" w:rsidRDefault="00880ABD">
      <w:pPr>
        <w:ind w:firstLine="708"/>
        <w:rPr>
          <w:sz w:val="18"/>
          <w:szCs w:val="18"/>
        </w:rPr>
      </w:pPr>
      <w:r>
        <w:rPr>
          <w:sz w:val="18"/>
          <w:szCs w:val="18"/>
        </w:rPr>
        <w:t xml:space="preserve">         ute.data_ora_connessione, ute.cod_operatore_inserimento,</w:t>
      </w:r>
    </w:p>
    <w:p w:rsidR="00880ABD" w:rsidRDefault="00880ABD">
      <w:pPr>
        <w:ind w:firstLine="708"/>
        <w:rPr>
          <w:sz w:val="18"/>
          <w:szCs w:val="18"/>
        </w:rPr>
      </w:pPr>
      <w:r>
        <w:rPr>
          <w:sz w:val="18"/>
          <w:szCs w:val="18"/>
        </w:rPr>
        <w:t xml:space="preserve">         ute.data_inserimento, ute.cod_operatore_aggiornamento,</w:t>
      </w:r>
    </w:p>
    <w:p w:rsidR="00880ABD" w:rsidRDefault="00880ABD">
      <w:pPr>
        <w:ind w:firstLine="708"/>
        <w:rPr>
          <w:sz w:val="18"/>
          <w:szCs w:val="18"/>
        </w:rPr>
      </w:pPr>
      <w:r>
        <w:rPr>
          <w:sz w:val="18"/>
          <w:szCs w:val="18"/>
        </w:rPr>
        <w:t xml:space="preserve">         ute.data_aggiornamento, ute.data_ultima_modifica_pwd, ute.ip,</w:t>
      </w:r>
    </w:p>
    <w:p w:rsidR="00880ABD" w:rsidRDefault="00880ABD">
      <w:pPr>
        <w:ind w:firstLine="708"/>
        <w:rPr>
          <w:sz w:val="18"/>
          <w:szCs w:val="18"/>
        </w:rPr>
      </w:pPr>
      <w:r>
        <w:rPr>
          <w:sz w:val="18"/>
          <w:szCs w:val="18"/>
        </w:rPr>
        <w:t xml:space="preserve">         pro.cod_profilo, pro.descrizione,</w:t>
      </w:r>
    </w:p>
    <w:p w:rsidR="00880ABD" w:rsidRDefault="00880ABD">
      <w:pPr>
        <w:ind w:firstLine="708"/>
        <w:rPr>
          <w:sz w:val="18"/>
          <w:szCs w:val="18"/>
        </w:rPr>
      </w:pPr>
      <w:r>
        <w:rPr>
          <w:sz w:val="18"/>
          <w:szCs w:val="18"/>
        </w:rPr>
        <w:t xml:space="preserve">         ute_pro.data_fine_validita dt_fin_ute_pro,ute.telefono,ute.fax,ute.e_mail</w:t>
      </w:r>
    </w:p>
    <w:p w:rsidR="00880ABD" w:rsidRDefault="00880ABD">
      <w:pPr>
        <w:ind w:firstLine="708"/>
        <w:rPr>
          <w:sz w:val="18"/>
          <w:szCs w:val="18"/>
        </w:rPr>
      </w:pPr>
      <w:r>
        <w:rPr>
          <w:sz w:val="18"/>
          <w:szCs w:val="18"/>
        </w:rPr>
        <w:t xml:space="preserve">    FROM UFFICIO uff,</w:t>
      </w:r>
    </w:p>
    <w:p w:rsidR="00880ABD" w:rsidRDefault="00880ABD">
      <w:pPr>
        <w:ind w:firstLine="708"/>
        <w:rPr>
          <w:sz w:val="18"/>
          <w:szCs w:val="18"/>
        </w:rPr>
      </w:pPr>
      <w:r>
        <w:rPr>
          <w:sz w:val="18"/>
          <w:szCs w:val="18"/>
        </w:rPr>
        <w:t xml:space="preserve">         UTENTE_UFFICIO ute_uff,</w:t>
      </w:r>
    </w:p>
    <w:p w:rsidR="00880ABD" w:rsidRDefault="00880ABD">
      <w:pPr>
        <w:ind w:firstLine="708"/>
        <w:rPr>
          <w:sz w:val="18"/>
          <w:szCs w:val="18"/>
        </w:rPr>
      </w:pPr>
      <w:r>
        <w:rPr>
          <w:sz w:val="18"/>
          <w:szCs w:val="18"/>
        </w:rPr>
        <w:t xml:space="preserve">         COMUNE com,</w:t>
      </w:r>
    </w:p>
    <w:p w:rsidR="00880ABD" w:rsidRDefault="00880ABD">
      <w:pPr>
        <w:ind w:firstLine="708"/>
        <w:rPr>
          <w:sz w:val="18"/>
          <w:szCs w:val="18"/>
        </w:rPr>
      </w:pPr>
      <w:r>
        <w:rPr>
          <w:sz w:val="18"/>
          <w:szCs w:val="18"/>
        </w:rPr>
        <w:t xml:space="preserve">         CG_REF_CODES descr_provincia,</w:t>
      </w:r>
    </w:p>
    <w:p w:rsidR="00880ABD" w:rsidRDefault="00880ABD">
      <w:pPr>
        <w:ind w:firstLine="708"/>
        <w:rPr>
          <w:sz w:val="18"/>
          <w:szCs w:val="18"/>
        </w:rPr>
      </w:pPr>
      <w:r>
        <w:rPr>
          <w:sz w:val="18"/>
          <w:szCs w:val="18"/>
        </w:rPr>
        <w:t xml:space="preserve">         CG_REF_CODES descr_tipo_ufficio,</w:t>
      </w:r>
    </w:p>
    <w:p w:rsidR="00880ABD" w:rsidRDefault="00880ABD">
      <w:pPr>
        <w:ind w:firstLine="708"/>
        <w:rPr>
          <w:sz w:val="18"/>
          <w:szCs w:val="18"/>
        </w:rPr>
      </w:pPr>
      <w:r>
        <w:rPr>
          <w:sz w:val="18"/>
          <w:szCs w:val="18"/>
        </w:rPr>
        <w:t xml:space="preserve">         UTENTE ute,</w:t>
      </w:r>
    </w:p>
    <w:p w:rsidR="00880ABD" w:rsidRDefault="00880ABD">
      <w:pPr>
        <w:ind w:firstLine="708"/>
        <w:rPr>
          <w:sz w:val="18"/>
          <w:szCs w:val="18"/>
        </w:rPr>
      </w:pPr>
      <w:r>
        <w:rPr>
          <w:sz w:val="18"/>
          <w:szCs w:val="18"/>
        </w:rPr>
        <w:t xml:space="preserve">         PROFILO pro,</w:t>
      </w:r>
    </w:p>
    <w:p w:rsidR="00880ABD" w:rsidRDefault="00880ABD">
      <w:pPr>
        <w:ind w:firstLine="708"/>
        <w:rPr>
          <w:sz w:val="18"/>
          <w:szCs w:val="18"/>
        </w:rPr>
      </w:pPr>
      <w:r>
        <w:rPr>
          <w:sz w:val="18"/>
          <w:szCs w:val="18"/>
        </w:rPr>
        <w:t xml:space="preserve">         UTENTE_PROFILO ute_pro</w:t>
      </w:r>
    </w:p>
    <w:p w:rsidR="00880ABD" w:rsidRDefault="00880ABD">
      <w:pPr>
        <w:ind w:firstLine="708"/>
        <w:rPr>
          <w:sz w:val="18"/>
          <w:szCs w:val="18"/>
        </w:rPr>
      </w:pPr>
      <w:r>
        <w:rPr>
          <w:sz w:val="18"/>
          <w:szCs w:val="18"/>
        </w:rPr>
        <w:t xml:space="preserve">   WHERE (ute_uff.uff_cod_ufficio = uff.cod_ufficio)</w:t>
      </w:r>
    </w:p>
    <w:p w:rsidR="00880ABD" w:rsidRDefault="00880ABD">
      <w:pPr>
        <w:ind w:firstLine="708"/>
        <w:rPr>
          <w:sz w:val="18"/>
          <w:szCs w:val="18"/>
        </w:rPr>
      </w:pPr>
      <w:r>
        <w:rPr>
          <w:sz w:val="18"/>
          <w:szCs w:val="18"/>
        </w:rPr>
        <w:t xml:space="preserve">     AND (ute_uff.ute_cod_utente = ute.cod_utente)</w:t>
      </w:r>
    </w:p>
    <w:p w:rsidR="00880ABD" w:rsidRDefault="00880ABD">
      <w:pPr>
        <w:ind w:firstLine="708"/>
        <w:rPr>
          <w:sz w:val="18"/>
          <w:szCs w:val="18"/>
        </w:rPr>
      </w:pPr>
      <w:r>
        <w:rPr>
          <w:sz w:val="18"/>
          <w:szCs w:val="18"/>
        </w:rPr>
        <w:t xml:space="preserve">     AND (    (ute_uff.data_inizio_validita &lt;= SYSDATE)</w:t>
      </w:r>
    </w:p>
    <w:p w:rsidR="00880ABD" w:rsidRDefault="00880ABD">
      <w:pPr>
        <w:ind w:firstLine="708"/>
        <w:rPr>
          <w:sz w:val="18"/>
          <w:szCs w:val="18"/>
        </w:rPr>
      </w:pPr>
      <w:r>
        <w:rPr>
          <w:sz w:val="18"/>
          <w:szCs w:val="18"/>
        </w:rPr>
        <w:t xml:space="preserve">          AND (   ute_uff.data_fine_validita IS NULL</w:t>
      </w:r>
    </w:p>
    <w:p w:rsidR="00880ABD" w:rsidRDefault="00880ABD">
      <w:pPr>
        <w:ind w:firstLine="708"/>
        <w:rPr>
          <w:sz w:val="18"/>
          <w:szCs w:val="18"/>
        </w:rPr>
      </w:pPr>
      <w:r>
        <w:rPr>
          <w:sz w:val="18"/>
          <w:szCs w:val="18"/>
        </w:rPr>
        <w:t xml:space="preserve">               OR ute_uff.data_fine_validita &gt;= SYSDATE</w:t>
      </w:r>
    </w:p>
    <w:p w:rsidR="00880ABD" w:rsidRDefault="00880ABD">
      <w:pPr>
        <w:ind w:firstLine="708"/>
        <w:rPr>
          <w:sz w:val="18"/>
          <w:szCs w:val="18"/>
        </w:rPr>
      </w:pPr>
      <w:r>
        <w:rPr>
          <w:sz w:val="18"/>
          <w:szCs w:val="18"/>
        </w:rPr>
        <w:t xml:space="preserve">              )</w:t>
      </w:r>
    </w:p>
    <w:p w:rsidR="00880ABD" w:rsidRDefault="00880ABD">
      <w:pPr>
        <w:ind w:firstLine="708"/>
        <w:rPr>
          <w:sz w:val="18"/>
          <w:szCs w:val="18"/>
        </w:rPr>
      </w:pPr>
      <w:r>
        <w:rPr>
          <w:sz w:val="18"/>
          <w:szCs w:val="18"/>
        </w:rPr>
        <w:t xml:space="preserve">         )</w:t>
      </w:r>
    </w:p>
    <w:p w:rsidR="00880ABD" w:rsidRDefault="00880ABD">
      <w:pPr>
        <w:ind w:firstLine="708"/>
        <w:rPr>
          <w:sz w:val="18"/>
          <w:szCs w:val="18"/>
        </w:rPr>
      </w:pPr>
      <w:r>
        <w:rPr>
          <w:sz w:val="18"/>
          <w:szCs w:val="18"/>
        </w:rPr>
        <w:t xml:space="preserve">     AND (com.cod_comune = uff.cod_comune)</w:t>
      </w:r>
    </w:p>
    <w:p w:rsidR="00880ABD" w:rsidRDefault="00880ABD">
      <w:pPr>
        <w:ind w:firstLine="708"/>
        <w:rPr>
          <w:sz w:val="18"/>
          <w:szCs w:val="18"/>
        </w:rPr>
      </w:pPr>
      <w:r>
        <w:rPr>
          <w:sz w:val="18"/>
          <w:szCs w:val="18"/>
        </w:rPr>
        <w:t xml:space="preserve">     AND (descr_tipo_ufficio.rv_domain = 'TIPO_UFFICIO')</w:t>
      </w:r>
    </w:p>
    <w:p w:rsidR="00880ABD" w:rsidRDefault="00880ABD">
      <w:pPr>
        <w:ind w:firstLine="708"/>
        <w:rPr>
          <w:sz w:val="18"/>
          <w:szCs w:val="18"/>
        </w:rPr>
      </w:pPr>
      <w:r>
        <w:rPr>
          <w:sz w:val="18"/>
          <w:szCs w:val="18"/>
        </w:rPr>
        <w:t xml:space="preserve">     AND (descr_tipo_ufficio.rv_low_value = uff.cod_tipo_ufficio)</w:t>
      </w:r>
    </w:p>
    <w:p w:rsidR="00880ABD" w:rsidRDefault="00880ABD">
      <w:pPr>
        <w:ind w:firstLine="708"/>
        <w:rPr>
          <w:sz w:val="18"/>
          <w:szCs w:val="18"/>
          <w:lang w:val="en-US"/>
        </w:rPr>
      </w:pPr>
      <w:r>
        <w:rPr>
          <w:sz w:val="18"/>
          <w:szCs w:val="18"/>
        </w:rPr>
        <w:t xml:space="preserve">     </w:t>
      </w:r>
      <w:r>
        <w:rPr>
          <w:sz w:val="18"/>
          <w:szCs w:val="18"/>
          <w:lang w:val="en-US"/>
        </w:rPr>
        <w:t>AND (descr_provincia.rv_domain = 'PROVINCIA')</w:t>
      </w:r>
    </w:p>
    <w:p w:rsidR="00880ABD" w:rsidRDefault="00880ABD">
      <w:pPr>
        <w:ind w:firstLine="708"/>
        <w:rPr>
          <w:sz w:val="18"/>
          <w:szCs w:val="18"/>
          <w:lang w:val="en-US"/>
        </w:rPr>
      </w:pPr>
      <w:r>
        <w:rPr>
          <w:sz w:val="18"/>
          <w:szCs w:val="18"/>
          <w:lang w:val="en-US"/>
        </w:rPr>
        <w:t xml:space="preserve">     AND (descr_provincia.rv_low_value = uff.cod_provincia)</w:t>
      </w:r>
    </w:p>
    <w:p w:rsidR="00880ABD" w:rsidRDefault="00880ABD">
      <w:pPr>
        <w:ind w:firstLine="708"/>
        <w:rPr>
          <w:sz w:val="18"/>
          <w:szCs w:val="18"/>
        </w:rPr>
      </w:pPr>
      <w:r>
        <w:rPr>
          <w:sz w:val="18"/>
          <w:szCs w:val="18"/>
          <w:lang w:val="en-US"/>
        </w:rPr>
        <w:t xml:space="preserve">     </w:t>
      </w:r>
      <w:r>
        <w:rPr>
          <w:sz w:val="18"/>
          <w:szCs w:val="18"/>
        </w:rPr>
        <w:t>AND (pro.cod_profilo = ute_pro.prf_cod_profilo)</w:t>
      </w:r>
    </w:p>
    <w:p w:rsidR="00880ABD" w:rsidRPr="00DE2B1E" w:rsidRDefault="00880ABD">
      <w:pPr>
        <w:ind w:firstLine="708"/>
        <w:rPr>
          <w:sz w:val="18"/>
          <w:szCs w:val="18"/>
        </w:rPr>
      </w:pPr>
      <w:r>
        <w:rPr>
          <w:sz w:val="18"/>
          <w:szCs w:val="18"/>
        </w:rPr>
        <w:t xml:space="preserve">     AND (ute_pro.ute_cod_utente = ute.cod_utente)</w:t>
      </w:r>
    </w:p>
    <w:p w:rsidR="00880ABD" w:rsidRDefault="00880ABD">
      <w:pPr>
        <w:ind w:firstLine="708"/>
        <w:rPr>
          <w:sz w:val="18"/>
          <w:szCs w:val="18"/>
          <w:lang w:val="en-US"/>
        </w:rPr>
      </w:pPr>
      <w:r>
        <w:rPr>
          <w:sz w:val="18"/>
          <w:szCs w:val="18"/>
          <w:lang w:val="en-US"/>
        </w:rPr>
        <w:t>ORDER BY ute.cognome,ute.nome;</w:t>
      </w:r>
    </w:p>
    <w:p w:rsidR="00880ABD" w:rsidRDefault="00880ABD">
      <w:pPr>
        <w:ind w:firstLine="708"/>
        <w:rPr>
          <w:sz w:val="18"/>
          <w:szCs w:val="18"/>
          <w:lang w:val="en-US"/>
        </w:rPr>
      </w:pPr>
    </w:p>
    <w:p w:rsidR="00880ABD" w:rsidRDefault="00880ABD">
      <w:pPr>
        <w:ind w:firstLine="708"/>
        <w:rPr>
          <w:sz w:val="18"/>
          <w:szCs w:val="18"/>
          <w:lang w:val="en-US"/>
        </w:rPr>
      </w:pPr>
    </w:p>
    <w:p w:rsidR="00880ABD" w:rsidRDefault="00880ABD">
      <w:pPr>
        <w:pStyle w:val="BVNGranataSottolineato"/>
        <w:rPr>
          <w:sz w:val="18"/>
          <w:szCs w:val="18"/>
          <w:lang w:val="en-US"/>
        </w:rPr>
      </w:pPr>
      <w:r>
        <w:rPr>
          <w:lang w:val="en-US"/>
        </w:rPr>
        <w:t>AVVOCATO_MAT</w:t>
      </w:r>
    </w:p>
    <w:p w:rsidR="00880ABD" w:rsidRDefault="00880ABD">
      <w:pPr>
        <w:ind w:firstLine="708"/>
        <w:rPr>
          <w:sz w:val="18"/>
          <w:szCs w:val="18"/>
          <w:lang w:val="en-US"/>
        </w:rPr>
      </w:pPr>
    </w:p>
    <w:p w:rsidR="00880ABD" w:rsidRDefault="00880ABD">
      <w:pPr>
        <w:ind w:firstLine="708"/>
        <w:rPr>
          <w:sz w:val="18"/>
          <w:szCs w:val="18"/>
          <w:lang w:val="en-US"/>
        </w:rPr>
      </w:pPr>
    </w:p>
    <w:p w:rsidR="00880ABD" w:rsidRDefault="00880ABD">
      <w:pPr>
        <w:ind w:firstLine="708"/>
        <w:rPr>
          <w:sz w:val="18"/>
          <w:szCs w:val="18"/>
          <w:lang w:val="en-US"/>
        </w:rPr>
      </w:pPr>
    </w:p>
    <w:p w:rsidR="00880ABD" w:rsidRDefault="00880ABD">
      <w:pPr>
        <w:ind w:firstLine="708"/>
        <w:rPr>
          <w:sz w:val="18"/>
          <w:szCs w:val="18"/>
          <w:lang w:val="en-US"/>
        </w:rPr>
      </w:pPr>
      <w:r>
        <w:rPr>
          <w:sz w:val="18"/>
          <w:szCs w:val="18"/>
          <w:lang w:val="en-US"/>
        </w:rPr>
        <w:t>CREATE MATERIALIZED VIEW SIESTO.AVVOCATO_MAT</w:t>
      </w:r>
    </w:p>
    <w:p w:rsidR="00880ABD" w:rsidRPr="00DE2B1E" w:rsidRDefault="00880ABD">
      <w:pPr>
        <w:ind w:firstLine="708"/>
        <w:rPr>
          <w:sz w:val="18"/>
          <w:szCs w:val="18"/>
          <w:lang w:val="en-GB"/>
        </w:rPr>
      </w:pPr>
      <w:r>
        <w:rPr>
          <w:sz w:val="18"/>
          <w:szCs w:val="18"/>
          <w:lang w:val="en-US"/>
        </w:rPr>
        <w:t>REFRESH FORCE ON DEMAND</w:t>
      </w:r>
    </w:p>
    <w:p w:rsidR="00880ABD" w:rsidRDefault="00880ABD">
      <w:pPr>
        <w:ind w:firstLine="708"/>
        <w:rPr>
          <w:sz w:val="18"/>
          <w:szCs w:val="18"/>
        </w:rPr>
      </w:pPr>
      <w:r>
        <w:rPr>
          <w:sz w:val="18"/>
          <w:szCs w:val="18"/>
        </w:rPr>
        <w:t>AS</w:t>
      </w:r>
    </w:p>
    <w:p w:rsidR="00880ABD" w:rsidRDefault="00880ABD">
      <w:pPr>
        <w:ind w:firstLine="708"/>
        <w:rPr>
          <w:sz w:val="18"/>
          <w:szCs w:val="18"/>
        </w:rPr>
      </w:pPr>
      <w:r>
        <w:rPr>
          <w:sz w:val="18"/>
          <w:szCs w:val="18"/>
        </w:rPr>
        <w:t>SELECT "Q"."ID_AVVOCATO" "ID_AVVOCATO","Q"."COGNOME" "COGNOME","Q"."NOME" "NOME","Q"."FORO" "FORO","Q"."INDIRIZZO" "INDIRIZZO","Q"."TELEFONO" "TELEFONO","Q"."FAX" "FAX","Q"."E_MAIL" "E_MAIL","Q"."COD_COMUNE_RESIDENZA" "COD_COMUNE_RESIDENZA","Q"."COD_LUOGO_NASCITA" "COD_LUOGO_NASCITA","Q"."DATA_NASCITA" "DATA_NASCITA","Q"."DATA_SOSPESO_FINO_AL" "DATA_SOSPESO_FINO_AL","Q"."DATA_RADIATO_DAL" "DATA_RADIATO_DAL","Q"."COD_NON_ATTIVITA" "COD_NON_ATTIVITA","Q"."NOTE" "NOTE","Q"."FLAG_CANCELLATO" "FLAG_CANCELLATO","Q"."COD_UFFICIO_APPARTENENZA" "COD_UFFICIO_APPARTENENZA","Q"."COD_OPERATORE_INSERIMENTO" "COD_OPERATORE_INSERIMENTO","Q"."DATA_INSERIMENTO" "DATA_INSERIMENTO","Q"."COD_UFFICIO_INSERIMENTO" "COD_UFFICIO_INSERIMENTO","Q"."COD_OPERATORE_AGGIORNAMENTO" "COD_OPERATORE_AGGIORNAMENTO","Q"."DATA_AGGIORNAMENTO" "DATA_AGGIORNAMENTO","Q"."COD_UFFICIO_AGGIORNAMENTO" "COD_UFFICIO_AGGIORNAMENTO","Q"."COD_FISCALE" "COD_FISCALE","Q"."PROVINCIA" "PROVINCIA","Q"."CAP" "CAP","Q"."ID_AVVOCATO_STANDARD" "ID_AVVOCATO_STANDARD","Q"."FLAG_VISUALIZZA" "FLAG_VISUALIZZA" FROM "AVVOCATO" "Q" WHERE ("Q"."FORO"='ACQUI TERME' OR "Q"."FORO"='ALBA' OR "Q"."FORO"='ARIANO IRPINO' OR "Q"."FORO"='BASSANO DEL GRAPPA' OR "Q"."FORO"='CAMERINO' OR "Q"."FORO"='CASALE MONFERRATO' OR "Q"."FORO"='CHIAVARI' OR "Q"."FORO"='CREMA' OR "Q"."FORO"='LUCERA' OR "Q"."FORO"='MELFI' OR "Q"."FORO"='MISTRETTA' OR "Q"."FORO"='MODICA' OR "Q"."FORO"='MONDOVI''' OR "Q"."FORO"='MONTEPULCIANO' OR "Q"."FORO"='NICOSIA' OR "Q"."FORO"='ORVIETO' OR "Q"."FORO"='PINEROLO' OR "Q"."FORO"='ROSSANO' OR "Q"."FORO"='SALA CONSILINA' OR "Q"."FORO"='SALUZZO' OR "Q"."FORO"='SANREMO' OR "Q"."FORO"='SANT''ANGELO DEI LOMBARDI' OR "Q"."FORO"='TOLMEZZO' OR "Q"."FORO"='TORTONA' OR "Q"."FORO"='VIGEVANO' OR "Q"."FORO"='VOGHERA') AND "Q"."COD_UFFICIO_APPARTENENZA"&lt;&gt;'00000';</w:t>
      </w:r>
    </w:p>
    <w:p w:rsidR="00880ABD" w:rsidRDefault="00880ABD">
      <w:pPr>
        <w:ind w:firstLine="708"/>
        <w:rPr>
          <w:sz w:val="18"/>
          <w:szCs w:val="18"/>
        </w:rPr>
      </w:pPr>
    </w:p>
    <w:p w:rsidR="00880ABD" w:rsidRDefault="00880ABD"/>
    <w:p w:rsidR="00880ABD" w:rsidRDefault="00880ABD">
      <w:pPr>
        <w:ind w:firstLine="708"/>
      </w:pPr>
    </w:p>
    <w:sectPr w:rsidR="00880ABD">
      <w:headerReference w:type="even" r:id="rId49"/>
      <w:headerReference w:type="default" r:id="rId50"/>
      <w:footerReference w:type="even" r:id="rId51"/>
      <w:footerReference w:type="default" r:id="rId52"/>
      <w:headerReference w:type="first" r:id="rId53"/>
      <w:footerReference w:type="first" r:id="rId54"/>
      <w:pgSz w:w="11906" w:h="16838"/>
      <w:pgMar w:top="1252" w:right="1134" w:bottom="1247" w:left="1134" w:header="567" w:footer="567" w:gutter="0"/>
      <w:pgBorders>
        <w:top w:val="single" w:sz="4" w:space="4" w:color="000000"/>
        <w:left w:val="single" w:sz="4" w:space="31" w:color="000000"/>
        <w:bottom w:val="single" w:sz="4" w:space="4" w:color="000000"/>
        <w:right w:val="single" w:sz="4" w:space="31" w:color="000000"/>
      </w:pgBorders>
      <w:cols w:space="720"/>
      <w:titlePg/>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08E3" w:rsidRDefault="00BC08E3">
      <w:r>
        <w:separator/>
      </w:r>
    </w:p>
  </w:endnote>
  <w:endnote w:type="continuationSeparator" w:id="0">
    <w:p w:rsidR="00BC08E3" w:rsidRDefault="00BC0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iSerif">
    <w:altName w:val="Courier New"/>
    <w:panose1 w:val="00000000000000000000"/>
    <w:charset w:val="00"/>
    <w:family w:val="auto"/>
    <w:notTrueType/>
    <w:pitch w:val="variable"/>
    <w:sig w:usb0="00000003" w:usb1="00000000" w:usb2="00000000" w:usb3="00000000" w:csb0="00000001" w:csb1="00000000"/>
  </w:font>
  <w:font w:name="UniSerifSC">
    <w:altName w:val="Courier New"/>
    <w:charset w:val="00"/>
    <w:family w:val="auto"/>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Spranq Eco Sans">
    <w:altName w:val="Trebuchet MS"/>
    <w:charset w:val="00"/>
    <w:family w:val="swiss"/>
    <w:pitch w:val="variable"/>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w:panose1 w:val="00000000000000000000"/>
    <w:charset w:val="00"/>
    <w:family w:val="roman"/>
    <w:notTrueType/>
    <w:pitch w:val="variable"/>
    <w:sig w:usb0="00000003" w:usb1="00000000" w:usb2="00000000" w:usb3="00000000" w:csb0="00000001" w:csb1="00000000"/>
  </w:font>
  <w:font w:name="AvantGarde">
    <w:charset w:val="00"/>
    <w:family w:val="swiss"/>
    <w:pitch w:val="variable"/>
  </w:font>
  <w:font w:name="Univers (WN)">
    <w:panose1 w:val="00000000000000000000"/>
    <w:charset w:val="00"/>
    <w:family w:val="swiss"/>
    <w:notTrueType/>
    <w:pitch w:val="default"/>
    <w:sig w:usb0="00000003" w:usb1="00000000" w:usb2="00000000" w:usb3="00000000" w:csb0="00000001" w:csb1="00000000"/>
  </w:font>
  <w:font w:name="CG Times (WN)">
    <w:panose1 w:val="00000000000000000000"/>
    <w:charset w:val="00"/>
    <w:family w:val="roma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 Friz Quadrata Bold">
    <w:panose1 w:val="00000000000000000000"/>
    <w:charset w:val="00"/>
    <w:family w:val="auto"/>
    <w:notTrueType/>
    <w:pitch w:val="default"/>
    <w:sig w:usb0="00000003" w:usb1="00000000" w:usb2="00000000" w:usb3="00000000" w:csb0="00000001" w:csb1="00000000"/>
  </w:font>
  <w:font w:name="Friz Quadrata">
    <w:panose1 w:val="00000000000000000000"/>
    <w:charset w:val="00"/>
    <w:family w:val="auto"/>
    <w:notTrueType/>
    <w:pitch w:val="default"/>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Modern No. 20">
    <w:panose1 w:val="02070704070505020303"/>
    <w:charset w:val="00"/>
    <w:family w:val="roman"/>
    <w:pitch w:val="variable"/>
    <w:sig w:usb0="00000003" w:usb1="00000000" w:usb2="00000000" w:usb3="00000000" w:csb0="00000001" w:csb1="00000000"/>
  </w:font>
  <w:font w:name="UniSans BoldItalic">
    <w:altName w:val="Courier New"/>
    <w:panose1 w:val="00000000000000000000"/>
    <w:charset w:val="00"/>
    <w:family w:val="auto"/>
    <w:notTrueType/>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pPr>
      <w:pStyle w:val="Pidipagina"/>
      <w:widowControl/>
      <w:suppressLineNumbers w:val="0"/>
      <w:pBdr>
        <w:top w:val="single" w:sz="8" w:space="0" w:color="000000"/>
      </w:pBdr>
      <w:tabs>
        <w:tab w:val="clear" w:pos="4818"/>
        <w:tab w:val="clear" w:pos="9637"/>
        <w:tab w:val="left" w:pos="8647"/>
        <w:tab w:val="right" w:pos="8931"/>
      </w:tabs>
      <w:suppressAutoHyphens w:val="0"/>
      <w:overflowPunct/>
      <w:autoSpaceDE/>
      <w:textAlignment w:val="auto"/>
      <w:rPr>
        <w:rFonts w:ascii="Calibri" w:hAnsi="Calibri" w:cs="Calibri"/>
        <w:sz w:val="18"/>
        <w:szCs w:val="18"/>
      </w:rPr>
    </w:pPr>
    <w:r>
      <w:rPr>
        <w:rFonts w:ascii="Calibri" w:hAnsi="Calibri" w:cs="Calibri"/>
        <w:sz w:val="18"/>
      </w:rPr>
      <w:t xml:space="preserve">Codice Documento: </w:t>
    </w:r>
    <w:r>
      <w:rPr>
        <w:rFonts w:cs="Calibri"/>
        <w:sz w:val="18"/>
      </w:rPr>
      <w:fldChar w:fldCharType="begin"/>
    </w:r>
    <w:r>
      <w:rPr>
        <w:rFonts w:cs="Calibri"/>
        <w:sz w:val="18"/>
      </w:rPr>
      <w:instrText xml:space="preserve"> DOCPROPERTY "Codice Documento"</w:instrText>
    </w:r>
    <w:r>
      <w:rPr>
        <w:rFonts w:cs="Calibri"/>
        <w:sz w:val="18"/>
      </w:rPr>
      <w:fldChar w:fldCharType="separate"/>
    </w:r>
    <w:r w:rsidR="001539CB">
      <w:rPr>
        <w:rFonts w:cs="Calibri"/>
        <w:sz w:val="18"/>
      </w:rPr>
      <w:t>SIGI_PNL_ML</w:t>
    </w:r>
    <w:r>
      <w:rPr>
        <w:rFonts w:cs="Calibri"/>
        <w:sz w:val="18"/>
      </w:rPr>
      <w:fldChar w:fldCharType="end"/>
    </w:r>
    <w:r>
      <w:rPr>
        <w:rFonts w:ascii="Calibri" w:hAnsi="Calibri" w:cs="Calibri"/>
        <w:sz w:val="18"/>
      </w:rPr>
      <w:t xml:space="preserve">                                                                                                                                                 </w:t>
    </w:r>
  </w:p>
  <w:p w:rsidR="00520AA1" w:rsidRDefault="00520AA1">
    <w:pPr>
      <w:pStyle w:val="Pidipagina"/>
      <w:tabs>
        <w:tab w:val="clear" w:pos="9637"/>
        <w:tab w:val="right" w:pos="9498"/>
      </w:tabs>
      <w:rPr>
        <w:sz w:val="18"/>
        <w:szCs w:val="18"/>
      </w:rPr>
    </w:pPr>
    <w:r>
      <w:rPr>
        <w:rFonts w:ascii="Calibri" w:hAnsi="Calibri" w:cs="Calibri"/>
        <w:sz w:val="18"/>
        <w:szCs w:val="18"/>
      </w:rPr>
      <w:t xml:space="preserve">Versione n° </w:t>
    </w:r>
    <w:r>
      <w:rPr>
        <w:rFonts w:cs="Calibri"/>
        <w:sz w:val="18"/>
        <w:szCs w:val="18"/>
      </w:rPr>
      <w:fldChar w:fldCharType="begin"/>
    </w:r>
    <w:r>
      <w:rPr>
        <w:rFonts w:cs="Calibri"/>
        <w:sz w:val="18"/>
        <w:szCs w:val="18"/>
      </w:rPr>
      <w:instrText xml:space="preserve"> DOCPROPERTY "Versione"</w:instrText>
    </w:r>
    <w:r>
      <w:rPr>
        <w:rFonts w:cs="Calibri"/>
        <w:sz w:val="18"/>
        <w:szCs w:val="18"/>
      </w:rPr>
      <w:fldChar w:fldCharType="separate"/>
    </w:r>
    <w:r w:rsidR="001539CB">
      <w:rPr>
        <w:rFonts w:cs="Calibri"/>
        <w:sz w:val="18"/>
        <w:szCs w:val="18"/>
      </w:rPr>
      <w:t>1.8</w:t>
    </w:r>
    <w:r>
      <w:rPr>
        <w:rFonts w:cs="Calibri"/>
        <w:sz w:val="18"/>
        <w:szCs w:val="18"/>
      </w:rPr>
      <w:fldChar w:fldCharType="end"/>
    </w:r>
    <w:r>
      <w:rPr>
        <w:rFonts w:ascii="Calibri" w:hAnsi="Calibri" w:cs="Calibri"/>
        <w:sz w:val="18"/>
        <w:szCs w:val="18"/>
      </w:rPr>
      <w:t xml:space="preserve"> del </w:t>
    </w:r>
    <w:r>
      <w:rPr>
        <w:rFonts w:cs="Calibri"/>
        <w:sz w:val="18"/>
        <w:szCs w:val="18"/>
      </w:rPr>
      <w:fldChar w:fldCharType="begin"/>
    </w:r>
    <w:r>
      <w:rPr>
        <w:rFonts w:cs="Calibri"/>
        <w:sz w:val="18"/>
        <w:szCs w:val="18"/>
      </w:rPr>
      <w:instrText xml:space="preserve"> DOCPROPERTY "Data Versione"</w:instrText>
    </w:r>
    <w:r>
      <w:rPr>
        <w:rFonts w:cs="Calibri"/>
        <w:sz w:val="18"/>
        <w:szCs w:val="18"/>
      </w:rPr>
      <w:fldChar w:fldCharType="separate"/>
    </w:r>
    <w:r w:rsidR="001539CB">
      <w:rPr>
        <w:rFonts w:cs="Calibri"/>
        <w:sz w:val="18"/>
        <w:szCs w:val="18"/>
      </w:rPr>
      <w:t>30/07/2021</w:t>
    </w:r>
    <w:r>
      <w:rPr>
        <w:rFonts w:cs="Calibri"/>
        <w:sz w:val="18"/>
        <w:szCs w:val="18"/>
      </w:rPr>
      <w:fldChar w:fldCharType="end"/>
    </w:r>
    <w:r>
      <w:rPr>
        <w:rFonts w:ascii="Calibri" w:hAnsi="Calibri" w:cs="Calibri"/>
        <w:sz w:val="18"/>
        <w:szCs w:val="18"/>
      </w:rPr>
      <w:tab/>
    </w:r>
    <w:r>
      <w:rPr>
        <w:rFonts w:ascii="Calibri" w:hAnsi="Calibri" w:cs="Calibri"/>
        <w:sz w:val="18"/>
        <w:szCs w:val="18"/>
      </w:rPr>
      <w:tab/>
    </w:r>
    <w:r>
      <w:rPr>
        <w:rFonts w:ascii="Calibri" w:hAnsi="Calibri" w:cs="Calibri"/>
        <w:sz w:val="16"/>
        <w:szCs w:val="16"/>
      </w:rPr>
      <w:t xml:space="preserve">Pag.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sidR="00992030">
      <w:rPr>
        <w:rFonts w:cs="Arial"/>
        <w:noProof/>
        <w:sz w:val="16"/>
        <w:szCs w:val="16"/>
      </w:rPr>
      <w:t>1</w:t>
    </w:r>
    <w:r>
      <w:rPr>
        <w:rFonts w:cs="Arial"/>
        <w:sz w:val="16"/>
        <w:szCs w:val="16"/>
      </w:rPr>
      <w:fldChar w:fldCharType="end"/>
    </w:r>
    <w:r>
      <w:rPr>
        <w:rFonts w:ascii="Calibri" w:hAnsi="Calibri" w:cs="Calibri"/>
        <w:sz w:val="16"/>
        <w:szCs w:val="16"/>
      </w:rPr>
      <w:t xml:space="preserve"> di </w:t>
    </w:r>
    <w:r>
      <w:rPr>
        <w:rFonts w:cs="Arial"/>
        <w:sz w:val="16"/>
        <w:szCs w:val="16"/>
      </w:rPr>
      <w:fldChar w:fldCharType="begin"/>
    </w:r>
    <w:r>
      <w:rPr>
        <w:rFonts w:cs="Arial"/>
        <w:sz w:val="16"/>
        <w:szCs w:val="16"/>
      </w:rPr>
      <w:instrText xml:space="preserve"> NUMPAGES \*Arabic </w:instrText>
    </w:r>
    <w:r>
      <w:rPr>
        <w:rFonts w:cs="Arial"/>
        <w:sz w:val="16"/>
        <w:szCs w:val="16"/>
      </w:rPr>
      <w:fldChar w:fldCharType="separate"/>
    </w:r>
    <w:r w:rsidR="00992030">
      <w:rPr>
        <w:rFonts w:cs="Arial"/>
        <w:noProof/>
        <w:sz w:val="16"/>
        <w:szCs w:val="16"/>
      </w:rPr>
      <w:t>59</w:t>
    </w:r>
    <w:r>
      <w:rPr>
        <w:rFonts w:cs="Arial"/>
        <w:sz w:val="16"/>
        <w:szCs w:val="16"/>
      </w:rPr>
      <w:fldChar w:fldCharType="end"/>
    </w:r>
  </w:p>
  <w:p w:rsidR="00520AA1" w:rsidRDefault="00520AA1">
    <w:pPr>
      <w:pStyle w:val="Pidipagina"/>
      <w:widowControl/>
      <w:suppressLineNumbers w:val="0"/>
      <w:pBdr>
        <w:top w:val="single" w:sz="8" w:space="0" w:color="000000"/>
      </w:pBdr>
      <w:tabs>
        <w:tab w:val="clear" w:pos="4818"/>
        <w:tab w:val="clear" w:pos="9637"/>
        <w:tab w:val="left" w:pos="8647"/>
        <w:tab w:val="right" w:pos="8931"/>
      </w:tabs>
      <w:suppressAutoHyphens w:val="0"/>
      <w:overflowPunct/>
      <w:autoSpaceDE/>
      <w:textAlignment w:val="auto"/>
      <w:rPr>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pPr>
      <w:pStyle w:val="Pidipagina"/>
      <w:widowControl/>
      <w:suppressLineNumbers w:val="0"/>
      <w:pBdr>
        <w:top w:val="single" w:sz="8" w:space="0" w:color="000000"/>
      </w:pBdr>
      <w:tabs>
        <w:tab w:val="clear" w:pos="4818"/>
        <w:tab w:val="clear" w:pos="9637"/>
        <w:tab w:val="left" w:pos="8647"/>
        <w:tab w:val="right" w:pos="8931"/>
      </w:tabs>
      <w:suppressAutoHyphens w:val="0"/>
      <w:overflowPunct/>
      <w:autoSpaceDE/>
      <w:textAlignment w:val="auto"/>
      <w:rPr>
        <w:rFonts w:ascii="Calibri" w:hAnsi="Calibri" w:cs="Calibri"/>
        <w:sz w:val="18"/>
        <w:szCs w:val="18"/>
      </w:rPr>
    </w:pPr>
    <w:r>
      <w:rPr>
        <w:rFonts w:ascii="Calibri" w:hAnsi="Calibri" w:cs="Calibri"/>
        <w:sz w:val="18"/>
      </w:rPr>
      <w:t xml:space="preserve">Codice Documento: </w:t>
    </w:r>
    <w:r>
      <w:rPr>
        <w:rFonts w:cs="Calibri"/>
        <w:sz w:val="18"/>
      </w:rPr>
      <w:fldChar w:fldCharType="begin"/>
    </w:r>
    <w:r>
      <w:rPr>
        <w:rFonts w:cs="Calibri"/>
        <w:sz w:val="18"/>
      </w:rPr>
      <w:instrText xml:space="preserve"> DOCPROPERTY "Codice Documento"</w:instrText>
    </w:r>
    <w:r>
      <w:rPr>
        <w:rFonts w:cs="Calibri"/>
        <w:sz w:val="18"/>
      </w:rPr>
      <w:fldChar w:fldCharType="separate"/>
    </w:r>
    <w:r w:rsidR="00B217FE">
      <w:rPr>
        <w:rFonts w:cs="Calibri"/>
        <w:sz w:val="18"/>
      </w:rPr>
      <w:t>SIGI_PNL_ML</w:t>
    </w:r>
    <w:r>
      <w:rPr>
        <w:rFonts w:cs="Calibri"/>
        <w:sz w:val="18"/>
      </w:rPr>
      <w:fldChar w:fldCharType="end"/>
    </w:r>
    <w:r>
      <w:rPr>
        <w:rFonts w:ascii="Calibri" w:hAnsi="Calibri" w:cs="Calibri"/>
        <w:sz w:val="18"/>
      </w:rPr>
      <w:t xml:space="preserve">                                                                                                                                                 </w:t>
    </w:r>
  </w:p>
  <w:p w:rsidR="00520AA1" w:rsidRDefault="00520AA1">
    <w:pPr>
      <w:pStyle w:val="Pidipagina"/>
      <w:tabs>
        <w:tab w:val="clear" w:pos="9637"/>
        <w:tab w:val="right" w:pos="9498"/>
      </w:tabs>
      <w:rPr>
        <w:sz w:val="18"/>
        <w:szCs w:val="18"/>
      </w:rPr>
    </w:pPr>
    <w:r>
      <w:rPr>
        <w:rFonts w:ascii="Calibri" w:hAnsi="Calibri" w:cs="Calibri"/>
        <w:sz w:val="18"/>
        <w:szCs w:val="18"/>
      </w:rPr>
      <w:t xml:space="preserve">Versione n° </w:t>
    </w:r>
    <w:r>
      <w:rPr>
        <w:rFonts w:cs="Calibri"/>
        <w:sz w:val="18"/>
        <w:szCs w:val="18"/>
      </w:rPr>
      <w:fldChar w:fldCharType="begin"/>
    </w:r>
    <w:r>
      <w:rPr>
        <w:rFonts w:cs="Calibri"/>
        <w:sz w:val="18"/>
        <w:szCs w:val="18"/>
      </w:rPr>
      <w:instrText xml:space="preserve"> DOCPROPERTY "Versione"</w:instrText>
    </w:r>
    <w:r>
      <w:rPr>
        <w:rFonts w:cs="Calibri"/>
        <w:sz w:val="18"/>
        <w:szCs w:val="18"/>
      </w:rPr>
      <w:fldChar w:fldCharType="separate"/>
    </w:r>
    <w:r w:rsidR="00B217FE">
      <w:rPr>
        <w:rFonts w:cs="Calibri"/>
        <w:sz w:val="18"/>
        <w:szCs w:val="18"/>
      </w:rPr>
      <w:t>1.7</w:t>
    </w:r>
    <w:r>
      <w:rPr>
        <w:rFonts w:cs="Calibri"/>
        <w:sz w:val="18"/>
        <w:szCs w:val="18"/>
      </w:rPr>
      <w:fldChar w:fldCharType="end"/>
    </w:r>
    <w:r>
      <w:rPr>
        <w:rFonts w:ascii="Calibri" w:hAnsi="Calibri" w:cs="Calibri"/>
        <w:sz w:val="18"/>
        <w:szCs w:val="18"/>
      </w:rPr>
      <w:t xml:space="preserve"> del </w:t>
    </w:r>
    <w:r>
      <w:rPr>
        <w:rFonts w:cs="Calibri"/>
        <w:sz w:val="18"/>
        <w:szCs w:val="18"/>
      </w:rPr>
      <w:fldChar w:fldCharType="begin"/>
    </w:r>
    <w:r>
      <w:rPr>
        <w:rFonts w:cs="Calibri"/>
        <w:sz w:val="18"/>
        <w:szCs w:val="18"/>
      </w:rPr>
      <w:instrText xml:space="preserve"> DOCPROPERTY "Data Versione"</w:instrText>
    </w:r>
    <w:r>
      <w:rPr>
        <w:rFonts w:cs="Calibri"/>
        <w:sz w:val="18"/>
        <w:szCs w:val="18"/>
      </w:rPr>
      <w:fldChar w:fldCharType="separate"/>
    </w:r>
    <w:r w:rsidR="00B217FE">
      <w:rPr>
        <w:rFonts w:cs="Calibri"/>
        <w:sz w:val="18"/>
        <w:szCs w:val="18"/>
      </w:rPr>
      <w:t>21/05/2021</w:t>
    </w:r>
    <w:r>
      <w:rPr>
        <w:rFonts w:cs="Calibri"/>
        <w:sz w:val="18"/>
        <w:szCs w:val="18"/>
      </w:rPr>
      <w:fldChar w:fldCharType="end"/>
    </w:r>
    <w:r>
      <w:rPr>
        <w:rFonts w:ascii="Calibri" w:hAnsi="Calibri" w:cs="Calibri"/>
        <w:sz w:val="18"/>
        <w:szCs w:val="18"/>
      </w:rPr>
      <w:tab/>
    </w:r>
    <w:r>
      <w:rPr>
        <w:rFonts w:ascii="Calibri" w:hAnsi="Calibri" w:cs="Calibri"/>
        <w:sz w:val="18"/>
        <w:szCs w:val="18"/>
      </w:rPr>
      <w:tab/>
    </w:r>
    <w:r>
      <w:rPr>
        <w:rFonts w:ascii="Calibri" w:hAnsi="Calibri" w:cs="Calibri"/>
        <w:sz w:val="16"/>
        <w:szCs w:val="16"/>
      </w:rPr>
      <w:t xml:space="preserve">Pag.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sidR="00992030">
      <w:rPr>
        <w:rFonts w:cs="Arial"/>
        <w:noProof/>
        <w:sz w:val="16"/>
        <w:szCs w:val="16"/>
      </w:rPr>
      <w:t>12</w:t>
    </w:r>
    <w:r>
      <w:rPr>
        <w:rFonts w:cs="Arial"/>
        <w:sz w:val="16"/>
        <w:szCs w:val="16"/>
      </w:rPr>
      <w:fldChar w:fldCharType="end"/>
    </w:r>
    <w:r>
      <w:rPr>
        <w:rFonts w:ascii="Calibri" w:hAnsi="Calibri" w:cs="Calibri"/>
        <w:sz w:val="16"/>
        <w:szCs w:val="16"/>
      </w:rPr>
      <w:t xml:space="preserve"> di </w:t>
    </w:r>
    <w:r>
      <w:rPr>
        <w:rFonts w:cs="Arial"/>
        <w:sz w:val="16"/>
        <w:szCs w:val="16"/>
      </w:rPr>
      <w:fldChar w:fldCharType="begin"/>
    </w:r>
    <w:r>
      <w:rPr>
        <w:rFonts w:cs="Arial"/>
        <w:sz w:val="16"/>
        <w:szCs w:val="16"/>
      </w:rPr>
      <w:instrText xml:space="preserve"> NUMPAGES \*Arabic </w:instrText>
    </w:r>
    <w:r>
      <w:rPr>
        <w:rFonts w:cs="Arial"/>
        <w:sz w:val="16"/>
        <w:szCs w:val="16"/>
      </w:rPr>
      <w:fldChar w:fldCharType="separate"/>
    </w:r>
    <w:r w:rsidR="00992030">
      <w:rPr>
        <w:rFonts w:cs="Arial"/>
        <w:noProof/>
        <w:sz w:val="16"/>
        <w:szCs w:val="16"/>
      </w:rPr>
      <w:t>12</w:t>
    </w:r>
    <w:r>
      <w:rPr>
        <w:rFonts w:cs="Arial"/>
        <w:sz w:val="16"/>
        <w:szCs w:val="16"/>
      </w:rPr>
      <w:fldChar w:fldCharType="end"/>
    </w:r>
  </w:p>
  <w:p w:rsidR="00520AA1" w:rsidRDefault="00520AA1">
    <w:pPr>
      <w:pStyle w:val="Pidipagina"/>
      <w:widowControl/>
      <w:suppressLineNumbers w:val="0"/>
      <w:pBdr>
        <w:top w:val="single" w:sz="8" w:space="0" w:color="000000"/>
      </w:pBdr>
      <w:tabs>
        <w:tab w:val="clear" w:pos="4818"/>
        <w:tab w:val="clear" w:pos="9637"/>
        <w:tab w:val="left" w:pos="8647"/>
        <w:tab w:val="right" w:pos="8931"/>
      </w:tabs>
      <w:suppressAutoHyphens w:val="0"/>
      <w:overflowPunct/>
      <w:autoSpaceDE/>
      <w:textAlignment w:val="auto"/>
      <w:rPr>
        <w:sz w:val="18"/>
        <w:szCs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pPr>
      <w:pStyle w:val="Pidipagina"/>
      <w:widowControl/>
      <w:suppressLineNumbers w:val="0"/>
      <w:pBdr>
        <w:top w:val="single" w:sz="8" w:space="0" w:color="000000"/>
      </w:pBdr>
      <w:tabs>
        <w:tab w:val="clear" w:pos="4818"/>
        <w:tab w:val="clear" w:pos="9637"/>
        <w:tab w:val="left" w:pos="8647"/>
        <w:tab w:val="right" w:pos="8931"/>
      </w:tabs>
      <w:suppressAutoHyphens w:val="0"/>
      <w:overflowPunct/>
      <w:autoSpaceDE/>
      <w:textAlignment w:val="auto"/>
      <w:rPr>
        <w:rFonts w:ascii="Calibri" w:hAnsi="Calibri" w:cs="Calibri"/>
        <w:sz w:val="18"/>
        <w:szCs w:val="18"/>
      </w:rPr>
    </w:pPr>
    <w:r>
      <w:rPr>
        <w:rFonts w:ascii="Calibri" w:hAnsi="Calibri" w:cs="Calibri"/>
        <w:sz w:val="18"/>
      </w:rPr>
      <w:t xml:space="preserve">Codice Documento: </w:t>
    </w:r>
    <w:r>
      <w:rPr>
        <w:rFonts w:cs="Calibri"/>
        <w:sz w:val="18"/>
      </w:rPr>
      <w:fldChar w:fldCharType="begin"/>
    </w:r>
    <w:r>
      <w:rPr>
        <w:rFonts w:cs="Calibri"/>
        <w:sz w:val="18"/>
      </w:rPr>
      <w:instrText xml:space="preserve"> DOCPROPERTY "Codice Documento"</w:instrText>
    </w:r>
    <w:r>
      <w:rPr>
        <w:rFonts w:cs="Calibri"/>
        <w:sz w:val="18"/>
      </w:rPr>
      <w:fldChar w:fldCharType="separate"/>
    </w:r>
    <w:r w:rsidR="00B217FE">
      <w:rPr>
        <w:rFonts w:cs="Calibri"/>
        <w:sz w:val="18"/>
      </w:rPr>
      <w:t>SIGI_PNL_ML</w:t>
    </w:r>
    <w:r>
      <w:rPr>
        <w:rFonts w:cs="Calibri"/>
        <w:sz w:val="18"/>
      </w:rPr>
      <w:fldChar w:fldCharType="end"/>
    </w:r>
    <w:r>
      <w:rPr>
        <w:rFonts w:ascii="Calibri" w:hAnsi="Calibri" w:cs="Calibri"/>
        <w:sz w:val="18"/>
      </w:rPr>
      <w:t xml:space="preserve">                                                                                                                                                 </w:t>
    </w:r>
  </w:p>
  <w:p w:rsidR="00520AA1" w:rsidRDefault="00520AA1">
    <w:pPr>
      <w:pStyle w:val="Pidipagina"/>
      <w:tabs>
        <w:tab w:val="clear" w:pos="9637"/>
        <w:tab w:val="right" w:pos="9498"/>
      </w:tabs>
      <w:rPr>
        <w:sz w:val="18"/>
        <w:szCs w:val="18"/>
      </w:rPr>
    </w:pPr>
    <w:r>
      <w:rPr>
        <w:rFonts w:ascii="Calibri" w:hAnsi="Calibri" w:cs="Calibri"/>
        <w:sz w:val="18"/>
        <w:szCs w:val="18"/>
      </w:rPr>
      <w:t xml:space="preserve">Versione n° </w:t>
    </w:r>
    <w:r>
      <w:rPr>
        <w:rFonts w:cs="Calibri"/>
        <w:sz w:val="18"/>
        <w:szCs w:val="18"/>
      </w:rPr>
      <w:fldChar w:fldCharType="begin"/>
    </w:r>
    <w:r>
      <w:rPr>
        <w:rFonts w:cs="Calibri"/>
        <w:sz w:val="18"/>
        <w:szCs w:val="18"/>
      </w:rPr>
      <w:instrText xml:space="preserve"> DOCPROPERTY "Versione"</w:instrText>
    </w:r>
    <w:r>
      <w:rPr>
        <w:rFonts w:cs="Calibri"/>
        <w:sz w:val="18"/>
        <w:szCs w:val="18"/>
      </w:rPr>
      <w:fldChar w:fldCharType="separate"/>
    </w:r>
    <w:r w:rsidR="00B217FE">
      <w:rPr>
        <w:rFonts w:cs="Calibri"/>
        <w:sz w:val="18"/>
        <w:szCs w:val="18"/>
      </w:rPr>
      <w:t>1.7</w:t>
    </w:r>
    <w:r>
      <w:rPr>
        <w:rFonts w:cs="Calibri"/>
        <w:sz w:val="18"/>
        <w:szCs w:val="18"/>
      </w:rPr>
      <w:fldChar w:fldCharType="end"/>
    </w:r>
    <w:r>
      <w:rPr>
        <w:rFonts w:ascii="Calibri" w:hAnsi="Calibri" w:cs="Calibri"/>
        <w:sz w:val="18"/>
        <w:szCs w:val="18"/>
      </w:rPr>
      <w:t xml:space="preserve"> del </w:t>
    </w:r>
    <w:r>
      <w:rPr>
        <w:rFonts w:cs="Calibri"/>
        <w:sz w:val="18"/>
        <w:szCs w:val="18"/>
      </w:rPr>
      <w:fldChar w:fldCharType="begin"/>
    </w:r>
    <w:r>
      <w:rPr>
        <w:rFonts w:cs="Calibri"/>
        <w:sz w:val="18"/>
        <w:szCs w:val="18"/>
      </w:rPr>
      <w:instrText xml:space="preserve"> DOCPROPERTY "Data Versione"</w:instrText>
    </w:r>
    <w:r>
      <w:rPr>
        <w:rFonts w:cs="Calibri"/>
        <w:sz w:val="18"/>
        <w:szCs w:val="18"/>
      </w:rPr>
      <w:fldChar w:fldCharType="separate"/>
    </w:r>
    <w:r w:rsidR="00B217FE">
      <w:rPr>
        <w:rFonts w:cs="Calibri"/>
        <w:sz w:val="18"/>
        <w:szCs w:val="18"/>
      </w:rPr>
      <w:t>21/05/2021</w:t>
    </w:r>
    <w:r>
      <w:rPr>
        <w:rFonts w:cs="Calibri"/>
        <w:sz w:val="18"/>
        <w:szCs w:val="18"/>
      </w:rPr>
      <w:fldChar w:fldCharType="end"/>
    </w:r>
    <w:r>
      <w:rPr>
        <w:rFonts w:ascii="Calibri" w:hAnsi="Calibri" w:cs="Calibri"/>
        <w:sz w:val="18"/>
        <w:szCs w:val="18"/>
      </w:rPr>
      <w:tab/>
    </w:r>
    <w:r>
      <w:rPr>
        <w:rFonts w:ascii="Calibri" w:hAnsi="Calibri" w:cs="Calibri"/>
        <w:sz w:val="18"/>
        <w:szCs w:val="18"/>
      </w:rPr>
      <w:tab/>
    </w:r>
    <w:r>
      <w:rPr>
        <w:rFonts w:ascii="Calibri" w:hAnsi="Calibri" w:cs="Calibri"/>
        <w:sz w:val="16"/>
        <w:szCs w:val="16"/>
      </w:rPr>
      <w:t xml:space="preserve">Pag.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sidR="00992030">
      <w:rPr>
        <w:rFonts w:cs="Arial"/>
        <w:noProof/>
        <w:sz w:val="16"/>
        <w:szCs w:val="16"/>
      </w:rPr>
      <w:t>19</w:t>
    </w:r>
    <w:r>
      <w:rPr>
        <w:rFonts w:cs="Arial"/>
        <w:sz w:val="16"/>
        <w:szCs w:val="16"/>
      </w:rPr>
      <w:fldChar w:fldCharType="end"/>
    </w:r>
    <w:r>
      <w:rPr>
        <w:rFonts w:ascii="Calibri" w:hAnsi="Calibri" w:cs="Calibri"/>
        <w:sz w:val="16"/>
        <w:szCs w:val="16"/>
      </w:rPr>
      <w:t xml:space="preserve"> di </w:t>
    </w:r>
    <w:r>
      <w:rPr>
        <w:rFonts w:cs="Arial"/>
        <w:sz w:val="16"/>
        <w:szCs w:val="16"/>
      </w:rPr>
      <w:fldChar w:fldCharType="begin"/>
    </w:r>
    <w:r>
      <w:rPr>
        <w:rFonts w:cs="Arial"/>
        <w:sz w:val="16"/>
        <w:szCs w:val="16"/>
      </w:rPr>
      <w:instrText xml:space="preserve"> NUMPAGES \*Arabic </w:instrText>
    </w:r>
    <w:r>
      <w:rPr>
        <w:rFonts w:cs="Arial"/>
        <w:sz w:val="16"/>
        <w:szCs w:val="16"/>
      </w:rPr>
      <w:fldChar w:fldCharType="separate"/>
    </w:r>
    <w:r w:rsidR="00992030">
      <w:rPr>
        <w:rFonts w:cs="Arial"/>
        <w:noProof/>
        <w:sz w:val="16"/>
        <w:szCs w:val="16"/>
      </w:rPr>
      <w:t>19</w:t>
    </w:r>
    <w:r>
      <w:rPr>
        <w:rFonts w:cs="Arial"/>
        <w:sz w:val="16"/>
        <w:szCs w:val="16"/>
      </w:rPr>
      <w:fldChar w:fldCharType="end"/>
    </w:r>
  </w:p>
  <w:p w:rsidR="00520AA1" w:rsidRDefault="00520AA1">
    <w:pPr>
      <w:pStyle w:val="Pidipagina"/>
      <w:widowControl/>
      <w:suppressLineNumbers w:val="0"/>
      <w:pBdr>
        <w:top w:val="single" w:sz="8" w:space="0" w:color="000000"/>
      </w:pBdr>
      <w:tabs>
        <w:tab w:val="clear" w:pos="4818"/>
        <w:tab w:val="clear" w:pos="9637"/>
        <w:tab w:val="left" w:pos="8647"/>
        <w:tab w:val="right" w:pos="8931"/>
      </w:tabs>
      <w:suppressAutoHyphens w:val="0"/>
      <w:overflowPunct/>
      <w:autoSpaceDE/>
      <w:textAlignment w:val="auto"/>
      <w:rPr>
        <w:sz w:val="18"/>
        <w:szCs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pPr>
      <w:pStyle w:val="Pidipagina"/>
      <w:widowControl/>
      <w:suppressLineNumbers w:val="0"/>
      <w:pBdr>
        <w:top w:val="single" w:sz="8" w:space="0" w:color="000000"/>
      </w:pBdr>
      <w:tabs>
        <w:tab w:val="clear" w:pos="4818"/>
        <w:tab w:val="clear" w:pos="9637"/>
        <w:tab w:val="left" w:pos="8647"/>
        <w:tab w:val="right" w:pos="8931"/>
      </w:tabs>
      <w:suppressAutoHyphens w:val="0"/>
      <w:overflowPunct/>
      <w:autoSpaceDE/>
      <w:textAlignment w:val="auto"/>
      <w:rPr>
        <w:rFonts w:ascii="Calibri" w:hAnsi="Calibri" w:cs="Calibri"/>
        <w:sz w:val="18"/>
        <w:szCs w:val="18"/>
      </w:rPr>
    </w:pPr>
    <w:r>
      <w:rPr>
        <w:rFonts w:ascii="Calibri" w:hAnsi="Calibri" w:cs="Calibri"/>
        <w:sz w:val="18"/>
      </w:rPr>
      <w:t xml:space="preserve">Codice Documento: </w:t>
    </w:r>
    <w:r>
      <w:rPr>
        <w:rFonts w:cs="Calibri"/>
        <w:sz w:val="18"/>
      </w:rPr>
      <w:fldChar w:fldCharType="begin"/>
    </w:r>
    <w:r>
      <w:rPr>
        <w:rFonts w:cs="Calibri"/>
        <w:sz w:val="18"/>
      </w:rPr>
      <w:instrText xml:space="preserve"> DOCPROPERTY "Codice Documento"</w:instrText>
    </w:r>
    <w:r>
      <w:rPr>
        <w:rFonts w:cs="Calibri"/>
        <w:sz w:val="18"/>
      </w:rPr>
      <w:fldChar w:fldCharType="separate"/>
    </w:r>
    <w:r w:rsidR="00B217FE">
      <w:rPr>
        <w:rFonts w:cs="Calibri"/>
        <w:sz w:val="18"/>
      </w:rPr>
      <w:t>SIGI_PNL_ML</w:t>
    </w:r>
    <w:r>
      <w:rPr>
        <w:rFonts w:cs="Calibri"/>
        <w:sz w:val="18"/>
      </w:rPr>
      <w:fldChar w:fldCharType="end"/>
    </w:r>
    <w:r>
      <w:rPr>
        <w:rFonts w:ascii="Calibri" w:hAnsi="Calibri" w:cs="Calibri"/>
        <w:sz w:val="18"/>
      </w:rPr>
      <w:t xml:space="preserve">                                                                                                                                                 </w:t>
    </w:r>
  </w:p>
  <w:p w:rsidR="00520AA1" w:rsidRDefault="00520AA1">
    <w:pPr>
      <w:pStyle w:val="Pidipagina"/>
      <w:tabs>
        <w:tab w:val="clear" w:pos="9637"/>
        <w:tab w:val="right" w:pos="9498"/>
      </w:tabs>
    </w:pPr>
    <w:r>
      <w:rPr>
        <w:rFonts w:ascii="Calibri" w:hAnsi="Calibri" w:cs="Calibri"/>
        <w:sz w:val="18"/>
        <w:szCs w:val="18"/>
      </w:rPr>
      <w:t xml:space="preserve">Versione n° </w:t>
    </w:r>
    <w:r>
      <w:rPr>
        <w:rFonts w:cs="Calibri"/>
        <w:sz w:val="18"/>
        <w:szCs w:val="18"/>
      </w:rPr>
      <w:fldChar w:fldCharType="begin"/>
    </w:r>
    <w:r>
      <w:rPr>
        <w:rFonts w:cs="Calibri"/>
        <w:sz w:val="18"/>
        <w:szCs w:val="18"/>
      </w:rPr>
      <w:instrText xml:space="preserve"> DOCPROPERTY "Versione"</w:instrText>
    </w:r>
    <w:r>
      <w:rPr>
        <w:rFonts w:cs="Calibri"/>
        <w:sz w:val="18"/>
        <w:szCs w:val="18"/>
      </w:rPr>
      <w:fldChar w:fldCharType="separate"/>
    </w:r>
    <w:r w:rsidR="00B217FE">
      <w:rPr>
        <w:rFonts w:cs="Calibri"/>
        <w:sz w:val="18"/>
        <w:szCs w:val="18"/>
      </w:rPr>
      <w:t>1.7</w:t>
    </w:r>
    <w:r>
      <w:rPr>
        <w:rFonts w:cs="Calibri"/>
        <w:sz w:val="18"/>
        <w:szCs w:val="18"/>
      </w:rPr>
      <w:fldChar w:fldCharType="end"/>
    </w:r>
    <w:r>
      <w:rPr>
        <w:rFonts w:ascii="Calibri" w:hAnsi="Calibri" w:cs="Calibri"/>
        <w:sz w:val="18"/>
        <w:szCs w:val="18"/>
      </w:rPr>
      <w:t xml:space="preserve"> del </w:t>
    </w:r>
    <w:r>
      <w:rPr>
        <w:rFonts w:cs="Calibri"/>
        <w:sz w:val="18"/>
        <w:szCs w:val="18"/>
      </w:rPr>
      <w:fldChar w:fldCharType="begin"/>
    </w:r>
    <w:r>
      <w:rPr>
        <w:rFonts w:cs="Calibri"/>
        <w:sz w:val="18"/>
        <w:szCs w:val="18"/>
      </w:rPr>
      <w:instrText xml:space="preserve"> DOCPROPERTY "Data Versione"</w:instrText>
    </w:r>
    <w:r>
      <w:rPr>
        <w:rFonts w:cs="Calibri"/>
        <w:sz w:val="18"/>
        <w:szCs w:val="18"/>
      </w:rPr>
      <w:fldChar w:fldCharType="separate"/>
    </w:r>
    <w:r w:rsidR="00B217FE">
      <w:rPr>
        <w:rFonts w:cs="Calibri"/>
        <w:sz w:val="18"/>
        <w:szCs w:val="18"/>
      </w:rPr>
      <w:t>21/05/2021</w:t>
    </w:r>
    <w:r>
      <w:rPr>
        <w:rFonts w:cs="Calibri"/>
        <w:sz w:val="18"/>
        <w:szCs w:val="18"/>
      </w:rPr>
      <w:fldChar w:fldCharType="end"/>
    </w:r>
    <w:r>
      <w:rPr>
        <w:rFonts w:ascii="Calibri" w:hAnsi="Calibri" w:cs="Calibri"/>
        <w:sz w:val="18"/>
        <w:szCs w:val="18"/>
      </w:rPr>
      <w:tab/>
    </w:r>
    <w:r>
      <w:rPr>
        <w:rFonts w:ascii="Calibri" w:hAnsi="Calibri" w:cs="Calibri"/>
        <w:sz w:val="18"/>
        <w:szCs w:val="18"/>
      </w:rPr>
      <w:tab/>
    </w:r>
    <w:r>
      <w:rPr>
        <w:rFonts w:ascii="Calibri" w:hAnsi="Calibri" w:cs="Calibri"/>
        <w:sz w:val="16"/>
        <w:szCs w:val="16"/>
      </w:rPr>
      <w:t xml:space="preserve">Pag.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sidR="00992030">
      <w:rPr>
        <w:rFonts w:cs="Arial"/>
        <w:noProof/>
        <w:sz w:val="16"/>
        <w:szCs w:val="16"/>
      </w:rPr>
      <w:t>13</w:t>
    </w:r>
    <w:r>
      <w:rPr>
        <w:rFonts w:cs="Arial"/>
        <w:sz w:val="16"/>
        <w:szCs w:val="16"/>
      </w:rPr>
      <w:fldChar w:fldCharType="end"/>
    </w:r>
    <w:r>
      <w:rPr>
        <w:rFonts w:ascii="Calibri" w:hAnsi="Calibri" w:cs="Calibri"/>
        <w:sz w:val="16"/>
        <w:szCs w:val="16"/>
      </w:rPr>
      <w:t xml:space="preserve"> di </w:t>
    </w:r>
    <w:r>
      <w:rPr>
        <w:rFonts w:cs="Arial"/>
        <w:sz w:val="16"/>
        <w:szCs w:val="16"/>
      </w:rPr>
      <w:fldChar w:fldCharType="begin"/>
    </w:r>
    <w:r>
      <w:rPr>
        <w:rFonts w:cs="Arial"/>
        <w:sz w:val="16"/>
        <w:szCs w:val="16"/>
      </w:rPr>
      <w:instrText xml:space="preserve"> NUMPAGES \*Arabic </w:instrText>
    </w:r>
    <w:r>
      <w:rPr>
        <w:rFonts w:cs="Arial"/>
        <w:sz w:val="16"/>
        <w:szCs w:val="16"/>
      </w:rPr>
      <w:fldChar w:fldCharType="separate"/>
    </w:r>
    <w:r w:rsidR="00992030">
      <w:rPr>
        <w:rFonts w:cs="Arial"/>
        <w:noProof/>
        <w:sz w:val="16"/>
        <w:szCs w:val="16"/>
      </w:rPr>
      <w:t>13</w:t>
    </w:r>
    <w:r>
      <w:rPr>
        <w:rFonts w:cs="Arial"/>
        <w:sz w:val="16"/>
        <w:szCs w:val="16"/>
      </w:rPr>
      <w:fldChar w:fldCharType="end"/>
    </w:r>
  </w:p>
  <w:p w:rsidR="00520AA1" w:rsidRDefault="00520AA1">
    <w:pPr>
      <w:pStyle w:val="Pidipagina"/>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pPr>
      <w:pStyle w:val="Pidipagina"/>
      <w:widowControl/>
      <w:suppressLineNumbers w:val="0"/>
      <w:pBdr>
        <w:top w:val="single" w:sz="8" w:space="0" w:color="000000"/>
      </w:pBdr>
      <w:tabs>
        <w:tab w:val="clear" w:pos="4818"/>
        <w:tab w:val="clear" w:pos="9637"/>
        <w:tab w:val="left" w:pos="8647"/>
        <w:tab w:val="right" w:pos="8931"/>
      </w:tabs>
      <w:suppressAutoHyphens w:val="0"/>
      <w:overflowPunct/>
      <w:autoSpaceDE/>
      <w:textAlignment w:val="auto"/>
      <w:rPr>
        <w:rFonts w:ascii="Calibri" w:hAnsi="Calibri" w:cs="Calibri"/>
        <w:sz w:val="18"/>
        <w:szCs w:val="18"/>
      </w:rPr>
    </w:pPr>
    <w:r>
      <w:rPr>
        <w:rFonts w:ascii="Calibri" w:hAnsi="Calibri" w:cs="Calibri"/>
        <w:sz w:val="18"/>
      </w:rPr>
      <w:t xml:space="preserve">Codice Documento: </w:t>
    </w:r>
    <w:r>
      <w:rPr>
        <w:rFonts w:cs="Calibri"/>
        <w:sz w:val="18"/>
      </w:rPr>
      <w:fldChar w:fldCharType="begin"/>
    </w:r>
    <w:r>
      <w:rPr>
        <w:rFonts w:cs="Calibri"/>
        <w:sz w:val="18"/>
      </w:rPr>
      <w:instrText xml:space="preserve"> DOCPROPERTY "Codice Documento"</w:instrText>
    </w:r>
    <w:r>
      <w:rPr>
        <w:rFonts w:cs="Calibri"/>
        <w:sz w:val="18"/>
      </w:rPr>
      <w:fldChar w:fldCharType="separate"/>
    </w:r>
    <w:r w:rsidR="00B217FE">
      <w:rPr>
        <w:rFonts w:cs="Calibri"/>
        <w:sz w:val="18"/>
      </w:rPr>
      <w:t>SIGI_PNL_ML</w:t>
    </w:r>
    <w:r>
      <w:rPr>
        <w:rFonts w:cs="Calibri"/>
        <w:sz w:val="18"/>
      </w:rPr>
      <w:fldChar w:fldCharType="end"/>
    </w:r>
    <w:r>
      <w:rPr>
        <w:rFonts w:ascii="Calibri" w:hAnsi="Calibri" w:cs="Calibri"/>
        <w:sz w:val="18"/>
      </w:rPr>
      <w:t xml:space="preserve">                                                                                                                                                 </w:t>
    </w:r>
  </w:p>
  <w:p w:rsidR="00520AA1" w:rsidRDefault="00520AA1">
    <w:pPr>
      <w:pStyle w:val="Pidipagina"/>
      <w:tabs>
        <w:tab w:val="clear" w:pos="9637"/>
        <w:tab w:val="right" w:pos="9498"/>
      </w:tabs>
    </w:pPr>
    <w:r>
      <w:rPr>
        <w:rFonts w:ascii="Calibri" w:hAnsi="Calibri" w:cs="Calibri"/>
        <w:sz w:val="18"/>
        <w:szCs w:val="18"/>
      </w:rPr>
      <w:t xml:space="preserve">Versione n° </w:t>
    </w:r>
    <w:r>
      <w:rPr>
        <w:rFonts w:cs="Calibri"/>
        <w:sz w:val="18"/>
        <w:szCs w:val="18"/>
      </w:rPr>
      <w:fldChar w:fldCharType="begin"/>
    </w:r>
    <w:r>
      <w:rPr>
        <w:rFonts w:cs="Calibri"/>
        <w:sz w:val="18"/>
        <w:szCs w:val="18"/>
      </w:rPr>
      <w:instrText xml:space="preserve"> DOCPROPERTY "Versione"</w:instrText>
    </w:r>
    <w:r>
      <w:rPr>
        <w:rFonts w:cs="Calibri"/>
        <w:sz w:val="18"/>
        <w:szCs w:val="18"/>
      </w:rPr>
      <w:fldChar w:fldCharType="separate"/>
    </w:r>
    <w:r w:rsidR="00B217FE">
      <w:rPr>
        <w:rFonts w:cs="Calibri"/>
        <w:sz w:val="18"/>
        <w:szCs w:val="18"/>
      </w:rPr>
      <w:t>1.7</w:t>
    </w:r>
    <w:r>
      <w:rPr>
        <w:rFonts w:cs="Calibri"/>
        <w:sz w:val="18"/>
        <w:szCs w:val="18"/>
      </w:rPr>
      <w:fldChar w:fldCharType="end"/>
    </w:r>
    <w:r>
      <w:rPr>
        <w:rFonts w:ascii="Calibri" w:hAnsi="Calibri" w:cs="Calibri"/>
        <w:sz w:val="18"/>
        <w:szCs w:val="18"/>
      </w:rPr>
      <w:t xml:space="preserve"> del </w:t>
    </w:r>
    <w:r>
      <w:rPr>
        <w:rFonts w:cs="Calibri"/>
        <w:sz w:val="18"/>
        <w:szCs w:val="18"/>
      </w:rPr>
      <w:fldChar w:fldCharType="begin"/>
    </w:r>
    <w:r>
      <w:rPr>
        <w:rFonts w:cs="Calibri"/>
        <w:sz w:val="18"/>
        <w:szCs w:val="18"/>
      </w:rPr>
      <w:instrText xml:space="preserve"> DOCPROPERTY "Data Versione"</w:instrText>
    </w:r>
    <w:r>
      <w:rPr>
        <w:rFonts w:cs="Calibri"/>
        <w:sz w:val="18"/>
        <w:szCs w:val="18"/>
      </w:rPr>
      <w:fldChar w:fldCharType="separate"/>
    </w:r>
    <w:r w:rsidR="00B217FE">
      <w:rPr>
        <w:rFonts w:cs="Calibri"/>
        <w:sz w:val="18"/>
        <w:szCs w:val="18"/>
      </w:rPr>
      <w:t>21/05/2021</w:t>
    </w:r>
    <w:r>
      <w:rPr>
        <w:rFonts w:cs="Calibri"/>
        <w:sz w:val="18"/>
        <w:szCs w:val="18"/>
      </w:rPr>
      <w:fldChar w:fldCharType="end"/>
    </w:r>
    <w:r>
      <w:rPr>
        <w:rFonts w:ascii="Calibri" w:hAnsi="Calibri" w:cs="Calibri"/>
        <w:sz w:val="18"/>
        <w:szCs w:val="18"/>
      </w:rPr>
      <w:tab/>
    </w:r>
    <w:r>
      <w:rPr>
        <w:rFonts w:ascii="Calibri" w:hAnsi="Calibri" w:cs="Calibri"/>
        <w:sz w:val="18"/>
        <w:szCs w:val="18"/>
      </w:rPr>
      <w:tab/>
    </w:r>
    <w:r>
      <w:rPr>
        <w:rFonts w:ascii="Calibri" w:hAnsi="Calibri" w:cs="Calibri"/>
        <w:sz w:val="16"/>
        <w:szCs w:val="16"/>
      </w:rPr>
      <w:t xml:space="preserve">Pag.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sidR="00992030">
      <w:rPr>
        <w:rFonts w:cs="Arial"/>
        <w:noProof/>
        <w:sz w:val="16"/>
        <w:szCs w:val="16"/>
      </w:rPr>
      <w:t>20</w:t>
    </w:r>
    <w:r>
      <w:rPr>
        <w:rFonts w:cs="Arial"/>
        <w:sz w:val="16"/>
        <w:szCs w:val="16"/>
      </w:rPr>
      <w:fldChar w:fldCharType="end"/>
    </w:r>
    <w:r>
      <w:rPr>
        <w:rFonts w:ascii="Calibri" w:hAnsi="Calibri" w:cs="Calibri"/>
        <w:sz w:val="16"/>
        <w:szCs w:val="16"/>
      </w:rPr>
      <w:t xml:space="preserve"> di </w:t>
    </w:r>
    <w:r>
      <w:rPr>
        <w:rFonts w:cs="Arial"/>
        <w:sz w:val="16"/>
        <w:szCs w:val="16"/>
      </w:rPr>
      <w:fldChar w:fldCharType="begin"/>
    </w:r>
    <w:r>
      <w:rPr>
        <w:rFonts w:cs="Arial"/>
        <w:sz w:val="16"/>
        <w:szCs w:val="16"/>
      </w:rPr>
      <w:instrText xml:space="preserve"> NUMPAGES \*Arabic </w:instrText>
    </w:r>
    <w:r>
      <w:rPr>
        <w:rFonts w:cs="Arial"/>
        <w:sz w:val="16"/>
        <w:szCs w:val="16"/>
      </w:rPr>
      <w:fldChar w:fldCharType="separate"/>
    </w:r>
    <w:r w:rsidR="00992030">
      <w:rPr>
        <w:rFonts w:cs="Arial"/>
        <w:noProof/>
        <w:sz w:val="16"/>
        <w:szCs w:val="16"/>
      </w:rPr>
      <w:t>20</w:t>
    </w:r>
    <w:r>
      <w:rPr>
        <w:rFonts w:cs="Arial"/>
        <w:sz w:val="16"/>
        <w:szCs w:val="16"/>
      </w:rPr>
      <w:fldChar w:fldCharType="end"/>
    </w:r>
  </w:p>
  <w:p w:rsidR="00520AA1" w:rsidRDefault="00520AA1">
    <w:pPr>
      <w:pStyle w:val="Pidipagina"/>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pPr>
      <w:pStyle w:val="Pidipagina"/>
      <w:widowControl/>
      <w:suppressLineNumbers w:val="0"/>
      <w:pBdr>
        <w:top w:val="single" w:sz="8" w:space="0" w:color="000000"/>
      </w:pBdr>
      <w:tabs>
        <w:tab w:val="clear" w:pos="4818"/>
        <w:tab w:val="clear" w:pos="9637"/>
        <w:tab w:val="left" w:pos="8647"/>
        <w:tab w:val="right" w:pos="8931"/>
      </w:tabs>
      <w:suppressAutoHyphens w:val="0"/>
      <w:overflowPunct/>
      <w:autoSpaceDE/>
      <w:textAlignment w:val="auto"/>
      <w:rPr>
        <w:rFonts w:ascii="Calibri" w:hAnsi="Calibri" w:cs="Calibri"/>
        <w:sz w:val="18"/>
        <w:szCs w:val="18"/>
      </w:rPr>
    </w:pPr>
    <w:r>
      <w:rPr>
        <w:rFonts w:ascii="Calibri" w:hAnsi="Calibri" w:cs="Calibri"/>
        <w:sz w:val="18"/>
      </w:rPr>
      <w:t xml:space="preserve">Codice Documento: </w:t>
    </w:r>
    <w:r>
      <w:rPr>
        <w:rFonts w:cs="Calibri"/>
        <w:sz w:val="18"/>
      </w:rPr>
      <w:fldChar w:fldCharType="begin"/>
    </w:r>
    <w:r>
      <w:rPr>
        <w:rFonts w:cs="Calibri"/>
        <w:sz w:val="18"/>
      </w:rPr>
      <w:instrText xml:space="preserve"> DOCPROPERTY "Codice Documento"</w:instrText>
    </w:r>
    <w:r>
      <w:rPr>
        <w:rFonts w:cs="Calibri"/>
        <w:sz w:val="18"/>
      </w:rPr>
      <w:fldChar w:fldCharType="separate"/>
    </w:r>
    <w:r w:rsidR="00B217FE">
      <w:rPr>
        <w:rFonts w:cs="Calibri"/>
        <w:sz w:val="18"/>
      </w:rPr>
      <w:t>SIGI_PNL_ML</w:t>
    </w:r>
    <w:r>
      <w:rPr>
        <w:rFonts w:cs="Calibri"/>
        <w:sz w:val="18"/>
      </w:rPr>
      <w:fldChar w:fldCharType="end"/>
    </w:r>
    <w:r>
      <w:rPr>
        <w:rFonts w:ascii="Calibri" w:hAnsi="Calibri" w:cs="Calibri"/>
        <w:sz w:val="18"/>
      </w:rPr>
      <w:t xml:space="preserve">                                                                                                                                                 </w:t>
    </w:r>
  </w:p>
  <w:p w:rsidR="00520AA1" w:rsidRDefault="00520AA1">
    <w:pPr>
      <w:pStyle w:val="Pidipagina"/>
      <w:tabs>
        <w:tab w:val="clear" w:pos="9637"/>
        <w:tab w:val="right" w:pos="9498"/>
      </w:tabs>
    </w:pPr>
    <w:r>
      <w:rPr>
        <w:rFonts w:ascii="Calibri" w:hAnsi="Calibri" w:cs="Calibri"/>
        <w:sz w:val="18"/>
        <w:szCs w:val="18"/>
      </w:rPr>
      <w:t xml:space="preserve">Versione n° </w:t>
    </w:r>
    <w:r>
      <w:rPr>
        <w:rFonts w:cs="Calibri"/>
        <w:sz w:val="18"/>
        <w:szCs w:val="18"/>
      </w:rPr>
      <w:fldChar w:fldCharType="begin"/>
    </w:r>
    <w:r>
      <w:rPr>
        <w:rFonts w:cs="Calibri"/>
        <w:sz w:val="18"/>
        <w:szCs w:val="18"/>
      </w:rPr>
      <w:instrText xml:space="preserve"> DOCPROPERTY "Versione"</w:instrText>
    </w:r>
    <w:r>
      <w:rPr>
        <w:rFonts w:cs="Calibri"/>
        <w:sz w:val="18"/>
        <w:szCs w:val="18"/>
      </w:rPr>
      <w:fldChar w:fldCharType="separate"/>
    </w:r>
    <w:r w:rsidR="00B217FE">
      <w:rPr>
        <w:rFonts w:cs="Calibri"/>
        <w:sz w:val="18"/>
        <w:szCs w:val="18"/>
      </w:rPr>
      <w:t>1.7</w:t>
    </w:r>
    <w:r>
      <w:rPr>
        <w:rFonts w:cs="Calibri"/>
        <w:sz w:val="18"/>
        <w:szCs w:val="18"/>
      </w:rPr>
      <w:fldChar w:fldCharType="end"/>
    </w:r>
    <w:r>
      <w:rPr>
        <w:rFonts w:ascii="Calibri" w:hAnsi="Calibri" w:cs="Calibri"/>
        <w:sz w:val="18"/>
        <w:szCs w:val="18"/>
      </w:rPr>
      <w:t xml:space="preserve"> del </w:t>
    </w:r>
    <w:r>
      <w:rPr>
        <w:rFonts w:cs="Calibri"/>
        <w:sz w:val="18"/>
        <w:szCs w:val="18"/>
      </w:rPr>
      <w:fldChar w:fldCharType="begin"/>
    </w:r>
    <w:r>
      <w:rPr>
        <w:rFonts w:cs="Calibri"/>
        <w:sz w:val="18"/>
        <w:szCs w:val="18"/>
      </w:rPr>
      <w:instrText xml:space="preserve"> DOCPROPERTY "Data Versione"</w:instrText>
    </w:r>
    <w:r>
      <w:rPr>
        <w:rFonts w:cs="Calibri"/>
        <w:sz w:val="18"/>
        <w:szCs w:val="18"/>
      </w:rPr>
      <w:fldChar w:fldCharType="separate"/>
    </w:r>
    <w:r w:rsidR="00B217FE">
      <w:rPr>
        <w:rFonts w:cs="Calibri"/>
        <w:sz w:val="18"/>
        <w:szCs w:val="18"/>
      </w:rPr>
      <w:t>21/05/2021</w:t>
    </w:r>
    <w:r>
      <w:rPr>
        <w:rFonts w:cs="Calibri"/>
        <w:sz w:val="18"/>
        <w:szCs w:val="18"/>
      </w:rPr>
      <w:fldChar w:fldCharType="end"/>
    </w:r>
    <w:r>
      <w:rPr>
        <w:rFonts w:ascii="Calibri" w:hAnsi="Calibri" w:cs="Calibri"/>
        <w:sz w:val="18"/>
        <w:szCs w:val="18"/>
      </w:rPr>
      <w:tab/>
    </w:r>
    <w:r>
      <w:rPr>
        <w:rFonts w:ascii="Calibri" w:hAnsi="Calibri" w:cs="Calibri"/>
        <w:sz w:val="18"/>
        <w:szCs w:val="18"/>
      </w:rPr>
      <w:tab/>
    </w:r>
    <w:r>
      <w:rPr>
        <w:rFonts w:ascii="Calibri" w:hAnsi="Calibri" w:cs="Calibri"/>
        <w:sz w:val="16"/>
        <w:szCs w:val="16"/>
      </w:rPr>
      <w:t xml:space="preserve">Pag.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sidR="00992030">
      <w:rPr>
        <w:rFonts w:cs="Arial"/>
        <w:noProof/>
        <w:sz w:val="16"/>
        <w:szCs w:val="16"/>
      </w:rPr>
      <w:t>21</w:t>
    </w:r>
    <w:r>
      <w:rPr>
        <w:rFonts w:cs="Arial"/>
        <w:sz w:val="16"/>
        <w:szCs w:val="16"/>
      </w:rPr>
      <w:fldChar w:fldCharType="end"/>
    </w:r>
    <w:r>
      <w:rPr>
        <w:rFonts w:ascii="Calibri" w:hAnsi="Calibri" w:cs="Calibri"/>
        <w:sz w:val="16"/>
        <w:szCs w:val="16"/>
      </w:rPr>
      <w:t xml:space="preserve"> di </w:t>
    </w:r>
    <w:r>
      <w:rPr>
        <w:rFonts w:cs="Arial"/>
        <w:sz w:val="16"/>
        <w:szCs w:val="16"/>
      </w:rPr>
      <w:fldChar w:fldCharType="begin"/>
    </w:r>
    <w:r>
      <w:rPr>
        <w:rFonts w:cs="Arial"/>
        <w:sz w:val="16"/>
        <w:szCs w:val="16"/>
      </w:rPr>
      <w:instrText xml:space="preserve"> NUMPAGES \*Arabic </w:instrText>
    </w:r>
    <w:r>
      <w:rPr>
        <w:rFonts w:cs="Arial"/>
        <w:sz w:val="16"/>
        <w:szCs w:val="16"/>
      </w:rPr>
      <w:fldChar w:fldCharType="separate"/>
    </w:r>
    <w:r w:rsidR="00992030">
      <w:rPr>
        <w:rFonts w:cs="Arial"/>
        <w:noProof/>
        <w:sz w:val="16"/>
        <w:szCs w:val="16"/>
      </w:rPr>
      <w:t>21</w:t>
    </w:r>
    <w:r>
      <w:rPr>
        <w:rFonts w:cs="Arial"/>
        <w:sz w:val="16"/>
        <w:szCs w:val="16"/>
      </w:rPr>
      <w:fldChar w:fldCharType="end"/>
    </w:r>
  </w:p>
  <w:p w:rsidR="00520AA1" w:rsidRDefault="00520AA1">
    <w:pPr>
      <w:pStyle w:val="Pidipagina"/>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pPr>
      <w:pStyle w:val="Pidipagina"/>
      <w:widowControl/>
      <w:suppressLineNumbers w:val="0"/>
      <w:pBdr>
        <w:top w:val="single" w:sz="8" w:space="0" w:color="000000"/>
      </w:pBdr>
      <w:tabs>
        <w:tab w:val="clear" w:pos="4818"/>
        <w:tab w:val="clear" w:pos="9637"/>
        <w:tab w:val="left" w:pos="8647"/>
        <w:tab w:val="right" w:pos="8931"/>
      </w:tabs>
      <w:suppressAutoHyphens w:val="0"/>
      <w:overflowPunct/>
      <w:autoSpaceDE/>
      <w:textAlignment w:val="auto"/>
      <w:rPr>
        <w:rFonts w:ascii="Calibri" w:hAnsi="Calibri" w:cs="Calibri"/>
        <w:sz w:val="18"/>
        <w:szCs w:val="18"/>
      </w:rPr>
    </w:pPr>
    <w:r>
      <w:rPr>
        <w:rFonts w:ascii="Calibri" w:hAnsi="Calibri" w:cs="Calibri"/>
        <w:sz w:val="18"/>
      </w:rPr>
      <w:t xml:space="preserve">Codice Documento: </w:t>
    </w:r>
    <w:r>
      <w:rPr>
        <w:rFonts w:cs="Calibri"/>
        <w:sz w:val="18"/>
      </w:rPr>
      <w:fldChar w:fldCharType="begin"/>
    </w:r>
    <w:r>
      <w:rPr>
        <w:rFonts w:cs="Calibri"/>
        <w:sz w:val="18"/>
      </w:rPr>
      <w:instrText xml:space="preserve"> DOCPROPERTY "Codice Documento"</w:instrText>
    </w:r>
    <w:r>
      <w:rPr>
        <w:rFonts w:cs="Calibri"/>
        <w:sz w:val="18"/>
      </w:rPr>
      <w:fldChar w:fldCharType="separate"/>
    </w:r>
    <w:r w:rsidR="00B217FE">
      <w:rPr>
        <w:rFonts w:cs="Calibri"/>
        <w:sz w:val="18"/>
      </w:rPr>
      <w:t>SIGI_PNL_ML</w:t>
    </w:r>
    <w:r>
      <w:rPr>
        <w:rFonts w:cs="Calibri"/>
        <w:sz w:val="18"/>
      </w:rPr>
      <w:fldChar w:fldCharType="end"/>
    </w:r>
    <w:r>
      <w:rPr>
        <w:rFonts w:ascii="Calibri" w:hAnsi="Calibri" w:cs="Calibri"/>
        <w:sz w:val="18"/>
      </w:rPr>
      <w:t xml:space="preserve">                                                                                                                                                 </w:t>
    </w:r>
  </w:p>
  <w:p w:rsidR="00520AA1" w:rsidRDefault="00520AA1">
    <w:pPr>
      <w:pStyle w:val="Pidipagina"/>
      <w:tabs>
        <w:tab w:val="clear" w:pos="9637"/>
        <w:tab w:val="right" w:pos="9498"/>
      </w:tabs>
      <w:rPr>
        <w:sz w:val="18"/>
        <w:szCs w:val="18"/>
      </w:rPr>
    </w:pPr>
    <w:r>
      <w:rPr>
        <w:rFonts w:ascii="Calibri" w:hAnsi="Calibri" w:cs="Calibri"/>
        <w:sz w:val="18"/>
        <w:szCs w:val="18"/>
      </w:rPr>
      <w:t xml:space="preserve">Versione n° </w:t>
    </w:r>
    <w:r>
      <w:rPr>
        <w:rFonts w:cs="Calibri"/>
        <w:sz w:val="18"/>
        <w:szCs w:val="18"/>
      </w:rPr>
      <w:fldChar w:fldCharType="begin"/>
    </w:r>
    <w:r>
      <w:rPr>
        <w:rFonts w:cs="Calibri"/>
        <w:sz w:val="18"/>
        <w:szCs w:val="18"/>
      </w:rPr>
      <w:instrText xml:space="preserve"> DOCPROPERTY "Versione"</w:instrText>
    </w:r>
    <w:r>
      <w:rPr>
        <w:rFonts w:cs="Calibri"/>
        <w:sz w:val="18"/>
        <w:szCs w:val="18"/>
      </w:rPr>
      <w:fldChar w:fldCharType="separate"/>
    </w:r>
    <w:r w:rsidR="00B217FE">
      <w:rPr>
        <w:rFonts w:cs="Calibri"/>
        <w:sz w:val="18"/>
        <w:szCs w:val="18"/>
      </w:rPr>
      <w:t>1.7</w:t>
    </w:r>
    <w:r>
      <w:rPr>
        <w:rFonts w:cs="Calibri"/>
        <w:sz w:val="18"/>
        <w:szCs w:val="18"/>
      </w:rPr>
      <w:fldChar w:fldCharType="end"/>
    </w:r>
    <w:r>
      <w:rPr>
        <w:rFonts w:ascii="Calibri" w:hAnsi="Calibri" w:cs="Calibri"/>
        <w:sz w:val="18"/>
        <w:szCs w:val="18"/>
      </w:rPr>
      <w:t xml:space="preserve"> del </w:t>
    </w:r>
    <w:r>
      <w:rPr>
        <w:rFonts w:cs="Calibri"/>
        <w:sz w:val="18"/>
        <w:szCs w:val="18"/>
      </w:rPr>
      <w:fldChar w:fldCharType="begin"/>
    </w:r>
    <w:r>
      <w:rPr>
        <w:rFonts w:cs="Calibri"/>
        <w:sz w:val="18"/>
        <w:szCs w:val="18"/>
      </w:rPr>
      <w:instrText xml:space="preserve"> DOCPROPERTY "Data Versione"</w:instrText>
    </w:r>
    <w:r>
      <w:rPr>
        <w:rFonts w:cs="Calibri"/>
        <w:sz w:val="18"/>
        <w:szCs w:val="18"/>
      </w:rPr>
      <w:fldChar w:fldCharType="separate"/>
    </w:r>
    <w:r w:rsidR="00B217FE">
      <w:rPr>
        <w:rFonts w:cs="Calibri"/>
        <w:sz w:val="18"/>
        <w:szCs w:val="18"/>
      </w:rPr>
      <w:t>21/05/2021</w:t>
    </w:r>
    <w:r>
      <w:rPr>
        <w:rFonts w:cs="Calibri"/>
        <w:sz w:val="18"/>
        <w:szCs w:val="18"/>
      </w:rPr>
      <w:fldChar w:fldCharType="end"/>
    </w:r>
    <w:r>
      <w:rPr>
        <w:rFonts w:ascii="Calibri" w:hAnsi="Calibri" w:cs="Calibri"/>
        <w:sz w:val="18"/>
        <w:szCs w:val="18"/>
      </w:rPr>
      <w:tab/>
    </w:r>
    <w:r>
      <w:rPr>
        <w:rFonts w:ascii="Calibri" w:hAnsi="Calibri" w:cs="Calibri"/>
        <w:sz w:val="18"/>
        <w:szCs w:val="18"/>
      </w:rPr>
      <w:tab/>
    </w:r>
    <w:r>
      <w:rPr>
        <w:rFonts w:ascii="Calibri" w:hAnsi="Calibri" w:cs="Calibri"/>
        <w:sz w:val="16"/>
        <w:szCs w:val="16"/>
      </w:rPr>
      <w:t xml:space="preserve">Pag.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sidR="00992030">
      <w:rPr>
        <w:rFonts w:cs="Arial"/>
        <w:noProof/>
        <w:sz w:val="16"/>
        <w:szCs w:val="16"/>
      </w:rPr>
      <w:t>26</w:t>
    </w:r>
    <w:r>
      <w:rPr>
        <w:rFonts w:cs="Arial"/>
        <w:sz w:val="16"/>
        <w:szCs w:val="16"/>
      </w:rPr>
      <w:fldChar w:fldCharType="end"/>
    </w:r>
    <w:r>
      <w:rPr>
        <w:rFonts w:ascii="Calibri" w:hAnsi="Calibri" w:cs="Calibri"/>
        <w:sz w:val="16"/>
        <w:szCs w:val="16"/>
      </w:rPr>
      <w:t xml:space="preserve"> di </w:t>
    </w:r>
    <w:r>
      <w:rPr>
        <w:rFonts w:cs="Arial"/>
        <w:sz w:val="16"/>
        <w:szCs w:val="16"/>
      </w:rPr>
      <w:fldChar w:fldCharType="begin"/>
    </w:r>
    <w:r>
      <w:rPr>
        <w:rFonts w:cs="Arial"/>
        <w:sz w:val="16"/>
        <w:szCs w:val="16"/>
      </w:rPr>
      <w:instrText xml:space="preserve"> NUMPAGES \*Arabic </w:instrText>
    </w:r>
    <w:r>
      <w:rPr>
        <w:rFonts w:cs="Arial"/>
        <w:sz w:val="16"/>
        <w:szCs w:val="16"/>
      </w:rPr>
      <w:fldChar w:fldCharType="separate"/>
    </w:r>
    <w:r w:rsidR="00992030">
      <w:rPr>
        <w:rFonts w:cs="Arial"/>
        <w:noProof/>
        <w:sz w:val="16"/>
        <w:szCs w:val="16"/>
      </w:rPr>
      <w:t>26</w:t>
    </w:r>
    <w:r>
      <w:rPr>
        <w:rFonts w:cs="Arial"/>
        <w:sz w:val="16"/>
        <w:szCs w:val="16"/>
      </w:rPr>
      <w:fldChar w:fldCharType="end"/>
    </w:r>
  </w:p>
  <w:p w:rsidR="00520AA1" w:rsidRDefault="00520AA1">
    <w:pPr>
      <w:pStyle w:val="Pidipagina"/>
      <w:widowControl/>
      <w:suppressLineNumbers w:val="0"/>
      <w:pBdr>
        <w:top w:val="single" w:sz="8" w:space="0" w:color="000000"/>
      </w:pBdr>
      <w:tabs>
        <w:tab w:val="clear" w:pos="4818"/>
        <w:tab w:val="clear" w:pos="9637"/>
        <w:tab w:val="left" w:pos="8647"/>
        <w:tab w:val="right" w:pos="8931"/>
      </w:tabs>
      <w:suppressAutoHyphens w:val="0"/>
      <w:overflowPunct/>
      <w:autoSpaceDE/>
      <w:textAlignment w:val="auto"/>
      <w:rPr>
        <w:sz w:val="18"/>
        <w:szCs w:val="18"/>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pPr>
      <w:pStyle w:val="Pidipagina"/>
      <w:widowControl/>
      <w:suppressLineNumbers w:val="0"/>
      <w:pBdr>
        <w:top w:val="single" w:sz="8" w:space="0" w:color="000000"/>
      </w:pBdr>
      <w:tabs>
        <w:tab w:val="clear" w:pos="4818"/>
        <w:tab w:val="clear" w:pos="9637"/>
        <w:tab w:val="left" w:pos="8647"/>
        <w:tab w:val="right" w:pos="8931"/>
      </w:tabs>
      <w:suppressAutoHyphens w:val="0"/>
      <w:overflowPunct/>
      <w:autoSpaceDE/>
      <w:textAlignment w:val="auto"/>
      <w:rPr>
        <w:rFonts w:ascii="Calibri" w:hAnsi="Calibri" w:cs="Calibri"/>
        <w:sz w:val="18"/>
        <w:szCs w:val="18"/>
      </w:rPr>
    </w:pPr>
    <w:r>
      <w:rPr>
        <w:rFonts w:ascii="Calibri" w:hAnsi="Calibri" w:cs="Calibri"/>
        <w:sz w:val="18"/>
      </w:rPr>
      <w:t xml:space="preserve">Codice Documento: </w:t>
    </w:r>
    <w:r>
      <w:rPr>
        <w:rFonts w:cs="Calibri"/>
        <w:sz w:val="18"/>
      </w:rPr>
      <w:fldChar w:fldCharType="begin"/>
    </w:r>
    <w:r>
      <w:rPr>
        <w:rFonts w:cs="Calibri"/>
        <w:sz w:val="18"/>
      </w:rPr>
      <w:instrText xml:space="preserve"> DOCPROPERTY "Codice Documento"</w:instrText>
    </w:r>
    <w:r>
      <w:rPr>
        <w:rFonts w:cs="Calibri"/>
        <w:sz w:val="18"/>
      </w:rPr>
      <w:fldChar w:fldCharType="separate"/>
    </w:r>
    <w:r w:rsidR="00B217FE">
      <w:rPr>
        <w:rFonts w:cs="Calibri"/>
        <w:sz w:val="18"/>
      </w:rPr>
      <w:t>SIGI_PNL_ML</w:t>
    </w:r>
    <w:r>
      <w:rPr>
        <w:rFonts w:cs="Calibri"/>
        <w:sz w:val="18"/>
      </w:rPr>
      <w:fldChar w:fldCharType="end"/>
    </w:r>
    <w:r>
      <w:rPr>
        <w:rFonts w:ascii="Calibri" w:hAnsi="Calibri" w:cs="Calibri"/>
        <w:sz w:val="18"/>
      </w:rPr>
      <w:t xml:space="preserve">                                                                                                                                                 </w:t>
    </w:r>
  </w:p>
  <w:p w:rsidR="00520AA1" w:rsidRDefault="00520AA1">
    <w:pPr>
      <w:pStyle w:val="Pidipagina"/>
      <w:tabs>
        <w:tab w:val="clear" w:pos="9637"/>
        <w:tab w:val="right" w:pos="9498"/>
      </w:tabs>
    </w:pPr>
    <w:r>
      <w:rPr>
        <w:rFonts w:ascii="Calibri" w:hAnsi="Calibri" w:cs="Calibri"/>
        <w:sz w:val="18"/>
        <w:szCs w:val="18"/>
      </w:rPr>
      <w:t xml:space="preserve">Versione n° </w:t>
    </w:r>
    <w:r>
      <w:rPr>
        <w:rFonts w:cs="Calibri"/>
        <w:sz w:val="18"/>
        <w:szCs w:val="18"/>
      </w:rPr>
      <w:fldChar w:fldCharType="begin"/>
    </w:r>
    <w:r>
      <w:rPr>
        <w:rFonts w:cs="Calibri"/>
        <w:sz w:val="18"/>
        <w:szCs w:val="18"/>
      </w:rPr>
      <w:instrText xml:space="preserve"> DOCPROPERTY "Versione"</w:instrText>
    </w:r>
    <w:r>
      <w:rPr>
        <w:rFonts w:cs="Calibri"/>
        <w:sz w:val="18"/>
        <w:szCs w:val="18"/>
      </w:rPr>
      <w:fldChar w:fldCharType="separate"/>
    </w:r>
    <w:r w:rsidR="00B217FE">
      <w:rPr>
        <w:rFonts w:cs="Calibri"/>
        <w:sz w:val="18"/>
        <w:szCs w:val="18"/>
      </w:rPr>
      <w:t>1.7</w:t>
    </w:r>
    <w:r>
      <w:rPr>
        <w:rFonts w:cs="Calibri"/>
        <w:sz w:val="18"/>
        <w:szCs w:val="18"/>
      </w:rPr>
      <w:fldChar w:fldCharType="end"/>
    </w:r>
    <w:r>
      <w:rPr>
        <w:rFonts w:ascii="Calibri" w:hAnsi="Calibri" w:cs="Calibri"/>
        <w:sz w:val="18"/>
        <w:szCs w:val="18"/>
      </w:rPr>
      <w:t xml:space="preserve"> del </w:t>
    </w:r>
    <w:r>
      <w:rPr>
        <w:rFonts w:cs="Calibri"/>
        <w:sz w:val="18"/>
        <w:szCs w:val="18"/>
      </w:rPr>
      <w:fldChar w:fldCharType="begin"/>
    </w:r>
    <w:r>
      <w:rPr>
        <w:rFonts w:cs="Calibri"/>
        <w:sz w:val="18"/>
        <w:szCs w:val="18"/>
      </w:rPr>
      <w:instrText xml:space="preserve"> DOCPROPERTY "Data Versione"</w:instrText>
    </w:r>
    <w:r>
      <w:rPr>
        <w:rFonts w:cs="Calibri"/>
        <w:sz w:val="18"/>
        <w:szCs w:val="18"/>
      </w:rPr>
      <w:fldChar w:fldCharType="separate"/>
    </w:r>
    <w:r w:rsidR="00B217FE">
      <w:rPr>
        <w:rFonts w:cs="Calibri"/>
        <w:sz w:val="18"/>
        <w:szCs w:val="18"/>
      </w:rPr>
      <w:t>21/05/2021</w:t>
    </w:r>
    <w:r>
      <w:rPr>
        <w:rFonts w:cs="Calibri"/>
        <w:sz w:val="18"/>
        <w:szCs w:val="18"/>
      </w:rPr>
      <w:fldChar w:fldCharType="end"/>
    </w:r>
    <w:r>
      <w:rPr>
        <w:rFonts w:ascii="Calibri" w:hAnsi="Calibri" w:cs="Calibri"/>
        <w:sz w:val="18"/>
        <w:szCs w:val="18"/>
      </w:rPr>
      <w:tab/>
    </w:r>
    <w:r>
      <w:rPr>
        <w:rFonts w:ascii="Calibri" w:hAnsi="Calibri" w:cs="Calibri"/>
        <w:sz w:val="18"/>
        <w:szCs w:val="18"/>
      </w:rPr>
      <w:tab/>
    </w:r>
    <w:r>
      <w:rPr>
        <w:rFonts w:ascii="Calibri" w:hAnsi="Calibri" w:cs="Calibri"/>
        <w:sz w:val="16"/>
        <w:szCs w:val="16"/>
      </w:rPr>
      <w:t xml:space="preserve">Pag.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sidR="00992030">
      <w:rPr>
        <w:rFonts w:cs="Arial"/>
        <w:noProof/>
        <w:sz w:val="16"/>
        <w:szCs w:val="16"/>
      </w:rPr>
      <w:t>27</w:t>
    </w:r>
    <w:r>
      <w:rPr>
        <w:rFonts w:cs="Arial"/>
        <w:sz w:val="16"/>
        <w:szCs w:val="16"/>
      </w:rPr>
      <w:fldChar w:fldCharType="end"/>
    </w:r>
    <w:r>
      <w:rPr>
        <w:rFonts w:ascii="Calibri" w:hAnsi="Calibri" w:cs="Calibri"/>
        <w:sz w:val="16"/>
        <w:szCs w:val="16"/>
      </w:rPr>
      <w:t xml:space="preserve"> di </w:t>
    </w:r>
    <w:r>
      <w:rPr>
        <w:rFonts w:cs="Arial"/>
        <w:sz w:val="16"/>
        <w:szCs w:val="16"/>
      </w:rPr>
      <w:fldChar w:fldCharType="begin"/>
    </w:r>
    <w:r>
      <w:rPr>
        <w:rFonts w:cs="Arial"/>
        <w:sz w:val="16"/>
        <w:szCs w:val="16"/>
      </w:rPr>
      <w:instrText xml:space="preserve"> NUMPAGES \*Arabic </w:instrText>
    </w:r>
    <w:r>
      <w:rPr>
        <w:rFonts w:cs="Arial"/>
        <w:sz w:val="16"/>
        <w:szCs w:val="16"/>
      </w:rPr>
      <w:fldChar w:fldCharType="separate"/>
    </w:r>
    <w:r w:rsidR="00992030">
      <w:rPr>
        <w:rFonts w:cs="Arial"/>
        <w:noProof/>
        <w:sz w:val="16"/>
        <w:szCs w:val="16"/>
      </w:rPr>
      <w:t>27</w:t>
    </w:r>
    <w:r>
      <w:rPr>
        <w:rFonts w:cs="Arial"/>
        <w:sz w:val="16"/>
        <w:szCs w:val="16"/>
      </w:rPr>
      <w:fldChar w:fldCharType="end"/>
    </w:r>
  </w:p>
  <w:p w:rsidR="00520AA1" w:rsidRDefault="00520AA1">
    <w:pPr>
      <w:pStyle w:val="Pidipagina"/>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pPr>
      <w:pStyle w:val="Pidipagina"/>
      <w:widowControl/>
      <w:suppressLineNumbers w:val="0"/>
      <w:pBdr>
        <w:top w:val="single" w:sz="8" w:space="0" w:color="000000"/>
      </w:pBdr>
      <w:tabs>
        <w:tab w:val="clear" w:pos="4818"/>
        <w:tab w:val="clear" w:pos="9637"/>
        <w:tab w:val="left" w:pos="8647"/>
        <w:tab w:val="right" w:pos="8931"/>
      </w:tabs>
      <w:suppressAutoHyphens w:val="0"/>
      <w:overflowPunct/>
      <w:autoSpaceDE/>
      <w:textAlignment w:val="auto"/>
      <w:rPr>
        <w:rFonts w:ascii="Calibri" w:hAnsi="Calibri" w:cs="Calibri"/>
        <w:sz w:val="18"/>
        <w:szCs w:val="18"/>
      </w:rPr>
    </w:pPr>
    <w:r>
      <w:rPr>
        <w:rFonts w:ascii="Calibri" w:hAnsi="Calibri" w:cs="Calibri"/>
        <w:sz w:val="18"/>
      </w:rPr>
      <w:t xml:space="preserve">Codice Documento: </w:t>
    </w:r>
    <w:r>
      <w:rPr>
        <w:rFonts w:cs="Calibri"/>
        <w:sz w:val="18"/>
      </w:rPr>
      <w:fldChar w:fldCharType="begin"/>
    </w:r>
    <w:r>
      <w:rPr>
        <w:rFonts w:cs="Calibri"/>
        <w:sz w:val="18"/>
      </w:rPr>
      <w:instrText xml:space="preserve"> DOCPROPERTY "Codice Documento"</w:instrText>
    </w:r>
    <w:r>
      <w:rPr>
        <w:rFonts w:cs="Calibri"/>
        <w:sz w:val="18"/>
      </w:rPr>
      <w:fldChar w:fldCharType="separate"/>
    </w:r>
    <w:r w:rsidR="00B217FE">
      <w:rPr>
        <w:rFonts w:cs="Calibri"/>
        <w:sz w:val="18"/>
      </w:rPr>
      <w:t>SIGI_PNL_ML</w:t>
    </w:r>
    <w:r>
      <w:rPr>
        <w:rFonts w:cs="Calibri"/>
        <w:sz w:val="18"/>
      </w:rPr>
      <w:fldChar w:fldCharType="end"/>
    </w:r>
    <w:r>
      <w:rPr>
        <w:rFonts w:ascii="Calibri" w:hAnsi="Calibri" w:cs="Calibri"/>
        <w:sz w:val="18"/>
      </w:rPr>
      <w:t xml:space="preserve">                                                                                                                                                 </w:t>
    </w:r>
  </w:p>
  <w:p w:rsidR="00520AA1" w:rsidRDefault="00520AA1">
    <w:pPr>
      <w:pStyle w:val="Pidipagina"/>
      <w:tabs>
        <w:tab w:val="clear" w:pos="9637"/>
        <w:tab w:val="right" w:pos="9498"/>
      </w:tabs>
      <w:rPr>
        <w:sz w:val="18"/>
        <w:szCs w:val="18"/>
      </w:rPr>
    </w:pPr>
    <w:r>
      <w:rPr>
        <w:rFonts w:ascii="Calibri" w:hAnsi="Calibri" w:cs="Calibri"/>
        <w:sz w:val="18"/>
        <w:szCs w:val="18"/>
      </w:rPr>
      <w:t xml:space="preserve">Versione n° </w:t>
    </w:r>
    <w:r>
      <w:rPr>
        <w:rFonts w:cs="Calibri"/>
        <w:sz w:val="18"/>
        <w:szCs w:val="18"/>
      </w:rPr>
      <w:fldChar w:fldCharType="begin"/>
    </w:r>
    <w:r>
      <w:rPr>
        <w:rFonts w:cs="Calibri"/>
        <w:sz w:val="18"/>
        <w:szCs w:val="18"/>
      </w:rPr>
      <w:instrText xml:space="preserve"> DOCPROPERTY "Versione"</w:instrText>
    </w:r>
    <w:r>
      <w:rPr>
        <w:rFonts w:cs="Calibri"/>
        <w:sz w:val="18"/>
        <w:szCs w:val="18"/>
      </w:rPr>
      <w:fldChar w:fldCharType="separate"/>
    </w:r>
    <w:r w:rsidR="00B217FE">
      <w:rPr>
        <w:rFonts w:cs="Calibri"/>
        <w:sz w:val="18"/>
        <w:szCs w:val="18"/>
      </w:rPr>
      <w:t>1.7</w:t>
    </w:r>
    <w:r>
      <w:rPr>
        <w:rFonts w:cs="Calibri"/>
        <w:sz w:val="18"/>
        <w:szCs w:val="18"/>
      </w:rPr>
      <w:fldChar w:fldCharType="end"/>
    </w:r>
    <w:r>
      <w:rPr>
        <w:rFonts w:ascii="Calibri" w:hAnsi="Calibri" w:cs="Calibri"/>
        <w:sz w:val="18"/>
        <w:szCs w:val="18"/>
      </w:rPr>
      <w:t xml:space="preserve"> del </w:t>
    </w:r>
    <w:r>
      <w:rPr>
        <w:rFonts w:cs="Calibri"/>
        <w:sz w:val="18"/>
        <w:szCs w:val="18"/>
      </w:rPr>
      <w:fldChar w:fldCharType="begin"/>
    </w:r>
    <w:r>
      <w:rPr>
        <w:rFonts w:cs="Calibri"/>
        <w:sz w:val="18"/>
        <w:szCs w:val="18"/>
      </w:rPr>
      <w:instrText xml:space="preserve"> DOCPROPERTY "Data Versione"</w:instrText>
    </w:r>
    <w:r>
      <w:rPr>
        <w:rFonts w:cs="Calibri"/>
        <w:sz w:val="18"/>
        <w:szCs w:val="18"/>
      </w:rPr>
      <w:fldChar w:fldCharType="separate"/>
    </w:r>
    <w:r w:rsidR="00B217FE">
      <w:rPr>
        <w:rFonts w:cs="Calibri"/>
        <w:sz w:val="18"/>
        <w:szCs w:val="18"/>
      </w:rPr>
      <w:t>21/05/2021</w:t>
    </w:r>
    <w:r>
      <w:rPr>
        <w:rFonts w:cs="Calibri"/>
        <w:sz w:val="18"/>
        <w:szCs w:val="18"/>
      </w:rPr>
      <w:fldChar w:fldCharType="end"/>
    </w:r>
    <w:r>
      <w:rPr>
        <w:rFonts w:ascii="Calibri" w:hAnsi="Calibri" w:cs="Calibri"/>
        <w:sz w:val="18"/>
        <w:szCs w:val="18"/>
      </w:rPr>
      <w:tab/>
    </w:r>
    <w:r>
      <w:rPr>
        <w:rFonts w:ascii="Calibri" w:hAnsi="Calibri" w:cs="Calibri"/>
        <w:sz w:val="18"/>
        <w:szCs w:val="18"/>
      </w:rPr>
      <w:tab/>
    </w:r>
    <w:r>
      <w:rPr>
        <w:rFonts w:ascii="Calibri" w:hAnsi="Calibri" w:cs="Calibri"/>
        <w:sz w:val="16"/>
        <w:szCs w:val="16"/>
      </w:rPr>
      <w:t xml:space="preserve">Pag.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sidR="00992030">
      <w:rPr>
        <w:rFonts w:cs="Arial"/>
        <w:noProof/>
        <w:sz w:val="16"/>
        <w:szCs w:val="16"/>
      </w:rPr>
      <w:t>58</w:t>
    </w:r>
    <w:r>
      <w:rPr>
        <w:rFonts w:cs="Arial"/>
        <w:sz w:val="16"/>
        <w:szCs w:val="16"/>
      </w:rPr>
      <w:fldChar w:fldCharType="end"/>
    </w:r>
    <w:r>
      <w:rPr>
        <w:rFonts w:ascii="Calibri" w:hAnsi="Calibri" w:cs="Calibri"/>
        <w:sz w:val="16"/>
        <w:szCs w:val="16"/>
      </w:rPr>
      <w:t xml:space="preserve"> di </w:t>
    </w:r>
    <w:r>
      <w:rPr>
        <w:rFonts w:cs="Arial"/>
        <w:sz w:val="16"/>
        <w:szCs w:val="16"/>
      </w:rPr>
      <w:fldChar w:fldCharType="begin"/>
    </w:r>
    <w:r>
      <w:rPr>
        <w:rFonts w:cs="Arial"/>
        <w:sz w:val="16"/>
        <w:szCs w:val="16"/>
      </w:rPr>
      <w:instrText xml:space="preserve"> NUMPAGES \*Arabic </w:instrText>
    </w:r>
    <w:r>
      <w:rPr>
        <w:rFonts w:cs="Arial"/>
        <w:sz w:val="16"/>
        <w:szCs w:val="16"/>
      </w:rPr>
      <w:fldChar w:fldCharType="separate"/>
    </w:r>
    <w:r w:rsidR="00992030">
      <w:rPr>
        <w:rFonts w:cs="Arial"/>
        <w:noProof/>
        <w:sz w:val="16"/>
        <w:szCs w:val="16"/>
      </w:rPr>
      <w:t>58</w:t>
    </w:r>
    <w:r>
      <w:rPr>
        <w:rFonts w:cs="Arial"/>
        <w:sz w:val="16"/>
        <w:szCs w:val="16"/>
      </w:rPr>
      <w:fldChar w:fldCharType="end"/>
    </w:r>
  </w:p>
  <w:p w:rsidR="00520AA1" w:rsidRDefault="00520AA1">
    <w:pPr>
      <w:pStyle w:val="Pidipagina"/>
      <w:widowControl/>
      <w:suppressLineNumbers w:val="0"/>
      <w:pBdr>
        <w:top w:val="single" w:sz="8" w:space="0" w:color="000000"/>
      </w:pBdr>
      <w:tabs>
        <w:tab w:val="clear" w:pos="4818"/>
        <w:tab w:val="clear" w:pos="9637"/>
        <w:tab w:val="left" w:pos="8647"/>
        <w:tab w:val="right" w:pos="8931"/>
      </w:tabs>
      <w:suppressAutoHyphens w:val="0"/>
      <w:overflowPunct/>
      <w:autoSpaceDE/>
      <w:textAlignment w:val="auto"/>
      <w:rPr>
        <w:sz w:val="18"/>
        <w:szCs w:val="18"/>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pPr>
      <w:pStyle w:val="Pidipagina"/>
      <w:widowControl/>
      <w:suppressLineNumbers w:val="0"/>
      <w:pBdr>
        <w:top w:val="single" w:sz="8" w:space="0" w:color="000000"/>
      </w:pBdr>
      <w:tabs>
        <w:tab w:val="clear" w:pos="4818"/>
        <w:tab w:val="clear" w:pos="9637"/>
        <w:tab w:val="left" w:pos="8647"/>
        <w:tab w:val="right" w:pos="8931"/>
      </w:tabs>
      <w:suppressAutoHyphens w:val="0"/>
      <w:overflowPunct/>
      <w:autoSpaceDE/>
      <w:textAlignment w:val="auto"/>
      <w:rPr>
        <w:rFonts w:ascii="Calibri" w:hAnsi="Calibri" w:cs="Calibri"/>
        <w:sz w:val="18"/>
        <w:szCs w:val="18"/>
      </w:rPr>
    </w:pPr>
    <w:r>
      <w:rPr>
        <w:rFonts w:ascii="Calibri" w:hAnsi="Calibri" w:cs="Calibri"/>
        <w:sz w:val="18"/>
      </w:rPr>
      <w:t xml:space="preserve">Codice Documento: </w:t>
    </w:r>
    <w:r>
      <w:rPr>
        <w:rFonts w:cs="Calibri"/>
        <w:sz w:val="18"/>
      </w:rPr>
      <w:fldChar w:fldCharType="begin"/>
    </w:r>
    <w:r>
      <w:rPr>
        <w:rFonts w:cs="Calibri"/>
        <w:sz w:val="18"/>
      </w:rPr>
      <w:instrText xml:space="preserve"> DOCPROPERTY "Codice Documento"</w:instrText>
    </w:r>
    <w:r>
      <w:rPr>
        <w:rFonts w:cs="Calibri"/>
        <w:sz w:val="18"/>
      </w:rPr>
      <w:fldChar w:fldCharType="separate"/>
    </w:r>
    <w:r w:rsidR="00B217FE">
      <w:rPr>
        <w:rFonts w:cs="Calibri"/>
        <w:sz w:val="18"/>
      </w:rPr>
      <w:t>SIGI_PNL_ML</w:t>
    </w:r>
    <w:r>
      <w:rPr>
        <w:rFonts w:cs="Calibri"/>
        <w:sz w:val="18"/>
      </w:rPr>
      <w:fldChar w:fldCharType="end"/>
    </w:r>
    <w:r>
      <w:rPr>
        <w:rFonts w:ascii="Calibri" w:hAnsi="Calibri" w:cs="Calibri"/>
        <w:sz w:val="18"/>
      </w:rPr>
      <w:t xml:space="preserve">                                                                                                                                                 </w:t>
    </w:r>
  </w:p>
  <w:p w:rsidR="00520AA1" w:rsidRDefault="00520AA1">
    <w:pPr>
      <w:pStyle w:val="Pidipagina"/>
      <w:tabs>
        <w:tab w:val="clear" w:pos="9637"/>
        <w:tab w:val="right" w:pos="9498"/>
      </w:tabs>
    </w:pPr>
    <w:r>
      <w:rPr>
        <w:rFonts w:ascii="Calibri" w:hAnsi="Calibri" w:cs="Calibri"/>
        <w:sz w:val="18"/>
        <w:szCs w:val="18"/>
      </w:rPr>
      <w:t xml:space="preserve">Versione n° </w:t>
    </w:r>
    <w:r>
      <w:rPr>
        <w:rFonts w:cs="Calibri"/>
        <w:sz w:val="18"/>
        <w:szCs w:val="18"/>
      </w:rPr>
      <w:fldChar w:fldCharType="begin"/>
    </w:r>
    <w:r>
      <w:rPr>
        <w:rFonts w:cs="Calibri"/>
        <w:sz w:val="18"/>
        <w:szCs w:val="18"/>
      </w:rPr>
      <w:instrText xml:space="preserve"> DOCPROPERTY "Versione"</w:instrText>
    </w:r>
    <w:r>
      <w:rPr>
        <w:rFonts w:cs="Calibri"/>
        <w:sz w:val="18"/>
        <w:szCs w:val="18"/>
      </w:rPr>
      <w:fldChar w:fldCharType="separate"/>
    </w:r>
    <w:r w:rsidR="00B217FE">
      <w:rPr>
        <w:rFonts w:cs="Calibri"/>
        <w:sz w:val="18"/>
        <w:szCs w:val="18"/>
      </w:rPr>
      <w:t>1.7</w:t>
    </w:r>
    <w:r>
      <w:rPr>
        <w:rFonts w:cs="Calibri"/>
        <w:sz w:val="18"/>
        <w:szCs w:val="18"/>
      </w:rPr>
      <w:fldChar w:fldCharType="end"/>
    </w:r>
    <w:r>
      <w:rPr>
        <w:rFonts w:ascii="Calibri" w:hAnsi="Calibri" w:cs="Calibri"/>
        <w:sz w:val="18"/>
        <w:szCs w:val="18"/>
      </w:rPr>
      <w:t xml:space="preserve"> del </w:t>
    </w:r>
    <w:r>
      <w:rPr>
        <w:rFonts w:cs="Calibri"/>
        <w:sz w:val="18"/>
        <w:szCs w:val="18"/>
      </w:rPr>
      <w:fldChar w:fldCharType="begin"/>
    </w:r>
    <w:r>
      <w:rPr>
        <w:rFonts w:cs="Calibri"/>
        <w:sz w:val="18"/>
        <w:szCs w:val="18"/>
      </w:rPr>
      <w:instrText xml:space="preserve"> DOCPROPERTY "Data Versione"</w:instrText>
    </w:r>
    <w:r>
      <w:rPr>
        <w:rFonts w:cs="Calibri"/>
        <w:sz w:val="18"/>
        <w:szCs w:val="18"/>
      </w:rPr>
      <w:fldChar w:fldCharType="separate"/>
    </w:r>
    <w:r w:rsidR="00B217FE">
      <w:rPr>
        <w:rFonts w:cs="Calibri"/>
        <w:sz w:val="18"/>
        <w:szCs w:val="18"/>
      </w:rPr>
      <w:t>21/05/2021</w:t>
    </w:r>
    <w:r>
      <w:rPr>
        <w:rFonts w:cs="Calibri"/>
        <w:sz w:val="18"/>
        <w:szCs w:val="18"/>
      </w:rPr>
      <w:fldChar w:fldCharType="end"/>
    </w:r>
    <w:r>
      <w:rPr>
        <w:rFonts w:ascii="Calibri" w:hAnsi="Calibri" w:cs="Calibri"/>
        <w:sz w:val="18"/>
        <w:szCs w:val="18"/>
      </w:rPr>
      <w:tab/>
    </w:r>
    <w:r>
      <w:rPr>
        <w:rFonts w:ascii="Calibri" w:hAnsi="Calibri" w:cs="Calibri"/>
        <w:sz w:val="18"/>
        <w:szCs w:val="18"/>
      </w:rPr>
      <w:tab/>
    </w:r>
    <w:r>
      <w:rPr>
        <w:rFonts w:ascii="Calibri" w:hAnsi="Calibri" w:cs="Calibri"/>
        <w:sz w:val="16"/>
        <w:szCs w:val="16"/>
      </w:rPr>
      <w:t xml:space="preserve">Pag.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sidR="00992030">
      <w:rPr>
        <w:rFonts w:cs="Arial"/>
        <w:noProof/>
        <w:sz w:val="16"/>
        <w:szCs w:val="16"/>
      </w:rPr>
      <w:t>28</w:t>
    </w:r>
    <w:r>
      <w:rPr>
        <w:rFonts w:cs="Arial"/>
        <w:sz w:val="16"/>
        <w:szCs w:val="16"/>
      </w:rPr>
      <w:fldChar w:fldCharType="end"/>
    </w:r>
    <w:r>
      <w:rPr>
        <w:rFonts w:ascii="Calibri" w:hAnsi="Calibri" w:cs="Calibri"/>
        <w:sz w:val="16"/>
        <w:szCs w:val="16"/>
      </w:rPr>
      <w:t xml:space="preserve"> di </w:t>
    </w:r>
    <w:r>
      <w:rPr>
        <w:rFonts w:cs="Arial"/>
        <w:sz w:val="16"/>
        <w:szCs w:val="16"/>
      </w:rPr>
      <w:fldChar w:fldCharType="begin"/>
    </w:r>
    <w:r>
      <w:rPr>
        <w:rFonts w:cs="Arial"/>
        <w:sz w:val="16"/>
        <w:szCs w:val="16"/>
      </w:rPr>
      <w:instrText xml:space="preserve"> NUMPAGES \*Arabic </w:instrText>
    </w:r>
    <w:r>
      <w:rPr>
        <w:rFonts w:cs="Arial"/>
        <w:sz w:val="16"/>
        <w:szCs w:val="16"/>
      </w:rPr>
      <w:fldChar w:fldCharType="separate"/>
    </w:r>
    <w:r w:rsidR="00992030">
      <w:rPr>
        <w:rFonts w:cs="Arial"/>
        <w:noProof/>
        <w:sz w:val="16"/>
        <w:szCs w:val="16"/>
      </w:rPr>
      <w:t>28</w:t>
    </w:r>
    <w:r>
      <w:rPr>
        <w:rFonts w:cs="Arial"/>
        <w:sz w:val="16"/>
        <w:szCs w:val="16"/>
      </w:rPr>
      <w:fldChar w:fldCharType="end"/>
    </w:r>
  </w:p>
  <w:p w:rsidR="00520AA1" w:rsidRDefault="00520AA1">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08E3" w:rsidRDefault="00BC08E3">
      <w:r>
        <w:separator/>
      </w:r>
    </w:p>
  </w:footnote>
  <w:footnote w:type="continuationSeparator" w:id="0">
    <w:p w:rsidR="00BC08E3" w:rsidRDefault="00BC08E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992030">
    <w:pPr>
      <w:pStyle w:val="Intestazione"/>
      <w:pBdr>
        <w:bottom w:val="single" w:sz="4" w:space="1" w:color="000000"/>
      </w:pBdr>
      <w:tabs>
        <w:tab w:val="clear" w:pos="4819"/>
        <w:tab w:val="clear" w:pos="9638"/>
        <w:tab w:val="left" w:pos="4253"/>
        <w:tab w:val="left" w:pos="7371"/>
        <w:tab w:val="right" w:pos="8931"/>
      </w:tabs>
      <w:spacing w:before="100" w:after="400" w:line="480" w:lineRule="atLeast"/>
      <w:ind w:left="4260" w:hanging="4260"/>
    </w:pPr>
    <w:r>
      <w:rPr>
        <w:rFonts w:ascii="Tahoma" w:hAnsi="Tahoma" w:cs="Tahoma"/>
        <w:noProof/>
        <w:color w:val="999999"/>
        <w:sz w:val="14"/>
        <w:szCs w:val="14"/>
        <w:lang w:eastAsia="it-IT"/>
      </w:rPr>
      <w:drawing>
        <wp:inline distT="0" distB="0" distL="0" distR="0">
          <wp:extent cx="1143000" cy="257175"/>
          <wp:effectExtent l="0" t="0" r="0" b="952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257175"/>
                  </a:xfrm>
                  <a:prstGeom prst="rect">
                    <a:avLst/>
                  </a:prstGeom>
                  <a:solidFill>
                    <a:srgbClr val="FFFFFF"/>
                  </a:solidFill>
                  <a:ln>
                    <a:noFill/>
                  </a:ln>
                </pic:spPr>
              </pic:pic>
            </a:graphicData>
          </a:graphic>
        </wp:inline>
      </w:drawing>
    </w:r>
    <w:r w:rsidR="00520AA1">
      <w:rPr>
        <w:rFonts w:ascii="Tahoma" w:hAnsi="Tahoma" w:cs="Tahoma"/>
        <w:position w:val="24"/>
        <w:sz w:val="18"/>
      </w:rPr>
      <w:tab/>
    </w:r>
    <w:r w:rsidR="00520AA1">
      <w:rPr>
        <w:rFonts w:ascii="Tahoma" w:hAnsi="Tahoma" w:cs="Tahoma"/>
        <w:position w:val="15"/>
        <w:sz w:val="17"/>
        <w:szCs w:val="17"/>
      </w:rPr>
      <w:t>Ministero della Giustizia</w:t>
    </w:r>
    <w:r w:rsidR="00520AA1">
      <w:rPr>
        <w:rFonts w:ascii="Tahoma" w:hAnsi="Tahoma" w:cs="Tahoma"/>
        <w:position w:val="15"/>
        <w:sz w:val="18"/>
      </w:rPr>
      <w:tab/>
    </w:r>
    <w:r w:rsidR="00520AA1">
      <w:rPr>
        <w:rFonts w:ascii="Tahoma" w:hAnsi="Tahoma" w:cs="Tahoma"/>
        <w:position w:val="15"/>
        <w:sz w:val="18"/>
      </w:rPr>
      <w:tab/>
      <w:t xml:space="preserve">                 </w:t>
    </w:r>
    <w:r w:rsidR="00520AA1">
      <w:rPr>
        <w:rFonts w:ascii="Tahoma" w:hAnsi="Tahoma" w:cs="Tahoma"/>
        <w:position w:val="16"/>
        <w:sz w:val="16"/>
        <w:szCs w:val="16"/>
      </w:rPr>
      <w:t xml:space="preserve"> </w:t>
    </w:r>
    <w:r w:rsidR="00520AA1">
      <w:rPr>
        <w:rFonts w:cs="Tahoma"/>
        <w:position w:val="18"/>
        <w:sz w:val="17"/>
        <w:szCs w:val="17"/>
      </w:rPr>
      <w:fldChar w:fldCharType="begin"/>
    </w:r>
    <w:r w:rsidR="00520AA1">
      <w:rPr>
        <w:rFonts w:cs="Tahoma"/>
        <w:position w:val="18"/>
        <w:sz w:val="17"/>
        <w:szCs w:val="17"/>
      </w:rPr>
      <w:instrText xml:space="preserve"> TITLE </w:instrText>
    </w:r>
    <w:r w:rsidR="00520AA1">
      <w:rPr>
        <w:rFonts w:cs="Tahoma"/>
        <w:position w:val="18"/>
        <w:sz w:val="17"/>
        <w:szCs w:val="17"/>
      </w:rPr>
      <w:fldChar w:fldCharType="separate"/>
    </w:r>
    <w:r w:rsidR="00B217FE">
      <w:rPr>
        <w:rFonts w:cs="Tahoma"/>
        <w:position w:val="18"/>
        <w:sz w:val="17"/>
        <w:szCs w:val="17"/>
      </w:rPr>
      <w:t>Modello dei Dati</w:t>
    </w:r>
    <w:r w:rsidR="00520AA1">
      <w:rPr>
        <w:rFonts w:cs="Tahoma"/>
        <w:position w:val="18"/>
        <w:sz w:val="17"/>
        <w:szCs w:val="17"/>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992030">
    <w:pPr>
      <w:pStyle w:val="Intestazione"/>
      <w:pBdr>
        <w:bottom w:val="single" w:sz="4" w:space="1" w:color="000000"/>
      </w:pBdr>
      <w:tabs>
        <w:tab w:val="clear" w:pos="4819"/>
        <w:tab w:val="clear" w:pos="9638"/>
        <w:tab w:val="left" w:pos="4253"/>
        <w:tab w:val="left" w:pos="7371"/>
        <w:tab w:val="right" w:pos="8931"/>
      </w:tabs>
      <w:spacing w:before="100" w:after="400" w:line="480" w:lineRule="atLeast"/>
      <w:ind w:left="4260" w:hanging="4260"/>
    </w:pPr>
    <w:r>
      <w:rPr>
        <w:rFonts w:ascii="Tahoma" w:hAnsi="Tahoma" w:cs="Tahoma"/>
        <w:noProof/>
        <w:color w:val="999999"/>
        <w:sz w:val="14"/>
        <w:szCs w:val="14"/>
        <w:lang w:eastAsia="it-IT"/>
      </w:rPr>
      <w:drawing>
        <wp:inline distT="0" distB="0" distL="0" distR="0">
          <wp:extent cx="1143000" cy="257175"/>
          <wp:effectExtent l="0" t="0" r="0" b="952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257175"/>
                  </a:xfrm>
                  <a:prstGeom prst="rect">
                    <a:avLst/>
                  </a:prstGeom>
                  <a:solidFill>
                    <a:srgbClr val="FFFFFF"/>
                  </a:solidFill>
                  <a:ln>
                    <a:noFill/>
                  </a:ln>
                </pic:spPr>
              </pic:pic>
            </a:graphicData>
          </a:graphic>
        </wp:inline>
      </w:drawing>
    </w:r>
    <w:r w:rsidR="00520AA1">
      <w:rPr>
        <w:rFonts w:ascii="Tahoma" w:hAnsi="Tahoma" w:cs="Tahoma"/>
        <w:position w:val="24"/>
        <w:sz w:val="18"/>
      </w:rPr>
      <w:tab/>
    </w:r>
    <w:r w:rsidR="00520AA1">
      <w:rPr>
        <w:rFonts w:ascii="Tahoma" w:hAnsi="Tahoma" w:cs="Tahoma"/>
        <w:position w:val="15"/>
        <w:sz w:val="17"/>
        <w:szCs w:val="17"/>
      </w:rPr>
      <w:t>Ministero della Giustizia</w:t>
    </w:r>
    <w:r w:rsidR="00520AA1">
      <w:rPr>
        <w:rFonts w:ascii="Tahoma" w:hAnsi="Tahoma" w:cs="Tahoma"/>
        <w:position w:val="15"/>
        <w:sz w:val="18"/>
      </w:rPr>
      <w:tab/>
    </w:r>
    <w:r w:rsidR="00520AA1">
      <w:rPr>
        <w:rFonts w:ascii="Tahoma" w:hAnsi="Tahoma" w:cs="Tahoma"/>
        <w:position w:val="15"/>
        <w:sz w:val="18"/>
      </w:rPr>
      <w:tab/>
      <w:t xml:space="preserve">                 </w:t>
    </w:r>
    <w:r w:rsidR="00520AA1">
      <w:rPr>
        <w:rFonts w:ascii="Tahoma" w:hAnsi="Tahoma" w:cs="Tahoma"/>
        <w:position w:val="16"/>
        <w:sz w:val="16"/>
        <w:szCs w:val="16"/>
      </w:rPr>
      <w:t xml:space="preserve"> </w:t>
    </w:r>
    <w:r w:rsidR="00520AA1">
      <w:rPr>
        <w:rFonts w:cs="Tahoma"/>
        <w:position w:val="18"/>
        <w:sz w:val="17"/>
        <w:szCs w:val="17"/>
      </w:rPr>
      <w:fldChar w:fldCharType="begin"/>
    </w:r>
    <w:r w:rsidR="00520AA1">
      <w:rPr>
        <w:rFonts w:cs="Tahoma"/>
        <w:position w:val="18"/>
        <w:sz w:val="17"/>
        <w:szCs w:val="17"/>
      </w:rPr>
      <w:instrText xml:space="preserve"> TITLE </w:instrText>
    </w:r>
    <w:r w:rsidR="00520AA1">
      <w:rPr>
        <w:rFonts w:cs="Tahoma"/>
        <w:position w:val="18"/>
        <w:sz w:val="17"/>
        <w:szCs w:val="17"/>
      </w:rPr>
      <w:fldChar w:fldCharType="separate"/>
    </w:r>
    <w:r w:rsidR="00B217FE">
      <w:rPr>
        <w:rFonts w:cs="Tahoma"/>
        <w:position w:val="18"/>
        <w:sz w:val="17"/>
        <w:szCs w:val="17"/>
      </w:rPr>
      <w:t>Modello dei Dati</w:t>
    </w:r>
    <w:r w:rsidR="00520AA1">
      <w:rPr>
        <w:rFonts w:cs="Tahoma"/>
        <w:position w:val="18"/>
        <w:sz w:val="17"/>
        <w:szCs w:val="17"/>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992030">
    <w:pPr>
      <w:pStyle w:val="Intestazione"/>
      <w:pBdr>
        <w:bottom w:val="single" w:sz="4" w:space="1" w:color="000000"/>
      </w:pBdr>
      <w:tabs>
        <w:tab w:val="clear" w:pos="4819"/>
        <w:tab w:val="clear" w:pos="9638"/>
        <w:tab w:val="left" w:pos="4253"/>
        <w:tab w:val="left" w:pos="7371"/>
        <w:tab w:val="right" w:pos="8931"/>
      </w:tabs>
      <w:spacing w:before="100" w:after="400" w:line="480" w:lineRule="atLeast"/>
      <w:ind w:left="4260" w:hanging="4260"/>
    </w:pPr>
    <w:r>
      <w:rPr>
        <w:rFonts w:ascii="Tahoma" w:hAnsi="Tahoma" w:cs="Tahoma"/>
        <w:noProof/>
        <w:color w:val="999999"/>
        <w:sz w:val="14"/>
        <w:szCs w:val="14"/>
        <w:lang w:eastAsia="it-IT"/>
      </w:rPr>
      <w:drawing>
        <wp:inline distT="0" distB="0" distL="0" distR="0">
          <wp:extent cx="1143000" cy="257175"/>
          <wp:effectExtent l="0" t="0" r="0" b="952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257175"/>
                  </a:xfrm>
                  <a:prstGeom prst="rect">
                    <a:avLst/>
                  </a:prstGeom>
                  <a:solidFill>
                    <a:srgbClr val="FFFFFF"/>
                  </a:solidFill>
                  <a:ln>
                    <a:noFill/>
                  </a:ln>
                </pic:spPr>
              </pic:pic>
            </a:graphicData>
          </a:graphic>
        </wp:inline>
      </w:drawing>
    </w:r>
    <w:r w:rsidR="00520AA1">
      <w:rPr>
        <w:rFonts w:ascii="Tahoma" w:hAnsi="Tahoma" w:cs="Tahoma"/>
        <w:position w:val="24"/>
        <w:sz w:val="18"/>
      </w:rPr>
      <w:tab/>
    </w:r>
    <w:r w:rsidR="00520AA1">
      <w:rPr>
        <w:rFonts w:ascii="Tahoma" w:hAnsi="Tahoma" w:cs="Tahoma"/>
        <w:position w:val="15"/>
        <w:sz w:val="17"/>
        <w:szCs w:val="17"/>
      </w:rPr>
      <w:t>Ministero della Giustizia</w:t>
    </w:r>
    <w:r w:rsidR="00520AA1">
      <w:rPr>
        <w:rFonts w:ascii="Tahoma" w:hAnsi="Tahoma" w:cs="Tahoma"/>
        <w:position w:val="15"/>
        <w:sz w:val="18"/>
      </w:rPr>
      <w:tab/>
    </w:r>
    <w:r w:rsidR="00520AA1">
      <w:rPr>
        <w:rFonts w:ascii="Tahoma" w:hAnsi="Tahoma" w:cs="Tahoma"/>
        <w:position w:val="15"/>
        <w:sz w:val="18"/>
      </w:rPr>
      <w:tab/>
      <w:t xml:space="preserve">                 </w:t>
    </w:r>
    <w:r w:rsidR="00520AA1">
      <w:rPr>
        <w:rFonts w:ascii="Tahoma" w:hAnsi="Tahoma" w:cs="Tahoma"/>
        <w:position w:val="16"/>
        <w:sz w:val="16"/>
        <w:szCs w:val="16"/>
      </w:rPr>
      <w:t xml:space="preserve"> </w:t>
    </w:r>
    <w:r w:rsidR="00520AA1">
      <w:rPr>
        <w:rFonts w:cs="Tahoma"/>
        <w:position w:val="18"/>
        <w:sz w:val="17"/>
        <w:szCs w:val="17"/>
      </w:rPr>
      <w:fldChar w:fldCharType="begin"/>
    </w:r>
    <w:r w:rsidR="00520AA1">
      <w:rPr>
        <w:rFonts w:cs="Tahoma"/>
        <w:position w:val="18"/>
        <w:sz w:val="17"/>
        <w:szCs w:val="17"/>
      </w:rPr>
      <w:instrText xml:space="preserve"> TITLE </w:instrText>
    </w:r>
    <w:r w:rsidR="00520AA1">
      <w:rPr>
        <w:rFonts w:cs="Tahoma"/>
        <w:position w:val="18"/>
        <w:sz w:val="17"/>
        <w:szCs w:val="17"/>
      </w:rPr>
      <w:fldChar w:fldCharType="separate"/>
    </w:r>
    <w:r w:rsidR="00B217FE">
      <w:rPr>
        <w:rFonts w:cs="Tahoma"/>
        <w:position w:val="18"/>
        <w:sz w:val="17"/>
        <w:szCs w:val="17"/>
      </w:rPr>
      <w:t>Modello dei Dati</w:t>
    </w:r>
    <w:r w:rsidR="00520AA1">
      <w:rPr>
        <w:rFonts w:cs="Tahoma"/>
        <w:position w:val="18"/>
        <w:sz w:val="17"/>
        <w:szCs w:val="17"/>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992030">
    <w:pPr>
      <w:pStyle w:val="Intestazione"/>
      <w:pBdr>
        <w:bottom w:val="single" w:sz="4" w:space="0" w:color="000000"/>
      </w:pBdr>
      <w:tabs>
        <w:tab w:val="left" w:pos="7230"/>
        <w:tab w:val="left" w:pos="8222"/>
        <w:tab w:val="right" w:pos="8931"/>
      </w:tabs>
      <w:spacing w:line="480" w:lineRule="atLeast"/>
      <w:jc w:val="both"/>
    </w:pPr>
    <w:r>
      <w:rPr>
        <w:rFonts w:ascii="Tahoma" w:hAnsi="Tahoma" w:cs="Tahoma"/>
        <w:noProof/>
        <w:color w:val="999999"/>
        <w:sz w:val="14"/>
        <w:szCs w:val="14"/>
        <w:lang w:eastAsia="it-IT"/>
      </w:rPr>
      <w:drawing>
        <wp:inline distT="0" distB="0" distL="0" distR="0">
          <wp:extent cx="895350" cy="200025"/>
          <wp:effectExtent l="0" t="0" r="0" b="952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00025"/>
                  </a:xfrm>
                  <a:prstGeom prst="rect">
                    <a:avLst/>
                  </a:prstGeom>
                  <a:solidFill>
                    <a:srgbClr val="FFFFFF"/>
                  </a:solidFill>
                  <a:ln>
                    <a:noFill/>
                  </a:ln>
                </pic:spPr>
              </pic:pic>
            </a:graphicData>
          </a:graphic>
        </wp:inline>
      </w:drawing>
    </w:r>
    <w:r w:rsidR="00520AA1">
      <w:rPr>
        <w:rFonts w:ascii="Tahoma" w:hAnsi="Tahoma" w:cs="Tahoma"/>
        <w:color w:val="999999"/>
        <w:sz w:val="14"/>
        <w:szCs w:val="14"/>
        <w:lang w:val="it-IT"/>
      </w:rPr>
      <w:tab/>
      <w:t xml:space="preserve">               </w:t>
    </w:r>
    <w:r w:rsidR="00520AA1">
      <w:rPr>
        <w:rFonts w:ascii="Tahoma" w:hAnsi="Tahoma" w:cs="Tahoma"/>
        <w:sz w:val="18"/>
        <w:szCs w:val="18"/>
        <w:lang w:val="it-IT"/>
      </w:rPr>
      <w:t>Ministero della Giustizia</w:t>
    </w:r>
    <w:r w:rsidR="00520AA1">
      <w:rPr>
        <w:rFonts w:ascii="Tahoma" w:hAnsi="Tahoma" w:cs="Tahoma"/>
        <w:color w:val="999999"/>
        <w:sz w:val="14"/>
        <w:szCs w:val="14"/>
        <w:lang w:val="it-IT"/>
      </w:rPr>
      <w:t xml:space="preserve">                             </w:t>
    </w:r>
    <w:r w:rsidR="00520AA1">
      <w:rPr>
        <w:rFonts w:ascii="Tahoma" w:hAnsi="Tahoma" w:cs="Tahoma"/>
        <w:color w:val="999999"/>
        <w:sz w:val="14"/>
        <w:szCs w:val="14"/>
        <w:lang w:val="it-IT"/>
      </w:rPr>
      <w:tab/>
      <w:t xml:space="preserve">    </w:t>
    </w:r>
    <w:r w:rsidR="00520AA1">
      <w:rPr>
        <w:rFonts w:cs="Calibri"/>
        <w:sz w:val="18"/>
        <w:szCs w:val="18"/>
      </w:rPr>
      <w:fldChar w:fldCharType="begin"/>
    </w:r>
    <w:r w:rsidR="00520AA1">
      <w:rPr>
        <w:rFonts w:cs="Calibri"/>
        <w:sz w:val="18"/>
        <w:szCs w:val="18"/>
      </w:rPr>
      <w:instrText xml:space="preserve"> TITLE </w:instrText>
    </w:r>
    <w:r w:rsidR="00520AA1">
      <w:rPr>
        <w:rFonts w:cs="Calibri"/>
        <w:sz w:val="18"/>
        <w:szCs w:val="18"/>
      </w:rPr>
      <w:fldChar w:fldCharType="separate"/>
    </w:r>
    <w:r w:rsidR="00B217FE">
      <w:rPr>
        <w:rFonts w:cs="Calibri"/>
        <w:sz w:val="18"/>
        <w:szCs w:val="18"/>
      </w:rPr>
      <w:t>Modello dei Dati</w:t>
    </w:r>
    <w:r w:rsidR="00520AA1">
      <w:rPr>
        <w:rFonts w:cs="Calibri"/>
        <w:sz w:val="18"/>
        <w:szCs w:val="18"/>
      </w:rPr>
      <w:fldChar w:fldCharType="end"/>
    </w:r>
  </w:p>
  <w:p w:rsidR="00520AA1" w:rsidRDefault="00520AA1">
    <w:pPr>
      <w:pStyle w:val="Intestazione"/>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992030">
    <w:pPr>
      <w:pStyle w:val="Intestazione"/>
      <w:pBdr>
        <w:bottom w:val="single" w:sz="4" w:space="0" w:color="000000"/>
      </w:pBdr>
      <w:tabs>
        <w:tab w:val="left" w:pos="7230"/>
        <w:tab w:val="left" w:pos="8222"/>
        <w:tab w:val="right" w:pos="8931"/>
      </w:tabs>
      <w:spacing w:line="480" w:lineRule="atLeast"/>
      <w:jc w:val="both"/>
    </w:pPr>
    <w:r>
      <w:rPr>
        <w:rFonts w:ascii="Tahoma" w:hAnsi="Tahoma" w:cs="Tahoma"/>
        <w:noProof/>
        <w:color w:val="999999"/>
        <w:sz w:val="14"/>
        <w:szCs w:val="14"/>
        <w:lang w:eastAsia="it-IT"/>
      </w:rPr>
      <w:drawing>
        <wp:inline distT="0" distB="0" distL="0" distR="0">
          <wp:extent cx="895350" cy="200025"/>
          <wp:effectExtent l="0" t="0" r="0" b="952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00025"/>
                  </a:xfrm>
                  <a:prstGeom prst="rect">
                    <a:avLst/>
                  </a:prstGeom>
                  <a:solidFill>
                    <a:srgbClr val="FFFFFF"/>
                  </a:solidFill>
                  <a:ln>
                    <a:noFill/>
                  </a:ln>
                </pic:spPr>
              </pic:pic>
            </a:graphicData>
          </a:graphic>
        </wp:inline>
      </w:drawing>
    </w:r>
    <w:r w:rsidR="00520AA1">
      <w:rPr>
        <w:rFonts w:ascii="Tahoma" w:hAnsi="Tahoma" w:cs="Tahoma"/>
        <w:color w:val="999999"/>
        <w:sz w:val="14"/>
        <w:szCs w:val="14"/>
        <w:lang w:val="it-IT"/>
      </w:rPr>
      <w:tab/>
      <w:t xml:space="preserve">               </w:t>
    </w:r>
    <w:r w:rsidR="00520AA1">
      <w:rPr>
        <w:rFonts w:ascii="Tahoma" w:hAnsi="Tahoma" w:cs="Tahoma"/>
        <w:sz w:val="18"/>
        <w:szCs w:val="18"/>
        <w:lang w:val="it-IT"/>
      </w:rPr>
      <w:t>Ministero della Giustizia</w:t>
    </w:r>
    <w:r w:rsidR="00520AA1">
      <w:rPr>
        <w:rFonts w:ascii="Tahoma" w:hAnsi="Tahoma" w:cs="Tahoma"/>
        <w:color w:val="999999"/>
        <w:sz w:val="14"/>
        <w:szCs w:val="14"/>
        <w:lang w:val="it-IT"/>
      </w:rPr>
      <w:t xml:space="preserve">                             </w:t>
    </w:r>
    <w:r w:rsidR="00520AA1">
      <w:rPr>
        <w:rFonts w:ascii="Tahoma" w:hAnsi="Tahoma" w:cs="Tahoma"/>
        <w:color w:val="999999"/>
        <w:sz w:val="14"/>
        <w:szCs w:val="14"/>
        <w:lang w:val="it-IT"/>
      </w:rPr>
      <w:tab/>
      <w:t xml:space="preserve">    </w:t>
    </w:r>
    <w:r w:rsidR="00520AA1">
      <w:rPr>
        <w:rFonts w:cs="Calibri"/>
        <w:sz w:val="18"/>
        <w:szCs w:val="18"/>
      </w:rPr>
      <w:fldChar w:fldCharType="begin"/>
    </w:r>
    <w:r w:rsidR="00520AA1">
      <w:rPr>
        <w:rFonts w:cs="Calibri"/>
        <w:sz w:val="18"/>
        <w:szCs w:val="18"/>
      </w:rPr>
      <w:instrText xml:space="preserve"> TITLE </w:instrText>
    </w:r>
    <w:r w:rsidR="00520AA1">
      <w:rPr>
        <w:rFonts w:cs="Calibri"/>
        <w:sz w:val="18"/>
        <w:szCs w:val="18"/>
      </w:rPr>
      <w:fldChar w:fldCharType="separate"/>
    </w:r>
    <w:r w:rsidR="00B217FE">
      <w:rPr>
        <w:rFonts w:cs="Calibri"/>
        <w:sz w:val="18"/>
        <w:szCs w:val="18"/>
      </w:rPr>
      <w:t>Modello dei Dati</w:t>
    </w:r>
    <w:r w:rsidR="00520AA1">
      <w:rPr>
        <w:rFonts w:cs="Calibri"/>
        <w:sz w:val="18"/>
        <w:szCs w:val="18"/>
      </w:rPr>
      <w:fldChar w:fldCharType="end"/>
    </w:r>
  </w:p>
  <w:p w:rsidR="00520AA1" w:rsidRDefault="00520AA1">
    <w:pPr>
      <w:pStyle w:val="Intestazione"/>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992030">
    <w:pPr>
      <w:pStyle w:val="Intestazione"/>
      <w:pBdr>
        <w:bottom w:val="single" w:sz="4" w:space="0" w:color="000000"/>
      </w:pBdr>
      <w:tabs>
        <w:tab w:val="left" w:pos="7230"/>
        <w:tab w:val="left" w:pos="8222"/>
        <w:tab w:val="right" w:pos="8931"/>
      </w:tabs>
      <w:spacing w:line="480" w:lineRule="atLeast"/>
      <w:jc w:val="both"/>
    </w:pPr>
    <w:r>
      <w:rPr>
        <w:rFonts w:ascii="Tahoma" w:hAnsi="Tahoma" w:cs="Tahoma"/>
        <w:noProof/>
        <w:color w:val="999999"/>
        <w:sz w:val="14"/>
        <w:szCs w:val="14"/>
        <w:lang w:eastAsia="it-IT"/>
      </w:rPr>
      <w:drawing>
        <wp:inline distT="0" distB="0" distL="0" distR="0">
          <wp:extent cx="895350" cy="200025"/>
          <wp:effectExtent l="0" t="0" r="0" b="952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00025"/>
                  </a:xfrm>
                  <a:prstGeom prst="rect">
                    <a:avLst/>
                  </a:prstGeom>
                  <a:solidFill>
                    <a:srgbClr val="FFFFFF"/>
                  </a:solidFill>
                  <a:ln>
                    <a:noFill/>
                  </a:ln>
                </pic:spPr>
              </pic:pic>
            </a:graphicData>
          </a:graphic>
        </wp:inline>
      </w:drawing>
    </w:r>
    <w:r w:rsidR="00520AA1">
      <w:rPr>
        <w:rFonts w:ascii="Tahoma" w:hAnsi="Tahoma" w:cs="Tahoma"/>
        <w:color w:val="999999"/>
        <w:sz w:val="14"/>
        <w:szCs w:val="14"/>
        <w:lang w:val="it-IT"/>
      </w:rPr>
      <w:tab/>
      <w:t xml:space="preserve">               </w:t>
    </w:r>
    <w:r w:rsidR="00520AA1">
      <w:rPr>
        <w:rFonts w:ascii="Tahoma" w:hAnsi="Tahoma" w:cs="Tahoma"/>
        <w:sz w:val="18"/>
        <w:szCs w:val="18"/>
        <w:lang w:val="it-IT"/>
      </w:rPr>
      <w:t>Ministero della Giustizia</w:t>
    </w:r>
    <w:r w:rsidR="00520AA1">
      <w:rPr>
        <w:rFonts w:ascii="Tahoma" w:hAnsi="Tahoma" w:cs="Tahoma"/>
        <w:color w:val="999999"/>
        <w:sz w:val="14"/>
        <w:szCs w:val="14"/>
        <w:lang w:val="it-IT"/>
      </w:rPr>
      <w:t xml:space="preserve">                             </w:t>
    </w:r>
    <w:r w:rsidR="00520AA1">
      <w:rPr>
        <w:rFonts w:ascii="Tahoma" w:hAnsi="Tahoma" w:cs="Tahoma"/>
        <w:color w:val="999999"/>
        <w:sz w:val="14"/>
        <w:szCs w:val="14"/>
        <w:lang w:val="it-IT"/>
      </w:rPr>
      <w:tab/>
      <w:t xml:space="preserve">    </w:t>
    </w:r>
    <w:r w:rsidR="00520AA1">
      <w:rPr>
        <w:rFonts w:cs="Calibri"/>
        <w:sz w:val="18"/>
        <w:szCs w:val="18"/>
      </w:rPr>
      <w:fldChar w:fldCharType="begin"/>
    </w:r>
    <w:r w:rsidR="00520AA1">
      <w:rPr>
        <w:rFonts w:cs="Calibri"/>
        <w:sz w:val="18"/>
        <w:szCs w:val="18"/>
      </w:rPr>
      <w:instrText xml:space="preserve"> TITLE </w:instrText>
    </w:r>
    <w:r w:rsidR="00520AA1">
      <w:rPr>
        <w:rFonts w:cs="Calibri"/>
        <w:sz w:val="18"/>
        <w:szCs w:val="18"/>
      </w:rPr>
      <w:fldChar w:fldCharType="separate"/>
    </w:r>
    <w:r w:rsidR="00B217FE">
      <w:rPr>
        <w:rFonts w:cs="Calibri"/>
        <w:sz w:val="18"/>
        <w:szCs w:val="18"/>
      </w:rPr>
      <w:t>Modello dei Dati</w:t>
    </w:r>
    <w:r w:rsidR="00520AA1">
      <w:rPr>
        <w:rFonts w:cs="Calibri"/>
        <w:sz w:val="18"/>
        <w:szCs w:val="18"/>
      </w:rPr>
      <w:fldChar w:fldCharType="end"/>
    </w:r>
  </w:p>
  <w:p w:rsidR="00520AA1" w:rsidRDefault="00520AA1">
    <w:pPr>
      <w:pStyle w:val="Intestazione"/>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992030">
    <w:pPr>
      <w:pStyle w:val="Intestazione"/>
      <w:pBdr>
        <w:bottom w:val="single" w:sz="4" w:space="1" w:color="000000"/>
      </w:pBdr>
      <w:tabs>
        <w:tab w:val="clear" w:pos="4819"/>
        <w:tab w:val="clear" w:pos="9638"/>
        <w:tab w:val="left" w:pos="4253"/>
        <w:tab w:val="left" w:pos="7371"/>
        <w:tab w:val="right" w:pos="8931"/>
      </w:tabs>
      <w:spacing w:before="100" w:after="400" w:line="480" w:lineRule="atLeast"/>
      <w:ind w:left="4260" w:hanging="4260"/>
    </w:pPr>
    <w:r>
      <w:rPr>
        <w:rFonts w:ascii="Tahoma" w:hAnsi="Tahoma" w:cs="Tahoma"/>
        <w:noProof/>
        <w:color w:val="999999"/>
        <w:sz w:val="14"/>
        <w:szCs w:val="14"/>
        <w:lang w:eastAsia="it-IT"/>
      </w:rPr>
      <w:drawing>
        <wp:inline distT="0" distB="0" distL="0" distR="0">
          <wp:extent cx="1143000" cy="257175"/>
          <wp:effectExtent l="0" t="0" r="0" b="952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257175"/>
                  </a:xfrm>
                  <a:prstGeom prst="rect">
                    <a:avLst/>
                  </a:prstGeom>
                  <a:solidFill>
                    <a:srgbClr val="FFFFFF"/>
                  </a:solidFill>
                  <a:ln>
                    <a:noFill/>
                  </a:ln>
                </pic:spPr>
              </pic:pic>
            </a:graphicData>
          </a:graphic>
        </wp:inline>
      </w:drawing>
    </w:r>
    <w:r w:rsidR="00520AA1">
      <w:rPr>
        <w:rFonts w:ascii="Tahoma" w:hAnsi="Tahoma" w:cs="Tahoma"/>
        <w:position w:val="24"/>
        <w:sz w:val="18"/>
      </w:rPr>
      <w:tab/>
    </w:r>
    <w:r w:rsidR="00520AA1">
      <w:rPr>
        <w:rFonts w:ascii="Tahoma" w:hAnsi="Tahoma" w:cs="Tahoma"/>
        <w:position w:val="15"/>
        <w:sz w:val="17"/>
        <w:szCs w:val="17"/>
      </w:rPr>
      <w:t>Ministero della Giustizia</w:t>
    </w:r>
    <w:r w:rsidR="00520AA1">
      <w:rPr>
        <w:rFonts w:ascii="Tahoma" w:hAnsi="Tahoma" w:cs="Tahoma"/>
        <w:position w:val="15"/>
        <w:sz w:val="18"/>
      </w:rPr>
      <w:tab/>
    </w:r>
    <w:r w:rsidR="00520AA1">
      <w:rPr>
        <w:rFonts w:ascii="Tahoma" w:hAnsi="Tahoma" w:cs="Tahoma"/>
        <w:position w:val="15"/>
        <w:sz w:val="18"/>
      </w:rPr>
      <w:tab/>
      <w:t xml:space="preserve">                 </w:t>
    </w:r>
    <w:r w:rsidR="00520AA1">
      <w:rPr>
        <w:rFonts w:ascii="Tahoma" w:hAnsi="Tahoma" w:cs="Tahoma"/>
        <w:position w:val="16"/>
        <w:sz w:val="16"/>
        <w:szCs w:val="16"/>
      </w:rPr>
      <w:t xml:space="preserve"> </w:t>
    </w:r>
    <w:r w:rsidR="00520AA1">
      <w:rPr>
        <w:rFonts w:cs="Tahoma"/>
        <w:position w:val="18"/>
        <w:sz w:val="17"/>
        <w:szCs w:val="17"/>
      </w:rPr>
      <w:fldChar w:fldCharType="begin"/>
    </w:r>
    <w:r w:rsidR="00520AA1">
      <w:rPr>
        <w:rFonts w:cs="Tahoma"/>
        <w:position w:val="18"/>
        <w:sz w:val="17"/>
        <w:szCs w:val="17"/>
      </w:rPr>
      <w:instrText xml:space="preserve"> TITLE </w:instrText>
    </w:r>
    <w:r w:rsidR="00520AA1">
      <w:rPr>
        <w:rFonts w:cs="Tahoma"/>
        <w:position w:val="18"/>
        <w:sz w:val="17"/>
        <w:szCs w:val="17"/>
      </w:rPr>
      <w:fldChar w:fldCharType="separate"/>
    </w:r>
    <w:r w:rsidR="00B217FE">
      <w:rPr>
        <w:rFonts w:cs="Tahoma"/>
        <w:position w:val="18"/>
        <w:sz w:val="17"/>
        <w:szCs w:val="17"/>
      </w:rPr>
      <w:t>Modello dei Dati</w:t>
    </w:r>
    <w:r w:rsidR="00520AA1">
      <w:rPr>
        <w:rFonts w:cs="Tahoma"/>
        <w:position w:val="18"/>
        <w:sz w:val="17"/>
        <w:szCs w:val="17"/>
      </w:rPr>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992030">
    <w:pPr>
      <w:pStyle w:val="Intestazione"/>
      <w:pBdr>
        <w:bottom w:val="single" w:sz="4" w:space="0" w:color="000000"/>
      </w:pBdr>
      <w:tabs>
        <w:tab w:val="left" w:pos="7230"/>
        <w:tab w:val="left" w:pos="8222"/>
        <w:tab w:val="right" w:pos="8931"/>
      </w:tabs>
      <w:spacing w:line="480" w:lineRule="atLeast"/>
      <w:jc w:val="both"/>
    </w:pPr>
    <w:r>
      <w:rPr>
        <w:rFonts w:ascii="Tahoma" w:hAnsi="Tahoma" w:cs="Tahoma"/>
        <w:noProof/>
        <w:color w:val="999999"/>
        <w:sz w:val="14"/>
        <w:szCs w:val="14"/>
        <w:lang w:eastAsia="it-IT"/>
      </w:rPr>
      <w:drawing>
        <wp:inline distT="0" distB="0" distL="0" distR="0">
          <wp:extent cx="895350" cy="200025"/>
          <wp:effectExtent l="0" t="0" r="0" b="952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00025"/>
                  </a:xfrm>
                  <a:prstGeom prst="rect">
                    <a:avLst/>
                  </a:prstGeom>
                  <a:solidFill>
                    <a:srgbClr val="FFFFFF"/>
                  </a:solidFill>
                  <a:ln>
                    <a:noFill/>
                  </a:ln>
                </pic:spPr>
              </pic:pic>
            </a:graphicData>
          </a:graphic>
        </wp:inline>
      </w:drawing>
    </w:r>
    <w:r w:rsidR="00520AA1">
      <w:rPr>
        <w:rFonts w:ascii="Tahoma" w:hAnsi="Tahoma" w:cs="Tahoma"/>
        <w:color w:val="999999"/>
        <w:sz w:val="14"/>
        <w:szCs w:val="14"/>
        <w:lang w:val="it-IT"/>
      </w:rPr>
      <w:tab/>
      <w:t xml:space="preserve">               </w:t>
    </w:r>
    <w:r w:rsidR="00520AA1">
      <w:rPr>
        <w:rFonts w:ascii="Tahoma" w:hAnsi="Tahoma" w:cs="Tahoma"/>
        <w:sz w:val="18"/>
        <w:szCs w:val="18"/>
        <w:lang w:val="it-IT"/>
      </w:rPr>
      <w:t>Ministero della Giustizia</w:t>
    </w:r>
    <w:r w:rsidR="00520AA1">
      <w:rPr>
        <w:rFonts w:ascii="Tahoma" w:hAnsi="Tahoma" w:cs="Tahoma"/>
        <w:color w:val="999999"/>
        <w:sz w:val="14"/>
        <w:szCs w:val="14"/>
        <w:lang w:val="it-IT"/>
      </w:rPr>
      <w:t xml:space="preserve">                             </w:t>
    </w:r>
    <w:r w:rsidR="00520AA1">
      <w:rPr>
        <w:rFonts w:ascii="Tahoma" w:hAnsi="Tahoma" w:cs="Tahoma"/>
        <w:color w:val="999999"/>
        <w:sz w:val="14"/>
        <w:szCs w:val="14"/>
        <w:lang w:val="it-IT"/>
      </w:rPr>
      <w:tab/>
      <w:t xml:space="preserve">    </w:t>
    </w:r>
    <w:r w:rsidR="00520AA1">
      <w:rPr>
        <w:rFonts w:cs="Calibri"/>
        <w:sz w:val="18"/>
        <w:szCs w:val="18"/>
      </w:rPr>
      <w:fldChar w:fldCharType="begin"/>
    </w:r>
    <w:r w:rsidR="00520AA1">
      <w:rPr>
        <w:rFonts w:cs="Calibri"/>
        <w:sz w:val="18"/>
        <w:szCs w:val="18"/>
      </w:rPr>
      <w:instrText xml:space="preserve"> TITLE </w:instrText>
    </w:r>
    <w:r w:rsidR="00520AA1">
      <w:rPr>
        <w:rFonts w:cs="Calibri"/>
        <w:sz w:val="18"/>
        <w:szCs w:val="18"/>
      </w:rPr>
      <w:fldChar w:fldCharType="separate"/>
    </w:r>
    <w:r w:rsidR="00B217FE">
      <w:rPr>
        <w:rFonts w:cs="Calibri"/>
        <w:sz w:val="18"/>
        <w:szCs w:val="18"/>
      </w:rPr>
      <w:t>Modello dei Dati</w:t>
    </w:r>
    <w:r w:rsidR="00520AA1">
      <w:rPr>
        <w:rFonts w:cs="Calibri"/>
        <w:sz w:val="18"/>
        <w:szCs w:val="18"/>
      </w:rPr>
      <w:fldChar w:fldCharType="end"/>
    </w:r>
  </w:p>
  <w:p w:rsidR="00520AA1" w:rsidRDefault="00520AA1">
    <w:pPr>
      <w:pStyle w:val="Intestazione"/>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520AA1"/>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992030">
    <w:pPr>
      <w:pStyle w:val="Intestazione"/>
      <w:pBdr>
        <w:bottom w:val="single" w:sz="4" w:space="1" w:color="000000"/>
      </w:pBdr>
      <w:tabs>
        <w:tab w:val="clear" w:pos="4819"/>
        <w:tab w:val="clear" w:pos="9638"/>
        <w:tab w:val="left" w:pos="4253"/>
        <w:tab w:val="left" w:pos="7371"/>
        <w:tab w:val="right" w:pos="8931"/>
      </w:tabs>
      <w:spacing w:before="100" w:after="400" w:line="480" w:lineRule="atLeast"/>
      <w:ind w:left="4260" w:hanging="4260"/>
    </w:pPr>
    <w:r>
      <w:rPr>
        <w:rFonts w:ascii="Tahoma" w:hAnsi="Tahoma" w:cs="Tahoma"/>
        <w:noProof/>
        <w:color w:val="999999"/>
        <w:sz w:val="14"/>
        <w:szCs w:val="14"/>
        <w:lang w:eastAsia="it-IT"/>
      </w:rPr>
      <w:drawing>
        <wp:inline distT="0" distB="0" distL="0" distR="0">
          <wp:extent cx="1143000" cy="257175"/>
          <wp:effectExtent l="0" t="0" r="0" b="952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257175"/>
                  </a:xfrm>
                  <a:prstGeom prst="rect">
                    <a:avLst/>
                  </a:prstGeom>
                  <a:solidFill>
                    <a:srgbClr val="FFFFFF"/>
                  </a:solidFill>
                  <a:ln>
                    <a:noFill/>
                  </a:ln>
                </pic:spPr>
              </pic:pic>
            </a:graphicData>
          </a:graphic>
        </wp:inline>
      </w:drawing>
    </w:r>
    <w:r w:rsidR="00520AA1">
      <w:rPr>
        <w:rFonts w:ascii="Tahoma" w:hAnsi="Tahoma" w:cs="Tahoma"/>
        <w:position w:val="24"/>
        <w:sz w:val="18"/>
      </w:rPr>
      <w:tab/>
    </w:r>
    <w:r w:rsidR="00520AA1">
      <w:rPr>
        <w:rFonts w:ascii="Tahoma" w:hAnsi="Tahoma" w:cs="Tahoma"/>
        <w:position w:val="15"/>
        <w:sz w:val="17"/>
        <w:szCs w:val="17"/>
      </w:rPr>
      <w:t>Ministero della Giustizia</w:t>
    </w:r>
    <w:r w:rsidR="00520AA1">
      <w:rPr>
        <w:rFonts w:ascii="Tahoma" w:hAnsi="Tahoma" w:cs="Tahoma"/>
        <w:position w:val="15"/>
        <w:sz w:val="18"/>
      </w:rPr>
      <w:tab/>
    </w:r>
    <w:r w:rsidR="00520AA1">
      <w:rPr>
        <w:rFonts w:ascii="Tahoma" w:hAnsi="Tahoma" w:cs="Tahoma"/>
        <w:position w:val="15"/>
        <w:sz w:val="18"/>
      </w:rPr>
      <w:tab/>
      <w:t xml:space="preserve">                 </w:t>
    </w:r>
    <w:r w:rsidR="00520AA1">
      <w:rPr>
        <w:rFonts w:ascii="Tahoma" w:hAnsi="Tahoma" w:cs="Tahoma"/>
        <w:position w:val="16"/>
        <w:sz w:val="16"/>
        <w:szCs w:val="16"/>
      </w:rPr>
      <w:t xml:space="preserve"> </w:t>
    </w:r>
    <w:r w:rsidR="00520AA1">
      <w:rPr>
        <w:rFonts w:cs="Tahoma"/>
        <w:position w:val="18"/>
        <w:sz w:val="17"/>
        <w:szCs w:val="17"/>
      </w:rPr>
      <w:fldChar w:fldCharType="begin"/>
    </w:r>
    <w:r w:rsidR="00520AA1">
      <w:rPr>
        <w:rFonts w:cs="Tahoma"/>
        <w:position w:val="18"/>
        <w:sz w:val="17"/>
        <w:szCs w:val="17"/>
      </w:rPr>
      <w:instrText xml:space="preserve"> TITLE </w:instrText>
    </w:r>
    <w:r w:rsidR="00520AA1">
      <w:rPr>
        <w:rFonts w:cs="Tahoma"/>
        <w:position w:val="18"/>
        <w:sz w:val="17"/>
        <w:szCs w:val="17"/>
      </w:rPr>
      <w:fldChar w:fldCharType="separate"/>
    </w:r>
    <w:r w:rsidR="00B217FE">
      <w:rPr>
        <w:rFonts w:cs="Tahoma"/>
        <w:position w:val="18"/>
        <w:sz w:val="17"/>
        <w:szCs w:val="17"/>
      </w:rPr>
      <w:t>Modello dei Dati</w:t>
    </w:r>
    <w:r w:rsidR="00520AA1">
      <w:rPr>
        <w:rFonts w:cs="Tahoma"/>
        <w:position w:val="18"/>
        <w:sz w:val="17"/>
        <w:szCs w:val="17"/>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A1" w:rsidRDefault="00992030">
    <w:pPr>
      <w:pStyle w:val="Intestazione"/>
      <w:pBdr>
        <w:bottom w:val="single" w:sz="4" w:space="0" w:color="000000"/>
      </w:pBdr>
      <w:tabs>
        <w:tab w:val="left" w:pos="7230"/>
        <w:tab w:val="left" w:pos="8222"/>
        <w:tab w:val="right" w:pos="8931"/>
      </w:tabs>
      <w:spacing w:line="480" w:lineRule="atLeast"/>
      <w:jc w:val="both"/>
    </w:pPr>
    <w:r>
      <w:rPr>
        <w:rFonts w:ascii="Tahoma" w:hAnsi="Tahoma" w:cs="Tahoma"/>
        <w:noProof/>
        <w:color w:val="999999"/>
        <w:sz w:val="14"/>
        <w:szCs w:val="14"/>
        <w:lang w:eastAsia="it-IT"/>
      </w:rPr>
      <w:drawing>
        <wp:inline distT="0" distB="0" distL="0" distR="0">
          <wp:extent cx="895350" cy="200025"/>
          <wp:effectExtent l="0" t="0" r="0" b="952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00025"/>
                  </a:xfrm>
                  <a:prstGeom prst="rect">
                    <a:avLst/>
                  </a:prstGeom>
                  <a:solidFill>
                    <a:srgbClr val="FFFFFF"/>
                  </a:solidFill>
                  <a:ln>
                    <a:noFill/>
                  </a:ln>
                </pic:spPr>
              </pic:pic>
            </a:graphicData>
          </a:graphic>
        </wp:inline>
      </w:drawing>
    </w:r>
    <w:r w:rsidR="00520AA1">
      <w:rPr>
        <w:rFonts w:ascii="Tahoma" w:hAnsi="Tahoma" w:cs="Tahoma"/>
        <w:color w:val="999999"/>
        <w:sz w:val="14"/>
        <w:szCs w:val="14"/>
        <w:lang w:val="it-IT"/>
      </w:rPr>
      <w:tab/>
      <w:t xml:space="preserve">               </w:t>
    </w:r>
    <w:r w:rsidR="00520AA1">
      <w:rPr>
        <w:rFonts w:ascii="Tahoma" w:hAnsi="Tahoma" w:cs="Tahoma"/>
        <w:sz w:val="18"/>
        <w:szCs w:val="18"/>
        <w:lang w:val="it-IT"/>
      </w:rPr>
      <w:t>Ministero della Giustizia</w:t>
    </w:r>
    <w:r w:rsidR="00520AA1">
      <w:rPr>
        <w:rFonts w:ascii="Tahoma" w:hAnsi="Tahoma" w:cs="Tahoma"/>
        <w:color w:val="999999"/>
        <w:sz w:val="14"/>
        <w:szCs w:val="14"/>
        <w:lang w:val="it-IT"/>
      </w:rPr>
      <w:t xml:space="preserve">                             </w:t>
    </w:r>
    <w:r w:rsidR="00520AA1">
      <w:rPr>
        <w:rFonts w:ascii="Tahoma" w:hAnsi="Tahoma" w:cs="Tahoma"/>
        <w:color w:val="999999"/>
        <w:sz w:val="14"/>
        <w:szCs w:val="14"/>
        <w:lang w:val="it-IT"/>
      </w:rPr>
      <w:tab/>
      <w:t xml:space="preserve">    </w:t>
    </w:r>
    <w:r w:rsidR="00520AA1">
      <w:rPr>
        <w:rFonts w:cs="Calibri"/>
        <w:sz w:val="18"/>
        <w:szCs w:val="18"/>
      </w:rPr>
      <w:fldChar w:fldCharType="begin"/>
    </w:r>
    <w:r w:rsidR="00520AA1">
      <w:rPr>
        <w:rFonts w:cs="Calibri"/>
        <w:sz w:val="18"/>
        <w:szCs w:val="18"/>
      </w:rPr>
      <w:instrText xml:space="preserve"> TITLE </w:instrText>
    </w:r>
    <w:r w:rsidR="00520AA1">
      <w:rPr>
        <w:rFonts w:cs="Calibri"/>
        <w:sz w:val="18"/>
        <w:szCs w:val="18"/>
      </w:rPr>
      <w:fldChar w:fldCharType="separate"/>
    </w:r>
    <w:r w:rsidR="00B217FE">
      <w:rPr>
        <w:rFonts w:cs="Calibri"/>
        <w:sz w:val="18"/>
        <w:szCs w:val="18"/>
      </w:rPr>
      <w:t>Modello dei Dati</w:t>
    </w:r>
    <w:r w:rsidR="00520AA1">
      <w:rPr>
        <w:rFonts w:cs="Calibri"/>
        <w:sz w:val="18"/>
        <w:szCs w:val="18"/>
      </w:rPr>
      <w:fldChar w:fldCharType="end"/>
    </w:r>
  </w:p>
  <w:p w:rsidR="00520AA1" w:rsidRDefault="00520AA1">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decimal"/>
      <w:lvlText w:val="%1."/>
      <w:lvlJc w:val="left"/>
      <w:pPr>
        <w:tabs>
          <w:tab w:val="num" w:pos="720"/>
        </w:tabs>
        <w:ind w:left="720" w:hanging="360"/>
      </w:pPr>
      <w:rPr>
        <w:rFonts w:ascii="Symbol" w:hAnsi="Symbol" w:cs="Symbol" w:hint="default"/>
      </w:r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2"/>
    <w:multiLevelType w:val="singleLevel"/>
    <w:tmpl w:val="00000002"/>
    <w:name w:val="WW8Num2"/>
    <w:lvl w:ilvl="0">
      <w:start w:val="1"/>
      <w:numFmt w:val="bullet"/>
      <w:lvlText w:val=""/>
      <w:lvlJc w:val="left"/>
      <w:pPr>
        <w:tabs>
          <w:tab w:val="num" w:pos="643"/>
        </w:tabs>
        <w:ind w:left="643" w:hanging="360"/>
      </w:pPr>
      <w:rPr>
        <w:rFonts w:ascii="Symbol" w:hAnsi="Symbol" w:hint="default"/>
        <w:b/>
      </w:rPr>
    </w:lvl>
  </w:abstractNum>
  <w:abstractNum w:abstractNumId="2">
    <w:nsid w:val="00000003"/>
    <w:multiLevelType w:val="multilevel"/>
    <w:tmpl w:val="00000003"/>
    <w:name w:val="WW8Num3"/>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nsid w:val="00000004"/>
    <w:multiLevelType w:val="singleLevel"/>
    <w:tmpl w:val="00000004"/>
    <w:name w:val="WW8Num4"/>
    <w:lvl w:ilvl="0">
      <w:start w:val="1"/>
      <w:numFmt w:val="bullet"/>
      <w:lvlText w:val=""/>
      <w:lvlJc w:val="left"/>
      <w:pPr>
        <w:tabs>
          <w:tab w:val="num" w:pos="357"/>
        </w:tabs>
        <w:ind w:left="357" w:hanging="357"/>
      </w:pPr>
      <w:rPr>
        <w:rFonts w:ascii="Wingdings" w:hAnsi="Wingdings" w:cs="Wingdings" w:hint="default"/>
      </w:rPr>
    </w:lvl>
  </w:abstractNum>
  <w:abstractNum w:abstractNumId="4">
    <w:nsid w:val="00000005"/>
    <w:multiLevelType w:val="singleLevel"/>
    <w:tmpl w:val="00000005"/>
    <w:name w:val="WW8Num5"/>
    <w:lvl w:ilvl="0">
      <w:start w:val="1"/>
      <w:numFmt w:val="bullet"/>
      <w:lvlText w:val=""/>
      <w:lvlJc w:val="left"/>
      <w:pPr>
        <w:tabs>
          <w:tab w:val="num" w:pos="720"/>
        </w:tabs>
        <w:ind w:left="720" w:hanging="360"/>
      </w:pPr>
      <w:rPr>
        <w:rFonts w:ascii="Symbol" w:hAnsi="Symbol" w:cs="Symbol" w:hint="default"/>
      </w:rPr>
    </w:lvl>
  </w:abstractNum>
  <w:abstractNum w:abstractNumId="5">
    <w:nsid w:val="00000006"/>
    <w:multiLevelType w:val="multilevel"/>
    <w:tmpl w:val="00000006"/>
    <w:name w:val="WW8Num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nsid w:val="00000007"/>
    <w:multiLevelType w:val="singleLevel"/>
    <w:tmpl w:val="00000007"/>
    <w:name w:val="WW8Num7"/>
    <w:lvl w:ilvl="0">
      <w:start w:val="1"/>
      <w:numFmt w:val="bullet"/>
      <w:lvlText w:val="-"/>
      <w:lvlJc w:val="left"/>
      <w:pPr>
        <w:tabs>
          <w:tab w:val="num" w:pos="720"/>
        </w:tabs>
        <w:ind w:left="720" w:hanging="360"/>
      </w:pPr>
      <w:rPr>
        <w:rFonts w:ascii="Times New Roman" w:hAnsi="Times New Roman" w:hint="default"/>
      </w:rPr>
    </w:lvl>
  </w:abstractNum>
  <w:abstractNum w:abstractNumId="7">
    <w:nsid w:val="00000008"/>
    <w:multiLevelType w:val="singleLevel"/>
    <w:tmpl w:val="00000008"/>
    <w:name w:val="WW8Num8"/>
    <w:lvl w:ilvl="0">
      <w:numFmt w:val="bullet"/>
      <w:lvlText w:val=""/>
      <w:lvlJc w:val="left"/>
      <w:pPr>
        <w:tabs>
          <w:tab w:val="num" w:pos="360"/>
        </w:tabs>
        <w:ind w:left="360" w:hanging="360"/>
      </w:pPr>
      <w:rPr>
        <w:rFonts w:ascii="Wingdings" w:hAnsi="Wingdings" w:cs="Wingdings" w:hint="default"/>
        <w:sz w:val="20"/>
      </w:rPr>
    </w:lvl>
  </w:abstractNum>
  <w:abstractNum w:abstractNumId="8">
    <w:nsid w:val="00000009"/>
    <w:multiLevelType w:val="multilevel"/>
    <w:tmpl w:val="00000009"/>
    <w:name w:val="WW8Num9"/>
    <w:lvl w:ilvl="0">
      <w:start w:val="1"/>
      <w:numFmt w:val="bullet"/>
      <w:lvlText w:val=""/>
      <w:lvlJc w:val="left"/>
      <w:pPr>
        <w:tabs>
          <w:tab w:val="num" w:pos="927"/>
        </w:tabs>
        <w:ind w:left="907" w:hanging="340"/>
      </w:pPr>
      <w:rPr>
        <w:rFonts w:ascii="Symbol" w:hAnsi="Symbol" w:cs="Symbol" w:hint="default"/>
        <w:b/>
        <w:i w:val="0"/>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nsid w:val="0000000A"/>
    <w:multiLevelType w:val="singleLevel"/>
    <w:tmpl w:val="0000000A"/>
    <w:name w:val="WW8Num10"/>
    <w:lvl w:ilvl="0">
      <w:start w:val="1"/>
      <w:numFmt w:val="bullet"/>
      <w:lvlText w:val=""/>
      <w:lvlJc w:val="left"/>
      <w:pPr>
        <w:tabs>
          <w:tab w:val="num" w:pos="357"/>
        </w:tabs>
        <w:ind w:left="357" w:hanging="357"/>
      </w:pPr>
      <w:rPr>
        <w:rFonts w:ascii="Symbol" w:hAnsi="Symbol" w:cs="Symbol" w:hint="default"/>
      </w:rPr>
    </w:lvl>
  </w:abstractNum>
  <w:abstractNum w:abstractNumId="10">
    <w:nsid w:val="0000000B"/>
    <w:multiLevelType w:val="singleLevel"/>
    <w:tmpl w:val="0000000B"/>
    <w:name w:val="WW8Num11"/>
    <w:lvl w:ilvl="0">
      <w:start w:val="1"/>
      <w:numFmt w:val="bullet"/>
      <w:lvlText w:val=""/>
      <w:lvlJc w:val="left"/>
      <w:pPr>
        <w:tabs>
          <w:tab w:val="num" w:pos="0"/>
        </w:tabs>
        <w:ind w:left="720" w:hanging="360"/>
      </w:pPr>
      <w:rPr>
        <w:rFonts w:ascii="Symbol" w:hAnsi="Symbol" w:cs="Symbol" w:hint="default"/>
      </w:rPr>
    </w:lvl>
  </w:abstractNum>
  <w:abstractNum w:abstractNumId="11">
    <w:nsid w:val="0000000C"/>
    <w:multiLevelType w:val="singleLevel"/>
    <w:tmpl w:val="0000000C"/>
    <w:name w:val="WW8Num12"/>
    <w:lvl w:ilvl="0">
      <w:start w:val="1"/>
      <w:numFmt w:val="bullet"/>
      <w:lvlText w:val="•"/>
      <w:lvlJc w:val="left"/>
      <w:pPr>
        <w:tabs>
          <w:tab w:val="num" w:pos="3456"/>
        </w:tabs>
        <w:ind w:left="3340" w:hanging="244"/>
      </w:pPr>
      <w:rPr>
        <w:rFonts w:ascii="UniSerif" w:hAnsi="UniSerif" w:cs="UniSerif" w:hint="default"/>
        <w:sz w:val="24"/>
      </w:rPr>
    </w:lvl>
  </w:abstractNum>
  <w:abstractNum w:abstractNumId="12">
    <w:nsid w:val="0000000D"/>
    <w:multiLevelType w:val="singleLevel"/>
    <w:tmpl w:val="0000000D"/>
    <w:name w:val="WW8Num13"/>
    <w:lvl w:ilvl="0">
      <w:start w:val="1"/>
      <w:numFmt w:val="bullet"/>
      <w:lvlText w:val=""/>
      <w:lvlJc w:val="left"/>
      <w:pPr>
        <w:tabs>
          <w:tab w:val="num" w:pos="717"/>
        </w:tabs>
        <w:ind w:left="714" w:hanging="357"/>
      </w:pPr>
      <w:rPr>
        <w:rFonts w:ascii="Symbol" w:hAnsi="Symbol" w:cs="Symbol" w:hint="default"/>
      </w:rPr>
    </w:lvl>
  </w:abstractNum>
  <w:abstractNum w:abstractNumId="13">
    <w:nsid w:val="0000000E"/>
    <w:multiLevelType w:val="singleLevel"/>
    <w:tmpl w:val="0000000E"/>
    <w:name w:val="WW8Num14"/>
    <w:lvl w:ilvl="0">
      <w:start w:val="1"/>
      <w:numFmt w:val="bullet"/>
      <w:lvlText w:val="‐"/>
      <w:lvlJc w:val="left"/>
      <w:pPr>
        <w:tabs>
          <w:tab w:val="num" w:pos="360"/>
        </w:tabs>
        <w:ind w:left="346" w:hanging="346"/>
      </w:pPr>
      <w:rPr>
        <w:rFonts w:ascii="UniSerif" w:hAnsi="UniSerif" w:cs="UniSerif" w:hint="default"/>
      </w:rPr>
    </w:lvl>
  </w:abstractNum>
  <w:abstractNum w:abstractNumId="14">
    <w:nsid w:val="0000000F"/>
    <w:multiLevelType w:val="singleLevel"/>
    <w:tmpl w:val="0000000F"/>
    <w:name w:val="WW8Num15"/>
    <w:lvl w:ilvl="0">
      <w:start w:val="1"/>
      <w:numFmt w:val="bullet"/>
      <w:lvlText w:val=""/>
      <w:lvlJc w:val="left"/>
      <w:pPr>
        <w:tabs>
          <w:tab w:val="num" w:pos="360"/>
        </w:tabs>
        <w:ind w:left="360" w:hanging="360"/>
      </w:pPr>
      <w:rPr>
        <w:rFonts w:ascii="Symbol" w:hAnsi="Symbol" w:hint="default"/>
      </w:rPr>
    </w:lvl>
  </w:abstractNum>
  <w:abstractNum w:abstractNumId="15">
    <w:nsid w:val="00000010"/>
    <w:multiLevelType w:val="singleLevel"/>
    <w:tmpl w:val="00000010"/>
    <w:name w:val="WW8Num16"/>
    <w:lvl w:ilvl="0">
      <w:start w:val="1"/>
      <w:numFmt w:val="bullet"/>
      <w:lvlText w:val=""/>
      <w:lvlJc w:val="left"/>
      <w:pPr>
        <w:tabs>
          <w:tab w:val="num" w:pos="0"/>
        </w:tabs>
        <w:ind w:left="720" w:hanging="360"/>
      </w:pPr>
      <w:rPr>
        <w:rFonts w:ascii="Symbol" w:hAnsi="Symbol" w:cs="Symbol" w:hint="default"/>
        <w:color w:val="000080"/>
      </w:rPr>
    </w:lvl>
  </w:abstractNum>
  <w:abstractNum w:abstractNumId="16">
    <w:nsid w:val="00000011"/>
    <w:multiLevelType w:val="singleLevel"/>
    <w:tmpl w:val="00000011"/>
    <w:name w:val="WW8Num17"/>
    <w:lvl w:ilvl="0">
      <w:start w:val="1"/>
      <w:numFmt w:val="bullet"/>
      <w:lvlText w:val=""/>
      <w:lvlJc w:val="left"/>
      <w:pPr>
        <w:tabs>
          <w:tab w:val="num" w:pos="360"/>
        </w:tabs>
        <w:ind w:left="360" w:hanging="360"/>
      </w:pPr>
      <w:rPr>
        <w:rFonts w:ascii="Wingdings" w:hAnsi="Wingdings" w:cs="Symbol" w:hint="default"/>
      </w:rPr>
    </w:lvl>
  </w:abstractNum>
  <w:abstractNum w:abstractNumId="17">
    <w:nsid w:val="00000012"/>
    <w:multiLevelType w:val="singleLevel"/>
    <w:tmpl w:val="00000012"/>
    <w:name w:val="WW8Num18"/>
    <w:lvl w:ilvl="0">
      <w:start w:val="1"/>
      <w:numFmt w:val="bullet"/>
      <w:lvlText w:val=""/>
      <w:lvlJc w:val="left"/>
      <w:pPr>
        <w:tabs>
          <w:tab w:val="num" w:pos="360"/>
        </w:tabs>
        <w:ind w:left="360" w:hanging="360"/>
      </w:pPr>
      <w:rPr>
        <w:rFonts w:ascii="Wingdings" w:hAnsi="Wingdings" w:cs="Wingdings" w:hint="default"/>
      </w:rPr>
    </w:lvl>
  </w:abstractNum>
  <w:abstractNum w:abstractNumId="18">
    <w:nsid w:val="00000013"/>
    <w:multiLevelType w:val="singleLevel"/>
    <w:tmpl w:val="00000013"/>
    <w:name w:val="WW8Num19"/>
    <w:lvl w:ilvl="0">
      <w:start w:val="1"/>
      <w:numFmt w:val="bullet"/>
      <w:lvlText w:val=""/>
      <w:lvlJc w:val="left"/>
      <w:pPr>
        <w:tabs>
          <w:tab w:val="num" w:pos="0"/>
        </w:tabs>
        <w:ind w:left="774" w:hanging="360"/>
      </w:pPr>
      <w:rPr>
        <w:rFonts w:ascii="Symbol" w:hAnsi="Symbol" w:cs="Wingdings" w:hint="default"/>
      </w:rPr>
    </w:lvl>
  </w:abstractNum>
  <w:abstractNum w:abstractNumId="19">
    <w:nsid w:val="00000014"/>
    <w:multiLevelType w:val="singleLevel"/>
    <w:tmpl w:val="00000014"/>
    <w:name w:val="WW8Num20"/>
    <w:lvl w:ilvl="0">
      <w:start w:val="1"/>
      <w:numFmt w:val="bullet"/>
      <w:lvlText w:val="-"/>
      <w:lvlJc w:val="left"/>
      <w:pPr>
        <w:tabs>
          <w:tab w:val="num" w:pos="1068"/>
        </w:tabs>
        <w:ind w:left="1068" w:hanging="360"/>
      </w:pPr>
      <w:rPr>
        <w:rFonts w:ascii="Times New Roman" w:hAnsi="Times New Roman"/>
      </w:rPr>
    </w:lvl>
  </w:abstractNum>
  <w:abstractNum w:abstractNumId="20">
    <w:nsid w:val="00000015"/>
    <w:multiLevelType w:val="multilevel"/>
    <w:tmpl w:val="00000015"/>
    <w:name w:val="WW8Num21"/>
    <w:lvl w:ilvl="0">
      <w:start w:val="1"/>
      <w:numFmt w:val="decimal"/>
      <w:pStyle w:val="BVN1"/>
      <w:lvlText w:val="%1."/>
      <w:lvlJc w:val="left"/>
      <w:pPr>
        <w:tabs>
          <w:tab w:val="num" w:pos="705"/>
        </w:tabs>
        <w:ind w:left="705" w:hanging="705"/>
      </w:pPr>
      <w:rPr>
        <w:rFonts w:ascii="Symbol" w:hAnsi="Symbol" w:cs="Symbol" w:hint="default"/>
      </w:rPr>
    </w:lvl>
    <w:lvl w:ilvl="1">
      <w:start w:val="1"/>
      <w:numFmt w:val="decimal"/>
      <w:lvlText w:val="%1.%2."/>
      <w:lvlJc w:val="left"/>
      <w:pPr>
        <w:tabs>
          <w:tab w:val="num" w:pos="705"/>
        </w:tabs>
        <w:ind w:left="705" w:hanging="705"/>
      </w:pPr>
      <w:rPr>
        <w:rFonts w:ascii="Courier New" w:hAnsi="Courier New" w:cs="Courier New" w:hint="default"/>
      </w:rPr>
    </w:lvl>
    <w:lvl w:ilvl="2">
      <w:start w:val="1"/>
      <w:numFmt w:val="decimal"/>
      <w:lvlText w:val="%1.%2.%3."/>
      <w:lvlJc w:val="left"/>
      <w:pPr>
        <w:tabs>
          <w:tab w:val="num" w:pos="720"/>
        </w:tabs>
        <w:ind w:left="720" w:hanging="720"/>
      </w:pPr>
      <w:rPr>
        <w:rFonts w:ascii="Wingdings" w:hAnsi="Wingdings" w:cs="Wingdings" w:hint="default"/>
      </w:rPr>
    </w:lvl>
    <w:lvl w:ilvl="3">
      <w:start w:val="1"/>
      <w:numFmt w:val="decimal"/>
      <w:lvlText w:val="%1.%2.%3.%4."/>
      <w:lvlJc w:val="left"/>
      <w:pPr>
        <w:tabs>
          <w:tab w:val="num" w:pos="720"/>
        </w:tabs>
        <w:ind w:left="720" w:hanging="720"/>
      </w:pPr>
      <w:rPr>
        <w:rFonts w:ascii="Wingdings" w:hAnsi="Wingdings" w:cs="Wingdings" w:hint="default"/>
      </w:rPr>
    </w:lvl>
    <w:lvl w:ilvl="4">
      <w:start w:val="1"/>
      <w:numFmt w:val="decimal"/>
      <w:lvlText w:val="%1.%2.%3.%4.%5."/>
      <w:lvlJc w:val="left"/>
      <w:pPr>
        <w:tabs>
          <w:tab w:val="num" w:pos="1080"/>
        </w:tabs>
        <w:ind w:left="1080" w:hanging="1080"/>
      </w:pPr>
      <w:rPr>
        <w:rFonts w:ascii="Wingdings" w:hAnsi="Wingdings" w:cs="Wingdings" w:hint="default"/>
      </w:rPr>
    </w:lvl>
    <w:lvl w:ilvl="5">
      <w:start w:val="1"/>
      <w:numFmt w:val="decimal"/>
      <w:lvlText w:val="%1.%2.%3.%4.%5.%6."/>
      <w:lvlJc w:val="left"/>
      <w:pPr>
        <w:tabs>
          <w:tab w:val="num" w:pos="1080"/>
        </w:tabs>
        <w:ind w:left="1080" w:hanging="1080"/>
      </w:pPr>
      <w:rPr>
        <w:rFonts w:ascii="Wingdings" w:hAnsi="Wingdings" w:cs="Wingdings" w:hint="default"/>
      </w:rPr>
    </w:lvl>
    <w:lvl w:ilvl="6">
      <w:start w:val="1"/>
      <w:numFmt w:val="decimal"/>
      <w:lvlText w:val="%1.%2.%3.%4.%5.%6.%7."/>
      <w:lvlJc w:val="left"/>
      <w:pPr>
        <w:tabs>
          <w:tab w:val="num" w:pos="1080"/>
        </w:tabs>
        <w:ind w:left="1080" w:hanging="1080"/>
      </w:pPr>
      <w:rPr>
        <w:rFonts w:ascii="Wingdings" w:hAnsi="Wingdings" w:cs="Wingdings" w:hint="default"/>
      </w:rPr>
    </w:lvl>
    <w:lvl w:ilvl="7">
      <w:start w:val="1"/>
      <w:numFmt w:val="decimal"/>
      <w:lvlText w:val="%1.%2.%3.%4.%5.%6.%7.%8."/>
      <w:lvlJc w:val="left"/>
      <w:pPr>
        <w:tabs>
          <w:tab w:val="num" w:pos="1440"/>
        </w:tabs>
        <w:ind w:left="1440" w:hanging="1440"/>
      </w:pPr>
      <w:rPr>
        <w:rFonts w:ascii="Wingdings" w:hAnsi="Wingdings" w:cs="Wingdings" w:hint="default"/>
      </w:rPr>
    </w:lvl>
    <w:lvl w:ilvl="8">
      <w:start w:val="1"/>
      <w:numFmt w:val="decimal"/>
      <w:lvlText w:val="%1.%2.%3.%4.%5.%6.%7.%8.%9."/>
      <w:lvlJc w:val="left"/>
      <w:pPr>
        <w:tabs>
          <w:tab w:val="num" w:pos="1440"/>
        </w:tabs>
        <w:ind w:left="1440" w:hanging="1440"/>
      </w:pPr>
      <w:rPr>
        <w:rFonts w:ascii="Wingdings" w:hAnsi="Wingdings" w:cs="Wingdings" w:hint="default"/>
      </w:rPr>
    </w:lvl>
  </w:abstractNum>
  <w:abstractNum w:abstractNumId="21">
    <w:nsid w:val="00000016"/>
    <w:multiLevelType w:val="singleLevel"/>
    <w:tmpl w:val="00000016"/>
    <w:name w:val="WW8Num22"/>
    <w:lvl w:ilvl="0">
      <w:start w:val="1"/>
      <w:numFmt w:val="bullet"/>
      <w:lvlText w:val=""/>
      <w:lvlJc w:val="left"/>
      <w:pPr>
        <w:tabs>
          <w:tab w:val="num" w:pos="360"/>
        </w:tabs>
        <w:ind w:left="360" w:hanging="360"/>
      </w:pPr>
      <w:rPr>
        <w:rFonts w:ascii="Symbol" w:hAnsi="Symbol" w:hint="default"/>
      </w:rPr>
    </w:lvl>
  </w:abstractNum>
  <w:abstractNum w:abstractNumId="22">
    <w:nsid w:val="00000017"/>
    <w:multiLevelType w:val="singleLevel"/>
    <w:tmpl w:val="00000017"/>
    <w:name w:val="WW8Num23"/>
    <w:lvl w:ilvl="0">
      <w:start w:val="1"/>
      <w:numFmt w:val="bullet"/>
      <w:lvlText w:val=""/>
      <w:lvlJc w:val="left"/>
      <w:pPr>
        <w:tabs>
          <w:tab w:val="num" w:pos="360"/>
        </w:tabs>
        <w:ind w:left="360" w:hanging="360"/>
      </w:pPr>
      <w:rPr>
        <w:rFonts w:ascii="Symbol" w:hAnsi="Symbol" w:hint="default"/>
      </w:rPr>
    </w:lvl>
  </w:abstractNum>
  <w:abstractNum w:abstractNumId="23">
    <w:nsid w:val="00000018"/>
    <w:multiLevelType w:val="singleLevel"/>
    <w:tmpl w:val="00000018"/>
    <w:name w:val="WW8Num24"/>
    <w:lvl w:ilvl="0">
      <w:start w:val="1"/>
      <w:numFmt w:val="decimal"/>
      <w:lvlText w:val="%1)"/>
      <w:lvlJc w:val="left"/>
      <w:pPr>
        <w:tabs>
          <w:tab w:val="num" w:pos="1060"/>
        </w:tabs>
        <w:ind w:left="680" w:hanging="340"/>
      </w:pPr>
      <w:rPr>
        <w:rFonts w:hint="default"/>
      </w:rPr>
    </w:lvl>
  </w:abstractNum>
  <w:abstractNum w:abstractNumId="24">
    <w:nsid w:val="00000019"/>
    <w:multiLevelType w:val="singleLevel"/>
    <w:tmpl w:val="00000019"/>
    <w:name w:val="WW8Num25"/>
    <w:lvl w:ilvl="0">
      <w:start w:val="1"/>
      <w:numFmt w:val="bullet"/>
      <w:lvlText w:val="•"/>
      <w:lvlJc w:val="left"/>
      <w:pPr>
        <w:tabs>
          <w:tab w:val="num" w:pos="360"/>
        </w:tabs>
        <w:ind w:left="346" w:hanging="346"/>
      </w:pPr>
      <w:rPr>
        <w:rFonts w:ascii="UniSerifSC" w:hAnsi="UniSerifSC" w:cs="Copperplate Gothic Bold" w:hint="default"/>
        <w:caps/>
        <w:sz w:val="28"/>
      </w:rPr>
    </w:lvl>
  </w:abstractNum>
  <w:abstractNum w:abstractNumId="25">
    <w:nsid w:val="0000001A"/>
    <w:multiLevelType w:val="multilevel"/>
    <w:tmpl w:val="0000001A"/>
    <w:name w:val="WW8Num26"/>
    <w:lvl w:ilvl="0">
      <w:start w:val="1"/>
      <w:numFmt w:val="decimal"/>
      <w:lvlText w:val="%1"/>
      <w:lvlJc w:val="left"/>
      <w:pPr>
        <w:tabs>
          <w:tab w:val="num" w:pos="432"/>
        </w:tabs>
        <w:ind w:left="432" w:hanging="432"/>
      </w:pPr>
      <w:rPr>
        <w:rFonts w:ascii="Symbol" w:hAnsi="Symbol" w:cs="Symbol" w:hint="default"/>
        <w:color w:val="008000"/>
      </w:rPr>
    </w:lvl>
    <w:lvl w:ilvl="1">
      <w:start w:val="1"/>
      <w:numFmt w:val="decimal"/>
      <w:lvlText w:val="%1.%2"/>
      <w:lvlJc w:val="left"/>
      <w:pPr>
        <w:tabs>
          <w:tab w:val="num" w:pos="576"/>
        </w:tabs>
        <w:ind w:left="576" w:hanging="576"/>
      </w:pPr>
      <w:rPr>
        <w:rFonts w:ascii="Symbol" w:hAnsi="Symbol" w:cs="Symbol" w:hint="default"/>
        <w:color w:val="008000"/>
      </w:rPr>
    </w:lvl>
    <w:lvl w:ilvl="2">
      <w:start w:val="1"/>
      <w:numFmt w:val="decimal"/>
      <w:lvlText w:val="%1.%2.%3"/>
      <w:lvlJc w:val="left"/>
      <w:pPr>
        <w:tabs>
          <w:tab w:val="num" w:pos="720"/>
        </w:tabs>
        <w:ind w:left="720" w:hanging="720"/>
      </w:pPr>
      <w:rPr>
        <w:rFonts w:ascii="Symbol" w:hAnsi="Symbol" w:cs="Symbol" w:hint="default"/>
        <w:color w:val="008000"/>
      </w:rPr>
    </w:lvl>
    <w:lvl w:ilvl="3">
      <w:start w:val="1"/>
      <w:numFmt w:val="decimal"/>
      <w:lvlText w:val="%1.%2.%3.%4"/>
      <w:lvlJc w:val="left"/>
      <w:pPr>
        <w:tabs>
          <w:tab w:val="num" w:pos="864"/>
        </w:tabs>
        <w:ind w:left="864" w:hanging="864"/>
      </w:pPr>
      <w:rPr>
        <w:rFonts w:ascii="Symbol" w:hAnsi="Symbol" w:cs="Symbol" w:hint="default"/>
        <w:color w:val="008000"/>
      </w:rPr>
    </w:lvl>
    <w:lvl w:ilvl="4">
      <w:start w:val="1"/>
      <w:numFmt w:val="decimal"/>
      <w:lvlText w:val="%1.%2.%3.%4.%5"/>
      <w:lvlJc w:val="left"/>
      <w:pPr>
        <w:tabs>
          <w:tab w:val="num" w:pos="1008"/>
        </w:tabs>
        <w:ind w:left="1008" w:hanging="1008"/>
      </w:pPr>
      <w:rPr>
        <w:rFonts w:ascii="Symbol" w:hAnsi="Symbol" w:cs="Symbol" w:hint="default"/>
        <w:color w:val="008000"/>
      </w:rPr>
    </w:lvl>
    <w:lvl w:ilvl="5">
      <w:start w:val="1"/>
      <w:numFmt w:val="decimal"/>
      <w:lvlText w:val="%1.%2.%3.%4.%5.%6"/>
      <w:lvlJc w:val="left"/>
      <w:pPr>
        <w:tabs>
          <w:tab w:val="num" w:pos="1152"/>
        </w:tabs>
        <w:ind w:left="1152" w:hanging="1152"/>
      </w:pPr>
      <w:rPr>
        <w:rFonts w:ascii="Symbol" w:hAnsi="Symbol" w:cs="Symbol" w:hint="default"/>
        <w:color w:val="008000"/>
      </w:rPr>
    </w:lvl>
    <w:lvl w:ilvl="6">
      <w:start w:val="1"/>
      <w:numFmt w:val="decimal"/>
      <w:lvlText w:val="%1.%2.%3.%4.%5.%6.%7"/>
      <w:lvlJc w:val="left"/>
      <w:pPr>
        <w:tabs>
          <w:tab w:val="num" w:pos="1296"/>
        </w:tabs>
        <w:ind w:left="1296" w:hanging="1296"/>
      </w:pPr>
      <w:rPr>
        <w:rFonts w:ascii="Symbol" w:hAnsi="Symbol" w:cs="Symbol" w:hint="default"/>
        <w:color w:val="008000"/>
      </w:rPr>
    </w:lvl>
    <w:lvl w:ilvl="7">
      <w:start w:val="1"/>
      <w:numFmt w:val="decimal"/>
      <w:lvlText w:val="%1.%2.%3.%4.%5.%6.%7.%8"/>
      <w:lvlJc w:val="left"/>
      <w:pPr>
        <w:tabs>
          <w:tab w:val="num" w:pos="1440"/>
        </w:tabs>
        <w:ind w:left="1440" w:hanging="1440"/>
      </w:pPr>
      <w:rPr>
        <w:rFonts w:ascii="Symbol" w:hAnsi="Symbol" w:cs="Symbol" w:hint="default"/>
        <w:color w:val="008000"/>
      </w:rPr>
    </w:lvl>
    <w:lvl w:ilvl="8">
      <w:start w:val="1"/>
      <w:numFmt w:val="decimal"/>
      <w:lvlText w:val="%1.%2.%3.%4.%5.%6.%7.%8.%9"/>
      <w:lvlJc w:val="left"/>
      <w:pPr>
        <w:tabs>
          <w:tab w:val="num" w:pos="1584"/>
        </w:tabs>
        <w:ind w:left="1584" w:hanging="1584"/>
      </w:pPr>
      <w:rPr>
        <w:rFonts w:ascii="Symbol" w:hAnsi="Symbol" w:cs="Symbol" w:hint="default"/>
        <w:color w:val="008000"/>
      </w:rPr>
    </w:lvl>
  </w:abstractNum>
  <w:abstractNum w:abstractNumId="26">
    <w:nsid w:val="0000001B"/>
    <w:multiLevelType w:val="multilevel"/>
    <w:tmpl w:val="0000001B"/>
    <w:name w:val="WW8Num27"/>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7">
    <w:nsid w:val="0000001C"/>
    <w:multiLevelType w:val="singleLevel"/>
    <w:tmpl w:val="0000001C"/>
    <w:name w:val="WW8Num28"/>
    <w:lvl w:ilvl="0">
      <w:start w:val="1"/>
      <w:numFmt w:val="bullet"/>
      <w:lvlText w:val=""/>
      <w:lvlJc w:val="left"/>
      <w:pPr>
        <w:tabs>
          <w:tab w:val="num" w:pos="360"/>
        </w:tabs>
        <w:ind w:left="360" w:hanging="360"/>
      </w:pPr>
      <w:rPr>
        <w:rFonts w:ascii="Wingdings" w:hAnsi="Wingdings" w:hint="default"/>
      </w:rPr>
    </w:lvl>
  </w:abstractNum>
  <w:abstractNum w:abstractNumId="28">
    <w:nsid w:val="0000001D"/>
    <w:multiLevelType w:val="multilevel"/>
    <w:tmpl w:val="0000001D"/>
    <w:name w:val="WW8Num29"/>
    <w:lvl w:ilvl="0">
      <w:start w:val="1"/>
      <w:numFmt w:val="none"/>
      <w:suff w:val="nothing"/>
      <w:lvlText w:val=""/>
      <w:lvlJc w:val="left"/>
      <w:pPr>
        <w:tabs>
          <w:tab w:val="num" w:pos="0"/>
        </w:tabs>
        <w:ind w:left="284" w:hanging="284"/>
      </w:pPr>
      <w:rPr>
        <w:rFonts w:ascii="UniSerifSC" w:hAnsi="UniSerifSC" w:cs="UniSerifSC"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nsid w:val="0000001E"/>
    <w:multiLevelType w:val="multilevel"/>
    <w:tmpl w:val="0000001E"/>
    <w:name w:val="WW8Num30"/>
    <w:lvl w:ilvl="0">
      <w:start w:val="1"/>
      <w:numFmt w:val="none"/>
      <w:suff w:val="nothing"/>
      <w:lvlText w:val=""/>
      <w:lvlJc w:val="left"/>
      <w:pPr>
        <w:tabs>
          <w:tab w:val="num" w:pos="0"/>
        </w:tabs>
        <w:ind w:left="283" w:hanging="283"/>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nsid w:val="0000001F"/>
    <w:multiLevelType w:val="multilevel"/>
    <w:tmpl w:val="0000001F"/>
    <w:name w:val="WW8Num31"/>
    <w:lvl w:ilvl="0">
      <w:start w:val="1"/>
      <w:numFmt w:val="none"/>
      <w:suff w:val="nothing"/>
      <w:lvlText w:val=""/>
      <w:lvlJc w:val="left"/>
      <w:pPr>
        <w:tabs>
          <w:tab w:val="num" w:pos="0"/>
        </w:tabs>
        <w:ind w:left="283" w:hanging="283"/>
      </w:pPr>
      <w:rPr>
        <w:rFonts w:ascii="Symbol" w:hAnsi="Symbol" w:cs="Symbol" w:hint="default"/>
      </w:rPr>
    </w:lvl>
    <w:lvl w:ilvl="1">
      <w:start w:val="1"/>
      <w:numFmt w:val="decimal"/>
      <w:lvlText w:val=".%2"/>
      <w:lvlJc w:val="left"/>
      <w:pPr>
        <w:tabs>
          <w:tab w:val="num" w:pos="1080"/>
        </w:tabs>
        <w:ind w:left="1080" w:hanging="360"/>
      </w:pPr>
      <w:rPr>
        <w:rFonts w:ascii="Wingdings" w:hAnsi="Wingdings" w:cs="Wingding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ascii="Symbol" w:hAnsi="Symbol" w:cs="Symbol" w:hint="default"/>
      </w:rPr>
    </w:lvl>
    <w:lvl w:ilvl="4">
      <w:start w:val="1"/>
      <w:numFmt w:val="decimal"/>
      <w:lvlText w:val=".%5"/>
      <w:lvlJc w:val="left"/>
      <w:pPr>
        <w:tabs>
          <w:tab w:val="num" w:pos="2160"/>
        </w:tabs>
        <w:ind w:left="2160" w:hanging="360"/>
      </w:pPr>
      <w:rPr>
        <w:rFonts w:ascii="Courier New" w:hAnsi="Courier New" w:cs="Courier New" w:hint="default"/>
      </w:r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nsid w:val="00000020"/>
    <w:multiLevelType w:val="multilevel"/>
    <w:tmpl w:val="00000020"/>
    <w:name w:val="WW8Num32"/>
    <w:lvl w:ilvl="0">
      <w:start w:val="1"/>
      <w:numFmt w:val="none"/>
      <w:suff w:val="nothing"/>
      <w:lvlText w:val=""/>
      <w:lvlJc w:val="left"/>
      <w:pPr>
        <w:tabs>
          <w:tab w:val="num" w:pos="0"/>
        </w:tabs>
        <w:ind w:left="283" w:hanging="283"/>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hideSpellingError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e"/>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40B8"/>
    <w:rsid w:val="00014806"/>
    <w:rsid w:val="000249A3"/>
    <w:rsid w:val="0005099A"/>
    <w:rsid w:val="0008437A"/>
    <w:rsid w:val="00090BB4"/>
    <w:rsid w:val="000A2018"/>
    <w:rsid w:val="000B25FE"/>
    <w:rsid w:val="000B2CF3"/>
    <w:rsid w:val="000D16D9"/>
    <w:rsid w:val="000E1D80"/>
    <w:rsid w:val="001224E2"/>
    <w:rsid w:val="00146646"/>
    <w:rsid w:val="001539CB"/>
    <w:rsid w:val="00171000"/>
    <w:rsid w:val="00177CC1"/>
    <w:rsid w:val="001A45F7"/>
    <w:rsid w:val="001A6F28"/>
    <w:rsid w:val="001C5573"/>
    <w:rsid w:val="001D3971"/>
    <w:rsid w:val="00201115"/>
    <w:rsid w:val="00205696"/>
    <w:rsid w:val="002354A0"/>
    <w:rsid w:val="00241299"/>
    <w:rsid w:val="00252886"/>
    <w:rsid w:val="00261338"/>
    <w:rsid w:val="002B5F55"/>
    <w:rsid w:val="002E4718"/>
    <w:rsid w:val="002F2D36"/>
    <w:rsid w:val="00304474"/>
    <w:rsid w:val="003423ED"/>
    <w:rsid w:val="003558A9"/>
    <w:rsid w:val="003B5C77"/>
    <w:rsid w:val="003E423F"/>
    <w:rsid w:val="003F49CA"/>
    <w:rsid w:val="00402532"/>
    <w:rsid w:val="00423C28"/>
    <w:rsid w:val="00426E17"/>
    <w:rsid w:val="00442077"/>
    <w:rsid w:val="00443FDC"/>
    <w:rsid w:val="004814CC"/>
    <w:rsid w:val="004845B9"/>
    <w:rsid w:val="004A2912"/>
    <w:rsid w:val="004C0B90"/>
    <w:rsid w:val="00516C35"/>
    <w:rsid w:val="00520AA1"/>
    <w:rsid w:val="00521A8F"/>
    <w:rsid w:val="0053688E"/>
    <w:rsid w:val="005422FC"/>
    <w:rsid w:val="005622DD"/>
    <w:rsid w:val="00563571"/>
    <w:rsid w:val="00575C16"/>
    <w:rsid w:val="00592425"/>
    <w:rsid w:val="00607C1D"/>
    <w:rsid w:val="00617DD6"/>
    <w:rsid w:val="0064041A"/>
    <w:rsid w:val="006433C9"/>
    <w:rsid w:val="006473DF"/>
    <w:rsid w:val="006640B8"/>
    <w:rsid w:val="00671891"/>
    <w:rsid w:val="00671E9E"/>
    <w:rsid w:val="00697191"/>
    <w:rsid w:val="006B23FA"/>
    <w:rsid w:val="007174BD"/>
    <w:rsid w:val="007306CE"/>
    <w:rsid w:val="00761CBC"/>
    <w:rsid w:val="00784CA4"/>
    <w:rsid w:val="007B65D1"/>
    <w:rsid w:val="007E7F8A"/>
    <w:rsid w:val="007F7968"/>
    <w:rsid w:val="008013AD"/>
    <w:rsid w:val="00861B1E"/>
    <w:rsid w:val="00866530"/>
    <w:rsid w:val="00880ABD"/>
    <w:rsid w:val="008B5A5E"/>
    <w:rsid w:val="008C46EB"/>
    <w:rsid w:val="00903101"/>
    <w:rsid w:val="009119D9"/>
    <w:rsid w:val="009734ED"/>
    <w:rsid w:val="00992030"/>
    <w:rsid w:val="009E7945"/>
    <w:rsid w:val="009F3565"/>
    <w:rsid w:val="00A36B20"/>
    <w:rsid w:val="00A63292"/>
    <w:rsid w:val="00A8213E"/>
    <w:rsid w:val="00A96C17"/>
    <w:rsid w:val="00AA460F"/>
    <w:rsid w:val="00AB52B0"/>
    <w:rsid w:val="00AB6F11"/>
    <w:rsid w:val="00AB7910"/>
    <w:rsid w:val="00AC154A"/>
    <w:rsid w:val="00AD28F8"/>
    <w:rsid w:val="00AE0BF6"/>
    <w:rsid w:val="00B06F0D"/>
    <w:rsid w:val="00B211A8"/>
    <w:rsid w:val="00B217FE"/>
    <w:rsid w:val="00B536FF"/>
    <w:rsid w:val="00BB4765"/>
    <w:rsid w:val="00BC08E3"/>
    <w:rsid w:val="00BD4998"/>
    <w:rsid w:val="00BD5106"/>
    <w:rsid w:val="00C91F84"/>
    <w:rsid w:val="00D4474C"/>
    <w:rsid w:val="00D50E4D"/>
    <w:rsid w:val="00D601F7"/>
    <w:rsid w:val="00D772D3"/>
    <w:rsid w:val="00D95307"/>
    <w:rsid w:val="00DD3D98"/>
    <w:rsid w:val="00DE2B1E"/>
    <w:rsid w:val="00DE70D2"/>
    <w:rsid w:val="00E05D1B"/>
    <w:rsid w:val="00E25F71"/>
    <w:rsid w:val="00E264D3"/>
    <w:rsid w:val="00E42D05"/>
    <w:rsid w:val="00E44144"/>
    <w:rsid w:val="00E451FC"/>
    <w:rsid w:val="00E735A0"/>
    <w:rsid w:val="00E771D8"/>
    <w:rsid w:val="00EC6D25"/>
    <w:rsid w:val="00ED7EBA"/>
    <w:rsid w:val="00EE4D65"/>
    <w:rsid w:val="00EE5D18"/>
    <w:rsid w:val="00F65201"/>
    <w:rsid w:val="00F65462"/>
    <w:rsid w:val="00F71ADD"/>
    <w:rsid w:val="00F73863"/>
    <w:rsid w:val="00F84422"/>
    <w:rsid w:val="00FC0C6D"/>
    <w:rsid w:val="00FE5E49"/>
    <w:rsid w:val="00FF171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e">
    <w:name w:val="Normal"/>
    <w:qFormat/>
    <w:pPr>
      <w:widowControl w:val="0"/>
      <w:suppressAutoHyphens/>
      <w:overflowPunct w:val="0"/>
      <w:autoSpaceDE w:val="0"/>
      <w:textAlignment w:val="baseline"/>
    </w:pPr>
    <w:rPr>
      <w:kern w:val="1"/>
      <w:sz w:val="24"/>
      <w:lang w:eastAsia="ar-SA"/>
    </w:rPr>
  </w:style>
  <w:style w:type="paragraph" w:styleId="Titolo1">
    <w:name w:val="heading 1"/>
    <w:basedOn w:val="Normale"/>
    <w:next w:val="Normale"/>
    <w:qFormat/>
    <w:pPr>
      <w:keepNext/>
      <w:numPr>
        <w:numId w:val="1"/>
      </w:numPr>
      <w:tabs>
        <w:tab w:val="left" w:pos="284"/>
      </w:tabs>
      <w:ind w:left="142" w:hanging="284"/>
      <w:jc w:val="both"/>
      <w:outlineLvl w:val="0"/>
    </w:pPr>
    <w:rPr>
      <w:rFonts w:ascii="Copperplate Gothic Light" w:hAnsi="Copperplate Gothic Light" w:cs="Arial"/>
      <w:b/>
      <w:bCs/>
      <w:sz w:val="28"/>
    </w:rPr>
  </w:style>
  <w:style w:type="paragraph" w:styleId="Titolo2">
    <w:name w:val="heading 2"/>
    <w:basedOn w:val="Normale"/>
    <w:next w:val="Normale"/>
    <w:qFormat/>
    <w:pPr>
      <w:keepNext/>
      <w:spacing w:before="240" w:after="60"/>
      <w:jc w:val="both"/>
      <w:outlineLvl w:val="1"/>
    </w:pPr>
    <w:rPr>
      <w:rFonts w:ascii="Arial" w:hAnsi="Arial" w:cs="Arial"/>
      <w:b/>
      <w:iCs/>
    </w:rPr>
  </w:style>
  <w:style w:type="paragraph" w:styleId="Titolo3">
    <w:name w:val="heading 3"/>
    <w:basedOn w:val="Normale"/>
    <w:next w:val="Normale"/>
    <w:qFormat/>
    <w:pPr>
      <w:keepNext/>
      <w:spacing w:before="240" w:after="60"/>
      <w:jc w:val="both"/>
      <w:outlineLvl w:val="2"/>
    </w:pPr>
    <w:rPr>
      <w:rFonts w:ascii="Arial" w:hAnsi="Arial" w:cs="Arial"/>
      <w:b/>
      <w:sz w:val="22"/>
    </w:rPr>
  </w:style>
  <w:style w:type="paragraph" w:styleId="Titolo4">
    <w:name w:val="heading 4"/>
    <w:basedOn w:val="Normale"/>
    <w:next w:val="Normale"/>
    <w:qFormat/>
    <w:pPr>
      <w:keepNext/>
      <w:spacing w:after="120"/>
      <w:jc w:val="both"/>
      <w:outlineLvl w:val="3"/>
    </w:pPr>
    <w:rPr>
      <w:rFonts w:ascii="Arial" w:hAnsi="Arial" w:cs="Arial"/>
      <w:sz w:val="22"/>
    </w:rPr>
  </w:style>
  <w:style w:type="paragraph" w:styleId="Titolo5">
    <w:name w:val="heading 5"/>
    <w:basedOn w:val="Normale"/>
    <w:next w:val="Normale"/>
    <w:qFormat/>
    <w:pPr>
      <w:spacing w:before="240" w:after="60"/>
      <w:jc w:val="both"/>
      <w:outlineLvl w:val="4"/>
    </w:pPr>
    <w:rPr>
      <w:rFonts w:ascii="Book Antiqua" w:hAnsi="Book Antiqua" w:cs="Book Antiqua"/>
      <w:bCs/>
      <w:i/>
      <w:iCs/>
      <w:szCs w:val="26"/>
    </w:rPr>
  </w:style>
  <w:style w:type="paragraph" w:styleId="Titolo6">
    <w:name w:val="heading 6"/>
    <w:basedOn w:val="Normale"/>
    <w:next w:val="Normale"/>
    <w:qFormat/>
    <w:pPr>
      <w:spacing w:before="240" w:after="60"/>
      <w:jc w:val="both"/>
      <w:outlineLvl w:val="5"/>
    </w:pPr>
    <w:rPr>
      <w:b/>
      <w:bCs/>
      <w:sz w:val="22"/>
      <w:szCs w:val="22"/>
    </w:rPr>
  </w:style>
  <w:style w:type="paragraph" w:styleId="Titolo7">
    <w:name w:val="heading 7"/>
    <w:basedOn w:val="Normale"/>
    <w:next w:val="Normale"/>
    <w:qFormat/>
    <w:pPr>
      <w:widowControl/>
      <w:suppressAutoHyphens w:val="0"/>
      <w:overflowPunct/>
      <w:autoSpaceDE/>
      <w:spacing w:before="240" w:after="60"/>
      <w:jc w:val="both"/>
      <w:textAlignment w:val="auto"/>
      <w:outlineLvl w:val="6"/>
    </w:pPr>
    <w:rPr>
      <w:rFonts w:ascii="Helvetica" w:hAnsi="Helvetica" w:cs="Helvetica"/>
    </w:rPr>
  </w:style>
  <w:style w:type="paragraph" w:styleId="Titolo8">
    <w:name w:val="heading 8"/>
    <w:basedOn w:val="Normale"/>
    <w:next w:val="Normale"/>
    <w:qFormat/>
    <w:pPr>
      <w:widowControl/>
      <w:suppressAutoHyphens w:val="0"/>
      <w:overflowPunct/>
      <w:autoSpaceDE/>
      <w:spacing w:before="240" w:after="60"/>
      <w:jc w:val="both"/>
      <w:textAlignment w:val="auto"/>
      <w:outlineLvl w:val="7"/>
    </w:pPr>
    <w:rPr>
      <w:rFonts w:ascii="Helvetica" w:hAnsi="Helvetica" w:cs="Helvetica"/>
      <w:i/>
    </w:rPr>
  </w:style>
  <w:style w:type="paragraph" w:styleId="Titolo9">
    <w:name w:val="heading 9"/>
    <w:basedOn w:val="Normale"/>
    <w:next w:val="Normale"/>
    <w:qFormat/>
    <w:pPr>
      <w:widowControl/>
      <w:suppressAutoHyphens w:val="0"/>
      <w:overflowPunct/>
      <w:autoSpaceDE/>
      <w:spacing w:before="240" w:after="60"/>
      <w:jc w:val="both"/>
      <w:textAlignment w:val="auto"/>
      <w:outlineLvl w:val="8"/>
    </w:pPr>
    <w:rPr>
      <w:rFonts w:ascii="Helvetica" w:hAnsi="Helvetica" w:cs="Helvetica"/>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Pr>
      <w:rFonts w:ascii="Symbol" w:hAnsi="Symbol" w:cs="Symbol" w:hint="default"/>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b/>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Wingdings" w:hAnsi="Wingdings" w:cs="Wingdings" w:hint="default"/>
      <w:color w:val="auto"/>
    </w:rPr>
  </w:style>
  <w:style w:type="character" w:customStyle="1" w:styleId="WW8Num5z0">
    <w:name w:val="WW8Num5z0"/>
    <w:rPr>
      <w:rFonts w:ascii="Symbol" w:hAnsi="Symbol" w:cs="Symbol" w:hint="default"/>
    </w:rPr>
  </w:style>
  <w:style w:type="character" w:customStyle="1" w:styleId="WW8Num6z0">
    <w:name w:val="WW8Num6z0"/>
    <w:rPr>
      <w:rFonts w:hint="default"/>
    </w:rPr>
  </w:style>
  <w:style w:type="character" w:customStyle="1" w:styleId="WW8Num7z0">
    <w:name w:val="WW8Num7z0"/>
    <w:rPr>
      <w:rFonts w:hint="default"/>
    </w:rPr>
  </w:style>
  <w:style w:type="character" w:customStyle="1" w:styleId="WW8Num8z0">
    <w:name w:val="WW8Num8z0"/>
    <w:rPr>
      <w:rFonts w:ascii="Wingdings" w:hAnsi="Wingdings" w:cs="Wingdings" w:hint="default"/>
      <w:sz w:val="20"/>
    </w:rPr>
  </w:style>
  <w:style w:type="character" w:customStyle="1" w:styleId="WW8Num9z0">
    <w:name w:val="WW8Num9z0"/>
    <w:rPr>
      <w:rFonts w:ascii="Symbol" w:hAnsi="Symbol" w:cs="Symbol" w:hint="default"/>
      <w:b/>
      <w:i w:val="0"/>
      <w:sz w:val="24"/>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rPr>
      <w:rFonts w:ascii="Symbol" w:hAnsi="Symbol" w:cs="Symbol" w:hint="default"/>
    </w:rPr>
  </w:style>
  <w:style w:type="character" w:customStyle="1" w:styleId="WW8Num11z0">
    <w:name w:val="WW8Num11z0"/>
    <w:rPr>
      <w:rFonts w:ascii="Symbol" w:hAnsi="Symbol" w:cs="Symbol" w:hint="default"/>
    </w:rPr>
  </w:style>
  <w:style w:type="character" w:customStyle="1" w:styleId="WW8Num12z0">
    <w:name w:val="WW8Num12z0"/>
    <w:rPr>
      <w:rFonts w:ascii="UniSerif" w:hAnsi="UniSerif" w:cs="UniSerif" w:hint="default"/>
      <w:sz w:val="24"/>
    </w:rPr>
  </w:style>
  <w:style w:type="character" w:customStyle="1" w:styleId="WW8Num13z0">
    <w:name w:val="WW8Num13z0"/>
    <w:rPr>
      <w:rFonts w:ascii="Symbol" w:hAnsi="Symbol" w:cs="Symbol" w:hint="default"/>
    </w:rPr>
  </w:style>
  <w:style w:type="character" w:customStyle="1" w:styleId="WW8Num14z0">
    <w:name w:val="WW8Num14z0"/>
    <w:rPr>
      <w:rFonts w:ascii="UniSerif" w:hAnsi="UniSerif" w:cs="UniSerif" w:hint="default"/>
    </w:rPr>
  </w:style>
  <w:style w:type="character" w:customStyle="1" w:styleId="WW8Num15z0">
    <w:name w:val="WW8Num15z0"/>
    <w:rPr>
      <w:rFonts w:hint="default"/>
    </w:rPr>
  </w:style>
  <w:style w:type="character" w:customStyle="1" w:styleId="WW8Num16z0">
    <w:name w:val="WW8Num16z0"/>
    <w:rPr>
      <w:rFonts w:ascii="Symbol" w:hAnsi="Symbol" w:cs="Symbol" w:hint="default"/>
      <w:color w:val="000080"/>
    </w:rPr>
  </w:style>
  <w:style w:type="character" w:customStyle="1" w:styleId="WW8Num17z0">
    <w:name w:val="WW8Num17z0"/>
    <w:rPr>
      <w:rFonts w:ascii="Symbol" w:hAnsi="Symbol" w:cs="Symbol" w:hint="default"/>
    </w:rPr>
  </w:style>
  <w:style w:type="character" w:customStyle="1" w:styleId="WW8Num18z0">
    <w:name w:val="WW8Num18z0"/>
    <w:rPr>
      <w:rFonts w:ascii="Wingdings" w:hAnsi="Wingdings" w:cs="Wingdings" w:hint="default"/>
    </w:rPr>
  </w:style>
  <w:style w:type="character" w:customStyle="1" w:styleId="WW8Num19z0">
    <w:name w:val="WW8Num19z0"/>
    <w:rPr>
      <w:rFonts w:ascii="Wingdings" w:hAnsi="Wingdings" w:cs="Wingdings" w:hint="default"/>
    </w:rPr>
  </w:style>
  <w:style w:type="character" w:customStyle="1" w:styleId="WW8Num20z0">
    <w:name w:val="WW8Num20z0"/>
  </w:style>
  <w:style w:type="character" w:customStyle="1" w:styleId="WW8Num21z0">
    <w:name w:val="WW8Num21z0"/>
    <w:rPr>
      <w:rFonts w:ascii="Symbol" w:hAnsi="Symbol" w:cs="Symbol" w:hint="default"/>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WW8Num22z0">
    <w:name w:val="WW8Num22z0"/>
    <w:rPr>
      <w:rFonts w:hint="default"/>
    </w:rPr>
  </w:style>
  <w:style w:type="character" w:customStyle="1" w:styleId="WW8Num23z0">
    <w:name w:val="WW8Num23z0"/>
    <w:rPr>
      <w:rFonts w:hint="default"/>
    </w:rPr>
  </w:style>
  <w:style w:type="character" w:customStyle="1" w:styleId="WW8Num24z0">
    <w:name w:val="WW8Num24z0"/>
    <w:rPr>
      <w:rFonts w:hint="default"/>
    </w:rPr>
  </w:style>
  <w:style w:type="character" w:customStyle="1" w:styleId="WW8Num25z0">
    <w:name w:val="WW8Num25z0"/>
    <w:rPr>
      <w:rFonts w:ascii="Copperplate Gothic Bold" w:hAnsi="Copperplate Gothic Bold" w:cs="Copperplate Gothic Bold" w:hint="default"/>
      <w:caps/>
      <w:sz w:val="28"/>
    </w:rPr>
  </w:style>
  <w:style w:type="character" w:customStyle="1" w:styleId="WW8Num26z0">
    <w:name w:val="WW8Num26z0"/>
    <w:rPr>
      <w:rFonts w:ascii="Symbol" w:hAnsi="Symbol" w:cs="Symbol" w:hint="default"/>
      <w:color w:val="008000"/>
    </w:rPr>
  </w:style>
  <w:style w:type="character" w:customStyle="1" w:styleId="WW8Num27z0">
    <w:name w:val="WW8Num27z0"/>
    <w:rPr>
      <w:rFonts w:ascii="Symbol" w:hAnsi="Symbol" w:cs="Symbol" w:hint="default"/>
    </w:rPr>
  </w:style>
  <w:style w:type="character" w:customStyle="1" w:styleId="WW8Num27z1">
    <w:name w:val="WW8Num27z1"/>
    <w:rPr>
      <w:rFonts w:ascii="Wingdings" w:hAnsi="Wingdings" w:cs="Wingdings" w:hint="default"/>
    </w:rPr>
  </w:style>
  <w:style w:type="character" w:customStyle="1" w:styleId="WW8Num27z2">
    <w:name w:val="WW8Num27z2"/>
    <w:rPr>
      <w:rFonts w:ascii="Times New Roman" w:hAnsi="Times New Roman" w:cs="Times New Roman" w:hint="default"/>
    </w:rPr>
  </w:style>
  <w:style w:type="character" w:customStyle="1" w:styleId="WW8Num27z4">
    <w:name w:val="WW8Num27z4"/>
    <w:rPr>
      <w:rFonts w:ascii="Courier New" w:hAnsi="Courier New" w:cs="Courier New" w:hint="default"/>
    </w:rPr>
  </w:style>
  <w:style w:type="character" w:customStyle="1" w:styleId="WW8Num28z0">
    <w:name w:val="WW8Num28z0"/>
    <w:rPr>
      <w:rFonts w:hint="default"/>
    </w:rPr>
  </w:style>
  <w:style w:type="character" w:customStyle="1" w:styleId="WW8Num29z0">
    <w:name w:val="WW8Num29z0"/>
    <w:rPr>
      <w:rFonts w:ascii="UniSerifSC" w:hAnsi="UniSerifSC" w:cs="UniSerifSC" w:hint="default"/>
    </w:rPr>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rPr>
      <w:rFonts w:hint="default"/>
    </w:rPr>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ascii="Symbol" w:hAnsi="Symbol" w:cs="Symbol" w:hint="default"/>
      <w:color w:val="auto"/>
    </w:rPr>
  </w:style>
  <w:style w:type="character" w:customStyle="1" w:styleId="WW8Num31z1">
    <w:name w:val="WW8Num31z1"/>
    <w:rPr>
      <w:rFonts w:ascii="Wingdings" w:hAnsi="Wingdings" w:cs="Wingdings" w:hint="default"/>
    </w:rPr>
  </w:style>
  <w:style w:type="character" w:customStyle="1" w:styleId="WW8Num31z2">
    <w:name w:val="WW8Num31z2"/>
    <w:rPr>
      <w:rFonts w:hint="default"/>
    </w:rPr>
  </w:style>
  <w:style w:type="character" w:customStyle="1" w:styleId="WW8Num31z3">
    <w:name w:val="WW8Num31z3"/>
    <w:rPr>
      <w:rFonts w:ascii="Symbol" w:hAnsi="Symbol" w:cs="Symbol" w:hint="default"/>
    </w:rPr>
  </w:style>
  <w:style w:type="character" w:customStyle="1" w:styleId="WW8Num31z4">
    <w:name w:val="WW8Num31z4"/>
    <w:rPr>
      <w:rFonts w:ascii="Courier New" w:hAnsi="Courier New" w:cs="Courier New" w:hint="default"/>
    </w:rPr>
  </w:style>
  <w:style w:type="character" w:customStyle="1" w:styleId="WW8Num31z5">
    <w:name w:val="WW8Num31z5"/>
  </w:style>
  <w:style w:type="character" w:customStyle="1" w:styleId="WW8Num31z6">
    <w:name w:val="WW8Num31z6"/>
  </w:style>
  <w:style w:type="character" w:customStyle="1" w:styleId="WW8Num31z7">
    <w:name w:val="WW8Num31z7"/>
  </w:style>
  <w:style w:type="character" w:customStyle="1" w:styleId="WW8Num31z8">
    <w:name w:val="WW8Num31z8"/>
  </w:style>
  <w:style w:type="character" w:customStyle="1" w:styleId="WW8Num32z0">
    <w:name w:val="WW8Num32z0"/>
    <w:rPr>
      <w:rFonts w:ascii="Wingdings" w:hAnsi="Wingdings" w:cs="Wingdings" w:hint="default"/>
    </w:rPr>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WW8Num27z3">
    <w:name w:val="WW8Num27z3"/>
    <w:rPr>
      <w:rFonts w:ascii="Symbol" w:hAnsi="Symbol" w:cs="Symbol" w:hint="default"/>
    </w:rPr>
  </w:style>
  <w:style w:type="character" w:customStyle="1" w:styleId="WW8Num2z1">
    <w:name w:val="WW8Num2z1"/>
    <w:rPr>
      <w:rFonts w:hint="default"/>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7z3">
    <w:name w:val="WW8Num7z3"/>
    <w:rPr>
      <w:rFonts w:ascii="Symbol" w:hAnsi="Symbol" w:cs="Symbol" w:hint="default"/>
    </w:rPr>
  </w:style>
  <w:style w:type="character" w:customStyle="1" w:styleId="WW8Num11z1">
    <w:name w:val="WW8Num11z1"/>
    <w:rPr>
      <w:rFonts w:ascii="Courier New" w:hAnsi="Courier New" w:cs="Courier New" w:hint="default"/>
    </w:rPr>
  </w:style>
  <w:style w:type="character" w:customStyle="1" w:styleId="WW8Num11z2">
    <w:name w:val="WW8Num11z2"/>
    <w:rPr>
      <w:rFonts w:ascii="Wingdings" w:hAnsi="Wingdings" w:cs="Wingdings" w:hint="default"/>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3z1">
    <w:name w:val="WW8Num23z1"/>
    <w:rPr>
      <w:rFonts w:ascii="Courier New" w:hAnsi="Courier New" w:cs="Courier New" w:hint="default"/>
    </w:rPr>
  </w:style>
  <w:style w:type="character" w:customStyle="1" w:styleId="WW8Num23z2">
    <w:name w:val="WW8Num23z2"/>
    <w:rPr>
      <w:rFonts w:ascii="Wingdings" w:hAnsi="Wingdings" w:cs="Wingdings" w:hint="default"/>
    </w:rPr>
  </w:style>
  <w:style w:type="character" w:customStyle="1" w:styleId="WW8Num23z3">
    <w:name w:val="WW8Num23z3"/>
    <w:rPr>
      <w:rFonts w:ascii="Symbol" w:hAnsi="Symbol" w:cs="Symbol" w:hint="default"/>
    </w:rPr>
  </w:style>
  <w:style w:type="character" w:customStyle="1" w:styleId="WW8Num25z1">
    <w:name w:val="WW8Num25z1"/>
    <w:rPr>
      <w:rFonts w:ascii="Copperplate Gothic Light" w:hAnsi="Copperplate Gothic Light" w:cs="Copperplate Gothic Light" w:hint="default"/>
    </w:rPr>
  </w:style>
  <w:style w:type="character" w:customStyle="1" w:styleId="WW8Num25z2">
    <w:name w:val="WW8Num25z2"/>
    <w:rPr>
      <w:rFonts w:hint="default"/>
    </w:rPr>
  </w:style>
  <w:style w:type="character" w:customStyle="1" w:styleId="WW8Num28z1">
    <w:name w:val="WW8Num28z1"/>
    <w:rPr>
      <w:rFonts w:ascii="Symbol" w:hAnsi="Symbol" w:cs="Symbol" w:hint="default"/>
    </w:rPr>
  </w:style>
  <w:style w:type="character" w:customStyle="1" w:styleId="WW8Num28z2">
    <w:name w:val="WW8Num28z2"/>
  </w:style>
  <w:style w:type="character" w:customStyle="1" w:styleId="WW8Num28z3">
    <w:name w:val="WW8Num28z3"/>
  </w:style>
  <w:style w:type="character" w:customStyle="1" w:styleId="WW8Num28z4">
    <w:name w:val="WW8Num28z4"/>
  </w:style>
  <w:style w:type="character" w:customStyle="1" w:styleId="WW8Num28z5">
    <w:name w:val="WW8Num28z5"/>
  </w:style>
  <w:style w:type="character" w:customStyle="1" w:styleId="WW8Num28z6">
    <w:name w:val="WW8Num28z6"/>
  </w:style>
  <w:style w:type="character" w:customStyle="1" w:styleId="WW8Num28z7">
    <w:name w:val="WW8Num28z7"/>
  </w:style>
  <w:style w:type="character" w:customStyle="1" w:styleId="WW8Num28z8">
    <w:name w:val="WW8Num28z8"/>
  </w:style>
  <w:style w:type="character" w:customStyle="1" w:styleId="Carpredefinitoparagrafo2">
    <w:name w:val="Car. predefinito paragrafo2"/>
  </w:style>
  <w:style w:type="character" w:customStyle="1" w:styleId="Titolo3Carattere">
    <w:name w:val="Titolo 3 Carattere"/>
    <w:rPr>
      <w:rFonts w:ascii="Arial" w:hAnsi="Arial" w:cs="Arial"/>
      <w:b/>
      <w:kern w:val="1"/>
      <w:sz w:val="22"/>
      <w:lang w:val="it-IT" w:eastAsia="ar-SA" w:bidi="ar-SA"/>
    </w:rPr>
  </w:style>
  <w:style w:type="character" w:customStyle="1" w:styleId="CorpodeltestoCarattere">
    <w:name w:val="Corpo del testo Carattere"/>
    <w:rPr>
      <w:kern w:val="1"/>
      <w:sz w:val="24"/>
      <w:lang w:val="it-IT" w:eastAsia="ar-SA" w:bidi="ar-SA"/>
    </w:rPr>
  </w:style>
  <w:style w:type="character" w:customStyle="1" w:styleId="DescrizioneRequisitoCarattere">
    <w:name w:val="DescrizioneRequisito Carattere"/>
    <w:rPr>
      <w:kern w:val="1"/>
      <w:sz w:val="24"/>
      <w:lang w:val="it-IT" w:eastAsia="ar-SA" w:bidi="ar-SA"/>
    </w:rPr>
  </w:style>
  <w:style w:type="character" w:customStyle="1" w:styleId="UseCaseLivello3Carattere">
    <w:name w:val="UseCase Livello3 Carattere"/>
    <w:rPr>
      <w:rFonts w:ascii="Arial" w:hAnsi="Arial" w:cs="Arial"/>
      <w:b/>
      <w:kern w:val="1"/>
      <w:sz w:val="22"/>
      <w:szCs w:val="22"/>
      <w:lang w:val="it-IT" w:eastAsia="ar-SA" w:bidi="ar-SA"/>
    </w:rPr>
  </w:style>
  <w:style w:type="character" w:customStyle="1" w:styleId="PostCondizioneCarattere">
    <w:name w:val="PostCondizione Carattere"/>
    <w:rPr>
      <w:kern w:val="1"/>
      <w:sz w:val="24"/>
      <w:lang w:val="it-IT" w:eastAsia="ar-SA" w:bidi="ar-SA"/>
    </w:rPr>
  </w:style>
  <w:style w:type="character" w:customStyle="1" w:styleId="PrecondizioneUseCaseCarattere">
    <w:name w:val="PrecondizioneUseCase Carattere"/>
    <w:rPr>
      <w:kern w:val="1"/>
      <w:sz w:val="24"/>
      <w:lang w:val="it-IT" w:eastAsia="ar-SA" w:bidi="ar-SA"/>
    </w:rPr>
  </w:style>
  <w:style w:type="character" w:customStyle="1" w:styleId="AzioneCarattere">
    <w:name w:val="Azione Carattere"/>
    <w:rPr>
      <w:kern w:val="1"/>
      <w:sz w:val="24"/>
      <w:lang w:val="it-IT" w:eastAsia="ar-SA" w:bidi="ar-SA"/>
    </w:rPr>
  </w:style>
  <w:style w:type="character" w:customStyle="1" w:styleId="DescrizioneScenarioCarattere">
    <w:name w:val="DescrizioneScenario Carattere"/>
    <w:rPr>
      <w:kern w:val="1"/>
      <w:sz w:val="24"/>
      <w:lang w:val="it-IT" w:eastAsia="ar-SA" w:bidi="ar-SA"/>
    </w:rPr>
  </w:style>
  <w:style w:type="character" w:customStyle="1" w:styleId="PrecondizioneScenarioCarattere">
    <w:name w:val="PrecondizioneScenario Carattere"/>
    <w:rPr>
      <w:kern w:val="1"/>
      <w:sz w:val="24"/>
      <w:lang w:val="it-IT" w:eastAsia="ar-SA" w:bidi="ar-SA"/>
    </w:rPr>
  </w:style>
  <w:style w:type="character" w:customStyle="1" w:styleId="IntestazioneSezioneCarattere">
    <w:name w:val="IntestazioneSezione Carattere"/>
    <w:rPr>
      <w:bCs/>
      <w:kern w:val="1"/>
      <w:sz w:val="24"/>
      <w:szCs w:val="24"/>
    </w:rPr>
  </w:style>
  <w:style w:type="character" w:customStyle="1" w:styleId="NessunoStileCarattere">
    <w:name w:val="NessunoStile Carattere"/>
    <w:rPr>
      <w:sz w:val="22"/>
      <w:lang w:val="it-IT" w:eastAsia="ar-SA" w:bidi="ar-SA"/>
    </w:rPr>
  </w:style>
  <w:style w:type="character" w:styleId="Collegamentoipertestuale">
    <w:name w:val="Hyperlink"/>
    <w:uiPriority w:val="99"/>
    <w:rPr>
      <w:color w:val="0000FF"/>
      <w:u w:val="single"/>
    </w:rPr>
  </w:style>
  <w:style w:type="character" w:styleId="Numeropagina">
    <w:name w:val="page number"/>
    <w:basedOn w:val="Carpredefinitoparagrafo2"/>
  </w:style>
  <w:style w:type="character" w:customStyle="1" w:styleId="Titolo2Carattere">
    <w:name w:val="Titolo 2 Carattere"/>
    <w:rPr>
      <w:rFonts w:ascii="Arial" w:hAnsi="Arial" w:cs="Arial"/>
      <w:b/>
      <w:i/>
      <w:kern w:val="1"/>
      <w:sz w:val="28"/>
      <w:lang w:val="it-IT" w:eastAsia="ar-SA" w:bidi="ar-SA"/>
    </w:rPr>
  </w:style>
  <w:style w:type="character" w:customStyle="1" w:styleId="NomeScenarioCarattere">
    <w:name w:val="NomeScenario Carattere"/>
    <w:rPr>
      <w:b/>
      <w:bCs/>
      <w:kern w:val="1"/>
      <w:sz w:val="26"/>
      <w:szCs w:val="24"/>
      <w:lang w:val="it-IT" w:eastAsia="ar-SA" w:bidi="ar-SA"/>
    </w:rPr>
  </w:style>
  <w:style w:type="character" w:customStyle="1" w:styleId="Rimandocommento1">
    <w:name w:val="Rimando commento1"/>
    <w:rPr>
      <w:sz w:val="16"/>
      <w:szCs w:val="16"/>
    </w:rPr>
  </w:style>
  <w:style w:type="character" w:customStyle="1" w:styleId="Caratteredellanota">
    <w:name w:val="Carattere della nota"/>
    <w:rPr>
      <w:position w:val="4"/>
      <w:sz w:val="18"/>
    </w:rPr>
  </w:style>
  <w:style w:type="character" w:styleId="Collegamentovisitato">
    <w:name w:val="FollowedHyperlink"/>
    <w:rPr>
      <w:color w:val="800080"/>
      <w:u w:val="single"/>
    </w:rPr>
  </w:style>
  <w:style w:type="character" w:styleId="Enfasigrassetto">
    <w:name w:val="Strong"/>
    <w:qFormat/>
    <w:rPr>
      <w:b/>
      <w:bCs/>
    </w:rPr>
  </w:style>
  <w:style w:type="character" w:styleId="CodiceHTML">
    <w:name w:val="HTML Code"/>
    <w:rPr>
      <w:rFonts w:ascii="Courier New" w:eastAsia="Times New Roman" w:hAnsi="Courier New" w:cs="Courier New"/>
      <w:sz w:val="20"/>
      <w:szCs w:val="20"/>
    </w:rPr>
  </w:style>
  <w:style w:type="character" w:customStyle="1" w:styleId="emph1">
    <w:name w:val="emph1"/>
    <w:rPr>
      <w:b/>
      <w:bCs/>
      <w:i/>
      <w:iCs/>
    </w:rPr>
  </w:style>
  <w:style w:type="character" w:customStyle="1" w:styleId="code">
    <w:name w:val="code"/>
    <w:rPr>
      <w:rFonts w:ascii="Courier New" w:hAnsi="Courier New" w:cs="Courier New" w:hint="default"/>
    </w:rPr>
  </w:style>
  <w:style w:type="character" w:customStyle="1" w:styleId="apple-style-span">
    <w:name w:val="apple-style-span"/>
    <w:basedOn w:val="Carpredefinitoparagrafo2"/>
  </w:style>
  <w:style w:type="character" w:customStyle="1" w:styleId="hps">
    <w:name w:val="hps"/>
    <w:basedOn w:val="Carpredefinitoparagrafo2"/>
  </w:style>
  <w:style w:type="character" w:customStyle="1" w:styleId="DatiFunzioniCorrelateCarattere">
    <w:name w:val="DatiFunzioniCorrelate Carattere"/>
    <w:rPr>
      <w:kern w:val="1"/>
      <w:sz w:val="24"/>
      <w:lang w:val="it-IT" w:eastAsia="ar-SA" w:bidi="ar-SA"/>
    </w:rPr>
  </w:style>
  <w:style w:type="character" w:customStyle="1" w:styleId="Carpredefinitoparagrafo1">
    <w:name w:val="Car. predefinito paragrafo1"/>
  </w:style>
  <w:style w:type="character" w:customStyle="1" w:styleId="StepAlternativoCarattere">
    <w:name w:val="StepAlternativo Carattere"/>
    <w:rPr>
      <w:kern w:val="1"/>
      <w:sz w:val="24"/>
      <w:lang w:val="it-IT" w:eastAsia="ar-SA" w:bidi="ar-SA"/>
    </w:rPr>
  </w:style>
  <w:style w:type="character" w:customStyle="1" w:styleId="CheckCarattere">
    <w:name w:val="Check Carattere"/>
    <w:rPr>
      <w:kern w:val="1"/>
      <w:sz w:val="24"/>
      <w:lang w:val="it-IT" w:eastAsia="ar-SA" w:bidi="ar-SA"/>
    </w:rPr>
  </w:style>
  <w:style w:type="character" w:customStyle="1" w:styleId="DatiFunzioniCorrelateCarattere1">
    <w:name w:val="DatiFunzioniCorrelate Carattere1"/>
    <w:rPr>
      <w:kern w:val="1"/>
      <w:sz w:val="24"/>
      <w:lang w:val="it-IT" w:eastAsia="ar-SA" w:bidi="ar-SA"/>
    </w:rPr>
  </w:style>
  <w:style w:type="character" w:customStyle="1" w:styleId="ScenarioPrincipaleCarattere">
    <w:name w:val="ScenarioPrincipale Carattere"/>
    <w:rPr>
      <w:kern w:val="1"/>
      <w:sz w:val="24"/>
      <w:lang w:val="it-IT" w:eastAsia="ar-SA" w:bidi="ar-SA"/>
    </w:rPr>
  </w:style>
  <w:style w:type="character" w:customStyle="1" w:styleId="DatiFunzioneCarattere">
    <w:name w:val="DatiFunzione Carattere"/>
    <w:rPr>
      <w:kern w:val="1"/>
      <w:sz w:val="24"/>
      <w:lang w:val="it-IT" w:eastAsia="ar-SA" w:bidi="ar-SA"/>
    </w:rPr>
  </w:style>
  <w:style w:type="character" w:customStyle="1" w:styleId="CheckCarattere1">
    <w:name w:val="Check Carattere1"/>
    <w:rPr>
      <w:kern w:val="1"/>
      <w:sz w:val="24"/>
      <w:lang w:val="it-IT" w:eastAsia="ar-SA" w:bidi="ar-SA"/>
    </w:rPr>
  </w:style>
  <w:style w:type="character" w:customStyle="1" w:styleId="AlgoritmoCarattere">
    <w:name w:val="Algoritmo Carattere"/>
    <w:rPr>
      <w:kern w:val="1"/>
      <w:sz w:val="24"/>
      <w:lang w:val="it-IT" w:eastAsia="ar-SA" w:bidi="ar-SA"/>
    </w:rPr>
  </w:style>
  <w:style w:type="character" w:customStyle="1" w:styleId="IntestazioneCarattere">
    <w:name w:val="Intestazione Carattere"/>
    <w:rPr>
      <w:kern w:val="1"/>
      <w:sz w:val="24"/>
    </w:rPr>
  </w:style>
  <w:style w:type="character" w:customStyle="1" w:styleId="jsstr1">
    <w:name w:val="js_str1"/>
    <w:rPr>
      <w:color w:val="800000"/>
    </w:rPr>
  </w:style>
  <w:style w:type="character" w:styleId="Enfasicorsivo">
    <w:name w:val="Emphasis"/>
    <w:qFormat/>
    <w:rPr>
      <w:i/>
      <w:iCs/>
    </w:rPr>
  </w:style>
  <w:style w:type="character" w:customStyle="1" w:styleId="Titolo1Carattere">
    <w:name w:val="Titolo 1 Carattere"/>
    <w:rPr>
      <w:rFonts w:ascii="Copperplate Gothic Light" w:hAnsi="Copperplate Gothic Light" w:cs="Arial"/>
      <w:b/>
      <w:bCs/>
      <w:kern w:val="1"/>
      <w:sz w:val="28"/>
    </w:rPr>
  </w:style>
  <w:style w:type="character" w:customStyle="1" w:styleId="Cap1Carattere">
    <w:name w:val="Cap. 1 Carattere"/>
    <w:basedOn w:val="Titolo1Carattere"/>
    <w:rPr>
      <w:rFonts w:ascii="Copperplate Gothic Light" w:hAnsi="Copperplate Gothic Light" w:cs="Arial"/>
      <w:b/>
      <w:bCs/>
      <w:kern w:val="1"/>
      <w:sz w:val="28"/>
    </w:rPr>
  </w:style>
  <w:style w:type="character" w:customStyle="1" w:styleId="normalCarattere">
    <w:name w:val="normal Carattere"/>
    <w:rPr>
      <w:sz w:val="24"/>
      <w:lang w:val="it-IT" w:eastAsia="ar-SA" w:bidi="ar-SA"/>
    </w:rPr>
  </w:style>
  <w:style w:type="character" w:customStyle="1" w:styleId="DescrizioneUseCaseCarattere">
    <w:name w:val="DescrizioneUseCase Carattere"/>
    <w:basedOn w:val="CorpodeltestoCarattere"/>
    <w:rPr>
      <w:kern w:val="1"/>
      <w:sz w:val="24"/>
      <w:lang w:val="it-IT" w:eastAsia="ar-SA" w:bidi="ar-SA"/>
    </w:rPr>
  </w:style>
  <w:style w:type="character" w:customStyle="1" w:styleId="BodyTextChar16">
    <w:name w:val="Body Text Char16"/>
    <w:rPr>
      <w:rFonts w:cs="Times New Roman"/>
      <w:kern w:val="1"/>
      <w:sz w:val="20"/>
      <w:szCs w:val="20"/>
    </w:rPr>
  </w:style>
  <w:style w:type="character" w:customStyle="1" w:styleId="BVN1Carattere">
    <w:name w:val="BVN_1 Carattere"/>
    <w:rPr>
      <w:rFonts w:ascii="Copperplate Gothic Bold" w:hAnsi="Copperplate Gothic Bold" w:cs="Arial"/>
      <w:bCs/>
      <w:kern w:val="1"/>
      <w:sz w:val="28"/>
      <w:lang w:val="it-IT" w:eastAsia="ar-SA" w:bidi="ar-SA"/>
    </w:rPr>
  </w:style>
  <w:style w:type="character" w:customStyle="1" w:styleId="Titolo2Carattere1">
    <w:name w:val="Titolo 2 Carattere1"/>
    <w:rPr>
      <w:rFonts w:ascii="Arial" w:hAnsi="Arial" w:cs="Arial"/>
      <w:b/>
      <w:iCs/>
      <w:kern w:val="1"/>
      <w:sz w:val="24"/>
    </w:rPr>
  </w:style>
  <w:style w:type="character" w:customStyle="1" w:styleId="RequisitoCarattere">
    <w:name w:val="Requisito Carattere"/>
    <w:rPr>
      <w:rFonts w:ascii="Tahoma" w:hAnsi="Tahoma" w:cs="Tahoma"/>
      <w:b/>
      <w:iCs/>
      <w:kern w:val="1"/>
      <w:sz w:val="28"/>
      <w:szCs w:val="28"/>
      <w:u w:val="single"/>
    </w:rPr>
  </w:style>
  <w:style w:type="character" w:customStyle="1" w:styleId="BVN2Carattere">
    <w:name w:val="BVN_2 Carattere"/>
    <w:rPr>
      <w:rFonts w:ascii="Copperplate Gothic Light" w:hAnsi="Copperplate Gothic Light" w:cs="Arial"/>
      <w:b/>
      <w:bCs/>
      <w:iCs/>
      <w:kern w:val="1"/>
      <w:sz w:val="24"/>
      <w:szCs w:val="24"/>
      <w:u w:val="single"/>
    </w:rPr>
  </w:style>
  <w:style w:type="character" w:customStyle="1" w:styleId="BVNBluSottolineatoCarattere">
    <w:name w:val="BVN_Blu_Sottolineato Carattere"/>
    <w:rPr>
      <w:rFonts w:ascii="Copperplate Gothic Light" w:hAnsi="Copperplate Gothic Light" w:cs="Arial"/>
      <w:b/>
      <w:bCs/>
      <w:color w:val="0070C0"/>
      <w:kern w:val="1"/>
      <w:sz w:val="24"/>
      <w:szCs w:val="24"/>
      <w:u w:val="single"/>
      <w:lang w:val="it-IT" w:eastAsia="ar-SA" w:bidi="ar-SA"/>
    </w:rPr>
  </w:style>
  <w:style w:type="character" w:customStyle="1" w:styleId="BVNGranataSottolineatoCarattere">
    <w:name w:val="BVN_Granata_Sottolineato Carattere"/>
    <w:rPr>
      <w:rFonts w:ascii="Copperplate Gothic Light" w:hAnsi="Copperplate Gothic Light" w:cs="Arial"/>
      <w:b/>
      <w:bCs/>
      <w:color w:val="943634"/>
      <w:kern w:val="1"/>
      <w:sz w:val="24"/>
      <w:szCs w:val="24"/>
      <w:u w:val="single"/>
      <w:lang w:val="it-IT" w:eastAsia="ar-SA" w:bidi="ar-SA"/>
    </w:rPr>
  </w:style>
  <w:style w:type="character" w:customStyle="1" w:styleId="CitazioneCarattere">
    <w:name w:val="Citazione Carattere"/>
    <w:rPr>
      <w:i/>
      <w:iCs/>
      <w:color w:val="000000"/>
      <w:kern w:val="1"/>
      <w:sz w:val="24"/>
    </w:rPr>
  </w:style>
  <w:style w:type="character" w:customStyle="1" w:styleId="PidipaginaCarattere">
    <w:name w:val="Piè di pagina Carattere"/>
    <w:rPr>
      <w:kern w:val="1"/>
      <w:sz w:val="24"/>
    </w:rPr>
  </w:style>
  <w:style w:type="character" w:customStyle="1" w:styleId="Menzionenonrisolta">
    <w:name w:val="Menzione non risolta"/>
    <w:uiPriority w:val="99"/>
    <w:rPr>
      <w:color w:val="605E5C"/>
      <w:shd w:val="clear" w:color="auto" w:fill="E1DFDD"/>
    </w:rPr>
  </w:style>
  <w:style w:type="paragraph" w:customStyle="1" w:styleId="Intestazione1">
    <w:name w:val="Intestazione1"/>
    <w:basedOn w:val="Normale"/>
    <w:next w:val="Corpotesto"/>
    <w:pPr>
      <w:keepNext/>
      <w:spacing w:before="240" w:after="120"/>
    </w:pPr>
    <w:rPr>
      <w:rFonts w:ascii="Arial" w:eastAsia="Microsoft YaHei" w:hAnsi="Arial" w:cs="Mangal"/>
      <w:sz w:val="28"/>
      <w:szCs w:val="28"/>
    </w:rPr>
  </w:style>
  <w:style w:type="paragraph" w:styleId="Corpotesto">
    <w:name w:val="Body Text"/>
    <w:basedOn w:val="Normale"/>
    <w:pPr>
      <w:spacing w:after="120"/>
    </w:pPr>
  </w:style>
  <w:style w:type="paragraph" w:styleId="Elenco">
    <w:name w:val="List"/>
    <w:basedOn w:val="Normale"/>
    <w:pPr>
      <w:widowControl/>
      <w:numPr>
        <w:numId w:val="27"/>
      </w:numPr>
      <w:suppressAutoHyphens w:val="0"/>
      <w:overflowPunct/>
      <w:autoSpaceDE/>
      <w:jc w:val="both"/>
      <w:textAlignment w:val="auto"/>
    </w:pPr>
    <w:rPr>
      <w:rFonts w:ascii="Tahoma" w:hAnsi="Tahoma" w:cs="Tahoma"/>
      <w:sz w:val="16"/>
    </w:rPr>
  </w:style>
  <w:style w:type="paragraph" w:customStyle="1" w:styleId="Didascalia1">
    <w:name w:val="Didascalia1"/>
    <w:basedOn w:val="Normale"/>
    <w:pPr>
      <w:suppressLineNumbers/>
      <w:spacing w:before="120" w:after="120"/>
    </w:pPr>
    <w:rPr>
      <w:rFonts w:cs="Mangal"/>
      <w:i/>
      <w:iCs/>
      <w:szCs w:val="24"/>
    </w:rPr>
  </w:style>
  <w:style w:type="paragraph" w:customStyle="1" w:styleId="Indice">
    <w:name w:val="Indice"/>
    <w:basedOn w:val="Normale"/>
    <w:pPr>
      <w:widowControl/>
      <w:suppressAutoHyphens w:val="0"/>
      <w:overflowPunct/>
      <w:autoSpaceDE/>
      <w:spacing w:before="80" w:after="80"/>
      <w:jc w:val="center"/>
      <w:textAlignment w:val="auto"/>
    </w:pPr>
    <w:rPr>
      <w:color w:val="800000"/>
      <w:sz w:val="32"/>
      <w:szCs w:val="24"/>
    </w:rPr>
  </w:style>
  <w:style w:type="paragraph" w:customStyle="1" w:styleId="Corpo">
    <w:name w:val="Corpo"/>
    <w:basedOn w:val="Normale"/>
    <w:pPr>
      <w:spacing w:before="60" w:after="60"/>
      <w:ind w:firstLine="284"/>
      <w:jc w:val="both"/>
    </w:pPr>
    <w:rPr>
      <w:rFonts w:ascii="Spranq Eco Sans" w:hAnsi="Spranq Eco Sans" w:cs="Spranq Eco Sans"/>
      <w:sz w:val="18"/>
    </w:rPr>
  </w:style>
  <w:style w:type="paragraph" w:styleId="Sommario1">
    <w:name w:val="toc 1"/>
    <w:basedOn w:val="Normale"/>
    <w:next w:val="Normale"/>
    <w:uiPriority w:val="39"/>
    <w:pPr>
      <w:tabs>
        <w:tab w:val="left" w:pos="720"/>
        <w:tab w:val="right" w:leader="dot" w:pos="9629"/>
      </w:tabs>
      <w:ind w:left="227"/>
    </w:pPr>
    <w:rPr>
      <w:rFonts w:ascii="Calibri" w:hAnsi="Calibri" w:cs="Calibri"/>
      <w:b/>
      <w:bCs/>
      <w:caps/>
      <w:sz w:val="20"/>
    </w:rPr>
  </w:style>
  <w:style w:type="paragraph" w:styleId="Sommario2">
    <w:name w:val="toc 2"/>
    <w:basedOn w:val="Normale"/>
    <w:next w:val="Normale"/>
    <w:uiPriority w:val="39"/>
    <w:pPr>
      <w:ind w:left="240"/>
    </w:pPr>
    <w:rPr>
      <w:rFonts w:ascii="Calibri" w:hAnsi="Calibri" w:cs="Calibri"/>
      <w:smallCaps/>
      <w:sz w:val="20"/>
    </w:rPr>
  </w:style>
  <w:style w:type="paragraph" w:styleId="Sommario3">
    <w:name w:val="toc 3"/>
    <w:basedOn w:val="Normale"/>
    <w:next w:val="Normale"/>
    <w:uiPriority w:val="39"/>
    <w:pPr>
      <w:ind w:left="480"/>
    </w:pPr>
    <w:rPr>
      <w:rFonts w:ascii="Calibri" w:hAnsi="Calibri" w:cs="Calibri"/>
      <w:i/>
      <w:iCs/>
      <w:sz w:val="20"/>
    </w:rPr>
  </w:style>
  <w:style w:type="paragraph" w:styleId="Sommario4">
    <w:name w:val="toc 4"/>
    <w:basedOn w:val="Normale"/>
    <w:next w:val="Normale"/>
    <w:uiPriority w:val="39"/>
    <w:pPr>
      <w:ind w:left="720"/>
    </w:pPr>
    <w:rPr>
      <w:rFonts w:ascii="Calibri" w:hAnsi="Calibri" w:cs="Calibri"/>
      <w:sz w:val="18"/>
      <w:szCs w:val="18"/>
    </w:rPr>
  </w:style>
  <w:style w:type="paragraph" w:styleId="Sommario5">
    <w:name w:val="toc 5"/>
    <w:basedOn w:val="Normale"/>
    <w:next w:val="Normale"/>
    <w:uiPriority w:val="39"/>
    <w:pPr>
      <w:ind w:left="960"/>
    </w:pPr>
    <w:rPr>
      <w:rFonts w:ascii="Calibri" w:hAnsi="Calibri" w:cs="Calibri"/>
      <w:sz w:val="18"/>
      <w:szCs w:val="18"/>
    </w:rPr>
  </w:style>
  <w:style w:type="paragraph" w:styleId="Sommario6">
    <w:name w:val="toc 6"/>
    <w:basedOn w:val="Normale"/>
    <w:next w:val="Normale"/>
    <w:uiPriority w:val="39"/>
    <w:pPr>
      <w:ind w:left="1200"/>
    </w:pPr>
    <w:rPr>
      <w:rFonts w:ascii="Calibri" w:hAnsi="Calibri" w:cs="Calibri"/>
      <w:sz w:val="18"/>
      <w:szCs w:val="18"/>
    </w:rPr>
  </w:style>
  <w:style w:type="paragraph" w:styleId="Sommario7">
    <w:name w:val="toc 7"/>
    <w:basedOn w:val="Normale"/>
    <w:next w:val="Normale"/>
    <w:uiPriority w:val="39"/>
    <w:pPr>
      <w:ind w:left="1440"/>
    </w:pPr>
    <w:rPr>
      <w:rFonts w:ascii="Calibri" w:hAnsi="Calibri" w:cs="Calibri"/>
      <w:sz w:val="18"/>
      <w:szCs w:val="18"/>
    </w:rPr>
  </w:style>
  <w:style w:type="paragraph" w:styleId="Sommario8">
    <w:name w:val="toc 8"/>
    <w:basedOn w:val="Normale"/>
    <w:next w:val="Normale"/>
    <w:uiPriority w:val="39"/>
    <w:pPr>
      <w:ind w:left="1680"/>
    </w:pPr>
    <w:rPr>
      <w:rFonts w:ascii="Calibri" w:hAnsi="Calibri" w:cs="Calibri"/>
      <w:sz w:val="18"/>
      <w:szCs w:val="18"/>
    </w:rPr>
  </w:style>
  <w:style w:type="paragraph" w:styleId="Sommario9">
    <w:name w:val="toc 9"/>
    <w:basedOn w:val="Normale"/>
    <w:next w:val="Normale"/>
    <w:uiPriority w:val="39"/>
    <w:pPr>
      <w:ind w:left="1920"/>
    </w:pPr>
    <w:rPr>
      <w:rFonts w:ascii="Calibri" w:hAnsi="Calibri" w:cs="Calibri"/>
      <w:sz w:val="18"/>
      <w:szCs w:val="18"/>
    </w:rPr>
  </w:style>
  <w:style w:type="paragraph" w:customStyle="1" w:styleId="DescrizioneUseCase">
    <w:name w:val="DescrizioneUseCase"/>
    <w:basedOn w:val="Corpotesto"/>
    <w:pPr>
      <w:jc w:val="both"/>
    </w:pPr>
  </w:style>
  <w:style w:type="paragraph" w:customStyle="1" w:styleId="ModificaUseCase">
    <w:name w:val="ModificaUseCase"/>
    <w:basedOn w:val="Corpotesto"/>
    <w:pPr>
      <w:jc w:val="both"/>
    </w:pPr>
  </w:style>
  <w:style w:type="paragraph" w:styleId="Intestazione">
    <w:name w:val="header"/>
    <w:basedOn w:val="Normale"/>
    <w:pPr>
      <w:tabs>
        <w:tab w:val="center" w:pos="4819"/>
        <w:tab w:val="right" w:pos="9638"/>
      </w:tabs>
    </w:pPr>
  </w:style>
  <w:style w:type="paragraph" w:customStyle="1" w:styleId="StatoBase">
    <w:name w:val="StatoBase"/>
    <w:basedOn w:val="Normale"/>
    <w:next w:val="Normale"/>
    <w:pPr>
      <w:spacing w:before="120"/>
      <w:jc w:val="both"/>
    </w:pPr>
  </w:style>
  <w:style w:type="paragraph" w:customStyle="1" w:styleId="StepAlternativo">
    <w:name w:val="StepAlternativo"/>
    <w:basedOn w:val="Normale"/>
    <w:pPr>
      <w:spacing w:before="120"/>
      <w:jc w:val="both"/>
    </w:pPr>
  </w:style>
  <w:style w:type="paragraph" w:customStyle="1" w:styleId="ScenarioPrincipale">
    <w:name w:val="ScenarioPrincipale"/>
    <w:basedOn w:val="Normale"/>
    <w:pPr>
      <w:spacing w:before="60" w:after="60"/>
      <w:jc w:val="both"/>
    </w:pPr>
  </w:style>
  <w:style w:type="paragraph" w:customStyle="1" w:styleId="Titololivello1">
    <w:name w:val="Titolo livello 1"/>
    <w:basedOn w:val="Normale"/>
    <w:pPr>
      <w:numPr>
        <w:numId w:val="26"/>
      </w:numPr>
    </w:pPr>
  </w:style>
  <w:style w:type="paragraph" w:customStyle="1" w:styleId="DescrizioneRequisito">
    <w:name w:val="DescrizioneRequisito"/>
    <w:basedOn w:val="Normale"/>
    <w:pPr>
      <w:ind w:left="60"/>
    </w:pPr>
  </w:style>
  <w:style w:type="paragraph" w:customStyle="1" w:styleId="Requisito">
    <w:name w:val="Requisito"/>
    <w:basedOn w:val="Titolo2"/>
    <w:next w:val="DescrizioneRequisito"/>
    <w:pPr>
      <w:numPr>
        <w:numId w:val="3"/>
      </w:numPr>
      <w:spacing w:after="120"/>
      <w:jc w:val="left"/>
    </w:pPr>
    <w:rPr>
      <w:rFonts w:ascii="Tahoma" w:hAnsi="Tahoma" w:cs="Tahoma"/>
      <w:b w:val="0"/>
      <w:iCs w:val="0"/>
      <w:sz w:val="28"/>
      <w:szCs w:val="28"/>
      <w:u w:val="single"/>
    </w:rPr>
  </w:style>
  <w:style w:type="paragraph" w:customStyle="1" w:styleId="Algoritmo">
    <w:name w:val="Algoritmo"/>
    <w:basedOn w:val="Normale"/>
    <w:pPr>
      <w:spacing w:before="120"/>
      <w:ind w:left="284"/>
      <w:jc w:val="both"/>
    </w:pPr>
  </w:style>
  <w:style w:type="paragraph" w:customStyle="1" w:styleId="UseCaseLivello3">
    <w:name w:val="UseCase Livello3"/>
    <w:basedOn w:val="Titolo3"/>
    <w:pPr>
      <w:widowControl/>
      <w:suppressAutoHyphens w:val="0"/>
      <w:overflowPunct/>
      <w:autoSpaceDE/>
      <w:textAlignment w:val="auto"/>
    </w:pPr>
    <w:rPr>
      <w:szCs w:val="22"/>
    </w:rPr>
  </w:style>
  <w:style w:type="paragraph" w:customStyle="1" w:styleId="PostCondizione">
    <w:name w:val="PostCondizione"/>
    <w:basedOn w:val="Normale"/>
    <w:pPr>
      <w:spacing w:before="60"/>
      <w:jc w:val="both"/>
    </w:pPr>
  </w:style>
  <w:style w:type="paragraph" w:customStyle="1" w:styleId="Macroarea">
    <w:name w:val="Macroarea"/>
    <w:basedOn w:val="Normale"/>
    <w:pPr>
      <w:spacing w:before="120"/>
      <w:jc w:val="both"/>
    </w:pPr>
  </w:style>
  <w:style w:type="paragraph" w:customStyle="1" w:styleId="PrecondizioneUseCase">
    <w:name w:val="PrecondizioneUseCase"/>
    <w:basedOn w:val="Normale"/>
    <w:pPr>
      <w:spacing w:before="120"/>
      <w:jc w:val="both"/>
    </w:pPr>
  </w:style>
  <w:style w:type="paragraph" w:customStyle="1" w:styleId="PredecessoreUseCase">
    <w:name w:val="PredecessoreUseCase"/>
    <w:basedOn w:val="Normale"/>
    <w:pPr>
      <w:spacing w:before="120"/>
    </w:pPr>
  </w:style>
  <w:style w:type="paragraph" w:customStyle="1" w:styleId="MenuApplicazione">
    <w:name w:val="MenuApplicazione"/>
    <w:basedOn w:val="Normale"/>
    <w:next w:val="Azione"/>
    <w:pPr>
      <w:spacing w:before="120"/>
    </w:pPr>
  </w:style>
  <w:style w:type="paragraph" w:customStyle="1" w:styleId="Azione">
    <w:name w:val="Azione"/>
    <w:basedOn w:val="Normale"/>
    <w:pPr>
      <w:spacing w:before="120"/>
      <w:jc w:val="both"/>
    </w:pPr>
  </w:style>
  <w:style w:type="paragraph" w:customStyle="1" w:styleId="DescrizioneScenario">
    <w:name w:val="DescrizioneScenario"/>
    <w:basedOn w:val="Normale"/>
    <w:next w:val="Normale"/>
    <w:pPr>
      <w:spacing w:before="120"/>
      <w:jc w:val="both"/>
    </w:pPr>
  </w:style>
  <w:style w:type="paragraph" w:customStyle="1" w:styleId="Check">
    <w:name w:val="Check"/>
    <w:basedOn w:val="Normale"/>
    <w:pPr>
      <w:spacing w:before="60"/>
      <w:jc w:val="both"/>
    </w:pPr>
  </w:style>
  <w:style w:type="paragraph" w:customStyle="1" w:styleId="PrecondizioneScenario">
    <w:name w:val="PrecondizioneScenario"/>
    <w:basedOn w:val="Normale"/>
    <w:pPr>
      <w:spacing w:before="120" w:after="120"/>
      <w:jc w:val="both"/>
    </w:pPr>
  </w:style>
  <w:style w:type="paragraph" w:customStyle="1" w:styleId="LoginRuolo">
    <w:name w:val="LoginRuolo"/>
    <w:basedOn w:val="Normale"/>
    <w:pPr>
      <w:spacing w:before="120"/>
      <w:jc w:val="both"/>
    </w:pPr>
  </w:style>
  <w:style w:type="paragraph" w:customStyle="1" w:styleId="DatiInput">
    <w:name w:val="DatiInput"/>
    <w:basedOn w:val="Normale"/>
    <w:pPr>
      <w:spacing w:before="60"/>
      <w:ind w:firstLine="567"/>
      <w:jc w:val="both"/>
    </w:pPr>
  </w:style>
  <w:style w:type="paragraph" w:customStyle="1" w:styleId="IntestazioneSezione">
    <w:name w:val="IntestazioneSezione"/>
    <w:basedOn w:val="Normale"/>
    <w:next w:val="Normale"/>
    <w:pPr>
      <w:keepNext/>
      <w:spacing w:before="360" w:after="120"/>
      <w:jc w:val="both"/>
    </w:pPr>
    <w:rPr>
      <w:bCs/>
      <w:szCs w:val="24"/>
    </w:rPr>
  </w:style>
  <w:style w:type="paragraph" w:customStyle="1" w:styleId="DatiFunzione">
    <w:name w:val="DatiFunzione"/>
    <w:basedOn w:val="Normale"/>
    <w:pPr>
      <w:spacing w:before="120"/>
      <w:jc w:val="both"/>
    </w:pPr>
  </w:style>
  <w:style w:type="paragraph" w:customStyle="1" w:styleId="NessunoStile">
    <w:name w:val="NessunoStile"/>
    <w:basedOn w:val="Normale"/>
    <w:pPr>
      <w:spacing w:before="120"/>
      <w:jc w:val="center"/>
    </w:pPr>
    <w:rPr>
      <w:sz w:val="22"/>
    </w:rPr>
  </w:style>
  <w:style w:type="paragraph" w:customStyle="1" w:styleId="UseCaseLivello4">
    <w:name w:val="UseCase Livello4"/>
    <w:basedOn w:val="Titolo4"/>
    <w:pPr>
      <w:widowControl/>
      <w:numPr>
        <w:numId w:val="6"/>
      </w:numPr>
      <w:suppressAutoHyphens w:val="0"/>
      <w:overflowPunct/>
      <w:autoSpaceDE/>
      <w:spacing w:before="240"/>
      <w:textAlignment w:val="auto"/>
    </w:pPr>
  </w:style>
  <w:style w:type="paragraph" w:customStyle="1" w:styleId="Testocommento1">
    <w:name w:val="Testo commento1"/>
    <w:basedOn w:val="Normale"/>
    <w:rPr>
      <w:sz w:val="20"/>
    </w:rPr>
  </w:style>
  <w:style w:type="paragraph" w:styleId="Indice1">
    <w:name w:val="index 1"/>
    <w:basedOn w:val="Normale"/>
    <w:next w:val="Normale"/>
    <w:pPr>
      <w:ind w:left="240" w:hanging="240"/>
    </w:pPr>
  </w:style>
  <w:style w:type="paragraph" w:customStyle="1" w:styleId="Titolodicopertina">
    <w:name w:val="Titolo di copertina"/>
    <w:basedOn w:val="Normale"/>
    <w:pPr>
      <w:pBdr>
        <w:top w:val="double" w:sz="1" w:space="12" w:color="000000"/>
        <w:left w:val="double" w:sz="1" w:space="0" w:color="000000"/>
        <w:bottom w:val="double" w:sz="1" w:space="12" w:color="000000"/>
        <w:right w:val="double" w:sz="1" w:space="0" w:color="000000"/>
      </w:pBdr>
      <w:shd w:val="clear" w:color="auto" w:fill="C0C0C0"/>
      <w:spacing w:line="360" w:lineRule="auto"/>
      <w:jc w:val="center"/>
    </w:pPr>
    <w:rPr>
      <w:sz w:val="36"/>
    </w:rPr>
  </w:style>
  <w:style w:type="paragraph" w:styleId="Pidipagina">
    <w:name w:val="footer"/>
    <w:basedOn w:val="Normale"/>
    <w:pPr>
      <w:suppressLineNumbers/>
      <w:tabs>
        <w:tab w:val="center" w:pos="4818"/>
        <w:tab w:val="right" w:pos="9637"/>
      </w:tabs>
    </w:pPr>
  </w:style>
  <w:style w:type="paragraph" w:customStyle="1" w:styleId="Contenutotabella">
    <w:name w:val="Contenuto tabella"/>
    <w:basedOn w:val="Normale"/>
    <w:pPr>
      <w:suppressLineNumbers/>
    </w:pPr>
  </w:style>
  <w:style w:type="paragraph" w:customStyle="1" w:styleId="primpag">
    <w:name w:val="primpag"/>
    <w:basedOn w:val="Normale"/>
    <w:pPr>
      <w:tabs>
        <w:tab w:val="left" w:pos="1701"/>
        <w:tab w:val="left" w:pos="2552"/>
      </w:tabs>
      <w:spacing w:before="120" w:after="120"/>
      <w:ind w:left="3969" w:hanging="2268"/>
    </w:pPr>
    <w:rPr>
      <w:rFonts w:ascii="Univers" w:hAnsi="Univers" w:cs="Univers"/>
      <w:sz w:val="22"/>
    </w:rPr>
  </w:style>
  <w:style w:type="paragraph" w:customStyle="1" w:styleId="Corpotestoamargine">
    <w:name w:val="Corpo testo a margine"/>
    <w:basedOn w:val="Normale"/>
    <w:pPr>
      <w:spacing w:before="240"/>
    </w:pPr>
  </w:style>
  <w:style w:type="paragraph" w:customStyle="1" w:styleId="Premessa-Introduzione">
    <w:name w:val="Premessa-Introduzione"/>
    <w:basedOn w:val="Normale"/>
    <w:next w:val="Corpotestoamargine"/>
    <w:pPr>
      <w:keepNext/>
      <w:pageBreakBefore/>
      <w:spacing w:after="120"/>
    </w:pPr>
    <w:rPr>
      <w:b/>
      <w:caps/>
    </w:rPr>
  </w:style>
  <w:style w:type="paragraph" w:customStyle="1" w:styleId="Allegato-dicitura">
    <w:name w:val="Allegato - dicitura"/>
    <w:basedOn w:val="Corpotesto"/>
    <w:pPr>
      <w:keepNext/>
      <w:spacing w:before="3240" w:after="720"/>
      <w:jc w:val="center"/>
    </w:pPr>
    <w:rPr>
      <w:b/>
      <w:caps/>
    </w:rPr>
  </w:style>
  <w:style w:type="paragraph" w:customStyle="1" w:styleId="DatiFunzioniCorrelate">
    <w:name w:val="DatiFunzioniCorrelate"/>
    <w:basedOn w:val="Normale"/>
    <w:pPr>
      <w:spacing w:before="120"/>
      <w:jc w:val="both"/>
    </w:pPr>
  </w:style>
  <w:style w:type="paragraph" w:customStyle="1" w:styleId="Mappadocumento1">
    <w:name w:val="Mappa documento1"/>
    <w:basedOn w:val="Normale"/>
    <w:pPr>
      <w:shd w:val="clear" w:color="auto" w:fill="000080"/>
    </w:pPr>
    <w:rPr>
      <w:rFonts w:ascii="Tahoma" w:hAnsi="Tahoma" w:cs="Tahoma"/>
      <w:sz w:val="20"/>
    </w:rPr>
  </w:style>
  <w:style w:type="paragraph" w:styleId="Testofumetto">
    <w:name w:val="Balloon Text"/>
    <w:basedOn w:val="Normale"/>
    <w:rPr>
      <w:rFonts w:ascii="Tahoma" w:hAnsi="Tahoma" w:cs="Tahoma"/>
      <w:sz w:val="16"/>
      <w:szCs w:val="16"/>
    </w:rPr>
  </w:style>
  <w:style w:type="paragraph" w:customStyle="1" w:styleId="NomeScenario">
    <w:name w:val="NomeScenario"/>
    <w:basedOn w:val="Normale"/>
    <w:pPr>
      <w:keepNext/>
      <w:spacing w:before="360" w:after="120"/>
      <w:jc w:val="both"/>
    </w:pPr>
    <w:rPr>
      <w:b/>
      <w:bCs/>
      <w:sz w:val="26"/>
      <w:szCs w:val="24"/>
    </w:rPr>
  </w:style>
  <w:style w:type="paragraph" w:styleId="Soggettocommento">
    <w:name w:val="annotation subject"/>
    <w:basedOn w:val="Testocommento1"/>
    <w:next w:val="Testocommento1"/>
    <w:rPr>
      <w:b/>
      <w:bCs/>
    </w:rPr>
  </w:style>
  <w:style w:type="paragraph" w:customStyle="1" w:styleId="ScenarioTF">
    <w:name w:val="ScenarioTF"/>
    <w:basedOn w:val="NomeScenario"/>
  </w:style>
  <w:style w:type="paragraph" w:customStyle="1" w:styleId="Frontespizio-Sottotitolodocumento">
    <w:name w:val="Frontespizio-Sottotitolo documento"/>
    <w:pPr>
      <w:suppressAutoHyphens/>
      <w:spacing w:before="200"/>
      <w:jc w:val="right"/>
    </w:pPr>
    <w:rPr>
      <w:rFonts w:ascii="Palatino" w:hAnsi="Palatino" w:cs="Palatino"/>
      <w:b/>
      <w:sz w:val="36"/>
      <w:lang w:eastAsia="ar-SA"/>
    </w:rPr>
  </w:style>
  <w:style w:type="paragraph" w:customStyle="1" w:styleId="Normal2">
    <w:name w:val="Normal2"/>
    <w:basedOn w:val="Normale"/>
    <w:pPr>
      <w:widowControl/>
      <w:suppressAutoHyphens w:val="0"/>
      <w:overflowPunct/>
      <w:autoSpaceDE/>
      <w:spacing w:before="160"/>
      <w:ind w:left="700"/>
      <w:jc w:val="both"/>
      <w:textAlignment w:val="auto"/>
    </w:pPr>
  </w:style>
  <w:style w:type="paragraph" w:customStyle="1" w:styleId="Frontespizio-Release">
    <w:name w:val="Frontespizio-Release"/>
    <w:pPr>
      <w:suppressAutoHyphens/>
      <w:spacing w:before="600" w:line="200" w:lineRule="atLeast"/>
      <w:jc w:val="right"/>
    </w:pPr>
    <w:rPr>
      <w:rFonts w:ascii="Palatino" w:hAnsi="Palatino" w:cs="Palatino"/>
      <w:i/>
      <w:lang w:eastAsia="ar-SA"/>
    </w:rPr>
  </w:style>
  <w:style w:type="paragraph" w:customStyle="1" w:styleId="Frontespizio-Sottotitolo">
    <w:name w:val="Frontespizio-Sottotitolo"/>
    <w:pPr>
      <w:suppressAutoHyphens/>
      <w:spacing w:before="200"/>
      <w:jc w:val="right"/>
    </w:pPr>
    <w:rPr>
      <w:rFonts w:ascii="Palatino" w:hAnsi="Palatino" w:cs="Palatino"/>
      <w:b/>
      <w:sz w:val="36"/>
      <w:lang w:val="en-US" w:eastAsia="ar-SA"/>
    </w:rPr>
  </w:style>
  <w:style w:type="paragraph" w:customStyle="1" w:styleId="Frontespizio-Codicedocu">
    <w:name w:val="Frontespizio-Codice docu"/>
    <w:pPr>
      <w:suppressAutoHyphens/>
      <w:spacing w:before="2000"/>
      <w:jc w:val="right"/>
    </w:pPr>
    <w:rPr>
      <w:rFonts w:ascii="Palatino" w:hAnsi="Palatino" w:cs="Palatino"/>
      <w:i/>
      <w:lang w:val="en-US" w:eastAsia="ar-SA"/>
    </w:rPr>
  </w:style>
  <w:style w:type="paragraph" w:customStyle="1" w:styleId="Frontespizio-Datadocume">
    <w:name w:val="Frontespizio-Data docume"/>
    <w:pPr>
      <w:suppressAutoHyphens/>
      <w:spacing w:before="600" w:after="2800" w:line="200" w:lineRule="atLeast"/>
      <w:jc w:val="right"/>
    </w:pPr>
    <w:rPr>
      <w:rFonts w:ascii="Palatino" w:hAnsi="Palatino" w:cs="Palatino"/>
      <w:i/>
      <w:lang w:val="en-US" w:eastAsia="ar-SA"/>
    </w:rPr>
  </w:style>
  <w:style w:type="paragraph" w:customStyle="1" w:styleId="TitoloPrincipale">
    <w:name w:val="TitoloPrincipale"/>
    <w:basedOn w:val="Titolo1"/>
    <w:next w:val="Normale"/>
    <w:pPr>
      <w:keepNext w:val="0"/>
      <w:widowControl/>
      <w:numPr>
        <w:numId w:val="0"/>
      </w:numPr>
      <w:pBdr>
        <w:top w:val="single" w:sz="40" w:space="1" w:color="000000"/>
      </w:pBdr>
      <w:suppressAutoHyphens w:val="0"/>
      <w:overflowPunct/>
      <w:autoSpaceDE/>
      <w:spacing w:before="3840" w:after="240"/>
      <w:jc w:val="right"/>
      <w:textAlignment w:val="auto"/>
    </w:pPr>
    <w:rPr>
      <w:rFonts w:cs="Times New Roman"/>
      <w:bCs w:val="0"/>
      <w:sz w:val="60"/>
    </w:rPr>
  </w:style>
  <w:style w:type="paragraph" w:customStyle="1" w:styleId="Colophon-Aggiornamenti">
    <w:name w:val="Colophon-Aggiornamenti"/>
    <w:pPr>
      <w:suppressAutoHyphens/>
      <w:spacing w:before="1200" w:after="400"/>
    </w:pPr>
    <w:rPr>
      <w:rFonts w:ascii="Palatino" w:hAnsi="Palatino" w:cs="Palatino"/>
      <w:b/>
      <w:sz w:val="48"/>
      <w:lang w:eastAsia="ar-SA"/>
    </w:rPr>
  </w:style>
  <w:style w:type="paragraph" w:customStyle="1" w:styleId="Testonormale1">
    <w:name w:val="Testo normale1"/>
    <w:pPr>
      <w:suppressAutoHyphens/>
      <w:spacing w:before="200"/>
      <w:ind w:left="284"/>
      <w:jc w:val="both"/>
    </w:pPr>
    <w:rPr>
      <w:rFonts w:ascii="Times" w:hAnsi="Times" w:cs="Times"/>
      <w:sz w:val="22"/>
      <w:lang w:eastAsia="ar-SA"/>
    </w:rPr>
  </w:style>
  <w:style w:type="paragraph" w:customStyle="1" w:styleId="WW-Indice6">
    <w:name w:val="WW-Indice 6"/>
    <w:next w:val="Normale"/>
    <w:pPr>
      <w:suppressAutoHyphens/>
      <w:spacing w:before="200"/>
      <w:ind w:left="1417"/>
      <w:jc w:val="both"/>
    </w:pPr>
    <w:rPr>
      <w:rFonts w:ascii="Palatino" w:hAnsi="Palatino" w:cs="Palatino"/>
      <w:lang w:eastAsia="ar-SA"/>
    </w:rPr>
  </w:style>
  <w:style w:type="paragraph" w:customStyle="1" w:styleId="WW-Indice5">
    <w:name w:val="WW-Indice 5"/>
    <w:next w:val="Normale"/>
    <w:pPr>
      <w:suppressAutoHyphens/>
      <w:spacing w:before="200"/>
      <w:ind w:left="1134"/>
      <w:jc w:val="both"/>
    </w:pPr>
    <w:rPr>
      <w:rFonts w:ascii="Palatino" w:hAnsi="Palatino" w:cs="Palatino"/>
      <w:lang w:eastAsia="ar-SA"/>
    </w:rPr>
  </w:style>
  <w:style w:type="paragraph" w:customStyle="1" w:styleId="WW-Indice4">
    <w:name w:val="WW-Indice 4"/>
    <w:next w:val="Normale"/>
    <w:pPr>
      <w:suppressAutoHyphens/>
      <w:spacing w:before="200"/>
      <w:ind w:left="850"/>
      <w:jc w:val="both"/>
    </w:pPr>
    <w:rPr>
      <w:rFonts w:ascii="Palatino" w:hAnsi="Palatino" w:cs="Palatino"/>
      <w:lang w:eastAsia="ar-SA"/>
    </w:rPr>
  </w:style>
  <w:style w:type="paragraph" w:styleId="Indice3">
    <w:name w:val="index 3"/>
    <w:next w:val="Normale"/>
    <w:pPr>
      <w:suppressAutoHyphens/>
      <w:spacing w:before="200"/>
      <w:ind w:left="567"/>
      <w:jc w:val="both"/>
    </w:pPr>
    <w:rPr>
      <w:rFonts w:ascii="Palatino" w:hAnsi="Palatino" w:cs="Palatino"/>
      <w:lang w:eastAsia="ar-SA"/>
    </w:rPr>
  </w:style>
  <w:style w:type="paragraph" w:styleId="Indice2">
    <w:name w:val="index 2"/>
    <w:next w:val="Normale"/>
    <w:pPr>
      <w:suppressAutoHyphens/>
      <w:spacing w:before="200"/>
      <w:ind w:left="283"/>
      <w:jc w:val="both"/>
    </w:pPr>
    <w:rPr>
      <w:rFonts w:ascii="Palatino" w:hAnsi="Palatino" w:cs="Palatino"/>
      <w:lang w:eastAsia="ar-SA"/>
    </w:rPr>
  </w:style>
  <w:style w:type="paragraph" w:styleId="Testonotaapidipagina">
    <w:name w:val="footnote text"/>
    <w:basedOn w:val="Normale"/>
    <w:next w:val="Normale"/>
    <w:pPr>
      <w:widowControl/>
      <w:suppressAutoHyphens w:val="0"/>
      <w:overflowPunct/>
      <w:autoSpaceDE/>
      <w:jc w:val="both"/>
      <w:textAlignment w:val="auto"/>
    </w:pPr>
  </w:style>
  <w:style w:type="paragraph" w:customStyle="1" w:styleId="Frontespizio-Titolodocumento">
    <w:name w:val="Frontespizio-Titolo documento"/>
    <w:pPr>
      <w:suppressAutoHyphens/>
      <w:spacing w:before="1920"/>
      <w:jc w:val="right"/>
    </w:pPr>
    <w:rPr>
      <w:rFonts w:ascii="Palatino" w:hAnsi="Palatino" w:cs="Palatino"/>
      <w:b/>
      <w:sz w:val="48"/>
      <w:lang w:eastAsia="ar-SA"/>
    </w:rPr>
  </w:style>
  <w:style w:type="paragraph" w:customStyle="1" w:styleId="Frontespizio-Codicedocumento">
    <w:name w:val="Frontespizio-Codice documento"/>
    <w:pPr>
      <w:suppressAutoHyphens/>
      <w:spacing w:before="2800"/>
      <w:jc w:val="right"/>
    </w:pPr>
    <w:rPr>
      <w:rFonts w:ascii="Palatino" w:hAnsi="Palatino" w:cs="Palatino"/>
      <w:i/>
      <w:lang w:eastAsia="ar-SA"/>
    </w:rPr>
  </w:style>
  <w:style w:type="paragraph" w:customStyle="1" w:styleId="Frontespizio-Datadocumento">
    <w:name w:val="Frontespizio-Data documento"/>
    <w:pPr>
      <w:suppressAutoHyphens/>
      <w:spacing w:before="600" w:after="2800" w:line="200" w:lineRule="atLeast"/>
      <w:jc w:val="right"/>
    </w:pPr>
    <w:rPr>
      <w:rFonts w:ascii="Palatino" w:hAnsi="Palatino" w:cs="Palatino"/>
      <w:i/>
      <w:lang w:eastAsia="ar-SA"/>
    </w:rPr>
  </w:style>
  <w:style w:type="paragraph" w:customStyle="1" w:styleId="Frontespizio-Autoredocumento">
    <w:name w:val="Frontespizio-Autore documento"/>
    <w:pPr>
      <w:suppressAutoHyphens/>
      <w:jc w:val="right"/>
    </w:pPr>
    <w:rPr>
      <w:rFonts w:ascii="Palatino" w:hAnsi="Palatino" w:cs="Palatino"/>
      <w:lang w:eastAsia="ar-SA"/>
    </w:rPr>
  </w:style>
  <w:style w:type="paragraph" w:customStyle="1" w:styleId="Frontespizio-Organizzazione">
    <w:name w:val="Frontespizio-Organizzazione "/>
    <w:pPr>
      <w:suppressAutoHyphens/>
      <w:jc w:val="right"/>
    </w:pPr>
    <w:rPr>
      <w:rFonts w:ascii="Palatino" w:hAnsi="Palatino" w:cs="Palatino"/>
      <w:lang w:eastAsia="ar-SA"/>
    </w:rPr>
  </w:style>
  <w:style w:type="paragraph" w:customStyle="1" w:styleId="Bullet">
    <w:name w:val="Bullet"/>
    <w:pPr>
      <w:suppressAutoHyphens/>
      <w:ind w:left="680" w:hanging="400"/>
      <w:jc w:val="both"/>
    </w:pPr>
    <w:rPr>
      <w:rFonts w:ascii="Palatino" w:hAnsi="Palatino" w:cs="Palatino"/>
      <w:sz w:val="24"/>
      <w:lang w:eastAsia="ar-SA"/>
    </w:rPr>
  </w:style>
  <w:style w:type="paragraph" w:customStyle="1" w:styleId="Colophon-Copyright">
    <w:name w:val="Colophon-Copyright"/>
    <w:pPr>
      <w:suppressAutoHyphens/>
      <w:spacing w:before="200"/>
      <w:jc w:val="center"/>
    </w:pPr>
    <w:rPr>
      <w:rFonts w:ascii="Palatino" w:hAnsi="Palatino" w:cs="Palatino"/>
      <w:sz w:val="18"/>
      <w:lang w:eastAsia="ar-SA"/>
    </w:rPr>
  </w:style>
  <w:style w:type="paragraph" w:customStyle="1" w:styleId="Colophon-Indice">
    <w:name w:val="Colophon-Indice"/>
    <w:pPr>
      <w:suppressAutoHyphens/>
      <w:spacing w:before="960" w:after="400"/>
    </w:pPr>
    <w:rPr>
      <w:rFonts w:ascii="Palatino" w:hAnsi="Palatino" w:cs="Palatino"/>
      <w:b/>
      <w:sz w:val="48"/>
      <w:lang w:eastAsia="ar-SA"/>
    </w:rPr>
  </w:style>
  <w:style w:type="paragraph" w:customStyle="1" w:styleId="Colophon-Approvazioni">
    <w:name w:val="Colophon-Approvazioni"/>
    <w:pPr>
      <w:suppressAutoHyphens/>
      <w:spacing w:before="1600" w:after="360"/>
    </w:pPr>
    <w:rPr>
      <w:rFonts w:ascii="Palatino" w:hAnsi="Palatino" w:cs="Palatino"/>
      <w:b/>
      <w:sz w:val="48"/>
      <w:lang w:eastAsia="ar-SA"/>
    </w:rPr>
  </w:style>
  <w:style w:type="paragraph" w:customStyle="1" w:styleId="Bullet1">
    <w:name w:val="Bullet 1"/>
    <w:basedOn w:val="Bullet"/>
    <w:pPr>
      <w:ind w:left="1120"/>
    </w:pPr>
  </w:style>
  <w:style w:type="paragraph" w:customStyle="1" w:styleId="figure">
    <w:name w:val="figure"/>
    <w:basedOn w:val="Normale"/>
    <w:pPr>
      <w:widowControl/>
      <w:suppressAutoHyphens w:val="0"/>
      <w:overflowPunct/>
      <w:autoSpaceDE/>
      <w:ind w:left="580"/>
      <w:jc w:val="center"/>
      <w:textAlignment w:val="auto"/>
    </w:pPr>
    <w:rPr>
      <w:rFonts w:ascii="Times" w:hAnsi="Times" w:cs="Times"/>
    </w:rPr>
  </w:style>
  <w:style w:type="paragraph" w:customStyle="1" w:styleId="lista">
    <w:name w:val="lista"/>
    <w:basedOn w:val="Normale"/>
    <w:pPr>
      <w:widowControl/>
      <w:suppressAutoHyphens w:val="0"/>
      <w:overflowPunct/>
      <w:autoSpaceDE/>
      <w:spacing w:before="160"/>
      <w:ind w:left="1120" w:hanging="260"/>
      <w:jc w:val="both"/>
      <w:textAlignment w:val="auto"/>
    </w:pPr>
    <w:rPr>
      <w:rFonts w:ascii="Times" w:hAnsi="Times" w:cs="Times"/>
      <w:sz w:val="22"/>
    </w:rPr>
  </w:style>
  <w:style w:type="paragraph" w:customStyle="1" w:styleId="figura">
    <w:name w:val="figura"/>
    <w:basedOn w:val="Normale"/>
    <w:pPr>
      <w:widowControl/>
      <w:suppressAutoHyphens w:val="0"/>
      <w:overflowPunct/>
      <w:autoSpaceDE/>
      <w:spacing w:before="240" w:after="360" w:line="360" w:lineRule="atLeast"/>
      <w:ind w:left="860" w:right="1082"/>
      <w:jc w:val="center"/>
      <w:textAlignment w:val="auto"/>
    </w:pPr>
    <w:rPr>
      <w:rFonts w:ascii="Times" w:hAnsi="Times" w:cs="Times"/>
    </w:rPr>
  </w:style>
  <w:style w:type="paragraph" w:customStyle="1" w:styleId="bullet0">
    <w:name w:val="bullet"/>
    <w:pPr>
      <w:tabs>
        <w:tab w:val="left" w:pos="840"/>
      </w:tabs>
      <w:suppressAutoHyphens/>
      <w:ind w:left="840" w:hanging="560"/>
    </w:pPr>
    <w:rPr>
      <w:rFonts w:ascii="Palatino" w:hAnsi="Palatino" w:cs="Palatino"/>
      <w:lang w:eastAsia="ar-SA"/>
    </w:rPr>
  </w:style>
  <w:style w:type="paragraph" w:customStyle="1" w:styleId="disegno">
    <w:name w:val="disegno"/>
    <w:basedOn w:val="Normale"/>
    <w:next w:val="Normale"/>
    <w:pPr>
      <w:keepNext/>
      <w:keepLines/>
      <w:widowControl/>
      <w:suppressAutoHyphens w:val="0"/>
      <w:overflowPunct/>
      <w:autoSpaceDE/>
      <w:ind w:left="567"/>
      <w:textAlignment w:val="auto"/>
    </w:pPr>
  </w:style>
  <w:style w:type="paragraph" w:customStyle="1" w:styleId="lista1">
    <w:name w:val="lista1"/>
    <w:basedOn w:val="Normale"/>
    <w:pPr>
      <w:widowControl/>
      <w:tabs>
        <w:tab w:val="left" w:pos="3600"/>
      </w:tabs>
      <w:suppressAutoHyphens w:val="0"/>
      <w:overflowPunct/>
      <w:autoSpaceDE/>
      <w:spacing w:before="80" w:after="80"/>
      <w:ind w:left="1780" w:right="38" w:hanging="640"/>
      <w:jc w:val="both"/>
      <w:textAlignment w:val="auto"/>
    </w:pPr>
  </w:style>
  <w:style w:type="paragraph" w:customStyle="1" w:styleId="Testo">
    <w:name w:val="Testo"/>
    <w:basedOn w:val="Normale"/>
    <w:pPr>
      <w:widowControl/>
      <w:suppressAutoHyphens w:val="0"/>
      <w:overflowPunct/>
      <w:autoSpaceDE/>
      <w:spacing w:before="120"/>
      <w:ind w:left="284"/>
      <w:jc w:val="both"/>
      <w:textAlignment w:val="auto"/>
    </w:pPr>
    <w:rPr>
      <w:rFonts w:ascii="Arial" w:hAnsi="Arial" w:cs="Arial"/>
      <w:sz w:val="22"/>
    </w:rPr>
  </w:style>
  <w:style w:type="paragraph" w:customStyle="1" w:styleId="Corpodeltesto21">
    <w:name w:val="Corpo del testo 21"/>
    <w:basedOn w:val="Normale"/>
    <w:pPr>
      <w:widowControl/>
      <w:suppressAutoHyphens w:val="0"/>
      <w:overflowPunct/>
      <w:autoSpaceDE/>
      <w:spacing w:line="360" w:lineRule="atLeast"/>
      <w:ind w:right="-14"/>
      <w:textAlignment w:val="auto"/>
    </w:pPr>
    <w:rPr>
      <w:rFonts w:ascii="Arial" w:hAnsi="Arial" w:cs="Arial"/>
      <w:sz w:val="18"/>
    </w:rPr>
  </w:style>
  <w:style w:type="paragraph" w:customStyle="1" w:styleId="Testodelblocco1">
    <w:name w:val="Testo del blocco1"/>
    <w:basedOn w:val="Normale"/>
    <w:pPr>
      <w:widowControl/>
      <w:suppressAutoHyphens w:val="0"/>
      <w:overflowPunct/>
      <w:autoSpaceDE/>
      <w:spacing w:before="120"/>
      <w:ind w:left="284" w:right="-28"/>
      <w:jc w:val="both"/>
      <w:textAlignment w:val="auto"/>
    </w:pPr>
    <w:rPr>
      <w:rFonts w:ascii="Arial" w:hAnsi="Arial" w:cs="Arial"/>
      <w:sz w:val="22"/>
    </w:rPr>
  </w:style>
  <w:style w:type="paragraph" w:customStyle="1" w:styleId="Corpodeltesto31">
    <w:name w:val="Corpo del testo 31"/>
    <w:basedOn w:val="Normale"/>
    <w:pPr>
      <w:widowControl/>
      <w:suppressAutoHyphens w:val="0"/>
      <w:overflowPunct/>
      <w:autoSpaceDE/>
      <w:spacing w:before="360"/>
      <w:ind w:right="-28"/>
      <w:jc w:val="both"/>
      <w:textAlignment w:val="auto"/>
    </w:pPr>
    <w:rPr>
      <w:rFonts w:ascii="Arial" w:hAnsi="Arial" w:cs="Arial"/>
      <w:b/>
      <w:sz w:val="22"/>
    </w:rPr>
  </w:style>
  <w:style w:type="paragraph" w:customStyle="1" w:styleId="Frontespizio-Titolodocu">
    <w:name w:val="Frontespizio-Titolo docu"/>
    <w:pPr>
      <w:suppressAutoHyphens/>
      <w:spacing w:before="1920"/>
      <w:jc w:val="right"/>
    </w:pPr>
    <w:rPr>
      <w:rFonts w:ascii="Palatino" w:hAnsi="Palatino" w:cs="Palatino"/>
      <w:b/>
      <w:sz w:val="48"/>
      <w:lang w:val="en-US" w:eastAsia="ar-SA"/>
    </w:rPr>
  </w:style>
  <w:style w:type="paragraph" w:customStyle="1" w:styleId="Frontespizio-Autoredocu">
    <w:name w:val="Frontespizio-Autore docu"/>
    <w:pPr>
      <w:suppressAutoHyphens/>
      <w:jc w:val="right"/>
    </w:pPr>
    <w:rPr>
      <w:rFonts w:ascii="Palatino" w:hAnsi="Palatino" w:cs="Palatino"/>
      <w:lang w:val="en-US" w:eastAsia="ar-SA"/>
    </w:rPr>
  </w:style>
  <w:style w:type="paragraph" w:customStyle="1" w:styleId="Frontespizio-Organizzazi">
    <w:name w:val="Frontespizio-Organizzazi"/>
    <w:pPr>
      <w:suppressAutoHyphens/>
      <w:jc w:val="right"/>
    </w:pPr>
    <w:rPr>
      <w:rFonts w:ascii="Palatino" w:hAnsi="Palatino" w:cs="Palatino"/>
      <w:lang w:val="en-US" w:eastAsia="ar-SA"/>
    </w:rPr>
  </w:style>
  <w:style w:type="paragraph" w:styleId="Rientrocorpodeltesto">
    <w:name w:val="Body Text Indent"/>
    <w:basedOn w:val="Normale"/>
    <w:pPr>
      <w:widowControl/>
      <w:suppressAutoHyphens w:val="0"/>
      <w:overflowPunct/>
      <w:autoSpaceDE/>
      <w:spacing w:before="120"/>
      <w:ind w:left="284"/>
      <w:jc w:val="both"/>
      <w:textAlignment w:val="auto"/>
    </w:pPr>
    <w:rPr>
      <w:rFonts w:ascii="Arial" w:hAnsi="Arial" w:cs="Arial"/>
    </w:rPr>
  </w:style>
  <w:style w:type="paragraph" w:customStyle="1" w:styleId="Rientrocorpodeltesto21">
    <w:name w:val="Rientro corpo del testo 21"/>
    <w:basedOn w:val="Normale"/>
    <w:pPr>
      <w:widowControl/>
      <w:suppressAutoHyphens w:val="0"/>
      <w:overflowPunct/>
      <w:autoSpaceDE/>
      <w:spacing w:before="120"/>
      <w:ind w:left="567"/>
      <w:jc w:val="both"/>
      <w:textAlignment w:val="auto"/>
    </w:pPr>
    <w:rPr>
      <w:rFonts w:ascii="Arial" w:hAnsi="Arial" w:cs="Arial"/>
    </w:rPr>
  </w:style>
  <w:style w:type="paragraph" w:customStyle="1" w:styleId="Rientrocorpodeltesto31">
    <w:name w:val="Rientro corpo del testo 31"/>
    <w:basedOn w:val="Normale"/>
    <w:pPr>
      <w:widowControl/>
      <w:suppressAutoHyphens w:val="0"/>
      <w:overflowPunct/>
      <w:autoSpaceDE/>
      <w:ind w:left="1134"/>
      <w:jc w:val="both"/>
      <w:textAlignment w:val="auto"/>
    </w:pPr>
    <w:rPr>
      <w:rFonts w:ascii="Arial" w:hAnsi="Arial" w:cs="Arial"/>
    </w:rPr>
  </w:style>
  <w:style w:type="paragraph" w:styleId="Testonotadichiusura">
    <w:name w:val="endnote text"/>
    <w:basedOn w:val="Normale"/>
    <w:pPr>
      <w:widowControl/>
      <w:suppressAutoHyphens w:val="0"/>
      <w:overflowPunct/>
      <w:autoSpaceDE/>
      <w:spacing w:before="60" w:after="60"/>
      <w:ind w:left="1440"/>
      <w:jc w:val="both"/>
      <w:textAlignment w:val="auto"/>
    </w:pPr>
    <w:rPr>
      <w:sz w:val="20"/>
    </w:rPr>
  </w:style>
  <w:style w:type="paragraph" w:customStyle="1" w:styleId="Indentb">
    <w:name w:val="Indentb"/>
    <w:basedOn w:val="Normale"/>
    <w:pPr>
      <w:widowControl/>
      <w:suppressAutoHyphens w:val="0"/>
      <w:overflowPunct/>
      <w:autoSpaceDE/>
      <w:spacing w:after="120"/>
      <w:ind w:left="1418"/>
      <w:jc w:val="both"/>
      <w:textAlignment w:val="auto"/>
    </w:pPr>
    <w:rPr>
      <w:rFonts w:ascii="Univers" w:hAnsi="Univers" w:cs="Univers"/>
    </w:rPr>
  </w:style>
  <w:style w:type="paragraph" w:customStyle="1" w:styleId="Listapuntata1">
    <w:name w:val="Lista puntata 1"/>
    <w:basedOn w:val="Normale"/>
    <w:pPr>
      <w:widowControl/>
      <w:numPr>
        <w:numId w:val="23"/>
      </w:numPr>
      <w:tabs>
        <w:tab w:val="left" w:pos="900"/>
      </w:tabs>
      <w:suppressAutoHyphens w:val="0"/>
      <w:overflowPunct/>
      <w:autoSpaceDE/>
      <w:spacing w:before="60" w:after="120"/>
      <w:jc w:val="both"/>
      <w:textAlignment w:val="auto"/>
    </w:pPr>
    <w:rPr>
      <w:rFonts w:ascii="Arial" w:hAnsi="Arial" w:cs="Arial"/>
    </w:rPr>
  </w:style>
  <w:style w:type="paragraph" w:customStyle="1" w:styleId="Rientronormale1">
    <w:name w:val="Rientro normale1"/>
    <w:basedOn w:val="Normale"/>
    <w:pPr>
      <w:widowControl/>
      <w:suppressAutoHyphens w:val="0"/>
      <w:overflowPunct/>
      <w:autoSpaceDE/>
      <w:ind w:left="709"/>
      <w:jc w:val="both"/>
      <w:textAlignment w:val="auto"/>
    </w:pPr>
    <w:rPr>
      <w:rFonts w:ascii="Arial" w:hAnsi="Arial" w:cs="Arial"/>
      <w:sz w:val="18"/>
    </w:rPr>
  </w:style>
  <w:style w:type="paragraph" w:customStyle="1" w:styleId="titredalinia">
    <w:name w:val="titre d'alinia"/>
    <w:basedOn w:val="Normale"/>
    <w:next w:val="Normale"/>
    <w:pPr>
      <w:widowControl/>
      <w:suppressAutoHyphens w:val="0"/>
      <w:overflowPunct/>
      <w:autoSpaceDE/>
      <w:spacing w:before="80" w:after="80"/>
      <w:textAlignment w:val="auto"/>
    </w:pPr>
    <w:rPr>
      <w:rFonts w:ascii="Times" w:hAnsi="Times" w:cs="Times"/>
      <w:b/>
      <w:i/>
      <w:sz w:val="20"/>
    </w:rPr>
  </w:style>
  <w:style w:type="paragraph" w:customStyle="1" w:styleId="WW-Didascalia">
    <w:name w:val="WW-Didascalia"/>
    <w:basedOn w:val="Normale"/>
    <w:next w:val="Normale"/>
    <w:pPr>
      <w:widowControl/>
      <w:suppressAutoHyphens w:val="0"/>
      <w:overflowPunct/>
      <w:autoSpaceDE/>
      <w:spacing w:before="120" w:after="120" w:line="80" w:lineRule="atLeast"/>
      <w:jc w:val="both"/>
      <w:textAlignment w:val="auto"/>
    </w:pPr>
    <w:rPr>
      <w:b/>
      <w:sz w:val="22"/>
    </w:rPr>
  </w:style>
  <w:style w:type="paragraph" w:customStyle="1" w:styleId="xl30">
    <w:name w:val="xl30"/>
    <w:basedOn w:val="Normale"/>
    <w:pPr>
      <w:widowControl/>
      <w:suppressAutoHyphens w:val="0"/>
      <w:overflowPunct/>
      <w:autoSpaceDE/>
      <w:spacing w:before="100" w:after="100"/>
      <w:jc w:val="center"/>
      <w:textAlignment w:val="top"/>
    </w:pPr>
    <w:rPr>
      <w:rFonts w:ascii="Verdana" w:eastAsia="Arial Unicode MS" w:hAnsi="Verdana" w:cs="Verdana"/>
      <w:sz w:val="16"/>
    </w:rPr>
  </w:style>
  <w:style w:type="paragraph" w:styleId="Sottotitolo">
    <w:name w:val="Subtitle"/>
    <w:basedOn w:val="Normale"/>
    <w:next w:val="Corpotesto"/>
    <w:qFormat/>
    <w:pPr>
      <w:widowControl/>
      <w:suppressAutoHyphens w:val="0"/>
      <w:overflowPunct/>
      <w:autoSpaceDE/>
      <w:jc w:val="both"/>
      <w:textAlignment w:val="auto"/>
    </w:pPr>
    <w:rPr>
      <w:rFonts w:ascii="Arial" w:hAnsi="Arial" w:cs="Arial"/>
      <w:b/>
      <w:bCs/>
      <w:sz w:val="20"/>
    </w:rPr>
  </w:style>
  <w:style w:type="paragraph" w:customStyle="1" w:styleId="figura0">
    <w:name w:val="figura "/>
    <w:basedOn w:val="Normale"/>
    <w:next w:val="Primoparagrafo"/>
    <w:pPr>
      <w:widowControl/>
      <w:pBdr>
        <w:top w:val="single" w:sz="4" w:space="1" w:color="000000"/>
        <w:left w:val="single" w:sz="4" w:space="1" w:color="000000"/>
        <w:bottom w:val="single" w:sz="4" w:space="1" w:color="000000"/>
        <w:right w:val="single" w:sz="4" w:space="1" w:color="000000"/>
      </w:pBdr>
      <w:suppressAutoHyphens w:val="0"/>
      <w:overflowPunct/>
      <w:autoSpaceDE/>
      <w:spacing w:before="120" w:after="360"/>
      <w:jc w:val="both"/>
      <w:textAlignment w:val="auto"/>
    </w:pPr>
    <w:rPr>
      <w:rFonts w:ascii="Arial" w:hAnsi="Arial" w:cs="Arial"/>
      <w:sz w:val="26"/>
    </w:rPr>
  </w:style>
  <w:style w:type="paragraph" w:customStyle="1" w:styleId="Primoparagrafo">
    <w:name w:val="Primo paragrafo"/>
    <w:basedOn w:val="Normale"/>
    <w:next w:val="Normale"/>
    <w:pPr>
      <w:widowControl/>
      <w:suppressAutoHyphens w:val="0"/>
      <w:overflowPunct/>
      <w:autoSpaceDE/>
      <w:spacing w:before="80"/>
      <w:jc w:val="both"/>
      <w:textAlignment w:val="auto"/>
    </w:pPr>
    <w:rPr>
      <w:rFonts w:ascii="Arial" w:hAnsi="Arial" w:cs="Arial"/>
    </w:rPr>
  </w:style>
  <w:style w:type="paragraph" w:customStyle="1" w:styleId="Lista10">
    <w:name w:val="Lista1"/>
    <w:basedOn w:val="Normale"/>
    <w:pPr>
      <w:widowControl/>
      <w:tabs>
        <w:tab w:val="left" w:pos="567"/>
      </w:tabs>
      <w:suppressAutoHyphens w:val="0"/>
      <w:overflowPunct/>
      <w:autoSpaceDE/>
      <w:spacing w:before="40" w:after="40"/>
      <w:ind w:left="567" w:hanging="567"/>
      <w:jc w:val="both"/>
      <w:textAlignment w:val="auto"/>
    </w:pPr>
    <w:rPr>
      <w:rFonts w:ascii="Arial" w:hAnsi="Arial" w:cs="Arial"/>
      <w:sz w:val="26"/>
    </w:rPr>
  </w:style>
  <w:style w:type="paragraph" w:customStyle="1" w:styleId="Testo1aIndendatura">
    <w:name w:val="Testo 1a Indendatura"/>
    <w:pPr>
      <w:suppressAutoHyphens/>
      <w:spacing w:before="240" w:line="240" w:lineRule="exact"/>
      <w:jc w:val="both"/>
    </w:pPr>
    <w:rPr>
      <w:rFonts w:ascii="Bookman" w:hAnsi="Bookman" w:cs="Bookman"/>
      <w:sz w:val="24"/>
      <w:lang w:val="en-US" w:eastAsia="ar-SA"/>
    </w:rPr>
  </w:style>
  <w:style w:type="paragraph" w:customStyle="1" w:styleId="Lista2">
    <w:name w:val="Lista2"/>
    <w:basedOn w:val="Lista10"/>
    <w:pPr>
      <w:keepLines/>
      <w:tabs>
        <w:tab w:val="clear" w:pos="567"/>
        <w:tab w:val="left" w:pos="1134"/>
      </w:tabs>
      <w:ind w:left="1134"/>
    </w:pPr>
  </w:style>
  <w:style w:type="paragraph" w:customStyle="1" w:styleId="Citazapertura">
    <w:name w:val="Citaz. apertura"/>
    <w:basedOn w:val="Normale"/>
    <w:next w:val="Autorecitaz"/>
    <w:pPr>
      <w:keepNext/>
      <w:pageBreakBefore/>
      <w:widowControl/>
      <w:suppressAutoHyphens w:val="0"/>
      <w:overflowPunct/>
      <w:autoSpaceDE/>
      <w:spacing w:before="120"/>
      <w:ind w:left="5103"/>
      <w:jc w:val="both"/>
      <w:textAlignment w:val="auto"/>
    </w:pPr>
    <w:rPr>
      <w:rFonts w:ascii="AvantGarde" w:hAnsi="AvantGarde" w:cs="AvantGarde"/>
      <w:sz w:val="16"/>
    </w:rPr>
  </w:style>
  <w:style w:type="paragraph" w:customStyle="1" w:styleId="Autorecitaz">
    <w:name w:val="Autore citaz."/>
    <w:basedOn w:val="Citazapertura"/>
    <w:next w:val="Titolo1"/>
    <w:pPr>
      <w:pageBreakBefore w:val="0"/>
      <w:spacing w:after="1281"/>
      <w:jc w:val="right"/>
    </w:pPr>
    <w:rPr>
      <w:i/>
    </w:rPr>
  </w:style>
  <w:style w:type="paragraph" w:customStyle="1" w:styleId="Citazionitesto">
    <w:name w:val="Citazioni testo"/>
    <w:basedOn w:val="Normale"/>
    <w:next w:val="Normale"/>
    <w:pPr>
      <w:widowControl/>
      <w:suppressAutoHyphens w:val="0"/>
      <w:overflowPunct/>
      <w:autoSpaceDE/>
      <w:spacing w:before="80" w:after="80"/>
      <w:ind w:left="1701" w:right="567"/>
      <w:jc w:val="both"/>
      <w:textAlignment w:val="auto"/>
    </w:pPr>
    <w:rPr>
      <w:rFonts w:ascii="Arial" w:hAnsi="Arial" w:cs="Arial"/>
      <w:sz w:val="26"/>
    </w:rPr>
  </w:style>
  <w:style w:type="paragraph" w:customStyle="1" w:styleId="figcentropag">
    <w:name w:val="fig. centro pag"/>
    <w:basedOn w:val="Normale"/>
    <w:next w:val="Normale"/>
    <w:pPr>
      <w:keepLines/>
      <w:widowControl/>
      <w:pBdr>
        <w:top w:val="single" w:sz="4" w:space="1" w:color="000000"/>
        <w:left w:val="single" w:sz="4" w:space="1" w:color="000000"/>
        <w:bottom w:val="single" w:sz="4" w:space="1" w:color="000000"/>
        <w:right w:val="single" w:sz="4" w:space="1" w:color="000000"/>
      </w:pBdr>
      <w:suppressAutoHyphens w:val="0"/>
      <w:overflowPunct/>
      <w:autoSpaceDE/>
      <w:spacing w:before="120" w:after="360"/>
      <w:jc w:val="both"/>
      <w:textAlignment w:val="auto"/>
    </w:pPr>
    <w:rPr>
      <w:rFonts w:ascii="Arial" w:hAnsi="Arial" w:cs="Arial"/>
      <w:sz w:val="26"/>
    </w:rPr>
  </w:style>
  <w:style w:type="paragraph" w:customStyle="1" w:styleId="figtoppagina">
    <w:name w:val="fig. top pagina"/>
    <w:basedOn w:val="figcentropag"/>
    <w:next w:val="Normale"/>
  </w:style>
  <w:style w:type="paragraph" w:customStyle="1" w:styleId="figfondopag">
    <w:name w:val="fig. fondo pag."/>
    <w:basedOn w:val="figcentropag"/>
    <w:next w:val="Normale"/>
  </w:style>
  <w:style w:type="paragraph" w:customStyle="1" w:styleId="Definizione">
    <w:name w:val="Definizione"/>
    <w:basedOn w:val="Normale"/>
    <w:pPr>
      <w:keepNext/>
      <w:keepLines/>
      <w:widowControl/>
      <w:suppressAutoHyphens w:val="0"/>
      <w:overflowPunct/>
      <w:autoSpaceDE/>
      <w:spacing w:before="60" w:after="60"/>
      <w:jc w:val="both"/>
      <w:textAlignment w:val="auto"/>
    </w:pPr>
    <w:rPr>
      <w:rFonts w:ascii="Arial" w:hAnsi="Arial" w:cs="Arial"/>
      <w:i/>
      <w:sz w:val="26"/>
    </w:rPr>
  </w:style>
  <w:style w:type="paragraph" w:customStyle="1" w:styleId="Deftitolo">
    <w:name w:val="Def titolo"/>
    <w:basedOn w:val="Definizione"/>
    <w:rPr>
      <w:b/>
      <w:sz w:val="20"/>
    </w:rPr>
  </w:style>
  <w:style w:type="paragraph" w:customStyle="1" w:styleId="Tabella">
    <w:name w:val="Tabella"/>
    <w:basedOn w:val="Definizione"/>
    <w:next w:val="Normale"/>
    <w:pPr>
      <w:spacing w:before="20" w:after="20"/>
      <w:jc w:val="center"/>
    </w:pPr>
    <w:rPr>
      <w:i w:val="0"/>
    </w:rPr>
  </w:style>
  <w:style w:type="paragraph" w:customStyle="1" w:styleId="Titolodocumento">
    <w:name w:val="Titolo documento"/>
    <w:basedOn w:val="Titolo1"/>
    <w:next w:val="Sottotitolo0"/>
    <w:pPr>
      <w:keepLines/>
      <w:widowControl/>
      <w:numPr>
        <w:numId w:val="0"/>
      </w:numPr>
      <w:tabs>
        <w:tab w:val="left" w:pos="0"/>
      </w:tabs>
      <w:suppressAutoHyphens w:val="0"/>
      <w:overflowPunct/>
      <w:autoSpaceDE/>
      <w:ind w:left="142" w:hanging="284"/>
      <w:jc w:val="center"/>
      <w:textAlignment w:val="auto"/>
    </w:pPr>
    <w:rPr>
      <w:rFonts w:cs="Times New Roman"/>
      <w:bCs w:val="0"/>
      <w:sz w:val="36"/>
    </w:rPr>
  </w:style>
  <w:style w:type="paragraph" w:customStyle="1" w:styleId="Sottotitolo0">
    <w:name w:val="Sotto titolo"/>
    <w:basedOn w:val="Titolodocumento"/>
    <w:next w:val="Normale"/>
    <w:pPr>
      <w:ind w:left="709"/>
    </w:pPr>
    <w:rPr>
      <w:sz w:val="28"/>
    </w:rPr>
  </w:style>
  <w:style w:type="paragraph" w:customStyle="1" w:styleId="firstheader">
    <w:name w:val="firstheader"/>
    <w:basedOn w:val="Intestazione"/>
    <w:pPr>
      <w:widowControl/>
      <w:tabs>
        <w:tab w:val="clear" w:pos="4819"/>
        <w:tab w:val="clear" w:pos="9638"/>
      </w:tabs>
      <w:suppressAutoHyphens w:val="0"/>
      <w:overflowPunct/>
      <w:autoSpaceDE/>
      <w:spacing w:before="120"/>
      <w:jc w:val="center"/>
      <w:textAlignment w:val="auto"/>
    </w:pPr>
    <w:rPr>
      <w:b/>
    </w:rPr>
  </w:style>
  <w:style w:type="paragraph" w:customStyle="1" w:styleId="footercenter">
    <w:name w:val="footercenter"/>
    <w:basedOn w:val="Pidipagina"/>
    <w:pPr>
      <w:widowControl/>
      <w:suppressLineNumbers w:val="0"/>
      <w:tabs>
        <w:tab w:val="clear" w:pos="4818"/>
        <w:tab w:val="clear" w:pos="9637"/>
        <w:tab w:val="right" w:pos="7655"/>
      </w:tabs>
      <w:suppressAutoHyphens w:val="0"/>
      <w:overflowPunct/>
      <w:autoSpaceDE/>
      <w:spacing w:before="160"/>
      <w:jc w:val="center"/>
      <w:textAlignment w:val="auto"/>
    </w:pPr>
    <w:rPr>
      <w:rFonts w:ascii="AvantGarde" w:hAnsi="AvantGarde" w:cs="AvantGarde"/>
      <w:sz w:val="16"/>
    </w:rPr>
  </w:style>
  <w:style w:type="paragraph" w:customStyle="1" w:styleId="footerright">
    <w:name w:val="footerright"/>
    <w:basedOn w:val="Pidipagina"/>
    <w:pPr>
      <w:widowControl/>
      <w:suppressLineNumbers w:val="0"/>
      <w:tabs>
        <w:tab w:val="clear" w:pos="4818"/>
        <w:tab w:val="clear" w:pos="9637"/>
        <w:tab w:val="right" w:pos="7655"/>
      </w:tabs>
      <w:suppressAutoHyphens w:val="0"/>
      <w:overflowPunct/>
      <w:autoSpaceDE/>
      <w:spacing w:before="120"/>
      <w:jc w:val="right"/>
      <w:textAlignment w:val="auto"/>
    </w:pPr>
    <w:rPr>
      <w:rFonts w:ascii="AvantGarde" w:hAnsi="AvantGarde" w:cs="AvantGarde"/>
      <w:b/>
      <w:sz w:val="32"/>
    </w:rPr>
  </w:style>
  <w:style w:type="paragraph" w:customStyle="1" w:styleId="footerleftdef">
    <w:name w:val="footerleftdef"/>
    <w:basedOn w:val="Pidipagina"/>
    <w:pPr>
      <w:widowControl/>
      <w:suppressLineNumbers w:val="0"/>
      <w:tabs>
        <w:tab w:val="clear" w:pos="4818"/>
        <w:tab w:val="clear" w:pos="9637"/>
        <w:tab w:val="right" w:pos="7655"/>
      </w:tabs>
      <w:suppressAutoHyphens w:val="0"/>
      <w:overflowPunct/>
      <w:autoSpaceDE/>
      <w:spacing w:before="120"/>
      <w:textAlignment w:val="auto"/>
    </w:pPr>
    <w:rPr>
      <w:rFonts w:ascii="AvantGarde" w:hAnsi="AvantGarde" w:cs="AvantGarde"/>
      <w:sz w:val="16"/>
    </w:rPr>
  </w:style>
  <w:style w:type="paragraph" w:customStyle="1" w:styleId="Autore">
    <w:name w:val="Autore"/>
    <w:basedOn w:val="Titolodocumento"/>
    <w:pPr>
      <w:tabs>
        <w:tab w:val="clear" w:pos="0"/>
        <w:tab w:val="clear" w:pos="284"/>
        <w:tab w:val="right" w:pos="7655"/>
      </w:tabs>
      <w:ind w:left="709"/>
      <w:jc w:val="both"/>
    </w:pPr>
    <w:rPr>
      <w:b w:val="0"/>
      <w:sz w:val="20"/>
    </w:rPr>
  </w:style>
  <w:style w:type="paragraph" w:customStyle="1" w:styleId="Paragrafoaffiancato">
    <w:name w:val="Paragrafo affiancato"/>
    <w:basedOn w:val="Normale"/>
    <w:pPr>
      <w:widowControl/>
      <w:suppressAutoHyphens w:val="0"/>
      <w:overflowPunct/>
      <w:autoSpaceDE/>
      <w:spacing w:before="120"/>
      <w:jc w:val="both"/>
      <w:textAlignment w:val="auto"/>
    </w:pPr>
    <w:rPr>
      <w:rFonts w:ascii="Arial" w:hAnsi="Arial" w:cs="Arial"/>
      <w:b/>
      <w:i/>
    </w:rPr>
  </w:style>
  <w:style w:type="paragraph" w:customStyle="1" w:styleId="Primaintestazione">
    <w:name w:val="Prima intestazione"/>
    <w:basedOn w:val="Intestazione"/>
    <w:pPr>
      <w:widowControl/>
      <w:tabs>
        <w:tab w:val="clear" w:pos="4819"/>
        <w:tab w:val="clear" w:pos="9638"/>
      </w:tabs>
      <w:suppressAutoHyphens w:val="0"/>
      <w:overflowPunct/>
      <w:autoSpaceDE/>
      <w:spacing w:before="40"/>
      <w:jc w:val="center"/>
      <w:textAlignment w:val="auto"/>
    </w:pPr>
    <w:rPr>
      <w:rFonts w:ascii="AvantGarde" w:hAnsi="AvantGarde" w:cs="AvantGarde"/>
      <w:sz w:val="16"/>
    </w:rPr>
  </w:style>
  <w:style w:type="paragraph" w:customStyle="1" w:styleId="indicefiguretabelle">
    <w:name w:val="indice figure tabelle"/>
    <w:basedOn w:val="Normale"/>
    <w:pPr>
      <w:widowControl/>
      <w:pBdr>
        <w:top w:val="single" w:sz="4" w:space="1" w:color="000000"/>
      </w:pBdr>
      <w:suppressAutoHyphens w:val="0"/>
      <w:overflowPunct/>
      <w:autoSpaceDE/>
      <w:spacing w:before="120" w:after="120"/>
      <w:jc w:val="center"/>
      <w:textAlignment w:val="auto"/>
    </w:pPr>
    <w:rPr>
      <w:rFonts w:ascii="AvantGarde" w:hAnsi="AvantGarde" w:cs="AvantGarde"/>
      <w:b/>
      <w:sz w:val="26"/>
    </w:rPr>
  </w:style>
  <w:style w:type="paragraph" w:customStyle="1" w:styleId="Protocollo">
    <w:name w:val="Protocollo"/>
    <w:basedOn w:val="Normale"/>
    <w:pPr>
      <w:widowControl/>
      <w:suppressAutoHyphens w:val="0"/>
      <w:overflowPunct/>
      <w:autoSpaceDE/>
      <w:spacing w:before="240" w:line="240" w:lineRule="atLeast"/>
      <w:ind w:left="6096" w:hanging="1134"/>
      <w:jc w:val="both"/>
      <w:textAlignment w:val="auto"/>
    </w:pPr>
    <w:rPr>
      <w:rFonts w:ascii="AvantGarde" w:hAnsi="AvantGarde" w:cs="AvantGarde"/>
    </w:rPr>
  </w:style>
  <w:style w:type="paragraph" w:customStyle="1" w:styleId="Legenda">
    <w:name w:val="Legenda"/>
    <w:basedOn w:val="Normale"/>
    <w:pPr>
      <w:widowControl/>
      <w:tabs>
        <w:tab w:val="left" w:pos="851"/>
        <w:tab w:val="left" w:pos="1843"/>
      </w:tabs>
      <w:suppressAutoHyphens w:val="0"/>
      <w:overflowPunct/>
      <w:autoSpaceDE/>
      <w:spacing w:before="120"/>
      <w:ind w:left="1843" w:hanging="992"/>
      <w:jc w:val="both"/>
      <w:textAlignment w:val="auto"/>
    </w:pPr>
    <w:rPr>
      <w:rFonts w:ascii="Arial" w:hAnsi="Arial" w:cs="Arial"/>
      <w:sz w:val="16"/>
    </w:rPr>
  </w:style>
  <w:style w:type="paragraph" w:customStyle="1" w:styleId="Primopidipagina">
    <w:name w:val="Primo piè di pagina"/>
    <w:basedOn w:val="Normale"/>
    <w:pPr>
      <w:widowControl/>
      <w:pBdr>
        <w:top w:val="single" w:sz="4" w:space="1" w:color="000000"/>
      </w:pBdr>
      <w:suppressAutoHyphens w:val="0"/>
      <w:overflowPunct/>
      <w:autoSpaceDE/>
      <w:spacing w:before="120"/>
      <w:jc w:val="right"/>
      <w:textAlignment w:val="auto"/>
    </w:pPr>
    <w:rPr>
      <w:rFonts w:ascii="Arial" w:hAnsi="Arial" w:cs="Arial"/>
    </w:rPr>
  </w:style>
  <w:style w:type="paragraph" w:customStyle="1" w:styleId="Retro">
    <w:name w:val="Retro"/>
    <w:basedOn w:val="Normale"/>
    <w:pPr>
      <w:keepNext/>
      <w:keepLines/>
      <w:pageBreakBefore/>
      <w:widowControl/>
      <w:suppressAutoHyphens w:val="0"/>
      <w:overflowPunct/>
      <w:autoSpaceDE/>
      <w:spacing w:before="9600"/>
      <w:jc w:val="both"/>
      <w:textAlignment w:val="auto"/>
    </w:pPr>
    <w:rPr>
      <w:rFonts w:ascii="Arial" w:hAnsi="Arial" w:cs="Arial"/>
      <w:sz w:val="16"/>
    </w:rPr>
  </w:style>
  <w:style w:type="paragraph" w:customStyle="1" w:styleId="Normale-cors">
    <w:name w:val="Normale-cors"/>
    <w:basedOn w:val="Normale"/>
    <w:pPr>
      <w:keepNext/>
      <w:keepLines/>
      <w:widowControl/>
      <w:suppressAutoHyphens w:val="0"/>
      <w:overflowPunct/>
      <w:autoSpaceDE/>
      <w:spacing w:before="360"/>
      <w:jc w:val="both"/>
      <w:textAlignment w:val="auto"/>
    </w:pPr>
    <w:rPr>
      <w:rFonts w:ascii="Arial" w:hAnsi="Arial" w:cs="Arial"/>
      <w:i/>
      <w:u w:val="single"/>
    </w:rPr>
  </w:style>
  <w:style w:type="paragraph" w:customStyle="1" w:styleId="titolo50">
    <w:name w:val="titolo5"/>
    <w:basedOn w:val="Titolo4"/>
    <w:pPr>
      <w:keepLines/>
      <w:pageBreakBefore/>
      <w:widowControl/>
      <w:tabs>
        <w:tab w:val="left" w:pos="1134"/>
      </w:tabs>
      <w:suppressAutoHyphens w:val="0"/>
      <w:overflowPunct/>
      <w:autoSpaceDE/>
      <w:spacing w:before="240" w:after="360"/>
      <w:ind w:left="357"/>
      <w:textAlignment w:val="auto"/>
    </w:pPr>
    <w:rPr>
      <w:sz w:val="26"/>
    </w:rPr>
  </w:style>
  <w:style w:type="paragraph" w:customStyle="1" w:styleId="som9">
    <w:name w:val="som 9"/>
    <w:basedOn w:val="Sommario8"/>
    <w:pPr>
      <w:widowControl/>
      <w:tabs>
        <w:tab w:val="left" w:pos="8222"/>
        <w:tab w:val="right" w:leader="dot" w:pos="9639"/>
      </w:tabs>
      <w:suppressAutoHyphens w:val="0"/>
      <w:overflowPunct/>
      <w:autoSpaceDE/>
      <w:ind w:left="142"/>
      <w:textAlignment w:val="auto"/>
    </w:pPr>
    <w:rPr>
      <w:rFonts w:ascii="Univers (WN)" w:hAnsi="Univers (WN)" w:cs="Univers (WN)"/>
      <w:szCs w:val="21"/>
    </w:rPr>
  </w:style>
  <w:style w:type="paragraph" w:customStyle="1" w:styleId="Copertina">
    <w:name w:val="Copertina"/>
    <w:next w:val="Sottotitolo1"/>
    <w:pPr>
      <w:keepNext/>
      <w:suppressAutoHyphens/>
      <w:spacing w:before="2400"/>
      <w:jc w:val="center"/>
    </w:pPr>
    <w:rPr>
      <w:b/>
      <w:sz w:val="80"/>
      <w:lang w:eastAsia="ar-SA"/>
    </w:rPr>
  </w:style>
  <w:style w:type="paragraph" w:customStyle="1" w:styleId="Sottotitolo1">
    <w:name w:val="Sottotitolo1"/>
    <w:basedOn w:val="Normale"/>
    <w:pPr>
      <w:widowControl/>
      <w:suppressAutoHyphens w:val="0"/>
      <w:overflowPunct/>
      <w:autoSpaceDE/>
      <w:spacing w:before="1680"/>
      <w:jc w:val="center"/>
      <w:textAlignment w:val="auto"/>
    </w:pPr>
    <w:rPr>
      <w:rFonts w:ascii="Arial" w:hAnsi="Arial" w:cs="Arial"/>
      <w:b/>
      <w:sz w:val="48"/>
    </w:rPr>
  </w:style>
  <w:style w:type="paragraph" w:customStyle="1" w:styleId="intestind">
    <w:name w:val="intestind"/>
    <w:basedOn w:val="Intestazione"/>
    <w:pPr>
      <w:widowControl/>
      <w:pBdr>
        <w:bottom w:val="single" w:sz="4" w:space="1" w:color="000000"/>
      </w:pBdr>
      <w:tabs>
        <w:tab w:val="clear" w:pos="4819"/>
        <w:tab w:val="clear" w:pos="9638"/>
        <w:tab w:val="right" w:pos="8222"/>
      </w:tabs>
      <w:suppressAutoHyphens w:val="0"/>
      <w:overflowPunct/>
      <w:autoSpaceDE/>
      <w:spacing w:before="120"/>
      <w:ind w:right="567"/>
      <w:jc w:val="right"/>
      <w:textAlignment w:val="auto"/>
    </w:pPr>
    <w:rPr>
      <w:b/>
    </w:rPr>
  </w:style>
  <w:style w:type="paragraph" w:customStyle="1" w:styleId="titolotabella">
    <w:name w:val="titolo tabella"/>
    <w:basedOn w:val="Titolo4"/>
    <w:pPr>
      <w:keepLines/>
      <w:pageBreakBefore/>
      <w:widowControl/>
      <w:tabs>
        <w:tab w:val="left" w:pos="1134"/>
      </w:tabs>
      <w:suppressAutoHyphens w:val="0"/>
      <w:overflowPunct/>
      <w:autoSpaceDE/>
      <w:spacing w:before="240" w:after="360"/>
      <w:ind w:right="-284"/>
      <w:jc w:val="left"/>
      <w:textAlignment w:val="auto"/>
    </w:pPr>
    <w:rPr>
      <w:i/>
      <w:spacing w:val="-5"/>
      <w:sz w:val="26"/>
    </w:rPr>
  </w:style>
  <w:style w:type="paragraph" w:customStyle="1" w:styleId="Sottotitolo2">
    <w:name w:val="Sottotitolo2"/>
    <w:basedOn w:val="Normale"/>
    <w:pPr>
      <w:widowControl/>
      <w:suppressAutoHyphens w:val="0"/>
      <w:overflowPunct/>
      <w:autoSpaceDE/>
      <w:spacing w:before="3600"/>
      <w:ind w:left="3261"/>
      <w:jc w:val="center"/>
      <w:textAlignment w:val="auto"/>
    </w:pPr>
    <w:rPr>
      <w:rFonts w:ascii="Arial" w:hAnsi="Arial" w:cs="Arial"/>
      <w:b/>
      <w:sz w:val="40"/>
    </w:rPr>
  </w:style>
  <w:style w:type="paragraph" w:customStyle="1" w:styleId="intestazionedx">
    <w:name w:val="intestazione dx"/>
    <w:basedOn w:val="Intestazione"/>
    <w:pPr>
      <w:widowControl/>
      <w:pBdr>
        <w:bottom w:val="single" w:sz="4" w:space="1" w:color="000000"/>
      </w:pBdr>
      <w:tabs>
        <w:tab w:val="clear" w:pos="4819"/>
        <w:tab w:val="clear" w:pos="9638"/>
        <w:tab w:val="right" w:pos="7655"/>
      </w:tabs>
      <w:suppressAutoHyphens w:val="0"/>
      <w:overflowPunct/>
      <w:autoSpaceDE/>
      <w:spacing w:before="120"/>
      <w:ind w:right="-1"/>
      <w:jc w:val="center"/>
      <w:textAlignment w:val="auto"/>
    </w:pPr>
    <w:rPr>
      <w:b/>
    </w:rPr>
  </w:style>
  <w:style w:type="paragraph" w:customStyle="1" w:styleId="pidipaginadx">
    <w:name w:val="piè di pagina dx"/>
    <w:basedOn w:val="Pidipagina"/>
    <w:pPr>
      <w:widowControl/>
      <w:suppressLineNumbers w:val="0"/>
      <w:pBdr>
        <w:top w:val="single" w:sz="8" w:space="1" w:color="000000"/>
      </w:pBdr>
      <w:tabs>
        <w:tab w:val="clear" w:pos="4818"/>
        <w:tab w:val="clear" w:pos="9637"/>
        <w:tab w:val="right" w:pos="7655"/>
      </w:tabs>
      <w:suppressAutoHyphens w:val="0"/>
      <w:overflowPunct/>
      <w:autoSpaceDE/>
      <w:spacing w:before="120"/>
      <w:textAlignment w:val="auto"/>
    </w:pPr>
    <w:rPr>
      <w:sz w:val="20"/>
    </w:rPr>
  </w:style>
  <w:style w:type="paragraph" w:customStyle="1" w:styleId="intestazionesx">
    <w:name w:val="intestazione sx"/>
    <w:basedOn w:val="Intestazione"/>
    <w:pPr>
      <w:widowControl/>
      <w:pBdr>
        <w:bottom w:val="single" w:sz="4" w:space="1" w:color="000000"/>
      </w:pBdr>
      <w:tabs>
        <w:tab w:val="clear" w:pos="4819"/>
        <w:tab w:val="clear" w:pos="9638"/>
        <w:tab w:val="right" w:pos="7655"/>
      </w:tabs>
      <w:suppressAutoHyphens w:val="0"/>
      <w:overflowPunct/>
      <w:autoSpaceDE/>
      <w:spacing w:before="120"/>
      <w:jc w:val="both"/>
      <w:textAlignment w:val="auto"/>
    </w:pPr>
  </w:style>
  <w:style w:type="paragraph" w:customStyle="1" w:styleId="pidipaginasx">
    <w:name w:val="piè di pagina sx"/>
    <w:basedOn w:val="Pidipagina"/>
    <w:pPr>
      <w:widowControl/>
      <w:suppressLineNumbers w:val="0"/>
      <w:pBdr>
        <w:top w:val="single" w:sz="4" w:space="1" w:color="000000"/>
      </w:pBdr>
      <w:tabs>
        <w:tab w:val="clear" w:pos="4818"/>
        <w:tab w:val="clear" w:pos="9637"/>
        <w:tab w:val="right" w:pos="7939"/>
      </w:tabs>
      <w:suppressAutoHyphens w:val="0"/>
      <w:overflowPunct/>
      <w:autoSpaceDE/>
      <w:spacing w:before="120"/>
      <w:ind w:right="-2"/>
      <w:jc w:val="right"/>
      <w:textAlignment w:val="auto"/>
    </w:pPr>
    <w:rPr>
      <w:sz w:val="20"/>
    </w:rPr>
  </w:style>
  <w:style w:type="paragraph" w:customStyle="1" w:styleId="oggetto">
    <w:name w:val="oggetto"/>
    <w:basedOn w:val="Normale"/>
    <w:pPr>
      <w:widowControl/>
      <w:suppressAutoHyphens w:val="0"/>
      <w:overflowPunct/>
      <w:autoSpaceDE/>
      <w:spacing w:before="240"/>
      <w:jc w:val="both"/>
      <w:textAlignment w:val="auto"/>
    </w:pPr>
    <w:rPr>
      <w:rFonts w:ascii="Arial" w:hAnsi="Arial" w:cs="Arial"/>
    </w:rPr>
  </w:style>
  <w:style w:type="paragraph" w:customStyle="1" w:styleId="Saluti">
    <w:name w:val="Saluti"/>
    <w:basedOn w:val="Normale"/>
    <w:pPr>
      <w:widowControl/>
      <w:suppressAutoHyphens w:val="0"/>
      <w:overflowPunct/>
      <w:autoSpaceDE/>
      <w:spacing w:before="480"/>
      <w:ind w:left="5670"/>
      <w:jc w:val="center"/>
      <w:textAlignment w:val="auto"/>
    </w:pPr>
    <w:rPr>
      <w:rFonts w:ascii="Arial" w:hAnsi="Arial" w:cs="Arial"/>
    </w:rPr>
  </w:style>
  <w:style w:type="paragraph" w:customStyle="1" w:styleId="Lista3">
    <w:name w:val="Lista3"/>
    <w:basedOn w:val="Normale"/>
    <w:pPr>
      <w:widowControl/>
      <w:tabs>
        <w:tab w:val="left" w:pos="1702"/>
      </w:tabs>
      <w:suppressAutoHyphens w:val="0"/>
      <w:overflowPunct/>
      <w:autoSpaceDE/>
      <w:spacing w:before="120"/>
      <w:ind w:left="1702" w:hanging="568"/>
      <w:jc w:val="both"/>
      <w:textAlignment w:val="auto"/>
    </w:pPr>
    <w:rPr>
      <w:rFonts w:ascii="Arial" w:hAnsi="Arial" w:cs="Arial"/>
      <w:sz w:val="26"/>
    </w:rPr>
  </w:style>
  <w:style w:type="paragraph" w:customStyle="1" w:styleId="titolo20">
    <w:name w:val="titolo2"/>
    <w:basedOn w:val="Normale"/>
    <w:pPr>
      <w:widowControl/>
      <w:suppressAutoHyphens w:val="0"/>
      <w:overflowPunct/>
      <w:autoSpaceDE/>
      <w:spacing w:before="120" w:after="240" w:line="480" w:lineRule="atLeast"/>
      <w:jc w:val="both"/>
      <w:textAlignment w:val="auto"/>
    </w:pPr>
    <w:rPr>
      <w:rFonts w:ascii="Arial" w:hAnsi="Arial" w:cs="Arial"/>
      <w:b/>
      <w:u w:val="single"/>
    </w:rPr>
  </w:style>
  <w:style w:type="paragraph" w:customStyle="1" w:styleId="titolo0">
    <w:name w:val="titolo 0"/>
    <w:basedOn w:val="Normale"/>
    <w:pPr>
      <w:widowControl/>
      <w:suppressAutoHyphens w:val="0"/>
      <w:overflowPunct/>
      <w:autoSpaceDE/>
      <w:spacing w:before="120"/>
      <w:jc w:val="center"/>
      <w:textAlignment w:val="auto"/>
    </w:pPr>
    <w:rPr>
      <w:rFonts w:ascii="Arial" w:hAnsi="Arial" w:cs="Arial"/>
      <w:b/>
    </w:rPr>
  </w:style>
  <w:style w:type="paragraph" w:customStyle="1" w:styleId="datacentro">
    <w:name w:val="data centro"/>
    <w:basedOn w:val="Titolo1"/>
    <w:pPr>
      <w:keepNext w:val="0"/>
      <w:widowControl/>
      <w:numPr>
        <w:numId w:val="0"/>
      </w:numPr>
      <w:pBdr>
        <w:top w:val="single" w:sz="4" w:space="1" w:color="000000"/>
        <w:left w:val="single" w:sz="4" w:space="1" w:color="000000"/>
        <w:bottom w:val="single" w:sz="4" w:space="1" w:color="000000"/>
        <w:right w:val="single" w:sz="4" w:space="1" w:color="000000"/>
      </w:pBdr>
      <w:suppressAutoHyphens w:val="0"/>
      <w:overflowPunct/>
      <w:autoSpaceDE/>
      <w:spacing w:before="600"/>
      <w:ind w:left="709" w:hanging="709"/>
      <w:jc w:val="center"/>
      <w:textAlignment w:val="auto"/>
    </w:pPr>
    <w:rPr>
      <w:rFonts w:ascii="CG Times (WN)" w:hAnsi="CG Times (WN)" w:cs="Times New Roman"/>
      <w:bCs w:val="0"/>
    </w:rPr>
  </w:style>
  <w:style w:type="paragraph" w:customStyle="1" w:styleId="NormalIndent">
    <w:name w:val="Normal Indent"/>
    <w:basedOn w:val="Normale"/>
    <w:pPr>
      <w:widowControl/>
      <w:suppressAutoHyphens w:val="0"/>
      <w:overflowPunct/>
      <w:autoSpaceDE/>
      <w:spacing w:before="80"/>
      <w:ind w:left="360" w:hanging="360"/>
      <w:jc w:val="both"/>
      <w:textAlignment w:val="auto"/>
    </w:pPr>
    <w:rPr>
      <w:rFonts w:ascii="Arial" w:hAnsi="Arial" w:cs="Arial"/>
      <w:sz w:val="26"/>
    </w:rPr>
  </w:style>
  <w:style w:type="paragraph" w:customStyle="1" w:styleId="pagenumber">
    <w:name w:val="page number"/>
    <w:basedOn w:val="Normale"/>
    <w:next w:val="Normale"/>
    <w:pPr>
      <w:widowControl/>
      <w:suppressAutoHyphens w:val="0"/>
      <w:overflowPunct/>
      <w:autoSpaceDE/>
      <w:spacing w:before="120"/>
      <w:jc w:val="both"/>
      <w:textAlignment w:val="auto"/>
    </w:pPr>
    <w:rPr>
      <w:rFonts w:ascii="New York" w:hAnsi="New York" w:cs="New York"/>
    </w:rPr>
  </w:style>
  <w:style w:type="paragraph" w:customStyle="1" w:styleId="standard-ET">
    <w:name w:val="standard - ET"/>
    <w:basedOn w:val="Normale"/>
    <w:pPr>
      <w:widowControl/>
      <w:suppressAutoHyphens w:val="0"/>
      <w:overflowPunct/>
      <w:autoSpaceDE/>
      <w:spacing w:before="120"/>
      <w:jc w:val="both"/>
      <w:textAlignment w:val="auto"/>
    </w:pPr>
    <w:rPr>
      <w:rFonts w:ascii="Arial" w:hAnsi="Arial" w:cs="Arial"/>
    </w:rPr>
  </w:style>
  <w:style w:type="paragraph" w:customStyle="1" w:styleId="foot-sinf">
    <w:name w:val="foot-sinf"/>
    <w:basedOn w:val="Normale"/>
    <w:pPr>
      <w:widowControl/>
      <w:pBdr>
        <w:top w:val="single" w:sz="4" w:space="3" w:color="000000"/>
      </w:pBdr>
      <w:suppressAutoHyphens w:val="0"/>
      <w:overflowPunct/>
      <w:autoSpaceDE/>
      <w:spacing w:before="120"/>
      <w:jc w:val="both"/>
      <w:textAlignment w:val="auto"/>
    </w:pPr>
    <w:rPr>
      <w:rFonts w:ascii="Arial" w:hAnsi="Arial" w:cs="Arial"/>
      <w:sz w:val="26"/>
    </w:rPr>
  </w:style>
  <w:style w:type="paragraph" w:customStyle="1" w:styleId="compiti">
    <w:name w:val="compiti"/>
    <w:basedOn w:val="standard-ET"/>
    <w:pPr>
      <w:ind w:left="900" w:hanging="340"/>
    </w:pPr>
    <w:rPr>
      <w:b/>
    </w:rPr>
  </w:style>
  <w:style w:type="paragraph" w:customStyle="1" w:styleId="sottocompito">
    <w:name w:val="sottocompito"/>
    <w:basedOn w:val="standard-ET"/>
    <w:pPr>
      <w:ind w:left="1440" w:hanging="520"/>
    </w:pPr>
  </w:style>
  <w:style w:type="paragraph" w:customStyle="1" w:styleId="testosottocomp">
    <w:name w:val="testo sottocomp"/>
    <w:basedOn w:val="standard-ET"/>
    <w:pPr>
      <w:ind w:left="1460"/>
    </w:pPr>
  </w:style>
  <w:style w:type="paragraph" w:customStyle="1" w:styleId="testocomp">
    <w:name w:val="testo comp"/>
    <w:basedOn w:val="standard-ET"/>
    <w:pPr>
      <w:ind w:left="860"/>
    </w:pPr>
  </w:style>
  <w:style w:type="paragraph" w:customStyle="1" w:styleId="trattino">
    <w:name w:val="trattino"/>
    <w:basedOn w:val="standard-ET"/>
    <w:pPr>
      <w:ind w:left="180" w:hanging="160"/>
    </w:pPr>
  </w:style>
  <w:style w:type="paragraph" w:customStyle="1" w:styleId="tratt">
    <w:name w:val="tratt"/>
    <w:basedOn w:val="trattino"/>
    <w:pPr>
      <w:tabs>
        <w:tab w:val="center" w:pos="500"/>
      </w:tabs>
      <w:ind w:left="0" w:firstLine="0"/>
    </w:pPr>
  </w:style>
  <w:style w:type="paragraph" w:customStyle="1" w:styleId="text5">
    <w:name w:val="text5"/>
    <w:basedOn w:val="standard-ET"/>
    <w:pPr>
      <w:ind w:left="280"/>
    </w:pPr>
    <w:rPr>
      <w:rFonts w:ascii="New York" w:hAnsi="New York" w:cs="New York"/>
    </w:rPr>
  </w:style>
  <w:style w:type="paragraph" w:customStyle="1" w:styleId="stilefasecompito">
    <w:name w:val="stilefasecompito"/>
    <w:basedOn w:val="compiti"/>
    <w:pPr>
      <w:jc w:val="left"/>
    </w:pPr>
  </w:style>
  <w:style w:type="paragraph" w:customStyle="1" w:styleId="glosstext">
    <w:name w:val="gloss text"/>
    <w:basedOn w:val="Normale"/>
    <w:pPr>
      <w:widowControl/>
      <w:suppressAutoHyphens w:val="0"/>
      <w:overflowPunct/>
      <w:autoSpaceDE/>
      <w:spacing w:before="120"/>
      <w:ind w:left="280"/>
      <w:jc w:val="both"/>
      <w:textAlignment w:val="auto"/>
    </w:pPr>
    <w:rPr>
      <w:rFonts w:ascii="Arial" w:hAnsi="Arial" w:cs="Arial"/>
      <w:sz w:val="26"/>
    </w:rPr>
  </w:style>
  <w:style w:type="paragraph" w:customStyle="1" w:styleId="glossvoice">
    <w:name w:val="gloss voice"/>
    <w:basedOn w:val="Normale"/>
    <w:pPr>
      <w:widowControl/>
      <w:suppressAutoHyphens w:val="0"/>
      <w:overflowPunct/>
      <w:autoSpaceDE/>
      <w:spacing w:before="120"/>
      <w:jc w:val="both"/>
      <w:textAlignment w:val="auto"/>
    </w:pPr>
    <w:rPr>
      <w:rFonts w:ascii="Arial" w:hAnsi="Arial" w:cs="Arial"/>
      <w:sz w:val="28"/>
      <w:u w:val="single"/>
    </w:rPr>
  </w:style>
  <w:style w:type="paragraph" w:customStyle="1" w:styleId="lettera1">
    <w:name w:val="lettera 1"/>
    <w:basedOn w:val="Normale"/>
    <w:pPr>
      <w:widowControl/>
      <w:suppressAutoHyphens w:val="0"/>
      <w:overflowPunct/>
      <w:autoSpaceDE/>
      <w:spacing w:before="120" w:after="80" w:line="220" w:lineRule="atLeast"/>
      <w:ind w:left="560" w:hanging="560"/>
      <w:jc w:val="both"/>
      <w:textAlignment w:val="auto"/>
    </w:pPr>
    <w:rPr>
      <w:rFonts w:ascii="Arial" w:hAnsi="Arial" w:cs="Arial"/>
      <w:sz w:val="26"/>
    </w:rPr>
  </w:style>
  <w:style w:type="paragraph" w:customStyle="1" w:styleId="lettera2">
    <w:name w:val="lettera 2"/>
    <w:basedOn w:val="lettera1"/>
    <w:pPr>
      <w:ind w:left="1120"/>
    </w:pPr>
  </w:style>
  <w:style w:type="paragraph" w:customStyle="1" w:styleId="lettera3">
    <w:name w:val="lettera 3"/>
    <w:basedOn w:val="lettera2"/>
    <w:pPr>
      <w:spacing w:after="0"/>
      <w:ind w:left="1980" w:hanging="860"/>
    </w:pPr>
  </w:style>
  <w:style w:type="paragraph" w:customStyle="1" w:styleId="titolocopertina">
    <w:name w:val="titolo copertina"/>
    <w:pPr>
      <w:suppressAutoHyphens/>
      <w:spacing w:line="480" w:lineRule="atLeast"/>
    </w:pPr>
    <w:rPr>
      <w:b/>
      <w:sz w:val="54"/>
      <w:lang w:eastAsia="ar-SA"/>
    </w:rPr>
  </w:style>
  <w:style w:type="paragraph" w:customStyle="1" w:styleId="legendacopertina">
    <w:name w:val="legenda copertina"/>
    <w:basedOn w:val="Normale"/>
    <w:pPr>
      <w:widowControl/>
      <w:suppressAutoHyphens w:val="0"/>
      <w:overflowPunct/>
      <w:autoSpaceDE/>
      <w:spacing w:before="120" w:after="80" w:line="170" w:lineRule="atLeast"/>
      <w:jc w:val="both"/>
      <w:textAlignment w:val="auto"/>
    </w:pPr>
    <w:rPr>
      <w:rFonts w:ascii="Arial" w:hAnsi="Arial" w:cs="Arial"/>
      <w:i/>
      <w:sz w:val="16"/>
    </w:rPr>
  </w:style>
  <w:style w:type="paragraph" w:customStyle="1" w:styleId="titolononnumerato">
    <w:name w:val="titolo non numerato"/>
    <w:basedOn w:val="Titolo5"/>
    <w:next w:val="Normale"/>
    <w:pPr>
      <w:keepNext/>
      <w:widowControl/>
      <w:suppressAutoHyphens w:val="0"/>
      <w:overflowPunct/>
      <w:autoSpaceDE/>
      <w:spacing w:before="480" w:after="80" w:line="220" w:lineRule="atLeast"/>
      <w:ind w:hanging="1134"/>
      <w:jc w:val="center"/>
      <w:textAlignment w:val="auto"/>
    </w:pPr>
    <w:rPr>
      <w:rFonts w:ascii="Arial" w:hAnsi="Arial" w:cs="Arial"/>
      <w:bCs w:val="0"/>
      <w:iCs w:val="0"/>
      <w:sz w:val="20"/>
      <w:szCs w:val="20"/>
    </w:rPr>
  </w:style>
  <w:style w:type="paragraph" w:customStyle="1" w:styleId="pallino1">
    <w:name w:val="pallino 1"/>
    <w:basedOn w:val="Normale"/>
    <w:pPr>
      <w:widowControl/>
      <w:suppressAutoHyphens w:val="0"/>
      <w:overflowPunct/>
      <w:autoSpaceDE/>
      <w:spacing w:before="120" w:after="80" w:line="220" w:lineRule="atLeast"/>
      <w:ind w:left="280" w:hanging="280"/>
      <w:jc w:val="both"/>
      <w:textAlignment w:val="auto"/>
    </w:pPr>
    <w:rPr>
      <w:rFonts w:ascii="Arial" w:hAnsi="Arial" w:cs="Arial"/>
    </w:rPr>
  </w:style>
  <w:style w:type="paragraph" w:customStyle="1" w:styleId="pallino2">
    <w:name w:val="pallino 2"/>
    <w:basedOn w:val="pallino1"/>
    <w:pPr>
      <w:ind w:left="380" w:hanging="220"/>
    </w:pPr>
  </w:style>
  <w:style w:type="paragraph" w:customStyle="1" w:styleId="pallino3">
    <w:name w:val="pallino 3"/>
    <w:basedOn w:val="pallino2"/>
    <w:pPr>
      <w:spacing w:after="0"/>
      <w:ind w:left="560" w:hanging="140"/>
    </w:pPr>
    <w:rPr>
      <w:rFonts w:ascii="New York" w:hAnsi="New York" w:cs="New York"/>
    </w:rPr>
  </w:style>
  <w:style w:type="paragraph" w:customStyle="1" w:styleId="titolosezione">
    <w:name w:val="titolo sezione"/>
    <w:basedOn w:val="Titolo1"/>
    <w:next w:val="Normale"/>
    <w:pPr>
      <w:widowControl/>
      <w:numPr>
        <w:numId w:val="0"/>
      </w:numPr>
      <w:suppressAutoHyphens w:val="0"/>
      <w:overflowPunct/>
      <w:autoSpaceDE/>
      <w:spacing w:before="480" w:after="240" w:line="300" w:lineRule="atLeast"/>
      <w:ind w:left="700" w:hanging="284"/>
      <w:textAlignment w:val="auto"/>
    </w:pPr>
    <w:rPr>
      <w:rFonts w:ascii="New York" w:hAnsi="New York" w:cs="Times New Roman"/>
      <w:bCs w:val="0"/>
      <w:i/>
      <w:sz w:val="32"/>
    </w:rPr>
  </w:style>
  <w:style w:type="paragraph" w:customStyle="1" w:styleId="bibliografia">
    <w:name w:val="bibliografia"/>
    <w:basedOn w:val="Normale"/>
    <w:pPr>
      <w:widowControl/>
      <w:suppressAutoHyphens w:val="0"/>
      <w:overflowPunct/>
      <w:autoSpaceDE/>
      <w:spacing w:before="120" w:line="220" w:lineRule="atLeast"/>
      <w:ind w:left="780" w:hanging="760"/>
      <w:jc w:val="both"/>
      <w:textAlignment w:val="auto"/>
    </w:pPr>
    <w:rPr>
      <w:rFonts w:ascii="Arial" w:hAnsi="Arial" w:cs="Arial"/>
      <w:sz w:val="26"/>
    </w:rPr>
  </w:style>
  <w:style w:type="paragraph" w:customStyle="1" w:styleId="intestazionedipagina">
    <w:name w:val="intestazione di pagina"/>
    <w:basedOn w:val="Normale"/>
    <w:next w:val="Normale"/>
    <w:pPr>
      <w:widowControl/>
      <w:tabs>
        <w:tab w:val="right" w:pos="9320"/>
      </w:tabs>
      <w:suppressAutoHyphens w:val="0"/>
      <w:overflowPunct/>
      <w:autoSpaceDE/>
      <w:spacing w:before="120"/>
      <w:jc w:val="both"/>
      <w:textAlignment w:val="auto"/>
    </w:pPr>
    <w:rPr>
      <w:rFonts w:ascii="Univers (WN)" w:hAnsi="Univers (WN)" w:cs="Univers (WN)"/>
      <w:sz w:val="16"/>
    </w:rPr>
  </w:style>
  <w:style w:type="paragraph" w:customStyle="1" w:styleId="citazionecentrata">
    <w:name w:val="citazione centrata"/>
    <w:basedOn w:val="Normale"/>
    <w:pPr>
      <w:widowControl/>
      <w:suppressAutoHyphens w:val="0"/>
      <w:overflowPunct/>
      <w:autoSpaceDE/>
      <w:spacing w:before="40" w:after="20" w:line="180" w:lineRule="atLeast"/>
      <w:ind w:left="560" w:right="608"/>
      <w:jc w:val="both"/>
      <w:textAlignment w:val="auto"/>
    </w:pPr>
    <w:rPr>
      <w:rFonts w:ascii="Arial" w:hAnsi="Arial" w:cs="Arial"/>
      <w:sz w:val="26"/>
    </w:rPr>
  </w:style>
  <w:style w:type="paragraph" w:customStyle="1" w:styleId="citazioneadestra">
    <w:name w:val="citazione a destra"/>
    <w:basedOn w:val="citazionecentrata"/>
    <w:next w:val="Normale"/>
    <w:pPr>
      <w:spacing w:line="220" w:lineRule="atLeast"/>
      <w:ind w:left="5670" w:right="0"/>
      <w:jc w:val="left"/>
    </w:pPr>
    <w:rPr>
      <w:i/>
    </w:rPr>
  </w:style>
  <w:style w:type="paragraph" w:customStyle="1" w:styleId="T4">
    <w:name w:val="T4"/>
    <w:basedOn w:val="Normale"/>
    <w:pPr>
      <w:widowControl/>
      <w:suppressAutoHyphens w:val="0"/>
      <w:overflowPunct/>
      <w:autoSpaceDE/>
      <w:spacing w:before="120" w:line="240" w:lineRule="atLeast"/>
      <w:ind w:left="920"/>
      <w:jc w:val="both"/>
      <w:textAlignment w:val="auto"/>
    </w:pPr>
    <w:rPr>
      <w:rFonts w:ascii="Courier" w:hAnsi="Courier" w:cs="Courier"/>
    </w:rPr>
  </w:style>
  <w:style w:type="paragraph" w:customStyle="1" w:styleId="T2">
    <w:name w:val="T2"/>
    <w:pPr>
      <w:suppressAutoHyphens/>
      <w:spacing w:line="240" w:lineRule="atLeast"/>
      <w:ind w:left="560"/>
      <w:jc w:val="both"/>
    </w:pPr>
    <w:rPr>
      <w:rFonts w:ascii="Courier" w:hAnsi="Courier" w:cs="Courier"/>
      <w:lang w:eastAsia="ar-SA"/>
    </w:rPr>
  </w:style>
  <w:style w:type="paragraph" w:customStyle="1" w:styleId="T5">
    <w:name w:val="T5"/>
    <w:basedOn w:val="T4"/>
    <w:pPr>
      <w:spacing w:after="20" w:line="240" w:lineRule="auto"/>
      <w:ind w:left="1120"/>
    </w:pPr>
  </w:style>
  <w:style w:type="paragraph" w:customStyle="1" w:styleId="cap3">
    <w:name w:val="cap3"/>
    <w:basedOn w:val="Normale"/>
    <w:next w:val="testo3"/>
    <w:pPr>
      <w:widowControl/>
      <w:suppressAutoHyphens w:val="0"/>
      <w:overflowPunct/>
      <w:autoSpaceDE/>
      <w:spacing w:before="240"/>
      <w:ind w:left="1720" w:hanging="1700"/>
      <w:jc w:val="both"/>
      <w:textAlignment w:val="auto"/>
    </w:pPr>
    <w:rPr>
      <w:rFonts w:ascii="New York" w:hAnsi="New York" w:cs="New York"/>
      <w:sz w:val="26"/>
    </w:rPr>
  </w:style>
  <w:style w:type="paragraph" w:customStyle="1" w:styleId="testo3">
    <w:name w:val="testo3"/>
    <w:basedOn w:val="cap3"/>
    <w:pPr>
      <w:ind w:left="280" w:firstLine="0"/>
    </w:pPr>
  </w:style>
  <w:style w:type="paragraph" w:customStyle="1" w:styleId="pallino2bis">
    <w:name w:val="pallino2bis"/>
    <w:basedOn w:val="standard-ET"/>
    <w:pPr>
      <w:ind w:left="480" w:hanging="200"/>
    </w:pPr>
  </w:style>
  <w:style w:type="paragraph" w:customStyle="1" w:styleId="pallino4">
    <w:name w:val="pallino4"/>
    <w:basedOn w:val="pallino3"/>
    <w:pPr>
      <w:ind w:left="1160" w:hanging="320"/>
    </w:pPr>
  </w:style>
  <w:style w:type="paragraph" w:customStyle="1" w:styleId="text6">
    <w:name w:val="text6"/>
    <w:basedOn w:val="standard-ET"/>
    <w:pPr>
      <w:ind w:left="560"/>
    </w:pPr>
    <w:rPr>
      <w:rFonts w:ascii="New York" w:hAnsi="New York" w:cs="New York"/>
    </w:rPr>
  </w:style>
  <w:style w:type="paragraph" w:customStyle="1" w:styleId="pallino3bis">
    <w:name w:val="pallino 3bis"/>
    <w:basedOn w:val="pallino3"/>
    <w:pPr>
      <w:ind w:left="700" w:hanging="260"/>
    </w:pPr>
  </w:style>
  <w:style w:type="paragraph" w:customStyle="1" w:styleId="TabellaNumeri">
    <w:name w:val="Tabella Numeri"/>
    <w:basedOn w:val="Normale"/>
    <w:pPr>
      <w:widowControl/>
      <w:suppressAutoHyphens w:val="0"/>
      <w:overflowPunct/>
      <w:autoSpaceDE/>
      <w:spacing w:before="80" w:after="80" w:line="280" w:lineRule="atLeast"/>
      <w:ind w:right="85"/>
      <w:jc w:val="right"/>
      <w:textAlignment w:val="auto"/>
    </w:pPr>
    <w:rPr>
      <w:rFonts w:ascii="B Friz Quadrata Bold" w:hAnsi="B Friz Quadrata Bold" w:cs="B Friz Quadrata Bold"/>
      <w:spacing w:val="-20"/>
      <w:sz w:val="28"/>
    </w:rPr>
  </w:style>
  <w:style w:type="paragraph" w:customStyle="1" w:styleId="TabellaTesto">
    <w:name w:val="Tabella Testo"/>
    <w:basedOn w:val="Normale"/>
    <w:pPr>
      <w:widowControl/>
      <w:suppressAutoHyphens w:val="0"/>
      <w:overflowPunct/>
      <w:autoSpaceDE/>
      <w:spacing w:before="80" w:after="80" w:line="280" w:lineRule="atLeast"/>
      <w:ind w:left="80" w:right="95"/>
      <w:jc w:val="both"/>
      <w:textAlignment w:val="auto"/>
    </w:pPr>
    <w:rPr>
      <w:rFonts w:ascii="Friz Quadrata" w:hAnsi="Friz Quadrata" w:cs="Friz Quadrata"/>
      <w:b/>
      <w:sz w:val="28"/>
    </w:rPr>
  </w:style>
  <w:style w:type="paragraph" w:customStyle="1" w:styleId="Ganttinterno">
    <w:name w:val="Gantt interno"/>
    <w:basedOn w:val="TabellaNumeri"/>
    <w:pPr>
      <w:ind w:right="0"/>
      <w:jc w:val="left"/>
    </w:pPr>
    <w:rPr>
      <w:rFonts w:ascii="Univers (WN)" w:hAnsi="Univers (WN)" w:cs="Univers (WN)"/>
      <w:b/>
    </w:rPr>
  </w:style>
  <w:style w:type="paragraph" w:customStyle="1" w:styleId="Normalwe">
    <w:name w:val="Normalwe"/>
    <w:basedOn w:val="Sommario1"/>
    <w:pPr>
      <w:widowControl/>
      <w:tabs>
        <w:tab w:val="clear" w:pos="9629"/>
        <w:tab w:val="left" w:pos="360"/>
        <w:tab w:val="right" w:leader="dot" w:pos="9639"/>
      </w:tabs>
      <w:suppressAutoHyphens w:val="0"/>
      <w:overflowPunct/>
      <w:autoSpaceDE/>
      <w:textAlignment w:val="auto"/>
    </w:pPr>
    <w:rPr>
      <w:rFonts w:ascii="New York" w:hAnsi="New York" w:cs="New York"/>
      <w:bCs w:val="0"/>
      <w:i/>
      <w:caps w:val="0"/>
      <w:szCs w:val="24"/>
    </w:rPr>
  </w:style>
  <w:style w:type="paragraph" w:customStyle="1" w:styleId="CAPITOLO">
    <w:name w:val="CAPITOLO"/>
    <w:basedOn w:val="Normale"/>
    <w:next w:val="Normale"/>
    <w:pPr>
      <w:widowControl/>
      <w:tabs>
        <w:tab w:val="left" w:pos="340"/>
      </w:tabs>
      <w:suppressAutoHyphens w:val="0"/>
      <w:overflowPunct/>
      <w:autoSpaceDE/>
      <w:spacing w:before="120"/>
      <w:jc w:val="both"/>
      <w:textAlignment w:val="auto"/>
    </w:pPr>
    <w:rPr>
      <w:rFonts w:ascii="New York" w:hAnsi="New York" w:cs="New York"/>
      <w:caps/>
    </w:rPr>
  </w:style>
  <w:style w:type="paragraph" w:customStyle="1" w:styleId="gau">
    <w:name w:val="gau"/>
    <w:basedOn w:val="Normale"/>
    <w:pPr>
      <w:widowControl/>
      <w:suppressAutoHyphens w:val="0"/>
      <w:overflowPunct/>
      <w:autoSpaceDE/>
      <w:spacing w:before="120"/>
      <w:jc w:val="both"/>
      <w:textAlignment w:val="auto"/>
    </w:pPr>
    <w:rPr>
      <w:rFonts w:ascii="Arial" w:hAnsi="Arial" w:cs="Arial"/>
      <w:i/>
      <w:sz w:val="26"/>
    </w:rPr>
  </w:style>
  <w:style w:type="paragraph" w:customStyle="1" w:styleId="Z2">
    <w:name w:val="Z2"/>
    <w:next w:val="Normale"/>
    <w:pPr>
      <w:tabs>
        <w:tab w:val="left" w:pos="907"/>
      </w:tabs>
      <w:suppressAutoHyphens/>
      <w:spacing w:before="480" w:after="240" w:line="240" w:lineRule="atLeast"/>
      <w:ind w:left="907" w:hanging="454"/>
      <w:jc w:val="both"/>
    </w:pPr>
    <w:rPr>
      <w:rFonts w:ascii="Courier" w:hAnsi="Courier" w:cs="Courier"/>
      <w:lang w:val="en-GB" w:eastAsia="ar-SA"/>
    </w:rPr>
  </w:style>
  <w:style w:type="paragraph" w:customStyle="1" w:styleId="allegato">
    <w:name w:val="allegato"/>
    <w:basedOn w:val="Normale"/>
    <w:pPr>
      <w:pageBreakBefore/>
      <w:widowControl/>
      <w:suppressAutoHyphens w:val="0"/>
      <w:overflowPunct/>
      <w:autoSpaceDE/>
      <w:spacing w:before="3600"/>
      <w:jc w:val="center"/>
      <w:textAlignment w:val="auto"/>
    </w:pPr>
    <w:rPr>
      <w:rFonts w:ascii="Arial" w:hAnsi="Arial" w:cs="Arial"/>
      <w:b/>
      <w:sz w:val="28"/>
    </w:rPr>
  </w:style>
  <w:style w:type="paragraph" w:customStyle="1" w:styleId="Normale1">
    <w:name w:val="Normale1"/>
    <w:basedOn w:val="Normale"/>
    <w:pPr>
      <w:widowControl/>
      <w:suppressAutoHyphens w:val="0"/>
      <w:overflowPunct/>
      <w:autoSpaceDE/>
      <w:spacing w:before="120" w:after="240"/>
      <w:ind w:firstLine="567"/>
      <w:jc w:val="both"/>
      <w:textAlignment w:val="auto"/>
    </w:pPr>
    <w:rPr>
      <w:rFonts w:ascii="Arial" w:hAnsi="Arial" w:cs="Arial"/>
    </w:rPr>
  </w:style>
  <w:style w:type="paragraph" w:customStyle="1" w:styleId="ca">
    <w:name w:val="c.a."/>
    <w:basedOn w:val="Normale"/>
    <w:next w:val="oggetto"/>
    <w:pPr>
      <w:widowControl/>
      <w:suppressAutoHyphens w:val="0"/>
      <w:overflowPunct/>
      <w:autoSpaceDE/>
      <w:spacing w:before="240"/>
      <w:jc w:val="both"/>
      <w:textAlignment w:val="auto"/>
    </w:pPr>
    <w:rPr>
      <w:rFonts w:ascii="Arial" w:hAnsi="Arial" w:cs="Arial"/>
    </w:rPr>
  </w:style>
  <w:style w:type="paragraph" w:customStyle="1" w:styleId="Normale2">
    <w:name w:val="Normale 2"/>
    <w:basedOn w:val="Normale"/>
    <w:pPr>
      <w:widowControl/>
      <w:suppressAutoHyphens w:val="0"/>
      <w:overflowPunct/>
      <w:autoSpaceDE/>
      <w:spacing w:before="120" w:after="240"/>
      <w:ind w:left="1134"/>
      <w:jc w:val="both"/>
      <w:textAlignment w:val="auto"/>
    </w:pPr>
    <w:rPr>
      <w:rFonts w:ascii="Arial" w:hAnsi="Arial" w:cs="Arial"/>
    </w:rPr>
  </w:style>
  <w:style w:type="paragraph" w:customStyle="1" w:styleId="cap">
    <w:name w:val="cap"/>
    <w:basedOn w:val="Normale"/>
    <w:pPr>
      <w:widowControl/>
      <w:suppressAutoHyphens w:val="0"/>
      <w:overflowPunct/>
      <w:autoSpaceDE/>
      <w:spacing w:before="120"/>
      <w:jc w:val="both"/>
      <w:textAlignment w:val="auto"/>
    </w:pPr>
    <w:rPr>
      <w:rFonts w:ascii="Arial" w:hAnsi="Arial" w:cs="Arial"/>
      <w:b/>
    </w:rPr>
  </w:style>
  <w:style w:type="paragraph" w:customStyle="1" w:styleId="Normale4">
    <w:name w:val="Normale4"/>
    <w:basedOn w:val="Normale"/>
    <w:pPr>
      <w:widowControl/>
      <w:suppressAutoHyphens w:val="0"/>
      <w:overflowPunct/>
      <w:autoSpaceDE/>
      <w:spacing w:before="120" w:after="240"/>
      <w:jc w:val="both"/>
      <w:textAlignment w:val="auto"/>
    </w:pPr>
    <w:rPr>
      <w:rFonts w:ascii="Arial" w:hAnsi="Arial" w:cs="Arial"/>
    </w:rPr>
  </w:style>
  <w:style w:type="paragraph" w:customStyle="1" w:styleId="Normale3">
    <w:name w:val="Normale 3"/>
    <w:basedOn w:val="Normale2"/>
    <w:pPr>
      <w:ind w:left="709"/>
    </w:pPr>
  </w:style>
  <w:style w:type="paragraph" w:customStyle="1" w:styleId="lista5">
    <w:name w:val="lista5"/>
    <w:basedOn w:val="Lista10"/>
    <w:pPr>
      <w:tabs>
        <w:tab w:val="clear" w:pos="567"/>
      </w:tabs>
      <w:spacing w:before="0" w:after="120"/>
      <w:ind w:left="851" w:hanging="284"/>
    </w:pPr>
    <w:rPr>
      <w:sz w:val="24"/>
    </w:rPr>
  </w:style>
  <w:style w:type="paragraph" w:customStyle="1" w:styleId="lista4">
    <w:name w:val="lista4"/>
    <w:basedOn w:val="lista5"/>
    <w:pPr>
      <w:spacing w:after="240"/>
      <w:ind w:left="709"/>
    </w:pPr>
  </w:style>
  <w:style w:type="paragraph" w:customStyle="1" w:styleId="bustadestinatario">
    <w:name w:val="busta destinatario"/>
    <w:basedOn w:val="Normale"/>
    <w:pPr>
      <w:widowControl/>
      <w:suppressAutoHyphens w:val="0"/>
      <w:overflowPunct/>
      <w:autoSpaceDE/>
      <w:spacing w:before="120"/>
      <w:ind w:left="4536"/>
      <w:jc w:val="both"/>
      <w:textAlignment w:val="auto"/>
    </w:pPr>
    <w:rPr>
      <w:rFonts w:ascii="Arial" w:hAnsi="Arial" w:cs="Arial"/>
    </w:rPr>
  </w:style>
  <w:style w:type="paragraph" w:customStyle="1" w:styleId="sommario90">
    <w:name w:val="sommario 9"/>
    <w:basedOn w:val="Normale"/>
    <w:next w:val="Normale"/>
    <w:pPr>
      <w:widowControl/>
      <w:tabs>
        <w:tab w:val="right" w:pos="8392"/>
      </w:tabs>
      <w:suppressAutoHyphens w:val="0"/>
      <w:overflowPunct/>
      <w:autoSpaceDE/>
      <w:spacing w:before="120"/>
      <w:ind w:left="2080"/>
      <w:jc w:val="both"/>
      <w:textAlignment w:val="auto"/>
    </w:pPr>
    <w:rPr>
      <w:rFonts w:ascii="Arial" w:hAnsi="Arial" w:cs="Arial"/>
    </w:rPr>
  </w:style>
  <w:style w:type="paragraph" w:customStyle="1" w:styleId="pallino10">
    <w:name w:val="pallino1 "/>
    <w:basedOn w:val="pallino3bis"/>
  </w:style>
  <w:style w:type="paragraph" w:customStyle="1" w:styleId="pallino11">
    <w:name w:val="pallino1"/>
    <w:basedOn w:val="pallino4"/>
  </w:style>
  <w:style w:type="paragraph" w:customStyle="1" w:styleId="CapoParagrafo">
    <w:name w:val="CapoParagrafo"/>
    <w:basedOn w:val="Normale"/>
    <w:pPr>
      <w:keepNext/>
      <w:keepLines/>
      <w:widowControl/>
      <w:suppressAutoHyphens w:val="0"/>
      <w:overflowPunct/>
      <w:autoSpaceDE/>
      <w:spacing w:before="360" w:after="120"/>
      <w:jc w:val="both"/>
      <w:textAlignment w:val="auto"/>
    </w:pPr>
    <w:rPr>
      <w:rFonts w:ascii="Book Antiqua" w:hAnsi="Book Antiqua" w:cs="Book Antiqua"/>
      <w:b/>
      <w:i/>
      <w:sz w:val="26"/>
      <w:u w:val="single"/>
    </w:rPr>
  </w:style>
  <w:style w:type="paragraph" w:customStyle="1" w:styleId="Lista11">
    <w:name w:val="Lista 1"/>
    <w:basedOn w:val="Normale"/>
    <w:pPr>
      <w:widowControl/>
      <w:numPr>
        <w:numId w:val="29"/>
      </w:numPr>
      <w:suppressAutoHyphens w:val="0"/>
      <w:overflowPunct/>
      <w:autoSpaceDE/>
      <w:spacing w:before="120"/>
      <w:jc w:val="both"/>
      <w:textAlignment w:val="auto"/>
    </w:pPr>
    <w:rPr>
      <w:rFonts w:ascii="Arial" w:hAnsi="Arial" w:cs="Arial"/>
      <w:sz w:val="26"/>
    </w:rPr>
  </w:style>
  <w:style w:type="paragraph" w:customStyle="1" w:styleId="Lista20">
    <w:name w:val="Lista 2"/>
    <w:basedOn w:val="Normale"/>
    <w:pPr>
      <w:widowControl/>
      <w:numPr>
        <w:numId w:val="30"/>
      </w:numPr>
      <w:suppressAutoHyphens w:val="0"/>
      <w:overflowPunct/>
      <w:autoSpaceDE/>
      <w:spacing w:before="120"/>
      <w:ind w:left="567"/>
      <w:jc w:val="both"/>
      <w:textAlignment w:val="auto"/>
    </w:pPr>
    <w:rPr>
      <w:rFonts w:ascii="Arial" w:hAnsi="Arial" w:cs="Arial"/>
      <w:sz w:val="26"/>
    </w:rPr>
  </w:style>
  <w:style w:type="paragraph" w:customStyle="1" w:styleId="SottoLista1">
    <w:name w:val="SottoLista1"/>
    <w:basedOn w:val="Normale"/>
    <w:pPr>
      <w:widowControl/>
      <w:suppressAutoHyphens w:val="0"/>
      <w:overflowPunct/>
      <w:autoSpaceDE/>
      <w:spacing w:before="120"/>
      <w:ind w:left="284"/>
      <w:jc w:val="both"/>
      <w:textAlignment w:val="auto"/>
    </w:pPr>
    <w:rPr>
      <w:rFonts w:ascii="Arial" w:hAnsi="Arial" w:cs="Arial"/>
    </w:rPr>
  </w:style>
  <w:style w:type="paragraph" w:customStyle="1" w:styleId="Lista30">
    <w:name w:val="Lista 3"/>
    <w:basedOn w:val="Lista20"/>
    <w:pPr>
      <w:numPr>
        <w:numId w:val="31"/>
      </w:numPr>
      <w:ind w:left="991"/>
    </w:pPr>
  </w:style>
  <w:style w:type="paragraph" w:customStyle="1" w:styleId="Nominativo">
    <w:name w:val="Nominativo"/>
    <w:basedOn w:val="Titolo3"/>
    <w:pPr>
      <w:pageBreakBefore/>
      <w:widowControl/>
      <w:pBdr>
        <w:top w:val="single" w:sz="4" w:space="1" w:color="000000"/>
        <w:left w:val="single" w:sz="4" w:space="1" w:color="000000"/>
        <w:bottom w:val="single" w:sz="4" w:space="1" w:color="000000"/>
        <w:right w:val="single" w:sz="4" w:space="1" w:color="000000"/>
      </w:pBdr>
      <w:suppressAutoHyphens w:val="0"/>
      <w:overflowPunct/>
      <w:autoSpaceDE/>
      <w:spacing w:before="600" w:after="120"/>
      <w:ind w:left="851" w:hanging="851"/>
      <w:jc w:val="center"/>
      <w:textAlignment w:val="auto"/>
    </w:pPr>
    <w:rPr>
      <w:rFonts w:ascii="Book Antiqua" w:hAnsi="Book Antiqua" w:cs="Book Antiqua"/>
      <w:b w:val="0"/>
      <w:i/>
      <w:sz w:val="28"/>
    </w:rPr>
  </w:style>
  <w:style w:type="paragraph" w:customStyle="1" w:styleId="NormalIndent1">
    <w:name w:val="Normal Indent1"/>
    <w:basedOn w:val="NormalIndent"/>
    <w:pPr>
      <w:ind w:left="567" w:firstLine="0"/>
    </w:pPr>
    <w:rPr>
      <w:rFonts w:ascii="Book Antiqua" w:hAnsi="Book Antiqua" w:cs="Book Antiqua"/>
      <w:sz w:val="24"/>
    </w:rPr>
  </w:style>
  <w:style w:type="paragraph" w:customStyle="1" w:styleId="inizioparagrafo">
    <w:name w:val="inizio paragrafo"/>
    <w:basedOn w:val="Normale"/>
    <w:pPr>
      <w:keepNext/>
      <w:keepLines/>
      <w:widowControl/>
      <w:suppressAutoHyphens w:val="0"/>
      <w:overflowPunct/>
      <w:autoSpaceDE/>
      <w:spacing w:before="240"/>
      <w:jc w:val="both"/>
      <w:textAlignment w:val="auto"/>
    </w:pPr>
    <w:rPr>
      <w:rFonts w:ascii="Arial" w:hAnsi="Arial" w:cs="Arial"/>
      <w:b/>
      <w:u w:val="single"/>
    </w:rPr>
  </w:style>
  <w:style w:type="paragraph" w:customStyle="1" w:styleId="rientro2">
    <w:name w:val="rientro2"/>
    <w:basedOn w:val="Normale"/>
    <w:pPr>
      <w:widowControl/>
      <w:suppressAutoHyphens w:val="0"/>
      <w:overflowPunct/>
      <w:autoSpaceDE/>
      <w:spacing w:before="100" w:after="100"/>
      <w:ind w:left="709"/>
      <w:jc w:val="both"/>
      <w:textAlignment w:val="auto"/>
    </w:pPr>
    <w:rPr>
      <w:rFonts w:ascii="Arial" w:hAnsi="Arial" w:cs="Arial"/>
    </w:rPr>
  </w:style>
  <w:style w:type="paragraph" w:customStyle="1" w:styleId="destra10">
    <w:name w:val="destra10"/>
    <w:basedOn w:val="Normale"/>
    <w:pPr>
      <w:widowControl/>
      <w:suppressAutoHyphens w:val="0"/>
      <w:overflowPunct/>
      <w:autoSpaceDE/>
      <w:jc w:val="right"/>
      <w:textAlignment w:val="auto"/>
    </w:pPr>
    <w:rPr>
      <w:rFonts w:ascii="Arial" w:hAnsi="Arial" w:cs="Arial"/>
      <w:sz w:val="20"/>
    </w:rPr>
  </w:style>
  <w:style w:type="paragraph" w:customStyle="1" w:styleId="titoletto">
    <w:name w:val="titoletto"/>
    <w:basedOn w:val="Normale"/>
    <w:next w:val="Normale"/>
    <w:pPr>
      <w:keepNext/>
      <w:widowControl/>
      <w:suppressAutoHyphens w:val="0"/>
      <w:overflowPunct/>
      <w:autoSpaceDE/>
      <w:spacing w:after="240"/>
      <w:jc w:val="both"/>
      <w:textAlignment w:val="auto"/>
    </w:pPr>
    <w:rPr>
      <w:rFonts w:ascii="Univers" w:hAnsi="Univers" w:cs="Univers"/>
      <w:b/>
    </w:rPr>
  </w:style>
  <w:style w:type="paragraph" w:customStyle="1" w:styleId="aaa-normale">
    <w:name w:val="aaa-normale"/>
    <w:pPr>
      <w:keepNext/>
      <w:keepLines/>
      <w:suppressAutoHyphens/>
      <w:overflowPunct w:val="0"/>
      <w:autoSpaceDE w:val="0"/>
      <w:ind w:left="1418"/>
      <w:jc w:val="both"/>
      <w:textAlignment w:val="baseline"/>
    </w:pPr>
    <w:rPr>
      <w:rFonts w:ascii="Arial" w:hAnsi="Arial" w:cs="Arial"/>
      <w:sz w:val="24"/>
      <w:lang w:eastAsia="ar-SA"/>
    </w:rPr>
  </w:style>
  <w:style w:type="paragraph" w:customStyle="1" w:styleId="aaa-titolo3">
    <w:name w:val="aaa-titolo3"/>
    <w:basedOn w:val="Normale"/>
    <w:next w:val="aaa-normale"/>
    <w:pPr>
      <w:keepNext/>
      <w:keepLines/>
      <w:widowControl/>
      <w:suppressAutoHyphens w:val="0"/>
    </w:pPr>
    <w:rPr>
      <w:rFonts w:ascii="Arial" w:hAnsi="Arial" w:cs="Arial"/>
      <w:b/>
      <w:i/>
      <w:sz w:val="32"/>
      <w:u w:val="thick"/>
    </w:rPr>
  </w:style>
  <w:style w:type="paragraph" w:customStyle="1" w:styleId="aaa-titolo4">
    <w:name w:val="aaa-titolo4"/>
    <w:basedOn w:val="aaa-titolo3"/>
    <w:next w:val="aaa-normale"/>
    <w:rPr>
      <w:sz w:val="28"/>
    </w:rPr>
  </w:style>
  <w:style w:type="paragraph" w:customStyle="1" w:styleId="aaa-titolo5">
    <w:name w:val="aaa-titolo5"/>
    <w:basedOn w:val="aaa-titolo4"/>
    <w:next w:val="aaa-normale"/>
    <w:rPr>
      <w:sz w:val="24"/>
    </w:rPr>
  </w:style>
  <w:style w:type="paragraph" w:customStyle="1" w:styleId="AAA-EC-Normale">
    <w:name w:val="AAA-EC-Normale"/>
    <w:basedOn w:val="Normale"/>
    <w:pPr>
      <w:keepNext/>
      <w:keepLines/>
      <w:widowControl/>
      <w:suppressAutoHyphens w:val="0"/>
      <w:jc w:val="both"/>
    </w:pPr>
    <w:rPr>
      <w:rFonts w:ascii="Arial" w:hAnsi="Arial" w:cs="Arial"/>
      <w:color w:val="000080"/>
    </w:rPr>
  </w:style>
  <w:style w:type="paragraph" w:customStyle="1" w:styleId="Base">
    <w:name w:val="Base"/>
    <w:pPr>
      <w:suppressAutoHyphens/>
      <w:spacing w:before="120" w:after="120"/>
      <w:jc w:val="both"/>
    </w:pPr>
    <w:rPr>
      <w:rFonts w:ascii="Verdana" w:hAnsi="Verdana" w:cs="Verdana"/>
      <w:lang w:eastAsia="ar-SA"/>
    </w:rPr>
  </w:style>
  <w:style w:type="paragraph" w:customStyle="1" w:styleId="Frame">
    <w:name w:val="Frame"/>
    <w:basedOn w:val="Normale"/>
    <w:pPr>
      <w:widowControl/>
      <w:pBdr>
        <w:top w:val="single" w:sz="8" w:space="6" w:color="008000"/>
      </w:pBdr>
      <w:suppressAutoHyphens w:val="0"/>
      <w:overflowPunct/>
      <w:autoSpaceDE/>
      <w:spacing w:before="80" w:after="80"/>
      <w:textAlignment w:val="auto"/>
    </w:pPr>
    <w:rPr>
      <w:rFonts w:ascii="Century Schoolbook" w:hAnsi="Century Schoolbook" w:cs="Century Schoolbook"/>
      <w:i/>
      <w:color w:val="000080"/>
      <w:sz w:val="20"/>
    </w:rPr>
  </w:style>
  <w:style w:type="paragraph" w:customStyle="1" w:styleId="Puntoelenco1">
    <w:name w:val="Punto elenco1"/>
    <w:basedOn w:val="Normale"/>
    <w:pPr>
      <w:widowControl/>
      <w:numPr>
        <w:numId w:val="15"/>
      </w:numPr>
      <w:suppressAutoHyphens w:val="0"/>
      <w:overflowPunct/>
      <w:autoSpaceDE/>
      <w:spacing w:before="80" w:after="80"/>
      <w:ind w:left="357" w:hanging="357"/>
      <w:jc w:val="both"/>
      <w:textAlignment w:val="auto"/>
    </w:pPr>
    <w:rPr>
      <w:rFonts w:ascii="Verdana" w:hAnsi="Verdana" w:cs="Verdana"/>
      <w:sz w:val="20"/>
      <w:szCs w:val="24"/>
    </w:rPr>
  </w:style>
  <w:style w:type="paragraph" w:customStyle="1" w:styleId="Puntoelenco2">
    <w:name w:val="Punto elenco2"/>
    <w:basedOn w:val="Normale"/>
    <w:pPr>
      <w:widowControl/>
      <w:numPr>
        <w:numId w:val="22"/>
      </w:numPr>
      <w:suppressAutoHyphens w:val="0"/>
      <w:overflowPunct/>
      <w:autoSpaceDE/>
      <w:spacing w:before="80" w:after="80"/>
      <w:ind w:left="1077" w:hanging="357"/>
      <w:jc w:val="both"/>
      <w:textAlignment w:val="auto"/>
    </w:pPr>
    <w:rPr>
      <w:rFonts w:ascii="Verdana" w:hAnsi="Verdana" w:cs="Verdana"/>
      <w:sz w:val="20"/>
      <w:szCs w:val="24"/>
    </w:rPr>
  </w:style>
  <w:style w:type="paragraph" w:customStyle="1" w:styleId="Copertinadescrizione">
    <w:name w:val="Copertina descrizione"/>
    <w:basedOn w:val="Copertina"/>
    <w:pPr>
      <w:keepNext w:val="0"/>
      <w:spacing w:before="80" w:after="80"/>
      <w:jc w:val="right"/>
    </w:pPr>
    <w:rPr>
      <w:rFonts w:ascii="Modern No. 20" w:hAnsi="Modern No. 20" w:cs="Modern No. 20"/>
      <w:b w:val="0"/>
      <w:color w:val="000080"/>
      <w:sz w:val="48"/>
      <w:szCs w:val="24"/>
    </w:rPr>
  </w:style>
  <w:style w:type="paragraph" w:styleId="Titoloindice">
    <w:name w:val="index heading"/>
    <w:basedOn w:val="Normale"/>
    <w:next w:val="Indice1"/>
    <w:pPr>
      <w:suppressAutoHyphens w:val="0"/>
      <w:overflowPunct/>
      <w:autoSpaceDE/>
      <w:jc w:val="both"/>
      <w:textAlignment w:val="auto"/>
    </w:pPr>
    <w:rPr>
      <w:sz w:val="20"/>
    </w:rPr>
  </w:style>
  <w:style w:type="paragraph" w:customStyle="1" w:styleId="Punto">
    <w:name w:val="Punto"/>
    <w:basedOn w:val="Base"/>
    <w:pPr>
      <w:numPr>
        <w:numId w:val="28"/>
      </w:numPr>
      <w:tabs>
        <w:tab w:val="left" w:pos="851"/>
      </w:tabs>
      <w:spacing w:before="60"/>
    </w:pPr>
  </w:style>
  <w:style w:type="paragraph" w:customStyle="1" w:styleId="e1">
    <w:name w:val="e1"/>
    <w:basedOn w:val="Corpo"/>
    <w:pPr>
      <w:widowControl/>
      <w:overflowPunct/>
      <w:autoSpaceDE/>
      <w:spacing w:before="120" w:after="120"/>
      <w:ind w:firstLine="0"/>
      <w:textAlignment w:val="auto"/>
    </w:pPr>
    <w:rPr>
      <w:rFonts w:ascii="Verdana" w:hAnsi="Verdana" w:cs="Verdana"/>
      <w:sz w:val="20"/>
    </w:rPr>
  </w:style>
  <w:style w:type="paragraph" w:customStyle="1" w:styleId="e2">
    <w:name w:val="e2"/>
    <w:basedOn w:val="e1"/>
    <w:pPr>
      <w:tabs>
        <w:tab w:val="left" w:pos="2268"/>
      </w:tabs>
    </w:pPr>
  </w:style>
  <w:style w:type="paragraph" w:customStyle="1" w:styleId="e3">
    <w:name w:val="e3"/>
    <w:basedOn w:val="e2"/>
    <w:pPr>
      <w:tabs>
        <w:tab w:val="left" w:pos="4536"/>
      </w:tabs>
    </w:pPr>
  </w:style>
  <w:style w:type="paragraph" w:customStyle="1" w:styleId="e4">
    <w:name w:val="e4"/>
    <w:basedOn w:val="e3"/>
    <w:pPr>
      <w:tabs>
        <w:tab w:val="clear" w:pos="2268"/>
        <w:tab w:val="clear" w:pos="4536"/>
        <w:tab w:val="left" w:pos="2880"/>
        <w:tab w:val="left" w:pos="5670"/>
      </w:tabs>
    </w:pPr>
  </w:style>
  <w:style w:type="paragraph" w:customStyle="1" w:styleId="e5">
    <w:name w:val="e5"/>
    <w:basedOn w:val="e4"/>
    <w:pPr>
      <w:tabs>
        <w:tab w:val="clear" w:pos="2880"/>
        <w:tab w:val="clear" w:pos="5670"/>
        <w:tab w:val="left" w:pos="3600"/>
        <w:tab w:val="left" w:pos="6804"/>
      </w:tabs>
    </w:pPr>
    <w:rPr>
      <w:sz w:val="18"/>
    </w:rPr>
  </w:style>
  <w:style w:type="paragraph" w:styleId="Titolo">
    <w:name w:val="Title"/>
    <w:basedOn w:val="Base"/>
    <w:next w:val="Corpo"/>
    <w:qFormat/>
    <w:pPr>
      <w:keepNext/>
      <w:spacing w:before="240" w:after="60"/>
      <w:jc w:val="center"/>
    </w:pPr>
    <w:rPr>
      <w:b/>
      <w:kern w:val="1"/>
      <w:sz w:val="22"/>
    </w:rPr>
  </w:style>
  <w:style w:type="paragraph" w:customStyle="1" w:styleId="Celletesto">
    <w:name w:val="Celle testo"/>
    <w:basedOn w:val="Normale"/>
    <w:pPr>
      <w:widowControl/>
      <w:tabs>
        <w:tab w:val="left" w:pos="709"/>
      </w:tabs>
      <w:suppressAutoHyphens w:val="0"/>
      <w:overflowPunct/>
      <w:autoSpaceDE/>
      <w:spacing w:before="120"/>
      <w:jc w:val="both"/>
      <w:textAlignment w:val="auto"/>
    </w:pPr>
  </w:style>
  <w:style w:type="paragraph" w:customStyle="1" w:styleId="Blockquote">
    <w:name w:val="Blockquote"/>
    <w:basedOn w:val="Normale"/>
    <w:pPr>
      <w:widowControl/>
      <w:suppressAutoHyphens w:val="0"/>
      <w:overflowPunct/>
      <w:autoSpaceDE/>
      <w:spacing w:before="100" w:after="100"/>
      <w:ind w:left="360" w:right="360"/>
      <w:textAlignment w:val="auto"/>
    </w:pPr>
  </w:style>
  <w:style w:type="paragraph" w:customStyle="1" w:styleId="descr3">
    <w:name w:val="descr3"/>
    <w:basedOn w:val="Normale"/>
    <w:pPr>
      <w:widowControl/>
      <w:numPr>
        <w:numId w:val="8"/>
      </w:numPr>
      <w:suppressAutoHyphens w:val="0"/>
      <w:overflowPunct/>
      <w:autoSpaceDE/>
      <w:spacing w:before="40" w:after="40" w:line="40" w:lineRule="atLeast"/>
      <w:jc w:val="both"/>
      <w:textAlignment w:val="auto"/>
    </w:pPr>
  </w:style>
  <w:style w:type="paragraph" w:customStyle="1" w:styleId="NormaleRientro">
    <w:name w:val="NormaleRientro"/>
    <w:basedOn w:val="Normale"/>
    <w:pPr>
      <w:widowControl/>
      <w:suppressAutoHyphens w:val="0"/>
      <w:overflowPunct/>
      <w:autoSpaceDE/>
      <w:spacing w:before="40" w:after="40" w:line="40" w:lineRule="atLeast"/>
      <w:ind w:left="567"/>
      <w:jc w:val="both"/>
      <w:textAlignment w:val="auto"/>
    </w:pPr>
    <w:rPr>
      <w:lang w:val="it-IT"/>
    </w:rPr>
  </w:style>
  <w:style w:type="paragraph" w:customStyle="1" w:styleId="PassoLivello1">
    <w:name w:val="Passo Livello 1"/>
    <w:basedOn w:val="NormaleRientro"/>
    <w:pPr>
      <w:numPr>
        <w:numId w:val="4"/>
      </w:numPr>
      <w:ind w:left="924" w:firstLine="0"/>
    </w:pPr>
    <w:rPr>
      <w:i/>
    </w:rPr>
  </w:style>
  <w:style w:type="paragraph" w:customStyle="1" w:styleId="PassoLivello2">
    <w:name w:val="Passo Livello 2"/>
    <w:basedOn w:val="PassoLivello1"/>
    <w:pPr>
      <w:numPr>
        <w:numId w:val="10"/>
      </w:numPr>
      <w:tabs>
        <w:tab w:val="left" w:pos="432"/>
      </w:tabs>
      <w:ind w:left="1281" w:hanging="432"/>
    </w:pPr>
  </w:style>
  <w:style w:type="paragraph" w:customStyle="1" w:styleId="Standard">
    <w:name w:val="Standard"/>
    <w:pPr>
      <w:widowControl w:val="0"/>
      <w:suppressAutoHyphens/>
    </w:pPr>
    <w:rPr>
      <w:sz w:val="24"/>
      <w:lang w:eastAsia="ar-SA"/>
    </w:rPr>
  </w:style>
  <w:style w:type="paragraph" w:customStyle="1" w:styleId="TitoloGrigioNonum">
    <w:name w:val="TitoloGrigioNonum"/>
    <w:basedOn w:val="Corpo"/>
    <w:next w:val="Corpo"/>
    <w:pPr>
      <w:widowControl/>
      <w:shd w:val="clear" w:color="auto" w:fill="D8D8D8"/>
      <w:overflowPunct/>
      <w:autoSpaceDE/>
      <w:spacing w:before="120" w:after="120"/>
      <w:ind w:firstLine="0"/>
      <w:jc w:val="left"/>
      <w:textAlignment w:val="auto"/>
    </w:pPr>
    <w:rPr>
      <w:rFonts w:ascii="Verdana" w:hAnsi="Verdana" w:cs="Verdana"/>
      <w:b/>
      <w:sz w:val="20"/>
    </w:rPr>
  </w:style>
  <w:style w:type="paragraph" w:styleId="NormaleWeb">
    <w:name w:val="Normal (Web)"/>
    <w:basedOn w:val="Normale"/>
    <w:pPr>
      <w:widowControl/>
      <w:suppressAutoHyphens w:val="0"/>
      <w:overflowPunct/>
      <w:autoSpaceDE/>
      <w:spacing w:before="100" w:after="100"/>
      <w:jc w:val="both"/>
      <w:textAlignment w:val="auto"/>
    </w:pPr>
    <w:rPr>
      <w:rFonts w:ascii="Tahoma" w:hAnsi="Tahoma" w:cs="Tahoma"/>
      <w:lang w:val="en-GB"/>
    </w:rPr>
  </w:style>
  <w:style w:type="paragraph" w:customStyle="1" w:styleId="elenco2">
    <w:name w:val="elenco2"/>
    <w:basedOn w:val="Normale"/>
    <w:pPr>
      <w:widowControl/>
      <w:suppressAutoHyphens w:val="0"/>
      <w:overflowPunct/>
      <w:autoSpaceDE/>
      <w:spacing w:before="120" w:after="60" w:line="360" w:lineRule="auto"/>
      <w:jc w:val="both"/>
      <w:textAlignment w:val="auto"/>
    </w:pPr>
  </w:style>
  <w:style w:type="paragraph" w:customStyle="1" w:styleId="Titolo1SAHeading1">
    <w:name w:val="Titolo 1.SAHeading 1"/>
    <w:basedOn w:val="Normale"/>
    <w:next w:val="Normale"/>
    <w:pPr>
      <w:keepNext/>
      <w:widowControl/>
      <w:shd w:val="clear" w:color="auto" w:fill="E5E5E5"/>
      <w:tabs>
        <w:tab w:val="left" w:pos="432"/>
      </w:tabs>
      <w:suppressAutoHyphens w:val="0"/>
      <w:overflowPunct/>
      <w:autoSpaceDE/>
      <w:spacing w:after="120"/>
      <w:ind w:left="432" w:hanging="432"/>
      <w:textAlignment w:val="auto"/>
    </w:pPr>
    <w:rPr>
      <w:rFonts w:ascii="Arial" w:hAnsi="Arial" w:cs="Arial"/>
      <w:b/>
      <w:caps/>
      <w:sz w:val="32"/>
    </w:rPr>
  </w:style>
  <w:style w:type="paragraph" w:customStyle="1" w:styleId="Titolo2h2">
    <w:name w:val="Titolo 2.h2"/>
    <w:basedOn w:val="Normale"/>
    <w:next w:val="Normale"/>
    <w:pPr>
      <w:keepNext/>
      <w:widowControl/>
      <w:shd w:val="clear" w:color="auto" w:fill="E5E5E5"/>
      <w:tabs>
        <w:tab w:val="left" w:pos="576"/>
      </w:tabs>
      <w:suppressAutoHyphens w:val="0"/>
      <w:overflowPunct/>
      <w:autoSpaceDE/>
      <w:spacing w:before="60" w:after="60"/>
      <w:ind w:left="576" w:hanging="576"/>
      <w:textAlignment w:val="auto"/>
    </w:pPr>
    <w:rPr>
      <w:rFonts w:ascii="Arial" w:hAnsi="Arial" w:cs="Arial"/>
      <w:b/>
      <w:sz w:val="28"/>
    </w:rPr>
  </w:style>
  <w:style w:type="paragraph" w:customStyle="1" w:styleId="Titolo3h3Livello3">
    <w:name w:val="Titolo 3.h3.Livello 3"/>
    <w:basedOn w:val="Normale"/>
    <w:next w:val="Normale"/>
    <w:pPr>
      <w:keepNext/>
      <w:widowControl/>
      <w:shd w:val="clear" w:color="auto" w:fill="E5E5E5"/>
      <w:tabs>
        <w:tab w:val="left" w:pos="720"/>
      </w:tabs>
      <w:suppressAutoHyphens w:val="0"/>
      <w:overflowPunct/>
      <w:autoSpaceDE/>
      <w:spacing w:before="60" w:after="60"/>
      <w:ind w:left="720" w:hanging="720"/>
      <w:textAlignment w:val="auto"/>
    </w:pPr>
    <w:rPr>
      <w:rFonts w:ascii="Arial" w:hAnsi="Arial" w:cs="Arial"/>
      <w:b/>
      <w:sz w:val="20"/>
    </w:rPr>
  </w:style>
  <w:style w:type="paragraph" w:customStyle="1" w:styleId="Titolo5H5">
    <w:name w:val="Titolo 5.H5"/>
    <w:basedOn w:val="Normale"/>
    <w:next w:val="Normale"/>
    <w:pPr>
      <w:widowControl/>
      <w:shd w:val="clear" w:color="auto" w:fill="DFDFDF"/>
      <w:tabs>
        <w:tab w:val="left" w:pos="1440"/>
      </w:tabs>
      <w:suppressAutoHyphens w:val="0"/>
      <w:overflowPunct/>
      <w:autoSpaceDE/>
      <w:spacing w:before="240" w:after="60"/>
      <w:ind w:left="1008" w:hanging="1008"/>
      <w:jc w:val="both"/>
      <w:textAlignment w:val="auto"/>
    </w:pPr>
    <w:rPr>
      <w:rFonts w:ascii="Arial" w:hAnsi="Arial" w:cs="Arial"/>
      <w:sz w:val="20"/>
    </w:rPr>
  </w:style>
  <w:style w:type="paragraph" w:customStyle="1" w:styleId="Titoletto0">
    <w:name w:val="Titoletto"/>
    <w:basedOn w:val="Normale"/>
    <w:next w:val="Normale"/>
    <w:pPr>
      <w:keepNext/>
      <w:widowControl/>
      <w:suppressAutoHyphens w:val="0"/>
      <w:overflowPunct/>
      <w:autoSpaceDE/>
      <w:spacing w:before="360" w:after="240"/>
      <w:jc w:val="both"/>
      <w:textAlignment w:val="auto"/>
    </w:pPr>
    <w:rPr>
      <w:rFonts w:ascii="Arial" w:hAnsi="Arial" w:cs="Arial"/>
      <w:b/>
      <w:sz w:val="20"/>
    </w:rPr>
  </w:style>
  <w:style w:type="paragraph" w:customStyle="1" w:styleId="usoboll1">
    <w:name w:val="usoboll1"/>
    <w:basedOn w:val="Normale"/>
    <w:pPr>
      <w:suppressAutoHyphens w:val="0"/>
      <w:overflowPunct/>
      <w:autoSpaceDE/>
      <w:spacing w:line="482" w:lineRule="exact"/>
      <w:jc w:val="both"/>
      <w:textAlignment w:val="auto"/>
    </w:pPr>
  </w:style>
  <w:style w:type="paragraph" w:customStyle="1" w:styleId="ABLOCKPARA">
    <w:name w:val="A BLOCK PARA"/>
    <w:basedOn w:val="Normale"/>
    <w:pPr>
      <w:suppressAutoHyphens w:val="0"/>
      <w:overflowPunct/>
      <w:autoSpaceDE/>
      <w:textAlignment w:val="auto"/>
    </w:pPr>
    <w:rPr>
      <w:rFonts w:ascii="Book Antiqua" w:hAnsi="Book Antiqua" w:cs="Book Antiqua"/>
      <w:sz w:val="22"/>
    </w:rPr>
  </w:style>
  <w:style w:type="paragraph" w:customStyle="1" w:styleId="Bullet10">
    <w:name w:val="Bullet1"/>
    <w:basedOn w:val="Corpotesto"/>
    <w:pPr>
      <w:keepLines/>
      <w:widowControl/>
      <w:numPr>
        <w:numId w:val="25"/>
      </w:numPr>
      <w:suppressAutoHyphens w:val="0"/>
      <w:overflowPunct/>
      <w:autoSpaceDE/>
      <w:spacing w:before="120" w:after="180"/>
      <w:textAlignment w:val="auto"/>
    </w:pPr>
    <w:rPr>
      <w:rFonts w:ascii="UniSerif" w:hAnsi="UniSerif" w:cs="UniSerif"/>
    </w:rPr>
  </w:style>
  <w:style w:type="paragraph" w:customStyle="1" w:styleId="Bullet3">
    <w:name w:val="Bullet3"/>
    <w:basedOn w:val="Normale"/>
    <w:pPr>
      <w:keepLines/>
      <w:widowControl/>
      <w:numPr>
        <w:numId w:val="14"/>
      </w:numPr>
      <w:suppressAutoHyphens w:val="0"/>
      <w:overflowPunct/>
      <w:autoSpaceDE/>
      <w:textAlignment w:val="auto"/>
    </w:pPr>
    <w:rPr>
      <w:rFonts w:ascii="UniSerif" w:hAnsi="UniSerif" w:cs="UniSerif"/>
    </w:rPr>
  </w:style>
  <w:style w:type="paragraph" w:customStyle="1" w:styleId="TESTO0">
    <w:name w:val="TESTO"/>
    <w:pPr>
      <w:widowControl w:val="0"/>
      <w:suppressAutoHyphens/>
      <w:jc w:val="both"/>
    </w:pPr>
    <w:rPr>
      <w:rFonts w:ascii="Book Antiqua" w:hAnsi="Book Antiqua" w:cs="Book Antiqua"/>
      <w:sz w:val="26"/>
      <w:lang w:eastAsia="ar-SA"/>
    </w:rPr>
  </w:style>
  <w:style w:type="paragraph" w:customStyle="1" w:styleId="TabellaCorpo">
    <w:name w:val="TabellaCorpo"/>
    <w:basedOn w:val="Base"/>
    <w:pPr>
      <w:spacing w:before="40" w:after="40"/>
      <w:jc w:val="left"/>
    </w:pPr>
    <w:rPr>
      <w:rFonts w:ascii="Arial" w:hAnsi="Arial" w:cs="Arial"/>
      <w:sz w:val="16"/>
    </w:rPr>
  </w:style>
  <w:style w:type="paragraph" w:customStyle="1" w:styleId="partecipanti">
    <w:name w:val="partecipanti"/>
    <w:basedOn w:val="Normale"/>
    <w:next w:val="Normale"/>
    <w:pPr>
      <w:tabs>
        <w:tab w:val="left" w:pos="1346"/>
        <w:tab w:val="left" w:pos="9709"/>
      </w:tabs>
      <w:suppressAutoHyphens w:val="0"/>
      <w:overflowPunct/>
      <w:autoSpaceDE/>
      <w:spacing w:after="120"/>
      <w:textAlignment w:val="auto"/>
    </w:pPr>
    <w:rPr>
      <w:i/>
      <w:sz w:val="20"/>
    </w:rPr>
  </w:style>
  <w:style w:type="paragraph" w:customStyle="1" w:styleId="Punto2">
    <w:name w:val="Punto 2"/>
    <w:basedOn w:val="Base"/>
    <w:pPr>
      <w:numPr>
        <w:numId w:val="18"/>
      </w:numPr>
      <w:spacing w:before="60" w:after="60"/>
      <w:ind w:left="924" w:hanging="357"/>
    </w:pPr>
  </w:style>
  <w:style w:type="paragraph" w:customStyle="1" w:styleId="2Puntoelenco">
    <w:name w:val="2 Punto elenco"/>
    <w:basedOn w:val="Normale"/>
    <w:next w:val="Normale"/>
    <w:pPr>
      <w:widowControl/>
      <w:numPr>
        <w:numId w:val="9"/>
      </w:numPr>
      <w:suppressAutoHyphens w:val="0"/>
      <w:overflowPunct/>
      <w:autoSpaceDE/>
      <w:ind w:left="993" w:hanging="284"/>
      <w:jc w:val="both"/>
      <w:textAlignment w:val="auto"/>
    </w:pPr>
    <w:rPr>
      <w:sz w:val="22"/>
    </w:rPr>
  </w:style>
  <w:style w:type="paragraph" w:customStyle="1" w:styleId="abullet">
    <w:name w:val="a bullet"/>
    <w:basedOn w:val="Normale"/>
    <w:pPr>
      <w:widowControl/>
      <w:numPr>
        <w:numId w:val="13"/>
      </w:numPr>
      <w:suppressAutoHyphens w:val="0"/>
      <w:overflowPunct/>
      <w:autoSpaceDE/>
      <w:jc w:val="both"/>
      <w:textAlignment w:val="auto"/>
    </w:pPr>
    <w:rPr>
      <w:rFonts w:ascii="Arial" w:hAnsi="Arial" w:cs="Arial"/>
      <w:sz w:val="20"/>
    </w:rPr>
  </w:style>
  <w:style w:type="paragraph" w:customStyle="1" w:styleId="Question">
    <w:name w:val="Question"/>
    <w:basedOn w:val="Normale"/>
    <w:next w:val="Normale"/>
    <w:pPr>
      <w:keepNext/>
      <w:keepLines/>
      <w:widowControl/>
      <w:suppressAutoHyphens w:val="0"/>
      <w:overflowPunct/>
      <w:autoSpaceDE/>
      <w:ind w:left="3096" w:hanging="1678"/>
      <w:textAlignment w:val="auto"/>
    </w:pPr>
    <w:rPr>
      <w:rFonts w:ascii="UniSans BoldItalic" w:hAnsi="UniSans BoldItalic" w:cs="UniSans BoldItalic"/>
      <w:sz w:val="20"/>
      <w:lang w:val="en-GB"/>
    </w:rPr>
  </w:style>
  <w:style w:type="paragraph" w:customStyle="1" w:styleId="Q-Bullet1">
    <w:name w:val="Q-Bullet1"/>
    <w:basedOn w:val="Question"/>
    <w:pPr>
      <w:numPr>
        <w:numId w:val="12"/>
      </w:numPr>
      <w:tabs>
        <w:tab w:val="clear" w:pos="3456"/>
        <w:tab w:val="left" w:pos="3436"/>
      </w:tabs>
      <w:spacing w:before="80"/>
      <w:ind w:left="3436" w:hanging="340"/>
    </w:pPr>
  </w:style>
  <w:style w:type="paragraph" w:customStyle="1" w:styleId="Titolo2H20">
    <w:name w:val="Titolo 2.H2"/>
    <w:basedOn w:val="Normale"/>
    <w:next w:val="Normale"/>
    <w:pPr>
      <w:keepNext/>
      <w:widowControl/>
      <w:pBdr>
        <w:bottom w:val="single" w:sz="8" w:space="2" w:color="000000"/>
      </w:pBdr>
      <w:suppressAutoHyphens w:val="0"/>
      <w:overflowPunct/>
      <w:autoSpaceDE/>
      <w:spacing w:before="720" w:after="240" w:line="360" w:lineRule="atLeast"/>
      <w:jc w:val="both"/>
      <w:textAlignment w:val="auto"/>
    </w:pPr>
    <w:rPr>
      <w:rFonts w:ascii="Arial" w:hAnsi="Arial" w:cs="Arial"/>
      <w:b/>
    </w:rPr>
  </w:style>
  <w:style w:type="paragraph" w:customStyle="1" w:styleId="Titolo3H3">
    <w:name w:val="Titolo 3.H3"/>
    <w:basedOn w:val="Normale"/>
    <w:next w:val="Normale"/>
    <w:pPr>
      <w:keepNext/>
      <w:widowControl/>
      <w:suppressAutoHyphens w:val="0"/>
      <w:overflowPunct/>
      <w:autoSpaceDE/>
      <w:spacing w:before="120" w:after="240" w:line="360" w:lineRule="atLeast"/>
      <w:jc w:val="both"/>
      <w:textAlignment w:val="auto"/>
    </w:pPr>
    <w:rPr>
      <w:rFonts w:ascii="Arial" w:hAnsi="Arial" w:cs="Arial"/>
      <w:b/>
      <w:u w:val="double"/>
    </w:rPr>
  </w:style>
  <w:style w:type="paragraph" w:customStyle="1" w:styleId="Titolo4H4">
    <w:name w:val="Titolo 4.H4"/>
    <w:basedOn w:val="Normale"/>
    <w:next w:val="Normale"/>
    <w:pPr>
      <w:keepNext/>
      <w:widowControl/>
      <w:suppressAutoHyphens w:val="0"/>
      <w:overflowPunct/>
      <w:autoSpaceDE/>
      <w:spacing w:before="240" w:after="120" w:line="360" w:lineRule="atLeast"/>
      <w:jc w:val="both"/>
      <w:textAlignment w:val="auto"/>
    </w:pPr>
    <w:rPr>
      <w:rFonts w:ascii="Arial" w:hAnsi="Arial" w:cs="Arial"/>
      <w:b/>
      <w:i/>
      <w:sz w:val="22"/>
      <w:u w:val="single"/>
    </w:rPr>
  </w:style>
  <w:style w:type="paragraph" w:customStyle="1" w:styleId="TabellaCorpoBLU">
    <w:name w:val="TabellaCorpoBLU"/>
    <w:basedOn w:val="Normale"/>
    <w:next w:val="Normale"/>
    <w:pPr>
      <w:widowControl/>
      <w:overflowPunct/>
      <w:autoSpaceDE/>
      <w:spacing w:before="40" w:after="40"/>
      <w:textAlignment w:val="auto"/>
    </w:pPr>
    <w:rPr>
      <w:rFonts w:ascii="Arial" w:hAnsi="Arial" w:cs="Arial"/>
      <w:b/>
      <w:color w:val="000080"/>
      <w:sz w:val="20"/>
    </w:rPr>
  </w:style>
  <w:style w:type="paragraph" w:customStyle="1" w:styleId="SP">
    <w:name w:val="SP"/>
    <w:basedOn w:val="Corpotesto"/>
    <w:pPr>
      <w:widowControl/>
      <w:overflowPunct/>
      <w:autoSpaceDE/>
      <w:spacing w:after="0"/>
      <w:jc w:val="both"/>
      <w:textAlignment w:val="auto"/>
    </w:pPr>
    <w:rPr>
      <w:rFonts w:ascii="Verdana" w:hAnsi="Verdana" w:cs="Verdana"/>
      <w:sz w:val="16"/>
    </w:rPr>
  </w:style>
  <w:style w:type="paragraph" w:customStyle="1" w:styleId="TabellaTitolo">
    <w:name w:val="TabellaTitolo"/>
    <w:basedOn w:val="Base"/>
    <w:pPr>
      <w:jc w:val="center"/>
    </w:pPr>
    <w:rPr>
      <w:rFonts w:ascii="Arial" w:hAnsi="Arial" w:cs="Arial"/>
      <w:b/>
      <w:caps/>
      <w:color w:val="FFFFFF"/>
    </w:rPr>
  </w:style>
  <w:style w:type="paragraph" w:customStyle="1" w:styleId="BodyText2">
    <w:name w:val="Body Text 2"/>
    <w:basedOn w:val="Normale"/>
    <w:pPr>
      <w:widowControl/>
      <w:suppressAutoHyphens w:val="0"/>
      <w:overflowPunct/>
      <w:autoSpaceDE/>
      <w:jc w:val="both"/>
      <w:textAlignment w:val="auto"/>
    </w:pPr>
    <w:rPr>
      <w:sz w:val="22"/>
    </w:rPr>
  </w:style>
  <w:style w:type="paragraph" w:customStyle="1" w:styleId="testo1">
    <w:name w:val="testo1"/>
    <w:basedOn w:val="Normale"/>
    <w:pPr>
      <w:widowControl/>
      <w:suppressAutoHyphens w:val="0"/>
      <w:overflowPunct/>
      <w:autoSpaceDE/>
      <w:spacing w:before="100" w:after="100"/>
      <w:jc w:val="both"/>
      <w:textAlignment w:val="auto"/>
    </w:pPr>
    <w:rPr>
      <w:rFonts w:ascii="Verdana" w:hAnsi="Verdana" w:cs="Verdana"/>
      <w:color w:val="808080"/>
      <w:sz w:val="17"/>
      <w:lang w:val="en-US"/>
    </w:rPr>
  </w:style>
  <w:style w:type="paragraph" w:customStyle="1" w:styleId="TESTOTABELLA">
    <w:name w:val="TESTO_TABELLA"/>
    <w:basedOn w:val="TESTO0"/>
    <w:pPr>
      <w:widowControl/>
      <w:spacing w:before="60" w:after="60"/>
    </w:pPr>
    <w:rPr>
      <w:sz w:val="22"/>
    </w:rPr>
  </w:style>
  <w:style w:type="paragraph" w:customStyle="1" w:styleId="PuntoPunto1">
    <w:name w:val="Punto.Punto 1"/>
    <w:basedOn w:val="Base"/>
    <w:pPr>
      <w:numPr>
        <w:numId w:val="17"/>
      </w:numPr>
      <w:tabs>
        <w:tab w:val="left" w:pos="851"/>
      </w:tabs>
      <w:autoSpaceDE w:val="0"/>
      <w:spacing w:before="60"/>
    </w:pPr>
  </w:style>
  <w:style w:type="paragraph" w:customStyle="1" w:styleId="Titolo3Livello3h3H3OrgHeading1h1ASAPHeading3OrgHeanormal123titolo3">
    <w:name w:val="Titolo 3.Livello 3.h3.H3.Org Heading 1.h1.§.§§.ASAPHeading 3.Org Heanormal.1.2.3..titolo 3"/>
    <w:basedOn w:val="Base"/>
    <w:next w:val="Corpo"/>
    <w:pPr>
      <w:keepNext/>
      <w:shd w:val="clear" w:color="auto" w:fill="E5E5E5"/>
      <w:tabs>
        <w:tab w:val="left" w:pos="1134"/>
      </w:tabs>
      <w:autoSpaceDE w:val="0"/>
      <w:spacing w:before="240" w:after="60"/>
      <w:jc w:val="left"/>
    </w:pPr>
    <w:rPr>
      <w:b/>
      <w:bCs/>
      <w:sz w:val="24"/>
      <w:szCs w:val="24"/>
    </w:rPr>
  </w:style>
  <w:style w:type="paragraph" w:customStyle="1" w:styleId="Titolo3nonum">
    <w:name w:val="Titolo3nonum"/>
    <w:basedOn w:val="Titolo3Livello3h3H3OrgHeading1h1ASAPHeading3OrgHeanormal123titolo3"/>
  </w:style>
  <w:style w:type="paragraph" w:customStyle="1" w:styleId="ccorpo">
    <w:name w:val="ccorpo"/>
    <w:basedOn w:val="Normale"/>
    <w:pPr>
      <w:widowControl/>
      <w:suppressAutoHyphens w:val="0"/>
      <w:overflowPunct/>
      <w:textAlignment w:val="auto"/>
    </w:pPr>
    <w:rPr>
      <w:rFonts w:ascii="Book Antiqua" w:hAnsi="Book Antiqua" w:cs="Book Antiqua"/>
      <w:sz w:val="26"/>
      <w:szCs w:val="26"/>
    </w:rPr>
  </w:style>
  <w:style w:type="paragraph" w:customStyle="1" w:styleId="Puntoelenco3">
    <w:name w:val="Punto elenco3"/>
    <w:basedOn w:val="Normale"/>
    <w:pPr>
      <w:widowControl/>
      <w:tabs>
        <w:tab w:val="left" w:pos="360"/>
      </w:tabs>
      <w:suppressAutoHyphens w:val="0"/>
      <w:overflowPunct/>
      <w:autoSpaceDE/>
      <w:spacing w:before="60" w:after="60"/>
      <w:ind w:left="360" w:hanging="360"/>
      <w:jc w:val="both"/>
      <w:textAlignment w:val="auto"/>
    </w:pPr>
    <w:rPr>
      <w:rFonts w:ascii="Verdana" w:hAnsi="Verdana" w:cs="Verdana"/>
      <w:sz w:val="20"/>
      <w:u w:val="single"/>
      <w:lang w:val="en-AU"/>
    </w:rPr>
  </w:style>
  <w:style w:type="paragraph" w:customStyle="1" w:styleId="PUNTOELENCO">
    <w:name w:val="PUNTO ELENCO"/>
    <w:basedOn w:val="TESTO0"/>
    <w:pPr>
      <w:widowControl/>
      <w:numPr>
        <w:numId w:val="24"/>
      </w:numPr>
      <w:spacing w:before="60" w:after="60"/>
    </w:pPr>
    <w:rPr>
      <w:rFonts w:ascii="Verdana" w:eastAsia="MS Mincho" w:hAnsi="Verdana" w:cs="Verdana"/>
      <w:sz w:val="20"/>
    </w:rPr>
  </w:style>
  <w:style w:type="paragraph" w:customStyle="1" w:styleId="testo1elenco">
    <w:name w:val="testo1 elenco"/>
    <w:basedOn w:val="testo1"/>
    <w:pPr>
      <w:tabs>
        <w:tab w:val="left" w:pos="567"/>
        <w:tab w:val="left" w:pos="717"/>
      </w:tabs>
      <w:spacing w:before="0" w:after="0"/>
      <w:ind w:left="567" w:hanging="567"/>
    </w:pPr>
    <w:rPr>
      <w:rFonts w:ascii="Arial" w:hAnsi="Arial" w:cs="Arial"/>
      <w:color w:val="auto"/>
      <w:sz w:val="22"/>
      <w:lang w:val="it-IT"/>
    </w:rPr>
  </w:style>
  <w:style w:type="paragraph" w:customStyle="1" w:styleId="testo1elencoN">
    <w:name w:val="testo1 elencoN"/>
    <w:basedOn w:val="testo1elenco"/>
    <w:pPr>
      <w:tabs>
        <w:tab w:val="clear" w:pos="567"/>
        <w:tab w:val="left" w:pos="928"/>
      </w:tabs>
      <w:ind w:left="928" w:hanging="360"/>
    </w:pPr>
    <w:rPr>
      <w:rFonts w:ascii="Verdana" w:hAnsi="Verdana" w:cs="Verdana"/>
      <w:sz w:val="20"/>
    </w:rPr>
  </w:style>
  <w:style w:type="paragraph" w:customStyle="1" w:styleId="Puntoelenco10">
    <w:name w:val="Punto elenco 1"/>
    <w:basedOn w:val="Normale"/>
    <w:next w:val="Normale"/>
    <w:pPr>
      <w:widowControl/>
      <w:tabs>
        <w:tab w:val="left" w:pos="432"/>
      </w:tabs>
      <w:suppressAutoHyphens w:val="0"/>
      <w:overflowPunct/>
      <w:autoSpaceDE/>
      <w:spacing w:after="60"/>
      <w:ind w:left="432" w:hanging="432"/>
      <w:jc w:val="both"/>
      <w:textAlignment w:val="auto"/>
    </w:pPr>
    <w:rPr>
      <w:sz w:val="22"/>
      <w:szCs w:val="24"/>
    </w:rPr>
  </w:style>
  <w:style w:type="paragraph" w:customStyle="1" w:styleId="PUNTO1">
    <w:name w:val="PUNTO1"/>
    <w:basedOn w:val="TESTO0"/>
    <w:pPr>
      <w:widowControl/>
      <w:tabs>
        <w:tab w:val="left" w:pos="720"/>
      </w:tabs>
      <w:spacing w:before="60" w:after="60"/>
      <w:ind w:left="720" w:hanging="360"/>
    </w:pPr>
    <w:rPr>
      <w:rFonts w:eastAsia="MS Mincho"/>
      <w:sz w:val="24"/>
    </w:rPr>
  </w:style>
  <w:style w:type="paragraph" w:customStyle="1" w:styleId="WW-Corpotesto">
    <w:name w:val="WW-Corpo testo"/>
    <w:basedOn w:val="Normale"/>
    <w:pPr>
      <w:widowControl/>
      <w:suppressAutoHyphens w:val="0"/>
      <w:overflowPunct/>
      <w:autoSpaceDE/>
      <w:spacing w:before="240"/>
      <w:ind w:left="907"/>
      <w:jc w:val="both"/>
      <w:textAlignment w:val="auto"/>
    </w:pPr>
  </w:style>
  <w:style w:type="paragraph" w:customStyle="1" w:styleId="Trattino0">
    <w:name w:val="Trattino"/>
    <w:basedOn w:val="Normale"/>
    <w:pPr>
      <w:widowControl/>
      <w:numPr>
        <w:numId w:val="32"/>
      </w:numPr>
      <w:suppressAutoHyphens w:val="0"/>
      <w:overflowPunct/>
      <w:autoSpaceDE/>
      <w:spacing w:before="120"/>
      <w:ind w:left="1190"/>
      <w:jc w:val="both"/>
      <w:textAlignment w:val="auto"/>
    </w:pPr>
  </w:style>
  <w:style w:type="paragraph" w:customStyle="1" w:styleId="NPSGuideline">
    <w:name w:val="NPS_Guideline"/>
    <w:basedOn w:val="Normale"/>
    <w:next w:val="Normale"/>
    <w:pPr>
      <w:widowControl/>
      <w:suppressAutoHyphens w:val="0"/>
      <w:overflowPunct/>
      <w:autoSpaceDE/>
      <w:ind w:left="720"/>
      <w:textAlignment w:val="auto"/>
    </w:pPr>
    <w:rPr>
      <w:rFonts w:ascii="Times" w:hAnsi="Times" w:cs="Times"/>
      <w:i/>
      <w:iCs/>
      <w:color w:val="0000FF"/>
      <w:sz w:val="20"/>
      <w:lang w:val="en-US"/>
    </w:rPr>
  </w:style>
  <w:style w:type="paragraph" w:customStyle="1" w:styleId="Title2">
    <w:name w:val="Title 2"/>
    <w:basedOn w:val="Normale"/>
    <w:pPr>
      <w:keepNext/>
      <w:tabs>
        <w:tab w:val="left" w:pos="1985"/>
      </w:tabs>
      <w:suppressAutoHyphens w:val="0"/>
      <w:overflowPunct/>
      <w:autoSpaceDE/>
      <w:spacing w:before="240" w:after="60" w:line="240" w:lineRule="atLeast"/>
      <w:ind w:left="709"/>
      <w:textAlignment w:val="auto"/>
    </w:pPr>
    <w:rPr>
      <w:rFonts w:ascii="Arial" w:hAnsi="Arial" w:cs="Arial"/>
      <w:b/>
      <w:sz w:val="20"/>
    </w:rPr>
  </w:style>
  <w:style w:type="paragraph" w:customStyle="1" w:styleId="Elenco21">
    <w:name w:val="Elenco 21"/>
    <w:basedOn w:val="Normale"/>
    <w:pPr>
      <w:widowControl/>
      <w:suppressAutoHyphens w:val="0"/>
      <w:overflowPunct/>
      <w:autoSpaceDE/>
      <w:ind w:left="566" w:hanging="283"/>
      <w:textAlignment w:val="auto"/>
    </w:pPr>
    <w:rPr>
      <w:szCs w:val="24"/>
    </w:rPr>
  </w:style>
  <w:style w:type="paragraph" w:customStyle="1" w:styleId="Puntoelenco21">
    <w:name w:val="Punto elenco 21"/>
    <w:basedOn w:val="Normale"/>
    <w:pPr>
      <w:widowControl/>
      <w:numPr>
        <w:numId w:val="2"/>
      </w:numPr>
      <w:suppressAutoHyphens w:val="0"/>
      <w:overflowPunct/>
      <w:autoSpaceDE/>
      <w:textAlignment w:val="auto"/>
    </w:pPr>
    <w:rPr>
      <w:szCs w:val="24"/>
    </w:rPr>
  </w:style>
  <w:style w:type="paragraph" w:customStyle="1" w:styleId="TitoloDocumento0">
    <w:name w:val="Titolo Documento"/>
    <w:basedOn w:val="Normale"/>
    <w:pPr>
      <w:widowControl/>
      <w:suppressAutoHyphens w:val="0"/>
      <w:overflowPunct/>
      <w:autoSpaceDE/>
      <w:textAlignment w:val="auto"/>
    </w:pPr>
    <w:rPr>
      <w:rFonts w:ascii="Arial" w:hAnsi="Arial" w:cs="Arial"/>
      <w:b/>
      <w:bCs/>
      <w:sz w:val="40"/>
      <w:szCs w:val="24"/>
    </w:rPr>
  </w:style>
  <w:style w:type="paragraph" w:customStyle="1" w:styleId="TitoloDocumento2">
    <w:name w:val="Titolo Documento 2"/>
    <w:basedOn w:val="Normale"/>
    <w:pPr>
      <w:widowControl/>
      <w:suppressAutoHyphens w:val="0"/>
      <w:overflowPunct/>
      <w:autoSpaceDE/>
      <w:textAlignment w:val="auto"/>
    </w:pPr>
    <w:rPr>
      <w:sz w:val="28"/>
      <w:szCs w:val="24"/>
    </w:rPr>
  </w:style>
  <w:style w:type="paragraph" w:customStyle="1" w:styleId="DefaultText">
    <w:name w:val="Default Text"/>
    <w:basedOn w:val="Normale"/>
    <w:pPr>
      <w:suppressAutoHyphens w:val="0"/>
      <w:overflowPunct/>
      <w:autoSpaceDE/>
      <w:jc w:val="both"/>
      <w:textAlignment w:val="auto"/>
    </w:pPr>
    <w:rPr>
      <w:rFonts w:ascii="Arial" w:hAnsi="Arial" w:cs="Arial"/>
      <w:szCs w:val="24"/>
      <w:lang w:val="en-US"/>
    </w:rPr>
  </w:style>
  <w:style w:type="paragraph" w:customStyle="1" w:styleId="codice">
    <w:name w:val="codice"/>
    <w:basedOn w:val="Testonormale1"/>
    <w:pPr>
      <w:pBdr>
        <w:top w:val="single" w:sz="4" w:space="1" w:color="000000"/>
        <w:left w:val="single" w:sz="4" w:space="0" w:color="000000"/>
        <w:bottom w:val="single" w:sz="4" w:space="1" w:color="000000"/>
        <w:right w:val="single" w:sz="4" w:space="0" w:color="000000"/>
      </w:pBdr>
      <w:shd w:val="clear" w:color="auto" w:fill="D9D9D9"/>
      <w:spacing w:before="0"/>
      <w:ind w:left="0"/>
    </w:pPr>
    <w:rPr>
      <w:rFonts w:ascii="Courier New" w:hAnsi="Courier New" w:cs="Courier New"/>
      <w:sz w:val="16"/>
      <w:szCs w:val="24"/>
      <w:lang w:val="en-GB"/>
    </w:rPr>
  </w:style>
  <w:style w:type="paragraph" w:customStyle="1" w:styleId="BulletsL2">
    <w:name w:val="Bullets L2"/>
    <w:pPr>
      <w:tabs>
        <w:tab w:val="left" w:pos="1494"/>
      </w:tabs>
      <w:suppressAutoHyphens/>
      <w:ind w:left="720" w:hanging="357"/>
    </w:pPr>
    <w:rPr>
      <w:rFonts w:ascii="Arial" w:hAnsi="Arial" w:cs="Arial"/>
      <w:lang w:eastAsia="ar-SA"/>
    </w:rPr>
  </w:style>
  <w:style w:type="paragraph" w:styleId="PreformattatoHTML">
    <w:name w:val="HTML Preformatted"/>
    <w:basedOn w:val="Normal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autoSpaceDE/>
      <w:textAlignment w:val="auto"/>
    </w:pPr>
    <w:rPr>
      <w:rFonts w:ascii="Courier New" w:hAnsi="Courier New" w:cs="Courier New"/>
      <w:sz w:val="20"/>
    </w:rPr>
  </w:style>
  <w:style w:type="paragraph" w:customStyle="1" w:styleId="Normaledopo6pt">
    <w:name w:val="Normale +  dopo 6 pt"/>
    <w:basedOn w:val="Normale"/>
    <w:pPr>
      <w:widowControl/>
      <w:suppressAutoHyphens w:val="0"/>
      <w:overflowPunct/>
      <w:autoSpaceDE/>
      <w:textAlignment w:val="auto"/>
    </w:pPr>
    <w:rPr>
      <w:szCs w:val="24"/>
    </w:rPr>
  </w:style>
  <w:style w:type="paragraph" w:customStyle="1" w:styleId="Copertina-titolo">
    <w:name w:val="Copertina-titolo"/>
    <w:basedOn w:val="Corpotesto"/>
    <w:pPr>
      <w:widowControl/>
      <w:pBdr>
        <w:top w:val="double" w:sz="1" w:space="1" w:color="000000"/>
        <w:left w:val="double" w:sz="1" w:space="4" w:color="000000"/>
        <w:bottom w:val="double" w:sz="1" w:space="1" w:color="000000"/>
        <w:right w:val="double" w:sz="1" w:space="4" w:color="000000"/>
      </w:pBdr>
      <w:shd w:val="clear" w:color="auto" w:fill="DFDFDF"/>
      <w:suppressAutoHyphens w:val="0"/>
      <w:overflowPunct/>
      <w:autoSpaceDE/>
      <w:spacing w:after="0"/>
      <w:jc w:val="center"/>
      <w:textAlignment w:val="auto"/>
    </w:pPr>
    <w:rPr>
      <w:caps/>
      <w:sz w:val="36"/>
      <w:lang w:eastAsia="he-IL" w:bidi="he-IL"/>
    </w:rPr>
  </w:style>
  <w:style w:type="paragraph" w:customStyle="1" w:styleId="testo2">
    <w:name w:val="testo2"/>
    <w:basedOn w:val="Titolo2"/>
    <w:pPr>
      <w:keepNext w:val="0"/>
      <w:widowControl/>
      <w:suppressAutoHyphens w:val="0"/>
      <w:overflowPunct/>
      <w:autoSpaceDE/>
      <w:spacing w:before="0" w:after="0"/>
      <w:ind w:left="993"/>
      <w:textAlignment w:val="auto"/>
    </w:pPr>
    <w:rPr>
      <w:rFonts w:ascii="Times New Roman" w:hAnsi="Times New Roman" w:cs="Times New Roman"/>
      <w:b w:val="0"/>
      <w:iCs w:val="0"/>
      <w:sz w:val="22"/>
    </w:rPr>
  </w:style>
  <w:style w:type="paragraph" w:customStyle="1" w:styleId="testo4">
    <w:name w:val="testo4"/>
    <w:basedOn w:val="testo3"/>
    <w:pPr>
      <w:spacing w:before="0" w:after="120"/>
      <w:ind w:left="2835"/>
    </w:pPr>
    <w:rPr>
      <w:rFonts w:ascii="Times New Roman" w:hAnsi="Times New Roman" w:cs="Times New Roman"/>
      <w:sz w:val="22"/>
    </w:rPr>
  </w:style>
  <w:style w:type="paragraph" w:customStyle="1" w:styleId="codewithborder">
    <w:name w:val="codewithborder"/>
    <w:basedOn w:val="Normale"/>
    <w:pPr>
      <w:widowControl/>
      <w:suppressAutoHyphens w:val="0"/>
      <w:overflowPunct/>
      <w:autoSpaceDE/>
      <w:textAlignment w:val="auto"/>
    </w:pPr>
    <w:rPr>
      <w:rFonts w:ascii="Courier" w:eastAsia="Arial Unicode MS" w:hAnsi="Courier" w:cs="Arial Unicode MS"/>
      <w:sz w:val="16"/>
      <w:szCs w:val="16"/>
    </w:rPr>
  </w:style>
  <w:style w:type="paragraph" w:customStyle="1" w:styleId="descrittore">
    <w:name w:val="descrittore"/>
    <w:basedOn w:val="codice"/>
    <w:pPr>
      <w:shd w:val="clear" w:color="auto" w:fill="F0F0A0"/>
    </w:pPr>
    <w:rPr>
      <w:sz w:val="20"/>
    </w:rPr>
  </w:style>
  <w:style w:type="paragraph" w:customStyle="1" w:styleId="de">
    <w:name w:val="de"/>
    <w:basedOn w:val="Normale"/>
    <w:pPr>
      <w:widowControl/>
      <w:suppressAutoHyphens w:val="0"/>
      <w:overflowPunct/>
      <w:autoSpaceDE/>
      <w:jc w:val="both"/>
      <w:textAlignment w:val="auto"/>
    </w:pPr>
  </w:style>
  <w:style w:type="paragraph" w:customStyle="1" w:styleId="normal">
    <w:name w:val="normal"/>
    <w:basedOn w:val="Normale"/>
    <w:pPr>
      <w:suppressAutoHyphens w:val="0"/>
      <w:overflowPunct/>
      <w:autoSpaceDE/>
      <w:jc w:val="both"/>
      <w:textAlignment w:val="auto"/>
    </w:pPr>
  </w:style>
  <w:style w:type="paragraph" w:customStyle="1" w:styleId="Elencotrattino1">
    <w:name w:val="Elenco trattino 1"/>
    <w:basedOn w:val="Normale"/>
    <w:pPr>
      <w:widowControl/>
      <w:numPr>
        <w:numId w:val="7"/>
      </w:numPr>
      <w:suppressAutoHyphens w:val="0"/>
      <w:overflowPunct/>
      <w:autoSpaceDE/>
      <w:jc w:val="both"/>
      <w:textAlignment w:val="auto"/>
    </w:pPr>
    <w:rPr>
      <w:rFonts w:ascii="Book Antiqua" w:hAnsi="Book Antiqua" w:cs="Book Antiqua"/>
      <w:sz w:val="22"/>
      <w:szCs w:val="24"/>
    </w:rPr>
  </w:style>
  <w:style w:type="paragraph" w:customStyle="1" w:styleId="ABLOCKPARAelencotrattino">
    <w:name w:val="A BLOCK PARA elenco trattino"/>
    <w:basedOn w:val="ABLOCKPARA"/>
    <w:pPr>
      <w:widowControl/>
      <w:numPr>
        <w:numId w:val="20"/>
      </w:numPr>
      <w:jc w:val="both"/>
    </w:pPr>
    <w:rPr>
      <w:sz w:val="20"/>
    </w:rPr>
  </w:style>
  <w:style w:type="paragraph" w:customStyle="1" w:styleId="NSISPuntoElenco1">
    <w:name w:val="NSISPuntoElenco1"/>
    <w:basedOn w:val="Normale"/>
    <w:pPr>
      <w:widowControl/>
      <w:suppressAutoHyphens w:val="0"/>
      <w:overflowPunct/>
      <w:autoSpaceDE/>
      <w:jc w:val="both"/>
      <w:textAlignment w:val="auto"/>
    </w:pPr>
    <w:rPr>
      <w:rFonts w:ascii="Book Antiqua" w:hAnsi="Book Antiqua" w:cs="Book Antiqua"/>
      <w:szCs w:val="24"/>
    </w:rPr>
  </w:style>
  <w:style w:type="paragraph" w:customStyle="1" w:styleId="punto0">
    <w:name w:val="punto"/>
    <w:basedOn w:val="Normale"/>
    <w:pPr>
      <w:widowControl/>
      <w:numPr>
        <w:numId w:val="5"/>
      </w:numPr>
      <w:suppressAutoHyphens w:val="0"/>
      <w:overflowPunct/>
      <w:autoSpaceDE/>
      <w:jc w:val="both"/>
      <w:textAlignment w:val="auto"/>
    </w:pPr>
    <w:rPr>
      <w:rFonts w:ascii="Arial" w:hAnsi="Arial" w:cs="Arial"/>
      <w:sz w:val="22"/>
      <w:szCs w:val="22"/>
    </w:rPr>
  </w:style>
  <w:style w:type="paragraph" w:customStyle="1" w:styleId="329CasodusoXXXXYYYY">
    <w:name w:val="3.2.9 Caso d’uso XXXX.YYYY"/>
    <w:basedOn w:val="Normale"/>
    <w:pPr>
      <w:widowControl/>
      <w:suppressAutoHyphens w:val="0"/>
      <w:overflowPunct/>
      <w:autoSpaceDE/>
      <w:spacing w:before="200"/>
      <w:jc w:val="both"/>
      <w:textAlignment w:val="auto"/>
    </w:pPr>
  </w:style>
  <w:style w:type="paragraph" w:customStyle="1" w:styleId="NormalBold">
    <w:name w:val="Normal Bold"/>
    <w:basedOn w:val="Normale"/>
    <w:pPr>
      <w:widowControl/>
      <w:suppressAutoHyphens w:val="0"/>
      <w:overflowPunct/>
      <w:autoSpaceDE/>
      <w:spacing w:after="120"/>
      <w:textAlignment w:val="auto"/>
    </w:pPr>
    <w:rPr>
      <w:rFonts w:ascii="Book Antiqua" w:hAnsi="Book Antiqua" w:cs="Book Antiqua"/>
      <w:b/>
      <w:sz w:val="22"/>
    </w:rPr>
  </w:style>
  <w:style w:type="paragraph" w:customStyle="1" w:styleId="Titolo3h3Livello4">
    <w:name w:val="Titolo 3.h3.Livello 4"/>
    <w:basedOn w:val="Titolo3h3Livello3"/>
  </w:style>
  <w:style w:type="paragraph" w:customStyle="1" w:styleId="tab">
    <w:name w:val="tab"/>
    <w:basedOn w:val="Titolo5"/>
    <w:pPr>
      <w:widowControl/>
      <w:suppressAutoHyphens w:val="0"/>
      <w:overflowPunct/>
      <w:autoSpaceDE/>
      <w:spacing w:before="0" w:after="0"/>
      <w:textAlignment w:val="auto"/>
    </w:pPr>
    <w:rPr>
      <w:rFonts w:ascii="Verdana" w:hAnsi="Verdana" w:cs="Verdana"/>
      <w:b/>
      <w:i w:val="0"/>
      <w:iCs w:val="0"/>
      <w:sz w:val="20"/>
      <w:szCs w:val="18"/>
    </w:rPr>
  </w:style>
  <w:style w:type="paragraph" w:customStyle="1" w:styleId="tabbold">
    <w:name w:val="tabbold"/>
    <w:basedOn w:val="tab"/>
    <w:rPr>
      <w:sz w:val="16"/>
    </w:rPr>
  </w:style>
  <w:style w:type="paragraph" w:customStyle="1" w:styleId="Immagime">
    <w:name w:val="Immagime"/>
    <w:basedOn w:val="NSISPuntoElenco1"/>
    <w:rPr>
      <w:rFonts w:ascii="Times New Roman" w:hAnsi="Times New Roman" w:cs="Times New Roman"/>
      <w:sz w:val="16"/>
      <w:szCs w:val="16"/>
    </w:rPr>
  </w:style>
  <w:style w:type="paragraph" w:customStyle="1" w:styleId="Normaleverdana">
    <w:name w:val="Normale + verdana"/>
    <w:basedOn w:val="Normale"/>
    <w:pPr>
      <w:widowControl/>
      <w:suppressAutoHyphens w:val="0"/>
      <w:overflowPunct/>
      <w:autoSpaceDE/>
      <w:jc w:val="both"/>
      <w:textAlignment w:val="auto"/>
    </w:pPr>
    <w:rPr>
      <w:rFonts w:ascii="Verdana" w:hAnsi="Verdana" w:cs="Verdana"/>
      <w:sz w:val="20"/>
    </w:rPr>
  </w:style>
  <w:style w:type="paragraph" w:customStyle="1" w:styleId="CharChar2CharCharCharChar">
    <w:name w:val=" Char Char2 Char Char Char Char"/>
    <w:basedOn w:val="Normale"/>
    <w:pPr>
      <w:widowControl/>
      <w:suppressAutoHyphens w:val="0"/>
      <w:overflowPunct/>
      <w:autoSpaceDE/>
      <w:textAlignment w:val="auto"/>
    </w:pPr>
    <w:rPr>
      <w:szCs w:val="24"/>
      <w:lang w:val="pl-PL"/>
    </w:rPr>
  </w:style>
  <w:style w:type="paragraph" w:customStyle="1" w:styleId="Indicedellefigure1">
    <w:name w:val="Indice delle figure1"/>
    <w:basedOn w:val="Normale"/>
    <w:next w:val="Normale"/>
  </w:style>
  <w:style w:type="paragraph" w:customStyle="1" w:styleId="Cap1">
    <w:name w:val="Cap. 1"/>
    <w:basedOn w:val="Titolo1"/>
    <w:pPr>
      <w:numPr>
        <w:numId w:val="0"/>
      </w:numPr>
      <w:ind w:left="720" w:hanging="360"/>
    </w:pPr>
  </w:style>
  <w:style w:type="paragraph" w:customStyle="1" w:styleId="BVN1">
    <w:name w:val="BVN_1"/>
    <w:basedOn w:val="Cap1"/>
    <w:pPr>
      <w:numPr>
        <w:numId w:val="21"/>
      </w:numPr>
    </w:pPr>
    <w:rPr>
      <w:rFonts w:ascii="Copperplate Gothic Bold" w:hAnsi="Copperplate Gothic Bold" w:cs="Copperplate Gothic Bold"/>
      <w:b w:val="0"/>
    </w:rPr>
  </w:style>
  <w:style w:type="paragraph" w:styleId="Paragrafoelenco">
    <w:name w:val="List Paragraph"/>
    <w:basedOn w:val="BVN1"/>
    <w:qFormat/>
    <w:rPr>
      <w:spacing w:val="-6"/>
    </w:rPr>
  </w:style>
  <w:style w:type="paragraph" w:styleId="Titolosommario">
    <w:name w:val="TOC Heading"/>
    <w:basedOn w:val="Titolo1"/>
    <w:next w:val="Normale"/>
    <w:qFormat/>
    <w:pPr>
      <w:keepLines/>
      <w:widowControl/>
      <w:numPr>
        <w:numId w:val="0"/>
      </w:numPr>
      <w:suppressAutoHyphens w:val="0"/>
      <w:overflowPunct/>
      <w:autoSpaceDE/>
      <w:spacing w:before="480" w:line="276" w:lineRule="auto"/>
      <w:jc w:val="left"/>
      <w:textAlignment w:val="auto"/>
    </w:pPr>
    <w:rPr>
      <w:rFonts w:ascii="Cambria" w:hAnsi="Cambria" w:cs="Times New Roman"/>
      <w:color w:val="365F91"/>
      <w:szCs w:val="28"/>
    </w:rPr>
  </w:style>
  <w:style w:type="paragraph" w:customStyle="1" w:styleId="TableParagraph">
    <w:name w:val="Table Paragraph"/>
    <w:basedOn w:val="Normale"/>
    <w:pPr>
      <w:suppressAutoHyphens w:val="0"/>
      <w:overflowPunct/>
      <w:textAlignment w:val="auto"/>
    </w:pPr>
    <w:rPr>
      <w:szCs w:val="24"/>
    </w:rPr>
  </w:style>
  <w:style w:type="paragraph" w:customStyle="1" w:styleId="BVN2">
    <w:name w:val="BVN_2"/>
    <w:basedOn w:val="Cap1"/>
    <w:pPr>
      <w:numPr>
        <w:numId w:val="21"/>
      </w:numPr>
    </w:pPr>
    <w:rPr>
      <w:sz w:val="24"/>
      <w:szCs w:val="24"/>
    </w:rPr>
  </w:style>
  <w:style w:type="paragraph" w:customStyle="1" w:styleId="BVNBluSottolineato">
    <w:name w:val="BVN_Blu_Sottolineato"/>
    <w:pPr>
      <w:suppressAutoHyphens/>
      <w:ind w:left="705" w:hanging="705"/>
    </w:pPr>
    <w:rPr>
      <w:rFonts w:ascii="Copperplate Gothic Light" w:hAnsi="Copperplate Gothic Light" w:cs="Arial"/>
      <w:b/>
      <w:bCs/>
      <w:color w:val="0070C0"/>
      <w:kern w:val="1"/>
      <w:sz w:val="24"/>
      <w:szCs w:val="24"/>
      <w:u w:val="single"/>
      <w:lang w:eastAsia="ar-SA"/>
    </w:rPr>
  </w:style>
  <w:style w:type="paragraph" w:customStyle="1" w:styleId="BVNGranataSottolineato">
    <w:name w:val="BVN_Granata_Sottolineato"/>
    <w:basedOn w:val="BVNBluSottolineato"/>
    <w:rPr>
      <w:color w:val="943634"/>
    </w:rPr>
  </w:style>
  <w:style w:type="paragraph" w:styleId="Citazione">
    <w:name w:val="Quote"/>
    <w:basedOn w:val="Normale"/>
    <w:next w:val="Normale"/>
    <w:qFormat/>
    <w:rPr>
      <w:i/>
      <w:iCs/>
      <w:color w:val="000000"/>
    </w:rPr>
  </w:style>
  <w:style w:type="paragraph" w:styleId="Nessunaspaziatura">
    <w:name w:val="No Spacing"/>
    <w:qFormat/>
    <w:pPr>
      <w:widowControl w:val="0"/>
      <w:suppressAutoHyphens/>
      <w:overflowPunct w:val="0"/>
      <w:autoSpaceDE w:val="0"/>
      <w:textAlignment w:val="baseline"/>
    </w:pPr>
    <w:rPr>
      <w:kern w:val="1"/>
      <w:sz w:val="24"/>
      <w:lang w:eastAsia="ar-SA"/>
    </w:rPr>
  </w:style>
  <w:style w:type="paragraph" w:customStyle="1" w:styleId="Testopreformattato">
    <w:name w:val="Testo preformattato"/>
    <w:basedOn w:val="Normale"/>
    <w:pPr>
      <w:overflowPunct/>
      <w:autoSpaceDE/>
      <w:textAlignment w:val="auto"/>
    </w:pPr>
    <w:rPr>
      <w:sz w:val="20"/>
      <w:lang w:eastAsia="it-IT" w:bidi="it-IT"/>
    </w:rPr>
  </w:style>
  <w:style w:type="paragraph" w:customStyle="1" w:styleId="Indice10">
    <w:name w:val="Indice 10"/>
    <w:basedOn w:val="Indice"/>
    <w:pPr>
      <w:tabs>
        <w:tab w:val="right" w:leader="dot" w:pos="7091"/>
      </w:tabs>
      <w:ind w:left="2547"/>
    </w:pPr>
  </w:style>
  <w:style w:type="paragraph" w:customStyle="1" w:styleId="Intestazionetabella">
    <w:name w:val="Intestazione tabella"/>
    <w:basedOn w:val="Contenutotabella"/>
    <w:pPr>
      <w:jc w:val="center"/>
    </w:pPr>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e">
    <w:name w:val="Normal"/>
    <w:qFormat/>
    <w:pPr>
      <w:widowControl w:val="0"/>
      <w:suppressAutoHyphens/>
      <w:overflowPunct w:val="0"/>
      <w:autoSpaceDE w:val="0"/>
      <w:textAlignment w:val="baseline"/>
    </w:pPr>
    <w:rPr>
      <w:kern w:val="1"/>
      <w:sz w:val="24"/>
      <w:lang w:eastAsia="ar-SA"/>
    </w:rPr>
  </w:style>
  <w:style w:type="paragraph" w:styleId="Titolo1">
    <w:name w:val="heading 1"/>
    <w:basedOn w:val="Normale"/>
    <w:next w:val="Normale"/>
    <w:qFormat/>
    <w:pPr>
      <w:keepNext/>
      <w:numPr>
        <w:numId w:val="1"/>
      </w:numPr>
      <w:tabs>
        <w:tab w:val="left" w:pos="284"/>
      </w:tabs>
      <w:ind w:left="142" w:hanging="284"/>
      <w:jc w:val="both"/>
      <w:outlineLvl w:val="0"/>
    </w:pPr>
    <w:rPr>
      <w:rFonts w:ascii="Copperplate Gothic Light" w:hAnsi="Copperplate Gothic Light" w:cs="Arial"/>
      <w:b/>
      <w:bCs/>
      <w:sz w:val="28"/>
    </w:rPr>
  </w:style>
  <w:style w:type="paragraph" w:styleId="Titolo2">
    <w:name w:val="heading 2"/>
    <w:basedOn w:val="Normale"/>
    <w:next w:val="Normale"/>
    <w:qFormat/>
    <w:pPr>
      <w:keepNext/>
      <w:spacing w:before="240" w:after="60"/>
      <w:jc w:val="both"/>
      <w:outlineLvl w:val="1"/>
    </w:pPr>
    <w:rPr>
      <w:rFonts w:ascii="Arial" w:hAnsi="Arial" w:cs="Arial"/>
      <w:b/>
      <w:iCs/>
    </w:rPr>
  </w:style>
  <w:style w:type="paragraph" w:styleId="Titolo3">
    <w:name w:val="heading 3"/>
    <w:basedOn w:val="Normale"/>
    <w:next w:val="Normale"/>
    <w:qFormat/>
    <w:pPr>
      <w:keepNext/>
      <w:spacing w:before="240" w:after="60"/>
      <w:jc w:val="both"/>
      <w:outlineLvl w:val="2"/>
    </w:pPr>
    <w:rPr>
      <w:rFonts w:ascii="Arial" w:hAnsi="Arial" w:cs="Arial"/>
      <w:b/>
      <w:sz w:val="22"/>
    </w:rPr>
  </w:style>
  <w:style w:type="paragraph" w:styleId="Titolo4">
    <w:name w:val="heading 4"/>
    <w:basedOn w:val="Normale"/>
    <w:next w:val="Normale"/>
    <w:qFormat/>
    <w:pPr>
      <w:keepNext/>
      <w:spacing w:after="120"/>
      <w:jc w:val="both"/>
      <w:outlineLvl w:val="3"/>
    </w:pPr>
    <w:rPr>
      <w:rFonts w:ascii="Arial" w:hAnsi="Arial" w:cs="Arial"/>
      <w:sz w:val="22"/>
    </w:rPr>
  </w:style>
  <w:style w:type="paragraph" w:styleId="Titolo5">
    <w:name w:val="heading 5"/>
    <w:basedOn w:val="Normale"/>
    <w:next w:val="Normale"/>
    <w:qFormat/>
    <w:pPr>
      <w:spacing w:before="240" w:after="60"/>
      <w:jc w:val="both"/>
      <w:outlineLvl w:val="4"/>
    </w:pPr>
    <w:rPr>
      <w:rFonts w:ascii="Book Antiqua" w:hAnsi="Book Antiqua" w:cs="Book Antiqua"/>
      <w:bCs/>
      <w:i/>
      <w:iCs/>
      <w:szCs w:val="26"/>
    </w:rPr>
  </w:style>
  <w:style w:type="paragraph" w:styleId="Titolo6">
    <w:name w:val="heading 6"/>
    <w:basedOn w:val="Normale"/>
    <w:next w:val="Normale"/>
    <w:qFormat/>
    <w:pPr>
      <w:spacing w:before="240" w:after="60"/>
      <w:jc w:val="both"/>
      <w:outlineLvl w:val="5"/>
    </w:pPr>
    <w:rPr>
      <w:b/>
      <w:bCs/>
      <w:sz w:val="22"/>
      <w:szCs w:val="22"/>
    </w:rPr>
  </w:style>
  <w:style w:type="paragraph" w:styleId="Titolo7">
    <w:name w:val="heading 7"/>
    <w:basedOn w:val="Normale"/>
    <w:next w:val="Normale"/>
    <w:qFormat/>
    <w:pPr>
      <w:widowControl/>
      <w:suppressAutoHyphens w:val="0"/>
      <w:overflowPunct/>
      <w:autoSpaceDE/>
      <w:spacing w:before="240" w:after="60"/>
      <w:jc w:val="both"/>
      <w:textAlignment w:val="auto"/>
      <w:outlineLvl w:val="6"/>
    </w:pPr>
    <w:rPr>
      <w:rFonts w:ascii="Helvetica" w:hAnsi="Helvetica" w:cs="Helvetica"/>
    </w:rPr>
  </w:style>
  <w:style w:type="paragraph" w:styleId="Titolo8">
    <w:name w:val="heading 8"/>
    <w:basedOn w:val="Normale"/>
    <w:next w:val="Normale"/>
    <w:qFormat/>
    <w:pPr>
      <w:widowControl/>
      <w:suppressAutoHyphens w:val="0"/>
      <w:overflowPunct/>
      <w:autoSpaceDE/>
      <w:spacing w:before="240" w:after="60"/>
      <w:jc w:val="both"/>
      <w:textAlignment w:val="auto"/>
      <w:outlineLvl w:val="7"/>
    </w:pPr>
    <w:rPr>
      <w:rFonts w:ascii="Helvetica" w:hAnsi="Helvetica" w:cs="Helvetica"/>
      <w:i/>
    </w:rPr>
  </w:style>
  <w:style w:type="paragraph" w:styleId="Titolo9">
    <w:name w:val="heading 9"/>
    <w:basedOn w:val="Normale"/>
    <w:next w:val="Normale"/>
    <w:qFormat/>
    <w:pPr>
      <w:widowControl/>
      <w:suppressAutoHyphens w:val="0"/>
      <w:overflowPunct/>
      <w:autoSpaceDE/>
      <w:spacing w:before="240" w:after="60"/>
      <w:jc w:val="both"/>
      <w:textAlignment w:val="auto"/>
      <w:outlineLvl w:val="8"/>
    </w:pPr>
    <w:rPr>
      <w:rFonts w:ascii="Helvetica" w:hAnsi="Helvetica" w:cs="Helvetica"/>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Pr>
      <w:rFonts w:ascii="Symbol" w:hAnsi="Symbol" w:cs="Symbol" w:hint="default"/>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b/>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Wingdings" w:hAnsi="Wingdings" w:cs="Wingdings" w:hint="default"/>
      <w:color w:val="auto"/>
    </w:rPr>
  </w:style>
  <w:style w:type="character" w:customStyle="1" w:styleId="WW8Num5z0">
    <w:name w:val="WW8Num5z0"/>
    <w:rPr>
      <w:rFonts w:ascii="Symbol" w:hAnsi="Symbol" w:cs="Symbol" w:hint="default"/>
    </w:rPr>
  </w:style>
  <w:style w:type="character" w:customStyle="1" w:styleId="WW8Num6z0">
    <w:name w:val="WW8Num6z0"/>
    <w:rPr>
      <w:rFonts w:hint="default"/>
    </w:rPr>
  </w:style>
  <w:style w:type="character" w:customStyle="1" w:styleId="WW8Num7z0">
    <w:name w:val="WW8Num7z0"/>
    <w:rPr>
      <w:rFonts w:hint="default"/>
    </w:rPr>
  </w:style>
  <w:style w:type="character" w:customStyle="1" w:styleId="WW8Num8z0">
    <w:name w:val="WW8Num8z0"/>
    <w:rPr>
      <w:rFonts w:ascii="Wingdings" w:hAnsi="Wingdings" w:cs="Wingdings" w:hint="default"/>
      <w:sz w:val="20"/>
    </w:rPr>
  </w:style>
  <w:style w:type="character" w:customStyle="1" w:styleId="WW8Num9z0">
    <w:name w:val="WW8Num9z0"/>
    <w:rPr>
      <w:rFonts w:ascii="Symbol" w:hAnsi="Symbol" w:cs="Symbol" w:hint="default"/>
      <w:b/>
      <w:i w:val="0"/>
      <w:sz w:val="24"/>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rPr>
      <w:rFonts w:ascii="Symbol" w:hAnsi="Symbol" w:cs="Symbol" w:hint="default"/>
    </w:rPr>
  </w:style>
  <w:style w:type="character" w:customStyle="1" w:styleId="WW8Num11z0">
    <w:name w:val="WW8Num11z0"/>
    <w:rPr>
      <w:rFonts w:ascii="Symbol" w:hAnsi="Symbol" w:cs="Symbol" w:hint="default"/>
    </w:rPr>
  </w:style>
  <w:style w:type="character" w:customStyle="1" w:styleId="WW8Num12z0">
    <w:name w:val="WW8Num12z0"/>
    <w:rPr>
      <w:rFonts w:ascii="UniSerif" w:hAnsi="UniSerif" w:cs="UniSerif" w:hint="default"/>
      <w:sz w:val="24"/>
    </w:rPr>
  </w:style>
  <w:style w:type="character" w:customStyle="1" w:styleId="WW8Num13z0">
    <w:name w:val="WW8Num13z0"/>
    <w:rPr>
      <w:rFonts w:ascii="Symbol" w:hAnsi="Symbol" w:cs="Symbol" w:hint="default"/>
    </w:rPr>
  </w:style>
  <w:style w:type="character" w:customStyle="1" w:styleId="WW8Num14z0">
    <w:name w:val="WW8Num14z0"/>
    <w:rPr>
      <w:rFonts w:ascii="UniSerif" w:hAnsi="UniSerif" w:cs="UniSerif" w:hint="default"/>
    </w:rPr>
  </w:style>
  <w:style w:type="character" w:customStyle="1" w:styleId="WW8Num15z0">
    <w:name w:val="WW8Num15z0"/>
    <w:rPr>
      <w:rFonts w:hint="default"/>
    </w:rPr>
  </w:style>
  <w:style w:type="character" w:customStyle="1" w:styleId="WW8Num16z0">
    <w:name w:val="WW8Num16z0"/>
    <w:rPr>
      <w:rFonts w:ascii="Symbol" w:hAnsi="Symbol" w:cs="Symbol" w:hint="default"/>
      <w:color w:val="000080"/>
    </w:rPr>
  </w:style>
  <w:style w:type="character" w:customStyle="1" w:styleId="WW8Num17z0">
    <w:name w:val="WW8Num17z0"/>
    <w:rPr>
      <w:rFonts w:ascii="Symbol" w:hAnsi="Symbol" w:cs="Symbol" w:hint="default"/>
    </w:rPr>
  </w:style>
  <w:style w:type="character" w:customStyle="1" w:styleId="WW8Num18z0">
    <w:name w:val="WW8Num18z0"/>
    <w:rPr>
      <w:rFonts w:ascii="Wingdings" w:hAnsi="Wingdings" w:cs="Wingdings" w:hint="default"/>
    </w:rPr>
  </w:style>
  <w:style w:type="character" w:customStyle="1" w:styleId="WW8Num19z0">
    <w:name w:val="WW8Num19z0"/>
    <w:rPr>
      <w:rFonts w:ascii="Wingdings" w:hAnsi="Wingdings" w:cs="Wingdings" w:hint="default"/>
    </w:rPr>
  </w:style>
  <w:style w:type="character" w:customStyle="1" w:styleId="WW8Num20z0">
    <w:name w:val="WW8Num20z0"/>
  </w:style>
  <w:style w:type="character" w:customStyle="1" w:styleId="WW8Num21z0">
    <w:name w:val="WW8Num21z0"/>
    <w:rPr>
      <w:rFonts w:ascii="Symbol" w:hAnsi="Symbol" w:cs="Symbol" w:hint="default"/>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WW8Num22z0">
    <w:name w:val="WW8Num22z0"/>
    <w:rPr>
      <w:rFonts w:hint="default"/>
    </w:rPr>
  </w:style>
  <w:style w:type="character" w:customStyle="1" w:styleId="WW8Num23z0">
    <w:name w:val="WW8Num23z0"/>
    <w:rPr>
      <w:rFonts w:hint="default"/>
    </w:rPr>
  </w:style>
  <w:style w:type="character" w:customStyle="1" w:styleId="WW8Num24z0">
    <w:name w:val="WW8Num24z0"/>
    <w:rPr>
      <w:rFonts w:hint="default"/>
    </w:rPr>
  </w:style>
  <w:style w:type="character" w:customStyle="1" w:styleId="WW8Num25z0">
    <w:name w:val="WW8Num25z0"/>
    <w:rPr>
      <w:rFonts w:ascii="Copperplate Gothic Bold" w:hAnsi="Copperplate Gothic Bold" w:cs="Copperplate Gothic Bold" w:hint="default"/>
      <w:caps/>
      <w:sz w:val="28"/>
    </w:rPr>
  </w:style>
  <w:style w:type="character" w:customStyle="1" w:styleId="WW8Num26z0">
    <w:name w:val="WW8Num26z0"/>
    <w:rPr>
      <w:rFonts w:ascii="Symbol" w:hAnsi="Symbol" w:cs="Symbol" w:hint="default"/>
      <w:color w:val="008000"/>
    </w:rPr>
  </w:style>
  <w:style w:type="character" w:customStyle="1" w:styleId="WW8Num27z0">
    <w:name w:val="WW8Num27z0"/>
    <w:rPr>
      <w:rFonts w:ascii="Symbol" w:hAnsi="Symbol" w:cs="Symbol" w:hint="default"/>
    </w:rPr>
  </w:style>
  <w:style w:type="character" w:customStyle="1" w:styleId="WW8Num27z1">
    <w:name w:val="WW8Num27z1"/>
    <w:rPr>
      <w:rFonts w:ascii="Wingdings" w:hAnsi="Wingdings" w:cs="Wingdings" w:hint="default"/>
    </w:rPr>
  </w:style>
  <w:style w:type="character" w:customStyle="1" w:styleId="WW8Num27z2">
    <w:name w:val="WW8Num27z2"/>
    <w:rPr>
      <w:rFonts w:ascii="Times New Roman" w:hAnsi="Times New Roman" w:cs="Times New Roman" w:hint="default"/>
    </w:rPr>
  </w:style>
  <w:style w:type="character" w:customStyle="1" w:styleId="WW8Num27z4">
    <w:name w:val="WW8Num27z4"/>
    <w:rPr>
      <w:rFonts w:ascii="Courier New" w:hAnsi="Courier New" w:cs="Courier New" w:hint="default"/>
    </w:rPr>
  </w:style>
  <w:style w:type="character" w:customStyle="1" w:styleId="WW8Num28z0">
    <w:name w:val="WW8Num28z0"/>
    <w:rPr>
      <w:rFonts w:hint="default"/>
    </w:rPr>
  </w:style>
  <w:style w:type="character" w:customStyle="1" w:styleId="WW8Num29z0">
    <w:name w:val="WW8Num29z0"/>
    <w:rPr>
      <w:rFonts w:ascii="UniSerifSC" w:hAnsi="UniSerifSC" w:cs="UniSerifSC" w:hint="default"/>
    </w:rPr>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rPr>
      <w:rFonts w:hint="default"/>
    </w:rPr>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ascii="Symbol" w:hAnsi="Symbol" w:cs="Symbol" w:hint="default"/>
      <w:color w:val="auto"/>
    </w:rPr>
  </w:style>
  <w:style w:type="character" w:customStyle="1" w:styleId="WW8Num31z1">
    <w:name w:val="WW8Num31z1"/>
    <w:rPr>
      <w:rFonts w:ascii="Wingdings" w:hAnsi="Wingdings" w:cs="Wingdings" w:hint="default"/>
    </w:rPr>
  </w:style>
  <w:style w:type="character" w:customStyle="1" w:styleId="WW8Num31z2">
    <w:name w:val="WW8Num31z2"/>
    <w:rPr>
      <w:rFonts w:hint="default"/>
    </w:rPr>
  </w:style>
  <w:style w:type="character" w:customStyle="1" w:styleId="WW8Num31z3">
    <w:name w:val="WW8Num31z3"/>
    <w:rPr>
      <w:rFonts w:ascii="Symbol" w:hAnsi="Symbol" w:cs="Symbol" w:hint="default"/>
    </w:rPr>
  </w:style>
  <w:style w:type="character" w:customStyle="1" w:styleId="WW8Num31z4">
    <w:name w:val="WW8Num31z4"/>
    <w:rPr>
      <w:rFonts w:ascii="Courier New" w:hAnsi="Courier New" w:cs="Courier New" w:hint="default"/>
    </w:rPr>
  </w:style>
  <w:style w:type="character" w:customStyle="1" w:styleId="WW8Num31z5">
    <w:name w:val="WW8Num31z5"/>
  </w:style>
  <w:style w:type="character" w:customStyle="1" w:styleId="WW8Num31z6">
    <w:name w:val="WW8Num31z6"/>
  </w:style>
  <w:style w:type="character" w:customStyle="1" w:styleId="WW8Num31z7">
    <w:name w:val="WW8Num31z7"/>
  </w:style>
  <w:style w:type="character" w:customStyle="1" w:styleId="WW8Num31z8">
    <w:name w:val="WW8Num31z8"/>
  </w:style>
  <w:style w:type="character" w:customStyle="1" w:styleId="WW8Num32z0">
    <w:name w:val="WW8Num32z0"/>
    <w:rPr>
      <w:rFonts w:ascii="Wingdings" w:hAnsi="Wingdings" w:cs="Wingdings" w:hint="default"/>
    </w:rPr>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WW8Num27z3">
    <w:name w:val="WW8Num27z3"/>
    <w:rPr>
      <w:rFonts w:ascii="Symbol" w:hAnsi="Symbol" w:cs="Symbol" w:hint="default"/>
    </w:rPr>
  </w:style>
  <w:style w:type="character" w:customStyle="1" w:styleId="WW8Num2z1">
    <w:name w:val="WW8Num2z1"/>
    <w:rPr>
      <w:rFonts w:hint="default"/>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7z3">
    <w:name w:val="WW8Num7z3"/>
    <w:rPr>
      <w:rFonts w:ascii="Symbol" w:hAnsi="Symbol" w:cs="Symbol" w:hint="default"/>
    </w:rPr>
  </w:style>
  <w:style w:type="character" w:customStyle="1" w:styleId="WW8Num11z1">
    <w:name w:val="WW8Num11z1"/>
    <w:rPr>
      <w:rFonts w:ascii="Courier New" w:hAnsi="Courier New" w:cs="Courier New" w:hint="default"/>
    </w:rPr>
  </w:style>
  <w:style w:type="character" w:customStyle="1" w:styleId="WW8Num11z2">
    <w:name w:val="WW8Num11z2"/>
    <w:rPr>
      <w:rFonts w:ascii="Wingdings" w:hAnsi="Wingdings" w:cs="Wingdings" w:hint="default"/>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3z1">
    <w:name w:val="WW8Num23z1"/>
    <w:rPr>
      <w:rFonts w:ascii="Courier New" w:hAnsi="Courier New" w:cs="Courier New" w:hint="default"/>
    </w:rPr>
  </w:style>
  <w:style w:type="character" w:customStyle="1" w:styleId="WW8Num23z2">
    <w:name w:val="WW8Num23z2"/>
    <w:rPr>
      <w:rFonts w:ascii="Wingdings" w:hAnsi="Wingdings" w:cs="Wingdings" w:hint="default"/>
    </w:rPr>
  </w:style>
  <w:style w:type="character" w:customStyle="1" w:styleId="WW8Num23z3">
    <w:name w:val="WW8Num23z3"/>
    <w:rPr>
      <w:rFonts w:ascii="Symbol" w:hAnsi="Symbol" w:cs="Symbol" w:hint="default"/>
    </w:rPr>
  </w:style>
  <w:style w:type="character" w:customStyle="1" w:styleId="WW8Num25z1">
    <w:name w:val="WW8Num25z1"/>
    <w:rPr>
      <w:rFonts w:ascii="Copperplate Gothic Light" w:hAnsi="Copperplate Gothic Light" w:cs="Copperplate Gothic Light" w:hint="default"/>
    </w:rPr>
  </w:style>
  <w:style w:type="character" w:customStyle="1" w:styleId="WW8Num25z2">
    <w:name w:val="WW8Num25z2"/>
    <w:rPr>
      <w:rFonts w:hint="default"/>
    </w:rPr>
  </w:style>
  <w:style w:type="character" w:customStyle="1" w:styleId="WW8Num28z1">
    <w:name w:val="WW8Num28z1"/>
    <w:rPr>
      <w:rFonts w:ascii="Symbol" w:hAnsi="Symbol" w:cs="Symbol" w:hint="default"/>
    </w:rPr>
  </w:style>
  <w:style w:type="character" w:customStyle="1" w:styleId="WW8Num28z2">
    <w:name w:val="WW8Num28z2"/>
  </w:style>
  <w:style w:type="character" w:customStyle="1" w:styleId="WW8Num28z3">
    <w:name w:val="WW8Num28z3"/>
  </w:style>
  <w:style w:type="character" w:customStyle="1" w:styleId="WW8Num28z4">
    <w:name w:val="WW8Num28z4"/>
  </w:style>
  <w:style w:type="character" w:customStyle="1" w:styleId="WW8Num28z5">
    <w:name w:val="WW8Num28z5"/>
  </w:style>
  <w:style w:type="character" w:customStyle="1" w:styleId="WW8Num28z6">
    <w:name w:val="WW8Num28z6"/>
  </w:style>
  <w:style w:type="character" w:customStyle="1" w:styleId="WW8Num28z7">
    <w:name w:val="WW8Num28z7"/>
  </w:style>
  <w:style w:type="character" w:customStyle="1" w:styleId="WW8Num28z8">
    <w:name w:val="WW8Num28z8"/>
  </w:style>
  <w:style w:type="character" w:customStyle="1" w:styleId="Carpredefinitoparagrafo2">
    <w:name w:val="Car. predefinito paragrafo2"/>
  </w:style>
  <w:style w:type="character" w:customStyle="1" w:styleId="Titolo3Carattere">
    <w:name w:val="Titolo 3 Carattere"/>
    <w:rPr>
      <w:rFonts w:ascii="Arial" w:hAnsi="Arial" w:cs="Arial"/>
      <w:b/>
      <w:kern w:val="1"/>
      <w:sz w:val="22"/>
      <w:lang w:val="it-IT" w:eastAsia="ar-SA" w:bidi="ar-SA"/>
    </w:rPr>
  </w:style>
  <w:style w:type="character" w:customStyle="1" w:styleId="CorpodeltestoCarattere">
    <w:name w:val="Corpo del testo Carattere"/>
    <w:rPr>
      <w:kern w:val="1"/>
      <w:sz w:val="24"/>
      <w:lang w:val="it-IT" w:eastAsia="ar-SA" w:bidi="ar-SA"/>
    </w:rPr>
  </w:style>
  <w:style w:type="character" w:customStyle="1" w:styleId="DescrizioneRequisitoCarattere">
    <w:name w:val="DescrizioneRequisito Carattere"/>
    <w:rPr>
      <w:kern w:val="1"/>
      <w:sz w:val="24"/>
      <w:lang w:val="it-IT" w:eastAsia="ar-SA" w:bidi="ar-SA"/>
    </w:rPr>
  </w:style>
  <w:style w:type="character" w:customStyle="1" w:styleId="UseCaseLivello3Carattere">
    <w:name w:val="UseCase Livello3 Carattere"/>
    <w:rPr>
      <w:rFonts w:ascii="Arial" w:hAnsi="Arial" w:cs="Arial"/>
      <w:b/>
      <w:kern w:val="1"/>
      <w:sz w:val="22"/>
      <w:szCs w:val="22"/>
      <w:lang w:val="it-IT" w:eastAsia="ar-SA" w:bidi="ar-SA"/>
    </w:rPr>
  </w:style>
  <w:style w:type="character" w:customStyle="1" w:styleId="PostCondizioneCarattere">
    <w:name w:val="PostCondizione Carattere"/>
    <w:rPr>
      <w:kern w:val="1"/>
      <w:sz w:val="24"/>
      <w:lang w:val="it-IT" w:eastAsia="ar-SA" w:bidi="ar-SA"/>
    </w:rPr>
  </w:style>
  <w:style w:type="character" w:customStyle="1" w:styleId="PrecondizioneUseCaseCarattere">
    <w:name w:val="PrecondizioneUseCase Carattere"/>
    <w:rPr>
      <w:kern w:val="1"/>
      <w:sz w:val="24"/>
      <w:lang w:val="it-IT" w:eastAsia="ar-SA" w:bidi="ar-SA"/>
    </w:rPr>
  </w:style>
  <w:style w:type="character" w:customStyle="1" w:styleId="AzioneCarattere">
    <w:name w:val="Azione Carattere"/>
    <w:rPr>
      <w:kern w:val="1"/>
      <w:sz w:val="24"/>
      <w:lang w:val="it-IT" w:eastAsia="ar-SA" w:bidi="ar-SA"/>
    </w:rPr>
  </w:style>
  <w:style w:type="character" w:customStyle="1" w:styleId="DescrizioneScenarioCarattere">
    <w:name w:val="DescrizioneScenario Carattere"/>
    <w:rPr>
      <w:kern w:val="1"/>
      <w:sz w:val="24"/>
      <w:lang w:val="it-IT" w:eastAsia="ar-SA" w:bidi="ar-SA"/>
    </w:rPr>
  </w:style>
  <w:style w:type="character" w:customStyle="1" w:styleId="PrecondizioneScenarioCarattere">
    <w:name w:val="PrecondizioneScenario Carattere"/>
    <w:rPr>
      <w:kern w:val="1"/>
      <w:sz w:val="24"/>
      <w:lang w:val="it-IT" w:eastAsia="ar-SA" w:bidi="ar-SA"/>
    </w:rPr>
  </w:style>
  <w:style w:type="character" w:customStyle="1" w:styleId="IntestazioneSezioneCarattere">
    <w:name w:val="IntestazioneSezione Carattere"/>
    <w:rPr>
      <w:bCs/>
      <w:kern w:val="1"/>
      <w:sz w:val="24"/>
      <w:szCs w:val="24"/>
    </w:rPr>
  </w:style>
  <w:style w:type="character" w:customStyle="1" w:styleId="NessunoStileCarattere">
    <w:name w:val="NessunoStile Carattere"/>
    <w:rPr>
      <w:sz w:val="22"/>
      <w:lang w:val="it-IT" w:eastAsia="ar-SA" w:bidi="ar-SA"/>
    </w:rPr>
  </w:style>
  <w:style w:type="character" w:styleId="Collegamentoipertestuale">
    <w:name w:val="Hyperlink"/>
    <w:uiPriority w:val="99"/>
    <w:rPr>
      <w:color w:val="0000FF"/>
      <w:u w:val="single"/>
    </w:rPr>
  </w:style>
  <w:style w:type="character" w:styleId="Numeropagina">
    <w:name w:val="page number"/>
    <w:basedOn w:val="Carpredefinitoparagrafo2"/>
  </w:style>
  <w:style w:type="character" w:customStyle="1" w:styleId="Titolo2Carattere">
    <w:name w:val="Titolo 2 Carattere"/>
    <w:rPr>
      <w:rFonts w:ascii="Arial" w:hAnsi="Arial" w:cs="Arial"/>
      <w:b/>
      <w:i/>
      <w:kern w:val="1"/>
      <w:sz w:val="28"/>
      <w:lang w:val="it-IT" w:eastAsia="ar-SA" w:bidi="ar-SA"/>
    </w:rPr>
  </w:style>
  <w:style w:type="character" w:customStyle="1" w:styleId="NomeScenarioCarattere">
    <w:name w:val="NomeScenario Carattere"/>
    <w:rPr>
      <w:b/>
      <w:bCs/>
      <w:kern w:val="1"/>
      <w:sz w:val="26"/>
      <w:szCs w:val="24"/>
      <w:lang w:val="it-IT" w:eastAsia="ar-SA" w:bidi="ar-SA"/>
    </w:rPr>
  </w:style>
  <w:style w:type="character" w:customStyle="1" w:styleId="Rimandocommento1">
    <w:name w:val="Rimando commento1"/>
    <w:rPr>
      <w:sz w:val="16"/>
      <w:szCs w:val="16"/>
    </w:rPr>
  </w:style>
  <w:style w:type="character" w:customStyle="1" w:styleId="Caratteredellanota">
    <w:name w:val="Carattere della nota"/>
    <w:rPr>
      <w:position w:val="4"/>
      <w:sz w:val="18"/>
    </w:rPr>
  </w:style>
  <w:style w:type="character" w:styleId="Collegamentovisitato">
    <w:name w:val="FollowedHyperlink"/>
    <w:rPr>
      <w:color w:val="800080"/>
      <w:u w:val="single"/>
    </w:rPr>
  </w:style>
  <w:style w:type="character" w:styleId="Enfasigrassetto">
    <w:name w:val="Strong"/>
    <w:qFormat/>
    <w:rPr>
      <w:b/>
      <w:bCs/>
    </w:rPr>
  </w:style>
  <w:style w:type="character" w:styleId="CodiceHTML">
    <w:name w:val="HTML Code"/>
    <w:rPr>
      <w:rFonts w:ascii="Courier New" w:eastAsia="Times New Roman" w:hAnsi="Courier New" w:cs="Courier New"/>
      <w:sz w:val="20"/>
      <w:szCs w:val="20"/>
    </w:rPr>
  </w:style>
  <w:style w:type="character" w:customStyle="1" w:styleId="emph1">
    <w:name w:val="emph1"/>
    <w:rPr>
      <w:b/>
      <w:bCs/>
      <w:i/>
      <w:iCs/>
    </w:rPr>
  </w:style>
  <w:style w:type="character" w:customStyle="1" w:styleId="code">
    <w:name w:val="code"/>
    <w:rPr>
      <w:rFonts w:ascii="Courier New" w:hAnsi="Courier New" w:cs="Courier New" w:hint="default"/>
    </w:rPr>
  </w:style>
  <w:style w:type="character" w:customStyle="1" w:styleId="apple-style-span">
    <w:name w:val="apple-style-span"/>
    <w:basedOn w:val="Carpredefinitoparagrafo2"/>
  </w:style>
  <w:style w:type="character" w:customStyle="1" w:styleId="hps">
    <w:name w:val="hps"/>
    <w:basedOn w:val="Carpredefinitoparagrafo2"/>
  </w:style>
  <w:style w:type="character" w:customStyle="1" w:styleId="DatiFunzioniCorrelateCarattere">
    <w:name w:val="DatiFunzioniCorrelate Carattere"/>
    <w:rPr>
      <w:kern w:val="1"/>
      <w:sz w:val="24"/>
      <w:lang w:val="it-IT" w:eastAsia="ar-SA" w:bidi="ar-SA"/>
    </w:rPr>
  </w:style>
  <w:style w:type="character" w:customStyle="1" w:styleId="Carpredefinitoparagrafo1">
    <w:name w:val="Car. predefinito paragrafo1"/>
  </w:style>
  <w:style w:type="character" w:customStyle="1" w:styleId="StepAlternativoCarattere">
    <w:name w:val="StepAlternativo Carattere"/>
    <w:rPr>
      <w:kern w:val="1"/>
      <w:sz w:val="24"/>
      <w:lang w:val="it-IT" w:eastAsia="ar-SA" w:bidi="ar-SA"/>
    </w:rPr>
  </w:style>
  <w:style w:type="character" w:customStyle="1" w:styleId="CheckCarattere">
    <w:name w:val="Check Carattere"/>
    <w:rPr>
      <w:kern w:val="1"/>
      <w:sz w:val="24"/>
      <w:lang w:val="it-IT" w:eastAsia="ar-SA" w:bidi="ar-SA"/>
    </w:rPr>
  </w:style>
  <w:style w:type="character" w:customStyle="1" w:styleId="DatiFunzioniCorrelateCarattere1">
    <w:name w:val="DatiFunzioniCorrelate Carattere1"/>
    <w:rPr>
      <w:kern w:val="1"/>
      <w:sz w:val="24"/>
      <w:lang w:val="it-IT" w:eastAsia="ar-SA" w:bidi="ar-SA"/>
    </w:rPr>
  </w:style>
  <w:style w:type="character" w:customStyle="1" w:styleId="ScenarioPrincipaleCarattere">
    <w:name w:val="ScenarioPrincipale Carattere"/>
    <w:rPr>
      <w:kern w:val="1"/>
      <w:sz w:val="24"/>
      <w:lang w:val="it-IT" w:eastAsia="ar-SA" w:bidi="ar-SA"/>
    </w:rPr>
  </w:style>
  <w:style w:type="character" w:customStyle="1" w:styleId="DatiFunzioneCarattere">
    <w:name w:val="DatiFunzione Carattere"/>
    <w:rPr>
      <w:kern w:val="1"/>
      <w:sz w:val="24"/>
      <w:lang w:val="it-IT" w:eastAsia="ar-SA" w:bidi="ar-SA"/>
    </w:rPr>
  </w:style>
  <w:style w:type="character" w:customStyle="1" w:styleId="CheckCarattere1">
    <w:name w:val="Check Carattere1"/>
    <w:rPr>
      <w:kern w:val="1"/>
      <w:sz w:val="24"/>
      <w:lang w:val="it-IT" w:eastAsia="ar-SA" w:bidi="ar-SA"/>
    </w:rPr>
  </w:style>
  <w:style w:type="character" w:customStyle="1" w:styleId="AlgoritmoCarattere">
    <w:name w:val="Algoritmo Carattere"/>
    <w:rPr>
      <w:kern w:val="1"/>
      <w:sz w:val="24"/>
      <w:lang w:val="it-IT" w:eastAsia="ar-SA" w:bidi="ar-SA"/>
    </w:rPr>
  </w:style>
  <w:style w:type="character" w:customStyle="1" w:styleId="IntestazioneCarattere">
    <w:name w:val="Intestazione Carattere"/>
    <w:rPr>
      <w:kern w:val="1"/>
      <w:sz w:val="24"/>
    </w:rPr>
  </w:style>
  <w:style w:type="character" w:customStyle="1" w:styleId="jsstr1">
    <w:name w:val="js_str1"/>
    <w:rPr>
      <w:color w:val="800000"/>
    </w:rPr>
  </w:style>
  <w:style w:type="character" w:styleId="Enfasicorsivo">
    <w:name w:val="Emphasis"/>
    <w:qFormat/>
    <w:rPr>
      <w:i/>
      <w:iCs/>
    </w:rPr>
  </w:style>
  <w:style w:type="character" w:customStyle="1" w:styleId="Titolo1Carattere">
    <w:name w:val="Titolo 1 Carattere"/>
    <w:rPr>
      <w:rFonts w:ascii="Copperplate Gothic Light" w:hAnsi="Copperplate Gothic Light" w:cs="Arial"/>
      <w:b/>
      <w:bCs/>
      <w:kern w:val="1"/>
      <w:sz w:val="28"/>
    </w:rPr>
  </w:style>
  <w:style w:type="character" w:customStyle="1" w:styleId="Cap1Carattere">
    <w:name w:val="Cap. 1 Carattere"/>
    <w:basedOn w:val="Titolo1Carattere"/>
    <w:rPr>
      <w:rFonts w:ascii="Copperplate Gothic Light" w:hAnsi="Copperplate Gothic Light" w:cs="Arial"/>
      <w:b/>
      <w:bCs/>
      <w:kern w:val="1"/>
      <w:sz w:val="28"/>
    </w:rPr>
  </w:style>
  <w:style w:type="character" w:customStyle="1" w:styleId="normalCarattere">
    <w:name w:val="normal Carattere"/>
    <w:rPr>
      <w:sz w:val="24"/>
      <w:lang w:val="it-IT" w:eastAsia="ar-SA" w:bidi="ar-SA"/>
    </w:rPr>
  </w:style>
  <w:style w:type="character" w:customStyle="1" w:styleId="DescrizioneUseCaseCarattere">
    <w:name w:val="DescrizioneUseCase Carattere"/>
    <w:basedOn w:val="CorpodeltestoCarattere"/>
    <w:rPr>
      <w:kern w:val="1"/>
      <w:sz w:val="24"/>
      <w:lang w:val="it-IT" w:eastAsia="ar-SA" w:bidi="ar-SA"/>
    </w:rPr>
  </w:style>
  <w:style w:type="character" w:customStyle="1" w:styleId="BodyTextChar16">
    <w:name w:val="Body Text Char16"/>
    <w:rPr>
      <w:rFonts w:cs="Times New Roman"/>
      <w:kern w:val="1"/>
      <w:sz w:val="20"/>
      <w:szCs w:val="20"/>
    </w:rPr>
  </w:style>
  <w:style w:type="character" w:customStyle="1" w:styleId="BVN1Carattere">
    <w:name w:val="BVN_1 Carattere"/>
    <w:rPr>
      <w:rFonts w:ascii="Copperplate Gothic Bold" w:hAnsi="Copperplate Gothic Bold" w:cs="Arial"/>
      <w:bCs/>
      <w:kern w:val="1"/>
      <w:sz w:val="28"/>
      <w:lang w:val="it-IT" w:eastAsia="ar-SA" w:bidi="ar-SA"/>
    </w:rPr>
  </w:style>
  <w:style w:type="character" w:customStyle="1" w:styleId="Titolo2Carattere1">
    <w:name w:val="Titolo 2 Carattere1"/>
    <w:rPr>
      <w:rFonts w:ascii="Arial" w:hAnsi="Arial" w:cs="Arial"/>
      <w:b/>
      <w:iCs/>
      <w:kern w:val="1"/>
      <w:sz w:val="24"/>
    </w:rPr>
  </w:style>
  <w:style w:type="character" w:customStyle="1" w:styleId="RequisitoCarattere">
    <w:name w:val="Requisito Carattere"/>
    <w:rPr>
      <w:rFonts w:ascii="Tahoma" w:hAnsi="Tahoma" w:cs="Tahoma"/>
      <w:b/>
      <w:iCs/>
      <w:kern w:val="1"/>
      <w:sz w:val="28"/>
      <w:szCs w:val="28"/>
      <w:u w:val="single"/>
    </w:rPr>
  </w:style>
  <w:style w:type="character" w:customStyle="1" w:styleId="BVN2Carattere">
    <w:name w:val="BVN_2 Carattere"/>
    <w:rPr>
      <w:rFonts w:ascii="Copperplate Gothic Light" w:hAnsi="Copperplate Gothic Light" w:cs="Arial"/>
      <w:b/>
      <w:bCs/>
      <w:iCs/>
      <w:kern w:val="1"/>
      <w:sz w:val="24"/>
      <w:szCs w:val="24"/>
      <w:u w:val="single"/>
    </w:rPr>
  </w:style>
  <w:style w:type="character" w:customStyle="1" w:styleId="BVNBluSottolineatoCarattere">
    <w:name w:val="BVN_Blu_Sottolineato Carattere"/>
    <w:rPr>
      <w:rFonts w:ascii="Copperplate Gothic Light" w:hAnsi="Copperplate Gothic Light" w:cs="Arial"/>
      <w:b/>
      <w:bCs/>
      <w:color w:val="0070C0"/>
      <w:kern w:val="1"/>
      <w:sz w:val="24"/>
      <w:szCs w:val="24"/>
      <w:u w:val="single"/>
      <w:lang w:val="it-IT" w:eastAsia="ar-SA" w:bidi="ar-SA"/>
    </w:rPr>
  </w:style>
  <w:style w:type="character" w:customStyle="1" w:styleId="BVNGranataSottolineatoCarattere">
    <w:name w:val="BVN_Granata_Sottolineato Carattere"/>
    <w:rPr>
      <w:rFonts w:ascii="Copperplate Gothic Light" w:hAnsi="Copperplate Gothic Light" w:cs="Arial"/>
      <w:b/>
      <w:bCs/>
      <w:color w:val="943634"/>
      <w:kern w:val="1"/>
      <w:sz w:val="24"/>
      <w:szCs w:val="24"/>
      <w:u w:val="single"/>
      <w:lang w:val="it-IT" w:eastAsia="ar-SA" w:bidi="ar-SA"/>
    </w:rPr>
  </w:style>
  <w:style w:type="character" w:customStyle="1" w:styleId="CitazioneCarattere">
    <w:name w:val="Citazione Carattere"/>
    <w:rPr>
      <w:i/>
      <w:iCs/>
      <w:color w:val="000000"/>
      <w:kern w:val="1"/>
      <w:sz w:val="24"/>
    </w:rPr>
  </w:style>
  <w:style w:type="character" w:customStyle="1" w:styleId="PidipaginaCarattere">
    <w:name w:val="Piè di pagina Carattere"/>
    <w:rPr>
      <w:kern w:val="1"/>
      <w:sz w:val="24"/>
    </w:rPr>
  </w:style>
  <w:style w:type="character" w:customStyle="1" w:styleId="Menzionenonrisolta">
    <w:name w:val="Menzione non risolta"/>
    <w:uiPriority w:val="99"/>
    <w:rPr>
      <w:color w:val="605E5C"/>
      <w:shd w:val="clear" w:color="auto" w:fill="E1DFDD"/>
    </w:rPr>
  </w:style>
  <w:style w:type="paragraph" w:customStyle="1" w:styleId="Intestazione1">
    <w:name w:val="Intestazione1"/>
    <w:basedOn w:val="Normale"/>
    <w:next w:val="Corpotesto"/>
    <w:pPr>
      <w:keepNext/>
      <w:spacing w:before="240" w:after="120"/>
    </w:pPr>
    <w:rPr>
      <w:rFonts w:ascii="Arial" w:eastAsia="Microsoft YaHei" w:hAnsi="Arial" w:cs="Mangal"/>
      <w:sz w:val="28"/>
      <w:szCs w:val="28"/>
    </w:rPr>
  </w:style>
  <w:style w:type="paragraph" w:styleId="Corpotesto">
    <w:name w:val="Body Text"/>
    <w:basedOn w:val="Normale"/>
    <w:pPr>
      <w:spacing w:after="120"/>
    </w:pPr>
  </w:style>
  <w:style w:type="paragraph" w:styleId="Elenco">
    <w:name w:val="List"/>
    <w:basedOn w:val="Normale"/>
    <w:pPr>
      <w:widowControl/>
      <w:numPr>
        <w:numId w:val="27"/>
      </w:numPr>
      <w:suppressAutoHyphens w:val="0"/>
      <w:overflowPunct/>
      <w:autoSpaceDE/>
      <w:jc w:val="both"/>
      <w:textAlignment w:val="auto"/>
    </w:pPr>
    <w:rPr>
      <w:rFonts w:ascii="Tahoma" w:hAnsi="Tahoma" w:cs="Tahoma"/>
      <w:sz w:val="16"/>
    </w:rPr>
  </w:style>
  <w:style w:type="paragraph" w:customStyle="1" w:styleId="Didascalia1">
    <w:name w:val="Didascalia1"/>
    <w:basedOn w:val="Normale"/>
    <w:pPr>
      <w:suppressLineNumbers/>
      <w:spacing w:before="120" w:after="120"/>
    </w:pPr>
    <w:rPr>
      <w:rFonts w:cs="Mangal"/>
      <w:i/>
      <w:iCs/>
      <w:szCs w:val="24"/>
    </w:rPr>
  </w:style>
  <w:style w:type="paragraph" w:customStyle="1" w:styleId="Indice">
    <w:name w:val="Indice"/>
    <w:basedOn w:val="Normale"/>
    <w:pPr>
      <w:widowControl/>
      <w:suppressAutoHyphens w:val="0"/>
      <w:overflowPunct/>
      <w:autoSpaceDE/>
      <w:spacing w:before="80" w:after="80"/>
      <w:jc w:val="center"/>
      <w:textAlignment w:val="auto"/>
    </w:pPr>
    <w:rPr>
      <w:color w:val="800000"/>
      <w:sz w:val="32"/>
      <w:szCs w:val="24"/>
    </w:rPr>
  </w:style>
  <w:style w:type="paragraph" w:customStyle="1" w:styleId="Corpo">
    <w:name w:val="Corpo"/>
    <w:basedOn w:val="Normale"/>
    <w:pPr>
      <w:spacing w:before="60" w:after="60"/>
      <w:ind w:firstLine="284"/>
      <w:jc w:val="both"/>
    </w:pPr>
    <w:rPr>
      <w:rFonts w:ascii="Spranq Eco Sans" w:hAnsi="Spranq Eco Sans" w:cs="Spranq Eco Sans"/>
      <w:sz w:val="18"/>
    </w:rPr>
  </w:style>
  <w:style w:type="paragraph" w:styleId="Sommario1">
    <w:name w:val="toc 1"/>
    <w:basedOn w:val="Normale"/>
    <w:next w:val="Normale"/>
    <w:uiPriority w:val="39"/>
    <w:pPr>
      <w:tabs>
        <w:tab w:val="left" w:pos="720"/>
        <w:tab w:val="right" w:leader="dot" w:pos="9629"/>
      </w:tabs>
      <w:ind w:left="227"/>
    </w:pPr>
    <w:rPr>
      <w:rFonts w:ascii="Calibri" w:hAnsi="Calibri" w:cs="Calibri"/>
      <w:b/>
      <w:bCs/>
      <w:caps/>
      <w:sz w:val="20"/>
    </w:rPr>
  </w:style>
  <w:style w:type="paragraph" w:styleId="Sommario2">
    <w:name w:val="toc 2"/>
    <w:basedOn w:val="Normale"/>
    <w:next w:val="Normale"/>
    <w:uiPriority w:val="39"/>
    <w:pPr>
      <w:ind w:left="240"/>
    </w:pPr>
    <w:rPr>
      <w:rFonts w:ascii="Calibri" w:hAnsi="Calibri" w:cs="Calibri"/>
      <w:smallCaps/>
      <w:sz w:val="20"/>
    </w:rPr>
  </w:style>
  <w:style w:type="paragraph" w:styleId="Sommario3">
    <w:name w:val="toc 3"/>
    <w:basedOn w:val="Normale"/>
    <w:next w:val="Normale"/>
    <w:uiPriority w:val="39"/>
    <w:pPr>
      <w:ind w:left="480"/>
    </w:pPr>
    <w:rPr>
      <w:rFonts w:ascii="Calibri" w:hAnsi="Calibri" w:cs="Calibri"/>
      <w:i/>
      <w:iCs/>
      <w:sz w:val="20"/>
    </w:rPr>
  </w:style>
  <w:style w:type="paragraph" w:styleId="Sommario4">
    <w:name w:val="toc 4"/>
    <w:basedOn w:val="Normale"/>
    <w:next w:val="Normale"/>
    <w:uiPriority w:val="39"/>
    <w:pPr>
      <w:ind w:left="720"/>
    </w:pPr>
    <w:rPr>
      <w:rFonts w:ascii="Calibri" w:hAnsi="Calibri" w:cs="Calibri"/>
      <w:sz w:val="18"/>
      <w:szCs w:val="18"/>
    </w:rPr>
  </w:style>
  <w:style w:type="paragraph" w:styleId="Sommario5">
    <w:name w:val="toc 5"/>
    <w:basedOn w:val="Normale"/>
    <w:next w:val="Normale"/>
    <w:uiPriority w:val="39"/>
    <w:pPr>
      <w:ind w:left="960"/>
    </w:pPr>
    <w:rPr>
      <w:rFonts w:ascii="Calibri" w:hAnsi="Calibri" w:cs="Calibri"/>
      <w:sz w:val="18"/>
      <w:szCs w:val="18"/>
    </w:rPr>
  </w:style>
  <w:style w:type="paragraph" w:styleId="Sommario6">
    <w:name w:val="toc 6"/>
    <w:basedOn w:val="Normale"/>
    <w:next w:val="Normale"/>
    <w:uiPriority w:val="39"/>
    <w:pPr>
      <w:ind w:left="1200"/>
    </w:pPr>
    <w:rPr>
      <w:rFonts w:ascii="Calibri" w:hAnsi="Calibri" w:cs="Calibri"/>
      <w:sz w:val="18"/>
      <w:szCs w:val="18"/>
    </w:rPr>
  </w:style>
  <w:style w:type="paragraph" w:styleId="Sommario7">
    <w:name w:val="toc 7"/>
    <w:basedOn w:val="Normale"/>
    <w:next w:val="Normale"/>
    <w:uiPriority w:val="39"/>
    <w:pPr>
      <w:ind w:left="1440"/>
    </w:pPr>
    <w:rPr>
      <w:rFonts w:ascii="Calibri" w:hAnsi="Calibri" w:cs="Calibri"/>
      <w:sz w:val="18"/>
      <w:szCs w:val="18"/>
    </w:rPr>
  </w:style>
  <w:style w:type="paragraph" w:styleId="Sommario8">
    <w:name w:val="toc 8"/>
    <w:basedOn w:val="Normale"/>
    <w:next w:val="Normale"/>
    <w:uiPriority w:val="39"/>
    <w:pPr>
      <w:ind w:left="1680"/>
    </w:pPr>
    <w:rPr>
      <w:rFonts w:ascii="Calibri" w:hAnsi="Calibri" w:cs="Calibri"/>
      <w:sz w:val="18"/>
      <w:szCs w:val="18"/>
    </w:rPr>
  </w:style>
  <w:style w:type="paragraph" w:styleId="Sommario9">
    <w:name w:val="toc 9"/>
    <w:basedOn w:val="Normale"/>
    <w:next w:val="Normale"/>
    <w:uiPriority w:val="39"/>
    <w:pPr>
      <w:ind w:left="1920"/>
    </w:pPr>
    <w:rPr>
      <w:rFonts w:ascii="Calibri" w:hAnsi="Calibri" w:cs="Calibri"/>
      <w:sz w:val="18"/>
      <w:szCs w:val="18"/>
    </w:rPr>
  </w:style>
  <w:style w:type="paragraph" w:customStyle="1" w:styleId="DescrizioneUseCase">
    <w:name w:val="DescrizioneUseCase"/>
    <w:basedOn w:val="Corpotesto"/>
    <w:pPr>
      <w:jc w:val="both"/>
    </w:pPr>
  </w:style>
  <w:style w:type="paragraph" w:customStyle="1" w:styleId="ModificaUseCase">
    <w:name w:val="ModificaUseCase"/>
    <w:basedOn w:val="Corpotesto"/>
    <w:pPr>
      <w:jc w:val="both"/>
    </w:pPr>
  </w:style>
  <w:style w:type="paragraph" w:styleId="Intestazione">
    <w:name w:val="header"/>
    <w:basedOn w:val="Normale"/>
    <w:pPr>
      <w:tabs>
        <w:tab w:val="center" w:pos="4819"/>
        <w:tab w:val="right" w:pos="9638"/>
      </w:tabs>
    </w:pPr>
  </w:style>
  <w:style w:type="paragraph" w:customStyle="1" w:styleId="StatoBase">
    <w:name w:val="StatoBase"/>
    <w:basedOn w:val="Normale"/>
    <w:next w:val="Normale"/>
    <w:pPr>
      <w:spacing w:before="120"/>
      <w:jc w:val="both"/>
    </w:pPr>
  </w:style>
  <w:style w:type="paragraph" w:customStyle="1" w:styleId="StepAlternativo">
    <w:name w:val="StepAlternativo"/>
    <w:basedOn w:val="Normale"/>
    <w:pPr>
      <w:spacing w:before="120"/>
      <w:jc w:val="both"/>
    </w:pPr>
  </w:style>
  <w:style w:type="paragraph" w:customStyle="1" w:styleId="ScenarioPrincipale">
    <w:name w:val="ScenarioPrincipale"/>
    <w:basedOn w:val="Normale"/>
    <w:pPr>
      <w:spacing w:before="60" w:after="60"/>
      <w:jc w:val="both"/>
    </w:pPr>
  </w:style>
  <w:style w:type="paragraph" w:customStyle="1" w:styleId="Titololivello1">
    <w:name w:val="Titolo livello 1"/>
    <w:basedOn w:val="Normale"/>
    <w:pPr>
      <w:numPr>
        <w:numId w:val="26"/>
      </w:numPr>
    </w:pPr>
  </w:style>
  <w:style w:type="paragraph" w:customStyle="1" w:styleId="DescrizioneRequisito">
    <w:name w:val="DescrizioneRequisito"/>
    <w:basedOn w:val="Normale"/>
    <w:pPr>
      <w:ind w:left="60"/>
    </w:pPr>
  </w:style>
  <w:style w:type="paragraph" w:customStyle="1" w:styleId="Requisito">
    <w:name w:val="Requisito"/>
    <w:basedOn w:val="Titolo2"/>
    <w:next w:val="DescrizioneRequisito"/>
    <w:pPr>
      <w:numPr>
        <w:numId w:val="3"/>
      </w:numPr>
      <w:spacing w:after="120"/>
      <w:jc w:val="left"/>
    </w:pPr>
    <w:rPr>
      <w:rFonts w:ascii="Tahoma" w:hAnsi="Tahoma" w:cs="Tahoma"/>
      <w:b w:val="0"/>
      <w:iCs w:val="0"/>
      <w:sz w:val="28"/>
      <w:szCs w:val="28"/>
      <w:u w:val="single"/>
    </w:rPr>
  </w:style>
  <w:style w:type="paragraph" w:customStyle="1" w:styleId="Algoritmo">
    <w:name w:val="Algoritmo"/>
    <w:basedOn w:val="Normale"/>
    <w:pPr>
      <w:spacing w:before="120"/>
      <w:ind w:left="284"/>
      <w:jc w:val="both"/>
    </w:pPr>
  </w:style>
  <w:style w:type="paragraph" w:customStyle="1" w:styleId="UseCaseLivello3">
    <w:name w:val="UseCase Livello3"/>
    <w:basedOn w:val="Titolo3"/>
    <w:pPr>
      <w:widowControl/>
      <w:suppressAutoHyphens w:val="0"/>
      <w:overflowPunct/>
      <w:autoSpaceDE/>
      <w:textAlignment w:val="auto"/>
    </w:pPr>
    <w:rPr>
      <w:szCs w:val="22"/>
    </w:rPr>
  </w:style>
  <w:style w:type="paragraph" w:customStyle="1" w:styleId="PostCondizione">
    <w:name w:val="PostCondizione"/>
    <w:basedOn w:val="Normale"/>
    <w:pPr>
      <w:spacing w:before="60"/>
      <w:jc w:val="both"/>
    </w:pPr>
  </w:style>
  <w:style w:type="paragraph" w:customStyle="1" w:styleId="Macroarea">
    <w:name w:val="Macroarea"/>
    <w:basedOn w:val="Normale"/>
    <w:pPr>
      <w:spacing w:before="120"/>
      <w:jc w:val="both"/>
    </w:pPr>
  </w:style>
  <w:style w:type="paragraph" w:customStyle="1" w:styleId="PrecondizioneUseCase">
    <w:name w:val="PrecondizioneUseCase"/>
    <w:basedOn w:val="Normale"/>
    <w:pPr>
      <w:spacing w:before="120"/>
      <w:jc w:val="both"/>
    </w:pPr>
  </w:style>
  <w:style w:type="paragraph" w:customStyle="1" w:styleId="PredecessoreUseCase">
    <w:name w:val="PredecessoreUseCase"/>
    <w:basedOn w:val="Normale"/>
    <w:pPr>
      <w:spacing w:before="120"/>
    </w:pPr>
  </w:style>
  <w:style w:type="paragraph" w:customStyle="1" w:styleId="MenuApplicazione">
    <w:name w:val="MenuApplicazione"/>
    <w:basedOn w:val="Normale"/>
    <w:next w:val="Azione"/>
    <w:pPr>
      <w:spacing w:before="120"/>
    </w:pPr>
  </w:style>
  <w:style w:type="paragraph" w:customStyle="1" w:styleId="Azione">
    <w:name w:val="Azione"/>
    <w:basedOn w:val="Normale"/>
    <w:pPr>
      <w:spacing w:before="120"/>
      <w:jc w:val="both"/>
    </w:pPr>
  </w:style>
  <w:style w:type="paragraph" w:customStyle="1" w:styleId="DescrizioneScenario">
    <w:name w:val="DescrizioneScenario"/>
    <w:basedOn w:val="Normale"/>
    <w:next w:val="Normale"/>
    <w:pPr>
      <w:spacing w:before="120"/>
      <w:jc w:val="both"/>
    </w:pPr>
  </w:style>
  <w:style w:type="paragraph" w:customStyle="1" w:styleId="Check">
    <w:name w:val="Check"/>
    <w:basedOn w:val="Normale"/>
    <w:pPr>
      <w:spacing w:before="60"/>
      <w:jc w:val="both"/>
    </w:pPr>
  </w:style>
  <w:style w:type="paragraph" w:customStyle="1" w:styleId="PrecondizioneScenario">
    <w:name w:val="PrecondizioneScenario"/>
    <w:basedOn w:val="Normale"/>
    <w:pPr>
      <w:spacing w:before="120" w:after="120"/>
      <w:jc w:val="both"/>
    </w:pPr>
  </w:style>
  <w:style w:type="paragraph" w:customStyle="1" w:styleId="LoginRuolo">
    <w:name w:val="LoginRuolo"/>
    <w:basedOn w:val="Normale"/>
    <w:pPr>
      <w:spacing w:before="120"/>
      <w:jc w:val="both"/>
    </w:pPr>
  </w:style>
  <w:style w:type="paragraph" w:customStyle="1" w:styleId="DatiInput">
    <w:name w:val="DatiInput"/>
    <w:basedOn w:val="Normale"/>
    <w:pPr>
      <w:spacing w:before="60"/>
      <w:ind w:firstLine="567"/>
      <w:jc w:val="both"/>
    </w:pPr>
  </w:style>
  <w:style w:type="paragraph" w:customStyle="1" w:styleId="IntestazioneSezione">
    <w:name w:val="IntestazioneSezione"/>
    <w:basedOn w:val="Normale"/>
    <w:next w:val="Normale"/>
    <w:pPr>
      <w:keepNext/>
      <w:spacing w:before="360" w:after="120"/>
      <w:jc w:val="both"/>
    </w:pPr>
    <w:rPr>
      <w:bCs/>
      <w:szCs w:val="24"/>
    </w:rPr>
  </w:style>
  <w:style w:type="paragraph" w:customStyle="1" w:styleId="DatiFunzione">
    <w:name w:val="DatiFunzione"/>
    <w:basedOn w:val="Normale"/>
    <w:pPr>
      <w:spacing w:before="120"/>
      <w:jc w:val="both"/>
    </w:pPr>
  </w:style>
  <w:style w:type="paragraph" w:customStyle="1" w:styleId="NessunoStile">
    <w:name w:val="NessunoStile"/>
    <w:basedOn w:val="Normale"/>
    <w:pPr>
      <w:spacing w:before="120"/>
      <w:jc w:val="center"/>
    </w:pPr>
    <w:rPr>
      <w:sz w:val="22"/>
    </w:rPr>
  </w:style>
  <w:style w:type="paragraph" w:customStyle="1" w:styleId="UseCaseLivello4">
    <w:name w:val="UseCase Livello4"/>
    <w:basedOn w:val="Titolo4"/>
    <w:pPr>
      <w:widowControl/>
      <w:numPr>
        <w:numId w:val="6"/>
      </w:numPr>
      <w:suppressAutoHyphens w:val="0"/>
      <w:overflowPunct/>
      <w:autoSpaceDE/>
      <w:spacing w:before="240"/>
      <w:textAlignment w:val="auto"/>
    </w:pPr>
  </w:style>
  <w:style w:type="paragraph" w:customStyle="1" w:styleId="Testocommento1">
    <w:name w:val="Testo commento1"/>
    <w:basedOn w:val="Normale"/>
    <w:rPr>
      <w:sz w:val="20"/>
    </w:rPr>
  </w:style>
  <w:style w:type="paragraph" w:styleId="Indice1">
    <w:name w:val="index 1"/>
    <w:basedOn w:val="Normale"/>
    <w:next w:val="Normale"/>
    <w:pPr>
      <w:ind w:left="240" w:hanging="240"/>
    </w:pPr>
  </w:style>
  <w:style w:type="paragraph" w:customStyle="1" w:styleId="Titolodicopertina">
    <w:name w:val="Titolo di copertina"/>
    <w:basedOn w:val="Normale"/>
    <w:pPr>
      <w:pBdr>
        <w:top w:val="double" w:sz="1" w:space="12" w:color="000000"/>
        <w:left w:val="double" w:sz="1" w:space="0" w:color="000000"/>
        <w:bottom w:val="double" w:sz="1" w:space="12" w:color="000000"/>
        <w:right w:val="double" w:sz="1" w:space="0" w:color="000000"/>
      </w:pBdr>
      <w:shd w:val="clear" w:color="auto" w:fill="C0C0C0"/>
      <w:spacing w:line="360" w:lineRule="auto"/>
      <w:jc w:val="center"/>
    </w:pPr>
    <w:rPr>
      <w:sz w:val="36"/>
    </w:rPr>
  </w:style>
  <w:style w:type="paragraph" w:styleId="Pidipagina">
    <w:name w:val="footer"/>
    <w:basedOn w:val="Normale"/>
    <w:pPr>
      <w:suppressLineNumbers/>
      <w:tabs>
        <w:tab w:val="center" w:pos="4818"/>
        <w:tab w:val="right" w:pos="9637"/>
      </w:tabs>
    </w:pPr>
  </w:style>
  <w:style w:type="paragraph" w:customStyle="1" w:styleId="Contenutotabella">
    <w:name w:val="Contenuto tabella"/>
    <w:basedOn w:val="Normale"/>
    <w:pPr>
      <w:suppressLineNumbers/>
    </w:pPr>
  </w:style>
  <w:style w:type="paragraph" w:customStyle="1" w:styleId="primpag">
    <w:name w:val="primpag"/>
    <w:basedOn w:val="Normale"/>
    <w:pPr>
      <w:tabs>
        <w:tab w:val="left" w:pos="1701"/>
        <w:tab w:val="left" w:pos="2552"/>
      </w:tabs>
      <w:spacing w:before="120" w:after="120"/>
      <w:ind w:left="3969" w:hanging="2268"/>
    </w:pPr>
    <w:rPr>
      <w:rFonts w:ascii="Univers" w:hAnsi="Univers" w:cs="Univers"/>
      <w:sz w:val="22"/>
    </w:rPr>
  </w:style>
  <w:style w:type="paragraph" w:customStyle="1" w:styleId="Corpotestoamargine">
    <w:name w:val="Corpo testo a margine"/>
    <w:basedOn w:val="Normale"/>
    <w:pPr>
      <w:spacing w:before="240"/>
    </w:pPr>
  </w:style>
  <w:style w:type="paragraph" w:customStyle="1" w:styleId="Premessa-Introduzione">
    <w:name w:val="Premessa-Introduzione"/>
    <w:basedOn w:val="Normale"/>
    <w:next w:val="Corpotestoamargine"/>
    <w:pPr>
      <w:keepNext/>
      <w:pageBreakBefore/>
      <w:spacing w:after="120"/>
    </w:pPr>
    <w:rPr>
      <w:b/>
      <w:caps/>
    </w:rPr>
  </w:style>
  <w:style w:type="paragraph" w:customStyle="1" w:styleId="Allegato-dicitura">
    <w:name w:val="Allegato - dicitura"/>
    <w:basedOn w:val="Corpotesto"/>
    <w:pPr>
      <w:keepNext/>
      <w:spacing w:before="3240" w:after="720"/>
      <w:jc w:val="center"/>
    </w:pPr>
    <w:rPr>
      <w:b/>
      <w:caps/>
    </w:rPr>
  </w:style>
  <w:style w:type="paragraph" w:customStyle="1" w:styleId="DatiFunzioniCorrelate">
    <w:name w:val="DatiFunzioniCorrelate"/>
    <w:basedOn w:val="Normale"/>
    <w:pPr>
      <w:spacing w:before="120"/>
      <w:jc w:val="both"/>
    </w:pPr>
  </w:style>
  <w:style w:type="paragraph" w:customStyle="1" w:styleId="Mappadocumento1">
    <w:name w:val="Mappa documento1"/>
    <w:basedOn w:val="Normale"/>
    <w:pPr>
      <w:shd w:val="clear" w:color="auto" w:fill="000080"/>
    </w:pPr>
    <w:rPr>
      <w:rFonts w:ascii="Tahoma" w:hAnsi="Tahoma" w:cs="Tahoma"/>
      <w:sz w:val="20"/>
    </w:rPr>
  </w:style>
  <w:style w:type="paragraph" w:styleId="Testofumetto">
    <w:name w:val="Balloon Text"/>
    <w:basedOn w:val="Normale"/>
    <w:rPr>
      <w:rFonts w:ascii="Tahoma" w:hAnsi="Tahoma" w:cs="Tahoma"/>
      <w:sz w:val="16"/>
      <w:szCs w:val="16"/>
    </w:rPr>
  </w:style>
  <w:style w:type="paragraph" w:customStyle="1" w:styleId="NomeScenario">
    <w:name w:val="NomeScenario"/>
    <w:basedOn w:val="Normale"/>
    <w:pPr>
      <w:keepNext/>
      <w:spacing w:before="360" w:after="120"/>
      <w:jc w:val="both"/>
    </w:pPr>
    <w:rPr>
      <w:b/>
      <w:bCs/>
      <w:sz w:val="26"/>
      <w:szCs w:val="24"/>
    </w:rPr>
  </w:style>
  <w:style w:type="paragraph" w:styleId="Soggettocommento">
    <w:name w:val="annotation subject"/>
    <w:basedOn w:val="Testocommento1"/>
    <w:next w:val="Testocommento1"/>
    <w:rPr>
      <w:b/>
      <w:bCs/>
    </w:rPr>
  </w:style>
  <w:style w:type="paragraph" w:customStyle="1" w:styleId="ScenarioTF">
    <w:name w:val="ScenarioTF"/>
    <w:basedOn w:val="NomeScenario"/>
  </w:style>
  <w:style w:type="paragraph" w:customStyle="1" w:styleId="Frontespizio-Sottotitolodocumento">
    <w:name w:val="Frontespizio-Sottotitolo documento"/>
    <w:pPr>
      <w:suppressAutoHyphens/>
      <w:spacing w:before="200"/>
      <w:jc w:val="right"/>
    </w:pPr>
    <w:rPr>
      <w:rFonts w:ascii="Palatino" w:hAnsi="Palatino" w:cs="Palatino"/>
      <w:b/>
      <w:sz w:val="36"/>
      <w:lang w:eastAsia="ar-SA"/>
    </w:rPr>
  </w:style>
  <w:style w:type="paragraph" w:customStyle="1" w:styleId="Normal2">
    <w:name w:val="Normal2"/>
    <w:basedOn w:val="Normale"/>
    <w:pPr>
      <w:widowControl/>
      <w:suppressAutoHyphens w:val="0"/>
      <w:overflowPunct/>
      <w:autoSpaceDE/>
      <w:spacing w:before="160"/>
      <w:ind w:left="700"/>
      <w:jc w:val="both"/>
      <w:textAlignment w:val="auto"/>
    </w:pPr>
  </w:style>
  <w:style w:type="paragraph" w:customStyle="1" w:styleId="Frontespizio-Release">
    <w:name w:val="Frontespizio-Release"/>
    <w:pPr>
      <w:suppressAutoHyphens/>
      <w:spacing w:before="600" w:line="200" w:lineRule="atLeast"/>
      <w:jc w:val="right"/>
    </w:pPr>
    <w:rPr>
      <w:rFonts w:ascii="Palatino" w:hAnsi="Palatino" w:cs="Palatino"/>
      <w:i/>
      <w:lang w:eastAsia="ar-SA"/>
    </w:rPr>
  </w:style>
  <w:style w:type="paragraph" w:customStyle="1" w:styleId="Frontespizio-Sottotitolo">
    <w:name w:val="Frontespizio-Sottotitolo"/>
    <w:pPr>
      <w:suppressAutoHyphens/>
      <w:spacing w:before="200"/>
      <w:jc w:val="right"/>
    </w:pPr>
    <w:rPr>
      <w:rFonts w:ascii="Palatino" w:hAnsi="Palatino" w:cs="Palatino"/>
      <w:b/>
      <w:sz w:val="36"/>
      <w:lang w:val="en-US" w:eastAsia="ar-SA"/>
    </w:rPr>
  </w:style>
  <w:style w:type="paragraph" w:customStyle="1" w:styleId="Frontespizio-Codicedocu">
    <w:name w:val="Frontespizio-Codice docu"/>
    <w:pPr>
      <w:suppressAutoHyphens/>
      <w:spacing w:before="2000"/>
      <w:jc w:val="right"/>
    </w:pPr>
    <w:rPr>
      <w:rFonts w:ascii="Palatino" w:hAnsi="Palatino" w:cs="Palatino"/>
      <w:i/>
      <w:lang w:val="en-US" w:eastAsia="ar-SA"/>
    </w:rPr>
  </w:style>
  <w:style w:type="paragraph" w:customStyle="1" w:styleId="Frontespizio-Datadocume">
    <w:name w:val="Frontespizio-Data docume"/>
    <w:pPr>
      <w:suppressAutoHyphens/>
      <w:spacing w:before="600" w:after="2800" w:line="200" w:lineRule="atLeast"/>
      <w:jc w:val="right"/>
    </w:pPr>
    <w:rPr>
      <w:rFonts w:ascii="Palatino" w:hAnsi="Palatino" w:cs="Palatino"/>
      <w:i/>
      <w:lang w:val="en-US" w:eastAsia="ar-SA"/>
    </w:rPr>
  </w:style>
  <w:style w:type="paragraph" w:customStyle="1" w:styleId="TitoloPrincipale">
    <w:name w:val="TitoloPrincipale"/>
    <w:basedOn w:val="Titolo1"/>
    <w:next w:val="Normale"/>
    <w:pPr>
      <w:keepNext w:val="0"/>
      <w:widowControl/>
      <w:numPr>
        <w:numId w:val="0"/>
      </w:numPr>
      <w:pBdr>
        <w:top w:val="single" w:sz="40" w:space="1" w:color="000000"/>
      </w:pBdr>
      <w:suppressAutoHyphens w:val="0"/>
      <w:overflowPunct/>
      <w:autoSpaceDE/>
      <w:spacing w:before="3840" w:after="240"/>
      <w:jc w:val="right"/>
      <w:textAlignment w:val="auto"/>
    </w:pPr>
    <w:rPr>
      <w:rFonts w:cs="Times New Roman"/>
      <w:bCs w:val="0"/>
      <w:sz w:val="60"/>
    </w:rPr>
  </w:style>
  <w:style w:type="paragraph" w:customStyle="1" w:styleId="Colophon-Aggiornamenti">
    <w:name w:val="Colophon-Aggiornamenti"/>
    <w:pPr>
      <w:suppressAutoHyphens/>
      <w:spacing w:before="1200" w:after="400"/>
    </w:pPr>
    <w:rPr>
      <w:rFonts w:ascii="Palatino" w:hAnsi="Palatino" w:cs="Palatino"/>
      <w:b/>
      <w:sz w:val="48"/>
      <w:lang w:eastAsia="ar-SA"/>
    </w:rPr>
  </w:style>
  <w:style w:type="paragraph" w:customStyle="1" w:styleId="Testonormale1">
    <w:name w:val="Testo normale1"/>
    <w:pPr>
      <w:suppressAutoHyphens/>
      <w:spacing w:before="200"/>
      <w:ind w:left="284"/>
      <w:jc w:val="both"/>
    </w:pPr>
    <w:rPr>
      <w:rFonts w:ascii="Times" w:hAnsi="Times" w:cs="Times"/>
      <w:sz w:val="22"/>
      <w:lang w:eastAsia="ar-SA"/>
    </w:rPr>
  </w:style>
  <w:style w:type="paragraph" w:customStyle="1" w:styleId="WW-Indice6">
    <w:name w:val="WW-Indice 6"/>
    <w:next w:val="Normale"/>
    <w:pPr>
      <w:suppressAutoHyphens/>
      <w:spacing w:before="200"/>
      <w:ind w:left="1417"/>
      <w:jc w:val="both"/>
    </w:pPr>
    <w:rPr>
      <w:rFonts w:ascii="Palatino" w:hAnsi="Palatino" w:cs="Palatino"/>
      <w:lang w:eastAsia="ar-SA"/>
    </w:rPr>
  </w:style>
  <w:style w:type="paragraph" w:customStyle="1" w:styleId="WW-Indice5">
    <w:name w:val="WW-Indice 5"/>
    <w:next w:val="Normale"/>
    <w:pPr>
      <w:suppressAutoHyphens/>
      <w:spacing w:before="200"/>
      <w:ind w:left="1134"/>
      <w:jc w:val="both"/>
    </w:pPr>
    <w:rPr>
      <w:rFonts w:ascii="Palatino" w:hAnsi="Palatino" w:cs="Palatino"/>
      <w:lang w:eastAsia="ar-SA"/>
    </w:rPr>
  </w:style>
  <w:style w:type="paragraph" w:customStyle="1" w:styleId="WW-Indice4">
    <w:name w:val="WW-Indice 4"/>
    <w:next w:val="Normale"/>
    <w:pPr>
      <w:suppressAutoHyphens/>
      <w:spacing w:before="200"/>
      <w:ind w:left="850"/>
      <w:jc w:val="both"/>
    </w:pPr>
    <w:rPr>
      <w:rFonts w:ascii="Palatino" w:hAnsi="Palatino" w:cs="Palatino"/>
      <w:lang w:eastAsia="ar-SA"/>
    </w:rPr>
  </w:style>
  <w:style w:type="paragraph" w:styleId="Indice3">
    <w:name w:val="index 3"/>
    <w:next w:val="Normale"/>
    <w:pPr>
      <w:suppressAutoHyphens/>
      <w:spacing w:before="200"/>
      <w:ind w:left="567"/>
      <w:jc w:val="both"/>
    </w:pPr>
    <w:rPr>
      <w:rFonts w:ascii="Palatino" w:hAnsi="Palatino" w:cs="Palatino"/>
      <w:lang w:eastAsia="ar-SA"/>
    </w:rPr>
  </w:style>
  <w:style w:type="paragraph" w:styleId="Indice2">
    <w:name w:val="index 2"/>
    <w:next w:val="Normale"/>
    <w:pPr>
      <w:suppressAutoHyphens/>
      <w:spacing w:before="200"/>
      <w:ind w:left="283"/>
      <w:jc w:val="both"/>
    </w:pPr>
    <w:rPr>
      <w:rFonts w:ascii="Palatino" w:hAnsi="Palatino" w:cs="Palatino"/>
      <w:lang w:eastAsia="ar-SA"/>
    </w:rPr>
  </w:style>
  <w:style w:type="paragraph" w:styleId="Testonotaapidipagina">
    <w:name w:val="footnote text"/>
    <w:basedOn w:val="Normale"/>
    <w:next w:val="Normale"/>
    <w:pPr>
      <w:widowControl/>
      <w:suppressAutoHyphens w:val="0"/>
      <w:overflowPunct/>
      <w:autoSpaceDE/>
      <w:jc w:val="both"/>
      <w:textAlignment w:val="auto"/>
    </w:pPr>
  </w:style>
  <w:style w:type="paragraph" w:customStyle="1" w:styleId="Frontespizio-Titolodocumento">
    <w:name w:val="Frontespizio-Titolo documento"/>
    <w:pPr>
      <w:suppressAutoHyphens/>
      <w:spacing w:before="1920"/>
      <w:jc w:val="right"/>
    </w:pPr>
    <w:rPr>
      <w:rFonts w:ascii="Palatino" w:hAnsi="Palatino" w:cs="Palatino"/>
      <w:b/>
      <w:sz w:val="48"/>
      <w:lang w:eastAsia="ar-SA"/>
    </w:rPr>
  </w:style>
  <w:style w:type="paragraph" w:customStyle="1" w:styleId="Frontespizio-Codicedocumento">
    <w:name w:val="Frontespizio-Codice documento"/>
    <w:pPr>
      <w:suppressAutoHyphens/>
      <w:spacing w:before="2800"/>
      <w:jc w:val="right"/>
    </w:pPr>
    <w:rPr>
      <w:rFonts w:ascii="Palatino" w:hAnsi="Palatino" w:cs="Palatino"/>
      <w:i/>
      <w:lang w:eastAsia="ar-SA"/>
    </w:rPr>
  </w:style>
  <w:style w:type="paragraph" w:customStyle="1" w:styleId="Frontespizio-Datadocumento">
    <w:name w:val="Frontespizio-Data documento"/>
    <w:pPr>
      <w:suppressAutoHyphens/>
      <w:spacing w:before="600" w:after="2800" w:line="200" w:lineRule="atLeast"/>
      <w:jc w:val="right"/>
    </w:pPr>
    <w:rPr>
      <w:rFonts w:ascii="Palatino" w:hAnsi="Palatino" w:cs="Palatino"/>
      <w:i/>
      <w:lang w:eastAsia="ar-SA"/>
    </w:rPr>
  </w:style>
  <w:style w:type="paragraph" w:customStyle="1" w:styleId="Frontespizio-Autoredocumento">
    <w:name w:val="Frontespizio-Autore documento"/>
    <w:pPr>
      <w:suppressAutoHyphens/>
      <w:jc w:val="right"/>
    </w:pPr>
    <w:rPr>
      <w:rFonts w:ascii="Palatino" w:hAnsi="Palatino" w:cs="Palatino"/>
      <w:lang w:eastAsia="ar-SA"/>
    </w:rPr>
  </w:style>
  <w:style w:type="paragraph" w:customStyle="1" w:styleId="Frontespizio-Organizzazione">
    <w:name w:val="Frontespizio-Organizzazione "/>
    <w:pPr>
      <w:suppressAutoHyphens/>
      <w:jc w:val="right"/>
    </w:pPr>
    <w:rPr>
      <w:rFonts w:ascii="Palatino" w:hAnsi="Palatino" w:cs="Palatino"/>
      <w:lang w:eastAsia="ar-SA"/>
    </w:rPr>
  </w:style>
  <w:style w:type="paragraph" w:customStyle="1" w:styleId="Bullet">
    <w:name w:val="Bullet"/>
    <w:pPr>
      <w:suppressAutoHyphens/>
      <w:ind w:left="680" w:hanging="400"/>
      <w:jc w:val="both"/>
    </w:pPr>
    <w:rPr>
      <w:rFonts w:ascii="Palatino" w:hAnsi="Palatino" w:cs="Palatino"/>
      <w:sz w:val="24"/>
      <w:lang w:eastAsia="ar-SA"/>
    </w:rPr>
  </w:style>
  <w:style w:type="paragraph" w:customStyle="1" w:styleId="Colophon-Copyright">
    <w:name w:val="Colophon-Copyright"/>
    <w:pPr>
      <w:suppressAutoHyphens/>
      <w:spacing w:before="200"/>
      <w:jc w:val="center"/>
    </w:pPr>
    <w:rPr>
      <w:rFonts w:ascii="Palatino" w:hAnsi="Palatino" w:cs="Palatino"/>
      <w:sz w:val="18"/>
      <w:lang w:eastAsia="ar-SA"/>
    </w:rPr>
  </w:style>
  <w:style w:type="paragraph" w:customStyle="1" w:styleId="Colophon-Indice">
    <w:name w:val="Colophon-Indice"/>
    <w:pPr>
      <w:suppressAutoHyphens/>
      <w:spacing w:before="960" w:after="400"/>
    </w:pPr>
    <w:rPr>
      <w:rFonts w:ascii="Palatino" w:hAnsi="Palatino" w:cs="Palatino"/>
      <w:b/>
      <w:sz w:val="48"/>
      <w:lang w:eastAsia="ar-SA"/>
    </w:rPr>
  </w:style>
  <w:style w:type="paragraph" w:customStyle="1" w:styleId="Colophon-Approvazioni">
    <w:name w:val="Colophon-Approvazioni"/>
    <w:pPr>
      <w:suppressAutoHyphens/>
      <w:spacing w:before="1600" w:after="360"/>
    </w:pPr>
    <w:rPr>
      <w:rFonts w:ascii="Palatino" w:hAnsi="Palatino" w:cs="Palatino"/>
      <w:b/>
      <w:sz w:val="48"/>
      <w:lang w:eastAsia="ar-SA"/>
    </w:rPr>
  </w:style>
  <w:style w:type="paragraph" w:customStyle="1" w:styleId="Bullet1">
    <w:name w:val="Bullet 1"/>
    <w:basedOn w:val="Bullet"/>
    <w:pPr>
      <w:ind w:left="1120"/>
    </w:pPr>
  </w:style>
  <w:style w:type="paragraph" w:customStyle="1" w:styleId="figure">
    <w:name w:val="figure"/>
    <w:basedOn w:val="Normale"/>
    <w:pPr>
      <w:widowControl/>
      <w:suppressAutoHyphens w:val="0"/>
      <w:overflowPunct/>
      <w:autoSpaceDE/>
      <w:ind w:left="580"/>
      <w:jc w:val="center"/>
      <w:textAlignment w:val="auto"/>
    </w:pPr>
    <w:rPr>
      <w:rFonts w:ascii="Times" w:hAnsi="Times" w:cs="Times"/>
    </w:rPr>
  </w:style>
  <w:style w:type="paragraph" w:customStyle="1" w:styleId="lista">
    <w:name w:val="lista"/>
    <w:basedOn w:val="Normale"/>
    <w:pPr>
      <w:widowControl/>
      <w:suppressAutoHyphens w:val="0"/>
      <w:overflowPunct/>
      <w:autoSpaceDE/>
      <w:spacing w:before="160"/>
      <w:ind w:left="1120" w:hanging="260"/>
      <w:jc w:val="both"/>
      <w:textAlignment w:val="auto"/>
    </w:pPr>
    <w:rPr>
      <w:rFonts w:ascii="Times" w:hAnsi="Times" w:cs="Times"/>
      <w:sz w:val="22"/>
    </w:rPr>
  </w:style>
  <w:style w:type="paragraph" w:customStyle="1" w:styleId="figura">
    <w:name w:val="figura"/>
    <w:basedOn w:val="Normale"/>
    <w:pPr>
      <w:widowControl/>
      <w:suppressAutoHyphens w:val="0"/>
      <w:overflowPunct/>
      <w:autoSpaceDE/>
      <w:spacing w:before="240" w:after="360" w:line="360" w:lineRule="atLeast"/>
      <w:ind w:left="860" w:right="1082"/>
      <w:jc w:val="center"/>
      <w:textAlignment w:val="auto"/>
    </w:pPr>
    <w:rPr>
      <w:rFonts w:ascii="Times" w:hAnsi="Times" w:cs="Times"/>
    </w:rPr>
  </w:style>
  <w:style w:type="paragraph" w:customStyle="1" w:styleId="bullet0">
    <w:name w:val="bullet"/>
    <w:pPr>
      <w:tabs>
        <w:tab w:val="left" w:pos="840"/>
      </w:tabs>
      <w:suppressAutoHyphens/>
      <w:ind w:left="840" w:hanging="560"/>
    </w:pPr>
    <w:rPr>
      <w:rFonts w:ascii="Palatino" w:hAnsi="Palatino" w:cs="Palatino"/>
      <w:lang w:eastAsia="ar-SA"/>
    </w:rPr>
  </w:style>
  <w:style w:type="paragraph" w:customStyle="1" w:styleId="disegno">
    <w:name w:val="disegno"/>
    <w:basedOn w:val="Normale"/>
    <w:next w:val="Normale"/>
    <w:pPr>
      <w:keepNext/>
      <w:keepLines/>
      <w:widowControl/>
      <w:suppressAutoHyphens w:val="0"/>
      <w:overflowPunct/>
      <w:autoSpaceDE/>
      <w:ind w:left="567"/>
      <w:textAlignment w:val="auto"/>
    </w:pPr>
  </w:style>
  <w:style w:type="paragraph" w:customStyle="1" w:styleId="lista1">
    <w:name w:val="lista1"/>
    <w:basedOn w:val="Normale"/>
    <w:pPr>
      <w:widowControl/>
      <w:tabs>
        <w:tab w:val="left" w:pos="3600"/>
      </w:tabs>
      <w:suppressAutoHyphens w:val="0"/>
      <w:overflowPunct/>
      <w:autoSpaceDE/>
      <w:spacing w:before="80" w:after="80"/>
      <w:ind w:left="1780" w:right="38" w:hanging="640"/>
      <w:jc w:val="both"/>
      <w:textAlignment w:val="auto"/>
    </w:pPr>
  </w:style>
  <w:style w:type="paragraph" w:customStyle="1" w:styleId="Testo">
    <w:name w:val="Testo"/>
    <w:basedOn w:val="Normale"/>
    <w:pPr>
      <w:widowControl/>
      <w:suppressAutoHyphens w:val="0"/>
      <w:overflowPunct/>
      <w:autoSpaceDE/>
      <w:spacing w:before="120"/>
      <w:ind w:left="284"/>
      <w:jc w:val="both"/>
      <w:textAlignment w:val="auto"/>
    </w:pPr>
    <w:rPr>
      <w:rFonts w:ascii="Arial" w:hAnsi="Arial" w:cs="Arial"/>
      <w:sz w:val="22"/>
    </w:rPr>
  </w:style>
  <w:style w:type="paragraph" w:customStyle="1" w:styleId="Corpodeltesto21">
    <w:name w:val="Corpo del testo 21"/>
    <w:basedOn w:val="Normale"/>
    <w:pPr>
      <w:widowControl/>
      <w:suppressAutoHyphens w:val="0"/>
      <w:overflowPunct/>
      <w:autoSpaceDE/>
      <w:spacing w:line="360" w:lineRule="atLeast"/>
      <w:ind w:right="-14"/>
      <w:textAlignment w:val="auto"/>
    </w:pPr>
    <w:rPr>
      <w:rFonts w:ascii="Arial" w:hAnsi="Arial" w:cs="Arial"/>
      <w:sz w:val="18"/>
    </w:rPr>
  </w:style>
  <w:style w:type="paragraph" w:customStyle="1" w:styleId="Testodelblocco1">
    <w:name w:val="Testo del blocco1"/>
    <w:basedOn w:val="Normale"/>
    <w:pPr>
      <w:widowControl/>
      <w:suppressAutoHyphens w:val="0"/>
      <w:overflowPunct/>
      <w:autoSpaceDE/>
      <w:spacing w:before="120"/>
      <w:ind w:left="284" w:right="-28"/>
      <w:jc w:val="both"/>
      <w:textAlignment w:val="auto"/>
    </w:pPr>
    <w:rPr>
      <w:rFonts w:ascii="Arial" w:hAnsi="Arial" w:cs="Arial"/>
      <w:sz w:val="22"/>
    </w:rPr>
  </w:style>
  <w:style w:type="paragraph" w:customStyle="1" w:styleId="Corpodeltesto31">
    <w:name w:val="Corpo del testo 31"/>
    <w:basedOn w:val="Normale"/>
    <w:pPr>
      <w:widowControl/>
      <w:suppressAutoHyphens w:val="0"/>
      <w:overflowPunct/>
      <w:autoSpaceDE/>
      <w:spacing w:before="360"/>
      <w:ind w:right="-28"/>
      <w:jc w:val="both"/>
      <w:textAlignment w:val="auto"/>
    </w:pPr>
    <w:rPr>
      <w:rFonts w:ascii="Arial" w:hAnsi="Arial" w:cs="Arial"/>
      <w:b/>
      <w:sz w:val="22"/>
    </w:rPr>
  </w:style>
  <w:style w:type="paragraph" w:customStyle="1" w:styleId="Frontespizio-Titolodocu">
    <w:name w:val="Frontespizio-Titolo docu"/>
    <w:pPr>
      <w:suppressAutoHyphens/>
      <w:spacing w:before="1920"/>
      <w:jc w:val="right"/>
    </w:pPr>
    <w:rPr>
      <w:rFonts w:ascii="Palatino" w:hAnsi="Palatino" w:cs="Palatino"/>
      <w:b/>
      <w:sz w:val="48"/>
      <w:lang w:val="en-US" w:eastAsia="ar-SA"/>
    </w:rPr>
  </w:style>
  <w:style w:type="paragraph" w:customStyle="1" w:styleId="Frontespizio-Autoredocu">
    <w:name w:val="Frontespizio-Autore docu"/>
    <w:pPr>
      <w:suppressAutoHyphens/>
      <w:jc w:val="right"/>
    </w:pPr>
    <w:rPr>
      <w:rFonts w:ascii="Palatino" w:hAnsi="Palatino" w:cs="Palatino"/>
      <w:lang w:val="en-US" w:eastAsia="ar-SA"/>
    </w:rPr>
  </w:style>
  <w:style w:type="paragraph" w:customStyle="1" w:styleId="Frontespizio-Organizzazi">
    <w:name w:val="Frontespizio-Organizzazi"/>
    <w:pPr>
      <w:suppressAutoHyphens/>
      <w:jc w:val="right"/>
    </w:pPr>
    <w:rPr>
      <w:rFonts w:ascii="Palatino" w:hAnsi="Palatino" w:cs="Palatino"/>
      <w:lang w:val="en-US" w:eastAsia="ar-SA"/>
    </w:rPr>
  </w:style>
  <w:style w:type="paragraph" w:styleId="Rientrocorpodeltesto">
    <w:name w:val="Body Text Indent"/>
    <w:basedOn w:val="Normale"/>
    <w:pPr>
      <w:widowControl/>
      <w:suppressAutoHyphens w:val="0"/>
      <w:overflowPunct/>
      <w:autoSpaceDE/>
      <w:spacing w:before="120"/>
      <w:ind w:left="284"/>
      <w:jc w:val="both"/>
      <w:textAlignment w:val="auto"/>
    </w:pPr>
    <w:rPr>
      <w:rFonts w:ascii="Arial" w:hAnsi="Arial" w:cs="Arial"/>
    </w:rPr>
  </w:style>
  <w:style w:type="paragraph" w:customStyle="1" w:styleId="Rientrocorpodeltesto21">
    <w:name w:val="Rientro corpo del testo 21"/>
    <w:basedOn w:val="Normale"/>
    <w:pPr>
      <w:widowControl/>
      <w:suppressAutoHyphens w:val="0"/>
      <w:overflowPunct/>
      <w:autoSpaceDE/>
      <w:spacing w:before="120"/>
      <w:ind w:left="567"/>
      <w:jc w:val="both"/>
      <w:textAlignment w:val="auto"/>
    </w:pPr>
    <w:rPr>
      <w:rFonts w:ascii="Arial" w:hAnsi="Arial" w:cs="Arial"/>
    </w:rPr>
  </w:style>
  <w:style w:type="paragraph" w:customStyle="1" w:styleId="Rientrocorpodeltesto31">
    <w:name w:val="Rientro corpo del testo 31"/>
    <w:basedOn w:val="Normale"/>
    <w:pPr>
      <w:widowControl/>
      <w:suppressAutoHyphens w:val="0"/>
      <w:overflowPunct/>
      <w:autoSpaceDE/>
      <w:ind w:left="1134"/>
      <w:jc w:val="both"/>
      <w:textAlignment w:val="auto"/>
    </w:pPr>
    <w:rPr>
      <w:rFonts w:ascii="Arial" w:hAnsi="Arial" w:cs="Arial"/>
    </w:rPr>
  </w:style>
  <w:style w:type="paragraph" w:styleId="Testonotadichiusura">
    <w:name w:val="endnote text"/>
    <w:basedOn w:val="Normale"/>
    <w:pPr>
      <w:widowControl/>
      <w:suppressAutoHyphens w:val="0"/>
      <w:overflowPunct/>
      <w:autoSpaceDE/>
      <w:spacing w:before="60" w:after="60"/>
      <w:ind w:left="1440"/>
      <w:jc w:val="both"/>
      <w:textAlignment w:val="auto"/>
    </w:pPr>
    <w:rPr>
      <w:sz w:val="20"/>
    </w:rPr>
  </w:style>
  <w:style w:type="paragraph" w:customStyle="1" w:styleId="Indentb">
    <w:name w:val="Indentb"/>
    <w:basedOn w:val="Normale"/>
    <w:pPr>
      <w:widowControl/>
      <w:suppressAutoHyphens w:val="0"/>
      <w:overflowPunct/>
      <w:autoSpaceDE/>
      <w:spacing w:after="120"/>
      <w:ind w:left="1418"/>
      <w:jc w:val="both"/>
      <w:textAlignment w:val="auto"/>
    </w:pPr>
    <w:rPr>
      <w:rFonts w:ascii="Univers" w:hAnsi="Univers" w:cs="Univers"/>
    </w:rPr>
  </w:style>
  <w:style w:type="paragraph" w:customStyle="1" w:styleId="Listapuntata1">
    <w:name w:val="Lista puntata 1"/>
    <w:basedOn w:val="Normale"/>
    <w:pPr>
      <w:widowControl/>
      <w:numPr>
        <w:numId w:val="23"/>
      </w:numPr>
      <w:tabs>
        <w:tab w:val="left" w:pos="900"/>
      </w:tabs>
      <w:suppressAutoHyphens w:val="0"/>
      <w:overflowPunct/>
      <w:autoSpaceDE/>
      <w:spacing w:before="60" w:after="120"/>
      <w:jc w:val="both"/>
      <w:textAlignment w:val="auto"/>
    </w:pPr>
    <w:rPr>
      <w:rFonts w:ascii="Arial" w:hAnsi="Arial" w:cs="Arial"/>
    </w:rPr>
  </w:style>
  <w:style w:type="paragraph" w:customStyle="1" w:styleId="Rientronormale1">
    <w:name w:val="Rientro normale1"/>
    <w:basedOn w:val="Normale"/>
    <w:pPr>
      <w:widowControl/>
      <w:suppressAutoHyphens w:val="0"/>
      <w:overflowPunct/>
      <w:autoSpaceDE/>
      <w:ind w:left="709"/>
      <w:jc w:val="both"/>
      <w:textAlignment w:val="auto"/>
    </w:pPr>
    <w:rPr>
      <w:rFonts w:ascii="Arial" w:hAnsi="Arial" w:cs="Arial"/>
      <w:sz w:val="18"/>
    </w:rPr>
  </w:style>
  <w:style w:type="paragraph" w:customStyle="1" w:styleId="titredalinia">
    <w:name w:val="titre d'alinia"/>
    <w:basedOn w:val="Normale"/>
    <w:next w:val="Normale"/>
    <w:pPr>
      <w:widowControl/>
      <w:suppressAutoHyphens w:val="0"/>
      <w:overflowPunct/>
      <w:autoSpaceDE/>
      <w:spacing w:before="80" w:after="80"/>
      <w:textAlignment w:val="auto"/>
    </w:pPr>
    <w:rPr>
      <w:rFonts w:ascii="Times" w:hAnsi="Times" w:cs="Times"/>
      <w:b/>
      <w:i/>
      <w:sz w:val="20"/>
    </w:rPr>
  </w:style>
  <w:style w:type="paragraph" w:customStyle="1" w:styleId="WW-Didascalia">
    <w:name w:val="WW-Didascalia"/>
    <w:basedOn w:val="Normale"/>
    <w:next w:val="Normale"/>
    <w:pPr>
      <w:widowControl/>
      <w:suppressAutoHyphens w:val="0"/>
      <w:overflowPunct/>
      <w:autoSpaceDE/>
      <w:spacing w:before="120" w:after="120" w:line="80" w:lineRule="atLeast"/>
      <w:jc w:val="both"/>
      <w:textAlignment w:val="auto"/>
    </w:pPr>
    <w:rPr>
      <w:b/>
      <w:sz w:val="22"/>
    </w:rPr>
  </w:style>
  <w:style w:type="paragraph" w:customStyle="1" w:styleId="xl30">
    <w:name w:val="xl30"/>
    <w:basedOn w:val="Normale"/>
    <w:pPr>
      <w:widowControl/>
      <w:suppressAutoHyphens w:val="0"/>
      <w:overflowPunct/>
      <w:autoSpaceDE/>
      <w:spacing w:before="100" w:after="100"/>
      <w:jc w:val="center"/>
      <w:textAlignment w:val="top"/>
    </w:pPr>
    <w:rPr>
      <w:rFonts w:ascii="Verdana" w:eastAsia="Arial Unicode MS" w:hAnsi="Verdana" w:cs="Verdana"/>
      <w:sz w:val="16"/>
    </w:rPr>
  </w:style>
  <w:style w:type="paragraph" w:styleId="Sottotitolo">
    <w:name w:val="Subtitle"/>
    <w:basedOn w:val="Normale"/>
    <w:next w:val="Corpotesto"/>
    <w:qFormat/>
    <w:pPr>
      <w:widowControl/>
      <w:suppressAutoHyphens w:val="0"/>
      <w:overflowPunct/>
      <w:autoSpaceDE/>
      <w:jc w:val="both"/>
      <w:textAlignment w:val="auto"/>
    </w:pPr>
    <w:rPr>
      <w:rFonts w:ascii="Arial" w:hAnsi="Arial" w:cs="Arial"/>
      <w:b/>
      <w:bCs/>
      <w:sz w:val="20"/>
    </w:rPr>
  </w:style>
  <w:style w:type="paragraph" w:customStyle="1" w:styleId="figura0">
    <w:name w:val="figura "/>
    <w:basedOn w:val="Normale"/>
    <w:next w:val="Primoparagrafo"/>
    <w:pPr>
      <w:widowControl/>
      <w:pBdr>
        <w:top w:val="single" w:sz="4" w:space="1" w:color="000000"/>
        <w:left w:val="single" w:sz="4" w:space="1" w:color="000000"/>
        <w:bottom w:val="single" w:sz="4" w:space="1" w:color="000000"/>
        <w:right w:val="single" w:sz="4" w:space="1" w:color="000000"/>
      </w:pBdr>
      <w:suppressAutoHyphens w:val="0"/>
      <w:overflowPunct/>
      <w:autoSpaceDE/>
      <w:spacing w:before="120" w:after="360"/>
      <w:jc w:val="both"/>
      <w:textAlignment w:val="auto"/>
    </w:pPr>
    <w:rPr>
      <w:rFonts w:ascii="Arial" w:hAnsi="Arial" w:cs="Arial"/>
      <w:sz w:val="26"/>
    </w:rPr>
  </w:style>
  <w:style w:type="paragraph" w:customStyle="1" w:styleId="Primoparagrafo">
    <w:name w:val="Primo paragrafo"/>
    <w:basedOn w:val="Normale"/>
    <w:next w:val="Normale"/>
    <w:pPr>
      <w:widowControl/>
      <w:suppressAutoHyphens w:val="0"/>
      <w:overflowPunct/>
      <w:autoSpaceDE/>
      <w:spacing w:before="80"/>
      <w:jc w:val="both"/>
      <w:textAlignment w:val="auto"/>
    </w:pPr>
    <w:rPr>
      <w:rFonts w:ascii="Arial" w:hAnsi="Arial" w:cs="Arial"/>
    </w:rPr>
  </w:style>
  <w:style w:type="paragraph" w:customStyle="1" w:styleId="Lista10">
    <w:name w:val="Lista1"/>
    <w:basedOn w:val="Normale"/>
    <w:pPr>
      <w:widowControl/>
      <w:tabs>
        <w:tab w:val="left" w:pos="567"/>
      </w:tabs>
      <w:suppressAutoHyphens w:val="0"/>
      <w:overflowPunct/>
      <w:autoSpaceDE/>
      <w:spacing w:before="40" w:after="40"/>
      <w:ind w:left="567" w:hanging="567"/>
      <w:jc w:val="both"/>
      <w:textAlignment w:val="auto"/>
    </w:pPr>
    <w:rPr>
      <w:rFonts w:ascii="Arial" w:hAnsi="Arial" w:cs="Arial"/>
      <w:sz w:val="26"/>
    </w:rPr>
  </w:style>
  <w:style w:type="paragraph" w:customStyle="1" w:styleId="Testo1aIndendatura">
    <w:name w:val="Testo 1a Indendatura"/>
    <w:pPr>
      <w:suppressAutoHyphens/>
      <w:spacing w:before="240" w:line="240" w:lineRule="exact"/>
      <w:jc w:val="both"/>
    </w:pPr>
    <w:rPr>
      <w:rFonts w:ascii="Bookman" w:hAnsi="Bookman" w:cs="Bookman"/>
      <w:sz w:val="24"/>
      <w:lang w:val="en-US" w:eastAsia="ar-SA"/>
    </w:rPr>
  </w:style>
  <w:style w:type="paragraph" w:customStyle="1" w:styleId="Lista2">
    <w:name w:val="Lista2"/>
    <w:basedOn w:val="Lista10"/>
    <w:pPr>
      <w:keepLines/>
      <w:tabs>
        <w:tab w:val="clear" w:pos="567"/>
        <w:tab w:val="left" w:pos="1134"/>
      </w:tabs>
      <w:ind w:left="1134"/>
    </w:pPr>
  </w:style>
  <w:style w:type="paragraph" w:customStyle="1" w:styleId="Citazapertura">
    <w:name w:val="Citaz. apertura"/>
    <w:basedOn w:val="Normale"/>
    <w:next w:val="Autorecitaz"/>
    <w:pPr>
      <w:keepNext/>
      <w:pageBreakBefore/>
      <w:widowControl/>
      <w:suppressAutoHyphens w:val="0"/>
      <w:overflowPunct/>
      <w:autoSpaceDE/>
      <w:spacing w:before="120"/>
      <w:ind w:left="5103"/>
      <w:jc w:val="both"/>
      <w:textAlignment w:val="auto"/>
    </w:pPr>
    <w:rPr>
      <w:rFonts w:ascii="AvantGarde" w:hAnsi="AvantGarde" w:cs="AvantGarde"/>
      <w:sz w:val="16"/>
    </w:rPr>
  </w:style>
  <w:style w:type="paragraph" w:customStyle="1" w:styleId="Autorecitaz">
    <w:name w:val="Autore citaz."/>
    <w:basedOn w:val="Citazapertura"/>
    <w:next w:val="Titolo1"/>
    <w:pPr>
      <w:pageBreakBefore w:val="0"/>
      <w:spacing w:after="1281"/>
      <w:jc w:val="right"/>
    </w:pPr>
    <w:rPr>
      <w:i/>
    </w:rPr>
  </w:style>
  <w:style w:type="paragraph" w:customStyle="1" w:styleId="Citazionitesto">
    <w:name w:val="Citazioni testo"/>
    <w:basedOn w:val="Normale"/>
    <w:next w:val="Normale"/>
    <w:pPr>
      <w:widowControl/>
      <w:suppressAutoHyphens w:val="0"/>
      <w:overflowPunct/>
      <w:autoSpaceDE/>
      <w:spacing w:before="80" w:after="80"/>
      <w:ind w:left="1701" w:right="567"/>
      <w:jc w:val="both"/>
      <w:textAlignment w:val="auto"/>
    </w:pPr>
    <w:rPr>
      <w:rFonts w:ascii="Arial" w:hAnsi="Arial" w:cs="Arial"/>
      <w:sz w:val="26"/>
    </w:rPr>
  </w:style>
  <w:style w:type="paragraph" w:customStyle="1" w:styleId="figcentropag">
    <w:name w:val="fig. centro pag"/>
    <w:basedOn w:val="Normale"/>
    <w:next w:val="Normale"/>
    <w:pPr>
      <w:keepLines/>
      <w:widowControl/>
      <w:pBdr>
        <w:top w:val="single" w:sz="4" w:space="1" w:color="000000"/>
        <w:left w:val="single" w:sz="4" w:space="1" w:color="000000"/>
        <w:bottom w:val="single" w:sz="4" w:space="1" w:color="000000"/>
        <w:right w:val="single" w:sz="4" w:space="1" w:color="000000"/>
      </w:pBdr>
      <w:suppressAutoHyphens w:val="0"/>
      <w:overflowPunct/>
      <w:autoSpaceDE/>
      <w:spacing w:before="120" w:after="360"/>
      <w:jc w:val="both"/>
      <w:textAlignment w:val="auto"/>
    </w:pPr>
    <w:rPr>
      <w:rFonts w:ascii="Arial" w:hAnsi="Arial" w:cs="Arial"/>
      <w:sz w:val="26"/>
    </w:rPr>
  </w:style>
  <w:style w:type="paragraph" w:customStyle="1" w:styleId="figtoppagina">
    <w:name w:val="fig. top pagina"/>
    <w:basedOn w:val="figcentropag"/>
    <w:next w:val="Normale"/>
  </w:style>
  <w:style w:type="paragraph" w:customStyle="1" w:styleId="figfondopag">
    <w:name w:val="fig. fondo pag."/>
    <w:basedOn w:val="figcentropag"/>
    <w:next w:val="Normale"/>
  </w:style>
  <w:style w:type="paragraph" w:customStyle="1" w:styleId="Definizione">
    <w:name w:val="Definizione"/>
    <w:basedOn w:val="Normale"/>
    <w:pPr>
      <w:keepNext/>
      <w:keepLines/>
      <w:widowControl/>
      <w:suppressAutoHyphens w:val="0"/>
      <w:overflowPunct/>
      <w:autoSpaceDE/>
      <w:spacing w:before="60" w:after="60"/>
      <w:jc w:val="both"/>
      <w:textAlignment w:val="auto"/>
    </w:pPr>
    <w:rPr>
      <w:rFonts w:ascii="Arial" w:hAnsi="Arial" w:cs="Arial"/>
      <w:i/>
      <w:sz w:val="26"/>
    </w:rPr>
  </w:style>
  <w:style w:type="paragraph" w:customStyle="1" w:styleId="Deftitolo">
    <w:name w:val="Def titolo"/>
    <w:basedOn w:val="Definizione"/>
    <w:rPr>
      <w:b/>
      <w:sz w:val="20"/>
    </w:rPr>
  </w:style>
  <w:style w:type="paragraph" w:customStyle="1" w:styleId="Tabella">
    <w:name w:val="Tabella"/>
    <w:basedOn w:val="Definizione"/>
    <w:next w:val="Normale"/>
    <w:pPr>
      <w:spacing w:before="20" w:after="20"/>
      <w:jc w:val="center"/>
    </w:pPr>
    <w:rPr>
      <w:i w:val="0"/>
    </w:rPr>
  </w:style>
  <w:style w:type="paragraph" w:customStyle="1" w:styleId="Titolodocumento">
    <w:name w:val="Titolo documento"/>
    <w:basedOn w:val="Titolo1"/>
    <w:next w:val="Sottotitolo0"/>
    <w:pPr>
      <w:keepLines/>
      <w:widowControl/>
      <w:numPr>
        <w:numId w:val="0"/>
      </w:numPr>
      <w:tabs>
        <w:tab w:val="left" w:pos="0"/>
      </w:tabs>
      <w:suppressAutoHyphens w:val="0"/>
      <w:overflowPunct/>
      <w:autoSpaceDE/>
      <w:ind w:left="142" w:hanging="284"/>
      <w:jc w:val="center"/>
      <w:textAlignment w:val="auto"/>
    </w:pPr>
    <w:rPr>
      <w:rFonts w:cs="Times New Roman"/>
      <w:bCs w:val="0"/>
      <w:sz w:val="36"/>
    </w:rPr>
  </w:style>
  <w:style w:type="paragraph" w:customStyle="1" w:styleId="Sottotitolo0">
    <w:name w:val="Sotto titolo"/>
    <w:basedOn w:val="Titolodocumento"/>
    <w:next w:val="Normale"/>
    <w:pPr>
      <w:ind w:left="709"/>
    </w:pPr>
    <w:rPr>
      <w:sz w:val="28"/>
    </w:rPr>
  </w:style>
  <w:style w:type="paragraph" w:customStyle="1" w:styleId="firstheader">
    <w:name w:val="firstheader"/>
    <w:basedOn w:val="Intestazione"/>
    <w:pPr>
      <w:widowControl/>
      <w:tabs>
        <w:tab w:val="clear" w:pos="4819"/>
        <w:tab w:val="clear" w:pos="9638"/>
      </w:tabs>
      <w:suppressAutoHyphens w:val="0"/>
      <w:overflowPunct/>
      <w:autoSpaceDE/>
      <w:spacing w:before="120"/>
      <w:jc w:val="center"/>
      <w:textAlignment w:val="auto"/>
    </w:pPr>
    <w:rPr>
      <w:b/>
    </w:rPr>
  </w:style>
  <w:style w:type="paragraph" w:customStyle="1" w:styleId="footercenter">
    <w:name w:val="footercenter"/>
    <w:basedOn w:val="Pidipagina"/>
    <w:pPr>
      <w:widowControl/>
      <w:suppressLineNumbers w:val="0"/>
      <w:tabs>
        <w:tab w:val="clear" w:pos="4818"/>
        <w:tab w:val="clear" w:pos="9637"/>
        <w:tab w:val="right" w:pos="7655"/>
      </w:tabs>
      <w:suppressAutoHyphens w:val="0"/>
      <w:overflowPunct/>
      <w:autoSpaceDE/>
      <w:spacing w:before="160"/>
      <w:jc w:val="center"/>
      <w:textAlignment w:val="auto"/>
    </w:pPr>
    <w:rPr>
      <w:rFonts w:ascii="AvantGarde" w:hAnsi="AvantGarde" w:cs="AvantGarde"/>
      <w:sz w:val="16"/>
    </w:rPr>
  </w:style>
  <w:style w:type="paragraph" w:customStyle="1" w:styleId="footerright">
    <w:name w:val="footerright"/>
    <w:basedOn w:val="Pidipagina"/>
    <w:pPr>
      <w:widowControl/>
      <w:suppressLineNumbers w:val="0"/>
      <w:tabs>
        <w:tab w:val="clear" w:pos="4818"/>
        <w:tab w:val="clear" w:pos="9637"/>
        <w:tab w:val="right" w:pos="7655"/>
      </w:tabs>
      <w:suppressAutoHyphens w:val="0"/>
      <w:overflowPunct/>
      <w:autoSpaceDE/>
      <w:spacing w:before="120"/>
      <w:jc w:val="right"/>
      <w:textAlignment w:val="auto"/>
    </w:pPr>
    <w:rPr>
      <w:rFonts w:ascii="AvantGarde" w:hAnsi="AvantGarde" w:cs="AvantGarde"/>
      <w:b/>
      <w:sz w:val="32"/>
    </w:rPr>
  </w:style>
  <w:style w:type="paragraph" w:customStyle="1" w:styleId="footerleftdef">
    <w:name w:val="footerleftdef"/>
    <w:basedOn w:val="Pidipagina"/>
    <w:pPr>
      <w:widowControl/>
      <w:suppressLineNumbers w:val="0"/>
      <w:tabs>
        <w:tab w:val="clear" w:pos="4818"/>
        <w:tab w:val="clear" w:pos="9637"/>
        <w:tab w:val="right" w:pos="7655"/>
      </w:tabs>
      <w:suppressAutoHyphens w:val="0"/>
      <w:overflowPunct/>
      <w:autoSpaceDE/>
      <w:spacing w:before="120"/>
      <w:textAlignment w:val="auto"/>
    </w:pPr>
    <w:rPr>
      <w:rFonts w:ascii="AvantGarde" w:hAnsi="AvantGarde" w:cs="AvantGarde"/>
      <w:sz w:val="16"/>
    </w:rPr>
  </w:style>
  <w:style w:type="paragraph" w:customStyle="1" w:styleId="Autore">
    <w:name w:val="Autore"/>
    <w:basedOn w:val="Titolodocumento"/>
    <w:pPr>
      <w:tabs>
        <w:tab w:val="clear" w:pos="0"/>
        <w:tab w:val="clear" w:pos="284"/>
        <w:tab w:val="right" w:pos="7655"/>
      </w:tabs>
      <w:ind w:left="709"/>
      <w:jc w:val="both"/>
    </w:pPr>
    <w:rPr>
      <w:b w:val="0"/>
      <w:sz w:val="20"/>
    </w:rPr>
  </w:style>
  <w:style w:type="paragraph" w:customStyle="1" w:styleId="Paragrafoaffiancato">
    <w:name w:val="Paragrafo affiancato"/>
    <w:basedOn w:val="Normale"/>
    <w:pPr>
      <w:widowControl/>
      <w:suppressAutoHyphens w:val="0"/>
      <w:overflowPunct/>
      <w:autoSpaceDE/>
      <w:spacing w:before="120"/>
      <w:jc w:val="both"/>
      <w:textAlignment w:val="auto"/>
    </w:pPr>
    <w:rPr>
      <w:rFonts w:ascii="Arial" w:hAnsi="Arial" w:cs="Arial"/>
      <w:b/>
      <w:i/>
    </w:rPr>
  </w:style>
  <w:style w:type="paragraph" w:customStyle="1" w:styleId="Primaintestazione">
    <w:name w:val="Prima intestazione"/>
    <w:basedOn w:val="Intestazione"/>
    <w:pPr>
      <w:widowControl/>
      <w:tabs>
        <w:tab w:val="clear" w:pos="4819"/>
        <w:tab w:val="clear" w:pos="9638"/>
      </w:tabs>
      <w:suppressAutoHyphens w:val="0"/>
      <w:overflowPunct/>
      <w:autoSpaceDE/>
      <w:spacing w:before="40"/>
      <w:jc w:val="center"/>
      <w:textAlignment w:val="auto"/>
    </w:pPr>
    <w:rPr>
      <w:rFonts w:ascii="AvantGarde" w:hAnsi="AvantGarde" w:cs="AvantGarde"/>
      <w:sz w:val="16"/>
    </w:rPr>
  </w:style>
  <w:style w:type="paragraph" w:customStyle="1" w:styleId="indicefiguretabelle">
    <w:name w:val="indice figure tabelle"/>
    <w:basedOn w:val="Normale"/>
    <w:pPr>
      <w:widowControl/>
      <w:pBdr>
        <w:top w:val="single" w:sz="4" w:space="1" w:color="000000"/>
      </w:pBdr>
      <w:suppressAutoHyphens w:val="0"/>
      <w:overflowPunct/>
      <w:autoSpaceDE/>
      <w:spacing w:before="120" w:after="120"/>
      <w:jc w:val="center"/>
      <w:textAlignment w:val="auto"/>
    </w:pPr>
    <w:rPr>
      <w:rFonts w:ascii="AvantGarde" w:hAnsi="AvantGarde" w:cs="AvantGarde"/>
      <w:b/>
      <w:sz w:val="26"/>
    </w:rPr>
  </w:style>
  <w:style w:type="paragraph" w:customStyle="1" w:styleId="Protocollo">
    <w:name w:val="Protocollo"/>
    <w:basedOn w:val="Normale"/>
    <w:pPr>
      <w:widowControl/>
      <w:suppressAutoHyphens w:val="0"/>
      <w:overflowPunct/>
      <w:autoSpaceDE/>
      <w:spacing w:before="240" w:line="240" w:lineRule="atLeast"/>
      <w:ind w:left="6096" w:hanging="1134"/>
      <w:jc w:val="both"/>
      <w:textAlignment w:val="auto"/>
    </w:pPr>
    <w:rPr>
      <w:rFonts w:ascii="AvantGarde" w:hAnsi="AvantGarde" w:cs="AvantGarde"/>
    </w:rPr>
  </w:style>
  <w:style w:type="paragraph" w:customStyle="1" w:styleId="Legenda">
    <w:name w:val="Legenda"/>
    <w:basedOn w:val="Normale"/>
    <w:pPr>
      <w:widowControl/>
      <w:tabs>
        <w:tab w:val="left" w:pos="851"/>
        <w:tab w:val="left" w:pos="1843"/>
      </w:tabs>
      <w:suppressAutoHyphens w:val="0"/>
      <w:overflowPunct/>
      <w:autoSpaceDE/>
      <w:spacing w:before="120"/>
      <w:ind w:left="1843" w:hanging="992"/>
      <w:jc w:val="both"/>
      <w:textAlignment w:val="auto"/>
    </w:pPr>
    <w:rPr>
      <w:rFonts w:ascii="Arial" w:hAnsi="Arial" w:cs="Arial"/>
      <w:sz w:val="16"/>
    </w:rPr>
  </w:style>
  <w:style w:type="paragraph" w:customStyle="1" w:styleId="Primopidipagina">
    <w:name w:val="Primo piè di pagina"/>
    <w:basedOn w:val="Normale"/>
    <w:pPr>
      <w:widowControl/>
      <w:pBdr>
        <w:top w:val="single" w:sz="4" w:space="1" w:color="000000"/>
      </w:pBdr>
      <w:suppressAutoHyphens w:val="0"/>
      <w:overflowPunct/>
      <w:autoSpaceDE/>
      <w:spacing w:before="120"/>
      <w:jc w:val="right"/>
      <w:textAlignment w:val="auto"/>
    </w:pPr>
    <w:rPr>
      <w:rFonts w:ascii="Arial" w:hAnsi="Arial" w:cs="Arial"/>
    </w:rPr>
  </w:style>
  <w:style w:type="paragraph" w:customStyle="1" w:styleId="Retro">
    <w:name w:val="Retro"/>
    <w:basedOn w:val="Normale"/>
    <w:pPr>
      <w:keepNext/>
      <w:keepLines/>
      <w:pageBreakBefore/>
      <w:widowControl/>
      <w:suppressAutoHyphens w:val="0"/>
      <w:overflowPunct/>
      <w:autoSpaceDE/>
      <w:spacing w:before="9600"/>
      <w:jc w:val="both"/>
      <w:textAlignment w:val="auto"/>
    </w:pPr>
    <w:rPr>
      <w:rFonts w:ascii="Arial" w:hAnsi="Arial" w:cs="Arial"/>
      <w:sz w:val="16"/>
    </w:rPr>
  </w:style>
  <w:style w:type="paragraph" w:customStyle="1" w:styleId="Normale-cors">
    <w:name w:val="Normale-cors"/>
    <w:basedOn w:val="Normale"/>
    <w:pPr>
      <w:keepNext/>
      <w:keepLines/>
      <w:widowControl/>
      <w:suppressAutoHyphens w:val="0"/>
      <w:overflowPunct/>
      <w:autoSpaceDE/>
      <w:spacing w:before="360"/>
      <w:jc w:val="both"/>
      <w:textAlignment w:val="auto"/>
    </w:pPr>
    <w:rPr>
      <w:rFonts w:ascii="Arial" w:hAnsi="Arial" w:cs="Arial"/>
      <w:i/>
      <w:u w:val="single"/>
    </w:rPr>
  </w:style>
  <w:style w:type="paragraph" w:customStyle="1" w:styleId="titolo50">
    <w:name w:val="titolo5"/>
    <w:basedOn w:val="Titolo4"/>
    <w:pPr>
      <w:keepLines/>
      <w:pageBreakBefore/>
      <w:widowControl/>
      <w:tabs>
        <w:tab w:val="left" w:pos="1134"/>
      </w:tabs>
      <w:suppressAutoHyphens w:val="0"/>
      <w:overflowPunct/>
      <w:autoSpaceDE/>
      <w:spacing w:before="240" w:after="360"/>
      <w:ind w:left="357"/>
      <w:textAlignment w:val="auto"/>
    </w:pPr>
    <w:rPr>
      <w:sz w:val="26"/>
    </w:rPr>
  </w:style>
  <w:style w:type="paragraph" w:customStyle="1" w:styleId="som9">
    <w:name w:val="som 9"/>
    <w:basedOn w:val="Sommario8"/>
    <w:pPr>
      <w:widowControl/>
      <w:tabs>
        <w:tab w:val="left" w:pos="8222"/>
        <w:tab w:val="right" w:leader="dot" w:pos="9639"/>
      </w:tabs>
      <w:suppressAutoHyphens w:val="0"/>
      <w:overflowPunct/>
      <w:autoSpaceDE/>
      <w:ind w:left="142"/>
      <w:textAlignment w:val="auto"/>
    </w:pPr>
    <w:rPr>
      <w:rFonts w:ascii="Univers (WN)" w:hAnsi="Univers (WN)" w:cs="Univers (WN)"/>
      <w:szCs w:val="21"/>
    </w:rPr>
  </w:style>
  <w:style w:type="paragraph" w:customStyle="1" w:styleId="Copertina">
    <w:name w:val="Copertina"/>
    <w:next w:val="Sottotitolo1"/>
    <w:pPr>
      <w:keepNext/>
      <w:suppressAutoHyphens/>
      <w:spacing w:before="2400"/>
      <w:jc w:val="center"/>
    </w:pPr>
    <w:rPr>
      <w:b/>
      <w:sz w:val="80"/>
      <w:lang w:eastAsia="ar-SA"/>
    </w:rPr>
  </w:style>
  <w:style w:type="paragraph" w:customStyle="1" w:styleId="Sottotitolo1">
    <w:name w:val="Sottotitolo1"/>
    <w:basedOn w:val="Normale"/>
    <w:pPr>
      <w:widowControl/>
      <w:suppressAutoHyphens w:val="0"/>
      <w:overflowPunct/>
      <w:autoSpaceDE/>
      <w:spacing w:before="1680"/>
      <w:jc w:val="center"/>
      <w:textAlignment w:val="auto"/>
    </w:pPr>
    <w:rPr>
      <w:rFonts w:ascii="Arial" w:hAnsi="Arial" w:cs="Arial"/>
      <w:b/>
      <w:sz w:val="48"/>
    </w:rPr>
  </w:style>
  <w:style w:type="paragraph" w:customStyle="1" w:styleId="intestind">
    <w:name w:val="intestind"/>
    <w:basedOn w:val="Intestazione"/>
    <w:pPr>
      <w:widowControl/>
      <w:pBdr>
        <w:bottom w:val="single" w:sz="4" w:space="1" w:color="000000"/>
      </w:pBdr>
      <w:tabs>
        <w:tab w:val="clear" w:pos="4819"/>
        <w:tab w:val="clear" w:pos="9638"/>
        <w:tab w:val="right" w:pos="8222"/>
      </w:tabs>
      <w:suppressAutoHyphens w:val="0"/>
      <w:overflowPunct/>
      <w:autoSpaceDE/>
      <w:spacing w:before="120"/>
      <w:ind w:right="567"/>
      <w:jc w:val="right"/>
      <w:textAlignment w:val="auto"/>
    </w:pPr>
    <w:rPr>
      <w:b/>
    </w:rPr>
  </w:style>
  <w:style w:type="paragraph" w:customStyle="1" w:styleId="titolotabella">
    <w:name w:val="titolo tabella"/>
    <w:basedOn w:val="Titolo4"/>
    <w:pPr>
      <w:keepLines/>
      <w:pageBreakBefore/>
      <w:widowControl/>
      <w:tabs>
        <w:tab w:val="left" w:pos="1134"/>
      </w:tabs>
      <w:suppressAutoHyphens w:val="0"/>
      <w:overflowPunct/>
      <w:autoSpaceDE/>
      <w:spacing w:before="240" w:after="360"/>
      <w:ind w:right="-284"/>
      <w:jc w:val="left"/>
      <w:textAlignment w:val="auto"/>
    </w:pPr>
    <w:rPr>
      <w:i/>
      <w:spacing w:val="-5"/>
      <w:sz w:val="26"/>
    </w:rPr>
  </w:style>
  <w:style w:type="paragraph" w:customStyle="1" w:styleId="Sottotitolo2">
    <w:name w:val="Sottotitolo2"/>
    <w:basedOn w:val="Normale"/>
    <w:pPr>
      <w:widowControl/>
      <w:suppressAutoHyphens w:val="0"/>
      <w:overflowPunct/>
      <w:autoSpaceDE/>
      <w:spacing w:before="3600"/>
      <w:ind w:left="3261"/>
      <w:jc w:val="center"/>
      <w:textAlignment w:val="auto"/>
    </w:pPr>
    <w:rPr>
      <w:rFonts w:ascii="Arial" w:hAnsi="Arial" w:cs="Arial"/>
      <w:b/>
      <w:sz w:val="40"/>
    </w:rPr>
  </w:style>
  <w:style w:type="paragraph" w:customStyle="1" w:styleId="intestazionedx">
    <w:name w:val="intestazione dx"/>
    <w:basedOn w:val="Intestazione"/>
    <w:pPr>
      <w:widowControl/>
      <w:pBdr>
        <w:bottom w:val="single" w:sz="4" w:space="1" w:color="000000"/>
      </w:pBdr>
      <w:tabs>
        <w:tab w:val="clear" w:pos="4819"/>
        <w:tab w:val="clear" w:pos="9638"/>
        <w:tab w:val="right" w:pos="7655"/>
      </w:tabs>
      <w:suppressAutoHyphens w:val="0"/>
      <w:overflowPunct/>
      <w:autoSpaceDE/>
      <w:spacing w:before="120"/>
      <w:ind w:right="-1"/>
      <w:jc w:val="center"/>
      <w:textAlignment w:val="auto"/>
    </w:pPr>
    <w:rPr>
      <w:b/>
    </w:rPr>
  </w:style>
  <w:style w:type="paragraph" w:customStyle="1" w:styleId="pidipaginadx">
    <w:name w:val="piè di pagina dx"/>
    <w:basedOn w:val="Pidipagina"/>
    <w:pPr>
      <w:widowControl/>
      <w:suppressLineNumbers w:val="0"/>
      <w:pBdr>
        <w:top w:val="single" w:sz="8" w:space="1" w:color="000000"/>
      </w:pBdr>
      <w:tabs>
        <w:tab w:val="clear" w:pos="4818"/>
        <w:tab w:val="clear" w:pos="9637"/>
        <w:tab w:val="right" w:pos="7655"/>
      </w:tabs>
      <w:suppressAutoHyphens w:val="0"/>
      <w:overflowPunct/>
      <w:autoSpaceDE/>
      <w:spacing w:before="120"/>
      <w:textAlignment w:val="auto"/>
    </w:pPr>
    <w:rPr>
      <w:sz w:val="20"/>
    </w:rPr>
  </w:style>
  <w:style w:type="paragraph" w:customStyle="1" w:styleId="intestazionesx">
    <w:name w:val="intestazione sx"/>
    <w:basedOn w:val="Intestazione"/>
    <w:pPr>
      <w:widowControl/>
      <w:pBdr>
        <w:bottom w:val="single" w:sz="4" w:space="1" w:color="000000"/>
      </w:pBdr>
      <w:tabs>
        <w:tab w:val="clear" w:pos="4819"/>
        <w:tab w:val="clear" w:pos="9638"/>
        <w:tab w:val="right" w:pos="7655"/>
      </w:tabs>
      <w:suppressAutoHyphens w:val="0"/>
      <w:overflowPunct/>
      <w:autoSpaceDE/>
      <w:spacing w:before="120"/>
      <w:jc w:val="both"/>
      <w:textAlignment w:val="auto"/>
    </w:pPr>
  </w:style>
  <w:style w:type="paragraph" w:customStyle="1" w:styleId="pidipaginasx">
    <w:name w:val="piè di pagina sx"/>
    <w:basedOn w:val="Pidipagina"/>
    <w:pPr>
      <w:widowControl/>
      <w:suppressLineNumbers w:val="0"/>
      <w:pBdr>
        <w:top w:val="single" w:sz="4" w:space="1" w:color="000000"/>
      </w:pBdr>
      <w:tabs>
        <w:tab w:val="clear" w:pos="4818"/>
        <w:tab w:val="clear" w:pos="9637"/>
        <w:tab w:val="right" w:pos="7939"/>
      </w:tabs>
      <w:suppressAutoHyphens w:val="0"/>
      <w:overflowPunct/>
      <w:autoSpaceDE/>
      <w:spacing w:before="120"/>
      <w:ind w:right="-2"/>
      <w:jc w:val="right"/>
      <w:textAlignment w:val="auto"/>
    </w:pPr>
    <w:rPr>
      <w:sz w:val="20"/>
    </w:rPr>
  </w:style>
  <w:style w:type="paragraph" w:customStyle="1" w:styleId="oggetto">
    <w:name w:val="oggetto"/>
    <w:basedOn w:val="Normale"/>
    <w:pPr>
      <w:widowControl/>
      <w:suppressAutoHyphens w:val="0"/>
      <w:overflowPunct/>
      <w:autoSpaceDE/>
      <w:spacing w:before="240"/>
      <w:jc w:val="both"/>
      <w:textAlignment w:val="auto"/>
    </w:pPr>
    <w:rPr>
      <w:rFonts w:ascii="Arial" w:hAnsi="Arial" w:cs="Arial"/>
    </w:rPr>
  </w:style>
  <w:style w:type="paragraph" w:customStyle="1" w:styleId="Saluti">
    <w:name w:val="Saluti"/>
    <w:basedOn w:val="Normale"/>
    <w:pPr>
      <w:widowControl/>
      <w:suppressAutoHyphens w:val="0"/>
      <w:overflowPunct/>
      <w:autoSpaceDE/>
      <w:spacing w:before="480"/>
      <w:ind w:left="5670"/>
      <w:jc w:val="center"/>
      <w:textAlignment w:val="auto"/>
    </w:pPr>
    <w:rPr>
      <w:rFonts w:ascii="Arial" w:hAnsi="Arial" w:cs="Arial"/>
    </w:rPr>
  </w:style>
  <w:style w:type="paragraph" w:customStyle="1" w:styleId="Lista3">
    <w:name w:val="Lista3"/>
    <w:basedOn w:val="Normale"/>
    <w:pPr>
      <w:widowControl/>
      <w:tabs>
        <w:tab w:val="left" w:pos="1702"/>
      </w:tabs>
      <w:suppressAutoHyphens w:val="0"/>
      <w:overflowPunct/>
      <w:autoSpaceDE/>
      <w:spacing w:before="120"/>
      <w:ind w:left="1702" w:hanging="568"/>
      <w:jc w:val="both"/>
      <w:textAlignment w:val="auto"/>
    </w:pPr>
    <w:rPr>
      <w:rFonts w:ascii="Arial" w:hAnsi="Arial" w:cs="Arial"/>
      <w:sz w:val="26"/>
    </w:rPr>
  </w:style>
  <w:style w:type="paragraph" w:customStyle="1" w:styleId="titolo20">
    <w:name w:val="titolo2"/>
    <w:basedOn w:val="Normale"/>
    <w:pPr>
      <w:widowControl/>
      <w:suppressAutoHyphens w:val="0"/>
      <w:overflowPunct/>
      <w:autoSpaceDE/>
      <w:spacing w:before="120" w:after="240" w:line="480" w:lineRule="atLeast"/>
      <w:jc w:val="both"/>
      <w:textAlignment w:val="auto"/>
    </w:pPr>
    <w:rPr>
      <w:rFonts w:ascii="Arial" w:hAnsi="Arial" w:cs="Arial"/>
      <w:b/>
      <w:u w:val="single"/>
    </w:rPr>
  </w:style>
  <w:style w:type="paragraph" w:customStyle="1" w:styleId="titolo0">
    <w:name w:val="titolo 0"/>
    <w:basedOn w:val="Normale"/>
    <w:pPr>
      <w:widowControl/>
      <w:suppressAutoHyphens w:val="0"/>
      <w:overflowPunct/>
      <w:autoSpaceDE/>
      <w:spacing w:before="120"/>
      <w:jc w:val="center"/>
      <w:textAlignment w:val="auto"/>
    </w:pPr>
    <w:rPr>
      <w:rFonts w:ascii="Arial" w:hAnsi="Arial" w:cs="Arial"/>
      <w:b/>
    </w:rPr>
  </w:style>
  <w:style w:type="paragraph" w:customStyle="1" w:styleId="datacentro">
    <w:name w:val="data centro"/>
    <w:basedOn w:val="Titolo1"/>
    <w:pPr>
      <w:keepNext w:val="0"/>
      <w:widowControl/>
      <w:numPr>
        <w:numId w:val="0"/>
      </w:numPr>
      <w:pBdr>
        <w:top w:val="single" w:sz="4" w:space="1" w:color="000000"/>
        <w:left w:val="single" w:sz="4" w:space="1" w:color="000000"/>
        <w:bottom w:val="single" w:sz="4" w:space="1" w:color="000000"/>
        <w:right w:val="single" w:sz="4" w:space="1" w:color="000000"/>
      </w:pBdr>
      <w:suppressAutoHyphens w:val="0"/>
      <w:overflowPunct/>
      <w:autoSpaceDE/>
      <w:spacing w:before="600"/>
      <w:ind w:left="709" w:hanging="709"/>
      <w:jc w:val="center"/>
      <w:textAlignment w:val="auto"/>
    </w:pPr>
    <w:rPr>
      <w:rFonts w:ascii="CG Times (WN)" w:hAnsi="CG Times (WN)" w:cs="Times New Roman"/>
      <w:bCs w:val="0"/>
    </w:rPr>
  </w:style>
  <w:style w:type="paragraph" w:customStyle="1" w:styleId="NormalIndent">
    <w:name w:val="Normal Indent"/>
    <w:basedOn w:val="Normale"/>
    <w:pPr>
      <w:widowControl/>
      <w:suppressAutoHyphens w:val="0"/>
      <w:overflowPunct/>
      <w:autoSpaceDE/>
      <w:spacing w:before="80"/>
      <w:ind w:left="360" w:hanging="360"/>
      <w:jc w:val="both"/>
      <w:textAlignment w:val="auto"/>
    </w:pPr>
    <w:rPr>
      <w:rFonts w:ascii="Arial" w:hAnsi="Arial" w:cs="Arial"/>
      <w:sz w:val="26"/>
    </w:rPr>
  </w:style>
  <w:style w:type="paragraph" w:customStyle="1" w:styleId="pagenumber">
    <w:name w:val="page number"/>
    <w:basedOn w:val="Normale"/>
    <w:next w:val="Normale"/>
    <w:pPr>
      <w:widowControl/>
      <w:suppressAutoHyphens w:val="0"/>
      <w:overflowPunct/>
      <w:autoSpaceDE/>
      <w:spacing w:before="120"/>
      <w:jc w:val="both"/>
      <w:textAlignment w:val="auto"/>
    </w:pPr>
    <w:rPr>
      <w:rFonts w:ascii="New York" w:hAnsi="New York" w:cs="New York"/>
    </w:rPr>
  </w:style>
  <w:style w:type="paragraph" w:customStyle="1" w:styleId="standard-ET">
    <w:name w:val="standard - ET"/>
    <w:basedOn w:val="Normale"/>
    <w:pPr>
      <w:widowControl/>
      <w:suppressAutoHyphens w:val="0"/>
      <w:overflowPunct/>
      <w:autoSpaceDE/>
      <w:spacing w:before="120"/>
      <w:jc w:val="both"/>
      <w:textAlignment w:val="auto"/>
    </w:pPr>
    <w:rPr>
      <w:rFonts w:ascii="Arial" w:hAnsi="Arial" w:cs="Arial"/>
    </w:rPr>
  </w:style>
  <w:style w:type="paragraph" w:customStyle="1" w:styleId="foot-sinf">
    <w:name w:val="foot-sinf"/>
    <w:basedOn w:val="Normale"/>
    <w:pPr>
      <w:widowControl/>
      <w:pBdr>
        <w:top w:val="single" w:sz="4" w:space="3" w:color="000000"/>
      </w:pBdr>
      <w:suppressAutoHyphens w:val="0"/>
      <w:overflowPunct/>
      <w:autoSpaceDE/>
      <w:spacing w:before="120"/>
      <w:jc w:val="both"/>
      <w:textAlignment w:val="auto"/>
    </w:pPr>
    <w:rPr>
      <w:rFonts w:ascii="Arial" w:hAnsi="Arial" w:cs="Arial"/>
      <w:sz w:val="26"/>
    </w:rPr>
  </w:style>
  <w:style w:type="paragraph" w:customStyle="1" w:styleId="compiti">
    <w:name w:val="compiti"/>
    <w:basedOn w:val="standard-ET"/>
    <w:pPr>
      <w:ind w:left="900" w:hanging="340"/>
    </w:pPr>
    <w:rPr>
      <w:b/>
    </w:rPr>
  </w:style>
  <w:style w:type="paragraph" w:customStyle="1" w:styleId="sottocompito">
    <w:name w:val="sottocompito"/>
    <w:basedOn w:val="standard-ET"/>
    <w:pPr>
      <w:ind w:left="1440" w:hanging="520"/>
    </w:pPr>
  </w:style>
  <w:style w:type="paragraph" w:customStyle="1" w:styleId="testosottocomp">
    <w:name w:val="testo sottocomp"/>
    <w:basedOn w:val="standard-ET"/>
    <w:pPr>
      <w:ind w:left="1460"/>
    </w:pPr>
  </w:style>
  <w:style w:type="paragraph" w:customStyle="1" w:styleId="testocomp">
    <w:name w:val="testo comp"/>
    <w:basedOn w:val="standard-ET"/>
    <w:pPr>
      <w:ind w:left="860"/>
    </w:pPr>
  </w:style>
  <w:style w:type="paragraph" w:customStyle="1" w:styleId="trattino">
    <w:name w:val="trattino"/>
    <w:basedOn w:val="standard-ET"/>
    <w:pPr>
      <w:ind w:left="180" w:hanging="160"/>
    </w:pPr>
  </w:style>
  <w:style w:type="paragraph" w:customStyle="1" w:styleId="tratt">
    <w:name w:val="tratt"/>
    <w:basedOn w:val="trattino"/>
    <w:pPr>
      <w:tabs>
        <w:tab w:val="center" w:pos="500"/>
      </w:tabs>
      <w:ind w:left="0" w:firstLine="0"/>
    </w:pPr>
  </w:style>
  <w:style w:type="paragraph" w:customStyle="1" w:styleId="text5">
    <w:name w:val="text5"/>
    <w:basedOn w:val="standard-ET"/>
    <w:pPr>
      <w:ind w:left="280"/>
    </w:pPr>
    <w:rPr>
      <w:rFonts w:ascii="New York" w:hAnsi="New York" w:cs="New York"/>
    </w:rPr>
  </w:style>
  <w:style w:type="paragraph" w:customStyle="1" w:styleId="stilefasecompito">
    <w:name w:val="stilefasecompito"/>
    <w:basedOn w:val="compiti"/>
    <w:pPr>
      <w:jc w:val="left"/>
    </w:pPr>
  </w:style>
  <w:style w:type="paragraph" w:customStyle="1" w:styleId="glosstext">
    <w:name w:val="gloss text"/>
    <w:basedOn w:val="Normale"/>
    <w:pPr>
      <w:widowControl/>
      <w:suppressAutoHyphens w:val="0"/>
      <w:overflowPunct/>
      <w:autoSpaceDE/>
      <w:spacing w:before="120"/>
      <w:ind w:left="280"/>
      <w:jc w:val="both"/>
      <w:textAlignment w:val="auto"/>
    </w:pPr>
    <w:rPr>
      <w:rFonts w:ascii="Arial" w:hAnsi="Arial" w:cs="Arial"/>
      <w:sz w:val="26"/>
    </w:rPr>
  </w:style>
  <w:style w:type="paragraph" w:customStyle="1" w:styleId="glossvoice">
    <w:name w:val="gloss voice"/>
    <w:basedOn w:val="Normale"/>
    <w:pPr>
      <w:widowControl/>
      <w:suppressAutoHyphens w:val="0"/>
      <w:overflowPunct/>
      <w:autoSpaceDE/>
      <w:spacing w:before="120"/>
      <w:jc w:val="both"/>
      <w:textAlignment w:val="auto"/>
    </w:pPr>
    <w:rPr>
      <w:rFonts w:ascii="Arial" w:hAnsi="Arial" w:cs="Arial"/>
      <w:sz w:val="28"/>
      <w:u w:val="single"/>
    </w:rPr>
  </w:style>
  <w:style w:type="paragraph" w:customStyle="1" w:styleId="lettera1">
    <w:name w:val="lettera 1"/>
    <w:basedOn w:val="Normale"/>
    <w:pPr>
      <w:widowControl/>
      <w:suppressAutoHyphens w:val="0"/>
      <w:overflowPunct/>
      <w:autoSpaceDE/>
      <w:spacing w:before="120" w:after="80" w:line="220" w:lineRule="atLeast"/>
      <w:ind w:left="560" w:hanging="560"/>
      <w:jc w:val="both"/>
      <w:textAlignment w:val="auto"/>
    </w:pPr>
    <w:rPr>
      <w:rFonts w:ascii="Arial" w:hAnsi="Arial" w:cs="Arial"/>
      <w:sz w:val="26"/>
    </w:rPr>
  </w:style>
  <w:style w:type="paragraph" w:customStyle="1" w:styleId="lettera2">
    <w:name w:val="lettera 2"/>
    <w:basedOn w:val="lettera1"/>
    <w:pPr>
      <w:ind w:left="1120"/>
    </w:pPr>
  </w:style>
  <w:style w:type="paragraph" w:customStyle="1" w:styleId="lettera3">
    <w:name w:val="lettera 3"/>
    <w:basedOn w:val="lettera2"/>
    <w:pPr>
      <w:spacing w:after="0"/>
      <w:ind w:left="1980" w:hanging="860"/>
    </w:pPr>
  </w:style>
  <w:style w:type="paragraph" w:customStyle="1" w:styleId="titolocopertina">
    <w:name w:val="titolo copertina"/>
    <w:pPr>
      <w:suppressAutoHyphens/>
      <w:spacing w:line="480" w:lineRule="atLeast"/>
    </w:pPr>
    <w:rPr>
      <w:b/>
      <w:sz w:val="54"/>
      <w:lang w:eastAsia="ar-SA"/>
    </w:rPr>
  </w:style>
  <w:style w:type="paragraph" w:customStyle="1" w:styleId="legendacopertina">
    <w:name w:val="legenda copertina"/>
    <w:basedOn w:val="Normale"/>
    <w:pPr>
      <w:widowControl/>
      <w:suppressAutoHyphens w:val="0"/>
      <w:overflowPunct/>
      <w:autoSpaceDE/>
      <w:spacing w:before="120" w:after="80" w:line="170" w:lineRule="atLeast"/>
      <w:jc w:val="both"/>
      <w:textAlignment w:val="auto"/>
    </w:pPr>
    <w:rPr>
      <w:rFonts w:ascii="Arial" w:hAnsi="Arial" w:cs="Arial"/>
      <w:i/>
      <w:sz w:val="16"/>
    </w:rPr>
  </w:style>
  <w:style w:type="paragraph" w:customStyle="1" w:styleId="titolononnumerato">
    <w:name w:val="titolo non numerato"/>
    <w:basedOn w:val="Titolo5"/>
    <w:next w:val="Normale"/>
    <w:pPr>
      <w:keepNext/>
      <w:widowControl/>
      <w:suppressAutoHyphens w:val="0"/>
      <w:overflowPunct/>
      <w:autoSpaceDE/>
      <w:spacing w:before="480" w:after="80" w:line="220" w:lineRule="atLeast"/>
      <w:ind w:hanging="1134"/>
      <w:jc w:val="center"/>
      <w:textAlignment w:val="auto"/>
    </w:pPr>
    <w:rPr>
      <w:rFonts w:ascii="Arial" w:hAnsi="Arial" w:cs="Arial"/>
      <w:bCs w:val="0"/>
      <w:iCs w:val="0"/>
      <w:sz w:val="20"/>
      <w:szCs w:val="20"/>
    </w:rPr>
  </w:style>
  <w:style w:type="paragraph" w:customStyle="1" w:styleId="pallino1">
    <w:name w:val="pallino 1"/>
    <w:basedOn w:val="Normale"/>
    <w:pPr>
      <w:widowControl/>
      <w:suppressAutoHyphens w:val="0"/>
      <w:overflowPunct/>
      <w:autoSpaceDE/>
      <w:spacing w:before="120" w:after="80" w:line="220" w:lineRule="atLeast"/>
      <w:ind w:left="280" w:hanging="280"/>
      <w:jc w:val="both"/>
      <w:textAlignment w:val="auto"/>
    </w:pPr>
    <w:rPr>
      <w:rFonts w:ascii="Arial" w:hAnsi="Arial" w:cs="Arial"/>
    </w:rPr>
  </w:style>
  <w:style w:type="paragraph" w:customStyle="1" w:styleId="pallino2">
    <w:name w:val="pallino 2"/>
    <w:basedOn w:val="pallino1"/>
    <w:pPr>
      <w:ind w:left="380" w:hanging="220"/>
    </w:pPr>
  </w:style>
  <w:style w:type="paragraph" w:customStyle="1" w:styleId="pallino3">
    <w:name w:val="pallino 3"/>
    <w:basedOn w:val="pallino2"/>
    <w:pPr>
      <w:spacing w:after="0"/>
      <w:ind w:left="560" w:hanging="140"/>
    </w:pPr>
    <w:rPr>
      <w:rFonts w:ascii="New York" w:hAnsi="New York" w:cs="New York"/>
    </w:rPr>
  </w:style>
  <w:style w:type="paragraph" w:customStyle="1" w:styleId="titolosezione">
    <w:name w:val="titolo sezione"/>
    <w:basedOn w:val="Titolo1"/>
    <w:next w:val="Normale"/>
    <w:pPr>
      <w:widowControl/>
      <w:numPr>
        <w:numId w:val="0"/>
      </w:numPr>
      <w:suppressAutoHyphens w:val="0"/>
      <w:overflowPunct/>
      <w:autoSpaceDE/>
      <w:spacing w:before="480" w:after="240" w:line="300" w:lineRule="atLeast"/>
      <w:ind w:left="700" w:hanging="284"/>
      <w:textAlignment w:val="auto"/>
    </w:pPr>
    <w:rPr>
      <w:rFonts w:ascii="New York" w:hAnsi="New York" w:cs="Times New Roman"/>
      <w:bCs w:val="0"/>
      <w:i/>
      <w:sz w:val="32"/>
    </w:rPr>
  </w:style>
  <w:style w:type="paragraph" w:customStyle="1" w:styleId="bibliografia">
    <w:name w:val="bibliografia"/>
    <w:basedOn w:val="Normale"/>
    <w:pPr>
      <w:widowControl/>
      <w:suppressAutoHyphens w:val="0"/>
      <w:overflowPunct/>
      <w:autoSpaceDE/>
      <w:spacing w:before="120" w:line="220" w:lineRule="atLeast"/>
      <w:ind w:left="780" w:hanging="760"/>
      <w:jc w:val="both"/>
      <w:textAlignment w:val="auto"/>
    </w:pPr>
    <w:rPr>
      <w:rFonts w:ascii="Arial" w:hAnsi="Arial" w:cs="Arial"/>
      <w:sz w:val="26"/>
    </w:rPr>
  </w:style>
  <w:style w:type="paragraph" w:customStyle="1" w:styleId="intestazionedipagina">
    <w:name w:val="intestazione di pagina"/>
    <w:basedOn w:val="Normale"/>
    <w:next w:val="Normale"/>
    <w:pPr>
      <w:widowControl/>
      <w:tabs>
        <w:tab w:val="right" w:pos="9320"/>
      </w:tabs>
      <w:suppressAutoHyphens w:val="0"/>
      <w:overflowPunct/>
      <w:autoSpaceDE/>
      <w:spacing w:before="120"/>
      <w:jc w:val="both"/>
      <w:textAlignment w:val="auto"/>
    </w:pPr>
    <w:rPr>
      <w:rFonts w:ascii="Univers (WN)" w:hAnsi="Univers (WN)" w:cs="Univers (WN)"/>
      <w:sz w:val="16"/>
    </w:rPr>
  </w:style>
  <w:style w:type="paragraph" w:customStyle="1" w:styleId="citazionecentrata">
    <w:name w:val="citazione centrata"/>
    <w:basedOn w:val="Normale"/>
    <w:pPr>
      <w:widowControl/>
      <w:suppressAutoHyphens w:val="0"/>
      <w:overflowPunct/>
      <w:autoSpaceDE/>
      <w:spacing w:before="40" w:after="20" w:line="180" w:lineRule="atLeast"/>
      <w:ind w:left="560" w:right="608"/>
      <w:jc w:val="both"/>
      <w:textAlignment w:val="auto"/>
    </w:pPr>
    <w:rPr>
      <w:rFonts w:ascii="Arial" w:hAnsi="Arial" w:cs="Arial"/>
      <w:sz w:val="26"/>
    </w:rPr>
  </w:style>
  <w:style w:type="paragraph" w:customStyle="1" w:styleId="citazioneadestra">
    <w:name w:val="citazione a destra"/>
    <w:basedOn w:val="citazionecentrata"/>
    <w:next w:val="Normale"/>
    <w:pPr>
      <w:spacing w:line="220" w:lineRule="atLeast"/>
      <w:ind w:left="5670" w:right="0"/>
      <w:jc w:val="left"/>
    </w:pPr>
    <w:rPr>
      <w:i/>
    </w:rPr>
  </w:style>
  <w:style w:type="paragraph" w:customStyle="1" w:styleId="T4">
    <w:name w:val="T4"/>
    <w:basedOn w:val="Normale"/>
    <w:pPr>
      <w:widowControl/>
      <w:suppressAutoHyphens w:val="0"/>
      <w:overflowPunct/>
      <w:autoSpaceDE/>
      <w:spacing w:before="120" w:line="240" w:lineRule="atLeast"/>
      <w:ind w:left="920"/>
      <w:jc w:val="both"/>
      <w:textAlignment w:val="auto"/>
    </w:pPr>
    <w:rPr>
      <w:rFonts w:ascii="Courier" w:hAnsi="Courier" w:cs="Courier"/>
    </w:rPr>
  </w:style>
  <w:style w:type="paragraph" w:customStyle="1" w:styleId="T2">
    <w:name w:val="T2"/>
    <w:pPr>
      <w:suppressAutoHyphens/>
      <w:spacing w:line="240" w:lineRule="atLeast"/>
      <w:ind w:left="560"/>
      <w:jc w:val="both"/>
    </w:pPr>
    <w:rPr>
      <w:rFonts w:ascii="Courier" w:hAnsi="Courier" w:cs="Courier"/>
      <w:lang w:eastAsia="ar-SA"/>
    </w:rPr>
  </w:style>
  <w:style w:type="paragraph" w:customStyle="1" w:styleId="T5">
    <w:name w:val="T5"/>
    <w:basedOn w:val="T4"/>
    <w:pPr>
      <w:spacing w:after="20" w:line="240" w:lineRule="auto"/>
      <w:ind w:left="1120"/>
    </w:pPr>
  </w:style>
  <w:style w:type="paragraph" w:customStyle="1" w:styleId="cap3">
    <w:name w:val="cap3"/>
    <w:basedOn w:val="Normale"/>
    <w:next w:val="testo3"/>
    <w:pPr>
      <w:widowControl/>
      <w:suppressAutoHyphens w:val="0"/>
      <w:overflowPunct/>
      <w:autoSpaceDE/>
      <w:spacing w:before="240"/>
      <w:ind w:left="1720" w:hanging="1700"/>
      <w:jc w:val="both"/>
      <w:textAlignment w:val="auto"/>
    </w:pPr>
    <w:rPr>
      <w:rFonts w:ascii="New York" w:hAnsi="New York" w:cs="New York"/>
      <w:sz w:val="26"/>
    </w:rPr>
  </w:style>
  <w:style w:type="paragraph" w:customStyle="1" w:styleId="testo3">
    <w:name w:val="testo3"/>
    <w:basedOn w:val="cap3"/>
    <w:pPr>
      <w:ind w:left="280" w:firstLine="0"/>
    </w:pPr>
  </w:style>
  <w:style w:type="paragraph" w:customStyle="1" w:styleId="pallino2bis">
    <w:name w:val="pallino2bis"/>
    <w:basedOn w:val="standard-ET"/>
    <w:pPr>
      <w:ind w:left="480" w:hanging="200"/>
    </w:pPr>
  </w:style>
  <w:style w:type="paragraph" w:customStyle="1" w:styleId="pallino4">
    <w:name w:val="pallino4"/>
    <w:basedOn w:val="pallino3"/>
    <w:pPr>
      <w:ind w:left="1160" w:hanging="320"/>
    </w:pPr>
  </w:style>
  <w:style w:type="paragraph" w:customStyle="1" w:styleId="text6">
    <w:name w:val="text6"/>
    <w:basedOn w:val="standard-ET"/>
    <w:pPr>
      <w:ind w:left="560"/>
    </w:pPr>
    <w:rPr>
      <w:rFonts w:ascii="New York" w:hAnsi="New York" w:cs="New York"/>
    </w:rPr>
  </w:style>
  <w:style w:type="paragraph" w:customStyle="1" w:styleId="pallino3bis">
    <w:name w:val="pallino 3bis"/>
    <w:basedOn w:val="pallino3"/>
    <w:pPr>
      <w:ind w:left="700" w:hanging="260"/>
    </w:pPr>
  </w:style>
  <w:style w:type="paragraph" w:customStyle="1" w:styleId="TabellaNumeri">
    <w:name w:val="Tabella Numeri"/>
    <w:basedOn w:val="Normale"/>
    <w:pPr>
      <w:widowControl/>
      <w:suppressAutoHyphens w:val="0"/>
      <w:overflowPunct/>
      <w:autoSpaceDE/>
      <w:spacing w:before="80" w:after="80" w:line="280" w:lineRule="atLeast"/>
      <w:ind w:right="85"/>
      <w:jc w:val="right"/>
      <w:textAlignment w:val="auto"/>
    </w:pPr>
    <w:rPr>
      <w:rFonts w:ascii="B Friz Quadrata Bold" w:hAnsi="B Friz Quadrata Bold" w:cs="B Friz Quadrata Bold"/>
      <w:spacing w:val="-20"/>
      <w:sz w:val="28"/>
    </w:rPr>
  </w:style>
  <w:style w:type="paragraph" w:customStyle="1" w:styleId="TabellaTesto">
    <w:name w:val="Tabella Testo"/>
    <w:basedOn w:val="Normale"/>
    <w:pPr>
      <w:widowControl/>
      <w:suppressAutoHyphens w:val="0"/>
      <w:overflowPunct/>
      <w:autoSpaceDE/>
      <w:spacing w:before="80" w:after="80" w:line="280" w:lineRule="atLeast"/>
      <w:ind w:left="80" w:right="95"/>
      <w:jc w:val="both"/>
      <w:textAlignment w:val="auto"/>
    </w:pPr>
    <w:rPr>
      <w:rFonts w:ascii="Friz Quadrata" w:hAnsi="Friz Quadrata" w:cs="Friz Quadrata"/>
      <w:b/>
      <w:sz w:val="28"/>
    </w:rPr>
  </w:style>
  <w:style w:type="paragraph" w:customStyle="1" w:styleId="Ganttinterno">
    <w:name w:val="Gantt interno"/>
    <w:basedOn w:val="TabellaNumeri"/>
    <w:pPr>
      <w:ind w:right="0"/>
      <w:jc w:val="left"/>
    </w:pPr>
    <w:rPr>
      <w:rFonts w:ascii="Univers (WN)" w:hAnsi="Univers (WN)" w:cs="Univers (WN)"/>
      <w:b/>
    </w:rPr>
  </w:style>
  <w:style w:type="paragraph" w:customStyle="1" w:styleId="Normalwe">
    <w:name w:val="Normalwe"/>
    <w:basedOn w:val="Sommario1"/>
    <w:pPr>
      <w:widowControl/>
      <w:tabs>
        <w:tab w:val="clear" w:pos="9629"/>
        <w:tab w:val="left" w:pos="360"/>
        <w:tab w:val="right" w:leader="dot" w:pos="9639"/>
      </w:tabs>
      <w:suppressAutoHyphens w:val="0"/>
      <w:overflowPunct/>
      <w:autoSpaceDE/>
      <w:textAlignment w:val="auto"/>
    </w:pPr>
    <w:rPr>
      <w:rFonts w:ascii="New York" w:hAnsi="New York" w:cs="New York"/>
      <w:bCs w:val="0"/>
      <w:i/>
      <w:caps w:val="0"/>
      <w:szCs w:val="24"/>
    </w:rPr>
  </w:style>
  <w:style w:type="paragraph" w:customStyle="1" w:styleId="CAPITOLO">
    <w:name w:val="CAPITOLO"/>
    <w:basedOn w:val="Normale"/>
    <w:next w:val="Normale"/>
    <w:pPr>
      <w:widowControl/>
      <w:tabs>
        <w:tab w:val="left" w:pos="340"/>
      </w:tabs>
      <w:suppressAutoHyphens w:val="0"/>
      <w:overflowPunct/>
      <w:autoSpaceDE/>
      <w:spacing w:before="120"/>
      <w:jc w:val="both"/>
      <w:textAlignment w:val="auto"/>
    </w:pPr>
    <w:rPr>
      <w:rFonts w:ascii="New York" w:hAnsi="New York" w:cs="New York"/>
      <w:caps/>
    </w:rPr>
  </w:style>
  <w:style w:type="paragraph" w:customStyle="1" w:styleId="gau">
    <w:name w:val="gau"/>
    <w:basedOn w:val="Normale"/>
    <w:pPr>
      <w:widowControl/>
      <w:suppressAutoHyphens w:val="0"/>
      <w:overflowPunct/>
      <w:autoSpaceDE/>
      <w:spacing w:before="120"/>
      <w:jc w:val="both"/>
      <w:textAlignment w:val="auto"/>
    </w:pPr>
    <w:rPr>
      <w:rFonts w:ascii="Arial" w:hAnsi="Arial" w:cs="Arial"/>
      <w:i/>
      <w:sz w:val="26"/>
    </w:rPr>
  </w:style>
  <w:style w:type="paragraph" w:customStyle="1" w:styleId="Z2">
    <w:name w:val="Z2"/>
    <w:next w:val="Normale"/>
    <w:pPr>
      <w:tabs>
        <w:tab w:val="left" w:pos="907"/>
      </w:tabs>
      <w:suppressAutoHyphens/>
      <w:spacing w:before="480" w:after="240" w:line="240" w:lineRule="atLeast"/>
      <w:ind w:left="907" w:hanging="454"/>
      <w:jc w:val="both"/>
    </w:pPr>
    <w:rPr>
      <w:rFonts w:ascii="Courier" w:hAnsi="Courier" w:cs="Courier"/>
      <w:lang w:val="en-GB" w:eastAsia="ar-SA"/>
    </w:rPr>
  </w:style>
  <w:style w:type="paragraph" w:customStyle="1" w:styleId="allegato">
    <w:name w:val="allegato"/>
    <w:basedOn w:val="Normale"/>
    <w:pPr>
      <w:pageBreakBefore/>
      <w:widowControl/>
      <w:suppressAutoHyphens w:val="0"/>
      <w:overflowPunct/>
      <w:autoSpaceDE/>
      <w:spacing w:before="3600"/>
      <w:jc w:val="center"/>
      <w:textAlignment w:val="auto"/>
    </w:pPr>
    <w:rPr>
      <w:rFonts w:ascii="Arial" w:hAnsi="Arial" w:cs="Arial"/>
      <w:b/>
      <w:sz w:val="28"/>
    </w:rPr>
  </w:style>
  <w:style w:type="paragraph" w:customStyle="1" w:styleId="Normale1">
    <w:name w:val="Normale1"/>
    <w:basedOn w:val="Normale"/>
    <w:pPr>
      <w:widowControl/>
      <w:suppressAutoHyphens w:val="0"/>
      <w:overflowPunct/>
      <w:autoSpaceDE/>
      <w:spacing w:before="120" w:after="240"/>
      <w:ind w:firstLine="567"/>
      <w:jc w:val="both"/>
      <w:textAlignment w:val="auto"/>
    </w:pPr>
    <w:rPr>
      <w:rFonts w:ascii="Arial" w:hAnsi="Arial" w:cs="Arial"/>
    </w:rPr>
  </w:style>
  <w:style w:type="paragraph" w:customStyle="1" w:styleId="ca">
    <w:name w:val="c.a."/>
    <w:basedOn w:val="Normale"/>
    <w:next w:val="oggetto"/>
    <w:pPr>
      <w:widowControl/>
      <w:suppressAutoHyphens w:val="0"/>
      <w:overflowPunct/>
      <w:autoSpaceDE/>
      <w:spacing w:before="240"/>
      <w:jc w:val="both"/>
      <w:textAlignment w:val="auto"/>
    </w:pPr>
    <w:rPr>
      <w:rFonts w:ascii="Arial" w:hAnsi="Arial" w:cs="Arial"/>
    </w:rPr>
  </w:style>
  <w:style w:type="paragraph" w:customStyle="1" w:styleId="Normale2">
    <w:name w:val="Normale 2"/>
    <w:basedOn w:val="Normale"/>
    <w:pPr>
      <w:widowControl/>
      <w:suppressAutoHyphens w:val="0"/>
      <w:overflowPunct/>
      <w:autoSpaceDE/>
      <w:spacing w:before="120" w:after="240"/>
      <w:ind w:left="1134"/>
      <w:jc w:val="both"/>
      <w:textAlignment w:val="auto"/>
    </w:pPr>
    <w:rPr>
      <w:rFonts w:ascii="Arial" w:hAnsi="Arial" w:cs="Arial"/>
    </w:rPr>
  </w:style>
  <w:style w:type="paragraph" w:customStyle="1" w:styleId="cap">
    <w:name w:val="cap"/>
    <w:basedOn w:val="Normale"/>
    <w:pPr>
      <w:widowControl/>
      <w:suppressAutoHyphens w:val="0"/>
      <w:overflowPunct/>
      <w:autoSpaceDE/>
      <w:spacing w:before="120"/>
      <w:jc w:val="both"/>
      <w:textAlignment w:val="auto"/>
    </w:pPr>
    <w:rPr>
      <w:rFonts w:ascii="Arial" w:hAnsi="Arial" w:cs="Arial"/>
      <w:b/>
    </w:rPr>
  </w:style>
  <w:style w:type="paragraph" w:customStyle="1" w:styleId="Normale4">
    <w:name w:val="Normale4"/>
    <w:basedOn w:val="Normale"/>
    <w:pPr>
      <w:widowControl/>
      <w:suppressAutoHyphens w:val="0"/>
      <w:overflowPunct/>
      <w:autoSpaceDE/>
      <w:spacing w:before="120" w:after="240"/>
      <w:jc w:val="both"/>
      <w:textAlignment w:val="auto"/>
    </w:pPr>
    <w:rPr>
      <w:rFonts w:ascii="Arial" w:hAnsi="Arial" w:cs="Arial"/>
    </w:rPr>
  </w:style>
  <w:style w:type="paragraph" w:customStyle="1" w:styleId="Normale3">
    <w:name w:val="Normale 3"/>
    <w:basedOn w:val="Normale2"/>
    <w:pPr>
      <w:ind w:left="709"/>
    </w:pPr>
  </w:style>
  <w:style w:type="paragraph" w:customStyle="1" w:styleId="lista5">
    <w:name w:val="lista5"/>
    <w:basedOn w:val="Lista10"/>
    <w:pPr>
      <w:tabs>
        <w:tab w:val="clear" w:pos="567"/>
      </w:tabs>
      <w:spacing w:before="0" w:after="120"/>
      <w:ind w:left="851" w:hanging="284"/>
    </w:pPr>
    <w:rPr>
      <w:sz w:val="24"/>
    </w:rPr>
  </w:style>
  <w:style w:type="paragraph" w:customStyle="1" w:styleId="lista4">
    <w:name w:val="lista4"/>
    <w:basedOn w:val="lista5"/>
    <w:pPr>
      <w:spacing w:after="240"/>
      <w:ind w:left="709"/>
    </w:pPr>
  </w:style>
  <w:style w:type="paragraph" w:customStyle="1" w:styleId="bustadestinatario">
    <w:name w:val="busta destinatario"/>
    <w:basedOn w:val="Normale"/>
    <w:pPr>
      <w:widowControl/>
      <w:suppressAutoHyphens w:val="0"/>
      <w:overflowPunct/>
      <w:autoSpaceDE/>
      <w:spacing w:before="120"/>
      <w:ind w:left="4536"/>
      <w:jc w:val="both"/>
      <w:textAlignment w:val="auto"/>
    </w:pPr>
    <w:rPr>
      <w:rFonts w:ascii="Arial" w:hAnsi="Arial" w:cs="Arial"/>
    </w:rPr>
  </w:style>
  <w:style w:type="paragraph" w:customStyle="1" w:styleId="sommario90">
    <w:name w:val="sommario 9"/>
    <w:basedOn w:val="Normale"/>
    <w:next w:val="Normale"/>
    <w:pPr>
      <w:widowControl/>
      <w:tabs>
        <w:tab w:val="right" w:pos="8392"/>
      </w:tabs>
      <w:suppressAutoHyphens w:val="0"/>
      <w:overflowPunct/>
      <w:autoSpaceDE/>
      <w:spacing w:before="120"/>
      <w:ind w:left="2080"/>
      <w:jc w:val="both"/>
      <w:textAlignment w:val="auto"/>
    </w:pPr>
    <w:rPr>
      <w:rFonts w:ascii="Arial" w:hAnsi="Arial" w:cs="Arial"/>
    </w:rPr>
  </w:style>
  <w:style w:type="paragraph" w:customStyle="1" w:styleId="pallino10">
    <w:name w:val="pallino1 "/>
    <w:basedOn w:val="pallino3bis"/>
  </w:style>
  <w:style w:type="paragraph" w:customStyle="1" w:styleId="pallino11">
    <w:name w:val="pallino1"/>
    <w:basedOn w:val="pallino4"/>
  </w:style>
  <w:style w:type="paragraph" w:customStyle="1" w:styleId="CapoParagrafo">
    <w:name w:val="CapoParagrafo"/>
    <w:basedOn w:val="Normale"/>
    <w:pPr>
      <w:keepNext/>
      <w:keepLines/>
      <w:widowControl/>
      <w:suppressAutoHyphens w:val="0"/>
      <w:overflowPunct/>
      <w:autoSpaceDE/>
      <w:spacing w:before="360" w:after="120"/>
      <w:jc w:val="both"/>
      <w:textAlignment w:val="auto"/>
    </w:pPr>
    <w:rPr>
      <w:rFonts w:ascii="Book Antiqua" w:hAnsi="Book Antiqua" w:cs="Book Antiqua"/>
      <w:b/>
      <w:i/>
      <w:sz w:val="26"/>
      <w:u w:val="single"/>
    </w:rPr>
  </w:style>
  <w:style w:type="paragraph" w:customStyle="1" w:styleId="Lista11">
    <w:name w:val="Lista 1"/>
    <w:basedOn w:val="Normale"/>
    <w:pPr>
      <w:widowControl/>
      <w:numPr>
        <w:numId w:val="29"/>
      </w:numPr>
      <w:suppressAutoHyphens w:val="0"/>
      <w:overflowPunct/>
      <w:autoSpaceDE/>
      <w:spacing w:before="120"/>
      <w:jc w:val="both"/>
      <w:textAlignment w:val="auto"/>
    </w:pPr>
    <w:rPr>
      <w:rFonts w:ascii="Arial" w:hAnsi="Arial" w:cs="Arial"/>
      <w:sz w:val="26"/>
    </w:rPr>
  </w:style>
  <w:style w:type="paragraph" w:customStyle="1" w:styleId="Lista20">
    <w:name w:val="Lista 2"/>
    <w:basedOn w:val="Normale"/>
    <w:pPr>
      <w:widowControl/>
      <w:numPr>
        <w:numId w:val="30"/>
      </w:numPr>
      <w:suppressAutoHyphens w:val="0"/>
      <w:overflowPunct/>
      <w:autoSpaceDE/>
      <w:spacing w:before="120"/>
      <w:ind w:left="567"/>
      <w:jc w:val="both"/>
      <w:textAlignment w:val="auto"/>
    </w:pPr>
    <w:rPr>
      <w:rFonts w:ascii="Arial" w:hAnsi="Arial" w:cs="Arial"/>
      <w:sz w:val="26"/>
    </w:rPr>
  </w:style>
  <w:style w:type="paragraph" w:customStyle="1" w:styleId="SottoLista1">
    <w:name w:val="SottoLista1"/>
    <w:basedOn w:val="Normale"/>
    <w:pPr>
      <w:widowControl/>
      <w:suppressAutoHyphens w:val="0"/>
      <w:overflowPunct/>
      <w:autoSpaceDE/>
      <w:spacing w:before="120"/>
      <w:ind w:left="284"/>
      <w:jc w:val="both"/>
      <w:textAlignment w:val="auto"/>
    </w:pPr>
    <w:rPr>
      <w:rFonts w:ascii="Arial" w:hAnsi="Arial" w:cs="Arial"/>
    </w:rPr>
  </w:style>
  <w:style w:type="paragraph" w:customStyle="1" w:styleId="Lista30">
    <w:name w:val="Lista 3"/>
    <w:basedOn w:val="Lista20"/>
    <w:pPr>
      <w:numPr>
        <w:numId w:val="31"/>
      </w:numPr>
      <w:ind w:left="991"/>
    </w:pPr>
  </w:style>
  <w:style w:type="paragraph" w:customStyle="1" w:styleId="Nominativo">
    <w:name w:val="Nominativo"/>
    <w:basedOn w:val="Titolo3"/>
    <w:pPr>
      <w:pageBreakBefore/>
      <w:widowControl/>
      <w:pBdr>
        <w:top w:val="single" w:sz="4" w:space="1" w:color="000000"/>
        <w:left w:val="single" w:sz="4" w:space="1" w:color="000000"/>
        <w:bottom w:val="single" w:sz="4" w:space="1" w:color="000000"/>
        <w:right w:val="single" w:sz="4" w:space="1" w:color="000000"/>
      </w:pBdr>
      <w:suppressAutoHyphens w:val="0"/>
      <w:overflowPunct/>
      <w:autoSpaceDE/>
      <w:spacing w:before="600" w:after="120"/>
      <w:ind w:left="851" w:hanging="851"/>
      <w:jc w:val="center"/>
      <w:textAlignment w:val="auto"/>
    </w:pPr>
    <w:rPr>
      <w:rFonts w:ascii="Book Antiqua" w:hAnsi="Book Antiqua" w:cs="Book Antiqua"/>
      <w:b w:val="0"/>
      <w:i/>
      <w:sz w:val="28"/>
    </w:rPr>
  </w:style>
  <w:style w:type="paragraph" w:customStyle="1" w:styleId="NormalIndent1">
    <w:name w:val="Normal Indent1"/>
    <w:basedOn w:val="NormalIndent"/>
    <w:pPr>
      <w:ind w:left="567" w:firstLine="0"/>
    </w:pPr>
    <w:rPr>
      <w:rFonts w:ascii="Book Antiqua" w:hAnsi="Book Antiqua" w:cs="Book Antiqua"/>
      <w:sz w:val="24"/>
    </w:rPr>
  </w:style>
  <w:style w:type="paragraph" w:customStyle="1" w:styleId="inizioparagrafo">
    <w:name w:val="inizio paragrafo"/>
    <w:basedOn w:val="Normale"/>
    <w:pPr>
      <w:keepNext/>
      <w:keepLines/>
      <w:widowControl/>
      <w:suppressAutoHyphens w:val="0"/>
      <w:overflowPunct/>
      <w:autoSpaceDE/>
      <w:spacing w:before="240"/>
      <w:jc w:val="both"/>
      <w:textAlignment w:val="auto"/>
    </w:pPr>
    <w:rPr>
      <w:rFonts w:ascii="Arial" w:hAnsi="Arial" w:cs="Arial"/>
      <w:b/>
      <w:u w:val="single"/>
    </w:rPr>
  </w:style>
  <w:style w:type="paragraph" w:customStyle="1" w:styleId="rientro2">
    <w:name w:val="rientro2"/>
    <w:basedOn w:val="Normale"/>
    <w:pPr>
      <w:widowControl/>
      <w:suppressAutoHyphens w:val="0"/>
      <w:overflowPunct/>
      <w:autoSpaceDE/>
      <w:spacing w:before="100" w:after="100"/>
      <w:ind w:left="709"/>
      <w:jc w:val="both"/>
      <w:textAlignment w:val="auto"/>
    </w:pPr>
    <w:rPr>
      <w:rFonts w:ascii="Arial" w:hAnsi="Arial" w:cs="Arial"/>
    </w:rPr>
  </w:style>
  <w:style w:type="paragraph" w:customStyle="1" w:styleId="destra10">
    <w:name w:val="destra10"/>
    <w:basedOn w:val="Normale"/>
    <w:pPr>
      <w:widowControl/>
      <w:suppressAutoHyphens w:val="0"/>
      <w:overflowPunct/>
      <w:autoSpaceDE/>
      <w:jc w:val="right"/>
      <w:textAlignment w:val="auto"/>
    </w:pPr>
    <w:rPr>
      <w:rFonts w:ascii="Arial" w:hAnsi="Arial" w:cs="Arial"/>
      <w:sz w:val="20"/>
    </w:rPr>
  </w:style>
  <w:style w:type="paragraph" w:customStyle="1" w:styleId="titoletto">
    <w:name w:val="titoletto"/>
    <w:basedOn w:val="Normale"/>
    <w:next w:val="Normale"/>
    <w:pPr>
      <w:keepNext/>
      <w:widowControl/>
      <w:suppressAutoHyphens w:val="0"/>
      <w:overflowPunct/>
      <w:autoSpaceDE/>
      <w:spacing w:after="240"/>
      <w:jc w:val="both"/>
      <w:textAlignment w:val="auto"/>
    </w:pPr>
    <w:rPr>
      <w:rFonts w:ascii="Univers" w:hAnsi="Univers" w:cs="Univers"/>
      <w:b/>
    </w:rPr>
  </w:style>
  <w:style w:type="paragraph" w:customStyle="1" w:styleId="aaa-normale">
    <w:name w:val="aaa-normale"/>
    <w:pPr>
      <w:keepNext/>
      <w:keepLines/>
      <w:suppressAutoHyphens/>
      <w:overflowPunct w:val="0"/>
      <w:autoSpaceDE w:val="0"/>
      <w:ind w:left="1418"/>
      <w:jc w:val="both"/>
      <w:textAlignment w:val="baseline"/>
    </w:pPr>
    <w:rPr>
      <w:rFonts w:ascii="Arial" w:hAnsi="Arial" w:cs="Arial"/>
      <w:sz w:val="24"/>
      <w:lang w:eastAsia="ar-SA"/>
    </w:rPr>
  </w:style>
  <w:style w:type="paragraph" w:customStyle="1" w:styleId="aaa-titolo3">
    <w:name w:val="aaa-titolo3"/>
    <w:basedOn w:val="Normale"/>
    <w:next w:val="aaa-normale"/>
    <w:pPr>
      <w:keepNext/>
      <w:keepLines/>
      <w:widowControl/>
      <w:suppressAutoHyphens w:val="0"/>
    </w:pPr>
    <w:rPr>
      <w:rFonts w:ascii="Arial" w:hAnsi="Arial" w:cs="Arial"/>
      <w:b/>
      <w:i/>
      <w:sz w:val="32"/>
      <w:u w:val="thick"/>
    </w:rPr>
  </w:style>
  <w:style w:type="paragraph" w:customStyle="1" w:styleId="aaa-titolo4">
    <w:name w:val="aaa-titolo4"/>
    <w:basedOn w:val="aaa-titolo3"/>
    <w:next w:val="aaa-normale"/>
    <w:rPr>
      <w:sz w:val="28"/>
    </w:rPr>
  </w:style>
  <w:style w:type="paragraph" w:customStyle="1" w:styleId="aaa-titolo5">
    <w:name w:val="aaa-titolo5"/>
    <w:basedOn w:val="aaa-titolo4"/>
    <w:next w:val="aaa-normale"/>
    <w:rPr>
      <w:sz w:val="24"/>
    </w:rPr>
  </w:style>
  <w:style w:type="paragraph" w:customStyle="1" w:styleId="AAA-EC-Normale">
    <w:name w:val="AAA-EC-Normale"/>
    <w:basedOn w:val="Normale"/>
    <w:pPr>
      <w:keepNext/>
      <w:keepLines/>
      <w:widowControl/>
      <w:suppressAutoHyphens w:val="0"/>
      <w:jc w:val="both"/>
    </w:pPr>
    <w:rPr>
      <w:rFonts w:ascii="Arial" w:hAnsi="Arial" w:cs="Arial"/>
      <w:color w:val="000080"/>
    </w:rPr>
  </w:style>
  <w:style w:type="paragraph" w:customStyle="1" w:styleId="Base">
    <w:name w:val="Base"/>
    <w:pPr>
      <w:suppressAutoHyphens/>
      <w:spacing w:before="120" w:after="120"/>
      <w:jc w:val="both"/>
    </w:pPr>
    <w:rPr>
      <w:rFonts w:ascii="Verdana" w:hAnsi="Verdana" w:cs="Verdana"/>
      <w:lang w:eastAsia="ar-SA"/>
    </w:rPr>
  </w:style>
  <w:style w:type="paragraph" w:customStyle="1" w:styleId="Frame">
    <w:name w:val="Frame"/>
    <w:basedOn w:val="Normale"/>
    <w:pPr>
      <w:widowControl/>
      <w:pBdr>
        <w:top w:val="single" w:sz="8" w:space="6" w:color="008000"/>
      </w:pBdr>
      <w:suppressAutoHyphens w:val="0"/>
      <w:overflowPunct/>
      <w:autoSpaceDE/>
      <w:spacing w:before="80" w:after="80"/>
      <w:textAlignment w:val="auto"/>
    </w:pPr>
    <w:rPr>
      <w:rFonts w:ascii="Century Schoolbook" w:hAnsi="Century Schoolbook" w:cs="Century Schoolbook"/>
      <w:i/>
      <w:color w:val="000080"/>
      <w:sz w:val="20"/>
    </w:rPr>
  </w:style>
  <w:style w:type="paragraph" w:customStyle="1" w:styleId="Puntoelenco1">
    <w:name w:val="Punto elenco1"/>
    <w:basedOn w:val="Normale"/>
    <w:pPr>
      <w:widowControl/>
      <w:numPr>
        <w:numId w:val="15"/>
      </w:numPr>
      <w:suppressAutoHyphens w:val="0"/>
      <w:overflowPunct/>
      <w:autoSpaceDE/>
      <w:spacing w:before="80" w:after="80"/>
      <w:ind w:left="357" w:hanging="357"/>
      <w:jc w:val="both"/>
      <w:textAlignment w:val="auto"/>
    </w:pPr>
    <w:rPr>
      <w:rFonts w:ascii="Verdana" w:hAnsi="Verdana" w:cs="Verdana"/>
      <w:sz w:val="20"/>
      <w:szCs w:val="24"/>
    </w:rPr>
  </w:style>
  <w:style w:type="paragraph" w:customStyle="1" w:styleId="Puntoelenco2">
    <w:name w:val="Punto elenco2"/>
    <w:basedOn w:val="Normale"/>
    <w:pPr>
      <w:widowControl/>
      <w:numPr>
        <w:numId w:val="22"/>
      </w:numPr>
      <w:suppressAutoHyphens w:val="0"/>
      <w:overflowPunct/>
      <w:autoSpaceDE/>
      <w:spacing w:before="80" w:after="80"/>
      <w:ind w:left="1077" w:hanging="357"/>
      <w:jc w:val="both"/>
      <w:textAlignment w:val="auto"/>
    </w:pPr>
    <w:rPr>
      <w:rFonts w:ascii="Verdana" w:hAnsi="Verdana" w:cs="Verdana"/>
      <w:sz w:val="20"/>
      <w:szCs w:val="24"/>
    </w:rPr>
  </w:style>
  <w:style w:type="paragraph" w:customStyle="1" w:styleId="Copertinadescrizione">
    <w:name w:val="Copertina descrizione"/>
    <w:basedOn w:val="Copertina"/>
    <w:pPr>
      <w:keepNext w:val="0"/>
      <w:spacing w:before="80" w:after="80"/>
      <w:jc w:val="right"/>
    </w:pPr>
    <w:rPr>
      <w:rFonts w:ascii="Modern No. 20" w:hAnsi="Modern No. 20" w:cs="Modern No. 20"/>
      <w:b w:val="0"/>
      <w:color w:val="000080"/>
      <w:sz w:val="48"/>
      <w:szCs w:val="24"/>
    </w:rPr>
  </w:style>
  <w:style w:type="paragraph" w:styleId="Titoloindice">
    <w:name w:val="index heading"/>
    <w:basedOn w:val="Normale"/>
    <w:next w:val="Indice1"/>
    <w:pPr>
      <w:suppressAutoHyphens w:val="0"/>
      <w:overflowPunct/>
      <w:autoSpaceDE/>
      <w:jc w:val="both"/>
      <w:textAlignment w:val="auto"/>
    </w:pPr>
    <w:rPr>
      <w:sz w:val="20"/>
    </w:rPr>
  </w:style>
  <w:style w:type="paragraph" w:customStyle="1" w:styleId="Punto">
    <w:name w:val="Punto"/>
    <w:basedOn w:val="Base"/>
    <w:pPr>
      <w:numPr>
        <w:numId w:val="28"/>
      </w:numPr>
      <w:tabs>
        <w:tab w:val="left" w:pos="851"/>
      </w:tabs>
      <w:spacing w:before="60"/>
    </w:pPr>
  </w:style>
  <w:style w:type="paragraph" w:customStyle="1" w:styleId="e1">
    <w:name w:val="e1"/>
    <w:basedOn w:val="Corpo"/>
    <w:pPr>
      <w:widowControl/>
      <w:overflowPunct/>
      <w:autoSpaceDE/>
      <w:spacing w:before="120" w:after="120"/>
      <w:ind w:firstLine="0"/>
      <w:textAlignment w:val="auto"/>
    </w:pPr>
    <w:rPr>
      <w:rFonts w:ascii="Verdana" w:hAnsi="Verdana" w:cs="Verdana"/>
      <w:sz w:val="20"/>
    </w:rPr>
  </w:style>
  <w:style w:type="paragraph" w:customStyle="1" w:styleId="e2">
    <w:name w:val="e2"/>
    <w:basedOn w:val="e1"/>
    <w:pPr>
      <w:tabs>
        <w:tab w:val="left" w:pos="2268"/>
      </w:tabs>
    </w:pPr>
  </w:style>
  <w:style w:type="paragraph" w:customStyle="1" w:styleId="e3">
    <w:name w:val="e3"/>
    <w:basedOn w:val="e2"/>
    <w:pPr>
      <w:tabs>
        <w:tab w:val="left" w:pos="4536"/>
      </w:tabs>
    </w:pPr>
  </w:style>
  <w:style w:type="paragraph" w:customStyle="1" w:styleId="e4">
    <w:name w:val="e4"/>
    <w:basedOn w:val="e3"/>
    <w:pPr>
      <w:tabs>
        <w:tab w:val="clear" w:pos="2268"/>
        <w:tab w:val="clear" w:pos="4536"/>
        <w:tab w:val="left" w:pos="2880"/>
        <w:tab w:val="left" w:pos="5670"/>
      </w:tabs>
    </w:pPr>
  </w:style>
  <w:style w:type="paragraph" w:customStyle="1" w:styleId="e5">
    <w:name w:val="e5"/>
    <w:basedOn w:val="e4"/>
    <w:pPr>
      <w:tabs>
        <w:tab w:val="clear" w:pos="2880"/>
        <w:tab w:val="clear" w:pos="5670"/>
        <w:tab w:val="left" w:pos="3600"/>
        <w:tab w:val="left" w:pos="6804"/>
      </w:tabs>
    </w:pPr>
    <w:rPr>
      <w:sz w:val="18"/>
    </w:rPr>
  </w:style>
  <w:style w:type="paragraph" w:styleId="Titolo">
    <w:name w:val="Title"/>
    <w:basedOn w:val="Base"/>
    <w:next w:val="Corpo"/>
    <w:qFormat/>
    <w:pPr>
      <w:keepNext/>
      <w:spacing w:before="240" w:after="60"/>
      <w:jc w:val="center"/>
    </w:pPr>
    <w:rPr>
      <w:b/>
      <w:kern w:val="1"/>
      <w:sz w:val="22"/>
    </w:rPr>
  </w:style>
  <w:style w:type="paragraph" w:customStyle="1" w:styleId="Celletesto">
    <w:name w:val="Celle testo"/>
    <w:basedOn w:val="Normale"/>
    <w:pPr>
      <w:widowControl/>
      <w:tabs>
        <w:tab w:val="left" w:pos="709"/>
      </w:tabs>
      <w:suppressAutoHyphens w:val="0"/>
      <w:overflowPunct/>
      <w:autoSpaceDE/>
      <w:spacing w:before="120"/>
      <w:jc w:val="both"/>
      <w:textAlignment w:val="auto"/>
    </w:pPr>
  </w:style>
  <w:style w:type="paragraph" w:customStyle="1" w:styleId="Blockquote">
    <w:name w:val="Blockquote"/>
    <w:basedOn w:val="Normale"/>
    <w:pPr>
      <w:widowControl/>
      <w:suppressAutoHyphens w:val="0"/>
      <w:overflowPunct/>
      <w:autoSpaceDE/>
      <w:spacing w:before="100" w:after="100"/>
      <w:ind w:left="360" w:right="360"/>
      <w:textAlignment w:val="auto"/>
    </w:pPr>
  </w:style>
  <w:style w:type="paragraph" w:customStyle="1" w:styleId="descr3">
    <w:name w:val="descr3"/>
    <w:basedOn w:val="Normale"/>
    <w:pPr>
      <w:widowControl/>
      <w:numPr>
        <w:numId w:val="8"/>
      </w:numPr>
      <w:suppressAutoHyphens w:val="0"/>
      <w:overflowPunct/>
      <w:autoSpaceDE/>
      <w:spacing w:before="40" w:after="40" w:line="40" w:lineRule="atLeast"/>
      <w:jc w:val="both"/>
      <w:textAlignment w:val="auto"/>
    </w:pPr>
  </w:style>
  <w:style w:type="paragraph" w:customStyle="1" w:styleId="NormaleRientro">
    <w:name w:val="NormaleRientro"/>
    <w:basedOn w:val="Normale"/>
    <w:pPr>
      <w:widowControl/>
      <w:suppressAutoHyphens w:val="0"/>
      <w:overflowPunct/>
      <w:autoSpaceDE/>
      <w:spacing w:before="40" w:after="40" w:line="40" w:lineRule="atLeast"/>
      <w:ind w:left="567"/>
      <w:jc w:val="both"/>
      <w:textAlignment w:val="auto"/>
    </w:pPr>
    <w:rPr>
      <w:lang w:val="it-IT"/>
    </w:rPr>
  </w:style>
  <w:style w:type="paragraph" w:customStyle="1" w:styleId="PassoLivello1">
    <w:name w:val="Passo Livello 1"/>
    <w:basedOn w:val="NormaleRientro"/>
    <w:pPr>
      <w:numPr>
        <w:numId w:val="4"/>
      </w:numPr>
      <w:ind w:left="924" w:firstLine="0"/>
    </w:pPr>
    <w:rPr>
      <w:i/>
    </w:rPr>
  </w:style>
  <w:style w:type="paragraph" w:customStyle="1" w:styleId="PassoLivello2">
    <w:name w:val="Passo Livello 2"/>
    <w:basedOn w:val="PassoLivello1"/>
    <w:pPr>
      <w:numPr>
        <w:numId w:val="10"/>
      </w:numPr>
      <w:tabs>
        <w:tab w:val="left" w:pos="432"/>
      </w:tabs>
      <w:ind w:left="1281" w:hanging="432"/>
    </w:pPr>
  </w:style>
  <w:style w:type="paragraph" w:customStyle="1" w:styleId="Standard">
    <w:name w:val="Standard"/>
    <w:pPr>
      <w:widowControl w:val="0"/>
      <w:suppressAutoHyphens/>
    </w:pPr>
    <w:rPr>
      <w:sz w:val="24"/>
      <w:lang w:eastAsia="ar-SA"/>
    </w:rPr>
  </w:style>
  <w:style w:type="paragraph" w:customStyle="1" w:styleId="TitoloGrigioNonum">
    <w:name w:val="TitoloGrigioNonum"/>
    <w:basedOn w:val="Corpo"/>
    <w:next w:val="Corpo"/>
    <w:pPr>
      <w:widowControl/>
      <w:shd w:val="clear" w:color="auto" w:fill="D8D8D8"/>
      <w:overflowPunct/>
      <w:autoSpaceDE/>
      <w:spacing w:before="120" w:after="120"/>
      <w:ind w:firstLine="0"/>
      <w:jc w:val="left"/>
      <w:textAlignment w:val="auto"/>
    </w:pPr>
    <w:rPr>
      <w:rFonts w:ascii="Verdana" w:hAnsi="Verdana" w:cs="Verdana"/>
      <w:b/>
      <w:sz w:val="20"/>
    </w:rPr>
  </w:style>
  <w:style w:type="paragraph" w:styleId="NormaleWeb">
    <w:name w:val="Normal (Web)"/>
    <w:basedOn w:val="Normale"/>
    <w:pPr>
      <w:widowControl/>
      <w:suppressAutoHyphens w:val="0"/>
      <w:overflowPunct/>
      <w:autoSpaceDE/>
      <w:spacing w:before="100" w:after="100"/>
      <w:jc w:val="both"/>
      <w:textAlignment w:val="auto"/>
    </w:pPr>
    <w:rPr>
      <w:rFonts w:ascii="Tahoma" w:hAnsi="Tahoma" w:cs="Tahoma"/>
      <w:lang w:val="en-GB"/>
    </w:rPr>
  </w:style>
  <w:style w:type="paragraph" w:customStyle="1" w:styleId="elenco2">
    <w:name w:val="elenco2"/>
    <w:basedOn w:val="Normale"/>
    <w:pPr>
      <w:widowControl/>
      <w:suppressAutoHyphens w:val="0"/>
      <w:overflowPunct/>
      <w:autoSpaceDE/>
      <w:spacing w:before="120" w:after="60" w:line="360" w:lineRule="auto"/>
      <w:jc w:val="both"/>
      <w:textAlignment w:val="auto"/>
    </w:pPr>
  </w:style>
  <w:style w:type="paragraph" w:customStyle="1" w:styleId="Titolo1SAHeading1">
    <w:name w:val="Titolo 1.SAHeading 1"/>
    <w:basedOn w:val="Normale"/>
    <w:next w:val="Normale"/>
    <w:pPr>
      <w:keepNext/>
      <w:widowControl/>
      <w:shd w:val="clear" w:color="auto" w:fill="E5E5E5"/>
      <w:tabs>
        <w:tab w:val="left" w:pos="432"/>
      </w:tabs>
      <w:suppressAutoHyphens w:val="0"/>
      <w:overflowPunct/>
      <w:autoSpaceDE/>
      <w:spacing w:after="120"/>
      <w:ind w:left="432" w:hanging="432"/>
      <w:textAlignment w:val="auto"/>
    </w:pPr>
    <w:rPr>
      <w:rFonts w:ascii="Arial" w:hAnsi="Arial" w:cs="Arial"/>
      <w:b/>
      <w:caps/>
      <w:sz w:val="32"/>
    </w:rPr>
  </w:style>
  <w:style w:type="paragraph" w:customStyle="1" w:styleId="Titolo2h2">
    <w:name w:val="Titolo 2.h2"/>
    <w:basedOn w:val="Normale"/>
    <w:next w:val="Normale"/>
    <w:pPr>
      <w:keepNext/>
      <w:widowControl/>
      <w:shd w:val="clear" w:color="auto" w:fill="E5E5E5"/>
      <w:tabs>
        <w:tab w:val="left" w:pos="576"/>
      </w:tabs>
      <w:suppressAutoHyphens w:val="0"/>
      <w:overflowPunct/>
      <w:autoSpaceDE/>
      <w:spacing w:before="60" w:after="60"/>
      <w:ind w:left="576" w:hanging="576"/>
      <w:textAlignment w:val="auto"/>
    </w:pPr>
    <w:rPr>
      <w:rFonts w:ascii="Arial" w:hAnsi="Arial" w:cs="Arial"/>
      <w:b/>
      <w:sz w:val="28"/>
    </w:rPr>
  </w:style>
  <w:style w:type="paragraph" w:customStyle="1" w:styleId="Titolo3h3Livello3">
    <w:name w:val="Titolo 3.h3.Livello 3"/>
    <w:basedOn w:val="Normale"/>
    <w:next w:val="Normale"/>
    <w:pPr>
      <w:keepNext/>
      <w:widowControl/>
      <w:shd w:val="clear" w:color="auto" w:fill="E5E5E5"/>
      <w:tabs>
        <w:tab w:val="left" w:pos="720"/>
      </w:tabs>
      <w:suppressAutoHyphens w:val="0"/>
      <w:overflowPunct/>
      <w:autoSpaceDE/>
      <w:spacing w:before="60" w:after="60"/>
      <w:ind w:left="720" w:hanging="720"/>
      <w:textAlignment w:val="auto"/>
    </w:pPr>
    <w:rPr>
      <w:rFonts w:ascii="Arial" w:hAnsi="Arial" w:cs="Arial"/>
      <w:b/>
      <w:sz w:val="20"/>
    </w:rPr>
  </w:style>
  <w:style w:type="paragraph" w:customStyle="1" w:styleId="Titolo5H5">
    <w:name w:val="Titolo 5.H5"/>
    <w:basedOn w:val="Normale"/>
    <w:next w:val="Normale"/>
    <w:pPr>
      <w:widowControl/>
      <w:shd w:val="clear" w:color="auto" w:fill="DFDFDF"/>
      <w:tabs>
        <w:tab w:val="left" w:pos="1440"/>
      </w:tabs>
      <w:suppressAutoHyphens w:val="0"/>
      <w:overflowPunct/>
      <w:autoSpaceDE/>
      <w:spacing w:before="240" w:after="60"/>
      <w:ind w:left="1008" w:hanging="1008"/>
      <w:jc w:val="both"/>
      <w:textAlignment w:val="auto"/>
    </w:pPr>
    <w:rPr>
      <w:rFonts w:ascii="Arial" w:hAnsi="Arial" w:cs="Arial"/>
      <w:sz w:val="20"/>
    </w:rPr>
  </w:style>
  <w:style w:type="paragraph" w:customStyle="1" w:styleId="Titoletto0">
    <w:name w:val="Titoletto"/>
    <w:basedOn w:val="Normale"/>
    <w:next w:val="Normale"/>
    <w:pPr>
      <w:keepNext/>
      <w:widowControl/>
      <w:suppressAutoHyphens w:val="0"/>
      <w:overflowPunct/>
      <w:autoSpaceDE/>
      <w:spacing w:before="360" w:after="240"/>
      <w:jc w:val="both"/>
      <w:textAlignment w:val="auto"/>
    </w:pPr>
    <w:rPr>
      <w:rFonts w:ascii="Arial" w:hAnsi="Arial" w:cs="Arial"/>
      <w:b/>
      <w:sz w:val="20"/>
    </w:rPr>
  </w:style>
  <w:style w:type="paragraph" w:customStyle="1" w:styleId="usoboll1">
    <w:name w:val="usoboll1"/>
    <w:basedOn w:val="Normale"/>
    <w:pPr>
      <w:suppressAutoHyphens w:val="0"/>
      <w:overflowPunct/>
      <w:autoSpaceDE/>
      <w:spacing w:line="482" w:lineRule="exact"/>
      <w:jc w:val="both"/>
      <w:textAlignment w:val="auto"/>
    </w:pPr>
  </w:style>
  <w:style w:type="paragraph" w:customStyle="1" w:styleId="ABLOCKPARA">
    <w:name w:val="A BLOCK PARA"/>
    <w:basedOn w:val="Normale"/>
    <w:pPr>
      <w:suppressAutoHyphens w:val="0"/>
      <w:overflowPunct/>
      <w:autoSpaceDE/>
      <w:textAlignment w:val="auto"/>
    </w:pPr>
    <w:rPr>
      <w:rFonts w:ascii="Book Antiqua" w:hAnsi="Book Antiqua" w:cs="Book Antiqua"/>
      <w:sz w:val="22"/>
    </w:rPr>
  </w:style>
  <w:style w:type="paragraph" w:customStyle="1" w:styleId="Bullet10">
    <w:name w:val="Bullet1"/>
    <w:basedOn w:val="Corpotesto"/>
    <w:pPr>
      <w:keepLines/>
      <w:widowControl/>
      <w:numPr>
        <w:numId w:val="25"/>
      </w:numPr>
      <w:suppressAutoHyphens w:val="0"/>
      <w:overflowPunct/>
      <w:autoSpaceDE/>
      <w:spacing w:before="120" w:after="180"/>
      <w:textAlignment w:val="auto"/>
    </w:pPr>
    <w:rPr>
      <w:rFonts w:ascii="UniSerif" w:hAnsi="UniSerif" w:cs="UniSerif"/>
    </w:rPr>
  </w:style>
  <w:style w:type="paragraph" w:customStyle="1" w:styleId="Bullet3">
    <w:name w:val="Bullet3"/>
    <w:basedOn w:val="Normale"/>
    <w:pPr>
      <w:keepLines/>
      <w:widowControl/>
      <w:numPr>
        <w:numId w:val="14"/>
      </w:numPr>
      <w:suppressAutoHyphens w:val="0"/>
      <w:overflowPunct/>
      <w:autoSpaceDE/>
      <w:textAlignment w:val="auto"/>
    </w:pPr>
    <w:rPr>
      <w:rFonts w:ascii="UniSerif" w:hAnsi="UniSerif" w:cs="UniSerif"/>
    </w:rPr>
  </w:style>
  <w:style w:type="paragraph" w:customStyle="1" w:styleId="TESTO0">
    <w:name w:val="TESTO"/>
    <w:pPr>
      <w:widowControl w:val="0"/>
      <w:suppressAutoHyphens/>
      <w:jc w:val="both"/>
    </w:pPr>
    <w:rPr>
      <w:rFonts w:ascii="Book Antiqua" w:hAnsi="Book Antiqua" w:cs="Book Antiqua"/>
      <w:sz w:val="26"/>
      <w:lang w:eastAsia="ar-SA"/>
    </w:rPr>
  </w:style>
  <w:style w:type="paragraph" w:customStyle="1" w:styleId="TabellaCorpo">
    <w:name w:val="TabellaCorpo"/>
    <w:basedOn w:val="Base"/>
    <w:pPr>
      <w:spacing w:before="40" w:after="40"/>
      <w:jc w:val="left"/>
    </w:pPr>
    <w:rPr>
      <w:rFonts w:ascii="Arial" w:hAnsi="Arial" w:cs="Arial"/>
      <w:sz w:val="16"/>
    </w:rPr>
  </w:style>
  <w:style w:type="paragraph" w:customStyle="1" w:styleId="partecipanti">
    <w:name w:val="partecipanti"/>
    <w:basedOn w:val="Normale"/>
    <w:next w:val="Normale"/>
    <w:pPr>
      <w:tabs>
        <w:tab w:val="left" w:pos="1346"/>
        <w:tab w:val="left" w:pos="9709"/>
      </w:tabs>
      <w:suppressAutoHyphens w:val="0"/>
      <w:overflowPunct/>
      <w:autoSpaceDE/>
      <w:spacing w:after="120"/>
      <w:textAlignment w:val="auto"/>
    </w:pPr>
    <w:rPr>
      <w:i/>
      <w:sz w:val="20"/>
    </w:rPr>
  </w:style>
  <w:style w:type="paragraph" w:customStyle="1" w:styleId="Punto2">
    <w:name w:val="Punto 2"/>
    <w:basedOn w:val="Base"/>
    <w:pPr>
      <w:numPr>
        <w:numId w:val="18"/>
      </w:numPr>
      <w:spacing w:before="60" w:after="60"/>
      <w:ind w:left="924" w:hanging="357"/>
    </w:pPr>
  </w:style>
  <w:style w:type="paragraph" w:customStyle="1" w:styleId="2Puntoelenco">
    <w:name w:val="2 Punto elenco"/>
    <w:basedOn w:val="Normale"/>
    <w:next w:val="Normale"/>
    <w:pPr>
      <w:widowControl/>
      <w:numPr>
        <w:numId w:val="9"/>
      </w:numPr>
      <w:suppressAutoHyphens w:val="0"/>
      <w:overflowPunct/>
      <w:autoSpaceDE/>
      <w:ind w:left="993" w:hanging="284"/>
      <w:jc w:val="both"/>
      <w:textAlignment w:val="auto"/>
    </w:pPr>
    <w:rPr>
      <w:sz w:val="22"/>
    </w:rPr>
  </w:style>
  <w:style w:type="paragraph" w:customStyle="1" w:styleId="abullet">
    <w:name w:val="a bullet"/>
    <w:basedOn w:val="Normale"/>
    <w:pPr>
      <w:widowControl/>
      <w:numPr>
        <w:numId w:val="13"/>
      </w:numPr>
      <w:suppressAutoHyphens w:val="0"/>
      <w:overflowPunct/>
      <w:autoSpaceDE/>
      <w:jc w:val="both"/>
      <w:textAlignment w:val="auto"/>
    </w:pPr>
    <w:rPr>
      <w:rFonts w:ascii="Arial" w:hAnsi="Arial" w:cs="Arial"/>
      <w:sz w:val="20"/>
    </w:rPr>
  </w:style>
  <w:style w:type="paragraph" w:customStyle="1" w:styleId="Question">
    <w:name w:val="Question"/>
    <w:basedOn w:val="Normale"/>
    <w:next w:val="Normale"/>
    <w:pPr>
      <w:keepNext/>
      <w:keepLines/>
      <w:widowControl/>
      <w:suppressAutoHyphens w:val="0"/>
      <w:overflowPunct/>
      <w:autoSpaceDE/>
      <w:ind w:left="3096" w:hanging="1678"/>
      <w:textAlignment w:val="auto"/>
    </w:pPr>
    <w:rPr>
      <w:rFonts w:ascii="UniSans BoldItalic" w:hAnsi="UniSans BoldItalic" w:cs="UniSans BoldItalic"/>
      <w:sz w:val="20"/>
      <w:lang w:val="en-GB"/>
    </w:rPr>
  </w:style>
  <w:style w:type="paragraph" w:customStyle="1" w:styleId="Q-Bullet1">
    <w:name w:val="Q-Bullet1"/>
    <w:basedOn w:val="Question"/>
    <w:pPr>
      <w:numPr>
        <w:numId w:val="12"/>
      </w:numPr>
      <w:tabs>
        <w:tab w:val="clear" w:pos="3456"/>
        <w:tab w:val="left" w:pos="3436"/>
      </w:tabs>
      <w:spacing w:before="80"/>
      <w:ind w:left="3436" w:hanging="340"/>
    </w:pPr>
  </w:style>
  <w:style w:type="paragraph" w:customStyle="1" w:styleId="Titolo2H20">
    <w:name w:val="Titolo 2.H2"/>
    <w:basedOn w:val="Normale"/>
    <w:next w:val="Normale"/>
    <w:pPr>
      <w:keepNext/>
      <w:widowControl/>
      <w:pBdr>
        <w:bottom w:val="single" w:sz="8" w:space="2" w:color="000000"/>
      </w:pBdr>
      <w:suppressAutoHyphens w:val="0"/>
      <w:overflowPunct/>
      <w:autoSpaceDE/>
      <w:spacing w:before="720" w:after="240" w:line="360" w:lineRule="atLeast"/>
      <w:jc w:val="both"/>
      <w:textAlignment w:val="auto"/>
    </w:pPr>
    <w:rPr>
      <w:rFonts w:ascii="Arial" w:hAnsi="Arial" w:cs="Arial"/>
      <w:b/>
    </w:rPr>
  </w:style>
  <w:style w:type="paragraph" w:customStyle="1" w:styleId="Titolo3H3">
    <w:name w:val="Titolo 3.H3"/>
    <w:basedOn w:val="Normale"/>
    <w:next w:val="Normale"/>
    <w:pPr>
      <w:keepNext/>
      <w:widowControl/>
      <w:suppressAutoHyphens w:val="0"/>
      <w:overflowPunct/>
      <w:autoSpaceDE/>
      <w:spacing w:before="120" w:after="240" w:line="360" w:lineRule="atLeast"/>
      <w:jc w:val="both"/>
      <w:textAlignment w:val="auto"/>
    </w:pPr>
    <w:rPr>
      <w:rFonts w:ascii="Arial" w:hAnsi="Arial" w:cs="Arial"/>
      <w:b/>
      <w:u w:val="double"/>
    </w:rPr>
  </w:style>
  <w:style w:type="paragraph" w:customStyle="1" w:styleId="Titolo4H4">
    <w:name w:val="Titolo 4.H4"/>
    <w:basedOn w:val="Normale"/>
    <w:next w:val="Normale"/>
    <w:pPr>
      <w:keepNext/>
      <w:widowControl/>
      <w:suppressAutoHyphens w:val="0"/>
      <w:overflowPunct/>
      <w:autoSpaceDE/>
      <w:spacing w:before="240" w:after="120" w:line="360" w:lineRule="atLeast"/>
      <w:jc w:val="both"/>
      <w:textAlignment w:val="auto"/>
    </w:pPr>
    <w:rPr>
      <w:rFonts w:ascii="Arial" w:hAnsi="Arial" w:cs="Arial"/>
      <w:b/>
      <w:i/>
      <w:sz w:val="22"/>
      <w:u w:val="single"/>
    </w:rPr>
  </w:style>
  <w:style w:type="paragraph" w:customStyle="1" w:styleId="TabellaCorpoBLU">
    <w:name w:val="TabellaCorpoBLU"/>
    <w:basedOn w:val="Normale"/>
    <w:next w:val="Normale"/>
    <w:pPr>
      <w:widowControl/>
      <w:overflowPunct/>
      <w:autoSpaceDE/>
      <w:spacing w:before="40" w:after="40"/>
      <w:textAlignment w:val="auto"/>
    </w:pPr>
    <w:rPr>
      <w:rFonts w:ascii="Arial" w:hAnsi="Arial" w:cs="Arial"/>
      <w:b/>
      <w:color w:val="000080"/>
      <w:sz w:val="20"/>
    </w:rPr>
  </w:style>
  <w:style w:type="paragraph" w:customStyle="1" w:styleId="SP">
    <w:name w:val="SP"/>
    <w:basedOn w:val="Corpotesto"/>
    <w:pPr>
      <w:widowControl/>
      <w:overflowPunct/>
      <w:autoSpaceDE/>
      <w:spacing w:after="0"/>
      <w:jc w:val="both"/>
      <w:textAlignment w:val="auto"/>
    </w:pPr>
    <w:rPr>
      <w:rFonts w:ascii="Verdana" w:hAnsi="Verdana" w:cs="Verdana"/>
      <w:sz w:val="16"/>
    </w:rPr>
  </w:style>
  <w:style w:type="paragraph" w:customStyle="1" w:styleId="TabellaTitolo">
    <w:name w:val="TabellaTitolo"/>
    <w:basedOn w:val="Base"/>
    <w:pPr>
      <w:jc w:val="center"/>
    </w:pPr>
    <w:rPr>
      <w:rFonts w:ascii="Arial" w:hAnsi="Arial" w:cs="Arial"/>
      <w:b/>
      <w:caps/>
      <w:color w:val="FFFFFF"/>
    </w:rPr>
  </w:style>
  <w:style w:type="paragraph" w:customStyle="1" w:styleId="BodyText2">
    <w:name w:val="Body Text 2"/>
    <w:basedOn w:val="Normale"/>
    <w:pPr>
      <w:widowControl/>
      <w:suppressAutoHyphens w:val="0"/>
      <w:overflowPunct/>
      <w:autoSpaceDE/>
      <w:jc w:val="both"/>
      <w:textAlignment w:val="auto"/>
    </w:pPr>
    <w:rPr>
      <w:sz w:val="22"/>
    </w:rPr>
  </w:style>
  <w:style w:type="paragraph" w:customStyle="1" w:styleId="testo1">
    <w:name w:val="testo1"/>
    <w:basedOn w:val="Normale"/>
    <w:pPr>
      <w:widowControl/>
      <w:suppressAutoHyphens w:val="0"/>
      <w:overflowPunct/>
      <w:autoSpaceDE/>
      <w:spacing w:before="100" w:after="100"/>
      <w:jc w:val="both"/>
      <w:textAlignment w:val="auto"/>
    </w:pPr>
    <w:rPr>
      <w:rFonts w:ascii="Verdana" w:hAnsi="Verdana" w:cs="Verdana"/>
      <w:color w:val="808080"/>
      <w:sz w:val="17"/>
      <w:lang w:val="en-US"/>
    </w:rPr>
  </w:style>
  <w:style w:type="paragraph" w:customStyle="1" w:styleId="TESTOTABELLA">
    <w:name w:val="TESTO_TABELLA"/>
    <w:basedOn w:val="TESTO0"/>
    <w:pPr>
      <w:widowControl/>
      <w:spacing w:before="60" w:after="60"/>
    </w:pPr>
    <w:rPr>
      <w:sz w:val="22"/>
    </w:rPr>
  </w:style>
  <w:style w:type="paragraph" w:customStyle="1" w:styleId="PuntoPunto1">
    <w:name w:val="Punto.Punto 1"/>
    <w:basedOn w:val="Base"/>
    <w:pPr>
      <w:numPr>
        <w:numId w:val="17"/>
      </w:numPr>
      <w:tabs>
        <w:tab w:val="left" w:pos="851"/>
      </w:tabs>
      <w:autoSpaceDE w:val="0"/>
      <w:spacing w:before="60"/>
    </w:pPr>
  </w:style>
  <w:style w:type="paragraph" w:customStyle="1" w:styleId="Titolo3Livello3h3H3OrgHeading1h1ASAPHeading3OrgHeanormal123titolo3">
    <w:name w:val="Titolo 3.Livello 3.h3.H3.Org Heading 1.h1.§.§§.ASAPHeading 3.Org Heanormal.1.2.3..titolo 3"/>
    <w:basedOn w:val="Base"/>
    <w:next w:val="Corpo"/>
    <w:pPr>
      <w:keepNext/>
      <w:shd w:val="clear" w:color="auto" w:fill="E5E5E5"/>
      <w:tabs>
        <w:tab w:val="left" w:pos="1134"/>
      </w:tabs>
      <w:autoSpaceDE w:val="0"/>
      <w:spacing w:before="240" w:after="60"/>
      <w:jc w:val="left"/>
    </w:pPr>
    <w:rPr>
      <w:b/>
      <w:bCs/>
      <w:sz w:val="24"/>
      <w:szCs w:val="24"/>
    </w:rPr>
  </w:style>
  <w:style w:type="paragraph" w:customStyle="1" w:styleId="Titolo3nonum">
    <w:name w:val="Titolo3nonum"/>
    <w:basedOn w:val="Titolo3Livello3h3H3OrgHeading1h1ASAPHeading3OrgHeanormal123titolo3"/>
  </w:style>
  <w:style w:type="paragraph" w:customStyle="1" w:styleId="ccorpo">
    <w:name w:val="ccorpo"/>
    <w:basedOn w:val="Normale"/>
    <w:pPr>
      <w:widowControl/>
      <w:suppressAutoHyphens w:val="0"/>
      <w:overflowPunct/>
      <w:textAlignment w:val="auto"/>
    </w:pPr>
    <w:rPr>
      <w:rFonts w:ascii="Book Antiqua" w:hAnsi="Book Antiqua" w:cs="Book Antiqua"/>
      <w:sz w:val="26"/>
      <w:szCs w:val="26"/>
    </w:rPr>
  </w:style>
  <w:style w:type="paragraph" w:customStyle="1" w:styleId="Puntoelenco3">
    <w:name w:val="Punto elenco3"/>
    <w:basedOn w:val="Normale"/>
    <w:pPr>
      <w:widowControl/>
      <w:tabs>
        <w:tab w:val="left" w:pos="360"/>
      </w:tabs>
      <w:suppressAutoHyphens w:val="0"/>
      <w:overflowPunct/>
      <w:autoSpaceDE/>
      <w:spacing w:before="60" w:after="60"/>
      <w:ind w:left="360" w:hanging="360"/>
      <w:jc w:val="both"/>
      <w:textAlignment w:val="auto"/>
    </w:pPr>
    <w:rPr>
      <w:rFonts w:ascii="Verdana" w:hAnsi="Verdana" w:cs="Verdana"/>
      <w:sz w:val="20"/>
      <w:u w:val="single"/>
      <w:lang w:val="en-AU"/>
    </w:rPr>
  </w:style>
  <w:style w:type="paragraph" w:customStyle="1" w:styleId="PUNTOELENCO">
    <w:name w:val="PUNTO ELENCO"/>
    <w:basedOn w:val="TESTO0"/>
    <w:pPr>
      <w:widowControl/>
      <w:numPr>
        <w:numId w:val="24"/>
      </w:numPr>
      <w:spacing w:before="60" w:after="60"/>
    </w:pPr>
    <w:rPr>
      <w:rFonts w:ascii="Verdana" w:eastAsia="MS Mincho" w:hAnsi="Verdana" w:cs="Verdana"/>
      <w:sz w:val="20"/>
    </w:rPr>
  </w:style>
  <w:style w:type="paragraph" w:customStyle="1" w:styleId="testo1elenco">
    <w:name w:val="testo1 elenco"/>
    <w:basedOn w:val="testo1"/>
    <w:pPr>
      <w:tabs>
        <w:tab w:val="left" w:pos="567"/>
        <w:tab w:val="left" w:pos="717"/>
      </w:tabs>
      <w:spacing w:before="0" w:after="0"/>
      <w:ind w:left="567" w:hanging="567"/>
    </w:pPr>
    <w:rPr>
      <w:rFonts w:ascii="Arial" w:hAnsi="Arial" w:cs="Arial"/>
      <w:color w:val="auto"/>
      <w:sz w:val="22"/>
      <w:lang w:val="it-IT"/>
    </w:rPr>
  </w:style>
  <w:style w:type="paragraph" w:customStyle="1" w:styleId="testo1elencoN">
    <w:name w:val="testo1 elencoN"/>
    <w:basedOn w:val="testo1elenco"/>
    <w:pPr>
      <w:tabs>
        <w:tab w:val="clear" w:pos="567"/>
        <w:tab w:val="left" w:pos="928"/>
      </w:tabs>
      <w:ind w:left="928" w:hanging="360"/>
    </w:pPr>
    <w:rPr>
      <w:rFonts w:ascii="Verdana" w:hAnsi="Verdana" w:cs="Verdana"/>
      <w:sz w:val="20"/>
    </w:rPr>
  </w:style>
  <w:style w:type="paragraph" w:customStyle="1" w:styleId="Puntoelenco10">
    <w:name w:val="Punto elenco 1"/>
    <w:basedOn w:val="Normale"/>
    <w:next w:val="Normale"/>
    <w:pPr>
      <w:widowControl/>
      <w:tabs>
        <w:tab w:val="left" w:pos="432"/>
      </w:tabs>
      <w:suppressAutoHyphens w:val="0"/>
      <w:overflowPunct/>
      <w:autoSpaceDE/>
      <w:spacing w:after="60"/>
      <w:ind w:left="432" w:hanging="432"/>
      <w:jc w:val="both"/>
      <w:textAlignment w:val="auto"/>
    </w:pPr>
    <w:rPr>
      <w:sz w:val="22"/>
      <w:szCs w:val="24"/>
    </w:rPr>
  </w:style>
  <w:style w:type="paragraph" w:customStyle="1" w:styleId="PUNTO1">
    <w:name w:val="PUNTO1"/>
    <w:basedOn w:val="TESTO0"/>
    <w:pPr>
      <w:widowControl/>
      <w:tabs>
        <w:tab w:val="left" w:pos="720"/>
      </w:tabs>
      <w:spacing w:before="60" w:after="60"/>
      <w:ind w:left="720" w:hanging="360"/>
    </w:pPr>
    <w:rPr>
      <w:rFonts w:eastAsia="MS Mincho"/>
      <w:sz w:val="24"/>
    </w:rPr>
  </w:style>
  <w:style w:type="paragraph" w:customStyle="1" w:styleId="WW-Corpotesto">
    <w:name w:val="WW-Corpo testo"/>
    <w:basedOn w:val="Normale"/>
    <w:pPr>
      <w:widowControl/>
      <w:suppressAutoHyphens w:val="0"/>
      <w:overflowPunct/>
      <w:autoSpaceDE/>
      <w:spacing w:before="240"/>
      <w:ind w:left="907"/>
      <w:jc w:val="both"/>
      <w:textAlignment w:val="auto"/>
    </w:pPr>
  </w:style>
  <w:style w:type="paragraph" w:customStyle="1" w:styleId="Trattino0">
    <w:name w:val="Trattino"/>
    <w:basedOn w:val="Normale"/>
    <w:pPr>
      <w:widowControl/>
      <w:numPr>
        <w:numId w:val="32"/>
      </w:numPr>
      <w:suppressAutoHyphens w:val="0"/>
      <w:overflowPunct/>
      <w:autoSpaceDE/>
      <w:spacing w:before="120"/>
      <w:ind w:left="1190"/>
      <w:jc w:val="both"/>
      <w:textAlignment w:val="auto"/>
    </w:pPr>
  </w:style>
  <w:style w:type="paragraph" w:customStyle="1" w:styleId="NPSGuideline">
    <w:name w:val="NPS_Guideline"/>
    <w:basedOn w:val="Normale"/>
    <w:next w:val="Normale"/>
    <w:pPr>
      <w:widowControl/>
      <w:suppressAutoHyphens w:val="0"/>
      <w:overflowPunct/>
      <w:autoSpaceDE/>
      <w:ind w:left="720"/>
      <w:textAlignment w:val="auto"/>
    </w:pPr>
    <w:rPr>
      <w:rFonts w:ascii="Times" w:hAnsi="Times" w:cs="Times"/>
      <w:i/>
      <w:iCs/>
      <w:color w:val="0000FF"/>
      <w:sz w:val="20"/>
      <w:lang w:val="en-US"/>
    </w:rPr>
  </w:style>
  <w:style w:type="paragraph" w:customStyle="1" w:styleId="Title2">
    <w:name w:val="Title 2"/>
    <w:basedOn w:val="Normale"/>
    <w:pPr>
      <w:keepNext/>
      <w:tabs>
        <w:tab w:val="left" w:pos="1985"/>
      </w:tabs>
      <w:suppressAutoHyphens w:val="0"/>
      <w:overflowPunct/>
      <w:autoSpaceDE/>
      <w:spacing w:before="240" w:after="60" w:line="240" w:lineRule="atLeast"/>
      <w:ind w:left="709"/>
      <w:textAlignment w:val="auto"/>
    </w:pPr>
    <w:rPr>
      <w:rFonts w:ascii="Arial" w:hAnsi="Arial" w:cs="Arial"/>
      <w:b/>
      <w:sz w:val="20"/>
    </w:rPr>
  </w:style>
  <w:style w:type="paragraph" w:customStyle="1" w:styleId="Elenco21">
    <w:name w:val="Elenco 21"/>
    <w:basedOn w:val="Normale"/>
    <w:pPr>
      <w:widowControl/>
      <w:suppressAutoHyphens w:val="0"/>
      <w:overflowPunct/>
      <w:autoSpaceDE/>
      <w:ind w:left="566" w:hanging="283"/>
      <w:textAlignment w:val="auto"/>
    </w:pPr>
    <w:rPr>
      <w:szCs w:val="24"/>
    </w:rPr>
  </w:style>
  <w:style w:type="paragraph" w:customStyle="1" w:styleId="Puntoelenco21">
    <w:name w:val="Punto elenco 21"/>
    <w:basedOn w:val="Normale"/>
    <w:pPr>
      <w:widowControl/>
      <w:numPr>
        <w:numId w:val="2"/>
      </w:numPr>
      <w:suppressAutoHyphens w:val="0"/>
      <w:overflowPunct/>
      <w:autoSpaceDE/>
      <w:textAlignment w:val="auto"/>
    </w:pPr>
    <w:rPr>
      <w:szCs w:val="24"/>
    </w:rPr>
  </w:style>
  <w:style w:type="paragraph" w:customStyle="1" w:styleId="TitoloDocumento0">
    <w:name w:val="Titolo Documento"/>
    <w:basedOn w:val="Normale"/>
    <w:pPr>
      <w:widowControl/>
      <w:suppressAutoHyphens w:val="0"/>
      <w:overflowPunct/>
      <w:autoSpaceDE/>
      <w:textAlignment w:val="auto"/>
    </w:pPr>
    <w:rPr>
      <w:rFonts w:ascii="Arial" w:hAnsi="Arial" w:cs="Arial"/>
      <w:b/>
      <w:bCs/>
      <w:sz w:val="40"/>
      <w:szCs w:val="24"/>
    </w:rPr>
  </w:style>
  <w:style w:type="paragraph" w:customStyle="1" w:styleId="TitoloDocumento2">
    <w:name w:val="Titolo Documento 2"/>
    <w:basedOn w:val="Normale"/>
    <w:pPr>
      <w:widowControl/>
      <w:suppressAutoHyphens w:val="0"/>
      <w:overflowPunct/>
      <w:autoSpaceDE/>
      <w:textAlignment w:val="auto"/>
    </w:pPr>
    <w:rPr>
      <w:sz w:val="28"/>
      <w:szCs w:val="24"/>
    </w:rPr>
  </w:style>
  <w:style w:type="paragraph" w:customStyle="1" w:styleId="DefaultText">
    <w:name w:val="Default Text"/>
    <w:basedOn w:val="Normale"/>
    <w:pPr>
      <w:suppressAutoHyphens w:val="0"/>
      <w:overflowPunct/>
      <w:autoSpaceDE/>
      <w:jc w:val="both"/>
      <w:textAlignment w:val="auto"/>
    </w:pPr>
    <w:rPr>
      <w:rFonts w:ascii="Arial" w:hAnsi="Arial" w:cs="Arial"/>
      <w:szCs w:val="24"/>
      <w:lang w:val="en-US"/>
    </w:rPr>
  </w:style>
  <w:style w:type="paragraph" w:customStyle="1" w:styleId="codice">
    <w:name w:val="codice"/>
    <w:basedOn w:val="Testonormale1"/>
    <w:pPr>
      <w:pBdr>
        <w:top w:val="single" w:sz="4" w:space="1" w:color="000000"/>
        <w:left w:val="single" w:sz="4" w:space="0" w:color="000000"/>
        <w:bottom w:val="single" w:sz="4" w:space="1" w:color="000000"/>
        <w:right w:val="single" w:sz="4" w:space="0" w:color="000000"/>
      </w:pBdr>
      <w:shd w:val="clear" w:color="auto" w:fill="D9D9D9"/>
      <w:spacing w:before="0"/>
      <w:ind w:left="0"/>
    </w:pPr>
    <w:rPr>
      <w:rFonts w:ascii="Courier New" w:hAnsi="Courier New" w:cs="Courier New"/>
      <w:sz w:val="16"/>
      <w:szCs w:val="24"/>
      <w:lang w:val="en-GB"/>
    </w:rPr>
  </w:style>
  <w:style w:type="paragraph" w:customStyle="1" w:styleId="BulletsL2">
    <w:name w:val="Bullets L2"/>
    <w:pPr>
      <w:tabs>
        <w:tab w:val="left" w:pos="1494"/>
      </w:tabs>
      <w:suppressAutoHyphens/>
      <w:ind w:left="720" w:hanging="357"/>
    </w:pPr>
    <w:rPr>
      <w:rFonts w:ascii="Arial" w:hAnsi="Arial" w:cs="Arial"/>
      <w:lang w:eastAsia="ar-SA"/>
    </w:rPr>
  </w:style>
  <w:style w:type="paragraph" w:styleId="PreformattatoHTML">
    <w:name w:val="HTML Preformatted"/>
    <w:basedOn w:val="Normal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autoSpaceDE/>
      <w:textAlignment w:val="auto"/>
    </w:pPr>
    <w:rPr>
      <w:rFonts w:ascii="Courier New" w:hAnsi="Courier New" w:cs="Courier New"/>
      <w:sz w:val="20"/>
    </w:rPr>
  </w:style>
  <w:style w:type="paragraph" w:customStyle="1" w:styleId="Normaledopo6pt">
    <w:name w:val="Normale +  dopo 6 pt"/>
    <w:basedOn w:val="Normale"/>
    <w:pPr>
      <w:widowControl/>
      <w:suppressAutoHyphens w:val="0"/>
      <w:overflowPunct/>
      <w:autoSpaceDE/>
      <w:textAlignment w:val="auto"/>
    </w:pPr>
    <w:rPr>
      <w:szCs w:val="24"/>
    </w:rPr>
  </w:style>
  <w:style w:type="paragraph" w:customStyle="1" w:styleId="Copertina-titolo">
    <w:name w:val="Copertina-titolo"/>
    <w:basedOn w:val="Corpotesto"/>
    <w:pPr>
      <w:widowControl/>
      <w:pBdr>
        <w:top w:val="double" w:sz="1" w:space="1" w:color="000000"/>
        <w:left w:val="double" w:sz="1" w:space="4" w:color="000000"/>
        <w:bottom w:val="double" w:sz="1" w:space="1" w:color="000000"/>
        <w:right w:val="double" w:sz="1" w:space="4" w:color="000000"/>
      </w:pBdr>
      <w:shd w:val="clear" w:color="auto" w:fill="DFDFDF"/>
      <w:suppressAutoHyphens w:val="0"/>
      <w:overflowPunct/>
      <w:autoSpaceDE/>
      <w:spacing w:after="0"/>
      <w:jc w:val="center"/>
      <w:textAlignment w:val="auto"/>
    </w:pPr>
    <w:rPr>
      <w:caps/>
      <w:sz w:val="36"/>
      <w:lang w:eastAsia="he-IL" w:bidi="he-IL"/>
    </w:rPr>
  </w:style>
  <w:style w:type="paragraph" w:customStyle="1" w:styleId="testo2">
    <w:name w:val="testo2"/>
    <w:basedOn w:val="Titolo2"/>
    <w:pPr>
      <w:keepNext w:val="0"/>
      <w:widowControl/>
      <w:suppressAutoHyphens w:val="0"/>
      <w:overflowPunct/>
      <w:autoSpaceDE/>
      <w:spacing w:before="0" w:after="0"/>
      <w:ind w:left="993"/>
      <w:textAlignment w:val="auto"/>
    </w:pPr>
    <w:rPr>
      <w:rFonts w:ascii="Times New Roman" w:hAnsi="Times New Roman" w:cs="Times New Roman"/>
      <w:b w:val="0"/>
      <w:iCs w:val="0"/>
      <w:sz w:val="22"/>
    </w:rPr>
  </w:style>
  <w:style w:type="paragraph" w:customStyle="1" w:styleId="testo4">
    <w:name w:val="testo4"/>
    <w:basedOn w:val="testo3"/>
    <w:pPr>
      <w:spacing w:before="0" w:after="120"/>
      <w:ind w:left="2835"/>
    </w:pPr>
    <w:rPr>
      <w:rFonts w:ascii="Times New Roman" w:hAnsi="Times New Roman" w:cs="Times New Roman"/>
      <w:sz w:val="22"/>
    </w:rPr>
  </w:style>
  <w:style w:type="paragraph" w:customStyle="1" w:styleId="codewithborder">
    <w:name w:val="codewithborder"/>
    <w:basedOn w:val="Normale"/>
    <w:pPr>
      <w:widowControl/>
      <w:suppressAutoHyphens w:val="0"/>
      <w:overflowPunct/>
      <w:autoSpaceDE/>
      <w:textAlignment w:val="auto"/>
    </w:pPr>
    <w:rPr>
      <w:rFonts w:ascii="Courier" w:eastAsia="Arial Unicode MS" w:hAnsi="Courier" w:cs="Arial Unicode MS"/>
      <w:sz w:val="16"/>
      <w:szCs w:val="16"/>
    </w:rPr>
  </w:style>
  <w:style w:type="paragraph" w:customStyle="1" w:styleId="descrittore">
    <w:name w:val="descrittore"/>
    <w:basedOn w:val="codice"/>
    <w:pPr>
      <w:shd w:val="clear" w:color="auto" w:fill="F0F0A0"/>
    </w:pPr>
    <w:rPr>
      <w:sz w:val="20"/>
    </w:rPr>
  </w:style>
  <w:style w:type="paragraph" w:customStyle="1" w:styleId="de">
    <w:name w:val="de"/>
    <w:basedOn w:val="Normale"/>
    <w:pPr>
      <w:widowControl/>
      <w:suppressAutoHyphens w:val="0"/>
      <w:overflowPunct/>
      <w:autoSpaceDE/>
      <w:jc w:val="both"/>
      <w:textAlignment w:val="auto"/>
    </w:pPr>
  </w:style>
  <w:style w:type="paragraph" w:customStyle="1" w:styleId="normal">
    <w:name w:val="normal"/>
    <w:basedOn w:val="Normale"/>
    <w:pPr>
      <w:suppressAutoHyphens w:val="0"/>
      <w:overflowPunct/>
      <w:autoSpaceDE/>
      <w:jc w:val="both"/>
      <w:textAlignment w:val="auto"/>
    </w:pPr>
  </w:style>
  <w:style w:type="paragraph" w:customStyle="1" w:styleId="Elencotrattino1">
    <w:name w:val="Elenco trattino 1"/>
    <w:basedOn w:val="Normale"/>
    <w:pPr>
      <w:widowControl/>
      <w:numPr>
        <w:numId w:val="7"/>
      </w:numPr>
      <w:suppressAutoHyphens w:val="0"/>
      <w:overflowPunct/>
      <w:autoSpaceDE/>
      <w:jc w:val="both"/>
      <w:textAlignment w:val="auto"/>
    </w:pPr>
    <w:rPr>
      <w:rFonts w:ascii="Book Antiqua" w:hAnsi="Book Antiqua" w:cs="Book Antiqua"/>
      <w:sz w:val="22"/>
      <w:szCs w:val="24"/>
    </w:rPr>
  </w:style>
  <w:style w:type="paragraph" w:customStyle="1" w:styleId="ABLOCKPARAelencotrattino">
    <w:name w:val="A BLOCK PARA elenco trattino"/>
    <w:basedOn w:val="ABLOCKPARA"/>
    <w:pPr>
      <w:widowControl/>
      <w:numPr>
        <w:numId w:val="20"/>
      </w:numPr>
      <w:jc w:val="both"/>
    </w:pPr>
    <w:rPr>
      <w:sz w:val="20"/>
    </w:rPr>
  </w:style>
  <w:style w:type="paragraph" w:customStyle="1" w:styleId="NSISPuntoElenco1">
    <w:name w:val="NSISPuntoElenco1"/>
    <w:basedOn w:val="Normale"/>
    <w:pPr>
      <w:widowControl/>
      <w:suppressAutoHyphens w:val="0"/>
      <w:overflowPunct/>
      <w:autoSpaceDE/>
      <w:jc w:val="both"/>
      <w:textAlignment w:val="auto"/>
    </w:pPr>
    <w:rPr>
      <w:rFonts w:ascii="Book Antiqua" w:hAnsi="Book Antiqua" w:cs="Book Antiqua"/>
      <w:szCs w:val="24"/>
    </w:rPr>
  </w:style>
  <w:style w:type="paragraph" w:customStyle="1" w:styleId="punto0">
    <w:name w:val="punto"/>
    <w:basedOn w:val="Normale"/>
    <w:pPr>
      <w:widowControl/>
      <w:numPr>
        <w:numId w:val="5"/>
      </w:numPr>
      <w:suppressAutoHyphens w:val="0"/>
      <w:overflowPunct/>
      <w:autoSpaceDE/>
      <w:jc w:val="both"/>
      <w:textAlignment w:val="auto"/>
    </w:pPr>
    <w:rPr>
      <w:rFonts w:ascii="Arial" w:hAnsi="Arial" w:cs="Arial"/>
      <w:sz w:val="22"/>
      <w:szCs w:val="22"/>
    </w:rPr>
  </w:style>
  <w:style w:type="paragraph" w:customStyle="1" w:styleId="329CasodusoXXXXYYYY">
    <w:name w:val="3.2.9 Caso d’uso XXXX.YYYY"/>
    <w:basedOn w:val="Normale"/>
    <w:pPr>
      <w:widowControl/>
      <w:suppressAutoHyphens w:val="0"/>
      <w:overflowPunct/>
      <w:autoSpaceDE/>
      <w:spacing w:before="200"/>
      <w:jc w:val="both"/>
      <w:textAlignment w:val="auto"/>
    </w:pPr>
  </w:style>
  <w:style w:type="paragraph" w:customStyle="1" w:styleId="NormalBold">
    <w:name w:val="Normal Bold"/>
    <w:basedOn w:val="Normale"/>
    <w:pPr>
      <w:widowControl/>
      <w:suppressAutoHyphens w:val="0"/>
      <w:overflowPunct/>
      <w:autoSpaceDE/>
      <w:spacing w:after="120"/>
      <w:textAlignment w:val="auto"/>
    </w:pPr>
    <w:rPr>
      <w:rFonts w:ascii="Book Antiqua" w:hAnsi="Book Antiqua" w:cs="Book Antiqua"/>
      <w:b/>
      <w:sz w:val="22"/>
    </w:rPr>
  </w:style>
  <w:style w:type="paragraph" w:customStyle="1" w:styleId="Titolo3h3Livello4">
    <w:name w:val="Titolo 3.h3.Livello 4"/>
    <w:basedOn w:val="Titolo3h3Livello3"/>
  </w:style>
  <w:style w:type="paragraph" w:customStyle="1" w:styleId="tab">
    <w:name w:val="tab"/>
    <w:basedOn w:val="Titolo5"/>
    <w:pPr>
      <w:widowControl/>
      <w:suppressAutoHyphens w:val="0"/>
      <w:overflowPunct/>
      <w:autoSpaceDE/>
      <w:spacing w:before="0" w:after="0"/>
      <w:textAlignment w:val="auto"/>
    </w:pPr>
    <w:rPr>
      <w:rFonts w:ascii="Verdana" w:hAnsi="Verdana" w:cs="Verdana"/>
      <w:b/>
      <w:i w:val="0"/>
      <w:iCs w:val="0"/>
      <w:sz w:val="20"/>
      <w:szCs w:val="18"/>
    </w:rPr>
  </w:style>
  <w:style w:type="paragraph" w:customStyle="1" w:styleId="tabbold">
    <w:name w:val="tabbold"/>
    <w:basedOn w:val="tab"/>
    <w:rPr>
      <w:sz w:val="16"/>
    </w:rPr>
  </w:style>
  <w:style w:type="paragraph" w:customStyle="1" w:styleId="Immagime">
    <w:name w:val="Immagime"/>
    <w:basedOn w:val="NSISPuntoElenco1"/>
    <w:rPr>
      <w:rFonts w:ascii="Times New Roman" w:hAnsi="Times New Roman" w:cs="Times New Roman"/>
      <w:sz w:val="16"/>
      <w:szCs w:val="16"/>
    </w:rPr>
  </w:style>
  <w:style w:type="paragraph" w:customStyle="1" w:styleId="Normaleverdana">
    <w:name w:val="Normale + verdana"/>
    <w:basedOn w:val="Normale"/>
    <w:pPr>
      <w:widowControl/>
      <w:suppressAutoHyphens w:val="0"/>
      <w:overflowPunct/>
      <w:autoSpaceDE/>
      <w:jc w:val="both"/>
      <w:textAlignment w:val="auto"/>
    </w:pPr>
    <w:rPr>
      <w:rFonts w:ascii="Verdana" w:hAnsi="Verdana" w:cs="Verdana"/>
      <w:sz w:val="20"/>
    </w:rPr>
  </w:style>
  <w:style w:type="paragraph" w:customStyle="1" w:styleId="CharChar2CharCharCharChar">
    <w:name w:val=" Char Char2 Char Char Char Char"/>
    <w:basedOn w:val="Normale"/>
    <w:pPr>
      <w:widowControl/>
      <w:suppressAutoHyphens w:val="0"/>
      <w:overflowPunct/>
      <w:autoSpaceDE/>
      <w:textAlignment w:val="auto"/>
    </w:pPr>
    <w:rPr>
      <w:szCs w:val="24"/>
      <w:lang w:val="pl-PL"/>
    </w:rPr>
  </w:style>
  <w:style w:type="paragraph" w:customStyle="1" w:styleId="Indicedellefigure1">
    <w:name w:val="Indice delle figure1"/>
    <w:basedOn w:val="Normale"/>
    <w:next w:val="Normale"/>
  </w:style>
  <w:style w:type="paragraph" w:customStyle="1" w:styleId="Cap1">
    <w:name w:val="Cap. 1"/>
    <w:basedOn w:val="Titolo1"/>
    <w:pPr>
      <w:numPr>
        <w:numId w:val="0"/>
      </w:numPr>
      <w:ind w:left="720" w:hanging="360"/>
    </w:pPr>
  </w:style>
  <w:style w:type="paragraph" w:customStyle="1" w:styleId="BVN1">
    <w:name w:val="BVN_1"/>
    <w:basedOn w:val="Cap1"/>
    <w:pPr>
      <w:numPr>
        <w:numId w:val="21"/>
      </w:numPr>
    </w:pPr>
    <w:rPr>
      <w:rFonts w:ascii="Copperplate Gothic Bold" w:hAnsi="Copperplate Gothic Bold" w:cs="Copperplate Gothic Bold"/>
      <w:b w:val="0"/>
    </w:rPr>
  </w:style>
  <w:style w:type="paragraph" w:styleId="Paragrafoelenco">
    <w:name w:val="List Paragraph"/>
    <w:basedOn w:val="BVN1"/>
    <w:qFormat/>
    <w:rPr>
      <w:spacing w:val="-6"/>
    </w:rPr>
  </w:style>
  <w:style w:type="paragraph" w:styleId="Titolosommario">
    <w:name w:val="TOC Heading"/>
    <w:basedOn w:val="Titolo1"/>
    <w:next w:val="Normale"/>
    <w:qFormat/>
    <w:pPr>
      <w:keepLines/>
      <w:widowControl/>
      <w:numPr>
        <w:numId w:val="0"/>
      </w:numPr>
      <w:suppressAutoHyphens w:val="0"/>
      <w:overflowPunct/>
      <w:autoSpaceDE/>
      <w:spacing w:before="480" w:line="276" w:lineRule="auto"/>
      <w:jc w:val="left"/>
      <w:textAlignment w:val="auto"/>
    </w:pPr>
    <w:rPr>
      <w:rFonts w:ascii="Cambria" w:hAnsi="Cambria" w:cs="Times New Roman"/>
      <w:color w:val="365F91"/>
      <w:szCs w:val="28"/>
    </w:rPr>
  </w:style>
  <w:style w:type="paragraph" w:customStyle="1" w:styleId="TableParagraph">
    <w:name w:val="Table Paragraph"/>
    <w:basedOn w:val="Normale"/>
    <w:pPr>
      <w:suppressAutoHyphens w:val="0"/>
      <w:overflowPunct/>
      <w:textAlignment w:val="auto"/>
    </w:pPr>
    <w:rPr>
      <w:szCs w:val="24"/>
    </w:rPr>
  </w:style>
  <w:style w:type="paragraph" w:customStyle="1" w:styleId="BVN2">
    <w:name w:val="BVN_2"/>
    <w:basedOn w:val="Cap1"/>
    <w:pPr>
      <w:numPr>
        <w:numId w:val="21"/>
      </w:numPr>
    </w:pPr>
    <w:rPr>
      <w:sz w:val="24"/>
      <w:szCs w:val="24"/>
    </w:rPr>
  </w:style>
  <w:style w:type="paragraph" w:customStyle="1" w:styleId="BVNBluSottolineato">
    <w:name w:val="BVN_Blu_Sottolineato"/>
    <w:pPr>
      <w:suppressAutoHyphens/>
      <w:ind w:left="705" w:hanging="705"/>
    </w:pPr>
    <w:rPr>
      <w:rFonts w:ascii="Copperplate Gothic Light" w:hAnsi="Copperplate Gothic Light" w:cs="Arial"/>
      <w:b/>
      <w:bCs/>
      <w:color w:val="0070C0"/>
      <w:kern w:val="1"/>
      <w:sz w:val="24"/>
      <w:szCs w:val="24"/>
      <w:u w:val="single"/>
      <w:lang w:eastAsia="ar-SA"/>
    </w:rPr>
  </w:style>
  <w:style w:type="paragraph" w:customStyle="1" w:styleId="BVNGranataSottolineato">
    <w:name w:val="BVN_Granata_Sottolineato"/>
    <w:basedOn w:val="BVNBluSottolineato"/>
    <w:rPr>
      <w:color w:val="943634"/>
    </w:rPr>
  </w:style>
  <w:style w:type="paragraph" w:styleId="Citazione">
    <w:name w:val="Quote"/>
    <w:basedOn w:val="Normale"/>
    <w:next w:val="Normale"/>
    <w:qFormat/>
    <w:rPr>
      <w:i/>
      <w:iCs/>
      <w:color w:val="000000"/>
    </w:rPr>
  </w:style>
  <w:style w:type="paragraph" w:styleId="Nessunaspaziatura">
    <w:name w:val="No Spacing"/>
    <w:qFormat/>
    <w:pPr>
      <w:widowControl w:val="0"/>
      <w:suppressAutoHyphens/>
      <w:overflowPunct w:val="0"/>
      <w:autoSpaceDE w:val="0"/>
      <w:textAlignment w:val="baseline"/>
    </w:pPr>
    <w:rPr>
      <w:kern w:val="1"/>
      <w:sz w:val="24"/>
      <w:lang w:eastAsia="ar-SA"/>
    </w:rPr>
  </w:style>
  <w:style w:type="paragraph" w:customStyle="1" w:styleId="Testopreformattato">
    <w:name w:val="Testo preformattato"/>
    <w:basedOn w:val="Normale"/>
    <w:pPr>
      <w:overflowPunct/>
      <w:autoSpaceDE/>
      <w:textAlignment w:val="auto"/>
    </w:pPr>
    <w:rPr>
      <w:sz w:val="20"/>
      <w:lang w:eastAsia="it-IT" w:bidi="it-IT"/>
    </w:rPr>
  </w:style>
  <w:style w:type="paragraph" w:customStyle="1" w:styleId="Indice10">
    <w:name w:val="Indice 10"/>
    <w:basedOn w:val="Indice"/>
    <w:pPr>
      <w:tabs>
        <w:tab w:val="right" w:leader="dot" w:pos="7091"/>
      </w:tabs>
      <w:ind w:left="2547"/>
    </w:pPr>
  </w:style>
  <w:style w:type="paragraph" w:customStyle="1" w:styleId="Intestazionetabella">
    <w:name w:val="Intestazione tabella"/>
    <w:basedOn w:val="Contenutotabella"/>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0818750">
      <w:bodyDiv w:val="1"/>
      <w:marLeft w:val="0"/>
      <w:marRight w:val="0"/>
      <w:marTop w:val="0"/>
      <w:marBottom w:val="0"/>
      <w:divBdr>
        <w:top w:val="none" w:sz="0" w:space="0" w:color="auto"/>
        <w:left w:val="none" w:sz="0" w:space="0" w:color="auto"/>
        <w:bottom w:val="none" w:sz="0" w:space="0" w:color="auto"/>
        <w:right w:val="none" w:sz="0" w:space="0" w:color="auto"/>
      </w:divBdr>
      <w:divsChild>
        <w:div w:id="3196208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header" Target="header9.xml"/><Relationship Id="rId39" Type="http://schemas.openxmlformats.org/officeDocument/2006/relationships/footer" Target="footer14.xml"/><Relationship Id="rId21" Type="http://schemas.openxmlformats.org/officeDocument/2006/relationships/footer" Target="footer5.xml"/><Relationship Id="rId34" Type="http://schemas.openxmlformats.org/officeDocument/2006/relationships/footer" Target="footer12.xml"/><Relationship Id="rId42" Type="http://schemas.openxmlformats.org/officeDocument/2006/relationships/footer" Target="footer16.xml"/><Relationship Id="rId47" Type="http://schemas.openxmlformats.org/officeDocument/2006/relationships/header" Target="header19.xml"/><Relationship Id="rId50" Type="http://schemas.openxmlformats.org/officeDocument/2006/relationships/header" Target="header21.xm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eader" Target="header8.xml"/><Relationship Id="rId33" Type="http://schemas.openxmlformats.org/officeDocument/2006/relationships/footer" Target="footer11.xml"/><Relationship Id="rId38" Type="http://schemas.openxmlformats.org/officeDocument/2006/relationships/header" Target="header15.xml"/><Relationship Id="rId46" Type="http://schemas.openxmlformats.org/officeDocument/2006/relationships/footer" Target="footer18.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0.xml"/><Relationship Id="rId41" Type="http://schemas.openxmlformats.org/officeDocument/2006/relationships/header" Target="header16.xml"/><Relationship Id="rId54" Type="http://schemas.openxmlformats.org/officeDocument/2006/relationships/footer" Target="footer2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7.xml"/><Relationship Id="rId32" Type="http://schemas.openxmlformats.org/officeDocument/2006/relationships/header" Target="header12.xml"/><Relationship Id="rId37" Type="http://schemas.openxmlformats.org/officeDocument/2006/relationships/header" Target="header14.xml"/><Relationship Id="rId40" Type="http://schemas.openxmlformats.org/officeDocument/2006/relationships/footer" Target="footer15.xml"/><Relationship Id="rId45" Type="http://schemas.openxmlformats.org/officeDocument/2006/relationships/footer" Target="footer17.xml"/><Relationship Id="rId53" Type="http://schemas.openxmlformats.org/officeDocument/2006/relationships/header" Target="header2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header" Target="header20.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header" Target="header11.xml"/><Relationship Id="rId44" Type="http://schemas.openxmlformats.org/officeDocument/2006/relationships/header" Target="header18.xml"/><Relationship Id="rId52" Type="http://schemas.openxmlformats.org/officeDocument/2006/relationships/footer" Target="footer2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footer" Target="footer10.xml"/><Relationship Id="rId35" Type="http://schemas.openxmlformats.org/officeDocument/2006/relationships/header" Target="header13.xml"/><Relationship Id="rId43" Type="http://schemas.openxmlformats.org/officeDocument/2006/relationships/header" Target="header17.xml"/><Relationship Id="rId48" Type="http://schemas.openxmlformats.org/officeDocument/2006/relationships/footer" Target="footer19.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0.xml"/><Relationship Id="rId3" Type="http://schemas.microsoft.com/office/2007/relationships/stylesWithEffects" Target="stylesWithEffect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1" Type="http://schemas.openxmlformats.org/officeDocument/2006/relationships/image" Target="media/image2.png"/></Relationships>
</file>

<file path=word/_rels/header21.xml.rels><?xml version="1.0" encoding="UTF-8" standalone="yes"?>
<Relationships xmlns="http://schemas.openxmlformats.org/package/2006/relationships"><Relationship Id="rId1" Type="http://schemas.openxmlformats.org/officeDocument/2006/relationships/image" Target="media/image2.png"/></Relationships>
</file>

<file path=word/_rels/header2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59</Pages>
  <Words>73367</Words>
  <Characters>418197</Characters>
  <Application>Microsoft Office Word</Application>
  <DocSecurity>0</DocSecurity>
  <Lines>3484</Lines>
  <Paragraphs>981</Paragraphs>
  <ScaleCrop>false</ScaleCrop>
  <HeadingPairs>
    <vt:vector size="2" baseType="variant">
      <vt:variant>
        <vt:lpstr>Titolo</vt:lpstr>
      </vt:variant>
      <vt:variant>
        <vt:i4>1</vt:i4>
      </vt:variant>
    </vt:vector>
  </HeadingPairs>
  <TitlesOfParts>
    <vt:vector size="1" baseType="lpstr">
      <vt:lpstr>Modello dei Dati</vt:lpstr>
    </vt:vector>
  </TitlesOfParts>
  <Company>Engineering</Company>
  <LinksUpToDate>false</LinksUpToDate>
  <CharactersWithSpaces>490583</CharactersWithSpaces>
  <SharedDoc>false</SharedDoc>
  <HLinks>
    <vt:vector size="1518" baseType="variant">
      <vt:variant>
        <vt:i4>1507381</vt:i4>
      </vt:variant>
      <vt:variant>
        <vt:i4>1529</vt:i4>
      </vt:variant>
      <vt:variant>
        <vt:i4>0</vt:i4>
      </vt:variant>
      <vt:variant>
        <vt:i4>5</vt:i4>
      </vt:variant>
      <vt:variant>
        <vt:lpwstr/>
      </vt:variant>
      <vt:variant>
        <vt:lpwstr>_Toc78536813</vt:lpwstr>
      </vt:variant>
      <vt:variant>
        <vt:i4>1441845</vt:i4>
      </vt:variant>
      <vt:variant>
        <vt:i4>1523</vt:i4>
      </vt:variant>
      <vt:variant>
        <vt:i4>0</vt:i4>
      </vt:variant>
      <vt:variant>
        <vt:i4>5</vt:i4>
      </vt:variant>
      <vt:variant>
        <vt:lpwstr/>
      </vt:variant>
      <vt:variant>
        <vt:lpwstr>_Toc78536812</vt:lpwstr>
      </vt:variant>
      <vt:variant>
        <vt:i4>1376309</vt:i4>
      </vt:variant>
      <vt:variant>
        <vt:i4>1517</vt:i4>
      </vt:variant>
      <vt:variant>
        <vt:i4>0</vt:i4>
      </vt:variant>
      <vt:variant>
        <vt:i4>5</vt:i4>
      </vt:variant>
      <vt:variant>
        <vt:lpwstr/>
      </vt:variant>
      <vt:variant>
        <vt:lpwstr>_Toc78536811</vt:lpwstr>
      </vt:variant>
      <vt:variant>
        <vt:i4>1310773</vt:i4>
      </vt:variant>
      <vt:variant>
        <vt:i4>1511</vt:i4>
      </vt:variant>
      <vt:variant>
        <vt:i4>0</vt:i4>
      </vt:variant>
      <vt:variant>
        <vt:i4>5</vt:i4>
      </vt:variant>
      <vt:variant>
        <vt:lpwstr/>
      </vt:variant>
      <vt:variant>
        <vt:lpwstr>_Toc78536810</vt:lpwstr>
      </vt:variant>
      <vt:variant>
        <vt:i4>1900596</vt:i4>
      </vt:variant>
      <vt:variant>
        <vt:i4>1505</vt:i4>
      </vt:variant>
      <vt:variant>
        <vt:i4>0</vt:i4>
      </vt:variant>
      <vt:variant>
        <vt:i4>5</vt:i4>
      </vt:variant>
      <vt:variant>
        <vt:lpwstr/>
      </vt:variant>
      <vt:variant>
        <vt:lpwstr>_Toc78536809</vt:lpwstr>
      </vt:variant>
      <vt:variant>
        <vt:i4>1835060</vt:i4>
      </vt:variant>
      <vt:variant>
        <vt:i4>1499</vt:i4>
      </vt:variant>
      <vt:variant>
        <vt:i4>0</vt:i4>
      </vt:variant>
      <vt:variant>
        <vt:i4>5</vt:i4>
      </vt:variant>
      <vt:variant>
        <vt:lpwstr/>
      </vt:variant>
      <vt:variant>
        <vt:lpwstr>_Toc78536808</vt:lpwstr>
      </vt:variant>
      <vt:variant>
        <vt:i4>1245236</vt:i4>
      </vt:variant>
      <vt:variant>
        <vt:i4>1493</vt:i4>
      </vt:variant>
      <vt:variant>
        <vt:i4>0</vt:i4>
      </vt:variant>
      <vt:variant>
        <vt:i4>5</vt:i4>
      </vt:variant>
      <vt:variant>
        <vt:lpwstr/>
      </vt:variant>
      <vt:variant>
        <vt:lpwstr>_Toc78536807</vt:lpwstr>
      </vt:variant>
      <vt:variant>
        <vt:i4>1179700</vt:i4>
      </vt:variant>
      <vt:variant>
        <vt:i4>1487</vt:i4>
      </vt:variant>
      <vt:variant>
        <vt:i4>0</vt:i4>
      </vt:variant>
      <vt:variant>
        <vt:i4>5</vt:i4>
      </vt:variant>
      <vt:variant>
        <vt:lpwstr/>
      </vt:variant>
      <vt:variant>
        <vt:lpwstr>_Toc78536806</vt:lpwstr>
      </vt:variant>
      <vt:variant>
        <vt:i4>1114164</vt:i4>
      </vt:variant>
      <vt:variant>
        <vt:i4>1481</vt:i4>
      </vt:variant>
      <vt:variant>
        <vt:i4>0</vt:i4>
      </vt:variant>
      <vt:variant>
        <vt:i4>5</vt:i4>
      </vt:variant>
      <vt:variant>
        <vt:lpwstr/>
      </vt:variant>
      <vt:variant>
        <vt:lpwstr>_Toc78536805</vt:lpwstr>
      </vt:variant>
      <vt:variant>
        <vt:i4>1048628</vt:i4>
      </vt:variant>
      <vt:variant>
        <vt:i4>1475</vt:i4>
      </vt:variant>
      <vt:variant>
        <vt:i4>0</vt:i4>
      </vt:variant>
      <vt:variant>
        <vt:i4>5</vt:i4>
      </vt:variant>
      <vt:variant>
        <vt:lpwstr/>
      </vt:variant>
      <vt:variant>
        <vt:lpwstr>_Toc78536804</vt:lpwstr>
      </vt:variant>
      <vt:variant>
        <vt:i4>1507380</vt:i4>
      </vt:variant>
      <vt:variant>
        <vt:i4>1469</vt:i4>
      </vt:variant>
      <vt:variant>
        <vt:i4>0</vt:i4>
      </vt:variant>
      <vt:variant>
        <vt:i4>5</vt:i4>
      </vt:variant>
      <vt:variant>
        <vt:lpwstr/>
      </vt:variant>
      <vt:variant>
        <vt:lpwstr>_Toc78536803</vt:lpwstr>
      </vt:variant>
      <vt:variant>
        <vt:i4>1441844</vt:i4>
      </vt:variant>
      <vt:variant>
        <vt:i4>1463</vt:i4>
      </vt:variant>
      <vt:variant>
        <vt:i4>0</vt:i4>
      </vt:variant>
      <vt:variant>
        <vt:i4>5</vt:i4>
      </vt:variant>
      <vt:variant>
        <vt:lpwstr/>
      </vt:variant>
      <vt:variant>
        <vt:lpwstr>_Toc78536802</vt:lpwstr>
      </vt:variant>
      <vt:variant>
        <vt:i4>1376308</vt:i4>
      </vt:variant>
      <vt:variant>
        <vt:i4>1457</vt:i4>
      </vt:variant>
      <vt:variant>
        <vt:i4>0</vt:i4>
      </vt:variant>
      <vt:variant>
        <vt:i4>5</vt:i4>
      </vt:variant>
      <vt:variant>
        <vt:lpwstr/>
      </vt:variant>
      <vt:variant>
        <vt:lpwstr>_Toc78536801</vt:lpwstr>
      </vt:variant>
      <vt:variant>
        <vt:i4>1310772</vt:i4>
      </vt:variant>
      <vt:variant>
        <vt:i4>1451</vt:i4>
      </vt:variant>
      <vt:variant>
        <vt:i4>0</vt:i4>
      </vt:variant>
      <vt:variant>
        <vt:i4>5</vt:i4>
      </vt:variant>
      <vt:variant>
        <vt:lpwstr/>
      </vt:variant>
      <vt:variant>
        <vt:lpwstr>_Toc78536800</vt:lpwstr>
      </vt:variant>
      <vt:variant>
        <vt:i4>1179709</vt:i4>
      </vt:variant>
      <vt:variant>
        <vt:i4>1445</vt:i4>
      </vt:variant>
      <vt:variant>
        <vt:i4>0</vt:i4>
      </vt:variant>
      <vt:variant>
        <vt:i4>5</vt:i4>
      </vt:variant>
      <vt:variant>
        <vt:lpwstr/>
      </vt:variant>
      <vt:variant>
        <vt:lpwstr>_Toc78536799</vt:lpwstr>
      </vt:variant>
      <vt:variant>
        <vt:i4>1245245</vt:i4>
      </vt:variant>
      <vt:variant>
        <vt:i4>1439</vt:i4>
      </vt:variant>
      <vt:variant>
        <vt:i4>0</vt:i4>
      </vt:variant>
      <vt:variant>
        <vt:i4>5</vt:i4>
      </vt:variant>
      <vt:variant>
        <vt:lpwstr/>
      </vt:variant>
      <vt:variant>
        <vt:lpwstr>_Toc78536798</vt:lpwstr>
      </vt:variant>
      <vt:variant>
        <vt:i4>1835069</vt:i4>
      </vt:variant>
      <vt:variant>
        <vt:i4>1433</vt:i4>
      </vt:variant>
      <vt:variant>
        <vt:i4>0</vt:i4>
      </vt:variant>
      <vt:variant>
        <vt:i4>5</vt:i4>
      </vt:variant>
      <vt:variant>
        <vt:lpwstr/>
      </vt:variant>
      <vt:variant>
        <vt:lpwstr>_Toc78536797</vt:lpwstr>
      </vt:variant>
      <vt:variant>
        <vt:i4>1900605</vt:i4>
      </vt:variant>
      <vt:variant>
        <vt:i4>1427</vt:i4>
      </vt:variant>
      <vt:variant>
        <vt:i4>0</vt:i4>
      </vt:variant>
      <vt:variant>
        <vt:i4>5</vt:i4>
      </vt:variant>
      <vt:variant>
        <vt:lpwstr/>
      </vt:variant>
      <vt:variant>
        <vt:lpwstr>_Toc78536796</vt:lpwstr>
      </vt:variant>
      <vt:variant>
        <vt:i4>1966141</vt:i4>
      </vt:variant>
      <vt:variant>
        <vt:i4>1421</vt:i4>
      </vt:variant>
      <vt:variant>
        <vt:i4>0</vt:i4>
      </vt:variant>
      <vt:variant>
        <vt:i4>5</vt:i4>
      </vt:variant>
      <vt:variant>
        <vt:lpwstr/>
      </vt:variant>
      <vt:variant>
        <vt:lpwstr>_Toc78536795</vt:lpwstr>
      </vt:variant>
      <vt:variant>
        <vt:i4>2031677</vt:i4>
      </vt:variant>
      <vt:variant>
        <vt:i4>1415</vt:i4>
      </vt:variant>
      <vt:variant>
        <vt:i4>0</vt:i4>
      </vt:variant>
      <vt:variant>
        <vt:i4>5</vt:i4>
      </vt:variant>
      <vt:variant>
        <vt:lpwstr/>
      </vt:variant>
      <vt:variant>
        <vt:lpwstr>_Toc78536794</vt:lpwstr>
      </vt:variant>
      <vt:variant>
        <vt:i4>1572925</vt:i4>
      </vt:variant>
      <vt:variant>
        <vt:i4>1409</vt:i4>
      </vt:variant>
      <vt:variant>
        <vt:i4>0</vt:i4>
      </vt:variant>
      <vt:variant>
        <vt:i4>5</vt:i4>
      </vt:variant>
      <vt:variant>
        <vt:lpwstr/>
      </vt:variant>
      <vt:variant>
        <vt:lpwstr>_Toc78536793</vt:lpwstr>
      </vt:variant>
      <vt:variant>
        <vt:i4>1638461</vt:i4>
      </vt:variant>
      <vt:variant>
        <vt:i4>1403</vt:i4>
      </vt:variant>
      <vt:variant>
        <vt:i4>0</vt:i4>
      </vt:variant>
      <vt:variant>
        <vt:i4>5</vt:i4>
      </vt:variant>
      <vt:variant>
        <vt:lpwstr/>
      </vt:variant>
      <vt:variant>
        <vt:lpwstr>_Toc78536792</vt:lpwstr>
      </vt:variant>
      <vt:variant>
        <vt:i4>1703997</vt:i4>
      </vt:variant>
      <vt:variant>
        <vt:i4>1397</vt:i4>
      </vt:variant>
      <vt:variant>
        <vt:i4>0</vt:i4>
      </vt:variant>
      <vt:variant>
        <vt:i4>5</vt:i4>
      </vt:variant>
      <vt:variant>
        <vt:lpwstr/>
      </vt:variant>
      <vt:variant>
        <vt:lpwstr>_Toc78536791</vt:lpwstr>
      </vt:variant>
      <vt:variant>
        <vt:i4>1769533</vt:i4>
      </vt:variant>
      <vt:variant>
        <vt:i4>1391</vt:i4>
      </vt:variant>
      <vt:variant>
        <vt:i4>0</vt:i4>
      </vt:variant>
      <vt:variant>
        <vt:i4>5</vt:i4>
      </vt:variant>
      <vt:variant>
        <vt:lpwstr/>
      </vt:variant>
      <vt:variant>
        <vt:lpwstr>_Toc78536790</vt:lpwstr>
      </vt:variant>
      <vt:variant>
        <vt:i4>1179708</vt:i4>
      </vt:variant>
      <vt:variant>
        <vt:i4>1385</vt:i4>
      </vt:variant>
      <vt:variant>
        <vt:i4>0</vt:i4>
      </vt:variant>
      <vt:variant>
        <vt:i4>5</vt:i4>
      </vt:variant>
      <vt:variant>
        <vt:lpwstr/>
      </vt:variant>
      <vt:variant>
        <vt:lpwstr>_Toc78536789</vt:lpwstr>
      </vt:variant>
      <vt:variant>
        <vt:i4>1245244</vt:i4>
      </vt:variant>
      <vt:variant>
        <vt:i4>1379</vt:i4>
      </vt:variant>
      <vt:variant>
        <vt:i4>0</vt:i4>
      </vt:variant>
      <vt:variant>
        <vt:i4>5</vt:i4>
      </vt:variant>
      <vt:variant>
        <vt:lpwstr/>
      </vt:variant>
      <vt:variant>
        <vt:lpwstr>_Toc78536788</vt:lpwstr>
      </vt:variant>
      <vt:variant>
        <vt:i4>1835068</vt:i4>
      </vt:variant>
      <vt:variant>
        <vt:i4>1373</vt:i4>
      </vt:variant>
      <vt:variant>
        <vt:i4>0</vt:i4>
      </vt:variant>
      <vt:variant>
        <vt:i4>5</vt:i4>
      </vt:variant>
      <vt:variant>
        <vt:lpwstr/>
      </vt:variant>
      <vt:variant>
        <vt:lpwstr>_Toc78536787</vt:lpwstr>
      </vt:variant>
      <vt:variant>
        <vt:i4>1900604</vt:i4>
      </vt:variant>
      <vt:variant>
        <vt:i4>1367</vt:i4>
      </vt:variant>
      <vt:variant>
        <vt:i4>0</vt:i4>
      </vt:variant>
      <vt:variant>
        <vt:i4>5</vt:i4>
      </vt:variant>
      <vt:variant>
        <vt:lpwstr/>
      </vt:variant>
      <vt:variant>
        <vt:lpwstr>_Toc78536786</vt:lpwstr>
      </vt:variant>
      <vt:variant>
        <vt:i4>1966140</vt:i4>
      </vt:variant>
      <vt:variant>
        <vt:i4>1361</vt:i4>
      </vt:variant>
      <vt:variant>
        <vt:i4>0</vt:i4>
      </vt:variant>
      <vt:variant>
        <vt:i4>5</vt:i4>
      </vt:variant>
      <vt:variant>
        <vt:lpwstr/>
      </vt:variant>
      <vt:variant>
        <vt:lpwstr>_Toc78536785</vt:lpwstr>
      </vt:variant>
      <vt:variant>
        <vt:i4>2031676</vt:i4>
      </vt:variant>
      <vt:variant>
        <vt:i4>1355</vt:i4>
      </vt:variant>
      <vt:variant>
        <vt:i4>0</vt:i4>
      </vt:variant>
      <vt:variant>
        <vt:i4>5</vt:i4>
      </vt:variant>
      <vt:variant>
        <vt:lpwstr/>
      </vt:variant>
      <vt:variant>
        <vt:lpwstr>_Toc78536784</vt:lpwstr>
      </vt:variant>
      <vt:variant>
        <vt:i4>1572924</vt:i4>
      </vt:variant>
      <vt:variant>
        <vt:i4>1349</vt:i4>
      </vt:variant>
      <vt:variant>
        <vt:i4>0</vt:i4>
      </vt:variant>
      <vt:variant>
        <vt:i4>5</vt:i4>
      </vt:variant>
      <vt:variant>
        <vt:lpwstr/>
      </vt:variant>
      <vt:variant>
        <vt:lpwstr>_Toc78536783</vt:lpwstr>
      </vt:variant>
      <vt:variant>
        <vt:i4>1638460</vt:i4>
      </vt:variant>
      <vt:variant>
        <vt:i4>1343</vt:i4>
      </vt:variant>
      <vt:variant>
        <vt:i4>0</vt:i4>
      </vt:variant>
      <vt:variant>
        <vt:i4>5</vt:i4>
      </vt:variant>
      <vt:variant>
        <vt:lpwstr/>
      </vt:variant>
      <vt:variant>
        <vt:lpwstr>_Toc78536782</vt:lpwstr>
      </vt:variant>
      <vt:variant>
        <vt:i4>1703996</vt:i4>
      </vt:variant>
      <vt:variant>
        <vt:i4>1337</vt:i4>
      </vt:variant>
      <vt:variant>
        <vt:i4>0</vt:i4>
      </vt:variant>
      <vt:variant>
        <vt:i4>5</vt:i4>
      </vt:variant>
      <vt:variant>
        <vt:lpwstr/>
      </vt:variant>
      <vt:variant>
        <vt:lpwstr>_Toc78536781</vt:lpwstr>
      </vt:variant>
      <vt:variant>
        <vt:i4>1769532</vt:i4>
      </vt:variant>
      <vt:variant>
        <vt:i4>1331</vt:i4>
      </vt:variant>
      <vt:variant>
        <vt:i4>0</vt:i4>
      </vt:variant>
      <vt:variant>
        <vt:i4>5</vt:i4>
      </vt:variant>
      <vt:variant>
        <vt:lpwstr/>
      </vt:variant>
      <vt:variant>
        <vt:lpwstr>_Toc78536780</vt:lpwstr>
      </vt:variant>
      <vt:variant>
        <vt:i4>1179699</vt:i4>
      </vt:variant>
      <vt:variant>
        <vt:i4>1325</vt:i4>
      </vt:variant>
      <vt:variant>
        <vt:i4>0</vt:i4>
      </vt:variant>
      <vt:variant>
        <vt:i4>5</vt:i4>
      </vt:variant>
      <vt:variant>
        <vt:lpwstr/>
      </vt:variant>
      <vt:variant>
        <vt:lpwstr>_Toc78536779</vt:lpwstr>
      </vt:variant>
      <vt:variant>
        <vt:i4>1245235</vt:i4>
      </vt:variant>
      <vt:variant>
        <vt:i4>1319</vt:i4>
      </vt:variant>
      <vt:variant>
        <vt:i4>0</vt:i4>
      </vt:variant>
      <vt:variant>
        <vt:i4>5</vt:i4>
      </vt:variant>
      <vt:variant>
        <vt:lpwstr/>
      </vt:variant>
      <vt:variant>
        <vt:lpwstr>_Toc78536778</vt:lpwstr>
      </vt:variant>
      <vt:variant>
        <vt:i4>1835059</vt:i4>
      </vt:variant>
      <vt:variant>
        <vt:i4>1313</vt:i4>
      </vt:variant>
      <vt:variant>
        <vt:i4>0</vt:i4>
      </vt:variant>
      <vt:variant>
        <vt:i4>5</vt:i4>
      </vt:variant>
      <vt:variant>
        <vt:lpwstr/>
      </vt:variant>
      <vt:variant>
        <vt:lpwstr>_Toc78536777</vt:lpwstr>
      </vt:variant>
      <vt:variant>
        <vt:i4>1900595</vt:i4>
      </vt:variant>
      <vt:variant>
        <vt:i4>1307</vt:i4>
      </vt:variant>
      <vt:variant>
        <vt:i4>0</vt:i4>
      </vt:variant>
      <vt:variant>
        <vt:i4>5</vt:i4>
      </vt:variant>
      <vt:variant>
        <vt:lpwstr/>
      </vt:variant>
      <vt:variant>
        <vt:lpwstr>_Toc78536776</vt:lpwstr>
      </vt:variant>
      <vt:variant>
        <vt:i4>1966131</vt:i4>
      </vt:variant>
      <vt:variant>
        <vt:i4>1301</vt:i4>
      </vt:variant>
      <vt:variant>
        <vt:i4>0</vt:i4>
      </vt:variant>
      <vt:variant>
        <vt:i4>5</vt:i4>
      </vt:variant>
      <vt:variant>
        <vt:lpwstr/>
      </vt:variant>
      <vt:variant>
        <vt:lpwstr>_Toc78536775</vt:lpwstr>
      </vt:variant>
      <vt:variant>
        <vt:i4>2031667</vt:i4>
      </vt:variant>
      <vt:variant>
        <vt:i4>1295</vt:i4>
      </vt:variant>
      <vt:variant>
        <vt:i4>0</vt:i4>
      </vt:variant>
      <vt:variant>
        <vt:i4>5</vt:i4>
      </vt:variant>
      <vt:variant>
        <vt:lpwstr/>
      </vt:variant>
      <vt:variant>
        <vt:lpwstr>_Toc78536774</vt:lpwstr>
      </vt:variant>
      <vt:variant>
        <vt:i4>1572915</vt:i4>
      </vt:variant>
      <vt:variant>
        <vt:i4>1289</vt:i4>
      </vt:variant>
      <vt:variant>
        <vt:i4>0</vt:i4>
      </vt:variant>
      <vt:variant>
        <vt:i4>5</vt:i4>
      </vt:variant>
      <vt:variant>
        <vt:lpwstr/>
      </vt:variant>
      <vt:variant>
        <vt:lpwstr>_Toc78536773</vt:lpwstr>
      </vt:variant>
      <vt:variant>
        <vt:i4>1638451</vt:i4>
      </vt:variant>
      <vt:variant>
        <vt:i4>1283</vt:i4>
      </vt:variant>
      <vt:variant>
        <vt:i4>0</vt:i4>
      </vt:variant>
      <vt:variant>
        <vt:i4>5</vt:i4>
      </vt:variant>
      <vt:variant>
        <vt:lpwstr/>
      </vt:variant>
      <vt:variant>
        <vt:lpwstr>_Toc78536772</vt:lpwstr>
      </vt:variant>
      <vt:variant>
        <vt:i4>1703987</vt:i4>
      </vt:variant>
      <vt:variant>
        <vt:i4>1277</vt:i4>
      </vt:variant>
      <vt:variant>
        <vt:i4>0</vt:i4>
      </vt:variant>
      <vt:variant>
        <vt:i4>5</vt:i4>
      </vt:variant>
      <vt:variant>
        <vt:lpwstr/>
      </vt:variant>
      <vt:variant>
        <vt:lpwstr>_Toc78536771</vt:lpwstr>
      </vt:variant>
      <vt:variant>
        <vt:i4>1769523</vt:i4>
      </vt:variant>
      <vt:variant>
        <vt:i4>1271</vt:i4>
      </vt:variant>
      <vt:variant>
        <vt:i4>0</vt:i4>
      </vt:variant>
      <vt:variant>
        <vt:i4>5</vt:i4>
      </vt:variant>
      <vt:variant>
        <vt:lpwstr/>
      </vt:variant>
      <vt:variant>
        <vt:lpwstr>_Toc78536770</vt:lpwstr>
      </vt:variant>
      <vt:variant>
        <vt:i4>1179698</vt:i4>
      </vt:variant>
      <vt:variant>
        <vt:i4>1265</vt:i4>
      </vt:variant>
      <vt:variant>
        <vt:i4>0</vt:i4>
      </vt:variant>
      <vt:variant>
        <vt:i4>5</vt:i4>
      </vt:variant>
      <vt:variant>
        <vt:lpwstr/>
      </vt:variant>
      <vt:variant>
        <vt:lpwstr>_Toc78536769</vt:lpwstr>
      </vt:variant>
      <vt:variant>
        <vt:i4>1245234</vt:i4>
      </vt:variant>
      <vt:variant>
        <vt:i4>1259</vt:i4>
      </vt:variant>
      <vt:variant>
        <vt:i4>0</vt:i4>
      </vt:variant>
      <vt:variant>
        <vt:i4>5</vt:i4>
      </vt:variant>
      <vt:variant>
        <vt:lpwstr/>
      </vt:variant>
      <vt:variant>
        <vt:lpwstr>_Toc78536768</vt:lpwstr>
      </vt:variant>
      <vt:variant>
        <vt:i4>1835058</vt:i4>
      </vt:variant>
      <vt:variant>
        <vt:i4>1253</vt:i4>
      </vt:variant>
      <vt:variant>
        <vt:i4>0</vt:i4>
      </vt:variant>
      <vt:variant>
        <vt:i4>5</vt:i4>
      </vt:variant>
      <vt:variant>
        <vt:lpwstr/>
      </vt:variant>
      <vt:variant>
        <vt:lpwstr>_Toc78536767</vt:lpwstr>
      </vt:variant>
      <vt:variant>
        <vt:i4>1900594</vt:i4>
      </vt:variant>
      <vt:variant>
        <vt:i4>1247</vt:i4>
      </vt:variant>
      <vt:variant>
        <vt:i4>0</vt:i4>
      </vt:variant>
      <vt:variant>
        <vt:i4>5</vt:i4>
      </vt:variant>
      <vt:variant>
        <vt:lpwstr/>
      </vt:variant>
      <vt:variant>
        <vt:lpwstr>_Toc78536766</vt:lpwstr>
      </vt:variant>
      <vt:variant>
        <vt:i4>1966130</vt:i4>
      </vt:variant>
      <vt:variant>
        <vt:i4>1241</vt:i4>
      </vt:variant>
      <vt:variant>
        <vt:i4>0</vt:i4>
      </vt:variant>
      <vt:variant>
        <vt:i4>5</vt:i4>
      </vt:variant>
      <vt:variant>
        <vt:lpwstr/>
      </vt:variant>
      <vt:variant>
        <vt:lpwstr>_Toc78536765</vt:lpwstr>
      </vt:variant>
      <vt:variant>
        <vt:i4>2031666</vt:i4>
      </vt:variant>
      <vt:variant>
        <vt:i4>1235</vt:i4>
      </vt:variant>
      <vt:variant>
        <vt:i4>0</vt:i4>
      </vt:variant>
      <vt:variant>
        <vt:i4>5</vt:i4>
      </vt:variant>
      <vt:variant>
        <vt:lpwstr/>
      </vt:variant>
      <vt:variant>
        <vt:lpwstr>_Toc78536764</vt:lpwstr>
      </vt:variant>
      <vt:variant>
        <vt:i4>1572914</vt:i4>
      </vt:variant>
      <vt:variant>
        <vt:i4>1229</vt:i4>
      </vt:variant>
      <vt:variant>
        <vt:i4>0</vt:i4>
      </vt:variant>
      <vt:variant>
        <vt:i4>5</vt:i4>
      </vt:variant>
      <vt:variant>
        <vt:lpwstr/>
      </vt:variant>
      <vt:variant>
        <vt:lpwstr>_Toc78536763</vt:lpwstr>
      </vt:variant>
      <vt:variant>
        <vt:i4>1638450</vt:i4>
      </vt:variant>
      <vt:variant>
        <vt:i4>1223</vt:i4>
      </vt:variant>
      <vt:variant>
        <vt:i4>0</vt:i4>
      </vt:variant>
      <vt:variant>
        <vt:i4>5</vt:i4>
      </vt:variant>
      <vt:variant>
        <vt:lpwstr/>
      </vt:variant>
      <vt:variant>
        <vt:lpwstr>_Toc78536762</vt:lpwstr>
      </vt:variant>
      <vt:variant>
        <vt:i4>1703986</vt:i4>
      </vt:variant>
      <vt:variant>
        <vt:i4>1217</vt:i4>
      </vt:variant>
      <vt:variant>
        <vt:i4>0</vt:i4>
      </vt:variant>
      <vt:variant>
        <vt:i4>5</vt:i4>
      </vt:variant>
      <vt:variant>
        <vt:lpwstr/>
      </vt:variant>
      <vt:variant>
        <vt:lpwstr>_Toc78536761</vt:lpwstr>
      </vt:variant>
      <vt:variant>
        <vt:i4>1769522</vt:i4>
      </vt:variant>
      <vt:variant>
        <vt:i4>1211</vt:i4>
      </vt:variant>
      <vt:variant>
        <vt:i4>0</vt:i4>
      </vt:variant>
      <vt:variant>
        <vt:i4>5</vt:i4>
      </vt:variant>
      <vt:variant>
        <vt:lpwstr/>
      </vt:variant>
      <vt:variant>
        <vt:lpwstr>_Toc78536760</vt:lpwstr>
      </vt:variant>
      <vt:variant>
        <vt:i4>1179697</vt:i4>
      </vt:variant>
      <vt:variant>
        <vt:i4>1205</vt:i4>
      </vt:variant>
      <vt:variant>
        <vt:i4>0</vt:i4>
      </vt:variant>
      <vt:variant>
        <vt:i4>5</vt:i4>
      </vt:variant>
      <vt:variant>
        <vt:lpwstr/>
      </vt:variant>
      <vt:variant>
        <vt:lpwstr>_Toc78536759</vt:lpwstr>
      </vt:variant>
      <vt:variant>
        <vt:i4>1245233</vt:i4>
      </vt:variant>
      <vt:variant>
        <vt:i4>1199</vt:i4>
      </vt:variant>
      <vt:variant>
        <vt:i4>0</vt:i4>
      </vt:variant>
      <vt:variant>
        <vt:i4>5</vt:i4>
      </vt:variant>
      <vt:variant>
        <vt:lpwstr/>
      </vt:variant>
      <vt:variant>
        <vt:lpwstr>_Toc78536758</vt:lpwstr>
      </vt:variant>
      <vt:variant>
        <vt:i4>1835057</vt:i4>
      </vt:variant>
      <vt:variant>
        <vt:i4>1193</vt:i4>
      </vt:variant>
      <vt:variant>
        <vt:i4>0</vt:i4>
      </vt:variant>
      <vt:variant>
        <vt:i4>5</vt:i4>
      </vt:variant>
      <vt:variant>
        <vt:lpwstr/>
      </vt:variant>
      <vt:variant>
        <vt:lpwstr>_Toc78536757</vt:lpwstr>
      </vt:variant>
      <vt:variant>
        <vt:i4>1900593</vt:i4>
      </vt:variant>
      <vt:variant>
        <vt:i4>1187</vt:i4>
      </vt:variant>
      <vt:variant>
        <vt:i4>0</vt:i4>
      </vt:variant>
      <vt:variant>
        <vt:i4>5</vt:i4>
      </vt:variant>
      <vt:variant>
        <vt:lpwstr/>
      </vt:variant>
      <vt:variant>
        <vt:lpwstr>_Toc78536756</vt:lpwstr>
      </vt:variant>
      <vt:variant>
        <vt:i4>1966129</vt:i4>
      </vt:variant>
      <vt:variant>
        <vt:i4>1181</vt:i4>
      </vt:variant>
      <vt:variant>
        <vt:i4>0</vt:i4>
      </vt:variant>
      <vt:variant>
        <vt:i4>5</vt:i4>
      </vt:variant>
      <vt:variant>
        <vt:lpwstr/>
      </vt:variant>
      <vt:variant>
        <vt:lpwstr>_Toc78536755</vt:lpwstr>
      </vt:variant>
      <vt:variant>
        <vt:i4>2031665</vt:i4>
      </vt:variant>
      <vt:variant>
        <vt:i4>1175</vt:i4>
      </vt:variant>
      <vt:variant>
        <vt:i4>0</vt:i4>
      </vt:variant>
      <vt:variant>
        <vt:i4>5</vt:i4>
      </vt:variant>
      <vt:variant>
        <vt:lpwstr/>
      </vt:variant>
      <vt:variant>
        <vt:lpwstr>_Toc78536754</vt:lpwstr>
      </vt:variant>
      <vt:variant>
        <vt:i4>1572913</vt:i4>
      </vt:variant>
      <vt:variant>
        <vt:i4>1169</vt:i4>
      </vt:variant>
      <vt:variant>
        <vt:i4>0</vt:i4>
      </vt:variant>
      <vt:variant>
        <vt:i4>5</vt:i4>
      </vt:variant>
      <vt:variant>
        <vt:lpwstr/>
      </vt:variant>
      <vt:variant>
        <vt:lpwstr>_Toc78536753</vt:lpwstr>
      </vt:variant>
      <vt:variant>
        <vt:i4>1638449</vt:i4>
      </vt:variant>
      <vt:variant>
        <vt:i4>1163</vt:i4>
      </vt:variant>
      <vt:variant>
        <vt:i4>0</vt:i4>
      </vt:variant>
      <vt:variant>
        <vt:i4>5</vt:i4>
      </vt:variant>
      <vt:variant>
        <vt:lpwstr/>
      </vt:variant>
      <vt:variant>
        <vt:lpwstr>_Toc78536752</vt:lpwstr>
      </vt:variant>
      <vt:variant>
        <vt:i4>1703985</vt:i4>
      </vt:variant>
      <vt:variant>
        <vt:i4>1157</vt:i4>
      </vt:variant>
      <vt:variant>
        <vt:i4>0</vt:i4>
      </vt:variant>
      <vt:variant>
        <vt:i4>5</vt:i4>
      </vt:variant>
      <vt:variant>
        <vt:lpwstr/>
      </vt:variant>
      <vt:variant>
        <vt:lpwstr>_Toc78536751</vt:lpwstr>
      </vt:variant>
      <vt:variant>
        <vt:i4>1769521</vt:i4>
      </vt:variant>
      <vt:variant>
        <vt:i4>1151</vt:i4>
      </vt:variant>
      <vt:variant>
        <vt:i4>0</vt:i4>
      </vt:variant>
      <vt:variant>
        <vt:i4>5</vt:i4>
      </vt:variant>
      <vt:variant>
        <vt:lpwstr/>
      </vt:variant>
      <vt:variant>
        <vt:lpwstr>_Toc78536750</vt:lpwstr>
      </vt:variant>
      <vt:variant>
        <vt:i4>1179696</vt:i4>
      </vt:variant>
      <vt:variant>
        <vt:i4>1145</vt:i4>
      </vt:variant>
      <vt:variant>
        <vt:i4>0</vt:i4>
      </vt:variant>
      <vt:variant>
        <vt:i4>5</vt:i4>
      </vt:variant>
      <vt:variant>
        <vt:lpwstr/>
      </vt:variant>
      <vt:variant>
        <vt:lpwstr>_Toc78536749</vt:lpwstr>
      </vt:variant>
      <vt:variant>
        <vt:i4>1245232</vt:i4>
      </vt:variant>
      <vt:variant>
        <vt:i4>1139</vt:i4>
      </vt:variant>
      <vt:variant>
        <vt:i4>0</vt:i4>
      </vt:variant>
      <vt:variant>
        <vt:i4>5</vt:i4>
      </vt:variant>
      <vt:variant>
        <vt:lpwstr/>
      </vt:variant>
      <vt:variant>
        <vt:lpwstr>_Toc78536748</vt:lpwstr>
      </vt:variant>
      <vt:variant>
        <vt:i4>1835056</vt:i4>
      </vt:variant>
      <vt:variant>
        <vt:i4>1133</vt:i4>
      </vt:variant>
      <vt:variant>
        <vt:i4>0</vt:i4>
      </vt:variant>
      <vt:variant>
        <vt:i4>5</vt:i4>
      </vt:variant>
      <vt:variant>
        <vt:lpwstr/>
      </vt:variant>
      <vt:variant>
        <vt:lpwstr>_Toc78536747</vt:lpwstr>
      </vt:variant>
      <vt:variant>
        <vt:i4>1900592</vt:i4>
      </vt:variant>
      <vt:variant>
        <vt:i4>1127</vt:i4>
      </vt:variant>
      <vt:variant>
        <vt:i4>0</vt:i4>
      </vt:variant>
      <vt:variant>
        <vt:i4>5</vt:i4>
      </vt:variant>
      <vt:variant>
        <vt:lpwstr/>
      </vt:variant>
      <vt:variant>
        <vt:lpwstr>_Toc78536746</vt:lpwstr>
      </vt:variant>
      <vt:variant>
        <vt:i4>1966128</vt:i4>
      </vt:variant>
      <vt:variant>
        <vt:i4>1121</vt:i4>
      </vt:variant>
      <vt:variant>
        <vt:i4>0</vt:i4>
      </vt:variant>
      <vt:variant>
        <vt:i4>5</vt:i4>
      </vt:variant>
      <vt:variant>
        <vt:lpwstr/>
      </vt:variant>
      <vt:variant>
        <vt:lpwstr>_Toc78536745</vt:lpwstr>
      </vt:variant>
      <vt:variant>
        <vt:i4>2031664</vt:i4>
      </vt:variant>
      <vt:variant>
        <vt:i4>1115</vt:i4>
      </vt:variant>
      <vt:variant>
        <vt:i4>0</vt:i4>
      </vt:variant>
      <vt:variant>
        <vt:i4>5</vt:i4>
      </vt:variant>
      <vt:variant>
        <vt:lpwstr/>
      </vt:variant>
      <vt:variant>
        <vt:lpwstr>_Toc78536744</vt:lpwstr>
      </vt:variant>
      <vt:variant>
        <vt:i4>1572912</vt:i4>
      </vt:variant>
      <vt:variant>
        <vt:i4>1109</vt:i4>
      </vt:variant>
      <vt:variant>
        <vt:i4>0</vt:i4>
      </vt:variant>
      <vt:variant>
        <vt:i4>5</vt:i4>
      </vt:variant>
      <vt:variant>
        <vt:lpwstr/>
      </vt:variant>
      <vt:variant>
        <vt:lpwstr>_Toc78536743</vt:lpwstr>
      </vt:variant>
      <vt:variant>
        <vt:i4>1638448</vt:i4>
      </vt:variant>
      <vt:variant>
        <vt:i4>1103</vt:i4>
      </vt:variant>
      <vt:variant>
        <vt:i4>0</vt:i4>
      </vt:variant>
      <vt:variant>
        <vt:i4>5</vt:i4>
      </vt:variant>
      <vt:variant>
        <vt:lpwstr/>
      </vt:variant>
      <vt:variant>
        <vt:lpwstr>_Toc78536742</vt:lpwstr>
      </vt:variant>
      <vt:variant>
        <vt:i4>1703984</vt:i4>
      </vt:variant>
      <vt:variant>
        <vt:i4>1097</vt:i4>
      </vt:variant>
      <vt:variant>
        <vt:i4>0</vt:i4>
      </vt:variant>
      <vt:variant>
        <vt:i4>5</vt:i4>
      </vt:variant>
      <vt:variant>
        <vt:lpwstr/>
      </vt:variant>
      <vt:variant>
        <vt:lpwstr>_Toc78536741</vt:lpwstr>
      </vt:variant>
      <vt:variant>
        <vt:i4>1769520</vt:i4>
      </vt:variant>
      <vt:variant>
        <vt:i4>1091</vt:i4>
      </vt:variant>
      <vt:variant>
        <vt:i4>0</vt:i4>
      </vt:variant>
      <vt:variant>
        <vt:i4>5</vt:i4>
      </vt:variant>
      <vt:variant>
        <vt:lpwstr/>
      </vt:variant>
      <vt:variant>
        <vt:lpwstr>_Toc78536740</vt:lpwstr>
      </vt:variant>
      <vt:variant>
        <vt:i4>1179703</vt:i4>
      </vt:variant>
      <vt:variant>
        <vt:i4>1085</vt:i4>
      </vt:variant>
      <vt:variant>
        <vt:i4>0</vt:i4>
      </vt:variant>
      <vt:variant>
        <vt:i4>5</vt:i4>
      </vt:variant>
      <vt:variant>
        <vt:lpwstr/>
      </vt:variant>
      <vt:variant>
        <vt:lpwstr>_Toc78536739</vt:lpwstr>
      </vt:variant>
      <vt:variant>
        <vt:i4>1245239</vt:i4>
      </vt:variant>
      <vt:variant>
        <vt:i4>1079</vt:i4>
      </vt:variant>
      <vt:variant>
        <vt:i4>0</vt:i4>
      </vt:variant>
      <vt:variant>
        <vt:i4>5</vt:i4>
      </vt:variant>
      <vt:variant>
        <vt:lpwstr/>
      </vt:variant>
      <vt:variant>
        <vt:lpwstr>_Toc78536738</vt:lpwstr>
      </vt:variant>
      <vt:variant>
        <vt:i4>1835063</vt:i4>
      </vt:variant>
      <vt:variant>
        <vt:i4>1073</vt:i4>
      </vt:variant>
      <vt:variant>
        <vt:i4>0</vt:i4>
      </vt:variant>
      <vt:variant>
        <vt:i4>5</vt:i4>
      </vt:variant>
      <vt:variant>
        <vt:lpwstr/>
      </vt:variant>
      <vt:variant>
        <vt:lpwstr>_Toc78536737</vt:lpwstr>
      </vt:variant>
      <vt:variant>
        <vt:i4>1900599</vt:i4>
      </vt:variant>
      <vt:variant>
        <vt:i4>1067</vt:i4>
      </vt:variant>
      <vt:variant>
        <vt:i4>0</vt:i4>
      </vt:variant>
      <vt:variant>
        <vt:i4>5</vt:i4>
      </vt:variant>
      <vt:variant>
        <vt:lpwstr/>
      </vt:variant>
      <vt:variant>
        <vt:lpwstr>_Toc78536736</vt:lpwstr>
      </vt:variant>
      <vt:variant>
        <vt:i4>1966135</vt:i4>
      </vt:variant>
      <vt:variant>
        <vt:i4>1061</vt:i4>
      </vt:variant>
      <vt:variant>
        <vt:i4>0</vt:i4>
      </vt:variant>
      <vt:variant>
        <vt:i4>5</vt:i4>
      </vt:variant>
      <vt:variant>
        <vt:lpwstr/>
      </vt:variant>
      <vt:variant>
        <vt:lpwstr>_Toc78536735</vt:lpwstr>
      </vt:variant>
      <vt:variant>
        <vt:i4>2031671</vt:i4>
      </vt:variant>
      <vt:variant>
        <vt:i4>1055</vt:i4>
      </vt:variant>
      <vt:variant>
        <vt:i4>0</vt:i4>
      </vt:variant>
      <vt:variant>
        <vt:i4>5</vt:i4>
      </vt:variant>
      <vt:variant>
        <vt:lpwstr/>
      </vt:variant>
      <vt:variant>
        <vt:lpwstr>_Toc78536734</vt:lpwstr>
      </vt:variant>
      <vt:variant>
        <vt:i4>1572919</vt:i4>
      </vt:variant>
      <vt:variant>
        <vt:i4>1049</vt:i4>
      </vt:variant>
      <vt:variant>
        <vt:i4>0</vt:i4>
      </vt:variant>
      <vt:variant>
        <vt:i4>5</vt:i4>
      </vt:variant>
      <vt:variant>
        <vt:lpwstr/>
      </vt:variant>
      <vt:variant>
        <vt:lpwstr>_Toc78536733</vt:lpwstr>
      </vt:variant>
      <vt:variant>
        <vt:i4>1638455</vt:i4>
      </vt:variant>
      <vt:variant>
        <vt:i4>1043</vt:i4>
      </vt:variant>
      <vt:variant>
        <vt:i4>0</vt:i4>
      </vt:variant>
      <vt:variant>
        <vt:i4>5</vt:i4>
      </vt:variant>
      <vt:variant>
        <vt:lpwstr/>
      </vt:variant>
      <vt:variant>
        <vt:lpwstr>_Toc78536732</vt:lpwstr>
      </vt:variant>
      <vt:variant>
        <vt:i4>1703991</vt:i4>
      </vt:variant>
      <vt:variant>
        <vt:i4>1037</vt:i4>
      </vt:variant>
      <vt:variant>
        <vt:i4>0</vt:i4>
      </vt:variant>
      <vt:variant>
        <vt:i4>5</vt:i4>
      </vt:variant>
      <vt:variant>
        <vt:lpwstr/>
      </vt:variant>
      <vt:variant>
        <vt:lpwstr>_Toc78536731</vt:lpwstr>
      </vt:variant>
      <vt:variant>
        <vt:i4>1769527</vt:i4>
      </vt:variant>
      <vt:variant>
        <vt:i4>1031</vt:i4>
      </vt:variant>
      <vt:variant>
        <vt:i4>0</vt:i4>
      </vt:variant>
      <vt:variant>
        <vt:i4>5</vt:i4>
      </vt:variant>
      <vt:variant>
        <vt:lpwstr/>
      </vt:variant>
      <vt:variant>
        <vt:lpwstr>_Toc78536730</vt:lpwstr>
      </vt:variant>
      <vt:variant>
        <vt:i4>1179702</vt:i4>
      </vt:variant>
      <vt:variant>
        <vt:i4>1025</vt:i4>
      </vt:variant>
      <vt:variant>
        <vt:i4>0</vt:i4>
      </vt:variant>
      <vt:variant>
        <vt:i4>5</vt:i4>
      </vt:variant>
      <vt:variant>
        <vt:lpwstr/>
      </vt:variant>
      <vt:variant>
        <vt:lpwstr>_Toc78536729</vt:lpwstr>
      </vt:variant>
      <vt:variant>
        <vt:i4>1245238</vt:i4>
      </vt:variant>
      <vt:variant>
        <vt:i4>1019</vt:i4>
      </vt:variant>
      <vt:variant>
        <vt:i4>0</vt:i4>
      </vt:variant>
      <vt:variant>
        <vt:i4>5</vt:i4>
      </vt:variant>
      <vt:variant>
        <vt:lpwstr/>
      </vt:variant>
      <vt:variant>
        <vt:lpwstr>_Toc78536728</vt:lpwstr>
      </vt:variant>
      <vt:variant>
        <vt:i4>1835062</vt:i4>
      </vt:variant>
      <vt:variant>
        <vt:i4>1013</vt:i4>
      </vt:variant>
      <vt:variant>
        <vt:i4>0</vt:i4>
      </vt:variant>
      <vt:variant>
        <vt:i4>5</vt:i4>
      </vt:variant>
      <vt:variant>
        <vt:lpwstr/>
      </vt:variant>
      <vt:variant>
        <vt:lpwstr>_Toc78536727</vt:lpwstr>
      </vt:variant>
      <vt:variant>
        <vt:i4>1900598</vt:i4>
      </vt:variant>
      <vt:variant>
        <vt:i4>1007</vt:i4>
      </vt:variant>
      <vt:variant>
        <vt:i4>0</vt:i4>
      </vt:variant>
      <vt:variant>
        <vt:i4>5</vt:i4>
      </vt:variant>
      <vt:variant>
        <vt:lpwstr/>
      </vt:variant>
      <vt:variant>
        <vt:lpwstr>_Toc78536726</vt:lpwstr>
      </vt:variant>
      <vt:variant>
        <vt:i4>1966134</vt:i4>
      </vt:variant>
      <vt:variant>
        <vt:i4>1001</vt:i4>
      </vt:variant>
      <vt:variant>
        <vt:i4>0</vt:i4>
      </vt:variant>
      <vt:variant>
        <vt:i4>5</vt:i4>
      </vt:variant>
      <vt:variant>
        <vt:lpwstr/>
      </vt:variant>
      <vt:variant>
        <vt:lpwstr>_Toc78536725</vt:lpwstr>
      </vt:variant>
      <vt:variant>
        <vt:i4>2031670</vt:i4>
      </vt:variant>
      <vt:variant>
        <vt:i4>995</vt:i4>
      </vt:variant>
      <vt:variant>
        <vt:i4>0</vt:i4>
      </vt:variant>
      <vt:variant>
        <vt:i4>5</vt:i4>
      </vt:variant>
      <vt:variant>
        <vt:lpwstr/>
      </vt:variant>
      <vt:variant>
        <vt:lpwstr>_Toc78536724</vt:lpwstr>
      </vt:variant>
      <vt:variant>
        <vt:i4>1572918</vt:i4>
      </vt:variant>
      <vt:variant>
        <vt:i4>989</vt:i4>
      </vt:variant>
      <vt:variant>
        <vt:i4>0</vt:i4>
      </vt:variant>
      <vt:variant>
        <vt:i4>5</vt:i4>
      </vt:variant>
      <vt:variant>
        <vt:lpwstr/>
      </vt:variant>
      <vt:variant>
        <vt:lpwstr>_Toc78536723</vt:lpwstr>
      </vt:variant>
      <vt:variant>
        <vt:i4>1638454</vt:i4>
      </vt:variant>
      <vt:variant>
        <vt:i4>983</vt:i4>
      </vt:variant>
      <vt:variant>
        <vt:i4>0</vt:i4>
      </vt:variant>
      <vt:variant>
        <vt:i4>5</vt:i4>
      </vt:variant>
      <vt:variant>
        <vt:lpwstr/>
      </vt:variant>
      <vt:variant>
        <vt:lpwstr>_Toc78536722</vt:lpwstr>
      </vt:variant>
      <vt:variant>
        <vt:i4>1703990</vt:i4>
      </vt:variant>
      <vt:variant>
        <vt:i4>977</vt:i4>
      </vt:variant>
      <vt:variant>
        <vt:i4>0</vt:i4>
      </vt:variant>
      <vt:variant>
        <vt:i4>5</vt:i4>
      </vt:variant>
      <vt:variant>
        <vt:lpwstr/>
      </vt:variant>
      <vt:variant>
        <vt:lpwstr>_Toc78536721</vt:lpwstr>
      </vt:variant>
      <vt:variant>
        <vt:i4>1769526</vt:i4>
      </vt:variant>
      <vt:variant>
        <vt:i4>971</vt:i4>
      </vt:variant>
      <vt:variant>
        <vt:i4>0</vt:i4>
      </vt:variant>
      <vt:variant>
        <vt:i4>5</vt:i4>
      </vt:variant>
      <vt:variant>
        <vt:lpwstr/>
      </vt:variant>
      <vt:variant>
        <vt:lpwstr>_Toc78536720</vt:lpwstr>
      </vt:variant>
      <vt:variant>
        <vt:i4>1179701</vt:i4>
      </vt:variant>
      <vt:variant>
        <vt:i4>965</vt:i4>
      </vt:variant>
      <vt:variant>
        <vt:i4>0</vt:i4>
      </vt:variant>
      <vt:variant>
        <vt:i4>5</vt:i4>
      </vt:variant>
      <vt:variant>
        <vt:lpwstr/>
      </vt:variant>
      <vt:variant>
        <vt:lpwstr>_Toc78536719</vt:lpwstr>
      </vt:variant>
      <vt:variant>
        <vt:i4>1245237</vt:i4>
      </vt:variant>
      <vt:variant>
        <vt:i4>959</vt:i4>
      </vt:variant>
      <vt:variant>
        <vt:i4>0</vt:i4>
      </vt:variant>
      <vt:variant>
        <vt:i4>5</vt:i4>
      </vt:variant>
      <vt:variant>
        <vt:lpwstr/>
      </vt:variant>
      <vt:variant>
        <vt:lpwstr>_Toc78536718</vt:lpwstr>
      </vt:variant>
      <vt:variant>
        <vt:i4>1835061</vt:i4>
      </vt:variant>
      <vt:variant>
        <vt:i4>953</vt:i4>
      </vt:variant>
      <vt:variant>
        <vt:i4>0</vt:i4>
      </vt:variant>
      <vt:variant>
        <vt:i4>5</vt:i4>
      </vt:variant>
      <vt:variant>
        <vt:lpwstr/>
      </vt:variant>
      <vt:variant>
        <vt:lpwstr>_Toc78536717</vt:lpwstr>
      </vt:variant>
      <vt:variant>
        <vt:i4>1900597</vt:i4>
      </vt:variant>
      <vt:variant>
        <vt:i4>947</vt:i4>
      </vt:variant>
      <vt:variant>
        <vt:i4>0</vt:i4>
      </vt:variant>
      <vt:variant>
        <vt:i4>5</vt:i4>
      </vt:variant>
      <vt:variant>
        <vt:lpwstr/>
      </vt:variant>
      <vt:variant>
        <vt:lpwstr>_Toc78536716</vt:lpwstr>
      </vt:variant>
      <vt:variant>
        <vt:i4>1966133</vt:i4>
      </vt:variant>
      <vt:variant>
        <vt:i4>941</vt:i4>
      </vt:variant>
      <vt:variant>
        <vt:i4>0</vt:i4>
      </vt:variant>
      <vt:variant>
        <vt:i4>5</vt:i4>
      </vt:variant>
      <vt:variant>
        <vt:lpwstr/>
      </vt:variant>
      <vt:variant>
        <vt:lpwstr>_Toc78536715</vt:lpwstr>
      </vt:variant>
      <vt:variant>
        <vt:i4>2031669</vt:i4>
      </vt:variant>
      <vt:variant>
        <vt:i4>935</vt:i4>
      </vt:variant>
      <vt:variant>
        <vt:i4>0</vt:i4>
      </vt:variant>
      <vt:variant>
        <vt:i4>5</vt:i4>
      </vt:variant>
      <vt:variant>
        <vt:lpwstr/>
      </vt:variant>
      <vt:variant>
        <vt:lpwstr>_Toc78536714</vt:lpwstr>
      </vt:variant>
      <vt:variant>
        <vt:i4>1572917</vt:i4>
      </vt:variant>
      <vt:variant>
        <vt:i4>929</vt:i4>
      </vt:variant>
      <vt:variant>
        <vt:i4>0</vt:i4>
      </vt:variant>
      <vt:variant>
        <vt:i4>5</vt:i4>
      </vt:variant>
      <vt:variant>
        <vt:lpwstr/>
      </vt:variant>
      <vt:variant>
        <vt:lpwstr>_Toc78536713</vt:lpwstr>
      </vt:variant>
      <vt:variant>
        <vt:i4>1638453</vt:i4>
      </vt:variant>
      <vt:variant>
        <vt:i4>923</vt:i4>
      </vt:variant>
      <vt:variant>
        <vt:i4>0</vt:i4>
      </vt:variant>
      <vt:variant>
        <vt:i4>5</vt:i4>
      </vt:variant>
      <vt:variant>
        <vt:lpwstr/>
      </vt:variant>
      <vt:variant>
        <vt:lpwstr>_Toc78536712</vt:lpwstr>
      </vt:variant>
      <vt:variant>
        <vt:i4>1703989</vt:i4>
      </vt:variant>
      <vt:variant>
        <vt:i4>917</vt:i4>
      </vt:variant>
      <vt:variant>
        <vt:i4>0</vt:i4>
      </vt:variant>
      <vt:variant>
        <vt:i4>5</vt:i4>
      </vt:variant>
      <vt:variant>
        <vt:lpwstr/>
      </vt:variant>
      <vt:variant>
        <vt:lpwstr>_Toc78536711</vt:lpwstr>
      </vt:variant>
      <vt:variant>
        <vt:i4>1769525</vt:i4>
      </vt:variant>
      <vt:variant>
        <vt:i4>911</vt:i4>
      </vt:variant>
      <vt:variant>
        <vt:i4>0</vt:i4>
      </vt:variant>
      <vt:variant>
        <vt:i4>5</vt:i4>
      </vt:variant>
      <vt:variant>
        <vt:lpwstr/>
      </vt:variant>
      <vt:variant>
        <vt:lpwstr>_Toc78536710</vt:lpwstr>
      </vt:variant>
      <vt:variant>
        <vt:i4>1179700</vt:i4>
      </vt:variant>
      <vt:variant>
        <vt:i4>905</vt:i4>
      </vt:variant>
      <vt:variant>
        <vt:i4>0</vt:i4>
      </vt:variant>
      <vt:variant>
        <vt:i4>5</vt:i4>
      </vt:variant>
      <vt:variant>
        <vt:lpwstr/>
      </vt:variant>
      <vt:variant>
        <vt:lpwstr>_Toc78536709</vt:lpwstr>
      </vt:variant>
      <vt:variant>
        <vt:i4>1245236</vt:i4>
      </vt:variant>
      <vt:variant>
        <vt:i4>899</vt:i4>
      </vt:variant>
      <vt:variant>
        <vt:i4>0</vt:i4>
      </vt:variant>
      <vt:variant>
        <vt:i4>5</vt:i4>
      </vt:variant>
      <vt:variant>
        <vt:lpwstr/>
      </vt:variant>
      <vt:variant>
        <vt:lpwstr>_Toc78536708</vt:lpwstr>
      </vt:variant>
      <vt:variant>
        <vt:i4>1835060</vt:i4>
      </vt:variant>
      <vt:variant>
        <vt:i4>893</vt:i4>
      </vt:variant>
      <vt:variant>
        <vt:i4>0</vt:i4>
      </vt:variant>
      <vt:variant>
        <vt:i4>5</vt:i4>
      </vt:variant>
      <vt:variant>
        <vt:lpwstr/>
      </vt:variant>
      <vt:variant>
        <vt:lpwstr>_Toc78536707</vt:lpwstr>
      </vt:variant>
      <vt:variant>
        <vt:i4>1900596</vt:i4>
      </vt:variant>
      <vt:variant>
        <vt:i4>887</vt:i4>
      </vt:variant>
      <vt:variant>
        <vt:i4>0</vt:i4>
      </vt:variant>
      <vt:variant>
        <vt:i4>5</vt:i4>
      </vt:variant>
      <vt:variant>
        <vt:lpwstr/>
      </vt:variant>
      <vt:variant>
        <vt:lpwstr>_Toc78536706</vt:lpwstr>
      </vt:variant>
      <vt:variant>
        <vt:i4>1966132</vt:i4>
      </vt:variant>
      <vt:variant>
        <vt:i4>881</vt:i4>
      </vt:variant>
      <vt:variant>
        <vt:i4>0</vt:i4>
      </vt:variant>
      <vt:variant>
        <vt:i4>5</vt:i4>
      </vt:variant>
      <vt:variant>
        <vt:lpwstr/>
      </vt:variant>
      <vt:variant>
        <vt:lpwstr>_Toc78536705</vt:lpwstr>
      </vt:variant>
      <vt:variant>
        <vt:i4>2031668</vt:i4>
      </vt:variant>
      <vt:variant>
        <vt:i4>875</vt:i4>
      </vt:variant>
      <vt:variant>
        <vt:i4>0</vt:i4>
      </vt:variant>
      <vt:variant>
        <vt:i4>5</vt:i4>
      </vt:variant>
      <vt:variant>
        <vt:lpwstr/>
      </vt:variant>
      <vt:variant>
        <vt:lpwstr>_Toc78536704</vt:lpwstr>
      </vt:variant>
      <vt:variant>
        <vt:i4>1572916</vt:i4>
      </vt:variant>
      <vt:variant>
        <vt:i4>869</vt:i4>
      </vt:variant>
      <vt:variant>
        <vt:i4>0</vt:i4>
      </vt:variant>
      <vt:variant>
        <vt:i4>5</vt:i4>
      </vt:variant>
      <vt:variant>
        <vt:lpwstr/>
      </vt:variant>
      <vt:variant>
        <vt:lpwstr>_Toc78536703</vt:lpwstr>
      </vt:variant>
      <vt:variant>
        <vt:i4>1638452</vt:i4>
      </vt:variant>
      <vt:variant>
        <vt:i4>863</vt:i4>
      </vt:variant>
      <vt:variant>
        <vt:i4>0</vt:i4>
      </vt:variant>
      <vt:variant>
        <vt:i4>5</vt:i4>
      </vt:variant>
      <vt:variant>
        <vt:lpwstr/>
      </vt:variant>
      <vt:variant>
        <vt:lpwstr>_Toc78536702</vt:lpwstr>
      </vt:variant>
      <vt:variant>
        <vt:i4>1703988</vt:i4>
      </vt:variant>
      <vt:variant>
        <vt:i4>857</vt:i4>
      </vt:variant>
      <vt:variant>
        <vt:i4>0</vt:i4>
      </vt:variant>
      <vt:variant>
        <vt:i4>5</vt:i4>
      </vt:variant>
      <vt:variant>
        <vt:lpwstr/>
      </vt:variant>
      <vt:variant>
        <vt:lpwstr>_Toc78536701</vt:lpwstr>
      </vt:variant>
      <vt:variant>
        <vt:i4>1769524</vt:i4>
      </vt:variant>
      <vt:variant>
        <vt:i4>851</vt:i4>
      </vt:variant>
      <vt:variant>
        <vt:i4>0</vt:i4>
      </vt:variant>
      <vt:variant>
        <vt:i4>5</vt:i4>
      </vt:variant>
      <vt:variant>
        <vt:lpwstr/>
      </vt:variant>
      <vt:variant>
        <vt:lpwstr>_Toc78536700</vt:lpwstr>
      </vt:variant>
      <vt:variant>
        <vt:i4>1245245</vt:i4>
      </vt:variant>
      <vt:variant>
        <vt:i4>845</vt:i4>
      </vt:variant>
      <vt:variant>
        <vt:i4>0</vt:i4>
      </vt:variant>
      <vt:variant>
        <vt:i4>5</vt:i4>
      </vt:variant>
      <vt:variant>
        <vt:lpwstr/>
      </vt:variant>
      <vt:variant>
        <vt:lpwstr>_Toc78536699</vt:lpwstr>
      </vt:variant>
      <vt:variant>
        <vt:i4>1179709</vt:i4>
      </vt:variant>
      <vt:variant>
        <vt:i4>839</vt:i4>
      </vt:variant>
      <vt:variant>
        <vt:i4>0</vt:i4>
      </vt:variant>
      <vt:variant>
        <vt:i4>5</vt:i4>
      </vt:variant>
      <vt:variant>
        <vt:lpwstr/>
      </vt:variant>
      <vt:variant>
        <vt:lpwstr>_Toc78536698</vt:lpwstr>
      </vt:variant>
      <vt:variant>
        <vt:i4>1900605</vt:i4>
      </vt:variant>
      <vt:variant>
        <vt:i4>833</vt:i4>
      </vt:variant>
      <vt:variant>
        <vt:i4>0</vt:i4>
      </vt:variant>
      <vt:variant>
        <vt:i4>5</vt:i4>
      </vt:variant>
      <vt:variant>
        <vt:lpwstr/>
      </vt:variant>
      <vt:variant>
        <vt:lpwstr>_Toc78536697</vt:lpwstr>
      </vt:variant>
      <vt:variant>
        <vt:i4>1835069</vt:i4>
      </vt:variant>
      <vt:variant>
        <vt:i4>827</vt:i4>
      </vt:variant>
      <vt:variant>
        <vt:i4>0</vt:i4>
      </vt:variant>
      <vt:variant>
        <vt:i4>5</vt:i4>
      </vt:variant>
      <vt:variant>
        <vt:lpwstr/>
      </vt:variant>
      <vt:variant>
        <vt:lpwstr>_Toc78536696</vt:lpwstr>
      </vt:variant>
      <vt:variant>
        <vt:i4>2031677</vt:i4>
      </vt:variant>
      <vt:variant>
        <vt:i4>821</vt:i4>
      </vt:variant>
      <vt:variant>
        <vt:i4>0</vt:i4>
      </vt:variant>
      <vt:variant>
        <vt:i4>5</vt:i4>
      </vt:variant>
      <vt:variant>
        <vt:lpwstr/>
      </vt:variant>
      <vt:variant>
        <vt:lpwstr>_Toc78536695</vt:lpwstr>
      </vt:variant>
      <vt:variant>
        <vt:i4>1966141</vt:i4>
      </vt:variant>
      <vt:variant>
        <vt:i4>815</vt:i4>
      </vt:variant>
      <vt:variant>
        <vt:i4>0</vt:i4>
      </vt:variant>
      <vt:variant>
        <vt:i4>5</vt:i4>
      </vt:variant>
      <vt:variant>
        <vt:lpwstr/>
      </vt:variant>
      <vt:variant>
        <vt:lpwstr>_Toc78536694</vt:lpwstr>
      </vt:variant>
      <vt:variant>
        <vt:i4>1638461</vt:i4>
      </vt:variant>
      <vt:variant>
        <vt:i4>809</vt:i4>
      </vt:variant>
      <vt:variant>
        <vt:i4>0</vt:i4>
      </vt:variant>
      <vt:variant>
        <vt:i4>5</vt:i4>
      </vt:variant>
      <vt:variant>
        <vt:lpwstr/>
      </vt:variant>
      <vt:variant>
        <vt:lpwstr>_Toc78536693</vt:lpwstr>
      </vt:variant>
      <vt:variant>
        <vt:i4>1572925</vt:i4>
      </vt:variant>
      <vt:variant>
        <vt:i4>803</vt:i4>
      </vt:variant>
      <vt:variant>
        <vt:i4>0</vt:i4>
      </vt:variant>
      <vt:variant>
        <vt:i4>5</vt:i4>
      </vt:variant>
      <vt:variant>
        <vt:lpwstr/>
      </vt:variant>
      <vt:variant>
        <vt:lpwstr>_Toc78536692</vt:lpwstr>
      </vt:variant>
      <vt:variant>
        <vt:i4>1769533</vt:i4>
      </vt:variant>
      <vt:variant>
        <vt:i4>797</vt:i4>
      </vt:variant>
      <vt:variant>
        <vt:i4>0</vt:i4>
      </vt:variant>
      <vt:variant>
        <vt:i4>5</vt:i4>
      </vt:variant>
      <vt:variant>
        <vt:lpwstr/>
      </vt:variant>
      <vt:variant>
        <vt:lpwstr>_Toc78536691</vt:lpwstr>
      </vt:variant>
      <vt:variant>
        <vt:i4>1703997</vt:i4>
      </vt:variant>
      <vt:variant>
        <vt:i4>791</vt:i4>
      </vt:variant>
      <vt:variant>
        <vt:i4>0</vt:i4>
      </vt:variant>
      <vt:variant>
        <vt:i4>5</vt:i4>
      </vt:variant>
      <vt:variant>
        <vt:lpwstr/>
      </vt:variant>
      <vt:variant>
        <vt:lpwstr>_Toc78536690</vt:lpwstr>
      </vt:variant>
      <vt:variant>
        <vt:i4>1245244</vt:i4>
      </vt:variant>
      <vt:variant>
        <vt:i4>785</vt:i4>
      </vt:variant>
      <vt:variant>
        <vt:i4>0</vt:i4>
      </vt:variant>
      <vt:variant>
        <vt:i4>5</vt:i4>
      </vt:variant>
      <vt:variant>
        <vt:lpwstr/>
      </vt:variant>
      <vt:variant>
        <vt:lpwstr>_Toc78536689</vt:lpwstr>
      </vt:variant>
      <vt:variant>
        <vt:i4>1179708</vt:i4>
      </vt:variant>
      <vt:variant>
        <vt:i4>779</vt:i4>
      </vt:variant>
      <vt:variant>
        <vt:i4>0</vt:i4>
      </vt:variant>
      <vt:variant>
        <vt:i4>5</vt:i4>
      </vt:variant>
      <vt:variant>
        <vt:lpwstr/>
      </vt:variant>
      <vt:variant>
        <vt:lpwstr>_Toc78536688</vt:lpwstr>
      </vt:variant>
      <vt:variant>
        <vt:i4>1900604</vt:i4>
      </vt:variant>
      <vt:variant>
        <vt:i4>773</vt:i4>
      </vt:variant>
      <vt:variant>
        <vt:i4>0</vt:i4>
      </vt:variant>
      <vt:variant>
        <vt:i4>5</vt:i4>
      </vt:variant>
      <vt:variant>
        <vt:lpwstr/>
      </vt:variant>
      <vt:variant>
        <vt:lpwstr>_Toc78536687</vt:lpwstr>
      </vt:variant>
      <vt:variant>
        <vt:i4>1835068</vt:i4>
      </vt:variant>
      <vt:variant>
        <vt:i4>767</vt:i4>
      </vt:variant>
      <vt:variant>
        <vt:i4>0</vt:i4>
      </vt:variant>
      <vt:variant>
        <vt:i4>5</vt:i4>
      </vt:variant>
      <vt:variant>
        <vt:lpwstr/>
      </vt:variant>
      <vt:variant>
        <vt:lpwstr>_Toc78536686</vt:lpwstr>
      </vt:variant>
      <vt:variant>
        <vt:i4>2031676</vt:i4>
      </vt:variant>
      <vt:variant>
        <vt:i4>761</vt:i4>
      </vt:variant>
      <vt:variant>
        <vt:i4>0</vt:i4>
      </vt:variant>
      <vt:variant>
        <vt:i4>5</vt:i4>
      </vt:variant>
      <vt:variant>
        <vt:lpwstr/>
      </vt:variant>
      <vt:variant>
        <vt:lpwstr>_Toc78536685</vt:lpwstr>
      </vt:variant>
      <vt:variant>
        <vt:i4>1966140</vt:i4>
      </vt:variant>
      <vt:variant>
        <vt:i4>755</vt:i4>
      </vt:variant>
      <vt:variant>
        <vt:i4>0</vt:i4>
      </vt:variant>
      <vt:variant>
        <vt:i4>5</vt:i4>
      </vt:variant>
      <vt:variant>
        <vt:lpwstr/>
      </vt:variant>
      <vt:variant>
        <vt:lpwstr>_Toc78536684</vt:lpwstr>
      </vt:variant>
      <vt:variant>
        <vt:i4>1638460</vt:i4>
      </vt:variant>
      <vt:variant>
        <vt:i4>749</vt:i4>
      </vt:variant>
      <vt:variant>
        <vt:i4>0</vt:i4>
      </vt:variant>
      <vt:variant>
        <vt:i4>5</vt:i4>
      </vt:variant>
      <vt:variant>
        <vt:lpwstr/>
      </vt:variant>
      <vt:variant>
        <vt:lpwstr>_Toc78536683</vt:lpwstr>
      </vt:variant>
      <vt:variant>
        <vt:i4>1572924</vt:i4>
      </vt:variant>
      <vt:variant>
        <vt:i4>743</vt:i4>
      </vt:variant>
      <vt:variant>
        <vt:i4>0</vt:i4>
      </vt:variant>
      <vt:variant>
        <vt:i4>5</vt:i4>
      </vt:variant>
      <vt:variant>
        <vt:lpwstr/>
      </vt:variant>
      <vt:variant>
        <vt:lpwstr>_Toc78536682</vt:lpwstr>
      </vt:variant>
      <vt:variant>
        <vt:i4>1769532</vt:i4>
      </vt:variant>
      <vt:variant>
        <vt:i4>737</vt:i4>
      </vt:variant>
      <vt:variant>
        <vt:i4>0</vt:i4>
      </vt:variant>
      <vt:variant>
        <vt:i4>5</vt:i4>
      </vt:variant>
      <vt:variant>
        <vt:lpwstr/>
      </vt:variant>
      <vt:variant>
        <vt:lpwstr>_Toc78536681</vt:lpwstr>
      </vt:variant>
      <vt:variant>
        <vt:i4>1703996</vt:i4>
      </vt:variant>
      <vt:variant>
        <vt:i4>731</vt:i4>
      </vt:variant>
      <vt:variant>
        <vt:i4>0</vt:i4>
      </vt:variant>
      <vt:variant>
        <vt:i4>5</vt:i4>
      </vt:variant>
      <vt:variant>
        <vt:lpwstr/>
      </vt:variant>
      <vt:variant>
        <vt:lpwstr>_Toc78536680</vt:lpwstr>
      </vt:variant>
      <vt:variant>
        <vt:i4>1245235</vt:i4>
      </vt:variant>
      <vt:variant>
        <vt:i4>725</vt:i4>
      </vt:variant>
      <vt:variant>
        <vt:i4>0</vt:i4>
      </vt:variant>
      <vt:variant>
        <vt:i4>5</vt:i4>
      </vt:variant>
      <vt:variant>
        <vt:lpwstr/>
      </vt:variant>
      <vt:variant>
        <vt:lpwstr>_Toc78536679</vt:lpwstr>
      </vt:variant>
      <vt:variant>
        <vt:i4>1179699</vt:i4>
      </vt:variant>
      <vt:variant>
        <vt:i4>719</vt:i4>
      </vt:variant>
      <vt:variant>
        <vt:i4>0</vt:i4>
      </vt:variant>
      <vt:variant>
        <vt:i4>5</vt:i4>
      </vt:variant>
      <vt:variant>
        <vt:lpwstr/>
      </vt:variant>
      <vt:variant>
        <vt:lpwstr>_Toc78536678</vt:lpwstr>
      </vt:variant>
      <vt:variant>
        <vt:i4>1900595</vt:i4>
      </vt:variant>
      <vt:variant>
        <vt:i4>713</vt:i4>
      </vt:variant>
      <vt:variant>
        <vt:i4>0</vt:i4>
      </vt:variant>
      <vt:variant>
        <vt:i4>5</vt:i4>
      </vt:variant>
      <vt:variant>
        <vt:lpwstr/>
      </vt:variant>
      <vt:variant>
        <vt:lpwstr>_Toc78536677</vt:lpwstr>
      </vt:variant>
      <vt:variant>
        <vt:i4>1835059</vt:i4>
      </vt:variant>
      <vt:variant>
        <vt:i4>707</vt:i4>
      </vt:variant>
      <vt:variant>
        <vt:i4>0</vt:i4>
      </vt:variant>
      <vt:variant>
        <vt:i4>5</vt:i4>
      </vt:variant>
      <vt:variant>
        <vt:lpwstr/>
      </vt:variant>
      <vt:variant>
        <vt:lpwstr>_Toc78536676</vt:lpwstr>
      </vt:variant>
      <vt:variant>
        <vt:i4>2031667</vt:i4>
      </vt:variant>
      <vt:variant>
        <vt:i4>701</vt:i4>
      </vt:variant>
      <vt:variant>
        <vt:i4>0</vt:i4>
      </vt:variant>
      <vt:variant>
        <vt:i4>5</vt:i4>
      </vt:variant>
      <vt:variant>
        <vt:lpwstr/>
      </vt:variant>
      <vt:variant>
        <vt:lpwstr>_Toc78536675</vt:lpwstr>
      </vt:variant>
      <vt:variant>
        <vt:i4>1966131</vt:i4>
      </vt:variant>
      <vt:variant>
        <vt:i4>695</vt:i4>
      </vt:variant>
      <vt:variant>
        <vt:i4>0</vt:i4>
      </vt:variant>
      <vt:variant>
        <vt:i4>5</vt:i4>
      </vt:variant>
      <vt:variant>
        <vt:lpwstr/>
      </vt:variant>
      <vt:variant>
        <vt:lpwstr>_Toc78536674</vt:lpwstr>
      </vt:variant>
      <vt:variant>
        <vt:i4>1638451</vt:i4>
      </vt:variant>
      <vt:variant>
        <vt:i4>689</vt:i4>
      </vt:variant>
      <vt:variant>
        <vt:i4>0</vt:i4>
      </vt:variant>
      <vt:variant>
        <vt:i4>5</vt:i4>
      </vt:variant>
      <vt:variant>
        <vt:lpwstr/>
      </vt:variant>
      <vt:variant>
        <vt:lpwstr>_Toc78536673</vt:lpwstr>
      </vt:variant>
      <vt:variant>
        <vt:i4>1572915</vt:i4>
      </vt:variant>
      <vt:variant>
        <vt:i4>683</vt:i4>
      </vt:variant>
      <vt:variant>
        <vt:i4>0</vt:i4>
      </vt:variant>
      <vt:variant>
        <vt:i4>5</vt:i4>
      </vt:variant>
      <vt:variant>
        <vt:lpwstr/>
      </vt:variant>
      <vt:variant>
        <vt:lpwstr>_Toc78536672</vt:lpwstr>
      </vt:variant>
      <vt:variant>
        <vt:i4>1769523</vt:i4>
      </vt:variant>
      <vt:variant>
        <vt:i4>677</vt:i4>
      </vt:variant>
      <vt:variant>
        <vt:i4>0</vt:i4>
      </vt:variant>
      <vt:variant>
        <vt:i4>5</vt:i4>
      </vt:variant>
      <vt:variant>
        <vt:lpwstr/>
      </vt:variant>
      <vt:variant>
        <vt:lpwstr>_Toc78536671</vt:lpwstr>
      </vt:variant>
      <vt:variant>
        <vt:i4>1703987</vt:i4>
      </vt:variant>
      <vt:variant>
        <vt:i4>671</vt:i4>
      </vt:variant>
      <vt:variant>
        <vt:i4>0</vt:i4>
      </vt:variant>
      <vt:variant>
        <vt:i4>5</vt:i4>
      </vt:variant>
      <vt:variant>
        <vt:lpwstr/>
      </vt:variant>
      <vt:variant>
        <vt:lpwstr>_Toc78536670</vt:lpwstr>
      </vt:variant>
      <vt:variant>
        <vt:i4>1245234</vt:i4>
      </vt:variant>
      <vt:variant>
        <vt:i4>665</vt:i4>
      </vt:variant>
      <vt:variant>
        <vt:i4>0</vt:i4>
      </vt:variant>
      <vt:variant>
        <vt:i4>5</vt:i4>
      </vt:variant>
      <vt:variant>
        <vt:lpwstr/>
      </vt:variant>
      <vt:variant>
        <vt:lpwstr>_Toc78536669</vt:lpwstr>
      </vt:variant>
      <vt:variant>
        <vt:i4>1179698</vt:i4>
      </vt:variant>
      <vt:variant>
        <vt:i4>659</vt:i4>
      </vt:variant>
      <vt:variant>
        <vt:i4>0</vt:i4>
      </vt:variant>
      <vt:variant>
        <vt:i4>5</vt:i4>
      </vt:variant>
      <vt:variant>
        <vt:lpwstr/>
      </vt:variant>
      <vt:variant>
        <vt:lpwstr>_Toc78536668</vt:lpwstr>
      </vt:variant>
      <vt:variant>
        <vt:i4>1900594</vt:i4>
      </vt:variant>
      <vt:variant>
        <vt:i4>653</vt:i4>
      </vt:variant>
      <vt:variant>
        <vt:i4>0</vt:i4>
      </vt:variant>
      <vt:variant>
        <vt:i4>5</vt:i4>
      </vt:variant>
      <vt:variant>
        <vt:lpwstr/>
      </vt:variant>
      <vt:variant>
        <vt:lpwstr>_Toc78536667</vt:lpwstr>
      </vt:variant>
      <vt:variant>
        <vt:i4>1835058</vt:i4>
      </vt:variant>
      <vt:variant>
        <vt:i4>647</vt:i4>
      </vt:variant>
      <vt:variant>
        <vt:i4>0</vt:i4>
      </vt:variant>
      <vt:variant>
        <vt:i4>5</vt:i4>
      </vt:variant>
      <vt:variant>
        <vt:lpwstr/>
      </vt:variant>
      <vt:variant>
        <vt:lpwstr>_Toc78536666</vt:lpwstr>
      </vt:variant>
      <vt:variant>
        <vt:i4>2031666</vt:i4>
      </vt:variant>
      <vt:variant>
        <vt:i4>641</vt:i4>
      </vt:variant>
      <vt:variant>
        <vt:i4>0</vt:i4>
      </vt:variant>
      <vt:variant>
        <vt:i4>5</vt:i4>
      </vt:variant>
      <vt:variant>
        <vt:lpwstr/>
      </vt:variant>
      <vt:variant>
        <vt:lpwstr>_Toc78536665</vt:lpwstr>
      </vt:variant>
      <vt:variant>
        <vt:i4>1966130</vt:i4>
      </vt:variant>
      <vt:variant>
        <vt:i4>635</vt:i4>
      </vt:variant>
      <vt:variant>
        <vt:i4>0</vt:i4>
      </vt:variant>
      <vt:variant>
        <vt:i4>5</vt:i4>
      </vt:variant>
      <vt:variant>
        <vt:lpwstr/>
      </vt:variant>
      <vt:variant>
        <vt:lpwstr>_Toc78536664</vt:lpwstr>
      </vt:variant>
      <vt:variant>
        <vt:i4>1638450</vt:i4>
      </vt:variant>
      <vt:variant>
        <vt:i4>629</vt:i4>
      </vt:variant>
      <vt:variant>
        <vt:i4>0</vt:i4>
      </vt:variant>
      <vt:variant>
        <vt:i4>5</vt:i4>
      </vt:variant>
      <vt:variant>
        <vt:lpwstr/>
      </vt:variant>
      <vt:variant>
        <vt:lpwstr>_Toc78536663</vt:lpwstr>
      </vt:variant>
      <vt:variant>
        <vt:i4>1572914</vt:i4>
      </vt:variant>
      <vt:variant>
        <vt:i4>623</vt:i4>
      </vt:variant>
      <vt:variant>
        <vt:i4>0</vt:i4>
      </vt:variant>
      <vt:variant>
        <vt:i4>5</vt:i4>
      </vt:variant>
      <vt:variant>
        <vt:lpwstr/>
      </vt:variant>
      <vt:variant>
        <vt:lpwstr>_Toc78536662</vt:lpwstr>
      </vt:variant>
      <vt:variant>
        <vt:i4>1769522</vt:i4>
      </vt:variant>
      <vt:variant>
        <vt:i4>617</vt:i4>
      </vt:variant>
      <vt:variant>
        <vt:i4>0</vt:i4>
      </vt:variant>
      <vt:variant>
        <vt:i4>5</vt:i4>
      </vt:variant>
      <vt:variant>
        <vt:lpwstr/>
      </vt:variant>
      <vt:variant>
        <vt:lpwstr>_Toc78536661</vt:lpwstr>
      </vt:variant>
      <vt:variant>
        <vt:i4>1703986</vt:i4>
      </vt:variant>
      <vt:variant>
        <vt:i4>611</vt:i4>
      </vt:variant>
      <vt:variant>
        <vt:i4>0</vt:i4>
      </vt:variant>
      <vt:variant>
        <vt:i4>5</vt:i4>
      </vt:variant>
      <vt:variant>
        <vt:lpwstr/>
      </vt:variant>
      <vt:variant>
        <vt:lpwstr>_Toc78536660</vt:lpwstr>
      </vt:variant>
      <vt:variant>
        <vt:i4>1245233</vt:i4>
      </vt:variant>
      <vt:variant>
        <vt:i4>605</vt:i4>
      </vt:variant>
      <vt:variant>
        <vt:i4>0</vt:i4>
      </vt:variant>
      <vt:variant>
        <vt:i4>5</vt:i4>
      </vt:variant>
      <vt:variant>
        <vt:lpwstr/>
      </vt:variant>
      <vt:variant>
        <vt:lpwstr>_Toc78536659</vt:lpwstr>
      </vt:variant>
      <vt:variant>
        <vt:i4>1179697</vt:i4>
      </vt:variant>
      <vt:variant>
        <vt:i4>599</vt:i4>
      </vt:variant>
      <vt:variant>
        <vt:i4>0</vt:i4>
      </vt:variant>
      <vt:variant>
        <vt:i4>5</vt:i4>
      </vt:variant>
      <vt:variant>
        <vt:lpwstr/>
      </vt:variant>
      <vt:variant>
        <vt:lpwstr>_Toc78536658</vt:lpwstr>
      </vt:variant>
      <vt:variant>
        <vt:i4>1900593</vt:i4>
      </vt:variant>
      <vt:variant>
        <vt:i4>593</vt:i4>
      </vt:variant>
      <vt:variant>
        <vt:i4>0</vt:i4>
      </vt:variant>
      <vt:variant>
        <vt:i4>5</vt:i4>
      </vt:variant>
      <vt:variant>
        <vt:lpwstr/>
      </vt:variant>
      <vt:variant>
        <vt:lpwstr>_Toc78536657</vt:lpwstr>
      </vt:variant>
      <vt:variant>
        <vt:i4>1835057</vt:i4>
      </vt:variant>
      <vt:variant>
        <vt:i4>587</vt:i4>
      </vt:variant>
      <vt:variant>
        <vt:i4>0</vt:i4>
      </vt:variant>
      <vt:variant>
        <vt:i4>5</vt:i4>
      </vt:variant>
      <vt:variant>
        <vt:lpwstr/>
      </vt:variant>
      <vt:variant>
        <vt:lpwstr>_Toc78536656</vt:lpwstr>
      </vt:variant>
      <vt:variant>
        <vt:i4>2031665</vt:i4>
      </vt:variant>
      <vt:variant>
        <vt:i4>581</vt:i4>
      </vt:variant>
      <vt:variant>
        <vt:i4>0</vt:i4>
      </vt:variant>
      <vt:variant>
        <vt:i4>5</vt:i4>
      </vt:variant>
      <vt:variant>
        <vt:lpwstr/>
      </vt:variant>
      <vt:variant>
        <vt:lpwstr>_Toc78536655</vt:lpwstr>
      </vt:variant>
      <vt:variant>
        <vt:i4>1966129</vt:i4>
      </vt:variant>
      <vt:variant>
        <vt:i4>575</vt:i4>
      </vt:variant>
      <vt:variant>
        <vt:i4>0</vt:i4>
      </vt:variant>
      <vt:variant>
        <vt:i4>5</vt:i4>
      </vt:variant>
      <vt:variant>
        <vt:lpwstr/>
      </vt:variant>
      <vt:variant>
        <vt:lpwstr>_Toc78536654</vt:lpwstr>
      </vt:variant>
      <vt:variant>
        <vt:i4>1638449</vt:i4>
      </vt:variant>
      <vt:variant>
        <vt:i4>569</vt:i4>
      </vt:variant>
      <vt:variant>
        <vt:i4>0</vt:i4>
      </vt:variant>
      <vt:variant>
        <vt:i4>5</vt:i4>
      </vt:variant>
      <vt:variant>
        <vt:lpwstr/>
      </vt:variant>
      <vt:variant>
        <vt:lpwstr>_Toc78536653</vt:lpwstr>
      </vt:variant>
      <vt:variant>
        <vt:i4>1572913</vt:i4>
      </vt:variant>
      <vt:variant>
        <vt:i4>563</vt:i4>
      </vt:variant>
      <vt:variant>
        <vt:i4>0</vt:i4>
      </vt:variant>
      <vt:variant>
        <vt:i4>5</vt:i4>
      </vt:variant>
      <vt:variant>
        <vt:lpwstr/>
      </vt:variant>
      <vt:variant>
        <vt:lpwstr>_Toc78536652</vt:lpwstr>
      </vt:variant>
      <vt:variant>
        <vt:i4>1769521</vt:i4>
      </vt:variant>
      <vt:variant>
        <vt:i4>557</vt:i4>
      </vt:variant>
      <vt:variant>
        <vt:i4>0</vt:i4>
      </vt:variant>
      <vt:variant>
        <vt:i4>5</vt:i4>
      </vt:variant>
      <vt:variant>
        <vt:lpwstr/>
      </vt:variant>
      <vt:variant>
        <vt:lpwstr>_Toc78536651</vt:lpwstr>
      </vt:variant>
      <vt:variant>
        <vt:i4>1703985</vt:i4>
      </vt:variant>
      <vt:variant>
        <vt:i4>551</vt:i4>
      </vt:variant>
      <vt:variant>
        <vt:i4>0</vt:i4>
      </vt:variant>
      <vt:variant>
        <vt:i4>5</vt:i4>
      </vt:variant>
      <vt:variant>
        <vt:lpwstr/>
      </vt:variant>
      <vt:variant>
        <vt:lpwstr>_Toc78536650</vt:lpwstr>
      </vt:variant>
      <vt:variant>
        <vt:i4>1245232</vt:i4>
      </vt:variant>
      <vt:variant>
        <vt:i4>545</vt:i4>
      </vt:variant>
      <vt:variant>
        <vt:i4>0</vt:i4>
      </vt:variant>
      <vt:variant>
        <vt:i4>5</vt:i4>
      </vt:variant>
      <vt:variant>
        <vt:lpwstr/>
      </vt:variant>
      <vt:variant>
        <vt:lpwstr>_Toc78536649</vt:lpwstr>
      </vt:variant>
      <vt:variant>
        <vt:i4>1179696</vt:i4>
      </vt:variant>
      <vt:variant>
        <vt:i4>539</vt:i4>
      </vt:variant>
      <vt:variant>
        <vt:i4>0</vt:i4>
      </vt:variant>
      <vt:variant>
        <vt:i4>5</vt:i4>
      </vt:variant>
      <vt:variant>
        <vt:lpwstr/>
      </vt:variant>
      <vt:variant>
        <vt:lpwstr>_Toc78536648</vt:lpwstr>
      </vt:variant>
      <vt:variant>
        <vt:i4>1900592</vt:i4>
      </vt:variant>
      <vt:variant>
        <vt:i4>533</vt:i4>
      </vt:variant>
      <vt:variant>
        <vt:i4>0</vt:i4>
      </vt:variant>
      <vt:variant>
        <vt:i4>5</vt:i4>
      </vt:variant>
      <vt:variant>
        <vt:lpwstr/>
      </vt:variant>
      <vt:variant>
        <vt:lpwstr>_Toc78536647</vt:lpwstr>
      </vt:variant>
      <vt:variant>
        <vt:i4>1835056</vt:i4>
      </vt:variant>
      <vt:variant>
        <vt:i4>527</vt:i4>
      </vt:variant>
      <vt:variant>
        <vt:i4>0</vt:i4>
      </vt:variant>
      <vt:variant>
        <vt:i4>5</vt:i4>
      </vt:variant>
      <vt:variant>
        <vt:lpwstr/>
      </vt:variant>
      <vt:variant>
        <vt:lpwstr>_Toc78536646</vt:lpwstr>
      </vt:variant>
      <vt:variant>
        <vt:i4>2031664</vt:i4>
      </vt:variant>
      <vt:variant>
        <vt:i4>521</vt:i4>
      </vt:variant>
      <vt:variant>
        <vt:i4>0</vt:i4>
      </vt:variant>
      <vt:variant>
        <vt:i4>5</vt:i4>
      </vt:variant>
      <vt:variant>
        <vt:lpwstr/>
      </vt:variant>
      <vt:variant>
        <vt:lpwstr>_Toc78536645</vt:lpwstr>
      </vt:variant>
      <vt:variant>
        <vt:i4>1966128</vt:i4>
      </vt:variant>
      <vt:variant>
        <vt:i4>515</vt:i4>
      </vt:variant>
      <vt:variant>
        <vt:i4>0</vt:i4>
      </vt:variant>
      <vt:variant>
        <vt:i4>5</vt:i4>
      </vt:variant>
      <vt:variant>
        <vt:lpwstr/>
      </vt:variant>
      <vt:variant>
        <vt:lpwstr>_Toc78536644</vt:lpwstr>
      </vt:variant>
      <vt:variant>
        <vt:i4>1638448</vt:i4>
      </vt:variant>
      <vt:variant>
        <vt:i4>509</vt:i4>
      </vt:variant>
      <vt:variant>
        <vt:i4>0</vt:i4>
      </vt:variant>
      <vt:variant>
        <vt:i4>5</vt:i4>
      </vt:variant>
      <vt:variant>
        <vt:lpwstr/>
      </vt:variant>
      <vt:variant>
        <vt:lpwstr>_Toc78536643</vt:lpwstr>
      </vt:variant>
      <vt:variant>
        <vt:i4>1572912</vt:i4>
      </vt:variant>
      <vt:variant>
        <vt:i4>503</vt:i4>
      </vt:variant>
      <vt:variant>
        <vt:i4>0</vt:i4>
      </vt:variant>
      <vt:variant>
        <vt:i4>5</vt:i4>
      </vt:variant>
      <vt:variant>
        <vt:lpwstr/>
      </vt:variant>
      <vt:variant>
        <vt:lpwstr>_Toc78536642</vt:lpwstr>
      </vt:variant>
      <vt:variant>
        <vt:i4>1769520</vt:i4>
      </vt:variant>
      <vt:variant>
        <vt:i4>497</vt:i4>
      </vt:variant>
      <vt:variant>
        <vt:i4>0</vt:i4>
      </vt:variant>
      <vt:variant>
        <vt:i4>5</vt:i4>
      </vt:variant>
      <vt:variant>
        <vt:lpwstr/>
      </vt:variant>
      <vt:variant>
        <vt:lpwstr>_Toc78536641</vt:lpwstr>
      </vt:variant>
      <vt:variant>
        <vt:i4>1703984</vt:i4>
      </vt:variant>
      <vt:variant>
        <vt:i4>491</vt:i4>
      </vt:variant>
      <vt:variant>
        <vt:i4>0</vt:i4>
      </vt:variant>
      <vt:variant>
        <vt:i4>5</vt:i4>
      </vt:variant>
      <vt:variant>
        <vt:lpwstr/>
      </vt:variant>
      <vt:variant>
        <vt:lpwstr>_Toc78536640</vt:lpwstr>
      </vt:variant>
      <vt:variant>
        <vt:i4>1245239</vt:i4>
      </vt:variant>
      <vt:variant>
        <vt:i4>485</vt:i4>
      </vt:variant>
      <vt:variant>
        <vt:i4>0</vt:i4>
      </vt:variant>
      <vt:variant>
        <vt:i4>5</vt:i4>
      </vt:variant>
      <vt:variant>
        <vt:lpwstr/>
      </vt:variant>
      <vt:variant>
        <vt:lpwstr>_Toc78536639</vt:lpwstr>
      </vt:variant>
      <vt:variant>
        <vt:i4>1179703</vt:i4>
      </vt:variant>
      <vt:variant>
        <vt:i4>479</vt:i4>
      </vt:variant>
      <vt:variant>
        <vt:i4>0</vt:i4>
      </vt:variant>
      <vt:variant>
        <vt:i4>5</vt:i4>
      </vt:variant>
      <vt:variant>
        <vt:lpwstr/>
      </vt:variant>
      <vt:variant>
        <vt:lpwstr>_Toc78536638</vt:lpwstr>
      </vt:variant>
      <vt:variant>
        <vt:i4>1900599</vt:i4>
      </vt:variant>
      <vt:variant>
        <vt:i4>473</vt:i4>
      </vt:variant>
      <vt:variant>
        <vt:i4>0</vt:i4>
      </vt:variant>
      <vt:variant>
        <vt:i4>5</vt:i4>
      </vt:variant>
      <vt:variant>
        <vt:lpwstr/>
      </vt:variant>
      <vt:variant>
        <vt:lpwstr>_Toc78536637</vt:lpwstr>
      </vt:variant>
      <vt:variant>
        <vt:i4>1835063</vt:i4>
      </vt:variant>
      <vt:variant>
        <vt:i4>467</vt:i4>
      </vt:variant>
      <vt:variant>
        <vt:i4>0</vt:i4>
      </vt:variant>
      <vt:variant>
        <vt:i4>5</vt:i4>
      </vt:variant>
      <vt:variant>
        <vt:lpwstr/>
      </vt:variant>
      <vt:variant>
        <vt:lpwstr>_Toc78536636</vt:lpwstr>
      </vt:variant>
      <vt:variant>
        <vt:i4>2031671</vt:i4>
      </vt:variant>
      <vt:variant>
        <vt:i4>461</vt:i4>
      </vt:variant>
      <vt:variant>
        <vt:i4>0</vt:i4>
      </vt:variant>
      <vt:variant>
        <vt:i4>5</vt:i4>
      </vt:variant>
      <vt:variant>
        <vt:lpwstr/>
      </vt:variant>
      <vt:variant>
        <vt:lpwstr>_Toc78536635</vt:lpwstr>
      </vt:variant>
      <vt:variant>
        <vt:i4>1966135</vt:i4>
      </vt:variant>
      <vt:variant>
        <vt:i4>455</vt:i4>
      </vt:variant>
      <vt:variant>
        <vt:i4>0</vt:i4>
      </vt:variant>
      <vt:variant>
        <vt:i4>5</vt:i4>
      </vt:variant>
      <vt:variant>
        <vt:lpwstr/>
      </vt:variant>
      <vt:variant>
        <vt:lpwstr>_Toc78536634</vt:lpwstr>
      </vt:variant>
      <vt:variant>
        <vt:i4>1638455</vt:i4>
      </vt:variant>
      <vt:variant>
        <vt:i4>449</vt:i4>
      </vt:variant>
      <vt:variant>
        <vt:i4>0</vt:i4>
      </vt:variant>
      <vt:variant>
        <vt:i4>5</vt:i4>
      </vt:variant>
      <vt:variant>
        <vt:lpwstr/>
      </vt:variant>
      <vt:variant>
        <vt:lpwstr>_Toc78536633</vt:lpwstr>
      </vt:variant>
      <vt:variant>
        <vt:i4>1572919</vt:i4>
      </vt:variant>
      <vt:variant>
        <vt:i4>443</vt:i4>
      </vt:variant>
      <vt:variant>
        <vt:i4>0</vt:i4>
      </vt:variant>
      <vt:variant>
        <vt:i4>5</vt:i4>
      </vt:variant>
      <vt:variant>
        <vt:lpwstr/>
      </vt:variant>
      <vt:variant>
        <vt:lpwstr>_Toc78536632</vt:lpwstr>
      </vt:variant>
      <vt:variant>
        <vt:i4>1769527</vt:i4>
      </vt:variant>
      <vt:variant>
        <vt:i4>437</vt:i4>
      </vt:variant>
      <vt:variant>
        <vt:i4>0</vt:i4>
      </vt:variant>
      <vt:variant>
        <vt:i4>5</vt:i4>
      </vt:variant>
      <vt:variant>
        <vt:lpwstr/>
      </vt:variant>
      <vt:variant>
        <vt:lpwstr>_Toc78536631</vt:lpwstr>
      </vt:variant>
      <vt:variant>
        <vt:i4>1703991</vt:i4>
      </vt:variant>
      <vt:variant>
        <vt:i4>431</vt:i4>
      </vt:variant>
      <vt:variant>
        <vt:i4>0</vt:i4>
      </vt:variant>
      <vt:variant>
        <vt:i4>5</vt:i4>
      </vt:variant>
      <vt:variant>
        <vt:lpwstr/>
      </vt:variant>
      <vt:variant>
        <vt:lpwstr>_Toc78536630</vt:lpwstr>
      </vt:variant>
      <vt:variant>
        <vt:i4>1245238</vt:i4>
      </vt:variant>
      <vt:variant>
        <vt:i4>425</vt:i4>
      </vt:variant>
      <vt:variant>
        <vt:i4>0</vt:i4>
      </vt:variant>
      <vt:variant>
        <vt:i4>5</vt:i4>
      </vt:variant>
      <vt:variant>
        <vt:lpwstr/>
      </vt:variant>
      <vt:variant>
        <vt:lpwstr>_Toc78536629</vt:lpwstr>
      </vt:variant>
      <vt:variant>
        <vt:i4>1179702</vt:i4>
      </vt:variant>
      <vt:variant>
        <vt:i4>419</vt:i4>
      </vt:variant>
      <vt:variant>
        <vt:i4>0</vt:i4>
      </vt:variant>
      <vt:variant>
        <vt:i4>5</vt:i4>
      </vt:variant>
      <vt:variant>
        <vt:lpwstr/>
      </vt:variant>
      <vt:variant>
        <vt:lpwstr>_Toc78536628</vt:lpwstr>
      </vt:variant>
      <vt:variant>
        <vt:i4>1900598</vt:i4>
      </vt:variant>
      <vt:variant>
        <vt:i4>413</vt:i4>
      </vt:variant>
      <vt:variant>
        <vt:i4>0</vt:i4>
      </vt:variant>
      <vt:variant>
        <vt:i4>5</vt:i4>
      </vt:variant>
      <vt:variant>
        <vt:lpwstr/>
      </vt:variant>
      <vt:variant>
        <vt:lpwstr>_Toc78536627</vt:lpwstr>
      </vt:variant>
      <vt:variant>
        <vt:i4>1835062</vt:i4>
      </vt:variant>
      <vt:variant>
        <vt:i4>407</vt:i4>
      </vt:variant>
      <vt:variant>
        <vt:i4>0</vt:i4>
      </vt:variant>
      <vt:variant>
        <vt:i4>5</vt:i4>
      </vt:variant>
      <vt:variant>
        <vt:lpwstr/>
      </vt:variant>
      <vt:variant>
        <vt:lpwstr>_Toc78536626</vt:lpwstr>
      </vt:variant>
      <vt:variant>
        <vt:i4>2031670</vt:i4>
      </vt:variant>
      <vt:variant>
        <vt:i4>401</vt:i4>
      </vt:variant>
      <vt:variant>
        <vt:i4>0</vt:i4>
      </vt:variant>
      <vt:variant>
        <vt:i4>5</vt:i4>
      </vt:variant>
      <vt:variant>
        <vt:lpwstr/>
      </vt:variant>
      <vt:variant>
        <vt:lpwstr>_Toc78536625</vt:lpwstr>
      </vt:variant>
      <vt:variant>
        <vt:i4>1966134</vt:i4>
      </vt:variant>
      <vt:variant>
        <vt:i4>395</vt:i4>
      </vt:variant>
      <vt:variant>
        <vt:i4>0</vt:i4>
      </vt:variant>
      <vt:variant>
        <vt:i4>5</vt:i4>
      </vt:variant>
      <vt:variant>
        <vt:lpwstr/>
      </vt:variant>
      <vt:variant>
        <vt:lpwstr>_Toc78536624</vt:lpwstr>
      </vt:variant>
      <vt:variant>
        <vt:i4>1638454</vt:i4>
      </vt:variant>
      <vt:variant>
        <vt:i4>389</vt:i4>
      </vt:variant>
      <vt:variant>
        <vt:i4>0</vt:i4>
      </vt:variant>
      <vt:variant>
        <vt:i4>5</vt:i4>
      </vt:variant>
      <vt:variant>
        <vt:lpwstr/>
      </vt:variant>
      <vt:variant>
        <vt:lpwstr>_Toc78536623</vt:lpwstr>
      </vt:variant>
      <vt:variant>
        <vt:i4>1572918</vt:i4>
      </vt:variant>
      <vt:variant>
        <vt:i4>383</vt:i4>
      </vt:variant>
      <vt:variant>
        <vt:i4>0</vt:i4>
      </vt:variant>
      <vt:variant>
        <vt:i4>5</vt:i4>
      </vt:variant>
      <vt:variant>
        <vt:lpwstr/>
      </vt:variant>
      <vt:variant>
        <vt:lpwstr>_Toc78536622</vt:lpwstr>
      </vt:variant>
      <vt:variant>
        <vt:i4>1769526</vt:i4>
      </vt:variant>
      <vt:variant>
        <vt:i4>377</vt:i4>
      </vt:variant>
      <vt:variant>
        <vt:i4>0</vt:i4>
      </vt:variant>
      <vt:variant>
        <vt:i4>5</vt:i4>
      </vt:variant>
      <vt:variant>
        <vt:lpwstr/>
      </vt:variant>
      <vt:variant>
        <vt:lpwstr>_Toc78536621</vt:lpwstr>
      </vt:variant>
      <vt:variant>
        <vt:i4>1703990</vt:i4>
      </vt:variant>
      <vt:variant>
        <vt:i4>371</vt:i4>
      </vt:variant>
      <vt:variant>
        <vt:i4>0</vt:i4>
      </vt:variant>
      <vt:variant>
        <vt:i4>5</vt:i4>
      </vt:variant>
      <vt:variant>
        <vt:lpwstr/>
      </vt:variant>
      <vt:variant>
        <vt:lpwstr>_Toc78536620</vt:lpwstr>
      </vt:variant>
      <vt:variant>
        <vt:i4>1245237</vt:i4>
      </vt:variant>
      <vt:variant>
        <vt:i4>365</vt:i4>
      </vt:variant>
      <vt:variant>
        <vt:i4>0</vt:i4>
      </vt:variant>
      <vt:variant>
        <vt:i4>5</vt:i4>
      </vt:variant>
      <vt:variant>
        <vt:lpwstr/>
      </vt:variant>
      <vt:variant>
        <vt:lpwstr>_Toc78536619</vt:lpwstr>
      </vt:variant>
      <vt:variant>
        <vt:i4>1179701</vt:i4>
      </vt:variant>
      <vt:variant>
        <vt:i4>359</vt:i4>
      </vt:variant>
      <vt:variant>
        <vt:i4>0</vt:i4>
      </vt:variant>
      <vt:variant>
        <vt:i4>5</vt:i4>
      </vt:variant>
      <vt:variant>
        <vt:lpwstr/>
      </vt:variant>
      <vt:variant>
        <vt:lpwstr>_Toc78536618</vt:lpwstr>
      </vt:variant>
      <vt:variant>
        <vt:i4>1900597</vt:i4>
      </vt:variant>
      <vt:variant>
        <vt:i4>353</vt:i4>
      </vt:variant>
      <vt:variant>
        <vt:i4>0</vt:i4>
      </vt:variant>
      <vt:variant>
        <vt:i4>5</vt:i4>
      </vt:variant>
      <vt:variant>
        <vt:lpwstr/>
      </vt:variant>
      <vt:variant>
        <vt:lpwstr>_Toc78536617</vt:lpwstr>
      </vt:variant>
      <vt:variant>
        <vt:i4>1835061</vt:i4>
      </vt:variant>
      <vt:variant>
        <vt:i4>347</vt:i4>
      </vt:variant>
      <vt:variant>
        <vt:i4>0</vt:i4>
      </vt:variant>
      <vt:variant>
        <vt:i4>5</vt:i4>
      </vt:variant>
      <vt:variant>
        <vt:lpwstr/>
      </vt:variant>
      <vt:variant>
        <vt:lpwstr>_Toc78536616</vt:lpwstr>
      </vt:variant>
      <vt:variant>
        <vt:i4>2031669</vt:i4>
      </vt:variant>
      <vt:variant>
        <vt:i4>341</vt:i4>
      </vt:variant>
      <vt:variant>
        <vt:i4>0</vt:i4>
      </vt:variant>
      <vt:variant>
        <vt:i4>5</vt:i4>
      </vt:variant>
      <vt:variant>
        <vt:lpwstr/>
      </vt:variant>
      <vt:variant>
        <vt:lpwstr>_Toc78536615</vt:lpwstr>
      </vt:variant>
      <vt:variant>
        <vt:i4>1966133</vt:i4>
      </vt:variant>
      <vt:variant>
        <vt:i4>335</vt:i4>
      </vt:variant>
      <vt:variant>
        <vt:i4>0</vt:i4>
      </vt:variant>
      <vt:variant>
        <vt:i4>5</vt:i4>
      </vt:variant>
      <vt:variant>
        <vt:lpwstr/>
      </vt:variant>
      <vt:variant>
        <vt:lpwstr>_Toc78536614</vt:lpwstr>
      </vt:variant>
      <vt:variant>
        <vt:i4>1638453</vt:i4>
      </vt:variant>
      <vt:variant>
        <vt:i4>329</vt:i4>
      </vt:variant>
      <vt:variant>
        <vt:i4>0</vt:i4>
      </vt:variant>
      <vt:variant>
        <vt:i4>5</vt:i4>
      </vt:variant>
      <vt:variant>
        <vt:lpwstr/>
      </vt:variant>
      <vt:variant>
        <vt:lpwstr>_Toc78536613</vt:lpwstr>
      </vt:variant>
      <vt:variant>
        <vt:i4>1572917</vt:i4>
      </vt:variant>
      <vt:variant>
        <vt:i4>323</vt:i4>
      </vt:variant>
      <vt:variant>
        <vt:i4>0</vt:i4>
      </vt:variant>
      <vt:variant>
        <vt:i4>5</vt:i4>
      </vt:variant>
      <vt:variant>
        <vt:lpwstr/>
      </vt:variant>
      <vt:variant>
        <vt:lpwstr>_Toc78536612</vt:lpwstr>
      </vt:variant>
      <vt:variant>
        <vt:i4>1769525</vt:i4>
      </vt:variant>
      <vt:variant>
        <vt:i4>317</vt:i4>
      </vt:variant>
      <vt:variant>
        <vt:i4>0</vt:i4>
      </vt:variant>
      <vt:variant>
        <vt:i4>5</vt:i4>
      </vt:variant>
      <vt:variant>
        <vt:lpwstr/>
      </vt:variant>
      <vt:variant>
        <vt:lpwstr>_Toc78536611</vt:lpwstr>
      </vt:variant>
      <vt:variant>
        <vt:i4>1703989</vt:i4>
      </vt:variant>
      <vt:variant>
        <vt:i4>311</vt:i4>
      </vt:variant>
      <vt:variant>
        <vt:i4>0</vt:i4>
      </vt:variant>
      <vt:variant>
        <vt:i4>5</vt:i4>
      </vt:variant>
      <vt:variant>
        <vt:lpwstr/>
      </vt:variant>
      <vt:variant>
        <vt:lpwstr>_Toc78536610</vt:lpwstr>
      </vt:variant>
      <vt:variant>
        <vt:i4>1245236</vt:i4>
      </vt:variant>
      <vt:variant>
        <vt:i4>305</vt:i4>
      </vt:variant>
      <vt:variant>
        <vt:i4>0</vt:i4>
      </vt:variant>
      <vt:variant>
        <vt:i4>5</vt:i4>
      </vt:variant>
      <vt:variant>
        <vt:lpwstr/>
      </vt:variant>
      <vt:variant>
        <vt:lpwstr>_Toc78536609</vt:lpwstr>
      </vt:variant>
      <vt:variant>
        <vt:i4>1179700</vt:i4>
      </vt:variant>
      <vt:variant>
        <vt:i4>299</vt:i4>
      </vt:variant>
      <vt:variant>
        <vt:i4>0</vt:i4>
      </vt:variant>
      <vt:variant>
        <vt:i4>5</vt:i4>
      </vt:variant>
      <vt:variant>
        <vt:lpwstr/>
      </vt:variant>
      <vt:variant>
        <vt:lpwstr>_Toc78536608</vt:lpwstr>
      </vt:variant>
      <vt:variant>
        <vt:i4>1900596</vt:i4>
      </vt:variant>
      <vt:variant>
        <vt:i4>293</vt:i4>
      </vt:variant>
      <vt:variant>
        <vt:i4>0</vt:i4>
      </vt:variant>
      <vt:variant>
        <vt:i4>5</vt:i4>
      </vt:variant>
      <vt:variant>
        <vt:lpwstr/>
      </vt:variant>
      <vt:variant>
        <vt:lpwstr>_Toc78536607</vt:lpwstr>
      </vt:variant>
      <vt:variant>
        <vt:i4>1835060</vt:i4>
      </vt:variant>
      <vt:variant>
        <vt:i4>287</vt:i4>
      </vt:variant>
      <vt:variant>
        <vt:i4>0</vt:i4>
      </vt:variant>
      <vt:variant>
        <vt:i4>5</vt:i4>
      </vt:variant>
      <vt:variant>
        <vt:lpwstr/>
      </vt:variant>
      <vt:variant>
        <vt:lpwstr>_Toc78536606</vt:lpwstr>
      </vt:variant>
      <vt:variant>
        <vt:i4>2031668</vt:i4>
      </vt:variant>
      <vt:variant>
        <vt:i4>281</vt:i4>
      </vt:variant>
      <vt:variant>
        <vt:i4>0</vt:i4>
      </vt:variant>
      <vt:variant>
        <vt:i4>5</vt:i4>
      </vt:variant>
      <vt:variant>
        <vt:lpwstr/>
      </vt:variant>
      <vt:variant>
        <vt:lpwstr>_Toc78536605</vt:lpwstr>
      </vt:variant>
      <vt:variant>
        <vt:i4>1966132</vt:i4>
      </vt:variant>
      <vt:variant>
        <vt:i4>275</vt:i4>
      </vt:variant>
      <vt:variant>
        <vt:i4>0</vt:i4>
      </vt:variant>
      <vt:variant>
        <vt:i4>5</vt:i4>
      </vt:variant>
      <vt:variant>
        <vt:lpwstr/>
      </vt:variant>
      <vt:variant>
        <vt:lpwstr>_Toc78536604</vt:lpwstr>
      </vt:variant>
      <vt:variant>
        <vt:i4>1638452</vt:i4>
      </vt:variant>
      <vt:variant>
        <vt:i4>269</vt:i4>
      </vt:variant>
      <vt:variant>
        <vt:i4>0</vt:i4>
      </vt:variant>
      <vt:variant>
        <vt:i4>5</vt:i4>
      </vt:variant>
      <vt:variant>
        <vt:lpwstr/>
      </vt:variant>
      <vt:variant>
        <vt:lpwstr>_Toc78536603</vt:lpwstr>
      </vt:variant>
      <vt:variant>
        <vt:i4>1572916</vt:i4>
      </vt:variant>
      <vt:variant>
        <vt:i4>263</vt:i4>
      </vt:variant>
      <vt:variant>
        <vt:i4>0</vt:i4>
      </vt:variant>
      <vt:variant>
        <vt:i4>5</vt:i4>
      </vt:variant>
      <vt:variant>
        <vt:lpwstr/>
      </vt:variant>
      <vt:variant>
        <vt:lpwstr>_Toc78536602</vt:lpwstr>
      </vt:variant>
      <vt:variant>
        <vt:i4>1769524</vt:i4>
      </vt:variant>
      <vt:variant>
        <vt:i4>257</vt:i4>
      </vt:variant>
      <vt:variant>
        <vt:i4>0</vt:i4>
      </vt:variant>
      <vt:variant>
        <vt:i4>5</vt:i4>
      </vt:variant>
      <vt:variant>
        <vt:lpwstr/>
      </vt:variant>
      <vt:variant>
        <vt:lpwstr>_Toc78536601</vt:lpwstr>
      </vt:variant>
      <vt:variant>
        <vt:i4>1703988</vt:i4>
      </vt:variant>
      <vt:variant>
        <vt:i4>251</vt:i4>
      </vt:variant>
      <vt:variant>
        <vt:i4>0</vt:i4>
      </vt:variant>
      <vt:variant>
        <vt:i4>5</vt:i4>
      </vt:variant>
      <vt:variant>
        <vt:lpwstr/>
      </vt:variant>
      <vt:variant>
        <vt:lpwstr>_Toc78536600</vt:lpwstr>
      </vt:variant>
      <vt:variant>
        <vt:i4>1048637</vt:i4>
      </vt:variant>
      <vt:variant>
        <vt:i4>245</vt:i4>
      </vt:variant>
      <vt:variant>
        <vt:i4>0</vt:i4>
      </vt:variant>
      <vt:variant>
        <vt:i4>5</vt:i4>
      </vt:variant>
      <vt:variant>
        <vt:lpwstr/>
      </vt:variant>
      <vt:variant>
        <vt:lpwstr>_Toc78536599</vt:lpwstr>
      </vt:variant>
      <vt:variant>
        <vt:i4>1114173</vt:i4>
      </vt:variant>
      <vt:variant>
        <vt:i4>239</vt:i4>
      </vt:variant>
      <vt:variant>
        <vt:i4>0</vt:i4>
      </vt:variant>
      <vt:variant>
        <vt:i4>5</vt:i4>
      </vt:variant>
      <vt:variant>
        <vt:lpwstr/>
      </vt:variant>
      <vt:variant>
        <vt:lpwstr>_Toc78536598</vt:lpwstr>
      </vt:variant>
      <vt:variant>
        <vt:i4>1966141</vt:i4>
      </vt:variant>
      <vt:variant>
        <vt:i4>233</vt:i4>
      </vt:variant>
      <vt:variant>
        <vt:i4>0</vt:i4>
      </vt:variant>
      <vt:variant>
        <vt:i4>5</vt:i4>
      </vt:variant>
      <vt:variant>
        <vt:lpwstr/>
      </vt:variant>
      <vt:variant>
        <vt:lpwstr>_Toc78536597</vt:lpwstr>
      </vt:variant>
      <vt:variant>
        <vt:i4>2031677</vt:i4>
      </vt:variant>
      <vt:variant>
        <vt:i4>227</vt:i4>
      </vt:variant>
      <vt:variant>
        <vt:i4>0</vt:i4>
      </vt:variant>
      <vt:variant>
        <vt:i4>5</vt:i4>
      </vt:variant>
      <vt:variant>
        <vt:lpwstr/>
      </vt:variant>
      <vt:variant>
        <vt:lpwstr>_Toc78536596</vt:lpwstr>
      </vt:variant>
      <vt:variant>
        <vt:i4>1835069</vt:i4>
      </vt:variant>
      <vt:variant>
        <vt:i4>221</vt:i4>
      </vt:variant>
      <vt:variant>
        <vt:i4>0</vt:i4>
      </vt:variant>
      <vt:variant>
        <vt:i4>5</vt:i4>
      </vt:variant>
      <vt:variant>
        <vt:lpwstr/>
      </vt:variant>
      <vt:variant>
        <vt:lpwstr>_Toc78536595</vt:lpwstr>
      </vt:variant>
      <vt:variant>
        <vt:i4>1900605</vt:i4>
      </vt:variant>
      <vt:variant>
        <vt:i4>215</vt:i4>
      </vt:variant>
      <vt:variant>
        <vt:i4>0</vt:i4>
      </vt:variant>
      <vt:variant>
        <vt:i4>5</vt:i4>
      </vt:variant>
      <vt:variant>
        <vt:lpwstr/>
      </vt:variant>
      <vt:variant>
        <vt:lpwstr>_Toc78536594</vt:lpwstr>
      </vt:variant>
      <vt:variant>
        <vt:i4>1703997</vt:i4>
      </vt:variant>
      <vt:variant>
        <vt:i4>209</vt:i4>
      </vt:variant>
      <vt:variant>
        <vt:i4>0</vt:i4>
      </vt:variant>
      <vt:variant>
        <vt:i4>5</vt:i4>
      </vt:variant>
      <vt:variant>
        <vt:lpwstr/>
      </vt:variant>
      <vt:variant>
        <vt:lpwstr>_Toc78536593</vt:lpwstr>
      </vt:variant>
      <vt:variant>
        <vt:i4>1769533</vt:i4>
      </vt:variant>
      <vt:variant>
        <vt:i4>203</vt:i4>
      </vt:variant>
      <vt:variant>
        <vt:i4>0</vt:i4>
      </vt:variant>
      <vt:variant>
        <vt:i4>5</vt:i4>
      </vt:variant>
      <vt:variant>
        <vt:lpwstr/>
      </vt:variant>
      <vt:variant>
        <vt:lpwstr>_Toc78536592</vt:lpwstr>
      </vt:variant>
      <vt:variant>
        <vt:i4>1572925</vt:i4>
      </vt:variant>
      <vt:variant>
        <vt:i4>197</vt:i4>
      </vt:variant>
      <vt:variant>
        <vt:i4>0</vt:i4>
      </vt:variant>
      <vt:variant>
        <vt:i4>5</vt:i4>
      </vt:variant>
      <vt:variant>
        <vt:lpwstr/>
      </vt:variant>
      <vt:variant>
        <vt:lpwstr>_Toc78536591</vt:lpwstr>
      </vt:variant>
      <vt:variant>
        <vt:i4>1638461</vt:i4>
      </vt:variant>
      <vt:variant>
        <vt:i4>191</vt:i4>
      </vt:variant>
      <vt:variant>
        <vt:i4>0</vt:i4>
      </vt:variant>
      <vt:variant>
        <vt:i4>5</vt:i4>
      </vt:variant>
      <vt:variant>
        <vt:lpwstr/>
      </vt:variant>
      <vt:variant>
        <vt:lpwstr>_Toc78536590</vt:lpwstr>
      </vt:variant>
      <vt:variant>
        <vt:i4>1048636</vt:i4>
      </vt:variant>
      <vt:variant>
        <vt:i4>185</vt:i4>
      </vt:variant>
      <vt:variant>
        <vt:i4>0</vt:i4>
      </vt:variant>
      <vt:variant>
        <vt:i4>5</vt:i4>
      </vt:variant>
      <vt:variant>
        <vt:lpwstr/>
      </vt:variant>
      <vt:variant>
        <vt:lpwstr>_Toc78536589</vt:lpwstr>
      </vt:variant>
      <vt:variant>
        <vt:i4>1114172</vt:i4>
      </vt:variant>
      <vt:variant>
        <vt:i4>179</vt:i4>
      </vt:variant>
      <vt:variant>
        <vt:i4>0</vt:i4>
      </vt:variant>
      <vt:variant>
        <vt:i4>5</vt:i4>
      </vt:variant>
      <vt:variant>
        <vt:lpwstr/>
      </vt:variant>
      <vt:variant>
        <vt:lpwstr>_Toc78536588</vt:lpwstr>
      </vt:variant>
      <vt:variant>
        <vt:i4>1966140</vt:i4>
      </vt:variant>
      <vt:variant>
        <vt:i4>173</vt:i4>
      </vt:variant>
      <vt:variant>
        <vt:i4>0</vt:i4>
      </vt:variant>
      <vt:variant>
        <vt:i4>5</vt:i4>
      </vt:variant>
      <vt:variant>
        <vt:lpwstr/>
      </vt:variant>
      <vt:variant>
        <vt:lpwstr>_Toc78536587</vt:lpwstr>
      </vt:variant>
      <vt:variant>
        <vt:i4>2031676</vt:i4>
      </vt:variant>
      <vt:variant>
        <vt:i4>167</vt:i4>
      </vt:variant>
      <vt:variant>
        <vt:i4>0</vt:i4>
      </vt:variant>
      <vt:variant>
        <vt:i4>5</vt:i4>
      </vt:variant>
      <vt:variant>
        <vt:lpwstr/>
      </vt:variant>
      <vt:variant>
        <vt:lpwstr>_Toc78536586</vt:lpwstr>
      </vt:variant>
      <vt:variant>
        <vt:i4>1835068</vt:i4>
      </vt:variant>
      <vt:variant>
        <vt:i4>161</vt:i4>
      </vt:variant>
      <vt:variant>
        <vt:i4>0</vt:i4>
      </vt:variant>
      <vt:variant>
        <vt:i4>5</vt:i4>
      </vt:variant>
      <vt:variant>
        <vt:lpwstr/>
      </vt:variant>
      <vt:variant>
        <vt:lpwstr>_Toc78536585</vt:lpwstr>
      </vt:variant>
      <vt:variant>
        <vt:i4>1900604</vt:i4>
      </vt:variant>
      <vt:variant>
        <vt:i4>155</vt:i4>
      </vt:variant>
      <vt:variant>
        <vt:i4>0</vt:i4>
      </vt:variant>
      <vt:variant>
        <vt:i4>5</vt:i4>
      </vt:variant>
      <vt:variant>
        <vt:lpwstr/>
      </vt:variant>
      <vt:variant>
        <vt:lpwstr>_Toc78536584</vt:lpwstr>
      </vt:variant>
      <vt:variant>
        <vt:i4>1703996</vt:i4>
      </vt:variant>
      <vt:variant>
        <vt:i4>149</vt:i4>
      </vt:variant>
      <vt:variant>
        <vt:i4>0</vt:i4>
      </vt:variant>
      <vt:variant>
        <vt:i4>5</vt:i4>
      </vt:variant>
      <vt:variant>
        <vt:lpwstr/>
      </vt:variant>
      <vt:variant>
        <vt:lpwstr>_Toc78536583</vt:lpwstr>
      </vt:variant>
      <vt:variant>
        <vt:i4>1769532</vt:i4>
      </vt:variant>
      <vt:variant>
        <vt:i4>143</vt:i4>
      </vt:variant>
      <vt:variant>
        <vt:i4>0</vt:i4>
      </vt:variant>
      <vt:variant>
        <vt:i4>5</vt:i4>
      </vt:variant>
      <vt:variant>
        <vt:lpwstr/>
      </vt:variant>
      <vt:variant>
        <vt:lpwstr>_Toc78536582</vt:lpwstr>
      </vt:variant>
      <vt:variant>
        <vt:i4>1572924</vt:i4>
      </vt:variant>
      <vt:variant>
        <vt:i4>137</vt:i4>
      </vt:variant>
      <vt:variant>
        <vt:i4>0</vt:i4>
      </vt:variant>
      <vt:variant>
        <vt:i4>5</vt:i4>
      </vt:variant>
      <vt:variant>
        <vt:lpwstr/>
      </vt:variant>
      <vt:variant>
        <vt:lpwstr>_Toc78536581</vt:lpwstr>
      </vt:variant>
      <vt:variant>
        <vt:i4>1638460</vt:i4>
      </vt:variant>
      <vt:variant>
        <vt:i4>131</vt:i4>
      </vt:variant>
      <vt:variant>
        <vt:i4>0</vt:i4>
      </vt:variant>
      <vt:variant>
        <vt:i4>5</vt:i4>
      </vt:variant>
      <vt:variant>
        <vt:lpwstr/>
      </vt:variant>
      <vt:variant>
        <vt:lpwstr>_Toc78536580</vt:lpwstr>
      </vt:variant>
      <vt:variant>
        <vt:i4>1048627</vt:i4>
      </vt:variant>
      <vt:variant>
        <vt:i4>125</vt:i4>
      </vt:variant>
      <vt:variant>
        <vt:i4>0</vt:i4>
      </vt:variant>
      <vt:variant>
        <vt:i4>5</vt:i4>
      </vt:variant>
      <vt:variant>
        <vt:lpwstr/>
      </vt:variant>
      <vt:variant>
        <vt:lpwstr>_Toc78536579</vt:lpwstr>
      </vt:variant>
      <vt:variant>
        <vt:i4>1114163</vt:i4>
      </vt:variant>
      <vt:variant>
        <vt:i4>119</vt:i4>
      </vt:variant>
      <vt:variant>
        <vt:i4>0</vt:i4>
      </vt:variant>
      <vt:variant>
        <vt:i4>5</vt:i4>
      </vt:variant>
      <vt:variant>
        <vt:lpwstr/>
      </vt:variant>
      <vt:variant>
        <vt:lpwstr>_Toc78536578</vt:lpwstr>
      </vt:variant>
      <vt:variant>
        <vt:i4>1966131</vt:i4>
      </vt:variant>
      <vt:variant>
        <vt:i4>113</vt:i4>
      </vt:variant>
      <vt:variant>
        <vt:i4>0</vt:i4>
      </vt:variant>
      <vt:variant>
        <vt:i4>5</vt:i4>
      </vt:variant>
      <vt:variant>
        <vt:lpwstr/>
      </vt:variant>
      <vt:variant>
        <vt:lpwstr>_Toc78536577</vt:lpwstr>
      </vt:variant>
      <vt:variant>
        <vt:i4>2031667</vt:i4>
      </vt:variant>
      <vt:variant>
        <vt:i4>107</vt:i4>
      </vt:variant>
      <vt:variant>
        <vt:i4>0</vt:i4>
      </vt:variant>
      <vt:variant>
        <vt:i4>5</vt:i4>
      </vt:variant>
      <vt:variant>
        <vt:lpwstr/>
      </vt:variant>
      <vt:variant>
        <vt:lpwstr>_Toc78536576</vt:lpwstr>
      </vt:variant>
      <vt:variant>
        <vt:i4>1835059</vt:i4>
      </vt:variant>
      <vt:variant>
        <vt:i4>101</vt:i4>
      </vt:variant>
      <vt:variant>
        <vt:i4>0</vt:i4>
      </vt:variant>
      <vt:variant>
        <vt:i4>5</vt:i4>
      </vt:variant>
      <vt:variant>
        <vt:lpwstr/>
      </vt:variant>
      <vt:variant>
        <vt:lpwstr>_Toc78536575</vt:lpwstr>
      </vt:variant>
      <vt:variant>
        <vt:i4>1900595</vt:i4>
      </vt:variant>
      <vt:variant>
        <vt:i4>95</vt:i4>
      </vt:variant>
      <vt:variant>
        <vt:i4>0</vt:i4>
      </vt:variant>
      <vt:variant>
        <vt:i4>5</vt:i4>
      </vt:variant>
      <vt:variant>
        <vt:lpwstr/>
      </vt:variant>
      <vt:variant>
        <vt:lpwstr>_Toc78536574</vt:lpwstr>
      </vt:variant>
      <vt:variant>
        <vt:i4>1703987</vt:i4>
      </vt:variant>
      <vt:variant>
        <vt:i4>89</vt:i4>
      </vt:variant>
      <vt:variant>
        <vt:i4>0</vt:i4>
      </vt:variant>
      <vt:variant>
        <vt:i4>5</vt:i4>
      </vt:variant>
      <vt:variant>
        <vt:lpwstr/>
      </vt:variant>
      <vt:variant>
        <vt:lpwstr>_Toc78536573</vt:lpwstr>
      </vt:variant>
      <vt:variant>
        <vt:i4>1769523</vt:i4>
      </vt:variant>
      <vt:variant>
        <vt:i4>83</vt:i4>
      </vt:variant>
      <vt:variant>
        <vt:i4>0</vt:i4>
      </vt:variant>
      <vt:variant>
        <vt:i4>5</vt:i4>
      </vt:variant>
      <vt:variant>
        <vt:lpwstr/>
      </vt:variant>
      <vt:variant>
        <vt:lpwstr>_Toc78536572</vt:lpwstr>
      </vt:variant>
      <vt:variant>
        <vt:i4>1572915</vt:i4>
      </vt:variant>
      <vt:variant>
        <vt:i4>77</vt:i4>
      </vt:variant>
      <vt:variant>
        <vt:i4>0</vt:i4>
      </vt:variant>
      <vt:variant>
        <vt:i4>5</vt:i4>
      </vt:variant>
      <vt:variant>
        <vt:lpwstr/>
      </vt:variant>
      <vt:variant>
        <vt:lpwstr>_Toc78536571</vt:lpwstr>
      </vt:variant>
      <vt:variant>
        <vt:i4>1638451</vt:i4>
      </vt:variant>
      <vt:variant>
        <vt:i4>71</vt:i4>
      </vt:variant>
      <vt:variant>
        <vt:i4>0</vt:i4>
      </vt:variant>
      <vt:variant>
        <vt:i4>5</vt:i4>
      </vt:variant>
      <vt:variant>
        <vt:lpwstr/>
      </vt:variant>
      <vt:variant>
        <vt:lpwstr>_Toc78536570</vt:lpwstr>
      </vt:variant>
      <vt:variant>
        <vt:i4>1048626</vt:i4>
      </vt:variant>
      <vt:variant>
        <vt:i4>65</vt:i4>
      </vt:variant>
      <vt:variant>
        <vt:i4>0</vt:i4>
      </vt:variant>
      <vt:variant>
        <vt:i4>5</vt:i4>
      </vt:variant>
      <vt:variant>
        <vt:lpwstr/>
      </vt:variant>
      <vt:variant>
        <vt:lpwstr>_Toc78536569</vt:lpwstr>
      </vt:variant>
      <vt:variant>
        <vt:i4>1114162</vt:i4>
      </vt:variant>
      <vt:variant>
        <vt:i4>59</vt:i4>
      </vt:variant>
      <vt:variant>
        <vt:i4>0</vt:i4>
      </vt:variant>
      <vt:variant>
        <vt:i4>5</vt:i4>
      </vt:variant>
      <vt:variant>
        <vt:lpwstr/>
      </vt:variant>
      <vt:variant>
        <vt:lpwstr>_Toc78536568</vt:lpwstr>
      </vt:variant>
      <vt:variant>
        <vt:i4>1966130</vt:i4>
      </vt:variant>
      <vt:variant>
        <vt:i4>53</vt:i4>
      </vt:variant>
      <vt:variant>
        <vt:i4>0</vt:i4>
      </vt:variant>
      <vt:variant>
        <vt:i4>5</vt:i4>
      </vt:variant>
      <vt:variant>
        <vt:lpwstr/>
      </vt:variant>
      <vt:variant>
        <vt:lpwstr>_Toc78536567</vt:lpwstr>
      </vt:variant>
      <vt:variant>
        <vt:i4>2031666</vt:i4>
      </vt:variant>
      <vt:variant>
        <vt:i4>47</vt:i4>
      </vt:variant>
      <vt:variant>
        <vt:i4>0</vt:i4>
      </vt:variant>
      <vt:variant>
        <vt:i4>5</vt:i4>
      </vt:variant>
      <vt:variant>
        <vt:lpwstr/>
      </vt:variant>
      <vt:variant>
        <vt:lpwstr>_Toc78536566</vt:lpwstr>
      </vt:variant>
      <vt:variant>
        <vt:i4>1835058</vt:i4>
      </vt:variant>
      <vt:variant>
        <vt:i4>41</vt:i4>
      </vt:variant>
      <vt:variant>
        <vt:i4>0</vt:i4>
      </vt:variant>
      <vt:variant>
        <vt:i4>5</vt:i4>
      </vt:variant>
      <vt:variant>
        <vt:lpwstr/>
      </vt:variant>
      <vt:variant>
        <vt:lpwstr>_Toc78536565</vt:lpwstr>
      </vt:variant>
      <vt:variant>
        <vt:i4>1900594</vt:i4>
      </vt:variant>
      <vt:variant>
        <vt:i4>35</vt:i4>
      </vt:variant>
      <vt:variant>
        <vt:i4>0</vt:i4>
      </vt:variant>
      <vt:variant>
        <vt:i4>5</vt:i4>
      </vt:variant>
      <vt:variant>
        <vt:lpwstr/>
      </vt:variant>
      <vt:variant>
        <vt:lpwstr>_Toc78536564</vt:lpwstr>
      </vt:variant>
      <vt:variant>
        <vt:i4>1703986</vt:i4>
      </vt:variant>
      <vt:variant>
        <vt:i4>29</vt:i4>
      </vt:variant>
      <vt:variant>
        <vt:i4>0</vt:i4>
      </vt:variant>
      <vt:variant>
        <vt:i4>5</vt:i4>
      </vt:variant>
      <vt:variant>
        <vt:lpwstr/>
      </vt:variant>
      <vt:variant>
        <vt:lpwstr>_Toc78536563</vt:lpwstr>
      </vt:variant>
      <vt:variant>
        <vt:i4>1769522</vt:i4>
      </vt:variant>
      <vt:variant>
        <vt:i4>23</vt:i4>
      </vt:variant>
      <vt:variant>
        <vt:i4>0</vt:i4>
      </vt:variant>
      <vt:variant>
        <vt:i4>5</vt:i4>
      </vt:variant>
      <vt:variant>
        <vt:lpwstr/>
      </vt:variant>
      <vt:variant>
        <vt:lpwstr>_Toc78536562</vt:lpwstr>
      </vt:variant>
      <vt:variant>
        <vt:i4>1572914</vt:i4>
      </vt:variant>
      <vt:variant>
        <vt:i4>17</vt:i4>
      </vt:variant>
      <vt:variant>
        <vt:i4>0</vt:i4>
      </vt:variant>
      <vt:variant>
        <vt:i4>5</vt:i4>
      </vt:variant>
      <vt:variant>
        <vt:lpwstr/>
      </vt:variant>
      <vt:variant>
        <vt:lpwstr>_Toc78536561</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Modello dei Dati</dc:title>
  <dc:subject>SIES</dc:subject>
  <dc:creator>Vito N. Bufi</dc:creator>
  <cp:lastModifiedBy>Simone Gioggi</cp:lastModifiedBy>
  <cp:revision>2</cp:revision>
  <cp:lastPrinted>2021-05-21T07:59:00Z</cp:lastPrinted>
  <dcterms:created xsi:type="dcterms:W3CDTF">2021-07-30T09:25:00Z</dcterms:created>
  <dcterms:modified xsi:type="dcterms:W3CDTF">2021-07-30T09:25:00Z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dice documento">
    <vt:lpwstr>SIGI_PNL_ML</vt:lpwstr>
  </property>
  <property fmtid="{D5CDD505-2E9C-101B-9397-08002B2CF9AE}" pid="3" name="Data versione">
    <vt:lpwstr>30/07/2021</vt:lpwstr>
  </property>
  <property fmtid="{D5CDD505-2E9C-101B-9397-08002B2CF9AE}" pid="4" name="Versione">
    <vt:lpwstr>1.8</vt:lpwstr>
  </property>
  <property fmtid="{D5CDD505-2E9C-101B-9397-08002B2CF9AE}" pid="5" name="data registrazione">
    <vt:lpwstr>30/07/2021</vt:lpwstr>
  </property>
</Properties>
</file>