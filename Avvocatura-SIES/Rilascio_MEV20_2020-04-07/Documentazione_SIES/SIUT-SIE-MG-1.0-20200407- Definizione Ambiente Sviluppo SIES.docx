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582"/>
      </w:tblGrid>
      <w:tr w:rsidR="001B3364" w14:paraId="0DCC6818" w14:textId="77777777" w:rsidTr="001B3364">
        <w:trPr>
          <w:trHeight w:val="1852"/>
          <w:jc w:val="center"/>
        </w:trPr>
        <w:tc>
          <w:tcPr>
            <w:tcW w:w="5000" w:type="pct"/>
          </w:tcPr>
          <w:p w14:paraId="14CA052F" w14:textId="77777777" w:rsidR="001B3364" w:rsidRPr="00F63FDE" w:rsidRDefault="001B3364" w:rsidP="00B3337E">
            <w:pPr>
              <w:spacing w:line="360" w:lineRule="auto"/>
              <w:jc w:val="center"/>
              <w:rPr>
                <w:rFonts w:eastAsiaTheme="majorEastAsia" w:cstheme="minorHAnsi"/>
                <w:lang w:eastAsia="en-US"/>
              </w:rPr>
            </w:pPr>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B50D76">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23950999" w:displacedByCustomXml="next"/>
    <w:bookmarkStart w:id="2" w:name="_Hlk10713674" w:displacedByCustomXml="next"/>
    <w:bookmarkStart w:id="3" w:name="_Hlk15306111" w:displacedByCustomXml="next"/>
    <w:sdt>
      <w:sdtPr>
        <w:rPr>
          <w:rFonts w:cstheme="minorHAnsi"/>
        </w:rPr>
        <w:id w:val="824939676"/>
        <w:docPartObj>
          <w:docPartGallery w:val="Cover Pages"/>
          <w:docPartUnique/>
        </w:docPartObj>
      </w:sdtPr>
      <w:sdtContent>
        <w:p w14:paraId="10FFD0BF" w14:textId="6C336BC8" w:rsidR="002E0985" w:rsidRPr="009A6E94" w:rsidRDefault="002E0985" w:rsidP="00B50D76">
          <w:pPr>
            <w:rPr>
              <w:rFonts w:cstheme="minorHAnsi"/>
            </w:rPr>
          </w:pPr>
        </w:p>
        <w:p w14:paraId="6B377865" w14:textId="3CD399D3" w:rsidR="00BB2E46" w:rsidRDefault="00146B04" w:rsidP="00B50D76">
          <w:pPr>
            <w:pStyle w:val="SIUT-Intestazione"/>
            <w:shd w:val="clear" w:color="auto" w:fill="auto"/>
          </w:pPr>
          <w:fldSimple w:instr=" DOCPROPERTY  Title  \* MERGEFORMAT ">
            <w:r w:rsidR="00574EB6">
              <w:t>Definizione Ambiente di Sviluppo</w:t>
            </w:r>
          </w:fldSimple>
        </w:p>
        <w:p w14:paraId="40F7ECC1" w14:textId="2C775EAF" w:rsidR="002E0985" w:rsidRPr="00B15A46" w:rsidRDefault="002E0985" w:rsidP="00B50D76">
          <w:pPr>
            <w:pStyle w:val="SIUT-Intestazione"/>
            <w:shd w:val="clear" w:color="auto" w:fill="auto"/>
          </w:pPr>
        </w:p>
        <w:p w14:paraId="7DD2F98A" w14:textId="1CC10208" w:rsidR="006C07C1" w:rsidRPr="00B15A46" w:rsidRDefault="008D692F" w:rsidP="00B50D76">
          <w:pPr>
            <w:pStyle w:val="SIUT-Intestazione"/>
            <w:shd w:val="clear" w:color="auto" w:fill="auto"/>
          </w:pPr>
          <w:r>
            <w:t>SIES</w:t>
          </w:r>
        </w:p>
        <w:p w14:paraId="4FC1ACAF" w14:textId="3DA326E7" w:rsidR="002E0985" w:rsidRPr="00B15A46" w:rsidRDefault="002E0985" w:rsidP="00B50D76">
          <w:pPr>
            <w:rPr>
              <w:rFonts w:cstheme="minorHAnsi"/>
            </w:rPr>
          </w:pPr>
        </w:p>
        <w:p w14:paraId="3718308E" w14:textId="360B79C0" w:rsidR="00FF0EC8" w:rsidRPr="00B15A46" w:rsidRDefault="00FF0EC8" w:rsidP="00B50D76">
          <w:pPr>
            <w:rPr>
              <w:rFonts w:cstheme="minorHAnsi"/>
            </w:rPr>
          </w:pPr>
        </w:p>
        <w:p w14:paraId="714A7D22" w14:textId="51AF7F01" w:rsidR="00FF0EC8" w:rsidRPr="00B15A46" w:rsidRDefault="00FF0EC8" w:rsidP="00B50D76">
          <w:pPr>
            <w:rPr>
              <w:rFonts w:cstheme="minorHAnsi"/>
            </w:rPr>
          </w:pPr>
        </w:p>
        <w:p w14:paraId="54A83ABB" w14:textId="77777777" w:rsidR="00FF0EC8" w:rsidRPr="00B15A46" w:rsidRDefault="00FF0EC8" w:rsidP="00B50D76">
          <w:pPr>
            <w:rPr>
              <w:rFonts w:cstheme="minorHAnsi"/>
            </w:rPr>
          </w:pPr>
        </w:p>
        <w:p w14:paraId="540A93D5" w14:textId="77777777" w:rsidR="002E0985" w:rsidRPr="00B15A46" w:rsidRDefault="002E0985" w:rsidP="00B50D76">
          <w:pPr>
            <w:rPr>
              <w:rFonts w:cstheme="minorHAnsi"/>
            </w:rPr>
          </w:pPr>
        </w:p>
        <w:p w14:paraId="34D63F8D" w14:textId="77777777" w:rsidR="002E0985" w:rsidRPr="00B15A46" w:rsidRDefault="002E0985" w:rsidP="00B50D76">
          <w:pPr>
            <w:jc w:val="right"/>
            <w:rPr>
              <w:rFonts w:cstheme="minorHAnsi"/>
              <w:sz w:val="28"/>
              <w:szCs w:val="28"/>
            </w:rPr>
          </w:pPr>
        </w:p>
        <w:bookmarkEnd w:id="1"/>
        <w:p w14:paraId="1A50D0A7" w14:textId="77777777" w:rsidR="002E0985" w:rsidRPr="00B15A46" w:rsidRDefault="002E0985" w:rsidP="00B50D76">
          <w:pPr>
            <w:jc w:val="right"/>
            <w:rPr>
              <w:rFonts w:cstheme="minorHAnsi"/>
              <w:sz w:val="28"/>
              <w:szCs w:val="28"/>
            </w:rPr>
          </w:pPr>
        </w:p>
        <w:p w14:paraId="296154A3" w14:textId="740AA2BA" w:rsidR="002E0985" w:rsidRPr="00134C20" w:rsidRDefault="002E0985" w:rsidP="00B50D76">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FF0EC8" w:rsidRPr="00134C20">
            <w:rPr>
              <w:rFonts w:eastAsiaTheme="minorEastAsia" w:cstheme="minorHAnsi"/>
              <w:color w:val="1F497D" w:themeColor="text2"/>
              <w:sz w:val="28"/>
              <w:szCs w:val="28"/>
            </w:rPr>
            <w:fldChar w:fldCharType="begin"/>
          </w:r>
          <w:r w:rsidR="00FF0EC8" w:rsidRPr="00134C20">
            <w:rPr>
              <w:rFonts w:eastAsiaTheme="minorEastAsia" w:cstheme="minorHAnsi"/>
              <w:color w:val="1F497D" w:themeColor="text2"/>
              <w:sz w:val="28"/>
              <w:szCs w:val="28"/>
            </w:rPr>
            <w:instrText xml:space="preserve"> DOCPROPERTY  Versione  \* MERGEFORMAT </w:instrText>
          </w:r>
          <w:r w:rsidR="00FF0EC8" w:rsidRPr="00134C20">
            <w:rPr>
              <w:rFonts w:eastAsiaTheme="minorEastAsia" w:cstheme="minorHAnsi"/>
              <w:color w:val="1F497D" w:themeColor="text2"/>
              <w:sz w:val="28"/>
              <w:szCs w:val="28"/>
            </w:rPr>
            <w:fldChar w:fldCharType="separate"/>
          </w:r>
          <w:r w:rsidR="00A75E14">
            <w:rPr>
              <w:rFonts w:eastAsiaTheme="minorEastAsia" w:cstheme="minorHAnsi"/>
              <w:color w:val="1F497D" w:themeColor="text2"/>
              <w:sz w:val="28"/>
              <w:szCs w:val="28"/>
            </w:rPr>
            <w:t>1.0</w:t>
          </w:r>
          <w:r w:rsidR="00FF0EC8" w:rsidRPr="00134C20">
            <w:rPr>
              <w:rFonts w:eastAsiaTheme="minorEastAsia" w:cstheme="minorHAnsi"/>
              <w:color w:val="1F497D" w:themeColor="text2"/>
              <w:sz w:val="28"/>
              <w:szCs w:val="28"/>
            </w:rPr>
            <w:fldChar w:fldCharType="end"/>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A75E14">
            <w:rPr>
              <w:rFonts w:eastAsiaTheme="minorEastAsia" w:cstheme="minorHAnsi"/>
              <w:color w:val="1F497D" w:themeColor="text2"/>
              <w:sz w:val="28"/>
              <w:szCs w:val="28"/>
            </w:rPr>
            <w:t>07/04/2020</w:t>
          </w:r>
          <w:r w:rsidR="004A3D29" w:rsidRPr="00134C20">
            <w:rPr>
              <w:rFonts w:eastAsiaTheme="minorEastAsia" w:cstheme="minorHAnsi"/>
              <w:color w:val="1F497D" w:themeColor="text2"/>
              <w:sz w:val="28"/>
              <w:szCs w:val="28"/>
            </w:rPr>
            <w:fldChar w:fldCharType="end"/>
          </w:r>
        </w:p>
        <w:p w14:paraId="15F8AD03" w14:textId="19444423" w:rsidR="002E0985" w:rsidRPr="00B15A46" w:rsidRDefault="00146B04" w:rsidP="00B50D76">
          <w:pPr>
            <w:rPr>
              <w:rFonts w:cstheme="minorHAnsi"/>
            </w:rPr>
          </w:pPr>
        </w:p>
      </w:sdtContent>
    </w:sdt>
    <w:p w14:paraId="71AAB7E9" w14:textId="7DE2794C" w:rsidR="002E0985" w:rsidRPr="00B15A46" w:rsidRDefault="002E0985">
      <w:pPr>
        <w:jc w:val="left"/>
        <w:rPr>
          <w:rFonts w:cstheme="minorHAnsi"/>
        </w:rPr>
      </w:pPr>
      <w:r w:rsidRPr="00B15A46">
        <w:rPr>
          <w:rFonts w:cstheme="minorHAnsi"/>
        </w:rPr>
        <w:br w:type="page"/>
      </w:r>
    </w:p>
    <w:p w14:paraId="5FA58E62" w14:textId="30D9B3BB" w:rsidR="00BB2E46" w:rsidRDefault="00BB2E46" w:rsidP="00B50D76">
      <w:pPr>
        <w:pStyle w:val="Corpo"/>
        <w:tabs>
          <w:tab w:val="left" w:pos="3156"/>
        </w:tabs>
        <w:rPr>
          <w:rFonts w:cstheme="minorHAnsi"/>
          <w:b/>
          <w:i/>
          <w:color w:val="1F497D" w:themeColor="text2"/>
          <w:spacing w:val="24"/>
          <w:sz w:val="32"/>
          <w:szCs w:val="40"/>
          <w:lang w:eastAsia="ja-JP"/>
        </w:rPr>
      </w:pPr>
      <w:r w:rsidRPr="00B15A46">
        <w:rPr>
          <w:rFonts w:cstheme="minorHAnsi"/>
          <w:b/>
          <w:color w:val="1F497D" w:themeColor="text2"/>
          <w:spacing w:val="24"/>
          <w:sz w:val="32"/>
          <w:szCs w:val="40"/>
        </w:rPr>
        <w:lastRenderedPageBreak/>
        <w:tab/>
      </w:r>
      <w:bookmarkEnd w:id="2"/>
    </w:p>
    <w:p w14:paraId="6D543F5C" w14:textId="77777777" w:rsidR="00BB2E46" w:rsidRDefault="00BB2E46" w:rsidP="00B50D76">
      <w:pPr>
        <w:widowControl w:val="0"/>
        <w:spacing w:before="60" w:after="120"/>
        <w:ind w:left="709"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Sirfin-PA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4" w:name="_Hlk24008890"/>
      <w:r w:rsidRPr="00C81570">
        <w:rPr>
          <w:rFonts w:cstheme="minorHAnsi"/>
          <w:b/>
          <w:i/>
          <w:color w:val="1F497D" w:themeColor="text2"/>
          <w:spacing w:val="24"/>
          <w:sz w:val="32"/>
          <w:szCs w:val="40"/>
          <w:lang w:eastAsia="ja-JP"/>
        </w:rPr>
        <w:t>.</w:t>
      </w:r>
      <w:bookmarkEnd w:id="4"/>
    </w:p>
    <w:p w14:paraId="540F8CA1" w14:textId="77777777" w:rsidR="00BB2E46" w:rsidRPr="009C28D5" w:rsidRDefault="00BB2E46" w:rsidP="00B50D7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60"/>
        <w:gridCol w:w="3002"/>
        <w:gridCol w:w="3828"/>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C1FF3" w:rsidRPr="00697619" w14:paraId="39515B3E"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720E2AC" w14:textId="77777777" w:rsidR="00CC1FF3" w:rsidRPr="00697619" w:rsidRDefault="00CC1FF3" w:rsidP="0077191D">
            <w:pPr>
              <w:jc w:val="center"/>
              <w:rPr>
                <w:rFonts w:cstheme="minorHAnsi"/>
                <w:sz w:val="20"/>
              </w:rPr>
            </w:pPr>
            <w:r w:rsidRPr="00697619">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43A4C63D" w14:textId="4CAFEA6B" w:rsidR="009D5E79" w:rsidRPr="00697619" w:rsidRDefault="00D369C9" w:rsidP="0077191D">
            <w:pPr>
              <w:jc w:val="center"/>
              <w:rPr>
                <w:rFonts w:cstheme="minorHAnsi"/>
                <w:sz w:val="20"/>
              </w:rPr>
            </w:pPr>
            <w:r>
              <w:rPr>
                <w:rFonts w:cstheme="minorHAnsi"/>
                <w:sz w:val="20"/>
              </w:rPr>
              <w:t>Monica Giraldi</w:t>
            </w:r>
            <w:r w:rsidR="00954699">
              <w:rPr>
                <w:rFonts w:cstheme="minorHAnsi"/>
                <w:sz w:val="20"/>
              </w:rPr>
              <w:t xml:space="preserve">, </w:t>
            </w:r>
            <w:r w:rsidR="00D51D52">
              <w:rPr>
                <w:rFonts w:cstheme="minorHAnsi"/>
                <w:sz w:val="20"/>
              </w:rPr>
              <w:t xml:space="preserve">Simone </w:t>
            </w:r>
            <w:proofErr w:type="spellStart"/>
            <w:r w:rsidR="00D51D52">
              <w:rPr>
                <w:rFonts w:cstheme="minorHAnsi"/>
                <w:sz w:val="20"/>
              </w:rPr>
              <w:t>Gioggi</w:t>
            </w:r>
            <w:proofErr w:type="spellEnd"/>
          </w:p>
        </w:tc>
        <w:tc>
          <w:tcPr>
            <w:tcW w:w="1955" w:type="pct"/>
            <w:tcBorders>
              <w:top w:val="single" w:sz="4" w:space="0" w:color="auto"/>
              <w:left w:val="single" w:sz="4" w:space="0" w:color="auto"/>
              <w:bottom w:val="single" w:sz="4" w:space="0" w:color="auto"/>
              <w:right w:val="single" w:sz="4" w:space="0" w:color="auto"/>
            </w:tcBorders>
            <w:vAlign w:val="center"/>
          </w:tcPr>
          <w:p w14:paraId="1A9929E1" w14:textId="77777777" w:rsidR="00CC1FF3" w:rsidRPr="00697619" w:rsidRDefault="00B5205A" w:rsidP="00B5205A">
            <w:pPr>
              <w:pStyle w:val="Default"/>
              <w:jc w:val="center"/>
              <w:rPr>
                <w:rFonts w:asciiTheme="minorHAnsi" w:hAnsiTheme="minorHAnsi" w:cstheme="minorHAnsi"/>
                <w:color w:val="auto"/>
                <w:sz w:val="20"/>
                <w:szCs w:val="20"/>
              </w:rPr>
            </w:pPr>
            <w:r w:rsidRPr="00697619">
              <w:rPr>
                <w:rFonts w:asciiTheme="minorHAnsi" w:hAnsiTheme="minorHAnsi" w:cstheme="minorHAnsi"/>
                <w:color w:val="auto"/>
                <w:sz w:val="20"/>
                <w:szCs w:val="20"/>
              </w:rPr>
              <w:t>Analista programmatore</w:t>
            </w:r>
          </w:p>
          <w:p w14:paraId="2355DF6A" w14:textId="2CC7FA1B" w:rsidR="009D5E79" w:rsidRPr="00697619" w:rsidRDefault="008B6780" w:rsidP="00B5205A">
            <w:pPr>
              <w:pStyle w:val="Default"/>
              <w:jc w:val="center"/>
              <w:rPr>
                <w:rFonts w:asciiTheme="minorHAnsi" w:hAnsiTheme="minorHAnsi" w:cstheme="minorHAnsi"/>
                <w:color w:val="auto"/>
                <w:sz w:val="20"/>
                <w:szCs w:val="20"/>
              </w:rPr>
            </w:pPr>
            <w:r>
              <w:rPr>
                <w:rFonts w:asciiTheme="minorHAnsi" w:hAnsiTheme="minorHAnsi" w:cstheme="minorHAnsi"/>
                <w:color w:val="auto"/>
                <w:sz w:val="20"/>
                <w:szCs w:val="20"/>
              </w:rPr>
              <w:t>P</w:t>
            </w:r>
            <w:r w:rsidR="009D5E79" w:rsidRPr="00697619">
              <w:rPr>
                <w:rFonts w:asciiTheme="minorHAnsi" w:hAnsiTheme="minorHAnsi" w:cstheme="minorHAnsi"/>
                <w:color w:val="auto"/>
                <w:sz w:val="20"/>
                <w:szCs w:val="20"/>
              </w:rPr>
              <w:t>rogrammatore</w:t>
            </w:r>
          </w:p>
        </w:tc>
      </w:tr>
      <w:tr w:rsidR="00CC1FF3" w:rsidRPr="00697619" w14:paraId="03404A7A"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126358A" w14:textId="3E1F6A68" w:rsidR="00CC1FF3" w:rsidRPr="00697619" w:rsidRDefault="00CC1FF3" w:rsidP="0077191D">
            <w:pPr>
              <w:jc w:val="center"/>
              <w:rPr>
                <w:rFonts w:cstheme="minorHAnsi"/>
                <w:sz w:val="20"/>
              </w:rPr>
            </w:pPr>
            <w:bookmarkStart w:id="5" w:name="_Hlk10558887"/>
            <w:r w:rsidRPr="00697619">
              <w:rPr>
                <w:rFonts w:cstheme="minorHAnsi"/>
                <w:sz w:val="20"/>
              </w:rPr>
              <w:t>Verificato da</w:t>
            </w:r>
          </w:p>
        </w:tc>
        <w:tc>
          <w:tcPr>
            <w:tcW w:w="1533" w:type="pct"/>
            <w:tcBorders>
              <w:top w:val="single" w:sz="4" w:space="0" w:color="auto"/>
              <w:left w:val="single" w:sz="4" w:space="0" w:color="auto"/>
              <w:bottom w:val="single" w:sz="4" w:space="0" w:color="auto"/>
              <w:right w:val="single" w:sz="4" w:space="0" w:color="auto"/>
            </w:tcBorders>
            <w:vAlign w:val="center"/>
          </w:tcPr>
          <w:p w14:paraId="31E0A4B5" w14:textId="758637E2" w:rsidR="00CC1FF3" w:rsidRPr="00697619" w:rsidRDefault="00B5205A" w:rsidP="0077191D">
            <w:pPr>
              <w:jc w:val="center"/>
              <w:rPr>
                <w:rFonts w:cstheme="minorHAnsi"/>
                <w:sz w:val="20"/>
              </w:rPr>
            </w:pPr>
            <w:r w:rsidRPr="00697619">
              <w:rPr>
                <w:rFonts w:cstheme="minorHAnsi"/>
                <w:sz w:val="20"/>
              </w:rPr>
              <w:t>Vito Bufi</w:t>
            </w:r>
          </w:p>
        </w:tc>
        <w:tc>
          <w:tcPr>
            <w:tcW w:w="1955" w:type="pct"/>
            <w:tcBorders>
              <w:top w:val="single" w:sz="4" w:space="0" w:color="auto"/>
              <w:left w:val="single" w:sz="4" w:space="0" w:color="auto"/>
              <w:bottom w:val="single" w:sz="4" w:space="0" w:color="auto"/>
              <w:right w:val="single" w:sz="4" w:space="0" w:color="auto"/>
            </w:tcBorders>
            <w:vAlign w:val="center"/>
          </w:tcPr>
          <w:p w14:paraId="121B88BA" w14:textId="73D922D7" w:rsidR="00CC1FF3" w:rsidRPr="00697619" w:rsidRDefault="00B5205A" w:rsidP="0077191D">
            <w:pPr>
              <w:jc w:val="center"/>
              <w:rPr>
                <w:rFonts w:cstheme="minorHAnsi"/>
                <w:i/>
                <w:sz w:val="20"/>
              </w:rPr>
            </w:pPr>
            <w:r w:rsidRPr="00697619">
              <w:rPr>
                <w:rFonts w:cstheme="minorHAnsi"/>
                <w:sz w:val="20"/>
              </w:rPr>
              <w:t>Responsabile Manutenzione Sistemi attuali</w:t>
            </w:r>
          </w:p>
        </w:tc>
      </w:tr>
      <w:bookmarkEnd w:id="5"/>
      <w:tr w:rsidR="00CC1FF3" w:rsidRPr="00697619" w14:paraId="73FB9354"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75E091" w14:textId="77777777" w:rsidR="00CC1FF3" w:rsidRPr="00697619" w:rsidRDefault="00CC1FF3" w:rsidP="0077191D">
            <w:pPr>
              <w:jc w:val="center"/>
              <w:rPr>
                <w:rFonts w:cstheme="minorHAnsi"/>
                <w:sz w:val="20"/>
              </w:rPr>
            </w:pPr>
            <w:r w:rsidRPr="00697619">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49350800" w14:textId="72821D10" w:rsidR="00CC1FF3" w:rsidRPr="00697619" w:rsidRDefault="00B5205A" w:rsidP="0077191D">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1280B302" w14:textId="190F926D" w:rsidR="00CC1FF3" w:rsidRPr="00697619" w:rsidRDefault="00B5205A" w:rsidP="0077191D">
            <w:pPr>
              <w:jc w:val="center"/>
              <w:rPr>
                <w:rFonts w:cstheme="minorHAnsi"/>
                <w:i/>
                <w:sz w:val="20"/>
              </w:rPr>
            </w:pPr>
            <w:r w:rsidRPr="00697619">
              <w:rPr>
                <w:rFonts w:cstheme="minorHAnsi"/>
                <w:sz w:val="20"/>
              </w:rPr>
              <w:t>Responsabile Unico Fornitura</w:t>
            </w:r>
          </w:p>
        </w:tc>
      </w:tr>
      <w:tr w:rsidR="00CC1FF3" w:rsidRPr="00697619" w14:paraId="709ED5D6"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154FF4BB" w14:textId="77777777" w:rsidR="00CC1FF3" w:rsidRPr="00697619" w:rsidRDefault="00CC1FF3" w:rsidP="0077191D">
            <w:pPr>
              <w:jc w:val="center"/>
              <w:rPr>
                <w:rFonts w:cstheme="minorHAnsi"/>
                <w:sz w:val="20"/>
              </w:rPr>
            </w:pPr>
            <w:bookmarkStart w:id="6" w:name="_Hlk10558793"/>
            <w:r w:rsidRPr="00697619">
              <w:rPr>
                <w:rFonts w:cstheme="minorHAnsi"/>
                <w:sz w:val="20"/>
              </w:rPr>
              <w:t>Data approvazione</w:t>
            </w:r>
          </w:p>
        </w:tc>
        <w:tc>
          <w:tcPr>
            <w:tcW w:w="1533" w:type="pct"/>
            <w:tcBorders>
              <w:top w:val="single" w:sz="4" w:space="0" w:color="auto"/>
              <w:left w:val="single" w:sz="4" w:space="0" w:color="auto"/>
              <w:bottom w:val="single" w:sz="4" w:space="0" w:color="auto"/>
              <w:right w:val="single" w:sz="4" w:space="0" w:color="auto"/>
            </w:tcBorders>
            <w:vAlign w:val="center"/>
          </w:tcPr>
          <w:p w14:paraId="376C5D1C" w14:textId="74EE5C43" w:rsidR="00CC1FF3" w:rsidRPr="00697619" w:rsidRDefault="009D5E79" w:rsidP="0077191D">
            <w:pPr>
              <w:jc w:val="center"/>
              <w:rPr>
                <w:rFonts w:cstheme="minorHAnsi"/>
                <w:sz w:val="20"/>
              </w:rPr>
            </w:pPr>
            <w:r w:rsidRPr="00697619">
              <w:rPr>
                <w:rFonts w:cstheme="minorHAnsi"/>
                <w:sz w:val="20"/>
              </w:rPr>
              <w:fldChar w:fldCharType="begin"/>
            </w:r>
            <w:r w:rsidRPr="00697619">
              <w:rPr>
                <w:rFonts w:cstheme="minorHAnsi"/>
                <w:sz w:val="20"/>
              </w:rPr>
              <w:instrText xml:space="preserve"> DOCPROPERTY  "Data Versione"  \* MERGEFORMAT </w:instrText>
            </w:r>
            <w:r w:rsidRPr="00697619">
              <w:rPr>
                <w:rFonts w:cstheme="minorHAnsi"/>
                <w:sz w:val="20"/>
              </w:rPr>
              <w:fldChar w:fldCharType="separate"/>
            </w:r>
            <w:r w:rsidR="00A75E14">
              <w:rPr>
                <w:rFonts w:cstheme="minorHAnsi"/>
                <w:sz w:val="20"/>
              </w:rPr>
              <w:t>07/04/2020</w:t>
            </w:r>
            <w:r w:rsidRPr="00697619">
              <w:rPr>
                <w:rFonts w:cstheme="minorHAnsi"/>
                <w:sz w:val="20"/>
              </w:rPr>
              <w:fldChar w:fldCharType="end"/>
            </w:r>
          </w:p>
        </w:tc>
        <w:tc>
          <w:tcPr>
            <w:tcW w:w="1955" w:type="pct"/>
            <w:tcBorders>
              <w:top w:val="single" w:sz="4" w:space="0" w:color="auto"/>
              <w:left w:val="single" w:sz="4" w:space="0" w:color="auto"/>
              <w:bottom w:val="single" w:sz="4" w:space="0" w:color="auto"/>
              <w:right w:val="single" w:sz="4" w:space="0" w:color="auto"/>
            </w:tcBorders>
            <w:vAlign w:val="center"/>
          </w:tcPr>
          <w:p w14:paraId="533CD755" w14:textId="77777777" w:rsidR="00CC1FF3" w:rsidRPr="00697619" w:rsidRDefault="00CC1FF3" w:rsidP="0077191D">
            <w:pPr>
              <w:jc w:val="center"/>
              <w:rPr>
                <w:rFonts w:cstheme="minorHAnsi"/>
                <w:i/>
                <w:sz w:val="20"/>
              </w:rPr>
            </w:pPr>
          </w:p>
        </w:tc>
      </w:tr>
      <w:tr w:rsidR="00CC1FF3" w:rsidRPr="00697619" w14:paraId="0A5BD479"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187E72F2" w14:textId="77777777" w:rsidR="00CC1FF3" w:rsidRPr="00697619" w:rsidRDefault="00CC1FF3" w:rsidP="0077191D">
            <w:pPr>
              <w:jc w:val="center"/>
              <w:rPr>
                <w:rFonts w:cstheme="minorHAnsi"/>
                <w:sz w:val="20"/>
              </w:rPr>
            </w:pPr>
            <w:bookmarkStart w:id="7" w:name="_Hlk10558777"/>
            <w:bookmarkEnd w:id="6"/>
            <w:r w:rsidRPr="00697619">
              <w:rPr>
                <w:rFonts w:cstheme="minorHAnsi"/>
                <w:sz w:val="20"/>
              </w:rPr>
              <w:t>Livello di riservatezza</w:t>
            </w:r>
          </w:p>
        </w:tc>
        <w:tc>
          <w:tcPr>
            <w:tcW w:w="1533" w:type="pct"/>
            <w:tcBorders>
              <w:top w:val="single" w:sz="4" w:space="0" w:color="auto"/>
              <w:left w:val="single" w:sz="4" w:space="0" w:color="auto"/>
              <w:bottom w:val="single" w:sz="4" w:space="0" w:color="auto"/>
              <w:right w:val="single" w:sz="4" w:space="0" w:color="auto"/>
            </w:tcBorders>
            <w:vAlign w:val="center"/>
          </w:tcPr>
          <w:p w14:paraId="460C7FA9" w14:textId="05BDFD00" w:rsidR="00CC1FF3" w:rsidRPr="00697619" w:rsidRDefault="00B5205A" w:rsidP="0077191D">
            <w:pPr>
              <w:jc w:val="center"/>
              <w:rPr>
                <w:rFonts w:cstheme="minorHAnsi"/>
                <w:sz w:val="20"/>
              </w:rPr>
            </w:pPr>
            <w:r w:rsidRPr="00697619">
              <w:rPr>
                <w:rFonts w:cstheme="minorHAnsi"/>
                <w:sz w:val="20"/>
              </w:rPr>
              <w:t>L</w:t>
            </w:r>
            <w:r w:rsidR="00697619">
              <w:rPr>
                <w:rFonts w:cstheme="minorHAnsi"/>
                <w:sz w:val="20"/>
              </w:rPr>
              <w:t>3</w:t>
            </w:r>
          </w:p>
        </w:tc>
        <w:tc>
          <w:tcPr>
            <w:tcW w:w="1955" w:type="pct"/>
            <w:tcBorders>
              <w:top w:val="single" w:sz="4" w:space="0" w:color="auto"/>
              <w:left w:val="single" w:sz="4" w:space="0" w:color="auto"/>
              <w:bottom w:val="single" w:sz="4" w:space="0" w:color="auto"/>
              <w:right w:val="single" w:sz="4" w:space="0" w:color="auto"/>
            </w:tcBorders>
            <w:vAlign w:val="center"/>
          </w:tcPr>
          <w:p w14:paraId="688A56C0" w14:textId="77777777" w:rsidR="00CC1FF3" w:rsidRPr="00697619" w:rsidRDefault="00CC1FF3" w:rsidP="0077191D">
            <w:pPr>
              <w:jc w:val="center"/>
              <w:rPr>
                <w:rFonts w:cstheme="minorHAnsi"/>
                <w:i/>
                <w:sz w:val="20"/>
              </w:rPr>
            </w:pPr>
          </w:p>
        </w:tc>
      </w:tr>
      <w:bookmarkEnd w:id="7"/>
    </w:tbl>
    <w:p w14:paraId="7FF2EE69" w14:textId="77777777" w:rsidR="00BB2E46" w:rsidRPr="00C81570" w:rsidRDefault="00BB2E46" w:rsidP="00BB2E46">
      <w:pPr>
        <w:rPr>
          <w:rFonts w:cstheme="minorHAnsi"/>
          <w:szCs w:val="18"/>
        </w:rPr>
      </w:pPr>
    </w:p>
    <w:p w14:paraId="45CA90D1" w14:textId="77777777" w:rsidR="00574EB6" w:rsidRPr="00C81570" w:rsidRDefault="00574EB6" w:rsidP="00574EB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40"/>
        <w:gridCol w:w="1940"/>
        <w:gridCol w:w="4519"/>
      </w:tblGrid>
      <w:tr w:rsidR="00574EB6" w:rsidRPr="00697619" w14:paraId="1BC6863D" w14:textId="77777777" w:rsidTr="00146B04">
        <w:tc>
          <w:tcPr>
            <w:tcW w:w="710" w:type="pct"/>
            <w:shd w:val="clear" w:color="auto" w:fill="4F81BD" w:themeFill="accent1"/>
          </w:tcPr>
          <w:p w14:paraId="07226D75" w14:textId="77777777" w:rsidR="00574EB6" w:rsidRPr="00697619" w:rsidRDefault="00574EB6" w:rsidP="00146B04">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991" w:type="pct"/>
            <w:shd w:val="clear" w:color="auto" w:fill="4F81BD" w:themeFill="accent1"/>
          </w:tcPr>
          <w:p w14:paraId="4ECDD893" w14:textId="77777777" w:rsidR="00574EB6" w:rsidRPr="00697619" w:rsidRDefault="00574EB6" w:rsidP="00146B04">
            <w:pPr>
              <w:jc w:val="center"/>
              <w:rPr>
                <w:rFonts w:cstheme="minorHAnsi"/>
                <w:b/>
                <w:bCs/>
                <w:color w:val="FFFFFF" w:themeColor="background1"/>
                <w:sz w:val="20"/>
              </w:rPr>
            </w:pPr>
            <w:r w:rsidRPr="00697619">
              <w:rPr>
                <w:rFonts w:cstheme="minorHAnsi"/>
                <w:b/>
                <w:bCs/>
                <w:color w:val="FFFFFF" w:themeColor="background1"/>
                <w:sz w:val="20"/>
              </w:rPr>
              <w:t xml:space="preserve">Data </w:t>
            </w:r>
          </w:p>
        </w:tc>
        <w:tc>
          <w:tcPr>
            <w:tcW w:w="991" w:type="pct"/>
            <w:shd w:val="clear" w:color="auto" w:fill="4F81BD" w:themeFill="accent1"/>
          </w:tcPr>
          <w:p w14:paraId="49FA6CA6" w14:textId="77777777" w:rsidR="00574EB6" w:rsidRPr="00697619" w:rsidRDefault="00574EB6" w:rsidP="00146B04">
            <w:pPr>
              <w:jc w:val="center"/>
              <w:rPr>
                <w:rFonts w:cstheme="minorHAnsi"/>
                <w:b/>
                <w:bCs/>
                <w:color w:val="FFFFFF" w:themeColor="background1"/>
                <w:sz w:val="20"/>
              </w:rPr>
            </w:pPr>
            <w:r w:rsidRPr="00697619">
              <w:rPr>
                <w:rFonts w:cstheme="minorHAnsi"/>
                <w:b/>
                <w:bCs/>
                <w:color w:val="FFFFFF" w:themeColor="background1"/>
                <w:sz w:val="20"/>
              </w:rPr>
              <w:t>Motivo</w:t>
            </w:r>
          </w:p>
        </w:tc>
        <w:tc>
          <w:tcPr>
            <w:tcW w:w="2309" w:type="pct"/>
            <w:shd w:val="clear" w:color="auto" w:fill="4F81BD" w:themeFill="accent1"/>
          </w:tcPr>
          <w:p w14:paraId="2726EFB4" w14:textId="77777777" w:rsidR="00574EB6" w:rsidRPr="00697619" w:rsidRDefault="00574EB6" w:rsidP="00146B04">
            <w:pPr>
              <w:jc w:val="center"/>
              <w:rPr>
                <w:rFonts w:cstheme="minorHAnsi"/>
                <w:b/>
                <w:bCs/>
                <w:color w:val="FFFFFF" w:themeColor="background1"/>
                <w:sz w:val="20"/>
              </w:rPr>
            </w:pPr>
            <w:r w:rsidRPr="00697619">
              <w:rPr>
                <w:rFonts w:cstheme="minorHAnsi"/>
                <w:b/>
                <w:bCs/>
                <w:color w:val="FFFFFF" w:themeColor="background1"/>
                <w:sz w:val="20"/>
              </w:rPr>
              <w:t>Modifica</w:t>
            </w:r>
          </w:p>
        </w:tc>
      </w:tr>
      <w:tr w:rsidR="00574EB6" w:rsidRPr="00697619" w14:paraId="2ADF9494" w14:textId="77777777" w:rsidTr="00146B04">
        <w:tc>
          <w:tcPr>
            <w:tcW w:w="710" w:type="pct"/>
            <w:vAlign w:val="center"/>
          </w:tcPr>
          <w:p w14:paraId="2A188E54" w14:textId="77777777" w:rsidR="00574EB6" w:rsidRPr="00697619" w:rsidRDefault="00574EB6" w:rsidP="00146B04">
            <w:pPr>
              <w:jc w:val="center"/>
              <w:rPr>
                <w:rFonts w:cstheme="minorHAnsi"/>
                <w:sz w:val="20"/>
              </w:rPr>
            </w:pPr>
            <w:r w:rsidRPr="00697619">
              <w:rPr>
                <w:rFonts w:cstheme="minorHAnsi"/>
                <w:sz w:val="20"/>
              </w:rPr>
              <w:t>1.0</w:t>
            </w:r>
          </w:p>
        </w:tc>
        <w:tc>
          <w:tcPr>
            <w:tcW w:w="991" w:type="pct"/>
            <w:vAlign w:val="center"/>
          </w:tcPr>
          <w:p w14:paraId="0B1900E3" w14:textId="77777777" w:rsidR="00574EB6" w:rsidRPr="00697619" w:rsidRDefault="00574EB6" w:rsidP="00146B04">
            <w:pPr>
              <w:jc w:val="center"/>
              <w:rPr>
                <w:rFonts w:cstheme="minorHAnsi"/>
                <w:sz w:val="20"/>
              </w:rPr>
            </w:pPr>
            <w:r w:rsidRPr="00697619">
              <w:rPr>
                <w:rFonts w:cstheme="minorHAnsi"/>
                <w:sz w:val="20"/>
              </w:rPr>
              <w:fldChar w:fldCharType="begin"/>
            </w:r>
            <w:r w:rsidRPr="00697619">
              <w:rPr>
                <w:rFonts w:cstheme="minorHAnsi"/>
                <w:sz w:val="20"/>
              </w:rPr>
              <w:instrText xml:space="preserve"> DOCPROPERTY  "Data Versione"  \* MERGEFORMAT </w:instrText>
            </w:r>
            <w:r w:rsidRPr="00697619">
              <w:rPr>
                <w:rFonts w:cstheme="minorHAnsi"/>
                <w:sz w:val="20"/>
              </w:rPr>
              <w:fldChar w:fldCharType="separate"/>
            </w:r>
            <w:r>
              <w:rPr>
                <w:rFonts w:cstheme="minorHAnsi"/>
                <w:sz w:val="20"/>
              </w:rPr>
              <w:t>30/04/2020</w:t>
            </w:r>
            <w:r w:rsidRPr="00697619">
              <w:rPr>
                <w:rFonts w:cstheme="minorHAnsi"/>
                <w:sz w:val="20"/>
              </w:rPr>
              <w:fldChar w:fldCharType="end"/>
            </w:r>
          </w:p>
        </w:tc>
        <w:tc>
          <w:tcPr>
            <w:tcW w:w="991" w:type="pct"/>
            <w:vAlign w:val="center"/>
          </w:tcPr>
          <w:p w14:paraId="5943CC2C" w14:textId="77777777" w:rsidR="00574EB6" w:rsidRPr="00697619" w:rsidRDefault="00574EB6" w:rsidP="00146B04">
            <w:pPr>
              <w:jc w:val="center"/>
              <w:rPr>
                <w:rFonts w:cstheme="minorHAnsi"/>
                <w:sz w:val="20"/>
              </w:rPr>
            </w:pPr>
            <w:r w:rsidRPr="00697619">
              <w:rPr>
                <w:rFonts w:cstheme="minorHAnsi"/>
                <w:sz w:val="20"/>
              </w:rPr>
              <w:t>Prima Emissione</w:t>
            </w:r>
          </w:p>
        </w:tc>
        <w:tc>
          <w:tcPr>
            <w:tcW w:w="2309" w:type="pct"/>
            <w:vAlign w:val="center"/>
          </w:tcPr>
          <w:p w14:paraId="18FC874F" w14:textId="77777777" w:rsidR="00574EB6" w:rsidRPr="00697619" w:rsidRDefault="00574EB6" w:rsidP="00146B04">
            <w:pPr>
              <w:jc w:val="center"/>
              <w:rPr>
                <w:rFonts w:cstheme="minorHAnsi"/>
                <w:sz w:val="20"/>
              </w:rPr>
            </w:pPr>
          </w:p>
        </w:tc>
      </w:tr>
    </w:tbl>
    <w:p w14:paraId="5E53B20D" w14:textId="77777777" w:rsidR="00574EB6" w:rsidRPr="00C81570" w:rsidRDefault="00574EB6" w:rsidP="00574EB6">
      <w:pPr>
        <w:jc w:val="left"/>
        <w:rPr>
          <w:rFonts w:cstheme="minorHAnsi"/>
        </w:rPr>
      </w:pPr>
    </w:p>
    <w:p w14:paraId="45E7BB81" w14:textId="77777777" w:rsidR="00BB2E46" w:rsidRPr="00C81570" w:rsidRDefault="00BB2E46" w:rsidP="00BB2E46">
      <w:pPr>
        <w:pStyle w:val="Didascalia"/>
        <w:jc w:val="center"/>
        <w:rPr>
          <w:rFonts w:asciiTheme="minorHAnsi" w:hAnsiTheme="minorHAnsi" w:cstheme="minorHAnsi"/>
          <w:i/>
          <w:iCs/>
          <w:kern w:val="28"/>
          <w:sz w:val="28"/>
        </w:rPr>
      </w:pPr>
      <w:r w:rsidRPr="00954699">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
        <w:gridCol w:w="2422"/>
        <w:gridCol w:w="1490"/>
        <w:gridCol w:w="1143"/>
        <w:gridCol w:w="4719"/>
        <w:gridCol w:w="6"/>
      </w:tblGrid>
      <w:tr w:rsidR="00BB2E46" w:rsidRPr="00697619" w14:paraId="40D34D0D" w14:textId="77777777" w:rsidTr="0021116C">
        <w:trPr>
          <w:jc w:val="center"/>
        </w:trPr>
        <w:tc>
          <w:tcPr>
            <w:tcW w:w="1242" w:type="pct"/>
            <w:gridSpan w:val="2"/>
            <w:shd w:val="clear" w:color="auto" w:fill="4F81BD" w:themeFill="accent1"/>
          </w:tcPr>
          <w:p w14:paraId="6611306F"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Nominativo</w:t>
            </w:r>
          </w:p>
        </w:tc>
        <w:tc>
          <w:tcPr>
            <w:tcW w:w="761" w:type="pct"/>
            <w:shd w:val="clear" w:color="auto" w:fill="4F81BD" w:themeFill="accent1"/>
          </w:tcPr>
          <w:p w14:paraId="3C7BF3BB"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Organizzazione</w:t>
            </w:r>
          </w:p>
        </w:tc>
        <w:tc>
          <w:tcPr>
            <w:tcW w:w="584" w:type="pct"/>
            <w:shd w:val="clear" w:color="auto" w:fill="4F81BD" w:themeFill="accent1"/>
          </w:tcPr>
          <w:p w14:paraId="7A422BDD"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Ufficio</w:t>
            </w:r>
          </w:p>
        </w:tc>
        <w:tc>
          <w:tcPr>
            <w:tcW w:w="2413" w:type="pct"/>
            <w:gridSpan w:val="2"/>
            <w:shd w:val="clear" w:color="auto" w:fill="4F81BD" w:themeFill="accent1"/>
          </w:tcPr>
          <w:p w14:paraId="5799C2CE" w14:textId="77777777" w:rsidR="00BB2E46" w:rsidRPr="00697619" w:rsidRDefault="00BB2E46" w:rsidP="0077191D">
            <w:pPr>
              <w:ind w:left="83"/>
              <w:jc w:val="center"/>
              <w:rPr>
                <w:rFonts w:cstheme="minorHAnsi"/>
                <w:b/>
                <w:bCs/>
                <w:color w:val="FFFFFF" w:themeColor="background1"/>
                <w:sz w:val="20"/>
              </w:rPr>
            </w:pPr>
            <w:r w:rsidRPr="00697619">
              <w:rPr>
                <w:rFonts w:cstheme="minorHAnsi"/>
                <w:b/>
                <w:bCs/>
                <w:color w:val="FFFFFF" w:themeColor="background1"/>
                <w:sz w:val="20"/>
              </w:rPr>
              <w:t>Funzione</w:t>
            </w:r>
          </w:p>
        </w:tc>
      </w:tr>
      <w:tr w:rsidR="00697619" w:rsidRPr="00697619" w14:paraId="654AEA3B"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053FBB00" w14:textId="38534213" w:rsidR="00697619" w:rsidRPr="00697619" w:rsidRDefault="00697619" w:rsidP="00697619">
            <w:pPr>
              <w:jc w:val="center"/>
              <w:rPr>
                <w:rFonts w:cstheme="minorHAnsi"/>
                <w:sz w:val="20"/>
              </w:rPr>
            </w:pPr>
            <w:r w:rsidRPr="00697619">
              <w:rPr>
                <w:rFonts w:cstheme="minorHAnsi"/>
                <w:sz w:val="20"/>
              </w:rPr>
              <w:t>Ing. Giovanni Malesci</w:t>
            </w:r>
          </w:p>
        </w:tc>
        <w:tc>
          <w:tcPr>
            <w:tcW w:w="761" w:type="pct"/>
            <w:tcBorders>
              <w:top w:val="single" w:sz="4" w:space="0" w:color="auto"/>
              <w:left w:val="single" w:sz="4" w:space="0" w:color="auto"/>
              <w:bottom w:val="single" w:sz="4" w:space="0" w:color="auto"/>
              <w:right w:val="single" w:sz="4" w:space="0" w:color="auto"/>
            </w:tcBorders>
            <w:vAlign w:val="center"/>
          </w:tcPr>
          <w:p w14:paraId="78F5A937" w14:textId="324B0A3E" w:rsidR="00697619" w:rsidRPr="00697619" w:rsidRDefault="00697619" w:rsidP="00697619">
            <w:pPr>
              <w:jc w:val="center"/>
              <w:rPr>
                <w:rFonts w:cstheme="minorHAnsi"/>
                <w:sz w:val="20"/>
              </w:rPr>
            </w:pPr>
            <w:r w:rsidRPr="00697619">
              <w:rPr>
                <w:rFonts w:cstheme="minorHAnsi"/>
                <w:sz w:val="20"/>
              </w:rPr>
              <w:t>Amministrazione</w:t>
            </w:r>
          </w:p>
        </w:tc>
        <w:tc>
          <w:tcPr>
            <w:tcW w:w="584" w:type="pct"/>
            <w:tcBorders>
              <w:top w:val="single" w:sz="4" w:space="0" w:color="auto"/>
              <w:left w:val="single" w:sz="4" w:space="0" w:color="auto"/>
              <w:bottom w:val="single" w:sz="4" w:space="0" w:color="auto"/>
              <w:right w:val="single" w:sz="4" w:space="0" w:color="auto"/>
            </w:tcBorders>
            <w:vAlign w:val="center"/>
          </w:tcPr>
          <w:p w14:paraId="0369A85B"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076C6AD4" w14:textId="15C7A414" w:rsidR="00697619" w:rsidRPr="00697619" w:rsidRDefault="00697619" w:rsidP="00697619">
            <w:pPr>
              <w:ind w:left="83"/>
              <w:jc w:val="left"/>
              <w:rPr>
                <w:rFonts w:cstheme="minorHAnsi"/>
                <w:sz w:val="20"/>
              </w:rPr>
            </w:pPr>
            <w:r w:rsidRPr="00697619">
              <w:rPr>
                <w:rFonts w:cstheme="minorHAnsi"/>
                <w:sz w:val="20"/>
              </w:rPr>
              <w:t>Responsabile Unico Procedimento</w:t>
            </w:r>
          </w:p>
        </w:tc>
      </w:tr>
      <w:tr w:rsidR="00697619" w:rsidRPr="00697619" w14:paraId="14AFAD1C"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0608C183" w14:textId="21305543" w:rsidR="00697619" w:rsidRPr="00697619" w:rsidRDefault="00697619" w:rsidP="00697619">
            <w:pPr>
              <w:jc w:val="center"/>
              <w:rPr>
                <w:rFonts w:cstheme="minorHAnsi"/>
                <w:sz w:val="20"/>
              </w:rPr>
            </w:pPr>
            <w:r w:rsidRPr="00697619">
              <w:rPr>
                <w:rFonts w:cstheme="minorHAnsi"/>
                <w:sz w:val="20"/>
              </w:rPr>
              <w:t>Dr.ssa Annamaria Palmieri</w:t>
            </w:r>
          </w:p>
        </w:tc>
        <w:tc>
          <w:tcPr>
            <w:tcW w:w="761" w:type="pct"/>
            <w:tcBorders>
              <w:top w:val="single" w:sz="4" w:space="0" w:color="auto"/>
              <w:left w:val="single" w:sz="4" w:space="0" w:color="auto"/>
              <w:bottom w:val="single" w:sz="4" w:space="0" w:color="auto"/>
              <w:right w:val="single" w:sz="4" w:space="0" w:color="auto"/>
            </w:tcBorders>
            <w:vAlign w:val="center"/>
          </w:tcPr>
          <w:p w14:paraId="18F47D88" w14:textId="7E60E4DE" w:rsidR="00697619" w:rsidRPr="00697619" w:rsidRDefault="00697619" w:rsidP="00697619">
            <w:pPr>
              <w:jc w:val="center"/>
              <w:rPr>
                <w:rFonts w:cstheme="minorHAnsi"/>
                <w:sz w:val="20"/>
              </w:rPr>
            </w:pPr>
            <w:r w:rsidRPr="00697619">
              <w:rPr>
                <w:rFonts w:cstheme="minorHAnsi"/>
                <w:sz w:val="20"/>
              </w:rPr>
              <w:t>Amministrazione</w:t>
            </w:r>
          </w:p>
        </w:tc>
        <w:tc>
          <w:tcPr>
            <w:tcW w:w="584" w:type="pct"/>
            <w:tcBorders>
              <w:top w:val="single" w:sz="4" w:space="0" w:color="auto"/>
              <w:left w:val="single" w:sz="4" w:space="0" w:color="auto"/>
              <w:bottom w:val="single" w:sz="4" w:space="0" w:color="auto"/>
              <w:right w:val="single" w:sz="4" w:space="0" w:color="auto"/>
            </w:tcBorders>
            <w:vAlign w:val="center"/>
          </w:tcPr>
          <w:p w14:paraId="7680940F"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3DBCF27E" w14:textId="347E9758" w:rsidR="00697619" w:rsidRPr="00697619" w:rsidRDefault="00697619" w:rsidP="00697619">
            <w:pPr>
              <w:ind w:left="83"/>
              <w:jc w:val="left"/>
              <w:rPr>
                <w:rFonts w:cstheme="minorHAnsi"/>
                <w:sz w:val="20"/>
              </w:rPr>
            </w:pPr>
            <w:r w:rsidRPr="00697619">
              <w:rPr>
                <w:rFonts w:cstheme="minorHAnsi"/>
                <w:sz w:val="20"/>
              </w:rPr>
              <w:t>Direttore Esecutivo Contratto</w:t>
            </w:r>
          </w:p>
        </w:tc>
      </w:tr>
      <w:tr w:rsidR="00697619" w:rsidRPr="00697619" w14:paraId="373FB5FF"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3290BCC7" w14:textId="255E1BD1" w:rsidR="00697619" w:rsidRPr="00697619" w:rsidRDefault="00697619" w:rsidP="00697619">
            <w:pPr>
              <w:jc w:val="center"/>
              <w:rPr>
                <w:rFonts w:cstheme="minorHAnsi"/>
                <w:sz w:val="20"/>
              </w:rPr>
            </w:pPr>
            <w:r w:rsidRPr="00697619">
              <w:rPr>
                <w:rFonts w:cstheme="minorHAnsi"/>
                <w:sz w:val="20"/>
              </w:rPr>
              <w:t>Paolo Ceccanti</w:t>
            </w:r>
          </w:p>
        </w:tc>
        <w:tc>
          <w:tcPr>
            <w:tcW w:w="761" w:type="pct"/>
            <w:tcBorders>
              <w:top w:val="single" w:sz="4" w:space="0" w:color="auto"/>
              <w:left w:val="single" w:sz="4" w:space="0" w:color="auto"/>
              <w:bottom w:val="single" w:sz="4" w:space="0" w:color="auto"/>
              <w:right w:val="single" w:sz="4" w:space="0" w:color="auto"/>
            </w:tcBorders>
            <w:vAlign w:val="center"/>
          </w:tcPr>
          <w:p w14:paraId="75A6DB35" w14:textId="790640F3"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1D3473F2"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0050CFC7" w14:textId="3261E02D" w:rsidR="00697619" w:rsidRPr="00697619" w:rsidRDefault="00697619" w:rsidP="00697619">
            <w:pPr>
              <w:ind w:left="83"/>
              <w:jc w:val="left"/>
              <w:rPr>
                <w:rFonts w:cstheme="minorHAnsi"/>
                <w:sz w:val="20"/>
              </w:rPr>
            </w:pPr>
            <w:r w:rsidRPr="00697619">
              <w:rPr>
                <w:rFonts w:cstheme="minorHAnsi"/>
                <w:sz w:val="20"/>
              </w:rPr>
              <w:t>Responsabile Unico Fornitura</w:t>
            </w:r>
          </w:p>
        </w:tc>
      </w:tr>
      <w:tr w:rsidR="00697619" w:rsidRPr="00697619" w14:paraId="6C652AC6"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2235D407" w14:textId="4A48E321" w:rsidR="00697619" w:rsidRPr="00697619" w:rsidRDefault="00697619" w:rsidP="00697619">
            <w:pPr>
              <w:jc w:val="center"/>
              <w:rPr>
                <w:rFonts w:cstheme="minorHAnsi"/>
                <w:sz w:val="20"/>
              </w:rPr>
            </w:pPr>
            <w:r w:rsidRPr="00697619">
              <w:rPr>
                <w:rFonts w:cstheme="minorHAnsi"/>
                <w:sz w:val="20"/>
              </w:rPr>
              <w:t>Pasquale Lamattina</w:t>
            </w:r>
          </w:p>
        </w:tc>
        <w:tc>
          <w:tcPr>
            <w:tcW w:w="761" w:type="pct"/>
            <w:tcBorders>
              <w:top w:val="single" w:sz="4" w:space="0" w:color="auto"/>
              <w:left w:val="single" w:sz="4" w:space="0" w:color="auto"/>
              <w:bottom w:val="single" w:sz="4" w:space="0" w:color="auto"/>
              <w:right w:val="single" w:sz="4" w:space="0" w:color="auto"/>
            </w:tcBorders>
            <w:vAlign w:val="center"/>
          </w:tcPr>
          <w:p w14:paraId="0613D0FC" w14:textId="129127F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41450F1D"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1161B4E3" w14:textId="3BADC53E" w:rsidR="00697619" w:rsidRPr="00697619" w:rsidRDefault="00697619" w:rsidP="00697619">
            <w:pPr>
              <w:ind w:left="83"/>
              <w:jc w:val="left"/>
              <w:rPr>
                <w:rFonts w:cstheme="minorHAnsi"/>
                <w:sz w:val="20"/>
              </w:rPr>
            </w:pPr>
            <w:r w:rsidRPr="00697619">
              <w:rPr>
                <w:rFonts w:cstheme="minorHAnsi"/>
                <w:sz w:val="20"/>
              </w:rPr>
              <w:t>Referente Tecnico</w:t>
            </w:r>
          </w:p>
        </w:tc>
      </w:tr>
      <w:tr w:rsidR="00697619" w:rsidRPr="00697619" w14:paraId="278975C4"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0026E49F" w14:textId="5D44781C" w:rsidR="00697619" w:rsidRPr="00697619" w:rsidRDefault="00697619" w:rsidP="00697619">
            <w:pPr>
              <w:jc w:val="center"/>
              <w:rPr>
                <w:rFonts w:cstheme="minorHAnsi"/>
                <w:sz w:val="20"/>
              </w:rPr>
            </w:pPr>
            <w:r w:rsidRPr="00697619">
              <w:rPr>
                <w:rFonts w:cstheme="minorHAnsi"/>
                <w:sz w:val="20"/>
              </w:rPr>
              <w:t>Vito Bufi</w:t>
            </w:r>
          </w:p>
        </w:tc>
        <w:tc>
          <w:tcPr>
            <w:tcW w:w="761" w:type="pct"/>
            <w:tcBorders>
              <w:top w:val="single" w:sz="4" w:space="0" w:color="auto"/>
              <w:left w:val="single" w:sz="4" w:space="0" w:color="auto"/>
              <w:bottom w:val="single" w:sz="4" w:space="0" w:color="auto"/>
              <w:right w:val="single" w:sz="4" w:space="0" w:color="auto"/>
            </w:tcBorders>
            <w:vAlign w:val="center"/>
          </w:tcPr>
          <w:p w14:paraId="6F1D5072" w14:textId="49A57EA3"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52A41775"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C24B6E5" w14:textId="04C3109F" w:rsidR="00697619" w:rsidRPr="00697619" w:rsidRDefault="00697619" w:rsidP="00697619">
            <w:pPr>
              <w:ind w:left="83"/>
              <w:jc w:val="left"/>
              <w:rPr>
                <w:rFonts w:cstheme="minorHAnsi"/>
                <w:sz w:val="20"/>
              </w:rPr>
            </w:pPr>
            <w:r w:rsidRPr="00697619">
              <w:rPr>
                <w:rFonts w:cstheme="minorHAnsi"/>
                <w:sz w:val="20"/>
              </w:rPr>
              <w:t>Responsabile Manutenzione Sistemi attuali</w:t>
            </w:r>
          </w:p>
        </w:tc>
      </w:tr>
      <w:tr w:rsidR="00697619" w:rsidRPr="00697619" w14:paraId="4B00788E"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5F779C5E" w14:textId="13E68AA1" w:rsidR="00697619" w:rsidRPr="00697619" w:rsidRDefault="00697619" w:rsidP="00697619">
            <w:pPr>
              <w:jc w:val="center"/>
              <w:rPr>
                <w:rFonts w:cstheme="minorHAnsi"/>
                <w:sz w:val="20"/>
              </w:rPr>
            </w:pPr>
            <w:r w:rsidRPr="00697619">
              <w:rPr>
                <w:rFonts w:cstheme="minorHAnsi"/>
                <w:sz w:val="20"/>
              </w:rPr>
              <w:t>Fabio Mazzocchi</w:t>
            </w:r>
          </w:p>
        </w:tc>
        <w:tc>
          <w:tcPr>
            <w:tcW w:w="761" w:type="pct"/>
            <w:tcBorders>
              <w:top w:val="single" w:sz="4" w:space="0" w:color="auto"/>
              <w:left w:val="single" w:sz="4" w:space="0" w:color="auto"/>
              <w:bottom w:val="single" w:sz="4" w:space="0" w:color="auto"/>
              <w:right w:val="single" w:sz="4" w:space="0" w:color="auto"/>
            </w:tcBorders>
            <w:vAlign w:val="center"/>
          </w:tcPr>
          <w:p w14:paraId="0AB6BCE2" w14:textId="37D1A186"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1F78F1CF"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DE16584" w14:textId="112D0FFD" w:rsidR="00697619" w:rsidRPr="00697619" w:rsidRDefault="00697619" w:rsidP="00697619">
            <w:pPr>
              <w:ind w:left="83"/>
              <w:jc w:val="left"/>
              <w:rPr>
                <w:rFonts w:cstheme="minorHAnsi"/>
                <w:sz w:val="20"/>
              </w:rPr>
            </w:pPr>
            <w:r w:rsidRPr="00697619">
              <w:rPr>
                <w:rFonts w:cstheme="minorHAnsi"/>
                <w:sz w:val="20"/>
              </w:rPr>
              <w:t>Responsabile Manutenzione Correttiva</w:t>
            </w:r>
          </w:p>
        </w:tc>
      </w:tr>
      <w:tr w:rsidR="00697619" w:rsidRPr="00697619" w14:paraId="46F112EF"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6C1DC64F" w14:textId="7448A315" w:rsidR="00697619" w:rsidRPr="00697619" w:rsidRDefault="00697619" w:rsidP="00697619">
            <w:pPr>
              <w:jc w:val="center"/>
              <w:rPr>
                <w:rFonts w:cstheme="minorHAnsi"/>
                <w:sz w:val="20"/>
              </w:rPr>
            </w:pPr>
            <w:r w:rsidRPr="00697619">
              <w:rPr>
                <w:rFonts w:cstheme="minorHAnsi"/>
                <w:sz w:val="20"/>
              </w:rPr>
              <w:t>Andrea Salvaggio</w:t>
            </w:r>
          </w:p>
        </w:tc>
        <w:tc>
          <w:tcPr>
            <w:tcW w:w="761" w:type="pct"/>
            <w:tcBorders>
              <w:top w:val="single" w:sz="4" w:space="0" w:color="auto"/>
              <w:left w:val="single" w:sz="4" w:space="0" w:color="auto"/>
              <w:bottom w:val="single" w:sz="4" w:space="0" w:color="auto"/>
              <w:right w:val="single" w:sz="4" w:space="0" w:color="auto"/>
            </w:tcBorders>
            <w:vAlign w:val="center"/>
          </w:tcPr>
          <w:p w14:paraId="4D4DC606" w14:textId="60454CE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3BB2C1CD"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53C1A558" w14:textId="0458BAC5" w:rsidR="00697619" w:rsidRPr="00697619" w:rsidRDefault="00697619" w:rsidP="00697619">
            <w:pPr>
              <w:ind w:left="83"/>
              <w:jc w:val="left"/>
              <w:rPr>
                <w:rFonts w:cstheme="minorHAnsi"/>
                <w:sz w:val="20"/>
              </w:rPr>
            </w:pPr>
            <w:r w:rsidRPr="00697619">
              <w:rPr>
                <w:rFonts w:cstheme="minorHAnsi"/>
                <w:sz w:val="20"/>
              </w:rPr>
              <w:t>Responsabile Progetto Sistema Unitario</w:t>
            </w:r>
          </w:p>
        </w:tc>
      </w:tr>
      <w:tr w:rsidR="00697619" w:rsidRPr="00697619" w14:paraId="1AF65285"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29703F3B" w14:textId="6CC36E97" w:rsidR="00697619" w:rsidRPr="00697619" w:rsidRDefault="00697619" w:rsidP="00697619">
            <w:pPr>
              <w:jc w:val="center"/>
              <w:rPr>
                <w:rFonts w:cstheme="minorHAnsi"/>
                <w:sz w:val="20"/>
              </w:rPr>
            </w:pPr>
            <w:r w:rsidRPr="00697619">
              <w:rPr>
                <w:rFonts w:cstheme="minorHAnsi"/>
                <w:sz w:val="20"/>
              </w:rPr>
              <w:t>Antonio Iacobelli</w:t>
            </w:r>
          </w:p>
        </w:tc>
        <w:tc>
          <w:tcPr>
            <w:tcW w:w="761" w:type="pct"/>
            <w:tcBorders>
              <w:top w:val="single" w:sz="4" w:space="0" w:color="auto"/>
              <w:left w:val="single" w:sz="4" w:space="0" w:color="auto"/>
              <w:bottom w:val="single" w:sz="4" w:space="0" w:color="auto"/>
              <w:right w:val="single" w:sz="4" w:space="0" w:color="auto"/>
            </w:tcBorders>
            <w:vAlign w:val="center"/>
          </w:tcPr>
          <w:p w14:paraId="52367D32" w14:textId="7FC1D54D"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0F6DBAF0"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FA93F82" w14:textId="69B4A8A5" w:rsidR="00697619" w:rsidRPr="00697619" w:rsidRDefault="00697619" w:rsidP="00697619">
            <w:pPr>
              <w:ind w:left="83"/>
              <w:jc w:val="left"/>
              <w:rPr>
                <w:rFonts w:cstheme="minorHAnsi"/>
                <w:sz w:val="20"/>
              </w:rPr>
            </w:pPr>
            <w:r w:rsidRPr="00697619">
              <w:rPr>
                <w:rFonts w:cstheme="minorHAnsi"/>
                <w:sz w:val="20"/>
              </w:rPr>
              <w:t>Responsabile Supporto Specialistico</w:t>
            </w:r>
          </w:p>
        </w:tc>
      </w:tr>
      <w:tr w:rsidR="00697619" w:rsidRPr="00697619" w14:paraId="429779F6"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76C86831" w14:textId="45771751" w:rsidR="00697619" w:rsidRPr="00697619" w:rsidRDefault="00697619" w:rsidP="00697619">
            <w:pPr>
              <w:jc w:val="center"/>
              <w:rPr>
                <w:rFonts w:cstheme="minorHAnsi"/>
                <w:sz w:val="20"/>
              </w:rPr>
            </w:pPr>
            <w:r w:rsidRPr="00697619">
              <w:rPr>
                <w:rFonts w:cstheme="minorHAnsi"/>
                <w:sz w:val="20"/>
              </w:rPr>
              <w:t>Antonella Damiani</w:t>
            </w:r>
          </w:p>
        </w:tc>
        <w:tc>
          <w:tcPr>
            <w:tcW w:w="761" w:type="pct"/>
            <w:tcBorders>
              <w:top w:val="single" w:sz="4" w:space="0" w:color="auto"/>
              <w:left w:val="single" w:sz="4" w:space="0" w:color="auto"/>
              <w:bottom w:val="single" w:sz="4" w:space="0" w:color="auto"/>
              <w:right w:val="single" w:sz="4" w:space="0" w:color="auto"/>
            </w:tcBorders>
            <w:vAlign w:val="center"/>
          </w:tcPr>
          <w:p w14:paraId="015222A1" w14:textId="46B0EBD5"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470733A9"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A55A492" w14:textId="15CFC98F" w:rsidR="00697619" w:rsidRPr="00697619" w:rsidRDefault="00697619" w:rsidP="00697619">
            <w:pPr>
              <w:ind w:left="83"/>
              <w:jc w:val="left"/>
              <w:rPr>
                <w:rFonts w:cstheme="minorHAnsi"/>
                <w:sz w:val="20"/>
              </w:rPr>
            </w:pPr>
            <w:r w:rsidRPr="00697619">
              <w:rPr>
                <w:rFonts w:cstheme="minorHAnsi"/>
                <w:sz w:val="20"/>
              </w:rPr>
              <w:t>Responsabile Centro di Competenza</w:t>
            </w:r>
          </w:p>
        </w:tc>
      </w:tr>
      <w:tr w:rsidR="00697619" w:rsidRPr="00697619" w14:paraId="789F5EFA"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6EDCDAE3" w14:textId="06185398" w:rsidR="00697619" w:rsidRPr="00697619" w:rsidRDefault="00697619" w:rsidP="00697619">
            <w:pPr>
              <w:jc w:val="center"/>
              <w:rPr>
                <w:rFonts w:cstheme="minorHAnsi"/>
                <w:sz w:val="20"/>
              </w:rPr>
            </w:pPr>
            <w:r w:rsidRPr="00697619">
              <w:rPr>
                <w:rFonts w:cstheme="minorHAnsi"/>
                <w:sz w:val="20"/>
              </w:rPr>
              <w:t>Fabio Gattamorta</w:t>
            </w:r>
          </w:p>
        </w:tc>
        <w:tc>
          <w:tcPr>
            <w:tcW w:w="761" w:type="pct"/>
            <w:tcBorders>
              <w:top w:val="single" w:sz="4" w:space="0" w:color="auto"/>
              <w:left w:val="single" w:sz="4" w:space="0" w:color="auto"/>
              <w:bottom w:val="single" w:sz="4" w:space="0" w:color="auto"/>
              <w:right w:val="single" w:sz="4" w:space="0" w:color="auto"/>
            </w:tcBorders>
            <w:vAlign w:val="center"/>
          </w:tcPr>
          <w:p w14:paraId="29C624FC" w14:textId="642E365D"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3185AE64"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707FF9CF" w14:textId="0065D993" w:rsidR="00697619" w:rsidRPr="00697619" w:rsidRDefault="00697619" w:rsidP="00697619">
            <w:pPr>
              <w:ind w:left="83"/>
              <w:jc w:val="left"/>
              <w:rPr>
                <w:rFonts w:cstheme="minorHAnsi"/>
                <w:sz w:val="20"/>
              </w:rPr>
            </w:pPr>
            <w:r w:rsidRPr="00697619">
              <w:rPr>
                <w:rFonts w:cstheme="minorHAnsi"/>
                <w:sz w:val="20"/>
              </w:rPr>
              <w:t xml:space="preserve">Responsabile PMO </w:t>
            </w:r>
          </w:p>
        </w:tc>
      </w:tr>
      <w:tr w:rsidR="00697619" w:rsidRPr="00697619" w14:paraId="0A3D2D40"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482EB533" w14:textId="04EB0F8E" w:rsidR="00697619" w:rsidRPr="00697619" w:rsidRDefault="00697619" w:rsidP="00697619">
            <w:pPr>
              <w:jc w:val="center"/>
              <w:rPr>
                <w:rFonts w:cstheme="minorHAnsi"/>
                <w:sz w:val="20"/>
              </w:rPr>
            </w:pPr>
            <w:r w:rsidRPr="00697619">
              <w:rPr>
                <w:rFonts w:cstheme="minorHAnsi"/>
                <w:sz w:val="20"/>
              </w:rPr>
              <w:t>Alessandro Falleni</w:t>
            </w:r>
          </w:p>
        </w:tc>
        <w:tc>
          <w:tcPr>
            <w:tcW w:w="761" w:type="pct"/>
            <w:tcBorders>
              <w:top w:val="single" w:sz="4" w:space="0" w:color="auto"/>
              <w:left w:val="single" w:sz="4" w:space="0" w:color="auto"/>
              <w:bottom w:val="single" w:sz="4" w:space="0" w:color="auto"/>
              <w:right w:val="single" w:sz="4" w:space="0" w:color="auto"/>
            </w:tcBorders>
            <w:vAlign w:val="center"/>
          </w:tcPr>
          <w:p w14:paraId="42EA2F68" w14:textId="1ACC5C28"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D29865E"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2D1498F8" w14:textId="490DDD15" w:rsidR="00697619" w:rsidRPr="00697619" w:rsidRDefault="00697619" w:rsidP="00697619">
            <w:pPr>
              <w:ind w:left="83"/>
              <w:jc w:val="left"/>
              <w:rPr>
                <w:rFonts w:cstheme="minorHAnsi"/>
                <w:sz w:val="20"/>
              </w:rPr>
            </w:pPr>
            <w:r w:rsidRPr="00697619">
              <w:rPr>
                <w:rFonts w:cstheme="minorHAnsi"/>
                <w:sz w:val="20"/>
              </w:rPr>
              <w:t>Referente sicurezza</w:t>
            </w:r>
          </w:p>
        </w:tc>
      </w:tr>
      <w:tr w:rsidR="00697619" w:rsidRPr="00697619" w14:paraId="63A2DA91"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47CAD42F" w14:textId="4CBC9F48" w:rsidR="00697619" w:rsidRPr="00697619" w:rsidRDefault="00697619" w:rsidP="00697619">
            <w:pPr>
              <w:jc w:val="center"/>
              <w:rPr>
                <w:rFonts w:cstheme="minorHAnsi"/>
                <w:sz w:val="20"/>
              </w:rPr>
            </w:pPr>
            <w:r w:rsidRPr="00697619">
              <w:rPr>
                <w:rFonts w:cstheme="minorHAnsi"/>
                <w:sz w:val="20"/>
              </w:rPr>
              <w:t>Edoardo Lamuraglia</w:t>
            </w:r>
          </w:p>
        </w:tc>
        <w:tc>
          <w:tcPr>
            <w:tcW w:w="761" w:type="pct"/>
            <w:tcBorders>
              <w:top w:val="single" w:sz="4" w:space="0" w:color="auto"/>
              <w:left w:val="single" w:sz="4" w:space="0" w:color="auto"/>
              <w:bottom w:val="single" w:sz="4" w:space="0" w:color="auto"/>
              <w:right w:val="single" w:sz="4" w:space="0" w:color="auto"/>
            </w:tcBorders>
            <w:vAlign w:val="center"/>
          </w:tcPr>
          <w:p w14:paraId="4B3ADDF9" w14:textId="15E4A86B"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C627D90"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5977CA90" w14:textId="113059F0" w:rsidR="00697619" w:rsidRPr="00697619" w:rsidRDefault="00697619" w:rsidP="00697619">
            <w:pPr>
              <w:ind w:left="83"/>
              <w:jc w:val="left"/>
              <w:rPr>
                <w:rFonts w:cstheme="minorHAnsi"/>
                <w:sz w:val="20"/>
              </w:rPr>
            </w:pPr>
            <w:r w:rsidRPr="00697619">
              <w:rPr>
                <w:rFonts w:cstheme="minorHAnsi"/>
                <w:sz w:val="20"/>
              </w:rPr>
              <w:t>Referente qualità</w:t>
            </w:r>
          </w:p>
        </w:tc>
      </w:tr>
      <w:tr w:rsidR="00697619" w:rsidRPr="00697619" w14:paraId="5CFBA11B"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79A7C7DC" w14:textId="4E47AAF3" w:rsidR="00697619" w:rsidRPr="00697619" w:rsidRDefault="00697619" w:rsidP="00697619">
            <w:pPr>
              <w:jc w:val="center"/>
              <w:rPr>
                <w:rFonts w:cstheme="minorHAnsi"/>
                <w:sz w:val="20"/>
              </w:rPr>
            </w:pPr>
            <w:r w:rsidRPr="00697619">
              <w:rPr>
                <w:rFonts w:cstheme="minorHAnsi"/>
                <w:sz w:val="20"/>
              </w:rPr>
              <w:t>Francesco Rosati</w:t>
            </w:r>
          </w:p>
        </w:tc>
        <w:tc>
          <w:tcPr>
            <w:tcW w:w="761" w:type="pct"/>
            <w:tcBorders>
              <w:top w:val="single" w:sz="4" w:space="0" w:color="auto"/>
              <w:left w:val="single" w:sz="4" w:space="0" w:color="auto"/>
              <w:bottom w:val="single" w:sz="4" w:space="0" w:color="auto"/>
              <w:right w:val="single" w:sz="4" w:space="0" w:color="auto"/>
            </w:tcBorders>
            <w:vAlign w:val="center"/>
          </w:tcPr>
          <w:p w14:paraId="34AB454C" w14:textId="023C1676"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298E508C"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53B4DFD4" w14:textId="7CFE79F4" w:rsidR="00697619" w:rsidRPr="00697619" w:rsidRDefault="00697619" w:rsidP="00697619">
            <w:pPr>
              <w:ind w:left="83"/>
              <w:jc w:val="left"/>
              <w:rPr>
                <w:rFonts w:cstheme="minorHAnsi"/>
                <w:sz w:val="20"/>
              </w:rPr>
            </w:pPr>
            <w:r w:rsidRPr="00697619">
              <w:rPr>
                <w:rFonts w:cstheme="minorHAnsi"/>
                <w:sz w:val="20"/>
              </w:rPr>
              <w:t>Referente qualità</w:t>
            </w:r>
          </w:p>
        </w:tc>
      </w:tr>
      <w:tr w:rsidR="00697619" w:rsidRPr="00697619" w14:paraId="63C90601"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42" w:type="pct"/>
            <w:gridSpan w:val="2"/>
            <w:tcBorders>
              <w:top w:val="single" w:sz="4" w:space="0" w:color="auto"/>
              <w:left w:val="single" w:sz="4" w:space="0" w:color="auto"/>
              <w:bottom w:val="single" w:sz="4" w:space="0" w:color="auto"/>
              <w:right w:val="single" w:sz="4" w:space="0" w:color="auto"/>
            </w:tcBorders>
            <w:vAlign w:val="center"/>
          </w:tcPr>
          <w:p w14:paraId="02C71A16" w14:textId="31F842CF" w:rsidR="00697619" w:rsidRPr="00697619" w:rsidRDefault="00697619" w:rsidP="00697619">
            <w:pPr>
              <w:jc w:val="center"/>
              <w:rPr>
                <w:rFonts w:cstheme="minorHAnsi"/>
                <w:sz w:val="20"/>
              </w:rPr>
            </w:pPr>
            <w:r w:rsidRPr="00697619">
              <w:rPr>
                <w:rFonts w:cstheme="minorHAnsi"/>
                <w:sz w:val="20"/>
              </w:rPr>
              <w:t>Andrea Castorino</w:t>
            </w:r>
          </w:p>
        </w:tc>
        <w:tc>
          <w:tcPr>
            <w:tcW w:w="761" w:type="pct"/>
            <w:tcBorders>
              <w:top w:val="single" w:sz="4" w:space="0" w:color="auto"/>
              <w:left w:val="single" w:sz="4" w:space="0" w:color="auto"/>
              <w:bottom w:val="single" w:sz="4" w:space="0" w:color="auto"/>
              <w:right w:val="single" w:sz="4" w:space="0" w:color="auto"/>
            </w:tcBorders>
            <w:vAlign w:val="center"/>
          </w:tcPr>
          <w:p w14:paraId="2B407B5C" w14:textId="1C27CF00" w:rsidR="00697619" w:rsidRPr="00697619" w:rsidRDefault="00697619" w:rsidP="00697619">
            <w:pPr>
              <w:jc w:val="center"/>
              <w:rPr>
                <w:rFonts w:cstheme="minorHAnsi"/>
                <w:sz w:val="20"/>
              </w:rPr>
            </w:pPr>
            <w:r w:rsidRPr="00697619">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63C94932" w14:textId="77777777" w:rsidR="00697619" w:rsidRPr="00697619" w:rsidRDefault="00697619" w:rsidP="00697619">
            <w:pPr>
              <w:jc w:val="center"/>
              <w:rPr>
                <w:rFonts w:cstheme="minorHAnsi"/>
                <w:sz w:val="20"/>
              </w:rPr>
            </w:pPr>
          </w:p>
        </w:tc>
        <w:tc>
          <w:tcPr>
            <w:tcW w:w="2413" w:type="pct"/>
            <w:gridSpan w:val="2"/>
            <w:tcBorders>
              <w:top w:val="single" w:sz="4" w:space="0" w:color="auto"/>
              <w:left w:val="single" w:sz="4" w:space="0" w:color="auto"/>
              <w:bottom w:val="single" w:sz="4" w:space="0" w:color="auto"/>
              <w:right w:val="single" w:sz="4" w:space="0" w:color="auto"/>
            </w:tcBorders>
            <w:vAlign w:val="center"/>
          </w:tcPr>
          <w:p w14:paraId="3C09ECAA" w14:textId="3E3CF7A2" w:rsidR="00697619" w:rsidRPr="00697619" w:rsidRDefault="00697619" w:rsidP="00697619">
            <w:pPr>
              <w:ind w:left="83"/>
              <w:jc w:val="left"/>
              <w:rPr>
                <w:rFonts w:cstheme="minorHAnsi"/>
                <w:sz w:val="20"/>
              </w:rPr>
            </w:pPr>
            <w:r w:rsidRPr="00697619">
              <w:rPr>
                <w:rFonts w:cstheme="minorHAnsi"/>
                <w:sz w:val="20"/>
              </w:rPr>
              <w:t>Referente Applicativo Gestore Fascicolo Documentale</w:t>
            </w:r>
          </w:p>
        </w:tc>
      </w:tr>
      <w:tr w:rsidR="0021116C" w:rsidRPr="00697619" w14:paraId="1436C5D6" w14:textId="77777777" w:rsidTr="0021116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5" w:type="pct"/>
          <w:wAfter w:w="3" w:type="pct"/>
          <w:jc w:val="center"/>
        </w:trPr>
        <w:tc>
          <w:tcPr>
            <w:tcW w:w="1237" w:type="pct"/>
            <w:tcBorders>
              <w:top w:val="single" w:sz="4" w:space="0" w:color="auto"/>
              <w:left w:val="single" w:sz="4" w:space="0" w:color="auto"/>
              <w:bottom w:val="single" w:sz="4" w:space="0" w:color="auto"/>
              <w:right w:val="single" w:sz="4" w:space="0" w:color="auto"/>
            </w:tcBorders>
            <w:vAlign w:val="center"/>
          </w:tcPr>
          <w:p w14:paraId="7BA1AA51" w14:textId="77777777" w:rsidR="0021116C" w:rsidRPr="00697619" w:rsidRDefault="0021116C" w:rsidP="00146B04">
            <w:pPr>
              <w:jc w:val="center"/>
              <w:rPr>
                <w:rFonts w:cstheme="minorHAnsi"/>
                <w:sz w:val="20"/>
              </w:rPr>
            </w:pPr>
            <w:r>
              <w:rPr>
                <w:rFonts w:cstheme="minorHAnsi"/>
                <w:sz w:val="20"/>
              </w:rPr>
              <w:t>Luigi Buglione</w:t>
            </w:r>
          </w:p>
        </w:tc>
        <w:tc>
          <w:tcPr>
            <w:tcW w:w="761" w:type="pct"/>
            <w:tcBorders>
              <w:top w:val="single" w:sz="4" w:space="0" w:color="auto"/>
              <w:left w:val="single" w:sz="4" w:space="0" w:color="auto"/>
              <w:bottom w:val="single" w:sz="4" w:space="0" w:color="auto"/>
              <w:right w:val="single" w:sz="4" w:space="0" w:color="auto"/>
            </w:tcBorders>
            <w:vAlign w:val="center"/>
          </w:tcPr>
          <w:p w14:paraId="040FCEC7" w14:textId="77777777" w:rsidR="0021116C" w:rsidRPr="00697619" w:rsidRDefault="0021116C" w:rsidP="00146B04">
            <w:pPr>
              <w:jc w:val="center"/>
              <w:rPr>
                <w:rFonts w:cstheme="minorHAnsi"/>
                <w:sz w:val="20"/>
              </w:rPr>
            </w:pPr>
            <w:r>
              <w:rPr>
                <w:rFonts w:cstheme="minorHAnsi"/>
                <w:sz w:val="20"/>
              </w:rPr>
              <w:t>RTI</w:t>
            </w:r>
          </w:p>
        </w:tc>
        <w:tc>
          <w:tcPr>
            <w:tcW w:w="584" w:type="pct"/>
            <w:tcBorders>
              <w:top w:val="single" w:sz="4" w:space="0" w:color="auto"/>
              <w:left w:val="single" w:sz="4" w:space="0" w:color="auto"/>
              <w:bottom w:val="single" w:sz="4" w:space="0" w:color="auto"/>
              <w:right w:val="single" w:sz="4" w:space="0" w:color="auto"/>
            </w:tcBorders>
            <w:vAlign w:val="center"/>
          </w:tcPr>
          <w:p w14:paraId="6D7C6AC0" w14:textId="77777777" w:rsidR="0021116C" w:rsidRPr="00697619" w:rsidRDefault="0021116C" w:rsidP="00146B04">
            <w:pPr>
              <w:jc w:val="center"/>
              <w:rPr>
                <w:rFonts w:cstheme="minorHAnsi"/>
                <w:sz w:val="20"/>
              </w:rPr>
            </w:pPr>
          </w:p>
        </w:tc>
        <w:tc>
          <w:tcPr>
            <w:tcW w:w="2410" w:type="pct"/>
            <w:tcBorders>
              <w:top w:val="single" w:sz="4" w:space="0" w:color="auto"/>
              <w:left w:val="single" w:sz="4" w:space="0" w:color="auto"/>
              <w:bottom w:val="single" w:sz="4" w:space="0" w:color="auto"/>
              <w:right w:val="single" w:sz="4" w:space="0" w:color="auto"/>
            </w:tcBorders>
            <w:vAlign w:val="center"/>
          </w:tcPr>
          <w:p w14:paraId="59184C5F" w14:textId="77777777" w:rsidR="0021116C" w:rsidRPr="00697619" w:rsidRDefault="0021116C" w:rsidP="00146B04">
            <w:pPr>
              <w:ind w:left="83"/>
              <w:jc w:val="left"/>
              <w:rPr>
                <w:rFonts w:cstheme="minorHAnsi"/>
                <w:sz w:val="20"/>
              </w:rPr>
            </w:pPr>
            <w:r>
              <w:rPr>
                <w:rFonts w:cstheme="minorHAnsi"/>
                <w:sz w:val="20"/>
              </w:rPr>
              <w:t>Referente metrico</w:t>
            </w:r>
          </w:p>
        </w:tc>
      </w:tr>
    </w:tbl>
    <w:p w14:paraId="3C606186" w14:textId="77777777" w:rsidR="00BB2E46" w:rsidRPr="00C81570" w:rsidRDefault="00BB2E46" w:rsidP="00BB2E46">
      <w:pPr>
        <w:jc w:val="left"/>
        <w:rPr>
          <w:rFonts w:cstheme="minorHAnsi"/>
        </w:rPr>
      </w:pPr>
    </w:p>
    <w:p w14:paraId="46D4E616" w14:textId="77777777" w:rsidR="00E71062"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F63FDE" w:rsidRDefault="00BB2E46" w:rsidP="00BB2E46">
      <w:pPr>
        <w:pStyle w:val="Pidipagina"/>
        <w:widowControl w:val="0"/>
        <w:spacing w:before="0" w:after="120"/>
        <w:rPr>
          <w:rFonts w:cstheme="minorHAnsi"/>
          <w:szCs w:val="22"/>
        </w:rPr>
      </w:pPr>
      <w:r w:rsidRPr="00F63FDE">
        <w:rPr>
          <w:rFonts w:cstheme="minorHAnsi"/>
          <w:b/>
          <w:color w:val="365F91" w:themeColor="accent1" w:themeShade="BF"/>
          <w:szCs w:val="22"/>
        </w:rPr>
        <w:lastRenderedPageBreak/>
        <w:t>INDICE DEI CONTENUTI</w:t>
      </w:r>
    </w:p>
    <w:p w14:paraId="72CC4938" w14:textId="380BA73B" w:rsidR="007C4C63" w:rsidRDefault="00BB2E46">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r w:rsidRPr="00F63FDE">
        <w:rPr>
          <w:rFonts w:asciiTheme="minorHAnsi" w:hAnsiTheme="minorHAnsi" w:cstheme="minorHAnsi"/>
          <w:sz w:val="22"/>
          <w:szCs w:val="22"/>
          <w:lang w:val="en-GB"/>
        </w:rPr>
        <w:fldChar w:fldCharType="begin"/>
      </w:r>
      <w:r w:rsidRPr="00F63FDE">
        <w:rPr>
          <w:rFonts w:asciiTheme="minorHAnsi" w:hAnsiTheme="minorHAnsi" w:cstheme="minorHAnsi"/>
          <w:sz w:val="22"/>
          <w:szCs w:val="22"/>
        </w:rPr>
        <w:instrText xml:space="preserve"> TOC \o "1-3" \h \z \u </w:instrText>
      </w:r>
      <w:r w:rsidRPr="00F63FDE">
        <w:rPr>
          <w:rFonts w:asciiTheme="minorHAnsi" w:hAnsiTheme="minorHAnsi" w:cstheme="minorHAnsi"/>
          <w:sz w:val="22"/>
          <w:szCs w:val="22"/>
          <w:lang w:val="en-GB"/>
        </w:rPr>
        <w:fldChar w:fldCharType="separate"/>
      </w:r>
      <w:hyperlink w:anchor="_Toc37089940" w:history="1">
        <w:r w:rsidR="007C4C63" w:rsidRPr="006F78AB">
          <w:rPr>
            <w:rStyle w:val="Collegamentoipertestuale"/>
            <w:noProof/>
          </w:rPr>
          <w:t>1.</w:t>
        </w:r>
        <w:r w:rsidR="007C4C63">
          <w:rPr>
            <w:rFonts w:asciiTheme="minorHAnsi" w:eastAsiaTheme="minorEastAsia" w:hAnsiTheme="minorHAnsi" w:cstheme="minorBidi"/>
            <w:b w:val="0"/>
            <w:caps w:val="0"/>
            <w:noProof/>
            <w:sz w:val="22"/>
            <w:szCs w:val="22"/>
            <w:lang w:val="en-US" w:eastAsia="en-US"/>
          </w:rPr>
          <w:tab/>
        </w:r>
        <w:r w:rsidR="007C4C63" w:rsidRPr="006F78AB">
          <w:rPr>
            <w:rStyle w:val="Collegamentoipertestuale"/>
            <w:noProof/>
          </w:rPr>
          <w:t>Introduzione</w:t>
        </w:r>
        <w:r w:rsidR="007C4C63">
          <w:rPr>
            <w:noProof/>
            <w:webHidden/>
          </w:rPr>
          <w:tab/>
        </w:r>
        <w:r w:rsidR="007C4C63">
          <w:rPr>
            <w:noProof/>
            <w:webHidden/>
          </w:rPr>
          <w:fldChar w:fldCharType="begin"/>
        </w:r>
        <w:r w:rsidR="007C4C63">
          <w:rPr>
            <w:noProof/>
            <w:webHidden/>
          </w:rPr>
          <w:instrText xml:space="preserve"> PAGEREF _Toc37089940 \h </w:instrText>
        </w:r>
        <w:r w:rsidR="007C4C63">
          <w:rPr>
            <w:noProof/>
            <w:webHidden/>
          </w:rPr>
        </w:r>
        <w:r w:rsidR="007C4C63">
          <w:rPr>
            <w:noProof/>
            <w:webHidden/>
          </w:rPr>
          <w:fldChar w:fldCharType="separate"/>
        </w:r>
        <w:r w:rsidR="007C4C63">
          <w:rPr>
            <w:noProof/>
            <w:webHidden/>
          </w:rPr>
          <w:t>5</w:t>
        </w:r>
        <w:r w:rsidR="007C4C63">
          <w:rPr>
            <w:noProof/>
            <w:webHidden/>
          </w:rPr>
          <w:fldChar w:fldCharType="end"/>
        </w:r>
      </w:hyperlink>
    </w:p>
    <w:p w14:paraId="2221E0B5" w14:textId="4379B760" w:rsidR="007C4C63" w:rsidRDefault="007C4C63">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9941" w:history="1">
        <w:r w:rsidRPr="006F78AB">
          <w:rPr>
            <w:rStyle w:val="Collegamentoipertestuale"/>
            <w:rFonts w:cstheme="minorHAnsi"/>
          </w:rPr>
          <w:t>1.1</w:t>
        </w:r>
        <w:r>
          <w:rPr>
            <w:rFonts w:asciiTheme="minorHAnsi" w:eastAsiaTheme="minorEastAsia" w:hAnsiTheme="minorHAnsi" w:cstheme="minorBidi"/>
            <w:smallCaps w:val="0"/>
            <w:sz w:val="22"/>
            <w:szCs w:val="22"/>
            <w:lang w:val="en-US" w:eastAsia="en-US"/>
          </w:rPr>
          <w:tab/>
        </w:r>
        <w:r w:rsidRPr="006F78AB">
          <w:rPr>
            <w:rStyle w:val="Collegamentoipertestuale"/>
            <w:rFonts w:cstheme="minorHAnsi"/>
          </w:rPr>
          <w:t>Scopo del documento</w:t>
        </w:r>
        <w:r>
          <w:rPr>
            <w:webHidden/>
          </w:rPr>
          <w:tab/>
        </w:r>
        <w:r>
          <w:rPr>
            <w:webHidden/>
          </w:rPr>
          <w:fldChar w:fldCharType="begin"/>
        </w:r>
        <w:r>
          <w:rPr>
            <w:webHidden/>
          </w:rPr>
          <w:instrText xml:space="preserve"> PAGEREF _Toc37089941 \h </w:instrText>
        </w:r>
        <w:r>
          <w:rPr>
            <w:webHidden/>
          </w:rPr>
        </w:r>
        <w:r>
          <w:rPr>
            <w:webHidden/>
          </w:rPr>
          <w:fldChar w:fldCharType="separate"/>
        </w:r>
        <w:r>
          <w:rPr>
            <w:webHidden/>
          </w:rPr>
          <w:t>5</w:t>
        </w:r>
        <w:r>
          <w:rPr>
            <w:webHidden/>
          </w:rPr>
          <w:fldChar w:fldCharType="end"/>
        </w:r>
      </w:hyperlink>
    </w:p>
    <w:p w14:paraId="08B640DF" w14:textId="390929E9" w:rsidR="007C4C63" w:rsidRDefault="007C4C63">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9942" w:history="1">
        <w:r w:rsidRPr="006F78AB">
          <w:rPr>
            <w:rStyle w:val="Collegamentoipertestuale"/>
            <w:rFonts w:cstheme="minorHAnsi"/>
          </w:rPr>
          <w:t>1.2</w:t>
        </w:r>
        <w:r>
          <w:rPr>
            <w:rFonts w:asciiTheme="minorHAnsi" w:eastAsiaTheme="minorEastAsia" w:hAnsiTheme="minorHAnsi" w:cstheme="minorBidi"/>
            <w:smallCaps w:val="0"/>
            <w:sz w:val="22"/>
            <w:szCs w:val="22"/>
            <w:lang w:val="en-US" w:eastAsia="en-US"/>
          </w:rPr>
          <w:tab/>
        </w:r>
        <w:r w:rsidRPr="006F78AB">
          <w:rPr>
            <w:rStyle w:val="Collegamentoipertestuale"/>
            <w:rFonts w:cstheme="minorHAnsi"/>
          </w:rPr>
          <w:t>Riferimenti</w:t>
        </w:r>
        <w:r>
          <w:rPr>
            <w:webHidden/>
          </w:rPr>
          <w:tab/>
        </w:r>
        <w:r>
          <w:rPr>
            <w:webHidden/>
          </w:rPr>
          <w:fldChar w:fldCharType="begin"/>
        </w:r>
        <w:r>
          <w:rPr>
            <w:webHidden/>
          </w:rPr>
          <w:instrText xml:space="preserve"> PAGEREF _Toc37089942 \h </w:instrText>
        </w:r>
        <w:r>
          <w:rPr>
            <w:webHidden/>
          </w:rPr>
        </w:r>
        <w:r>
          <w:rPr>
            <w:webHidden/>
          </w:rPr>
          <w:fldChar w:fldCharType="separate"/>
        </w:r>
        <w:r>
          <w:rPr>
            <w:webHidden/>
          </w:rPr>
          <w:t>5</w:t>
        </w:r>
        <w:r>
          <w:rPr>
            <w:webHidden/>
          </w:rPr>
          <w:fldChar w:fldCharType="end"/>
        </w:r>
      </w:hyperlink>
    </w:p>
    <w:p w14:paraId="52E35891" w14:textId="053D9D26" w:rsidR="007C4C63" w:rsidRDefault="007C4C63">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9943" w:history="1">
        <w:r w:rsidRPr="006F78AB">
          <w:rPr>
            <w:rStyle w:val="Collegamentoipertestuale"/>
            <w:rFonts w:cstheme="minorHAnsi"/>
          </w:rPr>
          <w:t>1.3</w:t>
        </w:r>
        <w:r>
          <w:rPr>
            <w:rFonts w:asciiTheme="minorHAnsi" w:eastAsiaTheme="minorEastAsia" w:hAnsiTheme="minorHAnsi" w:cstheme="minorBidi"/>
            <w:smallCaps w:val="0"/>
            <w:sz w:val="22"/>
            <w:szCs w:val="22"/>
            <w:lang w:val="en-US" w:eastAsia="en-US"/>
          </w:rPr>
          <w:tab/>
        </w:r>
        <w:r w:rsidRPr="006F78AB">
          <w:rPr>
            <w:rStyle w:val="Collegamentoipertestuale"/>
            <w:rFonts w:cstheme="minorHAnsi"/>
          </w:rPr>
          <w:t>Glossario</w:t>
        </w:r>
        <w:r>
          <w:rPr>
            <w:webHidden/>
          </w:rPr>
          <w:tab/>
        </w:r>
        <w:r>
          <w:rPr>
            <w:webHidden/>
          </w:rPr>
          <w:fldChar w:fldCharType="begin"/>
        </w:r>
        <w:r>
          <w:rPr>
            <w:webHidden/>
          </w:rPr>
          <w:instrText xml:space="preserve"> PAGEREF _Toc37089943 \h </w:instrText>
        </w:r>
        <w:r>
          <w:rPr>
            <w:webHidden/>
          </w:rPr>
        </w:r>
        <w:r>
          <w:rPr>
            <w:webHidden/>
          </w:rPr>
          <w:fldChar w:fldCharType="separate"/>
        </w:r>
        <w:r>
          <w:rPr>
            <w:webHidden/>
          </w:rPr>
          <w:t>5</w:t>
        </w:r>
        <w:r>
          <w:rPr>
            <w:webHidden/>
          </w:rPr>
          <w:fldChar w:fldCharType="end"/>
        </w:r>
      </w:hyperlink>
    </w:p>
    <w:p w14:paraId="76C99D4C" w14:textId="014840D2"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44" w:history="1">
        <w:r w:rsidRPr="006F78AB">
          <w:rPr>
            <w:rStyle w:val="Collegamentoipertestuale"/>
            <w:rFonts w:cstheme="minorHAnsi"/>
          </w:rPr>
          <w:t>1.3.1</w:t>
        </w:r>
        <w:r>
          <w:rPr>
            <w:rFonts w:asciiTheme="minorHAnsi" w:eastAsiaTheme="minorEastAsia" w:hAnsiTheme="minorHAnsi" w:cstheme="minorBidi"/>
            <w:i w:val="0"/>
            <w:sz w:val="22"/>
            <w:szCs w:val="22"/>
            <w:lang w:val="en-US" w:eastAsia="en-US"/>
          </w:rPr>
          <w:tab/>
        </w:r>
        <w:r w:rsidRPr="006F78AB">
          <w:rPr>
            <w:rStyle w:val="Collegamentoipertestuale"/>
            <w:rFonts w:cstheme="minorHAnsi"/>
          </w:rPr>
          <w:t>Definizioni</w:t>
        </w:r>
        <w:r>
          <w:rPr>
            <w:webHidden/>
          </w:rPr>
          <w:tab/>
        </w:r>
        <w:r>
          <w:rPr>
            <w:webHidden/>
          </w:rPr>
          <w:fldChar w:fldCharType="begin"/>
        </w:r>
        <w:r>
          <w:rPr>
            <w:webHidden/>
          </w:rPr>
          <w:instrText xml:space="preserve"> PAGEREF _Toc37089944 \h </w:instrText>
        </w:r>
        <w:r>
          <w:rPr>
            <w:webHidden/>
          </w:rPr>
        </w:r>
        <w:r>
          <w:rPr>
            <w:webHidden/>
          </w:rPr>
          <w:fldChar w:fldCharType="separate"/>
        </w:r>
        <w:r>
          <w:rPr>
            <w:webHidden/>
          </w:rPr>
          <w:t>5</w:t>
        </w:r>
        <w:r>
          <w:rPr>
            <w:webHidden/>
          </w:rPr>
          <w:fldChar w:fldCharType="end"/>
        </w:r>
      </w:hyperlink>
    </w:p>
    <w:p w14:paraId="2FA458A8" w14:textId="38C0D8AD"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45" w:history="1">
        <w:r w:rsidRPr="006F78AB">
          <w:rPr>
            <w:rStyle w:val="Collegamentoipertestuale"/>
            <w:rFonts w:cstheme="minorHAnsi"/>
          </w:rPr>
          <w:t>1.3.2</w:t>
        </w:r>
        <w:r>
          <w:rPr>
            <w:rFonts w:asciiTheme="minorHAnsi" w:eastAsiaTheme="minorEastAsia" w:hAnsiTheme="minorHAnsi" w:cstheme="minorBidi"/>
            <w:i w:val="0"/>
            <w:sz w:val="22"/>
            <w:szCs w:val="22"/>
            <w:lang w:val="en-US" w:eastAsia="en-US"/>
          </w:rPr>
          <w:tab/>
        </w:r>
        <w:r w:rsidRPr="006F78AB">
          <w:rPr>
            <w:rStyle w:val="Collegamentoipertestuale"/>
            <w:rFonts w:cstheme="minorHAnsi"/>
          </w:rPr>
          <w:t>Acronimi e abbreviazioni</w:t>
        </w:r>
        <w:r>
          <w:rPr>
            <w:webHidden/>
          </w:rPr>
          <w:tab/>
        </w:r>
        <w:r>
          <w:rPr>
            <w:webHidden/>
          </w:rPr>
          <w:fldChar w:fldCharType="begin"/>
        </w:r>
        <w:r>
          <w:rPr>
            <w:webHidden/>
          </w:rPr>
          <w:instrText xml:space="preserve"> PAGEREF _Toc37089945 \h </w:instrText>
        </w:r>
        <w:r>
          <w:rPr>
            <w:webHidden/>
          </w:rPr>
        </w:r>
        <w:r>
          <w:rPr>
            <w:webHidden/>
          </w:rPr>
          <w:fldChar w:fldCharType="separate"/>
        </w:r>
        <w:r>
          <w:rPr>
            <w:webHidden/>
          </w:rPr>
          <w:t>5</w:t>
        </w:r>
        <w:r>
          <w:rPr>
            <w:webHidden/>
          </w:rPr>
          <w:fldChar w:fldCharType="end"/>
        </w:r>
      </w:hyperlink>
    </w:p>
    <w:p w14:paraId="4EE9FC2C" w14:textId="636EA95E" w:rsidR="007C4C63" w:rsidRDefault="007C4C63">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hyperlink w:anchor="_Toc37089946" w:history="1">
        <w:r w:rsidRPr="006F78AB">
          <w:rPr>
            <w:rStyle w:val="Collegamentoipertestuale"/>
            <w:noProof/>
          </w:rPr>
          <w:t>2.</w:t>
        </w:r>
        <w:r>
          <w:rPr>
            <w:rFonts w:asciiTheme="minorHAnsi" w:eastAsiaTheme="minorEastAsia" w:hAnsiTheme="minorHAnsi" w:cstheme="minorBidi"/>
            <w:b w:val="0"/>
            <w:caps w:val="0"/>
            <w:noProof/>
            <w:sz w:val="22"/>
            <w:szCs w:val="22"/>
            <w:lang w:val="en-US" w:eastAsia="en-US"/>
          </w:rPr>
          <w:tab/>
        </w:r>
        <w:r w:rsidRPr="006F78AB">
          <w:rPr>
            <w:rStyle w:val="Collegamentoipertestuale"/>
            <w:noProof/>
          </w:rPr>
          <w:t>Software ambiente di sviluppo</w:t>
        </w:r>
        <w:r>
          <w:rPr>
            <w:noProof/>
            <w:webHidden/>
          </w:rPr>
          <w:tab/>
        </w:r>
        <w:r>
          <w:rPr>
            <w:noProof/>
            <w:webHidden/>
          </w:rPr>
          <w:fldChar w:fldCharType="begin"/>
        </w:r>
        <w:r>
          <w:rPr>
            <w:noProof/>
            <w:webHidden/>
          </w:rPr>
          <w:instrText xml:space="preserve"> PAGEREF _Toc37089946 \h </w:instrText>
        </w:r>
        <w:r>
          <w:rPr>
            <w:noProof/>
            <w:webHidden/>
          </w:rPr>
        </w:r>
        <w:r>
          <w:rPr>
            <w:noProof/>
            <w:webHidden/>
          </w:rPr>
          <w:fldChar w:fldCharType="separate"/>
        </w:r>
        <w:r>
          <w:rPr>
            <w:noProof/>
            <w:webHidden/>
          </w:rPr>
          <w:t>7</w:t>
        </w:r>
        <w:r>
          <w:rPr>
            <w:noProof/>
            <w:webHidden/>
          </w:rPr>
          <w:fldChar w:fldCharType="end"/>
        </w:r>
      </w:hyperlink>
    </w:p>
    <w:p w14:paraId="017C0758" w14:textId="30F6FE9D" w:rsidR="007C4C63" w:rsidRDefault="007C4C63">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9947" w:history="1">
        <w:r w:rsidRPr="006F78AB">
          <w:rPr>
            <w:rStyle w:val="Collegamentoipertestuale"/>
          </w:rPr>
          <w:t>2.1.</w:t>
        </w:r>
        <w:r>
          <w:rPr>
            <w:rFonts w:asciiTheme="minorHAnsi" w:eastAsiaTheme="minorEastAsia" w:hAnsiTheme="minorHAnsi" w:cstheme="minorBidi"/>
            <w:smallCaps w:val="0"/>
            <w:sz w:val="22"/>
            <w:szCs w:val="22"/>
            <w:lang w:val="en-US" w:eastAsia="en-US"/>
          </w:rPr>
          <w:tab/>
        </w:r>
        <w:r w:rsidRPr="006F78AB">
          <w:rPr>
            <w:rStyle w:val="Collegamentoipertestuale"/>
          </w:rPr>
          <w:t>Eclipse Java EE IDE</w:t>
        </w:r>
        <w:r>
          <w:rPr>
            <w:webHidden/>
          </w:rPr>
          <w:tab/>
        </w:r>
        <w:r>
          <w:rPr>
            <w:webHidden/>
          </w:rPr>
          <w:fldChar w:fldCharType="begin"/>
        </w:r>
        <w:r>
          <w:rPr>
            <w:webHidden/>
          </w:rPr>
          <w:instrText xml:space="preserve"> PAGEREF _Toc37089947 \h </w:instrText>
        </w:r>
        <w:r>
          <w:rPr>
            <w:webHidden/>
          </w:rPr>
        </w:r>
        <w:r>
          <w:rPr>
            <w:webHidden/>
          </w:rPr>
          <w:fldChar w:fldCharType="separate"/>
        </w:r>
        <w:r>
          <w:rPr>
            <w:webHidden/>
          </w:rPr>
          <w:t>7</w:t>
        </w:r>
        <w:r>
          <w:rPr>
            <w:webHidden/>
          </w:rPr>
          <w:fldChar w:fldCharType="end"/>
        </w:r>
      </w:hyperlink>
    </w:p>
    <w:p w14:paraId="0E3268E7" w14:textId="1E2BF0A0"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48" w:history="1">
        <w:r w:rsidRPr="006F78AB">
          <w:rPr>
            <w:rStyle w:val="Collegamentoipertestuale"/>
          </w:rPr>
          <w:t>2.1.1.</w:t>
        </w:r>
        <w:r>
          <w:rPr>
            <w:rFonts w:asciiTheme="minorHAnsi" w:eastAsiaTheme="minorEastAsia" w:hAnsiTheme="minorHAnsi" w:cstheme="minorBidi"/>
            <w:i w:val="0"/>
            <w:sz w:val="22"/>
            <w:szCs w:val="22"/>
            <w:lang w:val="en-US" w:eastAsia="en-US"/>
          </w:rPr>
          <w:tab/>
        </w:r>
        <w:r w:rsidRPr="006F78AB">
          <w:rPr>
            <w:rStyle w:val="Collegamentoipertestuale"/>
          </w:rPr>
          <w:t>Configurazione del progetto siesWeb</w:t>
        </w:r>
        <w:r>
          <w:rPr>
            <w:webHidden/>
          </w:rPr>
          <w:tab/>
        </w:r>
        <w:r>
          <w:rPr>
            <w:webHidden/>
          </w:rPr>
          <w:fldChar w:fldCharType="begin"/>
        </w:r>
        <w:r>
          <w:rPr>
            <w:webHidden/>
          </w:rPr>
          <w:instrText xml:space="preserve"> PAGEREF _Toc37089948 \h </w:instrText>
        </w:r>
        <w:r>
          <w:rPr>
            <w:webHidden/>
          </w:rPr>
        </w:r>
        <w:r>
          <w:rPr>
            <w:webHidden/>
          </w:rPr>
          <w:fldChar w:fldCharType="separate"/>
        </w:r>
        <w:r>
          <w:rPr>
            <w:webHidden/>
          </w:rPr>
          <w:t>7</w:t>
        </w:r>
        <w:r>
          <w:rPr>
            <w:webHidden/>
          </w:rPr>
          <w:fldChar w:fldCharType="end"/>
        </w:r>
      </w:hyperlink>
    </w:p>
    <w:p w14:paraId="3EEF26A8" w14:textId="73906C3F"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49" w:history="1">
        <w:r w:rsidRPr="006F78AB">
          <w:rPr>
            <w:rStyle w:val="Collegamentoipertestuale"/>
          </w:rPr>
          <w:t>2.1.2.</w:t>
        </w:r>
        <w:r>
          <w:rPr>
            <w:rFonts w:asciiTheme="minorHAnsi" w:eastAsiaTheme="minorEastAsia" w:hAnsiTheme="minorHAnsi" w:cstheme="minorBidi"/>
            <w:i w:val="0"/>
            <w:sz w:val="22"/>
            <w:szCs w:val="22"/>
            <w:lang w:val="en-US" w:eastAsia="en-US"/>
          </w:rPr>
          <w:tab/>
        </w:r>
        <w:r w:rsidRPr="006F78AB">
          <w:rPr>
            <w:rStyle w:val="Collegamentoipertestuale"/>
          </w:rPr>
          <w:t>Configurazione del progetto siesEsecuzione</w:t>
        </w:r>
        <w:r>
          <w:rPr>
            <w:webHidden/>
          </w:rPr>
          <w:tab/>
        </w:r>
        <w:r>
          <w:rPr>
            <w:webHidden/>
          </w:rPr>
          <w:fldChar w:fldCharType="begin"/>
        </w:r>
        <w:r>
          <w:rPr>
            <w:webHidden/>
          </w:rPr>
          <w:instrText xml:space="preserve"> PAGEREF _Toc37089949 \h </w:instrText>
        </w:r>
        <w:r>
          <w:rPr>
            <w:webHidden/>
          </w:rPr>
        </w:r>
        <w:r>
          <w:rPr>
            <w:webHidden/>
          </w:rPr>
          <w:fldChar w:fldCharType="separate"/>
        </w:r>
        <w:r>
          <w:rPr>
            <w:webHidden/>
          </w:rPr>
          <w:t>9</w:t>
        </w:r>
        <w:r>
          <w:rPr>
            <w:webHidden/>
          </w:rPr>
          <w:fldChar w:fldCharType="end"/>
        </w:r>
      </w:hyperlink>
    </w:p>
    <w:p w14:paraId="77AADDF9" w14:textId="2204ED63"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0" w:history="1">
        <w:r w:rsidRPr="006F78AB">
          <w:rPr>
            <w:rStyle w:val="Collegamentoipertestuale"/>
          </w:rPr>
          <w:t>2.1.3.</w:t>
        </w:r>
        <w:r>
          <w:rPr>
            <w:rFonts w:asciiTheme="minorHAnsi" w:eastAsiaTheme="minorEastAsia" w:hAnsiTheme="minorHAnsi" w:cstheme="minorBidi"/>
            <w:i w:val="0"/>
            <w:sz w:val="22"/>
            <w:szCs w:val="22"/>
            <w:lang w:val="en-US" w:eastAsia="en-US"/>
          </w:rPr>
          <w:tab/>
        </w:r>
        <w:r w:rsidRPr="006F78AB">
          <w:rPr>
            <w:rStyle w:val="Collegamentoipertestuale"/>
          </w:rPr>
          <w:t>Configurazione JDK</w:t>
        </w:r>
        <w:r>
          <w:rPr>
            <w:webHidden/>
          </w:rPr>
          <w:tab/>
        </w:r>
        <w:r>
          <w:rPr>
            <w:webHidden/>
          </w:rPr>
          <w:fldChar w:fldCharType="begin"/>
        </w:r>
        <w:r>
          <w:rPr>
            <w:webHidden/>
          </w:rPr>
          <w:instrText xml:space="preserve"> PAGEREF _Toc37089950 \h </w:instrText>
        </w:r>
        <w:r>
          <w:rPr>
            <w:webHidden/>
          </w:rPr>
        </w:r>
        <w:r>
          <w:rPr>
            <w:webHidden/>
          </w:rPr>
          <w:fldChar w:fldCharType="separate"/>
        </w:r>
        <w:r>
          <w:rPr>
            <w:webHidden/>
          </w:rPr>
          <w:t>10</w:t>
        </w:r>
        <w:r>
          <w:rPr>
            <w:webHidden/>
          </w:rPr>
          <w:fldChar w:fldCharType="end"/>
        </w:r>
      </w:hyperlink>
    </w:p>
    <w:p w14:paraId="71128101" w14:textId="12AD03B9"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1" w:history="1">
        <w:r w:rsidRPr="006F78AB">
          <w:rPr>
            <w:rStyle w:val="Collegamentoipertestuale"/>
          </w:rPr>
          <w:t>2.1.4.</w:t>
        </w:r>
        <w:r>
          <w:rPr>
            <w:rFonts w:asciiTheme="minorHAnsi" w:eastAsiaTheme="minorEastAsia" w:hAnsiTheme="minorHAnsi" w:cstheme="minorBidi"/>
            <w:i w:val="0"/>
            <w:sz w:val="22"/>
            <w:szCs w:val="22"/>
            <w:lang w:val="en-US" w:eastAsia="en-US"/>
          </w:rPr>
          <w:tab/>
        </w:r>
        <w:r w:rsidRPr="006F78AB">
          <w:rPr>
            <w:rStyle w:val="Collegamentoipertestuale"/>
          </w:rPr>
          <w:t>Configurazione Runtime Environment</w:t>
        </w:r>
        <w:r>
          <w:rPr>
            <w:webHidden/>
          </w:rPr>
          <w:tab/>
        </w:r>
        <w:r>
          <w:rPr>
            <w:webHidden/>
          </w:rPr>
          <w:fldChar w:fldCharType="begin"/>
        </w:r>
        <w:r>
          <w:rPr>
            <w:webHidden/>
          </w:rPr>
          <w:instrText xml:space="preserve"> PAGEREF _Toc37089951 \h </w:instrText>
        </w:r>
        <w:r>
          <w:rPr>
            <w:webHidden/>
          </w:rPr>
        </w:r>
        <w:r>
          <w:rPr>
            <w:webHidden/>
          </w:rPr>
          <w:fldChar w:fldCharType="separate"/>
        </w:r>
        <w:r>
          <w:rPr>
            <w:webHidden/>
          </w:rPr>
          <w:t>11</w:t>
        </w:r>
        <w:r>
          <w:rPr>
            <w:webHidden/>
          </w:rPr>
          <w:fldChar w:fldCharType="end"/>
        </w:r>
      </w:hyperlink>
    </w:p>
    <w:p w14:paraId="6DEC04C3" w14:textId="7C1852BC"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2" w:history="1">
        <w:r w:rsidRPr="006F78AB">
          <w:rPr>
            <w:rStyle w:val="Collegamentoipertestuale"/>
          </w:rPr>
          <w:t>2.1.5.</w:t>
        </w:r>
        <w:r>
          <w:rPr>
            <w:rFonts w:asciiTheme="minorHAnsi" w:eastAsiaTheme="minorEastAsia" w:hAnsiTheme="minorHAnsi" w:cstheme="minorBidi"/>
            <w:i w:val="0"/>
            <w:sz w:val="22"/>
            <w:szCs w:val="22"/>
            <w:lang w:val="en-US" w:eastAsia="en-US"/>
          </w:rPr>
          <w:tab/>
        </w:r>
        <w:r w:rsidRPr="006F78AB">
          <w:rPr>
            <w:rStyle w:val="Collegamentoipertestuale"/>
          </w:rPr>
          <w:t>Configurazione USER LIBRARIES</w:t>
        </w:r>
        <w:r>
          <w:rPr>
            <w:webHidden/>
          </w:rPr>
          <w:tab/>
        </w:r>
        <w:r>
          <w:rPr>
            <w:webHidden/>
          </w:rPr>
          <w:fldChar w:fldCharType="begin"/>
        </w:r>
        <w:r>
          <w:rPr>
            <w:webHidden/>
          </w:rPr>
          <w:instrText xml:space="preserve"> PAGEREF _Toc37089952 \h </w:instrText>
        </w:r>
        <w:r>
          <w:rPr>
            <w:webHidden/>
          </w:rPr>
        </w:r>
        <w:r>
          <w:rPr>
            <w:webHidden/>
          </w:rPr>
          <w:fldChar w:fldCharType="separate"/>
        </w:r>
        <w:r>
          <w:rPr>
            <w:webHidden/>
          </w:rPr>
          <w:t>13</w:t>
        </w:r>
        <w:r>
          <w:rPr>
            <w:webHidden/>
          </w:rPr>
          <w:fldChar w:fldCharType="end"/>
        </w:r>
      </w:hyperlink>
    </w:p>
    <w:p w14:paraId="127FA15B" w14:textId="6CD764E2"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3" w:history="1">
        <w:r w:rsidRPr="006F78AB">
          <w:rPr>
            <w:rStyle w:val="Collegamentoipertestuale"/>
            <w:lang w:val="en-US"/>
          </w:rPr>
          <w:t>2.1.6.</w:t>
        </w:r>
        <w:r>
          <w:rPr>
            <w:rFonts w:asciiTheme="minorHAnsi" w:eastAsiaTheme="minorEastAsia" w:hAnsiTheme="minorHAnsi" w:cstheme="minorBidi"/>
            <w:i w:val="0"/>
            <w:sz w:val="22"/>
            <w:szCs w:val="22"/>
            <w:lang w:val="en-US" w:eastAsia="en-US"/>
          </w:rPr>
          <w:tab/>
        </w:r>
        <w:r w:rsidRPr="006F78AB">
          <w:rPr>
            <w:rStyle w:val="Collegamentoipertestuale"/>
          </w:rPr>
          <w:t xml:space="preserve">Configurazione strumenti di delivery (es. </w:t>
        </w:r>
        <w:r w:rsidRPr="006F78AB">
          <w:rPr>
            <w:rStyle w:val="Collegamentoipertestuale"/>
            <w:lang w:val="en-US"/>
          </w:rPr>
          <w:t>ANT, JENKINS, MAVEN, GRADLE, etc.)</w:t>
        </w:r>
        <w:r>
          <w:rPr>
            <w:webHidden/>
          </w:rPr>
          <w:tab/>
        </w:r>
        <w:r>
          <w:rPr>
            <w:webHidden/>
          </w:rPr>
          <w:fldChar w:fldCharType="begin"/>
        </w:r>
        <w:r>
          <w:rPr>
            <w:webHidden/>
          </w:rPr>
          <w:instrText xml:space="preserve"> PAGEREF _Toc37089953 \h </w:instrText>
        </w:r>
        <w:r>
          <w:rPr>
            <w:webHidden/>
          </w:rPr>
        </w:r>
        <w:r>
          <w:rPr>
            <w:webHidden/>
          </w:rPr>
          <w:fldChar w:fldCharType="separate"/>
        </w:r>
        <w:r>
          <w:rPr>
            <w:webHidden/>
          </w:rPr>
          <w:t>14</w:t>
        </w:r>
        <w:r>
          <w:rPr>
            <w:webHidden/>
          </w:rPr>
          <w:fldChar w:fldCharType="end"/>
        </w:r>
      </w:hyperlink>
    </w:p>
    <w:p w14:paraId="455DE4EB" w14:textId="7BCEE935"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4" w:history="1">
        <w:r w:rsidRPr="006F78AB">
          <w:rPr>
            <w:rStyle w:val="Collegamentoipertestuale"/>
          </w:rPr>
          <w:t>2.1.7.</w:t>
        </w:r>
        <w:r>
          <w:rPr>
            <w:rFonts w:asciiTheme="minorHAnsi" w:eastAsiaTheme="minorEastAsia" w:hAnsiTheme="minorHAnsi" w:cstheme="minorBidi"/>
            <w:i w:val="0"/>
            <w:sz w:val="22"/>
            <w:szCs w:val="22"/>
            <w:lang w:val="en-US" w:eastAsia="en-US"/>
          </w:rPr>
          <w:tab/>
        </w:r>
        <w:r w:rsidRPr="006F78AB">
          <w:rPr>
            <w:rStyle w:val="Collegamentoipertestuale"/>
          </w:rPr>
          <w:t>Configurazione generale</w:t>
        </w:r>
        <w:r>
          <w:rPr>
            <w:webHidden/>
          </w:rPr>
          <w:tab/>
        </w:r>
        <w:r>
          <w:rPr>
            <w:webHidden/>
          </w:rPr>
          <w:fldChar w:fldCharType="begin"/>
        </w:r>
        <w:r>
          <w:rPr>
            <w:webHidden/>
          </w:rPr>
          <w:instrText xml:space="preserve"> PAGEREF _Toc37089954 \h </w:instrText>
        </w:r>
        <w:r>
          <w:rPr>
            <w:webHidden/>
          </w:rPr>
        </w:r>
        <w:r>
          <w:rPr>
            <w:webHidden/>
          </w:rPr>
          <w:fldChar w:fldCharType="separate"/>
        </w:r>
        <w:r>
          <w:rPr>
            <w:webHidden/>
          </w:rPr>
          <w:t>16</w:t>
        </w:r>
        <w:r>
          <w:rPr>
            <w:webHidden/>
          </w:rPr>
          <w:fldChar w:fldCharType="end"/>
        </w:r>
      </w:hyperlink>
    </w:p>
    <w:p w14:paraId="3E23E270" w14:textId="1F30A8A4" w:rsidR="007C4C63" w:rsidRDefault="007C4C63">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9955" w:history="1">
        <w:r w:rsidRPr="006F78AB">
          <w:rPr>
            <w:rStyle w:val="Collegamentoipertestuale"/>
          </w:rPr>
          <w:t>2.2.</w:t>
        </w:r>
        <w:r>
          <w:rPr>
            <w:rFonts w:asciiTheme="minorHAnsi" w:eastAsiaTheme="minorEastAsia" w:hAnsiTheme="minorHAnsi" w:cstheme="minorBidi"/>
            <w:smallCaps w:val="0"/>
            <w:sz w:val="22"/>
            <w:szCs w:val="22"/>
            <w:lang w:val="en-US" w:eastAsia="en-US"/>
          </w:rPr>
          <w:tab/>
        </w:r>
        <w:r w:rsidRPr="006F78AB">
          <w:rPr>
            <w:rStyle w:val="Collegamentoipertestuale"/>
          </w:rPr>
          <w:t>Application Server</w:t>
        </w:r>
        <w:r>
          <w:rPr>
            <w:webHidden/>
          </w:rPr>
          <w:tab/>
        </w:r>
        <w:r>
          <w:rPr>
            <w:webHidden/>
          </w:rPr>
          <w:fldChar w:fldCharType="begin"/>
        </w:r>
        <w:r>
          <w:rPr>
            <w:webHidden/>
          </w:rPr>
          <w:instrText xml:space="preserve"> PAGEREF _Toc37089955 \h </w:instrText>
        </w:r>
        <w:r>
          <w:rPr>
            <w:webHidden/>
          </w:rPr>
        </w:r>
        <w:r>
          <w:rPr>
            <w:webHidden/>
          </w:rPr>
          <w:fldChar w:fldCharType="separate"/>
        </w:r>
        <w:r>
          <w:rPr>
            <w:webHidden/>
          </w:rPr>
          <w:t>18</w:t>
        </w:r>
        <w:r>
          <w:rPr>
            <w:webHidden/>
          </w:rPr>
          <w:fldChar w:fldCharType="end"/>
        </w:r>
      </w:hyperlink>
    </w:p>
    <w:p w14:paraId="01B2BF14" w14:textId="5DA71B9A"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6" w:history="1">
        <w:r w:rsidRPr="006F78AB">
          <w:rPr>
            <w:rStyle w:val="Collegamentoipertestuale"/>
          </w:rPr>
          <w:t>2.2.1.</w:t>
        </w:r>
        <w:r>
          <w:rPr>
            <w:rFonts w:asciiTheme="minorHAnsi" w:eastAsiaTheme="minorEastAsia" w:hAnsiTheme="minorHAnsi" w:cstheme="minorBidi"/>
            <w:i w:val="0"/>
            <w:sz w:val="22"/>
            <w:szCs w:val="22"/>
            <w:lang w:val="en-US" w:eastAsia="en-US"/>
          </w:rPr>
          <w:tab/>
        </w:r>
        <w:r w:rsidRPr="006F78AB">
          <w:rPr>
            <w:rStyle w:val="Collegamentoipertestuale"/>
          </w:rPr>
          <w:t>Configurazione librerie</w:t>
        </w:r>
        <w:r>
          <w:rPr>
            <w:webHidden/>
          </w:rPr>
          <w:tab/>
        </w:r>
        <w:r>
          <w:rPr>
            <w:webHidden/>
          </w:rPr>
          <w:fldChar w:fldCharType="begin"/>
        </w:r>
        <w:r>
          <w:rPr>
            <w:webHidden/>
          </w:rPr>
          <w:instrText xml:space="preserve"> PAGEREF _Toc37089956 \h </w:instrText>
        </w:r>
        <w:r>
          <w:rPr>
            <w:webHidden/>
          </w:rPr>
        </w:r>
        <w:r>
          <w:rPr>
            <w:webHidden/>
          </w:rPr>
          <w:fldChar w:fldCharType="separate"/>
        </w:r>
        <w:r>
          <w:rPr>
            <w:webHidden/>
          </w:rPr>
          <w:t>18</w:t>
        </w:r>
        <w:r>
          <w:rPr>
            <w:webHidden/>
          </w:rPr>
          <w:fldChar w:fldCharType="end"/>
        </w:r>
      </w:hyperlink>
    </w:p>
    <w:p w14:paraId="41591451" w14:textId="0438AFF5"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7" w:history="1">
        <w:r w:rsidRPr="006F78AB">
          <w:rPr>
            <w:rStyle w:val="Collegamentoipertestuale"/>
          </w:rPr>
          <w:t>2.2.2.</w:t>
        </w:r>
        <w:r>
          <w:rPr>
            <w:rFonts w:asciiTheme="minorHAnsi" w:eastAsiaTheme="minorEastAsia" w:hAnsiTheme="minorHAnsi" w:cstheme="minorBidi"/>
            <w:i w:val="0"/>
            <w:sz w:val="22"/>
            <w:szCs w:val="22"/>
            <w:lang w:val="en-US" w:eastAsia="en-US"/>
          </w:rPr>
          <w:tab/>
        </w:r>
        <w:r w:rsidRPr="006F78AB">
          <w:rPr>
            <w:rStyle w:val="Collegamentoipertestuale"/>
          </w:rPr>
          <w:t>Configurazione Datasource</w:t>
        </w:r>
        <w:r>
          <w:rPr>
            <w:webHidden/>
          </w:rPr>
          <w:tab/>
        </w:r>
        <w:r>
          <w:rPr>
            <w:webHidden/>
          </w:rPr>
          <w:fldChar w:fldCharType="begin"/>
        </w:r>
        <w:r>
          <w:rPr>
            <w:webHidden/>
          </w:rPr>
          <w:instrText xml:space="preserve"> PAGEREF _Toc37089957 \h </w:instrText>
        </w:r>
        <w:r>
          <w:rPr>
            <w:webHidden/>
          </w:rPr>
        </w:r>
        <w:r>
          <w:rPr>
            <w:webHidden/>
          </w:rPr>
          <w:fldChar w:fldCharType="separate"/>
        </w:r>
        <w:r>
          <w:rPr>
            <w:webHidden/>
          </w:rPr>
          <w:t>18</w:t>
        </w:r>
        <w:r>
          <w:rPr>
            <w:webHidden/>
          </w:rPr>
          <w:fldChar w:fldCharType="end"/>
        </w:r>
      </w:hyperlink>
    </w:p>
    <w:p w14:paraId="116D4E28" w14:textId="142E33D6"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8" w:history="1">
        <w:r w:rsidRPr="006F78AB">
          <w:rPr>
            <w:rStyle w:val="Collegamentoipertestuale"/>
          </w:rPr>
          <w:t>2.2.3.</w:t>
        </w:r>
        <w:r>
          <w:rPr>
            <w:rFonts w:asciiTheme="minorHAnsi" w:eastAsiaTheme="minorEastAsia" w:hAnsiTheme="minorHAnsi" w:cstheme="minorBidi"/>
            <w:i w:val="0"/>
            <w:sz w:val="22"/>
            <w:szCs w:val="22"/>
            <w:lang w:val="en-US" w:eastAsia="en-US"/>
          </w:rPr>
          <w:tab/>
        </w:r>
        <w:r w:rsidRPr="006F78AB">
          <w:rPr>
            <w:rStyle w:val="Collegamentoipertestuale"/>
          </w:rPr>
          <w:t>Installazione report</w:t>
        </w:r>
        <w:r>
          <w:rPr>
            <w:webHidden/>
          </w:rPr>
          <w:tab/>
        </w:r>
        <w:r>
          <w:rPr>
            <w:webHidden/>
          </w:rPr>
          <w:fldChar w:fldCharType="begin"/>
        </w:r>
        <w:r>
          <w:rPr>
            <w:webHidden/>
          </w:rPr>
          <w:instrText xml:space="preserve"> PAGEREF _Toc37089958 \h </w:instrText>
        </w:r>
        <w:r>
          <w:rPr>
            <w:webHidden/>
          </w:rPr>
        </w:r>
        <w:r>
          <w:rPr>
            <w:webHidden/>
          </w:rPr>
          <w:fldChar w:fldCharType="separate"/>
        </w:r>
        <w:r>
          <w:rPr>
            <w:webHidden/>
          </w:rPr>
          <w:t>19</w:t>
        </w:r>
        <w:r>
          <w:rPr>
            <w:webHidden/>
          </w:rPr>
          <w:fldChar w:fldCharType="end"/>
        </w:r>
      </w:hyperlink>
    </w:p>
    <w:p w14:paraId="295C2023" w14:textId="0FC7221A"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59" w:history="1">
        <w:r w:rsidRPr="006F78AB">
          <w:rPr>
            <w:rStyle w:val="Collegamentoipertestuale"/>
          </w:rPr>
          <w:t>2.2.4.</w:t>
        </w:r>
        <w:r>
          <w:rPr>
            <w:rFonts w:asciiTheme="minorHAnsi" w:eastAsiaTheme="minorEastAsia" w:hAnsiTheme="minorHAnsi" w:cstheme="minorBidi"/>
            <w:i w:val="0"/>
            <w:sz w:val="22"/>
            <w:szCs w:val="22"/>
            <w:lang w:val="en-US" w:eastAsia="en-US"/>
          </w:rPr>
          <w:tab/>
        </w:r>
        <w:r w:rsidRPr="006F78AB">
          <w:rPr>
            <w:rStyle w:val="Collegamentoipertestuale"/>
          </w:rPr>
          <w:t>Configurazione applicativa</w:t>
        </w:r>
        <w:r>
          <w:rPr>
            <w:webHidden/>
          </w:rPr>
          <w:tab/>
        </w:r>
        <w:r>
          <w:rPr>
            <w:webHidden/>
          </w:rPr>
          <w:fldChar w:fldCharType="begin"/>
        </w:r>
        <w:r>
          <w:rPr>
            <w:webHidden/>
          </w:rPr>
          <w:instrText xml:space="preserve"> PAGEREF _Toc37089959 \h </w:instrText>
        </w:r>
        <w:r>
          <w:rPr>
            <w:webHidden/>
          </w:rPr>
        </w:r>
        <w:r>
          <w:rPr>
            <w:webHidden/>
          </w:rPr>
          <w:fldChar w:fldCharType="separate"/>
        </w:r>
        <w:r>
          <w:rPr>
            <w:webHidden/>
          </w:rPr>
          <w:t>19</w:t>
        </w:r>
        <w:r>
          <w:rPr>
            <w:webHidden/>
          </w:rPr>
          <w:fldChar w:fldCharType="end"/>
        </w:r>
      </w:hyperlink>
    </w:p>
    <w:p w14:paraId="4E499CC1" w14:textId="6D3A558B"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60" w:history="1">
        <w:r w:rsidRPr="006F78AB">
          <w:rPr>
            <w:rStyle w:val="Collegamentoipertestuale"/>
          </w:rPr>
          <w:t>2.2.5.</w:t>
        </w:r>
        <w:r>
          <w:rPr>
            <w:rFonts w:asciiTheme="minorHAnsi" w:eastAsiaTheme="minorEastAsia" w:hAnsiTheme="minorHAnsi" w:cstheme="minorBidi"/>
            <w:i w:val="0"/>
            <w:sz w:val="22"/>
            <w:szCs w:val="22"/>
            <w:lang w:val="en-US" w:eastAsia="en-US"/>
          </w:rPr>
          <w:tab/>
        </w:r>
        <w:r w:rsidRPr="006F78AB">
          <w:rPr>
            <w:rStyle w:val="Collegamentoipertestuale"/>
          </w:rPr>
          <w:t>Configurazione specifica</w:t>
        </w:r>
        <w:r>
          <w:rPr>
            <w:webHidden/>
          </w:rPr>
          <w:tab/>
        </w:r>
        <w:r>
          <w:rPr>
            <w:webHidden/>
          </w:rPr>
          <w:fldChar w:fldCharType="begin"/>
        </w:r>
        <w:r>
          <w:rPr>
            <w:webHidden/>
          </w:rPr>
          <w:instrText xml:space="preserve"> PAGEREF _Toc37089960 \h </w:instrText>
        </w:r>
        <w:r>
          <w:rPr>
            <w:webHidden/>
          </w:rPr>
        </w:r>
        <w:r>
          <w:rPr>
            <w:webHidden/>
          </w:rPr>
          <w:fldChar w:fldCharType="separate"/>
        </w:r>
        <w:r>
          <w:rPr>
            <w:webHidden/>
          </w:rPr>
          <w:t>20</w:t>
        </w:r>
        <w:r>
          <w:rPr>
            <w:webHidden/>
          </w:rPr>
          <w:fldChar w:fldCharType="end"/>
        </w:r>
      </w:hyperlink>
    </w:p>
    <w:p w14:paraId="790F813C" w14:textId="46FDECBB" w:rsidR="007C4C63" w:rsidRDefault="007C4C63">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9961" w:history="1">
        <w:r w:rsidRPr="006F78AB">
          <w:rPr>
            <w:rStyle w:val="Collegamentoipertestuale"/>
          </w:rPr>
          <w:t>2.3.</w:t>
        </w:r>
        <w:r>
          <w:rPr>
            <w:rFonts w:asciiTheme="minorHAnsi" w:eastAsiaTheme="minorEastAsia" w:hAnsiTheme="minorHAnsi" w:cstheme="minorBidi"/>
            <w:smallCaps w:val="0"/>
            <w:sz w:val="22"/>
            <w:szCs w:val="22"/>
            <w:lang w:val="en-US" w:eastAsia="en-US"/>
          </w:rPr>
          <w:tab/>
        </w:r>
        <w:r w:rsidRPr="006F78AB">
          <w:rPr>
            <w:rStyle w:val="Collegamentoipertestuale"/>
          </w:rPr>
          <w:t>Controllo del software</w:t>
        </w:r>
        <w:r>
          <w:rPr>
            <w:webHidden/>
          </w:rPr>
          <w:tab/>
        </w:r>
        <w:r>
          <w:rPr>
            <w:webHidden/>
          </w:rPr>
          <w:fldChar w:fldCharType="begin"/>
        </w:r>
        <w:r>
          <w:rPr>
            <w:webHidden/>
          </w:rPr>
          <w:instrText xml:space="preserve"> PAGEREF _Toc37089961 \h </w:instrText>
        </w:r>
        <w:r>
          <w:rPr>
            <w:webHidden/>
          </w:rPr>
        </w:r>
        <w:r>
          <w:rPr>
            <w:webHidden/>
          </w:rPr>
          <w:fldChar w:fldCharType="separate"/>
        </w:r>
        <w:r>
          <w:rPr>
            <w:webHidden/>
          </w:rPr>
          <w:t>21</w:t>
        </w:r>
        <w:r>
          <w:rPr>
            <w:webHidden/>
          </w:rPr>
          <w:fldChar w:fldCharType="end"/>
        </w:r>
      </w:hyperlink>
    </w:p>
    <w:p w14:paraId="62DDD4EE" w14:textId="12CA0531"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62" w:history="1">
        <w:r w:rsidRPr="006F78AB">
          <w:rPr>
            <w:rStyle w:val="Collegamentoipertestuale"/>
          </w:rPr>
          <w:t>2.3.1.</w:t>
        </w:r>
        <w:r>
          <w:rPr>
            <w:rFonts w:asciiTheme="minorHAnsi" w:eastAsiaTheme="minorEastAsia" w:hAnsiTheme="minorHAnsi" w:cstheme="minorBidi"/>
            <w:i w:val="0"/>
            <w:sz w:val="22"/>
            <w:szCs w:val="22"/>
            <w:lang w:val="en-US" w:eastAsia="en-US"/>
          </w:rPr>
          <w:tab/>
        </w:r>
        <w:r w:rsidRPr="006F78AB">
          <w:rPr>
            <w:rStyle w:val="Collegamentoipertestuale"/>
          </w:rPr>
          <w:t>Repository remoto</w:t>
        </w:r>
        <w:r>
          <w:rPr>
            <w:webHidden/>
          </w:rPr>
          <w:tab/>
        </w:r>
        <w:r>
          <w:rPr>
            <w:webHidden/>
          </w:rPr>
          <w:fldChar w:fldCharType="begin"/>
        </w:r>
        <w:r>
          <w:rPr>
            <w:webHidden/>
          </w:rPr>
          <w:instrText xml:space="preserve"> PAGEREF _Toc37089962 \h </w:instrText>
        </w:r>
        <w:r>
          <w:rPr>
            <w:webHidden/>
          </w:rPr>
        </w:r>
        <w:r>
          <w:rPr>
            <w:webHidden/>
          </w:rPr>
          <w:fldChar w:fldCharType="separate"/>
        </w:r>
        <w:r>
          <w:rPr>
            <w:webHidden/>
          </w:rPr>
          <w:t>21</w:t>
        </w:r>
        <w:r>
          <w:rPr>
            <w:webHidden/>
          </w:rPr>
          <w:fldChar w:fldCharType="end"/>
        </w:r>
      </w:hyperlink>
    </w:p>
    <w:p w14:paraId="733E8B4B" w14:textId="5713DE73"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63" w:history="1">
        <w:r w:rsidRPr="006F78AB">
          <w:rPr>
            <w:rStyle w:val="Collegamentoipertestuale"/>
          </w:rPr>
          <w:t>2.3.2.</w:t>
        </w:r>
        <w:r>
          <w:rPr>
            <w:rFonts w:asciiTheme="minorHAnsi" w:eastAsiaTheme="minorEastAsia" w:hAnsiTheme="minorHAnsi" w:cstheme="minorBidi"/>
            <w:i w:val="0"/>
            <w:sz w:val="22"/>
            <w:szCs w:val="22"/>
            <w:lang w:val="en-US" w:eastAsia="en-US"/>
          </w:rPr>
          <w:tab/>
        </w:r>
        <w:r w:rsidRPr="006F78AB">
          <w:rPr>
            <w:rStyle w:val="Collegamentoipertestuale"/>
          </w:rPr>
          <w:t>Repository locale</w:t>
        </w:r>
        <w:r>
          <w:rPr>
            <w:webHidden/>
          </w:rPr>
          <w:tab/>
        </w:r>
        <w:r>
          <w:rPr>
            <w:webHidden/>
          </w:rPr>
          <w:fldChar w:fldCharType="begin"/>
        </w:r>
        <w:r>
          <w:rPr>
            <w:webHidden/>
          </w:rPr>
          <w:instrText xml:space="preserve"> PAGEREF _Toc37089963 \h </w:instrText>
        </w:r>
        <w:r>
          <w:rPr>
            <w:webHidden/>
          </w:rPr>
        </w:r>
        <w:r>
          <w:rPr>
            <w:webHidden/>
          </w:rPr>
          <w:fldChar w:fldCharType="separate"/>
        </w:r>
        <w:r>
          <w:rPr>
            <w:webHidden/>
          </w:rPr>
          <w:t>21</w:t>
        </w:r>
        <w:r>
          <w:rPr>
            <w:webHidden/>
          </w:rPr>
          <w:fldChar w:fldCharType="end"/>
        </w:r>
      </w:hyperlink>
    </w:p>
    <w:p w14:paraId="4172BE79" w14:textId="4F824D41"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64" w:history="1">
        <w:r w:rsidRPr="006F78AB">
          <w:rPr>
            <w:rStyle w:val="Collegamentoipertestuale"/>
          </w:rPr>
          <w:t>2.3.3.</w:t>
        </w:r>
        <w:r>
          <w:rPr>
            <w:rFonts w:asciiTheme="minorHAnsi" w:eastAsiaTheme="minorEastAsia" w:hAnsiTheme="minorHAnsi" w:cstheme="minorBidi"/>
            <w:i w:val="0"/>
            <w:sz w:val="22"/>
            <w:szCs w:val="22"/>
            <w:lang w:val="en-US" w:eastAsia="en-US"/>
          </w:rPr>
          <w:tab/>
        </w:r>
        <w:r w:rsidRPr="006F78AB">
          <w:rPr>
            <w:rStyle w:val="Collegamentoipertestuale"/>
          </w:rPr>
          <w:t>Repository Git in Eclipse</w:t>
        </w:r>
        <w:r>
          <w:rPr>
            <w:webHidden/>
          </w:rPr>
          <w:tab/>
        </w:r>
        <w:r>
          <w:rPr>
            <w:webHidden/>
          </w:rPr>
          <w:fldChar w:fldCharType="begin"/>
        </w:r>
        <w:r>
          <w:rPr>
            <w:webHidden/>
          </w:rPr>
          <w:instrText xml:space="preserve"> PAGEREF _Toc37089964 \h </w:instrText>
        </w:r>
        <w:r>
          <w:rPr>
            <w:webHidden/>
          </w:rPr>
        </w:r>
        <w:r>
          <w:rPr>
            <w:webHidden/>
          </w:rPr>
          <w:fldChar w:fldCharType="separate"/>
        </w:r>
        <w:r>
          <w:rPr>
            <w:webHidden/>
          </w:rPr>
          <w:t>21</w:t>
        </w:r>
        <w:r>
          <w:rPr>
            <w:webHidden/>
          </w:rPr>
          <w:fldChar w:fldCharType="end"/>
        </w:r>
      </w:hyperlink>
    </w:p>
    <w:p w14:paraId="6A01F61B" w14:textId="6211E626"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65" w:history="1">
        <w:r w:rsidRPr="006F78AB">
          <w:rPr>
            <w:rStyle w:val="Collegamentoipertestuale"/>
          </w:rPr>
          <w:t>2.3.4.</w:t>
        </w:r>
        <w:r>
          <w:rPr>
            <w:rFonts w:asciiTheme="minorHAnsi" w:eastAsiaTheme="minorEastAsia" w:hAnsiTheme="minorHAnsi" w:cstheme="minorBidi"/>
            <w:i w:val="0"/>
            <w:sz w:val="22"/>
            <w:szCs w:val="22"/>
            <w:lang w:val="en-US" w:eastAsia="en-US"/>
          </w:rPr>
          <w:tab/>
        </w:r>
        <w:r w:rsidRPr="006F78AB">
          <w:rPr>
            <w:rStyle w:val="Collegamentoipertestuale"/>
          </w:rPr>
          <w:t>Strumenti di lavoro</w:t>
        </w:r>
        <w:r>
          <w:rPr>
            <w:webHidden/>
          </w:rPr>
          <w:tab/>
        </w:r>
        <w:r>
          <w:rPr>
            <w:webHidden/>
          </w:rPr>
          <w:fldChar w:fldCharType="begin"/>
        </w:r>
        <w:r>
          <w:rPr>
            <w:webHidden/>
          </w:rPr>
          <w:instrText xml:space="preserve"> PAGEREF _Toc37089965 \h </w:instrText>
        </w:r>
        <w:r>
          <w:rPr>
            <w:webHidden/>
          </w:rPr>
        </w:r>
        <w:r>
          <w:rPr>
            <w:webHidden/>
          </w:rPr>
          <w:fldChar w:fldCharType="separate"/>
        </w:r>
        <w:r>
          <w:rPr>
            <w:webHidden/>
          </w:rPr>
          <w:t>21</w:t>
        </w:r>
        <w:r>
          <w:rPr>
            <w:webHidden/>
          </w:rPr>
          <w:fldChar w:fldCharType="end"/>
        </w:r>
      </w:hyperlink>
    </w:p>
    <w:p w14:paraId="684B54F4" w14:textId="6BCEB792"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66" w:history="1">
        <w:r w:rsidRPr="006F78AB">
          <w:rPr>
            <w:rStyle w:val="Collegamentoipertestuale"/>
          </w:rPr>
          <w:t>2.3.5.</w:t>
        </w:r>
        <w:r>
          <w:rPr>
            <w:rFonts w:asciiTheme="minorHAnsi" w:eastAsiaTheme="minorEastAsia" w:hAnsiTheme="minorHAnsi" w:cstheme="minorBidi"/>
            <w:i w:val="0"/>
            <w:sz w:val="22"/>
            <w:szCs w:val="22"/>
            <w:lang w:val="en-US" w:eastAsia="en-US"/>
          </w:rPr>
          <w:tab/>
        </w:r>
        <w:r w:rsidRPr="006F78AB">
          <w:rPr>
            <w:rStyle w:val="Collegamentoipertestuale"/>
          </w:rPr>
          <w:t>Struttura repository</w:t>
        </w:r>
        <w:r>
          <w:rPr>
            <w:webHidden/>
          </w:rPr>
          <w:tab/>
        </w:r>
        <w:r>
          <w:rPr>
            <w:webHidden/>
          </w:rPr>
          <w:fldChar w:fldCharType="begin"/>
        </w:r>
        <w:r>
          <w:rPr>
            <w:webHidden/>
          </w:rPr>
          <w:instrText xml:space="preserve"> PAGEREF _Toc37089966 \h </w:instrText>
        </w:r>
        <w:r>
          <w:rPr>
            <w:webHidden/>
          </w:rPr>
        </w:r>
        <w:r>
          <w:rPr>
            <w:webHidden/>
          </w:rPr>
          <w:fldChar w:fldCharType="separate"/>
        </w:r>
        <w:r>
          <w:rPr>
            <w:webHidden/>
          </w:rPr>
          <w:t>22</w:t>
        </w:r>
        <w:r>
          <w:rPr>
            <w:webHidden/>
          </w:rPr>
          <w:fldChar w:fldCharType="end"/>
        </w:r>
      </w:hyperlink>
    </w:p>
    <w:p w14:paraId="2D070B1B" w14:textId="3AB6DCEF" w:rsidR="007C4C63" w:rsidRDefault="007C4C63">
      <w:pPr>
        <w:pStyle w:val="Sommario3"/>
        <w:tabs>
          <w:tab w:val="left" w:pos="1200"/>
          <w:tab w:val="right" w:leader="dot" w:pos="9770"/>
        </w:tabs>
        <w:rPr>
          <w:rFonts w:asciiTheme="minorHAnsi" w:eastAsiaTheme="minorEastAsia" w:hAnsiTheme="minorHAnsi" w:cstheme="minorBidi"/>
          <w:i w:val="0"/>
          <w:sz w:val="22"/>
          <w:szCs w:val="22"/>
          <w:lang w:val="en-US" w:eastAsia="en-US"/>
        </w:rPr>
      </w:pPr>
      <w:hyperlink w:anchor="_Toc37089967" w:history="1">
        <w:r w:rsidRPr="006F78AB">
          <w:rPr>
            <w:rStyle w:val="Collegamentoipertestuale"/>
          </w:rPr>
          <w:t>2.3.6.</w:t>
        </w:r>
        <w:r>
          <w:rPr>
            <w:rFonts w:asciiTheme="minorHAnsi" w:eastAsiaTheme="minorEastAsia" w:hAnsiTheme="minorHAnsi" w:cstheme="minorBidi"/>
            <w:i w:val="0"/>
            <w:sz w:val="22"/>
            <w:szCs w:val="22"/>
            <w:lang w:val="en-US" w:eastAsia="en-US"/>
          </w:rPr>
          <w:tab/>
        </w:r>
        <w:r w:rsidRPr="006F78AB">
          <w:rPr>
            <w:rStyle w:val="Collegamentoipertestuale"/>
          </w:rPr>
          <w:t>Standard di nomenclatura e regole generali</w:t>
        </w:r>
        <w:r>
          <w:rPr>
            <w:webHidden/>
          </w:rPr>
          <w:tab/>
        </w:r>
        <w:r>
          <w:rPr>
            <w:webHidden/>
          </w:rPr>
          <w:fldChar w:fldCharType="begin"/>
        </w:r>
        <w:r>
          <w:rPr>
            <w:webHidden/>
          </w:rPr>
          <w:instrText xml:space="preserve"> PAGEREF _Toc37089967 \h </w:instrText>
        </w:r>
        <w:r>
          <w:rPr>
            <w:webHidden/>
          </w:rPr>
        </w:r>
        <w:r>
          <w:rPr>
            <w:webHidden/>
          </w:rPr>
          <w:fldChar w:fldCharType="separate"/>
        </w:r>
        <w:r>
          <w:rPr>
            <w:webHidden/>
          </w:rPr>
          <w:t>22</w:t>
        </w:r>
        <w:r>
          <w:rPr>
            <w:webHidden/>
          </w:rPr>
          <w:fldChar w:fldCharType="end"/>
        </w:r>
      </w:hyperlink>
    </w:p>
    <w:p w14:paraId="0241C4F5" w14:textId="3CD8C5C0" w:rsidR="007C4C63" w:rsidRDefault="007C4C63">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hyperlink w:anchor="_Toc37089968" w:history="1">
        <w:r w:rsidRPr="006F78AB">
          <w:rPr>
            <w:rStyle w:val="Collegamentoipertestuale"/>
            <w:noProof/>
          </w:rPr>
          <w:t>3.</w:t>
        </w:r>
        <w:r>
          <w:rPr>
            <w:rFonts w:asciiTheme="minorHAnsi" w:eastAsiaTheme="minorEastAsia" w:hAnsiTheme="minorHAnsi" w:cstheme="minorBidi"/>
            <w:b w:val="0"/>
            <w:caps w:val="0"/>
            <w:noProof/>
            <w:sz w:val="22"/>
            <w:szCs w:val="22"/>
            <w:lang w:val="en-US" w:eastAsia="en-US"/>
          </w:rPr>
          <w:tab/>
        </w:r>
        <w:r w:rsidRPr="006F78AB">
          <w:rPr>
            <w:rStyle w:val="Collegamentoipertestuale"/>
            <w:noProof/>
          </w:rPr>
          <w:t>Compilatore e struttura di progetto</w:t>
        </w:r>
        <w:r>
          <w:rPr>
            <w:noProof/>
            <w:webHidden/>
          </w:rPr>
          <w:tab/>
        </w:r>
        <w:r>
          <w:rPr>
            <w:noProof/>
            <w:webHidden/>
          </w:rPr>
          <w:fldChar w:fldCharType="begin"/>
        </w:r>
        <w:r>
          <w:rPr>
            <w:noProof/>
            <w:webHidden/>
          </w:rPr>
          <w:instrText xml:space="preserve"> PAGEREF _Toc37089968 \h </w:instrText>
        </w:r>
        <w:r>
          <w:rPr>
            <w:noProof/>
            <w:webHidden/>
          </w:rPr>
        </w:r>
        <w:r>
          <w:rPr>
            <w:noProof/>
            <w:webHidden/>
          </w:rPr>
          <w:fldChar w:fldCharType="separate"/>
        </w:r>
        <w:r>
          <w:rPr>
            <w:noProof/>
            <w:webHidden/>
          </w:rPr>
          <w:t>24</w:t>
        </w:r>
        <w:r>
          <w:rPr>
            <w:noProof/>
            <w:webHidden/>
          </w:rPr>
          <w:fldChar w:fldCharType="end"/>
        </w:r>
      </w:hyperlink>
    </w:p>
    <w:p w14:paraId="302D9CAF" w14:textId="0607A710" w:rsidR="007C4C63" w:rsidRDefault="007C4C63">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9969" w:history="1">
        <w:r w:rsidRPr="006F78AB">
          <w:rPr>
            <w:rStyle w:val="Collegamentoipertestuale"/>
          </w:rPr>
          <w:t>3.1.</w:t>
        </w:r>
        <w:r>
          <w:rPr>
            <w:rFonts w:asciiTheme="minorHAnsi" w:eastAsiaTheme="minorEastAsia" w:hAnsiTheme="minorHAnsi" w:cstheme="minorBidi"/>
            <w:smallCaps w:val="0"/>
            <w:sz w:val="22"/>
            <w:szCs w:val="22"/>
            <w:lang w:val="en-US" w:eastAsia="en-US"/>
          </w:rPr>
          <w:tab/>
        </w:r>
        <w:r w:rsidRPr="006F78AB">
          <w:rPr>
            <w:rStyle w:val="Collegamentoipertestuale"/>
          </w:rPr>
          <w:t>Struttura del progetto</w:t>
        </w:r>
        <w:r>
          <w:rPr>
            <w:webHidden/>
          </w:rPr>
          <w:tab/>
        </w:r>
        <w:r>
          <w:rPr>
            <w:webHidden/>
          </w:rPr>
          <w:fldChar w:fldCharType="begin"/>
        </w:r>
        <w:r>
          <w:rPr>
            <w:webHidden/>
          </w:rPr>
          <w:instrText xml:space="preserve"> PAGEREF _Toc37089969 \h </w:instrText>
        </w:r>
        <w:r>
          <w:rPr>
            <w:webHidden/>
          </w:rPr>
        </w:r>
        <w:r>
          <w:rPr>
            <w:webHidden/>
          </w:rPr>
          <w:fldChar w:fldCharType="separate"/>
        </w:r>
        <w:r>
          <w:rPr>
            <w:webHidden/>
          </w:rPr>
          <w:t>24</w:t>
        </w:r>
        <w:r>
          <w:rPr>
            <w:webHidden/>
          </w:rPr>
          <w:fldChar w:fldCharType="end"/>
        </w:r>
      </w:hyperlink>
    </w:p>
    <w:p w14:paraId="60E0A976" w14:textId="5613416A" w:rsidR="007C4C63" w:rsidRDefault="007C4C63">
      <w:pPr>
        <w:pStyle w:val="Sommario2"/>
        <w:tabs>
          <w:tab w:val="left" w:pos="800"/>
          <w:tab w:val="right" w:leader="dot" w:pos="9770"/>
        </w:tabs>
        <w:rPr>
          <w:rFonts w:asciiTheme="minorHAnsi" w:eastAsiaTheme="minorEastAsia" w:hAnsiTheme="minorHAnsi" w:cstheme="minorBidi"/>
          <w:smallCaps w:val="0"/>
          <w:sz w:val="22"/>
          <w:szCs w:val="22"/>
          <w:lang w:val="en-US" w:eastAsia="en-US"/>
        </w:rPr>
      </w:pPr>
      <w:hyperlink w:anchor="_Toc37089970" w:history="1">
        <w:r w:rsidRPr="006F78AB">
          <w:rPr>
            <w:rStyle w:val="Collegamentoipertestuale"/>
          </w:rPr>
          <w:t>3.2.</w:t>
        </w:r>
        <w:r>
          <w:rPr>
            <w:rFonts w:asciiTheme="minorHAnsi" w:eastAsiaTheme="minorEastAsia" w:hAnsiTheme="minorHAnsi" w:cstheme="minorBidi"/>
            <w:smallCaps w:val="0"/>
            <w:sz w:val="22"/>
            <w:szCs w:val="22"/>
            <w:lang w:val="en-US" w:eastAsia="en-US"/>
          </w:rPr>
          <w:tab/>
        </w:r>
        <w:r w:rsidRPr="006F78AB">
          <w:rPr>
            <w:rStyle w:val="Collegamentoipertestuale"/>
          </w:rPr>
          <w:t>Requisiti ambiente hardware di sviluppo</w:t>
        </w:r>
        <w:r>
          <w:rPr>
            <w:webHidden/>
          </w:rPr>
          <w:tab/>
        </w:r>
        <w:r>
          <w:rPr>
            <w:webHidden/>
          </w:rPr>
          <w:fldChar w:fldCharType="begin"/>
        </w:r>
        <w:r>
          <w:rPr>
            <w:webHidden/>
          </w:rPr>
          <w:instrText xml:space="preserve"> PAGEREF _Toc37089970 \h </w:instrText>
        </w:r>
        <w:r>
          <w:rPr>
            <w:webHidden/>
          </w:rPr>
        </w:r>
        <w:r>
          <w:rPr>
            <w:webHidden/>
          </w:rPr>
          <w:fldChar w:fldCharType="separate"/>
        </w:r>
        <w:r>
          <w:rPr>
            <w:webHidden/>
          </w:rPr>
          <w:t>24</w:t>
        </w:r>
        <w:r>
          <w:rPr>
            <w:webHidden/>
          </w:rPr>
          <w:fldChar w:fldCharType="end"/>
        </w:r>
      </w:hyperlink>
    </w:p>
    <w:p w14:paraId="25D1F414" w14:textId="698066ED" w:rsidR="007C4C63" w:rsidRDefault="007C4C63">
      <w:pPr>
        <w:pStyle w:val="Sommario1"/>
        <w:tabs>
          <w:tab w:val="left" w:pos="600"/>
          <w:tab w:val="right" w:leader="dot" w:pos="9770"/>
        </w:tabs>
        <w:rPr>
          <w:rFonts w:asciiTheme="minorHAnsi" w:eastAsiaTheme="minorEastAsia" w:hAnsiTheme="minorHAnsi" w:cstheme="minorBidi"/>
          <w:b w:val="0"/>
          <w:caps w:val="0"/>
          <w:noProof/>
          <w:sz w:val="22"/>
          <w:szCs w:val="22"/>
          <w:lang w:val="en-US" w:eastAsia="en-US"/>
        </w:rPr>
      </w:pPr>
      <w:hyperlink w:anchor="_Toc37089971" w:history="1">
        <w:r w:rsidRPr="006F78AB">
          <w:rPr>
            <w:rStyle w:val="Collegamentoipertestuale"/>
            <w:noProof/>
          </w:rPr>
          <w:t>4.</w:t>
        </w:r>
        <w:r>
          <w:rPr>
            <w:rFonts w:asciiTheme="minorHAnsi" w:eastAsiaTheme="minorEastAsia" w:hAnsiTheme="minorHAnsi" w:cstheme="minorBidi"/>
            <w:b w:val="0"/>
            <w:caps w:val="0"/>
            <w:noProof/>
            <w:sz w:val="22"/>
            <w:szCs w:val="22"/>
            <w:lang w:val="en-US" w:eastAsia="en-US"/>
          </w:rPr>
          <w:tab/>
        </w:r>
        <w:r w:rsidRPr="006F78AB">
          <w:rPr>
            <w:rStyle w:val="Collegamentoipertestuale"/>
            <w:noProof/>
          </w:rPr>
          <w:t>Standard adottati</w:t>
        </w:r>
        <w:r>
          <w:rPr>
            <w:noProof/>
            <w:webHidden/>
          </w:rPr>
          <w:tab/>
        </w:r>
        <w:r>
          <w:rPr>
            <w:noProof/>
            <w:webHidden/>
          </w:rPr>
          <w:fldChar w:fldCharType="begin"/>
        </w:r>
        <w:r>
          <w:rPr>
            <w:noProof/>
            <w:webHidden/>
          </w:rPr>
          <w:instrText xml:space="preserve"> PAGEREF _Toc37089971 \h </w:instrText>
        </w:r>
        <w:r>
          <w:rPr>
            <w:noProof/>
            <w:webHidden/>
          </w:rPr>
        </w:r>
        <w:r>
          <w:rPr>
            <w:noProof/>
            <w:webHidden/>
          </w:rPr>
          <w:fldChar w:fldCharType="separate"/>
        </w:r>
        <w:r>
          <w:rPr>
            <w:noProof/>
            <w:webHidden/>
          </w:rPr>
          <w:t>25</w:t>
        </w:r>
        <w:r>
          <w:rPr>
            <w:noProof/>
            <w:webHidden/>
          </w:rPr>
          <w:fldChar w:fldCharType="end"/>
        </w:r>
      </w:hyperlink>
    </w:p>
    <w:p w14:paraId="322F2799" w14:textId="028D5F70" w:rsidR="00BB2E46" w:rsidRPr="00F63FDE" w:rsidRDefault="00BB2E46" w:rsidP="00BB2E46">
      <w:pPr>
        <w:rPr>
          <w:rFonts w:cstheme="minorHAnsi"/>
          <w:szCs w:val="22"/>
          <w:lang w:val="en-GB"/>
        </w:rPr>
      </w:pPr>
      <w:r w:rsidRPr="00F63FDE">
        <w:rPr>
          <w:rFonts w:cstheme="minorHAnsi"/>
          <w:szCs w:val="22"/>
          <w:lang w:val="en-GB"/>
        </w:rPr>
        <w:fldChar w:fldCharType="end"/>
      </w:r>
    </w:p>
    <w:p w14:paraId="560EE861" w14:textId="7DA57941" w:rsidR="00BB2E46" w:rsidRPr="00F63FDE" w:rsidRDefault="00BB2E46" w:rsidP="00BB2E46">
      <w:pPr>
        <w:jc w:val="left"/>
        <w:rPr>
          <w:rFonts w:cstheme="minorHAnsi"/>
          <w:b/>
          <w:bCs/>
          <w:i/>
          <w:iCs/>
          <w:kern w:val="28"/>
          <w:szCs w:val="22"/>
        </w:rPr>
      </w:pPr>
      <w:bookmarkStart w:id="8" w:name="_Hlk10713035"/>
    </w:p>
    <w:bookmarkEnd w:id="8"/>
    <w:p w14:paraId="1C5DACD5" w14:textId="77777777" w:rsidR="00BE3342" w:rsidRPr="00F63FDE" w:rsidRDefault="00BE3342">
      <w:pPr>
        <w:jc w:val="left"/>
        <w:rPr>
          <w:rFonts w:cstheme="minorHAnsi"/>
          <w:szCs w:val="22"/>
          <w:lang w:val="en-GB"/>
        </w:rPr>
      </w:pPr>
      <w:r w:rsidRPr="00F63FDE">
        <w:rPr>
          <w:rFonts w:cstheme="minorHAnsi"/>
          <w:szCs w:val="22"/>
          <w:lang w:val="en-GB"/>
        </w:rPr>
        <w:br w:type="page"/>
      </w:r>
    </w:p>
    <w:p w14:paraId="5428BD5E" w14:textId="77777777" w:rsidR="00086E0B" w:rsidRPr="00F63FDE" w:rsidRDefault="00086E0B" w:rsidP="00A64B01">
      <w:pPr>
        <w:pStyle w:val="SIUT-Titolo1"/>
      </w:pPr>
      <w:bookmarkStart w:id="9" w:name="_Toc330316535"/>
      <w:bookmarkStart w:id="10" w:name="_Toc8205263"/>
      <w:bookmarkStart w:id="11" w:name="_Toc24552157"/>
      <w:bookmarkStart w:id="12" w:name="_Toc25327818"/>
      <w:bookmarkStart w:id="13" w:name="_Toc37089940"/>
      <w:bookmarkEnd w:id="3"/>
      <w:r w:rsidRPr="00F63FDE">
        <w:lastRenderedPageBreak/>
        <w:t>Introduzione</w:t>
      </w:r>
      <w:bookmarkEnd w:id="9"/>
      <w:bookmarkEnd w:id="10"/>
      <w:bookmarkEnd w:id="11"/>
      <w:bookmarkEnd w:id="12"/>
      <w:bookmarkEnd w:id="13"/>
    </w:p>
    <w:p w14:paraId="5428BD5F" w14:textId="56F582D4"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4" w:name="_Toc330316536"/>
      <w:bookmarkStart w:id="15" w:name="_Toc8205264"/>
      <w:bookmarkStart w:id="16" w:name="_Toc24552158"/>
      <w:bookmarkStart w:id="17" w:name="_Toc25327819"/>
      <w:bookmarkStart w:id="18" w:name="_Toc37089941"/>
      <w:r w:rsidRPr="00F63FDE">
        <w:rPr>
          <w:rFonts w:cstheme="minorHAnsi"/>
          <w:color w:val="365F91" w:themeColor="accent1" w:themeShade="BF"/>
          <w:sz w:val="22"/>
          <w:szCs w:val="22"/>
        </w:rPr>
        <w:t>Scopo del documento</w:t>
      </w:r>
      <w:bookmarkEnd w:id="14"/>
      <w:bookmarkEnd w:id="15"/>
      <w:bookmarkEnd w:id="16"/>
      <w:bookmarkEnd w:id="17"/>
      <w:bookmarkEnd w:id="18"/>
    </w:p>
    <w:p w14:paraId="7FBA49B2" w14:textId="60334EF5" w:rsidR="003A0403" w:rsidRDefault="003A0403" w:rsidP="003A0403">
      <w:pPr>
        <w:pStyle w:val="Corpotesto"/>
        <w:rPr>
          <w:rFonts w:cstheme="minorHAnsi"/>
          <w:szCs w:val="22"/>
        </w:rPr>
      </w:pPr>
      <w:r w:rsidRPr="00F63FDE">
        <w:rPr>
          <w:rFonts w:cstheme="minorHAnsi"/>
          <w:szCs w:val="22"/>
        </w:rPr>
        <w:t xml:space="preserve">Il presente documento riporta le </w:t>
      </w:r>
      <w:r w:rsidR="001E7BBF">
        <w:rPr>
          <w:rFonts w:cstheme="minorHAnsi"/>
          <w:szCs w:val="22"/>
        </w:rPr>
        <w:t>caratteristiche dell’ambiente di sviluppo utilizzato per la scrittura del codice sorgente, del controllo di versione dello stesso e delle procedure utilizzare per la produzione degli eseguibili</w:t>
      </w:r>
      <w:r w:rsidR="00C34556" w:rsidRPr="00F63FDE">
        <w:rPr>
          <w:rFonts w:cstheme="minorHAnsi"/>
          <w:szCs w:val="22"/>
        </w:rPr>
        <w:t>.</w:t>
      </w:r>
    </w:p>
    <w:p w14:paraId="15827A20" w14:textId="5B5B1CC9" w:rsidR="003F68D4" w:rsidRPr="00F63FDE" w:rsidRDefault="003F68D4" w:rsidP="003A0403">
      <w:pPr>
        <w:pStyle w:val="Corpotesto"/>
        <w:rPr>
          <w:rFonts w:cstheme="minorHAnsi"/>
          <w:szCs w:val="22"/>
        </w:rPr>
      </w:pPr>
      <w:r>
        <w:rPr>
          <w:rFonts w:cstheme="minorHAnsi"/>
          <w:szCs w:val="22"/>
        </w:rPr>
        <w:t xml:space="preserve">Le configurazioni descritte nel documento </w:t>
      </w:r>
      <w:r w:rsidR="00DB392B">
        <w:rPr>
          <w:rFonts w:cstheme="minorHAnsi"/>
          <w:szCs w:val="22"/>
        </w:rPr>
        <w:t>valgono</w:t>
      </w:r>
      <w:r>
        <w:rPr>
          <w:rFonts w:cstheme="minorHAnsi"/>
          <w:szCs w:val="22"/>
        </w:rPr>
        <w:t xml:space="preserve"> per il progetto </w:t>
      </w:r>
      <w:r w:rsidRPr="00B65972">
        <w:rPr>
          <w:rFonts w:cstheme="minorHAnsi"/>
          <w:szCs w:val="22"/>
        </w:rPr>
        <w:t>siesWeb</w:t>
      </w:r>
      <w:r w:rsidR="00AD504D" w:rsidRPr="00B65972">
        <w:rPr>
          <w:rFonts w:cstheme="minorHAnsi"/>
          <w:szCs w:val="22"/>
        </w:rPr>
        <w:t xml:space="preserve"> e </w:t>
      </w:r>
      <w:r w:rsidR="00B65972" w:rsidRPr="00B65972">
        <w:rPr>
          <w:rFonts w:cstheme="minorHAnsi"/>
          <w:szCs w:val="22"/>
        </w:rPr>
        <w:t>siesEsecuzione</w:t>
      </w:r>
      <w:r w:rsidRPr="00B65972">
        <w:rPr>
          <w:rFonts w:cstheme="minorHAnsi"/>
          <w:szCs w:val="22"/>
        </w:rPr>
        <w:t>, se</w:t>
      </w:r>
      <w:r>
        <w:rPr>
          <w:rFonts w:cstheme="minorHAnsi"/>
          <w:szCs w:val="22"/>
        </w:rPr>
        <w:t xml:space="preserve"> non diversamente specificato.</w:t>
      </w:r>
    </w:p>
    <w:p w14:paraId="1A83DEE1"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9" w:name="_Toc16251723"/>
      <w:bookmarkStart w:id="20" w:name="_Toc24707572"/>
      <w:bookmarkStart w:id="21" w:name="_Toc25327820"/>
      <w:bookmarkStart w:id="22" w:name="_Toc37089942"/>
      <w:r w:rsidRPr="00F63FDE">
        <w:rPr>
          <w:rFonts w:cstheme="minorHAnsi"/>
          <w:color w:val="365F91" w:themeColor="accent1" w:themeShade="BF"/>
          <w:sz w:val="22"/>
          <w:szCs w:val="22"/>
        </w:rPr>
        <w:t>Riferimenti</w:t>
      </w:r>
      <w:bookmarkEnd w:id="19"/>
      <w:bookmarkEnd w:id="20"/>
      <w:bookmarkEnd w:id="21"/>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5272"/>
        <w:gridCol w:w="3097"/>
      </w:tblGrid>
      <w:tr w:rsidR="00BB2E46" w:rsidRPr="00C5785C" w14:paraId="65C0BF2A" w14:textId="77777777" w:rsidTr="0077191D">
        <w:tc>
          <w:tcPr>
            <w:tcW w:w="814" w:type="pct"/>
            <w:shd w:val="solid" w:color="4F81BD" w:themeColor="accent1" w:fill="FFFFFF"/>
            <w:vAlign w:val="center"/>
          </w:tcPr>
          <w:p w14:paraId="500A1928" w14:textId="77777777" w:rsidR="00BB2E46" w:rsidRPr="00C5785C" w:rsidRDefault="00BB2E46" w:rsidP="0077191D">
            <w:pPr>
              <w:ind w:left="113" w:right="113"/>
              <w:jc w:val="center"/>
              <w:rPr>
                <w:rFonts w:cstheme="minorHAnsi"/>
                <w:b/>
                <w:bCs/>
                <w:color w:val="FFFFFF"/>
                <w:sz w:val="20"/>
              </w:rPr>
            </w:pPr>
            <w:r w:rsidRPr="00C5785C">
              <w:rPr>
                <w:rFonts w:cstheme="minorHAnsi"/>
                <w:b/>
                <w:bCs/>
                <w:color w:val="FFFFFF"/>
                <w:sz w:val="20"/>
              </w:rPr>
              <w:t>Riferimento</w:t>
            </w:r>
          </w:p>
        </w:tc>
        <w:tc>
          <w:tcPr>
            <w:tcW w:w="2637" w:type="pct"/>
            <w:shd w:val="solid" w:color="4F81BD" w:themeColor="accent1" w:fill="FFFFFF"/>
          </w:tcPr>
          <w:p w14:paraId="2E73EEF2" w14:textId="77777777" w:rsidR="00BB2E46" w:rsidRPr="00C5785C" w:rsidRDefault="00BB2E46" w:rsidP="0077191D">
            <w:pPr>
              <w:ind w:left="113" w:right="113"/>
              <w:jc w:val="center"/>
              <w:rPr>
                <w:rFonts w:cstheme="minorHAnsi"/>
                <w:b/>
                <w:bCs/>
                <w:color w:val="FFFFFF"/>
                <w:sz w:val="20"/>
              </w:rPr>
            </w:pPr>
            <w:r w:rsidRPr="00C5785C">
              <w:rPr>
                <w:rFonts w:cstheme="minorHAnsi"/>
                <w:b/>
                <w:bCs/>
                <w:color w:val="FFFFFF"/>
                <w:sz w:val="20"/>
              </w:rPr>
              <w:t>Nome Documento</w:t>
            </w:r>
          </w:p>
        </w:tc>
        <w:tc>
          <w:tcPr>
            <w:tcW w:w="1549" w:type="pct"/>
            <w:shd w:val="solid" w:color="4F81BD" w:themeColor="accent1" w:fill="FFFFFF"/>
          </w:tcPr>
          <w:p w14:paraId="30A28478" w14:textId="77777777" w:rsidR="00BB2E46" w:rsidRPr="00C5785C" w:rsidRDefault="00BB2E46" w:rsidP="0077191D">
            <w:pPr>
              <w:ind w:left="113" w:right="113"/>
              <w:jc w:val="left"/>
              <w:rPr>
                <w:rFonts w:cstheme="minorHAnsi"/>
                <w:b/>
                <w:bCs/>
                <w:color w:val="FFFFFF"/>
                <w:sz w:val="20"/>
              </w:rPr>
            </w:pPr>
            <w:r w:rsidRPr="00C5785C">
              <w:rPr>
                <w:rFonts w:cstheme="minorHAnsi"/>
                <w:b/>
                <w:bCs/>
                <w:color w:val="FFFFFF"/>
                <w:sz w:val="20"/>
              </w:rPr>
              <w:t>Descrizione Documento</w:t>
            </w:r>
          </w:p>
        </w:tc>
      </w:tr>
      <w:tr w:rsidR="0016103E" w:rsidRPr="00C5785C" w14:paraId="051129C6" w14:textId="77777777" w:rsidTr="000A1B1D">
        <w:tc>
          <w:tcPr>
            <w:tcW w:w="814" w:type="pct"/>
            <w:vAlign w:val="center"/>
          </w:tcPr>
          <w:p w14:paraId="2E72AAB7" w14:textId="77777777" w:rsidR="0016103E" w:rsidRPr="00C5785C" w:rsidRDefault="0016103E" w:rsidP="00082909">
            <w:pPr>
              <w:numPr>
                <w:ilvl w:val="0"/>
                <w:numId w:val="13"/>
              </w:numPr>
              <w:ind w:left="0" w:right="41" w:firstLine="0"/>
              <w:jc w:val="center"/>
              <w:rPr>
                <w:rFonts w:eastAsia="Calibri" w:cstheme="minorHAnsi"/>
                <w:sz w:val="20"/>
                <w:lang w:val="en-US" w:eastAsia="ar-SA"/>
              </w:rPr>
            </w:pPr>
          </w:p>
        </w:tc>
        <w:tc>
          <w:tcPr>
            <w:tcW w:w="2637" w:type="pct"/>
            <w:vAlign w:val="center"/>
          </w:tcPr>
          <w:p w14:paraId="000BFD02" w14:textId="34A9A41C" w:rsidR="0016103E" w:rsidRPr="00C5785C" w:rsidRDefault="0016103E" w:rsidP="000A1B1D">
            <w:pPr>
              <w:ind w:right="41"/>
              <w:jc w:val="center"/>
              <w:rPr>
                <w:rFonts w:eastAsia="Calibri" w:cstheme="minorHAnsi"/>
                <w:sz w:val="20"/>
                <w:lang w:eastAsia="ar-SA"/>
              </w:rPr>
            </w:pPr>
            <w:r w:rsidRPr="00C5785C">
              <w:rPr>
                <w:rFonts w:eastAsia="Calibri" w:cstheme="minorHAnsi"/>
                <w:sz w:val="20"/>
                <w:lang w:eastAsia="ar-SA"/>
              </w:rPr>
              <w:t>SIUT-GEN-SN-2.2-20191023-Standard di nomenclatura</w:t>
            </w:r>
          </w:p>
        </w:tc>
        <w:tc>
          <w:tcPr>
            <w:tcW w:w="1549" w:type="pct"/>
          </w:tcPr>
          <w:p w14:paraId="66F5F6FD" w14:textId="6B09A40E" w:rsidR="0016103E" w:rsidRPr="00C5785C" w:rsidRDefault="0016103E" w:rsidP="0016103E">
            <w:pPr>
              <w:ind w:right="41"/>
              <w:rPr>
                <w:rFonts w:eastAsia="Calibri" w:cstheme="minorHAnsi"/>
                <w:sz w:val="20"/>
                <w:lang w:eastAsia="ar-SA"/>
              </w:rPr>
            </w:pPr>
            <w:r w:rsidRPr="00C5785C">
              <w:rPr>
                <w:rFonts w:eastAsia="Calibri" w:cstheme="minorHAnsi"/>
                <w:sz w:val="20"/>
                <w:lang w:eastAsia="ar-SA"/>
              </w:rPr>
              <w:t>Documento che contiene gli standard di nomenclatura dei vari sistemi</w:t>
            </w:r>
          </w:p>
        </w:tc>
      </w:tr>
    </w:tbl>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3" w:name="_Toc24707573"/>
      <w:bookmarkStart w:id="24" w:name="_Toc25327821"/>
      <w:bookmarkStart w:id="25" w:name="_Toc37089943"/>
      <w:r w:rsidRPr="00F63FDE">
        <w:rPr>
          <w:rFonts w:cstheme="minorHAnsi"/>
          <w:color w:val="365F91" w:themeColor="accent1" w:themeShade="BF"/>
          <w:sz w:val="22"/>
          <w:szCs w:val="22"/>
        </w:rPr>
        <w:t>Glossario</w:t>
      </w:r>
      <w:bookmarkEnd w:id="23"/>
      <w:bookmarkEnd w:id="24"/>
      <w:bookmarkEnd w:id="25"/>
    </w:p>
    <w:p w14:paraId="6FA10EC4" w14:textId="77777777" w:rsidR="00BB2E46" w:rsidRPr="00F63FDE" w:rsidRDefault="00BB2E46" w:rsidP="00F65AAA">
      <w:pPr>
        <w:pStyle w:val="Titolo3"/>
        <w:numPr>
          <w:ilvl w:val="2"/>
          <w:numId w:val="9"/>
        </w:numPr>
        <w:ind w:hanging="850"/>
        <w:rPr>
          <w:rFonts w:cstheme="minorHAnsi"/>
          <w:sz w:val="22"/>
          <w:szCs w:val="22"/>
        </w:rPr>
      </w:pPr>
      <w:bookmarkStart w:id="26" w:name="_Toc24707574"/>
      <w:bookmarkStart w:id="27" w:name="_Toc25327822"/>
      <w:bookmarkStart w:id="28" w:name="_Toc37089944"/>
      <w:r w:rsidRPr="00F63FDE">
        <w:rPr>
          <w:rFonts w:cstheme="minorHAnsi"/>
          <w:sz w:val="22"/>
          <w:szCs w:val="22"/>
        </w:rPr>
        <w:t>Definizioni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99"/>
        <w:gridCol w:w="7497"/>
      </w:tblGrid>
      <w:tr w:rsidR="00BB2E46" w:rsidRPr="002C2423" w14:paraId="10E2746C" w14:textId="77777777" w:rsidTr="0077191D">
        <w:tc>
          <w:tcPr>
            <w:tcW w:w="1250" w:type="pct"/>
            <w:shd w:val="solid" w:color="4F81BD" w:themeColor="accent1" w:fill="FFFFFF"/>
          </w:tcPr>
          <w:p w14:paraId="10C070B0"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Definizione</w:t>
            </w:r>
          </w:p>
        </w:tc>
        <w:tc>
          <w:tcPr>
            <w:tcW w:w="3750" w:type="pct"/>
            <w:shd w:val="solid" w:color="4F81BD" w:themeColor="accent1" w:fill="FFFFFF"/>
          </w:tcPr>
          <w:p w14:paraId="41AFD09A"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19468F2F" w14:textId="77777777" w:rsidTr="0077191D">
        <w:tc>
          <w:tcPr>
            <w:tcW w:w="1250" w:type="pct"/>
          </w:tcPr>
          <w:p w14:paraId="5A9909DB" w14:textId="77777777" w:rsidR="00BB2E46" w:rsidRPr="002C2423" w:rsidRDefault="00BB2E46" w:rsidP="0077191D">
            <w:pPr>
              <w:ind w:left="360"/>
              <w:rPr>
                <w:rFonts w:cstheme="minorHAnsi"/>
                <w:sz w:val="20"/>
                <w:lang w:eastAsia="ar-SA"/>
              </w:rPr>
            </w:pPr>
          </w:p>
        </w:tc>
        <w:tc>
          <w:tcPr>
            <w:tcW w:w="3750" w:type="pct"/>
          </w:tcPr>
          <w:p w14:paraId="3C1C005C" w14:textId="77777777" w:rsidR="00BB2E46" w:rsidRPr="002C2423" w:rsidRDefault="00BB2E46" w:rsidP="0077191D">
            <w:pPr>
              <w:suppressLineNumbers/>
              <w:suppressAutoHyphens/>
              <w:rPr>
                <w:rFonts w:cstheme="minorHAnsi"/>
                <w:sz w:val="20"/>
                <w:lang w:eastAsia="ar-SA"/>
              </w:rPr>
            </w:pPr>
          </w:p>
        </w:tc>
      </w:tr>
    </w:tbl>
    <w:p w14:paraId="102E1683" w14:textId="77777777" w:rsidR="00BB2E46" w:rsidRPr="00F63FDE" w:rsidRDefault="00BB2E46" w:rsidP="00F65AAA">
      <w:pPr>
        <w:pStyle w:val="Titolo3"/>
        <w:numPr>
          <w:ilvl w:val="2"/>
          <w:numId w:val="9"/>
        </w:numPr>
        <w:ind w:hanging="850"/>
        <w:rPr>
          <w:rFonts w:cstheme="minorHAnsi"/>
          <w:sz w:val="22"/>
          <w:szCs w:val="22"/>
        </w:rPr>
      </w:pPr>
      <w:bookmarkStart w:id="29" w:name="_Toc24707575"/>
      <w:bookmarkStart w:id="30" w:name="_Toc25327823"/>
      <w:bookmarkStart w:id="31" w:name="_Toc37089945"/>
      <w:r w:rsidRPr="00F63FDE">
        <w:rPr>
          <w:rFonts w:cstheme="minorHAnsi"/>
          <w:sz w:val="22"/>
          <w:szCs w:val="22"/>
        </w:rPr>
        <w:t>Acronimi e abbreviazioni</w:t>
      </w:r>
      <w:bookmarkEnd w:id="29"/>
      <w:bookmarkEnd w:id="30"/>
      <w:bookmarkEnd w:id="3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1"/>
        <w:gridCol w:w="7455"/>
      </w:tblGrid>
      <w:tr w:rsidR="00BB2E46" w:rsidRPr="00910881" w14:paraId="694980C8" w14:textId="77777777" w:rsidTr="0077191D">
        <w:trPr>
          <w:tblHeader/>
        </w:trPr>
        <w:tc>
          <w:tcPr>
            <w:tcW w:w="1271" w:type="pct"/>
            <w:shd w:val="solid" w:color="4F81BD" w:themeColor="accent1" w:fill="FFFFFF"/>
          </w:tcPr>
          <w:p w14:paraId="53224E92" w14:textId="77777777" w:rsidR="00BB2E46" w:rsidRPr="00910881" w:rsidRDefault="00BB2E46" w:rsidP="0077191D">
            <w:pPr>
              <w:ind w:left="113" w:right="113"/>
              <w:jc w:val="center"/>
              <w:rPr>
                <w:rFonts w:cstheme="minorHAnsi"/>
                <w:b/>
                <w:bCs/>
                <w:color w:val="FFFFFF"/>
                <w:sz w:val="20"/>
              </w:rPr>
            </w:pPr>
            <w:r w:rsidRPr="00910881">
              <w:rPr>
                <w:rFonts w:cstheme="minorHAnsi"/>
                <w:b/>
                <w:bCs/>
                <w:color w:val="FFFFFF"/>
                <w:sz w:val="20"/>
              </w:rPr>
              <w:t>Sigla</w:t>
            </w:r>
          </w:p>
        </w:tc>
        <w:tc>
          <w:tcPr>
            <w:tcW w:w="3729" w:type="pct"/>
            <w:shd w:val="solid" w:color="4F81BD" w:themeColor="accent1" w:fill="FFFFFF"/>
          </w:tcPr>
          <w:p w14:paraId="662D0C9B" w14:textId="77777777" w:rsidR="00BB2E46" w:rsidRPr="00910881" w:rsidRDefault="00BB2E46" w:rsidP="0077191D">
            <w:pPr>
              <w:ind w:left="113" w:right="113"/>
              <w:jc w:val="center"/>
              <w:rPr>
                <w:rFonts w:cstheme="minorHAnsi"/>
                <w:b/>
                <w:bCs/>
                <w:color w:val="FFFFFF"/>
                <w:sz w:val="20"/>
              </w:rPr>
            </w:pPr>
            <w:r w:rsidRPr="00910881">
              <w:rPr>
                <w:rFonts w:cstheme="minorHAnsi"/>
                <w:b/>
                <w:bCs/>
                <w:color w:val="FFFFFF"/>
                <w:sz w:val="20"/>
              </w:rPr>
              <w:t>Descrizione</w:t>
            </w:r>
          </w:p>
        </w:tc>
      </w:tr>
      <w:tr w:rsidR="00BB2E46" w:rsidRPr="00910881" w14:paraId="57B9A95B" w14:textId="77777777" w:rsidTr="0077191D">
        <w:tc>
          <w:tcPr>
            <w:tcW w:w="1271" w:type="pct"/>
            <w:vAlign w:val="center"/>
          </w:tcPr>
          <w:p w14:paraId="43DE56C4"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rPr>
              <w:t>AgID</w:t>
            </w:r>
          </w:p>
        </w:tc>
        <w:tc>
          <w:tcPr>
            <w:tcW w:w="3729" w:type="pct"/>
            <w:vAlign w:val="center"/>
          </w:tcPr>
          <w:p w14:paraId="43B37C70" w14:textId="77777777" w:rsidR="00BB2E46" w:rsidRPr="00910881" w:rsidRDefault="00BB2E46" w:rsidP="0077191D">
            <w:pPr>
              <w:suppressLineNumbers/>
              <w:suppressAutoHyphens/>
              <w:rPr>
                <w:rFonts w:cstheme="minorHAnsi"/>
                <w:sz w:val="20"/>
                <w:lang w:eastAsia="ar-SA"/>
              </w:rPr>
            </w:pPr>
            <w:r w:rsidRPr="00910881">
              <w:rPr>
                <w:rFonts w:cstheme="minorHAnsi"/>
                <w:sz w:val="20"/>
              </w:rPr>
              <w:t>Agenzia per l’Italia Digitale</w:t>
            </w:r>
          </w:p>
        </w:tc>
      </w:tr>
      <w:tr w:rsidR="00BB2E46" w:rsidRPr="00910881" w14:paraId="66DA7E3E" w14:textId="77777777" w:rsidTr="0077191D">
        <w:tc>
          <w:tcPr>
            <w:tcW w:w="1271" w:type="pct"/>
            <w:vAlign w:val="center"/>
          </w:tcPr>
          <w:p w14:paraId="08A2EBA4"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rPr>
              <w:t>API</w:t>
            </w:r>
          </w:p>
        </w:tc>
        <w:tc>
          <w:tcPr>
            <w:tcW w:w="3729" w:type="pct"/>
            <w:vAlign w:val="center"/>
          </w:tcPr>
          <w:p w14:paraId="6D36B569" w14:textId="77777777" w:rsidR="00BB2E46" w:rsidRPr="00910881" w:rsidRDefault="00BB2E46" w:rsidP="0077191D">
            <w:pPr>
              <w:suppressLineNumbers/>
              <w:suppressAutoHyphens/>
              <w:rPr>
                <w:rFonts w:cstheme="minorHAnsi"/>
                <w:sz w:val="20"/>
                <w:lang w:eastAsia="ar-SA"/>
              </w:rPr>
            </w:pPr>
            <w:r w:rsidRPr="00910881">
              <w:rPr>
                <w:rFonts w:cstheme="minorHAnsi"/>
                <w:sz w:val="20"/>
              </w:rPr>
              <w:t>Application Programming Interface</w:t>
            </w:r>
          </w:p>
        </w:tc>
      </w:tr>
      <w:tr w:rsidR="00BB2E46" w:rsidRPr="00910881" w14:paraId="1C9462AA" w14:textId="77777777" w:rsidTr="0077191D">
        <w:tc>
          <w:tcPr>
            <w:tcW w:w="1271" w:type="pct"/>
            <w:vAlign w:val="center"/>
          </w:tcPr>
          <w:p w14:paraId="672A0F86"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rPr>
              <w:t>CPU</w:t>
            </w:r>
          </w:p>
        </w:tc>
        <w:tc>
          <w:tcPr>
            <w:tcW w:w="3729" w:type="pct"/>
            <w:vAlign w:val="center"/>
          </w:tcPr>
          <w:p w14:paraId="53A2834F" w14:textId="77777777" w:rsidR="00BB2E46" w:rsidRPr="00910881" w:rsidRDefault="00BB2E46" w:rsidP="0077191D">
            <w:pPr>
              <w:suppressLineNumbers/>
              <w:suppressAutoHyphens/>
              <w:rPr>
                <w:rFonts w:cstheme="minorHAnsi"/>
                <w:sz w:val="20"/>
                <w:lang w:eastAsia="ar-SA"/>
              </w:rPr>
            </w:pPr>
            <w:r w:rsidRPr="00910881">
              <w:rPr>
                <w:rFonts w:cstheme="minorHAnsi"/>
                <w:sz w:val="20"/>
              </w:rPr>
              <w:t>Central Processing Unit</w:t>
            </w:r>
          </w:p>
        </w:tc>
      </w:tr>
      <w:tr w:rsidR="00BB2E46" w:rsidRPr="00910881"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lang w:eastAsia="ar-SA"/>
              </w:rPr>
              <w:t>CV</w:t>
            </w:r>
          </w:p>
        </w:tc>
        <w:tc>
          <w:tcPr>
            <w:tcW w:w="3729" w:type="pct"/>
            <w:tcBorders>
              <w:top w:val="single" w:sz="6" w:space="0" w:color="1F497D" w:themeColor="text2"/>
            </w:tcBorders>
          </w:tcPr>
          <w:p w14:paraId="409956A5" w14:textId="77777777" w:rsidR="00BB2E46" w:rsidRPr="00910881" w:rsidRDefault="00BB2E46" w:rsidP="0077191D">
            <w:pPr>
              <w:suppressLineNumbers/>
              <w:suppressAutoHyphens/>
              <w:rPr>
                <w:rFonts w:cstheme="minorHAnsi"/>
                <w:sz w:val="20"/>
                <w:lang w:val="it"/>
              </w:rPr>
            </w:pPr>
            <w:r w:rsidRPr="00910881">
              <w:rPr>
                <w:rFonts w:cstheme="minorHAnsi"/>
                <w:sz w:val="20"/>
                <w:lang w:val="it"/>
              </w:rPr>
              <w:t>Curriculum Vitae</w:t>
            </w:r>
          </w:p>
        </w:tc>
      </w:tr>
      <w:tr w:rsidR="00BB2E46" w:rsidRPr="00910881" w14:paraId="1E77DCA3" w14:textId="77777777" w:rsidTr="0077191D">
        <w:tc>
          <w:tcPr>
            <w:tcW w:w="1271" w:type="pct"/>
            <w:vAlign w:val="center"/>
          </w:tcPr>
          <w:p w14:paraId="23DBC7F1" w14:textId="77777777" w:rsidR="00BB2E46" w:rsidRPr="00910881" w:rsidRDefault="00BB2E46" w:rsidP="0077191D">
            <w:pPr>
              <w:suppressLineNumbers/>
              <w:suppressAutoHyphens/>
              <w:jc w:val="center"/>
              <w:rPr>
                <w:rFonts w:cstheme="minorHAnsi"/>
                <w:sz w:val="20"/>
              </w:rPr>
            </w:pPr>
            <w:r w:rsidRPr="00910881">
              <w:rPr>
                <w:rFonts w:cstheme="minorHAnsi"/>
                <w:sz w:val="20"/>
              </w:rPr>
              <w:t>DB</w:t>
            </w:r>
          </w:p>
        </w:tc>
        <w:tc>
          <w:tcPr>
            <w:tcW w:w="3729" w:type="pct"/>
            <w:vAlign w:val="center"/>
          </w:tcPr>
          <w:p w14:paraId="419223E5" w14:textId="77777777" w:rsidR="00BB2E46" w:rsidRPr="00910881" w:rsidRDefault="00BB2E46" w:rsidP="0077191D">
            <w:pPr>
              <w:suppressLineNumbers/>
              <w:suppressAutoHyphens/>
              <w:rPr>
                <w:rFonts w:cstheme="minorHAnsi"/>
                <w:sz w:val="20"/>
                <w:lang w:eastAsia="ar-SA"/>
              </w:rPr>
            </w:pPr>
            <w:r w:rsidRPr="00910881">
              <w:rPr>
                <w:rFonts w:cstheme="minorHAnsi"/>
                <w:sz w:val="20"/>
              </w:rPr>
              <w:t>Data Base</w:t>
            </w:r>
          </w:p>
        </w:tc>
      </w:tr>
      <w:tr w:rsidR="00BB2E46" w:rsidRPr="00910881"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lang w:eastAsia="ar-SA"/>
              </w:rPr>
              <w:t>DEC</w:t>
            </w:r>
          </w:p>
        </w:tc>
        <w:tc>
          <w:tcPr>
            <w:tcW w:w="3729" w:type="pct"/>
            <w:tcBorders>
              <w:top w:val="single" w:sz="6" w:space="0" w:color="1F497D" w:themeColor="text2"/>
            </w:tcBorders>
          </w:tcPr>
          <w:p w14:paraId="0BFF2508" w14:textId="77777777" w:rsidR="00BB2E46" w:rsidRPr="00910881" w:rsidRDefault="00BB2E46" w:rsidP="0077191D">
            <w:pPr>
              <w:suppressLineNumbers/>
              <w:suppressAutoHyphens/>
              <w:rPr>
                <w:rFonts w:cstheme="minorHAnsi"/>
                <w:sz w:val="20"/>
                <w:lang w:eastAsia="ar-SA"/>
              </w:rPr>
            </w:pPr>
            <w:r w:rsidRPr="00910881">
              <w:rPr>
                <w:rFonts w:cstheme="minorHAnsi"/>
                <w:sz w:val="20"/>
                <w:lang w:val="it"/>
              </w:rPr>
              <w:t>Direttore Esecutivo Contratto</w:t>
            </w:r>
          </w:p>
        </w:tc>
      </w:tr>
      <w:tr w:rsidR="00BB2E46" w:rsidRPr="00910881" w14:paraId="40CCE01C" w14:textId="77777777" w:rsidTr="0077191D">
        <w:tc>
          <w:tcPr>
            <w:tcW w:w="1271" w:type="pct"/>
            <w:vAlign w:val="center"/>
          </w:tcPr>
          <w:p w14:paraId="63EB5C88" w14:textId="77777777" w:rsidR="00BB2E46" w:rsidRPr="00910881" w:rsidRDefault="00BB2E46" w:rsidP="0077191D">
            <w:pPr>
              <w:suppressLineNumbers/>
              <w:suppressAutoHyphens/>
              <w:jc w:val="center"/>
              <w:rPr>
                <w:rFonts w:cstheme="minorHAnsi"/>
                <w:sz w:val="20"/>
              </w:rPr>
            </w:pPr>
            <w:r w:rsidRPr="00910881">
              <w:rPr>
                <w:rFonts w:cstheme="minorHAnsi"/>
                <w:sz w:val="20"/>
              </w:rPr>
              <w:t>DGSIA</w:t>
            </w:r>
          </w:p>
        </w:tc>
        <w:tc>
          <w:tcPr>
            <w:tcW w:w="3729" w:type="pct"/>
            <w:vAlign w:val="center"/>
          </w:tcPr>
          <w:p w14:paraId="5749AF09" w14:textId="77777777" w:rsidR="00BB2E46" w:rsidRPr="00910881" w:rsidRDefault="00BB2E46" w:rsidP="0077191D">
            <w:pPr>
              <w:suppressLineNumbers/>
              <w:suppressAutoHyphens/>
              <w:rPr>
                <w:rFonts w:cstheme="minorHAnsi"/>
                <w:sz w:val="20"/>
                <w:lang w:eastAsia="ar-SA"/>
              </w:rPr>
            </w:pPr>
            <w:r w:rsidRPr="00910881">
              <w:rPr>
                <w:rFonts w:cstheme="minorHAnsi"/>
                <w:sz w:val="20"/>
              </w:rPr>
              <w:t>Direzione Generale per i Sistemi Informativi Automatizzati</w:t>
            </w:r>
          </w:p>
        </w:tc>
      </w:tr>
      <w:tr w:rsidR="00BB2E46" w:rsidRPr="00910881" w14:paraId="2677B082" w14:textId="77777777" w:rsidTr="0077191D">
        <w:tc>
          <w:tcPr>
            <w:tcW w:w="1271" w:type="pct"/>
            <w:vAlign w:val="center"/>
          </w:tcPr>
          <w:p w14:paraId="0EBE64F9" w14:textId="77777777" w:rsidR="00BB2E46" w:rsidRPr="00910881" w:rsidRDefault="00BB2E46" w:rsidP="0077191D">
            <w:pPr>
              <w:suppressLineNumbers/>
              <w:suppressAutoHyphens/>
              <w:jc w:val="center"/>
              <w:rPr>
                <w:rFonts w:cstheme="minorHAnsi"/>
                <w:sz w:val="20"/>
              </w:rPr>
            </w:pPr>
            <w:r w:rsidRPr="00910881">
              <w:rPr>
                <w:rFonts w:cstheme="minorHAnsi"/>
                <w:sz w:val="20"/>
              </w:rPr>
              <w:t>DR</w:t>
            </w:r>
          </w:p>
        </w:tc>
        <w:tc>
          <w:tcPr>
            <w:tcW w:w="3729" w:type="pct"/>
            <w:vAlign w:val="center"/>
          </w:tcPr>
          <w:p w14:paraId="39344CEB" w14:textId="77777777" w:rsidR="00BB2E46" w:rsidRPr="00910881" w:rsidRDefault="00BB2E46" w:rsidP="0077191D">
            <w:pPr>
              <w:suppressLineNumbers/>
              <w:suppressAutoHyphens/>
              <w:rPr>
                <w:rFonts w:cstheme="minorHAnsi"/>
                <w:sz w:val="20"/>
                <w:lang w:eastAsia="ar-SA"/>
              </w:rPr>
            </w:pPr>
            <w:r w:rsidRPr="00910881">
              <w:rPr>
                <w:rFonts w:cstheme="minorHAnsi"/>
                <w:sz w:val="20"/>
              </w:rPr>
              <w:t>Disaster Recovery</w:t>
            </w:r>
          </w:p>
        </w:tc>
      </w:tr>
      <w:tr w:rsidR="00BB2E46" w:rsidRPr="00910881" w14:paraId="72759693" w14:textId="77777777" w:rsidTr="0077191D">
        <w:tc>
          <w:tcPr>
            <w:tcW w:w="1271" w:type="pct"/>
            <w:vAlign w:val="center"/>
          </w:tcPr>
          <w:p w14:paraId="58BB3C99" w14:textId="77777777" w:rsidR="00BB2E46" w:rsidRPr="00910881" w:rsidRDefault="00BB2E46" w:rsidP="0077191D">
            <w:pPr>
              <w:suppressLineNumbers/>
              <w:suppressAutoHyphens/>
              <w:jc w:val="center"/>
              <w:rPr>
                <w:rFonts w:cstheme="minorHAnsi"/>
                <w:sz w:val="20"/>
              </w:rPr>
            </w:pPr>
            <w:r w:rsidRPr="00910881">
              <w:rPr>
                <w:rFonts w:cstheme="minorHAnsi"/>
                <w:sz w:val="20"/>
              </w:rPr>
              <w:t>ETSI</w:t>
            </w:r>
          </w:p>
        </w:tc>
        <w:tc>
          <w:tcPr>
            <w:tcW w:w="3729" w:type="pct"/>
            <w:vAlign w:val="center"/>
          </w:tcPr>
          <w:p w14:paraId="22109D77" w14:textId="77777777" w:rsidR="00BB2E46" w:rsidRPr="00910881" w:rsidRDefault="00BB2E46" w:rsidP="0077191D">
            <w:pPr>
              <w:suppressLineNumbers/>
              <w:suppressAutoHyphens/>
              <w:rPr>
                <w:rFonts w:cstheme="minorHAnsi"/>
                <w:sz w:val="20"/>
                <w:lang w:eastAsia="ar-SA"/>
              </w:rPr>
            </w:pPr>
            <w:r w:rsidRPr="00910881">
              <w:rPr>
                <w:rFonts w:cstheme="minorHAnsi"/>
                <w:sz w:val="20"/>
              </w:rPr>
              <w:t>European Telecommunications Standards Institute</w:t>
            </w:r>
          </w:p>
        </w:tc>
      </w:tr>
      <w:tr w:rsidR="00BB2E46" w:rsidRPr="00910881" w14:paraId="56E0B92F" w14:textId="77777777" w:rsidTr="0077191D">
        <w:tc>
          <w:tcPr>
            <w:tcW w:w="1271" w:type="pct"/>
            <w:vAlign w:val="center"/>
          </w:tcPr>
          <w:p w14:paraId="241E7606" w14:textId="77777777" w:rsidR="00BB2E46" w:rsidRPr="00910881" w:rsidRDefault="00BB2E46" w:rsidP="0077191D">
            <w:pPr>
              <w:suppressLineNumbers/>
              <w:suppressAutoHyphens/>
              <w:jc w:val="center"/>
              <w:rPr>
                <w:rFonts w:cstheme="minorHAnsi"/>
                <w:sz w:val="20"/>
              </w:rPr>
            </w:pPr>
            <w:r w:rsidRPr="00910881">
              <w:rPr>
                <w:rFonts w:cstheme="minorHAnsi"/>
                <w:sz w:val="20"/>
              </w:rPr>
              <w:t>FP</w:t>
            </w:r>
          </w:p>
        </w:tc>
        <w:tc>
          <w:tcPr>
            <w:tcW w:w="3729" w:type="pct"/>
            <w:vAlign w:val="center"/>
          </w:tcPr>
          <w:p w14:paraId="3FA277F5" w14:textId="77777777" w:rsidR="00BB2E46" w:rsidRPr="00910881" w:rsidRDefault="00BB2E46" w:rsidP="0077191D">
            <w:pPr>
              <w:suppressLineNumbers/>
              <w:suppressAutoHyphens/>
              <w:rPr>
                <w:rFonts w:cstheme="minorHAnsi"/>
                <w:sz w:val="20"/>
                <w:lang w:eastAsia="ar-SA"/>
              </w:rPr>
            </w:pPr>
            <w:r w:rsidRPr="00910881">
              <w:rPr>
                <w:rFonts w:cstheme="minorHAnsi"/>
                <w:sz w:val="20"/>
              </w:rPr>
              <w:t>Function Point</w:t>
            </w:r>
          </w:p>
        </w:tc>
      </w:tr>
      <w:tr w:rsidR="00BB2E46" w:rsidRPr="00910881" w14:paraId="159FF455" w14:textId="77777777" w:rsidTr="0077191D">
        <w:tc>
          <w:tcPr>
            <w:tcW w:w="1271" w:type="pct"/>
            <w:vAlign w:val="center"/>
          </w:tcPr>
          <w:p w14:paraId="062D2F59" w14:textId="77777777" w:rsidR="00BB2E46" w:rsidRPr="00910881" w:rsidRDefault="00BB2E46" w:rsidP="0077191D">
            <w:pPr>
              <w:suppressLineNumbers/>
              <w:suppressAutoHyphens/>
              <w:jc w:val="center"/>
              <w:rPr>
                <w:rFonts w:cstheme="minorHAnsi"/>
                <w:sz w:val="20"/>
              </w:rPr>
            </w:pPr>
            <w:r w:rsidRPr="00910881">
              <w:rPr>
                <w:rFonts w:cstheme="minorHAnsi"/>
                <w:sz w:val="20"/>
              </w:rPr>
              <w:t>GdL</w:t>
            </w:r>
          </w:p>
        </w:tc>
        <w:tc>
          <w:tcPr>
            <w:tcW w:w="3729" w:type="pct"/>
            <w:vAlign w:val="center"/>
          </w:tcPr>
          <w:p w14:paraId="0E7E12B2" w14:textId="77777777" w:rsidR="00BB2E46" w:rsidRPr="00910881" w:rsidRDefault="00BB2E46" w:rsidP="0077191D">
            <w:pPr>
              <w:suppressLineNumbers/>
              <w:suppressAutoHyphens/>
              <w:rPr>
                <w:rFonts w:cstheme="minorHAnsi"/>
                <w:sz w:val="20"/>
              </w:rPr>
            </w:pPr>
            <w:r w:rsidRPr="00910881">
              <w:rPr>
                <w:rFonts w:cstheme="minorHAnsi"/>
                <w:sz w:val="20"/>
              </w:rPr>
              <w:t>Gruppo di Lavoro</w:t>
            </w:r>
          </w:p>
        </w:tc>
      </w:tr>
      <w:tr w:rsidR="00BB2E46" w:rsidRPr="00910881" w14:paraId="1D6F89E2" w14:textId="77777777" w:rsidTr="0077191D">
        <w:tc>
          <w:tcPr>
            <w:tcW w:w="1271" w:type="pct"/>
            <w:vAlign w:val="center"/>
          </w:tcPr>
          <w:p w14:paraId="346D272A" w14:textId="77777777" w:rsidR="00BB2E46" w:rsidRPr="00910881" w:rsidRDefault="00BB2E46" w:rsidP="0077191D">
            <w:pPr>
              <w:suppressLineNumbers/>
              <w:suppressAutoHyphens/>
              <w:jc w:val="center"/>
              <w:rPr>
                <w:rFonts w:cstheme="minorHAnsi"/>
                <w:sz w:val="20"/>
              </w:rPr>
            </w:pPr>
            <w:r w:rsidRPr="00910881">
              <w:rPr>
                <w:rFonts w:cstheme="minorHAnsi"/>
                <w:sz w:val="20"/>
              </w:rPr>
              <w:t>GDPR</w:t>
            </w:r>
          </w:p>
        </w:tc>
        <w:tc>
          <w:tcPr>
            <w:tcW w:w="3729" w:type="pct"/>
            <w:vAlign w:val="center"/>
          </w:tcPr>
          <w:p w14:paraId="5A843845" w14:textId="77777777" w:rsidR="00BB2E46" w:rsidRPr="00910881" w:rsidRDefault="00BB2E46" w:rsidP="0077191D">
            <w:pPr>
              <w:suppressLineNumbers/>
              <w:suppressAutoHyphens/>
              <w:rPr>
                <w:rFonts w:cstheme="minorHAnsi"/>
                <w:sz w:val="20"/>
                <w:lang w:eastAsia="ar-SA"/>
              </w:rPr>
            </w:pPr>
            <w:r w:rsidRPr="00910881">
              <w:rPr>
                <w:rFonts w:cstheme="minorHAnsi"/>
                <w:sz w:val="20"/>
              </w:rPr>
              <w:t>General Data Protection Regulation</w:t>
            </w:r>
          </w:p>
        </w:tc>
      </w:tr>
      <w:tr w:rsidR="00BB2E46" w:rsidRPr="00910881" w14:paraId="6E683AC4" w14:textId="77777777" w:rsidTr="0077191D">
        <w:tc>
          <w:tcPr>
            <w:tcW w:w="1271" w:type="pct"/>
            <w:vAlign w:val="center"/>
          </w:tcPr>
          <w:p w14:paraId="5B095C45" w14:textId="77777777" w:rsidR="00BB2E46" w:rsidRPr="00910881" w:rsidRDefault="00BB2E46" w:rsidP="0077191D">
            <w:pPr>
              <w:suppressLineNumbers/>
              <w:suppressAutoHyphens/>
              <w:jc w:val="center"/>
              <w:rPr>
                <w:rFonts w:cstheme="minorHAnsi"/>
                <w:sz w:val="20"/>
              </w:rPr>
            </w:pPr>
            <w:r w:rsidRPr="00910881">
              <w:rPr>
                <w:rFonts w:cstheme="minorHAnsi"/>
                <w:sz w:val="20"/>
              </w:rPr>
              <w:t>HW</w:t>
            </w:r>
          </w:p>
        </w:tc>
        <w:tc>
          <w:tcPr>
            <w:tcW w:w="3729" w:type="pct"/>
            <w:vAlign w:val="center"/>
          </w:tcPr>
          <w:p w14:paraId="1125B39D" w14:textId="77777777" w:rsidR="00BB2E46" w:rsidRPr="00910881" w:rsidRDefault="00BB2E46" w:rsidP="0077191D">
            <w:pPr>
              <w:suppressLineNumbers/>
              <w:suppressAutoHyphens/>
              <w:rPr>
                <w:rFonts w:cstheme="minorHAnsi"/>
                <w:sz w:val="20"/>
                <w:lang w:eastAsia="ar-SA"/>
              </w:rPr>
            </w:pPr>
            <w:r w:rsidRPr="00910881">
              <w:rPr>
                <w:rFonts w:cstheme="minorHAnsi"/>
                <w:sz w:val="20"/>
              </w:rPr>
              <w:t>HardWare</w:t>
            </w:r>
          </w:p>
        </w:tc>
      </w:tr>
      <w:tr w:rsidR="00BB2E46" w:rsidRPr="00910881" w14:paraId="6B89A8E8" w14:textId="77777777" w:rsidTr="0077191D">
        <w:tc>
          <w:tcPr>
            <w:tcW w:w="1271" w:type="pct"/>
            <w:vAlign w:val="center"/>
          </w:tcPr>
          <w:p w14:paraId="2FA35BE7" w14:textId="77777777" w:rsidR="00BB2E46" w:rsidRPr="00910881" w:rsidRDefault="00BB2E46" w:rsidP="0077191D">
            <w:pPr>
              <w:suppressLineNumbers/>
              <w:suppressAutoHyphens/>
              <w:jc w:val="center"/>
              <w:rPr>
                <w:rFonts w:cstheme="minorHAnsi"/>
                <w:sz w:val="20"/>
              </w:rPr>
            </w:pPr>
            <w:r w:rsidRPr="00910881">
              <w:rPr>
                <w:rFonts w:cstheme="minorHAnsi"/>
                <w:sz w:val="20"/>
              </w:rPr>
              <w:t>ICT</w:t>
            </w:r>
          </w:p>
        </w:tc>
        <w:tc>
          <w:tcPr>
            <w:tcW w:w="3729" w:type="pct"/>
            <w:vAlign w:val="center"/>
          </w:tcPr>
          <w:p w14:paraId="29097992" w14:textId="77777777" w:rsidR="00BB2E46" w:rsidRPr="00910881" w:rsidRDefault="00BB2E46" w:rsidP="0077191D">
            <w:pPr>
              <w:suppressLineNumbers/>
              <w:suppressAutoHyphens/>
              <w:rPr>
                <w:rFonts w:cstheme="minorHAnsi"/>
                <w:sz w:val="20"/>
                <w:lang w:eastAsia="ar-SA"/>
              </w:rPr>
            </w:pPr>
            <w:r w:rsidRPr="00910881">
              <w:rPr>
                <w:rFonts w:cstheme="minorHAnsi"/>
                <w:sz w:val="20"/>
              </w:rPr>
              <w:t>Information &amp; Communication Technology</w:t>
            </w:r>
          </w:p>
        </w:tc>
      </w:tr>
      <w:tr w:rsidR="00BB2E46" w:rsidRPr="00910881" w14:paraId="51023002" w14:textId="77777777" w:rsidTr="0077191D">
        <w:tc>
          <w:tcPr>
            <w:tcW w:w="1271" w:type="pct"/>
            <w:vAlign w:val="center"/>
          </w:tcPr>
          <w:p w14:paraId="1B21C871" w14:textId="77777777" w:rsidR="00BB2E46" w:rsidRPr="00910881" w:rsidRDefault="00BB2E46" w:rsidP="0077191D">
            <w:pPr>
              <w:suppressLineNumbers/>
              <w:suppressAutoHyphens/>
              <w:jc w:val="center"/>
              <w:rPr>
                <w:rFonts w:cstheme="minorHAnsi"/>
                <w:sz w:val="20"/>
              </w:rPr>
            </w:pPr>
            <w:r w:rsidRPr="00910881">
              <w:rPr>
                <w:rFonts w:cstheme="minorHAnsi"/>
                <w:sz w:val="20"/>
              </w:rPr>
              <w:t>ISO</w:t>
            </w:r>
          </w:p>
        </w:tc>
        <w:tc>
          <w:tcPr>
            <w:tcW w:w="3729" w:type="pct"/>
            <w:vAlign w:val="center"/>
          </w:tcPr>
          <w:p w14:paraId="7A1349C6" w14:textId="77777777" w:rsidR="00BB2E46" w:rsidRPr="00910881" w:rsidRDefault="00BB2E46" w:rsidP="0077191D">
            <w:pPr>
              <w:suppressLineNumbers/>
              <w:suppressAutoHyphens/>
              <w:rPr>
                <w:rFonts w:cstheme="minorHAnsi"/>
                <w:sz w:val="20"/>
                <w:lang w:eastAsia="ar-SA"/>
              </w:rPr>
            </w:pPr>
            <w:r w:rsidRPr="00910881">
              <w:rPr>
                <w:rFonts w:cstheme="minorHAnsi"/>
                <w:sz w:val="20"/>
              </w:rPr>
              <w:t>International Organization for Standardization</w:t>
            </w:r>
          </w:p>
        </w:tc>
      </w:tr>
      <w:tr w:rsidR="00BB2E46" w:rsidRPr="00910881" w14:paraId="07280E3A" w14:textId="77777777" w:rsidTr="0077191D">
        <w:tc>
          <w:tcPr>
            <w:tcW w:w="1271" w:type="pct"/>
            <w:vAlign w:val="center"/>
          </w:tcPr>
          <w:p w14:paraId="5BF898F6" w14:textId="77777777" w:rsidR="00BB2E46" w:rsidRPr="00910881" w:rsidRDefault="00BB2E46" w:rsidP="0077191D">
            <w:pPr>
              <w:suppressLineNumbers/>
              <w:suppressAutoHyphens/>
              <w:jc w:val="center"/>
              <w:rPr>
                <w:rFonts w:cstheme="minorHAnsi"/>
                <w:sz w:val="20"/>
              </w:rPr>
            </w:pPr>
            <w:r w:rsidRPr="00910881">
              <w:rPr>
                <w:rFonts w:cstheme="minorHAnsi"/>
                <w:sz w:val="20"/>
              </w:rPr>
              <w:t>ISP</w:t>
            </w:r>
          </w:p>
        </w:tc>
        <w:tc>
          <w:tcPr>
            <w:tcW w:w="3729" w:type="pct"/>
            <w:vAlign w:val="center"/>
          </w:tcPr>
          <w:p w14:paraId="6B110635" w14:textId="77777777" w:rsidR="00BB2E46" w:rsidRPr="00910881" w:rsidRDefault="00BB2E46" w:rsidP="0077191D">
            <w:pPr>
              <w:suppressLineNumbers/>
              <w:suppressAutoHyphens/>
              <w:rPr>
                <w:rFonts w:cstheme="minorHAnsi"/>
                <w:sz w:val="20"/>
                <w:lang w:eastAsia="ar-SA"/>
              </w:rPr>
            </w:pPr>
            <w:r w:rsidRPr="00910881">
              <w:rPr>
                <w:rFonts w:cstheme="minorHAnsi"/>
                <w:sz w:val="20"/>
              </w:rPr>
              <w:t>Information Security Policy</w:t>
            </w:r>
          </w:p>
        </w:tc>
      </w:tr>
      <w:tr w:rsidR="00BB2E46" w:rsidRPr="00910881" w14:paraId="33AE9C24" w14:textId="77777777" w:rsidTr="0077191D">
        <w:tc>
          <w:tcPr>
            <w:tcW w:w="1271" w:type="pct"/>
            <w:vAlign w:val="center"/>
          </w:tcPr>
          <w:p w14:paraId="26B67AFF" w14:textId="77777777" w:rsidR="00BB2E46" w:rsidRPr="00910881" w:rsidRDefault="00BB2E46" w:rsidP="0077191D">
            <w:pPr>
              <w:suppressLineNumbers/>
              <w:suppressAutoHyphens/>
              <w:jc w:val="center"/>
              <w:rPr>
                <w:rFonts w:cstheme="minorHAnsi"/>
                <w:sz w:val="20"/>
              </w:rPr>
            </w:pPr>
            <w:r w:rsidRPr="00910881">
              <w:rPr>
                <w:rFonts w:cstheme="minorHAnsi"/>
                <w:sz w:val="20"/>
              </w:rPr>
              <w:t>IT</w:t>
            </w:r>
          </w:p>
        </w:tc>
        <w:tc>
          <w:tcPr>
            <w:tcW w:w="3729" w:type="pct"/>
            <w:vAlign w:val="center"/>
          </w:tcPr>
          <w:p w14:paraId="41995DC1" w14:textId="77777777" w:rsidR="00BB2E46" w:rsidRPr="00910881" w:rsidRDefault="00BB2E46" w:rsidP="0077191D">
            <w:pPr>
              <w:suppressLineNumbers/>
              <w:suppressAutoHyphens/>
              <w:rPr>
                <w:rFonts w:cstheme="minorHAnsi"/>
                <w:sz w:val="20"/>
                <w:lang w:eastAsia="ar-SA"/>
              </w:rPr>
            </w:pPr>
            <w:r w:rsidRPr="00910881">
              <w:rPr>
                <w:rFonts w:cstheme="minorHAnsi"/>
                <w:sz w:val="20"/>
              </w:rPr>
              <w:t>Information Technology</w:t>
            </w:r>
          </w:p>
        </w:tc>
      </w:tr>
      <w:tr w:rsidR="00BB2E46" w:rsidRPr="00910881" w14:paraId="3FD7CA0E" w14:textId="77777777" w:rsidTr="0077191D">
        <w:tc>
          <w:tcPr>
            <w:tcW w:w="1271" w:type="pct"/>
            <w:vAlign w:val="center"/>
          </w:tcPr>
          <w:p w14:paraId="4CA8E18D" w14:textId="77777777" w:rsidR="00BB2E46" w:rsidRPr="00910881" w:rsidRDefault="00BB2E46" w:rsidP="0077191D">
            <w:pPr>
              <w:suppressLineNumbers/>
              <w:suppressAutoHyphens/>
              <w:jc w:val="center"/>
              <w:rPr>
                <w:rFonts w:cstheme="minorHAnsi"/>
                <w:sz w:val="20"/>
              </w:rPr>
            </w:pPr>
            <w:r w:rsidRPr="00910881">
              <w:rPr>
                <w:rFonts w:cstheme="minorHAnsi"/>
                <w:sz w:val="20"/>
              </w:rPr>
              <w:t>KPI</w:t>
            </w:r>
          </w:p>
        </w:tc>
        <w:tc>
          <w:tcPr>
            <w:tcW w:w="3729" w:type="pct"/>
            <w:vAlign w:val="center"/>
          </w:tcPr>
          <w:p w14:paraId="05E1BB36" w14:textId="77777777" w:rsidR="00BB2E46" w:rsidRPr="00910881" w:rsidRDefault="00BB2E46" w:rsidP="0077191D">
            <w:pPr>
              <w:suppressLineNumbers/>
              <w:suppressAutoHyphens/>
              <w:rPr>
                <w:rFonts w:cstheme="minorHAnsi"/>
                <w:sz w:val="20"/>
                <w:lang w:eastAsia="ar-SA"/>
              </w:rPr>
            </w:pPr>
            <w:r w:rsidRPr="00910881">
              <w:rPr>
                <w:rFonts w:cstheme="minorHAnsi"/>
                <w:sz w:val="20"/>
              </w:rPr>
              <w:t>Key Performance Indicator</w:t>
            </w:r>
          </w:p>
        </w:tc>
      </w:tr>
      <w:tr w:rsidR="00BB2E46" w:rsidRPr="00910881" w14:paraId="5F0D5942" w14:textId="77777777" w:rsidTr="0077191D">
        <w:tc>
          <w:tcPr>
            <w:tcW w:w="1271" w:type="pct"/>
            <w:vAlign w:val="center"/>
          </w:tcPr>
          <w:p w14:paraId="546F40D8" w14:textId="77777777" w:rsidR="00BB2E46" w:rsidRPr="00910881" w:rsidRDefault="00BB2E46" w:rsidP="0077191D">
            <w:pPr>
              <w:suppressLineNumbers/>
              <w:suppressAutoHyphens/>
              <w:jc w:val="center"/>
              <w:rPr>
                <w:rFonts w:cstheme="minorHAnsi"/>
                <w:sz w:val="20"/>
              </w:rPr>
            </w:pPr>
            <w:r w:rsidRPr="00910881">
              <w:rPr>
                <w:rFonts w:cstheme="minorHAnsi"/>
                <w:sz w:val="20"/>
              </w:rPr>
              <w:t>MAAC</w:t>
            </w:r>
          </w:p>
        </w:tc>
        <w:tc>
          <w:tcPr>
            <w:tcW w:w="3729" w:type="pct"/>
            <w:vAlign w:val="center"/>
          </w:tcPr>
          <w:p w14:paraId="4B177C6E" w14:textId="77777777" w:rsidR="00BB2E46" w:rsidRPr="00910881" w:rsidRDefault="00BB2E46" w:rsidP="0077191D">
            <w:pPr>
              <w:suppressLineNumbers/>
              <w:suppressAutoHyphens/>
              <w:rPr>
                <w:rFonts w:cstheme="minorHAnsi"/>
                <w:sz w:val="20"/>
                <w:lang w:eastAsia="ar-SA"/>
              </w:rPr>
            </w:pPr>
            <w:r w:rsidRPr="00910881">
              <w:rPr>
                <w:rFonts w:cstheme="minorHAnsi"/>
                <w:sz w:val="20"/>
              </w:rPr>
              <w:t>MAndatory Access Control</w:t>
            </w:r>
          </w:p>
        </w:tc>
      </w:tr>
      <w:tr w:rsidR="00BB2E46" w:rsidRPr="00910881" w14:paraId="65D3957D" w14:textId="77777777" w:rsidTr="0077191D">
        <w:tc>
          <w:tcPr>
            <w:tcW w:w="1271" w:type="pct"/>
            <w:vAlign w:val="center"/>
          </w:tcPr>
          <w:p w14:paraId="1E2615E4" w14:textId="77777777" w:rsidR="00BB2E46" w:rsidRPr="00910881" w:rsidRDefault="00BB2E46" w:rsidP="0077191D">
            <w:pPr>
              <w:suppressLineNumbers/>
              <w:suppressAutoHyphens/>
              <w:jc w:val="center"/>
              <w:rPr>
                <w:rFonts w:cstheme="minorHAnsi"/>
                <w:sz w:val="20"/>
              </w:rPr>
            </w:pPr>
            <w:r w:rsidRPr="00910881">
              <w:rPr>
                <w:rFonts w:cstheme="minorHAnsi"/>
                <w:sz w:val="20"/>
              </w:rPr>
              <w:t>MAC</w:t>
            </w:r>
          </w:p>
        </w:tc>
        <w:tc>
          <w:tcPr>
            <w:tcW w:w="3729" w:type="pct"/>
            <w:vAlign w:val="center"/>
          </w:tcPr>
          <w:p w14:paraId="3622884C" w14:textId="77777777" w:rsidR="00BB2E46" w:rsidRPr="00910881" w:rsidRDefault="00BB2E46" w:rsidP="0077191D">
            <w:pPr>
              <w:suppressLineNumbers/>
              <w:suppressAutoHyphens/>
              <w:rPr>
                <w:rFonts w:cstheme="minorHAnsi"/>
                <w:sz w:val="20"/>
                <w:lang w:eastAsia="ar-SA"/>
              </w:rPr>
            </w:pPr>
            <w:r w:rsidRPr="00910881">
              <w:rPr>
                <w:rFonts w:cstheme="minorHAnsi"/>
                <w:sz w:val="20"/>
              </w:rPr>
              <w:t>MAnutenzione Correttiva</w:t>
            </w:r>
          </w:p>
        </w:tc>
      </w:tr>
      <w:tr w:rsidR="00BB2E46" w:rsidRPr="00910881" w14:paraId="2FDB93A9" w14:textId="77777777" w:rsidTr="0077191D">
        <w:tc>
          <w:tcPr>
            <w:tcW w:w="1271" w:type="pct"/>
            <w:vAlign w:val="center"/>
          </w:tcPr>
          <w:p w14:paraId="011ABA00" w14:textId="77777777" w:rsidR="00BB2E46" w:rsidRPr="00910881" w:rsidRDefault="00BB2E46" w:rsidP="0077191D">
            <w:pPr>
              <w:suppressLineNumbers/>
              <w:suppressAutoHyphens/>
              <w:jc w:val="center"/>
              <w:rPr>
                <w:rFonts w:cstheme="minorHAnsi"/>
                <w:sz w:val="20"/>
              </w:rPr>
            </w:pPr>
            <w:r w:rsidRPr="00910881">
              <w:rPr>
                <w:rFonts w:cstheme="minorHAnsi"/>
                <w:sz w:val="20"/>
              </w:rPr>
              <w:t>MEV</w:t>
            </w:r>
          </w:p>
        </w:tc>
        <w:tc>
          <w:tcPr>
            <w:tcW w:w="3729" w:type="pct"/>
            <w:vAlign w:val="center"/>
          </w:tcPr>
          <w:p w14:paraId="795E4074" w14:textId="77777777" w:rsidR="00BB2E46" w:rsidRPr="00910881" w:rsidRDefault="00BB2E46" w:rsidP="0077191D">
            <w:pPr>
              <w:suppressLineNumbers/>
              <w:suppressAutoHyphens/>
              <w:rPr>
                <w:rFonts w:cstheme="minorHAnsi"/>
                <w:sz w:val="20"/>
                <w:lang w:eastAsia="ar-SA"/>
              </w:rPr>
            </w:pPr>
            <w:r w:rsidRPr="00910881">
              <w:rPr>
                <w:rFonts w:cstheme="minorHAnsi"/>
                <w:sz w:val="20"/>
              </w:rPr>
              <w:t>Manutenzione EVolutiva</w:t>
            </w:r>
          </w:p>
        </w:tc>
      </w:tr>
      <w:tr w:rsidR="00BB2E46" w:rsidRPr="00146B04" w14:paraId="0908DCA2" w14:textId="77777777" w:rsidTr="0077191D">
        <w:tc>
          <w:tcPr>
            <w:tcW w:w="1271" w:type="pct"/>
            <w:vAlign w:val="center"/>
          </w:tcPr>
          <w:p w14:paraId="15BC809B" w14:textId="77777777" w:rsidR="00BB2E46" w:rsidRPr="00910881" w:rsidRDefault="00BB2E46" w:rsidP="0077191D">
            <w:pPr>
              <w:suppressLineNumbers/>
              <w:suppressAutoHyphens/>
              <w:jc w:val="center"/>
              <w:rPr>
                <w:rFonts w:cstheme="minorHAnsi"/>
                <w:sz w:val="20"/>
              </w:rPr>
            </w:pPr>
            <w:r w:rsidRPr="00910881">
              <w:rPr>
                <w:rFonts w:cstheme="minorHAnsi"/>
                <w:sz w:val="20"/>
              </w:rPr>
              <w:t>OWASP</w:t>
            </w:r>
          </w:p>
        </w:tc>
        <w:tc>
          <w:tcPr>
            <w:tcW w:w="3729" w:type="pct"/>
            <w:vAlign w:val="center"/>
          </w:tcPr>
          <w:p w14:paraId="7B9E7559" w14:textId="77777777" w:rsidR="00BB2E46" w:rsidRPr="00910881" w:rsidRDefault="00BB2E46" w:rsidP="0077191D">
            <w:pPr>
              <w:suppressLineNumbers/>
              <w:suppressAutoHyphens/>
              <w:rPr>
                <w:rFonts w:cstheme="minorHAnsi"/>
                <w:sz w:val="20"/>
                <w:lang w:val="en-US" w:eastAsia="ar-SA"/>
              </w:rPr>
            </w:pPr>
            <w:r w:rsidRPr="00910881">
              <w:rPr>
                <w:rFonts w:cstheme="minorHAnsi"/>
                <w:sz w:val="20"/>
                <w:lang w:val="en-US"/>
              </w:rPr>
              <w:t>Open Web Application Security Project</w:t>
            </w:r>
          </w:p>
        </w:tc>
      </w:tr>
      <w:tr w:rsidR="00BB2E46" w:rsidRPr="00910881" w14:paraId="4C3330F4" w14:textId="77777777" w:rsidTr="0077191D">
        <w:tc>
          <w:tcPr>
            <w:tcW w:w="1271" w:type="pct"/>
            <w:vAlign w:val="center"/>
          </w:tcPr>
          <w:p w14:paraId="3404EBB9" w14:textId="77777777" w:rsidR="00BB2E46" w:rsidRPr="00910881" w:rsidRDefault="00BB2E46" w:rsidP="0077191D">
            <w:pPr>
              <w:suppressLineNumbers/>
              <w:suppressAutoHyphens/>
              <w:jc w:val="center"/>
              <w:rPr>
                <w:rFonts w:cstheme="minorHAnsi"/>
                <w:sz w:val="20"/>
              </w:rPr>
            </w:pPr>
            <w:r w:rsidRPr="00910881">
              <w:rPr>
                <w:rFonts w:cstheme="minorHAnsi"/>
                <w:sz w:val="20"/>
              </w:rPr>
              <w:t>PA</w:t>
            </w:r>
          </w:p>
        </w:tc>
        <w:tc>
          <w:tcPr>
            <w:tcW w:w="3729" w:type="pct"/>
            <w:vAlign w:val="center"/>
          </w:tcPr>
          <w:p w14:paraId="3BD3ECE0" w14:textId="77777777" w:rsidR="00BB2E46" w:rsidRPr="00910881" w:rsidRDefault="00BB2E46" w:rsidP="0077191D">
            <w:pPr>
              <w:suppressLineNumbers/>
              <w:suppressAutoHyphens/>
              <w:rPr>
                <w:rFonts w:cstheme="minorHAnsi"/>
                <w:sz w:val="20"/>
                <w:lang w:eastAsia="ar-SA"/>
              </w:rPr>
            </w:pPr>
            <w:r w:rsidRPr="00910881">
              <w:rPr>
                <w:rFonts w:cstheme="minorHAnsi"/>
                <w:sz w:val="20"/>
              </w:rPr>
              <w:t>Pubblica Amministrazione</w:t>
            </w:r>
          </w:p>
        </w:tc>
      </w:tr>
      <w:tr w:rsidR="00BB2E46" w:rsidRPr="00910881"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lang w:eastAsia="ar-SA"/>
              </w:rPr>
              <w:lastRenderedPageBreak/>
              <w:t>PEC</w:t>
            </w:r>
          </w:p>
        </w:tc>
        <w:tc>
          <w:tcPr>
            <w:tcW w:w="3729" w:type="pct"/>
            <w:tcBorders>
              <w:top w:val="single" w:sz="6" w:space="0" w:color="1F497D" w:themeColor="text2"/>
            </w:tcBorders>
          </w:tcPr>
          <w:p w14:paraId="42BCB7D8" w14:textId="77777777" w:rsidR="00BB2E46" w:rsidRPr="00910881" w:rsidRDefault="00BB2E46" w:rsidP="0077191D">
            <w:pPr>
              <w:suppressLineNumbers/>
              <w:suppressAutoHyphens/>
              <w:rPr>
                <w:rFonts w:cstheme="minorHAnsi"/>
                <w:sz w:val="20"/>
              </w:rPr>
            </w:pPr>
            <w:r w:rsidRPr="00910881">
              <w:rPr>
                <w:rFonts w:cstheme="minorHAnsi"/>
                <w:sz w:val="20"/>
              </w:rPr>
              <w:t>Posta Elettronica Certificata</w:t>
            </w:r>
          </w:p>
        </w:tc>
      </w:tr>
      <w:tr w:rsidR="00BB2E46" w:rsidRPr="00910881" w14:paraId="60CB20B2" w14:textId="77777777" w:rsidTr="0077191D">
        <w:tc>
          <w:tcPr>
            <w:tcW w:w="1271" w:type="pct"/>
            <w:vAlign w:val="center"/>
          </w:tcPr>
          <w:p w14:paraId="72EBD191" w14:textId="77777777" w:rsidR="00BB2E46" w:rsidRPr="00910881" w:rsidRDefault="00BB2E46" w:rsidP="0077191D">
            <w:pPr>
              <w:suppressLineNumbers/>
              <w:suppressAutoHyphens/>
              <w:jc w:val="center"/>
              <w:rPr>
                <w:rFonts w:cstheme="minorHAnsi"/>
                <w:sz w:val="20"/>
              </w:rPr>
            </w:pPr>
            <w:r w:rsidRPr="00910881">
              <w:rPr>
                <w:rFonts w:cstheme="minorHAnsi"/>
                <w:sz w:val="20"/>
              </w:rPr>
              <w:t>PDCA</w:t>
            </w:r>
          </w:p>
        </w:tc>
        <w:tc>
          <w:tcPr>
            <w:tcW w:w="3729" w:type="pct"/>
            <w:vAlign w:val="center"/>
          </w:tcPr>
          <w:p w14:paraId="5BD3A0C2" w14:textId="77777777" w:rsidR="00BB2E46" w:rsidRPr="00910881" w:rsidRDefault="00BB2E46" w:rsidP="0077191D">
            <w:pPr>
              <w:suppressLineNumbers/>
              <w:suppressAutoHyphens/>
              <w:rPr>
                <w:rFonts w:cstheme="minorHAnsi"/>
                <w:sz w:val="20"/>
                <w:lang w:eastAsia="ar-SA"/>
              </w:rPr>
            </w:pPr>
            <w:r w:rsidRPr="00910881">
              <w:rPr>
                <w:rFonts w:cstheme="minorHAnsi"/>
                <w:sz w:val="20"/>
              </w:rPr>
              <w:t>Plan, Do, Check, Act</w:t>
            </w:r>
          </w:p>
        </w:tc>
      </w:tr>
      <w:tr w:rsidR="00BB2E46" w:rsidRPr="00910881" w14:paraId="4F9BF869" w14:textId="77777777" w:rsidTr="0077191D">
        <w:tc>
          <w:tcPr>
            <w:tcW w:w="1271" w:type="pct"/>
            <w:vAlign w:val="center"/>
          </w:tcPr>
          <w:p w14:paraId="6BB22DEB" w14:textId="77777777" w:rsidR="00BB2E46" w:rsidRPr="00910881" w:rsidRDefault="00BB2E46" w:rsidP="0077191D">
            <w:pPr>
              <w:suppressLineNumbers/>
              <w:suppressAutoHyphens/>
              <w:jc w:val="center"/>
              <w:rPr>
                <w:rFonts w:cstheme="minorHAnsi"/>
                <w:sz w:val="20"/>
              </w:rPr>
            </w:pPr>
            <w:r w:rsidRPr="00910881">
              <w:rPr>
                <w:rFonts w:cstheme="minorHAnsi"/>
                <w:sz w:val="20"/>
              </w:rPr>
              <w:t>PdQ</w:t>
            </w:r>
          </w:p>
        </w:tc>
        <w:tc>
          <w:tcPr>
            <w:tcW w:w="3729" w:type="pct"/>
            <w:vAlign w:val="center"/>
          </w:tcPr>
          <w:p w14:paraId="2D9887BC" w14:textId="77777777" w:rsidR="00BB2E46" w:rsidRPr="00910881" w:rsidRDefault="00BB2E46" w:rsidP="0077191D">
            <w:pPr>
              <w:suppressLineNumbers/>
              <w:suppressAutoHyphens/>
              <w:rPr>
                <w:rFonts w:cstheme="minorHAnsi"/>
                <w:sz w:val="20"/>
                <w:lang w:eastAsia="ar-SA"/>
              </w:rPr>
            </w:pPr>
            <w:r w:rsidRPr="00910881">
              <w:rPr>
                <w:rFonts w:cstheme="minorHAnsi"/>
                <w:sz w:val="20"/>
              </w:rPr>
              <w:t>Piano della Qualità</w:t>
            </w:r>
          </w:p>
        </w:tc>
      </w:tr>
      <w:tr w:rsidR="00BB2E46" w:rsidRPr="00910881" w14:paraId="5516865F" w14:textId="77777777" w:rsidTr="0077191D">
        <w:tc>
          <w:tcPr>
            <w:tcW w:w="1271" w:type="pct"/>
            <w:vAlign w:val="center"/>
          </w:tcPr>
          <w:p w14:paraId="2D95A811" w14:textId="77777777" w:rsidR="00BB2E46" w:rsidRPr="00910881" w:rsidRDefault="00BB2E46" w:rsidP="0077191D">
            <w:pPr>
              <w:suppressLineNumbers/>
              <w:suppressAutoHyphens/>
              <w:jc w:val="center"/>
              <w:rPr>
                <w:rFonts w:cstheme="minorHAnsi"/>
                <w:sz w:val="20"/>
              </w:rPr>
            </w:pPr>
            <w:r w:rsidRPr="00910881">
              <w:rPr>
                <w:rFonts w:cstheme="minorHAnsi"/>
                <w:sz w:val="20"/>
              </w:rPr>
              <w:t>PdP</w:t>
            </w:r>
          </w:p>
        </w:tc>
        <w:tc>
          <w:tcPr>
            <w:tcW w:w="3729" w:type="pct"/>
            <w:vAlign w:val="center"/>
          </w:tcPr>
          <w:p w14:paraId="615D586F" w14:textId="77777777" w:rsidR="00BB2E46" w:rsidRPr="00910881" w:rsidRDefault="00BB2E46" w:rsidP="0077191D">
            <w:pPr>
              <w:suppressLineNumbers/>
              <w:suppressAutoHyphens/>
              <w:rPr>
                <w:rFonts w:cstheme="minorHAnsi"/>
                <w:sz w:val="20"/>
                <w:lang w:eastAsia="ar-SA"/>
              </w:rPr>
            </w:pPr>
            <w:r w:rsidRPr="00910881">
              <w:rPr>
                <w:rFonts w:cstheme="minorHAnsi"/>
                <w:sz w:val="20"/>
              </w:rPr>
              <w:t>Piano di Progetto</w:t>
            </w:r>
          </w:p>
        </w:tc>
      </w:tr>
      <w:tr w:rsidR="00BB2E46" w:rsidRPr="00910881" w14:paraId="626C71B1" w14:textId="77777777" w:rsidTr="0077191D">
        <w:tc>
          <w:tcPr>
            <w:tcW w:w="1271" w:type="pct"/>
            <w:vAlign w:val="center"/>
          </w:tcPr>
          <w:p w14:paraId="5C2DC181" w14:textId="77777777" w:rsidR="00BB2E46" w:rsidRPr="00910881" w:rsidRDefault="00BB2E46" w:rsidP="0077191D">
            <w:pPr>
              <w:suppressLineNumbers/>
              <w:suppressAutoHyphens/>
              <w:jc w:val="center"/>
              <w:rPr>
                <w:rFonts w:cstheme="minorHAnsi"/>
                <w:sz w:val="20"/>
              </w:rPr>
            </w:pPr>
            <w:r w:rsidRPr="00910881">
              <w:rPr>
                <w:rFonts w:cstheme="minorHAnsi"/>
                <w:sz w:val="20"/>
              </w:rPr>
              <w:t>PdS</w:t>
            </w:r>
          </w:p>
        </w:tc>
        <w:tc>
          <w:tcPr>
            <w:tcW w:w="3729" w:type="pct"/>
            <w:vAlign w:val="center"/>
          </w:tcPr>
          <w:p w14:paraId="62654748" w14:textId="77777777" w:rsidR="00BB2E46" w:rsidRPr="00910881" w:rsidRDefault="00BB2E46" w:rsidP="0077191D">
            <w:pPr>
              <w:suppressLineNumbers/>
              <w:suppressAutoHyphens/>
              <w:rPr>
                <w:rFonts w:cstheme="minorHAnsi"/>
                <w:sz w:val="20"/>
                <w:lang w:eastAsia="ar-SA"/>
              </w:rPr>
            </w:pPr>
            <w:r w:rsidRPr="00910881">
              <w:rPr>
                <w:rFonts w:cstheme="minorHAnsi"/>
                <w:sz w:val="20"/>
              </w:rPr>
              <w:t>Piano della Sicurezza</w:t>
            </w:r>
          </w:p>
        </w:tc>
      </w:tr>
      <w:tr w:rsidR="00BB2E46" w:rsidRPr="00910881" w14:paraId="5FEAE5F4" w14:textId="77777777" w:rsidTr="0077191D">
        <w:tc>
          <w:tcPr>
            <w:tcW w:w="1271" w:type="pct"/>
            <w:vAlign w:val="center"/>
          </w:tcPr>
          <w:p w14:paraId="755279A6" w14:textId="77777777" w:rsidR="00BB2E46" w:rsidRPr="00910881" w:rsidRDefault="00BB2E46" w:rsidP="0077191D">
            <w:pPr>
              <w:suppressLineNumbers/>
              <w:suppressAutoHyphens/>
              <w:jc w:val="center"/>
              <w:rPr>
                <w:rFonts w:cstheme="minorHAnsi"/>
                <w:sz w:val="20"/>
              </w:rPr>
            </w:pPr>
            <w:r w:rsidRPr="00910881">
              <w:rPr>
                <w:rFonts w:cstheme="minorHAnsi"/>
                <w:sz w:val="20"/>
              </w:rPr>
              <w:t>PMO</w:t>
            </w:r>
          </w:p>
        </w:tc>
        <w:tc>
          <w:tcPr>
            <w:tcW w:w="3729" w:type="pct"/>
            <w:vAlign w:val="center"/>
          </w:tcPr>
          <w:p w14:paraId="7811DA26" w14:textId="77777777" w:rsidR="00BB2E46" w:rsidRPr="00910881" w:rsidRDefault="00BB2E46" w:rsidP="0077191D">
            <w:pPr>
              <w:suppressLineNumbers/>
              <w:suppressAutoHyphens/>
              <w:rPr>
                <w:rFonts w:cstheme="minorHAnsi"/>
                <w:sz w:val="20"/>
              </w:rPr>
            </w:pPr>
            <w:r w:rsidRPr="00910881">
              <w:rPr>
                <w:rFonts w:cstheme="minorHAnsi"/>
                <w:sz w:val="20"/>
              </w:rPr>
              <w:t>Program Management Office</w:t>
            </w:r>
          </w:p>
        </w:tc>
      </w:tr>
      <w:tr w:rsidR="00BB2E46" w:rsidRPr="00910881" w14:paraId="0191CECE" w14:textId="77777777" w:rsidTr="0077191D">
        <w:tc>
          <w:tcPr>
            <w:tcW w:w="1271" w:type="pct"/>
          </w:tcPr>
          <w:p w14:paraId="5184AF1C" w14:textId="77777777" w:rsidR="00BB2E46" w:rsidRPr="00910881" w:rsidRDefault="00BB2E46" w:rsidP="0077191D">
            <w:pPr>
              <w:suppressLineNumbers/>
              <w:suppressAutoHyphens/>
              <w:jc w:val="center"/>
              <w:rPr>
                <w:rFonts w:cstheme="minorHAnsi"/>
                <w:sz w:val="20"/>
              </w:rPr>
            </w:pPr>
            <w:r w:rsidRPr="00910881">
              <w:rPr>
                <w:rFonts w:cstheme="minorHAnsi"/>
                <w:sz w:val="20"/>
              </w:rPr>
              <w:t>POO</w:t>
            </w:r>
          </w:p>
        </w:tc>
        <w:tc>
          <w:tcPr>
            <w:tcW w:w="3729" w:type="pct"/>
            <w:vAlign w:val="center"/>
          </w:tcPr>
          <w:p w14:paraId="6A3EAD78" w14:textId="77777777" w:rsidR="00BB2E46" w:rsidRPr="00910881" w:rsidRDefault="00BB2E46" w:rsidP="0077191D">
            <w:pPr>
              <w:suppressLineNumbers/>
              <w:suppressAutoHyphens/>
              <w:rPr>
                <w:rFonts w:cstheme="minorHAnsi"/>
                <w:sz w:val="20"/>
              </w:rPr>
            </w:pPr>
            <w:r w:rsidRPr="00910881">
              <w:rPr>
                <w:rFonts w:cstheme="minorHAnsi"/>
                <w:sz w:val="20"/>
              </w:rPr>
              <w:t>Program Operating Office</w:t>
            </w:r>
          </w:p>
        </w:tc>
      </w:tr>
      <w:tr w:rsidR="00BB2E46" w:rsidRPr="00910881" w14:paraId="3890BED4" w14:textId="77777777" w:rsidTr="0077191D">
        <w:tc>
          <w:tcPr>
            <w:tcW w:w="1271" w:type="pct"/>
            <w:vAlign w:val="center"/>
          </w:tcPr>
          <w:p w14:paraId="51B77220" w14:textId="77777777" w:rsidR="00BB2E46" w:rsidRPr="00910881" w:rsidRDefault="00BB2E46" w:rsidP="0077191D">
            <w:pPr>
              <w:suppressLineNumbers/>
              <w:suppressAutoHyphens/>
              <w:jc w:val="center"/>
              <w:rPr>
                <w:rFonts w:cstheme="minorHAnsi"/>
                <w:sz w:val="20"/>
              </w:rPr>
            </w:pPr>
            <w:r w:rsidRPr="00910881">
              <w:rPr>
                <w:rFonts w:cstheme="minorHAnsi"/>
                <w:sz w:val="20"/>
              </w:rPr>
              <w:t>QM</w:t>
            </w:r>
          </w:p>
        </w:tc>
        <w:tc>
          <w:tcPr>
            <w:tcW w:w="3729" w:type="pct"/>
            <w:vAlign w:val="center"/>
          </w:tcPr>
          <w:p w14:paraId="05A225CC" w14:textId="77777777" w:rsidR="00BB2E46" w:rsidRPr="00910881" w:rsidRDefault="00BB2E46" w:rsidP="0077191D">
            <w:pPr>
              <w:suppressLineNumbers/>
              <w:suppressAutoHyphens/>
              <w:rPr>
                <w:rFonts w:cstheme="minorHAnsi"/>
                <w:sz w:val="20"/>
                <w:lang w:eastAsia="ar-SA"/>
              </w:rPr>
            </w:pPr>
            <w:r w:rsidRPr="00910881">
              <w:rPr>
                <w:rFonts w:cstheme="minorHAnsi"/>
                <w:sz w:val="20"/>
              </w:rPr>
              <w:t>Quality Manager</w:t>
            </w:r>
          </w:p>
        </w:tc>
      </w:tr>
      <w:tr w:rsidR="00BB2E46" w:rsidRPr="00910881" w14:paraId="701272D5" w14:textId="77777777" w:rsidTr="0077191D">
        <w:tc>
          <w:tcPr>
            <w:tcW w:w="1271" w:type="pct"/>
            <w:vAlign w:val="center"/>
          </w:tcPr>
          <w:p w14:paraId="23F59BF1" w14:textId="77777777" w:rsidR="00BB2E46" w:rsidRPr="00910881" w:rsidRDefault="00BB2E46" w:rsidP="0077191D">
            <w:pPr>
              <w:suppressLineNumbers/>
              <w:suppressAutoHyphens/>
              <w:jc w:val="center"/>
              <w:rPr>
                <w:rFonts w:cstheme="minorHAnsi"/>
                <w:sz w:val="20"/>
              </w:rPr>
            </w:pPr>
            <w:r w:rsidRPr="00910881">
              <w:rPr>
                <w:rFonts w:cstheme="minorHAnsi"/>
                <w:sz w:val="20"/>
              </w:rPr>
              <w:t>RA</w:t>
            </w:r>
          </w:p>
        </w:tc>
        <w:tc>
          <w:tcPr>
            <w:tcW w:w="3729" w:type="pct"/>
            <w:vAlign w:val="center"/>
          </w:tcPr>
          <w:p w14:paraId="206C269F" w14:textId="77777777" w:rsidR="00BB2E46" w:rsidRPr="00910881" w:rsidRDefault="00BB2E46" w:rsidP="0077191D">
            <w:pPr>
              <w:suppressLineNumbers/>
              <w:suppressAutoHyphens/>
              <w:rPr>
                <w:rFonts w:cstheme="minorHAnsi"/>
                <w:sz w:val="20"/>
                <w:lang w:eastAsia="ar-SA"/>
              </w:rPr>
            </w:pPr>
            <w:r w:rsidRPr="00910881">
              <w:rPr>
                <w:rFonts w:cstheme="minorHAnsi"/>
                <w:sz w:val="20"/>
              </w:rPr>
              <w:t>Risk Assessment</w:t>
            </w:r>
          </w:p>
        </w:tc>
      </w:tr>
      <w:tr w:rsidR="00BB2E46" w:rsidRPr="00910881" w14:paraId="0D2A2DC2" w14:textId="77777777" w:rsidTr="0077191D">
        <w:tc>
          <w:tcPr>
            <w:tcW w:w="1271" w:type="pct"/>
            <w:vAlign w:val="center"/>
          </w:tcPr>
          <w:p w14:paraId="0ECC43C0" w14:textId="77777777" w:rsidR="00BB2E46" w:rsidRPr="00910881" w:rsidRDefault="00BB2E46" w:rsidP="0077191D">
            <w:pPr>
              <w:suppressLineNumbers/>
              <w:suppressAutoHyphens/>
              <w:jc w:val="center"/>
              <w:rPr>
                <w:rFonts w:cstheme="minorHAnsi"/>
                <w:sz w:val="20"/>
              </w:rPr>
            </w:pPr>
            <w:r w:rsidRPr="00910881">
              <w:rPr>
                <w:rFonts w:cstheme="minorHAnsi"/>
                <w:sz w:val="20"/>
              </w:rPr>
              <w:t>RID</w:t>
            </w:r>
          </w:p>
        </w:tc>
        <w:tc>
          <w:tcPr>
            <w:tcW w:w="3729" w:type="pct"/>
            <w:vAlign w:val="center"/>
          </w:tcPr>
          <w:p w14:paraId="4D4FE5A8" w14:textId="77777777" w:rsidR="00BB2E46" w:rsidRPr="00910881" w:rsidRDefault="00BB2E46" w:rsidP="0077191D">
            <w:pPr>
              <w:suppressLineNumbers/>
              <w:suppressAutoHyphens/>
              <w:rPr>
                <w:rFonts w:cstheme="minorHAnsi"/>
                <w:sz w:val="20"/>
                <w:lang w:eastAsia="ar-SA"/>
              </w:rPr>
            </w:pPr>
            <w:r w:rsidRPr="00910881">
              <w:rPr>
                <w:rFonts w:cstheme="minorHAnsi"/>
                <w:sz w:val="20"/>
              </w:rPr>
              <w:t>Riservatezza, Integrità, Disponibilità</w:t>
            </w:r>
          </w:p>
        </w:tc>
      </w:tr>
      <w:tr w:rsidR="00BB2E46" w:rsidRPr="00910881" w14:paraId="57353F95" w14:textId="77777777" w:rsidTr="0077191D">
        <w:tc>
          <w:tcPr>
            <w:tcW w:w="1271" w:type="pct"/>
            <w:vAlign w:val="center"/>
          </w:tcPr>
          <w:p w14:paraId="262A2925" w14:textId="77777777" w:rsidR="00BB2E46" w:rsidRPr="00910881" w:rsidRDefault="00BB2E46" w:rsidP="0077191D">
            <w:pPr>
              <w:suppressLineNumbers/>
              <w:suppressAutoHyphens/>
              <w:jc w:val="center"/>
              <w:rPr>
                <w:rFonts w:cstheme="minorHAnsi"/>
                <w:sz w:val="20"/>
              </w:rPr>
            </w:pPr>
            <w:r w:rsidRPr="00910881">
              <w:rPr>
                <w:rFonts w:cstheme="minorHAnsi"/>
                <w:sz w:val="20"/>
              </w:rPr>
              <w:t>RM</w:t>
            </w:r>
          </w:p>
        </w:tc>
        <w:tc>
          <w:tcPr>
            <w:tcW w:w="3729" w:type="pct"/>
            <w:vAlign w:val="center"/>
          </w:tcPr>
          <w:p w14:paraId="3A7936BA" w14:textId="77777777" w:rsidR="00BB2E46" w:rsidRPr="00910881" w:rsidRDefault="00BB2E46" w:rsidP="0077191D">
            <w:pPr>
              <w:suppressLineNumbers/>
              <w:suppressAutoHyphens/>
              <w:rPr>
                <w:rFonts w:cstheme="minorHAnsi"/>
                <w:sz w:val="20"/>
                <w:lang w:eastAsia="ar-SA"/>
              </w:rPr>
            </w:pPr>
            <w:r w:rsidRPr="00910881">
              <w:rPr>
                <w:rFonts w:cstheme="minorHAnsi"/>
                <w:sz w:val="20"/>
              </w:rPr>
              <w:t>Resource Manager</w:t>
            </w:r>
          </w:p>
        </w:tc>
      </w:tr>
      <w:tr w:rsidR="00BB2E46" w:rsidRPr="00910881" w14:paraId="1541582D" w14:textId="77777777" w:rsidTr="0077191D">
        <w:tc>
          <w:tcPr>
            <w:tcW w:w="1271" w:type="pct"/>
            <w:vAlign w:val="center"/>
          </w:tcPr>
          <w:p w14:paraId="30D511F1" w14:textId="77777777" w:rsidR="00BB2E46" w:rsidRPr="00910881" w:rsidRDefault="00BB2E46" w:rsidP="0077191D">
            <w:pPr>
              <w:suppressLineNumbers/>
              <w:suppressAutoHyphens/>
              <w:jc w:val="center"/>
              <w:rPr>
                <w:rFonts w:cstheme="minorHAnsi"/>
                <w:sz w:val="20"/>
              </w:rPr>
            </w:pPr>
            <w:r w:rsidRPr="00910881">
              <w:rPr>
                <w:rFonts w:cstheme="minorHAnsi"/>
                <w:sz w:val="20"/>
              </w:rPr>
              <w:t>RPO</w:t>
            </w:r>
          </w:p>
        </w:tc>
        <w:tc>
          <w:tcPr>
            <w:tcW w:w="3729" w:type="pct"/>
            <w:vAlign w:val="center"/>
          </w:tcPr>
          <w:p w14:paraId="791E2A15" w14:textId="77777777" w:rsidR="00BB2E46" w:rsidRPr="00910881" w:rsidRDefault="00BB2E46" w:rsidP="0077191D">
            <w:pPr>
              <w:suppressLineNumbers/>
              <w:suppressAutoHyphens/>
              <w:rPr>
                <w:rFonts w:cstheme="minorHAnsi"/>
                <w:sz w:val="20"/>
                <w:lang w:eastAsia="ar-SA"/>
              </w:rPr>
            </w:pPr>
            <w:r w:rsidRPr="00910881">
              <w:rPr>
                <w:rFonts w:cstheme="minorHAnsi"/>
                <w:sz w:val="20"/>
              </w:rPr>
              <w:t>Recovery Point Objective</w:t>
            </w:r>
          </w:p>
        </w:tc>
      </w:tr>
      <w:tr w:rsidR="00BB2E46" w:rsidRPr="00910881" w14:paraId="1561042B" w14:textId="77777777" w:rsidTr="0077191D">
        <w:tc>
          <w:tcPr>
            <w:tcW w:w="1271" w:type="pct"/>
            <w:vAlign w:val="center"/>
          </w:tcPr>
          <w:p w14:paraId="06E0633C" w14:textId="77777777" w:rsidR="00BB2E46" w:rsidRPr="00910881" w:rsidRDefault="00BB2E46" w:rsidP="0077191D">
            <w:pPr>
              <w:suppressLineNumbers/>
              <w:suppressAutoHyphens/>
              <w:jc w:val="center"/>
              <w:rPr>
                <w:rFonts w:cstheme="minorHAnsi"/>
                <w:sz w:val="20"/>
              </w:rPr>
            </w:pPr>
            <w:r w:rsidRPr="00910881">
              <w:rPr>
                <w:rFonts w:cstheme="minorHAnsi"/>
                <w:sz w:val="20"/>
              </w:rPr>
              <w:t>RTO</w:t>
            </w:r>
          </w:p>
        </w:tc>
        <w:tc>
          <w:tcPr>
            <w:tcW w:w="3729" w:type="pct"/>
            <w:vAlign w:val="center"/>
          </w:tcPr>
          <w:p w14:paraId="694BA0B4" w14:textId="77777777" w:rsidR="00BB2E46" w:rsidRPr="00910881" w:rsidRDefault="00BB2E46" w:rsidP="0077191D">
            <w:pPr>
              <w:suppressLineNumbers/>
              <w:suppressAutoHyphens/>
              <w:rPr>
                <w:rFonts w:cstheme="minorHAnsi"/>
                <w:sz w:val="20"/>
                <w:lang w:eastAsia="ar-SA"/>
              </w:rPr>
            </w:pPr>
            <w:r w:rsidRPr="00910881">
              <w:rPr>
                <w:rFonts w:cstheme="minorHAnsi"/>
                <w:sz w:val="20"/>
              </w:rPr>
              <w:t>Recovery Time Objective</w:t>
            </w:r>
          </w:p>
        </w:tc>
      </w:tr>
      <w:tr w:rsidR="00BB2E46" w:rsidRPr="00910881" w14:paraId="2617E194" w14:textId="77777777" w:rsidTr="0077191D">
        <w:tc>
          <w:tcPr>
            <w:tcW w:w="1271" w:type="pct"/>
            <w:vAlign w:val="center"/>
          </w:tcPr>
          <w:p w14:paraId="45E992E1" w14:textId="77777777" w:rsidR="00BB2E46" w:rsidRPr="00910881" w:rsidRDefault="00BB2E46" w:rsidP="0077191D">
            <w:pPr>
              <w:suppressLineNumbers/>
              <w:suppressAutoHyphens/>
              <w:jc w:val="center"/>
              <w:rPr>
                <w:rFonts w:cstheme="minorHAnsi"/>
                <w:sz w:val="20"/>
              </w:rPr>
            </w:pPr>
            <w:r w:rsidRPr="00910881">
              <w:rPr>
                <w:rFonts w:cstheme="minorHAnsi"/>
                <w:sz w:val="20"/>
              </w:rPr>
              <w:t>RTI</w:t>
            </w:r>
          </w:p>
        </w:tc>
        <w:tc>
          <w:tcPr>
            <w:tcW w:w="3729" w:type="pct"/>
            <w:vAlign w:val="center"/>
          </w:tcPr>
          <w:p w14:paraId="2CB4907D" w14:textId="77777777" w:rsidR="00BB2E46" w:rsidRPr="00910881" w:rsidRDefault="00BB2E46" w:rsidP="0077191D">
            <w:pPr>
              <w:suppressLineNumbers/>
              <w:suppressAutoHyphens/>
              <w:rPr>
                <w:rFonts w:cstheme="minorHAnsi"/>
                <w:sz w:val="20"/>
                <w:lang w:eastAsia="ar-SA"/>
              </w:rPr>
            </w:pPr>
            <w:r w:rsidRPr="00910881">
              <w:rPr>
                <w:rFonts w:cstheme="minorHAnsi"/>
                <w:sz w:val="20"/>
              </w:rPr>
              <w:t>Raggruppamento Temporaneo di Impresa</w:t>
            </w:r>
          </w:p>
        </w:tc>
      </w:tr>
      <w:tr w:rsidR="00BB2E46" w:rsidRPr="00910881"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lang w:eastAsia="ar-SA"/>
              </w:rPr>
              <w:t>RUF</w:t>
            </w:r>
          </w:p>
        </w:tc>
        <w:tc>
          <w:tcPr>
            <w:tcW w:w="3729" w:type="pct"/>
          </w:tcPr>
          <w:p w14:paraId="121D877C" w14:textId="77777777" w:rsidR="00BB2E46" w:rsidRPr="00910881" w:rsidRDefault="00BB2E46" w:rsidP="0077191D">
            <w:pPr>
              <w:suppressLineNumbers/>
              <w:suppressAutoHyphens/>
              <w:rPr>
                <w:rFonts w:cstheme="minorHAnsi"/>
                <w:sz w:val="20"/>
                <w:lang w:eastAsia="ar-SA"/>
              </w:rPr>
            </w:pPr>
            <w:r w:rsidRPr="00910881">
              <w:rPr>
                <w:rFonts w:cstheme="minorHAnsi"/>
                <w:sz w:val="20"/>
                <w:lang w:val="it"/>
              </w:rPr>
              <w:t>Responsabile Unico Fornitore</w:t>
            </w:r>
          </w:p>
        </w:tc>
      </w:tr>
      <w:tr w:rsidR="00BB2E46" w:rsidRPr="00910881"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lang w:eastAsia="ar-SA"/>
              </w:rPr>
              <w:t>RUP</w:t>
            </w:r>
          </w:p>
        </w:tc>
        <w:tc>
          <w:tcPr>
            <w:tcW w:w="3729" w:type="pct"/>
          </w:tcPr>
          <w:p w14:paraId="63C362D6" w14:textId="77777777" w:rsidR="00BB2E46" w:rsidRPr="00910881" w:rsidRDefault="00BB2E46" w:rsidP="0077191D">
            <w:pPr>
              <w:suppressLineNumbers/>
              <w:suppressAutoHyphens/>
              <w:rPr>
                <w:rFonts w:cstheme="minorHAnsi"/>
                <w:sz w:val="20"/>
                <w:lang w:eastAsia="ar-SA"/>
              </w:rPr>
            </w:pPr>
            <w:r w:rsidRPr="00910881">
              <w:rPr>
                <w:rFonts w:cstheme="minorHAnsi"/>
                <w:sz w:val="20"/>
                <w:lang w:eastAsia="ar-SA"/>
              </w:rPr>
              <w:t>Responsabile Unico Progetto</w:t>
            </w:r>
          </w:p>
        </w:tc>
      </w:tr>
      <w:tr w:rsidR="00BB2E46" w:rsidRPr="00910881"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lang w:eastAsia="ar-SA"/>
              </w:rPr>
              <w:t>SAL</w:t>
            </w:r>
          </w:p>
        </w:tc>
        <w:tc>
          <w:tcPr>
            <w:tcW w:w="3729" w:type="pct"/>
          </w:tcPr>
          <w:p w14:paraId="55F7F594" w14:textId="77777777" w:rsidR="00BB2E46" w:rsidRPr="00910881" w:rsidRDefault="00BB2E46" w:rsidP="0077191D">
            <w:pPr>
              <w:suppressLineNumbers/>
              <w:suppressAutoHyphens/>
              <w:rPr>
                <w:rFonts w:cstheme="minorHAnsi"/>
                <w:sz w:val="20"/>
                <w:lang w:eastAsia="ar-SA"/>
              </w:rPr>
            </w:pPr>
            <w:r w:rsidRPr="00910881">
              <w:rPr>
                <w:rFonts w:cstheme="minorHAnsi"/>
                <w:sz w:val="20"/>
                <w:lang w:eastAsia="ar-SA"/>
              </w:rPr>
              <w:t>Stato Avanzamento Lavori</w:t>
            </w:r>
          </w:p>
        </w:tc>
      </w:tr>
      <w:tr w:rsidR="00BB2E46" w:rsidRPr="00910881" w14:paraId="2521225A" w14:textId="77777777" w:rsidTr="0077191D">
        <w:tc>
          <w:tcPr>
            <w:tcW w:w="1271" w:type="pct"/>
            <w:vAlign w:val="center"/>
          </w:tcPr>
          <w:p w14:paraId="083808CA" w14:textId="77777777" w:rsidR="00BB2E46" w:rsidRPr="00910881" w:rsidRDefault="00BB2E46" w:rsidP="0077191D">
            <w:pPr>
              <w:suppressLineNumbers/>
              <w:suppressAutoHyphens/>
              <w:jc w:val="center"/>
              <w:rPr>
                <w:rFonts w:cstheme="minorHAnsi"/>
                <w:sz w:val="20"/>
              </w:rPr>
            </w:pPr>
            <w:r w:rsidRPr="00910881">
              <w:rPr>
                <w:rFonts w:cstheme="minorHAnsi"/>
                <w:sz w:val="20"/>
              </w:rPr>
              <w:t>SGQ</w:t>
            </w:r>
          </w:p>
        </w:tc>
        <w:tc>
          <w:tcPr>
            <w:tcW w:w="3729" w:type="pct"/>
            <w:vAlign w:val="center"/>
          </w:tcPr>
          <w:p w14:paraId="68B5E50D" w14:textId="77777777" w:rsidR="00BB2E46" w:rsidRPr="00910881" w:rsidRDefault="00BB2E46" w:rsidP="0077191D">
            <w:pPr>
              <w:suppressLineNumbers/>
              <w:suppressAutoHyphens/>
              <w:rPr>
                <w:rFonts w:cstheme="minorHAnsi"/>
                <w:sz w:val="20"/>
                <w:lang w:eastAsia="ar-SA"/>
              </w:rPr>
            </w:pPr>
            <w:r w:rsidRPr="00910881">
              <w:rPr>
                <w:rFonts w:cstheme="minorHAnsi"/>
                <w:sz w:val="20"/>
              </w:rPr>
              <w:t>Sistema di Gestione per la Qualità di Engineering Ingegneria Informatica S.p.A.</w:t>
            </w:r>
          </w:p>
        </w:tc>
      </w:tr>
      <w:tr w:rsidR="00BB2E46" w:rsidRPr="00910881" w14:paraId="66F882F9" w14:textId="77777777" w:rsidTr="0077191D">
        <w:tc>
          <w:tcPr>
            <w:tcW w:w="1271" w:type="pct"/>
            <w:vAlign w:val="center"/>
          </w:tcPr>
          <w:p w14:paraId="032FAF7D" w14:textId="77777777" w:rsidR="00BB2E46" w:rsidRPr="00910881" w:rsidRDefault="00BB2E46" w:rsidP="0077191D">
            <w:pPr>
              <w:suppressLineNumbers/>
              <w:suppressAutoHyphens/>
              <w:jc w:val="center"/>
              <w:rPr>
                <w:rFonts w:cstheme="minorHAnsi"/>
                <w:sz w:val="20"/>
              </w:rPr>
            </w:pPr>
            <w:r w:rsidRPr="00910881">
              <w:rPr>
                <w:rFonts w:cstheme="minorHAnsi"/>
                <w:sz w:val="20"/>
              </w:rPr>
              <w:t>SGSI</w:t>
            </w:r>
          </w:p>
        </w:tc>
        <w:tc>
          <w:tcPr>
            <w:tcW w:w="3729" w:type="pct"/>
            <w:vAlign w:val="center"/>
          </w:tcPr>
          <w:p w14:paraId="576C0B40" w14:textId="77777777" w:rsidR="00BB2E46" w:rsidRPr="00910881" w:rsidRDefault="00BB2E46" w:rsidP="0077191D">
            <w:pPr>
              <w:suppressLineNumbers/>
              <w:suppressAutoHyphens/>
              <w:rPr>
                <w:rFonts w:cstheme="minorHAnsi"/>
                <w:sz w:val="20"/>
                <w:lang w:eastAsia="ar-SA"/>
              </w:rPr>
            </w:pPr>
            <w:r w:rsidRPr="00910881">
              <w:rPr>
                <w:rFonts w:cstheme="minorHAnsi"/>
                <w:sz w:val="20"/>
              </w:rPr>
              <w:t>Sistema di Gestione della Sicurezza Informatica</w:t>
            </w:r>
          </w:p>
        </w:tc>
      </w:tr>
      <w:tr w:rsidR="00BB2E46" w:rsidRPr="00910881" w14:paraId="651E5394" w14:textId="77777777" w:rsidTr="0077191D">
        <w:tc>
          <w:tcPr>
            <w:tcW w:w="1271" w:type="pct"/>
            <w:tcBorders>
              <w:bottom w:val="single" w:sz="6" w:space="0" w:color="000080"/>
            </w:tcBorders>
            <w:vAlign w:val="center"/>
          </w:tcPr>
          <w:p w14:paraId="66C56A70" w14:textId="77777777" w:rsidR="00BB2E46" w:rsidRPr="00910881" w:rsidRDefault="00BB2E46" w:rsidP="0077191D">
            <w:pPr>
              <w:suppressLineNumbers/>
              <w:suppressAutoHyphens/>
              <w:jc w:val="center"/>
              <w:rPr>
                <w:rFonts w:cstheme="minorHAnsi"/>
                <w:sz w:val="20"/>
              </w:rPr>
            </w:pPr>
            <w:r w:rsidRPr="00910881">
              <w:rPr>
                <w:rFonts w:cstheme="minorHAnsi"/>
                <w:sz w:val="20"/>
              </w:rPr>
              <w:t>SIU</w:t>
            </w:r>
          </w:p>
        </w:tc>
        <w:tc>
          <w:tcPr>
            <w:tcW w:w="3729" w:type="pct"/>
            <w:tcBorders>
              <w:bottom w:val="single" w:sz="6" w:space="0" w:color="000080"/>
            </w:tcBorders>
            <w:vAlign w:val="center"/>
          </w:tcPr>
          <w:p w14:paraId="3E913EAD" w14:textId="77777777" w:rsidR="00BB2E46" w:rsidRPr="00910881" w:rsidRDefault="00BB2E46" w:rsidP="0077191D">
            <w:pPr>
              <w:suppressLineNumbers/>
              <w:suppressAutoHyphens/>
              <w:rPr>
                <w:rFonts w:cstheme="minorHAnsi"/>
                <w:sz w:val="20"/>
                <w:lang w:eastAsia="ar-SA"/>
              </w:rPr>
            </w:pPr>
            <w:r w:rsidRPr="00910881">
              <w:rPr>
                <w:rFonts w:cstheme="minorHAnsi"/>
                <w:sz w:val="20"/>
              </w:rPr>
              <w:t>Sistema Informativo Unitario</w:t>
            </w:r>
          </w:p>
        </w:tc>
      </w:tr>
      <w:tr w:rsidR="00BB2E46" w:rsidRPr="00910881" w14:paraId="202B0DB2" w14:textId="77777777" w:rsidTr="0077191D">
        <w:tc>
          <w:tcPr>
            <w:tcW w:w="1271" w:type="pct"/>
            <w:shd w:val="clear" w:color="auto" w:fill="auto"/>
            <w:vAlign w:val="center"/>
          </w:tcPr>
          <w:p w14:paraId="577941B6" w14:textId="77777777" w:rsidR="00BB2E46" w:rsidRPr="00910881" w:rsidRDefault="00BB2E46" w:rsidP="0077191D">
            <w:pPr>
              <w:suppressLineNumbers/>
              <w:suppressAutoHyphens/>
              <w:jc w:val="center"/>
              <w:rPr>
                <w:rFonts w:cstheme="minorHAnsi"/>
                <w:sz w:val="20"/>
              </w:rPr>
            </w:pPr>
            <w:r w:rsidRPr="00910881">
              <w:rPr>
                <w:rFonts w:cstheme="minorHAnsi"/>
                <w:sz w:val="20"/>
              </w:rPr>
              <w:t>SLA</w:t>
            </w:r>
          </w:p>
        </w:tc>
        <w:tc>
          <w:tcPr>
            <w:tcW w:w="3729" w:type="pct"/>
            <w:shd w:val="clear" w:color="auto" w:fill="auto"/>
            <w:vAlign w:val="center"/>
          </w:tcPr>
          <w:p w14:paraId="61DAC100" w14:textId="77777777" w:rsidR="00BB2E46" w:rsidRPr="00910881" w:rsidRDefault="00BB2E46" w:rsidP="0077191D">
            <w:pPr>
              <w:suppressLineNumbers/>
              <w:suppressAutoHyphens/>
              <w:rPr>
                <w:rFonts w:cstheme="minorHAnsi"/>
                <w:sz w:val="20"/>
              </w:rPr>
            </w:pPr>
            <w:r w:rsidRPr="00910881">
              <w:rPr>
                <w:rFonts w:cstheme="minorHAnsi"/>
                <w:sz w:val="20"/>
              </w:rPr>
              <w:t>Service Level Agreement</w:t>
            </w:r>
          </w:p>
        </w:tc>
      </w:tr>
      <w:tr w:rsidR="00BB2E46" w:rsidRPr="00910881" w14:paraId="7CFC93A4" w14:textId="77777777" w:rsidTr="0077191D">
        <w:tc>
          <w:tcPr>
            <w:tcW w:w="1271" w:type="pct"/>
            <w:vAlign w:val="center"/>
          </w:tcPr>
          <w:p w14:paraId="2EB92056" w14:textId="77777777" w:rsidR="00BB2E46" w:rsidRPr="00910881" w:rsidRDefault="00BB2E46" w:rsidP="0077191D">
            <w:pPr>
              <w:suppressLineNumbers/>
              <w:suppressAutoHyphens/>
              <w:jc w:val="center"/>
              <w:rPr>
                <w:rFonts w:cstheme="minorHAnsi"/>
                <w:sz w:val="20"/>
              </w:rPr>
            </w:pPr>
            <w:r w:rsidRPr="00910881">
              <w:rPr>
                <w:rFonts w:cstheme="minorHAnsi"/>
                <w:sz w:val="20"/>
              </w:rPr>
              <w:t>SM</w:t>
            </w:r>
          </w:p>
        </w:tc>
        <w:tc>
          <w:tcPr>
            <w:tcW w:w="3729" w:type="pct"/>
            <w:vAlign w:val="center"/>
          </w:tcPr>
          <w:p w14:paraId="0F1A3F57" w14:textId="77777777" w:rsidR="00BB2E46" w:rsidRPr="00910881" w:rsidRDefault="00BB2E46" w:rsidP="0077191D">
            <w:pPr>
              <w:suppressLineNumbers/>
              <w:suppressAutoHyphens/>
              <w:rPr>
                <w:rFonts w:cstheme="minorHAnsi"/>
                <w:sz w:val="20"/>
                <w:lang w:eastAsia="ar-SA"/>
              </w:rPr>
            </w:pPr>
            <w:r w:rsidRPr="00910881">
              <w:rPr>
                <w:rFonts w:cstheme="minorHAnsi"/>
                <w:sz w:val="20"/>
              </w:rPr>
              <w:t>Security Manager</w:t>
            </w:r>
          </w:p>
        </w:tc>
      </w:tr>
      <w:tr w:rsidR="00BB2E46" w:rsidRPr="00910881" w14:paraId="6DFFC25A" w14:textId="77777777" w:rsidTr="0077191D">
        <w:tc>
          <w:tcPr>
            <w:tcW w:w="1271" w:type="pct"/>
            <w:vAlign w:val="center"/>
          </w:tcPr>
          <w:p w14:paraId="00B8ECC6" w14:textId="77777777" w:rsidR="00BB2E46" w:rsidRPr="00910881" w:rsidRDefault="00BB2E46" w:rsidP="0077191D">
            <w:pPr>
              <w:suppressLineNumbers/>
              <w:suppressAutoHyphens/>
              <w:jc w:val="center"/>
              <w:rPr>
                <w:rFonts w:cstheme="minorHAnsi"/>
                <w:sz w:val="20"/>
              </w:rPr>
            </w:pPr>
            <w:r w:rsidRPr="00910881">
              <w:rPr>
                <w:rFonts w:cstheme="minorHAnsi"/>
                <w:sz w:val="20"/>
              </w:rPr>
              <w:t>SQL</w:t>
            </w:r>
          </w:p>
        </w:tc>
        <w:tc>
          <w:tcPr>
            <w:tcW w:w="3729" w:type="pct"/>
            <w:vAlign w:val="center"/>
          </w:tcPr>
          <w:p w14:paraId="51601483" w14:textId="77777777" w:rsidR="00BB2E46" w:rsidRPr="00910881" w:rsidRDefault="00BB2E46" w:rsidP="0077191D">
            <w:pPr>
              <w:suppressLineNumbers/>
              <w:suppressAutoHyphens/>
              <w:rPr>
                <w:rFonts w:cstheme="minorHAnsi"/>
                <w:sz w:val="20"/>
                <w:lang w:eastAsia="ar-SA"/>
              </w:rPr>
            </w:pPr>
            <w:r w:rsidRPr="00910881">
              <w:rPr>
                <w:rFonts w:cstheme="minorHAnsi"/>
                <w:sz w:val="20"/>
              </w:rPr>
              <w:t>Structured Query Language</w:t>
            </w:r>
          </w:p>
        </w:tc>
      </w:tr>
      <w:tr w:rsidR="00BB2E46" w:rsidRPr="00910881" w14:paraId="221F29AC" w14:textId="77777777" w:rsidTr="0077191D">
        <w:tc>
          <w:tcPr>
            <w:tcW w:w="1271" w:type="pct"/>
            <w:vAlign w:val="center"/>
          </w:tcPr>
          <w:p w14:paraId="07CFD70F" w14:textId="77777777" w:rsidR="00BB2E46" w:rsidRPr="00910881" w:rsidRDefault="00BB2E46" w:rsidP="0077191D">
            <w:pPr>
              <w:suppressLineNumbers/>
              <w:suppressAutoHyphens/>
              <w:jc w:val="center"/>
              <w:rPr>
                <w:rFonts w:cstheme="minorHAnsi"/>
                <w:sz w:val="20"/>
              </w:rPr>
            </w:pPr>
            <w:r w:rsidRPr="00910881">
              <w:rPr>
                <w:rFonts w:cstheme="minorHAnsi"/>
                <w:sz w:val="20"/>
              </w:rPr>
              <w:t>SW</w:t>
            </w:r>
          </w:p>
        </w:tc>
        <w:tc>
          <w:tcPr>
            <w:tcW w:w="3729" w:type="pct"/>
            <w:vAlign w:val="center"/>
          </w:tcPr>
          <w:p w14:paraId="4B79FE57" w14:textId="77777777" w:rsidR="00BB2E46" w:rsidRPr="00910881" w:rsidRDefault="00BB2E46" w:rsidP="0077191D">
            <w:pPr>
              <w:suppressLineNumbers/>
              <w:suppressAutoHyphens/>
              <w:rPr>
                <w:rFonts w:cstheme="minorHAnsi"/>
                <w:sz w:val="20"/>
                <w:lang w:eastAsia="ar-SA"/>
              </w:rPr>
            </w:pPr>
            <w:r w:rsidRPr="00910881">
              <w:rPr>
                <w:rFonts w:cstheme="minorHAnsi"/>
                <w:sz w:val="20"/>
              </w:rPr>
              <w:t>SoftWare</w:t>
            </w:r>
          </w:p>
        </w:tc>
      </w:tr>
      <w:tr w:rsidR="00BB2E46" w:rsidRPr="00910881"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lang w:eastAsia="ar-SA"/>
              </w:rPr>
              <w:t>TT</w:t>
            </w:r>
          </w:p>
        </w:tc>
        <w:tc>
          <w:tcPr>
            <w:tcW w:w="3729" w:type="pct"/>
          </w:tcPr>
          <w:p w14:paraId="12C67F0F" w14:textId="77777777" w:rsidR="00BB2E46" w:rsidRPr="00910881" w:rsidRDefault="00BB2E46" w:rsidP="0077191D">
            <w:pPr>
              <w:suppressLineNumbers/>
              <w:suppressAutoHyphens/>
              <w:rPr>
                <w:rFonts w:cstheme="minorHAnsi"/>
                <w:sz w:val="20"/>
              </w:rPr>
            </w:pPr>
            <w:r w:rsidRPr="00910881">
              <w:rPr>
                <w:rFonts w:cstheme="minorHAnsi"/>
                <w:sz w:val="20"/>
              </w:rPr>
              <w:t>Trouble Ticketing</w:t>
            </w:r>
          </w:p>
        </w:tc>
      </w:tr>
      <w:tr w:rsidR="00BB2E46" w:rsidRPr="00910881"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910881" w:rsidRDefault="00BB2E46" w:rsidP="0077191D">
            <w:pPr>
              <w:suppressLineNumbers/>
              <w:suppressAutoHyphens/>
              <w:jc w:val="center"/>
              <w:rPr>
                <w:rFonts w:cstheme="minorHAnsi"/>
                <w:sz w:val="20"/>
                <w:lang w:eastAsia="ar-SA"/>
              </w:rPr>
            </w:pPr>
            <w:r w:rsidRPr="00910881">
              <w:rPr>
                <w:rFonts w:cstheme="minorHAnsi"/>
                <w:sz w:val="20"/>
                <w:lang w:eastAsia="ar-SA"/>
              </w:rPr>
              <w:t>UTA</w:t>
            </w:r>
          </w:p>
        </w:tc>
        <w:tc>
          <w:tcPr>
            <w:tcW w:w="3729" w:type="pct"/>
          </w:tcPr>
          <w:p w14:paraId="4D53D443" w14:textId="77777777" w:rsidR="00BB2E46" w:rsidRPr="00910881" w:rsidRDefault="00BB2E46" w:rsidP="0077191D">
            <w:pPr>
              <w:suppressLineNumbers/>
              <w:suppressAutoHyphens/>
              <w:rPr>
                <w:rFonts w:cstheme="minorHAnsi"/>
                <w:sz w:val="20"/>
                <w:lang w:eastAsia="ar-SA"/>
              </w:rPr>
            </w:pPr>
            <w:r w:rsidRPr="00910881">
              <w:rPr>
                <w:rFonts w:cstheme="minorHAnsi"/>
                <w:sz w:val="20"/>
                <w:lang w:eastAsia="ar-SA"/>
              </w:rPr>
              <w:t>Utente Generico Amministrazione</w:t>
            </w:r>
          </w:p>
        </w:tc>
      </w:tr>
      <w:tr w:rsidR="00BB2E46" w:rsidRPr="00910881" w14:paraId="02EAA6C5" w14:textId="77777777" w:rsidTr="0077191D">
        <w:tc>
          <w:tcPr>
            <w:tcW w:w="1271" w:type="pct"/>
            <w:vAlign w:val="center"/>
          </w:tcPr>
          <w:p w14:paraId="2077C887" w14:textId="77777777" w:rsidR="00BB2E46" w:rsidRPr="00910881" w:rsidRDefault="00BB2E46" w:rsidP="0077191D">
            <w:pPr>
              <w:suppressLineNumbers/>
              <w:suppressAutoHyphens/>
              <w:jc w:val="center"/>
              <w:rPr>
                <w:rFonts w:cstheme="minorHAnsi"/>
                <w:sz w:val="20"/>
              </w:rPr>
            </w:pPr>
            <w:r w:rsidRPr="00910881">
              <w:rPr>
                <w:rFonts w:cstheme="minorHAnsi"/>
                <w:sz w:val="20"/>
              </w:rPr>
              <w:t>VPN</w:t>
            </w:r>
          </w:p>
        </w:tc>
        <w:tc>
          <w:tcPr>
            <w:tcW w:w="3729" w:type="pct"/>
            <w:vAlign w:val="center"/>
          </w:tcPr>
          <w:p w14:paraId="2E54B684" w14:textId="77777777" w:rsidR="00BB2E46" w:rsidRPr="00910881" w:rsidRDefault="00BB2E46" w:rsidP="0077191D">
            <w:pPr>
              <w:suppressLineNumbers/>
              <w:suppressAutoHyphens/>
              <w:rPr>
                <w:rFonts w:cstheme="minorHAnsi"/>
                <w:sz w:val="20"/>
                <w:lang w:eastAsia="ar-SA"/>
              </w:rPr>
            </w:pPr>
            <w:r w:rsidRPr="00910881">
              <w:rPr>
                <w:rFonts w:cstheme="minorHAnsi"/>
                <w:sz w:val="20"/>
              </w:rPr>
              <w:t>Virtual Private Network</w:t>
            </w:r>
          </w:p>
        </w:tc>
      </w:tr>
    </w:tbl>
    <w:p w14:paraId="5428BDA7" w14:textId="5DF2DAAC" w:rsidR="00972A67" w:rsidRPr="00F63FDE" w:rsidRDefault="00972A67" w:rsidP="008A39F0">
      <w:pPr>
        <w:rPr>
          <w:rFonts w:cstheme="minorHAnsi"/>
          <w:szCs w:val="22"/>
        </w:rPr>
      </w:pPr>
      <w:r w:rsidRPr="00F63FDE">
        <w:rPr>
          <w:rFonts w:cstheme="minorHAnsi"/>
          <w:szCs w:val="22"/>
        </w:rPr>
        <w:br w:type="page"/>
      </w:r>
    </w:p>
    <w:p w14:paraId="731D559E" w14:textId="77777777" w:rsidR="00146B04" w:rsidRDefault="00146B04" w:rsidP="00146B04">
      <w:pPr>
        <w:pStyle w:val="Titolo1SIUT"/>
        <w:numPr>
          <w:ilvl w:val="0"/>
          <w:numId w:val="11"/>
        </w:numPr>
      </w:pPr>
      <w:bookmarkStart w:id="32" w:name="_Toc159063166"/>
      <w:bookmarkStart w:id="33" w:name="_Toc6926146"/>
      <w:bookmarkStart w:id="34" w:name="_Toc380923969"/>
      <w:bookmarkStart w:id="35" w:name="_Toc380989372"/>
      <w:bookmarkStart w:id="36" w:name="_Toc381675895"/>
      <w:bookmarkStart w:id="37" w:name="_Toc50890418"/>
      <w:bookmarkStart w:id="38" w:name="_Hlk23953688"/>
      <w:bookmarkStart w:id="39" w:name="_Toc37063619"/>
      <w:bookmarkStart w:id="40" w:name="_Toc37089946"/>
      <w:r>
        <w:lastRenderedPageBreak/>
        <w:t>Software ambiente di sviluppo</w:t>
      </w:r>
      <w:bookmarkEnd w:id="39"/>
      <w:bookmarkEnd w:id="40"/>
      <w:r>
        <w:t xml:space="preserve"> </w:t>
      </w:r>
    </w:p>
    <w:p w14:paraId="6D6A2A11" w14:textId="0CBA071F" w:rsidR="009629B7" w:rsidRPr="00146B04" w:rsidRDefault="00146B04" w:rsidP="004649EA">
      <w:pPr>
        <w:pStyle w:val="Titolo2SIUT"/>
        <w:numPr>
          <w:ilvl w:val="1"/>
          <w:numId w:val="11"/>
        </w:numPr>
        <w:tabs>
          <w:tab w:val="num" w:pos="851"/>
        </w:tabs>
        <w:ind w:left="851" w:hanging="851"/>
      </w:pPr>
      <w:bookmarkStart w:id="41" w:name="_Toc37063620"/>
      <w:bookmarkStart w:id="42" w:name="_Toc37089947"/>
      <w:r w:rsidRPr="00E80E94">
        <w:t>Eclipse Java EE IDE</w:t>
      </w:r>
      <w:bookmarkEnd w:id="41"/>
      <w:bookmarkEnd w:id="42"/>
    </w:p>
    <w:p w14:paraId="46EB8422" w14:textId="77777777" w:rsidR="00C41D91" w:rsidRDefault="00C41D91" w:rsidP="00C41D91">
      <w:r>
        <w:t xml:space="preserve">Il tool utilizzato per la scrittura del codice sorgente è </w:t>
      </w:r>
      <w:r w:rsidRPr="00AC3A76">
        <w:rPr>
          <w:b/>
          <w:bCs/>
        </w:rPr>
        <w:t>Eclipse Java EE IDE for Web Developers</w:t>
      </w:r>
      <w:r>
        <w:t xml:space="preserve"> versione Luna Service Release 2 (4.4.2) o superiore.</w:t>
      </w:r>
    </w:p>
    <w:p w14:paraId="3CDA81F9" w14:textId="5530A9B6" w:rsidR="004649EA" w:rsidRDefault="004649EA" w:rsidP="004649EA">
      <w:r>
        <w:t>Esso è un ambiente di sviluppo integrato multi-linguaggio e multipiattaforma, che supporta i programmatori nello sviluppo del codice del programma, segnalando errori di sintassi del codice direttamente in fase di scrittura, oltre a tutta una serie di strumenti e funzionalità di supporto alla fase di sviluppo e debugging.</w:t>
      </w:r>
    </w:p>
    <w:p w14:paraId="2716A1E1" w14:textId="25B9129D" w:rsidR="004649EA" w:rsidRDefault="004649EA" w:rsidP="004649EA">
      <w:r>
        <w:t xml:space="preserve">È possibile scaricare l’ultima versione da </w:t>
      </w:r>
      <w:hyperlink r:id="rId9" w:history="1">
        <w:r>
          <w:rPr>
            <w:rStyle w:val="Collegamentoipertestuale"/>
          </w:rPr>
          <w:t>https://www.eclipse.org/downloads/</w:t>
        </w:r>
      </w:hyperlink>
      <w:r>
        <w:t>.</w:t>
      </w:r>
    </w:p>
    <w:p w14:paraId="5EA7B7EA" w14:textId="2D8F4081" w:rsidR="00E222DC" w:rsidRPr="00925C1E" w:rsidRDefault="00E222DC" w:rsidP="00925C1E">
      <w:pPr>
        <w:pStyle w:val="SIUT-Titolo3"/>
      </w:pPr>
      <w:bookmarkStart w:id="43" w:name="_Toc37089948"/>
      <w:r w:rsidRPr="00925C1E">
        <w:t>Con</w:t>
      </w:r>
      <w:r w:rsidR="00B65972" w:rsidRPr="00925C1E">
        <w:t>figurazi</w:t>
      </w:r>
      <w:r w:rsidRPr="00925C1E">
        <w:t xml:space="preserve">one del progetto </w:t>
      </w:r>
      <w:proofErr w:type="spellStart"/>
      <w:r w:rsidRPr="00925C1E">
        <w:t>siesWeb</w:t>
      </w:r>
      <w:bookmarkEnd w:id="43"/>
      <w:proofErr w:type="spellEnd"/>
    </w:p>
    <w:p w14:paraId="06A3BB95" w14:textId="30C0A1A9" w:rsidR="00910881" w:rsidRDefault="00910881" w:rsidP="00910881">
      <w:r>
        <w:t xml:space="preserve">Il progetto </w:t>
      </w:r>
      <w:proofErr w:type="spellStart"/>
      <w:r w:rsidRPr="00910881">
        <w:rPr>
          <w:b/>
        </w:rPr>
        <w:t>siesWeb</w:t>
      </w:r>
      <w:proofErr w:type="spellEnd"/>
      <w:r>
        <w:t xml:space="preserve"> è scaricabile dal repository git come riferito nel par. </w:t>
      </w:r>
      <w:r w:rsidRPr="00910881">
        <w:rPr>
          <w:b/>
        </w:rPr>
        <w:fldChar w:fldCharType="begin"/>
      </w:r>
      <w:r w:rsidRPr="00910881">
        <w:rPr>
          <w:b/>
        </w:rPr>
        <w:instrText xml:space="preserve"> REF _Ref36475865 \r \h </w:instrText>
      </w:r>
      <w:r>
        <w:rPr>
          <w:b/>
        </w:rPr>
        <w:instrText xml:space="preserve"> \* MERGEFORMAT </w:instrText>
      </w:r>
      <w:r w:rsidRPr="00910881">
        <w:rPr>
          <w:b/>
        </w:rPr>
      </w:r>
      <w:r w:rsidRPr="00910881">
        <w:rPr>
          <w:b/>
        </w:rPr>
        <w:fldChar w:fldCharType="separate"/>
      </w:r>
      <w:r w:rsidR="00A75E14">
        <w:rPr>
          <w:b/>
        </w:rPr>
        <w:t>4.1</w:t>
      </w:r>
      <w:r w:rsidRPr="00910881">
        <w:rPr>
          <w:b/>
        </w:rPr>
        <w:fldChar w:fldCharType="end"/>
      </w:r>
      <w:r>
        <w:rPr>
          <w:b/>
        </w:rPr>
        <w:t xml:space="preserve"> </w:t>
      </w:r>
      <w:r w:rsidRPr="00910881">
        <w:rPr>
          <w:b/>
        </w:rPr>
        <w:fldChar w:fldCharType="begin"/>
      </w:r>
      <w:r w:rsidRPr="00910881">
        <w:rPr>
          <w:b/>
        </w:rPr>
        <w:instrText xml:space="preserve"> REF _Ref36475848 \h </w:instrText>
      </w:r>
      <w:r>
        <w:rPr>
          <w:b/>
        </w:rPr>
        <w:instrText xml:space="preserve"> \* MERGEFORMAT </w:instrText>
      </w:r>
      <w:r w:rsidRPr="00910881">
        <w:rPr>
          <w:b/>
        </w:rPr>
      </w:r>
      <w:r w:rsidRPr="00910881">
        <w:rPr>
          <w:b/>
        </w:rPr>
        <w:fldChar w:fldCharType="separate"/>
      </w:r>
      <w:r w:rsidR="00A75E14" w:rsidRPr="00A75E14">
        <w:rPr>
          <w:b/>
        </w:rPr>
        <w:t>Repository remoto</w:t>
      </w:r>
      <w:r w:rsidRPr="00910881">
        <w:rPr>
          <w:b/>
        </w:rPr>
        <w:fldChar w:fldCharType="end"/>
      </w:r>
      <w:r w:rsidRPr="00910881">
        <w:t>.</w:t>
      </w:r>
    </w:p>
    <w:p w14:paraId="4F6AA699" w14:textId="6B6A7ED4" w:rsidR="00ED02B3" w:rsidRDefault="00ED02B3" w:rsidP="00ED02B3">
      <w:r>
        <w:t xml:space="preserve">Per </w:t>
      </w:r>
      <w:r w:rsidRPr="001F3C76">
        <w:t>con</w:t>
      </w:r>
      <w:r>
        <w:t>figura</w:t>
      </w:r>
      <w:r w:rsidRPr="001F3C76">
        <w:t>re il progetto siesWeb in un progetto web occorre</w:t>
      </w:r>
      <w:r w:rsidR="00A75E14">
        <w:t xml:space="preserve"> procedere  nel seguente modo</w:t>
      </w:r>
      <w:r w:rsidRPr="001F3C76">
        <w:t>:</w:t>
      </w:r>
    </w:p>
    <w:p w14:paraId="6AF96EE7" w14:textId="77777777" w:rsidR="00ED02B3" w:rsidRPr="001F3C76" w:rsidRDefault="00ED02B3" w:rsidP="00ED02B3"/>
    <w:p w14:paraId="4986186B" w14:textId="26028F79" w:rsidR="00ED02B3" w:rsidRPr="001F3C76" w:rsidRDefault="00ED02B3" w:rsidP="00ED02B3">
      <w:pPr>
        <w:numPr>
          <w:ilvl w:val="0"/>
          <w:numId w:val="21"/>
        </w:numPr>
        <w:suppressAutoHyphens/>
        <w:rPr>
          <w:rFonts w:ascii="Calibri" w:hAnsi="Calibri"/>
          <w:color w:val="000000"/>
          <w:szCs w:val="24"/>
        </w:rPr>
      </w:pPr>
      <w:r>
        <w:rPr>
          <w:rFonts w:ascii="Calibri" w:hAnsi="Calibri"/>
          <w:color w:val="000000"/>
          <w:szCs w:val="24"/>
        </w:rPr>
        <w:t>tasto destro sul</w:t>
      </w:r>
      <w:r w:rsidRPr="001F3C76">
        <w:rPr>
          <w:rFonts w:ascii="Calibri" w:hAnsi="Calibri"/>
          <w:color w:val="000000"/>
          <w:szCs w:val="24"/>
        </w:rPr>
        <w:t xml:space="preserve"> progetto siesWeb;</w:t>
      </w:r>
    </w:p>
    <w:p w14:paraId="38639CBC" w14:textId="21B802BE" w:rsidR="00ED02B3" w:rsidRPr="001F3C76" w:rsidRDefault="00625DE7" w:rsidP="00ED02B3">
      <w:pPr>
        <w:numPr>
          <w:ilvl w:val="0"/>
          <w:numId w:val="21"/>
        </w:numPr>
        <w:suppressAutoHyphens/>
        <w:rPr>
          <w:rFonts w:ascii="Calibri" w:hAnsi="Calibri"/>
          <w:color w:val="000000"/>
          <w:szCs w:val="24"/>
        </w:rPr>
      </w:pPr>
      <w:r>
        <w:t>posizionarsi</w:t>
      </w:r>
      <w:r w:rsidR="00ED02B3" w:rsidRPr="001F3C76">
        <w:t xml:space="preserve"> nel menu "Project"-&gt;"Properties";</w:t>
      </w:r>
    </w:p>
    <w:p w14:paraId="6080A64C" w14:textId="3F48648C" w:rsidR="00ED02B3" w:rsidRPr="001F3C76" w:rsidRDefault="00625DE7" w:rsidP="00ED02B3">
      <w:pPr>
        <w:pStyle w:val="Paragrafoelenco"/>
      </w:pPr>
      <w:r>
        <w:t xml:space="preserve">spostarsi </w:t>
      </w:r>
      <w:r w:rsidR="00ED02B3" w:rsidRPr="001F3C76">
        <w:t>nell'albero di navigazione sulla sinistra</w:t>
      </w:r>
      <w:r>
        <w:t xml:space="preserve"> e</w:t>
      </w:r>
      <w:r w:rsidRPr="00625DE7">
        <w:t xml:space="preserve"> </w:t>
      </w:r>
      <w:r w:rsidRPr="001F3C76">
        <w:t>selezionare</w:t>
      </w:r>
      <w:r w:rsidR="00ED02B3" w:rsidRPr="001F3C76">
        <w:t xml:space="preserve"> il ramo "Project Facets";</w:t>
      </w:r>
    </w:p>
    <w:p w14:paraId="42788ED2" w14:textId="77777777" w:rsidR="00ED02B3" w:rsidRPr="00574EB6" w:rsidRDefault="00ED02B3" w:rsidP="00ED02B3">
      <w:pPr>
        <w:pStyle w:val="Paragrafoelenco"/>
        <w:rPr>
          <w:lang w:val="en-US"/>
        </w:rPr>
      </w:pPr>
      <w:proofErr w:type="spellStart"/>
      <w:r w:rsidRPr="00574EB6">
        <w:rPr>
          <w:lang w:val="en-US"/>
        </w:rPr>
        <w:t>cliccare</w:t>
      </w:r>
      <w:proofErr w:type="spellEnd"/>
      <w:r w:rsidRPr="00574EB6">
        <w:rPr>
          <w:lang w:val="en-US"/>
        </w:rPr>
        <w:t xml:space="preserve"> </w:t>
      </w:r>
      <w:proofErr w:type="spellStart"/>
      <w:r w:rsidRPr="00574EB6">
        <w:rPr>
          <w:lang w:val="en-US"/>
        </w:rPr>
        <w:t>sul</w:t>
      </w:r>
      <w:proofErr w:type="spellEnd"/>
      <w:r w:rsidRPr="00574EB6">
        <w:rPr>
          <w:lang w:val="en-US"/>
        </w:rPr>
        <w:t xml:space="preserve"> link "Convert to faceted form";</w:t>
      </w:r>
    </w:p>
    <w:p w14:paraId="260BE6A2" w14:textId="77777777" w:rsidR="00ED02B3" w:rsidRPr="00910881" w:rsidRDefault="00ED02B3" w:rsidP="00ED02B3">
      <w:pPr>
        <w:rPr>
          <w:lang w:val="en-US"/>
        </w:rPr>
      </w:pPr>
    </w:p>
    <w:p w14:paraId="319B8E3F" w14:textId="77777777" w:rsidR="00ED02B3" w:rsidRPr="001F3C76" w:rsidRDefault="00ED02B3" w:rsidP="00ED02B3">
      <w:pPr>
        <w:jc w:val="center"/>
      </w:pPr>
      <w:r w:rsidRPr="001F3C76">
        <w:rPr>
          <w:noProof/>
        </w:rPr>
        <w:drawing>
          <wp:inline distT="0" distB="0" distL="0" distR="0" wp14:anchorId="4C78F28E" wp14:editId="56FE105F">
            <wp:extent cx="6210300" cy="162433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vert_to_faceted_form.png"/>
                    <pic:cNvPicPr/>
                  </pic:nvPicPr>
                  <pic:blipFill>
                    <a:blip r:embed="rId10">
                      <a:extLst>
                        <a:ext uri="{28A0092B-C50C-407E-A947-70E740481C1C}">
                          <a14:useLocalDpi xmlns:a14="http://schemas.microsoft.com/office/drawing/2010/main" val="0"/>
                        </a:ext>
                      </a:extLst>
                    </a:blip>
                    <a:stretch>
                      <a:fillRect/>
                    </a:stretch>
                  </pic:blipFill>
                  <pic:spPr>
                    <a:xfrm>
                      <a:off x="0" y="0"/>
                      <a:ext cx="6210300" cy="1624330"/>
                    </a:xfrm>
                    <a:prstGeom prst="rect">
                      <a:avLst/>
                    </a:prstGeom>
                  </pic:spPr>
                </pic:pic>
              </a:graphicData>
            </a:graphic>
          </wp:inline>
        </w:drawing>
      </w:r>
    </w:p>
    <w:p w14:paraId="37ACE5F9" w14:textId="77777777" w:rsidR="00ED02B3" w:rsidRPr="001F3C76" w:rsidRDefault="00ED02B3" w:rsidP="00ED02B3"/>
    <w:p w14:paraId="7EFF4830" w14:textId="5E81C504" w:rsidR="00ED02B3" w:rsidRPr="001F3C76" w:rsidRDefault="00891955" w:rsidP="00ED02B3">
      <w:pPr>
        <w:pStyle w:val="Paragrafoelenco"/>
      </w:pPr>
      <w:r>
        <w:t>selezion</w:t>
      </w:r>
      <w:r w:rsidRPr="001F3C76">
        <w:t>are</w:t>
      </w:r>
      <w:r>
        <w:t xml:space="preserve"> il checkbox</w:t>
      </w:r>
      <w:r w:rsidRPr="001F3C76">
        <w:t xml:space="preserve"> </w:t>
      </w:r>
      <w:r w:rsidR="00ED02B3" w:rsidRPr="001F3C76">
        <w:t>"Dynamic Web Module" versione 3.0</w:t>
      </w:r>
      <w:r w:rsidR="00ED02B3">
        <w:t>;</w:t>
      </w:r>
    </w:p>
    <w:p w14:paraId="22814543" w14:textId="6E1363E1" w:rsidR="00ED02B3" w:rsidRPr="001F3C76" w:rsidRDefault="00891955" w:rsidP="00ED02B3">
      <w:pPr>
        <w:pStyle w:val="Paragrafoelenco"/>
      </w:pPr>
      <w:r>
        <w:t>selezion</w:t>
      </w:r>
      <w:r w:rsidRPr="001F3C76">
        <w:t>are</w:t>
      </w:r>
      <w:r>
        <w:t xml:space="preserve"> il checkbox</w:t>
      </w:r>
      <w:r w:rsidRPr="001F3C76">
        <w:t xml:space="preserve"> </w:t>
      </w:r>
      <w:r w:rsidR="00ED02B3" w:rsidRPr="001F3C76">
        <w:t>"Java" versione 1.8</w:t>
      </w:r>
      <w:r w:rsidR="00ED02B3">
        <w:t>;</w:t>
      </w:r>
    </w:p>
    <w:p w14:paraId="544ADD80" w14:textId="001419CF" w:rsidR="00ED02B3" w:rsidRDefault="00891955" w:rsidP="00ED02B3">
      <w:pPr>
        <w:pStyle w:val="Paragrafoelenco"/>
      </w:pPr>
      <w:r>
        <w:t>selezion</w:t>
      </w:r>
      <w:r w:rsidRPr="001F3C76">
        <w:t>are</w:t>
      </w:r>
      <w:r>
        <w:t xml:space="preserve"> il checkbox</w:t>
      </w:r>
      <w:r w:rsidRPr="001F3C76">
        <w:t xml:space="preserve"> </w:t>
      </w:r>
      <w:r w:rsidR="00ED02B3" w:rsidRPr="001F3C76">
        <w:t>"Javascript" versione 1.0</w:t>
      </w:r>
      <w:r w:rsidR="00ED02B3">
        <w:t>;</w:t>
      </w:r>
    </w:p>
    <w:p w14:paraId="335048CC" w14:textId="77777777" w:rsidR="00E92F95" w:rsidRPr="001F3C76" w:rsidRDefault="00E92F95" w:rsidP="00E92F95"/>
    <w:p w14:paraId="57206040" w14:textId="77777777" w:rsidR="00ED02B3" w:rsidRDefault="00ED02B3" w:rsidP="00ED02B3">
      <w:pPr>
        <w:jc w:val="center"/>
        <w:rPr>
          <w:lang w:val="en-US"/>
        </w:rPr>
      </w:pPr>
      <w:r>
        <w:rPr>
          <w:noProof/>
        </w:rPr>
        <w:lastRenderedPageBreak/>
        <w:drawing>
          <wp:inline distT="0" distB="0" distL="0" distR="0" wp14:anchorId="6BC6DDBB" wp14:editId="47354B3D">
            <wp:extent cx="3915410" cy="2735580"/>
            <wp:effectExtent l="0" t="0" r="8890" b="762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5410" cy="2735580"/>
                    </a:xfrm>
                    <a:prstGeom prst="rect">
                      <a:avLst/>
                    </a:prstGeom>
                    <a:noFill/>
                    <a:ln>
                      <a:noFill/>
                    </a:ln>
                  </pic:spPr>
                </pic:pic>
              </a:graphicData>
            </a:graphic>
          </wp:inline>
        </w:drawing>
      </w:r>
    </w:p>
    <w:p w14:paraId="156509CC" w14:textId="77777777" w:rsidR="00E92F95" w:rsidRDefault="00E92F95" w:rsidP="00996C4A">
      <w:pPr>
        <w:rPr>
          <w:lang w:val="en-US"/>
        </w:rPr>
      </w:pPr>
    </w:p>
    <w:p w14:paraId="10194E8B" w14:textId="77777777" w:rsidR="00ED02B3" w:rsidRDefault="00ED02B3" w:rsidP="00ED02B3">
      <w:pPr>
        <w:pStyle w:val="Paragrafoelenco"/>
      </w:pPr>
      <w:r w:rsidRPr="00614682">
        <w:t>cliccare</w:t>
      </w:r>
      <w:r w:rsidRPr="002B0679">
        <w:t xml:space="preserve"> su "</w:t>
      </w:r>
      <w:r>
        <w:t>Apply";</w:t>
      </w:r>
    </w:p>
    <w:p w14:paraId="35E6F56D" w14:textId="77777777" w:rsidR="00ED02B3" w:rsidRDefault="00ED02B3" w:rsidP="00ED02B3">
      <w:pPr>
        <w:pStyle w:val="Paragrafoelenco"/>
      </w:pPr>
      <w:r>
        <w:t>selezionare nell'albero di navigazione sulla sinistra il ramo "Deployment Assembly";</w:t>
      </w:r>
    </w:p>
    <w:p w14:paraId="786222A6" w14:textId="77777777" w:rsidR="00ED02B3" w:rsidRPr="00765E29" w:rsidRDefault="00ED02B3" w:rsidP="00ED02B3">
      <w:pPr>
        <w:pStyle w:val="Paragrafoelenco"/>
      </w:pPr>
      <w:r>
        <w:t xml:space="preserve">selezionare l’elemento </w:t>
      </w:r>
      <w:r w:rsidRPr="002B0679">
        <w:t>"</w:t>
      </w:r>
      <w:r>
        <w:t>/WebContent</w:t>
      </w:r>
      <w:r w:rsidRPr="002B0679">
        <w:t>"</w:t>
      </w:r>
      <w:r>
        <w:t xml:space="preserve">, cliccare su </w:t>
      </w:r>
      <w:r w:rsidRPr="002B0679">
        <w:t>"</w:t>
      </w:r>
      <w:r>
        <w:t>Remove</w:t>
      </w:r>
      <w:r w:rsidRPr="002B0679">
        <w:t>"</w:t>
      </w:r>
      <w:r>
        <w:t>;</w:t>
      </w:r>
    </w:p>
    <w:p w14:paraId="67D82227" w14:textId="3C96344C" w:rsidR="00ED02B3" w:rsidRDefault="00ED02B3" w:rsidP="00ED02B3">
      <w:pPr>
        <w:pStyle w:val="Paragrafoelenco"/>
      </w:pPr>
      <w:r>
        <w:t xml:space="preserve">cliccare su </w:t>
      </w:r>
      <w:r w:rsidRPr="002B0679">
        <w:t>"</w:t>
      </w:r>
      <w:r>
        <w:t>Add.</w:t>
      </w:r>
      <w:r w:rsidR="00E92F95">
        <w:t>.</w:t>
      </w:r>
      <w:r>
        <w:t>.</w:t>
      </w:r>
      <w:r w:rsidRPr="002B0679">
        <w:t>"</w:t>
      </w:r>
      <w:r>
        <w:t>;</w:t>
      </w:r>
    </w:p>
    <w:p w14:paraId="69A32914" w14:textId="77777777" w:rsidR="00ED02B3" w:rsidRDefault="00ED02B3" w:rsidP="00ED02B3">
      <w:pPr>
        <w:pStyle w:val="Paragrafoelenco"/>
      </w:pPr>
      <w:r>
        <w:t xml:space="preserve">selezionare l’elemento </w:t>
      </w:r>
      <w:r w:rsidRPr="002B0679">
        <w:t>"</w:t>
      </w:r>
      <w:r>
        <w:t>Folder</w:t>
      </w:r>
      <w:r w:rsidRPr="002B0679">
        <w:t>"</w:t>
      </w:r>
      <w:r>
        <w:t xml:space="preserve"> dalla lista </w:t>
      </w:r>
      <w:r w:rsidRPr="002B0679">
        <w:t>"</w:t>
      </w:r>
      <w:r>
        <w:t>Select Directive Type</w:t>
      </w:r>
      <w:r w:rsidRPr="002B0679">
        <w:t>"</w:t>
      </w:r>
      <w:r>
        <w:t xml:space="preserve">, cliccare su </w:t>
      </w:r>
      <w:r w:rsidRPr="002B0679">
        <w:t>"</w:t>
      </w:r>
      <w:r>
        <w:t>Next</w:t>
      </w:r>
      <w:r w:rsidRPr="002B0679">
        <w:t>"</w:t>
      </w:r>
      <w:r>
        <w:t>;</w:t>
      </w:r>
    </w:p>
    <w:p w14:paraId="336BC839" w14:textId="77777777" w:rsidR="00ED02B3" w:rsidRDefault="00ED02B3" w:rsidP="00ED02B3">
      <w:pPr>
        <w:pStyle w:val="Paragrafoelenco"/>
      </w:pPr>
      <w:r>
        <w:t xml:space="preserve">selezionare l’elemento </w:t>
      </w:r>
      <w:r w:rsidRPr="002B0679">
        <w:t>"</w:t>
      </w:r>
      <w:r>
        <w:t>defaultroot</w:t>
      </w:r>
      <w:r w:rsidRPr="002B0679">
        <w:t>"</w:t>
      </w:r>
      <w:r>
        <w:t xml:space="preserve"> dalla lista </w:t>
      </w:r>
      <w:r w:rsidRPr="002B0679">
        <w:t>"</w:t>
      </w:r>
      <w:r>
        <w:t>Folder</w:t>
      </w:r>
      <w:r w:rsidRPr="002B0679">
        <w:t>"</w:t>
      </w:r>
      <w:r>
        <w:t xml:space="preserve">, cliccare su </w:t>
      </w:r>
      <w:r w:rsidRPr="002B0679">
        <w:t>"</w:t>
      </w:r>
      <w:r>
        <w:t>Finish</w:t>
      </w:r>
      <w:r w:rsidRPr="002B0679">
        <w:t>"</w:t>
      </w:r>
      <w:r>
        <w:t>;</w:t>
      </w:r>
    </w:p>
    <w:p w14:paraId="48ECF205" w14:textId="77777777" w:rsidR="00ED02B3" w:rsidRDefault="00ED02B3" w:rsidP="00ED02B3">
      <w:pPr>
        <w:pStyle w:val="Paragrafoelenco"/>
      </w:pPr>
      <w:r>
        <w:t xml:space="preserve">cliccare su </w:t>
      </w:r>
      <w:r w:rsidRPr="002B0679">
        <w:t>"</w:t>
      </w:r>
      <w:r>
        <w:t>Apply</w:t>
      </w:r>
      <w:r w:rsidRPr="002B0679">
        <w:t>"</w:t>
      </w:r>
      <w:r>
        <w:t>;</w:t>
      </w:r>
    </w:p>
    <w:p w14:paraId="450D9650" w14:textId="77777777" w:rsidR="00ED02B3" w:rsidRDefault="00ED02B3" w:rsidP="00ED02B3">
      <w:pPr>
        <w:pStyle w:val="Paragrafoelenco"/>
      </w:pPr>
      <w:r w:rsidRPr="002B0679">
        <w:t>e infine su "</w:t>
      </w:r>
      <w:r>
        <w:t>OK</w:t>
      </w:r>
      <w:r w:rsidRPr="002B0679">
        <w:t>"</w:t>
      </w:r>
      <w:r>
        <w:t>.</w:t>
      </w:r>
    </w:p>
    <w:p w14:paraId="603587BC" w14:textId="77777777" w:rsidR="00E92F95" w:rsidRDefault="00E92F95" w:rsidP="00E92F95"/>
    <w:p w14:paraId="354C5580" w14:textId="77777777" w:rsidR="00ED02B3" w:rsidRPr="002B0679" w:rsidRDefault="00ED02B3" w:rsidP="00ED02B3">
      <w:pPr>
        <w:ind w:left="720"/>
      </w:pPr>
      <w:r>
        <w:rPr>
          <w:noProof/>
        </w:rPr>
        <w:drawing>
          <wp:inline distT="0" distB="0" distL="0" distR="0" wp14:anchorId="62944A2F" wp14:editId="6DEEE3E8">
            <wp:extent cx="3810000" cy="27432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743200"/>
                    </a:xfrm>
                    <a:prstGeom prst="rect">
                      <a:avLst/>
                    </a:prstGeom>
                    <a:noFill/>
                    <a:ln>
                      <a:noFill/>
                    </a:ln>
                  </pic:spPr>
                </pic:pic>
              </a:graphicData>
            </a:graphic>
          </wp:inline>
        </w:drawing>
      </w:r>
    </w:p>
    <w:p w14:paraId="2C683070" w14:textId="6176564A" w:rsidR="00B65972" w:rsidRDefault="00B65972" w:rsidP="00925C1E">
      <w:pPr>
        <w:pStyle w:val="SIUT-Titolo3"/>
      </w:pPr>
      <w:bookmarkStart w:id="44" w:name="_Toc37089949"/>
      <w:r w:rsidRPr="00954699">
        <w:lastRenderedPageBreak/>
        <w:t>Con</w:t>
      </w:r>
      <w:r>
        <w:t>figurazi</w:t>
      </w:r>
      <w:r w:rsidRPr="00954699">
        <w:t>one del pro</w:t>
      </w:r>
      <w:r>
        <w:t>getto siesEsecuzione</w:t>
      </w:r>
      <w:bookmarkEnd w:id="44"/>
    </w:p>
    <w:p w14:paraId="067B906E" w14:textId="0E384479" w:rsidR="00ED02B3" w:rsidRPr="00625DE7" w:rsidRDefault="00ED02B3" w:rsidP="00B65972">
      <w:r>
        <w:t xml:space="preserve">Il progetto </w:t>
      </w:r>
      <w:r w:rsidRPr="00910881">
        <w:rPr>
          <w:b/>
        </w:rPr>
        <w:t>sies</w:t>
      </w:r>
      <w:r>
        <w:rPr>
          <w:b/>
        </w:rPr>
        <w:t>Esecuzione</w:t>
      </w:r>
      <w:r>
        <w:t xml:space="preserve"> è scaricabile dal repository git come riferito nel par. </w:t>
      </w:r>
      <w:r w:rsidRPr="00910881">
        <w:rPr>
          <w:b/>
        </w:rPr>
        <w:fldChar w:fldCharType="begin"/>
      </w:r>
      <w:r w:rsidRPr="00910881">
        <w:rPr>
          <w:b/>
        </w:rPr>
        <w:instrText xml:space="preserve"> REF _Ref36475865 \r \h </w:instrText>
      </w:r>
      <w:r>
        <w:rPr>
          <w:b/>
        </w:rPr>
        <w:instrText xml:space="preserve"> \* MERGEFORMAT </w:instrText>
      </w:r>
      <w:r w:rsidRPr="00910881">
        <w:rPr>
          <w:b/>
        </w:rPr>
      </w:r>
      <w:r w:rsidRPr="00910881">
        <w:rPr>
          <w:b/>
        </w:rPr>
        <w:fldChar w:fldCharType="separate"/>
      </w:r>
      <w:r w:rsidR="00A75E14">
        <w:rPr>
          <w:b/>
        </w:rPr>
        <w:t>4.1</w:t>
      </w:r>
      <w:r w:rsidRPr="00910881">
        <w:rPr>
          <w:b/>
        </w:rPr>
        <w:fldChar w:fldCharType="end"/>
      </w:r>
      <w:r>
        <w:rPr>
          <w:b/>
        </w:rPr>
        <w:t xml:space="preserve"> </w:t>
      </w:r>
      <w:r w:rsidRPr="00910881">
        <w:rPr>
          <w:b/>
        </w:rPr>
        <w:fldChar w:fldCharType="begin"/>
      </w:r>
      <w:r w:rsidRPr="00910881">
        <w:rPr>
          <w:b/>
        </w:rPr>
        <w:instrText xml:space="preserve"> REF _Ref36475848 \h </w:instrText>
      </w:r>
      <w:r>
        <w:rPr>
          <w:b/>
        </w:rPr>
        <w:instrText xml:space="preserve"> \* MERGEFORMAT </w:instrText>
      </w:r>
      <w:r w:rsidRPr="00910881">
        <w:rPr>
          <w:b/>
        </w:rPr>
      </w:r>
      <w:r w:rsidRPr="00910881">
        <w:rPr>
          <w:b/>
        </w:rPr>
        <w:fldChar w:fldCharType="separate"/>
      </w:r>
      <w:r w:rsidR="00A75E14" w:rsidRPr="00A75E14">
        <w:rPr>
          <w:b/>
        </w:rPr>
        <w:t>Repository remoto</w:t>
      </w:r>
      <w:r w:rsidRPr="00910881">
        <w:rPr>
          <w:b/>
        </w:rPr>
        <w:fldChar w:fldCharType="end"/>
      </w:r>
      <w:r w:rsidRPr="00910881">
        <w:t>.</w:t>
      </w:r>
      <w:r w:rsidR="00625DE7">
        <w:t xml:space="preserve"> Il progetto siesEsecuzione è un progetto Maven come riferito ne paragrafo </w:t>
      </w:r>
      <w:r w:rsidR="00625DE7" w:rsidRPr="00625DE7">
        <w:rPr>
          <w:b/>
        </w:rPr>
        <w:fldChar w:fldCharType="begin"/>
      </w:r>
      <w:r w:rsidR="00625DE7" w:rsidRPr="00625DE7">
        <w:rPr>
          <w:b/>
        </w:rPr>
        <w:instrText xml:space="preserve"> REF _Ref36479546 \r \h </w:instrText>
      </w:r>
      <w:r w:rsidR="00625DE7">
        <w:rPr>
          <w:b/>
        </w:rPr>
        <w:instrText xml:space="preserve"> \* MERGEFORMAT </w:instrText>
      </w:r>
      <w:r w:rsidR="00625DE7" w:rsidRPr="00625DE7">
        <w:rPr>
          <w:b/>
        </w:rPr>
      </w:r>
      <w:r w:rsidR="00625DE7" w:rsidRPr="00625DE7">
        <w:rPr>
          <w:b/>
        </w:rPr>
        <w:fldChar w:fldCharType="separate"/>
      </w:r>
      <w:r w:rsidR="00A75E14">
        <w:rPr>
          <w:b/>
        </w:rPr>
        <w:t>2.6</w:t>
      </w:r>
      <w:r w:rsidR="00625DE7" w:rsidRPr="00625DE7">
        <w:rPr>
          <w:b/>
        </w:rPr>
        <w:fldChar w:fldCharType="end"/>
      </w:r>
      <w:r w:rsidR="00625DE7" w:rsidRPr="00625DE7">
        <w:rPr>
          <w:b/>
        </w:rPr>
        <w:t xml:space="preserve"> </w:t>
      </w:r>
      <w:r w:rsidR="00625DE7" w:rsidRPr="00625DE7">
        <w:rPr>
          <w:b/>
        </w:rPr>
        <w:fldChar w:fldCharType="begin"/>
      </w:r>
      <w:r w:rsidR="00625DE7" w:rsidRPr="00625DE7">
        <w:rPr>
          <w:b/>
        </w:rPr>
        <w:instrText xml:space="preserve"> REF _Ref36479552 \h </w:instrText>
      </w:r>
      <w:r w:rsidR="00625DE7">
        <w:rPr>
          <w:b/>
        </w:rPr>
        <w:instrText xml:space="preserve"> \* MERGEFORMAT </w:instrText>
      </w:r>
      <w:r w:rsidR="00625DE7" w:rsidRPr="00625DE7">
        <w:rPr>
          <w:b/>
        </w:rPr>
      </w:r>
      <w:r w:rsidR="00625DE7" w:rsidRPr="00625DE7">
        <w:rPr>
          <w:b/>
        </w:rPr>
        <w:fldChar w:fldCharType="separate"/>
      </w:r>
      <w:r w:rsidR="00A75E14" w:rsidRPr="00A75E14">
        <w:rPr>
          <w:b/>
        </w:rPr>
        <w:t xml:space="preserve">Configurazione strumenti di delivery (es. </w:t>
      </w:r>
      <w:r w:rsidR="00A75E14" w:rsidRPr="00574EB6">
        <w:rPr>
          <w:b/>
        </w:rPr>
        <w:t>ANT, JENKINS, MAVEN, GRADLE, etc.)</w:t>
      </w:r>
      <w:r w:rsidR="00625DE7" w:rsidRPr="00625DE7">
        <w:rPr>
          <w:b/>
        </w:rPr>
        <w:fldChar w:fldCharType="end"/>
      </w:r>
      <w:r w:rsidR="00625DE7">
        <w:t>.</w:t>
      </w:r>
    </w:p>
    <w:p w14:paraId="79B557DA" w14:textId="1A9BA47C" w:rsidR="00625DE7" w:rsidRDefault="00625DE7" w:rsidP="00625DE7">
      <w:r>
        <w:t xml:space="preserve">Per </w:t>
      </w:r>
      <w:r w:rsidRPr="001F3C76">
        <w:t>con</w:t>
      </w:r>
      <w:r>
        <w:t>figura</w:t>
      </w:r>
      <w:r w:rsidRPr="001F3C76">
        <w:t>re il progetto sies</w:t>
      </w:r>
      <w:r>
        <w:t>Esecuzione</w:t>
      </w:r>
      <w:r w:rsidRPr="001F3C76">
        <w:t xml:space="preserve"> in un progetto web occorre</w:t>
      </w:r>
      <w:r w:rsidR="000C5C31">
        <w:t xml:space="preserve"> procedere nel seguente modo</w:t>
      </w:r>
      <w:r w:rsidRPr="001F3C76">
        <w:t>:</w:t>
      </w:r>
    </w:p>
    <w:p w14:paraId="3CF841C1" w14:textId="77777777" w:rsidR="00625DE7" w:rsidRPr="001F3C76" w:rsidRDefault="00625DE7" w:rsidP="00625DE7"/>
    <w:p w14:paraId="48EBA143" w14:textId="77777777" w:rsidR="00625DE7" w:rsidRPr="00625DE7" w:rsidRDefault="00625DE7" w:rsidP="00625DE7">
      <w:pPr>
        <w:pStyle w:val="Paragrafoelenco"/>
        <w:numPr>
          <w:ilvl w:val="0"/>
          <w:numId w:val="28"/>
        </w:numPr>
        <w:suppressAutoHyphens/>
        <w:rPr>
          <w:rFonts w:ascii="Calibri" w:hAnsi="Calibri"/>
          <w:color w:val="000000"/>
          <w:szCs w:val="24"/>
        </w:rPr>
      </w:pPr>
      <w:r>
        <w:t>tasto destro sul progetto siesEsecuzione;</w:t>
      </w:r>
    </w:p>
    <w:p w14:paraId="1AFF50D2" w14:textId="16D89E2D" w:rsidR="00625DE7" w:rsidRPr="00625DE7" w:rsidRDefault="00625DE7" w:rsidP="00625DE7">
      <w:pPr>
        <w:pStyle w:val="Paragrafoelenco"/>
        <w:numPr>
          <w:ilvl w:val="0"/>
          <w:numId w:val="28"/>
        </w:numPr>
        <w:suppressAutoHyphens/>
        <w:rPr>
          <w:rFonts w:ascii="Calibri" w:hAnsi="Calibri"/>
          <w:color w:val="000000"/>
          <w:szCs w:val="24"/>
        </w:rPr>
      </w:pPr>
      <w:r>
        <w:t xml:space="preserve">cliccare su Configure &gt; </w:t>
      </w:r>
      <w:r w:rsidRPr="00625DE7">
        <w:rPr>
          <w:rFonts w:cs="Times New Roman"/>
        </w:rPr>
        <w:t>Convert to Maven Project</w:t>
      </w:r>
      <w:r>
        <w:rPr>
          <w:rFonts w:cs="Times New Roman"/>
        </w:rPr>
        <w:t>;</w:t>
      </w:r>
    </w:p>
    <w:p w14:paraId="4FCC5B9C" w14:textId="3C382462" w:rsidR="00625DE7" w:rsidRPr="001F3C76" w:rsidRDefault="00625DE7" w:rsidP="00625DE7">
      <w:pPr>
        <w:numPr>
          <w:ilvl w:val="0"/>
          <w:numId w:val="21"/>
        </w:numPr>
        <w:suppressAutoHyphens/>
        <w:rPr>
          <w:rFonts w:ascii="Calibri" w:hAnsi="Calibri"/>
          <w:color w:val="000000"/>
          <w:szCs w:val="24"/>
        </w:rPr>
      </w:pPr>
      <w:r>
        <w:t xml:space="preserve">posizionarsi </w:t>
      </w:r>
      <w:r w:rsidRPr="001F3C76">
        <w:t>nel menu "Project"-&gt;"Properties";</w:t>
      </w:r>
    </w:p>
    <w:p w14:paraId="6DE348E9" w14:textId="77777777" w:rsidR="00625DE7" w:rsidRPr="001F3C76" w:rsidRDefault="00625DE7" w:rsidP="00625DE7">
      <w:pPr>
        <w:pStyle w:val="Paragrafoelenco"/>
      </w:pPr>
      <w:r w:rsidRPr="001F3C76">
        <w:t>selezionare nell'albero di navigazione sulla sinistra il ramo "Project Facets";</w:t>
      </w:r>
    </w:p>
    <w:p w14:paraId="4370F94C" w14:textId="77777777" w:rsidR="00625DE7" w:rsidRPr="00625DE7" w:rsidRDefault="00625DE7" w:rsidP="00625DE7">
      <w:pPr>
        <w:pStyle w:val="Paragrafoelenco"/>
        <w:rPr>
          <w:lang w:val="en-US"/>
        </w:rPr>
      </w:pPr>
      <w:proofErr w:type="spellStart"/>
      <w:r w:rsidRPr="00574EB6">
        <w:rPr>
          <w:lang w:val="en-US"/>
        </w:rPr>
        <w:t>cliccare</w:t>
      </w:r>
      <w:proofErr w:type="spellEnd"/>
      <w:r w:rsidRPr="00574EB6">
        <w:rPr>
          <w:lang w:val="en-US"/>
        </w:rPr>
        <w:t xml:space="preserve"> </w:t>
      </w:r>
      <w:proofErr w:type="spellStart"/>
      <w:r w:rsidRPr="00574EB6">
        <w:rPr>
          <w:lang w:val="en-US"/>
        </w:rPr>
        <w:t>sul</w:t>
      </w:r>
      <w:proofErr w:type="spellEnd"/>
      <w:r w:rsidRPr="00574EB6">
        <w:rPr>
          <w:lang w:val="en-US"/>
        </w:rPr>
        <w:t xml:space="preserve"> link</w:t>
      </w:r>
      <w:r w:rsidRPr="00625DE7">
        <w:rPr>
          <w:lang w:val="en-US"/>
        </w:rPr>
        <w:t xml:space="preserve"> "Convert to faceted form";</w:t>
      </w:r>
    </w:p>
    <w:p w14:paraId="6018ACC1" w14:textId="77777777" w:rsidR="00625DE7" w:rsidRPr="00910881" w:rsidRDefault="00625DE7" w:rsidP="00625DE7">
      <w:pPr>
        <w:rPr>
          <w:lang w:val="en-US"/>
        </w:rPr>
      </w:pPr>
    </w:p>
    <w:p w14:paraId="2DA84148" w14:textId="77777777" w:rsidR="00625DE7" w:rsidRPr="001F3C76" w:rsidRDefault="00625DE7" w:rsidP="00625DE7">
      <w:pPr>
        <w:jc w:val="center"/>
      </w:pPr>
      <w:r w:rsidRPr="001F3C76">
        <w:rPr>
          <w:noProof/>
        </w:rPr>
        <w:drawing>
          <wp:inline distT="0" distB="0" distL="0" distR="0" wp14:anchorId="3908DEEE" wp14:editId="245D1912">
            <wp:extent cx="6210300" cy="162433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vert_to_faceted_form.png"/>
                    <pic:cNvPicPr/>
                  </pic:nvPicPr>
                  <pic:blipFill>
                    <a:blip r:embed="rId10">
                      <a:extLst>
                        <a:ext uri="{28A0092B-C50C-407E-A947-70E740481C1C}">
                          <a14:useLocalDpi xmlns:a14="http://schemas.microsoft.com/office/drawing/2010/main" val="0"/>
                        </a:ext>
                      </a:extLst>
                    </a:blip>
                    <a:stretch>
                      <a:fillRect/>
                    </a:stretch>
                  </pic:blipFill>
                  <pic:spPr>
                    <a:xfrm>
                      <a:off x="0" y="0"/>
                      <a:ext cx="6210300" cy="1624330"/>
                    </a:xfrm>
                    <a:prstGeom prst="rect">
                      <a:avLst/>
                    </a:prstGeom>
                  </pic:spPr>
                </pic:pic>
              </a:graphicData>
            </a:graphic>
          </wp:inline>
        </w:drawing>
      </w:r>
    </w:p>
    <w:p w14:paraId="2ADD207A" w14:textId="77777777" w:rsidR="00625DE7" w:rsidRPr="001F3C76" w:rsidRDefault="00625DE7" w:rsidP="00625DE7"/>
    <w:p w14:paraId="0033C071" w14:textId="2D1817E9" w:rsidR="00625DE7" w:rsidRPr="001F3C76" w:rsidRDefault="00891955" w:rsidP="00625DE7">
      <w:pPr>
        <w:pStyle w:val="Paragrafoelenco"/>
      </w:pPr>
      <w:r>
        <w:t>selezion</w:t>
      </w:r>
      <w:r w:rsidR="00625DE7" w:rsidRPr="001F3C76">
        <w:t>are</w:t>
      </w:r>
      <w:r>
        <w:t xml:space="preserve"> il checkbox</w:t>
      </w:r>
      <w:r w:rsidR="00625DE7" w:rsidRPr="001F3C76">
        <w:t xml:space="preserve"> "Dynamic Web Module" versione 3.0</w:t>
      </w:r>
      <w:r w:rsidR="00625DE7">
        <w:t>;</w:t>
      </w:r>
    </w:p>
    <w:p w14:paraId="5C6A538A" w14:textId="704D2B3D" w:rsidR="00625DE7" w:rsidRPr="001F3C76" w:rsidRDefault="00891955" w:rsidP="00625DE7">
      <w:pPr>
        <w:pStyle w:val="Paragrafoelenco"/>
      </w:pPr>
      <w:r>
        <w:t>selezion</w:t>
      </w:r>
      <w:r w:rsidRPr="001F3C76">
        <w:t>are</w:t>
      </w:r>
      <w:r>
        <w:t xml:space="preserve"> il checkbox</w:t>
      </w:r>
      <w:r w:rsidRPr="001F3C76">
        <w:t xml:space="preserve"> </w:t>
      </w:r>
      <w:r w:rsidR="00625DE7" w:rsidRPr="001F3C76">
        <w:t>"Java" versione 1.8</w:t>
      </w:r>
      <w:r w:rsidR="00625DE7">
        <w:t>;</w:t>
      </w:r>
    </w:p>
    <w:p w14:paraId="135758B3" w14:textId="72A8FD00" w:rsidR="00625DE7" w:rsidRDefault="00891955" w:rsidP="00B65972">
      <w:pPr>
        <w:pStyle w:val="Paragrafoelenco"/>
      </w:pPr>
      <w:r>
        <w:t>selezion</w:t>
      </w:r>
      <w:r w:rsidRPr="001F3C76">
        <w:t>are</w:t>
      </w:r>
      <w:r>
        <w:t xml:space="preserve"> il checkbox</w:t>
      </w:r>
      <w:r w:rsidRPr="001F3C76">
        <w:t xml:space="preserve"> </w:t>
      </w:r>
      <w:r w:rsidR="00625DE7" w:rsidRPr="001F3C76">
        <w:t>"Javascript" versione 1.0</w:t>
      </w:r>
      <w:r w:rsidR="00625DE7">
        <w:t>;</w:t>
      </w:r>
    </w:p>
    <w:p w14:paraId="3EB5CA3D" w14:textId="26F340B7" w:rsidR="00891955" w:rsidRDefault="006C7814" w:rsidP="00B65972">
      <w:pPr>
        <w:pStyle w:val="Paragrafoelenco"/>
      </w:pPr>
      <w:r>
        <w:t>selezion</w:t>
      </w:r>
      <w:r w:rsidRPr="001F3C76">
        <w:t>are</w:t>
      </w:r>
      <w:r>
        <w:t xml:space="preserve"> il checkbox</w:t>
      </w:r>
      <w:r w:rsidRPr="001F3C76">
        <w:t xml:space="preserve"> </w:t>
      </w:r>
      <w:r>
        <w:t>“</w:t>
      </w:r>
      <w:r w:rsidR="00891955">
        <w:t>Ja</w:t>
      </w:r>
      <w:r>
        <w:t>vaServer Faces” versione 2.1;</w:t>
      </w:r>
    </w:p>
    <w:p w14:paraId="5D0671B6" w14:textId="38E98158" w:rsidR="006C7814" w:rsidRDefault="006C7814" w:rsidP="00B65972">
      <w:pPr>
        <w:pStyle w:val="Paragrafoelenco"/>
      </w:pPr>
      <w:r>
        <w:t>selezion</w:t>
      </w:r>
      <w:r w:rsidRPr="001F3C76">
        <w:t>are</w:t>
      </w:r>
      <w:r>
        <w:t xml:space="preserve"> il checkbox “JAX-RS (REST Web Services) versione 1.1”</w:t>
      </w:r>
    </w:p>
    <w:p w14:paraId="6B1EB3BF" w14:textId="77777777" w:rsidR="006C7814" w:rsidRDefault="006C7814" w:rsidP="006C7814"/>
    <w:p w14:paraId="2090B612" w14:textId="6BE5D231" w:rsidR="006C7814" w:rsidRDefault="006C7814" w:rsidP="006C7814">
      <w:r>
        <w:rPr>
          <w:rFonts w:ascii="Courier New" w:hAnsi="Courier New" w:cs="Courier New"/>
          <w:noProof/>
        </w:rPr>
        <w:lastRenderedPageBreak/>
        <w:drawing>
          <wp:inline distT="0" distB="0" distL="0" distR="0" wp14:anchorId="6ABD8514" wp14:editId="03A74409">
            <wp:extent cx="6115050" cy="3438525"/>
            <wp:effectExtent l="0" t="0" r="0" b="9525"/>
            <wp:docPr id="4" name="Immagine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3438525"/>
                    </a:xfrm>
                    <a:prstGeom prst="rect">
                      <a:avLst/>
                    </a:prstGeom>
                    <a:noFill/>
                    <a:ln>
                      <a:noFill/>
                    </a:ln>
                  </pic:spPr>
                </pic:pic>
              </a:graphicData>
            </a:graphic>
          </wp:inline>
        </w:drawing>
      </w:r>
    </w:p>
    <w:p w14:paraId="6AA58B81" w14:textId="77777777" w:rsidR="006C7814" w:rsidRDefault="006C7814" w:rsidP="006C7814"/>
    <w:p w14:paraId="722B8264" w14:textId="6E977874" w:rsidR="006C7814" w:rsidRDefault="006C7814" w:rsidP="006C7814">
      <w:pPr>
        <w:pStyle w:val="Paragrafoelenco"/>
      </w:pPr>
      <w:r w:rsidRPr="00614682">
        <w:t>cliccare</w:t>
      </w:r>
      <w:r w:rsidRPr="002B0679">
        <w:t xml:space="preserve"> su "</w:t>
      </w:r>
      <w:r>
        <w:t>Apply".</w:t>
      </w:r>
    </w:p>
    <w:p w14:paraId="47E27E44" w14:textId="2301AA74" w:rsidR="00E222DC" w:rsidRDefault="00E222DC" w:rsidP="00925C1E">
      <w:pPr>
        <w:pStyle w:val="SIUT-Titolo3"/>
      </w:pPr>
      <w:bookmarkStart w:id="45" w:name="_Toc37089950"/>
      <w:r>
        <w:t>Configurazione JDK</w:t>
      </w:r>
      <w:bookmarkEnd w:id="45"/>
    </w:p>
    <w:p w14:paraId="5271BF51" w14:textId="3E18163B" w:rsidR="00C23D93" w:rsidRPr="001F3C76" w:rsidRDefault="004649EA" w:rsidP="004649EA">
      <w:r w:rsidRPr="001F3C76">
        <w:t>Per la compilazione dei sorgenti è st</w:t>
      </w:r>
      <w:r w:rsidR="00C23D93" w:rsidRPr="001F3C76">
        <w:t>ata utilizzata la JDK 1.8.0_45</w:t>
      </w:r>
      <w:r w:rsidR="009778D3">
        <w:t xml:space="preserve"> (</w:t>
      </w:r>
      <w:hyperlink r:id="rId14" w:history="1">
        <w:r w:rsidR="009778D3">
          <w:rPr>
            <w:rStyle w:val="Collegamentoipertestuale"/>
          </w:rPr>
          <w:t>https://www.oracle.com/java/technologies/javase/javase8-archive-downloads.html</w:t>
        </w:r>
      </w:hyperlink>
      <w:r w:rsidR="009778D3">
        <w:t>)</w:t>
      </w:r>
      <w:r w:rsidR="00C23D93" w:rsidRPr="001F3C76">
        <w:t>.</w:t>
      </w:r>
      <w:r w:rsidR="00DC0EFE">
        <w:t xml:space="preserve"> </w:t>
      </w:r>
      <w:r w:rsidR="00996C4A">
        <w:t>Tale configurazione è valida per</w:t>
      </w:r>
      <w:r w:rsidR="00DC0EFE" w:rsidRPr="00996C4A">
        <w:t xml:space="preserve"> entrambi</w:t>
      </w:r>
      <w:r w:rsidR="00996C4A">
        <w:t xml:space="preserve"> i progetti.</w:t>
      </w:r>
    </w:p>
    <w:p w14:paraId="3D19AA67" w14:textId="1CAB0A83" w:rsidR="00996C4A" w:rsidRDefault="004649EA" w:rsidP="004649EA">
      <w:r w:rsidRPr="001F3C76">
        <w:t>In Eclipse per configurare la JDK occorre:</w:t>
      </w:r>
    </w:p>
    <w:p w14:paraId="68BEF5F1" w14:textId="77777777" w:rsidR="00996C4A" w:rsidRPr="001F3C76" w:rsidRDefault="00996C4A" w:rsidP="004649EA"/>
    <w:p w14:paraId="069F62EE" w14:textId="24886707" w:rsidR="004649EA" w:rsidRPr="001F3C76" w:rsidRDefault="00996C4A" w:rsidP="00082909">
      <w:pPr>
        <w:numPr>
          <w:ilvl w:val="0"/>
          <w:numId w:val="15"/>
        </w:numPr>
        <w:suppressAutoHyphens/>
        <w:rPr>
          <w:rFonts w:ascii="Calibri" w:hAnsi="Calibri"/>
          <w:color w:val="000000"/>
          <w:szCs w:val="24"/>
        </w:rPr>
      </w:pPr>
      <w:r>
        <w:t>posizionarsi</w:t>
      </w:r>
      <w:r w:rsidR="004649EA" w:rsidRPr="001F3C76">
        <w:t xml:space="preserve"> nel menu "Window"-&gt;"Preferences"</w:t>
      </w:r>
      <w:r w:rsidR="001F3C76" w:rsidRPr="001F3C76">
        <w:t>;</w:t>
      </w:r>
    </w:p>
    <w:p w14:paraId="2BA2EF52" w14:textId="107C29E5" w:rsidR="004649EA" w:rsidRPr="001F3C76" w:rsidRDefault="004649EA" w:rsidP="00082909">
      <w:pPr>
        <w:numPr>
          <w:ilvl w:val="0"/>
          <w:numId w:val="15"/>
        </w:numPr>
        <w:suppressAutoHyphens/>
        <w:rPr>
          <w:rFonts w:ascii="Calibri" w:hAnsi="Calibri"/>
          <w:color w:val="000000"/>
          <w:szCs w:val="24"/>
        </w:rPr>
      </w:pPr>
      <w:r w:rsidRPr="001F3C76">
        <w:rPr>
          <w:rFonts w:ascii="Calibri" w:hAnsi="Calibri"/>
          <w:color w:val="000000"/>
          <w:szCs w:val="24"/>
        </w:rPr>
        <w:t>nell'albero di navigazione sulla sinistra</w:t>
      </w:r>
      <w:r w:rsidR="00996C4A">
        <w:rPr>
          <w:rFonts w:ascii="Calibri" w:hAnsi="Calibri"/>
          <w:color w:val="000000"/>
          <w:szCs w:val="24"/>
        </w:rPr>
        <w:t>, selezionare</w:t>
      </w:r>
      <w:r w:rsidRPr="001F3C76">
        <w:rPr>
          <w:rFonts w:ascii="Calibri" w:hAnsi="Calibri"/>
          <w:color w:val="000000"/>
          <w:szCs w:val="24"/>
        </w:rPr>
        <w:t xml:space="preserve"> il ramo "Java → Installed JREs"</w:t>
      </w:r>
      <w:r w:rsidR="001F3C76" w:rsidRPr="001F3C76">
        <w:rPr>
          <w:rFonts w:ascii="Calibri" w:hAnsi="Calibri"/>
          <w:color w:val="000000"/>
          <w:szCs w:val="24"/>
        </w:rPr>
        <w:t>;</w:t>
      </w:r>
    </w:p>
    <w:p w14:paraId="24C3F2BC" w14:textId="59B6AA32" w:rsidR="004649EA" w:rsidRPr="001F3C76" w:rsidRDefault="00572213" w:rsidP="00082909">
      <w:pPr>
        <w:numPr>
          <w:ilvl w:val="0"/>
          <w:numId w:val="15"/>
        </w:numPr>
        <w:suppressAutoHyphens/>
        <w:rPr>
          <w:rFonts w:ascii="Calibri" w:hAnsi="Calibri"/>
          <w:color w:val="000000"/>
          <w:szCs w:val="24"/>
        </w:rPr>
      </w:pPr>
      <w:r w:rsidRPr="001F3C76">
        <w:rPr>
          <w:rFonts w:ascii="Calibri" w:hAnsi="Calibri"/>
          <w:color w:val="000000"/>
          <w:szCs w:val="24"/>
        </w:rPr>
        <w:t>clicc</w:t>
      </w:r>
      <w:r w:rsidR="004649EA" w:rsidRPr="001F3C76">
        <w:rPr>
          <w:rFonts w:ascii="Calibri" w:hAnsi="Calibri"/>
          <w:color w:val="000000"/>
          <w:szCs w:val="24"/>
        </w:rPr>
        <w:t>are sul pulsante "Add"</w:t>
      </w:r>
      <w:r w:rsidR="001F3C76" w:rsidRPr="001F3C76">
        <w:rPr>
          <w:rFonts w:ascii="Calibri" w:hAnsi="Calibri"/>
          <w:color w:val="000000"/>
          <w:szCs w:val="24"/>
        </w:rPr>
        <w:t>;</w:t>
      </w:r>
    </w:p>
    <w:p w14:paraId="0C43D6E3" w14:textId="4FAC12F6" w:rsidR="004649EA" w:rsidRPr="001F3C76" w:rsidRDefault="004649EA" w:rsidP="00082909">
      <w:pPr>
        <w:numPr>
          <w:ilvl w:val="0"/>
          <w:numId w:val="15"/>
        </w:numPr>
        <w:suppressAutoHyphens/>
        <w:rPr>
          <w:rFonts w:ascii="Calibri" w:hAnsi="Calibri"/>
          <w:color w:val="000000"/>
          <w:szCs w:val="24"/>
        </w:rPr>
      </w:pPr>
      <w:r w:rsidRPr="001F3C76">
        <w:rPr>
          <w:rFonts w:ascii="Calibri" w:hAnsi="Calibri"/>
          <w:color w:val="000000"/>
          <w:szCs w:val="24"/>
        </w:rPr>
        <w:t>selezionare la voce "Standard VM" e cliccare sul pulsante "Next"</w:t>
      </w:r>
      <w:r w:rsidR="001F3C76" w:rsidRPr="001F3C76">
        <w:rPr>
          <w:rFonts w:ascii="Calibri" w:hAnsi="Calibri"/>
          <w:color w:val="000000"/>
          <w:szCs w:val="24"/>
        </w:rPr>
        <w:t>;</w:t>
      </w:r>
    </w:p>
    <w:p w14:paraId="21978BF9" w14:textId="0477EC0E" w:rsidR="004649EA" w:rsidRPr="00996C4A" w:rsidRDefault="004649EA" w:rsidP="00082909">
      <w:pPr>
        <w:numPr>
          <w:ilvl w:val="0"/>
          <w:numId w:val="15"/>
        </w:numPr>
        <w:suppressAutoHyphens/>
        <w:rPr>
          <w:rFonts w:ascii="Calibri" w:hAnsi="Calibri"/>
          <w:color w:val="000000"/>
          <w:szCs w:val="24"/>
        </w:rPr>
      </w:pPr>
      <w:r w:rsidRPr="00996C4A">
        <w:rPr>
          <w:rFonts w:ascii="Calibri" w:hAnsi="Calibri"/>
          <w:color w:val="000000"/>
          <w:szCs w:val="24"/>
        </w:rPr>
        <w:t>n</w:t>
      </w:r>
      <w:r w:rsidR="00996C4A" w:rsidRPr="00996C4A">
        <w:rPr>
          <w:rFonts w:ascii="Calibri" w:hAnsi="Calibri"/>
          <w:color w:val="000000"/>
          <w:szCs w:val="24"/>
        </w:rPr>
        <w:t>el campo</w:t>
      </w:r>
      <w:r w:rsidRPr="00996C4A">
        <w:rPr>
          <w:rFonts w:ascii="Calibri" w:hAnsi="Calibri"/>
          <w:color w:val="000000"/>
          <w:szCs w:val="24"/>
        </w:rPr>
        <w:t xml:space="preserve"> "JRE home argu</w:t>
      </w:r>
      <w:r w:rsidR="001F3C76" w:rsidRPr="00996C4A">
        <w:rPr>
          <w:rFonts w:ascii="Calibri" w:hAnsi="Calibri"/>
          <w:color w:val="000000"/>
          <w:szCs w:val="24"/>
        </w:rPr>
        <w:t xml:space="preserve">ments" </w:t>
      </w:r>
      <w:r w:rsidR="00996C4A">
        <w:rPr>
          <w:rFonts w:ascii="Calibri" w:hAnsi="Calibri"/>
          <w:color w:val="000000"/>
          <w:szCs w:val="24"/>
        </w:rPr>
        <w:t>inseri</w:t>
      </w:r>
      <w:r w:rsidR="001F3C76" w:rsidRPr="00996C4A">
        <w:rPr>
          <w:rFonts w:ascii="Calibri" w:hAnsi="Calibri"/>
          <w:color w:val="000000"/>
          <w:szCs w:val="24"/>
        </w:rPr>
        <w:t>re il path alla JDK;</w:t>
      </w:r>
    </w:p>
    <w:p w14:paraId="4DE18A33" w14:textId="65A8D3D3" w:rsidR="004649EA" w:rsidRPr="001F3C76" w:rsidRDefault="004649EA" w:rsidP="00082909">
      <w:pPr>
        <w:numPr>
          <w:ilvl w:val="0"/>
          <w:numId w:val="15"/>
        </w:numPr>
        <w:suppressAutoHyphens/>
        <w:rPr>
          <w:rFonts w:ascii="Calibri" w:hAnsi="Calibri"/>
          <w:color w:val="000000"/>
          <w:szCs w:val="24"/>
        </w:rPr>
      </w:pPr>
      <w:r w:rsidRPr="001F3C76">
        <w:rPr>
          <w:rFonts w:ascii="Calibri" w:hAnsi="Calibri"/>
          <w:color w:val="000000"/>
          <w:szCs w:val="24"/>
        </w:rPr>
        <w:t>dare un nome a "J</w:t>
      </w:r>
      <w:r w:rsidR="001F3C76" w:rsidRPr="001F3C76">
        <w:rPr>
          <w:rFonts w:ascii="Calibri" w:hAnsi="Calibri"/>
          <w:color w:val="000000"/>
          <w:szCs w:val="24"/>
        </w:rPr>
        <w:t>RE name" e cliccare su "Finish";</w:t>
      </w:r>
    </w:p>
    <w:p w14:paraId="607FAFF3" w14:textId="18D31FB8" w:rsidR="004649EA" w:rsidRPr="001F3C76" w:rsidRDefault="004649EA" w:rsidP="00082909">
      <w:pPr>
        <w:numPr>
          <w:ilvl w:val="0"/>
          <w:numId w:val="15"/>
        </w:numPr>
        <w:suppressAutoHyphens/>
      </w:pPr>
      <w:r w:rsidRPr="001F3C76">
        <w:rPr>
          <w:rFonts w:ascii="Calibri" w:hAnsi="Calibri"/>
          <w:color w:val="000000"/>
          <w:szCs w:val="24"/>
        </w:rPr>
        <w:t>spuntare dalla lista "Installed JREs" il jre aggiunto e infine cliccare su "OK"</w:t>
      </w:r>
      <w:r w:rsidR="001F3C76" w:rsidRPr="001F3C76">
        <w:rPr>
          <w:rFonts w:ascii="Calibri" w:hAnsi="Calibri"/>
          <w:color w:val="000000"/>
          <w:szCs w:val="24"/>
        </w:rPr>
        <w:t>;</w:t>
      </w:r>
    </w:p>
    <w:p w14:paraId="1D8DECEC" w14:textId="44DE4CAF" w:rsidR="004649EA" w:rsidRPr="001F3C76" w:rsidRDefault="00996C4A" w:rsidP="00082909">
      <w:pPr>
        <w:numPr>
          <w:ilvl w:val="0"/>
          <w:numId w:val="15"/>
        </w:numPr>
        <w:suppressAutoHyphens/>
      </w:pPr>
      <w:r>
        <w:t>spostarsi</w:t>
      </w:r>
      <w:r w:rsidR="004649EA" w:rsidRPr="001F3C76">
        <w:t xml:space="preserve"> sulla voce di menù "Project"-&gt;"Properties"</w:t>
      </w:r>
      <w:r w:rsidR="001F3C76" w:rsidRPr="001F3C76">
        <w:t>;</w:t>
      </w:r>
    </w:p>
    <w:p w14:paraId="68C6E5EF" w14:textId="71AD8A79" w:rsidR="004649EA" w:rsidRPr="001F3C76" w:rsidRDefault="004649EA" w:rsidP="00082909">
      <w:pPr>
        <w:numPr>
          <w:ilvl w:val="0"/>
          <w:numId w:val="15"/>
        </w:numPr>
        <w:suppressAutoHyphens/>
      </w:pPr>
      <w:r w:rsidRPr="001F3C76">
        <w:t>selezionare l'elemento "Java Build Path"</w:t>
      </w:r>
      <w:r w:rsidR="001F3C76" w:rsidRPr="001F3C76">
        <w:t>;</w:t>
      </w:r>
    </w:p>
    <w:p w14:paraId="316FF79D" w14:textId="29A639AC" w:rsidR="004649EA" w:rsidRPr="001F3C76" w:rsidRDefault="004649EA" w:rsidP="00082909">
      <w:pPr>
        <w:numPr>
          <w:ilvl w:val="0"/>
          <w:numId w:val="15"/>
        </w:numPr>
        <w:suppressAutoHyphens/>
      </w:pPr>
      <w:r w:rsidRPr="001F3C76">
        <w:t>posizionarsi sul tab "Libraries"</w:t>
      </w:r>
      <w:r w:rsidR="001F3C76" w:rsidRPr="001F3C76">
        <w:t>;</w:t>
      </w:r>
    </w:p>
    <w:p w14:paraId="2F7B0A31" w14:textId="68FF3CBF" w:rsidR="004649EA" w:rsidRPr="001F3C76" w:rsidRDefault="004649EA" w:rsidP="00082909">
      <w:pPr>
        <w:numPr>
          <w:ilvl w:val="0"/>
          <w:numId w:val="15"/>
        </w:numPr>
        <w:suppressAutoHyphens/>
      </w:pPr>
      <w:r w:rsidRPr="001F3C76">
        <w:t>selezionare l'elemento "JRE System Library"</w:t>
      </w:r>
      <w:r w:rsidR="001F3C76" w:rsidRPr="001F3C76">
        <w:t>;</w:t>
      </w:r>
    </w:p>
    <w:p w14:paraId="1E42D092" w14:textId="22CA4D3F" w:rsidR="004649EA" w:rsidRPr="001F3C76" w:rsidRDefault="004649EA" w:rsidP="00082909">
      <w:pPr>
        <w:numPr>
          <w:ilvl w:val="0"/>
          <w:numId w:val="15"/>
        </w:numPr>
        <w:suppressAutoHyphens/>
      </w:pPr>
      <w:r w:rsidRPr="001F3C76">
        <w:t>premere il pulsante "Edit..." posizionato sulla destra</w:t>
      </w:r>
      <w:r w:rsidR="001F3C76" w:rsidRPr="001F3C76">
        <w:t>;</w:t>
      </w:r>
    </w:p>
    <w:p w14:paraId="0448318E" w14:textId="5B74FBB6" w:rsidR="004649EA" w:rsidRPr="001F3C76" w:rsidRDefault="004649EA" w:rsidP="00082909">
      <w:pPr>
        <w:numPr>
          <w:ilvl w:val="0"/>
          <w:numId w:val="15"/>
        </w:numPr>
        <w:suppressAutoHyphens/>
      </w:pPr>
      <w:r w:rsidRPr="001F3C76">
        <w:t xml:space="preserve">selezionare "Alternate JRE" </w:t>
      </w:r>
      <w:r w:rsidRPr="001F3C76">
        <w:rPr>
          <w:rFonts w:ascii="Calibri" w:hAnsi="Calibri"/>
          <w:color w:val="000000"/>
          <w:szCs w:val="24"/>
        </w:rPr>
        <w:t>e "jdk1.8_45"</w:t>
      </w:r>
      <w:r w:rsidR="001F3C76" w:rsidRPr="001F3C76">
        <w:rPr>
          <w:rFonts w:ascii="Calibri" w:hAnsi="Calibri"/>
          <w:color w:val="000000"/>
          <w:szCs w:val="24"/>
        </w:rPr>
        <w:t>;</w:t>
      </w:r>
    </w:p>
    <w:p w14:paraId="7F27D5C7" w14:textId="62CB2D88" w:rsidR="00447B7D" w:rsidRDefault="00417B2A" w:rsidP="00082909">
      <w:pPr>
        <w:numPr>
          <w:ilvl w:val="0"/>
          <w:numId w:val="15"/>
        </w:numPr>
        <w:suppressAutoHyphens/>
      </w:pPr>
      <w:r w:rsidRPr="001F3C76">
        <w:t>clicc</w:t>
      </w:r>
      <w:r w:rsidR="004649EA" w:rsidRPr="001F3C76">
        <w:t>are su "Finish" e infine su "OK"</w:t>
      </w:r>
      <w:r w:rsidR="001F3C76" w:rsidRPr="001F3C76">
        <w:t>.</w:t>
      </w:r>
    </w:p>
    <w:p w14:paraId="1F30A620" w14:textId="77777777" w:rsidR="00996C4A" w:rsidRPr="001F3C76" w:rsidRDefault="00996C4A" w:rsidP="00996C4A">
      <w:pPr>
        <w:suppressAutoHyphens/>
      </w:pPr>
    </w:p>
    <w:p w14:paraId="64DB367B" w14:textId="0864CDF0" w:rsidR="001F3C76" w:rsidRDefault="001F3C76" w:rsidP="001F3C76">
      <w:pPr>
        <w:suppressAutoHyphens/>
      </w:pPr>
      <w:r>
        <w:rPr>
          <w:noProof/>
        </w:rPr>
        <w:lastRenderedPageBreak/>
        <w:drawing>
          <wp:inline distT="0" distB="0" distL="0" distR="0" wp14:anchorId="1E3D1C06" wp14:editId="7FC202D9">
            <wp:extent cx="6210300" cy="3930248"/>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0300" cy="3930248"/>
                    </a:xfrm>
                    <a:prstGeom prst="rect">
                      <a:avLst/>
                    </a:prstGeom>
                    <a:noFill/>
                    <a:ln>
                      <a:noFill/>
                    </a:ln>
                  </pic:spPr>
                </pic:pic>
              </a:graphicData>
            </a:graphic>
          </wp:inline>
        </w:drawing>
      </w:r>
    </w:p>
    <w:p w14:paraId="7206C3F0" w14:textId="77777777" w:rsidR="003A353F" w:rsidRDefault="003A353F" w:rsidP="001F3C76">
      <w:pPr>
        <w:suppressAutoHyphens/>
      </w:pPr>
    </w:p>
    <w:p w14:paraId="00626DD4" w14:textId="5B1C07D3" w:rsidR="00894555" w:rsidRDefault="00894555" w:rsidP="001F3C76">
      <w:pPr>
        <w:suppressAutoHyphens/>
      </w:pPr>
      <w:r>
        <w:t xml:space="preserve">Successivamente, selezionare la voce </w:t>
      </w:r>
      <w:r w:rsidRPr="00EC0B93">
        <w:rPr>
          <w:b/>
          <w:bCs/>
        </w:rPr>
        <w:t>Java &gt; Installed JREs</w:t>
      </w:r>
      <w:r>
        <w:t xml:space="preserve"> </w:t>
      </w:r>
      <w:r w:rsidRPr="00447B7D">
        <w:rPr>
          <w:b/>
          <w:bCs/>
        </w:rPr>
        <w:t>&gt; Execution Environments</w:t>
      </w:r>
      <w:r>
        <w:t xml:space="preserve"> ed associare alla voce </w:t>
      </w:r>
      <w:r w:rsidRPr="00447B7D">
        <w:rPr>
          <w:b/>
          <w:bCs/>
        </w:rPr>
        <w:t>JAVA-SE1.</w:t>
      </w:r>
      <w:r>
        <w:rPr>
          <w:b/>
          <w:bCs/>
        </w:rPr>
        <w:t xml:space="preserve">8 </w:t>
      </w:r>
      <w:r>
        <w:t>la JDK precedentemente installata, come nell’immagine seguente:</w:t>
      </w:r>
    </w:p>
    <w:p w14:paraId="0897B13F" w14:textId="77777777" w:rsidR="003A353F" w:rsidRDefault="003A353F" w:rsidP="001F3C76">
      <w:pPr>
        <w:suppressAutoHyphens/>
      </w:pPr>
    </w:p>
    <w:p w14:paraId="32891EA8" w14:textId="5169D079" w:rsidR="00894555" w:rsidRDefault="00894555" w:rsidP="001F3C76">
      <w:pPr>
        <w:suppressAutoHyphens/>
      </w:pPr>
      <w:r>
        <w:rPr>
          <w:noProof/>
        </w:rPr>
        <w:drawing>
          <wp:inline distT="0" distB="0" distL="0" distR="0" wp14:anchorId="636F89B2" wp14:editId="758CF5E9">
            <wp:extent cx="6210300" cy="2181225"/>
            <wp:effectExtent l="0" t="0" r="0" b="952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0300" cy="2181225"/>
                    </a:xfrm>
                    <a:prstGeom prst="rect">
                      <a:avLst/>
                    </a:prstGeom>
                    <a:noFill/>
                    <a:ln>
                      <a:noFill/>
                    </a:ln>
                  </pic:spPr>
                </pic:pic>
              </a:graphicData>
            </a:graphic>
          </wp:inline>
        </w:drawing>
      </w:r>
    </w:p>
    <w:p w14:paraId="67431909" w14:textId="04509B00" w:rsidR="00925C1E" w:rsidRPr="00925C1E" w:rsidRDefault="00925C1E" w:rsidP="00925C1E">
      <w:pPr>
        <w:pStyle w:val="SIUT-Titolo3"/>
      </w:pPr>
      <w:bookmarkStart w:id="46" w:name="_Toc37063621"/>
      <w:bookmarkStart w:id="47" w:name="_Toc37089951"/>
      <w:r w:rsidRPr="00925C1E">
        <w:t xml:space="preserve">Configurazione </w:t>
      </w:r>
      <w:bookmarkEnd w:id="46"/>
      <w:r w:rsidR="00C427AC">
        <w:t>Runtime Environment</w:t>
      </w:r>
      <w:bookmarkEnd w:id="47"/>
    </w:p>
    <w:p w14:paraId="467F97AA" w14:textId="48BFBAA8" w:rsidR="00C23D93" w:rsidRDefault="00894555" w:rsidP="004649EA">
      <w:r>
        <w:t xml:space="preserve">È stato impostato un Server Runtime Environment denominato </w:t>
      </w:r>
      <w:r w:rsidRPr="00447B7D">
        <w:rPr>
          <w:b/>
          <w:bCs/>
        </w:rPr>
        <w:t xml:space="preserve">JBoss </w:t>
      </w:r>
      <w:r>
        <w:rPr>
          <w:b/>
          <w:bCs/>
        </w:rPr>
        <w:t>EAP 6.1+ Runtime</w:t>
      </w:r>
      <w:r>
        <w:t xml:space="preserve"> al quale è stata associata un’istanza di</w:t>
      </w:r>
      <w:r w:rsidRPr="00403777">
        <w:t xml:space="preserve"> Red Hat</w:t>
      </w:r>
      <w:r w:rsidRPr="008A24DC">
        <w:t xml:space="preserve"> JBoss Enterprise Application Platform - Version 6.4.0.GA</w:t>
      </w:r>
      <w:r>
        <w:t xml:space="preserve">, Server base directory </w:t>
      </w:r>
      <w:r>
        <w:rPr>
          <w:b/>
          <w:bCs/>
        </w:rPr>
        <w:t>standalone</w:t>
      </w:r>
      <w:r>
        <w:rPr>
          <w:bCs/>
        </w:rPr>
        <w:t xml:space="preserve"> e Configuration file </w:t>
      </w:r>
      <w:r>
        <w:rPr>
          <w:b/>
          <w:bCs/>
        </w:rPr>
        <w:t>standalone.xml</w:t>
      </w:r>
      <w:r>
        <w:t>, con Execution Environment la JDK precedentemente installata.</w:t>
      </w:r>
      <w:r w:rsidR="00BA1EDB">
        <w:t xml:space="preserve"> Questa configurazione è valida per entrambi i progetti.</w:t>
      </w:r>
    </w:p>
    <w:p w14:paraId="479C4143" w14:textId="3BC2DF7C" w:rsidR="004649EA" w:rsidRDefault="00561F2C" w:rsidP="004649EA">
      <w:r>
        <w:lastRenderedPageBreak/>
        <w:t xml:space="preserve">In </w:t>
      </w:r>
      <w:r w:rsidR="004649EA">
        <w:t>Eclipse per installarlo occorre:</w:t>
      </w:r>
    </w:p>
    <w:p w14:paraId="50809230" w14:textId="71EF2288" w:rsidR="004649EA" w:rsidRDefault="004649EA" w:rsidP="00082909">
      <w:pPr>
        <w:numPr>
          <w:ilvl w:val="0"/>
          <w:numId w:val="16"/>
        </w:numPr>
        <w:suppressAutoHyphens/>
        <w:rPr>
          <w:rFonts w:ascii="Calibri" w:hAnsi="Calibri"/>
          <w:color w:val="000000"/>
          <w:szCs w:val="24"/>
        </w:rPr>
      </w:pPr>
      <w:r>
        <w:t>andare nel menu "Window"-&gt;"Preferences"</w:t>
      </w:r>
      <w:r w:rsidR="00894555">
        <w:t>;</w:t>
      </w:r>
    </w:p>
    <w:p w14:paraId="6F752D07" w14:textId="35EF1E2D" w:rsidR="004649EA" w:rsidRDefault="004649EA" w:rsidP="00082909">
      <w:pPr>
        <w:numPr>
          <w:ilvl w:val="0"/>
          <w:numId w:val="16"/>
        </w:numPr>
        <w:suppressAutoHyphens/>
        <w:rPr>
          <w:rFonts w:ascii="Calibri" w:hAnsi="Calibri"/>
          <w:color w:val="000000"/>
          <w:szCs w:val="24"/>
        </w:rPr>
      </w:pPr>
      <w:r>
        <w:rPr>
          <w:rFonts w:ascii="Calibri" w:hAnsi="Calibri"/>
          <w:color w:val="000000"/>
          <w:szCs w:val="24"/>
        </w:rPr>
        <w:t xml:space="preserve">selezionare nell'albero di navigazione sulla sinistra il ramo "Server → </w:t>
      </w:r>
      <w:bookmarkStart w:id="48" w:name="InstNewRuntime"/>
      <w:bookmarkEnd w:id="48"/>
      <w:r w:rsidRPr="008855CB">
        <w:rPr>
          <w:rStyle w:val="Enfasigrassetto"/>
          <w:rFonts w:ascii="Calibri" w:hAnsi="Calibri"/>
          <w:b w:val="0"/>
          <w:color w:val="000000"/>
          <w:szCs w:val="24"/>
        </w:rPr>
        <w:t>Runtime Environments</w:t>
      </w:r>
      <w:r w:rsidR="00894555">
        <w:rPr>
          <w:rFonts w:ascii="Calibri" w:hAnsi="Calibri"/>
          <w:color w:val="000000"/>
          <w:szCs w:val="24"/>
        </w:rPr>
        <w:t>";</w:t>
      </w:r>
    </w:p>
    <w:p w14:paraId="7D4D4D77" w14:textId="316580CF" w:rsidR="004649EA" w:rsidRDefault="004649EA" w:rsidP="00082909">
      <w:pPr>
        <w:numPr>
          <w:ilvl w:val="0"/>
          <w:numId w:val="16"/>
        </w:numPr>
        <w:suppressAutoHyphens/>
        <w:rPr>
          <w:rFonts w:ascii="Calibri" w:hAnsi="Calibri"/>
          <w:color w:val="000000"/>
          <w:szCs w:val="24"/>
        </w:rPr>
      </w:pPr>
      <w:r>
        <w:rPr>
          <w:rFonts w:ascii="Calibri" w:hAnsi="Calibri"/>
          <w:color w:val="000000"/>
          <w:szCs w:val="24"/>
        </w:rPr>
        <w:t xml:space="preserve">cliccare sul pulsante "Add" e scegliere dalla categoria </w:t>
      </w:r>
      <w:bookmarkStart w:id="49" w:name="tw-target-text"/>
      <w:bookmarkEnd w:id="49"/>
      <w:r>
        <w:rPr>
          <w:rFonts w:ascii="Calibri" w:hAnsi="Calibri"/>
          <w:color w:val="000000"/>
          <w:szCs w:val="24"/>
        </w:rPr>
        <w:t>"Red Hat JBoss Middleware" il runtime "JBoss Enterprise Application Platform 6.1 + Runtime" e premere il pulsante "Next"</w:t>
      </w:r>
      <w:r w:rsidR="00894555">
        <w:rPr>
          <w:rFonts w:ascii="Calibri" w:hAnsi="Calibri"/>
          <w:color w:val="000000"/>
          <w:szCs w:val="24"/>
        </w:rPr>
        <w:t>;</w:t>
      </w:r>
    </w:p>
    <w:p w14:paraId="19A1CC0A" w14:textId="4CBD29A2" w:rsidR="004649EA" w:rsidRDefault="008855CB" w:rsidP="00082909">
      <w:pPr>
        <w:numPr>
          <w:ilvl w:val="0"/>
          <w:numId w:val="16"/>
        </w:numPr>
        <w:suppressAutoHyphens/>
        <w:rPr>
          <w:rFonts w:ascii="Calibri" w:hAnsi="Calibri"/>
          <w:color w:val="000000"/>
          <w:szCs w:val="24"/>
        </w:rPr>
      </w:pPr>
      <w:r>
        <w:rPr>
          <w:rFonts w:ascii="Calibri" w:hAnsi="Calibri"/>
          <w:color w:val="000000"/>
          <w:szCs w:val="24"/>
        </w:rPr>
        <w:t>in "Home Directory"</w:t>
      </w:r>
      <w:r w:rsidR="004649EA">
        <w:rPr>
          <w:rFonts w:ascii="Calibri" w:hAnsi="Calibri"/>
          <w:color w:val="000000"/>
          <w:szCs w:val="24"/>
        </w:rPr>
        <w:t xml:space="preserve"> mettere il path alla cartella di J</w:t>
      </w:r>
      <w:r w:rsidR="00894555">
        <w:rPr>
          <w:rFonts w:ascii="Calibri" w:hAnsi="Calibri"/>
          <w:color w:val="000000"/>
          <w:szCs w:val="24"/>
        </w:rPr>
        <w:t>b</w:t>
      </w:r>
      <w:r w:rsidR="004649EA">
        <w:rPr>
          <w:rFonts w:ascii="Calibri" w:hAnsi="Calibri"/>
          <w:color w:val="000000"/>
          <w:szCs w:val="24"/>
        </w:rPr>
        <w:t>oss</w:t>
      </w:r>
      <w:r w:rsidR="00894555">
        <w:rPr>
          <w:rFonts w:ascii="Calibri" w:hAnsi="Calibri"/>
          <w:color w:val="000000"/>
          <w:szCs w:val="24"/>
        </w:rPr>
        <w:t>;</w:t>
      </w:r>
    </w:p>
    <w:p w14:paraId="6F1D4E35" w14:textId="0FF315CE" w:rsidR="004649EA" w:rsidRDefault="004649EA" w:rsidP="00082909">
      <w:pPr>
        <w:numPr>
          <w:ilvl w:val="0"/>
          <w:numId w:val="16"/>
        </w:numPr>
        <w:suppressAutoHyphens/>
        <w:rPr>
          <w:rFonts w:ascii="Calibri" w:hAnsi="Calibri"/>
          <w:szCs w:val="24"/>
        </w:rPr>
      </w:pPr>
      <w:r>
        <w:rPr>
          <w:rFonts w:ascii="Calibri" w:hAnsi="Calibri"/>
          <w:color w:val="000000"/>
          <w:szCs w:val="24"/>
        </w:rPr>
        <w:t>nel riquadro "Runtime JRE" selezionare "Execution Environment" e "JavaSE-1.8" come JDK</w:t>
      </w:r>
      <w:r w:rsidR="00894555">
        <w:rPr>
          <w:rFonts w:ascii="Calibri" w:hAnsi="Calibri"/>
          <w:color w:val="000000"/>
          <w:szCs w:val="24"/>
        </w:rPr>
        <w:t>;</w:t>
      </w:r>
    </w:p>
    <w:p w14:paraId="524E3865" w14:textId="43E92AD2" w:rsidR="004649EA" w:rsidRDefault="004649EA" w:rsidP="00082909">
      <w:pPr>
        <w:numPr>
          <w:ilvl w:val="0"/>
          <w:numId w:val="16"/>
        </w:numPr>
        <w:suppressAutoHyphens/>
        <w:rPr>
          <w:rFonts w:ascii="Calibri" w:hAnsi="Calibri"/>
          <w:szCs w:val="24"/>
        </w:rPr>
      </w:pPr>
      <w:r>
        <w:rPr>
          <w:rFonts w:ascii="Calibri" w:hAnsi="Calibri"/>
          <w:szCs w:val="24"/>
        </w:rPr>
        <w:t>in "Configuration file" indicare il file di configurazione "standalone.xml" che si trova sotto la  cartella "</w:t>
      </w:r>
      <w:r>
        <w:rPr>
          <w:rFonts w:ascii="Calibri" w:hAnsi="Calibri"/>
          <w:i/>
          <w:iCs/>
          <w:szCs w:val="24"/>
        </w:rPr>
        <w:t>&lt;Home Directory&gt;\</w:t>
      </w:r>
      <w:r>
        <w:rPr>
          <w:rFonts w:ascii="Calibri" w:hAnsi="Calibri"/>
          <w:szCs w:val="24"/>
        </w:rPr>
        <w:t>standalone\configuration" di J</w:t>
      </w:r>
      <w:r w:rsidR="00894555">
        <w:rPr>
          <w:rFonts w:ascii="Calibri" w:hAnsi="Calibri"/>
          <w:szCs w:val="24"/>
        </w:rPr>
        <w:t>B</w:t>
      </w:r>
      <w:r>
        <w:rPr>
          <w:rFonts w:ascii="Calibri" w:hAnsi="Calibri"/>
          <w:szCs w:val="24"/>
        </w:rPr>
        <w:t>oss</w:t>
      </w:r>
      <w:r w:rsidR="00894555">
        <w:rPr>
          <w:rFonts w:ascii="Calibri" w:hAnsi="Calibri"/>
          <w:szCs w:val="24"/>
        </w:rPr>
        <w:t>;</w:t>
      </w:r>
    </w:p>
    <w:p w14:paraId="1DD65F53" w14:textId="735A66A8" w:rsidR="004649EA" w:rsidRPr="008855CB" w:rsidRDefault="004649EA" w:rsidP="00082909">
      <w:pPr>
        <w:numPr>
          <w:ilvl w:val="0"/>
          <w:numId w:val="16"/>
        </w:numPr>
        <w:suppressAutoHyphens/>
      </w:pPr>
      <w:r>
        <w:rPr>
          <w:rFonts w:ascii="Calibri" w:hAnsi="Calibri"/>
          <w:szCs w:val="24"/>
        </w:rPr>
        <w:t>cliccare su "Finish" e infine su "OK"</w:t>
      </w:r>
      <w:r w:rsidR="00D54551">
        <w:rPr>
          <w:rFonts w:ascii="Calibri" w:hAnsi="Calibri"/>
          <w:szCs w:val="24"/>
        </w:rPr>
        <w:t>.</w:t>
      </w:r>
    </w:p>
    <w:p w14:paraId="7B10375F" w14:textId="1847B5AB" w:rsidR="008855CB" w:rsidRDefault="008855CB" w:rsidP="00894555">
      <w:pPr>
        <w:suppressAutoHyphens/>
        <w:rPr>
          <w:noProof/>
        </w:rPr>
      </w:pPr>
    </w:p>
    <w:p w14:paraId="12112589" w14:textId="01F08D40" w:rsidR="00896E91" w:rsidRDefault="00166217" w:rsidP="009751F2">
      <w:pPr>
        <w:suppressAutoHyphens/>
        <w:jc w:val="center"/>
        <w:rPr>
          <w:rFonts w:ascii="Calibri" w:hAnsi="Calibri"/>
          <w:szCs w:val="24"/>
        </w:rPr>
      </w:pPr>
      <w:r>
        <w:rPr>
          <w:rFonts w:ascii="Calibri" w:hAnsi="Calibri"/>
          <w:noProof/>
          <w:szCs w:val="24"/>
        </w:rPr>
        <w:drawing>
          <wp:inline distT="0" distB="0" distL="0" distR="0" wp14:anchorId="2F6160E4" wp14:editId="30BDF1C3">
            <wp:extent cx="4857750" cy="5019675"/>
            <wp:effectExtent l="0" t="0" r="0"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7750" cy="5019675"/>
                    </a:xfrm>
                    <a:prstGeom prst="rect">
                      <a:avLst/>
                    </a:prstGeom>
                    <a:noFill/>
                    <a:ln>
                      <a:noFill/>
                    </a:ln>
                  </pic:spPr>
                </pic:pic>
              </a:graphicData>
            </a:graphic>
          </wp:inline>
        </w:drawing>
      </w:r>
    </w:p>
    <w:p w14:paraId="3829304C" w14:textId="77777777" w:rsidR="008855CB" w:rsidRPr="008855CB" w:rsidRDefault="008855CB" w:rsidP="008855CB">
      <w:pPr>
        <w:suppressAutoHyphens/>
      </w:pPr>
    </w:p>
    <w:p w14:paraId="01C5E394" w14:textId="2C817CD1" w:rsidR="008855CB" w:rsidRDefault="00166217" w:rsidP="00F15ECA">
      <w:pPr>
        <w:suppressAutoHyphens/>
      </w:pPr>
      <w:r>
        <w:t>Per entrambi i progetti</w:t>
      </w:r>
      <w:r w:rsidR="00F15ECA">
        <w:t xml:space="preserve"> occorre effettuare la seguente configurazione aggiuntiva:</w:t>
      </w:r>
    </w:p>
    <w:p w14:paraId="6CEBEE7C" w14:textId="122E29E1" w:rsidR="00F15ECA" w:rsidRPr="00765E29" w:rsidRDefault="00F15ECA" w:rsidP="00082909">
      <w:pPr>
        <w:numPr>
          <w:ilvl w:val="0"/>
          <w:numId w:val="17"/>
        </w:numPr>
        <w:suppressAutoHyphens/>
        <w:rPr>
          <w:rFonts w:ascii="Calibri" w:hAnsi="Calibri"/>
          <w:color w:val="000000"/>
          <w:szCs w:val="24"/>
        </w:rPr>
      </w:pPr>
      <w:r>
        <w:rPr>
          <w:rFonts w:ascii="Calibri" w:hAnsi="Calibri"/>
          <w:color w:val="000000"/>
          <w:szCs w:val="24"/>
        </w:rPr>
        <w:t>s</w:t>
      </w:r>
      <w:r w:rsidR="00E476B6">
        <w:rPr>
          <w:rFonts w:ascii="Calibri" w:hAnsi="Calibri"/>
          <w:color w:val="000000"/>
          <w:szCs w:val="24"/>
        </w:rPr>
        <w:t>eleziona</w:t>
      </w:r>
      <w:r>
        <w:rPr>
          <w:rFonts w:ascii="Calibri" w:hAnsi="Calibri"/>
          <w:color w:val="000000"/>
          <w:szCs w:val="24"/>
        </w:rPr>
        <w:t>re il proget</w:t>
      </w:r>
      <w:r w:rsidR="00166217">
        <w:rPr>
          <w:rFonts w:ascii="Calibri" w:hAnsi="Calibri"/>
          <w:color w:val="000000"/>
          <w:szCs w:val="24"/>
        </w:rPr>
        <w:t>to</w:t>
      </w:r>
      <w:r w:rsidR="00D54551">
        <w:rPr>
          <w:rFonts w:ascii="Calibri" w:hAnsi="Calibri"/>
          <w:color w:val="000000"/>
          <w:szCs w:val="24"/>
        </w:rPr>
        <w:t>;</w:t>
      </w:r>
    </w:p>
    <w:p w14:paraId="3228F8D1" w14:textId="0BB09DC2" w:rsidR="00F15ECA" w:rsidRDefault="00F15ECA" w:rsidP="00082909">
      <w:pPr>
        <w:numPr>
          <w:ilvl w:val="0"/>
          <w:numId w:val="17"/>
        </w:numPr>
        <w:suppressAutoHyphens/>
        <w:rPr>
          <w:rFonts w:ascii="Calibri" w:hAnsi="Calibri"/>
          <w:color w:val="000000"/>
          <w:szCs w:val="24"/>
        </w:rPr>
      </w:pPr>
      <w:r>
        <w:t>andare nel menu "Project"-&gt;"Properties"</w:t>
      </w:r>
      <w:r w:rsidR="00D54551">
        <w:t>;</w:t>
      </w:r>
    </w:p>
    <w:p w14:paraId="7C790A7A" w14:textId="1F630D36" w:rsidR="00E476B6" w:rsidRPr="00E476B6" w:rsidRDefault="00E476B6" w:rsidP="00082909">
      <w:pPr>
        <w:numPr>
          <w:ilvl w:val="0"/>
          <w:numId w:val="17"/>
        </w:numPr>
        <w:suppressAutoHyphens/>
      </w:pPr>
      <w:r>
        <w:rPr>
          <w:rFonts w:ascii="Calibri" w:hAnsi="Calibri"/>
          <w:szCs w:val="24"/>
        </w:rPr>
        <w:lastRenderedPageBreak/>
        <w:t xml:space="preserve">selezionare </w:t>
      </w:r>
      <w:r>
        <w:t>nell'albero di navigazione sulla sinistra il ramo</w:t>
      </w:r>
      <w:r>
        <w:rPr>
          <w:rFonts w:ascii="Calibri" w:hAnsi="Calibri"/>
          <w:szCs w:val="24"/>
        </w:rPr>
        <w:t xml:space="preserve"> "Targeted Runtime</w:t>
      </w:r>
      <w:r w:rsidR="00360C07">
        <w:rPr>
          <w:rFonts w:ascii="Calibri" w:hAnsi="Calibri"/>
          <w:szCs w:val="24"/>
        </w:rPr>
        <w:t>s</w:t>
      </w:r>
      <w:r>
        <w:rPr>
          <w:rFonts w:ascii="Calibri" w:hAnsi="Calibri"/>
          <w:szCs w:val="24"/>
        </w:rPr>
        <w:t>"</w:t>
      </w:r>
      <w:r w:rsidR="00D54551">
        <w:rPr>
          <w:rFonts w:ascii="Calibri" w:hAnsi="Calibri"/>
          <w:szCs w:val="24"/>
        </w:rPr>
        <w:t>;</w:t>
      </w:r>
    </w:p>
    <w:p w14:paraId="7DCE0A2C" w14:textId="35FEA5E3" w:rsidR="00E476B6" w:rsidRPr="00E476B6" w:rsidRDefault="00E476B6" w:rsidP="00082909">
      <w:pPr>
        <w:numPr>
          <w:ilvl w:val="0"/>
          <w:numId w:val="17"/>
        </w:numPr>
        <w:suppressAutoHyphens/>
      </w:pPr>
      <w:r>
        <w:rPr>
          <w:rFonts w:ascii="Calibri" w:hAnsi="Calibri"/>
          <w:szCs w:val="24"/>
        </w:rPr>
        <w:t>c</w:t>
      </w:r>
      <w:r w:rsidR="00D54551">
        <w:rPr>
          <w:rFonts w:ascii="Calibri" w:hAnsi="Calibri"/>
          <w:szCs w:val="24"/>
        </w:rPr>
        <w:t>li</w:t>
      </w:r>
      <w:r>
        <w:rPr>
          <w:rFonts w:ascii="Calibri" w:hAnsi="Calibri"/>
          <w:szCs w:val="24"/>
        </w:rPr>
        <w:t>ccare "JBoss EAP 6 + 1 Runtime"</w:t>
      </w:r>
      <w:r w:rsidR="00D54551">
        <w:rPr>
          <w:rFonts w:ascii="Calibri" w:hAnsi="Calibri"/>
          <w:szCs w:val="24"/>
        </w:rPr>
        <w:t>;</w:t>
      </w:r>
    </w:p>
    <w:p w14:paraId="15F64350" w14:textId="19CE09AC" w:rsidR="00E476B6" w:rsidRPr="00166217" w:rsidRDefault="00E476B6" w:rsidP="00082909">
      <w:pPr>
        <w:numPr>
          <w:ilvl w:val="0"/>
          <w:numId w:val="17"/>
        </w:numPr>
        <w:suppressAutoHyphens/>
      </w:pPr>
      <w:r>
        <w:rPr>
          <w:rFonts w:ascii="Calibri" w:hAnsi="Calibri"/>
          <w:szCs w:val="24"/>
        </w:rPr>
        <w:t>cliccare su "Apply", infine cliccare su "OK"</w:t>
      </w:r>
      <w:r w:rsidR="00166217">
        <w:rPr>
          <w:rFonts w:ascii="Calibri" w:hAnsi="Calibri"/>
          <w:szCs w:val="24"/>
        </w:rPr>
        <w:t>.</w:t>
      </w:r>
    </w:p>
    <w:p w14:paraId="10095D1B" w14:textId="77777777" w:rsidR="00166217" w:rsidRDefault="00166217" w:rsidP="00166217">
      <w:pPr>
        <w:suppressAutoHyphens/>
        <w:rPr>
          <w:rFonts w:ascii="Calibri" w:hAnsi="Calibri"/>
          <w:szCs w:val="24"/>
        </w:rPr>
      </w:pPr>
    </w:p>
    <w:p w14:paraId="52458968" w14:textId="3FE9CC7B" w:rsidR="00166217" w:rsidRDefault="00166217" w:rsidP="00166217">
      <w:pPr>
        <w:suppressAutoHyphens/>
        <w:rPr>
          <w:rFonts w:ascii="Calibri" w:hAnsi="Calibri"/>
          <w:szCs w:val="24"/>
        </w:rPr>
      </w:pPr>
      <w:r>
        <w:rPr>
          <w:rFonts w:ascii="Calibri" w:hAnsi="Calibri"/>
          <w:noProof/>
          <w:szCs w:val="24"/>
        </w:rPr>
        <w:drawing>
          <wp:inline distT="0" distB="0" distL="0" distR="0" wp14:anchorId="69F4FC4A" wp14:editId="240DC921">
            <wp:extent cx="6210300" cy="320040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3200400"/>
                    </a:xfrm>
                    <a:prstGeom prst="rect">
                      <a:avLst/>
                    </a:prstGeom>
                    <a:noFill/>
                    <a:ln>
                      <a:noFill/>
                    </a:ln>
                  </pic:spPr>
                </pic:pic>
              </a:graphicData>
            </a:graphic>
          </wp:inline>
        </w:drawing>
      </w:r>
    </w:p>
    <w:p w14:paraId="50B54840" w14:textId="77777777" w:rsidR="00166217" w:rsidRDefault="00166217" w:rsidP="00166217">
      <w:pPr>
        <w:suppressAutoHyphens/>
      </w:pPr>
    </w:p>
    <w:p w14:paraId="4098E3E9" w14:textId="77777777" w:rsidR="004649EA" w:rsidRDefault="004649EA" w:rsidP="004649EA">
      <w:r>
        <w:rPr>
          <w:rFonts w:ascii="Calibri" w:hAnsi="Calibri"/>
          <w:szCs w:val="24"/>
        </w:rPr>
        <w:t>Per aggiungere il server JBoss:</w:t>
      </w:r>
    </w:p>
    <w:p w14:paraId="07CB2EDE" w14:textId="6E248867" w:rsidR="004649EA" w:rsidRDefault="004649EA" w:rsidP="00166217">
      <w:pPr>
        <w:numPr>
          <w:ilvl w:val="0"/>
          <w:numId w:val="29"/>
        </w:numPr>
        <w:suppressAutoHyphens/>
      </w:pPr>
      <w:r>
        <w:t>selezionare "Window"-&gt;"View"-&gt;"Servers"</w:t>
      </w:r>
      <w:r w:rsidR="00D54551">
        <w:t>;</w:t>
      </w:r>
    </w:p>
    <w:p w14:paraId="18D1B971" w14:textId="0A91DB85" w:rsidR="004649EA" w:rsidRDefault="004649EA" w:rsidP="00166217">
      <w:pPr>
        <w:numPr>
          <w:ilvl w:val="0"/>
          <w:numId w:val="29"/>
        </w:numPr>
        <w:suppressAutoHyphens/>
        <w:rPr>
          <w:rFonts w:ascii="Calibri" w:hAnsi="Calibri"/>
          <w:szCs w:val="24"/>
        </w:rPr>
      </w:pPr>
      <w:r>
        <w:t>nel tab Server cliccare il tasto destro del mouse, "New"-&gt;"Server"</w:t>
      </w:r>
      <w:r w:rsidR="00D54551">
        <w:t>;</w:t>
      </w:r>
    </w:p>
    <w:p w14:paraId="40C3DFC5" w14:textId="189F39C9" w:rsidR="004649EA" w:rsidRDefault="004649EA" w:rsidP="00166217">
      <w:pPr>
        <w:numPr>
          <w:ilvl w:val="0"/>
          <w:numId w:val="29"/>
        </w:numPr>
        <w:suppressAutoHyphens/>
        <w:rPr>
          <w:rFonts w:ascii="Calibri" w:hAnsi="Calibri"/>
          <w:color w:val="000000"/>
          <w:szCs w:val="24"/>
        </w:rPr>
      </w:pPr>
      <w:r>
        <w:rPr>
          <w:rFonts w:ascii="Calibri" w:hAnsi="Calibri"/>
          <w:szCs w:val="24"/>
        </w:rPr>
        <w:t>aprire</w:t>
      </w:r>
      <w:r>
        <w:rPr>
          <w:rFonts w:ascii="Calibri" w:hAnsi="Calibri"/>
          <w:color w:val="333333"/>
          <w:szCs w:val="24"/>
        </w:rPr>
        <w:t xml:space="preserve"> </w:t>
      </w:r>
      <w:r>
        <w:rPr>
          <w:rFonts w:ascii="Calibri" w:hAnsi="Calibri"/>
          <w:color w:val="000000"/>
          <w:szCs w:val="24"/>
        </w:rPr>
        <w:t>"Red Hat JBoss Middleware" sull'albero di selezione del server, selezionare "JBoss Enterprise Application Platform 6.1 + Runtime", cliccare su "Next", poi di nuovo "Next"</w:t>
      </w:r>
      <w:r w:rsidR="00D54551">
        <w:rPr>
          <w:rFonts w:ascii="Calibri" w:hAnsi="Calibri"/>
          <w:color w:val="000000"/>
          <w:szCs w:val="24"/>
        </w:rPr>
        <w:t>;</w:t>
      </w:r>
    </w:p>
    <w:p w14:paraId="4BF7B6AD" w14:textId="3851D09F" w:rsidR="008B6780" w:rsidRPr="0013122E" w:rsidRDefault="00607DA0" w:rsidP="00166217">
      <w:pPr>
        <w:numPr>
          <w:ilvl w:val="0"/>
          <w:numId w:val="29"/>
        </w:numPr>
        <w:suppressAutoHyphens/>
      </w:pPr>
      <w:r>
        <w:rPr>
          <w:rFonts w:ascii="Calibri" w:hAnsi="Calibri"/>
          <w:color w:val="000000"/>
          <w:szCs w:val="24"/>
        </w:rPr>
        <w:t>aggiungere al server entrambi i progetti</w:t>
      </w:r>
      <w:r w:rsidR="004649EA">
        <w:rPr>
          <w:rFonts w:ascii="Calibri" w:hAnsi="Calibri"/>
          <w:color w:val="000000"/>
          <w:szCs w:val="24"/>
        </w:rPr>
        <w:t>, premere "Finish".</w:t>
      </w:r>
    </w:p>
    <w:p w14:paraId="1B94F5E3" w14:textId="4E5144EA" w:rsidR="001E7BBF" w:rsidRDefault="001E7BBF" w:rsidP="00C427AC">
      <w:pPr>
        <w:pStyle w:val="SIUT-Titolo3"/>
      </w:pPr>
      <w:bookmarkStart w:id="50" w:name="_Toc37089952"/>
      <w:r>
        <w:t>Configurazione USER LIBRARIES</w:t>
      </w:r>
      <w:bookmarkEnd w:id="50"/>
    </w:p>
    <w:p w14:paraId="3004C8C7" w14:textId="06985015" w:rsidR="001E7BBF" w:rsidRDefault="00996C4A" w:rsidP="0087790F">
      <w:pPr>
        <w:rPr>
          <w:rFonts w:ascii="Calibri" w:hAnsi="Calibri"/>
          <w:szCs w:val="24"/>
        </w:rPr>
      </w:pPr>
      <w:r>
        <w:t>E’ stata configur</w:t>
      </w:r>
      <w:r w:rsidR="00D72E09">
        <w:t xml:space="preserve">ata la user library </w:t>
      </w:r>
      <w:r w:rsidR="00D72E09" w:rsidRPr="00D72E09">
        <w:rPr>
          <w:rFonts w:ascii="Calibri" w:hAnsi="Calibri"/>
          <w:b/>
          <w:szCs w:val="24"/>
        </w:rPr>
        <w:t>ojdbc6</w:t>
      </w:r>
      <w:r w:rsidR="00D72E09">
        <w:rPr>
          <w:rFonts w:ascii="Calibri" w:hAnsi="Calibri"/>
          <w:szCs w:val="24"/>
        </w:rPr>
        <w:t>.</w:t>
      </w:r>
    </w:p>
    <w:p w14:paraId="1C44EB21" w14:textId="1AFD1EFE" w:rsidR="00996C4A" w:rsidRDefault="00996C4A" w:rsidP="00996C4A">
      <w:pPr>
        <w:rPr>
          <w:rFonts w:ascii="Calibri" w:hAnsi="Calibri"/>
          <w:szCs w:val="24"/>
        </w:rPr>
      </w:pPr>
      <w:r>
        <w:rPr>
          <w:rFonts w:ascii="Calibri" w:hAnsi="Calibri"/>
          <w:szCs w:val="24"/>
        </w:rPr>
        <w:t xml:space="preserve">Il progetto siesWeb necessita di librerie aggiuntive rispetto a quelle di base presenti nell’installazione di </w:t>
      </w:r>
      <w:r>
        <w:rPr>
          <w:rFonts w:ascii="Calibri" w:hAnsi="Calibri"/>
          <w:color w:val="000000"/>
          <w:szCs w:val="24"/>
        </w:rPr>
        <w:t>jboss-eap-6.4</w:t>
      </w:r>
      <w:r>
        <w:rPr>
          <w:rFonts w:ascii="Calibri" w:hAnsi="Calibri"/>
          <w:szCs w:val="24"/>
        </w:rPr>
        <w:t>. Configurare il build path in modo da aggiungere il jar con il driver Oracle al classpath nel seguente modo:</w:t>
      </w:r>
    </w:p>
    <w:p w14:paraId="7B9AAD1E" w14:textId="77777777" w:rsidR="00996C4A" w:rsidRDefault="00996C4A" w:rsidP="00996C4A">
      <w:pPr>
        <w:rPr>
          <w:rFonts w:ascii="Calibri" w:hAnsi="Calibri"/>
          <w:szCs w:val="24"/>
        </w:rPr>
      </w:pPr>
    </w:p>
    <w:p w14:paraId="125A83DB" w14:textId="77777777" w:rsidR="00996C4A" w:rsidRPr="0067695A" w:rsidRDefault="00996C4A" w:rsidP="00996C4A">
      <w:pPr>
        <w:numPr>
          <w:ilvl w:val="0"/>
          <w:numId w:val="20"/>
        </w:numPr>
        <w:suppressAutoHyphens/>
      </w:pPr>
      <w:r>
        <w:t>selezionare il progetto siesWeb;</w:t>
      </w:r>
    </w:p>
    <w:p w14:paraId="358116F1" w14:textId="77777777" w:rsidR="00996C4A" w:rsidRDefault="00996C4A" w:rsidP="00996C4A">
      <w:pPr>
        <w:numPr>
          <w:ilvl w:val="0"/>
          <w:numId w:val="20"/>
        </w:numPr>
        <w:suppressAutoHyphens/>
      </w:pPr>
      <w:r>
        <w:rPr>
          <w:rFonts w:ascii="Calibri" w:hAnsi="Calibri"/>
          <w:szCs w:val="24"/>
        </w:rPr>
        <w:t>selezionare "Project"-&gt;"Properties";</w:t>
      </w:r>
    </w:p>
    <w:p w14:paraId="3459DFBD" w14:textId="77777777" w:rsidR="00996C4A" w:rsidRDefault="00996C4A" w:rsidP="00996C4A">
      <w:pPr>
        <w:numPr>
          <w:ilvl w:val="0"/>
          <w:numId w:val="20"/>
        </w:numPr>
        <w:suppressAutoHyphens/>
        <w:rPr>
          <w:rFonts w:ascii="Calibri" w:hAnsi="Calibri"/>
          <w:szCs w:val="24"/>
        </w:rPr>
      </w:pPr>
      <w:r>
        <w:t>selezionare l'elemento "Java Build Path";</w:t>
      </w:r>
    </w:p>
    <w:p w14:paraId="76E9145F" w14:textId="77777777" w:rsidR="00996C4A" w:rsidRDefault="00996C4A" w:rsidP="00996C4A">
      <w:pPr>
        <w:numPr>
          <w:ilvl w:val="0"/>
          <w:numId w:val="20"/>
        </w:numPr>
        <w:suppressAutoHyphens/>
        <w:rPr>
          <w:rFonts w:ascii="Calibri" w:hAnsi="Calibri"/>
          <w:szCs w:val="24"/>
        </w:rPr>
      </w:pPr>
      <w:r>
        <w:rPr>
          <w:rFonts w:ascii="Calibri" w:hAnsi="Calibri"/>
          <w:szCs w:val="24"/>
        </w:rPr>
        <w:t>posizionarsi sul tab "Libraries";</w:t>
      </w:r>
    </w:p>
    <w:p w14:paraId="66BF81FC" w14:textId="77777777" w:rsidR="00996C4A" w:rsidRDefault="00996C4A" w:rsidP="00996C4A">
      <w:pPr>
        <w:numPr>
          <w:ilvl w:val="0"/>
          <w:numId w:val="20"/>
        </w:numPr>
        <w:suppressAutoHyphens/>
        <w:rPr>
          <w:rFonts w:ascii="Calibri" w:hAnsi="Calibri"/>
          <w:szCs w:val="24"/>
        </w:rPr>
      </w:pPr>
      <w:r>
        <w:rPr>
          <w:rFonts w:ascii="Calibri" w:hAnsi="Calibri"/>
          <w:szCs w:val="24"/>
        </w:rPr>
        <w:t>premere il pulsante "Add Library..." posizionato sulla destra;</w:t>
      </w:r>
    </w:p>
    <w:p w14:paraId="5BEA9BF4" w14:textId="77777777" w:rsidR="00996C4A" w:rsidRDefault="00996C4A" w:rsidP="00996C4A">
      <w:pPr>
        <w:numPr>
          <w:ilvl w:val="0"/>
          <w:numId w:val="20"/>
        </w:numPr>
        <w:suppressAutoHyphens/>
        <w:rPr>
          <w:rFonts w:ascii="Calibri" w:hAnsi="Calibri"/>
          <w:szCs w:val="24"/>
        </w:rPr>
      </w:pPr>
      <w:r>
        <w:rPr>
          <w:rFonts w:ascii="Calibri" w:hAnsi="Calibri"/>
          <w:szCs w:val="24"/>
        </w:rPr>
        <w:t>selezionare "User Library";</w:t>
      </w:r>
    </w:p>
    <w:p w14:paraId="526DBFB3" w14:textId="77777777" w:rsidR="00996C4A" w:rsidRDefault="00996C4A" w:rsidP="00996C4A">
      <w:pPr>
        <w:numPr>
          <w:ilvl w:val="0"/>
          <w:numId w:val="20"/>
        </w:numPr>
        <w:suppressAutoHyphens/>
        <w:rPr>
          <w:rFonts w:ascii="Calibri" w:hAnsi="Calibri"/>
          <w:szCs w:val="24"/>
        </w:rPr>
      </w:pPr>
      <w:r>
        <w:rPr>
          <w:rFonts w:ascii="Calibri" w:hAnsi="Calibri"/>
          <w:szCs w:val="24"/>
        </w:rPr>
        <w:t>cliccare su "User Library";</w:t>
      </w:r>
    </w:p>
    <w:p w14:paraId="57600A9F" w14:textId="77777777" w:rsidR="00996C4A" w:rsidRDefault="00996C4A" w:rsidP="00996C4A">
      <w:pPr>
        <w:numPr>
          <w:ilvl w:val="0"/>
          <w:numId w:val="20"/>
        </w:numPr>
        <w:suppressAutoHyphens/>
        <w:rPr>
          <w:rFonts w:ascii="Calibri" w:hAnsi="Calibri"/>
          <w:szCs w:val="24"/>
        </w:rPr>
      </w:pPr>
      <w:r>
        <w:rPr>
          <w:rFonts w:ascii="Calibri" w:hAnsi="Calibri"/>
          <w:szCs w:val="24"/>
        </w:rPr>
        <w:t>cliccare su "New";</w:t>
      </w:r>
    </w:p>
    <w:p w14:paraId="1A845260" w14:textId="77777777" w:rsidR="00996C4A" w:rsidRPr="007D3F04" w:rsidRDefault="00996C4A" w:rsidP="00996C4A">
      <w:pPr>
        <w:numPr>
          <w:ilvl w:val="0"/>
          <w:numId w:val="20"/>
        </w:numPr>
        <w:suppressAutoHyphens/>
        <w:rPr>
          <w:rFonts w:ascii="Calibri" w:hAnsi="Calibri"/>
          <w:szCs w:val="24"/>
          <w:lang w:val="en-US"/>
        </w:rPr>
      </w:pPr>
      <w:r w:rsidRPr="00273B16">
        <w:rPr>
          <w:rFonts w:ascii="Calibri" w:hAnsi="Calibri"/>
          <w:szCs w:val="24"/>
          <w:lang w:val="en-US"/>
        </w:rPr>
        <w:lastRenderedPageBreak/>
        <w:t xml:space="preserve">in </w:t>
      </w:r>
      <w:r>
        <w:rPr>
          <w:rFonts w:ascii="Calibri" w:hAnsi="Calibri"/>
          <w:szCs w:val="24"/>
        </w:rPr>
        <w:t>"</w:t>
      </w:r>
      <w:r w:rsidRPr="00273B16">
        <w:rPr>
          <w:rFonts w:ascii="Calibri" w:hAnsi="Calibri"/>
          <w:szCs w:val="24"/>
          <w:lang w:val="en-US"/>
        </w:rPr>
        <w:t>User Library Name</w:t>
      </w:r>
      <w:r w:rsidRPr="00996C4A">
        <w:rPr>
          <w:rFonts w:ascii="Calibri" w:hAnsi="Calibri"/>
          <w:szCs w:val="24"/>
        </w:rPr>
        <w:t>" digitare "</w:t>
      </w:r>
      <w:r w:rsidRPr="00996C4A">
        <w:rPr>
          <w:rFonts w:ascii="Calibri" w:hAnsi="Calibri"/>
          <w:b/>
          <w:szCs w:val="24"/>
        </w:rPr>
        <w:t>ojdbc6</w:t>
      </w:r>
      <w:r w:rsidRPr="00996C4A">
        <w:rPr>
          <w:rFonts w:ascii="Calibri" w:hAnsi="Calibri"/>
          <w:szCs w:val="24"/>
        </w:rPr>
        <w:t>", cliccare su "OK</w:t>
      </w:r>
      <w:r>
        <w:rPr>
          <w:rFonts w:ascii="Calibri" w:hAnsi="Calibri"/>
          <w:szCs w:val="24"/>
        </w:rPr>
        <w:t>";</w:t>
      </w:r>
    </w:p>
    <w:p w14:paraId="6158F3D5" w14:textId="77777777" w:rsidR="00996C4A" w:rsidRDefault="00996C4A" w:rsidP="00996C4A">
      <w:pPr>
        <w:numPr>
          <w:ilvl w:val="0"/>
          <w:numId w:val="20"/>
        </w:numPr>
        <w:suppressAutoHyphens/>
        <w:rPr>
          <w:rFonts w:ascii="Calibri" w:hAnsi="Calibri"/>
          <w:szCs w:val="24"/>
        </w:rPr>
      </w:pPr>
      <w:r>
        <w:rPr>
          <w:rFonts w:ascii="Calibri" w:hAnsi="Calibri"/>
          <w:szCs w:val="24"/>
        </w:rPr>
        <w:t>cliccare "Add External JARs..";</w:t>
      </w:r>
    </w:p>
    <w:p w14:paraId="2C8F0CBE" w14:textId="33F8645A" w:rsidR="00996C4A" w:rsidRPr="00996C4A" w:rsidRDefault="00996C4A" w:rsidP="00996C4A">
      <w:pPr>
        <w:numPr>
          <w:ilvl w:val="0"/>
          <w:numId w:val="20"/>
        </w:numPr>
        <w:suppressAutoHyphens/>
      </w:pPr>
      <w:r>
        <w:rPr>
          <w:rFonts w:ascii="Calibri" w:hAnsi="Calibri"/>
          <w:szCs w:val="24"/>
        </w:rPr>
        <w:t xml:space="preserve">aggiungere il file </w:t>
      </w:r>
      <w:r w:rsidRPr="00D72E09">
        <w:rPr>
          <w:rFonts w:ascii="Calibri" w:hAnsi="Calibri"/>
          <w:b/>
          <w:szCs w:val="24"/>
        </w:rPr>
        <w:t>ojdbc6.jar</w:t>
      </w:r>
      <w:r w:rsidRPr="00D72E09">
        <w:rPr>
          <w:rFonts w:cstheme="minorHAnsi"/>
          <w:b/>
          <w:szCs w:val="24"/>
        </w:rPr>
        <w:t xml:space="preserve"> </w:t>
      </w:r>
      <w:r w:rsidRPr="00297AA5">
        <w:rPr>
          <w:rFonts w:cstheme="minorHAnsi"/>
          <w:b/>
          <w:szCs w:val="24"/>
        </w:rPr>
        <w:t>jar</w:t>
      </w:r>
      <w:r>
        <w:rPr>
          <w:rFonts w:cstheme="minorHAnsi"/>
          <w:b/>
          <w:szCs w:val="24"/>
        </w:rPr>
        <w:t xml:space="preserve"> </w:t>
      </w:r>
      <w:r>
        <w:rPr>
          <w:rFonts w:cstheme="minorHAnsi"/>
          <w:szCs w:val="24"/>
        </w:rPr>
        <w:t>(presente nel percorso “</w:t>
      </w:r>
      <w:r w:rsidRPr="00996C4A">
        <w:rPr>
          <w:rFonts w:cstheme="minorHAnsi"/>
          <w:szCs w:val="24"/>
        </w:rPr>
        <w:t>/home/SIES/jboss-eap-6.4.Alpha/</w:t>
      </w:r>
      <w:proofErr w:type="spellStart"/>
      <w:r w:rsidRPr="00996C4A">
        <w:rPr>
          <w:rFonts w:cstheme="minorHAnsi"/>
          <w:szCs w:val="24"/>
        </w:rPr>
        <w:t>modules</w:t>
      </w:r>
      <w:proofErr w:type="spellEnd"/>
      <w:r w:rsidRPr="00996C4A">
        <w:rPr>
          <w:rFonts w:cstheme="minorHAnsi"/>
          <w:szCs w:val="24"/>
        </w:rPr>
        <w:t>/</w:t>
      </w:r>
      <w:proofErr w:type="spellStart"/>
      <w:r w:rsidRPr="00996C4A">
        <w:rPr>
          <w:rFonts w:cstheme="minorHAnsi"/>
          <w:szCs w:val="24"/>
        </w:rPr>
        <w:t>oracle</w:t>
      </w:r>
      <w:proofErr w:type="spellEnd"/>
      <w:r w:rsidRPr="00996C4A">
        <w:rPr>
          <w:rFonts w:cstheme="minorHAnsi"/>
          <w:szCs w:val="24"/>
        </w:rPr>
        <w:t>/</w:t>
      </w:r>
      <w:proofErr w:type="spellStart"/>
      <w:r w:rsidRPr="00996C4A">
        <w:rPr>
          <w:rFonts w:cstheme="minorHAnsi"/>
          <w:szCs w:val="24"/>
        </w:rPr>
        <w:t>jdbc</w:t>
      </w:r>
      <w:proofErr w:type="spellEnd"/>
      <w:r w:rsidRPr="00996C4A">
        <w:rPr>
          <w:rFonts w:cstheme="minorHAnsi"/>
          <w:szCs w:val="24"/>
        </w:rPr>
        <w:t>/</w:t>
      </w:r>
      <w:proofErr w:type="spellStart"/>
      <w:r w:rsidRPr="00996C4A">
        <w:rPr>
          <w:rFonts w:cstheme="minorHAnsi"/>
          <w:szCs w:val="24"/>
        </w:rPr>
        <w:t>main</w:t>
      </w:r>
      <w:proofErr w:type="spellEnd"/>
      <w:r>
        <w:rPr>
          <w:rFonts w:cstheme="minorHAnsi"/>
          <w:szCs w:val="24"/>
        </w:rPr>
        <w:t>”)</w:t>
      </w:r>
      <w:r>
        <w:rPr>
          <w:rFonts w:ascii="Calibri" w:hAnsi="Calibri"/>
          <w:szCs w:val="24"/>
        </w:rPr>
        <w:t>, cliccare "Finish", infine premere "OK".</w:t>
      </w:r>
    </w:p>
    <w:p w14:paraId="639C5CED" w14:textId="77777777" w:rsidR="00996C4A" w:rsidRPr="0067695A" w:rsidRDefault="00996C4A" w:rsidP="00996C4A">
      <w:pPr>
        <w:suppressAutoHyphens/>
      </w:pPr>
    </w:p>
    <w:p w14:paraId="06E8B11D" w14:textId="77777777" w:rsidR="00996C4A" w:rsidRDefault="00996C4A" w:rsidP="00996C4A">
      <w:pPr>
        <w:suppressAutoHyphens/>
        <w:jc w:val="center"/>
      </w:pPr>
      <w:r>
        <w:rPr>
          <w:noProof/>
        </w:rPr>
        <w:drawing>
          <wp:inline distT="0" distB="0" distL="0" distR="0" wp14:anchorId="27DF6214" wp14:editId="3FC26A1D">
            <wp:extent cx="3915410" cy="2734945"/>
            <wp:effectExtent l="0" t="0" r="8890" b="825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5410" cy="2734945"/>
                    </a:xfrm>
                    <a:prstGeom prst="rect">
                      <a:avLst/>
                    </a:prstGeom>
                    <a:noFill/>
                    <a:ln>
                      <a:noFill/>
                    </a:ln>
                  </pic:spPr>
                </pic:pic>
              </a:graphicData>
            </a:graphic>
          </wp:inline>
        </w:drawing>
      </w:r>
    </w:p>
    <w:p w14:paraId="0F7D9209" w14:textId="17D3D36B" w:rsidR="008B6780" w:rsidRPr="00B65972" w:rsidRDefault="008B6780" w:rsidP="00C427AC">
      <w:pPr>
        <w:pStyle w:val="SIUT-Titolo3"/>
        <w:rPr>
          <w:lang w:val="en-US"/>
        </w:rPr>
      </w:pPr>
      <w:bookmarkStart w:id="51" w:name="_Ref36479546"/>
      <w:bookmarkStart w:id="52" w:name="_Ref36479552"/>
      <w:bookmarkStart w:id="53" w:name="_Toc37089953"/>
      <w:r>
        <w:t xml:space="preserve">Configurazione </w:t>
      </w:r>
      <w:r w:rsidR="001E7BBF">
        <w:t xml:space="preserve">strumenti di delivery (es. </w:t>
      </w:r>
      <w:r w:rsidR="001E7BBF" w:rsidRPr="00B65972">
        <w:rPr>
          <w:lang w:val="en-US"/>
        </w:rPr>
        <w:t>ANT, JENKINS, M</w:t>
      </w:r>
      <w:r w:rsidR="00E46D43" w:rsidRPr="00B65972">
        <w:rPr>
          <w:lang w:val="en-US"/>
        </w:rPr>
        <w:t>A</w:t>
      </w:r>
      <w:r w:rsidR="001E7BBF" w:rsidRPr="00B65972">
        <w:rPr>
          <w:lang w:val="en-US"/>
        </w:rPr>
        <w:t>VEN, GRADLE, etc.)</w:t>
      </w:r>
      <w:bookmarkEnd w:id="51"/>
      <w:bookmarkEnd w:id="52"/>
      <w:bookmarkEnd w:id="53"/>
    </w:p>
    <w:p w14:paraId="504E3FF1" w14:textId="270EE1BF" w:rsidR="0005107F" w:rsidRDefault="004E0218" w:rsidP="00E2246E">
      <w:pPr>
        <w:suppressAutoHyphens/>
      </w:pPr>
      <w:bookmarkStart w:id="54" w:name="_Toc273112575"/>
      <w:bookmarkStart w:id="55" w:name="_Toc10811943"/>
      <w:bookmarkStart w:id="56" w:name="_Toc11320661"/>
      <w:bookmarkEnd w:id="32"/>
      <w:bookmarkEnd w:id="33"/>
      <w:bookmarkEnd w:id="38"/>
      <w:r>
        <w:t xml:space="preserve">Per quanto riguarda il progetto </w:t>
      </w:r>
      <w:r w:rsidRPr="004E0218">
        <w:rPr>
          <w:b/>
        </w:rPr>
        <w:t>siesWeb</w:t>
      </w:r>
      <w:r>
        <w:t>, al fine di</w:t>
      </w:r>
      <w:r w:rsidR="00EE645C" w:rsidRPr="006642AE">
        <w:t xml:space="preserve"> distribuire tutto l'applicativo software sviluppato</w:t>
      </w:r>
      <w:r w:rsidR="00EE645C">
        <w:t xml:space="preserve">, viene creato un file </w:t>
      </w:r>
      <w:r w:rsidR="00EE645C" w:rsidRPr="006642AE">
        <w:t>con </w:t>
      </w:r>
      <w:hyperlink r:id="rId20" w:tooltip="Estensione (informatica)" w:history="1">
        <w:r w:rsidR="00EE645C" w:rsidRPr="006642AE">
          <w:t>estensione</w:t>
        </w:r>
      </w:hyperlink>
      <w:r w:rsidR="00EE645C" w:rsidRPr="006642AE">
        <w:t> .war, </w:t>
      </w:r>
      <w:hyperlink r:id="rId21" w:tooltip="Acronimo" w:history="1">
        <w:r w:rsidR="00EE645C" w:rsidRPr="006642AE">
          <w:t>acronimo</w:t>
        </w:r>
      </w:hyperlink>
      <w:r w:rsidR="00EE645C" w:rsidRPr="006642AE">
        <w:t xml:space="preserve"> di Web </w:t>
      </w:r>
      <w:proofErr w:type="spellStart"/>
      <w:r w:rsidR="00EE645C" w:rsidRPr="00A833D4">
        <w:t>application</w:t>
      </w:r>
      <w:proofErr w:type="spellEnd"/>
      <w:r w:rsidR="00EE645C" w:rsidRPr="006642AE">
        <w:t> </w:t>
      </w:r>
      <w:proofErr w:type="spellStart"/>
      <w:r w:rsidR="00EE645C" w:rsidRPr="006642AE">
        <w:t>ARchive</w:t>
      </w:r>
      <w:proofErr w:type="spellEnd"/>
      <w:r w:rsidR="00EE645C" w:rsidRPr="006642AE">
        <w:t>,</w:t>
      </w:r>
      <w:r w:rsidR="00EE645C">
        <w:t xml:space="preserve"> cioè</w:t>
      </w:r>
      <w:r w:rsidR="00EE645C" w:rsidRPr="006642AE">
        <w:t xml:space="preserve"> </w:t>
      </w:r>
      <w:r w:rsidR="00EE645C">
        <w:t>l’</w:t>
      </w:r>
      <w:hyperlink r:id="rId22" w:tooltip="File archivio" w:history="1">
        <w:r w:rsidR="00EE645C" w:rsidRPr="006642AE">
          <w:t>archivio</w:t>
        </w:r>
      </w:hyperlink>
      <w:r w:rsidR="00EE645C" w:rsidRPr="006642AE">
        <w:t> usato in </w:t>
      </w:r>
      <w:hyperlink r:id="rId23" w:tooltip="Java (linguaggio di programmazione)" w:history="1">
        <w:r w:rsidR="00EE645C" w:rsidRPr="006642AE">
          <w:t>Java</w:t>
        </w:r>
      </w:hyperlink>
      <w:r w:rsidR="00EE645C" w:rsidRPr="006642AE">
        <w:t> per raggruppare diversi tipi di files dan</w:t>
      </w:r>
      <w:r w:rsidR="00EE645C">
        <w:t>d</w:t>
      </w:r>
      <w:r w:rsidR="00EE645C" w:rsidRPr="006642AE">
        <w:t>o vita ad un'</w:t>
      </w:r>
      <w:hyperlink r:id="rId24" w:tooltip="Applicazione Web" w:history="1">
        <w:r w:rsidR="00EE645C" w:rsidRPr="006642AE">
          <w:t xml:space="preserve">applicazione </w:t>
        </w:r>
      </w:hyperlink>
      <w:r w:rsidR="00EE645C">
        <w:t xml:space="preserve">o progetto Web. Per fare ciò, viene utilizzata la funzione di Eclipse </w:t>
      </w:r>
      <w:r w:rsidR="00EE645C" w:rsidRPr="00EE645C">
        <w:rPr>
          <w:b/>
        </w:rPr>
        <w:t xml:space="preserve">Export </w:t>
      </w:r>
      <w:r w:rsidR="00EE645C" w:rsidRPr="00EE645C">
        <w:rPr>
          <w:b/>
        </w:rPr>
        <w:sym w:font="Wingdings" w:char="F0E0"/>
      </w:r>
      <w:r w:rsidR="00EE645C" w:rsidRPr="00EE645C">
        <w:rPr>
          <w:b/>
        </w:rPr>
        <w:t xml:space="preserve"> WAR file</w:t>
      </w:r>
      <w:r w:rsidR="00EE645C">
        <w:t>:</w:t>
      </w:r>
    </w:p>
    <w:p w14:paraId="0A0D1935" w14:textId="77777777" w:rsidR="00E2246E" w:rsidRDefault="00E2246E" w:rsidP="00E2246E">
      <w:pPr>
        <w:suppressAutoHyphens/>
      </w:pPr>
    </w:p>
    <w:p w14:paraId="06E4CF07" w14:textId="203FDA31" w:rsidR="00EE645C" w:rsidRDefault="00EE645C" w:rsidP="00E2246E">
      <w:pPr>
        <w:suppressAutoHyphens/>
        <w:ind w:left="720"/>
      </w:pPr>
      <w:r>
        <w:rPr>
          <w:noProof/>
        </w:rPr>
        <w:drawing>
          <wp:inline distT="0" distB="0" distL="0" distR="0" wp14:anchorId="4DD71CAD" wp14:editId="45E5E99C">
            <wp:extent cx="4543425" cy="742950"/>
            <wp:effectExtent l="0" t="0" r="9525"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3425" cy="742950"/>
                    </a:xfrm>
                    <a:prstGeom prst="rect">
                      <a:avLst/>
                    </a:prstGeom>
                    <a:noFill/>
                    <a:ln>
                      <a:noFill/>
                    </a:ln>
                  </pic:spPr>
                </pic:pic>
              </a:graphicData>
            </a:graphic>
          </wp:inline>
        </w:drawing>
      </w:r>
    </w:p>
    <w:p w14:paraId="338CC139" w14:textId="77777777" w:rsidR="00E2246E" w:rsidRDefault="00E2246E" w:rsidP="00E2246E">
      <w:pPr>
        <w:suppressAutoHyphens/>
      </w:pPr>
    </w:p>
    <w:p w14:paraId="12E6EE4D" w14:textId="0F8DF16E" w:rsidR="00EE645C" w:rsidRDefault="00EE645C" w:rsidP="00E2246E">
      <w:pPr>
        <w:suppressAutoHyphens/>
      </w:pPr>
      <w:r>
        <w:t xml:space="preserve">attivabile cliccando col tasto destro del mouse sul progetto </w:t>
      </w:r>
      <w:r w:rsidRPr="00EE645C">
        <w:rPr>
          <w:b/>
        </w:rPr>
        <w:t>siesWeb</w:t>
      </w:r>
      <w:r>
        <w:t>.</w:t>
      </w:r>
    </w:p>
    <w:p w14:paraId="17ED1792" w14:textId="6E72F417" w:rsidR="00EE645C" w:rsidRDefault="00EE645C" w:rsidP="00E2246E">
      <w:pPr>
        <w:suppressAutoHyphens/>
      </w:pPr>
      <w:r>
        <w:t>Una volta scelta la destinazione di salvataggio del file, premere il tasto “Finish”.</w:t>
      </w:r>
    </w:p>
    <w:p w14:paraId="7185221E" w14:textId="77777777" w:rsidR="004E0218" w:rsidRDefault="004E0218" w:rsidP="004E0218">
      <w:pPr>
        <w:suppressAutoHyphens/>
      </w:pPr>
    </w:p>
    <w:p w14:paraId="1C33F014" w14:textId="0384C7AE" w:rsidR="00EE645C" w:rsidRDefault="00EE645C" w:rsidP="00BC133F">
      <w:pPr>
        <w:suppressAutoHyphens/>
        <w:ind w:left="720"/>
        <w:jc w:val="center"/>
      </w:pPr>
      <w:r>
        <w:rPr>
          <w:noProof/>
        </w:rPr>
        <w:lastRenderedPageBreak/>
        <w:drawing>
          <wp:inline distT="0" distB="0" distL="0" distR="0" wp14:anchorId="526A6510" wp14:editId="19C05B8C">
            <wp:extent cx="3981450" cy="407670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1450" cy="4076700"/>
                    </a:xfrm>
                    <a:prstGeom prst="rect">
                      <a:avLst/>
                    </a:prstGeom>
                    <a:noFill/>
                    <a:ln>
                      <a:noFill/>
                    </a:ln>
                  </pic:spPr>
                </pic:pic>
              </a:graphicData>
            </a:graphic>
          </wp:inline>
        </w:drawing>
      </w:r>
    </w:p>
    <w:p w14:paraId="1B7ACF70" w14:textId="77777777" w:rsidR="004E0218" w:rsidRPr="004E0218" w:rsidRDefault="004E0218" w:rsidP="004E0218">
      <w:pPr>
        <w:suppressAutoHyphens/>
      </w:pPr>
    </w:p>
    <w:p w14:paraId="6EEB5B7A" w14:textId="7EEAA01B" w:rsidR="004E0218" w:rsidRPr="00E2246E" w:rsidRDefault="004E0218" w:rsidP="00E2246E">
      <w:pPr>
        <w:suppressAutoHyphens/>
        <w:ind w:left="360"/>
        <w:rPr>
          <w:rFonts w:cstheme="minorHAnsi"/>
        </w:rPr>
      </w:pPr>
      <w:r>
        <w:t xml:space="preserve">Per quanto riguarda il progetto </w:t>
      </w:r>
      <w:r w:rsidRPr="00E2246E">
        <w:rPr>
          <w:b/>
        </w:rPr>
        <w:t>s</w:t>
      </w:r>
      <w:r w:rsidR="0013122E" w:rsidRPr="00E2246E">
        <w:rPr>
          <w:b/>
        </w:rPr>
        <w:t>ies</w:t>
      </w:r>
      <w:r w:rsidRPr="00E2246E">
        <w:rPr>
          <w:b/>
        </w:rPr>
        <w:t>E</w:t>
      </w:r>
      <w:r w:rsidR="0013122E" w:rsidRPr="00E2246E">
        <w:rPr>
          <w:b/>
        </w:rPr>
        <w:t>secuzione</w:t>
      </w:r>
      <w:r>
        <w:t xml:space="preserve">, al fine di </w:t>
      </w:r>
      <w:r w:rsidRPr="00E2246E">
        <w:rPr>
          <w:rFonts w:cstheme="minorHAnsi"/>
        </w:rPr>
        <w:t xml:space="preserve">effettuare il packaging degli eseguibili e l’esportazione dei sorgenti è stato utilizzato </w:t>
      </w:r>
      <w:r w:rsidRPr="00E2246E">
        <w:rPr>
          <w:rFonts w:cstheme="minorHAnsi"/>
          <w:b/>
          <w:color w:val="222222"/>
          <w:szCs w:val="24"/>
        </w:rPr>
        <w:t>Apache</w:t>
      </w:r>
      <w:r w:rsidRPr="00E2246E">
        <w:rPr>
          <w:rFonts w:cstheme="minorHAnsi"/>
        </w:rPr>
        <w:t xml:space="preserve">  </w:t>
      </w:r>
      <w:r w:rsidRPr="00E2246E">
        <w:rPr>
          <w:rFonts w:cstheme="minorHAnsi"/>
          <w:b/>
          <w:bCs/>
        </w:rPr>
        <w:t>Maven.</w:t>
      </w:r>
      <w:r w:rsidR="00E2246E" w:rsidRPr="00E2246E">
        <w:rPr>
          <w:rFonts w:cstheme="minorHAnsi"/>
          <w:b/>
          <w:bCs/>
        </w:rPr>
        <w:t xml:space="preserve"> </w:t>
      </w:r>
      <w:r w:rsidRPr="00E2246E">
        <w:rPr>
          <w:rFonts w:cstheme="minorHAnsi"/>
          <w:bCs/>
          <w:color w:val="111111"/>
          <w:szCs w:val="24"/>
        </w:rPr>
        <w:t>Maven utilizza un repository locale per risolvere le dipendenze definite nei progetti. Questo repository locale viene aggiornato e popolato ogni volta che una nuova dipendenza, non presente localmente, viene trovata nel pom.xml del progetto. Per far puntare ad Eclipse il file di configurazione (settings.xml) di Maven occorre eseguire i seguenti step:</w:t>
      </w:r>
    </w:p>
    <w:p w14:paraId="56214923" w14:textId="77777777" w:rsidR="004E0218" w:rsidRPr="00180F4F" w:rsidRDefault="004E0218" w:rsidP="004E0218">
      <w:pPr>
        <w:pStyle w:val="Corpotesto"/>
        <w:numPr>
          <w:ilvl w:val="0"/>
          <w:numId w:val="30"/>
        </w:numPr>
        <w:suppressAutoHyphens/>
        <w:rPr>
          <w:rFonts w:cstheme="minorHAnsi"/>
          <w:bCs/>
          <w:color w:val="000000"/>
          <w:szCs w:val="24"/>
        </w:rPr>
      </w:pPr>
      <w:r>
        <w:rPr>
          <w:rFonts w:cstheme="minorHAnsi"/>
          <w:bCs/>
          <w:color w:val="111111"/>
          <w:szCs w:val="24"/>
        </w:rPr>
        <w:t>Spostarsi</w:t>
      </w:r>
      <w:r w:rsidRPr="00180F4F">
        <w:rPr>
          <w:rFonts w:cstheme="minorHAnsi"/>
          <w:bCs/>
          <w:color w:val="111111"/>
          <w:szCs w:val="24"/>
        </w:rPr>
        <w:t xml:space="preserve"> </w:t>
      </w:r>
      <w:r>
        <w:rPr>
          <w:rFonts w:cstheme="minorHAnsi"/>
          <w:bCs/>
          <w:color w:val="111111"/>
          <w:szCs w:val="24"/>
        </w:rPr>
        <w:t>nel menù</w:t>
      </w:r>
      <w:r w:rsidRPr="00180F4F">
        <w:rPr>
          <w:rFonts w:cstheme="minorHAnsi"/>
          <w:bCs/>
          <w:color w:val="111111"/>
          <w:szCs w:val="24"/>
        </w:rPr>
        <w:t xml:space="preserve"> "Window"-&gt;"Preferences";</w:t>
      </w:r>
    </w:p>
    <w:p w14:paraId="55FF9A42" w14:textId="77777777" w:rsidR="004E0218" w:rsidRPr="00180F4F" w:rsidRDefault="004E0218" w:rsidP="004E0218">
      <w:pPr>
        <w:numPr>
          <w:ilvl w:val="0"/>
          <w:numId w:val="30"/>
        </w:numPr>
        <w:suppressAutoHyphens/>
        <w:rPr>
          <w:rFonts w:cstheme="minorHAnsi"/>
          <w:bCs/>
          <w:color w:val="000000"/>
          <w:szCs w:val="24"/>
        </w:rPr>
      </w:pPr>
      <w:r>
        <w:rPr>
          <w:rFonts w:cstheme="minorHAnsi"/>
          <w:bCs/>
          <w:color w:val="000000"/>
          <w:szCs w:val="24"/>
        </w:rPr>
        <w:t>Dall’albero</w:t>
      </w:r>
      <w:r w:rsidRPr="00180F4F">
        <w:rPr>
          <w:rFonts w:cstheme="minorHAnsi"/>
          <w:bCs/>
          <w:color w:val="000000"/>
          <w:szCs w:val="24"/>
        </w:rPr>
        <w:t xml:space="preserve"> di navigazione</w:t>
      </w:r>
      <w:r>
        <w:rPr>
          <w:rFonts w:cstheme="minorHAnsi"/>
          <w:bCs/>
          <w:color w:val="000000"/>
          <w:szCs w:val="24"/>
        </w:rPr>
        <w:t>,</w:t>
      </w:r>
      <w:r w:rsidRPr="00180F4F">
        <w:rPr>
          <w:rFonts w:cstheme="minorHAnsi"/>
          <w:bCs/>
          <w:color w:val="000000"/>
          <w:szCs w:val="24"/>
        </w:rPr>
        <w:t xml:space="preserve"> </w:t>
      </w:r>
      <w:r>
        <w:rPr>
          <w:rFonts w:cstheme="minorHAnsi"/>
          <w:bCs/>
          <w:color w:val="000000"/>
          <w:szCs w:val="24"/>
        </w:rPr>
        <w:t>s</w:t>
      </w:r>
      <w:r w:rsidRPr="00180F4F">
        <w:rPr>
          <w:rFonts w:cstheme="minorHAnsi"/>
          <w:bCs/>
          <w:color w:val="000000"/>
          <w:szCs w:val="24"/>
        </w:rPr>
        <w:t xml:space="preserve">elezionare sulla sinistra il ramo "Maven → </w:t>
      </w:r>
      <w:r w:rsidRPr="00180F4F">
        <w:rPr>
          <w:rStyle w:val="Enfasigrassetto"/>
          <w:rFonts w:cstheme="minorHAnsi"/>
          <w:color w:val="000000"/>
          <w:szCs w:val="24"/>
        </w:rPr>
        <w:t>User Settings</w:t>
      </w:r>
      <w:r w:rsidRPr="00180F4F">
        <w:rPr>
          <w:rFonts w:cstheme="minorHAnsi"/>
          <w:bCs/>
          <w:color w:val="000000"/>
          <w:szCs w:val="24"/>
        </w:rPr>
        <w:t>";</w:t>
      </w:r>
    </w:p>
    <w:p w14:paraId="49CDA7F3" w14:textId="77777777" w:rsidR="004E0218" w:rsidRPr="00180F4F" w:rsidRDefault="004E0218" w:rsidP="004E0218">
      <w:pPr>
        <w:numPr>
          <w:ilvl w:val="0"/>
          <w:numId w:val="30"/>
        </w:numPr>
        <w:suppressAutoHyphens/>
        <w:rPr>
          <w:rFonts w:cstheme="minorHAnsi"/>
          <w:bCs/>
          <w:color w:val="000000"/>
          <w:szCs w:val="24"/>
        </w:rPr>
      </w:pPr>
      <w:r>
        <w:rPr>
          <w:rFonts w:cstheme="minorHAnsi"/>
          <w:bCs/>
          <w:color w:val="000000"/>
          <w:szCs w:val="24"/>
        </w:rPr>
        <w:t xml:space="preserve">Nel campo "User Settings", </w:t>
      </w:r>
      <w:r w:rsidRPr="00180F4F">
        <w:rPr>
          <w:rFonts w:cstheme="minorHAnsi"/>
          <w:bCs/>
          <w:color w:val="000000"/>
          <w:szCs w:val="24"/>
        </w:rPr>
        <w:t>indicare il file di configurazione "</w:t>
      </w:r>
      <w:r w:rsidRPr="00180F4F">
        <w:rPr>
          <w:rFonts w:cstheme="minorHAnsi"/>
          <w:bCs/>
          <w:color w:val="111111"/>
          <w:szCs w:val="24"/>
        </w:rPr>
        <w:t>settings.xml</w:t>
      </w:r>
      <w:r w:rsidRPr="00180F4F">
        <w:rPr>
          <w:rFonts w:cstheme="minorHAnsi"/>
          <w:bCs/>
          <w:color w:val="000000"/>
          <w:szCs w:val="24"/>
        </w:rPr>
        <w:t>";</w:t>
      </w:r>
    </w:p>
    <w:p w14:paraId="71B0E42D" w14:textId="77777777" w:rsidR="004E0218" w:rsidRPr="00AA2C35" w:rsidRDefault="004E0218" w:rsidP="004E0218">
      <w:pPr>
        <w:numPr>
          <w:ilvl w:val="0"/>
          <w:numId w:val="30"/>
        </w:numPr>
        <w:suppressAutoHyphens/>
        <w:rPr>
          <w:rFonts w:cstheme="minorHAnsi"/>
        </w:rPr>
      </w:pPr>
      <w:r>
        <w:rPr>
          <w:rFonts w:cstheme="minorHAnsi"/>
          <w:bCs/>
          <w:color w:val="000000"/>
          <w:szCs w:val="24"/>
        </w:rPr>
        <w:t>Cliccare su</w:t>
      </w:r>
      <w:r w:rsidRPr="00180F4F">
        <w:rPr>
          <w:rFonts w:cstheme="minorHAnsi"/>
          <w:bCs/>
          <w:color w:val="000000"/>
          <w:szCs w:val="24"/>
        </w:rPr>
        <w:t xml:space="preserve"> "Apply", infine premere "OK".</w:t>
      </w:r>
    </w:p>
    <w:p w14:paraId="2A2E7674" w14:textId="77777777" w:rsidR="004E0218" w:rsidRPr="00180F4F" w:rsidRDefault="004E0218" w:rsidP="004E0218">
      <w:pPr>
        <w:suppressAutoHyphens/>
        <w:rPr>
          <w:rFonts w:cstheme="minorHAnsi"/>
        </w:rPr>
      </w:pPr>
    </w:p>
    <w:p w14:paraId="53830D64" w14:textId="77777777" w:rsidR="004E0218" w:rsidRDefault="004E0218" w:rsidP="00E2246E">
      <w:pPr>
        <w:rPr>
          <w14:textOutline w14:w="9525" w14:cap="rnd" w14:cmpd="sng" w14:algn="ctr">
            <w14:solidFill>
              <w14:schemeClr w14:val="tx1"/>
            </w14:solidFill>
            <w14:prstDash w14:val="solid"/>
            <w14:bevel/>
          </w14:textOutline>
        </w:rPr>
      </w:pPr>
      <w:r>
        <w:rPr>
          <w:noProof/>
          <w14:textOutline w14:w="9525" w14:cap="rnd" w14:cmpd="sng" w14:algn="ctr">
            <w14:solidFill>
              <w14:schemeClr w14:val="tx1"/>
            </w14:solidFill>
            <w14:prstDash w14:val="solid"/>
            <w14:bevel/>
          </w14:textOutline>
        </w:rPr>
        <w:lastRenderedPageBreak/>
        <w:drawing>
          <wp:inline distT="0" distB="0" distL="0" distR="0" wp14:anchorId="554D6E18" wp14:editId="168567F6">
            <wp:extent cx="6126480" cy="3200400"/>
            <wp:effectExtent l="0" t="0" r="762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6480" cy="3200400"/>
                    </a:xfrm>
                    <a:prstGeom prst="rect">
                      <a:avLst/>
                    </a:prstGeom>
                    <a:noFill/>
                    <a:ln>
                      <a:noFill/>
                    </a:ln>
                  </pic:spPr>
                </pic:pic>
              </a:graphicData>
            </a:graphic>
          </wp:inline>
        </w:drawing>
      </w:r>
    </w:p>
    <w:p w14:paraId="65A59995" w14:textId="77777777" w:rsidR="004E0218" w:rsidRDefault="004E0218" w:rsidP="004E0218">
      <w:pPr>
        <w:rPr>
          <w14:textOutline w14:w="9525" w14:cap="rnd" w14:cmpd="sng" w14:algn="ctr">
            <w14:solidFill>
              <w14:schemeClr w14:val="tx1"/>
            </w14:solidFill>
            <w14:prstDash w14:val="solid"/>
            <w14:bevel/>
          </w14:textOutline>
        </w:rPr>
      </w:pPr>
    </w:p>
    <w:p w14:paraId="1D01C452" w14:textId="77777777" w:rsidR="004E0218" w:rsidRDefault="004E0218" w:rsidP="004E0218">
      <w:r w:rsidRPr="006642AE">
        <w:t>Per distribuire tutto l'applicativo software sviluppato</w:t>
      </w:r>
      <w:r>
        <w:t xml:space="preserve">, viene creato un file </w:t>
      </w:r>
      <w:r w:rsidRPr="006642AE">
        <w:t>con </w:t>
      </w:r>
      <w:hyperlink r:id="rId28" w:tooltip="Estensione (informatica)" w:history="1">
        <w:r w:rsidRPr="006642AE">
          <w:t>estensione</w:t>
        </w:r>
      </w:hyperlink>
      <w:r>
        <w:t xml:space="preserve"> </w:t>
      </w:r>
      <w:r w:rsidRPr="006642AE">
        <w:t> .war, </w:t>
      </w:r>
      <w:hyperlink r:id="rId29" w:tooltip="Acronimo" w:history="1">
        <w:r w:rsidRPr="006642AE">
          <w:t>acronimo</w:t>
        </w:r>
      </w:hyperlink>
      <w:r>
        <w:t> di Web A</w:t>
      </w:r>
      <w:r w:rsidRPr="00A833D4">
        <w:t>pplication</w:t>
      </w:r>
      <w:r w:rsidRPr="006642AE">
        <w:t> Archive</w:t>
      </w:r>
      <w:r>
        <w:t>.</w:t>
      </w:r>
    </w:p>
    <w:p w14:paraId="67D53370" w14:textId="77777777" w:rsidR="004E0218" w:rsidRDefault="004E0218" w:rsidP="004E0218">
      <w:r>
        <w:t xml:space="preserve">Per fare ciò, viene utilizzata la funzione </w:t>
      </w:r>
      <w:r>
        <w:rPr>
          <w:b/>
        </w:rPr>
        <w:t xml:space="preserve">Run As </w:t>
      </w:r>
      <w:r w:rsidRPr="00F21853">
        <w:rPr>
          <w:b/>
        </w:rPr>
        <w:sym w:font="Wingdings" w:char="F0E0"/>
      </w:r>
      <w:r>
        <w:rPr>
          <w:b/>
        </w:rPr>
        <w:t xml:space="preserve"> Maven ins</w:t>
      </w:r>
      <w:r w:rsidRPr="006642AE">
        <w:rPr>
          <w:b/>
        </w:rPr>
        <w:t>t</w:t>
      </w:r>
      <w:r>
        <w:rPr>
          <w:b/>
        </w:rPr>
        <w:t>all</w:t>
      </w:r>
      <w:r>
        <w:t xml:space="preserve"> di Eclipse:</w:t>
      </w:r>
    </w:p>
    <w:p w14:paraId="79232B9F" w14:textId="77777777" w:rsidR="004E0218" w:rsidRDefault="004E0218" w:rsidP="004E0218"/>
    <w:p w14:paraId="57DD5FDC" w14:textId="31736CFA" w:rsidR="004E0218" w:rsidRPr="004E0218" w:rsidRDefault="004E0218" w:rsidP="004E0218">
      <w:pPr>
        <w:suppressAutoHyphens/>
      </w:pPr>
      <w:r>
        <w:rPr>
          <w:noProof/>
        </w:rPr>
        <w:drawing>
          <wp:inline distT="0" distB="0" distL="0" distR="0" wp14:anchorId="34287AC1" wp14:editId="0FF9FFFA">
            <wp:extent cx="5105400" cy="1571625"/>
            <wp:effectExtent l="0" t="0" r="0" b="952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1571625"/>
                    </a:xfrm>
                    <a:prstGeom prst="rect">
                      <a:avLst/>
                    </a:prstGeom>
                    <a:noFill/>
                    <a:ln>
                      <a:noFill/>
                    </a:ln>
                  </pic:spPr>
                </pic:pic>
              </a:graphicData>
            </a:graphic>
          </wp:inline>
        </w:drawing>
      </w:r>
    </w:p>
    <w:p w14:paraId="3C0A64AA" w14:textId="036CE7D5" w:rsidR="001E7BBF" w:rsidRDefault="001E7BBF" w:rsidP="00C427AC">
      <w:pPr>
        <w:pStyle w:val="SIUT-Titolo3"/>
      </w:pPr>
      <w:bookmarkStart w:id="57" w:name="_Toc37089954"/>
      <w:r>
        <w:t xml:space="preserve">Configurazione </w:t>
      </w:r>
      <w:r w:rsidR="00A64B01">
        <w:t>generale</w:t>
      </w:r>
      <w:bookmarkEnd w:id="57"/>
    </w:p>
    <w:p w14:paraId="2D278851" w14:textId="6181ADE9" w:rsidR="00221D77" w:rsidRDefault="0005107F" w:rsidP="00E2246E">
      <w:r>
        <w:t xml:space="preserve">È </w:t>
      </w:r>
      <w:r w:rsidR="00221D77">
        <w:t>stato introdotto uno standard per i commenti utilizzati nel codice</w:t>
      </w:r>
      <w:r w:rsidR="009751F2">
        <w:t>, valido per entrambi i progetti</w:t>
      </w:r>
      <w:r w:rsidR="00221D77">
        <w:t>, sia per le MAC che per le MEV, secondo l’xml seguente:</w:t>
      </w:r>
    </w:p>
    <w:p w14:paraId="60A5566D" w14:textId="77777777" w:rsidR="00221D77" w:rsidRDefault="00221D77" w:rsidP="00221D77"/>
    <w:p w14:paraId="41F18CFB" w14:textId="77777777" w:rsidR="00221D77" w:rsidRPr="005C7DAA" w:rsidRDefault="00221D77" w:rsidP="00221D77">
      <w:pPr>
        <w:rPr>
          <w:b/>
        </w:rPr>
      </w:pPr>
      <w:r w:rsidRPr="005C7DAA">
        <w:rPr>
          <w:b/>
        </w:rPr>
        <w:t>Per le MEV:</w:t>
      </w:r>
    </w:p>
    <w:p w14:paraId="6ABA5CE9" w14:textId="77777777" w:rsidR="00221D77" w:rsidRDefault="00221D77" w:rsidP="00221D77"/>
    <w:p w14:paraId="0A8B4DC9" w14:textId="77777777" w:rsidR="00221D77" w:rsidRPr="00E741EB" w:rsidRDefault="00221D77" w:rsidP="00221D77">
      <w:pPr>
        <w:rPr>
          <w:i/>
          <w:sz w:val="20"/>
        </w:rPr>
      </w:pPr>
      <w:r w:rsidRPr="00E741EB">
        <w:rPr>
          <w:i/>
          <w:sz w:val="20"/>
        </w:rPr>
        <w:t xml:space="preserve">&lt;?xml </w:t>
      </w:r>
      <w:proofErr w:type="spellStart"/>
      <w:r w:rsidRPr="00E741EB">
        <w:rPr>
          <w:i/>
          <w:sz w:val="20"/>
        </w:rPr>
        <w:t>version</w:t>
      </w:r>
      <w:proofErr w:type="spellEnd"/>
      <w:r w:rsidRPr="00E741EB">
        <w:rPr>
          <w:i/>
          <w:sz w:val="20"/>
        </w:rPr>
        <w:t xml:space="preserve">="1.0" </w:t>
      </w:r>
      <w:proofErr w:type="spellStart"/>
      <w:r w:rsidRPr="00E741EB">
        <w:rPr>
          <w:i/>
          <w:sz w:val="20"/>
        </w:rPr>
        <w:t>encoding</w:t>
      </w:r>
      <w:proofErr w:type="spellEnd"/>
      <w:r w:rsidRPr="00E741EB">
        <w:rPr>
          <w:i/>
          <w:sz w:val="20"/>
        </w:rPr>
        <w:t>="UTF-8"?&gt;</w:t>
      </w:r>
    </w:p>
    <w:p w14:paraId="1D33C428" w14:textId="77777777" w:rsidR="00221D77" w:rsidRPr="00E741EB" w:rsidRDefault="00221D77" w:rsidP="00221D77">
      <w:pPr>
        <w:rPr>
          <w:i/>
          <w:sz w:val="20"/>
          <w:lang w:val="en-US"/>
        </w:rPr>
      </w:pPr>
      <w:r w:rsidRPr="00E741EB">
        <w:rPr>
          <w:i/>
          <w:sz w:val="20"/>
          <w:lang w:val="en-US"/>
        </w:rPr>
        <w:t>&lt;templates&gt;</w:t>
      </w:r>
    </w:p>
    <w:p w14:paraId="65F8E57B" w14:textId="77777777" w:rsidR="00221D77" w:rsidRPr="00E741EB" w:rsidRDefault="00221D77" w:rsidP="00221D77">
      <w:pPr>
        <w:rPr>
          <w:i/>
          <w:sz w:val="20"/>
          <w:lang w:val="en-US"/>
        </w:rPr>
      </w:pPr>
      <w:r w:rsidRPr="00E741EB">
        <w:rPr>
          <w:i/>
          <w:sz w:val="20"/>
          <w:lang w:val="en-US"/>
        </w:rPr>
        <w:tab/>
        <w:t>&lt;template autoinsert="true" context="java" deleted="false" description="comment on ISSUE MEV" enabled="true" name="MEV"&gt;</w:t>
      </w:r>
    </w:p>
    <w:p w14:paraId="18888D4E" w14:textId="77777777" w:rsidR="00221D77" w:rsidRPr="00E741EB" w:rsidRDefault="00221D77" w:rsidP="00221D77">
      <w:pPr>
        <w:rPr>
          <w:i/>
          <w:sz w:val="20"/>
        </w:rPr>
      </w:pPr>
      <w:r w:rsidRPr="00E741EB">
        <w:rPr>
          <w:i/>
          <w:sz w:val="20"/>
          <w:lang w:val="en-US"/>
        </w:rPr>
        <w:tab/>
      </w:r>
      <w:r w:rsidRPr="00E741EB">
        <w:rPr>
          <w:i/>
          <w:sz w:val="20"/>
          <w:lang w:val="en-US"/>
        </w:rPr>
        <w:tab/>
      </w:r>
      <w:r w:rsidRPr="00E741EB">
        <w:rPr>
          <w:i/>
          <w:sz w:val="20"/>
        </w:rPr>
        <w:t>/* &amp;#13;</w:t>
      </w:r>
    </w:p>
    <w:p w14:paraId="49A1B936" w14:textId="77777777" w:rsidR="00221D77" w:rsidRPr="00E741EB" w:rsidRDefault="00221D77" w:rsidP="00221D77">
      <w:pPr>
        <w:rPr>
          <w:i/>
          <w:sz w:val="20"/>
        </w:rPr>
      </w:pPr>
      <w:r w:rsidRPr="00E741EB">
        <w:rPr>
          <w:i/>
          <w:sz w:val="20"/>
        </w:rPr>
        <w:tab/>
      </w:r>
      <w:r w:rsidRPr="00E741EB">
        <w:rPr>
          <w:i/>
          <w:sz w:val="20"/>
        </w:rPr>
        <w:tab/>
        <w:t xml:space="preserve"> * ISSUE MEV : ${descrizione_intervento}&amp;#13;</w:t>
      </w:r>
    </w:p>
    <w:p w14:paraId="5C4B1838" w14:textId="77777777" w:rsidR="00221D77" w:rsidRPr="00E741EB" w:rsidRDefault="00221D77" w:rsidP="00221D77">
      <w:pPr>
        <w:rPr>
          <w:i/>
          <w:sz w:val="20"/>
        </w:rPr>
      </w:pPr>
      <w:r w:rsidRPr="00E741EB">
        <w:rPr>
          <w:i/>
          <w:sz w:val="20"/>
        </w:rPr>
        <w:tab/>
      </w:r>
      <w:r w:rsidRPr="00E741EB">
        <w:rPr>
          <w:i/>
          <w:sz w:val="20"/>
        </w:rPr>
        <w:tab/>
        <w:t xml:space="preserve"> * Numero MEV : ${</w:t>
      </w:r>
      <w:proofErr w:type="spellStart"/>
      <w:r w:rsidRPr="00E741EB">
        <w:rPr>
          <w:i/>
          <w:sz w:val="20"/>
        </w:rPr>
        <w:t>numero_MEV</w:t>
      </w:r>
      <w:proofErr w:type="spellEnd"/>
      <w:r w:rsidRPr="00E741EB">
        <w:rPr>
          <w:i/>
          <w:sz w:val="20"/>
        </w:rPr>
        <w:t>}&amp;#13;</w:t>
      </w:r>
    </w:p>
    <w:p w14:paraId="47ED00BF" w14:textId="77777777" w:rsidR="00221D77" w:rsidRPr="00E741EB" w:rsidRDefault="00221D77" w:rsidP="00221D77">
      <w:pPr>
        <w:rPr>
          <w:i/>
          <w:sz w:val="20"/>
        </w:rPr>
      </w:pPr>
      <w:r w:rsidRPr="00E741EB">
        <w:rPr>
          <w:i/>
          <w:sz w:val="20"/>
        </w:rPr>
        <w:lastRenderedPageBreak/>
        <w:tab/>
      </w:r>
      <w:r w:rsidRPr="00E741EB">
        <w:rPr>
          <w:i/>
          <w:sz w:val="20"/>
        </w:rPr>
        <w:tab/>
        <w:t xml:space="preserve"> * Autore    : ${user}&amp;#13;</w:t>
      </w:r>
    </w:p>
    <w:p w14:paraId="6A428882" w14:textId="77777777" w:rsidR="00221D77" w:rsidRPr="00E741EB" w:rsidRDefault="00221D77" w:rsidP="00221D77">
      <w:pPr>
        <w:rPr>
          <w:i/>
          <w:sz w:val="20"/>
        </w:rPr>
      </w:pPr>
      <w:r w:rsidRPr="00E741EB">
        <w:rPr>
          <w:i/>
          <w:sz w:val="20"/>
        </w:rPr>
        <w:tab/>
      </w:r>
      <w:r w:rsidRPr="00E741EB">
        <w:rPr>
          <w:i/>
          <w:sz w:val="20"/>
        </w:rPr>
        <w:tab/>
        <w:t xml:space="preserve"> * Data      : ${date}&amp;#13;</w:t>
      </w:r>
    </w:p>
    <w:p w14:paraId="157BDD5D" w14:textId="77777777" w:rsidR="00221D77" w:rsidRPr="00E741EB" w:rsidRDefault="00221D77" w:rsidP="00221D77">
      <w:pPr>
        <w:rPr>
          <w:i/>
          <w:sz w:val="20"/>
        </w:rPr>
      </w:pPr>
      <w:r w:rsidRPr="00E741EB">
        <w:rPr>
          <w:i/>
          <w:sz w:val="20"/>
        </w:rPr>
        <w:tab/>
      </w:r>
      <w:r w:rsidRPr="00E741EB">
        <w:rPr>
          <w:i/>
          <w:sz w:val="20"/>
        </w:rPr>
        <w:tab/>
        <w:t xml:space="preserve"> * </w:t>
      </w:r>
      <w:proofErr w:type="spellStart"/>
      <w:r w:rsidRPr="00E741EB">
        <w:rPr>
          <w:i/>
          <w:sz w:val="20"/>
        </w:rPr>
        <w:t>Branch</w:t>
      </w:r>
      <w:proofErr w:type="spellEnd"/>
      <w:r w:rsidRPr="00E741EB">
        <w:rPr>
          <w:i/>
          <w:sz w:val="20"/>
        </w:rPr>
        <w:t xml:space="preserve">    : MEV_${</w:t>
      </w:r>
      <w:proofErr w:type="spellStart"/>
      <w:r w:rsidRPr="00E741EB">
        <w:rPr>
          <w:i/>
          <w:sz w:val="20"/>
        </w:rPr>
        <w:t>numero_MEV</w:t>
      </w:r>
      <w:proofErr w:type="spellEnd"/>
      <w:r w:rsidRPr="00E741EB">
        <w:rPr>
          <w:i/>
          <w:sz w:val="20"/>
        </w:rPr>
        <w:t>}&amp;#13;</w:t>
      </w:r>
    </w:p>
    <w:p w14:paraId="4BE7EF1C" w14:textId="77777777" w:rsidR="00221D77" w:rsidRPr="00E741EB" w:rsidRDefault="00221D77" w:rsidP="00221D77">
      <w:pPr>
        <w:rPr>
          <w:i/>
          <w:sz w:val="20"/>
        </w:rPr>
      </w:pPr>
      <w:r w:rsidRPr="00E741EB">
        <w:rPr>
          <w:i/>
          <w:sz w:val="20"/>
        </w:rPr>
        <w:tab/>
      </w:r>
      <w:r w:rsidRPr="00E741EB">
        <w:rPr>
          <w:i/>
          <w:sz w:val="20"/>
        </w:rPr>
        <w:tab/>
        <w:t xml:space="preserve"> */&amp;#13;</w:t>
      </w:r>
    </w:p>
    <w:p w14:paraId="1BCCD31A" w14:textId="77777777" w:rsidR="00221D77" w:rsidRPr="00E741EB" w:rsidRDefault="00221D77" w:rsidP="00221D77">
      <w:pPr>
        <w:rPr>
          <w:i/>
          <w:sz w:val="20"/>
        </w:rPr>
      </w:pPr>
      <w:r w:rsidRPr="00E741EB">
        <w:rPr>
          <w:i/>
          <w:sz w:val="20"/>
        </w:rPr>
        <w:tab/>
      </w:r>
      <w:r w:rsidRPr="00E741EB">
        <w:rPr>
          <w:i/>
          <w:sz w:val="20"/>
        </w:rPr>
        <w:tab/>
        <w:t xml:space="preserve"> ${</w:t>
      </w:r>
      <w:proofErr w:type="spellStart"/>
      <w:r w:rsidRPr="00E741EB">
        <w:rPr>
          <w:i/>
          <w:sz w:val="20"/>
        </w:rPr>
        <w:t>line_selection</w:t>
      </w:r>
      <w:proofErr w:type="spellEnd"/>
      <w:r w:rsidRPr="00E741EB">
        <w:rPr>
          <w:i/>
          <w:sz w:val="20"/>
        </w:rPr>
        <w:t>}${</w:t>
      </w:r>
      <w:proofErr w:type="spellStart"/>
      <w:r w:rsidRPr="00E741EB">
        <w:rPr>
          <w:i/>
          <w:sz w:val="20"/>
        </w:rPr>
        <w:t>cursor</w:t>
      </w:r>
      <w:proofErr w:type="spellEnd"/>
      <w:r w:rsidRPr="00E741EB">
        <w:rPr>
          <w:i/>
          <w:sz w:val="20"/>
        </w:rPr>
        <w:t>}&amp;#13;</w:t>
      </w:r>
    </w:p>
    <w:p w14:paraId="1BCB3C54" w14:textId="77777777" w:rsidR="00221D77" w:rsidRPr="00E741EB" w:rsidRDefault="00221D77" w:rsidP="00221D77">
      <w:pPr>
        <w:rPr>
          <w:i/>
          <w:sz w:val="20"/>
        </w:rPr>
      </w:pPr>
      <w:r w:rsidRPr="00E741EB">
        <w:rPr>
          <w:i/>
          <w:sz w:val="20"/>
        </w:rPr>
        <w:tab/>
      </w:r>
      <w:r w:rsidRPr="00E741EB">
        <w:rPr>
          <w:i/>
          <w:sz w:val="20"/>
        </w:rPr>
        <w:tab/>
        <w:t xml:space="preserve"> //***** FINE INTERVENTO MEV_${</w:t>
      </w:r>
      <w:proofErr w:type="spellStart"/>
      <w:r w:rsidRPr="00E741EB">
        <w:rPr>
          <w:i/>
          <w:sz w:val="20"/>
        </w:rPr>
        <w:t>numero_MEV</w:t>
      </w:r>
      <w:proofErr w:type="spellEnd"/>
      <w:r w:rsidRPr="00E741EB">
        <w:rPr>
          <w:i/>
          <w:sz w:val="20"/>
        </w:rPr>
        <w:t>} *****//&amp;#13;</w:t>
      </w:r>
    </w:p>
    <w:p w14:paraId="5ED6189D" w14:textId="77777777" w:rsidR="00221D77" w:rsidRPr="00E741EB" w:rsidRDefault="00221D77" w:rsidP="00221D77">
      <w:pPr>
        <w:rPr>
          <w:i/>
          <w:sz w:val="20"/>
        </w:rPr>
      </w:pPr>
      <w:r w:rsidRPr="00E741EB">
        <w:rPr>
          <w:i/>
          <w:sz w:val="20"/>
        </w:rPr>
        <w:tab/>
        <w:t>&lt;/template&gt;</w:t>
      </w:r>
    </w:p>
    <w:p w14:paraId="567B1E6B" w14:textId="77777777" w:rsidR="00221D77" w:rsidRPr="00E741EB" w:rsidRDefault="00221D77" w:rsidP="00221D77">
      <w:pPr>
        <w:rPr>
          <w:i/>
          <w:sz w:val="20"/>
        </w:rPr>
      </w:pPr>
      <w:r w:rsidRPr="00E741EB">
        <w:rPr>
          <w:i/>
          <w:sz w:val="20"/>
        </w:rPr>
        <w:t>&lt;/templates&gt;</w:t>
      </w:r>
    </w:p>
    <w:p w14:paraId="4C4AD17A" w14:textId="77777777" w:rsidR="00221D77" w:rsidRDefault="00221D77" w:rsidP="00221D77"/>
    <w:p w14:paraId="6D5310A8" w14:textId="77777777" w:rsidR="00221D77" w:rsidRPr="005C7DAA" w:rsidRDefault="00221D77" w:rsidP="00221D77">
      <w:pPr>
        <w:rPr>
          <w:b/>
        </w:rPr>
      </w:pPr>
      <w:r w:rsidRPr="005C7DAA">
        <w:rPr>
          <w:b/>
        </w:rPr>
        <w:t>Per le MAC:</w:t>
      </w:r>
    </w:p>
    <w:p w14:paraId="26B2E6FB" w14:textId="77777777" w:rsidR="00221D77" w:rsidRDefault="00221D77" w:rsidP="00221D77"/>
    <w:p w14:paraId="3853FF07" w14:textId="77777777" w:rsidR="00221D77" w:rsidRPr="00574EB6" w:rsidRDefault="00221D77" w:rsidP="00221D77">
      <w:pPr>
        <w:rPr>
          <w:i/>
          <w:sz w:val="20"/>
          <w:lang w:val="en-US"/>
        </w:rPr>
      </w:pPr>
      <w:r w:rsidRPr="00574EB6">
        <w:rPr>
          <w:i/>
          <w:sz w:val="20"/>
          <w:lang w:val="en-US"/>
        </w:rPr>
        <w:t>&lt;?xml version="1.0" encoding="UTF-8"?&gt;</w:t>
      </w:r>
    </w:p>
    <w:p w14:paraId="096B9334" w14:textId="77777777" w:rsidR="00221D77" w:rsidRPr="00574EB6" w:rsidRDefault="00221D77" w:rsidP="00221D77">
      <w:pPr>
        <w:rPr>
          <w:i/>
          <w:sz w:val="20"/>
          <w:lang w:val="en-US"/>
        </w:rPr>
      </w:pPr>
      <w:r w:rsidRPr="00574EB6">
        <w:rPr>
          <w:i/>
          <w:sz w:val="20"/>
          <w:lang w:val="en-US"/>
        </w:rPr>
        <w:t>&lt;templates&gt;</w:t>
      </w:r>
    </w:p>
    <w:p w14:paraId="7EFAD554" w14:textId="77777777" w:rsidR="00221D77" w:rsidRPr="00574EB6" w:rsidRDefault="00221D77" w:rsidP="00221D77">
      <w:pPr>
        <w:rPr>
          <w:i/>
          <w:sz w:val="20"/>
          <w:lang w:val="en-US"/>
        </w:rPr>
      </w:pPr>
      <w:r w:rsidRPr="00574EB6">
        <w:rPr>
          <w:i/>
          <w:sz w:val="20"/>
          <w:lang w:val="en-US"/>
        </w:rPr>
        <w:tab/>
        <w:t xml:space="preserve">&lt;template </w:t>
      </w:r>
      <w:proofErr w:type="spellStart"/>
      <w:r w:rsidRPr="00574EB6">
        <w:rPr>
          <w:i/>
          <w:sz w:val="20"/>
          <w:lang w:val="en-US"/>
        </w:rPr>
        <w:t>autoinsert</w:t>
      </w:r>
      <w:proofErr w:type="spellEnd"/>
      <w:r w:rsidRPr="00574EB6">
        <w:rPr>
          <w:i/>
          <w:sz w:val="20"/>
          <w:lang w:val="en-US"/>
        </w:rPr>
        <w:t>="true" context="java" deleted="false" description="comment on ISSUE MAC" enabled="true" name="MAC"&gt;</w:t>
      </w:r>
    </w:p>
    <w:p w14:paraId="77D6F47E" w14:textId="77777777" w:rsidR="00221D77" w:rsidRPr="00E741EB" w:rsidRDefault="00221D77" w:rsidP="00221D77">
      <w:pPr>
        <w:rPr>
          <w:i/>
          <w:sz w:val="20"/>
        </w:rPr>
      </w:pPr>
      <w:r w:rsidRPr="00574EB6">
        <w:rPr>
          <w:i/>
          <w:sz w:val="20"/>
          <w:lang w:val="en-US"/>
        </w:rPr>
        <w:tab/>
      </w:r>
      <w:r w:rsidRPr="00574EB6">
        <w:rPr>
          <w:i/>
          <w:sz w:val="20"/>
          <w:lang w:val="en-US"/>
        </w:rPr>
        <w:tab/>
      </w:r>
      <w:r w:rsidRPr="00E741EB">
        <w:rPr>
          <w:i/>
          <w:sz w:val="20"/>
        </w:rPr>
        <w:t>/* &amp;#13;</w:t>
      </w:r>
    </w:p>
    <w:p w14:paraId="0C6E8515" w14:textId="77777777" w:rsidR="00221D77" w:rsidRPr="00E741EB" w:rsidRDefault="00221D77" w:rsidP="00221D77">
      <w:pPr>
        <w:rPr>
          <w:i/>
          <w:sz w:val="20"/>
        </w:rPr>
      </w:pPr>
      <w:r w:rsidRPr="00E741EB">
        <w:rPr>
          <w:i/>
          <w:sz w:val="20"/>
        </w:rPr>
        <w:tab/>
      </w:r>
      <w:r w:rsidRPr="00E741EB">
        <w:rPr>
          <w:i/>
          <w:sz w:val="20"/>
        </w:rPr>
        <w:tab/>
        <w:t xml:space="preserve"> * ISSUE MAC : ${descrizione_intervento}&amp;#13;</w:t>
      </w:r>
    </w:p>
    <w:p w14:paraId="06F41B1F" w14:textId="77777777" w:rsidR="00221D77" w:rsidRPr="00E741EB" w:rsidRDefault="00221D77" w:rsidP="00221D77">
      <w:pPr>
        <w:rPr>
          <w:i/>
          <w:sz w:val="20"/>
        </w:rPr>
      </w:pPr>
      <w:r w:rsidRPr="00E741EB">
        <w:rPr>
          <w:i/>
          <w:sz w:val="20"/>
        </w:rPr>
        <w:tab/>
      </w:r>
      <w:r w:rsidRPr="00E741EB">
        <w:rPr>
          <w:i/>
          <w:sz w:val="20"/>
        </w:rPr>
        <w:tab/>
        <w:t xml:space="preserve"> * Numero MAC : ${</w:t>
      </w:r>
      <w:proofErr w:type="spellStart"/>
      <w:r w:rsidRPr="00E741EB">
        <w:rPr>
          <w:i/>
          <w:sz w:val="20"/>
        </w:rPr>
        <w:t>numero_MAC</w:t>
      </w:r>
      <w:proofErr w:type="spellEnd"/>
      <w:r w:rsidRPr="00E741EB">
        <w:rPr>
          <w:i/>
          <w:sz w:val="20"/>
        </w:rPr>
        <w:t>}&amp;#13;</w:t>
      </w:r>
    </w:p>
    <w:p w14:paraId="5DC13958" w14:textId="77777777" w:rsidR="00221D77" w:rsidRPr="00E741EB" w:rsidRDefault="00221D77" w:rsidP="00221D77">
      <w:pPr>
        <w:rPr>
          <w:i/>
          <w:sz w:val="20"/>
        </w:rPr>
      </w:pPr>
      <w:r w:rsidRPr="00E741EB">
        <w:rPr>
          <w:i/>
          <w:sz w:val="20"/>
        </w:rPr>
        <w:tab/>
      </w:r>
      <w:r w:rsidRPr="00E741EB">
        <w:rPr>
          <w:i/>
          <w:sz w:val="20"/>
        </w:rPr>
        <w:tab/>
        <w:t xml:space="preserve"> * Autore    : ${user}&amp;#13;</w:t>
      </w:r>
    </w:p>
    <w:p w14:paraId="58C1D0F0" w14:textId="77777777" w:rsidR="00221D77" w:rsidRPr="00E741EB" w:rsidRDefault="00221D77" w:rsidP="00221D77">
      <w:pPr>
        <w:rPr>
          <w:i/>
          <w:sz w:val="20"/>
        </w:rPr>
      </w:pPr>
      <w:r w:rsidRPr="00E741EB">
        <w:rPr>
          <w:i/>
          <w:sz w:val="20"/>
        </w:rPr>
        <w:tab/>
      </w:r>
      <w:r w:rsidRPr="00E741EB">
        <w:rPr>
          <w:i/>
          <w:sz w:val="20"/>
        </w:rPr>
        <w:tab/>
        <w:t xml:space="preserve"> * Data      : ${date}&amp;#13;</w:t>
      </w:r>
    </w:p>
    <w:p w14:paraId="1E797D94" w14:textId="77777777" w:rsidR="00221D77" w:rsidRPr="00E741EB" w:rsidRDefault="00221D77" w:rsidP="00221D77">
      <w:pPr>
        <w:rPr>
          <w:i/>
          <w:sz w:val="20"/>
        </w:rPr>
      </w:pPr>
      <w:r w:rsidRPr="00E741EB">
        <w:rPr>
          <w:i/>
          <w:sz w:val="20"/>
        </w:rPr>
        <w:tab/>
      </w:r>
      <w:r w:rsidRPr="00E741EB">
        <w:rPr>
          <w:i/>
          <w:sz w:val="20"/>
        </w:rPr>
        <w:tab/>
        <w:t xml:space="preserve"> * </w:t>
      </w:r>
      <w:proofErr w:type="spellStart"/>
      <w:r w:rsidRPr="00E741EB">
        <w:rPr>
          <w:i/>
          <w:sz w:val="20"/>
        </w:rPr>
        <w:t>Branch</w:t>
      </w:r>
      <w:proofErr w:type="spellEnd"/>
      <w:r w:rsidRPr="00E741EB">
        <w:rPr>
          <w:i/>
          <w:sz w:val="20"/>
        </w:rPr>
        <w:t xml:space="preserve">    : MAC_${</w:t>
      </w:r>
      <w:proofErr w:type="spellStart"/>
      <w:r w:rsidRPr="00E741EB">
        <w:rPr>
          <w:i/>
          <w:sz w:val="20"/>
        </w:rPr>
        <w:t>numero_MAC</w:t>
      </w:r>
      <w:proofErr w:type="spellEnd"/>
      <w:r w:rsidRPr="00E741EB">
        <w:rPr>
          <w:i/>
          <w:sz w:val="20"/>
        </w:rPr>
        <w:t>}&amp;#13;</w:t>
      </w:r>
    </w:p>
    <w:p w14:paraId="35D349F1" w14:textId="77777777" w:rsidR="00221D77" w:rsidRPr="00E741EB" w:rsidRDefault="00221D77" w:rsidP="00221D77">
      <w:pPr>
        <w:rPr>
          <w:i/>
          <w:sz w:val="20"/>
        </w:rPr>
      </w:pPr>
      <w:r w:rsidRPr="00E741EB">
        <w:rPr>
          <w:i/>
          <w:sz w:val="20"/>
        </w:rPr>
        <w:tab/>
      </w:r>
      <w:r w:rsidRPr="00E741EB">
        <w:rPr>
          <w:i/>
          <w:sz w:val="20"/>
        </w:rPr>
        <w:tab/>
        <w:t xml:space="preserve"> */&amp;#13;</w:t>
      </w:r>
    </w:p>
    <w:p w14:paraId="05C87EB7" w14:textId="77777777" w:rsidR="00221D77" w:rsidRPr="00E741EB" w:rsidRDefault="00221D77" w:rsidP="00221D77">
      <w:pPr>
        <w:rPr>
          <w:i/>
          <w:sz w:val="20"/>
        </w:rPr>
      </w:pPr>
      <w:r w:rsidRPr="00E741EB">
        <w:rPr>
          <w:i/>
          <w:sz w:val="20"/>
        </w:rPr>
        <w:tab/>
      </w:r>
      <w:r w:rsidRPr="00E741EB">
        <w:rPr>
          <w:i/>
          <w:sz w:val="20"/>
        </w:rPr>
        <w:tab/>
        <w:t xml:space="preserve"> ${</w:t>
      </w:r>
      <w:proofErr w:type="spellStart"/>
      <w:r w:rsidRPr="00E741EB">
        <w:rPr>
          <w:i/>
          <w:sz w:val="20"/>
        </w:rPr>
        <w:t>line_selection</w:t>
      </w:r>
      <w:proofErr w:type="spellEnd"/>
      <w:r w:rsidRPr="00E741EB">
        <w:rPr>
          <w:i/>
          <w:sz w:val="20"/>
        </w:rPr>
        <w:t>}${</w:t>
      </w:r>
      <w:proofErr w:type="spellStart"/>
      <w:r w:rsidRPr="00E741EB">
        <w:rPr>
          <w:i/>
          <w:sz w:val="20"/>
        </w:rPr>
        <w:t>cursor</w:t>
      </w:r>
      <w:proofErr w:type="spellEnd"/>
      <w:r w:rsidRPr="00E741EB">
        <w:rPr>
          <w:i/>
          <w:sz w:val="20"/>
        </w:rPr>
        <w:t>}&amp;#13;</w:t>
      </w:r>
    </w:p>
    <w:p w14:paraId="77B1F5FD" w14:textId="77777777" w:rsidR="00221D77" w:rsidRPr="00E741EB" w:rsidRDefault="00221D77" w:rsidP="00221D77">
      <w:pPr>
        <w:rPr>
          <w:i/>
          <w:sz w:val="20"/>
        </w:rPr>
      </w:pPr>
      <w:r w:rsidRPr="00E741EB">
        <w:rPr>
          <w:i/>
          <w:sz w:val="20"/>
        </w:rPr>
        <w:tab/>
      </w:r>
      <w:r w:rsidRPr="00E741EB">
        <w:rPr>
          <w:i/>
          <w:sz w:val="20"/>
        </w:rPr>
        <w:tab/>
        <w:t xml:space="preserve"> //***** FINE INTERVENTO MAC_${</w:t>
      </w:r>
      <w:proofErr w:type="spellStart"/>
      <w:r w:rsidRPr="00E741EB">
        <w:rPr>
          <w:i/>
          <w:sz w:val="20"/>
        </w:rPr>
        <w:t>numero_MAC</w:t>
      </w:r>
      <w:proofErr w:type="spellEnd"/>
      <w:r w:rsidRPr="00E741EB">
        <w:rPr>
          <w:i/>
          <w:sz w:val="20"/>
        </w:rPr>
        <w:t>} *****//&amp;#13;</w:t>
      </w:r>
    </w:p>
    <w:p w14:paraId="0136DE01" w14:textId="77777777" w:rsidR="00221D77" w:rsidRPr="00E741EB" w:rsidRDefault="00221D77" w:rsidP="00221D77">
      <w:pPr>
        <w:rPr>
          <w:i/>
          <w:sz w:val="20"/>
        </w:rPr>
      </w:pPr>
      <w:r w:rsidRPr="00E741EB">
        <w:rPr>
          <w:i/>
          <w:sz w:val="20"/>
        </w:rPr>
        <w:tab/>
        <w:t>&lt;/template&gt;</w:t>
      </w:r>
    </w:p>
    <w:p w14:paraId="30EF7FD7" w14:textId="77777777" w:rsidR="00221D77" w:rsidRPr="00E741EB" w:rsidRDefault="00221D77" w:rsidP="00221D77">
      <w:pPr>
        <w:rPr>
          <w:i/>
          <w:sz w:val="20"/>
        </w:rPr>
      </w:pPr>
      <w:r w:rsidRPr="00E741EB">
        <w:rPr>
          <w:i/>
          <w:sz w:val="20"/>
        </w:rPr>
        <w:t>&lt;/templates&gt;</w:t>
      </w:r>
    </w:p>
    <w:p w14:paraId="6F082CC7" w14:textId="77777777" w:rsidR="00221D77" w:rsidRDefault="00221D77" w:rsidP="00221D77"/>
    <w:p w14:paraId="27AAB330" w14:textId="77777777" w:rsidR="00221D77" w:rsidRDefault="00221D77" w:rsidP="00221D77">
      <w:r>
        <w:t>In Eclipse per utilizzare i template comuni per la generazione dei commenti occorre caricare gli xml citati, precedentemente salvati in file .xml, nel seguente modo:</w:t>
      </w:r>
    </w:p>
    <w:p w14:paraId="5AA8EF0F" w14:textId="77777777" w:rsidR="00221D77" w:rsidRDefault="00221D77" w:rsidP="00221D77"/>
    <w:p w14:paraId="1DE7FC40" w14:textId="4B0B0BEB" w:rsidR="00221D77" w:rsidRDefault="00221D77" w:rsidP="00082909">
      <w:pPr>
        <w:numPr>
          <w:ilvl w:val="0"/>
          <w:numId w:val="19"/>
        </w:numPr>
        <w:suppressAutoHyphens/>
        <w:rPr>
          <w:rFonts w:ascii="Calibri" w:hAnsi="Calibri"/>
          <w:color w:val="000000"/>
          <w:szCs w:val="24"/>
        </w:rPr>
      </w:pPr>
      <w:r>
        <w:t>selezionare "Window"-&gt;"Preferences"</w:t>
      </w:r>
      <w:r w:rsidR="00EE645C">
        <w:t>;</w:t>
      </w:r>
    </w:p>
    <w:p w14:paraId="67C4E902" w14:textId="5CD3517E" w:rsidR="00221D77" w:rsidRDefault="00221D77" w:rsidP="00082909">
      <w:pPr>
        <w:numPr>
          <w:ilvl w:val="0"/>
          <w:numId w:val="19"/>
        </w:numPr>
        <w:suppressAutoHyphens/>
        <w:rPr>
          <w:rFonts w:ascii="Calibri" w:hAnsi="Calibri"/>
          <w:color w:val="000000"/>
          <w:szCs w:val="24"/>
        </w:rPr>
      </w:pPr>
      <w:r>
        <w:rPr>
          <w:rFonts w:ascii="Calibri" w:hAnsi="Calibri"/>
          <w:color w:val="000000"/>
          <w:szCs w:val="24"/>
        </w:rPr>
        <w:t xml:space="preserve">selezionare nell'albero di navigazione sulla sinistra il ramo "Java → </w:t>
      </w:r>
      <w:r w:rsidRPr="00411336">
        <w:rPr>
          <w:rStyle w:val="Enfasigrassetto"/>
          <w:rFonts w:ascii="Calibri" w:hAnsi="Calibri"/>
          <w:b w:val="0"/>
          <w:color w:val="000000"/>
          <w:szCs w:val="24"/>
        </w:rPr>
        <w:t>Editor → Templates</w:t>
      </w:r>
      <w:r w:rsidR="00EE645C">
        <w:rPr>
          <w:rFonts w:ascii="Calibri" w:hAnsi="Calibri"/>
          <w:color w:val="000000"/>
          <w:szCs w:val="24"/>
        </w:rPr>
        <w:t>";</w:t>
      </w:r>
    </w:p>
    <w:p w14:paraId="082BCFB1" w14:textId="31EA3341" w:rsidR="00221D77" w:rsidRDefault="00221D77" w:rsidP="00082909">
      <w:pPr>
        <w:numPr>
          <w:ilvl w:val="0"/>
          <w:numId w:val="19"/>
        </w:numPr>
        <w:suppressAutoHyphens/>
        <w:rPr>
          <w:rFonts w:ascii="Calibri" w:hAnsi="Calibri"/>
          <w:color w:val="000000"/>
          <w:szCs w:val="24"/>
        </w:rPr>
      </w:pPr>
      <w:r>
        <w:rPr>
          <w:rFonts w:ascii="Calibri" w:hAnsi="Calibri"/>
          <w:color w:val="000000"/>
          <w:szCs w:val="24"/>
        </w:rPr>
        <w:t>cliccare sul pulsante "Import", aggiungere il file .xml del template</w:t>
      </w:r>
      <w:r w:rsidR="00EE645C">
        <w:rPr>
          <w:rFonts w:ascii="Calibri" w:hAnsi="Calibri"/>
          <w:color w:val="000000"/>
          <w:szCs w:val="24"/>
        </w:rPr>
        <w:t>;</w:t>
      </w:r>
    </w:p>
    <w:p w14:paraId="04069147" w14:textId="00BD0E59" w:rsidR="00A64B01" w:rsidRPr="003A353F" w:rsidRDefault="00221D77" w:rsidP="00082909">
      <w:pPr>
        <w:numPr>
          <w:ilvl w:val="0"/>
          <w:numId w:val="19"/>
        </w:numPr>
        <w:suppressAutoHyphens/>
      </w:pPr>
      <w:r>
        <w:rPr>
          <w:rFonts w:ascii="Calibri" w:hAnsi="Calibri"/>
          <w:color w:val="000000"/>
          <w:szCs w:val="24"/>
        </w:rPr>
        <w:t>premere "Apply", infine premere "OK"</w:t>
      </w:r>
      <w:r w:rsidR="00EE645C">
        <w:rPr>
          <w:rFonts w:ascii="Calibri" w:hAnsi="Calibri"/>
          <w:color w:val="000000"/>
          <w:szCs w:val="24"/>
        </w:rPr>
        <w:t>.</w:t>
      </w:r>
    </w:p>
    <w:p w14:paraId="046CB4D6" w14:textId="77777777" w:rsidR="003A353F" w:rsidRDefault="003A353F" w:rsidP="003A353F">
      <w:pPr>
        <w:suppressAutoHyphens/>
        <w:ind w:left="720"/>
      </w:pPr>
    </w:p>
    <w:p w14:paraId="211BD3E0" w14:textId="131CA756" w:rsidR="0005107F" w:rsidRDefault="00EE645C" w:rsidP="00EE645C">
      <w:r w:rsidRPr="00E632E1">
        <w:rPr>
          <w:rFonts w:ascii="Consolas" w:hAnsi="Consolas" w:cs="Consolas"/>
          <w:noProof/>
          <w:highlight w:val="yellow"/>
        </w:rPr>
        <w:drawing>
          <wp:inline distT="0" distB="0" distL="0" distR="0" wp14:anchorId="0670CD49" wp14:editId="60A0C7C4">
            <wp:extent cx="6210300" cy="213360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0300" cy="2133600"/>
                    </a:xfrm>
                    <a:prstGeom prst="rect">
                      <a:avLst/>
                    </a:prstGeom>
                    <a:noFill/>
                    <a:ln>
                      <a:noFill/>
                    </a:ln>
                  </pic:spPr>
                </pic:pic>
              </a:graphicData>
            </a:graphic>
          </wp:inline>
        </w:drawing>
      </w:r>
    </w:p>
    <w:p w14:paraId="46C2DA0F" w14:textId="77777777" w:rsidR="00C427AC" w:rsidRDefault="00C427AC" w:rsidP="00C427AC">
      <w:pPr>
        <w:pStyle w:val="Titolo2SIUT"/>
        <w:numPr>
          <w:ilvl w:val="1"/>
          <w:numId w:val="11"/>
        </w:numPr>
      </w:pPr>
      <w:bookmarkStart w:id="58" w:name="_Toc37063626"/>
      <w:bookmarkStart w:id="59" w:name="_Toc37089955"/>
      <w:r>
        <w:lastRenderedPageBreak/>
        <w:t>Application Server</w:t>
      </w:r>
      <w:bookmarkEnd w:id="58"/>
      <w:bookmarkEnd w:id="59"/>
    </w:p>
    <w:p w14:paraId="473CCF34" w14:textId="69B5EDE6" w:rsidR="00A64B01" w:rsidRDefault="00EE645C" w:rsidP="00A64B01">
      <w:proofErr w:type="spellStart"/>
      <w:r>
        <w:t>L’application</w:t>
      </w:r>
      <w:proofErr w:type="spellEnd"/>
      <w:r>
        <w:t xml:space="preserve"> server utilizzato è </w:t>
      </w:r>
      <w:r w:rsidRPr="00651D0D">
        <w:t>Red Hat</w:t>
      </w:r>
      <w:r w:rsidRPr="008A24DC">
        <w:t xml:space="preserve"> JBoss Enterprise Application Platform - Version 6.4.0.GA</w:t>
      </w:r>
      <w:r>
        <w:t xml:space="preserve">, Server base directory </w:t>
      </w:r>
      <w:r>
        <w:rPr>
          <w:b/>
          <w:bCs/>
        </w:rPr>
        <w:t>standalone</w:t>
      </w:r>
      <w:r>
        <w:rPr>
          <w:bCs/>
        </w:rPr>
        <w:t xml:space="preserve"> e Configuration file </w:t>
      </w:r>
      <w:r>
        <w:rPr>
          <w:b/>
          <w:bCs/>
        </w:rPr>
        <w:t>standalone.xml</w:t>
      </w:r>
      <w:r>
        <w:t>.</w:t>
      </w:r>
    </w:p>
    <w:p w14:paraId="69366287" w14:textId="09B4D4C6" w:rsidR="0087790F" w:rsidRDefault="0087790F" w:rsidP="00C427AC">
      <w:pPr>
        <w:pStyle w:val="SIUT-Titolo3"/>
      </w:pPr>
      <w:bookmarkStart w:id="60" w:name="_Toc37089956"/>
      <w:r>
        <w:t>Configurazione librerie</w:t>
      </w:r>
      <w:bookmarkEnd w:id="60"/>
    </w:p>
    <w:p w14:paraId="18EDE9A2" w14:textId="36DBB544" w:rsidR="0013122E" w:rsidRPr="00B92B00" w:rsidRDefault="00CA2108" w:rsidP="00221D77">
      <w:pPr>
        <w:rPr>
          <w:rFonts w:cstheme="minorHAnsi"/>
        </w:rPr>
      </w:pPr>
      <w:r w:rsidRPr="00B92B00">
        <w:rPr>
          <w:rFonts w:cstheme="minorHAnsi"/>
          <w:szCs w:val="24"/>
        </w:rPr>
        <w:t xml:space="preserve">I progetti </w:t>
      </w:r>
      <w:proofErr w:type="spellStart"/>
      <w:r w:rsidRPr="00B92B00">
        <w:rPr>
          <w:rFonts w:cstheme="minorHAnsi"/>
          <w:szCs w:val="24"/>
        </w:rPr>
        <w:t>siesWe</w:t>
      </w:r>
      <w:r w:rsidR="005C7DAA">
        <w:rPr>
          <w:rFonts w:cstheme="minorHAnsi"/>
          <w:szCs w:val="24"/>
        </w:rPr>
        <w:t>b</w:t>
      </w:r>
      <w:proofErr w:type="spellEnd"/>
      <w:r w:rsidR="005C7DAA">
        <w:rPr>
          <w:rFonts w:cstheme="minorHAnsi"/>
          <w:szCs w:val="24"/>
        </w:rPr>
        <w:t xml:space="preserve"> e </w:t>
      </w:r>
      <w:proofErr w:type="spellStart"/>
      <w:r w:rsidR="005C7DAA">
        <w:rPr>
          <w:rFonts w:cstheme="minorHAnsi"/>
          <w:szCs w:val="24"/>
        </w:rPr>
        <w:t>siesEsecuzione</w:t>
      </w:r>
      <w:proofErr w:type="spellEnd"/>
      <w:r w:rsidR="005C7DAA">
        <w:rPr>
          <w:rFonts w:cstheme="minorHAnsi"/>
          <w:szCs w:val="24"/>
        </w:rPr>
        <w:t xml:space="preserve"> hanno bisogno</w:t>
      </w:r>
      <w:r w:rsidRPr="00B92B00">
        <w:rPr>
          <w:rFonts w:cstheme="minorHAnsi"/>
          <w:szCs w:val="24"/>
        </w:rPr>
        <w:t xml:space="preserve"> di alcune configurazioni aggiuntive. Nella cartella </w:t>
      </w:r>
      <w:r w:rsidRPr="00B92B00">
        <w:rPr>
          <w:rFonts w:cstheme="minorHAnsi"/>
        </w:rPr>
        <w:t>di installazione del server JBoss “/home/SIES/jboss-eap-6.4.Alpha/modules”, sono presenti due cartelle nominate:</w:t>
      </w:r>
    </w:p>
    <w:p w14:paraId="1C980E03" w14:textId="77777777" w:rsidR="00CA2108" w:rsidRPr="00B92B00" w:rsidRDefault="00CA2108" w:rsidP="00221D77">
      <w:pPr>
        <w:rPr>
          <w:rFonts w:cstheme="minorHAnsi"/>
        </w:rPr>
      </w:pPr>
    </w:p>
    <w:p w14:paraId="105E54C5" w14:textId="4CB94C52" w:rsidR="00CA2108" w:rsidRPr="00B92B00" w:rsidRDefault="00CA2108" w:rsidP="00CA2108">
      <w:pPr>
        <w:jc w:val="center"/>
        <w:rPr>
          <w:rFonts w:cstheme="minorHAnsi"/>
          <w:szCs w:val="24"/>
        </w:rPr>
      </w:pPr>
      <w:r w:rsidRPr="00B92B00">
        <w:rPr>
          <w:rFonts w:cstheme="minorHAnsi"/>
          <w:noProof/>
          <w:szCs w:val="24"/>
        </w:rPr>
        <w:drawing>
          <wp:inline distT="0" distB="0" distL="0" distR="0" wp14:anchorId="17082451" wp14:editId="72D0BB96">
            <wp:extent cx="2286000" cy="103822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0" cy="1038225"/>
                    </a:xfrm>
                    <a:prstGeom prst="rect">
                      <a:avLst/>
                    </a:prstGeom>
                    <a:noFill/>
                    <a:ln>
                      <a:noFill/>
                    </a:ln>
                  </pic:spPr>
                </pic:pic>
              </a:graphicData>
            </a:graphic>
          </wp:inline>
        </w:drawing>
      </w:r>
    </w:p>
    <w:p w14:paraId="7BB1D61A" w14:textId="77777777" w:rsidR="00CA2108" w:rsidRPr="00B92B00" w:rsidRDefault="00CA2108" w:rsidP="00221D77">
      <w:pPr>
        <w:rPr>
          <w:rFonts w:cstheme="minorHAnsi"/>
          <w:szCs w:val="24"/>
        </w:rPr>
      </w:pPr>
    </w:p>
    <w:p w14:paraId="706FAE5C" w14:textId="2E377C91" w:rsidR="00CA2108" w:rsidRPr="00B92B00" w:rsidRDefault="00CA2108" w:rsidP="00221D77">
      <w:pPr>
        <w:rPr>
          <w:rFonts w:cstheme="minorHAnsi"/>
          <w:szCs w:val="24"/>
        </w:rPr>
      </w:pPr>
      <w:r w:rsidRPr="00B92B00">
        <w:rPr>
          <w:rFonts w:cstheme="minorHAnsi"/>
          <w:szCs w:val="24"/>
        </w:rPr>
        <w:t>e contenenti librerie aggiuntive a quelle standard.</w:t>
      </w:r>
    </w:p>
    <w:p w14:paraId="4CECA9B6" w14:textId="323FB523" w:rsidR="00CA2108" w:rsidRPr="00B92B00" w:rsidRDefault="00CA2108" w:rsidP="00221D77">
      <w:pPr>
        <w:rPr>
          <w:rFonts w:cstheme="minorHAnsi"/>
          <w:szCs w:val="24"/>
        </w:rPr>
      </w:pPr>
      <w:r w:rsidRPr="00B92B00">
        <w:rPr>
          <w:rFonts w:cstheme="minorHAnsi"/>
          <w:szCs w:val="24"/>
        </w:rPr>
        <w:t xml:space="preserve">La cartella </w:t>
      </w:r>
      <w:r w:rsidRPr="00B92B00">
        <w:rPr>
          <w:rFonts w:cstheme="minorHAnsi"/>
          <w:b/>
          <w:szCs w:val="24"/>
        </w:rPr>
        <w:t>config</w:t>
      </w:r>
      <w:r w:rsidRPr="00B92B00">
        <w:rPr>
          <w:rFonts w:cstheme="minorHAnsi"/>
          <w:szCs w:val="24"/>
        </w:rPr>
        <w:t xml:space="preserve"> contiene</w:t>
      </w:r>
      <w:r w:rsidR="00B92B00" w:rsidRPr="00B92B00">
        <w:rPr>
          <w:rFonts w:cstheme="minorHAnsi"/>
          <w:szCs w:val="24"/>
        </w:rPr>
        <w:t xml:space="preserve"> i files necessari alla configurazione</w:t>
      </w:r>
      <w:r w:rsidRPr="00B92B00">
        <w:rPr>
          <w:rFonts w:cstheme="minorHAnsi"/>
          <w:szCs w:val="24"/>
        </w:rPr>
        <w:t xml:space="preserve"> per la scrittura dei file di log:</w:t>
      </w:r>
    </w:p>
    <w:p w14:paraId="12AC9127" w14:textId="77777777" w:rsidR="00CA2108" w:rsidRPr="00B92B00" w:rsidRDefault="00CA2108" w:rsidP="00221D77">
      <w:pPr>
        <w:rPr>
          <w:rFonts w:cstheme="minorHAnsi"/>
          <w:szCs w:val="24"/>
        </w:rPr>
      </w:pPr>
    </w:p>
    <w:p w14:paraId="729E71A2" w14:textId="6D6E796F" w:rsidR="00CA2108" w:rsidRPr="00B92B00" w:rsidRDefault="00CA2108" w:rsidP="00CA2108">
      <w:pPr>
        <w:jc w:val="center"/>
        <w:rPr>
          <w:rFonts w:cstheme="minorHAnsi"/>
          <w:szCs w:val="24"/>
        </w:rPr>
      </w:pPr>
      <w:r w:rsidRPr="00B92B00">
        <w:rPr>
          <w:rFonts w:cstheme="minorHAnsi"/>
          <w:noProof/>
          <w:szCs w:val="24"/>
        </w:rPr>
        <w:drawing>
          <wp:inline distT="0" distB="0" distL="0" distR="0" wp14:anchorId="69B77F99" wp14:editId="45190F58">
            <wp:extent cx="3238500" cy="1285875"/>
            <wp:effectExtent l="0" t="0" r="0" b="952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38500" cy="1285875"/>
                    </a:xfrm>
                    <a:prstGeom prst="rect">
                      <a:avLst/>
                    </a:prstGeom>
                    <a:noFill/>
                    <a:ln>
                      <a:noFill/>
                    </a:ln>
                  </pic:spPr>
                </pic:pic>
              </a:graphicData>
            </a:graphic>
          </wp:inline>
        </w:drawing>
      </w:r>
    </w:p>
    <w:p w14:paraId="01494310" w14:textId="77777777" w:rsidR="00CA2108" w:rsidRPr="00B92B00" w:rsidRDefault="00CA2108" w:rsidP="00221D77">
      <w:pPr>
        <w:rPr>
          <w:rFonts w:cstheme="minorHAnsi"/>
          <w:szCs w:val="24"/>
        </w:rPr>
      </w:pPr>
    </w:p>
    <w:p w14:paraId="423588B1" w14:textId="4904571C" w:rsidR="00CA2108" w:rsidRPr="00B92B00" w:rsidRDefault="00CA2108" w:rsidP="00221D77">
      <w:pPr>
        <w:rPr>
          <w:rFonts w:cstheme="minorHAnsi"/>
          <w:szCs w:val="24"/>
        </w:rPr>
      </w:pPr>
      <w:r w:rsidRPr="00B92B00">
        <w:rPr>
          <w:rFonts w:cstheme="minorHAnsi"/>
          <w:szCs w:val="24"/>
        </w:rPr>
        <w:t xml:space="preserve">La cartella </w:t>
      </w:r>
      <w:r w:rsidRPr="00B92B00">
        <w:rPr>
          <w:rFonts w:cstheme="minorHAnsi"/>
          <w:b/>
          <w:szCs w:val="24"/>
        </w:rPr>
        <w:t>oracle</w:t>
      </w:r>
      <w:r w:rsidRPr="00B92B00">
        <w:rPr>
          <w:rFonts w:cstheme="minorHAnsi"/>
          <w:szCs w:val="24"/>
        </w:rPr>
        <w:t xml:space="preserve"> contiene l</w:t>
      </w:r>
      <w:r w:rsidR="00B92B00" w:rsidRPr="00B92B00">
        <w:rPr>
          <w:rFonts w:cstheme="minorHAnsi"/>
          <w:szCs w:val="24"/>
        </w:rPr>
        <w:t>a</w:t>
      </w:r>
      <w:r w:rsidRPr="00B92B00">
        <w:rPr>
          <w:rFonts w:cstheme="minorHAnsi"/>
          <w:szCs w:val="24"/>
        </w:rPr>
        <w:t xml:space="preserve"> libreri</w:t>
      </w:r>
      <w:r w:rsidR="00B92B00" w:rsidRPr="00B92B00">
        <w:rPr>
          <w:rFonts w:cstheme="minorHAnsi"/>
          <w:szCs w:val="24"/>
        </w:rPr>
        <w:t>a</w:t>
      </w:r>
      <w:r w:rsidRPr="00B92B00">
        <w:rPr>
          <w:rFonts w:cstheme="minorHAnsi"/>
          <w:szCs w:val="24"/>
        </w:rPr>
        <w:t xml:space="preserve"> </w:t>
      </w:r>
      <w:r w:rsidR="00B92B00" w:rsidRPr="00B92B00">
        <w:rPr>
          <w:rFonts w:cstheme="minorHAnsi"/>
          <w:b/>
          <w:bCs/>
          <w:shd w:val="clear" w:color="auto" w:fill="FFFFFF"/>
        </w:rPr>
        <w:t>ojdbc6</w:t>
      </w:r>
      <w:r w:rsidR="00B92B00" w:rsidRPr="00B92B00">
        <w:rPr>
          <w:rFonts w:cstheme="minorHAnsi"/>
          <w:shd w:val="clear" w:color="auto" w:fill="FFFFFF"/>
        </w:rPr>
        <w:t>.</w:t>
      </w:r>
      <w:r w:rsidR="00B92B00" w:rsidRPr="00B92B00">
        <w:rPr>
          <w:rFonts w:cstheme="minorHAnsi"/>
          <w:b/>
          <w:shd w:val="clear" w:color="auto" w:fill="FFFFFF"/>
        </w:rPr>
        <w:t>j</w:t>
      </w:r>
      <w:r w:rsidR="00B92B00" w:rsidRPr="00B92B00">
        <w:rPr>
          <w:rFonts w:cstheme="minorHAnsi"/>
          <w:b/>
          <w:bCs/>
          <w:shd w:val="clear" w:color="auto" w:fill="FFFFFF"/>
        </w:rPr>
        <w:t>ar</w:t>
      </w:r>
      <w:r w:rsidR="00B92B00" w:rsidRPr="00B92B00">
        <w:rPr>
          <w:rFonts w:cstheme="minorHAnsi"/>
          <w:shd w:val="clear" w:color="auto" w:fill="FFFFFF"/>
        </w:rPr>
        <w:t xml:space="preserve"> </w:t>
      </w:r>
      <w:r w:rsidR="00B92B00" w:rsidRPr="00B92B00">
        <w:rPr>
          <w:rFonts w:cstheme="minorHAnsi"/>
          <w:szCs w:val="24"/>
        </w:rPr>
        <w:t xml:space="preserve">che costituisce il driver JDBC lato client </w:t>
      </w:r>
      <w:r w:rsidR="00B92B00" w:rsidRPr="00B92B00">
        <w:rPr>
          <w:rFonts w:cstheme="minorHAnsi"/>
          <w:shd w:val="clear" w:color="auto" w:fill="FFFFFF"/>
        </w:rPr>
        <w:t>di Oracle compatibile</w:t>
      </w:r>
      <w:r w:rsidR="00B92B00">
        <w:rPr>
          <w:rFonts w:cstheme="minorHAnsi"/>
          <w:shd w:val="clear" w:color="auto" w:fill="FFFFFF"/>
        </w:rPr>
        <w:t xml:space="preserve"> con Java 6 e successive</w:t>
      </w:r>
      <w:r w:rsidR="00B92B00" w:rsidRPr="00B92B00">
        <w:rPr>
          <w:rFonts w:cstheme="minorHAnsi"/>
          <w:szCs w:val="24"/>
        </w:rPr>
        <w:t>:</w:t>
      </w:r>
    </w:p>
    <w:p w14:paraId="540E41F6" w14:textId="77777777" w:rsidR="00B92B00" w:rsidRPr="00B92B00" w:rsidRDefault="00B92B00" w:rsidP="00221D77">
      <w:pPr>
        <w:rPr>
          <w:rFonts w:cstheme="minorHAnsi"/>
          <w:szCs w:val="24"/>
        </w:rPr>
      </w:pPr>
    </w:p>
    <w:p w14:paraId="420569F0" w14:textId="111D1C5B" w:rsidR="00B92B00" w:rsidRDefault="00B92B00" w:rsidP="00B92B00">
      <w:pPr>
        <w:jc w:val="center"/>
        <w:rPr>
          <w:rFonts w:ascii="Calibri" w:hAnsi="Calibri"/>
          <w:szCs w:val="24"/>
        </w:rPr>
      </w:pPr>
      <w:r>
        <w:rPr>
          <w:rFonts w:ascii="Calibri" w:hAnsi="Calibri"/>
          <w:noProof/>
          <w:szCs w:val="24"/>
        </w:rPr>
        <w:drawing>
          <wp:inline distT="0" distB="0" distL="0" distR="0" wp14:anchorId="11412F6B" wp14:editId="1DE263D8">
            <wp:extent cx="3248025" cy="1085850"/>
            <wp:effectExtent l="0" t="0" r="9525"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48025" cy="1085850"/>
                    </a:xfrm>
                    <a:prstGeom prst="rect">
                      <a:avLst/>
                    </a:prstGeom>
                    <a:noFill/>
                    <a:ln>
                      <a:noFill/>
                    </a:ln>
                  </pic:spPr>
                </pic:pic>
              </a:graphicData>
            </a:graphic>
          </wp:inline>
        </w:drawing>
      </w:r>
    </w:p>
    <w:p w14:paraId="42A1BE75" w14:textId="38CA0EA2" w:rsidR="0087790F" w:rsidRDefault="0087790F" w:rsidP="00C427AC">
      <w:pPr>
        <w:pStyle w:val="SIUT-Titolo3"/>
      </w:pPr>
      <w:bookmarkStart w:id="61" w:name="_Toc37089957"/>
      <w:r>
        <w:t>Configurazione Datasource</w:t>
      </w:r>
      <w:bookmarkEnd w:id="61"/>
    </w:p>
    <w:p w14:paraId="4692400C" w14:textId="49C88D04" w:rsidR="00787403" w:rsidRDefault="00D72E09" w:rsidP="00E92F95">
      <w:r>
        <w:t xml:space="preserve">Il datasource applicativo deve essere configurato nel file </w:t>
      </w:r>
      <w:r>
        <w:rPr>
          <w:b/>
          <w:bCs/>
        </w:rPr>
        <w:t>standalone.xml</w:t>
      </w:r>
      <w:r>
        <w:t xml:space="preserve"> presente nella cartella di installazione del server JBoss: </w:t>
      </w:r>
      <w:r w:rsidRPr="00DF11B2">
        <w:t>/home/SIES/jboss-eap-6.4.Alpha/standalone/configuration</w:t>
      </w:r>
      <w:r>
        <w:t>.</w:t>
      </w:r>
    </w:p>
    <w:p w14:paraId="11EF50A7" w14:textId="77777777" w:rsidR="00E92F95" w:rsidRDefault="00E92F95" w:rsidP="00E92F95"/>
    <w:p w14:paraId="082CF304" w14:textId="77777777" w:rsidR="00E92F95" w:rsidRPr="00E75F31" w:rsidRDefault="00E92F95" w:rsidP="00E92F95">
      <w:pPr>
        <w:rPr>
          <w:sz w:val="16"/>
          <w:szCs w:val="16"/>
          <w:lang w:val="en-US"/>
        </w:rPr>
      </w:pPr>
      <w:r w:rsidRPr="00E75F31">
        <w:rPr>
          <w:sz w:val="16"/>
          <w:szCs w:val="16"/>
          <w:lang w:val="en-US"/>
        </w:rPr>
        <w:t>&lt;subsystem xmlns="urn:jboss:domain:datasources:1.2"&gt;</w:t>
      </w:r>
    </w:p>
    <w:p w14:paraId="3F73A1A4" w14:textId="77777777" w:rsidR="00E92F95" w:rsidRPr="00E75F31" w:rsidRDefault="00E92F95" w:rsidP="00E92F95">
      <w:pPr>
        <w:rPr>
          <w:sz w:val="16"/>
          <w:szCs w:val="16"/>
          <w:lang w:val="en-US"/>
        </w:rPr>
      </w:pPr>
      <w:r>
        <w:rPr>
          <w:sz w:val="16"/>
          <w:szCs w:val="16"/>
          <w:lang w:val="en-US"/>
        </w:rPr>
        <w:tab/>
      </w:r>
      <w:r w:rsidRPr="00E75F31">
        <w:rPr>
          <w:sz w:val="16"/>
          <w:szCs w:val="16"/>
          <w:lang w:val="en-US"/>
        </w:rPr>
        <w:t>&lt;datasources&gt;</w:t>
      </w:r>
    </w:p>
    <w:p w14:paraId="520CEB77" w14:textId="77777777" w:rsidR="00E92F95" w:rsidRPr="00E75F31" w:rsidRDefault="00E92F95" w:rsidP="00E92F95">
      <w:pPr>
        <w:rPr>
          <w:sz w:val="16"/>
          <w:szCs w:val="16"/>
          <w:lang w:val="en-US"/>
        </w:rPr>
      </w:pPr>
      <w:r>
        <w:rPr>
          <w:sz w:val="16"/>
          <w:szCs w:val="16"/>
          <w:lang w:val="en-US"/>
        </w:rPr>
        <w:tab/>
      </w:r>
      <w:r>
        <w:rPr>
          <w:sz w:val="16"/>
          <w:szCs w:val="16"/>
          <w:lang w:val="en-US"/>
        </w:rPr>
        <w:tab/>
      </w:r>
      <w:r w:rsidRPr="00E75F31">
        <w:rPr>
          <w:sz w:val="16"/>
          <w:szCs w:val="16"/>
          <w:lang w:val="en-US"/>
        </w:rPr>
        <w:t>&lt;</w:t>
      </w:r>
      <w:proofErr w:type="spellStart"/>
      <w:r w:rsidRPr="00E75F31">
        <w:rPr>
          <w:sz w:val="16"/>
          <w:szCs w:val="16"/>
          <w:lang w:val="en-US"/>
        </w:rPr>
        <w:t>datasource</w:t>
      </w:r>
      <w:proofErr w:type="spellEnd"/>
      <w:r w:rsidRPr="00E75F31">
        <w:rPr>
          <w:sz w:val="16"/>
          <w:szCs w:val="16"/>
          <w:lang w:val="en-US"/>
        </w:rPr>
        <w:t xml:space="preserve"> </w:t>
      </w:r>
      <w:proofErr w:type="spellStart"/>
      <w:r w:rsidRPr="00E75F31">
        <w:rPr>
          <w:sz w:val="16"/>
          <w:szCs w:val="16"/>
          <w:lang w:val="en-US"/>
        </w:rPr>
        <w:t>jta</w:t>
      </w:r>
      <w:proofErr w:type="spellEnd"/>
      <w:r w:rsidRPr="00E75F31">
        <w:rPr>
          <w:sz w:val="16"/>
          <w:szCs w:val="16"/>
          <w:lang w:val="en-US"/>
        </w:rPr>
        <w:t xml:space="preserve">="true" </w:t>
      </w:r>
      <w:proofErr w:type="spellStart"/>
      <w:r w:rsidRPr="00E75F31">
        <w:rPr>
          <w:sz w:val="16"/>
          <w:szCs w:val="16"/>
          <w:lang w:val="en-US"/>
        </w:rPr>
        <w:t>jndi</w:t>
      </w:r>
      <w:proofErr w:type="spellEnd"/>
      <w:r w:rsidRPr="00E75F31">
        <w:rPr>
          <w:sz w:val="16"/>
          <w:szCs w:val="16"/>
          <w:lang w:val="en-US"/>
        </w:rPr>
        <w:t>-name="</w:t>
      </w:r>
      <w:proofErr w:type="spellStart"/>
      <w:r w:rsidRPr="00E75F31">
        <w:rPr>
          <w:sz w:val="16"/>
          <w:szCs w:val="16"/>
          <w:lang w:val="en-US"/>
        </w:rPr>
        <w:t>java:jboss</w:t>
      </w:r>
      <w:proofErr w:type="spellEnd"/>
      <w:r w:rsidRPr="00E75F31">
        <w:rPr>
          <w:sz w:val="16"/>
          <w:szCs w:val="16"/>
          <w:lang w:val="en-US"/>
        </w:rPr>
        <w:t>/</w:t>
      </w:r>
      <w:proofErr w:type="spellStart"/>
      <w:r w:rsidRPr="00E75F31">
        <w:rPr>
          <w:sz w:val="16"/>
          <w:szCs w:val="16"/>
          <w:lang w:val="en-US"/>
        </w:rPr>
        <w:t>jdbc</w:t>
      </w:r>
      <w:proofErr w:type="spellEnd"/>
      <w:r w:rsidRPr="00E75F31">
        <w:rPr>
          <w:sz w:val="16"/>
          <w:szCs w:val="16"/>
          <w:lang w:val="en-US"/>
        </w:rPr>
        <w:t>/</w:t>
      </w:r>
      <w:proofErr w:type="spellStart"/>
      <w:r w:rsidRPr="00E75F31">
        <w:rPr>
          <w:sz w:val="16"/>
          <w:szCs w:val="16"/>
          <w:lang w:val="en-US"/>
        </w:rPr>
        <w:t>oracleds</w:t>
      </w:r>
      <w:proofErr w:type="spellEnd"/>
      <w:r w:rsidRPr="00E75F31">
        <w:rPr>
          <w:sz w:val="16"/>
          <w:szCs w:val="16"/>
          <w:lang w:val="en-US"/>
        </w:rPr>
        <w:t>" pool-name="</w:t>
      </w:r>
      <w:proofErr w:type="spellStart"/>
      <w:r w:rsidRPr="00E75F31">
        <w:rPr>
          <w:sz w:val="16"/>
          <w:szCs w:val="16"/>
          <w:lang w:val="en-US"/>
        </w:rPr>
        <w:t>oracleds</w:t>
      </w:r>
      <w:proofErr w:type="spellEnd"/>
      <w:r w:rsidRPr="00E75F31">
        <w:rPr>
          <w:sz w:val="16"/>
          <w:szCs w:val="16"/>
          <w:lang w:val="en-US"/>
        </w:rPr>
        <w:t>" enabled="true" use-java-context="true" use-ccm="false"&gt;</w:t>
      </w:r>
    </w:p>
    <w:p w14:paraId="54B21ABB" w14:textId="77777777" w:rsidR="00E92F95" w:rsidRPr="00E75F31" w:rsidRDefault="00E92F95" w:rsidP="00E92F95">
      <w:pPr>
        <w:rPr>
          <w:sz w:val="16"/>
          <w:szCs w:val="16"/>
          <w:lang w:val="en-US"/>
        </w:rPr>
      </w:pPr>
      <w:r>
        <w:rPr>
          <w:sz w:val="16"/>
          <w:szCs w:val="16"/>
          <w:lang w:val="en-US"/>
        </w:rPr>
        <w:lastRenderedPageBreak/>
        <w:tab/>
      </w:r>
      <w:r>
        <w:rPr>
          <w:sz w:val="16"/>
          <w:szCs w:val="16"/>
          <w:lang w:val="en-US"/>
        </w:rPr>
        <w:tab/>
      </w:r>
      <w:r>
        <w:rPr>
          <w:sz w:val="16"/>
          <w:szCs w:val="16"/>
          <w:lang w:val="en-US"/>
        </w:rPr>
        <w:tab/>
      </w:r>
      <w:r w:rsidRPr="00E75F31">
        <w:rPr>
          <w:sz w:val="16"/>
          <w:szCs w:val="16"/>
          <w:lang w:val="en-US"/>
        </w:rPr>
        <w:t>&lt;connection-url&gt;jdbc:oracle:thin:@</w:t>
      </w:r>
      <w:r w:rsidRPr="0079525C">
        <w:rPr>
          <w:b/>
          <w:sz w:val="16"/>
          <w:szCs w:val="16"/>
          <w:lang w:val="en-US"/>
        </w:rPr>
        <w:t>indirizzoServerDB:nomeServizio</w:t>
      </w:r>
      <w:r w:rsidRPr="00E75F31">
        <w:rPr>
          <w:sz w:val="16"/>
          <w:szCs w:val="16"/>
          <w:lang w:val="en-US"/>
        </w:rPr>
        <w:t>&lt;/connection-url&gt;</w:t>
      </w:r>
    </w:p>
    <w:p w14:paraId="4FB8645B" w14:textId="77777777" w:rsidR="00E92F95" w:rsidRPr="00E75F31" w:rsidRDefault="00E92F95" w:rsidP="00E92F95">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&lt;driver-class&gt;</w:t>
      </w:r>
      <w:proofErr w:type="spellStart"/>
      <w:r w:rsidRPr="00E75F31">
        <w:rPr>
          <w:sz w:val="16"/>
          <w:szCs w:val="16"/>
          <w:lang w:val="en-US"/>
        </w:rPr>
        <w:t>oracle.jdbc.OracleDriver</w:t>
      </w:r>
      <w:proofErr w:type="spellEnd"/>
      <w:r w:rsidRPr="00E75F31">
        <w:rPr>
          <w:sz w:val="16"/>
          <w:szCs w:val="16"/>
          <w:lang w:val="en-US"/>
        </w:rPr>
        <w:t>&lt;/driver-class&gt;</w:t>
      </w:r>
    </w:p>
    <w:p w14:paraId="6FEECA87" w14:textId="77777777" w:rsidR="00E92F95" w:rsidRPr="00E75F31" w:rsidRDefault="00E92F95" w:rsidP="00E92F95">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&lt;driver&gt;</w:t>
      </w:r>
      <w:proofErr w:type="spellStart"/>
      <w:r w:rsidRPr="00E75F31">
        <w:rPr>
          <w:sz w:val="16"/>
          <w:szCs w:val="16"/>
          <w:lang w:val="en-US"/>
        </w:rPr>
        <w:t>OracleJDBCDriver</w:t>
      </w:r>
      <w:proofErr w:type="spellEnd"/>
      <w:r w:rsidRPr="00E75F31">
        <w:rPr>
          <w:sz w:val="16"/>
          <w:szCs w:val="16"/>
          <w:lang w:val="en-US"/>
        </w:rPr>
        <w:t>&lt;/driver&gt;</w:t>
      </w:r>
    </w:p>
    <w:p w14:paraId="36DC8438" w14:textId="77777777" w:rsidR="00E92F95" w:rsidRPr="00E75F31" w:rsidRDefault="00E92F95" w:rsidP="00E92F95">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&lt;pool&gt;</w:t>
      </w:r>
    </w:p>
    <w:p w14:paraId="44C936D4" w14:textId="77777777" w:rsidR="00E92F95" w:rsidRPr="00E75F31" w:rsidRDefault="00E92F95" w:rsidP="00E92F95">
      <w:pPr>
        <w:rPr>
          <w:sz w:val="16"/>
          <w:szCs w:val="16"/>
          <w:lang w:val="en-US"/>
        </w:rPr>
      </w:pPr>
      <w:r>
        <w:rPr>
          <w:sz w:val="16"/>
          <w:szCs w:val="16"/>
          <w:lang w:val="en-US"/>
        </w:rPr>
        <w:tab/>
      </w:r>
      <w:r>
        <w:rPr>
          <w:sz w:val="16"/>
          <w:szCs w:val="16"/>
          <w:lang w:val="en-US"/>
        </w:rPr>
        <w:tab/>
      </w:r>
      <w:r>
        <w:rPr>
          <w:sz w:val="16"/>
          <w:szCs w:val="16"/>
          <w:lang w:val="en-US"/>
        </w:rPr>
        <w:tab/>
      </w:r>
      <w:r>
        <w:rPr>
          <w:sz w:val="16"/>
          <w:szCs w:val="16"/>
          <w:lang w:val="en-US"/>
        </w:rPr>
        <w:tab/>
      </w:r>
      <w:r w:rsidRPr="00E75F31">
        <w:rPr>
          <w:sz w:val="16"/>
          <w:szCs w:val="16"/>
          <w:lang w:val="en-US"/>
        </w:rPr>
        <w:t>&lt;min-pool-size&gt;10&lt;/min-pool-size&gt;</w:t>
      </w:r>
    </w:p>
    <w:p w14:paraId="76493EBA" w14:textId="77777777" w:rsidR="00E92F95" w:rsidRPr="00E75F31" w:rsidRDefault="00E92F95" w:rsidP="00E92F95">
      <w:pPr>
        <w:rPr>
          <w:sz w:val="16"/>
          <w:szCs w:val="16"/>
          <w:lang w:val="en-US"/>
        </w:rPr>
      </w:pPr>
      <w:r>
        <w:rPr>
          <w:sz w:val="16"/>
          <w:szCs w:val="16"/>
          <w:lang w:val="en-US"/>
        </w:rPr>
        <w:tab/>
      </w:r>
      <w:r>
        <w:rPr>
          <w:sz w:val="16"/>
          <w:szCs w:val="16"/>
          <w:lang w:val="en-US"/>
        </w:rPr>
        <w:tab/>
      </w:r>
      <w:r>
        <w:rPr>
          <w:sz w:val="16"/>
          <w:szCs w:val="16"/>
          <w:lang w:val="en-US"/>
        </w:rPr>
        <w:tab/>
      </w:r>
      <w:r>
        <w:rPr>
          <w:sz w:val="16"/>
          <w:szCs w:val="16"/>
          <w:lang w:val="en-US"/>
        </w:rPr>
        <w:tab/>
      </w:r>
      <w:r w:rsidRPr="00E75F31">
        <w:rPr>
          <w:sz w:val="16"/>
          <w:szCs w:val="16"/>
          <w:lang w:val="en-US"/>
        </w:rPr>
        <w:t>&lt;max-pool-size&gt;1024&lt;/max-pool-size&gt;</w:t>
      </w:r>
    </w:p>
    <w:p w14:paraId="72F84BFF" w14:textId="77777777" w:rsidR="00E92F95" w:rsidRPr="00E75F31" w:rsidRDefault="00E92F95" w:rsidP="00E92F95">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ab/>
        <w:t>&lt;prefill&gt;false&lt;/prefill&gt;</w:t>
      </w:r>
    </w:p>
    <w:p w14:paraId="3A885B2A" w14:textId="77777777" w:rsidR="00E92F95" w:rsidRPr="00E75F31" w:rsidRDefault="00E92F95" w:rsidP="00E92F95">
      <w:pPr>
        <w:rPr>
          <w:sz w:val="16"/>
          <w:szCs w:val="16"/>
          <w:lang w:val="en-US"/>
        </w:rPr>
      </w:pPr>
      <w:r>
        <w:rPr>
          <w:sz w:val="16"/>
          <w:szCs w:val="16"/>
          <w:lang w:val="en-US"/>
        </w:rPr>
        <w:tab/>
      </w:r>
      <w:r>
        <w:rPr>
          <w:sz w:val="16"/>
          <w:szCs w:val="16"/>
          <w:lang w:val="en-US"/>
        </w:rPr>
        <w:tab/>
      </w:r>
      <w:r w:rsidRPr="00E75F31">
        <w:rPr>
          <w:sz w:val="16"/>
          <w:szCs w:val="16"/>
          <w:lang w:val="en-US"/>
        </w:rPr>
        <w:tab/>
      </w:r>
      <w:r w:rsidRPr="00E75F31">
        <w:rPr>
          <w:sz w:val="16"/>
          <w:szCs w:val="16"/>
          <w:lang w:val="en-US"/>
        </w:rPr>
        <w:tab/>
        <w:t>&lt;use-strict-min&gt;false&lt;/use-strict-min&gt;</w:t>
      </w:r>
    </w:p>
    <w:p w14:paraId="1C1E38E5" w14:textId="77777777" w:rsidR="00E92F95" w:rsidRPr="00E75F31" w:rsidRDefault="00E92F95" w:rsidP="00E92F95">
      <w:pPr>
        <w:rPr>
          <w:sz w:val="16"/>
          <w:szCs w:val="16"/>
          <w:lang w:val="en-US"/>
        </w:rPr>
      </w:pPr>
      <w:r>
        <w:rPr>
          <w:sz w:val="16"/>
          <w:szCs w:val="16"/>
          <w:lang w:val="en-US"/>
        </w:rPr>
        <w:tab/>
      </w:r>
      <w:r w:rsidRPr="00E75F31">
        <w:rPr>
          <w:sz w:val="16"/>
          <w:szCs w:val="16"/>
          <w:lang w:val="en-US"/>
        </w:rPr>
        <w:tab/>
      </w:r>
      <w:r w:rsidRPr="00E75F31">
        <w:rPr>
          <w:sz w:val="16"/>
          <w:szCs w:val="16"/>
          <w:lang w:val="en-US"/>
        </w:rPr>
        <w:tab/>
      </w:r>
      <w:r w:rsidRPr="00E75F31">
        <w:rPr>
          <w:sz w:val="16"/>
          <w:szCs w:val="16"/>
          <w:lang w:val="en-US"/>
        </w:rPr>
        <w:tab/>
        <w:t>&lt;flush-strategy&gt;</w:t>
      </w:r>
      <w:proofErr w:type="spellStart"/>
      <w:r w:rsidRPr="00E75F31">
        <w:rPr>
          <w:sz w:val="16"/>
          <w:szCs w:val="16"/>
          <w:lang w:val="en-US"/>
        </w:rPr>
        <w:t>FailingConnectionOnly</w:t>
      </w:r>
      <w:proofErr w:type="spellEnd"/>
      <w:r w:rsidRPr="00E75F31">
        <w:rPr>
          <w:sz w:val="16"/>
          <w:szCs w:val="16"/>
          <w:lang w:val="en-US"/>
        </w:rPr>
        <w:t>&lt;/flush-strategy&gt;</w:t>
      </w:r>
    </w:p>
    <w:p w14:paraId="4E796C7A" w14:textId="77777777" w:rsidR="00E92F95" w:rsidRPr="0079525C" w:rsidRDefault="00E92F95" w:rsidP="00E92F95">
      <w:pPr>
        <w:rPr>
          <w:sz w:val="16"/>
          <w:szCs w:val="16"/>
          <w:lang w:val="en-US"/>
        </w:rPr>
      </w:pPr>
      <w:r w:rsidRPr="00E75F31">
        <w:rPr>
          <w:sz w:val="16"/>
          <w:szCs w:val="16"/>
          <w:lang w:val="en-US"/>
        </w:rPr>
        <w:tab/>
      </w:r>
      <w:r w:rsidRPr="00E75F31">
        <w:rPr>
          <w:sz w:val="16"/>
          <w:szCs w:val="16"/>
          <w:lang w:val="en-US"/>
        </w:rPr>
        <w:tab/>
      </w:r>
      <w:r w:rsidRPr="00E75F31">
        <w:rPr>
          <w:sz w:val="16"/>
          <w:szCs w:val="16"/>
          <w:lang w:val="en-US"/>
        </w:rPr>
        <w:tab/>
      </w:r>
      <w:r w:rsidRPr="0079525C">
        <w:rPr>
          <w:sz w:val="16"/>
          <w:szCs w:val="16"/>
          <w:lang w:val="en-US"/>
        </w:rPr>
        <w:t>&lt;/pool&gt;</w:t>
      </w:r>
    </w:p>
    <w:p w14:paraId="23436282" w14:textId="77777777" w:rsidR="00E92F95" w:rsidRPr="0079525C" w:rsidRDefault="00E92F95" w:rsidP="00E92F95">
      <w:pPr>
        <w:rPr>
          <w:sz w:val="16"/>
          <w:szCs w:val="16"/>
          <w:lang w:val="en-US"/>
        </w:rPr>
      </w:pPr>
      <w:r w:rsidRPr="0079525C">
        <w:rPr>
          <w:sz w:val="16"/>
          <w:szCs w:val="16"/>
          <w:lang w:val="en-US"/>
        </w:rPr>
        <w:tab/>
      </w:r>
      <w:r w:rsidRPr="0079525C">
        <w:rPr>
          <w:sz w:val="16"/>
          <w:szCs w:val="16"/>
          <w:lang w:val="en-US"/>
        </w:rPr>
        <w:tab/>
      </w:r>
      <w:r w:rsidRPr="0079525C">
        <w:rPr>
          <w:sz w:val="16"/>
          <w:szCs w:val="16"/>
          <w:lang w:val="en-US"/>
        </w:rPr>
        <w:tab/>
        <w:t>&lt;security&gt;</w:t>
      </w:r>
    </w:p>
    <w:p w14:paraId="6B26D510" w14:textId="77777777" w:rsidR="00E92F95" w:rsidRPr="00E75F31" w:rsidRDefault="00E92F95" w:rsidP="00E92F95">
      <w:pPr>
        <w:rPr>
          <w:sz w:val="16"/>
          <w:szCs w:val="16"/>
          <w:lang w:val="en-US"/>
        </w:rPr>
      </w:pPr>
      <w:r w:rsidRPr="0079525C">
        <w:rPr>
          <w:sz w:val="16"/>
          <w:szCs w:val="16"/>
          <w:lang w:val="en-US"/>
        </w:rPr>
        <w:tab/>
      </w:r>
      <w:r w:rsidRPr="0079525C">
        <w:rPr>
          <w:sz w:val="16"/>
          <w:szCs w:val="16"/>
          <w:lang w:val="en-US"/>
        </w:rPr>
        <w:tab/>
      </w:r>
      <w:r w:rsidRPr="0079525C">
        <w:rPr>
          <w:sz w:val="16"/>
          <w:szCs w:val="16"/>
          <w:lang w:val="en-US"/>
        </w:rPr>
        <w:tab/>
      </w:r>
      <w:r w:rsidRPr="0079525C">
        <w:rPr>
          <w:sz w:val="16"/>
          <w:szCs w:val="16"/>
          <w:lang w:val="en-US"/>
        </w:rPr>
        <w:tab/>
      </w:r>
      <w:r w:rsidRPr="00E75F31">
        <w:rPr>
          <w:sz w:val="16"/>
          <w:szCs w:val="16"/>
          <w:lang w:val="en-US"/>
        </w:rPr>
        <w:t>&lt;user-name&gt;</w:t>
      </w:r>
      <w:r w:rsidRPr="0079525C">
        <w:rPr>
          <w:b/>
          <w:sz w:val="16"/>
          <w:szCs w:val="16"/>
          <w:lang w:val="en-US"/>
        </w:rPr>
        <w:t>username</w:t>
      </w:r>
      <w:r w:rsidRPr="00E75F31">
        <w:rPr>
          <w:sz w:val="16"/>
          <w:szCs w:val="16"/>
          <w:lang w:val="en-US"/>
        </w:rPr>
        <w:t>&lt;/user-name&gt;</w:t>
      </w:r>
    </w:p>
    <w:p w14:paraId="4BC8BDB9" w14:textId="77777777" w:rsidR="00E92F95" w:rsidRPr="0079525C" w:rsidRDefault="00E92F95" w:rsidP="00E92F95">
      <w:pPr>
        <w:rPr>
          <w:sz w:val="16"/>
          <w:szCs w:val="16"/>
          <w:lang w:val="en-US"/>
        </w:rPr>
      </w:pPr>
      <w:r>
        <w:rPr>
          <w:sz w:val="16"/>
          <w:szCs w:val="16"/>
          <w:lang w:val="en-US"/>
        </w:rPr>
        <w:tab/>
      </w:r>
      <w:r w:rsidRPr="00E75F31">
        <w:rPr>
          <w:sz w:val="16"/>
          <w:szCs w:val="16"/>
          <w:lang w:val="en-US"/>
        </w:rPr>
        <w:tab/>
      </w:r>
      <w:r w:rsidRPr="00E75F31">
        <w:rPr>
          <w:sz w:val="16"/>
          <w:szCs w:val="16"/>
          <w:lang w:val="en-US"/>
        </w:rPr>
        <w:tab/>
      </w:r>
      <w:r w:rsidRPr="00E75F31">
        <w:rPr>
          <w:sz w:val="16"/>
          <w:szCs w:val="16"/>
          <w:lang w:val="en-US"/>
        </w:rPr>
        <w:tab/>
      </w:r>
      <w:r w:rsidRPr="0079525C">
        <w:rPr>
          <w:sz w:val="16"/>
          <w:szCs w:val="16"/>
          <w:lang w:val="en-US"/>
        </w:rPr>
        <w:t>&lt;password&gt;</w:t>
      </w:r>
      <w:r w:rsidRPr="0079525C">
        <w:rPr>
          <w:b/>
          <w:sz w:val="16"/>
          <w:szCs w:val="16"/>
          <w:lang w:val="en-US"/>
        </w:rPr>
        <w:t>psw</w:t>
      </w:r>
      <w:r w:rsidRPr="0079525C">
        <w:rPr>
          <w:sz w:val="16"/>
          <w:szCs w:val="16"/>
          <w:lang w:val="en-US"/>
        </w:rPr>
        <w:t>&lt;/password&gt;</w:t>
      </w:r>
    </w:p>
    <w:p w14:paraId="6F23463C" w14:textId="77777777" w:rsidR="00E92F95" w:rsidRPr="00E75F31" w:rsidRDefault="00E92F95" w:rsidP="00E92F95">
      <w:pPr>
        <w:rPr>
          <w:sz w:val="16"/>
          <w:szCs w:val="16"/>
          <w:lang w:val="en-US"/>
        </w:rPr>
      </w:pPr>
      <w:r w:rsidRPr="0079525C">
        <w:rPr>
          <w:sz w:val="16"/>
          <w:szCs w:val="16"/>
          <w:lang w:val="en-US"/>
        </w:rPr>
        <w:tab/>
      </w:r>
      <w:r w:rsidRPr="0079525C">
        <w:rPr>
          <w:sz w:val="16"/>
          <w:szCs w:val="16"/>
          <w:lang w:val="en-US"/>
        </w:rPr>
        <w:tab/>
      </w:r>
      <w:r w:rsidRPr="0079525C">
        <w:rPr>
          <w:sz w:val="16"/>
          <w:szCs w:val="16"/>
          <w:lang w:val="en-US"/>
        </w:rPr>
        <w:tab/>
      </w:r>
      <w:r w:rsidRPr="00E75F31">
        <w:rPr>
          <w:sz w:val="16"/>
          <w:szCs w:val="16"/>
          <w:lang w:val="en-US"/>
        </w:rPr>
        <w:t>&lt;/security&gt;</w:t>
      </w:r>
    </w:p>
    <w:p w14:paraId="374A5872" w14:textId="77777777" w:rsidR="00E92F95" w:rsidRPr="00E75F31" w:rsidRDefault="00E92F95" w:rsidP="00E92F95">
      <w:pPr>
        <w:rPr>
          <w:sz w:val="16"/>
          <w:szCs w:val="16"/>
          <w:lang w:val="en-US"/>
        </w:rPr>
      </w:pPr>
      <w:r w:rsidRPr="00E75F31">
        <w:rPr>
          <w:sz w:val="16"/>
          <w:szCs w:val="16"/>
          <w:lang w:val="en-US"/>
        </w:rPr>
        <w:tab/>
      </w:r>
      <w:r w:rsidRPr="00E75F31">
        <w:rPr>
          <w:sz w:val="16"/>
          <w:szCs w:val="16"/>
          <w:lang w:val="en-US"/>
        </w:rPr>
        <w:tab/>
      </w:r>
      <w:r w:rsidRPr="00E75F31">
        <w:rPr>
          <w:sz w:val="16"/>
          <w:szCs w:val="16"/>
          <w:lang w:val="en-US"/>
        </w:rPr>
        <w:tab/>
        <w:t>&lt;validation&gt;</w:t>
      </w:r>
    </w:p>
    <w:p w14:paraId="3A2FCF94" w14:textId="77777777" w:rsidR="00E92F95" w:rsidRPr="00E75F31" w:rsidRDefault="00E92F95" w:rsidP="00E92F95">
      <w:pPr>
        <w:rPr>
          <w:sz w:val="16"/>
          <w:szCs w:val="16"/>
          <w:lang w:val="en-US"/>
        </w:rPr>
      </w:pPr>
      <w:r>
        <w:rPr>
          <w:sz w:val="16"/>
          <w:szCs w:val="16"/>
          <w:lang w:val="en-US"/>
        </w:rPr>
        <w:tab/>
      </w:r>
      <w:r>
        <w:rPr>
          <w:sz w:val="16"/>
          <w:szCs w:val="16"/>
          <w:lang w:val="en-US"/>
        </w:rPr>
        <w:tab/>
      </w:r>
      <w:r w:rsidRPr="00E75F31">
        <w:rPr>
          <w:sz w:val="16"/>
          <w:szCs w:val="16"/>
          <w:lang w:val="en-US"/>
        </w:rPr>
        <w:tab/>
      </w:r>
      <w:r w:rsidRPr="00E75F31">
        <w:rPr>
          <w:sz w:val="16"/>
          <w:szCs w:val="16"/>
          <w:lang w:val="en-US"/>
        </w:rPr>
        <w:tab/>
        <w:t>&lt;check-valid-connection-sql&gt;SELECT 1 FROM DUAL&lt;/check-valid-connection-sql&gt;</w:t>
      </w:r>
    </w:p>
    <w:p w14:paraId="573B2327" w14:textId="77777777" w:rsidR="00E92F95" w:rsidRPr="00E75F31" w:rsidRDefault="00E92F95" w:rsidP="00E92F95">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ab/>
        <w:t>&lt;validate-on-match&gt;false&lt;/validate-on-match&gt;</w:t>
      </w:r>
    </w:p>
    <w:p w14:paraId="12C06676" w14:textId="77777777" w:rsidR="00E92F95" w:rsidRPr="00E75F31" w:rsidRDefault="00E92F95" w:rsidP="00E92F95">
      <w:pPr>
        <w:rPr>
          <w:sz w:val="16"/>
          <w:szCs w:val="16"/>
          <w:lang w:val="en-US"/>
        </w:rPr>
      </w:pPr>
      <w:r>
        <w:rPr>
          <w:sz w:val="16"/>
          <w:szCs w:val="16"/>
          <w:lang w:val="en-US"/>
        </w:rPr>
        <w:tab/>
      </w:r>
      <w:r>
        <w:rPr>
          <w:sz w:val="16"/>
          <w:szCs w:val="16"/>
          <w:lang w:val="en-US"/>
        </w:rPr>
        <w:tab/>
      </w:r>
      <w:r w:rsidRPr="00E75F31">
        <w:rPr>
          <w:sz w:val="16"/>
          <w:szCs w:val="16"/>
          <w:lang w:val="en-US"/>
        </w:rPr>
        <w:tab/>
      </w:r>
      <w:r w:rsidRPr="00E75F31">
        <w:rPr>
          <w:sz w:val="16"/>
          <w:szCs w:val="16"/>
          <w:lang w:val="en-US"/>
        </w:rPr>
        <w:tab/>
        <w:t>&lt;background-validation&gt;false&lt;/background-validation&gt;</w:t>
      </w:r>
    </w:p>
    <w:p w14:paraId="7A2787CB" w14:textId="77777777" w:rsidR="00E92F95" w:rsidRPr="00E75F31" w:rsidRDefault="00E92F95" w:rsidP="00E92F95">
      <w:pPr>
        <w:rPr>
          <w:sz w:val="16"/>
          <w:szCs w:val="16"/>
          <w:lang w:val="en-US"/>
        </w:rPr>
      </w:pPr>
      <w:r>
        <w:rPr>
          <w:sz w:val="16"/>
          <w:szCs w:val="16"/>
          <w:lang w:val="en-US"/>
        </w:rPr>
        <w:tab/>
      </w:r>
      <w:r>
        <w:rPr>
          <w:sz w:val="16"/>
          <w:szCs w:val="16"/>
          <w:lang w:val="en-US"/>
        </w:rPr>
        <w:tab/>
      </w:r>
      <w:r w:rsidRPr="00E75F31">
        <w:rPr>
          <w:sz w:val="16"/>
          <w:szCs w:val="16"/>
          <w:lang w:val="en-US"/>
        </w:rPr>
        <w:tab/>
        <w:t>&lt;/validation&gt;</w:t>
      </w:r>
    </w:p>
    <w:p w14:paraId="59916929" w14:textId="77777777" w:rsidR="00E92F95" w:rsidRPr="00E75F31" w:rsidRDefault="00E92F95" w:rsidP="00E92F95">
      <w:pPr>
        <w:rPr>
          <w:sz w:val="16"/>
          <w:szCs w:val="16"/>
          <w:lang w:val="en-US"/>
        </w:rPr>
      </w:pPr>
      <w:r>
        <w:rPr>
          <w:sz w:val="16"/>
          <w:szCs w:val="16"/>
          <w:lang w:val="en-US"/>
        </w:rPr>
        <w:tab/>
      </w:r>
      <w:r w:rsidRPr="00E75F31">
        <w:rPr>
          <w:sz w:val="16"/>
          <w:szCs w:val="16"/>
          <w:lang w:val="en-US"/>
        </w:rPr>
        <w:tab/>
      </w:r>
      <w:r w:rsidRPr="00E75F31">
        <w:rPr>
          <w:sz w:val="16"/>
          <w:szCs w:val="16"/>
          <w:lang w:val="en-US"/>
        </w:rPr>
        <w:tab/>
        <w:t>&lt;statement&gt;</w:t>
      </w:r>
    </w:p>
    <w:p w14:paraId="3A7C31D2" w14:textId="77777777" w:rsidR="00E92F95" w:rsidRPr="00E75F31" w:rsidRDefault="00E92F95" w:rsidP="00E92F95">
      <w:pPr>
        <w:rPr>
          <w:sz w:val="16"/>
          <w:szCs w:val="16"/>
          <w:lang w:val="en-US"/>
        </w:rPr>
      </w:pPr>
      <w:r w:rsidRPr="00E75F31">
        <w:rPr>
          <w:sz w:val="16"/>
          <w:szCs w:val="16"/>
          <w:lang w:val="en-US"/>
        </w:rPr>
        <w:tab/>
      </w:r>
      <w:r w:rsidRPr="00E75F31">
        <w:rPr>
          <w:sz w:val="16"/>
          <w:szCs w:val="16"/>
          <w:lang w:val="en-US"/>
        </w:rPr>
        <w:tab/>
      </w:r>
      <w:r w:rsidRPr="00E75F31">
        <w:rPr>
          <w:sz w:val="16"/>
          <w:szCs w:val="16"/>
          <w:lang w:val="en-US"/>
        </w:rPr>
        <w:tab/>
      </w:r>
      <w:r w:rsidRPr="00E75F31">
        <w:rPr>
          <w:sz w:val="16"/>
          <w:szCs w:val="16"/>
          <w:lang w:val="en-US"/>
        </w:rPr>
        <w:tab/>
        <w:t>&lt;share-prepared-statements&gt;false&lt;/share-prepared-statements&gt;</w:t>
      </w:r>
    </w:p>
    <w:p w14:paraId="49901CA8" w14:textId="77777777" w:rsidR="00E92F95" w:rsidRPr="00E75F31" w:rsidRDefault="00E92F95" w:rsidP="00E92F95">
      <w:pPr>
        <w:rPr>
          <w:sz w:val="16"/>
          <w:szCs w:val="16"/>
          <w:lang w:val="en-US"/>
        </w:rPr>
      </w:pPr>
      <w:r>
        <w:rPr>
          <w:sz w:val="16"/>
          <w:szCs w:val="16"/>
          <w:lang w:val="en-US"/>
        </w:rPr>
        <w:tab/>
      </w:r>
      <w:r>
        <w:rPr>
          <w:sz w:val="16"/>
          <w:szCs w:val="16"/>
          <w:lang w:val="en-US"/>
        </w:rPr>
        <w:tab/>
      </w:r>
      <w:r>
        <w:rPr>
          <w:sz w:val="16"/>
          <w:szCs w:val="16"/>
          <w:lang w:val="en-US"/>
        </w:rPr>
        <w:tab/>
      </w:r>
      <w:r w:rsidRPr="00E75F31">
        <w:rPr>
          <w:sz w:val="16"/>
          <w:szCs w:val="16"/>
          <w:lang w:val="en-US"/>
        </w:rPr>
        <w:t>&lt;/statement&gt;</w:t>
      </w:r>
    </w:p>
    <w:p w14:paraId="38A82AEE" w14:textId="77777777" w:rsidR="00E92F95" w:rsidRPr="00E75F31" w:rsidRDefault="00E92F95" w:rsidP="00E92F95">
      <w:pPr>
        <w:rPr>
          <w:sz w:val="16"/>
          <w:szCs w:val="16"/>
          <w:lang w:val="en-US"/>
        </w:rPr>
      </w:pPr>
      <w:r>
        <w:rPr>
          <w:sz w:val="16"/>
          <w:szCs w:val="16"/>
          <w:lang w:val="en-US"/>
        </w:rPr>
        <w:tab/>
      </w:r>
      <w:r>
        <w:rPr>
          <w:sz w:val="16"/>
          <w:szCs w:val="16"/>
          <w:lang w:val="en-US"/>
        </w:rPr>
        <w:tab/>
      </w:r>
      <w:r w:rsidRPr="00E75F31">
        <w:rPr>
          <w:sz w:val="16"/>
          <w:szCs w:val="16"/>
          <w:lang w:val="en-US"/>
        </w:rPr>
        <w:t>&lt;/datasource&gt;</w:t>
      </w:r>
    </w:p>
    <w:p w14:paraId="2683B465" w14:textId="77777777" w:rsidR="00E92F95" w:rsidRPr="00E75F31" w:rsidRDefault="00E92F95" w:rsidP="00E92F95">
      <w:pPr>
        <w:rPr>
          <w:sz w:val="16"/>
          <w:szCs w:val="16"/>
          <w:lang w:val="en-US"/>
        </w:rPr>
      </w:pPr>
      <w:r w:rsidRPr="00E75F31">
        <w:rPr>
          <w:sz w:val="16"/>
          <w:szCs w:val="16"/>
          <w:lang w:val="en-US"/>
        </w:rPr>
        <w:tab/>
      </w:r>
      <w:r>
        <w:rPr>
          <w:sz w:val="16"/>
          <w:szCs w:val="16"/>
          <w:lang w:val="en-US"/>
        </w:rPr>
        <w:tab/>
      </w:r>
      <w:r w:rsidRPr="00E75F31">
        <w:rPr>
          <w:sz w:val="16"/>
          <w:szCs w:val="16"/>
          <w:lang w:val="en-US"/>
        </w:rPr>
        <w:t>&lt;drivers&gt;</w:t>
      </w:r>
    </w:p>
    <w:p w14:paraId="25AC488E" w14:textId="77777777" w:rsidR="00E92F95" w:rsidRPr="00E75F31" w:rsidRDefault="00E92F95" w:rsidP="00E92F95">
      <w:pPr>
        <w:rPr>
          <w:sz w:val="16"/>
          <w:szCs w:val="16"/>
          <w:lang w:val="en-US"/>
        </w:rPr>
      </w:pPr>
      <w:r w:rsidRPr="00E75F31">
        <w:rPr>
          <w:sz w:val="16"/>
          <w:szCs w:val="16"/>
          <w:lang w:val="en-US"/>
        </w:rPr>
        <w:tab/>
      </w:r>
      <w:r w:rsidRPr="00E75F31">
        <w:rPr>
          <w:sz w:val="16"/>
          <w:szCs w:val="16"/>
          <w:lang w:val="en-US"/>
        </w:rPr>
        <w:tab/>
      </w:r>
      <w:r w:rsidRPr="00E75F31">
        <w:rPr>
          <w:sz w:val="16"/>
          <w:szCs w:val="16"/>
          <w:lang w:val="en-US"/>
        </w:rPr>
        <w:tab/>
        <w:t>&lt;driver name="</w:t>
      </w:r>
      <w:proofErr w:type="spellStart"/>
      <w:r w:rsidRPr="00E75F31">
        <w:rPr>
          <w:sz w:val="16"/>
          <w:szCs w:val="16"/>
          <w:lang w:val="en-US"/>
        </w:rPr>
        <w:t>OracleJDBCDriver</w:t>
      </w:r>
      <w:proofErr w:type="spellEnd"/>
      <w:r w:rsidRPr="00E75F31">
        <w:rPr>
          <w:sz w:val="16"/>
          <w:szCs w:val="16"/>
          <w:lang w:val="en-US"/>
        </w:rPr>
        <w:t>" module="</w:t>
      </w:r>
      <w:proofErr w:type="spellStart"/>
      <w:r w:rsidRPr="00E75F31">
        <w:rPr>
          <w:sz w:val="16"/>
          <w:szCs w:val="16"/>
          <w:lang w:val="en-US"/>
        </w:rPr>
        <w:t>oracle.jdbc</w:t>
      </w:r>
      <w:proofErr w:type="spellEnd"/>
      <w:r w:rsidRPr="00E75F31">
        <w:rPr>
          <w:sz w:val="16"/>
          <w:szCs w:val="16"/>
          <w:lang w:val="en-US"/>
        </w:rPr>
        <w:t>"/&gt;</w:t>
      </w:r>
    </w:p>
    <w:p w14:paraId="5D683C76" w14:textId="77777777" w:rsidR="00E92F95" w:rsidRPr="00E75F31" w:rsidRDefault="00E92F95" w:rsidP="00E92F95">
      <w:pPr>
        <w:rPr>
          <w:sz w:val="16"/>
          <w:szCs w:val="16"/>
        </w:rPr>
      </w:pPr>
      <w:r w:rsidRPr="00E75F31">
        <w:rPr>
          <w:sz w:val="16"/>
          <w:szCs w:val="16"/>
          <w:lang w:val="en-US"/>
        </w:rPr>
        <w:tab/>
      </w:r>
      <w:r w:rsidRPr="00E75F31">
        <w:rPr>
          <w:sz w:val="16"/>
          <w:szCs w:val="16"/>
          <w:lang w:val="en-US"/>
        </w:rPr>
        <w:tab/>
      </w:r>
      <w:r w:rsidRPr="00E75F31">
        <w:rPr>
          <w:sz w:val="16"/>
          <w:szCs w:val="16"/>
        </w:rPr>
        <w:t>&lt;/drivers&gt;</w:t>
      </w:r>
    </w:p>
    <w:p w14:paraId="02E462A6" w14:textId="77777777" w:rsidR="00E92F95" w:rsidRPr="00E75F31" w:rsidRDefault="00E92F95" w:rsidP="00E92F95">
      <w:pPr>
        <w:rPr>
          <w:sz w:val="16"/>
          <w:szCs w:val="16"/>
        </w:rPr>
      </w:pPr>
      <w:r>
        <w:rPr>
          <w:sz w:val="16"/>
          <w:szCs w:val="16"/>
        </w:rPr>
        <w:tab/>
      </w:r>
      <w:r w:rsidRPr="00E75F31">
        <w:rPr>
          <w:sz w:val="16"/>
          <w:szCs w:val="16"/>
        </w:rPr>
        <w:t>&lt;/datasources&gt;</w:t>
      </w:r>
    </w:p>
    <w:p w14:paraId="0EA91D60" w14:textId="77777777" w:rsidR="00E92F95" w:rsidRDefault="00E92F95" w:rsidP="00E92F95">
      <w:pPr>
        <w:rPr>
          <w:sz w:val="16"/>
          <w:szCs w:val="16"/>
        </w:rPr>
      </w:pPr>
      <w:r w:rsidRPr="00E75F31">
        <w:rPr>
          <w:sz w:val="16"/>
          <w:szCs w:val="16"/>
        </w:rPr>
        <w:t>&lt;/subsystem&gt;</w:t>
      </w:r>
    </w:p>
    <w:p w14:paraId="4D2217E6" w14:textId="7B940450" w:rsidR="00E92F95" w:rsidRDefault="00E92F95" w:rsidP="00C427AC">
      <w:pPr>
        <w:pStyle w:val="SIUT-Titolo3"/>
      </w:pPr>
      <w:bookmarkStart w:id="62" w:name="_Toc37089958"/>
      <w:r>
        <w:t>Installazione report</w:t>
      </w:r>
      <w:bookmarkEnd w:id="62"/>
    </w:p>
    <w:p w14:paraId="317EE450" w14:textId="4D55A407" w:rsidR="00E92F95" w:rsidRDefault="00E92F95" w:rsidP="00E92F95">
      <w:r>
        <w:t>Non Applicabile.</w:t>
      </w:r>
    </w:p>
    <w:p w14:paraId="78767276" w14:textId="46517E06" w:rsidR="00E92F95" w:rsidRDefault="00E92F95" w:rsidP="00C427AC">
      <w:pPr>
        <w:pStyle w:val="SIUT-Titolo3"/>
      </w:pPr>
      <w:bookmarkStart w:id="63" w:name="_Toc37089959"/>
      <w:r>
        <w:t>Configurazione applicativa</w:t>
      </w:r>
      <w:bookmarkEnd w:id="63"/>
    </w:p>
    <w:p w14:paraId="55D50609" w14:textId="50A07F46" w:rsidR="00EC7655" w:rsidRDefault="00B92B00" w:rsidP="00EC7655">
      <w:r>
        <w:t>Nel file</w:t>
      </w:r>
      <w:r w:rsidR="00E92F95" w:rsidRPr="00B92B00">
        <w:t xml:space="preserve"> </w:t>
      </w:r>
      <w:r w:rsidR="00E92F95" w:rsidRPr="00B92B00">
        <w:rPr>
          <w:b/>
          <w:bCs/>
        </w:rPr>
        <w:t>standalone</w:t>
      </w:r>
      <w:r w:rsidR="00E92F95" w:rsidRPr="00B92B00">
        <w:t>.</w:t>
      </w:r>
      <w:r w:rsidR="00E92F95" w:rsidRPr="00B92B00">
        <w:rPr>
          <w:b/>
        </w:rPr>
        <w:t>xml</w:t>
      </w:r>
      <w:r>
        <w:t xml:space="preserve"> del server sono state aggiunte proprietà di sistema aggiuntive rispetto </w:t>
      </w:r>
      <w:r w:rsidR="005C7DAA">
        <w:t>all’originale nativo del server:</w:t>
      </w:r>
    </w:p>
    <w:p w14:paraId="383F90AC" w14:textId="77777777" w:rsidR="005C7DAA" w:rsidRDefault="005C7DAA" w:rsidP="00EC7655"/>
    <w:p w14:paraId="4BC6916F" w14:textId="77777777" w:rsidR="00EC7655"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path.properties</w:t>
      </w:r>
      <w:proofErr w:type="spellEnd"/>
      <w:r w:rsidRPr="005C7DAA">
        <w:rPr>
          <w:sz w:val="16"/>
          <w:szCs w:val="16"/>
          <w:lang w:val="en-US"/>
        </w:rPr>
        <w:t>" value="/var/SIES/CONFIG"/&gt;</w:t>
      </w:r>
    </w:p>
    <w:p w14:paraId="1BC62DD0" w14:textId="647FBF4D" w:rsidR="00EC7655"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WindwardReports.properties.filename</w:t>
      </w:r>
      <w:proofErr w:type="spellEnd"/>
      <w:r w:rsidRPr="005C7DAA">
        <w:rPr>
          <w:sz w:val="16"/>
          <w:szCs w:val="16"/>
          <w:lang w:val="en-US"/>
        </w:rPr>
        <w:t>" value="/var/SIES/CONFIG/</w:t>
      </w:r>
      <w:proofErr w:type="spellStart"/>
      <w:r w:rsidRPr="005C7DAA">
        <w:rPr>
          <w:sz w:val="16"/>
          <w:szCs w:val="16"/>
          <w:lang w:val="en-US"/>
        </w:rPr>
        <w:t>WindwardReports.properties</w:t>
      </w:r>
      <w:proofErr w:type="spellEnd"/>
      <w:r w:rsidRPr="005C7DAA">
        <w:rPr>
          <w:sz w:val="16"/>
          <w:szCs w:val="16"/>
          <w:lang w:val="en-US"/>
        </w:rPr>
        <w:t>"/&gt;</w:t>
      </w:r>
    </w:p>
    <w:p w14:paraId="1CD839EA" w14:textId="13DAE3A9" w:rsidR="00EC7655"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javax.net.ssl.trustStore</w:t>
      </w:r>
      <w:proofErr w:type="spellEnd"/>
      <w:r w:rsidRPr="005C7DAA">
        <w:rPr>
          <w:sz w:val="16"/>
          <w:szCs w:val="16"/>
          <w:lang w:val="en-US"/>
        </w:rPr>
        <w:t>" value="/var/SIES/CONFIG/certs/</w:t>
      </w:r>
      <w:proofErr w:type="spellStart"/>
      <w:r w:rsidRPr="005C7DAA">
        <w:rPr>
          <w:sz w:val="16"/>
          <w:szCs w:val="16"/>
          <w:lang w:val="en-US"/>
        </w:rPr>
        <w:t>sies.jks</w:t>
      </w:r>
      <w:proofErr w:type="spellEnd"/>
      <w:r w:rsidRPr="005C7DAA">
        <w:rPr>
          <w:sz w:val="16"/>
          <w:szCs w:val="16"/>
          <w:lang w:val="en-US"/>
        </w:rPr>
        <w:t>"/&gt;</w:t>
      </w:r>
    </w:p>
    <w:p w14:paraId="2E328613" w14:textId="7CCEAA1A" w:rsidR="00EC7655"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javax.net.ssl.trustStorePassword</w:t>
      </w:r>
      <w:proofErr w:type="spellEnd"/>
      <w:r w:rsidRPr="005C7DAA">
        <w:rPr>
          <w:sz w:val="16"/>
          <w:szCs w:val="16"/>
          <w:lang w:val="en-US"/>
        </w:rPr>
        <w:t>" value="</w:t>
      </w:r>
      <w:proofErr w:type="spellStart"/>
      <w:r w:rsidRPr="005C7DAA">
        <w:rPr>
          <w:sz w:val="16"/>
          <w:szCs w:val="16"/>
          <w:lang w:val="en-US"/>
        </w:rPr>
        <w:t>trustStorePassword</w:t>
      </w:r>
      <w:proofErr w:type="spellEnd"/>
      <w:r w:rsidRPr="005C7DAA">
        <w:rPr>
          <w:sz w:val="16"/>
          <w:szCs w:val="16"/>
          <w:lang w:val="en-US"/>
        </w:rPr>
        <w:t>"/&gt;</w:t>
      </w:r>
    </w:p>
    <w:p w14:paraId="634E45FD" w14:textId="2E777618" w:rsidR="00EC7655"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javax.net.ssl.keyStore</w:t>
      </w:r>
      <w:proofErr w:type="spellEnd"/>
      <w:r w:rsidRPr="005C7DAA">
        <w:rPr>
          <w:sz w:val="16"/>
          <w:szCs w:val="16"/>
          <w:lang w:val="en-US"/>
        </w:rPr>
        <w:t>" value="/var/SIES/CONFIG/certs/</w:t>
      </w:r>
      <w:proofErr w:type="spellStart"/>
      <w:r w:rsidRPr="005C7DAA">
        <w:rPr>
          <w:sz w:val="16"/>
          <w:szCs w:val="16"/>
          <w:lang w:val="en-US"/>
        </w:rPr>
        <w:t>serversies.jks</w:t>
      </w:r>
      <w:proofErr w:type="spellEnd"/>
      <w:r w:rsidRPr="005C7DAA">
        <w:rPr>
          <w:sz w:val="16"/>
          <w:szCs w:val="16"/>
          <w:lang w:val="en-US"/>
        </w:rPr>
        <w:t>"/&gt;</w:t>
      </w:r>
    </w:p>
    <w:p w14:paraId="4CDFF8DD" w14:textId="2FDD70CA" w:rsidR="00EC7655"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javax.net.ssl.keyStorePassword</w:t>
      </w:r>
      <w:proofErr w:type="spellEnd"/>
      <w:r w:rsidRPr="005C7DAA">
        <w:rPr>
          <w:sz w:val="16"/>
          <w:szCs w:val="16"/>
          <w:lang w:val="en-US"/>
        </w:rPr>
        <w:t>" value="</w:t>
      </w:r>
      <w:proofErr w:type="spellStart"/>
      <w:r w:rsidRPr="005C7DAA">
        <w:rPr>
          <w:sz w:val="16"/>
          <w:szCs w:val="16"/>
          <w:lang w:val="en-US"/>
        </w:rPr>
        <w:t>keyStorePassword</w:t>
      </w:r>
      <w:proofErr w:type="spellEnd"/>
      <w:r w:rsidRPr="005C7DAA">
        <w:rPr>
          <w:sz w:val="16"/>
          <w:szCs w:val="16"/>
          <w:lang w:val="en-US"/>
        </w:rPr>
        <w:t>"/&gt;</w:t>
      </w:r>
    </w:p>
    <w:p w14:paraId="475B1D16" w14:textId="15D23394" w:rsidR="00EC7655"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org.apache.tomcat.util.http.Parameters.MAX_COUNT</w:t>
      </w:r>
      <w:proofErr w:type="spellEnd"/>
      <w:r w:rsidRPr="005C7DAA">
        <w:rPr>
          <w:sz w:val="16"/>
          <w:szCs w:val="16"/>
          <w:lang w:val="en-US"/>
        </w:rPr>
        <w:t>" value="8192"/&gt;</w:t>
      </w:r>
    </w:p>
    <w:p w14:paraId="0D77B6ED" w14:textId="3C11628C" w:rsidR="00EC7655"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jdk.tls.client.protocols</w:t>
      </w:r>
      <w:proofErr w:type="spellEnd"/>
      <w:r w:rsidRPr="005C7DAA">
        <w:rPr>
          <w:sz w:val="16"/>
          <w:szCs w:val="16"/>
          <w:lang w:val="en-US"/>
        </w:rPr>
        <w:t>" value="SSLv2Hello,SSLv3,TLSv1"/&gt;</w:t>
      </w:r>
    </w:p>
    <w:p w14:paraId="74C50FE8" w14:textId="01FE6E07" w:rsidR="00B92B00" w:rsidRPr="005C7DAA" w:rsidRDefault="00EC7655" w:rsidP="00EC7655">
      <w:pPr>
        <w:rPr>
          <w:sz w:val="16"/>
          <w:szCs w:val="16"/>
          <w:lang w:val="en-US"/>
        </w:rPr>
      </w:pPr>
      <w:r w:rsidRPr="005C7DAA">
        <w:rPr>
          <w:sz w:val="16"/>
          <w:szCs w:val="16"/>
          <w:lang w:val="en-US"/>
        </w:rPr>
        <w:t>&lt;property name="</w:t>
      </w:r>
      <w:proofErr w:type="spellStart"/>
      <w:r w:rsidRPr="005C7DAA">
        <w:rPr>
          <w:sz w:val="16"/>
          <w:szCs w:val="16"/>
          <w:lang w:val="en-US"/>
        </w:rPr>
        <w:t>javax.net.debug</w:t>
      </w:r>
      <w:proofErr w:type="spellEnd"/>
      <w:r w:rsidRPr="005C7DAA">
        <w:rPr>
          <w:sz w:val="16"/>
          <w:szCs w:val="16"/>
          <w:lang w:val="en-US"/>
        </w:rPr>
        <w:t>" value="</w:t>
      </w:r>
      <w:proofErr w:type="spellStart"/>
      <w:r w:rsidRPr="005C7DAA">
        <w:rPr>
          <w:sz w:val="16"/>
          <w:szCs w:val="16"/>
          <w:lang w:val="en-US"/>
        </w:rPr>
        <w:t>ssl</w:t>
      </w:r>
      <w:proofErr w:type="spellEnd"/>
      <w:r w:rsidRPr="005C7DAA">
        <w:rPr>
          <w:sz w:val="16"/>
          <w:szCs w:val="16"/>
          <w:lang w:val="en-US"/>
        </w:rPr>
        <w:t>"/&gt;</w:t>
      </w:r>
    </w:p>
    <w:p w14:paraId="7D125B7A" w14:textId="77777777" w:rsidR="00EC7655" w:rsidRPr="00EC7655" w:rsidRDefault="00EC7655" w:rsidP="00EC7655">
      <w:pPr>
        <w:rPr>
          <w:szCs w:val="24"/>
          <w:lang w:val="en-US"/>
        </w:rPr>
      </w:pPr>
    </w:p>
    <w:p w14:paraId="3BF9E7AD" w14:textId="631D4056" w:rsidR="00EC7655" w:rsidRDefault="00EC7655" w:rsidP="00EC7655">
      <w:pPr>
        <w:rPr>
          <w:szCs w:val="24"/>
        </w:rPr>
      </w:pPr>
      <w:r w:rsidRPr="00EC7655">
        <w:rPr>
          <w:szCs w:val="24"/>
        </w:rPr>
        <w:t xml:space="preserve">Inoltre nella sezione </w:t>
      </w:r>
      <w:r>
        <w:rPr>
          <w:szCs w:val="24"/>
        </w:rPr>
        <w:t>“</w:t>
      </w:r>
      <w:r w:rsidRPr="00EC7655">
        <w:rPr>
          <w:szCs w:val="24"/>
        </w:rPr>
        <w:t>urn:jboss:domain:web:2.2</w:t>
      </w:r>
      <w:r>
        <w:rPr>
          <w:szCs w:val="24"/>
        </w:rPr>
        <w:t xml:space="preserve">” è stata aggiunta la configurazione per il connettore </w:t>
      </w:r>
      <w:proofErr w:type="spellStart"/>
      <w:r w:rsidRPr="008E0460">
        <w:rPr>
          <w:b/>
          <w:szCs w:val="24"/>
        </w:rPr>
        <w:t>https</w:t>
      </w:r>
      <w:proofErr w:type="spellEnd"/>
      <w:r w:rsidR="008E0460">
        <w:rPr>
          <w:szCs w:val="24"/>
        </w:rPr>
        <w:t>, necessario</w:t>
      </w:r>
      <w:r>
        <w:rPr>
          <w:szCs w:val="24"/>
        </w:rPr>
        <w:t xml:space="preserve"> </w:t>
      </w:r>
      <w:r w:rsidR="008E0460">
        <w:rPr>
          <w:szCs w:val="24"/>
        </w:rPr>
        <w:t xml:space="preserve">per installare e configurare il supporto </w:t>
      </w:r>
      <w:r w:rsidR="008E0460" w:rsidRPr="008E0460">
        <w:rPr>
          <w:szCs w:val="24"/>
        </w:rPr>
        <w:t xml:space="preserve">SSL </w:t>
      </w:r>
      <w:r w:rsidR="008E0460">
        <w:rPr>
          <w:szCs w:val="24"/>
        </w:rPr>
        <w:t>(</w:t>
      </w:r>
      <w:r w:rsidR="008E0460" w:rsidRPr="008E0460">
        <w:rPr>
          <w:b/>
          <w:szCs w:val="24"/>
        </w:rPr>
        <w:t>Secure Socket</w:t>
      </w:r>
      <w:r w:rsidR="008E0460">
        <w:rPr>
          <w:b/>
          <w:szCs w:val="24"/>
        </w:rPr>
        <w:t>s</w:t>
      </w:r>
      <w:r w:rsidR="008E0460" w:rsidRPr="008E0460">
        <w:rPr>
          <w:b/>
          <w:szCs w:val="24"/>
        </w:rPr>
        <w:t xml:space="preserve"> Layer</w:t>
      </w:r>
      <w:r w:rsidR="008E0460">
        <w:rPr>
          <w:szCs w:val="24"/>
        </w:rPr>
        <w:t>) per</w:t>
      </w:r>
      <w:r w:rsidR="008E0460" w:rsidRPr="008E0460">
        <w:rPr>
          <w:szCs w:val="24"/>
        </w:rPr>
        <w:t xml:space="preserve"> JBoss</w:t>
      </w:r>
      <w:r w:rsidR="008E0460">
        <w:rPr>
          <w:szCs w:val="24"/>
        </w:rPr>
        <w:t>.</w:t>
      </w:r>
    </w:p>
    <w:p w14:paraId="743A120F" w14:textId="77777777" w:rsidR="008E0460" w:rsidRPr="00EC7655" w:rsidRDefault="008E0460" w:rsidP="00EC7655">
      <w:pPr>
        <w:rPr>
          <w:szCs w:val="24"/>
        </w:rPr>
      </w:pPr>
    </w:p>
    <w:p w14:paraId="3CFA1767" w14:textId="77777777" w:rsidR="00EC7655" w:rsidRPr="00EC7655" w:rsidRDefault="00EC7655" w:rsidP="00EC7655">
      <w:pPr>
        <w:rPr>
          <w:sz w:val="16"/>
          <w:szCs w:val="16"/>
          <w:lang w:val="en-US"/>
        </w:rPr>
      </w:pPr>
      <w:r w:rsidRPr="00EC7655">
        <w:rPr>
          <w:sz w:val="16"/>
          <w:szCs w:val="16"/>
          <w:lang w:val="en-US"/>
        </w:rPr>
        <w:t>&lt;subsystem xmlns="urn:jboss:domain:web:2.2" default-virtual-server="default-host" native="false"&gt;</w:t>
      </w:r>
    </w:p>
    <w:p w14:paraId="5AFC3BF7" w14:textId="77777777" w:rsidR="00EC7655" w:rsidRPr="00EC7655" w:rsidRDefault="00EC7655" w:rsidP="00EC7655">
      <w:pPr>
        <w:rPr>
          <w:sz w:val="16"/>
          <w:szCs w:val="16"/>
          <w:lang w:val="en-US"/>
        </w:rPr>
      </w:pPr>
      <w:r w:rsidRPr="00EC7655">
        <w:rPr>
          <w:sz w:val="16"/>
          <w:szCs w:val="16"/>
          <w:lang w:val="en-US"/>
        </w:rPr>
        <w:t xml:space="preserve">            &lt;connector name="http" protocol="HTTP/1.1" scheme="http" socket-binding="http"/&gt;</w:t>
      </w:r>
    </w:p>
    <w:p w14:paraId="19956347" w14:textId="77777777" w:rsidR="00EC7655" w:rsidRPr="00EC7655" w:rsidRDefault="00EC7655" w:rsidP="00EC7655">
      <w:pPr>
        <w:rPr>
          <w:sz w:val="16"/>
          <w:szCs w:val="16"/>
          <w:lang w:val="en-US"/>
        </w:rPr>
      </w:pPr>
      <w:r w:rsidRPr="00EC7655">
        <w:rPr>
          <w:sz w:val="16"/>
          <w:szCs w:val="16"/>
          <w:lang w:val="en-US"/>
        </w:rPr>
        <w:t xml:space="preserve">            &lt;connector name="https" protocol="HTTP/1.1" scheme="https" socket-binding="https" enable-lookups="false" secure="true"&gt;</w:t>
      </w:r>
    </w:p>
    <w:p w14:paraId="130E4787" w14:textId="073CA105" w:rsidR="00EC7655" w:rsidRPr="00EC7655" w:rsidRDefault="00EC7655" w:rsidP="00EC7655">
      <w:pPr>
        <w:rPr>
          <w:sz w:val="16"/>
          <w:szCs w:val="16"/>
          <w:lang w:val="en-US"/>
        </w:rPr>
      </w:pPr>
      <w:r w:rsidRPr="00EC7655">
        <w:rPr>
          <w:sz w:val="16"/>
          <w:szCs w:val="16"/>
          <w:lang w:val="en-US"/>
        </w:rPr>
        <w:t xml:space="preserve">                &lt;</w:t>
      </w:r>
      <w:proofErr w:type="spellStart"/>
      <w:r w:rsidRPr="00EC7655">
        <w:rPr>
          <w:sz w:val="16"/>
          <w:szCs w:val="16"/>
          <w:lang w:val="en-US"/>
        </w:rPr>
        <w:t>ssl</w:t>
      </w:r>
      <w:proofErr w:type="spellEnd"/>
      <w:r w:rsidRPr="00EC7655">
        <w:rPr>
          <w:sz w:val="16"/>
          <w:szCs w:val="16"/>
          <w:lang w:val="en-US"/>
        </w:rPr>
        <w:t xml:space="preserve"> name="https" key-alias="1" password="password" certificate-key-file="/home/SIES/jboss-eap-6.4.Alpha/standalone/configuration/serversies.jks" protocol="SSLv2Hello,SSLv3,TLSv1"/&gt;</w:t>
      </w:r>
    </w:p>
    <w:p w14:paraId="25DACA61" w14:textId="77777777" w:rsidR="00EC7655" w:rsidRPr="00EC7655" w:rsidRDefault="00EC7655" w:rsidP="00EC7655">
      <w:pPr>
        <w:rPr>
          <w:sz w:val="16"/>
          <w:szCs w:val="16"/>
          <w:lang w:val="en-US"/>
        </w:rPr>
      </w:pPr>
      <w:r w:rsidRPr="00EC7655">
        <w:rPr>
          <w:sz w:val="16"/>
          <w:szCs w:val="16"/>
          <w:lang w:val="en-US"/>
        </w:rPr>
        <w:t xml:space="preserve">            &lt;/connector&gt;</w:t>
      </w:r>
    </w:p>
    <w:p w14:paraId="5592B7E4" w14:textId="77777777" w:rsidR="00EC7655" w:rsidRPr="00EC7655" w:rsidRDefault="00EC7655" w:rsidP="00EC7655">
      <w:pPr>
        <w:rPr>
          <w:sz w:val="16"/>
          <w:szCs w:val="16"/>
          <w:lang w:val="en-US"/>
        </w:rPr>
      </w:pPr>
      <w:r w:rsidRPr="00EC7655">
        <w:rPr>
          <w:sz w:val="16"/>
          <w:szCs w:val="16"/>
          <w:lang w:val="en-US"/>
        </w:rPr>
        <w:t xml:space="preserve">            &lt;virtual-server name="default-host" enable-welcome-root="false"&gt;</w:t>
      </w:r>
    </w:p>
    <w:p w14:paraId="78A578B2" w14:textId="77777777" w:rsidR="00EC7655" w:rsidRPr="00EC7655" w:rsidRDefault="00EC7655" w:rsidP="00EC7655">
      <w:pPr>
        <w:rPr>
          <w:sz w:val="16"/>
          <w:szCs w:val="16"/>
          <w:lang w:val="en-US"/>
        </w:rPr>
      </w:pPr>
      <w:r w:rsidRPr="00EC7655">
        <w:rPr>
          <w:sz w:val="16"/>
          <w:szCs w:val="16"/>
          <w:lang w:val="en-US"/>
        </w:rPr>
        <w:t xml:space="preserve">                &lt;alias name="localhost"/&gt;</w:t>
      </w:r>
    </w:p>
    <w:p w14:paraId="7F1440D1" w14:textId="0E8A62C0" w:rsidR="00EC7655" w:rsidRPr="00EC7655" w:rsidRDefault="00EC7655" w:rsidP="00EC7655">
      <w:pPr>
        <w:ind w:firstLine="709"/>
        <w:rPr>
          <w:sz w:val="16"/>
          <w:szCs w:val="16"/>
          <w:lang w:val="en-US"/>
        </w:rPr>
      </w:pPr>
      <w:r w:rsidRPr="00EC7655">
        <w:rPr>
          <w:sz w:val="16"/>
          <w:szCs w:val="16"/>
          <w:lang w:val="en-US"/>
        </w:rPr>
        <w:t>&lt;/virtual-server&gt;</w:t>
      </w:r>
    </w:p>
    <w:p w14:paraId="444C48E9" w14:textId="08610F08" w:rsidR="00EC7655" w:rsidRPr="00EC7655" w:rsidRDefault="00EC7655" w:rsidP="00EC7655">
      <w:pPr>
        <w:rPr>
          <w:lang w:val="en-US"/>
        </w:rPr>
      </w:pPr>
      <w:r w:rsidRPr="00EC7655">
        <w:rPr>
          <w:sz w:val="16"/>
          <w:szCs w:val="16"/>
          <w:lang w:val="en-US"/>
        </w:rPr>
        <w:lastRenderedPageBreak/>
        <w:t>&lt;/subsystem&gt;</w:t>
      </w:r>
    </w:p>
    <w:p w14:paraId="5D69FE66" w14:textId="22868941" w:rsidR="00E92F95" w:rsidRPr="00C427AC" w:rsidRDefault="00E92F95" w:rsidP="00C427AC">
      <w:pPr>
        <w:pStyle w:val="SIUT-Titolo3"/>
      </w:pPr>
      <w:bookmarkStart w:id="64" w:name="_Toc37089960"/>
      <w:r w:rsidRPr="00C427AC">
        <w:t>Configurazione specifica</w:t>
      </w:r>
      <w:bookmarkEnd w:id="64"/>
    </w:p>
    <w:p w14:paraId="5B9C9ED7" w14:textId="3DC001CA" w:rsidR="00E92F95" w:rsidRDefault="00E92F95" w:rsidP="00E92F95">
      <w:r>
        <w:t>N</w:t>
      </w:r>
      <w:r w:rsidR="00AB0F95">
        <w:t>.A.</w:t>
      </w:r>
    </w:p>
    <w:p w14:paraId="7E8B83D5" w14:textId="77777777" w:rsidR="00C427AC" w:rsidRDefault="00C427AC">
      <w:pPr>
        <w:jc w:val="left"/>
        <w:rPr>
          <w:rFonts w:eastAsiaTheme="majorEastAsia" w:cstheme="majorBidi"/>
          <w:b/>
          <w:bCs/>
          <w:caps/>
          <w:color w:val="365F91" w:themeColor="accent1" w:themeShade="BF"/>
          <w:spacing w:val="4"/>
          <w:sz w:val="28"/>
          <w:szCs w:val="24"/>
        </w:rPr>
      </w:pPr>
      <w:r>
        <w:br w:type="page"/>
      </w:r>
    </w:p>
    <w:p w14:paraId="041B674A" w14:textId="77777777" w:rsidR="00C427AC" w:rsidRPr="00F63FDE" w:rsidRDefault="00C427AC" w:rsidP="00C427AC">
      <w:pPr>
        <w:pStyle w:val="Titolo2SIUT"/>
        <w:numPr>
          <w:ilvl w:val="1"/>
          <w:numId w:val="11"/>
        </w:numPr>
      </w:pPr>
      <w:bookmarkStart w:id="65" w:name="_Toc37063632"/>
      <w:bookmarkStart w:id="66" w:name="_Toc37089961"/>
      <w:r>
        <w:lastRenderedPageBreak/>
        <w:t>Controllo del software</w:t>
      </w:r>
      <w:bookmarkEnd w:id="65"/>
      <w:bookmarkEnd w:id="66"/>
    </w:p>
    <w:p w14:paraId="3409D617" w14:textId="61D0D35A" w:rsidR="00EA6DF2" w:rsidRDefault="002F2F25" w:rsidP="0087790F">
      <w:pPr>
        <w:rPr>
          <w:rFonts w:eastAsiaTheme="majorEastAsia"/>
        </w:rPr>
      </w:pPr>
      <w:r>
        <w:rPr>
          <w:rFonts w:eastAsiaTheme="majorEastAsia"/>
        </w:rPr>
        <w:t xml:space="preserve">Come </w:t>
      </w:r>
      <w:r w:rsidR="004D0400">
        <w:rPr>
          <w:rFonts w:eastAsiaTheme="majorEastAsia"/>
        </w:rPr>
        <w:t>strumento</w:t>
      </w:r>
      <w:r w:rsidR="00C95493">
        <w:rPr>
          <w:rFonts w:eastAsiaTheme="majorEastAsia"/>
        </w:rPr>
        <w:t xml:space="preserve"> di </w:t>
      </w:r>
      <w:proofErr w:type="spellStart"/>
      <w:r w:rsidR="00C95493">
        <w:rPr>
          <w:rFonts w:eastAsiaTheme="majorEastAsia"/>
        </w:rPr>
        <w:t>version</w:t>
      </w:r>
      <w:proofErr w:type="spellEnd"/>
      <w:r w:rsidR="00C95493">
        <w:rPr>
          <w:rFonts w:eastAsiaTheme="majorEastAsia"/>
        </w:rPr>
        <w:t xml:space="preserve"> control </w:t>
      </w:r>
      <w:r>
        <w:rPr>
          <w:rFonts w:eastAsiaTheme="majorEastAsia"/>
        </w:rPr>
        <w:t xml:space="preserve">viene usato </w:t>
      </w:r>
      <w:r w:rsidR="000D1D60">
        <w:rPr>
          <w:rFonts w:eastAsiaTheme="majorEastAsia"/>
        </w:rPr>
        <w:t>Git</w:t>
      </w:r>
      <w:r w:rsidR="00C95493">
        <w:rPr>
          <w:rFonts w:eastAsiaTheme="majorEastAsia"/>
        </w:rPr>
        <w:t>.</w:t>
      </w:r>
    </w:p>
    <w:p w14:paraId="5BA76E44" w14:textId="78ED91F5" w:rsidR="000D1D60" w:rsidRDefault="000D1D60" w:rsidP="00C427AC">
      <w:pPr>
        <w:pStyle w:val="SIUT-Titolo3"/>
      </w:pPr>
      <w:bookmarkStart w:id="67" w:name="_Toc35365605"/>
      <w:bookmarkStart w:id="68" w:name="_Ref36475799"/>
      <w:bookmarkStart w:id="69" w:name="_Ref36475803"/>
      <w:bookmarkStart w:id="70" w:name="_Ref36475848"/>
      <w:bookmarkStart w:id="71" w:name="_Ref36475865"/>
      <w:bookmarkStart w:id="72" w:name="_Toc37089962"/>
      <w:bookmarkEnd w:id="34"/>
      <w:bookmarkEnd w:id="35"/>
      <w:bookmarkEnd w:id="36"/>
      <w:bookmarkEnd w:id="37"/>
      <w:bookmarkEnd w:id="54"/>
      <w:bookmarkEnd w:id="55"/>
      <w:bookmarkEnd w:id="56"/>
      <w:r>
        <w:t>Repository remoto</w:t>
      </w:r>
      <w:bookmarkEnd w:id="67"/>
      <w:bookmarkEnd w:id="68"/>
      <w:bookmarkEnd w:id="69"/>
      <w:bookmarkEnd w:id="70"/>
      <w:bookmarkEnd w:id="71"/>
      <w:bookmarkEnd w:id="72"/>
    </w:p>
    <w:p w14:paraId="413E03EA" w14:textId="7D53479A" w:rsidR="000D1D60" w:rsidRDefault="000D1D60" w:rsidP="000D1D60">
      <w:r>
        <w:t xml:space="preserve">Il repository remoto è raggiungibile all’indirizzo </w:t>
      </w:r>
      <w:hyperlink r:id="rId35" w:history="1">
        <w:r w:rsidRPr="003274A0">
          <w:rPr>
            <w:rStyle w:val="Collegamentoipertestuale"/>
          </w:rPr>
          <w:t>https://production.eng.it/gitlab/giustizia-siut/sies/sviluppo</w:t>
        </w:r>
      </w:hyperlink>
      <w:r>
        <w:t>, tramite autenticazione e autorizzazione. Soltanto gli utenti autorizzati potranno accedere al codice sorgente.</w:t>
      </w:r>
    </w:p>
    <w:p w14:paraId="0329005A" w14:textId="77777777" w:rsidR="000D1D60" w:rsidRDefault="000D1D60" w:rsidP="00C427AC">
      <w:pPr>
        <w:pStyle w:val="SIUT-Titolo3"/>
      </w:pPr>
      <w:bookmarkStart w:id="73" w:name="_Toc35365606"/>
      <w:bookmarkStart w:id="74" w:name="_Toc37089963"/>
      <w:r>
        <w:t>Repository locale</w:t>
      </w:r>
      <w:bookmarkEnd w:id="73"/>
      <w:bookmarkEnd w:id="74"/>
    </w:p>
    <w:p w14:paraId="56FF3617" w14:textId="248BD1EF" w:rsidR="000D1D60" w:rsidRPr="004C7643" w:rsidRDefault="000D1D60" w:rsidP="000D1D60">
      <w:pPr>
        <w:rPr>
          <w:rFonts w:cstheme="minorHAnsi"/>
          <w:szCs w:val="24"/>
        </w:rPr>
      </w:pPr>
      <w:r w:rsidRPr="004C7643">
        <w:rPr>
          <w:rFonts w:cstheme="minorHAnsi"/>
          <w:szCs w:val="24"/>
        </w:rPr>
        <w:t>Per configurare il repository locale è necessario aprire una shell Git Bash</w:t>
      </w:r>
      <w:r w:rsidR="004C7643" w:rsidRPr="004C7643">
        <w:rPr>
          <w:rFonts w:cstheme="minorHAnsi"/>
          <w:szCs w:val="24"/>
        </w:rPr>
        <w:t xml:space="preserve"> (scaricare il programma GIT dal sito </w:t>
      </w:r>
      <w:hyperlink r:id="rId36" w:history="1">
        <w:r w:rsidR="004C7643" w:rsidRPr="004C7643">
          <w:rPr>
            <w:rStyle w:val="Collegamentoipertestuale"/>
            <w:rFonts w:asciiTheme="minorHAnsi" w:hAnsiTheme="minorHAnsi" w:cstheme="minorHAnsi"/>
            <w:szCs w:val="24"/>
          </w:rPr>
          <w:t>https://git-scm.com/downloads</w:t>
        </w:r>
      </w:hyperlink>
      <w:r w:rsidR="004C7643" w:rsidRPr="004C7643">
        <w:rPr>
          <w:rFonts w:cstheme="minorHAnsi"/>
          <w:szCs w:val="24"/>
        </w:rPr>
        <w:t>)</w:t>
      </w:r>
      <w:r w:rsidRPr="004C7643">
        <w:rPr>
          <w:rFonts w:cstheme="minorHAnsi"/>
          <w:szCs w:val="24"/>
        </w:rPr>
        <w:t xml:space="preserve"> nella posizione desiderata (es. D:\workspaces\</w:t>
      </w:r>
      <w:r w:rsidR="003B1597" w:rsidRPr="004C7643">
        <w:rPr>
          <w:rFonts w:cstheme="minorHAnsi"/>
          <w:szCs w:val="24"/>
        </w:rPr>
        <w:t>sies</w:t>
      </w:r>
      <w:r w:rsidRPr="004C7643">
        <w:rPr>
          <w:rFonts w:cstheme="minorHAnsi"/>
          <w:szCs w:val="24"/>
        </w:rPr>
        <w:t>\sviluppo) ed utilizzare il seguente comando:</w:t>
      </w:r>
    </w:p>
    <w:p w14:paraId="17CAEF72" w14:textId="77777777" w:rsidR="000D1D60" w:rsidRPr="004C7643" w:rsidRDefault="000D1D60" w:rsidP="000D1D60">
      <w:pPr>
        <w:rPr>
          <w:rFonts w:cstheme="minorHAnsi"/>
          <w:szCs w:val="24"/>
        </w:rPr>
      </w:pPr>
    </w:p>
    <w:p w14:paraId="5F509FC9" w14:textId="45784821" w:rsidR="000D1D60" w:rsidRPr="00146B04" w:rsidRDefault="004C7643" w:rsidP="004C7643">
      <w:pPr>
        <w:rPr>
          <w:rFonts w:cstheme="minorHAnsi"/>
          <w:b/>
          <w:szCs w:val="24"/>
        </w:rPr>
      </w:pPr>
      <w:proofErr w:type="spellStart"/>
      <w:r w:rsidRPr="00146B04">
        <w:rPr>
          <w:rFonts w:cstheme="minorHAnsi"/>
          <w:b/>
          <w:szCs w:val="24"/>
        </w:rPr>
        <w:t>git</w:t>
      </w:r>
      <w:proofErr w:type="spellEnd"/>
      <w:r w:rsidRPr="00146B04">
        <w:rPr>
          <w:rFonts w:cstheme="minorHAnsi"/>
          <w:b/>
          <w:szCs w:val="24"/>
        </w:rPr>
        <w:t xml:space="preserve"> clone -b MEV_20 https://production.eng.it/gitlab/giustizia-siut/sies/sviluppo.git</w:t>
      </w:r>
    </w:p>
    <w:p w14:paraId="330EC4C7" w14:textId="77777777" w:rsidR="000D1D60" w:rsidRPr="00146B04" w:rsidRDefault="000D1D60" w:rsidP="000D1D60">
      <w:pPr>
        <w:rPr>
          <w:rFonts w:cstheme="minorHAnsi"/>
          <w:szCs w:val="24"/>
        </w:rPr>
      </w:pPr>
    </w:p>
    <w:p w14:paraId="589FC934" w14:textId="6EB2DED2" w:rsidR="000D1D60" w:rsidRPr="004C7643" w:rsidRDefault="000D1D60" w:rsidP="000D1D60">
      <w:pPr>
        <w:rPr>
          <w:rFonts w:cstheme="minorHAnsi"/>
          <w:szCs w:val="24"/>
        </w:rPr>
      </w:pPr>
      <w:r w:rsidRPr="004C7643">
        <w:rPr>
          <w:rFonts w:cstheme="minorHAnsi"/>
          <w:szCs w:val="24"/>
        </w:rPr>
        <w:t xml:space="preserve">Il comando clona il branch </w:t>
      </w:r>
      <w:r w:rsidR="00242F5A">
        <w:rPr>
          <w:rFonts w:cstheme="minorHAnsi"/>
          <w:szCs w:val="24"/>
        </w:rPr>
        <w:t>“</w:t>
      </w:r>
      <w:r w:rsidR="004C7643">
        <w:rPr>
          <w:rFonts w:cstheme="minorHAnsi"/>
          <w:szCs w:val="24"/>
        </w:rPr>
        <w:t>MEV_20</w:t>
      </w:r>
      <w:r w:rsidR="00242F5A">
        <w:rPr>
          <w:rFonts w:cstheme="minorHAnsi"/>
          <w:szCs w:val="24"/>
        </w:rPr>
        <w:t>”</w:t>
      </w:r>
      <w:r w:rsidRPr="004C7643">
        <w:rPr>
          <w:rFonts w:cstheme="minorHAnsi"/>
          <w:szCs w:val="24"/>
        </w:rPr>
        <w:t xml:space="preserve"> (-b </w:t>
      </w:r>
      <w:r w:rsidR="004C7643">
        <w:rPr>
          <w:rFonts w:cstheme="minorHAnsi"/>
          <w:szCs w:val="24"/>
        </w:rPr>
        <w:t>MEV_20</w:t>
      </w:r>
      <w:r w:rsidRPr="004C7643">
        <w:rPr>
          <w:rFonts w:cstheme="minorHAnsi"/>
          <w:szCs w:val="24"/>
        </w:rPr>
        <w:t>) del repository remoto (git clone &lt;url&gt;)</w:t>
      </w:r>
      <w:r w:rsidR="004C7643">
        <w:rPr>
          <w:rFonts w:cstheme="minorHAnsi"/>
          <w:szCs w:val="24"/>
        </w:rPr>
        <w:t xml:space="preserve"> nella cartella corrente </w:t>
      </w:r>
      <w:r w:rsidR="004C7643" w:rsidRPr="004C7643">
        <w:rPr>
          <w:rFonts w:cstheme="minorHAnsi"/>
          <w:szCs w:val="24"/>
        </w:rPr>
        <w:t>desiderata</w:t>
      </w:r>
      <w:r w:rsidRPr="004C7643">
        <w:rPr>
          <w:rFonts w:cstheme="minorHAnsi"/>
          <w:szCs w:val="24"/>
        </w:rPr>
        <w:t>.</w:t>
      </w:r>
    </w:p>
    <w:p w14:paraId="04F6B19A" w14:textId="77777777" w:rsidR="000D1D60" w:rsidRDefault="000D1D60" w:rsidP="00C427AC">
      <w:pPr>
        <w:pStyle w:val="SIUT-Titolo3"/>
      </w:pPr>
      <w:bookmarkStart w:id="75" w:name="_Toc35365607"/>
      <w:bookmarkStart w:id="76" w:name="_Toc37089964"/>
      <w:r>
        <w:t>Repository Git in Eclipse</w:t>
      </w:r>
      <w:bookmarkEnd w:id="75"/>
      <w:bookmarkEnd w:id="76"/>
    </w:p>
    <w:p w14:paraId="07080F08" w14:textId="1F9F11E7" w:rsidR="000D1D60" w:rsidRDefault="000D1D60" w:rsidP="000D1D60">
      <w:r>
        <w:t xml:space="preserve">Se il repository locale corrisponde al workspace di Eclipse, nella prospettiva </w:t>
      </w:r>
      <w:r w:rsidRPr="00D06D27">
        <w:rPr>
          <w:b/>
          <w:bCs/>
        </w:rPr>
        <w:t>Git</w:t>
      </w:r>
      <w:r>
        <w:t xml:space="preserve"> (selezionabile e attivabile dal menu </w:t>
      </w:r>
      <w:r w:rsidR="003B1597">
        <w:rPr>
          <w:rFonts w:ascii="Calibri" w:hAnsi="Calibri"/>
          <w:szCs w:val="24"/>
        </w:rPr>
        <w:t>"</w:t>
      </w:r>
      <w:r w:rsidRPr="003B1597">
        <w:rPr>
          <w:bCs/>
        </w:rPr>
        <w:t>Window &gt; Perspective &gt; Open Perspective &gt; Other…</w:t>
      </w:r>
      <w:r w:rsidR="003B1597">
        <w:rPr>
          <w:rFonts w:ascii="Calibri" w:hAnsi="Calibri"/>
          <w:szCs w:val="24"/>
        </w:rPr>
        <w:t>"</w:t>
      </w:r>
      <w:r w:rsidRPr="003B1597">
        <w:t>)</w:t>
      </w:r>
      <w:r>
        <w:t xml:space="preserve"> dal pannello </w:t>
      </w:r>
      <w:r w:rsidRPr="0041618F">
        <w:rPr>
          <w:b/>
          <w:bCs/>
        </w:rPr>
        <w:t>Git Repositories</w:t>
      </w:r>
      <w:r>
        <w:t xml:space="preserve"> risulterà già censito il repository locale, come nell’immagine seguente:</w:t>
      </w:r>
    </w:p>
    <w:p w14:paraId="5B354E37" w14:textId="6170F0E4" w:rsidR="000D1D60" w:rsidRDefault="00242F5A" w:rsidP="00BC133F">
      <w:r>
        <w:rPr>
          <w:noProof/>
        </w:rPr>
        <w:drawing>
          <wp:inline distT="0" distB="0" distL="0" distR="0" wp14:anchorId="5777E266" wp14:editId="6D36914C">
            <wp:extent cx="6210300" cy="110490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10300" cy="1104900"/>
                    </a:xfrm>
                    <a:prstGeom prst="rect">
                      <a:avLst/>
                    </a:prstGeom>
                    <a:noFill/>
                    <a:ln>
                      <a:noFill/>
                    </a:ln>
                  </pic:spPr>
                </pic:pic>
              </a:graphicData>
            </a:graphic>
          </wp:inline>
        </w:drawing>
      </w:r>
    </w:p>
    <w:p w14:paraId="2467DC4E" w14:textId="6FBB978E" w:rsidR="000D1D60" w:rsidRDefault="000D1D60" w:rsidP="00242F5A">
      <w:r>
        <w:t>Se invece il workspace di Eclipse non corrisponde al repository locale, questo va definito, cliccando sull’icona evidenziata nell’immagine seguente (sempre dal pannello Git Repositories) e selezionando il percorso del repository locale:</w:t>
      </w:r>
    </w:p>
    <w:p w14:paraId="7A7ABBAB" w14:textId="77777777" w:rsidR="000D1D60" w:rsidRDefault="000D1D60" w:rsidP="000D1D60">
      <w:pPr>
        <w:jc w:val="center"/>
      </w:pPr>
      <w:r>
        <w:rPr>
          <w:noProof/>
        </w:rPr>
        <w:drawing>
          <wp:inline distT="0" distB="0" distL="0" distR="0" wp14:anchorId="4D772706" wp14:editId="6F20F97A">
            <wp:extent cx="3920400" cy="1479600"/>
            <wp:effectExtent l="19050" t="19050" r="23495" b="2540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20400" cy="1479600"/>
                    </a:xfrm>
                    <a:prstGeom prst="rect">
                      <a:avLst/>
                    </a:prstGeom>
                    <a:ln>
                      <a:solidFill>
                        <a:schemeClr val="tx1"/>
                      </a:solidFill>
                    </a:ln>
                  </pic:spPr>
                </pic:pic>
              </a:graphicData>
            </a:graphic>
          </wp:inline>
        </w:drawing>
      </w:r>
    </w:p>
    <w:p w14:paraId="517E8BCD" w14:textId="77777777" w:rsidR="000D1D60" w:rsidRDefault="000D1D60" w:rsidP="00C427AC">
      <w:pPr>
        <w:pStyle w:val="SIUT-Titolo3"/>
      </w:pPr>
      <w:bookmarkStart w:id="77" w:name="_Toc35365608"/>
      <w:bookmarkStart w:id="78" w:name="_Toc37089965"/>
      <w:r>
        <w:t>Strumenti di lavoro</w:t>
      </w:r>
      <w:bookmarkEnd w:id="77"/>
      <w:bookmarkEnd w:id="78"/>
    </w:p>
    <w:p w14:paraId="7EC61AE6" w14:textId="77777777" w:rsidR="000D1D60" w:rsidRDefault="000D1D60" w:rsidP="000D1D60">
      <w:r>
        <w:t>Per le interazioni con</w:t>
      </w:r>
      <w:r w:rsidRPr="003439D7">
        <w:t xml:space="preserve"> il repository</w:t>
      </w:r>
      <w:r>
        <w:t xml:space="preserve"> vengono utilizzati i seguenti strumenti:</w:t>
      </w:r>
    </w:p>
    <w:p w14:paraId="1102EB2F" w14:textId="7250B3C8" w:rsidR="000D1D60" w:rsidRDefault="000D1D60" w:rsidP="00082909">
      <w:pPr>
        <w:pStyle w:val="Paragrafoelenco"/>
        <w:numPr>
          <w:ilvl w:val="0"/>
          <w:numId w:val="22"/>
        </w:numPr>
      </w:pPr>
      <w:proofErr w:type="spellStart"/>
      <w:r w:rsidRPr="003439D7">
        <w:t>Git</w:t>
      </w:r>
      <w:proofErr w:type="spellEnd"/>
      <w:r w:rsidRPr="003439D7">
        <w:t xml:space="preserve"> </w:t>
      </w:r>
      <w:proofErr w:type="spellStart"/>
      <w:r w:rsidRPr="003439D7">
        <w:t>Bash</w:t>
      </w:r>
      <w:proofErr w:type="spellEnd"/>
      <w:r w:rsidRPr="003439D7">
        <w:t xml:space="preserve"> (</w:t>
      </w:r>
      <w:hyperlink r:id="rId39" w:history="1">
        <w:r w:rsidRPr="00C43E74">
          <w:rPr>
            <w:rStyle w:val="Collegamentoipertestuale"/>
            <w:rFonts w:asciiTheme="minorHAnsi" w:hAnsiTheme="minorHAnsi"/>
          </w:rPr>
          <w:t>https://git-scm.com/downloads</w:t>
        </w:r>
      </w:hyperlink>
      <w:r w:rsidRPr="003439D7">
        <w:t xml:space="preserve">), attraverso </w:t>
      </w:r>
      <w:r>
        <w:t xml:space="preserve">istruzioni da riga </w:t>
      </w:r>
      <w:r w:rsidRPr="003439D7">
        <w:t>di comando</w:t>
      </w:r>
      <w:r w:rsidR="0099186A">
        <w:t>;</w:t>
      </w:r>
    </w:p>
    <w:p w14:paraId="380526D8" w14:textId="4861D505" w:rsidR="000D1D60" w:rsidRDefault="0099186A" w:rsidP="00C43E74">
      <w:pPr>
        <w:pStyle w:val="Paragrafoelenco"/>
      </w:pPr>
      <w:proofErr w:type="spellStart"/>
      <w:r>
        <w:lastRenderedPageBreak/>
        <w:t>SourceT</w:t>
      </w:r>
      <w:r w:rsidR="000D1D60" w:rsidRPr="00AC3A76">
        <w:t>ree</w:t>
      </w:r>
      <w:proofErr w:type="spellEnd"/>
      <w:r w:rsidR="000D1D60" w:rsidRPr="00AC3A76">
        <w:t xml:space="preserve"> 3.3.8 (</w:t>
      </w:r>
      <w:hyperlink r:id="rId40" w:history="1">
        <w:r w:rsidR="000D1D60" w:rsidRPr="00AC3A76">
          <w:rPr>
            <w:rStyle w:val="Collegamentoipertestuale"/>
          </w:rPr>
          <w:t>https://www.sourcetreeapp.com/</w:t>
        </w:r>
      </w:hyperlink>
      <w:r w:rsidR="000D1D60" w:rsidRPr="00AC3A76">
        <w:t>), tool visuale utile per fare compa</w:t>
      </w:r>
      <w:r w:rsidR="000D1D60">
        <w:t>razioni, analizzare i branch e i vari commit</w:t>
      </w:r>
      <w:r>
        <w:t>;</w:t>
      </w:r>
    </w:p>
    <w:p w14:paraId="38AFEBDC" w14:textId="3CBE9103" w:rsidR="000D1D60" w:rsidRPr="00AC3A76" w:rsidRDefault="000D1D60" w:rsidP="00C43E74">
      <w:pPr>
        <w:pStyle w:val="Paragrafoelenco"/>
      </w:pPr>
      <w:r>
        <w:t>Plugin Git integrati in Eclipse, in alternativa a SourceTree</w:t>
      </w:r>
      <w:r w:rsidR="0099186A">
        <w:t>.</w:t>
      </w:r>
    </w:p>
    <w:p w14:paraId="4FF82406" w14:textId="00E8A1C8" w:rsidR="000D1D60" w:rsidRDefault="000D1D60" w:rsidP="00C427AC">
      <w:pPr>
        <w:pStyle w:val="SIUT-Titolo3"/>
      </w:pPr>
      <w:bookmarkStart w:id="79" w:name="_Toc35365609"/>
      <w:bookmarkStart w:id="80" w:name="_Toc37089966"/>
      <w:r>
        <w:t>Struttura repository</w:t>
      </w:r>
      <w:bookmarkEnd w:id="79"/>
      <w:bookmarkEnd w:id="80"/>
    </w:p>
    <w:p w14:paraId="7D8AD07E" w14:textId="77777777" w:rsidR="000D1D60" w:rsidRPr="0099186A" w:rsidRDefault="000D1D60" w:rsidP="000D1D60">
      <w:pPr>
        <w:rPr>
          <w:rFonts w:cstheme="minorHAnsi"/>
          <w:szCs w:val="24"/>
        </w:rPr>
      </w:pPr>
      <w:r w:rsidRPr="0099186A">
        <w:rPr>
          <w:rFonts w:cstheme="minorHAnsi"/>
          <w:szCs w:val="24"/>
        </w:rPr>
        <w:t>Il repository presenta 2 branch perenni:</w:t>
      </w:r>
    </w:p>
    <w:p w14:paraId="516D7B91" w14:textId="19185C29" w:rsidR="000D1D60" w:rsidRPr="0099186A" w:rsidRDefault="000D1D60" w:rsidP="00082909">
      <w:pPr>
        <w:pStyle w:val="Paragrafoelenco"/>
        <w:numPr>
          <w:ilvl w:val="0"/>
          <w:numId w:val="23"/>
        </w:numPr>
      </w:pPr>
      <w:r w:rsidRPr="00C43E74">
        <w:rPr>
          <w:b/>
        </w:rPr>
        <w:t>master</w:t>
      </w:r>
      <w:r w:rsidR="00BC133F">
        <w:tab/>
      </w:r>
      <w:r w:rsidRPr="0099186A">
        <w:t>contiene l’ultima release consegnata</w:t>
      </w:r>
      <w:r w:rsidR="00BC133F">
        <w:t>;</w:t>
      </w:r>
    </w:p>
    <w:p w14:paraId="0C826EA5" w14:textId="77777777" w:rsidR="0099186A" w:rsidRDefault="000D1D60" w:rsidP="00C43E74">
      <w:pPr>
        <w:pStyle w:val="Paragrafoelenco"/>
      </w:pPr>
      <w:r w:rsidRPr="00BC133F">
        <w:rPr>
          <w:b/>
        </w:rPr>
        <w:t>develop</w:t>
      </w:r>
      <w:r w:rsidR="0099186A">
        <w:tab/>
      </w:r>
      <w:r w:rsidRPr="0099186A">
        <w:t xml:space="preserve">contiene l’ultima release consegnata ed è il punto di partenza per gli sviluppi </w:t>
      </w:r>
    </w:p>
    <w:p w14:paraId="2BD8497B" w14:textId="0639B459" w:rsidR="000D1D60" w:rsidRPr="0099186A" w:rsidRDefault="000D1D60" w:rsidP="00BC133F">
      <w:pPr>
        <w:ind w:left="2116"/>
      </w:pPr>
      <w:r w:rsidRPr="0099186A">
        <w:t>di MAC e MEV e per i rilasci; può contenere hot-fixes (modifiche banali e lampanti che</w:t>
      </w:r>
      <w:r w:rsidR="00BC133F">
        <w:t xml:space="preserve"> vanno rilasciate senza dubbio).</w:t>
      </w:r>
    </w:p>
    <w:p w14:paraId="2387B0FA" w14:textId="77777777" w:rsidR="000D1D60" w:rsidRPr="0099186A" w:rsidRDefault="000D1D60" w:rsidP="000D1D60">
      <w:pPr>
        <w:rPr>
          <w:rFonts w:cstheme="minorHAnsi"/>
          <w:szCs w:val="24"/>
        </w:rPr>
      </w:pPr>
    </w:p>
    <w:p w14:paraId="279D30A0" w14:textId="77777777" w:rsidR="000D1D60" w:rsidRPr="0099186A" w:rsidRDefault="000D1D60" w:rsidP="000D1D60">
      <w:pPr>
        <w:rPr>
          <w:rFonts w:cstheme="minorHAnsi"/>
          <w:szCs w:val="24"/>
        </w:rPr>
      </w:pPr>
      <w:r w:rsidRPr="0099186A">
        <w:rPr>
          <w:rFonts w:cstheme="minorHAnsi"/>
          <w:szCs w:val="24"/>
        </w:rPr>
        <w:t>Il repository presenta anche branch temporanei:</w:t>
      </w:r>
    </w:p>
    <w:p w14:paraId="545F40BE" w14:textId="381ABB88" w:rsidR="000D1D60" w:rsidRPr="0099186A" w:rsidRDefault="000D1D60" w:rsidP="00082909">
      <w:pPr>
        <w:pStyle w:val="Paragrafoelenco"/>
        <w:numPr>
          <w:ilvl w:val="0"/>
          <w:numId w:val="24"/>
        </w:numPr>
      </w:pPr>
      <w:r w:rsidRPr="00C43E74">
        <w:rPr>
          <w:b/>
        </w:rPr>
        <w:t>mac-otrs-numero</w:t>
      </w:r>
      <w:r w:rsidR="00BC133F">
        <w:tab/>
      </w:r>
      <w:r w:rsidRPr="0099186A">
        <w:t xml:space="preserve">per lo sviluppo delle mac, es. </w:t>
      </w:r>
      <w:r w:rsidR="00853EC8" w:rsidRPr="0099186A">
        <w:t>mac-otrs-2020022</w:t>
      </w:r>
      <w:r w:rsidRPr="0099186A">
        <w:t>0016</w:t>
      </w:r>
      <w:r w:rsidR="00BC133F">
        <w:t>;</w:t>
      </w:r>
    </w:p>
    <w:p w14:paraId="654391F6" w14:textId="72D9B9C2" w:rsidR="000D1D60" w:rsidRPr="00BC133F" w:rsidRDefault="00BB2D73" w:rsidP="00C43E74">
      <w:pPr>
        <w:pStyle w:val="Paragrafoelenco"/>
      </w:pPr>
      <w:r w:rsidRPr="00BC133F">
        <w:rPr>
          <w:b/>
        </w:rPr>
        <w:t>MEV</w:t>
      </w:r>
      <w:r w:rsidR="00853EC8" w:rsidRPr="00BC133F">
        <w:rPr>
          <w:b/>
        </w:rPr>
        <w:t>_</w:t>
      </w:r>
      <w:r w:rsidR="000D1D60" w:rsidRPr="00BC133F">
        <w:rPr>
          <w:b/>
        </w:rPr>
        <w:t>numero</w:t>
      </w:r>
      <w:r w:rsidR="000D1D60" w:rsidRPr="0099186A">
        <w:tab/>
      </w:r>
      <w:r w:rsidR="000D1D60" w:rsidRPr="0099186A">
        <w:tab/>
      </w:r>
      <w:r w:rsidR="000D1D60" w:rsidRPr="00BC133F">
        <w:t xml:space="preserve">per lo sviluppo delle mev, es. </w:t>
      </w:r>
      <w:r w:rsidRPr="00BC133F">
        <w:t>MEV</w:t>
      </w:r>
      <w:r w:rsidR="00853EC8" w:rsidRPr="00BC133F">
        <w:t>_20</w:t>
      </w:r>
      <w:r w:rsidR="00BC133F">
        <w:t>;</w:t>
      </w:r>
    </w:p>
    <w:p w14:paraId="6C437B82" w14:textId="25B8333A" w:rsidR="000D1D60" w:rsidRPr="00B65972" w:rsidRDefault="000D1D60" w:rsidP="00C43E74">
      <w:pPr>
        <w:pStyle w:val="Paragrafoelenco"/>
        <w:rPr>
          <w:lang w:val="en-US"/>
        </w:rPr>
      </w:pPr>
      <w:proofErr w:type="spellStart"/>
      <w:r w:rsidRPr="00B65972">
        <w:rPr>
          <w:b/>
          <w:lang w:val="en-US"/>
        </w:rPr>
        <w:t>major.minor.patch</w:t>
      </w:r>
      <w:proofErr w:type="spellEnd"/>
      <w:r w:rsidRPr="00B65972">
        <w:rPr>
          <w:lang w:val="en-US"/>
        </w:rPr>
        <w:tab/>
      </w:r>
      <w:r w:rsidRPr="00910881">
        <w:rPr>
          <w:lang w:val="en-US"/>
        </w:rPr>
        <w:t xml:space="preserve">per </w:t>
      </w:r>
      <w:proofErr w:type="spellStart"/>
      <w:r w:rsidRPr="00910881">
        <w:rPr>
          <w:lang w:val="en-US"/>
        </w:rPr>
        <w:t>i</w:t>
      </w:r>
      <w:proofErr w:type="spellEnd"/>
      <w:r w:rsidRPr="00910881">
        <w:rPr>
          <w:lang w:val="en-US"/>
        </w:rPr>
        <w:t xml:space="preserve"> </w:t>
      </w:r>
      <w:proofErr w:type="spellStart"/>
      <w:r w:rsidRPr="00910881">
        <w:rPr>
          <w:lang w:val="en-US"/>
        </w:rPr>
        <w:t>rilasci</w:t>
      </w:r>
      <w:proofErr w:type="spellEnd"/>
      <w:r w:rsidRPr="00B65972">
        <w:rPr>
          <w:lang w:val="en-US"/>
        </w:rPr>
        <w:t xml:space="preserve">, es. </w:t>
      </w:r>
      <w:r w:rsidR="00BC133F" w:rsidRPr="00B65972">
        <w:rPr>
          <w:lang w:val="en-US"/>
        </w:rPr>
        <w:t>release_</w:t>
      </w:r>
      <w:r w:rsidR="00BB2D73" w:rsidRPr="00B65972">
        <w:rPr>
          <w:lang w:val="en-US"/>
        </w:rPr>
        <w:t>12.2.1</w:t>
      </w:r>
      <w:r w:rsidR="00BC133F" w:rsidRPr="00B65972">
        <w:rPr>
          <w:lang w:val="en-US"/>
        </w:rPr>
        <w:t>.</w:t>
      </w:r>
    </w:p>
    <w:p w14:paraId="73E60EB4" w14:textId="77777777" w:rsidR="000D1D60" w:rsidRPr="00BC133F" w:rsidRDefault="000D1D60" w:rsidP="000D1D60">
      <w:pPr>
        <w:rPr>
          <w:rFonts w:cstheme="minorHAnsi"/>
          <w:szCs w:val="24"/>
          <w:lang w:val="en-US"/>
        </w:rPr>
      </w:pPr>
    </w:p>
    <w:p w14:paraId="5BCEFF8F" w14:textId="77777777" w:rsidR="000D1D60" w:rsidRPr="0099186A" w:rsidRDefault="000D1D60" w:rsidP="000D1D60">
      <w:pPr>
        <w:rPr>
          <w:rFonts w:cstheme="minorHAnsi"/>
          <w:szCs w:val="24"/>
        </w:rPr>
      </w:pPr>
      <w:r w:rsidRPr="0099186A">
        <w:rPr>
          <w:rFonts w:cstheme="minorHAnsi"/>
          <w:szCs w:val="24"/>
        </w:rPr>
        <w:t>Il repository presenta un tag per ogni consegna effettuata, nel formato:</w:t>
      </w:r>
    </w:p>
    <w:p w14:paraId="2F2EE7A5" w14:textId="514766E0" w:rsidR="000D1D60" w:rsidRPr="00B65972" w:rsidRDefault="000D1D60" w:rsidP="00082909">
      <w:pPr>
        <w:pStyle w:val="Paragrafoelenco"/>
        <w:numPr>
          <w:ilvl w:val="0"/>
          <w:numId w:val="25"/>
        </w:numPr>
        <w:rPr>
          <w:lang w:val="en-US"/>
        </w:rPr>
      </w:pPr>
      <w:r w:rsidRPr="00B65972">
        <w:rPr>
          <w:b/>
          <w:lang w:val="en-US"/>
        </w:rPr>
        <w:t>major.minor.patch</w:t>
      </w:r>
      <w:r w:rsidR="00BC133F" w:rsidRPr="00B65972">
        <w:rPr>
          <w:lang w:val="en-US"/>
        </w:rPr>
        <w:tab/>
      </w:r>
      <w:r w:rsidRPr="00B65972">
        <w:rPr>
          <w:lang w:val="en-US"/>
        </w:rPr>
        <w:t xml:space="preserve">es. </w:t>
      </w:r>
      <w:r w:rsidR="00BC133F" w:rsidRPr="00B65972">
        <w:rPr>
          <w:rFonts w:ascii="Calibri" w:hAnsi="Calibri"/>
          <w:lang w:val="en-US"/>
        </w:rPr>
        <w:t>VERSIONE_SIES_12</w:t>
      </w:r>
      <w:r w:rsidR="00BC133F" w:rsidRPr="00B65972">
        <w:rPr>
          <w:lang w:val="en-US"/>
        </w:rPr>
        <w:t>.0.0.</w:t>
      </w:r>
    </w:p>
    <w:p w14:paraId="35795E7D" w14:textId="77777777" w:rsidR="000D1D60" w:rsidRPr="00B65972" w:rsidRDefault="000D1D60" w:rsidP="000D1D60">
      <w:pPr>
        <w:rPr>
          <w:rFonts w:cstheme="minorHAnsi"/>
          <w:szCs w:val="24"/>
          <w:lang w:val="en-US"/>
        </w:rPr>
      </w:pPr>
    </w:p>
    <w:p w14:paraId="0C2AA812" w14:textId="48311E15" w:rsidR="000D1D60" w:rsidRPr="0099186A" w:rsidRDefault="000D1D60" w:rsidP="000D1D60">
      <w:pPr>
        <w:rPr>
          <w:rFonts w:cstheme="minorHAnsi"/>
          <w:szCs w:val="24"/>
        </w:rPr>
      </w:pPr>
      <w:r w:rsidRPr="0099186A">
        <w:rPr>
          <w:rFonts w:cstheme="minorHAnsi"/>
          <w:szCs w:val="24"/>
        </w:rPr>
        <w:t xml:space="preserve">I singoli sviluppi per MAC e </w:t>
      </w:r>
      <w:r w:rsidRPr="00BC133F">
        <w:rPr>
          <w:rFonts w:cstheme="minorHAnsi"/>
          <w:szCs w:val="24"/>
        </w:rPr>
        <w:t xml:space="preserve">MEV vengono effettuati su branch distinti, che una volta testati e collaudati vanno integrati (git merge) nel branch </w:t>
      </w:r>
      <w:r w:rsidR="00BC133F">
        <w:rPr>
          <w:rFonts w:cstheme="minorHAnsi"/>
          <w:szCs w:val="24"/>
        </w:rPr>
        <w:t xml:space="preserve">dei rilasci </w:t>
      </w:r>
      <w:r w:rsidRPr="00BC133F">
        <w:rPr>
          <w:rFonts w:cstheme="minorHAnsi"/>
          <w:b/>
          <w:szCs w:val="24"/>
        </w:rPr>
        <w:t>major.minor.patch</w:t>
      </w:r>
      <w:r w:rsidRPr="00BC133F">
        <w:rPr>
          <w:rFonts w:cstheme="minorHAnsi"/>
          <w:szCs w:val="24"/>
        </w:rPr>
        <w:t>. Alla fine della fase di test e dopo il rilascio del software viene eseguito il merge del branch di</w:t>
      </w:r>
      <w:r w:rsidRPr="0099186A">
        <w:rPr>
          <w:rFonts w:cstheme="minorHAnsi"/>
          <w:szCs w:val="24"/>
        </w:rPr>
        <w:t xml:space="preserve"> release sui branch master e develop. Successivamente si procede alla cancellazione dei branch temporanei (mac, mev, e release appena integrati nel branch master).</w:t>
      </w:r>
    </w:p>
    <w:p w14:paraId="5B7E7907" w14:textId="77777777" w:rsidR="000D1D60" w:rsidRDefault="000D1D60" w:rsidP="00C427AC">
      <w:pPr>
        <w:pStyle w:val="SIUT-Titolo3"/>
      </w:pPr>
      <w:bookmarkStart w:id="81" w:name="_Toc35365610"/>
      <w:bookmarkStart w:id="82" w:name="_Toc37089967"/>
      <w:r>
        <w:t>Standard di nomenclatura e regole generali</w:t>
      </w:r>
      <w:bookmarkEnd w:id="81"/>
      <w:bookmarkEnd w:id="82"/>
    </w:p>
    <w:p w14:paraId="1DF5EE1E" w14:textId="77777777" w:rsidR="000D1D60" w:rsidRPr="00BC133F" w:rsidRDefault="000D1D60" w:rsidP="000D1D60">
      <w:pPr>
        <w:rPr>
          <w:rFonts w:cstheme="minorHAnsi"/>
          <w:szCs w:val="24"/>
        </w:rPr>
      </w:pPr>
      <w:r w:rsidRPr="00BC133F">
        <w:rPr>
          <w:rFonts w:cstheme="minorHAnsi"/>
          <w:szCs w:val="24"/>
        </w:rPr>
        <w:t>È stata adottata la seguente convenzione:</w:t>
      </w:r>
    </w:p>
    <w:p w14:paraId="7EBCAFF0" w14:textId="2CE37E49" w:rsidR="000D1D60" w:rsidRPr="00BC133F" w:rsidRDefault="000D1D60" w:rsidP="00082909">
      <w:pPr>
        <w:pStyle w:val="Paragrafoelenco"/>
        <w:numPr>
          <w:ilvl w:val="0"/>
          <w:numId w:val="26"/>
        </w:numPr>
      </w:pPr>
      <w:r w:rsidRPr="00BC133F">
        <w:t xml:space="preserve">i branch per gli sviluppi delle MAC sono denominati mac-otrs-numero, dove numero corrisponde al numero del ticket su OTRS, es. </w:t>
      </w:r>
      <w:r w:rsidR="00853EC8" w:rsidRPr="00BC133F">
        <w:t>mac-otrs-2020022</w:t>
      </w:r>
      <w:r w:rsidRPr="00BC133F">
        <w:t>0016</w:t>
      </w:r>
      <w:r w:rsidR="00BC133F">
        <w:t>;</w:t>
      </w:r>
    </w:p>
    <w:p w14:paraId="27B68F7D" w14:textId="2D39E3CC" w:rsidR="000D1D60" w:rsidRPr="00BC133F" w:rsidRDefault="000D1D60" w:rsidP="00C43E74">
      <w:pPr>
        <w:pStyle w:val="Paragrafoelenco"/>
      </w:pPr>
      <w:r w:rsidRPr="00BC133F">
        <w:t xml:space="preserve">i branch per gli sviluppi delle MEV sono denominati </w:t>
      </w:r>
      <w:r w:rsidR="00BB2D73" w:rsidRPr="00BC133F">
        <w:t>MEV</w:t>
      </w:r>
      <w:r w:rsidR="00853EC8" w:rsidRPr="00BC133F">
        <w:t>_</w:t>
      </w:r>
      <w:r w:rsidRPr="00BC133F">
        <w:t xml:space="preserve">numero, dove numero corrisponde al numero della scheda, es. </w:t>
      </w:r>
      <w:r w:rsidR="00BB2D73" w:rsidRPr="00BC133F">
        <w:t>MEV</w:t>
      </w:r>
      <w:r w:rsidR="00853EC8" w:rsidRPr="00BC133F">
        <w:t>_</w:t>
      </w:r>
      <w:r w:rsidRPr="00BC133F">
        <w:t>2</w:t>
      </w:r>
      <w:r w:rsidR="00853EC8" w:rsidRPr="00BC133F">
        <w:t>0</w:t>
      </w:r>
      <w:r w:rsidR="00BC133F">
        <w:t>;</w:t>
      </w:r>
    </w:p>
    <w:p w14:paraId="21AB6748" w14:textId="48E8613A" w:rsidR="000D1D60" w:rsidRPr="00BC133F" w:rsidRDefault="000D1D60" w:rsidP="00C43E74">
      <w:pPr>
        <w:pStyle w:val="Paragrafoelenco"/>
      </w:pPr>
      <w:r w:rsidRPr="00BC133F">
        <w:t xml:space="preserve">i branch per i rilasci sono denominati major.minor.patch, dove major.minor.patch corrisponde al numero di versione del software, es. </w:t>
      </w:r>
      <w:r w:rsidR="00BB2D73" w:rsidRPr="00BC133F">
        <w:t>12.2</w:t>
      </w:r>
      <w:r w:rsidRPr="00BC133F">
        <w:t>.</w:t>
      </w:r>
      <w:r w:rsidR="00BB2D73" w:rsidRPr="00BC133F">
        <w:t>1</w:t>
      </w:r>
      <w:r w:rsidRPr="00BC133F">
        <w:t>.</w:t>
      </w:r>
    </w:p>
    <w:p w14:paraId="47A609D3" w14:textId="77777777" w:rsidR="000D1D60" w:rsidRPr="00BC133F" w:rsidRDefault="000D1D60" w:rsidP="00BC133F">
      <w:pPr>
        <w:rPr>
          <w:rFonts w:cstheme="minorHAnsi"/>
          <w:szCs w:val="24"/>
        </w:rPr>
      </w:pPr>
      <w:r w:rsidRPr="00BC133F">
        <w:rPr>
          <w:rFonts w:cstheme="minorHAnsi"/>
          <w:szCs w:val="24"/>
        </w:rPr>
        <w:t>Nell’immagine seguente esempi di nomi attribuiti a branch per mac, mev e rilasci, nonché i branch perenni, master e develop:</w:t>
      </w:r>
    </w:p>
    <w:p w14:paraId="228F0BA3" w14:textId="6DE5E3F0" w:rsidR="000D1D60" w:rsidRPr="00BC133F" w:rsidRDefault="00BB2D73" w:rsidP="00BC133F">
      <w:pPr>
        <w:jc w:val="center"/>
        <w:rPr>
          <w:rFonts w:cstheme="minorHAnsi"/>
          <w:szCs w:val="24"/>
        </w:rPr>
      </w:pPr>
      <w:r w:rsidRPr="00BC133F">
        <w:rPr>
          <w:rFonts w:cstheme="minorHAnsi"/>
          <w:noProof/>
          <w:szCs w:val="24"/>
        </w:rPr>
        <w:drawing>
          <wp:inline distT="0" distB="0" distL="0" distR="0" wp14:anchorId="29B5E7F2" wp14:editId="7E5B699D">
            <wp:extent cx="3356610" cy="13716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56610" cy="1371600"/>
                    </a:xfrm>
                    <a:prstGeom prst="rect">
                      <a:avLst/>
                    </a:prstGeom>
                    <a:noFill/>
                    <a:ln>
                      <a:noFill/>
                    </a:ln>
                  </pic:spPr>
                </pic:pic>
              </a:graphicData>
            </a:graphic>
          </wp:inline>
        </w:drawing>
      </w:r>
    </w:p>
    <w:p w14:paraId="6CF5196B" w14:textId="77777777" w:rsidR="000D1D60" w:rsidRPr="00BC133F" w:rsidRDefault="000D1D60" w:rsidP="00BC133F">
      <w:pPr>
        <w:rPr>
          <w:rFonts w:cstheme="minorHAnsi"/>
          <w:szCs w:val="24"/>
        </w:rPr>
      </w:pPr>
      <w:r w:rsidRPr="00BC133F">
        <w:rPr>
          <w:rFonts w:cstheme="minorHAnsi"/>
          <w:szCs w:val="24"/>
        </w:rPr>
        <w:lastRenderedPageBreak/>
        <w:t>I commit effettuati sui branch di mac e di mev devono assumere per convenzione il seguente formato:</w:t>
      </w:r>
    </w:p>
    <w:p w14:paraId="11DD128A" w14:textId="77777777" w:rsidR="000D1D60" w:rsidRPr="00BC133F" w:rsidRDefault="000D1D60" w:rsidP="00BC133F">
      <w:pPr>
        <w:rPr>
          <w:rFonts w:cstheme="minorHAnsi"/>
          <w:szCs w:val="24"/>
        </w:rPr>
      </w:pPr>
    </w:p>
    <w:p w14:paraId="691CE490" w14:textId="77777777" w:rsidR="000D1D60" w:rsidRPr="00BC133F" w:rsidRDefault="000D1D60" w:rsidP="00BC133F">
      <w:pPr>
        <w:ind w:firstLine="709"/>
        <w:rPr>
          <w:rFonts w:cstheme="minorHAnsi"/>
          <w:szCs w:val="24"/>
        </w:rPr>
      </w:pPr>
      <w:r w:rsidRPr="00BC133F">
        <w:rPr>
          <w:rFonts w:cstheme="minorHAnsi"/>
          <w:szCs w:val="24"/>
        </w:rPr>
        <w:t>&lt;nome-branch&gt;: &lt;testo&gt;</w:t>
      </w:r>
    </w:p>
    <w:p w14:paraId="14795D81" w14:textId="77777777" w:rsidR="000D1D60" w:rsidRPr="00BC133F" w:rsidRDefault="000D1D60" w:rsidP="00BC133F">
      <w:pPr>
        <w:rPr>
          <w:rFonts w:cstheme="minorHAnsi"/>
          <w:szCs w:val="24"/>
        </w:rPr>
      </w:pPr>
    </w:p>
    <w:p w14:paraId="0F04D4A4" w14:textId="77777777" w:rsidR="000D1D60" w:rsidRPr="00BC133F" w:rsidRDefault="000D1D60" w:rsidP="00BC133F">
      <w:pPr>
        <w:rPr>
          <w:rFonts w:cstheme="minorHAnsi"/>
          <w:szCs w:val="24"/>
        </w:rPr>
      </w:pPr>
      <w:r w:rsidRPr="00BC133F">
        <w:rPr>
          <w:rFonts w:cstheme="minorHAnsi"/>
          <w:szCs w:val="24"/>
        </w:rPr>
        <w:t>Di seguito alcuni esempi:</w:t>
      </w:r>
    </w:p>
    <w:p w14:paraId="475E4296" w14:textId="11DB68E1" w:rsidR="000D1D60" w:rsidRPr="00C43E74" w:rsidRDefault="000D1D60" w:rsidP="00082909">
      <w:pPr>
        <w:pStyle w:val="Paragrafoelenco"/>
        <w:numPr>
          <w:ilvl w:val="0"/>
          <w:numId w:val="27"/>
        </w:numPr>
      </w:pPr>
      <w:r w:rsidRPr="00C43E74">
        <w:t>mac-otrs-20200</w:t>
      </w:r>
      <w:r w:rsidR="00BB2D73" w:rsidRPr="00C43E74">
        <w:t>220016</w:t>
      </w:r>
      <w:r w:rsidRPr="00C43E74">
        <w:t xml:space="preserve">: </w:t>
      </w:r>
      <w:r w:rsidR="006B559F" w:rsidRPr="00C43E74">
        <w:t>modifica</w:t>
      </w:r>
      <w:r w:rsidRPr="00C43E74">
        <w:t xml:space="preserve"> controllo </w:t>
      </w:r>
      <w:r w:rsidR="006B559F" w:rsidRPr="00C43E74">
        <w:t xml:space="preserve">sul </w:t>
      </w:r>
      <w:r w:rsidRPr="00C43E74">
        <w:t>fascicolo</w:t>
      </w:r>
      <w:r w:rsidR="00C43E74">
        <w:t>;</w:t>
      </w:r>
    </w:p>
    <w:p w14:paraId="14A41339" w14:textId="16E483B9" w:rsidR="00C427AC" w:rsidRDefault="00BB2D73" w:rsidP="00C43E74">
      <w:pPr>
        <w:pStyle w:val="Paragrafoelenco"/>
      </w:pPr>
      <w:r w:rsidRPr="00BC133F">
        <w:t>MEV_20</w:t>
      </w:r>
      <w:r w:rsidR="006B559F" w:rsidRPr="00BC133F">
        <w:t>: aggiunta proprietà Sede nel dettaglio del provvedimento.</w:t>
      </w:r>
    </w:p>
    <w:p w14:paraId="579E1B95" w14:textId="77777777" w:rsidR="00C427AC" w:rsidRDefault="00C427AC">
      <w:pPr>
        <w:jc w:val="left"/>
        <w:rPr>
          <w:rFonts w:cs="Calibri"/>
        </w:rPr>
      </w:pPr>
      <w:r>
        <w:br w:type="page"/>
      </w:r>
    </w:p>
    <w:p w14:paraId="08730F59" w14:textId="77777777" w:rsidR="00C427AC" w:rsidRPr="00BA2BE6" w:rsidRDefault="00C427AC" w:rsidP="00C427AC">
      <w:pPr>
        <w:pStyle w:val="Titolo1SIUT"/>
        <w:numPr>
          <w:ilvl w:val="0"/>
          <w:numId w:val="11"/>
        </w:numPr>
      </w:pPr>
      <w:bookmarkStart w:id="83" w:name="_Toc33427912"/>
      <w:bookmarkStart w:id="84" w:name="_Toc37063639"/>
      <w:bookmarkStart w:id="85" w:name="_Toc37089968"/>
      <w:r>
        <w:lastRenderedPageBreak/>
        <w:t>Compilatore e struttura di progetto</w:t>
      </w:r>
      <w:bookmarkEnd w:id="83"/>
      <w:bookmarkEnd w:id="84"/>
      <w:bookmarkEnd w:id="85"/>
    </w:p>
    <w:p w14:paraId="5C826FFC" w14:textId="0EBA524B" w:rsidR="00C427AC" w:rsidRPr="00AB0F95" w:rsidRDefault="00C427AC" w:rsidP="00C427AC">
      <w:pPr>
        <w:pStyle w:val="NormaleSIUT"/>
        <w:rPr>
          <w:sz w:val="24"/>
          <w:szCs w:val="24"/>
          <w:lang w:val="it-IT"/>
        </w:rPr>
      </w:pPr>
      <w:r w:rsidRPr="00AB0F95">
        <w:rPr>
          <w:sz w:val="24"/>
          <w:szCs w:val="24"/>
          <w:lang w:val="it-IT"/>
        </w:rPr>
        <w:t>N.A.</w:t>
      </w:r>
    </w:p>
    <w:p w14:paraId="130F04FF" w14:textId="77777777" w:rsidR="00C427AC" w:rsidRDefault="00C427AC" w:rsidP="00C427AC">
      <w:pPr>
        <w:pStyle w:val="Titolo2SIUT"/>
        <w:numPr>
          <w:ilvl w:val="1"/>
          <w:numId w:val="11"/>
        </w:numPr>
      </w:pPr>
      <w:bookmarkStart w:id="86" w:name="_Toc33427913"/>
      <w:bookmarkStart w:id="87" w:name="_Toc37063640"/>
      <w:bookmarkStart w:id="88" w:name="_Toc37089969"/>
      <w:r>
        <w:t>Struttura del progetto</w:t>
      </w:r>
      <w:bookmarkEnd w:id="86"/>
      <w:bookmarkEnd w:id="87"/>
      <w:bookmarkEnd w:id="88"/>
    </w:p>
    <w:p w14:paraId="31D86D4C" w14:textId="4D75A79C" w:rsidR="00C427AC" w:rsidRPr="00AB0F95" w:rsidRDefault="00C427AC" w:rsidP="00C427AC">
      <w:pPr>
        <w:pStyle w:val="NormaleSIUT"/>
        <w:rPr>
          <w:sz w:val="24"/>
          <w:szCs w:val="24"/>
        </w:rPr>
      </w:pPr>
      <w:r w:rsidRPr="00AB0F95">
        <w:rPr>
          <w:sz w:val="24"/>
          <w:szCs w:val="24"/>
        </w:rPr>
        <w:t>N.A.</w:t>
      </w:r>
    </w:p>
    <w:p w14:paraId="56E5BEFF" w14:textId="77777777" w:rsidR="00C427AC" w:rsidRDefault="00C427AC" w:rsidP="00C427AC">
      <w:pPr>
        <w:pStyle w:val="Titolo2SIUT"/>
        <w:numPr>
          <w:ilvl w:val="1"/>
          <w:numId w:val="11"/>
        </w:numPr>
        <w:tabs>
          <w:tab w:val="num" w:pos="851"/>
        </w:tabs>
      </w:pPr>
      <w:bookmarkStart w:id="89" w:name="_Toc33427914"/>
      <w:bookmarkStart w:id="90" w:name="_Toc37063641"/>
      <w:bookmarkStart w:id="91" w:name="_Toc37089970"/>
      <w:r>
        <w:t>Requisiti ambiente hardware di sviluppo</w:t>
      </w:r>
      <w:bookmarkEnd w:id="89"/>
      <w:bookmarkEnd w:id="90"/>
      <w:bookmarkEnd w:id="91"/>
    </w:p>
    <w:p w14:paraId="3EECA0E0" w14:textId="6458F30A" w:rsidR="00C427AC" w:rsidRPr="00AB0F95" w:rsidRDefault="00C427AC" w:rsidP="00C427AC">
      <w:pPr>
        <w:pStyle w:val="NormaleSIUT"/>
        <w:rPr>
          <w:sz w:val="24"/>
          <w:szCs w:val="24"/>
        </w:rPr>
      </w:pPr>
      <w:r w:rsidRPr="00AB0F95">
        <w:rPr>
          <w:sz w:val="24"/>
          <w:szCs w:val="24"/>
        </w:rPr>
        <w:t>N.A.</w:t>
      </w:r>
    </w:p>
    <w:p w14:paraId="4370B334" w14:textId="77777777" w:rsidR="00C427AC" w:rsidRDefault="00C427AC">
      <w:pPr>
        <w:jc w:val="left"/>
        <w:rPr>
          <w:rFonts w:cstheme="minorHAnsi"/>
          <w:sz w:val="22"/>
          <w:szCs w:val="22"/>
          <w:lang w:val="en-US"/>
        </w:rPr>
      </w:pPr>
      <w:r>
        <w:br w:type="page"/>
      </w:r>
    </w:p>
    <w:p w14:paraId="34362320" w14:textId="77777777" w:rsidR="00C427AC" w:rsidRDefault="00C427AC" w:rsidP="00C427AC">
      <w:pPr>
        <w:pStyle w:val="Titolo1SIUT"/>
        <w:numPr>
          <w:ilvl w:val="0"/>
          <w:numId w:val="11"/>
        </w:numPr>
      </w:pPr>
      <w:bookmarkStart w:id="92" w:name="_Toc33427915"/>
      <w:bookmarkStart w:id="93" w:name="_Toc37063642"/>
      <w:bookmarkStart w:id="94" w:name="_Toc37089971"/>
      <w:r>
        <w:lastRenderedPageBreak/>
        <w:t>Standard adottati</w:t>
      </w:r>
      <w:bookmarkEnd w:id="92"/>
      <w:bookmarkEnd w:id="93"/>
      <w:bookmarkEnd w:id="94"/>
    </w:p>
    <w:p w14:paraId="563903F0" w14:textId="22D37F75" w:rsidR="000D1D60" w:rsidRPr="00AB0F95" w:rsidRDefault="00C427AC" w:rsidP="00C427AC">
      <w:pPr>
        <w:pStyle w:val="NormaleSIUT"/>
        <w:rPr>
          <w:sz w:val="24"/>
          <w:szCs w:val="24"/>
          <w:lang w:val="it-IT"/>
        </w:rPr>
      </w:pPr>
      <w:r w:rsidRPr="00AB0F95">
        <w:rPr>
          <w:sz w:val="24"/>
          <w:szCs w:val="24"/>
          <w:lang w:val="it-IT"/>
        </w:rPr>
        <w:t>N.A.</w:t>
      </w:r>
    </w:p>
    <w:sectPr w:rsidR="000D1D60" w:rsidRPr="00AB0F95" w:rsidSect="00EA6DF2">
      <w:headerReference w:type="default" r:id="rId42"/>
      <w:footerReference w:type="default" r:id="rId43"/>
      <w:pgSz w:w="11906" w:h="16838" w:code="9"/>
      <w:pgMar w:top="1135" w:right="992" w:bottom="1134" w:left="1134"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0D1038" w14:textId="77777777" w:rsidR="00630ADB" w:rsidRDefault="00630ADB">
      <w:r>
        <w:separator/>
      </w:r>
    </w:p>
  </w:endnote>
  <w:endnote w:type="continuationSeparator" w:id="0">
    <w:p w14:paraId="2C55C422" w14:textId="77777777" w:rsidR="00630ADB" w:rsidRDefault="00630ADB">
      <w:r>
        <w:continuationSeparator/>
      </w:r>
    </w:p>
  </w:endnote>
  <w:endnote w:type="continuationNotice" w:id="1">
    <w:p w14:paraId="76B2A16D" w14:textId="77777777" w:rsidR="00630ADB" w:rsidRDefault="00630A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158" w:type="pct"/>
      <w:tblBorders>
        <w:top w:val="thinThickSmallGap" w:sz="24" w:space="0" w:color="CC0000"/>
      </w:tblBorders>
      <w:tblLook w:val="01E0" w:firstRow="1" w:lastRow="1" w:firstColumn="1" w:lastColumn="1" w:noHBand="0" w:noVBand="0"/>
    </w:tblPr>
    <w:tblGrid>
      <w:gridCol w:w="6231"/>
      <w:gridCol w:w="2615"/>
      <w:gridCol w:w="1466"/>
    </w:tblGrid>
    <w:tr w:rsidR="00146B04" w:rsidRPr="00F55613" w14:paraId="0D8077BB" w14:textId="77777777" w:rsidTr="00E30CE3">
      <w:trPr>
        <w:trHeight w:val="476"/>
      </w:trPr>
      <w:tc>
        <w:tcPr>
          <w:tcW w:w="3021" w:type="pct"/>
          <w:vAlign w:val="bottom"/>
        </w:tcPr>
        <w:p w14:paraId="0AA9858A" w14:textId="6D0914CE" w:rsidR="00146B04" w:rsidRPr="005166C8" w:rsidRDefault="00146B04" w:rsidP="00731852">
          <w:pPr>
            <w:pStyle w:val="Pidipagina"/>
            <w:widowControl w:val="0"/>
            <w:tabs>
              <w:tab w:val="clear" w:pos="4819"/>
              <w:tab w:val="clear" w:pos="9638"/>
            </w:tabs>
            <w:spacing w:before="0" w:after="120"/>
            <w:ind w:left="37"/>
            <w:rPr>
              <w:rFonts w:cstheme="minorHAnsi"/>
              <w:color w:val="404040"/>
              <w:szCs w:val="22"/>
            </w:rPr>
          </w:pPr>
          <w:r w:rsidRPr="005166C8">
            <w:rPr>
              <w:rFonts w:cstheme="minorHAnsi"/>
              <w:noProof/>
              <w:color w:val="7F7F7F"/>
              <w:szCs w:val="22"/>
            </w:rPr>
            <w:fldChar w:fldCharType="begin"/>
          </w:r>
          <w:r w:rsidRPr="005166C8">
            <w:rPr>
              <w:rFonts w:cstheme="minorHAnsi"/>
              <w:noProof/>
              <w:color w:val="7F7F7F"/>
              <w:szCs w:val="22"/>
            </w:rPr>
            <w:instrText xml:space="preserve"> DOCPROPERTY  Riferimento  \* MERGEFORMAT </w:instrText>
          </w:r>
          <w:r w:rsidRPr="005166C8">
            <w:rPr>
              <w:rFonts w:cstheme="minorHAnsi"/>
              <w:noProof/>
              <w:color w:val="7F7F7F"/>
              <w:szCs w:val="22"/>
            </w:rPr>
            <w:fldChar w:fldCharType="separate"/>
          </w:r>
          <w:r w:rsidR="002B1F6C">
            <w:rPr>
              <w:rFonts w:cstheme="minorHAnsi"/>
              <w:noProof/>
              <w:color w:val="7F7F7F"/>
              <w:szCs w:val="22"/>
            </w:rPr>
            <w:t>SIUT-SIE-MG-1.0-20200407- Definizione Ambiente Sviluppo SIES</w:t>
          </w:r>
          <w:r w:rsidRPr="005166C8">
            <w:rPr>
              <w:rFonts w:cstheme="minorHAnsi"/>
              <w:noProof/>
              <w:color w:val="7F7F7F"/>
              <w:szCs w:val="22"/>
            </w:rPr>
            <w:fldChar w:fldCharType="end"/>
          </w:r>
        </w:p>
      </w:tc>
      <w:tc>
        <w:tcPr>
          <w:tcW w:w="1268" w:type="pct"/>
          <w:vAlign w:val="bottom"/>
        </w:tcPr>
        <w:p w14:paraId="2474A606" w14:textId="07E925A7" w:rsidR="00146B04" w:rsidRPr="005166C8" w:rsidRDefault="00146B04" w:rsidP="00731852">
          <w:pPr>
            <w:pStyle w:val="Pidipagina"/>
            <w:widowControl w:val="0"/>
            <w:spacing w:before="0" w:after="120"/>
            <w:ind w:left="39"/>
            <w:rPr>
              <w:rFonts w:cstheme="minorHAnsi"/>
              <w:color w:val="7F7F7F"/>
              <w:szCs w:val="22"/>
            </w:rPr>
          </w:pPr>
          <w:r w:rsidRPr="005166C8">
            <w:rPr>
              <w:rFonts w:cstheme="minorHAnsi"/>
              <w:noProof/>
              <w:color w:val="7F7F7F"/>
              <w:szCs w:val="22"/>
            </w:rPr>
            <w:t xml:space="preserve">Ver. </w:t>
          </w:r>
          <w:r w:rsidRPr="005166C8">
            <w:rPr>
              <w:rFonts w:cstheme="minorHAnsi"/>
              <w:noProof/>
              <w:color w:val="7F7F7F"/>
              <w:szCs w:val="22"/>
            </w:rPr>
            <w:fldChar w:fldCharType="begin"/>
          </w:r>
          <w:r w:rsidRPr="005166C8">
            <w:rPr>
              <w:rFonts w:cstheme="minorHAnsi"/>
              <w:noProof/>
              <w:color w:val="7F7F7F"/>
              <w:szCs w:val="22"/>
            </w:rPr>
            <w:instrText xml:space="preserve"> DOCPROPERTY  Versione  \* MERGEFORMAT </w:instrText>
          </w:r>
          <w:r w:rsidRPr="005166C8">
            <w:rPr>
              <w:rFonts w:cstheme="minorHAnsi"/>
              <w:noProof/>
              <w:color w:val="7F7F7F"/>
              <w:szCs w:val="22"/>
            </w:rPr>
            <w:fldChar w:fldCharType="separate"/>
          </w:r>
          <w:r>
            <w:rPr>
              <w:rFonts w:cstheme="minorHAnsi"/>
              <w:noProof/>
              <w:color w:val="7F7F7F"/>
              <w:szCs w:val="22"/>
            </w:rPr>
            <w:t>1.0</w:t>
          </w:r>
          <w:r w:rsidRPr="005166C8">
            <w:rPr>
              <w:rFonts w:cstheme="minorHAnsi"/>
              <w:noProof/>
              <w:color w:val="7F7F7F"/>
              <w:szCs w:val="22"/>
            </w:rPr>
            <w:fldChar w:fldCharType="end"/>
          </w:r>
          <w:r w:rsidRPr="005166C8">
            <w:rPr>
              <w:rFonts w:cstheme="minorHAnsi"/>
              <w:noProof/>
              <w:color w:val="7F7F7F"/>
              <w:szCs w:val="22"/>
            </w:rPr>
            <w:t xml:space="preserve"> del </w:t>
          </w:r>
          <w:r w:rsidRPr="005166C8">
            <w:rPr>
              <w:rFonts w:cstheme="minorHAnsi"/>
              <w:noProof/>
              <w:color w:val="7F7F7F"/>
              <w:szCs w:val="22"/>
            </w:rPr>
            <w:fldChar w:fldCharType="begin"/>
          </w:r>
          <w:r w:rsidRPr="005166C8">
            <w:rPr>
              <w:rFonts w:cstheme="minorHAnsi"/>
              <w:noProof/>
              <w:color w:val="7F7F7F"/>
              <w:szCs w:val="22"/>
            </w:rPr>
            <w:instrText xml:space="preserve"> DOCPROPERTY  "Data Versione"  \* MERGEFORMAT </w:instrText>
          </w:r>
          <w:r w:rsidRPr="005166C8">
            <w:rPr>
              <w:rFonts w:cstheme="minorHAnsi"/>
              <w:noProof/>
              <w:color w:val="7F7F7F"/>
              <w:szCs w:val="22"/>
            </w:rPr>
            <w:fldChar w:fldCharType="separate"/>
          </w:r>
          <w:r>
            <w:rPr>
              <w:rFonts w:cstheme="minorHAnsi"/>
              <w:noProof/>
              <w:color w:val="7F7F7F"/>
              <w:szCs w:val="22"/>
            </w:rPr>
            <w:t>07/04/2020</w:t>
          </w:r>
          <w:r w:rsidRPr="005166C8">
            <w:rPr>
              <w:rFonts w:cstheme="minorHAnsi"/>
              <w:noProof/>
              <w:color w:val="7F7F7F"/>
              <w:szCs w:val="22"/>
            </w:rPr>
            <w:fldChar w:fldCharType="end"/>
          </w:r>
        </w:p>
      </w:tc>
      <w:tc>
        <w:tcPr>
          <w:tcW w:w="711" w:type="pct"/>
          <w:vAlign w:val="bottom"/>
        </w:tcPr>
        <w:p w14:paraId="2A11F212" w14:textId="77777777" w:rsidR="00146B04" w:rsidRPr="007F2EC2" w:rsidRDefault="00146B04" w:rsidP="00731852">
          <w:pPr>
            <w:pStyle w:val="Pidipagina"/>
            <w:widowControl w:val="0"/>
            <w:spacing w:before="0" w:after="120"/>
            <w:ind w:left="124"/>
            <w:rPr>
              <w:rFonts w:eastAsiaTheme="majorEastAsia" w:cstheme="minorHAnsi"/>
              <w:szCs w:val="22"/>
            </w:rPr>
          </w:pPr>
          <w:r w:rsidRPr="007F2EC2">
            <w:rPr>
              <w:rFonts w:cstheme="minorHAnsi"/>
              <w:color w:val="7F7F7F"/>
              <w:szCs w:val="22"/>
            </w:rPr>
            <w:t xml:space="preserve">Pag. </w:t>
          </w:r>
          <w:r w:rsidRPr="007F2EC2">
            <w:rPr>
              <w:rFonts w:cstheme="minorHAnsi"/>
              <w:color w:val="7F7F7F"/>
              <w:szCs w:val="22"/>
            </w:rPr>
            <w:fldChar w:fldCharType="begin"/>
          </w:r>
          <w:r w:rsidRPr="007F2EC2">
            <w:rPr>
              <w:rFonts w:cstheme="minorHAnsi"/>
              <w:color w:val="7F7F7F"/>
              <w:szCs w:val="22"/>
            </w:rPr>
            <w:instrText xml:space="preserve"> PAGE   \* MERGEFORMAT </w:instrText>
          </w:r>
          <w:r w:rsidRPr="007F2EC2">
            <w:rPr>
              <w:rFonts w:cstheme="minorHAnsi"/>
              <w:color w:val="7F7F7F"/>
              <w:szCs w:val="22"/>
            </w:rPr>
            <w:fldChar w:fldCharType="separate"/>
          </w:r>
          <w:r>
            <w:rPr>
              <w:rFonts w:cstheme="minorHAnsi"/>
              <w:noProof/>
              <w:color w:val="7F7F7F"/>
              <w:szCs w:val="22"/>
            </w:rPr>
            <w:t>21</w:t>
          </w:r>
          <w:r w:rsidRPr="007F2EC2">
            <w:rPr>
              <w:rFonts w:cstheme="minorHAnsi"/>
              <w:color w:val="7F7F7F"/>
              <w:szCs w:val="22"/>
            </w:rPr>
            <w:fldChar w:fldCharType="end"/>
          </w:r>
          <w:r w:rsidRPr="007F2EC2">
            <w:rPr>
              <w:rFonts w:cstheme="minorHAnsi"/>
              <w:color w:val="7F7F7F"/>
              <w:szCs w:val="22"/>
            </w:rPr>
            <w:t>/</w:t>
          </w:r>
          <w:r w:rsidRPr="007F2EC2">
            <w:rPr>
              <w:rFonts w:cstheme="minorHAnsi"/>
              <w:color w:val="7F7F7F"/>
              <w:szCs w:val="22"/>
            </w:rPr>
            <w:fldChar w:fldCharType="begin"/>
          </w:r>
          <w:r w:rsidRPr="007F2EC2">
            <w:rPr>
              <w:rFonts w:cstheme="minorHAnsi"/>
              <w:color w:val="7F7F7F"/>
              <w:szCs w:val="22"/>
            </w:rPr>
            <w:instrText xml:space="preserve"> NUMPAGES   \* MERGEFORMAT </w:instrText>
          </w:r>
          <w:r w:rsidRPr="007F2EC2">
            <w:rPr>
              <w:rFonts w:cstheme="minorHAnsi"/>
              <w:color w:val="7F7F7F"/>
              <w:szCs w:val="22"/>
            </w:rPr>
            <w:fldChar w:fldCharType="separate"/>
          </w:r>
          <w:r>
            <w:rPr>
              <w:rFonts w:cstheme="minorHAnsi"/>
              <w:noProof/>
              <w:color w:val="7F7F7F"/>
              <w:szCs w:val="22"/>
            </w:rPr>
            <w:t>22</w:t>
          </w:r>
          <w:r w:rsidRPr="007F2EC2">
            <w:rPr>
              <w:rFonts w:cstheme="minorHAnsi"/>
              <w:color w:val="7F7F7F"/>
              <w:szCs w:val="22"/>
            </w:rPr>
            <w:fldChar w:fldCharType="end"/>
          </w:r>
        </w:p>
      </w:tc>
    </w:tr>
  </w:tbl>
  <w:p w14:paraId="5428BDCC" w14:textId="69CB34B9" w:rsidR="00146B04" w:rsidRPr="0016553B" w:rsidRDefault="00146B04"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339540" w14:textId="77777777" w:rsidR="00630ADB" w:rsidRDefault="00630ADB">
      <w:r>
        <w:separator/>
      </w:r>
    </w:p>
  </w:footnote>
  <w:footnote w:type="continuationSeparator" w:id="0">
    <w:p w14:paraId="49BE0DB6" w14:textId="77777777" w:rsidR="00630ADB" w:rsidRDefault="00630ADB">
      <w:r>
        <w:continuationSeparator/>
      </w:r>
    </w:p>
  </w:footnote>
  <w:footnote w:type="continuationNotice" w:id="1">
    <w:p w14:paraId="57F34C5F" w14:textId="77777777" w:rsidR="00630ADB" w:rsidRDefault="00630A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5000" w:type="pct"/>
      <w:jc w:val="center"/>
      <w:tblLook w:val="04A0" w:firstRow="1" w:lastRow="0" w:firstColumn="1" w:lastColumn="0" w:noHBand="0" w:noVBand="1"/>
    </w:tblPr>
    <w:tblGrid>
      <w:gridCol w:w="1521"/>
      <w:gridCol w:w="8475"/>
    </w:tblGrid>
    <w:tr w:rsidR="00146B04" w14:paraId="5BFDBEBD" w14:textId="77777777" w:rsidTr="0077191D">
      <w:trPr>
        <w:trHeight w:val="1555"/>
        <w:jc w:val="center"/>
      </w:trPr>
      <w:tc>
        <w:tcPr>
          <w:tcW w:w="755" w:type="pct"/>
        </w:tcPr>
        <w:p w14:paraId="5C57E020" w14:textId="77777777" w:rsidR="00146B04" w:rsidRDefault="00146B04" w:rsidP="00BB2E46">
          <w:pPr>
            <w:pStyle w:val="Intestazione"/>
            <w:spacing w:after="240"/>
          </w:pPr>
          <w:r>
            <w:t xml:space="preserve">  </w:t>
          </w:r>
          <w:r>
            <w:rPr>
              <w:noProof/>
            </w:rPr>
            <w:drawing>
              <wp:inline distT="0" distB="0" distL="0" distR="0" wp14:anchorId="308B44A2" wp14:editId="69D4CADF">
                <wp:extent cx="828675" cy="936401"/>
                <wp:effectExtent l="0" t="0" r="0" b="0"/>
                <wp:docPr id="20" name="Immagine 20"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4245" w:type="pct"/>
        </w:tcPr>
        <w:p w14:paraId="323E0B4F" w14:textId="77777777" w:rsidR="00146B04" w:rsidRPr="00D039AD" w:rsidRDefault="00146B04" w:rsidP="00BB2E46">
          <w:pPr>
            <w:pStyle w:val="Intestazione"/>
            <w:tabs>
              <w:tab w:val="clear" w:pos="9638"/>
              <w:tab w:val="right" w:pos="8647"/>
            </w:tabs>
            <w:spacing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144ADD1" w14:textId="77777777" w:rsidR="00146B04" w:rsidRPr="00B71B30" w:rsidRDefault="00146B04" w:rsidP="00BB2E46">
          <w:pPr>
            <w:pStyle w:val="Intestazione"/>
            <w:spacing w:after="120"/>
            <w:ind w:firstLine="394"/>
            <w:jc w:val="center"/>
            <w:rPr>
              <w:rFonts w:ascii="Palace Script MT" w:hAnsi="Palace Script MT"/>
              <w:b/>
              <w:spacing w:val="10"/>
              <w:sz w:val="32"/>
              <w:szCs w:val="32"/>
            </w:rPr>
          </w:pPr>
          <w:r w:rsidRPr="00B71B30">
            <w:rPr>
              <w:rFonts w:ascii="Palace Script MT" w:hAnsi="Palace Script MT"/>
              <w:b/>
              <w:spacing w:val="10"/>
              <w:sz w:val="32"/>
              <w:szCs w:val="32"/>
            </w:rPr>
            <w:t>Dipartimento dell’Organizzazione Giudiziaria, del Personale e dei Servizi</w:t>
          </w:r>
        </w:p>
        <w:p w14:paraId="12CCF5C8" w14:textId="77777777" w:rsidR="00146B04" w:rsidRDefault="00146B04" w:rsidP="00BB2E46">
          <w:pPr>
            <w:pStyle w:val="Intestazione"/>
            <w:spacing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146B04" w:rsidRDefault="00146B0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multilevel"/>
    <w:tmpl w:val="000000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5"/>
    <w:multiLevelType w:val="multilevel"/>
    <w:tmpl w:val="0000000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6"/>
    <w:multiLevelType w:val="multilevel"/>
    <w:tmpl w:val="000000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A"/>
    <w:multiLevelType w:val="multilevel"/>
    <w:tmpl w:val="0000000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7"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8"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10"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1"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2"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4" w15:restartNumberingAfterBreak="0">
    <w:nsid w:val="16F15E42"/>
    <w:multiLevelType w:val="multilevel"/>
    <w:tmpl w:val="00000007"/>
    <w:lvl w:ilvl="0">
      <w:start w:val="1"/>
      <w:numFmt w:val="decimal"/>
      <w:lvlText w:val="%1)"/>
      <w:lvlJc w:val="left"/>
      <w:pPr>
        <w:tabs>
          <w:tab w:val="num" w:pos="1069"/>
        </w:tabs>
        <w:ind w:left="1069" w:hanging="360"/>
      </w:pPr>
    </w:lvl>
    <w:lvl w:ilvl="1">
      <w:start w:val="1"/>
      <w:numFmt w:val="decimal"/>
      <w:lvlText w:val="%2."/>
      <w:lvlJc w:val="left"/>
      <w:pPr>
        <w:tabs>
          <w:tab w:val="num" w:pos="1429"/>
        </w:tabs>
        <w:ind w:left="1429" w:hanging="360"/>
      </w:pPr>
    </w:lvl>
    <w:lvl w:ilvl="2">
      <w:start w:val="1"/>
      <w:numFmt w:val="decimal"/>
      <w:lvlText w:val="%3."/>
      <w:lvlJc w:val="left"/>
      <w:pPr>
        <w:tabs>
          <w:tab w:val="num" w:pos="1789"/>
        </w:tabs>
        <w:ind w:left="1789" w:hanging="360"/>
      </w:pPr>
    </w:lvl>
    <w:lvl w:ilvl="3">
      <w:start w:val="1"/>
      <w:numFmt w:val="decimal"/>
      <w:lvlText w:val="%4."/>
      <w:lvlJc w:val="left"/>
      <w:pPr>
        <w:tabs>
          <w:tab w:val="num" w:pos="2149"/>
        </w:tabs>
        <w:ind w:left="2149" w:hanging="360"/>
      </w:pPr>
    </w:lvl>
    <w:lvl w:ilvl="4">
      <w:start w:val="1"/>
      <w:numFmt w:val="decimal"/>
      <w:lvlText w:val="%5."/>
      <w:lvlJc w:val="left"/>
      <w:pPr>
        <w:tabs>
          <w:tab w:val="num" w:pos="2509"/>
        </w:tabs>
        <w:ind w:left="2509" w:hanging="360"/>
      </w:pPr>
    </w:lvl>
    <w:lvl w:ilvl="5">
      <w:start w:val="1"/>
      <w:numFmt w:val="decimal"/>
      <w:lvlText w:val="%6."/>
      <w:lvlJc w:val="left"/>
      <w:pPr>
        <w:tabs>
          <w:tab w:val="num" w:pos="2869"/>
        </w:tabs>
        <w:ind w:left="2869" w:hanging="360"/>
      </w:pPr>
    </w:lvl>
    <w:lvl w:ilvl="6">
      <w:start w:val="1"/>
      <w:numFmt w:val="decimal"/>
      <w:lvlText w:val="%7."/>
      <w:lvlJc w:val="left"/>
      <w:pPr>
        <w:tabs>
          <w:tab w:val="num" w:pos="3229"/>
        </w:tabs>
        <w:ind w:left="3229" w:hanging="360"/>
      </w:pPr>
    </w:lvl>
    <w:lvl w:ilvl="7">
      <w:start w:val="1"/>
      <w:numFmt w:val="decimal"/>
      <w:lvlText w:val="%8."/>
      <w:lvlJc w:val="left"/>
      <w:pPr>
        <w:tabs>
          <w:tab w:val="num" w:pos="3589"/>
        </w:tabs>
        <w:ind w:left="3589" w:hanging="360"/>
      </w:pPr>
    </w:lvl>
    <w:lvl w:ilvl="8">
      <w:start w:val="1"/>
      <w:numFmt w:val="decimal"/>
      <w:lvlText w:val="%9."/>
      <w:lvlJc w:val="left"/>
      <w:pPr>
        <w:tabs>
          <w:tab w:val="num" w:pos="3949"/>
        </w:tabs>
        <w:ind w:left="3949" w:hanging="360"/>
      </w:pPr>
    </w:lvl>
  </w:abstractNum>
  <w:abstractNum w:abstractNumId="15" w15:restartNumberingAfterBreak="0">
    <w:nsid w:val="177A668B"/>
    <w:multiLevelType w:val="hybridMultilevel"/>
    <w:tmpl w:val="EC92232A"/>
    <w:lvl w:ilvl="0" w:tplc="7B54AA82">
      <w:start w:val="1"/>
      <w:numFmt w:val="decimal"/>
      <w:pStyle w:val="Paragrafoelenco"/>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1C0228F1"/>
    <w:multiLevelType w:val="multilevel"/>
    <w:tmpl w:val="3634DD8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1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D962AC2"/>
    <w:multiLevelType w:val="multilevel"/>
    <w:tmpl w:val="48344E4A"/>
    <w:styleLink w:val="ArticleSection"/>
    <w:lvl w:ilvl="0">
      <w:start w:val="1"/>
      <w:numFmt w:val="decimal"/>
      <w:pStyle w:val="SIUT-Titolo1"/>
      <w:lvlText w:val="%1."/>
      <w:lvlJc w:val="left"/>
      <w:pPr>
        <w:ind w:left="360" w:hanging="360"/>
      </w:pPr>
      <w:rPr>
        <w:rFonts w:hint="default"/>
      </w:rPr>
    </w:lvl>
    <w:lvl w:ilvl="1">
      <w:start w:val="1"/>
      <w:numFmt w:val="decimal"/>
      <w:pStyle w:val="SIUT-Titolo2"/>
      <w:lvlText w:val="%1.%2."/>
      <w:lvlJc w:val="left"/>
      <w:pPr>
        <w:ind w:left="567" w:hanging="567"/>
      </w:pPr>
      <w:rPr>
        <w:rFonts w:hint="default"/>
      </w:rPr>
    </w:lvl>
    <w:lvl w:ilvl="2">
      <w:start w:val="1"/>
      <w:numFmt w:val="decimal"/>
      <w:pStyle w:val="SIUT-Titolo3"/>
      <w:lvlText w:val="%1.%2.%3."/>
      <w:lvlJc w:val="left"/>
      <w:pPr>
        <w:ind w:left="851" w:hanging="851"/>
      </w:pPr>
      <w:rPr>
        <w:rFonts w:hint="default"/>
      </w:rPr>
    </w:lvl>
    <w:lvl w:ilvl="3">
      <w:start w:val="1"/>
      <w:numFmt w:val="decimal"/>
      <w:pStyle w:val="SIUT-titolo4"/>
      <w:lvlText w:val="%1.%2.%3.%4."/>
      <w:lvlJc w:val="left"/>
      <w:pPr>
        <w:ind w:left="1728" w:hanging="648"/>
      </w:pPr>
      <w:rPr>
        <w:rFonts w:hint="default"/>
      </w:rPr>
    </w:lvl>
    <w:lvl w:ilvl="4">
      <w:start w:val="1"/>
      <w:numFmt w:val="decimal"/>
      <w:pStyle w:val="Titolo4"/>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F055CA9"/>
    <w:multiLevelType w:val="hybridMultilevel"/>
    <w:tmpl w:val="370424D8"/>
    <w:lvl w:ilvl="0" w:tplc="D8281364">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1"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num w:numId="1">
    <w:abstractNumId w:val="13"/>
  </w:num>
  <w:num w:numId="2">
    <w:abstractNumId w:val="17"/>
  </w:num>
  <w:num w:numId="3">
    <w:abstractNumId w:val="17"/>
  </w:num>
  <w:num w:numId="4">
    <w:abstractNumId w:val="10"/>
  </w:num>
  <w:num w:numId="5">
    <w:abstractNumId w:val="18"/>
  </w:num>
  <w:num w:numId="6">
    <w:abstractNumId w:val="11"/>
  </w:num>
  <w:num w:numId="7">
    <w:abstractNumId w:val="9"/>
  </w:num>
  <w:num w:numId="8">
    <w:abstractNumId w:val="23"/>
  </w:num>
  <w:num w:numId="9">
    <w:abstractNumId w:val="21"/>
  </w:num>
  <w:num w:numId="10">
    <w:abstractNumId w:val="22"/>
  </w:num>
  <w:num w:numId="11">
    <w:abstractNumId w:val="19"/>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Titolo4"/>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20"/>
  </w:num>
  <w:num w:numId="13">
    <w:abstractNumId w:val="12"/>
  </w:num>
  <w:num w:numId="14">
    <w:abstractNumId w:val="19"/>
  </w:num>
  <w:num w:numId="15">
    <w:abstractNumId w:val="0"/>
  </w:num>
  <w:num w:numId="16">
    <w:abstractNumId w:val="1"/>
  </w:num>
  <w:num w:numId="17">
    <w:abstractNumId w:val="4"/>
  </w:num>
  <w:num w:numId="18">
    <w:abstractNumId w:val="3"/>
  </w:num>
  <w:num w:numId="19">
    <w:abstractNumId w:val="5"/>
  </w:num>
  <w:num w:numId="20">
    <w:abstractNumId w:val="2"/>
  </w:num>
  <w:num w:numId="21">
    <w:abstractNumId w:val="15"/>
  </w:num>
  <w:num w:numId="22">
    <w:abstractNumId w:val="15"/>
    <w:lvlOverride w:ilvl="0">
      <w:startOverride w:val="1"/>
    </w:lvlOverride>
  </w:num>
  <w:num w:numId="23">
    <w:abstractNumId w:val="15"/>
    <w:lvlOverride w:ilvl="0">
      <w:startOverride w:val="1"/>
    </w:lvlOverride>
  </w:num>
  <w:num w:numId="24">
    <w:abstractNumId w:val="15"/>
    <w:lvlOverride w:ilvl="0">
      <w:startOverride w:val="1"/>
    </w:lvlOverride>
  </w:num>
  <w:num w:numId="25">
    <w:abstractNumId w:val="15"/>
    <w:lvlOverride w:ilvl="0">
      <w:startOverride w:val="1"/>
    </w:lvlOverride>
  </w:num>
  <w:num w:numId="26">
    <w:abstractNumId w:val="15"/>
    <w:lvlOverride w:ilvl="0">
      <w:startOverride w:val="1"/>
    </w:lvlOverride>
  </w:num>
  <w:num w:numId="27">
    <w:abstractNumId w:val="15"/>
    <w:lvlOverride w:ilvl="0">
      <w:startOverride w:val="1"/>
    </w:lvlOverride>
  </w:num>
  <w:num w:numId="28">
    <w:abstractNumId w:val="15"/>
    <w:lvlOverride w:ilvl="0">
      <w:startOverride w:val="1"/>
    </w:lvlOverride>
  </w:num>
  <w:num w:numId="29">
    <w:abstractNumId w:val="16"/>
  </w:num>
  <w:num w:numId="30">
    <w:abstractNumId w:val="14"/>
  </w:num>
  <w:num w:numId="31">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44F2"/>
    <w:rsid w:val="00005582"/>
    <w:rsid w:val="0001121D"/>
    <w:rsid w:val="00011E5B"/>
    <w:rsid w:val="000235B6"/>
    <w:rsid w:val="00024778"/>
    <w:rsid w:val="000269A3"/>
    <w:rsid w:val="0002733A"/>
    <w:rsid w:val="00031606"/>
    <w:rsid w:val="000347CD"/>
    <w:rsid w:val="000440F9"/>
    <w:rsid w:val="00044711"/>
    <w:rsid w:val="000507B6"/>
    <w:rsid w:val="0005107F"/>
    <w:rsid w:val="00052CB8"/>
    <w:rsid w:val="0005376C"/>
    <w:rsid w:val="000540BB"/>
    <w:rsid w:val="000554B2"/>
    <w:rsid w:val="00056A1F"/>
    <w:rsid w:val="000625FB"/>
    <w:rsid w:val="000704D8"/>
    <w:rsid w:val="000719EE"/>
    <w:rsid w:val="000748A8"/>
    <w:rsid w:val="00077096"/>
    <w:rsid w:val="0008208F"/>
    <w:rsid w:val="00082909"/>
    <w:rsid w:val="00086167"/>
    <w:rsid w:val="00086E0B"/>
    <w:rsid w:val="00093C87"/>
    <w:rsid w:val="0009485D"/>
    <w:rsid w:val="0009492A"/>
    <w:rsid w:val="00095B13"/>
    <w:rsid w:val="00096F3F"/>
    <w:rsid w:val="000A1B1D"/>
    <w:rsid w:val="000B065B"/>
    <w:rsid w:val="000B53DB"/>
    <w:rsid w:val="000B6B8F"/>
    <w:rsid w:val="000C0BD4"/>
    <w:rsid w:val="000C0E5A"/>
    <w:rsid w:val="000C3403"/>
    <w:rsid w:val="000C3738"/>
    <w:rsid w:val="000C527A"/>
    <w:rsid w:val="000C5B28"/>
    <w:rsid w:val="000C5C31"/>
    <w:rsid w:val="000D0449"/>
    <w:rsid w:val="000D1D60"/>
    <w:rsid w:val="000D4595"/>
    <w:rsid w:val="000D5CAC"/>
    <w:rsid w:val="000E1EF5"/>
    <w:rsid w:val="000E5614"/>
    <w:rsid w:val="000E5EF1"/>
    <w:rsid w:val="000F4D7B"/>
    <w:rsid w:val="00101676"/>
    <w:rsid w:val="00104762"/>
    <w:rsid w:val="001066DC"/>
    <w:rsid w:val="0011319D"/>
    <w:rsid w:val="00114851"/>
    <w:rsid w:val="001170FF"/>
    <w:rsid w:val="001222B7"/>
    <w:rsid w:val="001227D4"/>
    <w:rsid w:val="0013122E"/>
    <w:rsid w:val="00133700"/>
    <w:rsid w:val="00134C20"/>
    <w:rsid w:val="00136AD5"/>
    <w:rsid w:val="0013742C"/>
    <w:rsid w:val="00146B01"/>
    <w:rsid w:val="00146B04"/>
    <w:rsid w:val="0015268E"/>
    <w:rsid w:val="0016103E"/>
    <w:rsid w:val="0016553B"/>
    <w:rsid w:val="00166217"/>
    <w:rsid w:val="001708D6"/>
    <w:rsid w:val="0017185F"/>
    <w:rsid w:val="00177256"/>
    <w:rsid w:val="001805B4"/>
    <w:rsid w:val="00187FBD"/>
    <w:rsid w:val="001904DE"/>
    <w:rsid w:val="0019082D"/>
    <w:rsid w:val="00193D73"/>
    <w:rsid w:val="00195BDC"/>
    <w:rsid w:val="0019621C"/>
    <w:rsid w:val="001976CC"/>
    <w:rsid w:val="00197E1C"/>
    <w:rsid w:val="001A0141"/>
    <w:rsid w:val="001A07E3"/>
    <w:rsid w:val="001A487F"/>
    <w:rsid w:val="001A76D2"/>
    <w:rsid w:val="001A7C4B"/>
    <w:rsid w:val="001B3364"/>
    <w:rsid w:val="001B3D62"/>
    <w:rsid w:val="001B41AB"/>
    <w:rsid w:val="001B587A"/>
    <w:rsid w:val="001B6BD0"/>
    <w:rsid w:val="001C51CF"/>
    <w:rsid w:val="001C7428"/>
    <w:rsid w:val="001C7682"/>
    <w:rsid w:val="001D1467"/>
    <w:rsid w:val="001D1D80"/>
    <w:rsid w:val="001D1F89"/>
    <w:rsid w:val="001E0592"/>
    <w:rsid w:val="001E1FFB"/>
    <w:rsid w:val="001E686F"/>
    <w:rsid w:val="001E7BBF"/>
    <w:rsid w:val="001F28B5"/>
    <w:rsid w:val="001F2A0B"/>
    <w:rsid w:val="001F2E83"/>
    <w:rsid w:val="001F3C76"/>
    <w:rsid w:val="001F7465"/>
    <w:rsid w:val="001F74CE"/>
    <w:rsid w:val="001F76AB"/>
    <w:rsid w:val="001F76FD"/>
    <w:rsid w:val="00203142"/>
    <w:rsid w:val="0021056E"/>
    <w:rsid w:val="0021116C"/>
    <w:rsid w:val="002157AC"/>
    <w:rsid w:val="00221D77"/>
    <w:rsid w:val="002272F6"/>
    <w:rsid w:val="00237EB7"/>
    <w:rsid w:val="002406DE"/>
    <w:rsid w:val="00242F5A"/>
    <w:rsid w:val="0024500D"/>
    <w:rsid w:val="00247545"/>
    <w:rsid w:val="00253964"/>
    <w:rsid w:val="00254431"/>
    <w:rsid w:val="00255A6C"/>
    <w:rsid w:val="00260C5E"/>
    <w:rsid w:val="002726D6"/>
    <w:rsid w:val="002735C0"/>
    <w:rsid w:val="00273B16"/>
    <w:rsid w:val="00274DC1"/>
    <w:rsid w:val="002824D5"/>
    <w:rsid w:val="00284E2A"/>
    <w:rsid w:val="00285DDD"/>
    <w:rsid w:val="00287473"/>
    <w:rsid w:val="00290F94"/>
    <w:rsid w:val="002A3B0E"/>
    <w:rsid w:val="002B0679"/>
    <w:rsid w:val="002B1F6C"/>
    <w:rsid w:val="002C0683"/>
    <w:rsid w:val="002C1949"/>
    <w:rsid w:val="002C1C41"/>
    <w:rsid w:val="002C2423"/>
    <w:rsid w:val="002C245E"/>
    <w:rsid w:val="002C48CF"/>
    <w:rsid w:val="002C5D01"/>
    <w:rsid w:val="002C7B5C"/>
    <w:rsid w:val="002D3B5E"/>
    <w:rsid w:val="002D41E5"/>
    <w:rsid w:val="002D4F5E"/>
    <w:rsid w:val="002D586E"/>
    <w:rsid w:val="002E0985"/>
    <w:rsid w:val="002E2D41"/>
    <w:rsid w:val="002E341B"/>
    <w:rsid w:val="002E54E9"/>
    <w:rsid w:val="002F27D2"/>
    <w:rsid w:val="002F2F25"/>
    <w:rsid w:val="002F71BF"/>
    <w:rsid w:val="00300BC8"/>
    <w:rsid w:val="00301472"/>
    <w:rsid w:val="0030374C"/>
    <w:rsid w:val="00303E77"/>
    <w:rsid w:val="0030411B"/>
    <w:rsid w:val="0030590B"/>
    <w:rsid w:val="0031347D"/>
    <w:rsid w:val="003140C3"/>
    <w:rsid w:val="003140F4"/>
    <w:rsid w:val="00314328"/>
    <w:rsid w:val="00320DCC"/>
    <w:rsid w:val="00323215"/>
    <w:rsid w:val="003243D0"/>
    <w:rsid w:val="0032564F"/>
    <w:rsid w:val="00325CCF"/>
    <w:rsid w:val="00327D5B"/>
    <w:rsid w:val="00333275"/>
    <w:rsid w:val="003360A9"/>
    <w:rsid w:val="00336974"/>
    <w:rsid w:val="00336A06"/>
    <w:rsid w:val="003439D7"/>
    <w:rsid w:val="0034495E"/>
    <w:rsid w:val="00345FA3"/>
    <w:rsid w:val="0034634A"/>
    <w:rsid w:val="00346BD8"/>
    <w:rsid w:val="00350EA6"/>
    <w:rsid w:val="00352AEF"/>
    <w:rsid w:val="003572D8"/>
    <w:rsid w:val="0036023D"/>
    <w:rsid w:val="0036092B"/>
    <w:rsid w:val="00360C07"/>
    <w:rsid w:val="0036229E"/>
    <w:rsid w:val="0036363D"/>
    <w:rsid w:val="003642EB"/>
    <w:rsid w:val="00365F6E"/>
    <w:rsid w:val="0037079E"/>
    <w:rsid w:val="00373A78"/>
    <w:rsid w:val="00376144"/>
    <w:rsid w:val="00376172"/>
    <w:rsid w:val="00376FED"/>
    <w:rsid w:val="00382200"/>
    <w:rsid w:val="00385360"/>
    <w:rsid w:val="00387917"/>
    <w:rsid w:val="0039408A"/>
    <w:rsid w:val="003A0403"/>
    <w:rsid w:val="003A353F"/>
    <w:rsid w:val="003A5BD9"/>
    <w:rsid w:val="003B1597"/>
    <w:rsid w:val="003B2DFF"/>
    <w:rsid w:val="003B3DCC"/>
    <w:rsid w:val="003C2450"/>
    <w:rsid w:val="003C2CCB"/>
    <w:rsid w:val="003C300F"/>
    <w:rsid w:val="003C4631"/>
    <w:rsid w:val="003D0706"/>
    <w:rsid w:val="003D289A"/>
    <w:rsid w:val="003D2D8E"/>
    <w:rsid w:val="003D68BE"/>
    <w:rsid w:val="003D7245"/>
    <w:rsid w:val="003E0FE5"/>
    <w:rsid w:val="003E1616"/>
    <w:rsid w:val="003F4DEC"/>
    <w:rsid w:val="003F68D4"/>
    <w:rsid w:val="003F7447"/>
    <w:rsid w:val="0040070B"/>
    <w:rsid w:val="00403A9E"/>
    <w:rsid w:val="00405CF0"/>
    <w:rsid w:val="00407415"/>
    <w:rsid w:val="00407977"/>
    <w:rsid w:val="00411336"/>
    <w:rsid w:val="00412B0B"/>
    <w:rsid w:val="004143B1"/>
    <w:rsid w:val="00415607"/>
    <w:rsid w:val="0041618F"/>
    <w:rsid w:val="00417B2A"/>
    <w:rsid w:val="0042038F"/>
    <w:rsid w:val="00422658"/>
    <w:rsid w:val="004261BC"/>
    <w:rsid w:val="00431AB4"/>
    <w:rsid w:val="00435FC9"/>
    <w:rsid w:val="004414EF"/>
    <w:rsid w:val="00442BBB"/>
    <w:rsid w:val="004455B9"/>
    <w:rsid w:val="00447B7D"/>
    <w:rsid w:val="00450C15"/>
    <w:rsid w:val="00450DB7"/>
    <w:rsid w:val="00451BD0"/>
    <w:rsid w:val="004523E4"/>
    <w:rsid w:val="00454C0E"/>
    <w:rsid w:val="00455E0B"/>
    <w:rsid w:val="00456D71"/>
    <w:rsid w:val="00460A2D"/>
    <w:rsid w:val="00462212"/>
    <w:rsid w:val="004649EA"/>
    <w:rsid w:val="00467157"/>
    <w:rsid w:val="004743B9"/>
    <w:rsid w:val="004809C2"/>
    <w:rsid w:val="0048187E"/>
    <w:rsid w:val="0048410C"/>
    <w:rsid w:val="00485288"/>
    <w:rsid w:val="0049109A"/>
    <w:rsid w:val="0049181C"/>
    <w:rsid w:val="00495024"/>
    <w:rsid w:val="00495C81"/>
    <w:rsid w:val="00495F8D"/>
    <w:rsid w:val="00496406"/>
    <w:rsid w:val="004A2330"/>
    <w:rsid w:val="004A3D29"/>
    <w:rsid w:val="004A761D"/>
    <w:rsid w:val="004B3F43"/>
    <w:rsid w:val="004B4C2F"/>
    <w:rsid w:val="004C1F18"/>
    <w:rsid w:val="004C4386"/>
    <w:rsid w:val="004C6E91"/>
    <w:rsid w:val="004C7643"/>
    <w:rsid w:val="004C7B85"/>
    <w:rsid w:val="004D0400"/>
    <w:rsid w:val="004D3DA2"/>
    <w:rsid w:val="004E0218"/>
    <w:rsid w:val="004E0877"/>
    <w:rsid w:val="004E22AB"/>
    <w:rsid w:val="004F4033"/>
    <w:rsid w:val="004F4E94"/>
    <w:rsid w:val="004F7136"/>
    <w:rsid w:val="004F72A0"/>
    <w:rsid w:val="004F77A3"/>
    <w:rsid w:val="00507128"/>
    <w:rsid w:val="0051049B"/>
    <w:rsid w:val="00513DC5"/>
    <w:rsid w:val="00515F07"/>
    <w:rsid w:val="005166C8"/>
    <w:rsid w:val="00521EAD"/>
    <w:rsid w:val="005224F2"/>
    <w:rsid w:val="00523963"/>
    <w:rsid w:val="00523D56"/>
    <w:rsid w:val="005241E9"/>
    <w:rsid w:val="0052744E"/>
    <w:rsid w:val="00527A99"/>
    <w:rsid w:val="00530025"/>
    <w:rsid w:val="00530F4C"/>
    <w:rsid w:val="00534FB8"/>
    <w:rsid w:val="00536495"/>
    <w:rsid w:val="00537D3D"/>
    <w:rsid w:val="00541E5F"/>
    <w:rsid w:val="0054306C"/>
    <w:rsid w:val="00544DCB"/>
    <w:rsid w:val="00547E18"/>
    <w:rsid w:val="005501A0"/>
    <w:rsid w:val="00552A29"/>
    <w:rsid w:val="00552EBE"/>
    <w:rsid w:val="00555EA1"/>
    <w:rsid w:val="00561F2C"/>
    <w:rsid w:val="0056420A"/>
    <w:rsid w:val="00564FA3"/>
    <w:rsid w:val="00565FFA"/>
    <w:rsid w:val="00572213"/>
    <w:rsid w:val="00574EB6"/>
    <w:rsid w:val="00577AB4"/>
    <w:rsid w:val="005901D7"/>
    <w:rsid w:val="00590E50"/>
    <w:rsid w:val="00592194"/>
    <w:rsid w:val="0059387D"/>
    <w:rsid w:val="00595367"/>
    <w:rsid w:val="005A2841"/>
    <w:rsid w:val="005A2A60"/>
    <w:rsid w:val="005A41B9"/>
    <w:rsid w:val="005B0A78"/>
    <w:rsid w:val="005B24D1"/>
    <w:rsid w:val="005B47EC"/>
    <w:rsid w:val="005B5466"/>
    <w:rsid w:val="005C2945"/>
    <w:rsid w:val="005C3C71"/>
    <w:rsid w:val="005C7DAA"/>
    <w:rsid w:val="005D0E59"/>
    <w:rsid w:val="005D1DCB"/>
    <w:rsid w:val="005D2337"/>
    <w:rsid w:val="005D60B3"/>
    <w:rsid w:val="005D7642"/>
    <w:rsid w:val="005E1BC7"/>
    <w:rsid w:val="005F0F00"/>
    <w:rsid w:val="005F1225"/>
    <w:rsid w:val="005F2F5D"/>
    <w:rsid w:val="005F3CDE"/>
    <w:rsid w:val="005F50C1"/>
    <w:rsid w:val="00605E5E"/>
    <w:rsid w:val="006063D6"/>
    <w:rsid w:val="00607DA0"/>
    <w:rsid w:val="006105A9"/>
    <w:rsid w:val="006109BF"/>
    <w:rsid w:val="00611505"/>
    <w:rsid w:val="00613C43"/>
    <w:rsid w:val="00614682"/>
    <w:rsid w:val="0061708F"/>
    <w:rsid w:val="00620DA5"/>
    <w:rsid w:val="00622164"/>
    <w:rsid w:val="0062500F"/>
    <w:rsid w:val="00625DE7"/>
    <w:rsid w:val="006309E5"/>
    <w:rsid w:val="00630ADB"/>
    <w:rsid w:val="00634484"/>
    <w:rsid w:val="006413E6"/>
    <w:rsid w:val="006426F3"/>
    <w:rsid w:val="00646A46"/>
    <w:rsid w:val="00647BD9"/>
    <w:rsid w:val="00652BA8"/>
    <w:rsid w:val="00654A81"/>
    <w:rsid w:val="00657B2F"/>
    <w:rsid w:val="00661EF6"/>
    <w:rsid w:val="00663165"/>
    <w:rsid w:val="00664BA7"/>
    <w:rsid w:val="00664E11"/>
    <w:rsid w:val="006666CA"/>
    <w:rsid w:val="00666CCC"/>
    <w:rsid w:val="00670391"/>
    <w:rsid w:val="0067695A"/>
    <w:rsid w:val="00680DE9"/>
    <w:rsid w:val="0068171E"/>
    <w:rsid w:val="006913DF"/>
    <w:rsid w:val="00693BDD"/>
    <w:rsid w:val="00694650"/>
    <w:rsid w:val="00694BCC"/>
    <w:rsid w:val="00695CF0"/>
    <w:rsid w:val="00697619"/>
    <w:rsid w:val="006A1268"/>
    <w:rsid w:val="006A17AF"/>
    <w:rsid w:val="006A341D"/>
    <w:rsid w:val="006A620A"/>
    <w:rsid w:val="006B559F"/>
    <w:rsid w:val="006C07C1"/>
    <w:rsid w:val="006C184F"/>
    <w:rsid w:val="006C2450"/>
    <w:rsid w:val="006C279D"/>
    <w:rsid w:val="006C7814"/>
    <w:rsid w:val="006D11D4"/>
    <w:rsid w:val="006D332B"/>
    <w:rsid w:val="006D7528"/>
    <w:rsid w:val="006E307E"/>
    <w:rsid w:val="006E4717"/>
    <w:rsid w:val="006E668E"/>
    <w:rsid w:val="006E672F"/>
    <w:rsid w:val="006F1BAF"/>
    <w:rsid w:val="006F3341"/>
    <w:rsid w:val="006F47CA"/>
    <w:rsid w:val="00703649"/>
    <w:rsid w:val="00705406"/>
    <w:rsid w:val="007110CA"/>
    <w:rsid w:val="00711BDE"/>
    <w:rsid w:val="00723BA6"/>
    <w:rsid w:val="007272C5"/>
    <w:rsid w:val="007275CA"/>
    <w:rsid w:val="00731852"/>
    <w:rsid w:val="00733164"/>
    <w:rsid w:val="00733699"/>
    <w:rsid w:val="00734FA1"/>
    <w:rsid w:val="00737075"/>
    <w:rsid w:val="0074057C"/>
    <w:rsid w:val="0074307C"/>
    <w:rsid w:val="00745AA3"/>
    <w:rsid w:val="00745FB7"/>
    <w:rsid w:val="007466AB"/>
    <w:rsid w:val="00746A92"/>
    <w:rsid w:val="00751133"/>
    <w:rsid w:val="00753570"/>
    <w:rsid w:val="007547F7"/>
    <w:rsid w:val="00757643"/>
    <w:rsid w:val="007617D8"/>
    <w:rsid w:val="00764F73"/>
    <w:rsid w:val="007659CE"/>
    <w:rsid w:val="00765E29"/>
    <w:rsid w:val="007677EE"/>
    <w:rsid w:val="0077053D"/>
    <w:rsid w:val="0077053F"/>
    <w:rsid w:val="00771746"/>
    <w:rsid w:val="0077191D"/>
    <w:rsid w:val="0077546D"/>
    <w:rsid w:val="00776106"/>
    <w:rsid w:val="00776D44"/>
    <w:rsid w:val="00780914"/>
    <w:rsid w:val="0078414D"/>
    <w:rsid w:val="007853AA"/>
    <w:rsid w:val="00786748"/>
    <w:rsid w:val="00787403"/>
    <w:rsid w:val="00791809"/>
    <w:rsid w:val="00793116"/>
    <w:rsid w:val="00797F78"/>
    <w:rsid w:val="007A0849"/>
    <w:rsid w:val="007A4111"/>
    <w:rsid w:val="007A4E51"/>
    <w:rsid w:val="007A55F3"/>
    <w:rsid w:val="007A635C"/>
    <w:rsid w:val="007B1FC7"/>
    <w:rsid w:val="007B52A0"/>
    <w:rsid w:val="007C0F49"/>
    <w:rsid w:val="007C1B4E"/>
    <w:rsid w:val="007C4C63"/>
    <w:rsid w:val="007C7FA8"/>
    <w:rsid w:val="007D0170"/>
    <w:rsid w:val="007D0607"/>
    <w:rsid w:val="007D282E"/>
    <w:rsid w:val="007D2E31"/>
    <w:rsid w:val="007D3CED"/>
    <w:rsid w:val="007D3F04"/>
    <w:rsid w:val="007E5CA8"/>
    <w:rsid w:val="007F2EC2"/>
    <w:rsid w:val="007F69BF"/>
    <w:rsid w:val="007F6F60"/>
    <w:rsid w:val="007F799E"/>
    <w:rsid w:val="007F7AA7"/>
    <w:rsid w:val="00803297"/>
    <w:rsid w:val="00804EE8"/>
    <w:rsid w:val="00805A35"/>
    <w:rsid w:val="00806962"/>
    <w:rsid w:val="00806FB0"/>
    <w:rsid w:val="00807EAE"/>
    <w:rsid w:val="00810BB0"/>
    <w:rsid w:val="00812C19"/>
    <w:rsid w:val="00813BA4"/>
    <w:rsid w:val="008154A9"/>
    <w:rsid w:val="008169C0"/>
    <w:rsid w:val="00820D34"/>
    <w:rsid w:val="00822D48"/>
    <w:rsid w:val="008269E9"/>
    <w:rsid w:val="00834CAF"/>
    <w:rsid w:val="00834F94"/>
    <w:rsid w:val="008418F8"/>
    <w:rsid w:val="0084679D"/>
    <w:rsid w:val="00846F83"/>
    <w:rsid w:val="00847D95"/>
    <w:rsid w:val="00853EC8"/>
    <w:rsid w:val="0086068C"/>
    <w:rsid w:val="00861DC7"/>
    <w:rsid w:val="00864FCF"/>
    <w:rsid w:val="00872BAD"/>
    <w:rsid w:val="00874052"/>
    <w:rsid w:val="00876192"/>
    <w:rsid w:val="008775A9"/>
    <w:rsid w:val="0087790F"/>
    <w:rsid w:val="008855CB"/>
    <w:rsid w:val="00887160"/>
    <w:rsid w:val="00891955"/>
    <w:rsid w:val="008939C0"/>
    <w:rsid w:val="00894555"/>
    <w:rsid w:val="0089584F"/>
    <w:rsid w:val="00896E91"/>
    <w:rsid w:val="008A0563"/>
    <w:rsid w:val="008A0CAD"/>
    <w:rsid w:val="008A335A"/>
    <w:rsid w:val="008A354E"/>
    <w:rsid w:val="008A39F0"/>
    <w:rsid w:val="008A77A3"/>
    <w:rsid w:val="008A7A89"/>
    <w:rsid w:val="008B3428"/>
    <w:rsid w:val="008B6780"/>
    <w:rsid w:val="008B7536"/>
    <w:rsid w:val="008C0983"/>
    <w:rsid w:val="008C0B42"/>
    <w:rsid w:val="008C24C5"/>
    <w:rsid w:val="008C4229"/>
    <w:rsid w:val="008C4ADE"/>
    <w:rsid w:val="008C5BBA"/>
    <w:rsid w:val="008C5ED2"/>
    <w:rsid w:val="008C73D8"/>
    <w:rsid w:val="008D1900"/>
    <w:rsid w:val="008D2501"/>
    <w:rsid w:val="008D2C29"/>
    <w:rsid w:val="008D47F8"/>
    <w:rsid w:val="008D4BB5"/>
    <w:rsid w:val="008D55BA"/>
    <w:rsid w:val="008D59FA"/>
    <w:rsid w:val="008D692F"/>
    <w:rsid w:val="008E0460"/>
    <w:rsid w:val="008E28E0"/>
    <w:rsid w:val="008E5D07"/>
    <w:rsid w:val="008E7E72"/>
    <w:rsid w:val="008F1184"/>
    <w:rsid w:val="008F147C"/>
    <w:rsid w:val="008F1627"/>
    <w:rsid w:val="008F67C8"/>
    <w:rsid w:val="00902D19"/>
    <w:rsid w:val="00903EF3"/>
    <w:rsid w:val="00907F3C"/>
    <w:rsid w:val="00910881"/>
    <w:rsid w:val="00910B6D"/>
    <w:rsid w:val="00910BB0"/>
    <w:rsid w:val="00916751"/>
    <w:rsid w:val="009205F6"/>
    <w:rsid w:val="00924981"/>
    <w:rsid w:val="00925C1E"/>
    <w:rsid w:val="00926377"/>
    <w:rsid w:val="00933F61"/>
    <w:rsid w:val="00935DE2"/>
    <w:rsid w:val="00936FF8"/>
    <w:rsid w:val="00937360"/>
    <w:rsid w:val="009428A6"/>
    <w:rsid w:val="00943282"/>
    <w:rsid w:val="00947456"/>
    <w:rsid w:val="00951D81"/>
    <w:rsid w:val="00953266"/>
    <w:rsid w:val="00954699"/>
    <w:rsid w:val="00957C88"/>
    <w:rsid w:val="009607D3"/>
    <w:rsid w:val="00961176"/>
    <w:rsid w:val="00961CF0"/>
    <w:rsid w:val="009629B7"/>
    <w:rsid w:val="0096388F"/>
    <w:rsid w:val="0096510F"/>
    <w:rsid w:val="0096626C"/>
    <w:rsid w:val="00972A67"/>
    <w:rsid w:val="00972CE8"/>
    <w:rsid w:val="009739B8"/>
    <w:rsid w:val="009739FF"/>
    <w:rsid w:val="009751F2"/>
    <w:rsid w:val="009778D3"/>
    <w:rsid w:val="0098086A"/>
    <w:rsid w:val="00981853"/>
    <w:rsid w:val="00982589"/>
    <w:rsid w:val="00982920"/>
    <w:rsid w:val="00985EC5"/>
    <w:rsid w:val="00986B1F"/>
    <w:rsid w:val="00990DCF"/>
    <w:rsid w:val="0099186A"/>
    <w:rsid w:val="00992B49"/>
    <w:rsid w:val="00996C4A"/>
    <w:rsid w:val="009A6E94"/>
    <w:rsid w:val="009B2AA8"/>
    <w:rsid w:val="009B2E81"/>
    <w:rsid w:val="009C1DCE"/>
    <w:rsid w:val="009C33A7"/>
    <w:rsid w:val="009D1847"/>
    <w:rsid w:val="009D331F"/>
    <w:rsid w:val="009D4F15"/>
    <w:rsid w:val="009D566A"/>
    <w:rsid w:val="009D588F"/>
    <w:rsid w:val="009D5E79"/>
    <w:rsid w:val="009E3191"/>
    <w:rsid w:val="009E3A29"/>
    <w:rsid w:val="009E491C"/>
    <w:rsid w:val="009E4C62"/>
    <w:rsid w:val="009E5B10"/>
    <w:rsid w:val="009E61B4"/>
    <w:rsid w:val="009F0D35"/>
    <w:rsid w:val="009F0E9B"/>
    <w:rsid w:val="009F1BD8"/>
    <w:rsid w:val="009F320F"/>
    <w:rsid w:val="00A00EC0"/>
    <w:rsid w:val="00A0134E"/>
    <w:rsid w:val="00A10783"/>
    <w:rsid w:val="00A108F1"/>
    <w:rsid w:val="00A11675"/>
    <w:rsid w:val="00A15905"/>
    <w:rsid w:val="00A15D8C"/>
    <w:rsid w:val="00A21903"/>
    <w:rsid w:val="00A224A6"/>
    <w:rsid w:val="00A2301B"/>
    <w:rsid w:val="00A2637C"/>
    <w:rsid w:val="00A36BFC"/>
    <w:rsid w:val="00A3731D"/>
    <w:rsid w:val="00A37BED"/>
    <w:rsid w:val="00A40E79"/>
    <w:rsid w:val="00A43865"/>
    <w:rsid w:val="00A43A24"/>
    <w:rsid w:val="00A43B32"/>
    <w:rsid w:val="00A44F45"/>
    <w:rsid w:val="00A51D6D"/>
    <w:rsid w:val="00A5636F"/>
    <w:rsid w:val="00A57EC9"/>
    <w:rsid w:val="00A64A09"/>
    <w:rsid w:val="00A64B01"/>
    <w:rsid w:val="00A6540E"/>
    <w:rsid w:val="00A67E38"/>
    <w:rsid w:val="00A70BC7"/>
    <w:rsid w:val="00A71F71"/>
    <w:rsid w:val="00A75E14"/>
    <w:rsid w:val="00A76354"/>
    <w:rsid w:val="00A8458B"/>
    <w:rsid w:val="00A84B4C"/>
    <w:rsid w:val="00A8522C"/>
    <w:rsid w:val="00A86775"/>
    <w:rsid w:val="00A871A8"/>
    <w:rsid w:val="00A92A94"/>
    <w:rsid w:val="00A9623D"/>
    <w:rsid w:val="00A979E7"/>
    <w:rsid w:val="00AA0A4B"/>
    <w:rsid w:val="00AA159C"/>
    <w:rsid w:val="00AA2587"/>
    <w:rsid w:val="00AA3DFF"/>
    <w:rsid w:val="00AA5342"/>
    <w:rsid w:val="00AA7F3A"/>
    <w:rsid w:val="00AB0F95"/>
    <w:rsid w:val="00AB1DFE"/>
    <w:rsid w:val="00AB3614"/>
    <w:rsid w:val="00AB404D"/>
    <w:rsid w:val="00AB5CAD"/>
    <w:rsid w:val="00AB5D06"/>
    <w:rsid w:val="00AC3A76"/>
    <w:rsid w:val="00AC464D"/>
    <w:rsid w:val="00AC5040"/>
    <w:rsid w:val="00AD504D"/>
    <w:rsid w:val="00AE0AB1"/>
    <w:rsid w:val="00AE0FF1"/>
    <w:rsid w:val="00AE38A8"/>
    <w:rsid w:val="00AE731F"/>
    <w:rsid w:val="00AF33AD"/>
    <w:rsid w:val="00AF6321"/>
    <w:rsid w:val="00AF6B0D"/>
    <w:rsid w:val="00AF6D19"/>
    <w:rsid w:val="00B000E3"/>
    <w:rsid w:val="00B03C59"/>
    <w:rsid w:val="00B0455D"/>
    <w:rsid w:val="00B063B3"/>
    <w:rsid w:val="00B1199E"/>
    <w:rsid w:val="00B12C43"/>
    <w:rsid w:val="00B15420"/>
    <w:rsid w:val="00B15A46"/>
    <w:rsid w:val="00B22F30"/>
    <w:rsid w:val="00B26A2B"/>
    <w:rsid w:val="00B311BA"/>
    <w:rsid w:val="00B31471"/>
    <w:rsid w:val="00B3337E"/>
    <w:rsid w:val="00B36AE6"/>
    <w:rsid w:val="00B47F41"/>
    <w:rsid w:val="00B50D76"/>
    <w:rsid w:val="00B5205A"/>
    <w:rsid w:val="00B52378"/>
    <w:rsid w:val="00B5704E"/>
    <w:rsid w:val="00B57976"/>
    <w:rsid w:val="00B60E66"/>
    <w:rsid w:val="00B65972"/>
    <w:rsid w:val="00B65CEE"/>
    <w:rsid w:val="00B74FAD"/>
    <w:rsid w:val="00B76A5E"/>
    <w:rsid w:val="00B82704"/>
    <w:rsid w:val="00B858FE"/>
    <w:rsid w:val="00B85F9F"/>
    <w:rsid w:val="00B867CB"/>
    <w:rsid w:val="00B92B00"/>
    <w:rsid w:val="00B93234"/>
    <w:rsid w:val="00B97B9A"/>
    <w:rsid w:val="00BA1EDB"/>
    <w:rsid w:val="00BA24CE"/>
    <w:rsid w:val="00BA4E10"/>
    <w:rsid w:val="00BA5240"/>
    <w:rsid w:val="00BA631E"/>
    <w:rsid w:val="00BA6DA3"/>
    <w:rsid w:val="00BA79D9"/>
    <w:rsid w:val="00BB1424"/>
    <w:rsid w:val="00BB2D73"/>
    <w:rsid w:val="00BB2E46"/>
    <w:rsid w:val="00BB2E60"/>
    <w:rsid w:val="00BB5060"/>
    <w:rsid w:val="00BC133F"/>
    <w:rsid w:val="00BC2EE1"/>
    <w:rsid w:val="00BC3318"/>
    <w:rsid w:val="00BC56A7"/>
    <w:rsid w:val="00BC62F9"/>
    <w:rsid w:val="00BC7A27"/>
    <w:rsid w:val="00BD0CF0"/>
    <w:rsid w:val="00BD1544"/>
    <w:rsid w:val="00BD1774"/>
    <w:rsid w:val="00BD1909"/>
    <w:rsid w:val="00BD7135"/>
    <w:rsid w:val="00BE24A3"/>
    <w:rsid w:val="00BE3342"/>
    <w:rsid w:val="00BE46E0"/>
    <w:rsid w:val="00BE580A"/>
    <w:rsid w:val="00BF1484"/>
    <w:rsid w:val="00BF3547"/>
    <w:rsid w:val="00C05C4F"/>
    <w:rsid w:val="00C06BE3"/>
    <w:rsid w:val="00C111C0"/>
    <w:rsid w:val="00C112E8"/>
    <w:rsid w:val="00C11D1F"/>
    <w:rsid w:val="00C130BF"/>
    <w:rsid w:val="00C16079"/>
    <w:rsid w:val="00C20104"/>
    <w:rsid w:val="00C22FA5"/>
    <w:rsid w:val="00C23D93"/>
    <w:rsid w:val="00C2711F"/>
    <w:rsid w:val="00C27D75"/>
    <w:rsid w:val="00C334E8"/>
    <w:rsid w:val="00C34556"/>
    <w:rsid w:val="00C3519C"/>
    <w:rsid w:val="00C4109C"/>
    <w:rsid w:val="00C41D91"/>
    <w:rsid w:val="00C427AC"/>
    <w:rsid w:val="00C43E74"/>
    <w:rsid w:val="00C452C1"/>
    <w:rsid w:val="00C47454"/>
    <w:rsid w:val="00C5041A"/>
    <w:rsid w:val="00C549A2"/>
    <w:rsid w:val="00C54C6B"/>
    <w:rsid w:val="00C5785C"/>
    <w:rsid w:val="00C607ED"/>
    <w:rsid w:val="00C63B6A"/>
    <w:rsid w:val="00C71A23"/>
    <w:rsid w:val="00C72C52"/>
    <w:rsid w:val="00C7695A"/>
    <w:rsid w:val="00C805B6"/>
    <w:rsid w:val="00C91661"/>
    <w:rsid w:val="00C921B0"/>
    <w:rsid w:val="00C94165"/>
    <w:rsid w:val="00C95493"/>
    <w:rsid w:val="00C95C54"/>
    <w:rsid w:val="00CA18E5"/>
    <w:rsid w:val="00CA2108"/>
    <w:rsid w:val="00CA3A1C"/>
    <w:rsid w:val="00CA69EC"/>
    <w:rsid w:val="00CB072B"/>
    <w:rsid w:val="00CB1C8E"/>
    <w:rsid w:val="00CB1DE1"/>
    <w:rsid w:val="00CB4903"/>
    <w:rsid w:val="00CB5360"/>
    <w:rsid w:val="00CB5D0F"/>
    <w:rsid w:val="00CB6004"/>
    <w:rsid w:val="00CB67BD"/>
    <w:rsid w:val="00CB6FBC"/>
    <w:rsid w:val="00CC1FF3"/>
    <w:rsid w:val="00CC54FE"/>
    <w:rsid w:val="00CC5DD8"/>
    <w:rsid w:val="00CC63C1"/>
    <w:rsid w:val="00CD0F81"/>
    <w:rsid w:val="00CD48E5"/>
    <w:rsid w:val="00CD71E4"/>
    <w:rsid w:val="00CE6DB9"/>
    <w:rsid w:val="00CF0F65"/>
    <w:rsid w:val="00D00ED8"/>
    <w:rsid w:val="00D057B1"/>
    <w:rsid w:val="00D06D27"/>
    <w:rsid w:val="00D10843"/>
    <w:rsid w:val="00D157CB"/>
    <w:rsid w:val="00D16AB1"/>
    <w:rsid w:val="00D20500"/>
    <w:rsid w:val="00D20CE8"/>
    <w:rsid w:val="00D223ED"/>
    <w:rsid w:val="00D227F7"/>
    <w:rsid w:val="00D245BD"/>
    <w:rsid w:val="00D30F3F"/>
    <w:rsid w:val="00D31FE7"/>
    <w:rsid w:val="00D3240A"/>
    <w:rsid w:val="00D32DFA"/>
    <w:rsid w:val="00D3315D"/>
    <w:rsid w:val="00D3327C"/>
    <w:rsid w:val="00D34551"/>
    <w:rsid w:val="00D349AA"/>
    <w:rsid w:val="00D351D3"/>
    <w:rsid w:val="00D369C9"/>
    <w:rsid w:val="00D376DC"/>
    <w:rsid w:val="00D40814"/>
    <w:rsid w:val="00D43105"/>
    <w:rsid w:val="00D4470B"/>
    <w:rsid w:val="00D44C09"/>
    <w:rsid w:val="00D508B9"/>
    <w:rsid w:val="00D51D52"/>
    <w:rsid w:val="00D54551"/>
    <w:rsid w:val="00D552FC"/>
    <w:rsid w:val="00D60454"/>
    <w:rsid w:val="00D60639"/>
    <w:rsid w:val="00D6121A"/>
    <w:rsid w:val="00D61697"/>
    <w:rsid w:val="00D654FB"/>
    <w:rsid w:val="00D72496"/>
    <w:rsid w:val="00D72E09"/>
    <w:rsid w:val="00D76B72"/>
    <w:rsid w:val="00D80605"/>
    <w:rsid w:val="00D839CF"/>
    <w:rsid w:val="00D8610B"/>
    <w:rsid w:val="00D878BD"/>
    <w:rsid w:val="00D940D4"/>
    <w:rsid w:val="00D957B9"/>
    <w:rsid w:val="00D95C1E"/>
    <w:rsid w:val="00D974F6"/>
    <w:rsid w:val="00DA2E8E"/>
    <w:rsid w:val="00DB01DE"/>
    <w:rsid w:val="00DB09DB"/>
    <w:rsid w:val="00DB3079"/>
    <w:rsid w:val="00DB3820"/>
    <w:rsid w:val="00DB392B"/>
    <w:rsid w:val="00DB4A0F"/>
    <w:rsid w:val="00DC084C"/>
    <w:rsid w:val="00DC0E12"/>
    <w:rsid w:val="00DC0EFE"/>
    <w:rsid w:val="00DC4A43"/>
    <w:rsid w:val="00DC5372"/>
    <w:rsid w:val="00DD034D"/>
    <w:rsid w:val="00DD202A"/>
    <w:rsid w:val="00DD31C2"/>
    <w:rsid w:val="00DD4883"/>
    <w:rsid w:val="00DD5575"/>
    <w:rsid w:val="00DD6D82"/>
    <w:rsid w:val="00DE17DE"/>
    <w:rsid w:val="00DE40E3"/>
    <w:rsid w:val="00E0370B"/>
    <w:rsid w:val="00E04792"/>
    <w:rsid w:val="00E04ED9"/>
    <w:rsid w:val="00E0590D"/>
    <w:rsid w:val="00E05D30"/>
    <w:rsid w:val="00E0760B"/>
    <w:rsid w:val="00E127BC"/>
    <w:rsid w:val="00E13637"/>
    <w:rsid w:val="00E156F7"/>
    <w:rsid w:val="00E15C9C"/>
    <w:rsid w:val="00E20623"/>
    <w:rsid w:val="00E218DE"/>
    <w:rsid w:val="00E222DC"/>
    <w:rsid w:val="00E2246E"/>
    <w:rsid w:val="00E24497"/>
    <w:rsid w:val="00E30CE3"/>
    <w:rsid w:val="00E31732"/>
    <w:rsid w:val="00E32A83"/>
    <w:rsid w:val="00E33B88"/>
    <w:rsid w:val="00E3566E"/>
    <w:rsid w:val="00E36F4D"/>
    <w:rsid w:val="00E4256A"/>
    <w:rsid w:val="00E46D43"/>
    <w:rsid w:val="00E476B6"/>
    <w:rsid w:val="00E50032"/>
    <w:rsid w:val="00E60B16"/>
    <w:rsid w:val="00E61395"/>
    <w:rsid w:val="00E61A85"/>
    <w:rsid w:val="00E62689"/>
    <w:rsid w:val="00E62805"/>
    <w:rsid w:val="00E63AD4"/>
    <w:rsid w:val="00E71062"/>
    <w:rsid w:val="00E73CEF"/>
    <w:rsid w:val="00E741EB"/>
    <w:rsid w:val="00E775FA"/>
    <w:rsid w:val="00E801E7"/>
    <w:rsid w:val="00E817CF"/>
    <w:rsid w:val="00E82AEF"/>
    <w:rsid w:val="00E83EC2"/>
    <w:rsid w:val="00E84D58"/>
    <w:rsid w:val="00E8634D"/>
    <w:rsid w:val="00E87A05"/>
    <w:rsid w:val="00E920AC"/>
    <w:rsid w:val="00E92F95"/>
    <w:rsid w:val="00E95E28"/>
    <w:rsid w:val="00E97B32"/>
    <w:rsid w:val="00EA3708"/>
    <w:rsid w:val="00EA6971"/>
    <w:rsid w:val="00EA6DF2"/>
    <w:rsid w:val="00EB054E"/>
    <w:rsid w:val="00EB0FFF"/>
    <w:rsid w:val="00EB52C3"/>
    <w:rsid w:val="00EB54FE"/>
    <w:rsid w:val="00EB6DD1"/>
    <w:rsid w:val="00EB7A5D"/>
    <w:rsid w:val="00EC0B93"/>
    <w:rsid w:val="00EC14FB"/>
    <w:rsid w:val="00EC3DEF"/>
    <w:rsid w:val="00EC4E9A"/>
    <w:rsid w:val="00EC5D3B"/>
    <w:rsid w:val="00EC7655"/>
    <w:rsid w:val="00ED02B3"/>
    <w:rsid w:val="00EE5A47"/>
    <w:rsid w:val="00EE645C"/>
    <w:rsid w:val="00EE6D0D"/>
    <w:rsid w:val="00EF650D"/>
    <w:rsid w:val="00EF67B7"/>
    <w:rsid w:val="00F00A2E"/>
    <w:rsid w:val="00F01016"/>
    <w:rsid w:val="00F04866"/>
    <w:rsid w:val="00F05A32"/>
    <w:rsid w:val="00F0728B"/>
    <w:rsid w:val="00F117DB"/>
    <w:rsid w:val="00F15ECA"/>
    <w:rsid w:val="00F17580"/>
    <w:rsid w:val="00F218B8"/>
    <w:rsid w:val="00F22376"/>
    <w:rsid w:val="00F261A6"/>
    <w:rsid w:val="00F2726D"/>
    <w:rsid w:val="00F35865"/>
    <w:rsid w:val="00F35E77"/>
    <w:rsid w:val="00F40000"/>
    <w:rsid w:val="00F41557"/>
    <w:rsid w:val="00F419F6"/>
    <w:rsid w:val="00F475F2"/>
    <w:rsid w:val="00F51475"/>
    <w:rsid w:val="00F55164"/>
    <w:rsid w:val="00F55613"/>
    <w:rsid w:val="00F60AFE"/>
    <w:rsid w:val="00F63B99"/>
    <w:rsid w:val="00F63FDE"/>
    <w:rsid w:val="00F65AAA"/>
    <w:rsid w:val="00F6792E"/>
    <w:rsid w:val="00F7360F"/>
    <w:rsid w:val="00F76CBB"/>
    <w:rsid w:val="00F77279"/>
    <w:rsid w:val="00F77B57"/>
    <w:rsid w:val="00F80750"/>
    <w:rsid w:val="00F80A2C"/>
    <w:rsid w:val="00F81294"/>
    <w:rsid w:val="00F81801"/>
    <w:rsid w:val="00F83632"/>
    <w:rsid w:val="00F84370"/>
    <w:rsid w:val="00F844E7"/>
    <w:rsid w:val="00F857C6"/>
    <w:rsid w:val="00F85C6A"/>
    <w:rsid w:val="00F875FA"/>
    <w:rsid w:val="00F87D44"/>
    <w:rsid w:val="00F928F1"/>
    <w:rsid w:val="00FA0FC3"/>
    <w:rsid w:val="00FA2D09"/>
    <w:rsid w:val="00FA66DC"/>
    <w:rsid w:val="00FA7769"/>
    <w:rsid w:val="00FB05C5"/>
    <w:rsid w:val="00FB56F4"/>
    <w:rsid w:val="00FB69C7"/>
    <w:rsid w:val="00FB7A4C"/>
    <w:rsid w:val="00FC1F5A"/>
    <w:rsid w:val="00FC29B2"/>
    <w:rsid w:val="00FC40AB"/>
    <w:rsid w:val="00FC5962"/>
    <w:rsid w:val="00FC63A8"/>
    <w:rsid w:val="00FD5CE2"/>
    <w:rsid w:val="00FE05E0"/>
    <w:rsid w:val="00FE4878"/>
    <w:rsid w:val="00FE53F6"/>
    <w:rsid w:val="00FE6B66"/>
    <w:rsid w:val="00FF0EC8"/>
    <w:rsid w:val="00FF3EC0"/>
    <w:rsid w:val="00FF422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9C420801-CF26-4398-B176-24C6DE73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46B04"/>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
    <w:basedOn w:val="Normale"/>
    <w:next w:val="Normale"/>
    <w:qFormat/>
    <w:rsid w:val="00086E0B"/>
    <w:pPr>
      <w:keepNext/>
      <w:keepLines/>
      <w:spacing w:before="240" w:after="240"/>
      <w:outlineLvl w:val="2"/>
    </w:pPr>
    <w:rPr>
      <w:b/>
    </w:rPr>
  </w:style>
  <w:style w:type="paragraph" w:styleId="Titolo4">
    <w:name w:val="heading 4"/>
    <w:aliases w:val="Titolo 4 SIUT"/>
    <w:basedOn w:val="Normale"/>
    <w:next w:val="Normale"/>
    <w:link w:val="Titolo4Carattere"/>
    <w:autoRedefine/>
    <w:qFormat/>
    <w:rsid w:val="00BA79D9"/>
    <w:pPr>
      <w:keepNext/>
      <w:keepLines/>
      <w:numPr>
        <w:ilvl w:val="4"/>
        <w:numId w:val="11"/>
      </w:numPr>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
    <w:basedOn w:val="Normale"/>
    <w:autoRedefine/>
    <w:uiPriority w:val="34"/>
    <w:qFormat/>
    <w:rsid w:val="00C43E74"/>
    <w:pPr>
      <w:numPr>
        <w:numId w:val="21"/>
      </w:numPr>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507128"/>
    <w:rPr>
      <w:rFonts w:eastAsiaTheme="minorEastAsia" w:cstheme="minorHAnsi"/>
      <w:szCs w:val="24"/>
    </w:rPr>
  </w:style>
  <w:style w:type="character" w:customStyle="1" w:styleId="SIUT-CorpodeltestoCarattere">
    <w:name w:val="SIUT - Corpo del testo Carattere"/>
    <w:basedOn w:val="Carpredefinitoparagrafo"/>
    <w:link w:val="SIUT-Corpodeltesto"/>
    <w:rsid w:val="00431AB4"/>
    <w:rPr>
      <w:rFonts w:asciiTheme="minorHAnsi" w:eastAsiaTheme="minorEastAsia" w:hAnsiTheme="minorHAnsi" w:cstheme="minorHAnsi"/>
      <w:sz w:val="24"/>
      <w:szCs w:val="24"/>
    </w:rPr>
  </w:style>
  <w:style w:type="paragraph" w:customStyle="1" w:styleId="SIUT-Intestazione">
    <w:name w:val="SIUT - Intestazione"/>
    <w:basedOn w:val="Normale"/>
    <w:link w:val="SIUT-IntestazioneCarattere"/>
    <w:autoRedefine/>
    <w:qFormat/>
    <w:rsid w:val="00D369C9"/>
    <w:pPr>
      <w:shd w:val="clear" w:color="auto" w:fill="FFFF00"/>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D369C9"/>
    <w:rPr>
      <w:rFonts w:ascii="Calibri" w:eastAsiaTheme="minorEastAsia" w:hAnsi="Calibri" w:cstheme="minorBidi"/>
      <w:b/>
      <w:i/>
      <w:color w:val="1F497D" w:themeColor="text2"/>
      <w:spacing w:val="24"/>
      <w:sz w:val="48"/>
      <w:szCs w:val="48"/>
      <w:shd w:val="clear" w:color="auto" w:fill="FFFF00"/>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6913DF"/>
    <w:pPr>
      <w:spacing w:line="252" w:lineRule="auto"/>
    </w:pPr>
    <w:rPr>
      <w:rFonts w:eastAsiaTheme="minorEastAsia" w:cstheme="minorBidi"/>
      <w:szCs w:val="22"/>
    </w:rPr>
  </w:style>
  <w:style w:type="character" w:customStyle="1" w:styleId="SIUT-TabellacorpoCarattere">
    <w:name w:val="SIUT - Tabella corpo Carattere"/>
    <w:basedOn w:val="Carpredefinitoparagrafo"/>
    <w:link w:val="SIUT-Tabellacorpo"/>
    <w:rsid w:val="006913DF"/>
    <w:rPr>
      <w:rFonts w:asciiTheme="minorHAnsi" w:eastAsiaTheme="minorEastAsia" w:hAnsiTheme="minorHAnsi" w:cstheme="minorBidi"/>
      <w:sz w:val="22"/>
      <w:szCs w:val="22"/>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A64B01"/>
    <w:pPr>
      <w:keepLines w:val="0"/>
      <w:pageBreakBefore w:val="0"/>
      <w:numPr>
        <w:numId w:val="11"/>
      </w:numPr>
      <w:tabs>
        <w:tab w:val="left" w:pos="567"/>
      </w:tabs>
      <w:spacing w:before="320" w:after="0" w:line="252" w:lineRule="auto"/>
      <w:ind w:left="357" w:hanging="357"/>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A64B01"/>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652BA8"/>
    <w:pPr>
      <w:keepLines w:val="0"/>
      <w:numPr>
        <w:ilvl w:val="1"/>
        <w:numId w:val="11"/>
      </w:numPr>
      <w:tabs>
        <w:tab w:val="left" w:pos="567"/>
      </w:tabs>
      <w:spacing w:before="300" w:after="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652BA8"/>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C427AC"/>
    <w:pPr>
      <w:numPr>
        <w:ilvl w:val="2"/>
        <w:numId w:val="11"/>
      </w:numPr>
      <w:spacing w:before="300" w:after="0" w:line="252" w:lineRule="auto"/>
    </w:pPr>
    <w:rPr>
      <w:rFonts w:ascii="Calibri" w:eastAsiaTheme="majorEastAsia" w:hAnsi="Calibri" w:cstheme="majorBidi"/>
      <w:bCs/>
      <w:color w:val="365F91" w:themeColor="accent1" w:themeShade="BF"/>
      <w:spacing w:val="4"/>
      <w:szCs w:val="24"/>
    </w:rPr>
  </w:style>
  <w:style w:type="character" w:customStyle="1" w:styleId="SIUT-Titolo3Carattere">
    <w:name w:val="SIUT - Titolo 3 Carattere"/>
    <w:basedOn w:val="Carpredefinitoparagrafo"/>
    <w:link w:val="SIUT-Titolo3"/>
    <w:rsid w:val="00C427AC"/>
    <w:rPr>
      <w:rFonts w:ascii="Calibri" w:eastAsiaTheme="majorEastAsia" w:hAnsi="Calibri" w:cstheme="majorBidi"/>
      <w:b/>
      <w:bCs/>
      <w:color w:val="365F91" w:themeColor="accent1" w:themeShade="BF"/>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972CE8"/>
    <w:pPr>
      <w:numPr>
        <w:numId w:val="12"/>
      </w:numPr>
      <w:spacing w:after="160" w:line="252" w:lineRule="auto"/>
      <w:contextualSpacing/>
    </w:pPr>
    <w:rPr>
      <w:rFonts w:ascii="Calibri" w:eastAsiaTheme="minorEastAsia" w:hAnsi="Calibri" w:cstheme="minorBidi"/>
      <w:szCs w:val="22"/>
    </w:rPr>
  </w:style>
  <w:style w:type="character" w:customStyle="1" w:styleId="SIUTpuntoelencoCarattere">
    <w:name w:val="SIUT: punto elenco Carattere"/>
    <w:basedOn w:val="Carpredefinitoparagrafo"/>
    <w:link w:val="SIUTpuntoelenco"/>
    <w:rsid w:val="00972CE8"/>
    <w:rPr>
      <w:rFonts w:ascii="Calibri" w:eastAsiaTheme="minorEastAsia" w:hAnsi="Calibri" w:cstheme="minorBidi"/>
      <w:sz w:val="24"/>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numPr>
        <w:ilvl w:val="0"/>
        <w:numId w:val="0"/>
      </w:num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Id w:val="0"/>
      </w:numPr>
      <w:ind w:left="2232" w:hanging="792"/>
    </w:pPr>
    <w:rPr>
      <w:i/>
      <w:color w:val="4F81BD" w:themeColor="accent1"/>
    </w:rPr>
  </w:style>
  <w:style w:type="character" w:customStyle="1" w:styleId="Titolo4Carattere">
    <w:name w:val="Titolo 4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4"/>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sorgente">
    <w:name w:val="Testo sorgente"/>
    <w:rsid w:val="00DB4A0F"/>
    <w:rPr>
      <w:rFonts w:ascii="Courier New" w:eastAsia="Courier New" w:hAnsi="Courier New" w:cs="Courier New"/>
    </w:rPr>
  </w:style>
  <w:style w:type="paragraph" w:customStyle="1" w:styleId="Paragrafoelenco1">
    <w:name w:val="Paragrafo elenco1"/>
    <w:basedOn w:val="Normale"/>
    <w:rsid w:val="00DB4A0F"/>
    <w:pPr>
      <w:suppressAutoHyphens/>
      <w:jc w:val="left"/>
    </w:pPr>
    <w:rPr>
      <w:rFonts w:ascii="Calibri" w:hAnsi="Calibri" w:cs="Calibri"/>
      <w:lang w:eastAsia="ar-SA"/>
    </w:rPr>
  </w:style>
  <w:style w:type="paragraph" w:customStyle="1" w:styleId="Titolo1SIUT">
    <w:name w:val="Titolo 1 SIUT"/>
    <w:basedOn w:val="Titolo1"/>
    <w:next w:val="Normale"/>
    <w:link w:val="Titolo1SIUTCarattere"/>
    <w:qFormat/>
    <w:rsid w:val="00146B04"/>
    <w:pPr>
      <w:keepLines w:val="0"/>
      <w:tabs>
        <w:tab w:val="left" w:pos="567"/>
      </w:tabs>
      <w:spacing w:after="180"/>
    </w:pPr>
    <w:rPr>
      <w:rFonts w:cstheme="minorHAnsi"/>
      <w:color w:val="365F91" w:themeColor="accent1" w:themeShade="BF"/>
      <w:sz w:val="24"/>
      <w:szCs w:val="24"/>
    </w:rPr>
  </w:style>
  <w:style w:type="character" w:customStyle="1" w:styleId="Titolo1SIUTCarattere">
    <w:name w:val="Titolo 1 SIUT Carattere"/>
    <w:basedOn w:val="Titolo1Carattere"/>
    <w:link w:val="Titolo1SIUT"/>
    <w:rsid w:val="00146B0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
    <w:link w:val="Titolo2SIUTCarattere"/>
    <w:qFormat/>
    <w:rsid w:val="00146B04"/>
    <w:pPr>
      <w:keepLines w:val="0"/>
      <w:tabs>
        <w:tab w:val="left" w:pos="567"/>
      </w:tabs>
      <w:spacing w:before="180" w:after="120"/>
      <w:ind w:left="567" w:hanging="567"/>
    </w:pPr>
    <w:rPr>
      <w:rFonts w:cstheme="minorHAnsi"/>
      <w:color w:val="365F91" w:themeColor="accent1" w:themeShade="BF"/>
      <w:szCs w:val="24"/>
    </w:rPr>
  </w:style>
  <w:style w:type="character" w:customStyle="1" w:styleId="Titolo2SIUTCarattere">
    <w:name w:val="Titolo 2 SIUT Carattere"/>
    <w:basedOn w:val="Titolo2Carattere"/>
    <w:link w:val="Titolo2SIUT"/>
    <w:rsid w:val="00146B04"/>
    <w:rPr>
      <w:rFonts w:asciiTheme="minorHAnsi" w:hAnsiTheme="minorHAnsi" w:cstheme="minorHAnsi"/>
      <w:b/>
      <w:color w:val="365F91" w:themeColor="accent1" w:themeShade="BF"/>
      <w:sz w:val="24"/>
      <w:szCs w:val="24"/>
    </w:rPr>
  </w:style>
  <w:style w:type="paragraph" w:customStyle="1" w:styleId="NormaleSIUT">
    <w:name w:val="Normale SIUT"/>
    <w:basedOn w:val="Normale"/>
    <w:link w:val="NormaleSIUTCarattere"/>
    <w:qFormat/>
    <w:rsid w:val="00C427AC"/>
    <w:pPr>
      <w:spacing w:before="120"/>
    </w:pPr>
    <w:rPr>
      <w:rFonts w:cstheme="minorHAnsi"/>
      <w:sz w:val="22"/>
      <w:szCs w:val="22"/>
      <w:lang w:val="en-US"/>
    </w:rPr>
  </w:style>
  <w:style w:type="character" w:customStyle="1" w:styleId="NormaleSIUTCarattere">
    <w:name w:val="Normale SIUT Carattere"/>
    <w:basedOn w:val="Carpredefinitoparagrafo"/>
    <w:link w:val="NormaleSIUT"/>
    <w:rsid w:val="00C427AC"/>
    <w:rPr>
      <w:rFonts w:asciiTheme="minorHAnsi" w:hAnsiTheme="minorHAnsi" w:cs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2.png"/><Relationship Id="rId39" Type="http://schemas.openxmlformats.org/officeDocument/2006/relationships/hyperlink" Target="https://git-scm.com/downloads" TargetMode="External"/><Relationship Id="rId3" Type="http://schemas.openxmlformats.org/officeDocument/2006/relationships/styles" Target="styles.xml"/><Relationship Id="rId21" Type="http://schemas.openxmlformats.org/officeDocument/2006/relationships/hyperlink" Target="https://it.wikipedia.org/wiki/Acronimo" TargetMode="External"/><Relationship Id="rId34" Type="http://schemas.openxmlformats.org/officeDocument/2006/relationships/image" Target="media/image18.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it.wikipedia.org/wiki/Estensione_(informatica)" TargetMode="External"/><Relationship Id="rId29" Type="http://schemas.openxmlformats.org/officeDocument/2006/relationships/hyperlink" Target="https://it.wikipedia.org/wiki/Acronimo"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it.wikipedia.org/wiki/Applicazione_Web" TargetMode="External"/><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hyperlink" Target="https://www.sourcetreeapp.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it.wikipedia.org/wiki/Java_(linguaggio_di_programmazione)" TargetMode="External"/><Relationship Id="rId28" Type="http://schemas.openxmlformats.org/officeDocument/2006/relationships/hyperlink" Target="https://it.wikipedia.org/wiki/Estensione_(informatica)" TargetMode="External"/><Relationship Id="rId36" Type="http://schemas.openxmlformats.org/officeDocument/2006/relationships/hyperlink" Target="https://git-scm.com/downloads"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clipse.org/downloads/" TargetMode="External"/><Relationship Id="rId14" Type="http://schemas.openxmlformats.org/officeDocument/2006/relationships/hyperlink" Target="https://www.oracle.com/java/technologies/javase/javase8-archive-downloads.html" TargetMode="External"/><Relationship Id="rId22" Type="http://schemas.openxmlformats.org/officeDocument/2006/relationships/hyperlink" Target="https://it.wikipedia.org/wiki/File_archivio" TargetMode="External"/><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hyperlink" Target="https://production.eng.it/gitlab/giustizia-siut/sies/sviluppo" TargetMode="External"/><Relationship Id="rId4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E3C33-8580-428C-B63B-2A6FC18AF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2504</Words>
  <Characters>23672</Characters>
  <Application>Microsoft Office Word</Application>
  <DocSecurity>0</DocSecurity>
  <Lines>1245</Lines>
  <Paragraphs>1246</Paragraphs>
  <ScaleCrop>false</ScaleCrop>
  <HeadingPairs>
    <vt:vector size="2" baseType="variant">
      <vt:variant>
        <vt:lpstr>Titolo</vt:lpstr>
      </vt:variant>
      <vt:variant>
        <vt:i4>1</vt:i4>
      </vt:variant>
    </vt:vector>
  </HeadingPairs>
  <TitlesOfParts>
    <vt:vector size="1" baseType="lpstr">
      <vt:lpstr>Definizione Ambiente di Sviluppo</vt:lpstr>
    </vt:vector>
  </TitlesOfParts>
  <Company>Engineering</Company>
  <LinksUpToDate>false</LinksUpToDate>
  <CharactersWithSpaces>24930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Definizione Ambiente di Sviluppo</dc:title>
  <dc:subject/>
  <dc:creator>Engineering Ingegneria Informatica s.p.a.</dc:creator>
  <cp:lastModifiedBy>Monia Grippa</cp:lastModifiedBy>
  <cp:revision>9</cp:revision>
  <cp:lastPrinted>2009-06-29T12:35:00Z</cp:lastPrinted>
  <dcterms:created xsi:type="dcterms:W3CDTF">2020-04-06T16:17:00Z</dcterms:created>
  <dcterms:modified xsi:type="dcterms:W3CDTF">2020-04-06T16:25:00Z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2020-04-06T23:00:00Z</vt:filetime>
  </property>
  <property fmtid="{D5CDD505-2E9C-101B-9397-08002B2CF9AE}" pid="5" name="Riferimento">
    <vt:lpwstr>SIUT-SIE-MG-1.0-20200407- Definizione Ambiente Sviluppo SIES</vt:lpwstr>
  </property>
  <property fmtid="{D5CDD505-2E9C-101B-9397-08002B2CF9AE}" pid="6" name="Sottotitolo">
    <vt:lpwstr>SIES</vt:lpwstr>
  </property>
</Properties>
</file>